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00.xml" ContentType="application/vnd.openxmlformats-officedocument.wordprocessingml.footer+xml"/>
  <Override PartName="/word/footer1001.xml" ContentType="application/vnd.openxmlformats-officedocument.wordprocessingml.footer+xml"/>
  <Override PartName="/word/footer1002.xml" ContentType="application/vnd.openxmlformats-officedocument.wordprocessingml.footer+xml"/>
  <Override PartName="/word/footer1003.xml" ContentType="application/vnd.openxmlformats-officedocument.wordprocessingml.footer+xml"/>
  <Override PartName="/word/footer1004.xml" ContentType="application/vnd.openxmlformats-officedocument.wordprocessingml.footer+xml"/>
  <Override PartName="/word/footer1005.xml" ContentType="application/vnd.openxmlformats-officedocument.wordprocessingml.footer+xml"/>
  <Override PartName="/word/footer1006.xml" ContentType="application/vnd.openxmlformats-officedocument.wordprocessingml.footer+xml"/>
  <Override PartName="/word/footer1007.xml" ContentType="application/vnd.openxmlformats-officedocument.wordprocessingml.footer+xml"/>
  <Override PartName="/word/footer1008.xml" ContentType="application/vnd.openxmlformats-officedocument.wordprocessingml.footer+xml"/>
  <Override PartName="/word/footer1009.xml" ContentType="application/vnd.openxmlformats-officedocument.wordprocessingml.footer+xml"/>
  <Override PartName="/word/footer101.xml" ContentType="application/vnd.openxmlformats-officedocument.wordprocessingml.footer+xml"/>
  <Override PartName="/word/footer1010.xml" ContentType="application/vnd.openxmlformats-officedocument.wordprocessingml.footer+xml"/>
  <Override PartName="/word/footer1011.xml" ContentType="application/vnd.openxmlformats-officedocument.wordprocessingml.footer+xml"/>
  <Override PartName="/word/footer1012.xml" ContentType="application/vnd.openxmlformats-officedocument.wordprocessingml.footer+xml"/>
  <Override PartName="/word/footer1013.xml" ContentType="application/vnd.openxmlformats-officedocument.wordprocessingml.footer+xml"/>
  <Override PartName="/word/footer1014.xml" ContentType="application/vnd.openxmlformats-officedocument.wordprocessingml.footer+xml"/>
  <Override PartName="/word/footer1015.xml" ContentType="application/vnd.openxmlformats-officedocument.wordprocessingml.footer+xml"/>
  <Override PartName="/word/footer1016.xml" ContentType="application/vnd.openxmlformats-officedocument.wordprocessingml.footer+xml"/>
  <Override PartName="/word/footer1017.xml" ContentType="application/vnd.openxmlformats-officedocument.wordprocessingml.footer+xml"/>
  <Override PartName="/word/footer1018.xml" ContentType="application/vnd.openxmlformats-officedocument.wordprocessingml.footer+xml"/>
  <Override PartName="/word/footer1019.xml" ContentType="application/vnd.openxmlformats-officedocument.wordprocessingml.footer+xml"/>
  <Override PartName="/word/footer102.xml" ContentType="application/vnd.openxmlformats-officedocument.wordprocessingml.footer+xml"/>
  <Override PartName="/word/footer1020.xml" ContentType="application/vnd.openxmlformats-officedocument.wordprocessingml.footer+xml"/>
  <Override PartName="/word/footer1021.xml" ContentType="application/vnd.openxmlformats-officedocument.wordprocessingml.footer+xml"/>
  <Override PartName="/word/footer1022.xml" ContentType="application/vnd.openxmlformats-officedocument.wordprocessingml.footer+xml"/>
  <Override PartName="/word/footer1023.xml" ContentType="application/vnd.openxmlformats-officedocument.wordprocessingml.footer+xml"/>
  <Override PartName="/word/footer1024.xml" ContentType="application/vnd.openxmlformats-officedocument.wordprocessingml.footer+xml"/>
  <Override PartName="/word/footer1025.xml" ContentType="application/vnd.openxmlformats-officedocument.wordprocessingml.footer+xml"/>
  <Override PartName="/word/footer1026.xml" ContentType="application/vnd.openxmlformats-officedocument.wordprocessingml.footer+xml"/>
  <Override PartName="/word/footer1027.xml" ContentType="application/vnd.openxmlformats-officedocument.wordprocessingml.footer+xml"/>
  <Override PartName="/word/footer1028.xml" ContentType="application/vnd.openxmlformats-officedocument.wordprocessingml.footer+xml"/>
  <Override PartName="/word/footer1029.xml" ContentType="application/vnd.openxmlformats-officedocument.wordprocessingml.footer+xml"/>
  <Override PartName="/word/footer103.xml" ContentType="application/vnd.openxmlformats-officedocument.wordprocessingml.footer+xml"/>
  <Override PartName="/word/footer1030.xml" ContentType="application/vnd.openxmlformats-officedocument.wordprocessingml.footer+xml"/>
  <Override PartName="/word/footer1031.xml" ContentType="application/vnd.openxmlformats-officedocument.wordprocessingml.footer+xml"/>
  <Override PartName="/word/footer1032.xml" ContentType="application/vnd.openxmlformats-officedocument.wordprocessingml.footer+xml"/>
  <Override PartName="/word/footer1033.xml" ContentType="application/vnd.openxmlformats-officedocument.wordprocessingml.footer+xml"/>
  <Override PartName="/word/footer1034.xml" ContentType="application/vnd.openxmlformats-officedocument.wordprocessingml.footer+xml"/>
  <Override PartName="/word/footer1035.xml" ContentType="application/vnd.openxmlformats-officedocument.wordprocessingml.footer+xml"/>
  <Override PartName="/word/footer1036.xml" ContentType="application/vnd.openxmlformats-officedocument.wordprocessingml.footer+xml"/>
  <Override PartName="/word/footer1037.xml" ContentType="application/vnd.openxmlformats-officedocument.wordprocessingml.footer+xml"/>
  <Override PartName="/word/footer1038.xml" ContentType="application/vnd.openxmlformats-officedocument.wordprocessingml.footer+xml"/>
  <Override PartName="/word/footer1039.xml" ContentType="application/vnd.openxmlformats-officedocument.wordprocessingml.footer+xml"/>
  <Override PartName="/word/footer104.xml" ContentType="application/vnd.openxmlformats-officedocument.wordprocessingml.footer+xml"/>
  <Override PartName="/word/footer1040.xml" ContentType="application/vnd.openxmlformats-officedocument.wordprocessingml.footer+xml"/>
  <Override PartName="/word/footer1041.xml" ContentType="application/vnd.openxmlformats-officedocument.wordprocessingml.footer+xml"/>
  <Override PartName="/word/footer1042.xml" ContentType="application/vnd.openxmlformats-officedocument.wordprocessingml.footer+xml"/>
  <Override PartName="/word/footer1043.xml" ContentType="application/vnd.openxmlformats-officedocument.wordprocessingml.footer+xml"/>
  <Override PartName="/word/footer1044.xml" ContentType="application/vnd.openxmlformats-officedocument.wordprocessingml.footer+xml"/>
  <Override PartName="/word/footer1045.xml" ContentType="application/vnd.openxmlformats-officedocument.wordprocessingml.footer+xml"/>
  <Override PartName="/word/footer1046.xml" ContentType="application/vnd.openxmlformats-officedocument.wordprocessingml.footer+xml"/>
  <Override PartName="/word/footer1047.xml" ContentType="application/vnd.openxmlformats-officedocument.wordprocessingml.footer+xml"/>
  <Override PartName="/word/footer1048.xml" ContentType="application/vnd.openxmlformats-officedocument.wordprocessingml.footer+xml"/>
  <Override PartName="/word/footer1049.xml" ContentType="application/vnd.openxmlformats-officedocument.wordprocessingml.footer+xml"/>
  <Override PartName="/word/footer105.xml" ContentType="application/vnd.openxmlformats-officedocument.wordprocessingml.footer+xml"/>
  <Override PartName="/word/footer1050.xml" ContentType="application/vnd.openxmlformats-officedocument.wordprocessingml.footer+xml"/>
  <Override PartName="/word/footer1051.xml" ContentType="application/vnd.openxmlformats-officedocument.wordprocessingml.footer+xml"/>
  <Override PartName="/word/footer1052.xml" ContentType="application/vnd.openxmlformats-officedocument.wordprocessingml.footer+xml"/>
  <Override PartName="/word/footer1053.xml" ContentType="application/vnd.openxmlformats-officedocument.wordprocessingml.footer+xml"/>
  <Override PartName="/word/footer1054.xml" ContentType="application/vnd.openxmlformats-officedocument.wordprocessingml.footer+xml"/>
  <Override PartName="/word/footer1055.xml" ContentType="application/vnd.openxmlformats-officedocument.wordprocessingml.footer+xml"/>
  <Override PartName="/word/footer1056.xml" ContentType="application/vnd.openxmlformats-officedocument.wordprocessingml.footer+xml"/>
  <Override PartName="/word/footer1057.xml" ContentType="application/vnd.openxmlformats-officedocument.wordprocessingml.footer+xml"/>
  <Override PartName="/word/footer1058.xml" ContentType="application/vnd.openxmlformats-officedocument.wordprocessingml.footer+xml"/>
  <Override PartName="/word/footer1059.xml" ContentType="application/vnd.openxmlformats-officedocument.wordprocessingml.footer+xml"/>
  <Override PartName="/word/footer106.xml" ContentType="application/vnd.openxmlformats-officedocument.wordprocessingml.footer+xml"/>
  <Override PartName="/word/footer1060.xml" ContentType="application/vnd.openxmlformats-officedocument.wordprocessingml.footer+xml"/>
  <Override PartName="/word/footer1061.xml" ContentType="application/vnd.openxmlformats-officedocument.wordprocessingml.footer+xml"/>
  <Override PartName="/word/footer1062.xml" ContentType="application/vnd.openxmlformats-officedocument.wordprocessingml.footer+xml"/>
  <Override PartName="/word/footer1063.xml" ContentType="application/vnd.openxmlformats-officedocument.wordprocessingml.footer+xml"/>
  <Override PartName="/word/footer1064.xml" ContentType="application/vnd.openxmlformats-officedocument.wordprocessingml.footer+xml"/>
  <Override PartName="/word/footer1065.xml" ContentType="application/vnd.openxmlformats-officedocument.wordprocessingml.footer+xml"/>
  <Override PartName="/word/footer1066.xml" ContentType="application/vnd.openxmlformats-officedocument.wordprocessingml.footer+xml"/>
  <Override PartName="/word/footer1067.xml" ContentType="application/vnd.openxmlformats-officedocument.wordprocessingml.footer+xml"/>
  <Override PartName="/word/footer1068.xml" ContentType="application/vnd.openxmlformats-officedocument.wordprocessingml.footer+xml"/>
  <Override PartName="/word/footer1069.xml" ContentType="application/vnd.openxmlformats-officedocument.wordprocessingml.footer+xml"/>
  <Override PartName="/word/footer107.xml" ContentType="application/vnd.openxmlformats-officedocument.wordprocessingml.footer+xml"/>
  <Override PartName="/word/footer1070.xml" ContentType="application/vnd.openxmlformats-officedocument.wordprocessingml.footer+xml"/>
  <Override PartName="/word/footer1071.xml" ContentType="application/vnd.openxmlformats-officedocument.wordprocessingml.footer+xml"/>
  <Override PartName="/word/footer1072.xml" ContentType="application/vnd.openxmlformats-officedocument.wordprocessingml.footer+xml"/>
  <Override PartName="/word/footer1073.xml" ContentType="application/vnd.openxmlformats-officedocument.wordprocessingml.footer+xml"/>
  <Override PartName="/word/footer1074.xml" ContentType="application/vnd.openxmlformats-officedocument.wordprocessingml.footer+xml"/>
  <Override PartName="/word/footer1075.xml" ContentType="application/vnd.openxmlformats-officedocument.wordprocessingml.footer+xml"/>
  <Override PartName="/word/footer1076.xml" ContentType="application/vnd.openxmlformats-officedocument.wordprocessingml.footer+xml"/>
  <Override PartName="/word/footer1077.xml" ContentType="application/vnd.openxmlformats-officedocument.wordprocessingml.footer+xml"/>
  <Override PartName="/word/footer1078.xml" ContentType="application/vnd.openxmlformats-officedocument.wordprocessingml.footer+xml"/>
  <Override PartName="/word/footer1079.xml" ContentType="application/vnd.openxmlformats-officedocument.wordprocessingml.footer+xml"/>
  <Override PartName="/word/footer108.xml" ContentType="application/vnd.openxmlformats-officedocument.wordprocessingml.footer+xml"/>
  <Override PartName="/word/footer1080.xml" ContentType="application/vnd.openxmlformats-officedocument.wordprocessingml.footer+xml"/>
  <Override PartName="/word/footer1081.xml" ContentType="application/vnd.openxmlformats-officedocument.wordprocessingml.footer+xml"/>
  <Override PartName="/word/footer1082.xml" ContentType="application/vnd.openxmlformats-officedocument.wordprocessingml.footer+xml"/>
  <Override PartName="/word/footer1083.xml" ContentType="application/vnd.openxmlformats-officedocument.wordprocessingml.footer+xml"/>
  <Override PartName="/word/footer1084.xml" ContentType="application/vnd.openxmlformats-officedocument.wordprocessingml.footer+xml"/>
  <Override PartName="/word/footer1085.xml" ContentType="application/vnd.openxmlformats-officedocument.wordprocessingml.footer+xml"/>
  <Override PartName="/word/footer1086.xml" ContentType="application/vnd.openxmlformats-officedocument.wordprocessingml.footer+xml"/>
  <Override PartName="/word/footer1087.xml" ContentType="application/vnd.openxmlformats-officedocument.wordprocessingml.footer+xml"/>
  <Override PartName="/word/footer1088.xml" ContentType="application/vnd.openxmlformats-officedocument.wordprocessingml.footer+xml"/>
  <Override PartName="/word/footer1089.xml" ContentType="application/vnd.openxmlformats-officedocument.wordprocessingml.footer+xml"/>
  <Override PartName="/word/footer109.xml" ContentType="application/vnd.openxmlformats-officedocument.wordprocessingml.footer+xml"/>
  <Override PartName="/word/footer1090.xml" ContentType="application/vnd.openxmlformats-officedocument.wordprocessingml.footer+xml"/>
  <Override PartName="/word/footer1091.xml" ContentType="application/vnd.openxmlformats-officedocument.wordprocessingml.footer+xml"/>
  <Override PartName="/word/footer1092.xml" ContentType="application/vnd.openxmlformats-officedocument.wordprocessingml.footer+xml"/>
  <Override PartName="/word/footer1093.xml" ContentType="application/vnd.openxmlformats-officedocument.wordprocessingml.footer+xml"/>
  <Override PartName="/word/footer1094.xml" ContentType="application/vnd.openxmlformats-officedocument.wordprocessingml.footer+xml"/>
  <Override PartName="/word/footer1095.xml" ContentType="application/vnd.openxmlformats-officedocument.wordprocessingml.footer+xml"/>
  <Override PartName="/word/footer1096.xml" ContentType="application/vnd.openxmlformats-officedocument.wordprocessingml.footer+xml"/>
  <Override PartName="/word/footer1097.xml" ContentType="application/vnd.openxmlformats-officedocument.wordprocessingml.footer+xml"/>
  <Override PartName="/word/footer1098.xml" ContentType="application/vnd.openxmlformats-officedocument.wordprocessingml.footer+xml"/>
  <Override PartName="/word/footer109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00.xml" ContentType="application/vnd.openxmlformats-officedocument.wordprocessingml.footer+xml"/>
  <Override PartName="/word/footer1101.xml" ContentType="application/vnd.openxmlformats-officedocument.wordprocessingml.footer+xml"/>
  <Override PartName="/word/footer1102.xml" ContentType="application/vnd.openxmlformats-officedocument.wordprocessingml.footer+xml"/>
  <Override PartName="/word/footer1103.xml" ContentType="application/vnd.openxmlformats-officedocument.wordprocessingml.footer+xml"/>
  <Override PartName="/word/footer1104.xml" ContentType="application/vnd.openxmlformats-officedocument.wordprocessingml.footer+xml"/>
  <Override PartName="/word/footer1105.xml" ContentType="application/vnd.openxmlformats-officedocument.wordprocessingml.footer+xml"/>
  <Override PartName="/word/footer1106.xml" ContentType="application/vnd.openxmlformats-officedocument.wordprocessingml.footer+xml"/>
  <Override PartName="/word/footer1107.xml" ContentType="application/vnd.openxmlformats-officedocument.wordprocessingml.footer+xml"/>
  <Override PartName="/word/footer1108.xml" ContentType="application/vnd.openxmlformats-officedocument.wordprocessingml.footer+xml"/>
  <Override PartName="/word/footer1109.xml" ContentType="application/vnd.openxmlformats-officedocument.wordprocessingml.footer+xml"/>
  <Override PartName="/word/footer111.xml" ContentType="application/vnd.openxmlformats-officedocument.wordprocessingml.footer+xml"/>
  <Override PartName="/word/footer1110.xml" ContentType="application/vnd.openxmlformats-officedocument.wordprocessingml.footer+xml"/>
  <Override PartName="/word/footer1111.xml" ContentType="application/vnd.openxmlformats-officedocument.wordprocessingml.footer+xml"/>
  <Override PartName="/word/footer1112.xml" ContentType="application/vnd.openxmlformats-officedocument.wordprocessingml.footer+xml"/>
  <Override PartName="/word/footer1113.xml" ContentType="application/vnd.openxmlformats-officedocument.wordprocessingml.footer+xml"/>
  <Override PartName="/word/footer1114.xml" ContentType="application/vnd.openxmlformats-officedocument.wordprocessingml.footer+xml"/>
  <Override PartName="/word/footer1115.xml" ContentType="application/vnd.openxmlformats-officedocument.wordprocessingml.footer+xml"/>
  <Override PartName="/word/footer1116.xml" ContentType="application/vnd.openxmlformats-officedocument.wordprocessingml.footer+xml"/>
  <Override PartName="/word/footer1117.xml" ContentType="application/vnd.openxmlformats-officedocument.wordprocessingml.footer+xml"/>
  <Override PartName="/word/footer1118.xml" ContentType="application/vnd.openxmlformats-officedocument.wordprocessingml.footer+xml"/>
  <Override PartName="/word/footer1119.xml" ContentType="application/vnd.openxmlformats-officedocument.wordprocessingml.footer+xml"/>
  <Override PartName="/word/footer112.xml" ContentType="application/vnd.openxmlformats-officedocument.wordprocessingml.footer+xml"/>
  <Override PartName="/word/footer1120.xml" ContentType="application/vnd.openxmlformats-officedocument.wordprocessingml.footer+xml"/>
  <Override PartName="/word/footer1121.xml" ContentType="application/vnd.openxmlformats-officedocument.wordprocessingml.footer+xml"/>
  <Override PartName="/word/footer1122.xml" ContentType="application/vnd.openxmlformats-officedocument.wordprocessingml.footer+xml"/>
  <Override PartName="/word/footer1123.xml" ContentType="application/vnd.openxmlformats-officedocument.wordprocessingml.footer+xml"/>
  <Override PartName="/word/footer1124.xml" ContentType="application/vnd.openxmlformats-officedocument.wordprocessingml.footer+xml"/>
  <Override PartName="/word/footer1125.xml" ContentType="application/vnd.openxmlformats-officedocument.wordprocessingml.footer+xml"/>
  <Override PartName="/word/footer1126.xml" ContentType="application/vnd.openxmlformats-officedocument.wordprocessingml.footer+xml"/>
  <Override PartName="/word/footer1127.xml" ContentType="application/vnd.openxmlformats-officedocument.wordprocessingml.footer+xml"/>
  <Override PartName="/word/footer1128.xml" ContentType="application/vnd.openxmlformats-officedocument.wordprocessingml.footer+xml"/>
  <Override PartName="/word/footer1129.xml" ContentType="application/vnd.openxmlformats-officedocument.wordprocessingml.footer+xml"/>
  <Override PartName="/word/footer113.xml" ContentType="application/vnd.openxmlformats-officedocument.wordprocessingml.footer+xml"/>
  <Override PartName="/word/footer1130.xml" ContentType="application/vnd.openxmlformats-officedocument.wordprocessingml.footer+xml"/>
  <Override PartName="/word/footer1131.xml" ContentType="application/vnd.openxmlformats-officedocument.wordprocessingml.footer+xml"/>
  <Override PartName="/word/footer1132.xml" ContentType="application/vnd.openxmlformats-officedocument.wordprocessingml.footer+xml"/>
  <Override PartName="/word/footer1133.xml" ContentType="application/vnd.openxmlformats-officedocument.wordprocessingml.footer+xml"/>
  <Override PartName="/word/footer1134.xml" ContentType="application/vnd.openxmlformats-officedocument.wordprocessingml.footer+xml"/>
  <Override PartName="/word/footer1135.xml" ContentType="application/vnd.openxmlformats-officedocument.wordprocessingml.footer+xml"/>
  <Override PartName="/word/footer1136.xml" ContentType="application/vnd.openxmlformats-officedocument.wordprocessingml.footer+xml"/>
  <Override PartName="/word/footer1137.xml" ContentType="application/vnd.openxmlformats-officedocument.wordprocessingml.footer+xml"/>
  <Override PartName="/word/footer1138.xml" ContentType="application/vnd.openxmlformats-officedocument.wordprocessingml.footer+xml"/>
  <Override PartName="/word/footer1139.xml" ContentType="application/vnd.openxmlformats-officedocument.wordprocessingml.footer+xml"/>
  <Override PartName="/word/footer114.xml" ContentType="application/vnd.openxmlformats-officedocument.wordprocessingml.footer+xml"/>
  <Override PartName="/word/footer1140.xml" ContentType="application/vnd.openxmlformats-officedocument.wordprocessingml.footer+xml"/>
  <Override PartName="/word/footer1141.xml" ContentType="application/vnd.openxmlformats-officedocument.wordprocessingml.footer+xml"/>
  <Override PartName="/word/footer1142.xml" ContentType="application/vnd.openxmlformats-officedocument.wordprocessingml.footer+xml"/>
  <Override PartName="/word/footer1143.xml" ContentType="application/vnd.openxmlformats-officedocument.wordprocessingml.footer+xml"/>
  <Override PartName="/word/footer1144.xml" ContentType="application/vnd.openxmlformats-officedocument.wordprocessingml.footer+xml"/>
  <Override PartName="/word/footer1145.xml" ContentType="application/vnd.openxmlformats-officedocument.wordprocessingml.footer+xml"/>
  <Override PartName="/word/footer1146.xml" ContentType="application/vnd.openxmlformats-officedocument.wordprocessingml.footer+xml"/>
  <Override PartName="/word/footer1147.xml" ContentType="application/vnd.openxmlformats-officedocument.wordprocessingml.footer+xml"/>
  <Override PartName="/word/footer1148.xml" ContentType="application/vnd.openxmlformats-officedocument.wordprocessingml.footer+xml"/>
  <Override PartName="/word/footer1149.xml" ContentType="application/vnd.openxmlformats-officedocument.wordprocessingml.footer+xml"/>
  <Override PartName="/word/footer115.xml" ContentType="application/vnd.openxmlformats-officedocument.wordprocessingml.footer+xml"/>
  <Override PartName="/word/footer1150.xml" ContentType="application/vnd.openxmlformats-officedocument.wordprocessingml.footer+xml"/>
  <Override PartName="/word/footer1151.xml" ContentType="application/vnd.openxmlformats-officedocument.wordprocessingml.footer+xml"/>
  <Override PartName="/word/footer1152.xml" ContentType="application/vnd.openxmlformats-officedocument.wordprocessingml.footer+xml"/>
  <Override PartName="/word/footer1153.xml" ContentType="application/vnd.openxmlformats-officedocument.wordprocessingml.footer+xml"/>
  <Override PartName="/word/footer1154.xml" ContentType="application/vnd.openxmlformats-officedocument.wordprocessingml.footer+xml"/>
  <Override PartName="/word/footer1155.xml" ContentType="application/vnd.openxmlformats-officedocument.wordprocessingml.footer+xml"/>
  <Override PartName="/word/footer1156.xml" ContentType="application/vnd.openxmlformats-officedocument.wordprocessingml.footer+xml"/>
  <Override PartName="/word/footer1157.xml" ContentType="application/vnd.openxmlformats-officedocument.wordprocessingml.footer+xml"/>
  <Override PartName="/word/footer1158.xml" ContentType="application/vnd.openxmlformats-officedocument.wordprocessingml.footer+xml"/>
  <Override PartName="/word/footer1159.xml" ContentType="application/vnd.openxmlformats-officedocument.wordprocessingml.footer+xml"/>
  <Override PartName="/word/footer116.xml" ContentType="application/vnd.openxmlformats-officedocument.wordprocessingml.footer+xml"/>
  <Override PartName="/word/footer1160.xml" ContentType="application/vnd.openxmlformats-officedocument.wordprocessingml.footer+xml"/>
  <Override PartName="/word/footer1161.xml" ContentType="application/vnd.openxmlformats-officedocument.wordprocessingml.footer+xml"/>
  <Override PartName="/word/footer1162.xml" ContentType="application/vnd.openxmlformats-officedocument.wordprocessingml.footer+xml"/>
  <Override PartName="/word/footer1163.xml" ContentType="application/vnd.openxmlformats-officedocument.wordprocessingml.footer+xml"/>
  <Override PartName="/word/footer1164.xml" ContentType="application/vnd.openxmlformats-officedocument.wordprocessingml.footer+xml"/>
  <Override PartName="/word/footer1165.xml" ContentType="application/vnd.openxmlformats-officedocument.wordprocessingml.footer+xml"/>
  <Override PartName="/word/footer1166.xml" ContentType="application/vnd.openxmlformats-officedocument.wordprocessingml.footer+xml"/>
  <Override PartName="/word/footer1167.xml" ContentType="application/vnd.openxmlformats-officedocument.wordprocessingml.footer+xml"/>
  <Override PartName="/word/footer1168.xml" ContentType="application/vnd.openxmlformats-officedocument.wordprocessingml.footer+xml"/>
  <Override PartName="/word/footer1169.xml" ContentType="application/vnd.openxmlformats-officedocument.wordprocessingml.footer+xml"/>
  <Override PartName="/word/footer117.xml" ContentType="application/vnd.openxmlformats-officedocument.wordprocessingml.footer+xml"/>
  <Override PartName="/word/footer1170.xml" ContentType="application/vnd.openxmlformats-officedocument.wordprocessingml.footer+xml"/>
  <Override PartName="/word/footer1171.xml" ContentType="application/vnd.openxmlformats-officedocument.wordprocessingml.footer+xml"/>
  <Override PartName="/word/footer1172.xml" ContentType="application/vnd.openxmlformats-officedocument.wordprocessingml.footer+xml"/>
  <Override PartName="/word/footer1173.xml" ContentType="application/vnd.openxmlformats-officedocument.wordprocessingml.footer+xml"/>
  <Override PartName="/word/footer1174.xml" ContentType="application/vnd.openxmlformats-officedocument.wordprocessingml.footer+xml"/>
  <Override PartName="/word/footer1175.xml" ContentType="application/vnd.openxmlformats-officedocument.wordprocessingml.footer+xml"/>
  <Override PartName="/word/footer1176.xml" ContentType="application/vnd.openxmlformats-officedocument.wordprocessingml.footer+xml"/>
  <Override PartName="/word/footer1177.xml" ContentType="application/vnd.openxmlformats-officedocument.wordprocessingml.footer+xml"/>
  <Override PartName="/word/footer1178.xml" ContentType="application/vnd.openxmlformats-officedocument.wordprocessingml.footer+xml"/>
  <Override PartName="/word/footer1179.xml" ContentType="application/vnd.openxmlformats-officedocument.wordprocessingml.footer+xml"/>
  <Override PartName="/word/footer118.xml" ContentType="application/vnd.openxmlformats-officedocument.wordprocessingml.footer+xml"/>
  <Override PartName="/word/footer1180.xml" ContentType="application/vnd.openxmlformats-officedocument.wordprocessingml.footer+xml"/>
  <Override PartName="/word/footer1181.xml" ContentType="application/vnd.openxmlformats-officedocument.wordprocessingml.footer+xml"/>
  <Override PartName="/word/footer1182.xml" ContentType="application/vnd.openxmlformats-officedocument.wordprocessingml.footer+xml"/>
  <Override PartName="/word/footer1183.xml" ContentType="application/vnd.openxmlformats-officedocument.wordprocessingml.footer+xml"/>
  <Override PartName="/word/footer1184.xml" ContentType="application/vnd.openxmlformats-officedocument.wordprocessingml.footer+xml"/>
  <Override PartName="/word/footer1185.xml" ContentType="application/vnd.openxmlformats-officedocument.wordprocessingml.footer+xml"/>
  <Override PartName="/word/footer1186.xml" ContentType="application/vnd.openxmlformats-officedocument.wordprocessingml.footer+xml"/>
  <Override PartName="/word/footer1187.xml" ContentType="application/vnd.openxmlformats-officedocument.wordprocessingml.footer+xml"/>
  <Override PartName="/word/footer1188.xml" ContentType="application/vnd.openxmlformats-officedocument.wordprocessingml.footer+xml"/>
  <Override PartName="/word/footer1189.xml" ContentType="application/vnd.openxmlformats-officedocument.wordprocessingml.footer+xml"/>
  <Override PartName="/word/footer119.xml" ContentType="application/vnd.openxmlformats-officedocument.wordprocessingml.footer+xml"/>
  <Override PartName="/word/footer1190.xml" ContentType="application/vnd.openxmlformats-officedocument.wordprocessingml.footer+xml"/>
  <Override PartName="/word/footer1191.xml" ContentType="application/vnd.openxmlformats-officedocument.wordprocessingml.footer+xml"/>
  <Override PartName="/word/footer1192.xml" ContentType="application/vnd.openxmlformats-officedocument.wordprocessingml.footer+xml"/>
  <Override PartName="/word/footer1193.xml" ContentType="application/vnd.openxmlformats-officedocument.wordprocessingml.footer+xml"/>
  <Override PartName="/word/footer1194.xml" ContentType="application/vnd.openxmlformats-officedocument.wordprocessingml.footer+xml"/>
  <Override PartName="/word/footer1195.xml" ContentType="application/vnd.openxmlformats-officedocument.wordprocessingml.footer+xml"/>
  <Override PartName="/word/footer1196.xml" ContentType="application/vnd.openxmlformats-officedocument.wordprocessingml.footer+xml"/>
  <Override PartName="/word/footer1197.xml" ContentType="application/vnd.openxmlformats-officedocument.wordprocessingml.footer+xml"/>
  <Override PartName="/word/footer1198.xml" ContentType="application/vnd.openxmlformats-officedocument.wordprocessingml.footer+xml"/>
  <Override PartName="/word/footer119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00.xml" ContentType="application/vnd.openxmlformats-officedocument.wordprocessingml.footer+xml"/>
  <Override PartName="/word/footer1201.xml" ContentType="application/vnd.openxmlformats-officedocument.wordprocessingml.footer+xml"/>
  <Override PartName="/word/footer1202.xml" ContentType="application/vnd.openxmlformats-officedocument.wordprocessingml.footer+xml"/>
  <Override PartName="/word/footer1203.xml" ContentType="application/vnd.openxmlformats-officedocument.wordprocessingml.footer+xml"/>
  <Override PartName="/word/footer1204.xml" ContentType="application/vnd.openxmlformats-officedocument.wordprocessingml.footer+xml"/>
  <Override PartName="/word/footer1205.xml" ContentType="application/vnd.openxmlformats-officedocument.wordprocessingml.footer+xml"/>
  <Override PartName="/word/footer1206.xml" ContentType="application/vnd.openxmlformats-officedocument.wordprocessingml.footer+xml"/>
  <Override PartName="/word/footer1207.xml" ContentType="application/vnd.openxmlformats-officedocument.wordprocessingml.footer+xml"/>
  <Override PartName="/word/footer1208.xml" ContentType="application/vnd.openxmlformats-officedocument.wordprocessingml.footer+xml"/>
  <Override PartName="/word/footer1209.xml" ContentType="application/vnd.openxmlformats-officedocument.wordprocessingml.footer+xml"/>
  <Override PartName="/word/footer121.xml" ContentType="application/vnd.openxmlformats-officedocument.wordprocessingml.footer+xml"/>
  <Override PartName="/word/footer1210.xml" ContentType="application/vnd.openxmlformats-officedocument.wordprocessingml.footer+xml"/>
  <Override PartName="/word/footer1211.xml" ContentType="application/vnd.openxmlformats-officedocument.wordprocessingml.footer+xml"/>
  <Override PartName="/word/footer1212.xml" ContentType="application/vnd.openxmlformats-officedocument.wordprocessingml.footer+xml"/>
  <Override PartName="/word/footer1213.xml" ContentType="application/vnd.openxmlformats-officedocument.wordprocessingml.footer+xml"/>
  <Override PartName="/word/footer1214.xml" ContentType="application/vnd.openxmlformats-officedocument.wordprocessingml.footer+xml"/>
  <Override PartName="/word/footer1215.xml" ContentType="application/vnd.openxmlformats-officedocument.wordprocessingml.footer+xml"/>
  <Override PartName="/word/footer1216.xml" ContentType="application/vnd.openxmlformats-officedocument.wordprocessingml.footer+xml"/>
  <Override PartName="/word/footer1217.xml" ContentType="application/vnd.openxmlformats-officedocument.wordprocessingml.footer+xml"/>
  <Override PartName="/word/footer1218.xml" ContentType="application/vnd.openxmlformats-officedocument.wordprocessingml.footer+xml"/>
  <Override PartName="/word/footer1219.xml" ContentType="application/vnd.openxmlformats-officedocument.wordprocessingml.footer+xml"/>
  <Override PartName="/word/footer122.xml" ContentType="application/vnd.openxmlformats-officedocument.wordprocessingml.footer+xml"/>
  <Override PartName="/word/footer1220.xml" ContentType="application/vnd.openxmlformats-officedocument.wordprocessingml.footer+xml"/>
  <Override PartName="/word/footer1221.xml" ContentType="application/vnd.openxmlformats-officedocument.wordprocessingml.footer+xml"/>
  <Override PartName="/word/footer1222.xml" ContentType="application/vnd.openxmlformats-officedocument.wordprocessingml.footer+xml"/>
  <Override PartName="/word/footer1223.xml" ContentType="application/vnd.openxmlformats-officedocument.wordprocessingml.footer+xml"/>
  <Override PartName="/word/footer1224.xml" ContentType="application/vnd.openxmlformats-officedocument.wordprocessingml.footer+xml"/>
  <Override PartName="/word/footer1225.xml" ContentType="application/vnd.openxmlformats-officedocument.wordprocessingml.footer+xml"/>
  <Override PartName="/word/footer1226.xml" ContentType="application/vnd.openxmlformats-officedocument.wordprocessingml.footer+xml"/>
  <Override PartName="/word/footer1227.xml" ContentType="application/vnd.openxmlformats-officedocument.wordprocessingml.footer+xml"/>
  <Override PartName="/word/footer1228.xml" ContentType="application/vnd.openxmlformats-officedocument.wordprocessingml.footer+xml"/>
  <Override PartName="/word/footer1229.xml" ContentType="application/vnd.openxmlformats-officedocument.wordprocessingml.footer+xml"/>
  <Override PartName="/word/footer123.xml" ContentType="application/vnd.openxmlformats-officedocument.wordprocessingml.footer+xml"/>
  <Override PartName="/word/footer1230.xml" ContentType="application/vnd.openxmlformats-officedocument.wordprocessingml.footer+xml"/>
  <Override PartName="/word/footer1231.xml" ContentType="application/vnd.openxmlformats-officedocument.wordprocessingml.footer+xml"/>
  <Override PartName="/word/footer1232.xml" ContentType="application/vnd.openxmlformats-officedocument.wordprocessingml.footer+xml"/>
  <Override PartName="/word/footer1233.xml" ContentType="application/vnd.openxmlformats-officedocument.wordprocessingml.footer+xml"/>
  <Override PartName="/word/footer1234.xml" ContentType="application/vnd.openxmlformats-officedocument.wordprocessingml.footer+xml"/>
  <Override PartName="/word/footer1235.xml" ContentType="application/vnd.openxmlformats-officedocument.wordprocessingml.footer+xml"/>
  <Override PartName="/word/footer1236.xml" ContentType="application/vnd.openxmlformats-officedocument.wordprocessingml.footer+xml"/>
  <Override PartName="/word/footer1237.xml" ContentType="application/vnd.openxmlformats-officedocument.wordprocessingml.footer+xml"/>
  <Override PartName="/word/footer1238.xml" ContentType="application/vnd.openxmlformats-officedocument.wordprocessingml.footer+xml"/>
  <Override PartName="/word/footer1239.xml" ContentType="application/vnd.openxmlformats-officedocument.wordprocessingml.footer+xml"/>
  <Override PartName="/word/footer124.xml" ContentType="application/vnd.openxmlformats-officedocument.wordprocessingml.footer+xml"/>
  <Override PartName="/word/footer1240.xml" ContentType="application/vnd.openxmlformats-officedocument.wordprocessingml.footer+xml"/>
  <Override PartName="/word/footer1241.xml" ContentType="application/vnd.openxmlformats-officedocument.wordprocessingml.footer+xml"/>
  <Override PartName="/word/footer1242.xml" ContentType="application/vnd.openxmlformats-officedocument.wordprocessingml.footer+xml"/>
  <Override PartName="/word/footer1243.xml" ContentType="application/vnd.openxmlformats-officedocument.wordprocessingml.footer+xml"/>
  <Override PartName="/word/footer1244.xml" ContentType="application/vnd.openxmlformats-officedocument.wordprocessingml.footer+xml"/>
  <Override PartName="/word/footer1245.xml" ContentType="application/vnd.openxmlformats-officedocument.wordprocessingml.footer+xml"/>
  <Override PartName="/word/footer1246.xml" ContentType="application/vnd.openxmlformats-officedocument.wordprocessingml.footer+xml"/>
  <Override PartName="/word/footer1247.xml" ContentType="application/vnd.openxmlformats-officedocument.wordprocessingml.footer+xml"/>
  <Override PartName="/word/footer1248.xml" ContentType="application/vnd.openxmlformats-officedocument.wordprocessingml.footer+xml"/>
  <Override PartName="/word/footer1249.xml" ContentType="application/vnd.openxmlformats-officedocument.wordprocessingml.footer+xml"/>
  <Override PartName="/word/footer125.xml" ContentType="application/vnd.openxmlformats-officedocument.wordprocessingml.footer+xml"/>
  <Override PartName="/word/footer1250.xml" ContentType="application/vnd.openxmlformats-officedocument.wordprocessingml.footer+xml"/>
  <Override PartName="/word/footer1251.xml" ContentType="application/vnd.openxmlformats-officedocument.wordprocessingml.footer+xml"/>
  <Override PartName="/word/footer1252.xml" ContentType="application/vnd.openxmlformats-officedocument.wordprocessingml.footer+xml"/>
  <Override PartName="/word/footer1253.xml" ContentType="application/vnd.openxmlformats-officedocument.wordprocessingml.footer+xml"/>
  <Override PartName="/word/footer1254.xml" ContentType="application/vnd.openxmlformats-officedocument.wordprocessingml.footer+xml"/>
  <Override PartName="/word/footer1255.xml" ContentType="application/vnd.openxmlformats-officedocument.wordprocessingml.footer+xml"/>
  <Override PartName="/word/footer1256.xml" ContentType="application/vnd.openxmlformats-officedocument.wordprocessingml.footer+xml"/>
  <Override PartName="/word/footer1257.xml" ContentType="application/vnd.openxmlformats-officedocument.wordprocessingml.footer+xml"/>
  <Override PartName="/word/footer1258.xml" ContentType="application/vnd.openxmlformats-officedocument.wordprocessingml.footer+xml"/>
  <Override PartName="/word/footer1259.xml" ContentType="application/vnd.openxmlformats-officedocument.wordprocessingml.footer+xml"/>
  <Override PartName="/word/footer126.xml" ContentType="application/vnd.openxmlformats-officedocument.wordprocessingml.footer+xml"/>
  <Override PartName="/word/footer1260.xml" ContentType="application/vnd.openxmlformats-officedocument.wordprocessingml.footer+xml"/>
  <Override PartName="/word/footer1261.xml" ContentType="application/vnd.openxmlformats-officedocument.wordprocessingml.footer+xml"/>
  <Override PartName="/word/footer1262.xml" ContentType="application/vnd.openxmlformats-officedocument.wordprocessingml.footer+xml"/>
  <Override PartName="/word/footer1263.xml" ContentType="application/vnd.openxmlformats-officedocument.wordprocessingml.footer+xml"/>
  <Override PartName="/word/footer1264.xml" ContentType="application/vnd.openxmlformats-officedocument.wordprocessingml.footer+xml"/>
  <Override PartName="/word/footer1265.xml" ContentType="application/vnd.openxmlformats-officedocument.wordprocessingml.footer+xml"/>
  <Override PartName="/word/footer1266.xml" ContentType="application/vnd.openxmlformats-officedocument.wordprocessingml.footer+xml"/>
  <Override PartName="/word/footer1267.xml" ContentType="application/vnd.openxmlformats-officedocument.wordprocessingml.footer+xml"/>
  <Override PartName="/word/footer1268.xml" ContentType="application/vnd.openxmlformats-officedocument.wordprocessingml.footer+xml"/>
  <Override PartName="/word/footer1269.xml" ContentType="application/vnd.openxmlformats-officedocument.wordprocessingml.footer+xml"/>
  <Override PartName="/word/footer127.xml" ContentType="application/vnd.openxmlformats-officedocument.wordprocessingml.footer+xml"/>
  <Override PartName="/word/footer1270.xml" ContentType="application/vnd.openxmlformats-officedocument.wordprocessingml.footer+xml"/>
  <Override PartName="/word/footer1271.xml" ContentType="application/vnd.openxmlformats-officedocument.wordprocessingml.footer+xml"/>
  <Override PartName="/word/footer1272.xml" ContentType="application/vnd.openxmlformats-officedocument.wordprocessingml.footer+xml"/>
  <Override PartName="/word/footer1273.xml" ContentType="application/vnd.openxmlformats-officedocument.wordprocessingml.footer+xml"/>
  <Override PartName="/word/footer1274.xml" ContentType="application/vnd.openxmlformats-officedocument.wordprocessingml.footer+xml"/>
  <Override PartName="/word/footer1275.xml" ContentType="application/vnd.openxmlformats-officedocument.wordprocessingml.footer+xml"/>
  <Override PartName="/word/footer1276.xml" ContentType="application/vnd.openxmlformats-officedocument.wordprocessingml.footer+xml"/>
  <Override PartName="/word/footer1277.xml" ContentType="application/vnd.openxmlformats-officedocument.wordprocessingml.footer+xml"/>
  <Override PartName="/word/footer1278.xml" ContentType="application/vnd.openxmlformats-officedocument.wordprocessingml.footer+xml"/>
  <Override PartName="/word/footer1279.xml" ContentType="application/vnd.openxmlformats-officedocument.wordprocessingml.footer+xml"/>
  <Override PartName="/word/footer128.xml" ContentType="application/vnd.openxmlformats-officedocument.wordprocessingml.footer+xml"/>
  <Override PartName="/word/footer1280.xml" ContentType="application/vnd.openxmlformats-officedocument.wordprocessingml.footer+xml"/>
  <Override PartName="/word/footer1281.xml" ContentType="application/vnd.openxmlformats-officedocument.wordprocessingml.footer+xml"/>
  <Override PartName="/word/footer1282.xml" ContentType="application/vnd.openxmlformats-officedocument.wordprocessingml.footer+xml"/>
  <Override PartName="/word/footer1283.xml" ContentType="application/vnd.openxmlformats-officedocument.wordprocessingml.footer+xml"/>
  <Override PartName="/word/footer1284.xml" ContentType="application/vnd.openxmlformats-officedocument.wordprocessingml.footer+xml"/>
  <Override PartName="/word/footer1285.xml" ContentType="application/vnd.openxmlformats-officedocument.wordprocessingml.footer+xml"/>
  <Override PartName="/word/footer1286.xml" ContentType="application/vnd.openxmlformats-officedocument.wordprocessingml.footer+xml"/>
  <Override PartName="/word/footer1287.xml" ContentType="application/vnd.openxmlformats-officedocument.wordprocessingml.footer+xml"/>
  <Override PartName="/word/footer1288.xml" ContentType="application/vnd.openxmlformats-officedocument.wordprocessingml.footer+xml"/>
  <Override PartName="/word/footer1289.xml" ContentType="application/vnd.openxmlformats-officedocument.wordprocessingml.footer+xml"/>
  <Override PartName="/word/footer129.xml" ContentType="application/vnd.openxmlformats-officedocument.wordprocessingml.footer+xml"/>
  <Override PartName="/word/footer1290.xml" ContentType="application/vnd.openxmlformats-officedocument.wordprocessingml.footer+xml"/>
  <Override PartName="/word/footer1291.xml" ContentType="application/vnd.openxmlformats-officedocument.wordprocessingml.footer+xml"/>
  <Override PartName="/word/footer1292.xml" ContentType="application/vnd.openxmlformats-officedocument.wordprocessingml.footer+xml"/>
  <Override PartName="/word/footer1293.xml" ContentType="application/vnd.openxmlformats-officedocument.wordprocessingml.footer+xml"/>
  <Override PartName="/word/footer1294.xml" ContentType="application/vnd.openxmlformats-officedocument.wordprocessingml.footer+xml"/>
  <Override PartName="/word/footer1295.xml" ContentType="application/vnd.openxmlformats-officedocument.wordprocessingml.footer+xml"/>
  <Override PartName="/word/footer1296.xml" ContentType="application/vnd.openxmlformats-officedocument.wordprocessingml.footer+xml"/>
  <Override PartName="/word/footer1297.xml" ContentType="application/vnd.openxmlformats-officedocument.wordprocessingml.footer+xml"/>
  <Override PartName="/word/footer1298.xml" ContentType="application/vnd.openxmlformats-officedocument.wordprocessingml.footer+xml"/>
  <Override PartName="/word/footer129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00.xml" ContentType="application/vnd.openxmlformats-officedocument.wordprocessingml.footer+xml"/>
  <Override PartName="/word/footer1301.xml" ContentType="application/vnd.openxmlformats-officedocument.wordprocessingml.footer+xml"/>
  <Override PartName="/word/footer1302.xml" ContentType="application/vnd.openxmlformats-officedocument.wordprocessingml.footer+xml"/>
  <Override PartName="/word/footer1303.xml" ContentType="application/vnd.openxmlformats-officedocument.wordprocessingml.footer+xml"/>
  <Override PartName="/word/footer1304.xml" ContentType="application/vnd.openxmlformats-officedocument.wordprocessingml.footer+xml"/>
  <Override PartName="/word/footer1305.xml" ContentType="application/vnd.openxmlformats-officedocument.wordprocessingml.footer+xml"/>
  <Override PartName="/word/footer1306.xml" ContentType="application/vnd.openxmlformats-officedocument.wordprocessingml.footer+xml"/>
  <Override PartName="/word/footer1307.xml" ContentType="application/vnd.openxmlformats-officedocument.wordprocessingml.footer+xml"/>
  <Override PartName="/word/footer1308.xml" ContentType="application/vnd.openxmlformats-officedocument.wordprocessingml.footer+xml"/>
  <Override PartName="/word/footer1309.xml" ContentType="application/vnd.openxmlformats-officedocument.wordprocessingml.footer+xml"/>
  <Override PartName="/word/footer131.xml" ContentType="application/vnd.openxmlformats-officedocument.wordprocessingml.footer+xml"/>
  <Override PartName="/word/footer1310.xml" ContentType="application/vnd.openxmlformats-officedocument.wordprocessingml.footer+xml"/>
  <Override PartName="/word/footer1311.xml" ContentType="application/vnd.openxmlformats-officedocument.wordprocessingml.footer+xml"/>
  <Override PartName="/word/footer1312.xml" ContentType="application/vnd.openxmlformats-officedocument.wordprocessingml.footer+xml"/>
  <Override PartName="/word/footer1313.xml" ContentType="application/vnd.openxmlformats-officedocument.wordprocessingml.footer+xml"/>
  <Override PartName="/word/footer1314.xml" ContentType="application/vnd.openxmlformats-officedocument.wordprocessingml.footer+xml"/>
  <Override PartName="/word/footer1315.xml" ContentType="application/vnd.openxmlformats-officedocument.wordprocessingml.footer+xml"/>
  <Override PartName="/word/footer1316.xml" ContentType="application/vnd.openxmlformats-officedocument.wordprocessingml.footer+xml"/>
  <Override PartName="/word/footer1317.xml" ContentType="application/vnd.openxmlformats-officedocument.wordprocessingml.footer+xml"/>
  <Override PartName="/word/footer1318.xml" ContentType="application/vnd.openxmlformats-officedocument.wordprocessingml.footer+xml"/>
  <Override PartName="/word/footer1319.xml" ContentType="application/vnd.openxmlformats-officedocument.wordprocessingml.footer+xml"/>
  <Override PartName="/word/footer132.xml" ContentType="application/vnd.openxmlformats-officedocument.wordprocessingml.footer+xml"/>
  <Override PartName="/word/footer1320.xml" ContentType="application/vnd.openxmlformats-officedocument.wordprocessingml.footer+xml"/>
  <Override PartName="/word/footer1321.xml" ContentType="application/vnd.openxmlformats-officedocument.wordprocessingml.footer+xml"/>
  <Override PartName="/word/footer1322.xml" ContentType="application/vnd.openxmlformats-officedocument.wordprocessingml.footer+xml"/>
  <Override PartName="/word/footer1323.xml" ContentType="application/vnd.openxmlformats-officedocument.wordprocessingml.footer+xml"/>
  <Override PartName="/word/footer1324.xml" ContentType="application/vnd.openxmlformats-officedocument.wordprocessingml.footer+xml"/>
  <Override PartName="/word/footer1325.xml" ContentType="application/vnd.openxmlformats-officedocument.wordprocessingml.footer+xml"/>
  <Override PartName="/word/footer1326.xml" ContentType="application/vnd.openxmlformats-officedocument.wordprocessingml.footer+xml"/>
  <Override PartName="/word/footer1327.xml" ContentType="application/vnd.openxmlformats-officedocument.wordprocessingml.footer+xml"/>
  <Override PartName="/word/footer1328.xml" ContentType="application/vnd.openxmlformats-officedocument.wordprocessingml.footer+xml"/>
  <Override PartName="/word/footer1329.xml" ContentType="application/vnd.openxmlformats-officedocument.wordprocessingml.footer+xml"/>
  <Override PartName="/word/footer133.xml" ContentType="application/vnd.openxmlformats-officedocument.wordprocessingml.footer+xml"/>
  <Override PartName="/word/footer1330.xml" ContentType="application/vnd.openxmlformats-officedocument.wordprocessingml.footer+xml"/>
  <Override PartName="/word/footer1331.xml" ContentType="application/vnd.openxmlformats-officedocument.wordprocessingml.footer+xml"/>
  <Override PartName="/word/footer1332.xml" ContentType="application/vnd.openxmlformats-officedocument.wordprocessingml.footer+xml"/>
  <Override PartName="/word/footer1333.xml" ContentType="application/vnd.openxmlformats-officedocument.wordprocessingml.footer+xml"/>
  <Override PartName="/word/footer1334.xml" ContentType="application/vnd.openxmlformats-officedocument.wordprocessingml.footer+xml"/>
  <Override PartName="/word/footer1335.xml" ContentType="application/vnd.openxmlformats-officedocument.wordprocessingml.footer+xml"/>
  <Override PartName="/word/footer1336.xml" ContentType="application/vnd.openxmlformats-officedocument.wordprocessingml.footer+xml"/>
  <Override PartName="/word/footer1337.xml" ContentType="application/vnd.openxmlformats-officedocument.wordprocessingml.footer+xml"/>
  <Override PartName="/word/footer1338.xml" ContentType="application/vnd.openxmlformats-officedocument.wordprocessingml.footer+xml"/>
  <Override PartName="/word/footer1339.xml" ContentType="application/vnd.openxmlformats-officedocument.wordprocessingml.footer+xml"/>
  <Override PartName="/word/footer134.xml" ContentType="application/vnd.openxmlformats-officedocument.wordprocessingml.footer+xml"/>
  <Override PartName="/word/footer1340.xml" ContentType="application/vnd.openxmlformats-officedocument.wordprocessingml.footer+xml"/>
  <Override PartName="/word/footer1341.xml" ContentType="application/vnd.openxmlformats-officedocument.wordprocessingml.footer+xml"/>
  <Override PartName="/word/footer1342.xml" ContentType="application/vnd.openxmlformats-officedocument.wordprocessingml.footer+xml"/>
  <Override PartName="/word/footer1343.xml" ContentType="application/vnd.openxmlformats-officedocument.wordprocessingml.footer+xml"/>
  <Override PartName="/word/footer1344.xml" ContentType="application/vnd.openxmlformats-officedocument.wordprocessingml.footer+xml"/>
  <Override PartName="/word/footer1345.xml" ContentType="application/vnd.openxmlformats-officedocument.wordprocessingml.footer+xml"/>
  <Override PartName="/word/footer1346.xml" ContentType="application/vnd.openxmlformats-officedocument.wordprocessingml.footer+xml"/>
  <Override PartName="/word/footer1347.xml" ContentType="application/vnd.openxmlformats-officedocument.wordprocessingml.footer+xml"/>
  <Override PartName="/word/footer1348.xml" ContentType="application/vnd.openxmlformats-officedocument.wordprocessingml.footer+xml"/>
  <Override PartName="/word/footer1349.xml" ContentType="application/vnd.openxmlformats-officedocument.wordprocessingml.footer+xml"/>
  <Override PartName="/word/footer135.xml" ContentType="application/vnd.openxmlformats-officedocument.wordprocessingml.footer+xml"/>
  <Override PartName="/word/footer1350.xml" ContentType="application/vnd.openxmlformats-officedocument.wordprocessingml.footer+xml"/>
  <Override PartName="/word/footer1351.xml" ContentType="application/vnd.openxmlformats-officedocument.wordprocessingml.footer+xml"/>
  <Override PartName="/word/footer1352.xml" ContentType="application/vnd.openxmlformats-officedocument.wordprocessingml.footer+xml"/>
  <Override PartName="/word/footer1353.xml" ContentType="application/vnd.openxmlformats-officedocument.wordprocessingml.footer+xml"/>
  <Override PartName="/word/footer1354.xml" ContentType="application/vnd.openxmlformats-officedocument.wordprocessingml.footer+xml"/>
  <Override PartName="/word/footer1355.xml" ContentType="application/vnd.openxmlformats-officedocument.wordprocessingml.footer+xml"/>
  <Override PartName="/word/footer1356.xml" ContentType="application/vnd.openxmlformats-officedocument.wordprocessingml.footer+xml"/>
  <Override PartName="/word/footer1357.xml" ContentType="application/vnd.openxmlformats-officedocument.wordprocessingml.footer+xml"/>
  <Override PartName="/word/footer1358.xml" ContentType="application/vnd.openxmlformats-officedocument.wordprocessingml.footer+xml"/>
  <Override PartName="/word/footer1359.xml" ContentType="application/vnd.openxmlformats-officedocument.wordprocessingml.footer+xml"/>
  <Override PartName="/word/footer136.xml" ContentType="application/vnd.openxmlformats-officedocument.wordprocessingml.footer+xml"/>
  <Override PartName="/word/footer1360.xml" ContentType="application/vnd.openxmlformats-officedocument.wordprocessingml.footer+xml"/>
  <Override PartName="/word/footer1361.xml" ContentType="application/vnd.openxmlformats-officedocument.wordprocessingml.footer+xml"/>
  <Override PartName="/word/footer1362.xml" ContentType="application/vnd.openxmlformats-officedocument.wordprocessingml.footer+xml"/>
  <Override PartName="/word/footer1363.xml" ContentType="application/vnd.openxmlformats-officedocument.wordprocessingml.footer+xml"/>
  <Override PartName="/word/footer1364.xml" ContentType="application/vnd.openxmlformats-officedocument.wordprocessingml.footer+xml"/>
  <Override PartName="/word/footer1365.xml" ContentType="application/vnd.openxmlformats-officedocument.wordprocessingml.footer+xml"/>
  <Override PartName="/word/footer1366.xml" ContentType="application/vnd.openxmlformats-officedocument.wordprocessingml.footer+xml"/>
  <Override PartName="/word/footer1367.xml" ContentType="application/vnd.openxmlformats-officedocument.wordprocessingml.footer+xml"/>
  <Override PartName="/word/footer1368.xml" ContentType="application/vnd.openxmlformats-officedocument.wordprocessingml.footer+xml"/>
  <Override PartName="/word/footer1369.xml" ContentType="application/vnd.openxmlformats-officedocument.wordprocessingml.footer+xml"/>
  <Override PartName="/word/footer137.xml" ContentType="application/vnd.openxmlformats-officedocument.wordprocessingml.footer+xml"/>
  <Override PartName="/word/footer1370.xml" ContentType="application/vnd.openxmlformats-officedocument.wordprocessingml.footer+xml"/>
  <Override PartName="/word/footer1371.xml" ContentType="application/vnd.openxmlformats-officedocument.wordprocessingml.footer+xml"/>
  <Override PartName="/word/footer1372.xml" ContentType="application/vnd.openxmlformats-officedocument.wordprocessingml.footer+xml"/>
  <Override PartName="/word/footer1373.xml" ContentType="application/vnd.openxmlformats-officedocument.wordprocessingml.footer+xml"/>
  <Override PartName="/word/footer1374.xml" ContentType="application/vnd.openxmlformats-officedocument.wordprocessingml.footer+xml"/>
  <Override PartName="/word/footer1375.xml" ContentType="application/vnd.openxmlformats-officedocument.wordprocessingml.footer+xml"/>
  <Override PartName="/word/footer1376.xml" ContentType="application/vnd.openxmlformats-officedocument.wordprocessingml.footer+xml"/>
  <Override PartName="/word/footer1377.xml" ContentType="application/vnd.openxmlformats-officedocument.wordprocessingml.footer+xml"/>
  <Override PartName="/word/footer1378.xml" ContentType="application/vnd.openxmlformats-officedocument.wordprocessingml.footer+xml"/>
  <Override PartName="/word/footer1379.xml" ContentType="application/vnd.openxmlformats-officedocument.wordprocessingml.footer+xml"/>
  <Override PartName="/word/footer138.xml" ContentType="application/vnd.openxmlformats-officedocument.wordprocessingml.footer+xml"/>
  <Override PartName="/word/footer1380.xml" ContentType="application/vnd.openxmlformats-officedocument.wordprocessingml.footer+xml"/>
  <Override PartName="/word/footer1381.xml" ContentType="application/vnd.openxmlformats-officedocument.wordprocessingml.footer+xml"/>
  <Override PartName="/word/footer1382.xml" ContentType="application/vnd.openxmlformats-officedocument.wordprocessingml.footer+xml"/>
  <Override PartName="/word/footer1383.xml" ContentType="application/vnd.openxmlformats-officedocument.wordprocessingml.footer+xml"/>
  <Override PartName="/word/footer1384.xml" ContentType="application/vnd.openxmlformats-officedocument.wordprocessingml.footer+xml"/>
  <Override PartName="/word/footer1385.xml" ContentType="application/vnd.openxmlformats-officedocument.wordprocessingml.footer+xml"/>
  <Override PartName="/word/footer1386.xml" ContentType="application/vnd.openxmlformats-officedocument.wordprocessingml.footer+xml"/>
  <Override PartName="/word/footer1387.xml" ContentType="application/vnd.openxmlformats-officedocument.wordprocessingml.footer+xml"/>
  <Override PartName="/word/footer1388.xml" ContentType="application/vnd.openxmlformats-officedocument.wordprocessingml.footer+xml"/>
  <Override PartName="/word/footer1389.xml" ContentType="application/vnd.openxmlformats-officedocument.wordprocessingml.footer+xml"/>
  <Override PartName="/word/footer139.xml" ContentType="application/vnd.openxmlformats-officedocument.wordprocessingml.footer+xml"/>
  <Override PartName="/word/footer1390.xml" ContentType="application/vnd.openxmlformats-officedocument.wordprocessingml.footer+xml"/>
  <Override PartName="/word/footer1391.xml" ContentType="application/vnd.openxmlformats-officedocument.wordprocessingml.footer+xml"/>
  <Override PartName="/word/footer1392.xml" ContentType="application/vnd.openxmlformats-officedocument.wordprocessingml.footer+xml"/>
  <Override PartName="/word/footer1393.xml" ContentType="application/vnd.openxmlformats-officedocument.wordprocessingml.footer+xml"/>
  <Override PartName="/word/footer1394.xml" ContentType="application/vnd.openxmlformats-officedocument.wordprocessingml.footer+xml"/>
  <Override PartName="/word/footer1395.xml" ContentType="application/vnd.openxmlformats-officedocument.wordprocessingml.footer+xml"/>
  <Override PartName="/word/footer1396.xml" ContentType="application/vnd.openxmlformats-officedocument.wordprocessingml.footer+xml"/>
  <Override PartName="/word/footer1397.xml" ContentType="application/vnd.openxmlformats-officedocument.wordprocessingml.footer+xml"/>
  <Override PartName="/word/footer1398.xml" ContentType="application/vnd.openxmlformats-officedocument.wordprocessingml.footer+xml"/>
  <Override PartName="/word/footer139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00.xml" ContentType="application/vnd.openxmlformats-officedocument.wordprocessingml.footer+xml"/>
  <Override PartName="/word/footer1401.xml" ContentType="application/vnd.openxmlformats-officedocument.wordprocessingml.footer+xml"/>
  <Override PartName="/word/footer1402.xml" ContentType="application/vnd.openxmlformats-officedocument.wordprocessingml.footer+xml"/>
  <Override PartName="/word/footer1403.xml" ContentType="application/vnd.openxmlformats-officedocument.wordprocessingml.footer+xml"/>
  <Override PartName="/word/footer1404.xml" ContentType="application/vnd.openxmlformats-officedocument.wordprocessingml.footer+xml"/>
  <Override PartName="/word/footer1405.xml" ContentType="application/vnd.openxmlformats-officedocument.wordprocessingml.footer+xml"/>
  <Override PartName="/word/footer1406.xml" ContentType="application/vnd.openxmlformats-officedocument.wordprocessingml.footer+xml"/>
  <Override PartName="/word/footer1407.xml" ContentType="application/vnd.openxmlformats-officedocument.wordprocessingml.footer+xml"/>
  <Override PartName="/word/footer1408.xml" ContentType="application/vnd.openxmlformats-officedocument.wordprocessingml.footer+xml"/>
  <Override PartName="/word/footer1409.xml" ContentType="application/vnd.openxmlformats-officedocument.wordprocessingml.footer+xml"/>
  <Override PartName="/word/footer141.xml" ContentType="application/vnd.openxmlformats-officedocument.wordprocessingml.footer+xml"/>
  <Override PartName="/word/footer1410.xml" ContentType="application/vnd.openxmlformats-officedocument.wordprocessingml.footer+xml"/>
  <Override PartName="/word/footer1411.xml" ContentType="application/vnd.openxmlformats-officedocument.wordprocessingml.footer+xml"/>
  <Override PartName="/word/footer1412.xml" ContentType="application/vnd.openxmlformats-officedocument.wordprocessingml.footer+xml"/>
  <Override PartName="/word/footer1413.xml" ContentType="application/vnd.openxmlformats-officedocument.wordprocessingml.footer+xml"/>
  <Override PartName="/word/footer1414.xml" ContentType="application/vnd.openxmlformats-officedocument.wordprocessingml.footer+xml"/>
  <Override PartName="/word/footer1415.xml" ContentType="application/vnd.openxmlformats-officedocument.wordprocessingml.footer+xml"/>
  <Override PartName="/word/footer1416.xml" ContentType="application/vnd.openxmlformats-officedocument.wordprocessingml.footer+xml"/>
  <Override PartName="/word/footer1417.xml" ContentType="application/vnd.openxmlformats-officedocument.wordprocessingml.footer+xml"/>
  <Override PartName="/word/footer1418.xml" ContentType="application/vnd.openxmlformats-officedocument.wordprocessingml.footer+xml"/>
  <Override PartName="/word/footer1419.xml" ContentType="application/vnd.openxmlformats-officedocument.wordprocessingml.footer+xml"/>
  <Override PartName="/word/footer142.xml" ContentType="application/vnd.openxmlformats-officedocument.wordprocessingml.footer+xml"/>
  <Override PartName="/word/footer1420.xml" ContentType="application/vnd.openxmlformats-officedocument.wordprocessingml.footer+xml"/>
  <Override PartName="/word/footer1421.xml" ContentType="application/vnd.openxmlformats-officedocument.wordprocessingml.footer+xml"/>
  <Override PartName="/word/footer1422.xml" ContentType="application/vnd.openxmlformats-officedocument.wordprocessingml.footer+xml"/>
  <Override PartName="/word/footer1423.xml" ContentType="application/vnd.openxmlformats-officedocument.wordprocessingml.footer+xml"/>
  <Override PartName="/word/footer1424.xml" ContentType="application/vnd.openxmlformats-officedocument.wordprocessingml.footer+xml"/>
  <Override PartName="/word/footer1425.xml" ContentType="application/vnd.openxmlformats-officedocument.wordprocessingml.footer+xml"/>
  <Override PartName="/word/footer1426.xml" ContentType="application/vnd.openxmlformats-officedocument.wordprocessingml.footer+xml"/>
  <Override PartName="/word/footer1427.xml" ContentType="application/vnd.openxmlformats-officedocument.wordprocessingml.footer+xml"/>
  <Override PartName="/word/footer1428.xml" ContentType="application/vnd.openxmlformats-officedocument.wordprocessingml.footer+xml"/>
  <Override PartName="/word/footer1429.xml" ContentType="application/vnd.openxmlformats-officedocument.wordprocessingml.footer+xml"/>
  <Override PartName="/word/footer143.xml" ContentType="application/vnd.openxmlformats-officedocument.wordprocessingml.footer+xml"/>
  <Override PartName="/word/footer1430.xml" ContentType="application/vnd.openxmlformats-officedocument.wordprocessingml.footer+xml"/>
  <Override PartName="/word/footer1431.xml" ContentType="application/vnd.openxmlformats-officedocument.wordprocessingml.footer+xml"/>
  <Override PartName="/word/footer1432.xml" ContentType="application/vnd.openxmlformats-officedocument.wordprocessingml.footer+xml"/>
  <Override PartName="/word/footer1433.xml" ContentType="application/vnd.openxmlformats-officedocument.wordprocessingml.footer+xml"/>
  <Override PartName="/word/footer1434.xml" ContentType="application/vnd.openxmlformats-officedocument.wordprocessingml.footer+xml"/>
  <Override PartName="/word/footer1435.xml" ContentType="application/vnd.openxmlformats-officedocument.wordprocessingml.footer+xml"/>
  <Override PartName="/word/footer1436.xml" ContentType="application/vnd.openxmlformats-officedocument.wordprocessingml.footer+xml"/>
  <Override PartName="/word/footer1437.xml" ContentType="application/vnd.openxmlformats-officedocument.wordprocessingml.footer+xml"/>
  <Override PartName="/word/footer1438.xml" ContentType="application/vnd.openxmlformats-officedocument.wordprocessingml.footer+xml"/>
  <Override PartName="/word/footer1439.xml" ContentType="application/vnd.openxmlformats-officedocument.wordprocessingml.footer+xml"/>
  <Override PartName="/word/footer144.xml" ContentType="application/vnd.openxmlformats-officedocument.wordprocessingml.footer+xml"/>
  <Override PartName="/word/footer1440.xml" ContentType="application/vnd.openxmlformats-officedocument.wordprocessingml.footer+xml"/>
  <Override PartName="/word/footer1441.xml" ContentType="application/vnd.openxmlformats-officedocument.wordprocessingml.footer+xml"/>
  <Override PartName="/word/footer1442.xml" ContentType="application/vnd.openxmlformats-officedocument.wordprocessingml.footer+xml"/>
  <Override PartName="/word/footer1443.xml" ContentType="application/vnd.openxmlformats-officedocument.wordprocessingml.footer+xml"/>
  <Override PartName="/word/footer1444.xml" ContentType="application/vnd.openxmlformats-officedocument.wordprocessingml.footer+xml"/>
  <Override PartName="/word/footer1445.xml" ContentType="application/vnd.openxmlformats-officedocument.wordprocessingml.footer+xml"/>
  <Override PartName="/word/footer1446.xml" ContentType="application/vnd.openxmlformats-officedocument.wordprocessingml.footer+xml"/>
  <Override PartName="/word/footer1447.xml" ContentType="application/vnd.openxmlformats-officedocument.wordprocessingml.footer+xml"/>
  <Override PartName="/word/footer1448.xml" ContentType="application/vnd.openxmlformats-officedocument.wordprocessingml.footer+xml"/>
  <Override PartName="/word/footer1449.xml" ContentType="application/vnd.openxmlformats-officedocument.wordprocessingml.footer+xml"/>
  <Override PartName="/word/footer145.xml" ContentType="application/vnd.openxmlformats-officedocument.wordprocessingml.footer+xml"/>
  <Override PartName="/word/footer1450.xml" ContentType="application/vnd.openxmlformats-officedocument.wordprocessingml.footer+xml"/>
  <Override PartName="/word/footer1451.xml" ContentType="application/vnd.openxmlformats-officedocument.wordprocessingml.footer+xml"/>
  <Override PartName="/word/footer1452.xml" ContentType="application/vnd.openxmlformats-officedocument.wordprocessingml.footer+xml"/>
  <Override PartName="/word/footer1453.xml" ContentType="application/vnd.openxmlformats-officedocument.wordprocessingml.footer+xml"/>
  <Override PartName="/word/footer1454.xml" ContentType="application/vnd.openxmlformats-officedocument.wordprocessingml.footer+xml"/>
  <Override PartName="/word/footer1455.xml" ContentType="application/vnd.openxmlformats-officedocument.wordprocessingml.footer+xml"/>
  <Override PartName="/word/footer1456.xml" ContentType="application/vnd.openxmlformats-officedocument.wordprocessingml.footer+xml"/>
  <Override PartName="/word/footer1457.xml" ContentType="application/vnd.openxmlformats-officedocument.wordprocessingml.footer+xml"/>
  <Override PartName="/word/footer1458.xml" ContentType="application/vnd.openxmlformats-officedocument.wordprocessingml.footer+xml"/>
  <Override PartName="/word/footer1459.xml" ContentType="application/vnd.openxmlformats-officedocument.wordprocessingml.footer+xml"/>
  <Override PartName="/word/footer146.xml" ContentType="application/vnd.openxmlformats-officedocument.wordprocessingml.footer+xml"/>
  <Override PartName="/word/footer1460.xml" ContentType="application/vnd.openxmlformats-officedocument.wordprocessingml.footer+xml"/>
  <Override PartName="/word/footer1461.xml" ContentType="application/vnd.openxmlformats-officedocument.wordprocessingml.footer+xml"/>
  <Override PartName="/word/footer1462.xml" ContentType="application/vnd.openxmlformats-officedocument.wordprocessingml.footer+xml"/>
  <Override PartName="/word/footer1463.xml" ContentType="application/vnd.openxmlformats-officedocument.wordprocessingml.footer+xml"/>
  <Override PartName="/word/footer1464.xml" ContentType="application/vnd.openxmlformats-officedocument.wordprocessingml.footer+xml"/>
  <Override PartName="/word/footer1465.xml" ContentType="application/vnd.openxmlformats-officedocument.wordprocessingml.footer+xml"/>
  <Override PartName="/word/footer1466.xml" ContentType="application/vnd.openxmlformats-officedocument.wordprocessingml.footer+xml"/>
  <Override PartName="/word/footer1467.xml" ContentType="application/vnd.openxmlformats-officedocument.wordprocessingml.footer+xml"/>
  <Override PartName="/word/footer1468.xml" ContentType="application/vnd.openxmlformats-officedocument.wordprocessingml.footer+xml"/>
  <Override PartName="/word/footer1469.xml" ContentType="application/vnd.openxmlformats-officedocument.wordprocessingml.footer+xml"/>
  <Override PartName="/word/footer147.xml" ContentType="application/vnd.openxmlformats-officedocument.wordprocessingml.footer+xml"/>
  <Override PartName="/word/footer1470.xml" ContentType="application/vnd.openxmlformats-officedocument.wordprocessingml.footer+xml"/>
  <Override PartName="/word/footer1471.xml" ContentType="application/vnd.openxmlformats-officedocument.wordprocessingml.footer+xml"/>
  <Override PartName="/word/footer1472.xml" ContentType="application/vnd.openxmlformats-officedocument.wordprocessingml.footer+xml"/>
  <Override PartName="/word/footer1473.xml" ContentType="application/vnd.openxmlformats-officedocument.wordprocessingml.footer+xml"/>
  <Override PartName="/word/footer1474.xml" ContentType="application/vnd.openxmlformats-officedocument.wordprocessingml.footer+xml"/>
  <Override PartName="/word/footer1475.xml" ContentType="application/vnd.openxmlformats-officedocument.wordprocessingml.footer+xml"/>
  <Override PartName="/word/footer1476.xml" ContentType="application/vnd.openxmlformats-officedocument.wordprocessingml.footer+xml"/>
  <Override PartName="/word/footer1477.xml" ContentType="application/vnd.openxmlformats-officedocument.wordprocessingml.footer+xml"/>
  <Override PartName="/word/footer1478.xml" ContentType="application/vnd.openxmlformats-officedocument.wordprocessingml.footer+xml"/>
  <Override PartName="/word/footer1479.xml" ContentType="application/vnd.openxmlformats-officedocument.wordprocessingml.footer+xml"/>
  <Override PartName="/word/footer148.xml" ContentType="application/vnd.openxmlformats-officedocument.wordprocessingml.footer+xml"/>
  <Override PartName="/word/footer1480.xml" ContentType="application/vnd.openxmlformats-officedocument.wordprocessingml.footer+xml"/>
  <Override PartName="/word/footer1481.xml" ContentType="application/vnd.openxmlformats-officedocument.wordprocessingml.footer+xml"/>
  <Override PartName="/word/footer1482.xml" ContentType="application/vnd.openxmlformats-officedocument.wordprocessingml.footer+xml"/>
  <Override PartName="/word/footer1483.xml" ContentType="application/vnd.openxmlformats-officedocument.wordprocessingml.footer+xml"/>
  <Override PartName="/word/footer1484.xml" ContentType="application/vnd.openxmlformats-officedocument.wordprocessingml.footer+xml"/>
  <Override PartName="/word/footer1485.xml" ContentType="application/vnd.openxmlformats-officedocument.wordprocessingml.footer+xml"/>
  <Override PartName="/word/footer1486.xml" ContentType="application/vnd.openxmlformats-officedocument.wordprocessingml.footer+xml"/>
  <Override PartName="/word/footer1487.xml" ContentType="application/vnd.openxmlformats-officedocument.wordprocessingml.footer+xml"/>
  <Override PartName="/word/footer1488.xml" ContentType="application/vnd.openxmlformats-officedocument.wordprocessingml.footer+xml"/>
  <Override PartName="/word/footer1489.xml" ContentType="application/vnd.openxmlformats-officedocument.wordprocessingml.footer+xml"/>
  <Override PartName="/word/footer149.xml" ContentType="application/vnd.openxmlformats-officedocument.wordprocessingml.footer+xml"/>
  <Override PartName="/word/footer1490.xml" ContentType="application/vnd.openxmlformats-officedocument.wordprocessingml.footer+xml"/>
  <Override PartName="/word/footer1491.xml" ContentType="application/vnd.openxmlformats-officedocument.wordprocessingml.footer+xml"/>
  <Override PartName="/word/footer1492.xml" ContentType="application/vnd.openxmlformats-officedocument.wordprocessingml.footer+xml"/>
  <Override PartName="/word/footer1493.xml" ContentType="application/vnd.openxmlformats-officedocument.wordprocessingml.footer+xml"/>
  <Override PartName="/word/footer1494.xml" ContentType="application/vnd.openxmlformats-officedocument.wordprocessingml.footer+xml"/>
  <Override PartName="/word/footer1495.xml" ContentType="application/vnd.openxmlformats-officedocument.wordprocessingml.footer+xml"/>
  <Override PartName="/word/footer1496.xml" ContentType="application/vnd.openxmlformats-officedocument.wordprocessingml.footer+xml"/>
  <Override PartName="/word/footer1497.xml" ContentType="application/vnd.openxmlformats-officedocument.wordprocessingml.footer+xml"/>
  <Override PartName="/word/footer1498.xml" ContentType="application/vnd.openxmlformats-officedocument.wordprocessingml.footer+xml"/>
  <Override PartName="/word/footer149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00.xml" ContentType="application/vnd.openxmlformats-officedocument.wordprocessingml.footer+xml"/>
  <Override PartName="/word/footer1501.xml" ContentType="application/vnd.openxmlformats-officedocument.wordprocessingml.footer+xml"/>
  <Override PartName="/word/footer1502.xml" ContentType="application/vnd.openxmlformats-officedocument.wordprocessingml.footer+xml"/>
  <Override PartName="/word/footer1503.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54.xml" ContentType="application/vnd.openxmlformats-officedocument.wordprocessingml.footer+xml"/>
  <Override PartName="/word/footer755.xml" ContentType="application/vnd.openxmlformats-officedocument.wordprocessingml.footer+xml"/>
  <Override PartName="/word/footer756.xml" ContentType="application/vnd.openxmlformats-officedocument.wordprocessingml.footer+xml"/>
  <Override PartName="/word/footer757.xml" ContentType="application/vnd.openxmlformats-officedocument.wordprocessingml.footer+xml"/>
  <Override PartName="/word/footer758.xml" ContentType="application/vnd.openxmlformats-officedocument.wordprocessingml.footer+xml"/>
  <Override PartName="/word/footer759.xml" ContentType="application/vnd.openxmlformats-officedocument.wordprocessingml.footer+xml"/>
  <Override PartName="/word/footer76.xml" ContentType="application/vnd.openxmlformats-officedocument.wordprocessingml.footer+xml"/>
  <Override PartName="/word/footer760.xml" ContentType="application/vnd.openxmlformats-officedocument.wordprocessingml.footer+xml"/>
  <Override PartName="/word/footer761.xml" ContentType="application/vnd.openxmlformats-officedocument.wordprocessingml.footer+xml"/>
  <Override PartName="/word/footer762.xml" ContentType="application/vnd.openxmlformats-officedocument.wordprocessingml.footer+xml"/>
  <Override PartName="/word/footer763.xml" ContentType="application/vnd.openxmlformats-officedocument.wordprocessingml.footer+xml"/>
  <Override PartName="/word/footer764.xml" ContentType="application/vnd.openxmlformats-officedocument.wordprocessingml.footer+xml"/>
  <Override PartName="/word/footer765.xml" ContentType="application/vnd.openxmlformats-officedocument.wordprocessingml.footer+xml"/>
  <Override PartName="/word/footer766.xml" ContentType="application/vnd.openxmlformats-officedocument.wordprocessingml.footer+xml"/>
  <Override PartName="/word/footer767.xml" ContentType="application/vnd.openxmlformats-officedocument.wordprocessingml.footer+xml"/>
  <Override PartName="/word/footer768.xml" ContentType="application/vnd.openxmlformats-officedocument.wordprocessingml.footer+xml"/>
  <Override PartName="/word/footer769.xml" ContentType="application/vnd.openxmlformats-officedocument.wordprocessingml.footer+xml"/>
  <Override PartName="/word/footer77.xml" ContentType="application/vnd.openxmlformats-officedocument.wordprocessingml.footer+xml"/>
  <Override PartName="/word/footer770.xml" ContentType="application/vnd.openxmlformats-officedocument.wordprocessingml.footer+xml"/>
  <Override PartName="/word/footer771.xml" ContentType="application/vnd.openxmlformats-officedocument.wordprocessingml.footer+xml"/>
  <Override PartName="/word/footer772.xml" ContentType="application/vnd.openxmlformats-officedocument.wordprocessingml.footer+xml"/>
  <Override PartName="/word/footer773.xml" ContentType="application/vnd.openxmlformats-officedocument.wordprocessingml.footer+xml"/>
  <Override PartName="/word/footer774.xml" ContentType="application/vnd.openxmlformats-officedocument.wordprocessingml.footer+xml"/>
  <Override PartName="/word/footer775.xml" ContentType="application/vnd.openxmlformats-officedocument.wordprocessingml.footer+xml"/>
  <Override PartName="/word/footer776.xml" ContentType="application/vnd.openxmlformats-officedocument.wordprocessingml.footer+xml"/>
  <Override PartName="/word/footer777.xml" ContentType="application/vnd.openxmlformats-officedocument.wordprocessingml.footer+xml"/>
  <Override PartName="/word/footer778.xml" ContentType="application/vnd.openxmlformats-officedocument.wordprocessingml.footer+xml"/>
  <Override PartName="/word/footer779.xml" ContentType="application/vnd.openxmlformats-officedocument.wordprocessingml.footer+xml"/>
  <Override PartName="/word/footer78.xml" ContentType="application/vnd.openxmlformats-officedocument.wordprocessingml.footer+xml"/>
  <Override PartName="/word/footer780.xml" ContentType="application/vnd.openxmlformats-officedocument.wordprocessingml.footer+xml"/>
  <Override PartName="/word/footer781.xml" ContentType="application/vnd.openxmlformats-officedocument.wordprocessingml.footer+xml"/>
  <Override PartName="/word/footer782.xml" ContentType="application/vnd.openxmlformats-officedocument.wordprocessingml.footer+xml"/>
  <Override PartName="/word/footer783.xml" ContentType="application/vnd.openxmlformats-officedocument.wordprocessingml.footer+xml"/>
  <Override PartName="/word/footer784.xml" ContentType="application/vnd.openxmlformats-officedocument.wordprocessingml.footer+xml"/>
  <Override PartName="/word/footer785.xml" ContentType="application/vnd.openxmlformats-officedocument.wordprocessingml.footer+xml"/>
  <Override PartName="/word/footer786.xml" ContentType="application/vnd.openxmlformats-officedocument.wordprocessingml.footer+xml"/>
  <Override PartName="/word/footer787.xml" ContentType="application/vnd.openxmlformats-officedocument.wordprocessingml.footer+xml"/>
  <Override PartName="/word/footer788.xml" ContentType="application/vnd.openxmlformats-officedocument.wordprocessingml.footer+xml"/>
  <Override PartName="/word/footer789.xml" ContentType="application/vnd.openxmlformats-officedocument.wordprocessingml.footer+xml"/>
  <Override PartName="/word/footer79.xml" ContentType="application/vnd.openxmlformats-officedocument.wordprocessingml.footer+xml"/>
  <Override PartName="/word/footer790.xml" ContentType="application/vnd.openxmlformats-officedocument.wordprocessingml.footer+xml"/>
  <Override PartName="/word/footer791.xml" ContentType="application/vnd.openxmlformats-officedocument.wordprocessingml.footer+xml"/>
  <Override PartName="/word/footer792.xml" ContentType="application/vnd.openxmlformats-officedocument.wordprocessingml.footer+xml"/>
  <Override PartName="/word/footer793.xml" ContentType="application/vnd.openxmlformats-officedocument.wordprocessingml.footer+xml"/>
  <Override PartName="/word/footer794.xml" ContentType="application/vnd.openxmlformats-officedocument.wordprocessingml.footer+xml"/>
  <Override PartName="/word/footer795.xml" ContentType="application/vnd.openxmlformats-officedocument.wordprocessingml.footer+xml"/>
  <Override PartName="/word/footer796.xml" ContentType="application/vnd.openxmlformats-officedocument.wordprocessingml.footer+xml"/>
  <Override PartName="/word/footer797.xml" ContentType="application/vnd.openxmlformats-officedocument.wordprocessingml.footer+xml"/>
  <Override PartName="/word/footer798.xml" ContentType="application/vnd.openxmlformats-officedocument.wordprocessingml.footer+xml"/>
  <Override PartName="/word/footer79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00.xml" ContentType="application/vnd.openxmlformats-officedocument.wordprocessingml.footer+xml"/>
  <Override PartName="/word/footer801.xml" ContentType="application/vnd.openxmlformats-officedocument.wordprocessingml.footer+xml"/>
  <Override PartName="/word/footer802.xml" ContentType="application/vnd.openxmlformats-officedocument.wordprocessingml.footer+xml"/>
  <Override PartName="/word/footer803.xml" ContentType="application/vnd.openxmlformats-officedocument.wordprocessingml.footer+xml"/>
  <Override PartName="/word/footer804.xml" ContentType="application/vnd.openxmlformats-officedocument.wordprocessingml.footer+xml"/>
  <Override PartName="/word/footer805.xml" ContentType="application/vnd.openxmlformats-officedocument.wordprocessingml.footer+xml"/>
  <Override PartName="/word/footer806.xml" ContentType="application/vnd.openxmlformats-officedocument.wordprocessingml.footer+xml"/>
  <Override PartName="/word/footer807.xml" ContentType="application/vnd.openxmlformats-officedocument.wordprocessingml.footer+xml"/>
  <Override PartName="/word/footer808.xml" ContentType="application/vnd.openxmlformats-officedocument.wordprocessingml.footer+xml"/>
  <Override PartName="/word/footer809.xml" ContentType="application/vnd.openxmlformats-officedocument.wordprocessingml.footer+xml"/>
  <Override PartName="/word/footer81.xml" ContentType="application/vnd.openxmlformats-officedocument.wordprocessingml.footer+xml"/>
  <Override PartName="/word/footer810.xml" ContentType="application/vnd.openxmlformats-officedocument.wordprocessingml.footer+xml"/>
  <Override PartName="/word/footer811.xml" ContentType="application/vnd.openxmlformats-officedocument.wordprocessingml.footer+xml"/>
  <Override PartName="/word/footer812.xml" ContentType="application/vnd.openxmlformats-officedocument.wordprocessingml.footer+xml"/>
  <Override PartName="/word/footer813.xml" ContentType="application/vnd.openxmlformats-officedocument.wordprocessingml.footer+xml"/>
  <Override PartName="/word/footer814.xml" ContentType="application/vnd.openxmlformats-officedocument.wordprocessingml.footer+xml"/>
  <Override PartName="/word/footer815.xml" ContentType="application/vnd.openxmlformats-officedocument.wordprocessingml.footer+xml"/>
  <Override PartName="/word/footer816.xml" ContentType="application/vnd.openxmlformats-officedocument.wordprocessingml.footer+xml"/>
  <Override PartName="/word/footer817.xml" ContentType="application/vnd.openxmlformats-officedocument.wordprocessingml.footer+xml"/>
  <Override PartName="/word/footer818.xml" ContentType="application/vnd.openxmlformats-officedocument.wordprocessingml.footer+xml"/>
  <Override PartName="/word/footer819.xml" ContentType="application/vnd.openxmlformats-officedocument.wordprocessingml.footer+xml"/>
  <Override PartName="/word/footer82.xml" ContentType="application/vnd.openxmlformats-officedocument.wordprocessingml.footer+xml"/>
  <Override PartName="/word/footer820.xml" ContentType="application/vnd.openxmlformats-officedocument.wordprocessingml.footer+xml"/>
  <Override PartName="/word/footer821.xml" ContentType="application/vnd.openxmlformats-officedocument.wordprocessingml.footer+xml"/>
  <Override PartName="/word/footer822.xml" ContentType="application/vnd.openxmlformats-officedocument.wordprocessingml.footer+xml"/>
  <Override PartName="/word/footer823.xml" ContentType="application/vnd.openxmlformats-officedocument.wordprocessingml.footer+xml"/>
  <Override PartName="/word/footer824.xml" ContentType="application/vnd.openxmlformats-officedocument.wordprocessingml.footer+xml"/>
  <Override PartName="/word/footer825.xml" ContentType="application/vnd.openxmlformats-officedocument.wordprocessingml.footer+xml"/>
  <Override PartName="/word/footer826.xml" ContentType="application/vnd.openxmlformats-officedocument.wordprocessingml.footer+xml"/>
  <Override PartName="/word/footer827.xml" ContentType="application/vnd.openxmlformats-officedocument.wordprocessingml.footer+xml"/>
  <Override PartName="/word/footer828.xml" ContentType="application/vnd.openxmlformats-officedocument.wordprocessingml.footer+xml"/>
  <Override PartName="/word/footer829.xml" ContentType="application/vnd.openxmlformats-officedocument.wordprocessingml.footer+xml"/>
  <Override PartName="/word/footer83.xml" ContentType="application/vnd.openxmlformats-officedocument.wordprocessingml.footer+xml"/>
  <Override PartName="/word/footer830.xml" ContentType="application/vnd.openxmlformats-officedocument.wordprocessingml.footer+xml"/>
  <Override PartName="/word/footer831.xml" ContentType="application/vnd.openxmlformats-officedocument.wordprocessingml.footer+xml"/>
  <Override PartName="/word/footer832.xml" ContentType="application/vnd.openxmlformats-officedocument.wordprocessingml.footer+xml"/>
  <Override PartName="/word/footer833.xml" ContentType="application/vnd.openxmlformats-officedocument.wordprocessingml.footer+xml"/>
  <Override PartName="/word/footer834.xml" ContentType="application/vnd.openxmlformats-officedocument.wordprocessingml.footer+xml"/>
  <Override PartName="/word/footer835.xml" ContentType="application/vnd.openxmlformats-officedocument.wordprocessingml.footer+xml"/>
  <Override PartName="/word/footer836.xml" ContentType="application/vnd.openxmlformats-officedocument.wordprocessingml.footer+xml"/>
  <Override PartName="/word/footer837.xml" ContentType="application/vnd.openxmlformats-officedocument.wordprocessingml.footer+xml"/>
  <Override PartName="/word/footer838.xml" ContentType="application/vnd.openxmlformats-officedocument.wordprocessingml.footer+xml"/>
  <Override PartName="/word/footer839.xml" ContentType="application/vnd.openxmlformats-officedocument.wordprocessingml.footer+xml"/>
  <Override PartName="/word/footer84.xml" ContentType="application/vnd.openxmlformats-officedocument.wordprocessingml.footer+xml"/>
  <Override PartName="/word/footer840.xml" ContentType="application/vnd.openxmlformats-officedocument.wordprocessingml.footer+xml"/>
  <Override PartName="/word/footer841.xml" ContentType="application/vnd.openxmlformats-officedocument.wordprocessingml.footer+xml"/>
  <Override PartName="/word/footer842.xml" ContentType="application/vnd.openxmlformats-officedocument.wordprocessingml.footer+xml"/>
  <Override PartName="/word/footer843.xml" ContentType="application/vnd.openxmlformats-officedocument.wordprocessingml.footer+xml"/>
  <Override PartName="/word/footer844.xml" ContentType="application/vnd.openxmlformats-officedocument.wordprocessingml.footer+xml"/>
  <Override PartName="/word/footer845.xml" ContentType="application/vnd.openxmlformats-officedocument.wordprocessingml.footer+xml"/>
  <Override PartName="/word/footer846.xml" ContentType="application/vnd.openxmlformats-officedocument.wordprocessingml.footer+xml"/>
  <Override PartName="/word/footer847.xml" ContentType="application/vnd.openxmlformats-officedocument.wordprocessingml.footer+xml"/>
  <Override PartName="/word/footer848.xml" ContentType="application/vnd.openxmlformats-officedocument.wordprocessingml.footer+xml"/>
  <Override PartName="/word/footer849.xml" ContentType="application/vnd.openxmlformats-officedocument.wordprocessingml.footer+xml"/>
  <Override PartName="/word/footer85.xml" ContentType="application/vnd.openxmlformats-officedocument.wordprocessingml.footer+xml"/>
  <Override PartName="/word/footer850.xml" ContentType="application/vnd.openxmlformats-officedocument.wordprocessingml.footer+xml"/>
  <Override PartName="/word/footer851.xml" ContentType="application/vnd.openxmlformats-officedocument.wordprocessingml.footer+xml"/>
  <Override PartName="/word/footer852.xml" ContentType="application/vnd.openxmlformats-officedocument.wordprocessingml.footer+xml"/>
  <Override PartName="/word/footer853.xml" ContentType="application/vnd.openxmlformats-officedocument.wordprocessingml.footer+xml"/>
  <Override PartName="/word/footer854.xml" ContentType="application/vnd.openxmlformats-officedocument.wordprocessingml.footer+xml"/>
  <Override PartName="/word/footer855.xml" ContentType="application/vnd.openxmlformats-officedocument.wordprocessingml.footer+xml"/>
  <Override PartName="/word/footer856.xml" ContentType="application/vnd.openxmlformats-officedocument.wordprocessingml.footer+xml"/>
  <Override PartName="/word/footer857.xml" ContentType="application/vnd.openxmlformats-officedocument.wordprocessingml.footer+xml"/>
  <Override PartName="/word/footer858.xml" ContentType="application/vnd.openxmlformats-officedocument.wordprocessingml.footer+xml"/>
  <Override PartName="/word/footer859.xml" ContentType="application/vnd.openxmlformats-officedocument.wordprocessingml.footer+xml"/>
  <Override PartName="/word/footer86.xml" ContentType="application/vnd.openxmlformats-officedocument.wordprocessingml.footer+xml"/>
  <Override PartName="/word/footer860.xml" ContentType="application/vnd.openxmlformats-officedocument.wordprocessingml.footer+xml"/>
  <Override PartName="/word/footer861.xml" ContentType="application/vnd.openxmlformats-officedocument.wordprocessingml.footer+xml"/>
  <Override PartName="/word/footer862.xml" ContentType="application/vnd.openxmlformats-officedocument.wordprocessingml.footer+xml"/>
  <Override PartName="/word/footer863.xml" ContentType="application/vnd.openxmlformats-officedocument.wordprocessingml.footer+xml"/>
  <Override PartName="/word/footer864.xml" ContentType="application/vnd.openxmlformats-officedocument.wordprocessingml.footer+xml"/>
  <Override PartName="/word/footer865.xml" ContentType="application/vnd.openxmlformats-officedocument.wordprocessingml.footer+xml"/>
  <Override PartName="/word/footer866.xml" ContentType="application/vnd.openxmlformats-officedocument.wordprocessingml.footer+xml"/>
  <Override PartName="/word/footer867.xml" ContentType="application/vnd.openxmlformats-officedocument.wordprocessingml.footer+xml"/>
  <Override PartName="/word/footer868.xml" ContentType="application/vnd.openxmlformats-officedocument.wordprocessingml.footer+xml"/>
  <Override PartName="/word/footer869.xml" ContentType="application/vnd.openxmlformats-officedocument.wordprocessingml.footer+xml"/>
  <Override PartName="/word/footer87.xml" ContentType="application/vnd.openxmlformats-officedocument.wordprocessingml.footer+xml"/>
  <Override PartName="/word/footer870.xml" ContentType="application/vnd.openxmlformats-officedocument.wordprocessingml.footer+xml"/>
  <Override PartName="/word/footer871.xml" ContentType="application/vnd.openxmlformats-officedocument.wordprocessingml.footer+xml"/>
  <Override PartName="/word/footer872.xml" ContentType="application/vnd.openxmlformats-officedocument.wordprocessingml.footer+xml"/>
  <Override PartName="/word/footer873.xml" ContentType="application/vnd.openxmlformats-officedocument.wordprocessingml.footer+xml"/>
  <Override PartName="/word/footer874.xml" ContentType="application/vnd.openxmlformats-officedocument.wordprocessingml.footer+xml"/>
  <Override PartName="/word/footer875.xml" ContentType="application/vnd.openxmlformats-officedocument.wordprocessingml.footer+xml"/>
  <Override PartName="/word/footer876.xml" ContentType="application/vnd.openxmlformats-officedocument.wordprocessingml.footer+xml"/>
  <Override PartName="/word/footer877.xml" ContentType="application/vnd.openxmlformats-officedocument.wordprocessingml.footer+xml"/>
  <Override PartName="/word/footer878.xml" ContentType="application/vnd.openxmlformats-officedocument.wordprocessingml.footer+xml"/>
  <Override PartName="/word/footer879.xml" ContentType="application/vnd.openxmlformats-officedocument.wordprocessingml.footer+xml"/>
  <Override PartName="/word/footer88.xml" ContentType="application/vnd.openxmlformats-officedocument.wordprocessingml.footer+xml"/>
  <Override PartName="/word/footer880.xml" ContentType="application/vnd.openxmlformats-officedocument.wordprocessingml.footer+xml"/>
  <Override PartName="/word/footer881.xml" ContentType="application/vnd.openxmlformats-officedocument.wordprocessingml.footer+xml"/>
  <Override PartName="/word/footer882.xml" ContentType="application/vnd.openxmlformats-officedocument.wordprocessingml.footer+xml"/>
  <Override PartName="/word/footer883.xml" ContentType="application/vnd.openxmlformats-officedocument.wordprocessingml.footer+xml"/>
  <Override PartName="/word/footer884.xml" ContentType="application/vnd.openxmlformats-officedocument.wordprocessingml.footer+xml"/>
  <Override PartName="/word/footer885.xml" ContentType="application/vnd.openxmlformats-officedocument.wordprocessingml.footer+xml"/>
  <Override PartName="/word/footer886.xml" ContentType="application/vnd.openxmlformats-officedocument.wordprocessingml.footer+xml"/>
  <Override PartName="/word/footer887.xml" ContentType="application/vnd.openxmlformats-officedocument.wordprocessingml.footer+xml"/>
  <Override PartName="/word/footer888.xml" ContentType="application/vnd.openxmlformats-officedocument.wordprocessingml.footer+xml"/>
  <Override PartName="/word/footer889.xml" ContentType="application/vnd.openxmlformats-officedocument.wordprocessingml.footer+xml"/>
  <Override PartName="/word/footer89.xml" ContentType="application/vnd.openxmlformats-officedocument.wordprocessingml.footer+xml"/>
  <Override PartName="/word/footer890.xml" ContentType="application/vnd.openxmlformats-officedocument.wordprocessingml.footer+xml"/>
  <Override PartName="/word/footer891.xml" ContentType="application/vnd.openxmlformats-officedocument.wordprocessingml.footer+xml"/>
  <Override PartName="/word/footer892.xml" ContentType="application/vnd.openxmlformats-officedocument.wordprocessingml.footer+xml"/>
  <Override PartName="/word/footer893.xml" ContentType="application/vnd.openxmlformats-officedocument.wordprocessingml.footer+xml"/>
  <Override PartName="/word/footer894.xml" ContentType="application/vnd.openxmlformats-officedocument.wordprocessingml.footer+xml"/>
  <Override PartName="/word/footer895.xml" ContentType="application/vnd.openxmlformats-officedocument.wordprocessingml.footer+xml"/>
  <Override PartName="/word/footer896.xml" ContentType="application/vnd.openxmlformats-officedocument.wordprocessingml.footer+xml"/>
  <Override PartName="/word/footer897.xml" ContentType="application/vnd.openxmlformats-officedocument.wordprocessingml.footer+xml"/>
  <Override PartName="/word/footer898.xml" ContentType="application/vnd.openxmlformats-officedocument.wordprocessingml.footer+xml"/>
  <Override PartName="/word/footer89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00.xml" ContentType="application/vnd.openxmlformats-officedocument.wordprocessingml.footer+xml"/>
  <Override PartName="/word/footer901.xml" ContentType="application/vnd.openxmlformats-officedocument.wordprocessingml.footer+xml"/>
  <Override PartName="/word/footer902.xml" ContentType="application/vnd.openxmlformats-officedocument.wordprocessingml.footer+xml"/>
  <Override PartName="/word/footer903.xml" ContentType="application/vnd.openxmlformats-officedocument.wordprocessingml.footer+xml"/>
  <Override PartName="/word/footer904.xml" ContentType="application/vnd.openxmlformats-officedocument.wordprocessingml.footer+xml"/>
  <Override PartName="/word/footer905.xml" ContentType="application/vnd.openxmlformats-officedocument.wordprocessingml.footer+xml"/>
  <Override PartName="/word/footer906.xml" ContentType="application/vnd.openxmlformats-officedocument.wordprocessingml.footer+xml"/>
  <Override PartName="/word/footer907.xml" ContentType="application/vnd.openxmlformats-officedocument.wordprocessingml.footer+xml"/>
  <Override PartName="/word/footer908.xml" ContentType="application/vnd.openxmlformats-officedocument.wordprocessingml.footer+xml"/>
  <Override PartName="/word/footer909.xml" ContentType="application/vnd.openxmlformats-officedocument.wordprocessingml.footer+xml"/>
  <Override PartName="/word/footer91.xml" ContentType="application/vnd.openxmlformats-officedocument.wordprocessingml.footer+xml"/>
  <Override PartName="/word/footer910.xml" ContentType="application/vnd.openxmlformats-officedocument.wordprocessingml.footer+xml"/>
  <Override PartName="/word/footer911.xml" ContentType="application/vnd.openxmlformats-officedocument.wordprocessingml.footer+xml"/>
  <Override PartName="/word/footer912.xml" ContentType="application/vnd.openxmlformats-officedocument.wordprocessingml.footer+xml"/>
  <Override PartName="/word/footer913.xml" ContentType="application/vnd.openxmlformats-officedocument.wordprocessingml.footer+xml"/>
  <Override PartName="/word/footer914.xml" ContentType="application/vnd.openxmlformats-officedocument.wordprocessingml.footer+xml"/>
  <Override PartName="/word/footer915.xml" ContentType="application/vnd.openxmlformats-officedocument.wordprocessingml.footer+xml"/>
  <Override PartName="/word/footer916.xml" ContentType="application/vnd.openxmlformats-officedocument.wordprocessingml.footer+xml"/>
  <Override PartName="/word/footer917.xml" ContentType="application/vnd.openxmlformats-officedocument.wordprocessingml.footer+xml"/>
  <Override PartName="/word/footer918.xml" ContentType="application/vnd.openxmlformats-officedocument.wordprocessingml.footer+xml"/>
  <Override PartName="/word/footer919.xml" ContentType="application/vnd.openxmlformats-officedocument.wordprocessingml.footer+xml"/>
  <Override PartName="/word/footer92.xml" ContentType="application/vnd.openxmlformats-officedocument.wordprocessingml.footer+xml"/>
  <Override PartName="/word/footer920.xml" ContentType="application/vnd.openxmlformats-officedocument.wordprocessingml.footer+xml"/>
  <Override PartName="/word/footer921.xml" ContentType="application/vnd.openxmlformats-officedocument.wordprocessingml.footer+xml"/>
  <Override PartName="/word/footer922.xml" ContentType="application/vnd.openxmlformats-officedocument.wordprocessingml.footer+xml"/>
  <Override PartName="/word/footer923.xml" ContentType="application/vnd.openxmlformats-officedocument.wordprocessingml.footer+xml"/>
  <Override PartName="/word/footer924.xml" ContentType="application/vnd.openxmlformats-officedocument.wordprocessingml.footer+xml"/>
  <Override PartName="/word/footer925.xml" ContentType="application/vnd.openxmlformats-officedocument.wordprocessingml.footer+xml"/>
  <Override PartName="/word/footer926.xml" ContentType="application/vnd.openxmlformats-officedocument.wordprocessingml.footer+xml"/>
  <Override PartName="/word/footer927.xml" ContentType="application/vnd.openxmlformats-officedocument.wordprocessingml.footer+xml"/>
  <Override PartName="/word/footer928.xml" ContentType="application/vnd.openxmlformats-officedocument.wordprocessingml.footer+xml"/>
  <Override PartName="/word/footer929.xml" ContentType="application/vnd.openxmlformats-officedocument.wordprocessingml.footer+xml"/>
  <Override PartName="/word/footer93.xml" ContentType="application/vnd.openxmlformats-officedocument.wordprocessingml.footer+xml"/>
  <Override PartName="/word/footer930.xml" ContentType="application/vnd.openxmlformats-officedocument.wordprocessingml.footer+xml"/>
  <Override PartName="/word/footer931.xml" ContentType="application/vnd.openxmlformats-officedocument.wordprocessingml.footer+xml"/>
  <Override PartName="/word/footer932.xml" ContentType="application/vnd.openxmlformats-officedocument.wordprocessingml.footer+xml"/>
  <Override PartName="/word/footer933.xml" ContentType="application/vnd.openxmlformats-officedocument.wordprocessingml.footer+xml"/>
  <Override PartName="/word/footer934.xml" ContentType="application/vnd.openxmlformats-officedocument.wordprocessingml.footer+xml"/>
  <Override PartName="/word/footer935.xml" ContentType="application/vnd.openxmlformats-officedocument.wordprocessingml.footer+xml"/>
  <Override PartName="/word/footer936.xml" ContentType="application/vnd.openxmlformats-officedocument.wordprocessingml.footer+xml"/>
  <Override PartName="/word/footer937.xml" ContentType="application/vnd.openxmlformats-officedocument.wordprocessingml.footer+xml"/>
  <Override PartName="/word/footer938.xml" ContentType="application/vnd.openxmlformats-officedocument.wordprocessingml.footer+xml"/>
  <Override PartName="/word/footer939.xml" ContentType="application/vnd.openxmlformats-officedocument.wordprocessingml.footer+xml"/>
  <Override PartName="/word/footer94.xml" ContentType="application/vnd.openxmlformats-officedocument.wordprocessingml.footer+xml"/>
  <Override PartName="/word/footer940.xml" ContentType="application/vnd.openxmlformats-officedocument.wordprocessingml.footer+xml"/>
  <Override PartName="/word/footer941.xml" ContentType="application/vnd.openxmlformats-officedocument.wordprocessingml.footer+xml"/>
  <Override PartName="/word/footer942.xml" ContentType="application/vnd.openxmlformats-officedocument.wordprocessingml.footer+xml"/>
  <Override PartName="/word/footer943.xml" ContentType="application/vnd.openxmlformats-officedocument.wordprocessingml.footer+xml"/>
  <Override PartName="/word/footer944.xml" ContentType="application/vnd.openxmlformats-officedocument.wordprocessingml.footer+xml"/>
  <Override PartName="/word/footer945.xml" ContentType="application/vnd.openxmlformats-officedocument.wordprocessingml.footer+xml"/>
  <Override PartName="/word/footer946.xml" ContentType="application/vnd.openxmlformats-officedocument.wordprocessingml.footer+xml"/>
  <Override PartName="/word/footer947.xml" ContentType="application/vnd.openxmlformats-officedocument.wordprocessingml.footer+xml"/>
  <Override PartName="/word/footer948.xml" ContentType="application/vnd.openxmlformats-officedocument.wordprocessingml.footer+xml"/>
  <Override PartName="/word/footer949.xml" ContentType="application/vnd.openxmlformats-officedocument.wordprocessingml.footer+xml"/>
  <Override PartName="/word/footer95.xml" ContentType="application/vnd.openxmlformats-officedocument.wordprocessingml.footer+xml"/>
  <Override PartName="/word/footer950.xml" ContentType="application/vnd.openxmlformats-officedocument.wordprocessingml.footer+xml"/>
  <Override PartName="/word/footer951.xml" ContentType="application/vnd.openxmlformats-officedocument.wordprocessingml.footer+xml"/>
  <Override PartName="/word/footer952.xml" ContentType="application/vnd.openxmlformats-officedocument.wordprocessingml.footer+xml"/>
  <Override PartName="/word/footer953.xml" ContentType="application/vnd.openxmlformats-officedocument.wordprocessingml.footer+xml"/>
  <Override PartName="/word/footer954.xml" ContentType="application/vnd.openxmlformats-officedocument.wordprocessingml.footer+xml"/>
  <Override PartName="/word/footer955.xml" ContentType="application/vnd.openxmlformats-officedocument.wordprocessingml.footer+xml"/>
  <Override PartName="/word/footer956.xml" ContentType="application/vnd.openxmlformats-officedocument.wordprocessingml.footer+xml"/>
  <Override PartName="/word/footer957.xml" ContentType="application/vnd.openxmlformats-officedocument.wordprocessingml.footer+xml"/>
  <Override PartName="/word/footer958.xml" ContentType="application/vnd.openxmlformats-officedocument.wordprocessingml.footer+xml"/>
  <Override PartName="/word/footer959.xml" ContentType="application/vnd.openxmlformats-officedocument.wordprocessingml.footer+xml"/>
  <Override PartName="/word/footer96.xml" ContentType="application/vnd.openxmlformats-officedocument.wordprocessingml.footer+xml"/>
  <Override PartName="/word/footer960.xml" ContentType="application/vnd.openxmlformats-officedocument.wordprocessingml.footer+xml"/>
  <Override PartName="/word/footer961.xml" ContentType="application/vnd.openxmlformats-officedocument.wordprocessingml.footer+xml"/>
  <Override PartName="/word/footer962.xml" ContentType="application/vnd.openxmlformats-officedocument.wordprocessingml.footer+xml"/>
  <Override PartName="/word/footer963.xml" ContentType="application/vnd.openxmlformats-officedocument.wordprocessingml.footer+xml"/>
  <Override PartName="/word/footer964.xml" ContentType="application/vnd.openxmlformats-officedocument.wordprocessingml.footer+xml"/>
  <Override PartName="/word/footer965.xml" ContentType="application/vnd.openxmlformats-officedocument.wordprocessingml.footer+xml"/>
  <Override PartName="/word/footer966.xml" ContentType="application/vnd.openxmlformats-officedocument.wordprocessingml.footer+xml"/>
  <Override PartName="/word/footer967.xml" ContentType="application/vnd.openxmlformats-officedocument.wordprocessingml.footer+xml"/>
  <Override PartName="/word/footer968.xml" ContentType="application/vnd.openxmlformats-officedocument.wordprocessingml.footer+xml"/>
  <Override PartName="/word/footer969.xml" ContentType="application/vnd.openxmlformats-officedocument.wordprocessingml.footer+xml"/>
  <Override PartName="/word/footer97.xml" ContentType="application/vnd.openxmlformats-officedocument.wordprocessingml.footer+xml"/>
  <Override PartName="/word/footer970.xml" ContentType="application/vnd.openxmlformats-officedocument.wordprocessingml.footer+xml"/>
  <Override PartName="/word/footer971.xml" ContentType="application/vnd.openxmlformats-officedocument.wordprocessingml.footer+xml"/>
  <Override PartName="/word/footer972.xml" ContentType="application/vnd.openxmlformats-officedocument.wordprocessingml.footer+xml"/>
  <Override PartName="/word/footer973.xml" ContentType="application/vnd.openxmlformats-officedocument.wordprocessingml.footer+xml"/>
  <Override PartName="/word/footer974.xml" ContentType="application/vnd.openxmlformats-officedocument.wordprocessingml.footer+xml"/>
  <Override PartName="/word/footer975.xml" ContentType="application/vnd.openxmlformats-officedocument.wordprocessingml.footer+xml"/>
  <Override PartName="/word/footer976.xml" ContentType="application/vnd.openxmlformats-officedocument.wordprocessingml.footer+xml"/>
  <Override PartName="/word/footer977.xml" ContentType="application/vnd.openxmlformats-officedocument.wordprocessingml.footer+xml"/>
  <Override PartName="/word/footer978.xml" ContentType="application/vnd.openxmlformats-officedocument.wordprocessingml.footer+xml"/>
  <Override PartName="/word/footer979.xml" ContentType="application/vnd.openxmlformats-officedocument.wordprocessingml.footer+xml"/>
  <Override PartName="/word/footer98.xml" ContentType="application/vnd.openxmlformats-officedocument.wordprocessingml.footer+xml"/>
  <Override PartName="/word/footer980.xml" ContentType="application/vnd.openxmlformats-officedocument.wordprocessingml.footer+xml"/>
  <Override PartName="/word/footer981.xml" ContentType="application/vnd.openxmlformats-officedocument.wordprocessingml.footer+xml"/>
  <Override PartName="/word/footer982.xml" ContentType="application/vnd.openxmlformats-officedocument.wordprocessingml.footer+xml"/>
  <Override PartName="/word/footer983.xml" ContentType="application/vnd.openxmlformats-officedocument.wordprocessingml.footer+xml"/>
  <Override PartName="/word/footer984.xml" ContentType="application/vnd.openxmlformats-officedocument.wordprocessingml.footer+xml"/>
  <Override PartName="/word/footer985.xml" ContentType="application/vnd.openxmlformats-officedocument.wordprocessingml.footer+xml"/>
  <Override PartName="/word/footer986.xml" ContentType="application/vnd.openxmlformats-officedocument.wordprocessingml.footer+xml"/>
  <Override PartName="/word/footer987.xml" ContentType="application/vnd.openxmlformats-officedocument.wordprocessingml.footer+xml"/>
  <Override PartName="/word/footer988.xml" ContentType="application/vnd.openxmlformats-officedocument.wordprocessingml.footer+xml"/>
  <Override PartName="/word/footer989.xml" ContentType="application/vnd.openxmlformats-officedocument.wordprocessingml.footer+xml"/>
  <Override PartName="/word/footer99.xml" ContentType="application/vnd.openxmlformats-officedocument.wordprocessingml.footer+xml"/>
  <Override PartName="/word/footer990.xml" ContentType="application/vnd.openxmlformats-officedocument.wordprocessingml.footer+xml"/>
  <Override PartName="/word/footer991.xml" ContentType="application/vnd.openxmlformats-officedocument.wordprocessingml.footer+xml"/>
  <Override PartName="/word/footer992.xml" ContentType="application/vnd.openxmlformats-officedocument.wordprocessingml.footer+xml"/>
  <Override PartName="/word/footer993.xml" ContentType="application/vnd.openxmlformats-officedocument.wordprocessingml.footer+xml"/>
  <Override PartName="/word/footer994.xml" ContentType="application/vnd.openxmlformats-officedocument.wordprocessingml.footer+xml"/>
  <Override PartName="/word/footer995.xml" ContentType="application/vnd.openxmlformats-officedocument.wordprocessingml.footer+xml"/>
  <Override PartName="/word/footer996.xml" ContentType="application/vnd.openxmlformats-officedocument.wordprocessingml.footer+xml"/>
  <Override PartName="/word/footer997.xml" ContentType="application/vnd.openxmlformats-officedocument.wordprocessingml.footer+xml"/>
  <Override PartName="/word/footer998.xml" ContentType="application/vnd.openxmlformats-officedocument.wordprocessingml.footer+xml"/>
  <Override PartName="/word/footer9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00.xml" ContentType="application/vnd.openxmlformats-officedocument.wordprocessingml.header+xml"/>
  <Override PartName="/word/header1001.xml" ContentType="application/vnd.openxmlformats-officedocument.wordprocessingml.header+xml"/>
  <Override PartName="/word/header1002.xml" ContentType="application/vnd.openxmlformats-officedocument.wordprocessingml.header+xml"/>
  <Override PartName="/word/header1003.xml" ContentType="application/vnd.openxmlformats-officedocument.wordprocessingml.header+xml"/>
  <Override PartName="/word/header1004.xml" ContentType="application/vnd.openxmlformats-officedocument.wordprocessingml.header+xml"/>
  <Override PartName="/word/header1005.xml" ContentType="application/vnd.openxmlformats-officedocument.wordprocessingml.header+xml"/>
  <Override PartName="/word/header1006.xml" ContentType="application/vnd.openxmlformats-officedocument.wordprocessingml.header+xml"/>
  <Override PartName="/word/header1007.xml" ContentType="application/vnd.openxmlformats-officedocument.wordprocessingml.header+xml"/>
  <Override PartName="/word/header1008.xml" ContentType="application/vnd.openxmlformats-officedocument.wordprocessingml.header+xml"/>
  <Override PartName="/word/header1009.xml" ContentType="application/vnd.openxmlformats-officedocument.wordprocessingml.header+xml"/>
  <Override PartName="/word/header101.xml" ContentType="application/vnd.openxmlformats-officedocument.wordprocessingml.header+xml"/>
  <Override PartName="/word/header1010.xml" ContentType="application/vnd.openxmlformats-officedocument.wordprocessingml.header+xml"/>
  <Override PartName="/word/header1011.xml" ContentType="application/vnd.openxmlformats-officedocument.wordprocessingml.header+xml"/>
  <Override PartName="/word/header1012.xml" ContentType="application/vnd.openxmlformats-officedocument.wordprocessingml.header+xml"/>
  <Override PartName="/word/header1013.xml" ContentType="application/vnd.openxmlformats-officedocument.wordprocessingml.header+xml"/>
  <Override PartName="/word/header1014.xml" ContentType="application/vnd.openxmlformats-officedocument.wordprocessingml.header+xml"/>
  <Override PartName="/word/header1015.xml" ContentType="application/vnd.openxmlformats-officedocument.wordprocessingml.header+xml"/>
  <Override PartName="/word/header1016.xml" ContentType="application/vnd.openxmlformats-officedocument.wordprocessingml.header+xml"/>
  <Override PartName="/word/header1017.xml" ContentType="application/vnd.openxmlformats-officedocument.wordprocessingml.header+xml"/>
  <Override PartName="/word/header1018.xml" ContentType="application/vnd.openxmlformats-officedocument.wordprocessingml.header+xml"/>
  <Override PartName="/word/header1019.xml" ContentType="application/vnd.openxmlformats-officedocument.wordprocessingml.header+xml"/>
  <Override PartName="/word/header102.xml" ContentType="application/vnd.openxmlformats-officedocument.wordprocessingml.header+xml"/>
  <Override PartName="/word/header1020.xml" ContentType="application/vnd.openxmlformats-officedocument.wordprocessingml.header+xml"/>
  <Override PartName="/word/header1021.xml" ContentType="application/vnd.openxmlformats-officedocument.wordprocessingml.header+xml"/>
  <Override PartName="/word/header1022.xml" ContentType="application/vnd.openxmlformats-officedocument.wordprocessingml.header+xml"/>
  <Override PartName="/word/header1023.xml" ContentType="application/vnd.openxmlformats-officedocument.wordprocessingml.header+xml"/>
  <Override PartName="/word/header1024.xml" ContentType="application/vnd.openxmlformats-officedocument.wordprocessingml.header+xml"/>
  <Override PartName="/word/header1025.xml" ContentType="application/vnd.openxmlformats-officedocument.wordprocessingml.header+xml"/>
  <Override PartName="/word/header1026.xml" ContentType="application/vnd.openxmlformats-officedocument.wordprocessingml.header+xml"/>
  <Override PartName="/word/header1027.xml" ContentType="application/vnd.openxmlformats-officedocument.wordprocessingml.header+xml"/>
  <Override PartName="/word/header1028.xml" ContentType="application/vnd.openxmlformats-officedocument.wordprocessingml.header+xml"/>
  <Override PartName="/word/header1029.xml" ContentType="application/vnd.openxmlformats-officedocument.wordprocessingml.header+xml"/>
  <Override PartName="/word/header103.xml" ContentType="application/vnd.openxmlformats-officedocument.wordprocessingml.header+xml"/>
  <Override PartName="/word/header1030.xml" ContentType="application/vnd.openxmlformats-officedocument.wordprocessingml.header+xml"/>
  <Override PartName="/word/header1031.xml" ContentType="application/vnd.openxmlformats-officedocument.wordprocessingml.header+xml"/>
  <Override PartName="/word/header1032.xml" ContentType="application/vnd.openxmlformats-officedocument.wordprocessingml.header+xml"/>
  <Override PartName="/word/header1033.xml" ContentType="application/vnd.openxmlformats-officedocument.wordprocessingml.header+xml"/>
  <Override PartName="/word/header1034.xml" ContentType="application/vnd.openxmlformats-officedocument.wordprocessingml.header+xml"/>
  <Override PartName="/word/header1035.xml" ContentType="application/vnd.openxmlformats-officedocument.wordprocessingml.header+xml"/>
  <Override PartName="/word/header1036.xml" ContentType="application/vnd.openxmlformats-officedocument.wordprocessingml.header+xml"/>
  <Override PartName="/word/header1037.xml" ContentType="application/vnd.openxmlformats-officedocument.wordprocessingml.header+xml"/>
  <Override PartName="/word/header1038.xml" ContentType="application/vnd.openxmlformats-officedocument.wordprocessingml.header+xml"/>
  <Override PartName="/word/header1039.xml" ContentType="application/vnd.openxmlformats-officedocument.wordprocessingml.header+xml"/>
  <Override PartName="/word/header104.xml" ContentType="application/vnd.openxmlformats-officedocument.wordprocessingml.header+xml"/>
  <Override PartName="/word/header1040.xml" ContentType="application/vnd.openxmlformats-officedocument.wordprocessingml.header+xml"/>
  <Override PartName="/word/header1041.xml" ContentType="application/vnd.openxmlformats-officedocument.wordprocessingml.header+xml"/>
  <Override PartName="/word/header1042.xml" ContentType="application/vnd.openxmlformats-officedocument.wordprocessingml.header+xml"/>
  <Override PartName="/word/header1043.xml" ContentType="application/vnd.openxmlformats-officedocument.wordprocessingml.header+xml"/>
  <Override PartName="/word/header1044.xml" ContentType="application/vnd.openxmlformats-officedocument.wordprocessingml.header+xml"/>
  <Override PartName="/word/header1045.xml" ContentType="application/vnd.openxmlformats-officedocument.wordprocessingml.header+xml"/>
  <Override PartName="/word/header1046.xml" ContentType="application/vnd.openxmlformats-officedocument.wordprocessingml.header+xml"/>
  <Override PartName="/word/header1047.xml" ContentType="application/vnd.openxmlformats-officedocument.wordprocessingml.header+xml"/>
  <Override PartName="/word/header1048.xml" ContentType="application/vnd.openxmlformats-officedocument.wordprocessingml.header+xml"/>
  <Override PartName="/word/header1049.xml" ContentType="application/vnd.openxmlformats-officedocument.wordprocessingml.header+xml"/>
  <Override PartName="/word/header105.xml" ContentType="application/vnd.openxmlformats-officedocument.wordprocessingml.header+xml"/>
  <Override PartName="/word/header1050.xml" ContentType="application/vnd.openxmlformats-officedocument.wordprocessingml.header+xml"/>
  <Override PartName="/word/header1051.xml" ContentType="application/vnd.openxmlformats-officedocument.wordprocessingml.header+xml"/>
  <Override PartName="/word/header1052.xml" ContentType="application/vnd.openxmlformats-officedocument.wordprocessingml.header+xml"/>
  <Override PartName="/word/header1053.xml" ContentType="application/vnd.openxmlformats-officedocument.wordprocessingml.header+xml"/>
  <Override PartName="/word/header1054.xml" ContentType="application/vnd.openxmlformats-officedocument.wordprocessingml.header+xml"/>
  <Override PartName="/word/header1055.xml" ContentType="application/vnd.openxmlformats-officedocument.wordprocessingml.header+xml"/>
  <Override PartName="/word/header1056.xml" ContentType="application/vnd.openxmlformats-officedocument.wordprocessingml.header+xml"/>
  <Override PartName="/word/header1057.xml" ContentType="application/vnd.openxmlformats-officedocument.wordprocessingml.header+xml"/>
  <Override PartName="/word/header1058.xml" ContentType="application/vnd.openxmlformats-officedocument.wordprocessingml.header+xml"/>
  <Override PartName="/word/header1059.xml" ContentType="application/vnd.openxmlformats-officedocument.wordprocessingml.header+xml"/>
  <Override PartName="/word/header106.xml" ContentType="application/vnd.openxmlformats-officedocument.wordprocessingml.header+xml"/>
  <Override PartName="/word/header1060.xml" ContentType="application/vnd.openxmlformats-officedocument.wordprocessingml.header+xml"/>
  <Override PartName="/word/header1061.xml" ContentType="application/vnd.openxmlformats-officedocument.wordprocessingml.header+xml"/>
  <Override PartName="/word/header1062.xml" ContentType="application/vnd.openxmlformats-officedocument.wordprocessingml.header+xml"/>
  <Override PartName="/word/header1063.xml" ContentType="application/vnd.openxmlformats-officedocument.wordprocessingml.header+xml"/>
  <Override PartName="/word/header1064.xml" ContentType="application/vnd.openxmlformats-officedocument.wordprocessingml.header+xml"/>
  <Override PartName="/word/header1065.xml" ContentType="application/vnd.openxmlformats-officedocument.wordprocessingml.header+xml"/>
  <Override PartName="/word/header1066.xml" ContentType="application/vnd.openxmlformats-officedocument.wordprocessingml.header+xml"/>
  <Override PartName="/word/header1067.xml" ContentType="application/vnd.openxmlformats-officedocument.wordprocessingml.header+xml"/>
  <Override PartName="/word/header1068.xml" ContentType="application/vnd.openxmlformats-officedocument.wordprocessingml.header+xml"/>
  <Override PartName="/word/header1069.xml" ContentType="application/vnd.openxmlformats-officedocument.wordprocessingml.header+xml"/>
  <Override PartName="/word/header107.xml" ContentType="application/vnd.openxmlformats-officedocument.wordprocessingml.header+xml"/>
  <Override PartName="/word/header1070.xml" ContentType="application/vnd.openxmlformats-officedocument.wordprocessingml.header+xml"/>
  <Override PartName="/word/header1071.xml" ContentType="application/vnd.openxmlformats-officedocument.wordprocessingml.header+xml"/>
  <Override PartName="/word/header1072.xml" ContentType="application/vnd.openxmlformats-officedocument.wordprocessingml.header+xml"/>
  <Override PartName="/word/header1073.xml" ContentType="application/vnd.openxmlformats-officedocument.wordprocessingml.header+xml"/>
  <Override PartName="/word/header1074.xml" ContentType="application/vnd.openxmlformats-officedocument.wordprocessingml.header+xml"/>
  <Override PartName="/word/header1075.xml" ContentType="application/vnd.openxmlformats-officedocument.wordprocessingml.header+xml"/>
  <Override PartName="/word/header1076.xml" ContentType="application/vnd.openxmlformats-officedocument.wordprocessingml.header+xml"/>
  <Override PartName="/word/header1077.xml" ContentType="application/vnd.openxmlformats-officedocument.wordprocessingml.header+xml"/>
  <Override PartName="/word/header1078.xml" ContentType="application/vnd.openxmlformats-officedocument.wordprocessingml.header+xml"/>
  <Override PartName="/word/header1079.xml" ContentType="application/vnd.openxmlformats-officedocument.wordprocessingml.header+xml"/>
  <Override PartName="/word/header108.xml" ContentType="application/vnd.openxmlformats-officedocument.wordprocessingml.header+xml"/>
  <Override PartName="/word/header1080.xml" ContentType="application/vnd.openxmlformats-officedocument.wordprocessingml.header+xml"/>
  <Override PartName="/word/header1081.xml" ContentType="application/vnd.openxmlformats-officedocument.wordprocessingml.header+xml"/>
  <Override PartName="/word/header1082.xml" ContentType="application/vnd.openxmlformats-officedocument.wordprocessingml.header+xml"/>
  <Override PartName="/word/header1083.xml" ContentType="application/vnd.openxmlformats-officedocument.wordprocessingml.header+xml"/>
  <Override PartName="/word/header1084.xml" ContentType="application/vnd.openxmlformats-officedocument.wordprocessingml.header+xml"/>
  <Override PartName="/word/header1085.xml" ContentType="application/vnd.openxmlformats-officedocument.wordprocessingml.header+xml"/>
  <Override PartName="/word/header1086.xml" ContentType="application/vnd.openxmlformats-officedocument.wordprocessingml.header+xml"/>
  <Override PartName="/word/header1087.xml" ContentType="application/vnd.openxmlformats-officedocument.wordprocessingml.header+xml"/>
  <Override PartName="/word/header1088.xml" ContentType="application/vnd.openxmlformats-officedocument.wordprocessingml.header+xml"/>
  <Override PartName="/word/header1089.xml" ContentType="application/vnd.openxmlformats-officedocument.wordprocessingml.header+xml"/>
  <Override PartName="/word/header109.xml" ContentType="application/vnd.openxmlformats-officedocument.wordprocessingml.header+xml"/>
  <Override PartName="/word/header1090.xml" ContentType="application/vnd.openxmlformats-officedocument.wordprocessingml.header+xml"/>
  <Override PartName="/word/header1091.xml" ContentType="application/vnd.openxmlformats-officedocument.wordprocessingml.header+xml"/>
  <Override PartName="/word/header1092.xml" ContentType="application/vnd.openxmlformats-officedocument.wordprocessingml.header+xml"/>
  <Override PartName="/word/header1093.xml" ContentType="application/vnd.openxmlformats-officedocument.wordprocessingml.header+xml"/>
  <Override PartName="/word/header1094.xml" ContentType="application/vnd.openxmlformats-officedocument.wordprocessingml.header+xml"/>
  <Override PartName="/word/header1095.xml" ContentType="application/vnd.openxmlformats-officedocument.wordprocessingml.header+xml"/>
  <Override PartName="/word/header1096.xml" ContentType="application/vnd.openxmlformats-officedocument.wordprocessingml.header+xml"/>
  <Override PartName="/word/header1097.xml" ContentType="application/vnd.openxmlformats-officedocument.wordprocessingml.header+xml"/>
  <Override PartName="/word/header1098.xml" ContentType="application/vnd.openxmlformats-officedocument.wordprocessingml.header+xml"/>
  <Override PartName="/word/header109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00.xml" ContentType="application/vnd.openxmlformats-officedocument.wordprocessingml.header+xml"/>
  <Override PartName="/word/header1101.xml" ContentType="application/vnd.openxmlformats-officedocument.wordprocessingml.header+xml"/>
  <Override PartName="/word/header1102.xml" ContentType="application/vnd.openxmlformats-officedocument.wordprocessingml.header+xml"/>
  <Override PartName="/word/header1103.xml" ContentType="application/vnd.openxmlformats-officedocument.wordprocessingml.header+xml"/>
  <Override PartName="/word/header1104.xml" ContentType="application/vnd.openxmlformats-officedocument.wordprocessingml.header+xml"/>
  <Override PartName="/word/header1105.xml" ContentType="application/vnd.openxmlformats-officedocument.wordprocessingml.header+xml"/>
  <Override PartName="/word/header1106.xml" ContentType="application/vnd.openxmlformats-officedocument.wordprocessingml.header+xml"/>
  <Override PartName="/word/header1107.xml" ContentType="application/vnd.openxmlformats-officedocument.wordprocessingml.header+xml"/>
  <Override PartName="/word/header1108.xml" ContentType="application/vnd.openxmlformats-officedocument.wordprocessingml.header+xml"/>
  <Override PartName="/word/header1109.xml" ContentType="application/vnd.openxmlformats-officedocument.wordprocessingml.header+xml"/>
  <Override PartName="/word/header111.xml" ContentType="application/vnd.openxmlformats-officedocument.wordprocessingml.header+xml"/>
  <Override PartName="/word/header1110.xml" ContentType="application/vnd.openxmlformats-officedocument.wordprocessingml.header+xml"/>
  <Override PartName="/word/header1111.xml" ContentType="application/vnd.openxmlformats-officedocument.wordprocessingml.header+xml"/>
  <Override PartName="/word/header1112.xml" ContentType="application/vnd.openxmlformats-officedocument.wordprocessingml.header+xml"/>
  <Override PartName="/word/header1113.xml" ContentType="application/vnd.openxmlformats-officedocument.wordprocessingml.header+xml"/>
  <Override PartName="/word/header1114.xml" ContentType="application/vnd.openxmlformats-officedocument.wordprocessingml.header+xml"/>
  <Override PartName="/word/header1115.xml" ContentType="application/vnd.openxmlformats-officedocument.wordprocessingml.header+xml"/>
  <Override PartName="/word/header1116.xml" ContentType="application/vnd.openxmlformats-officedocument.wordprocessingml.header+xml"/>
  <Override PartName="/word/header1117.xml" ContentType="application/vnd.openxmlformats-officedocument.wordprocessingml.header+xml"/>
  <Override PartName="/word/header1118.xml" ContentType="application/vnd.openxmlformats-officedocument.wordprocessingml.header+xml"/>
  <Override PartName="/word/header1119.xml" ContentType="application/vnd.openxmlformats-officedocument.wordprocessingml.header+xml"/>
  <Override PartName="/word/header112.xml" ContentType="application/vnd.openxmlformats-officedocument.wordprocessingml.header+xml"/>
  <Override PartName="/word/header1120.xml" ContentType="application/vnd.openxmlformats-officedocument.wordprocessingml.header+xml"/>
  <Override PartName="/word/header1121.xml" ContentType="application/vnd.openxmlformats-officedocument.wordprocessingml.header+xml"/>
  <Override PartName="/word/header1122.xml" ContentType="application/vnd.openxmlformats-officedocument.wordprocessingml.header+xml"/>
  <Override PartName="/word/header1123.xml" ContentType="application/vnd.openxmlformats-officedocument.wordprocessingml.header+xml"/>
  <Override PartName="/word/header1124.xml" ContentType="application/vnd.openxmlformats-officedocument.wordprocessingml.header+xml"/>
  <Override PartName="/word/header1125.xml" ContentType="application/vnd.openxmlformats-officedocument.wordprocessingml.header+xml"/>
  <Override PartName="/word/header1126.xml" ContentType="application/vnd.openxmlformats-officedocument.wordprocessingml.header+xml"/>
  <Override PartName="/word/header1127.xml" ContentType="application/vnd.openxmlformats-officedocument.wordprocessingml.header+xml"/>
  <Override PartName="/word/header1128.xml" ContentType="application/vnd.openxmlformats-officedocument.wordprocessingml.header+xml"/>
  <Override PartName="/word/header1129.xml" ContentType="application/vnd.openxmlformats-officedocument.wordprocessingml.header+xml"/>
  <Override PartName="/word/header113.xml" ContentType="application/vnd.openxmlformats-officedocument.wordprocessingml.header+xml"/>
  <Override PartName="/word/header1130.xml" ContentType="application/vnd.openxmlformats-officedocument.wordprocessingml.header+xml"/>
  <Override PartName="/word/header1131.xml" ContentType="application/vnd.openxmlformats-officedocument.wordprocessingml.header+xml"/>
  <Override PartName="/word/header1132.xml" ContentType="application/vnd.openxmlformats-officedocument.wordprocessingml.header+xml"/>
  <Override PartName="/word/header1133.xml" ContentType="application/vnd.openxmlformats-officedocument.wordprocessingml.header+xml"/>
  <Override PartName="/word/header1134.xml" ContentType="application/vnd.openxmlformats-officedocument.wordprocessingml.header+xml"/>
  <Override PartName="/word/header1135.xml" ContentType="application/vnd.openxmlformats-officedocument.wordprocessingml.header+xml"/>
  <Override PartName="/word/header1136.xml" ContentType="application/vnd.openxmlformats-officedocument.wordprocessingml.header+xml"/>
  <Override PartName="/word/header1137.xml" ContentType="application/vnd.openxmlformats-officedocument.wordprocessingml.header+xml"/>
  <Override PartName="/word/header1138.xml" ContentType="application/vnd.openxmlformats-officedocument.wordprocessingml.header+xml"/>
  <Override PartName="/word/header1139.xml" ContentType="application/vnd.openxmlformats-officedocument.wordprocessingml.header+xml"/>
  <Override PartName="/word/header114.xml" ContentType="application/vnd.openxmlformats-officedocument.wordprocessingml.header+xml"/>
  <Override PartName="/word/header1140.xml" ContentType="application/vnd.openxmlformats-officedocument.wordprocessingml.header+xml"/>
  <Override PartName="/word/header1141.xml" ContentType="application/vnd.openxmlformats-officedocument.wordprocessingml.header+xml"/>
  <Override PartName="/word/header1142.xml" ContentType="application/vnd.openxmlformats-officedocument.wordprocessingml.header+xml"/>
  <Override PartName="/word/header1143.xml" ContentType="application/vnd.openxmlformats-officedocument.wordprocessingml.header+xml"/>
  <Override PartName="/word/header1144.xml" ContentType="application/vnd.openxmlformats-officedocument.wordprocessingml.header+xml"/>
  <Override PartName="/word/header1145.xml" ContentType="application/vnd.openxmlformats-officedocument.wordprocessingml.header+xml"/>
  <Override PartName="/word/header1146.xml" ContentType="application/vnd.openxmlformats-officedocument.wordprocessingml.header+xml"/>
  <Override PartName="/word/header1147.xml" ContentType="application/vnd.openxmlformats-officedocument.wordprocessingml.header+xml"/>
  <Override PartName="/word/header1148.xml" ContentType="application/vnd.openxmlformats-officedocument.wordprocessingml.header+xml"/>
  <Override PartName="/word/header1149.xml" ContentType="application/vnd.openxmlformats-officedocument.wordprocessingml.header+xml"/>
  <Override PartName="/word/header115.xml" ContentType="application/vnd.openxmlformats-officedocument.wordprocessingml.header+xml"/>
  <Override PartName="/word/header1150.xml" ContentType="application/vnd.openxmlformats-officedocument.wordprocessingml.header+xml"/>
  <Override PartName="/word/header1151.xml" ContentType="application/vnd.openxmlformats-officedocument.wordprocessingml.header+xml"/>
  <Override PartName="/word/header1152.xml" ContentType="application/vnd.openxmlformats-officedocument.wordprocessingml.header+xml"/>
  <Override PartName="/word/header1153.xml" ContentType="application/vnd.openxmlformats-officedocument.wordprocessingml.header+xml"/>
  <Override PartName="/word/header1154.xml" ContentType="application/vnd.openxmlformats-officedocument.wordprocessingml.header+xml"/>
  <Override PartName="/word/header1155.xml" ContentType="application/vnd.openxmlformats-officedocument.wordprocessingml.header+xml"/>
  <Override PartName="/word/header1156.xml" ContentType="application/vnd.openxmlformats-officedocument.wordprocessingml.header+xml"/>
  <Override PartName="/word/header1157.xml" ContentType="application/vnd.openxmlformats-officedocument.wordprocessingml.header+xml"/>
  <Override PartName="/word/header1158.xml" ContentType="application/vnd.openxmlformats-officedocument.wordprocessingml.header+xml"/>
  <Override PartName="/word/header1159.xml" ContentType="application/vnd.openxmlformats-officedocument.wordprocessingml.header+xml"/>
  <Override PartName="/word/header116.xml" ContentType="application/vnd.openxmlformats-officedocument.wordprocessingml.header+xml"/>
  <Override PartName="/word/header1160.xml" ContentType="application/vnd.openxmlformats-officedocument.wordprocessingml.header+xml"/>
  <Override PartName="/word/header1161.xml" ContentType="application/vnd.openxmlformats-officedocument.wordprocessingml.header+xml"/>
  <Override PartName="/word/header1162.xml" ContentType="application/vnd.openxmlformats-officedocument.wordprocessingml.header+xml"/>
  <Override PartName="/word/header1163.xml" ContentType="application/vnd.openxmlformats-officedocument.wordprocessingml.header+xml"/>
  <Override PartName="/word/header1164.xml" ContentType="application/vnd.openxmlformats-officedocument.wordprocessingml.header+xml"/>
  <Override PartName="/word/header1165.xml" ContentType="application/vnd.openxmlformats-officedocument.wordprocessingml.header+xml"/>
  <Override PartName="/word/header1166.xml" ContentType="application/vnd.openxmlformats-officedocument.wordprocessingml.header+xml"/>
  <Override PartName="/word/header1167.xml" ContentType="application/vnd.openxmlformats-officedocument.wordprocessingml.header+xml"/>
  <Override PartName="/word/header1168.xml" ContentType="application/vnd.openxmlformats-officedocument.wordprocessingml.header+xml"/>
  <Override PartName="/word/header1169.xml" ContentType="application/vnd.openxmlformats-officedocument.wordprocessingml.header+xml"/>
  <Override PartName="/word/header117.xml" ContentType="application/vnd.openxmlformats-officedocument.wordprocessingml.header+xml"/>
  <Override PartName="/word/header1170.xml" ContentType="application/vnd.openxmlformats-officedocument.wordprocessingml.header+xml"/>
  <Override PartName="/word/header1171.xml" ContentType="application/vnd.openxmlformats-officedocument.wordprocessingml.header+xml"/>
  <Override PartName="/word/header1172.xml" ContentType="application/vnd.openxmlformats-officedocument.wordprocessingml.header+xml"/>
  <Override PartName="/word/header1173.xml" ContentType="application/vnd.openxmlformats-officedocument.wordprocessingml.header+xml"/>
  <Override PartName="/word/header1174.xml" ContentType="application/vnd.openxmlformats-officedocument.wordprocessingml.header+xml"/>
  <Override PartName="/word/header1175.xml" ContentType="application/vnd.openxmlformats-officedocument.wordprocessingml.header+xml"/>
  <Override PartName="/word/header1176.xml" ContentType="application/vnd.openxmlformats-officedocument.wordprocessingml.header+xml"/>
  <Override PartName="/word/header1177.xml" ContentType="application/vnd.openxmlformats-officedocument.wordprocessingml.header+xml"/>
  <Override PartName="/word/header1178.xml" ContentType="application/vnd.openxmlformats-officedocument.wordprocessingml.header+xml"/>
  <Override PartName="/word/header1179.xml" ContentType="application/vnd.openxmlformats-officedocument.wordprocessingml.header+xml"/>
  <Override PartName="/word/header118.xml" ContentType="application/vnd.openxmlformats-officedocument.wordprocessingml.header+xml"/>
  <Override PartName="/word/header1180.xml" ContentType="application/vnd.openxmlformats-officedocument.wordprocessingml.header+xml"/>
  <Override PartName="/word/header1181.xml" ContentType="application/vnd.openxmlformats-officedocument.wordprocessingml.header+xml"/>
  <Override PartName="/word/header1182.xml" ContentType="application/vnd.openxmlformats-officedocument.wordprocessingml.header+xml"/>
  <Override PartName="/word/header1183.xml" ContentType="application/vnd.openxmlformats-officedocument.wordprocessingml.header+xml"/>
  <Override PartName="/word/header1184.xml" ContentType="application/vnd.openxmlformats-officedocument.wordprocessingml.header+xml"/>
  <Override PartName="/word/header1185.xml" ContentType="application/vnd.openxmlformats-officedocument.wordprocessingml.header+xml"/>
  <Override PartName="/word/header1186.xml" ContentType="application/vnd.openxmlformats-officedocument.wordprocessingml.header+xml"/>
  <Override PartName="/word/header1187.xml" ContentType="application/vnd.openxmlformats-officedocument.wordprocessingml.header+xml"/>
  <Override PartName="/word/header1188.xml" ContentType="application/vnd.openxmlformats-officedocument.wordprocessingml.header+xml"/>
  <Override PartName="/word/header1189.xml" ContentType="application/vnd.openxmlformats-officedocument.wordprocessingml.header+xml"/>
  <Override PartName="/word/header119.xml" ContentType="application/vnd.openxmlformats-officedocument.wordprocessingml.header+xml"/>
  <Override PartName="/word/header1190.xml" ContentType="application/vnd.openxmlformats-officedocument.wordprocessingml.header+xml"/>
  <Override PartName="/word/header1191.xml" ContentType="application/vnd.openxmlformats-officedocument.wordprocessingml.header+xml"/>
  <Override PartName="/word/header1192.xml" ContentType="application/vnd.openxmlformats-officedocument.wordprocessingml.header+xml"/>
  <Override PartName="/word/header1193.xml" ContentType="application/vnd.openxmlformats-officedocument.wordprocessingml.header+xml"/>
  <Override PartName="/word/header1194.xml" ContentType="application/vnd.openxmlformats-officedocument.wordprocessingml.header+xml"/>
  <Override PartName="/word/header1195.xml" ContentType="application/vnd.openxmlformats-officedocument.wordprocessingml.header+xml"/>
  <Override PartName="/word/header1196.xml" ContentType="application/vnd.openxmlformats-officedocument.wordprocessingml.header+xml"/>
  <Override PartName="/word/header1197.xml" ContentType="application/vnd.openxmlformats-officedocument.wordprocessingml.header+xml"/>
  <Override PartName="/word/header1198.xml" ContentType="application/vnd.openxmlformats-officedocument.wordprocessingml.header+xml"/>
  <Override PartName="/word/header119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00.xml" ContentType="application/vnd.openxmlformats-officedocument.wordprocessingml.header+xml"/>
  <Override PartName="/word/header1201.xml" ContentType="application/vnd.openxmlformats-officedocument.wordprocessingml.header+xml"/>
  <Override PartName="/word/header1202.xml" ContentType="application/vnd.openxmlformats-officedocument.wordprocessingml.header+xml"/>
  <Override PartName="/word/header1203.xml" ContentType="application/vnd.openxmlformats-officedocument.wordprocessingml.header+xml"/>
  <Override PartName="/word/header1204.xml" ContentType="application/vnd.openxmlformats-officedocument.wordprocessingml.header+xml"/>
  <Override PartName="/word/header1205.xml" ContentType="application/vnd.openxmlformats-officedocument.wordprocessingml.header+xml"/>
  <Override PartName="/word/header1206.xml" ContentType="application/vnd.openxmlformats-officedocument.wordprocessingml.header+xml"/>
  <Override PartName="/word/header1207.xml" ContentType="application/vnd.openxmlformats-officedocument.wordprocessingml.header+xml"/>
  <Override PartName="/word/header1208.xml" ContentType="application/vnd.openxmlformats-officedocument.wordprocessingml.header+xml"/>
  <Override PartName="/word/header1209.xml" ContentType="application/vnd.openxmlformats-officedocument.wordprocessingml.header+xml"/>
  <Override PartName="/word/header121.xml" ContentType="application/vnd.openxmlformats-officedocument.wordprocessingml.header+xml"/>
  <Override PartName="/word/header1210.xml" ContentType="application/vnd.openxmlformats-officedocument.wordprocessingml.header+xml"/>
  <Override PartName="/word/header1211.xml" ContentType="application/vnd.openxmlformats-officedocument.wordprocessingml.header+xml"/>
  <Override PartName="/word/header1212.xml" ContentType="application/vnd.openxmlformats-officedocument.wordprocessingml.header+xml"/>
  <Override PartName="/word/header1213.xml" ContentType="application/vnd.openxmlformats-officedocument.wordprocessingml.header+xml"/>
  <Override PartName="/word/header1214.xml" ContentType="application/vnd.openxmlformats-officedocument.wordprocessingml.header+xml"/>
  <Override PartName="/word/header1215.xml" ContentType="application/vnd.openxmlformats-officedocument.wordprocessingml.header+xml"/>
  <Override PartName="/word/header1216.xml" ContentType="application/vnd.openxmlformats-officedocument.wordprocessingml.header+xml"/>
  <Override PartName="/word/header1217.xml" ContentType="application/vnd.openxmlformats-officedocument.wordprocessingml.header+xml"/>
  <Override PartName="/word/header1218.xml" ContentType="application/vnd.openxmlformats-officedocument.wordprocessingml.header+xml"/>
  <Override PartName="/word/header1219.xml" ContentType="application/vnd.openxmlformats-officedocument.wordprocessingml.header+xml"/>
  <Override PartName="/word/header122.xml" ContentType="application/vnd.openxmlformats-officedocument.wordprocessingml.header+xml"/>
  <Override PartName="/word/header1220.xml" ContentType="application/vnd.openxmlformats-officedocument.wordprocessingml.header+xml"/>
  <Override PartName="/word/header1221.xml" ContentType="application/vnd.openxmlformats-officedocument.wordprocessingml.header+xml"/>
  <Override PartName="/word/header1222.xml" ContentType="application/vnd.openxmlformats-officedocument.wordprocessingml.header+xml"/>
  <Override PartName="/word/header1223.xml" ContentType="application/vnd.openxmlformats-officedocument.wordprocessingml.header+xml"/>
  <Override PartName="/word/header1224.xml" ContentType="application/vnd.openxmlformats-officedocument.wordprocessingml.header+xml"/>
  <Override PartName="/word/header1225.xml" ContentType="application/vnd.openxmlformats-officedocument.wordprocessingml.header+xml"/>
  <Override PartName="/word/header1226.xml" ContentType="application/vnd.openxmlformats-officedocument.wordprocessingml.header+xml"/>
  <Override PartName="/word/header1227.xml" ContentType="application/vnd.openxmlformats-officedocument.wordprocessingml.header+xml"/>
  <Override PartName="/word/header1228.xml" ContentType="application/vnd.openxmlformats-officedocument.wordprocessingml.header+xml"/>
  <Override PartName="/word/header1229.xml" ContentType="application/vnd.openxmlformats-officedocument.wordprocessingml.header+xml"/>
  <Override PartName="/word/header123.xml" ContentType="application/vnd.openxmlformats-officedocument.wordprocessingml.header+xml"/>
  <Override PartName="/word/header1230.xml" ContentType="application/vnd.openxmlformats-officedocument.wordprocessingml.header+xml"/>
  <Override PartName="/word/header1231.xml" ContentType="application/vnd.openxmlformats-officedocument.wordprocessingml.header+xml"/>
  <Override PartName="/word/header1232.xml" ContentType="application/vnd.openxmlformats-officedocument.wordprocessingml.header+xml"/>
  <Override PartName="/word/header1233.xml" ContentType="application/vnd.openxmlformats-officedocument.wordprocessingml.header+xml"/>
  <Override PartName="/word/header1234.xml" ContentType="application/vnd.openxmlformats-officedocument.wordprocessingml.header+xml"/>
  <Override PartName="/word/header1235.xml" ContentType="application/vnd.openxmlformats-officedocument.wordprocessingml.header+xml"/>
  <Override PartName="/word/header1236.xml" ContentType="application/vnd.openxmlformats-officedocument.wordprocessingml.header+xml"/>
  <Override PartName="/word/header1237.xml" ContentType="application/vnd.openxmlformats-officedocument.wordprocessingml.header+xml"/>
  <Override PartName="/word/header1238.xml" ContentType="application/vnd.openxmlformats-officedocument.wordprocessingml.header+xml"/>
  <Override PartName="/word/header1239.xml" ContentType="application/vnd.openxmlformats-officedocument.wordprocessingml.header+xml"/>
  <Override PartName="/word/header124.xml" ContentType="application/vnd.openxmlformats-officedocument.wordprocessingml.header+xml"/>
  <Override PartName="/word/header1240.xml" ContentType="application/vnd.openxmlformats-officedocument.wordprocessingml.header+xml"/>
  <Override PartName="/word/header1241.xml" ContentType="application/vnd.openxmlformats-officedocument.wordprocessingml.header+xml"/>
  <Override PartName="/word/header1242.xml" ContentType="application/vnd.openxmlformats-officedocument.wordprocessingml.header+xml"/>
  <Override PartName="/word/header1243.xml" ContentType="application/vnd.openxmlformats-officedocument.wordprocessingml.header+xml"/>
  <Override PartName="/word/header1244.xml" ContentType="application/vnd.openxmlformats-officedocument.wordprocessingml.header+xml"/>
  <Override PartName="/word/header1245.xml" ContentType="application/vnd.openxmlformats-officedocument.wordprocessingml.header+xml"/>
  <Override PartName="/word/header1246.xml" ContentType="application/vnd.openxmlformats-officedocument.wordprocessingml.header+xml"/>
  <Override PartName="/word/header1247.xml" ContentType="application/vnd.openxmlformats-officedocument.wordprocessingml.header+xml"/>
  <Override PartName="/word/header1248.xml" ContentType="application/vnd.openxmlformats-officedocument.wordprocessingml.header+xml"/>
  <Override PartName="/word/header1249.xml" ContentType="application/vnd.openxmlformats-officedocument.wordprocessingml.header+xml"/>
  <Override PartName="/word/header125.xml" ContentType="application/vnd.openxmlformats-officedocument.wordprocessingml.header+xml"/>
  <Override PartName="/word/header1250.xml" ContentType="application/vnd.openxmlformats-officedocument.wordprocessingml.header+xml"/>
  <Override PartName="/word/header1251.xml" ContentType="application/vnd.openxmlformats-officedocument.wordprocessingml.header+xml"/>
  <Override PartName="/word/header1252.xml" ContentType="application/vnd.openxmlformats-officedocument.wordprocessingml.header+xml"/>
  <Override PartName="/word/header1253.xml" ContentType="application/vnd.openxmlformats-officedocument.wordprocessingml.header+xml"/>
  <Override PartName="/word/header1254.xml" ContentType="application/vnd.openxmlformats-officedocument.wordprocessingml.header+xml"/>
  <Override PartName="/word/header1255.xml" ContentType="application/vnd.openxmlformats-officedocument.wordprocessingml.header+xml"/>
  <Override PartName="/word/header1256.xml" ContentType="application/vnd.openxmlformats-officedocument.wordprocessingml.header+xml"/>
  <Override PartName="/word/header1257.xml" ContentType="application/vnd.openxmlformats-officedocument.wordprocessingml.header+xml"/>
  <Override PartName="/word/header1258.xml" ContentType="application/vnd.openxmlformats-officedocument.wordprocessingml.header+xml"/>
  <Override PartName="/word/header1259.xml" ContentType="application/vnd.openxmlformats-officedocument.wordprocessingml.header+xml"/>
  <Override PartName="/word/header126.xml" ContentType="application/vnd.openxmlformats-officedocument.wordprocessingml.header+xml"/>
  <Override PartName="/word/header1260.xml" ContentType="application/vnd.openxmlformats-officedocument.wordprocessingml.header+xml"/>
  <Override PartName="/word/header1261.xml" ContentType="application/vnd.openxmlformats-officedocument.wordprocessingml.header+xml"/>
  <Override PartName="/word/header1262.xml" ContentType="application/vnd.openxmlformats-officedocument.wordprocessingml.header+xml"/>
  <Override PartName="/word/header1263.xml" ContentType="application/vnd.openxmlformats-officedocument.wordprocessingml.header+xml"/>
  <Override PartName="/word/header1264.xml" ContentType="application/vnd.openxmlformats-officedocument.wordprocessingml.header+xml"/>
  <Override PartName="/word/header1265.xml" ContentType="application/vnd.openxmlformats-officedocument.wordprocessingml.header+xml"/>
  <Override PartName="/word/header1266.xml" ContentType="application/vnd.openxmlformats-officedocument.wordprocessingml.header+xml"/>
  <Override PartName="/word/header1267.xml" ContentType="application/vnd.openxmlformats-officedocument.wordprocessingml.header+xml"/>
  <Override PartName="/word/header1268.xml" ContentType="application/vnd.openxmlformats-officedocument.wordprocessingml.header+xml"/>
  <Override PartName="/word/header1269.xml" ContentType="application/vnd.openxmlformats-officedocument.wordprocessingml.header+xml"/>
  <Override PartName="/word/header127.xml" ContentType="application/vnd.openxmlformats-officedocument.wordprocessingml.header+xml"/>
  <Override PartName="/word/header1270.xml" ContentType="application/vnd.openxmlformats-officedocument.wordprocessingml.header+xml"/>
  <Override PartName="/word/header1271.xml" ContentType="application/vnd.openxmlformats-officedocument.wordprocessingml.header+xml"/>
  <Override PartName="/word/header1272.xml" ContentType="application/vnd.openxmlformats-officedocument.wordprocessingml.header+xml"/>
  <Override PartName="/word/header1273.xml" ContentType="application/vnd.openxmlformats-officedocument.wordprocessingml.header+xml"/>
  <Override PartName="/word/header1274.xml" ContentType="application/vnd.openxmlformats-officedocument.wordprocessingml.header+xml"/>
  <Override PartName="/word/header1275.xml" ContentType="application/vnd.openxmlformats-officedocument.wordprocessingml.header+xml"/>
  <Override PartName="/word/header1276.xml" ContentType="application/vnd.openxmlformats-officedocument.wordprocessingml.header+xml"/>
  <Override PartName="/word/header1277.xml" ContentType="application/vnd.openxmlformats-officedocument.wordprocessingml.header+xml"/>
  <Override PartName="/word/header1278.xml" ContentType="application/vnd.openxmlformats-officedocument.wordprocessingml.header+xml"/>
  <Override PartName="/word/header1279.xml" ContentType="application/vnd.openxmlformats-officedocument.wordprocessingml.header+xml"/>
  <Override PartName="/word/header128.xml" ContentType="application/vnd.openxmlformats-officedocument.wordprocessingml.header+xml"/>
  <Override PartName="/word/header1280.xml" ContentType="application/vnd.openxmlformats-officedocument.wordprocessingml.header+xml"/>
  <Override PartName="/word/header1281.xml" ContentType="application/vnd.openxmlformats-officedocument.wordprocessingml.header+xml"/>
  <Override PartName="/word/header1282.xml" ContentType="application/vnd.openxmlformats-officedocument.wordprocessingml.header+xml"/>
  <Override PartName="/word/header1283.xml" ContentType="application/vnd.openxmlformats-officedocument.wordprocessingml.header+xml"/>
  <Override PartName="/word/header1284.xml" ContentType="application/vnd.openxmlformats-officedocument.wordprocessingml.header+xml"/>
  <Override PartName="/word/header1285.xml" ContentType="application/vnd.openxmlformats-officedocument.wordprocessingml.header+xml"/>
  <Override PartName="/word/header1286.xml" ContentType="application/vnd.openxmlformats-officedocument.wordprocessingml.header+xml"/>
  <Override PartName="/word/header1287.xml" ContentType="application/vnd.openxmlformats-officedocument.wordprocessingml.header+xml"/>
  <Override PartName="/word/header1288.xml" ContentType="application/vnd.openxmlformats-officedocument.wordprocessingml.header+xml"/>
  <Override PartName="/word/header1289.xml" ContentType="application/vnd.openxmlformats-officedocument.wordprocessingml.header+xml"/>
  <Override PartName="/word/header129.xml" ContentType="application/vnd.openxmlformats-officedocument.wordprocessingml.header+xml"/>
  <Override PartName="/word/header1290.xml" ContentType="application/vnd.openxmlformats-officedocument.wordprocessingml.header+xml"/>
  <Override PartName="/word/header1291.xml" ContentType="application/vnd.openxmlformats-officedocument.wordprocessingml.header+xml"/>
  <Override PartName="/word/header1292.xml" ContentType="application/vnd.openxmlformats-officedocument.wordprocessingml.header+xml"/>
  <Override PartName="/word/header1293.xml" ContentType="application/vnd.openxmlformats-officedocument.wordprocessingml.header+xml"/>
  <Override PartName="/word/header1294.xml" ContentType="application/vnd.openxmlformats-officedocument.wordprocessingml.header+xml"/>
  <Override PartName="/word/header1295.xml" ContentType="application/vnd.openxmlformats-officedocument.wordprocessingml.header+xml"/>
  <Override PartName="/word/header1296.xml" ContentType="application/vnd.openxmlformats-officedocument.wordprocessingml.header+xml"/>
  <Override PartName="/word/header1297.xml" ContentType="application/vnd.openxmlformats-officedocument.wordprocessingml.header+xml"/>
  <Override PartName="/word/header1298.xml" ContentType="application/vnd.openxmlformats-officedocument.wordprocessingml.header+xml"/>
  <Override PartName="/word/header129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00.xml" ContentType="application/vnd.openxmlformats-officedocument.wordprocessingml.header+xml"/>
  <Override PartName="/word/header1301.xml" ContentType="application/vnd.openxmlformats-officedocument.wordprocessingml.header+xml"/>
  <Override PartName="/word/header1302.xml" ContentType="application/vnd.openxmlformats-officedocument.wordprocessingml.header+xml"/>
  <Override PartName="/word/header1303.xml" ContentType="application/vnd.openxmlformats-officedocument.wordprocessingml.header+xml"/>
  <Override PartName="/word/header1304.xml" ContentType="application/vnd.openxmlformats-officedocument.wordprocessingml.header+xml"/>
  <Override PartName="/word/header1305.xml" ContentType="application/vnd.openxmlformats-officedocument.wordprocessingml.header+xml"/>
  <Override PartName="/word/header1306.xml" ContentType="application/vnd.openxmlformats-officedocument.wordprocessingml.header+xml"/>
  <Override PartName="/word/header1307.xml" ContentType="application/vnd.openxmlformats-officedocument.wordprocessingml.header+xml"/>
  <Override PartName="/word/header1308.xml" ContentType="application/vnd.openxmlformats-officedocument.wordprocessingml.header+xml"/>
  <Override PartName="/word/header1309.xml" ContentType="application/vnd.openxmlformats-officedocument.wordprocessingml.header+xml"/>
  <Override PartName="/word/header131.xml" ContentType="application/vnd.openxmlformats-officedocument.wordprocessingml.header+xml"/>
  <Override PartName="/word/header1310.xml" ContentType="application/vnd.openxmlformats-officedocument.wordprocessingml.header+xml"/>
  <Override PartName="/word/header1311.xml" ContentType="application/vnd.openxmlformats-officedocument.wordprocessingml.header+xml"/>
  <Override PartName="/word/header1312.xml" ContentType="application/vnd.openxmlformats-officedocument.wordprocessingml.header+xml"/>
  <Override PartName="/word/header1313.xml" ContentType="application/vnd.openxmlformats-officedocument.wordprocessingml.header+xml"/>
  <Override PartName="/word/header1314.xml" ContentType="application/vnd.openxmlformats-officedocument.wordprocessingml.header+xml"/>
  <Override PartName="/word/header1315.xml" ContentType="application/vnd.openxmlformats-officedocument.wordprocessingml.header+xml"/>
  <Override PartName="/word/header1316.xml" ContentType="application/vnd.openxmlformats-officedocument.wordprocessingml.header+xml"/>
  <Override PartName="/word/header1317.xml" ContentType="application/vnd.openxmlformats-officedocument.wordprocessingml.header+xml"/>
  <Override PartName="/word/header1318.xml" ContentType="application/vnd.openxmlformats-officedocument.wordprocessingml.header+xml"/>
  <Override PartName="/word/header1319.xml" ContentType="application/vnd.openxmlformats-officedocument.wordprocessingml.header+xml"/>
  <Override PartName="/word/header132.xml" ContentType="application/vnd.openxmlformats-officedocument.wordprocessingml.header+xml"/>
  <Override PartName="/word/header1320.xml" ContentType="application/vnd.openxmlformats-officedocument.wordprocessingml.header+xml"/>
  <Override PartName="/word/header1321.xml" ContentType="application/vnd.openxmlformats-officedocument.wordprocessingml.header+xml"/>
  <Override PartName="/word/header1322.xml" ContentType="application/vnd.openxmlformats-officedocument.wordprocessingml.header+xml"/>
  <Override PartName="/word/header1323.xml" ContentType="application/vnd.openxmlformats-officedocument.wordprocessingml.header+xml"/>
  <Override PartName="/word/header1324.xml" ContentType="application/vnd.openxmlformats-officedocument.wordprocessingml.header+xml"/>
  <Override PartName="/word/header1325.xml" ContentType="application/vnd.openxmlformats-officedocument.wordprocessingml.header+xml"/>
  <Override PartName="/word/header1326.xml" ContentType="application/vnd.openxmlformats-officedocument.wordprocessingml.header+xml"/>
  <Override PartName="/word/header1327.xml" ContentType="application/vnd.openxmlformats-officedocument.wordprocessingml.header+xml"/>
  <Override PartName="/word/header1328.xml" ContentType="application/vnd.openxmlformats-officedocument.wordprocessingml.header+xml"/>
  <Override PartName="/word/header1329.xml" ContentType="application/vnd.openxmlformats-officedocument.wordprocessingml.header+xml"/>
  <Override PartName="/word/header133.xml" ContentType="application/vnd.openxmlformats-officedocument.wordprocessingml.header+xml"/>
  <Override PartName="/word/header1330.xml" ContentType="application/vnd.openxmlformats-officedocument.wordprocessingml.header+xml"/>
  <Override PartName="/word/header1331.xml" ContentType="application/vnd.openxmlformats-officedocument.wordprocessingml.header+xml"/>
  <Override PartName="/word/header1332.xml" ContentType="application/vnd.openxmlformats-officedocument.wordprocessingml.header+xml"/>
  <Override PartName="/word/header1333.xml" ContentType="application/vnd.openxmlformats-officedocument.wordprocessingml.header+xml"/>
  <Override PartName="/word/header1334.xml" ContentType="application/vnd.openxmlformats-officedocument.wordprocessingml.header+xml"/>
  <Override PartName="/word/header1335.xml" ContentType="application/vnd.openxmlformats-officedocument.wordprocessingml.header+xml"/>
  <Override PartName="/word/header1336.xml" ContentType="application/vnd.openxmlformats-officedocument.wordprocessingml.header+xml"/>
  <Override PartName="/word/header1337.xml" ContentType="application/vnd.openxmlformats-officedocument.wordprocessingml.header+xml"/>
  <Override PartName="/word/header1338.xml" ContentType="application/vnd.openxmlformats-officedocument.wordprocessingml.header+xml"/>
  <Override PartName="/word/header1339.xml" ContentType="application/vnd.openxmlformats-officedocument.wordprocessingml.header+xml"/>
  <Override PartName="/word/header134.xml" ContentType="application/vnd.openxmlformats-officedocument.wordprocessingml.header+xml"/>
  <Override PartName="/word/header1340.xml" ContentType="application/vnd.openxmlformats-officedocument.wordprocessingml.header+xml"/>
  <Override PartName="/word/header1341.xml" ContentType="application/vnd.openxmlformats-officedocument.wordprocessingml.header+xml"/>
  <Override PartName="/word/header1342.xml" ContentType="application/vnd.openxmlformats-officedocument.wordprocessingml.header+xml"/>
  <Override PartName="/word/header1343.xml" ContentType="application/vnd.openxmlformats-officedocument.wordprocessingml.header+xml"/>
  <Override PartName="/word/header1344.xml" ContentType="application/vnd.openxmlformats-officedocument.wordprocessingml.header+xml"/>
  <Override PartName="/word/header1345.xml" ContentType="application/vnd.openxmlformats-officedocument.wordprocessingml.header+xml"/>
  <Override PartName="/word/header1346.xml" ContentType="application/vnd.openxmlformats-officedocument.wordprocessingml.header+xml"/>
  <Override PartName="/word/header1347.xml" ContentType="application/vnd.openxmlformats-officedocument.wordprocessingml.header+xml"/>
  <Override PartName="/word/header1348.xml" ContentType="application/vnd.openxmlformats-officedocument.wordprocessingml.header+xml"/>
  <Override PartName="/word/header1349.xml" ContentType="application/vnd.openxmlformats-officedocument.wordprocessingml.header+xml"/>
  <Override PartName="/word/header135.xml" ContentType="application/vnd.openxmlformats-officedocument.wordprocessingml.header+xml"/>
  <Override PartName="/word/header1350.xml" ContentType="application/vnd.openxmlformats-officedocument.wordprocessingml.header+xml"/>
  <Override PartName="/word/header1351.xml" ContentType="application/vnd.openxmlformats-officedocument.wordprocessingml.header+xml"/>
  <Override PartName="/word/header1352.xml" ContentType="application/vnd.openxmlformats-officedocument.wordprocessingml.header+xml"/>
  <Override PartName="/word/header1353.xml" ContentType="application/vnd.openxmlformats-officedocument.wordprocessingml.header+xml"/>
  <Override PartName="/word/header1354.xml" ContentType="application/vnd.openxmlformats-officedocument.wordprocessingml.header+xml"/>
  <Override PartName="/word/header1355.xml" ContentType="application/vnd.openxmlformats-officedocument.wordprocessingml.header+xml"/>
  <Override PartName="/word/header1356.xml" ContentType="application/vnd.openxmlformats-officedocument.wordprocessingml.header+xml"/>
  <Override PartName="/word/header1357.xml" ContentType="application/vnd.openxmlformats-officedocument.wordprocessingml.header+xml"/>
  <Override PartName="/word/header1358.xml" ContentType="application/vnd.openxmlformats-officedocument.wordprocessingml.header+xml"/>
  <Override PartName="/word/header1359.xml" ContentType="application/vnd.openxmlformats-officedocument.wordprocessingml.header+xml"/>
  <Override PartName="/word/header136.xml" ContentType="application/vnd.openxmlformats-officedocument.wordprocessingml.header+xml"/>
  <Override PartName="/word/header1360.xml" ContentType="application/vnd.openxmlformats-officedocument.wordprocessingml.header+xml"/>
  <Override PartName="/word/header1361.xml" ContentType="application/vnd.openxmlformats-officedocument.wordprocessingml.header+xml"/>
  <Override PartName="/word/header1362.xml" ContentType="application/vnd.openxmlformats-officedocument.wordprocessingml.header+xml"/>
  <Override PartName="/word/header1363.xml" ContentType="application/vnd.openxmlformats-officedocument.wordprocessingml.header+xml"/>
  <Override PartName="/word/header1364.xml" ContentType="application/vnd.openxmlformats-officedocument.wordprocessingml.header+xml"/>
  <Override PartName="/word/header1365.xml" ContentType="application/vnd.openxmlformats-officedocument.wordprocessingml.header+xml"/>
  <Override PartName="/word/header1366.xml" ContentType="application/vnd.openxmlformats-officedocument.wordprocessingml.header+xml"/>
  <Override PartName="/word/header1367.xml" ContentType="application/vnd.openxmlformats-officedocument.wordprocessingml.header+xml"/>
  <Override PartName="/word/header1368.xml" ContentType="application/vnd.openxmlformats-officedocument.wordprocessingml.header+xml"/>
  <Override PartName="/word/header1369.xml" ContentType="application/vnd.openxmlformats-officedocument.wordprocessingml.header+xml"/>
  <Override PartName="/word/header137.xml" ContentType="application/vnd.openxmlformats-officedocument.wordprocessingml.header+xml"/>
  <Override PartName="/word/header1370.xml" ContentType="application/vnd.openxmlformats-officedocument.wordprocessingml.header+xml"/>
  <Override PartName="/word/header1371.xml" ContentType="application/vnd.openxmlformats-officedocument.wordprocessingml.header+xml"/>
  <Override PartName="/word/header1372.xml" ContentType="application/vnd.openxmlformats-officedocument.wordprocessingml.header+xml"/>
  <Override PartName="/word/header1373.xml" ContentType="application/vnd.openxmlformats-officedocument.wordprocessingml.header+xml"/>
  <Override PartName="/word/header1374.xml" ContentType="application/vnd.openxmlformats-officedocument.wordprocessingml.header+xml"/>
  <Override PartName="/word/header1375.xml" ContentType="application/vnd.openxmlformats-officedocument.wordprocessingml.header+xml"/>
  <Override PartName="/word/header1376.xml" ContentType="application/vnd.openxmlformats-officedocument.wordprocessingml.header+xml"/>
  <Override PartName="/word/header1377.xml" ContentType="application/vnd.openxmlformats-officedocument.wordprocessingml.header+xml"/>
  <Override PartName="/word/header1378.xml" ContentType="application/vnd.openxmlformats-officedocument.wordprocessingml.header+xml"/>
  <Override PartName="/word/header1379.xml" ContentType="application/vnd.openxmlformats-officedocument.wordprocessingml.header+xml"/>
  <Override PartName="/word/header138.xml" ContentType="application/vnd.openxmlformats-officedocument.wordprocessingml.header+xml"/>
  <Override PartName="/word/header1380.xml" ContentType="application/vnd.openxmlformats-officedocument.wordprocessingml.header+xml"/>
  <Override PartName="/word/header1381.xml" ContentType="application/vnd.openxmlformats-officedocument.wordprocessingml.header+xml"/>
  <Override PartName="/word/header1382.xml" ContentType="application/vnd.openxmlformats-officedocument.wordprocessingml.header+xml"/>
  <Override PartName="/word/header1383.xml" ContentType="application/vnd.openxmlformats-officedocument.wordprocessingml.header+xml"/>
  <Override PartName="/word/header1384.xml" ContentType="application/vnd.openxmlformats-officedocument.wordprocessingml.header+xml"/>
  <Override PartName="/word/header1385.xml" ContentType="application/vnd.openxmlformats-officedocument.wordprocessingml.header+xml"/>
  <Override PartName="/word/header1386.xml" ContentType="application/vnd.openxmlformats-officedocument.wordprocessingml.header+xml"/>
  <Override PartName="/word/header1387.xml" ContentType="application/vnd.openxmlformats-officedocument.wordprocessingml.header+xml"/>
  <Override PartName="/word/header1388.xml" ContentType="application/vnd.openxmlformats-officedocument.wordprocessingml.header+xml"/>
  <Override PartName="/word/header1389.xml" ContentType="application/vnd.openxmlformats-officedocument.wordprocessingml.header+xml"/>
  <Override PartName="/word/header139.xml" ContentType="application/vnd.openxmlformats-officedocument.wordprocessingml.header+xml"/>
  <Override PartName="/word/header1390.xml" ContentType="application/vnd.openxmlformats-officedocument.wordprocessingml.header+xml"/>
  <Override PartName="/word/header1391.xml" ContentType="application/vnd.openxmlformats-officedocument.wordprocessingml.header+xml"/>
  <Override PartName="/word/header1392.xml" ContentType="application/vnd.openxmlformats-officedocument.wordprocessingml.header+xml"/>
  <Override PartName="/word/header1393.xml" ContentType="application/vnd.openxmlformats-officedocument.wordprocessingml.header+xml"/>
  <Override PartName="/word/header1394.xml" ContentType="application/vnd.openxmlformats-officedocument.wordprocessingml.header+xml"/>
  <Override PartName="/word/header1395.xml" ContentType="application/vnd.openxmlformats-officedocument.wordprocessingml.header+xml"/>
  <Override PartName="/word/header1396.xml" ContentType="application/vnd.openxmlformats-officedocument.wordprocessingml.header+xml"/>
  <Override PartName="/word/header1397.xml" ContentType="application/vnd.openxmlformats-officedocument.wordprocessingml.header+xml"/>
  <Override PartName="/word/header1398.xml" ContentType="application/vnd.openxmlformats-officedocument.wordprocessingml.header+xml"/>
  <Override PartName="/word/header139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00.xml" ContentType="application/vnd.openxmlformats-officedocument.wordprocessingml.header+xml"/>
  <Override PartName="/word/header1401.xml" ContentType="application/vnd.openxmlformats-officedocument.wordprocessingml.header+xml"/>
  <Override PartName="/word/header1402.xml" ContentType="application/vnd.openxmlformats-officedocument.wordprocessingml.header+xml"/>
  <Override PartName="/word/header1403.xml" ContentType="application/vnd.openxmlformats-officedocument.wordprocessingml.header+xml"/>
  <Override PartName="/word/header1404.xml" ContentType="application/vnd.openxmlformats-officedocument.wordprocessingml.header+xml"/>
  <Override PartName="/word/header1405.xml" ContentType="application/vnd.openxmlformats-officedocument.wordprocessingml.header+xml"/>
  <Override PartName="/word/header1406.xml" ContentType="application/vnd.openxmlformats-officedocument.wordprocessingml.header+xml"/>
  <Override PartName="/word/header1407.xml" ContentType="application/vnd.openxmlformats-officedocument.wordprocessingml.header+xml"/>
  <Override PartName="/word/header1408.xml" ContentType="application/vnd.openxmlformats-officedocument.wordprocessingml.header+xml"/>
  <Override PartName="/word/header1409.xml" ContentType="application/vnd.openxmlformats-officedocument.wordprocessingml.header+xml"/>
  <Override PartName="/word/header141.xml" ContentType="application/vnd.openxmlformats-officedocument.wordprocessingml.header+xml"/>
  <Override PartName="/word/header1410.xml" ContentType="application/vnd.openxmlformats-officedocument.wordprocessingml.header+xml"/>
  <Override PartName="/word/header1411.xml" ContentType="application/vnd.openxmlformats-officedocument.wordprocessingml.header+xml"/>
  <Override PartName="/word/header1412.xml" ContentType="application/vnd.openxmlformats-officedocument.wordprocessingml.header+xml"/>
  <Override PartName="/word/header1413.xml" ContentType="application/vnd.openxmlformats-officedocument.wordprocessingml.header+xml"/>
  <Override PartName="/word/header1414.xml" ContentType="application/vnd.openxmlformats-officedocument.wordprocessingml.header+xml"/>
  <Override PartName="/word/header1415.xml" ContentType="application/vnd.openxmlformats-officedocument.wordprocessingml.header+xml"/>
  <Override PartName="/word/header1416.xml" ContentType="application/vnd.openxmlformats-officedocument.wordprocessingml.header+xml"/>
  <Override PartName="/word/header1417.xml" ContentType="application/vnd.openxmlformats-officedocument.wordprocessingml.header+xml"/>
  <Override PartName="/word/header1418.xml" ContentType="application/vnd.openxmlformats-officedocument.wordprocessingml.header+xml"/>
  <Override PartName="/word/header1419.xml" ContentType="application/vnd.openxmlformats-officedocument.wordprocessingml.header+xml"/>
  <Override PartName="/word/header142.xml" ContentType="application/vnd.openxmlformats-officedocument.wordprocessingml.header+xml"/>
  <Override PartName="/word/header1420.xml" ContentType="application/vnd.openxmlformats-officedocument.wordprocessingml.header+xml"/>
  <Override PartName="/word/header1421.xml" ContentType="application/vnd.openxmlformats-officedocument.wordprocessingml.header+xml"/>
  <Override PartName="/word/header1422.xml" ContentType="application/vnd.openxmlformats-officedocument.wordprocessingml.header+xml"/>
  <Override PartName="/word/header1423.xml" ContentType="application/vnd.openxmlformats-officedocument.wordprocessingml.header+xml"/>
  <Override PartName="/word/header1424.xml" ContentType="application/vnd.openxmlformats-officedocument.wordprocessingml.header+xml"/>
  <Override PartName="/word/header1425.xml" ContentType="application/vnd.openxmlformats-officedocument.wordprocessingml.header+xml"/>
  <Override PartName="/word/header1426.xml" ContentType="application/vnd.openxmlformats-officedocument.wordprocessingml.header+xml"/>
  <Override PartName="/word/header1427.xml" ContentType="application/vnd.openxmlformats-officedocument.wordprocessingml.header+xml"/>
  <Override PartName="/word/header1428.xml" ContentType="application/vnd.openxmlformats-officedocument.wordprocessingml.header+xml"/>
  <Override PartName="/word/header1429.xml" ContentType="application/vnd.openxmlformats-officedocument.wordprocessingml.header+xml"/>
  <Override PartName="/word/header143.xml" ContentType="application/vnd.openxmlformats-officedocument.wordprocessingml.header+xml"/>
  <Override PartName="/word/header1430.xml" ContentType="application/vnd.openxmlformats-officedocument.wordprocessingml.header+xml"/>
  <Override PartName="/word/header1431.xml" ContentType="application/vnd.openxmlformats-officedocument.wordprocessingml.header+xml"/>
  <Override PartName="/word/header1432.xml" ContentType="application/vnd.openxmlformats-officedocument.wordprocessingml.header+xml"/>
  <Override PartName="/word/header1433.xml" ContentType="application/vnd.openxmlformats-officedocument.wordprocessingml.header+xml"/>
  <Override PartName="/word/header1434.xml" ContentType="application/vnd.openxmlformats-officedocument.wordprocessingml.header+xml"/>
  <Override PartName="/word/header1435.xml" ContentType="application/vnd.openxmlformats-officedocument.wordprocessingml.header+xml"/>
  <Override PartName="/word/header1436.xml" ContentType="application/vnd.openxmlformats-officedocument.wordprocessingml.header+xml"/>
  <Override PartName="/word/header1437.xml" ContentType="application/vnd.openxmlformats-officedocument.wordprocessingml.header+xml"/>
  <Override PartName="/word/header1438.xml" ContentType="application/vnd.openxmlformats-officedocument.wordprocessingml.header+xml"/>
  <Override PartName="/word/header1439.xml" ContentType="application/vnd.openxmlformats-officedocument.wordprocessingml.header+xml"/>
  <Override PartName="/word/header144.xml" ContentType="application/vnd.openxmlformats-officedocument.wordprocessingml.header+xml"/>
  <Override PartName="/word/header1440.xml" ContentType="application/vnd.openxmlformats-officedocument.wordprocessingml.header+xml"/>
  <Override PartName="/word/header1441.xml" ContentType="application/vnd.openxmlformats-officedocument.wordprocessingml.header+xml"/>
  <Override PartName="/word/header1442.xml" ContentType="application/vnd.openxmlformats-officedocument.wordprocessingml.header+xml"/>
  <Override PartName="/word/header1443.xml" ContentType="application/vnd.openxmlformats-officedocument.wordprocessingml.header+xml"/>
  <Override PartName="/word/header1444.xml" ContentType="application/vnd.openxmlformats-officedocument.wordprocessingml.header+xml"/>
  <Override PartName="/word/header1445.xml" ContentType="application/vnd.openxmlformats-officedocument.wordprocessingml.header+xml"/>
  <Override PartName="/word/header1446.xml" ContentType="application/vnd.openxmlformats-officedocument.wordprocessingml.header+xml"/>
  <Override PartName="/word/header1447.xml" ContentType="application/vnd.openxmlformats-officedocument.wordprocessingml.header+xml"/>
  <Override PartName="/word/header1448.xml" ContentType="application/vnd.openxmlformats-officedocument.wordprocessingml.header+xml"/>
  <Override PartName="/word/header1449.xml" ContentType="application/vnd.openxmlformats-officedocument.wordprocessingml.header+xml"/>
  <Override PartName="/word/header145.xml" ContentType="application/vnd.openxmlformats-officedocument.wordprocessingml.header+xml"/>
  <Override PartName="/word/header1450.xml" ContentType="application/vnd.openxmlformats-officedocument.wordprocessingml.header+xml"/>
  <Override PartName="/word/header1451.xml" ContentType="application/vnd.openxmlformats-officedocument.wordprocessingml.header+xml"/>
  <Override PartName="/word/header1452.xml" ContentType="application/vnd.openxmlformats-officedocument.wordprocessingml.header+xml"/>
  <Override PartName="/word/header1453.xml" ContentType="application/vnd.openxmlformats-officedocument.wordprocessingml.header+xml"/>
  <Override PartName="/word/header1454.xml" ContentType="application/vnd.openxmlformats-officedocument.wordprocessingml.header+xml"/>
  <Override PartName="/word/header1455.xml" ContentType="application/vnd.openxmlformats-officedocument.wordprocessingml.header+xml"/>
  <Override PartName="/word/header1456.xml" ContentType="application/vnd.openxmlformats-officedocument.wordprocessingml.header+xml"/>
  <Override PartName="/word/header1457.xml" ContentType="application/vnd.openxmlformats-officedocument.wordprocessingml.header+xml"/>
  <Override PartName="/word/header1458.xml" ContentType="application/vnd.openxmlformats-officedocument.wordprocessingml.header+xml"/>
  <Override PartName="/word/header1459.xml" ContentType="application/vnd.openxmlformats-officedocument.wordprocessingml.header+xml"/>
  <Override PartName="/word/header146.xml" ContentType="application/vnd.openxmlformats-officedocument.wordprocessingml.header+xml"/>
  <Override PartName="/word/header1460.xml" ContentType="application/vnd.openxmlformats-officedocument.wordprocessingml.header+xml"/>
  <Override PartName="/word/header1461.xml" ContentType="application/vnd.openxmlformats-officedocument.wordprocessingml.header+xml"/>
  <Override PartName="/word/header1462.xml" ContentType="application/vnd.openxmlformats-officedocument.wordprocessingml.header+xml"/>
  <Override PartName="/word/header1463.xml" ContentType="application/vnd.openxmlformats-officedocument.wordprocessingml.header+xml"/>
  <Override PartName="/word/header1464.xml" ContentType="application/vnd.openxmlformats-officedocument.wordprocessingml.header+xml"/>
  <Override PartName="/word/header1465.xml" ContentType="application/vnd.openxmlformats-officedocument.wordprocessingml.header+xml"/>
  <Override PartName="/word/header1466.xml" ContentType="application/vnd.openxmlformats-officedocument.wordprocessingml.header+xml"/>
  <Override PartName="/word/header1467.xml" ContentType="application/vnd.openxmlformats-officedocument.wordprocessingml.header+xml"/>
  <Override PartName="/word/header1468.xml" ContentType="application/vnd.openxmlformats-officedocument.wordprocessingml.header+xml"/>
  <Override PartName="/word/header1469.xml" ContentType="application/vnd.openxmlformats-officedocument.wordprocessingml.header+xml"/>
  <Override PartName="/word/header147.xml" ContentType="application/vnd.openxmlformats-officedocument.wordprocessingml.header+xml"/>
  <Override PartName="/word/header1470.xml" ContentType="application/vnd.openxmlformats-officedocument.wordprocessingml.header+xml"/>
  <Override PartName="/word/header1471.xml" ContentType="application/vnd.openxmlformats-officedocument.wordprocessingml.header+xml"/>
  <Override PartName="/word/header1472.xml" ContentType="application/vnd.openxmlformats-officedocument.wordprocessingml.header+xml"/>
  <Override PartName="/word/header1473.xml" ContentType="application/vnd.openxmlformats-officedocument.wordprocessingml.header+xml"/>
  <Override PartName="/word/header1474.xml" ContentType="application/vnd.openxmlformats-officedocument.wordprocessingml.header+xml"/>
  <Override PartName="/word/header1475.xml" ContentType="application/vnd.openxmlformats-officedocument.wordprocessingml.header+xml"/>
  <Override PartName="/word/header1476.xml" ContentType="application/vnd.openxmlformats-officedocument.wordprocessingml.header+xml"/>
  <Override PartName="/word/header1477.xml" ContentType="application/vnd.openxmlformats-officedocument.wordprocessingml.header+xml"/>
  <Override PartName="/word/header1478.xml" ContentType="application/vnd.openxmlformats-officedocument.wordprocessingml.header+xml"/>
  <Override PartName="/word/header1479.xml" ContentType="application/vnd.openxmlformats-officedocument.wordprocessingml.header+xml"/>
  <Override PartName="/word/header148.xml" ContentType="application/vnd.openxmlformats-officedocument.wordprocessingml.header+xml"/>
  <Override PartName="/word/header1480.xml" ContentType="application/vnd.openxmlformats-officedocument.wordprocessingml.header+xml"/>
  <Override PartName="/word/header1481.xml" ContentType="application/vnd.openxmlformats-officedocument.wordprocessingml.header+xml"/>
  <Override PartName="/word/header1482.xml" ContentType="application/vnd.openxmlformats-officedocument.wordprocessingml.header+xml"/>
  <Override PartName="/word/header1483.xml" ContentType="application/vnd.openxmlformats-officedocument.wordprocessingml.header+xml"/>
  <Override PartName="/word/header1484.xml" ContentType="application/vnd.openxmlformats-officedocument.wordprocessingml.header+xml"/>
  <Override PartName="/word/header1485.xml" ContentType="application/vnd.openxmlformats-officedocument.wordprocessingml.header+xml"/>
  <Override PartName="/word/header1486.xml" ContentType="application/vnd.openxmlformats-officedocument.wordprocessingml.header+xml"/>
  <Override PartName="/word/header1487.xml" ContentType="application/vnd.openxmlformats-officedocument.wordprocessingml.header+xml"/>
  <Override PartName="/word/header1488.xml" ContentType="application/vnd.openxmlformats-officedocument.wordprocessingml.header+xml"/>
  <Override PartName="/word/header1489.xml" ContentType="application/vnd.openxmlformats-officedocument.wordprocessingml.header+xml"/>
  <Override PartName="/word/header149.xml" ContentType="application/vnd.openxmlformats-officedocument.wordprocessingml.header+xml"/>
  <Override PartName="/word/header1490.xml" ContentType="application/vnd.openxmlformats-officedocument.wordprocessingml.header+xml"/>
  <Override PartName="/word/header1491.xml" ContentType="application/vnd.openxmlformats-officedocument.wordprocessingml.header+xml"/>
  <Override PartName="/word/header1492.xml" ContentType="application/vnd.openxmlformats-officedocument.wordprocessingml.header+xml"/>
  <Override PartName="/word/header1493.xml" ContentType="application/vnd.openxmlformats-officedocument.wordprocessingml.header+xml"/>
  <Override PartName="/word/header1494.xml" ContentType="application/vnd.openxmlformats-officedocument.wordprocessingml.header+xml"/>
  <Override PartName="/word/header1495.xml" ContentType="application/vnd.openxmlformats-officedocument.wordprocessingml.header+xml"/>
  <Override PartName="/word/header1496.xml" ContentType="application/vnd.openxmlformats-officedocument.wordprocessingml.header+xml"/>
  <Override PartName="/word/header1497.xml" ContentType="application/vnd.openxmlformats-officedocument.wordprocessingml.header+xml"/>
  <Override PartName="/word/header1498.xml" ContentType="application/vnd.openxmlformats-officedocument.wordprocessingml.header+xml"/>
  <Override PartName="/word/header149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00.xml" ContentType="application/vnd.openxmlformats-officedocument.wordprocessingml.header+xml"/>
  <Override PartName="/word/header1501.xml" ContentType="application/vnd.openxmlformats-officedocument.wordprocessingml.header+xml"/>
  <Override PartName="/word/header1502.xml" ContentType="application/vnd.openxmlformats-officedocument.wordprocessingml.header+xml"/>
  <Override PartName="/word/header1503.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word/header557.xml" ContentType="application/vnd.openxmlformats-officedocument.wordprocessingml.header+xml"/>
  <Override PartName="/word/header558.xml" ContentType="application/vnd.openxmlformats-officedocument.wordprocessingml.header+xml"/>
  <Override PartName="/word/header559.xml" ContentType="application/vnd.openxmlformats-officedocument.wordprocessingml.header+xml"/>
  <Override PartName="/word/header56.xml" ContentType="application/vnd.openxmlformats-officedocument.wordprocessingml.header+xml"/>
  <Override PartName="/word/header560.xml" ContentType="application/vnd.openxmlformats-officedocument.wordprocessingml.header+xml"/>
  <Override PartName="/word/header561.xml" ContentType="application/vnd.openxmlformats-officedocument.wordprocessingml.header+xml"/>
  <Override PartName="/word/header562.xml" ContentType="application/vnd.openxmlformats-officedocument.wordprocessingml.header+xml"/>
  <Override PartName="/word/header563.xml" ContentType="application/vnd.openxmlformats-officedocument.wordprocessingml.header+xml"/>
  <Override PartName="/word/header564.xml" ContentType="application/vnd.openxmlformats-officedocument.wordprocessingml.header+xml"/>
  <Override PartName="/word/header565.xml" ContentType="application/vnd.openxmlformats-officedocument.wordprocessingml.header+xml"/>
  <Override PartName="/word/header566.xml" ContentType="application/vnd.openxmlformats-officedocument.wordprocessingml.header+xml"/>
  <Override PartName="/word/header567.xml" ContentType="application/vnd.openxmlformats-officedocument.wordprocessingml.header+xml"/>
  <Override PartName="/word/header568.xml" ContentType="application/vnd.openxmlformats-officedocument.wordprocessingml.header+xml"/>
  <Override PartName="/word/header569.xml" ContentType="application/vnd.openxmlformats-officedocument.wordprocessingml.header+xml"/>
  <Override PartName="/word/header57.xml" ContentType="application/vnd.openxmlformats-officedocument.wordprocessingml.header+xml"/>
  <Override PartName="/word/header570.xml" ContentType="application/vnd.openxmlformats-officedocument.wordprocessingml.header+xml"/>
  <Override PartName="/word/header571.xml" ContentType="application/vnd.openxmlformats-officedocument.wordprocessingml.header+xml"/>
  <Override PartName="/word/header572.xml" ContentType="application/vnd.openxmlformats-officedocument.wordprocessingml.header+xml"/>
  <Override PartName="/word/header573.xml" ContentType="application/vnd.openxmlformats-officedocument.wordprocessingml.header+xml"/>
  <Override PartName="/word/header574.xml" ContentType="application/vnd.openxmlformats-officedocument.wordprocessingml.header+xml"/>
  <Override PartName="/word/header575.xml" ContentType="application/vnd.openxmlformats-officedocument.wordprocessingml.header+xml"/>
  <Override PartName="/word/header576.xml" ContentType="application/vnd.openxmlformats-officedocument.wordprocessingml.header+xml"/>
  <Override PartName="/word/header577.xml" ContentType="application/vnd.openxmlformats-officedocument.wordprocessingml.header+xml"/>
  <Override PartName="/word/header578.xml" ContentType="application/vnd.openxmlformats-officedocument.wordprocessingml.header+xml"/>
  <Override PartName="/word/header579.xml" ContentType="application/vnd.openxmlformats-officedocument.wordprocessingml.header+xml"/>
  <Override PartName="/word/header58.xml" ContentType="application/vnd.openxmlformats-officedocument.wordprocessingml.header+xml"/>
  <Override PartName="/word/header580.xml" ContentType="application/vnd.openxmlformats-officedocument.wordprocessingml.header+xml"/>
  <Override PartName="/word/header581.xml" ContentType="application/vnd.openxmlformats-officedocument.wordprocessingml.header+xml"/>
  <Override PartName="/word/header582.xml" ContentType="application/vnd.openxmlformats-officedocument.wordprocessingml.header+xml"/>
  <Override PartName="/word/header583.xml" ContentType="application/vnd.openxmlformats-officedocument.wordprocessingml.header+xml"/>
  <Override PartName="/word/header584.xml" ContentType="application/vnd.openxmlformats-officedocument.wordprocessingml.header+xml"/>
  <Override PartName="/word/header585.xml" ContentType="application/vnd.openxmlformats-officedocument.wordprocessingml.header+xml"/>
  <Override PartName="/word/header586.xml" ContentType="application/vnd.openxmlformats-officedocument.wordprocessingml.header+xml"/>
  <Override PartName="/word/header587.xml" ContentType="application/vnd.openxmlformats-officedocument.wordprocessingml.header+xml"/>
  <Override PartName="/word/header588.xml" ContentType="application/vnd.openxmlformats-officedocument.wordprocessingml.header+xml"/>
  <Override PartName="/word/header589.xml" ContentType="application/vnd.openxmlformats-officedocument.wordprocessingml.header+xml"/>
  <Override PartName="/word/header59.xml" ContentType="application/vnd.openxmlformats-officedocument.wordprocessingml.header+xml"/>
  <Override PartName="/word/header590.xml" ContentType="application/vnd.openxmlformats-officedocument.wordprocessingml.header+xml"/>
  <Override PartName="/word/header591.xml" ContentType="application/vnd.openxmlformats-officedocument.wordprocessingml.header+xml"/>
  <Override PartName="/word/header592.xml" ContentType="application/vnd.openxmlformats-officedocument.wordprocessingml.header+xml"/>
  <Override PartName="/word/header593.xml" ContentType="application/vnd.openxmlformats-officedocument.wordprocessingml.header+xml"/>
  <Override PartName="/word/header594.xml" ContentType="application/vnd.openxmlformats-officedocument.wordprocessingml.header+xml"/>
  <Override PartName="/word/header595.xml" ContentType="application/vnd.openxmlformats-officedocument.wordprocessingml.header+xml"/>
  <Override PartName="/word/header596.xml" ContentType="application/vnd.openxmlformats-officedocument.wordprocessingml.header+xml"/>
  <Override PartName="/word/header597.xml" ContentType="application/vnd.openxmlformats-officedocument.wordprocessingml.header+xml"/>
  <Override PartName="/word/header598.xml" ContentType="application/vnd.openxmlformats-officedocument.wordprocessingml.header+xml"/>
  <Override PartName="/word/header59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00.xml" ContentType="application/vnd.openxmlformats-officedocument.wordprocessingml.header+xml"/>
  <Override PartName="/word/header601.xml" ContentType="application/vnd.openxmlformats-officedocument.wordprocessingml.header+xml"/>
  <Override PartName="/word/header602.xml" ContentType="application/vnd.openxmlformats-officedocument.wordprocessingml.header+xml"/>
  <Override PartName="/word/header603.xml" ContentType="application/vnd.openxmlformats-officedocument.wordprocessingml.header+xml"/>
  <Override PartName="/word/header604.xml" ContentType="application/vnd.openxmlformats-officedocument.wordprocessingml.header+xml"/>
  <Override PartName="/word/header605.xml" ContentType="application/vnd.openxmlformats-officedocument.wordprocessingml.header+xml"/>
  <Override PartName="/word/header606.xml" ContentType="application/vnd.openxmlformats-officedocument.wordprocessingml.header+xml"/>
  <Override PartName="/word/header607.xml" ContentType="application/vnd.openxmlformats-officedocument.wordprocessingml.header+xml"/>
  <Override PartName="/word/header608.xml" ContentType="application/vnd.openxmlformats-officedocument.wordprocessingml.header+xml"/>
  <Override PartName="/word/header609.xml" ContentType="application/vnd.openxmlformats-officedocument.wordprocessingml.header+xml"/>
  <Override PartName="/word/header61.xml" ContentType="application/vnd.openxmlformats-officedocument.wordprocessingml.header+xml"/>
  <Override PartName="/word/header610.xml" ContentType="application/vnd.openxmlformats-officedocument.wordprocessingml.header+xml"/>
  <Override PartName="/word/header611.xml" ContentType="application/vnd.openxmlformats-officedocument.wordprocessingml.header+xml"/>
  <Override PartName="/word/header612.xml" ContentType="application/vnd.openxmlformats-officedocument.wordprocessingml.header+xml"/>
  <Override PartName="/word/header613.xml" ContentType="application/vnd.openxmlformats-officedocument.wordprocessingml.header+xml"/>
  <Override PartName="/word/header614.xml" ContentType="application/vnd.openxmlformats-officedocument.wordprocessingml.header+xml"/>
  <Override PartName="/word/header615.xml" ContentType="application/vnd.openxmlformats-officedocument.wordprocessingml.header+xml"/>
  <Override PartName="/word/header616.xml" ContentType="application/vnd.openxmlformats-officedocument.wordprocessingml.header+xml"/>
  <Override PartName="/word/header617.xml" ContentType="application/vnd.openxmlformats-officedocument.wordprocessingml.header+xml"/>
  <Override PartName="/word/header618.xml" ContentType="application/vnd.openxmlformats-officedocument.wordprocessingml.header+xml"/>
  <Override PartName="/word/header619.xml" ContentType="application/vnd.openxmlformats-officedocument.wordprocessingml.header+xml"/>
  <Override PartName="/word/header62.xml" ContentType="application/vnd.openxmlformats-officedocument.wordprocessingml.header+xml"/>
  <Override PartName="/word/header620.xml" ContentType="application/vnd.openxmlformats-officedocument.wordprocessingml.header+xml"/>
  <Override PartName="/word/header621.xml" ContentType="application/vnd.openxmlformats-officedocument.wordprocessingml.header+xml"/>
  <Override PartName="/word/header622.xml" ContentType="application/vnd.openxmlformats-officedocument.wordprocessingml.header+xml"/>
  <Override PartName="/word/header623.xml" ContentType="application/vnd.openxmlformats-officedocument.wordprocessingml.header+xml"/>
  <Override PartName="/word/header624.xml" ContentType="application/vnd.openxmlformats-officedocument.wordprocessingml.header+xml"/>
  <Override PartName="/word/header625.xml" ContentType="application/vnd.openxmlformats-officedocument.wordprocessingml.header+xml"/>
  <Override PartName="/word/header626.xml" ContentType="application/vnd.openxmlformats-officedocument.wordprocessingml.header+xml"/>
  <Override PartName="/word/header627.xml" ContentType="application/vnd.openxmlformats-officedocument.wordprocessingml.header+xml"/>
  <Override PartName="/word/header628.xml" ContentType="application/vnd.openxmlformats-officedocument.wordprocessingml.header+xml"/>
  <Override PartName="/word/header629.xml" ContentType="application/vnd.openxmlformats-officedocument.wordprocessingml.header+xml"/>
  <Override PartName="/word/header63.xml" ContentType="application/vnd.openxmlformats-officedocument.wordprocessingml.header+xml"/>
  <Override PartName="/word/header630.xml" ContentType="application/vnd.openxmlformats-officedocument.wordprocessingml.header+xml"/>
  <Override PartName="/word/header631.xml" ContentType="application/vnd.openxmlformats-officedocument.wordprocessingml.header+xml"/>
  <Override PartName="/word/header632.xml" ContentType="application/vnd.openxmlformats-officedocument.wordprocessingml.header+xml"/>
  <Override PartName="/word/header633.xml" ContentType="application/vnd.openxmlformats-officedocument.wordprocessingml.header+xml"/>
  <Override PartName="/word/header634.xml" ContentType="application/vnd.openxmlformats-officedocument.wordprocessingml.header+xml"/>
  <Override PartName="/word/header635.xml" ContentType="application/vnd.openxmlformats-officedocument.wordprocessingml.header+xml"/>
  <Override PartName="/word/header636.xml" ContentType="application/vnd.openxmlformats-officedocument.wordprocessingml.header+xml"/>
  <Override PartName="/word/header637.xml" ContentType="application/vnd.openxmlformats-officedocument.wordprocessingml.header+xml"/>
  <Override PartName="/word/header638.xml" ContentType="application/vnd.openxmlformats-officedocument.wordprocessingml.header+xml"/>
  <Override PartName="/word/header639.xml" ContentType="application/vnd.openxmlformats-officedocument.wordprocessingml.header+xml"/>
  <Override PartName="/word/header64.xml" ContentType="application/vnd.openxmlformats-officedocument.wordprocessingml.header+xml"/>
  <Override PartName="/word/header640.xml" ContentType="application/vnd.openxmlformats-officedocument.wordprocessingml.header+xml"/>
  <Override PartName="/word/header641.xml" ContentType="application/vnd.openxmlformats-officedocument.wordprocessingml.header+xml"/>
  <Override PartName="/word/header642.xml" ContentType="application/vnd.openxmlformats-officedocument.wordprocessingml.header+xml"/>
  <Override PartName="/word/header643.xml" ContentType="application/vnd.openxmlformats-officedocument.wordprocessingml.header+xml"/>
  <Override PartName="/word/header644.xml" ContentType="application/vnd.openxmlformats-officedocument.wordprocessingml.header+xml"/>
  <Override PartName="/word/header645.xml" ContentType="application/vnd.openxmlformats-officedocument.wordprocessingml.header+xml"/>
  <Override PartName="/word/header646.xml" ContentType="application/vnd.openxmlformats-officedocument.wordprocessingml.header+xml"/>
  <Override PartName="/word/header647.xml" ContentType="application/vnd.openxmlformats-officedocument.wordprocessingml.header+xml"/>
  <Override PartName="/word/header648.xml" ContentType="application/vnd.openxmlformats-officedocument.wordprocessingml.header+xml"/>
  <Override PartName="/word/header649.xml" ContentType="application/vnd.openxmlformats-officedocument.wordprocessingml.header+xml"/>
  <Override PartName="/word/header65.xml" ContentType="application/vnd.openxmlformats-officedocument.wordprocessingml.header+xml"/>
  <Override PartName="/word/header650.xml" ContentType="application/vnd.openxmlformats-officedocument.wordprocessingml.header+xml"/>
  <Override PartName="/word/header651.xml" ContentType="application/vnd.openxmlformats-officedocument.wordprocessingml.header+xml"/>
  <Override PartName="/word/header652.xml" ContentType="application/vnd.openxmlformats-officedocument.wordprocessingml.header+xml"/>
  <Override PartName="/word/header653.xml" ContentType="application/vnd.openxmlformats-officedocument.wordprocessingml.header+xml"/>
  <Override PartName="/word/header654.xml" ContentType="application/vnd.openxmlformats-officedocument.wordprocessingml.header+xml"/>
  <Override PartName="/word/header655.xml" ContentType="application/vnd.openxmlformats-officedocument.wordprocessingml.header+xml"/>
  <Override PartName="/word/header656.xml" ContentType="application/vnd.openxmlformats-officedocument.wordprocessingml.header+xml"/>
  <Override PartName="/word/header657.xml" ContentType="application/vnd.openxmlformats-officedocument.wordprocessingml.header+xml"/>
  <Override PartName="/word/header658.xml" ContentType="application/vnd.openxmlformats-officedocument.wordprocessingml.header+xml"/>
  <Override PartName="/word/header659.xml" ContentType="application/vnd.openxmlformats-officedocument.wordprocessingml.header+xml"/>
  <Override PartName="/word/header66.xml" ContentType="application/vnd.openxmlformats-officedocument.wordprocessingml.header+xml"/>
  <Override PartName="/word/header660.xml" ContentType="application/vnd.openxmlformats-officedocument.wordprocessingml.header+xml"/>
  <Override PartName="/word/header661.xml" ContentType="application/vnd.openxmlformats-officedocument.wordprocessingml.header+xml"/>
  <Override PartName="/word/header662.xml" ContentType="application/vnd.openxmlformats-officedocument.wordprocessingml.header+xml"/>
  <Override PartName="/word/header663.xml" ContentType="application/vnd.openxmlformats-officedocument.wordprocessingml.header+xml"/>
  <Override PartName="/word/header664.xml" ContentType="application/vnd.openxmlformats-officedocument.wordprocessingml.header+xml"/>
  <Override PartName="/word/header665.xml" ContentType="application/vnd.openxmlformats-officedocument.wordprocessingml.header+xml"/>
  <Override PartName="/word/header666.xml" ContentType="application/vnd.openxmlformats-officedocument.wordprocessingml.header+xml"/>
  <Override PartName="/word/header667.xml" ContentType="application/vnd.openxmlformats-officedocument.wordprocessingml.header+xml"/>
  <Override PartName="/word/header668.xml" ContentType="application/vnd.openxmlformats-officedocument.wordprocessingml.header+xml"/>
  <Override PartName="/word/header669.xml" ContentType="application/vnd.openxmlformats-officedocument.wordprocessingml.header+xml"/>
  <Override PartName="/word/header67.xml" ContentType="application/vnd.openxmlformats-officedocument.wordprocessingml.header+xml"/>
  <Override PartName="/word/header670.xml" ContentType="application/vnd.openxmlformats-officedocument.wordprocessingml.header+xml"/>
  <Override PartName="/word/header671.xml" ContentType="application/vnd.openxmlformats-officedocument.wordprocessingml.header+xml"/>
  <Override PartName="/word/header672.xml" ContentType="application/vnd.openxmlformats-officedocument.wordprocessingml.header+xml"/>
  <Override PartName="/word/header673.xml" ContentType="application/vnd.openxmlformats-officedocument.wordprocessingml.header+xml"/>
  <Override PartName="/word/header674.xml" ContentType="application/vnd.openxmlformats-officedocument.wordprocessingml.header+xml"/>
  <Override PartName="/word/header675.xml" ContentType="application/vnd.openxmlformats-officedocument.wordprocessingml.header+xml"/>
  <Override PartName="/word/header676.xml" ContentType="application/vnd.openxmlformats-officedocument.wordprocessingml.header+xml"/>
  <Override PartName="/word/header677.xml" ContentType="application/vnd.openxmlformats-officedocument.wordprocessingml.header+xml"/>
  <Override PartName="/word/header678.xml" ContentType="application/vnd.openxmlformats-officedocument.wordprocessingml.header+xml"/>
  <Override PartName="/word/header679.xml" ContentType="application/vnd.openxmlformats-officedocument.wordprocessingml.header+xml"/>
  <Override PartName="/word/header68.xml" ContentType="application/vnd.openxmlformats-officedocument.wordprocessingml.header+xml"/>
  <Override PartName="/word/header680.xml" ContentType="application/vnd.openxmlformats-officedocument.wordprocessingml.header+xml"/>
  <Override PartName="/word/header681.xml" ContentType="application/vnd.openxmlformats-officedocument.wordprocessingml.header+xml"/>
  <Override PartName="/word/header682.xml" ContentType="application/vnd.openxmlformats-officedocument.wordprocessingml.header+xml"/>
  <Override PartName="/word/header683.xml" ContentType="application/vnd.openxmlformats-officedocument.wordprocessingml.header+xml"/>
  <Override PartName="/word/header684.xml" ContentType="application/vnd.openxmlformats-officedocument.wordprocessingml.header+xml"/>
  <Override PartName="/word/header685.xml" ContentType="application/vnd.openxmlformats-officedocument.wordprocessingml.header+xml"/>
  <Override PartName="/word/header686.xml" ContentType="application/vnd.openxmlformats-officedocument.wordprocessingml.header+xml"/>
  <Override PartName="/word/header687.xml" ContentType="application/vnd.openxmlformats-officedocument.wordprocessingml.header+xml"/>
  <Override PartName="/word/header688.xml" ContentType="application/vnd.openxmlformats-officedocument.wordprocessingml.header+xml"/>
  <Override PartName="/word/header689.xml" ContentType="application/vnd.openxmlformats-officedocument.wordprocessingml.header+xml"/>
  <Override PartName="/word/header69.xml" ContentType="application/vnd.openxmlformats-officedocument.wordprocessingml.header+xml"/>
  <Override PartName="/word/header690.xml" ContentType="application/vnd.openxmlformats-officedocument.wordprocessingml.header+xml"/>
  <Override PartName="/word/header691.xml" ContentType="application/vnd.openxmlformats-officedocument.wordprocessingml.header+xml"/>
  <Override PartName="/word/header692.xml" ContentType="application/vnd.openxmlformats-officedocument.wordprocessingml.header+xml"/>
  <Override PartName="/word/header693.xml" ContentType="application/vnd.openxmlformats-officedocument.wordprocessingml.header+xml"/>
  <Override PartName="/word/header694.xml" ContentType="application/vnd.openxmlformats-officedocument.wordprocessingml.header+xml"/>
  <Override PartName="/word/header695.xml" ContentType="application/vnd.openxmlformats-officedocument.wordprocessingml.header+xml"/>
  <Override PartName="/word/header696.xml" ContentType="application/vnd.openxmlformats-officedocument.wordprocessingml.header+xml"/>
  <Override PartName="/word/header697.xml" ContentType="application/vnd.openxmlformats-officedocument.wordprocessingml.header+xml"/>
  <Override PartName="/word/header698.xml" ContentType="application/vnd.openxmlformats-officedocument.wordprocessingml.header+xml"/>
  <Override PartName="/word/header69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00.xml" ContentType="application/vnd.openxmlformats-officedocument.wordprocessingml.header+xml"/>
  <Override PartName="/word/header701.xml" ContentType="application/vnd.openxmlformats-officedocument.wordprocessingml.header+xml"/>
  <Override PartName="/word/header702.xml" ContentType="application/vnd.openxmlformats-officedocument.wordprocessingml.header+xml"/>
  <Override PartName="/word/header703.xml" ContentType="application/vnd.openxmlformats-officedocument.wordprocessingml.header+xml"/>
  <Override PartName="/word/header704.xml" ContentType="application/vnd.openxmlformats-officedocument.wordprocessingml.header+xml"/>
  <Override PartName="/word/header705.xml" ContentType="application/vnd.openxmlformats-officedocument.wordprocessingml.header+xml"/>
  <Override PartName="/word/header706.xml" ContentType="application/vnd.openxmlformats-officedocument.wordprocessingml.header+xml"/>
  <Override PartName="/word/header707.xml" ContentType="application/vnd.openxmlformats-officedocument.wordprocessingml.header+xml"/>
  <Override PartName="/word/header708.xml" ContentType="application/vnd.openxmlformats-officedocument.wordprocessingml.header+xml"/>
  <Override PartName="/word/header709.xml" ContentType="application/vnd.openxmlformats-officedocument.wordprocessingml.header+xml"/>
  <Override PartName="/word/header71.xml" ContentType="application/vnd.openxmlformats-officedocument.wordprocessingml.header+xml"/>
  <Override PartName="/word/header710.xml" ContentType="application/vnd.openxmlformats-officedocument.wordprocessingml.header+xml"/>
  <Override PartName="/word/header711.xml" ContentType="application/vnd.openxmlformats-officedocument.wordprocessingml.header+xml"/>
  <Override PartName="/word/header712.xml" ContentType="application/vnd.openxmlformats-officedocument.wordprocessingml.header+xml"/>
  <Override PartName="/word/header713.xml" ContentType="application/vnd.openxmlformats-officedocument.wordprocessingml.header+xml"/>
  <Override PartName="/word/header714.xml" ContentType="application/vnd.openxmlformats-officedocument.wordprocessingml.header+xml"/>
  <Override PartName="/word/header715.xml" ContentType="application/vnd.openxmlformats-officedocument.wordprocessingml.header+xml"/>
  <Override PartName="/word/header716.xml" ContentType="application/vnd.openxmlformats-officedocument.wordprocessingml.header+xml"/>
  <Override PartName="/word/header717.xml" ContentType="application/vnd.openxmlformats-officedocument.wordprocessingml.header+xml"/>
  <Override PartName="/word/header718.xml" ContentType="application/vnd.openxmlformats-officedocument.wordprocessingml.header+xml"/>
  <Override PartName="/word/header719.xml" ContentType="application/vnd.openxmlformats-officedocument.wordprocessingml.header+xml"/>
  <Override PartName="/word/header72.xml" ContentType="application/vnd.openxmlformats-officedocument.wordprocessingml.header+xml"/>
  <Override PartName="/word/header720.xml" ContentType="application/vnd.openxmlformats-officedocument.wordprocessingml.header+xml"/>
  <Override PartName="/word/header721.xml" ContentType="application/vnd.openxmlformats-officedocument.wordprocessingml.header+xml"/>
  <Override PartName="/word/header722.xml" ContentType="application/vnd.openxmlformats-officedocument.wordprocessingml.header+xml"/>
  <Override PartName="/word/header723.xml" ContentType="application/vnd.openxmlformats-officedocument.wordprocessingml.header+xml"/>
  <Override PartName="/word/header724.xml" ContentType="application/vnd.openxmlformats-officedocument.wordprocessingml.header+xml"/>
  <Override PartName="/word/header725.xml" ContentType="application/vnd.openxmlformats-officedocument.wordprocessingml.header+xml"/>
  <Override PartName="/word/header726.xml" ContentType="application/vnd.openxmlformats-officedocument.wordprocessingml.header+xml"/>
  <Override PartName="/word/header727.xml" ContentType="application/vnd.openxmlformats-officedocument.wordprocessingml.header+xml"/>
  <Override PartName="/word/header728.xml" ContentType="application/vnd.openxmlformats-officedocument.wordprocessingml.header+xml"/>
  <Override PartName="/word/header729.xml" ContentType="application/vnd.openxmlformats-officedocument.wordprocessingml.header+xml"/>
  <Override PartName="/word/header73.xml" ContentType="application/vnd.openxmlformats-officedocument.wordprocessingml.header+xml"/>
  <Override PartName="/word/header730.xml" ContentType="application/vnd.openxmlformats-officedocument.wordprocessingml.header+xml"/>
  <Override PartName="/word/header731.xml" ContentType="application/vnd.openxmlformats-officedocument.wordprocessingml.header+xml"/>
  <Override PartName="/word/header732.xml" ContentType="application/vnd.openxmlformats-officedocument.wordprocessingml.header+xml"/>
  <Override PartName="/word/header733.xml" ContentType="application/vnd.openxmlformats-officedocument.wordprocessingml.header+xml"/>
  <Override PartName="/word/header734.xml" ContentType="application/vnd.openxmlformats-officedocument.wordprocessingml.header+xml"/>
  <Override PartName="/word/header735.xml" ContentType="application/vnd.openxmlformats-officedocument.wordprocessingml.header+xml"/>
  <Override PartName="/word/header736.xml" ContentType="application/vnd.openxmlformats-officedocument.wordprocessingml.header+xml"/>
  <Override PartName="/word/header737.xml" ContentType="application/vnd.openxmlformats-officedocument.wordprocessingml.header+xml"/>
  <Override PartName="/word/header738.xml" ContentType="application/vnd.openxmlformats-officedocument.wordprocessingml.header+xml"/>
  <Override PartName="/word/header739.xml" ContentType="application/vnd.openxmlformats-officedocument.wordprocessingml.header+xml"/>
  <Override PartName="/word/header74.xml" ContentType="application/vnd.openxmlformats-officedocument.wordprocessingml.header+xml"/>
  <Override PartName="/word/header740.xml" ContentType="application/vnd.openxmlformats-officedocument.wordprocessingml.header+xml"/>
  <Override PartName="/word/header741.xml" ContentType="application/vnd.openxmlformats-officedocument.wordprocessingml.header+xml"/>
  <Override PartName="/word/header742.xml" ContentType="application/vnd.openxmlformats-officedocument.wordprocessingml.header+xml"/>
  <Override PartName="/word/header743.xml" ContentType="application/vnd.openxmlformats-officedocument.wordprocessingml.header+xml"/>
  <Override PartName="/word/header744.xml" ContentType="application/vnd.openxmlformats-officedocument.wordprocessingml.header+xml"/>
  <Override PartName="/word/header745.xml" ContentType="application/vnd.openxmlformats-officedocument.wordprocessingml.header+xml"/>
  <Override PartName="/word/header746.xml" ContentType="application/vnd.openxmlformats-officedocument.wordprocessingml.header+xml"/>
  <Override PartName="/word/header747.xml" ContentType="application/vnd.openxmlformats-officedocument.wordprocessingml.header+xml"/>
  <Override PartName="/word/header748.xml" ContentType="application/vnd.openxmlformats-officedocument.wordprocessingml.header+xml"/>
  <Override PartName="/word/header749.xml" ContentType="application/vnd.openxmlformats-officedocument.wordprocessingml.header+xml"/>
  <Override PartName="/word/header75.xml" ContentType="application/vnd.openxmlformats-officedocument.wordprocessingml.header+xml"/>
  <Override PartName="/word/header750.xml" ContentType="application/vnd.openxmlformats-officedocument.wordprocessingml.header+xml"/>
  <Override PartName="/word/header751.xml" ContentType="application/vnd.openxmlformats-officedocument.wordprocessingml.header+xml"/>
  <Override PartName="/word/header752.xml" ContentType="application/vnd.openxmlformats-officedocument.wordprocessingml.header+xml"/>
  <Override PartName="/word/header753.xml" ContentType="application/vnd.openxmlformats-officedocument.wordprocessingml.header+xml"/>
  <Override PartName="/word/header754.xml" ContentType="application/vnd.openxmlformats-officedocument.wordprocessingml.header+xml"/>
  <Override PartName="/word/header755.xml" ContentType="application/vnd.openxmlformats-officedocument.wordprocessingml.header+xml"/>
  <Override PartName="/word/header756.xml" ContentType="application/vnd.openxmlformats-officedocument.wordprocessingml.header+xml"/>
  <Override PartName="/word/header757.xml" ContentType="application/vnd.openxmlformats-officedocument.wordprocessingml.header+xml"/>
  <Override PartName="/word/header758.xml" ContentType="application/vnd.openxmlformats-officedocument.wordprocessingml.header+xml"/>
  <Override PartName="/word/header759.xml" ContentType="application/vnd.openxmlformats-officedocument.wordprocessingml.header+xml"/>
  <Override PartName="/word/header76.xml" ContentType="application/vnd.openxmlformats-officedocument.wordprocessingml.header+xml"/>
  <Override PartName="/word/header760.xml" ContentType="application/vnd.openxmlformats-officedocument.wordprocessingml.header+xml"/>
  <Override PartName="/word/header761.xml" ContentType="application/vnd.openxmlformats-officedocument.wordprocessingml.header+xml"/>
  <Override PartName="/word/header762.xml" ContentType="application/vnd.openxmlformats-officedocument.wordprocessingml.header+xml"/>
  <Override PartName="/word/header763.xml" ContentType="application/vnd.openxmlformats-officedocument.wordprocessingml.header+xml"/>
  <Override PartName="/word/header764.xml" ContentType="application/vnd.openxmlformats-officedocument.wordprocessingml.header+xml"/>
  <Override PartName="/word/header765.xml" ContentType="application/vnd.openxmlformats-officedocument.wordprocessingml.header+xml"/>
  <Override PartName="/word/header766.xml" ContentType="application/vnd.openxmlformats-officedocument.wordprocessingml.header+xml"/>
  <Override PartName="/word/header767.xml" ContentType="application/vnd.openxmlformats-officedocument.wordprocessingml.header+xml"/>
  <Override PartName="/word/header768.xml" ContentType="application/vnd.openxmlformats-officedocument.wordprocessingml.header+xml"/>
  <Override PartName="/word/header769.xml" ContentType="application/vnd.openxmlformats-officedocument.wordprocessingml.header+xml"/>
  <Override PartName="/word/header77.xml" ContentType="application/vnd.openxmlformats-officedocument.wordprocessingml.header+xml"/>
  <Override PartName="/word/header770.xml" ContentType="application/vnd.openxmlformats-officedocument.wordprocessingml.header+xml"/>
  <Override PartName="/word/header771.xml" ContentType="application/vnd.openxmlformats-officedocument.wordprocessingml.header+xml"/>
  <Override PartName="/word/header772.xml" ContentType="application/vnd.openxmlformats-officedocument.wordprocessingml.header+xml"/>
  <Override PartName="/word/header773.xml" ContentType="application/vnd.openxmlformats-officedocument.wordprocessingml.header+xml"/>
  <Override PartName="/word/header774.xml" ContentType="application/vnd.openxmlformats-officedocument.wordprocessingml.header+xml"/>
  <Override PartName="/word/header775.xml" ContentType="application/vnd.openxmlformats-officedocument.wordprocessingml.header+xml"/>
  <Override PartName="/word/header776.xml" ContentType="application/vnd.openxmlformats-officedocument.wordprocessingml.header+xml"/>
  <Override PartName="/word/header777.xml" ContentType="application/vnd.openxmlformats-officedocument.wordprocessingml.header+xml"/>
  <Override PartName="/word/header778.xml" ContentType="application/vnd.openxmlformats-officedocument.wordprocessingml.header+xml"/>
  <Override PartName="/word/header779.xml" ContentType="application/vnd.openxmlformats-officedocument.wordprocessingml.header+xml"/>
  <Override PartName="/word/header78.xml" ContentType="application/vnd.openxmlformats-officedocument.wordprocessingml.header+xml"/>
  <Override PartName="/word/header780.xml" ContentType="application/vnd.openxmlformats-officedocument.wordprocessingml.header+xml"/>
  <Override PartName="/word/header781.xml" ContentType="application/vnd.openxmlformats-officedocument.wordprocessingml.header+xml"/>
  <Override PartName="/word/header782.xml" ContentType="application/vnd.openxmlformats-officedocument.wordprocessingml.header+xml"/>
  <Override PartName="/word/header783.xml" ContentType="application/vnd.openxmlformats-officedocument.wordprocessingml.header+xml"/>
  <Override PartName="/word/header784.xml" ContentType="application/vnd.openxmlformats-officedocument.wordprocessingml.header+xml"/>
  <Override PartName="/word/header785.xml" ContentType="application/vnd.openxmlformats-officedocument.wordprocessingml.header+xml"/>
  <Override PartName="/word/header786.xml" ContentType="application/vnd.openxmlformats-officedocument.wordprocessingml.header+xml"/>
  <Override PartName="/word/header787.xml" ContentType="application/vnd.openxmlformats-officedocument.wordprocessingml.header+xml"/>
  <Override PartName="/word/header788.xml" ContentType="application/vnd.openxmlformats-officedocument.wordprocessingml.header+xml"/>
  <Override PartName="/word/header789.xml" ContentType="application/vnd.openxmlformats-officedocument.wordprocessingml.header+xml"/>
  <Override PartName="/word/header79.xml" ContentType="application/vnd.openxmlformats-officedocument.wordprocessingml.header+xml"/>
  <Override PartName="/word/header790.xml" ContentType="application/vnd.openxmlformats-officedocument.wordprocessingml.header+xml"/>
  <Override PartName="/word/header791.xml" ContentType="application/vnd.openxmlformats-officedocument.wordprocessingml.header+xml"/>
  <Override PartName="/word/header792.xml" ContentType="application/vnd.openxmlformats-officedocument.wordprocessingml.header+xml"/>
  <Override PartName="/word/header793.xml" ContentType="application/vnd.openxmlformats-officedocument.wordprocessingml.header+xml"/>
  <Override PartName="/word/header794.xml" ContentType="application/vnd.openxmlformats-officedocument.wordprocessingml.header+xml"/>
  <Override PartName="/word/header795.xml" ContentType="application/vnd.openxmlformats-officedocument.wordprocessingml.header+xml"/>
  <Override PartName="/word/header796.xml" ContentType="application/vnd.openxmlformats-officedocument.wordprocessingml.header+xml"/>
  <Override PartName="/word/header797.xml" ContentType="application/vnd.openxmlformats-officedocument.wordprocessingml.header+xml"/>
  <Override PartName="/word/header798.xml" ContentType="application/vnd.openxmlformats-officedocument.wordprocessingml.header+xml"/>
  <Override PartName="/word/header79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00.xml" ContentType="application/vnd.openxmlformats-officedocument.wordprocessingml.header+xml"/>
  <Override PartName="/word/header801.xml" ContentType="application/vnd.openxmlformats-officedocument.wordprocessingml.header+xml"/>
  <Override PartName="/word/header802.xml" ContentType="application/vnd.openxmlformats-officedocument.wordprocessingml.header+xml"/>
  <Override PartName="/word/header803.xml" ContentType="application/vnd.openxmlformats-officedocument.wordprocessingml.header+xml"/>
  <Override PartName="/word/header804.xml" ContentType="application/vnd.openxmlformats-officedocument.wordprocessingml.header+xml"/>
  <Override PartName="/word/header805.xml" ContentType="application/vnd.openxmlformats-officedocument.wordprocessingml.header+xml"/>
  <Override PartName="/word/header806.xml" ContentType="application/vnd.openxmlformats-officedocument.wordprocessingml.header+xml"/>
  <Override PartName="/word/header807.xml" ContentType="application/vnd.openxmlformats-officedocument.wordprocessingml.header+xml"/>
  <Override PartName="/word/header808.xml" ContentType="application/vnd.openxmlformats-officedocument.wordprocessingml.header+xml"/>
  <Override PartName="/word/header809.xml" ContentType="application/vnd.openxmlformats-officedocument.wordprocessingml.header+xml"/>
  <Override PartName="/word/header81.xml" ContentType="application/vnd.openxmlformats-officedocument.wordprocessingml.header+xml"/>
  <Override PartName="/word/header810.xml" ContentType="application/vnd.openxmlformats-officedocument.wordprocessingml.header+xml"/>
  <Override PartName="/word/header811.xml" ContentType="application/vnd.openxmlformats-officedocument.wordprocessingml.header+xml"/>
  <Override PartName="/word/header812.xml" ContentType="application/vnd.openxmlformats-officedocument.wordprocessingml.header+xml"/>
  <Override PartName="/word/header813.xml" ContentType="application/vnd.openxmlformats-officedocument.wordprocessingml.header+xml"/>
  <Override PartName="/word/header814.xml" ContentType="application/vnd.openxmlformats-officedocument.wordprocessingml.header+xml"/>
  <Override PartName="/word/header815.xml" ContentType="application/vnd.openxmlformats-officedocument.wordprocessingml.header+xml"/>
  <Override PartName="/word/header816.xml" ContentType="application/vnd.openxmlformats-officedocument.wordprocessingml.header+xml"/>
  <Override PartName="/word/header817.xml" ContentType="application/vnd.openxmlformats-officedocument.wordprocessingml.header+xml"/>
  <Override PartName="/word/header818.xml" ContentType="application/vnd.openxmlformats-officedocument.wordprocessingml.header+xml"/>
  <Override PartName="/word/header819.xml" ContentType="application/vnd.openxmlformats-officedocument.wordprocessingml.header+xml"/>
  <Override PartName="/word/header82.xml" ContentType="application/vnd.openxmlformats-officedocument.wordprocessingml.header+xml"/>
  <Override PartName="/word/header820.xml" ContentType="application/vnd.openxmlformats-officedocument.wordprocessingml.header+xml"/>
  <Override PartName="/word/header821.xml" ContentType="application/vnd.openxmlformats-officedocument.wordprocessingml.header+xml"/>
  <Override PartName="/word/header822.xml" ContentType="application/vnd.openxmlformats-officedocument.wordprocessingml.header+xml"/>
  <Override PartName="/word/header823.xml" ContentType="application/vnd.openxmlformats-officedocument.wordprocessingml.header+xml"/>
  <Override PartName="/word/header824.xml" ContentType="application/vnd.openxmlformats-officedocument.wordprocessingml.header+xml"/>
  <Override PartName="/word/header825.xml" ContentType="application/vnd.openxmlformats-officedocument.wordprocessingml.header+xml"/>
  <Override PartName="/word/header826.xml" ContentType="application/vnd.openxmlformats-officedocument.wordprocessingml.header+xml"/>
  <Override PartName="/word/header827.xml" ContentType="application/vnd.openxmlformats-officedocument.wordprocessingml.header+xml"/>
  <Override PartName="/word/header828.xml" ContentType="application/vnd.openxmlformats-officedocument.wordprocessingml.header+xml"/>
  <Override PartName="/word/header829.xml" ContentType="application/vnd.openxmlformats-officedocument.wordprocessingml.header+xml"/>
  <Override PartName="/word/header83.xml" ContentType="application/vnd.openxmlformats-officedocument.wordprocessingml.header+xml"/>
  <Override PartName="/word/header830.xml" ContentType="application/vnd.openxmlformats-officedocument.wordprocessingml.header+xml"/>
  <Override PartName="/word/header831.xml" ContentType="application/vnd.openxmlformats-officedocument.wordprocessingml.header+xml"/>
  <Override PartName="/word/header832.xml" ContentType="application/vnd.openxmlformats-officedocument.wordprocessingml.header+xml"/>
  <Override PartName="/word/header833.xml" ContentType="application/vnd.openxmlformats-officedocument.wordprocessingml.header+xml"/>
  <Override PartName="/word/header834.xml" ContentType="application/vnd.openxmlformats-officedocument.wordprocessingml.header+xml"/>
  <Override PartName="/word/header835.xml" ContentType="application/vnd.openxmlformats-officedocument.wordprocessingml.header+xml"/>
  <Override PartName="/word/header836.xml" ContentType="application/vnd.openxmlformats-officedocument.wordprocessingml.header+xml"/>
  <Override PartName="/word/header837.xml" ContentType="application/vnd.openxmlformats-officedocument.wordprocessingml.header+xml"/>
  <Override PartName="/word/header838.xml" ContentType="application/vnd.openxmlformats-officedocument.wordprocessingml.header+xml"/>
  <Override PartName="/word/header839.xml" ContentType="application/vnd.openxmlformats-officedocument.wordprocessingml.header+xml"/>
  <Override PartName="/word/header84.xml" ContentType="application/vnd.openxmlformats-officedocument.wordprocessingml.header+xml"/>
  <Override PartName="/word/header840.xml" ContentType="application/vnd.openxmlformats-officedocument.wordprocessingml.header+xml"/>
  <Override PartName="/word/header841.xml" ContentType="application/vnd.openxmlformats-officedocument.wordprocessingml.header+xml"/>
  <Override PartName="/word/header842.xml" ContentType="application/vnd.openxmlformats-officedocument.wordprocessingml.header+xml"/>
  <Override PartName="/word/header843.xml" ContentType="application/vnd.openxmlformats-officedocument.wordprocessingml.header+xml"/>
  <Override PartName="/word/header844.xml" ContentType="application/vnd.openxmlformats-officedocument.wordprocessingml.header+xml"/>
  <Override PartName="/word/header845.xml" ContentType="application/vnd.openxmlformats-officedocument.wordprocessingml.header+xml"/>
  <Override PartName="/word/header846.xml" ContentType="application/vnd.openxmlformats-officedocument.wordprocessingml.header+xml"/>
  <Override PartName="/word/header847.xml" ContentType="application/vnd.openxmlformats-officedocument.wordprocessingml.header+xml"/>
  <Override PartName="/word/header848.xml" ContentType="application/vnd.openxmlformats-officedocument.wordprocessingml.header+xml"/>
  <Override PartName="/word/header849.xml" ContentType="application/vnd.openxmlformats-officedocument.wordprocessingml.header+xml"/>
  <Override PartName="/word/header85.xml" ContentType="application/vnd.openxmlformats-officedocument.wordprocessingml.header+xml"/>
  <Override PartName="/word/header850.xml" ContentType="application/vnd.openxmlformats-officedocument.wordprocessingml.header+xml"/>
  <Override PartName="/word/header851.xml" ContentType="application/vnd.openxmlformats-officedocument.wordprocessingml.header+xml"/>
  <Override PartName="/word/header852.xml" ContentType="application/vnd.openxmlformats-officedocument.wordprocessingml.header+xml"/>
  <Override PartName="/word/header853.xml" ContentType="application/vnd.openxmlformats-officedocument.wordprocessingml.header+xml"/>
  <Override PartName="/word/header854.xml" ContentType="application/vnd.openxmlformats-officedocument.wordprocessingml.header+xml"/>
  <Override PartName="/word/header855.xml" ContentType="application/vnd.openxmlformats-officedocument.wordprocessingml.header+xml"/>
  <Override PartName="/word/header856.xml" ContentType="application/vnd.openxmlformats-officedocument.wordprocessingml.header+xml"/>
  <Override PartName="/word/header857.xml" ContentType="application/vnd.openxmlformats-officedocument.wordprocessingml.header+xml"/>
  <Override PartName="/word/header858.xml" ContentType="application/vnd.openxmlformats-officedocument.wordprocessingml.header+xml"/>
  <Override PartName="/word/header859.xml" ContentType="application/vnd.openxmlformats-officedocument.wordprocessingml.header+xml"/>
  <Override PartName="/word/header86.xml" ContentType="application/vnd.openxmlformats-officedocument.wordprocessingml.header+xml"/>
  <Override PartName="/word/header860.xml" ContentType="application/vnd.openxmlformats-officedocument.wordprocessingml.header+xml"/>
  <Override PartName="/word/header861.xml" ContentType="application/vnd.openxmlformats-officedocument.wordprocessingml.header+xml"/>
  <Override PartName="/word/header862.xml" ContentType="application/vnd.openxmlformats-officedocument.wordprocessingml.header+xml"/>
  <Override PartName="/word/header863.xml" ContentType="application/vnd.openxmlformats-officedocument.wordprocessingml.header+xml"/>
  <Override PartName="/word/header864.xml" ContentType="application/vnd.openxmlformats-officedocument.wordprocessingml.header+xml"/>
  <Override PartName="/word/header865.xml" ContentType="application/vnd.openxmlformats-officedocument.wordprocessingml.header+xml"/>
  <Override PartName="/word/header866.xml" ContentType="application/vnd.openxmlformats-officedocument.wordprocessingml.header+xml"/>
  <Override PartName="/word/header867.xml" ContentType="application/vnd.openxmlformats-officedocument.wordprocessingml.header+xml"/>
  <Override PartName="/word/header868.xml" ContentType="application/vnd.openxmlformats-officedocument.wordprocessingml.header+xml"/>
  <Override PartName="/word/header869.xml" ContentType="application/vnd.openxmlformats-officedocument.wordprocessingml.header+xml"/>
  <Override PartName="/word/header87.xml" ContentType="application/vnd.openxmlformats-officedocument.wordprocessingml.header+xml"/>
  <Override PartName="/word/header870.xml" ContentType="application/vnd.openxmlformats-officedocument.wordprocessingml.header+xml"/>
  <Override PartName="/word/header871.xml" ContentType="application/vnd.openxmlformats-officedocument.wordprocessingml.header+xml"/>
  <Override PartName="/word/header872.xml" ContentType="application/vnd.openxmlformats-officedocument.wordprocessingml.header+xml"/>
  <Override PartName="/word/header873.xml" ContentType="application/vnd.openxmlformats-officedocument.wordprocessingml.header+xml"/>
  <Override PartName="/word/header874.xml" ContentType="application/vnd.openxmlformats-officedocument.wordprocessingml.header+xml"/>
  <Override PartName="/word/header875.xml" ContentType="application/vnd.openxmlformats-officedocument.wordprocessingml.header+xml"/>
  <Override PartName="/word/header876.xml" ContentType="application/vnd.openxmlformats-officedocument.wordprocessingml.header+xml"/>
  <Override PartName="/word/header877.xml" ContentType="application/vnd.openxmlformats-officedocument.wordprocessingml.header+xml"/>
  <Override PartName="/word/header878.xml" ContentType="application/vnd.openxmlformats-officedocument.wordprocessingml.header+xml"/>
  <Override PartName="/word/header879.xml" ContentType="application/vnd.openxmlformats-officedocument.wordprocessingml.header+xml"/>
  <Override PartName="/word/header88.xml" ContentType="application/vnd.openxmlformats-officedocument.wordprocessingml.header+xml"/>
  <Override PartName="/word/header880.xml" ContentType="application/vnd.openxmlformats-officedocument.wordprocessingml.header+xml"/>
  <Override PartName="/word/header881.xml" ContentType="application/vnd.openxmlformats-officedocument.wordprocessingml.header+xml"/>
  <Override PartName="/word/header882.xml" ContentType="application/vnd.openxmlformats-officedocument.wordprocessingml.header+xml"/>
  <Override PartName="/word/header883.xml" ContentType="application/vnd.openxmlformats-officedocument.wordprocessingml.header+xml"/>
  <Override PartName="/word/header884.xml" ContentType="application/vnd.openxmlformats-officedocument.wordprocessingml.header+xml"/>
  <Override PartName="/word/header885.xml" ContentType="application/vnd.openxmlformats-officedocument.wordprocessingml.header+xml"/>
  <Override PartName="/word/header886.xml" ContentType="application/vnd.openxmlformats-officedocument.wordprocessingml.header+xml"/>
  <Override PartName="/word/header887.xml" ContentType="application/vnd.openxmlformats-officedocument.wordprocessingml.header+xml"/>
  <Override PartName="/word/header888.xml" ContentType="application/vnd.openxmlformats-officedocument.wordprocessingml.header+xml"/>
  <Override PartName="/word/header889.xml" ContentType="application/vnd.openxmlformats-officedocument.wordprocessingml.header+xml"/>
  <Override PartName="/word/header89.xml" ContentType="application/vnd.openxmlformats-officedocument.wordprocessingml.header+xml"/>
  <Override PartName="/word/header890.xml" ContentType="application/vnd.openxmlformats-officedocument.wordprocessingml.header+xml"/>
  <Override PartName="/word/header891.xml" ContentType="application/vnd.openxmlformats-officedocument.wordprocessingml.header+xml"/>
  <Override PartName="/word/header892.xml" ContentType="application/vnd.openxmlformats-officedocument.wordprocessingml.header+xml"/>
  <Override PartName="/word/header893.xml" ContentType="application/vnd.openxmlformats-officedocument.wordprocessingml.header+xml"/>
  <Override PartName="/word/header894.xml" ContentType="application/vnd.openxmlformats-officedocument.wordprocessingml.header+xml"/>
  <Override PartName="/word/header895.xml" ContentType="application/vnd.openxmlformats-officedocument.wordprocessingml.header+xml"/>
  <Override PartName="/word/header896.xml" ContentType="application/vnd.openxmlformats-officedocument.wordprocessingml.header+xml"/>
  <Override PartName="/word/header897.xml" ContentType="application/vnd.openxmlformats-officedocument.wordprocessingml.header+xml"/>
  <Override PartName="/word/header898.xml" ContentType="application/vnd.openxmlformats-officedocument.wordprocessingml.header+xml"/>
  <Override PartName="/word/header89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00.xml" ContentType="application/vnd.openxmlformats-officedocument.wordprocessingml.header+xml"/>
  <Override PartName="/word/header901.xml" ContentType="application/vnd.openxmlformats-officedocument.wordprocessingml.header+xml"/>
  <Override PartName="/word/header902.xml" ContentType="application/vnd.openxmlformats-officedocument.wordprocessingml.header+xml"/>
  <Override PartName="/word/header903.xml" ContentType="application/vnd.openxmlformats-officedocument.wordprocessingml.header+xml"/>
  <Override PartName="/word/header904.xml" ContentType="application/vnd.openxmlformats-officedocument.wordprocessingml.header+xml"/>
  <Override PartName="/word/header905.xml" ContentType="application/vnd.openxmlformats-officedocument.wordprocessingml.header+xml"/>
  <Override PartName="/word/header906.xml" ContentType="application/vnd.openxmlformats-officedocument.wordprocessingml.header+xml"/>
  <Override PartName="/word/header907.xml" ContentType="application/vnd.openxmlformats-officedocument.wordprocessingml.header+xml"/>
  <Override PartName="/word/header908.xml" ContentType="application/vnd.openxmlformats-officedocument.wordprocessingml.header+xml"/>
  <Override PartName="/word/header909.xml" ContentType="application/vnd.openxmlformats-officedocument.wordprocessingml.header+xml"/>
  <Override PartName="/word/header91.xml" ContentType="application/vnd.openxmlformats-officedocument.wordprocessingml.header+xml"/>
  <Override PartName="/word/header910.xml" ContentType="application/vnd.openxmlformats-officedocument.wordprocessingml.header+xml"/>
  <Override PartName="/word/header911.xml" ContentType="application/vnd.openxmlformats-officedocument.wordprocessingml.header+xml"/>
  <Override PartName="/word/header912.xml" ContentType="application/vnd.openxmlformats-officedocument.wordprocessingml.header+xml"/>
  <Override PartName="/word/header913.xml" ContentType="application/vnd.openxmlformats-officedocument.wordprocessingml.header+xml"/>
  <Override PartName="/word/header914.xml" ContentType="application/vnd.openxmlformats-officedocument.wordprocessingml.header+xml"/>
  <Override PartName="/word/header915.xml" ContentType="application/vnd.openxmlformats-officedocument.wordprocessingml.header+xml"/>
  <Override PartName="/word/header916.xml" ContentType="application/vnd.openxmlformats-officedocument.wordprocessingml.header+xml"/>
  <Override PartName="/word/header917.xml" ContentType="application/vnd.openxmlformats-officedocument.wordprocessingml.header+xml"/>
  <Override PartName="/word/header918.xml" ContentType="application/vnd.openxmlformats-officedocument.wordprocessingml.header+xml"/>
  <Override PartName="/word/header919.xml" ContentType="application/vnd.openxmlformats-officedocument.wordprocessingml.header+xml"/>
  <Override PartName="/word/header92.xml" ContentType="application/vnd.openxmlformats-officedocument.wordprocessingml.header+xml"/>
  <Override PartName="/word/header920.xml" ContentType="application/vnd.openxmlformats-officedocument.wordprocessingml.header+xml"/>
  <Override PartName="/word/header921.xml" ContentType="application/vnd.openxmlformats-officedocument.wordprocessingml.header+xml"/>
  <Override PartName="/word/header922.xml" ContentType="application/vnd.openxmlformats-officedocument.wordprocessingml.header+xml"/>
  <Override PartName="/word/header923.xml" ContentType="application/vnd.openxmlformats-officedocument.wordprocessingml.header+xml"/>
  <Override PartName="/word/header924.xml" ContentType="application/vnd.openxmlformats-officedocument.wordprocessingml.header+xml"/>
  <Override PartName="/word/header925.xml" ContentType="application/vnd.openxmlformats-officedocument.wordprocessingml.header+xml"/>
  <Override PartName="/word/header926.xml" ContentType="application/vnd.openxmlformats-officedocument.wordprocessingml.header+xml"/>
  <Override PartName="/word/header927.xml" ContentType="application/vnd.openxmlformats-officedocument.wordprocessingml.header+xml"/>
  <Override PartName="/word/header928.xml" ContentType="application/vnd.openxmlformats-officedocument.wordprocessingml.header+xml"/>
  <Override PartName="/word/header929.xml" ContentType="application/vnd.openxmlformats-officedocument.wordprocessingml.header+xml"/>
  <Override PartName="/word/header93.xml" ContentType="application/vnd.openxmlformats-officedocument.wordprocessingml.header+xml"/>
  <Override PartName="/word/header930.xml" ContentType="application/vnd.openxmlformats-officedocument.wordprocessingml.header+xml"/>
  <Override PartName="/word/header931.xml" ContentType="application/vnd.openxmlformats-officedocument.wordprocessingml.header+xml"/>
  <Override PartName="/word/header932.xml" ContentType="application/vnd.openxmlformats-officedocument.wordprocessingml.header+xml"/>
  <Override PartName="/word/header933.xml" ContentType="application/vnd.openxmlformats-officedocument.wordprocessingml.header+xml"/>
  <Override PartName="/word/header934.xml" ContentType="application/vnd.openxmlformats-officedocument.wordprocessingml.header+xml"/>
  <Override PartName="/word/header935.xml" ContentType="application/vnd.openxmlformats-officedocument.wordprocessingml.header+xml"/>
  <Override PartName="/word/header936.xml" ContentType="application/vnd.openxmlformats-officedocument.wordprocessingml.header+xml"/>
  <Override PartName="/word/header937.xml" ContentType="application/vnd.openxmlformats-officedocument.wordprocessingml.header+xml"/>
  <Override PartName="/word/header938.xml" ContentType="application/vnd.openxmlformats-officedocument.wordprocessingml.header+xml"/>
  <Override PartName="/word/header939.xml" ContentType="application/vnd.openxmlformats-officedocument.wordprocessingml.header+xml"/>
  <Override PartName="/word/header94.xml" ContentType="application/vnd.openxmlformats-officedocument.wordprocessingml.header+xml"/>
  <Override PartName="/word/header940.xml" ContentType="application/vnd.openxmlformats-officedocument.wordprocessingml.header+xml"/>
  <Override PartName="/word/header941.xml" ContentType="application/vnd.openxmlformats-officedocument.wordprocessingml.header+xml"/>
  <Override PartName="/word/header942.xml" ContentType="application/vnd.openxmlformats-officedocument.wordprocessingml.header+xml"/>
  <Override PartName="/word/header943.xml" ContentType="application/vnd.openxmlformats-officedocument.wordprocessingml.header+xml"/>
  <Override PartName="/word/header944.xml" ContentType="application/vnd.openxmlformats-officedocument.wordprocessingml.header+xml"/>
  <Override PartName="/word/header945.xml" ContentType="application/vnd.openxmlformats-officedocument.wordprocessingml.header+xml"/>
  <Override PartName="/word/header946.xml" ContentType="application/vnd.openxmlformats-officedocument.wordprocessingml.header+xml"/>
  <Override PartName="/word/header947.xml" ContentType="application/vnd.openxmlformats-officedocument.wordprocessingml.header+xml"/>
  <Override PartName="/word/header948.xml" ContentType="application/vnd.openxmlformats-officedocument.wordprocessingml.header+xml"/>
  <Override PartName="/word/header949.xml" ContentType="application/vnd.openxmlformats-officedocument.wordprocessingml.header+xml"/>
  <Override PartName="/word/header95.xml" ContentType="application/vnd.openxmlformats-officedocument.wordprocessingml.header+xml"/>
  <Override PartName="/word/header950.xml" ContentType="application/vnd.openxmlformats-officedocument.wordprocessingml.header+xml"/>
  <Override PartName="/word/header951.xml" ContentType="application/vnd.openxmlformats-officedocument.wordprocessingml.header+xml"/>
  <Override PartName="/word/header952.xml" ContentType="application/vnd.openxmlformats-officedocument.wordprocessingml.header+xml"/>
  <Override PartName="/word/header953.xml" ContentType="application/vnd.openxmlformats-officedocument.wordprocessingml.header+xml"/>
  <Override PartName="/word/header954.xml" ContentType="application/vnd.openxmlformats-officedocument.wordprocessingml.header+xml"/>
  <Override PartName="/word/header955.xml" ContentType="application/vnd.openxmlformats-officedocument.wordprocessingml.header+xml"/>
  <Override PartName="/word/header956.xml" ContentType="application/vnd.openxmlformats-officedocument.wordprocessingml.header+xml"/>
  <Override PartName="/word/header957.xml" ContentType="application/vnd.openxmlformats-officedocument.wordprocessingml.header+xml"/>
  <Override PartName="/word/header958.xml" ContentType="application/vnd.openxmlformats-officedocument.wordprocessingml.header+xml"/>
  <Override PartName="/word/header959.xml" ContentType="application/vnd.openxmlformats-officedocument.wordprocessingml.header+xml"/>
  <Override PartName="/word/header96.xml" ContentType="application/vnd.openxmlformats-officedocument.wordprocessingml.header+xml"/>
  <Override PartName="/word/header960.xml" ContentType="application/vnd.openxmlformats-officedocument.wordprocessingml.header+xml"/>
  <Override PartName="/word/header961.xml" ContentType="application/vnd.openxmlformats-officedocument.wordprocessingml.header+xml"/>
  <Override PartName="/word/header962.xml" ContentType="application/vnd.openxmlformats-officedocument.wordprocessingml.header+xml"/>
  <Override PartName="/word/header963.xml" ContentType="application/vnd.openxmlformats-officedocument.wordprocessingml.header+xml"/>
  <Override PartName="/word/header964.xml" ContentType="application/vnd.openxmlformats-officedocument.wordprocessingml.header+xml"/>
  <Override PartName="/word/header965.xml" ContentType="application/vnd.openxmlformats-officedocument.wordprocessingml.header+xml"/>
  <Override PartName="/word/header966.xml" ContentType="application/vnd.openxmlformats-officedocument.wordprocessingml.header+xml"/>
  <Override PartName="/word/header967.xml" ContentType="application/vnd.openxmlformats-officedocument.wordprocessingml.header+xml"/>
  <Override PartName="/word/header968.xml" ContentType="application/vnd.openxmlformats-officedocument.wordprocessingml.header+xml"/>
  <Override PartName="/word/header969.xml" ContentType="application/vnd.openxmlformats-officedocument.wordprocessingml.header+xml"/>
  <Override PartName="/word/header97.xml" ContentType="application/vnd.openxmlformats-officedocument.wordprocessingml.header+xml"/>
  <Override PartName="/word/header970.xml" ContentType="application/vnd.openxmlformats-officedocument.wordprocessingml.header+xml"/>
  <Override PartName="/word/header971.xml" ContentType="application/vnd.openxmlformats-officedocument.wordprocessingml.header+xml"/>
  <Override PartName="/word/header972.xml" ContentType="application/vnd.openxmlformats-officedocument.wordprocessingml.header+xml"/>
  <Override PartName="/word/header973.xml" ContentType="application/vnd.openxmlformats-officedocument.wordprocessingml.header+xml"/>
  <Override PartName="/word/header974.xml" ContentType="application/vnd.openxmlformats-officedocument.wordprocessingml.header+xml"/>
  <Override PartName="/word/header975.xml" ContentType="application/vnd.openxmlformats-officedocument.wordprocessingml.header+xml"/>
  <Override PartName="/word/header976.xml" ContentType="application/vnd.openxmlformats-officedocument.wordprocessingml.header+xml"/>
  <Override PartName="/word/header977.xml" ContentType="application/vnd.openxmlformats-officedocument.wordprocessingml.header+xml"/>
  <Override PartName="/word/header978.xml" ContentType="application/vnd.openxmlformats-officedocument.wordprocessingml.header+xml"/>
  <Override PartName="/word/header979.xml" ContentType="application/vnd.openxmlformats-officedocument.wordprocessingml.header+xml"/>
  <Override PartName="/word/header98.xml" ContentType="application/vnd.openxmlformats-officedocument.wordprocessingml.header+xml"/>
  <Override PartName="/word/header980.xml" ContentType="application/vnd.openxmlformats-officedocument.wordprocessingml.header+xml"/>
  <Override PartName="/word/header981.xml" ContentType="application/vnd.openxmlformats-officedocument.wordprocessingml.header+xml"/>
  <Override PartName="/word/header982.xml" ContentType="application/vnd.openxmlformats-officedocument.wordprocessingml.header+xml"/>
  <Override PartName="/word/header983.xml" ContentType="application/vnd.openxmlformats-officedocument.wordprocessingml.header+xml"/>
  <Override PartName="/word/header984.xml" ContentType="application/vnd.openxmlformats-officedocument.wordprocessingml.header+xml"/>
  <Override PartName="/word/header985.xml" ContentType="application/vnd.openxmlformats-officedocument.wordprocessingml.header+xml"/>
  <Override PartName="/word/header986.xml" ContentType="application/vnd.openxmlformats-officedocument.wordprocessingml.header+xml"/>
  <Override PartName="/word/header987.xml" ContentType="application/vnd.openxmlformats-officedocument.wordprocessingml.header+xml"/>
  <Override PartName="/word/header988.xml" ContentType="application/vnd.openxmlformats-officedocument.wordprocessingml.header+xml"/>
  <Override PartName="/word/header989.xml" ContentType="application/vnd.openxmlformats-officedocument.wordprocessingml.header+xml"/>
  <Override PartName="/word/header99.xml" ContentType="application/vnd.openxmlformats-officedocument.wordprocessingml.header+xml"/>
  <Override PartName="/word/header990.xml" ContentType="application/vnd.openxmlformats-officedocument.wordprocessingml.header+xml"/>
  <Override PartName="/word/header991.xml" ContentType="application/vnd.openxmlformats-officedocument.wordprocessingml.header+xml"/>
  <Override PartName="/word/header992.xml" ContentType="application/vnd.openxmlformats-officedocument.wordprocessingml.header+xml"/>
  <Override PartName="/word/header993.xml" ContentType="application/vnd.openxmlformats-officedocument.wordprocessingml.header+xml"/>
  <Override PartName="/word/header994.xml" ContentType="application/vnd.openxmlformats-officedocument.wordprocessingml.header+xml"/>
  <Override PartName="/word/header995.xml" ContentType="application/vnd.openxmlformats-officedocument.wordprocessingml.header+xml"/>
  <Override PartName="/word/header996.xml" ContentType="application/vnd.openxmlformats-officedocument.wordprocessingml.header+xml"/>
  <Override PartName="/word/header997.xml" ContentType="application/vnd.openxmlformats-officedocument.wordprocessingml.header+xml"/>
  <Override PartName="/word/header998.xml" ContentType="application/vnd.openxmlformats-officedocument.wordprocessingml.header+xml"/>
  <Override PartName="/word/header9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 xml:space="preserve">User Name: = </w:t>
      </w:r>
    </w:p>
    <w:p w:rsidR="00A77B3E">
      <w:pPr>
        <w:pStyle w:val="Normal0"/>
        <w:spacing w:after="140"/>
        <w:rPr>
          <w:rFonts w:ascii="Arial" w:eastAsia="Arial" w:hAnsi="Arial" w:cs="Arial"/>
          <w:b/>
          <w:sz w:val="20"/>
        </w:rPr>
      </w:pPr>
      <w:r>
        <w:rPr>
          <w:rFonts w:ascii="Arial" w:eastAsia="Arial" w:hAnsi="Arial" w:cs="Arial"/>
          <w:b/>
          <w:sz w:val="20"/>
        </w:rPr>
        <w:t>Date and Time: = 2025-05-10</w:t>
      </w:r>
    </w:p>
    <w:p w:rsidR="00A77B3E">
      <w:pPr>
        <w:pStyle w:val="Normal0"/>
        <w:spacing w:after="140"/>
        <w:rPr>
          <w:rFonts w:ascii="Arial" w:eastAsia="Arial" w:hAnsi="Arial" w:cs="Arial"/>
          <w:b/>
          <w:sz w:val="20"/>
        </w:rPr>
      </w:pPr>
      <w:r>
        <w:rPr>
          <w:rFonts w:ascii="Arial" w:eastAsia="Arial" w:hAnsi="Arial" w:cs="Arial"/>
          <w:b/>
          <w:sz w:val="20"/>
        </w:rPr>
        <w:t>Job Number: = 252538978</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(500)</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"working class"</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NaturalAnd</w:t>
      </w:r>
    </w:p>
    <w:tbl>
      <w:tblPr>
        <w:tblStyle w:val="TableNormal"/>
        <w:tblW w:w="5000" w:type="pct"/>
        <w:tblCellMar>
          <w:left w:w="108" w:type="dxa"/>
          <w:right w:w="108" w:type="dxa"/>
        </w:tblCellMar>
      </w:tblPr>
      <w:tblGrid>
        <w:gridCol w:w="1600"/>
        <w:gridCol w:w="3000"/>
      </w:tblGrid>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Exclusions: Exclude Obituaries </w:t>
            </w:r>
            <w:r>
              <w:rPr>
                <w:rFonts w:ascii="Arial" w:eastAsia="Arial" w:hAnsi="Arial" w:cs="Arial"/>
                <w:b w:val="0"/>
                <w:color w:val="000000"/>
                <w:sz w:val="20"/>
              </w:rPr>
              <w:t xml:space="preserve">Source Name: The New York Times </w:t>
            </w:r>
            <w:r>
              <w:rPr>
                <w:rFonts w:ascii="Arial" w:eastAsia="Arial" w:hAnsi="Arial" w:cs="Arial"/>
                <w:b w:val="0"/>
                <w:color w:val="000000"/>
                <w:sz w:val="20"/>
              </w:rPr>
              <w:t xml:space="preserve">Timeline: 01 Jan, 1980 to 31 Dec, 2024 </w:t>
            </w:r>
            <w:r>
              <w:rPr>
                <w:rFonts w:ascii="Arial" w:eastAsia="Arial" w:hAnsi="Arial" w:cs="Arial"/>
                <w:b w:val="0"/>
                <w:color w:val="000000"/>
                <w:sz w:val="20"/>
              </w:rPr>
              <w:t xml:space="preserve">Source Language: English </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A Real Diner, Seasonal and Local" w:history="1">
        <w:r>
          <w:rPr>
            <w:rFonts w:ascii="Arial" w:eastAsia="Arial" w:hAnsi="Arial" w:cs="Arial"/>
            <w:b/>
            <w:color w:val="0077CC"/>
            <w:sz w:val="20"/>
            <w:u w:val="single"/>
          </w:rPr>
          <w:t>A Real Diner, Seasonal and Local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After Loss in Israel , Herzog Looks Ahead" w:history="1">
        <w:r>
          <w:rPr>
            <w:rFonts w:ascii="Arial" w:eastAsia="Arial" w:hAnsi="Arial" w:cs="Arial"/>
            <w:b/>
            <w:i w:val="0"/>
            <w:color w:val="0077CC"/>
            <w:sz w:val="20"/>
            <w:u w:val="single"/>
          </w:rPr>
          <w:t>After Loss in Israel , Herzog Looks Ahead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NEIGHBORHOOD REPORT; Looking Back, Looking Ahead, Bronx" w:history="1">
        <w:r>
          <w:rPr>
            <w:rFonts w:ascii="Arial" w:eastAsia="Arial" w:hAnsi="Arial" w:cs="Arial"/>
            <w:b/>
            <w:i w:val="0"/>
            <w:color w:val="0077CC"/>
            <w:sz w:val="20"/>
            <w:u w:val="single"/>
          </w:rPr>
          <w:t>NEIGHBORHOOD REPORT; Looking Back, Looking Ahead, Bronx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IS ABUNDANCE GOOD FOR US?" w:history="1">
        <w:r>
          <w:rPr>
            <w:rFonts w:ascii="Arial" w:eastAsia="Arial" w:hAnsi="Arial" w:cs="Arial"/>
            <w:b/>
            <w:i w:val="0"/>
            <w:color w:val="0077CC"/>
            <w:sz w:val="20"/>
            <w:u w:val="single"/>
          </w:rPr>
          <w:t>IS ABUNDANCE GOOD FOR 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Lincoln 's Forgotten Fort" w:history="1">
        <w:r>
          <w:rPr>
            <w:rFonts w:ascii="Arial" w:eastAsia="Arial" w:hAnsi="Arial" w:cs="Arial"/>
            <w:b/>
            <w:i w:val="0"/>
            <w:color w:val="0077CC"/>
            <w:sz w:val="20"/>
            <w:u w:val="single"/>
          </w:rPr>
          <w:t>Lincoln 's Forgotten Fort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Campaign Redux As Obama Pushes For Taxes on Rich" w:history="1">
        <w:r>
          <w:rPr>
            <w:rFonts w:ascii="Arial" w:eastAsia="Arial" w:hAnsi="Arial" w:cs="Arial"/>
            <w:b/>
            <w:i w:val="0"/>
            <w:color w:val="0077CC"/>
            <w:sz w:val="20"/>
            <w:u w:val="single"/>
          </w:rPr>
          <w:t>Campaign Redux As Obama Pushes For Taxes on Rich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Pink, a Rebel Who's Never Faded Away" w:history="1">
        <w:r>
          <w:rPr>
            <w:rFonts w:ascii="Arial" w:eastAsia="Arial" w:hAnsi="Arial" w:cs="Arial"/>
            <w:b/>
            <w:i w:val="0"/>
            <w:color w:val="0077CC"/>
            <w:sz w:val="20"/>
            <w:u w:val="single"/>
          </w:rPr>
          <w:t>Pink, a Rebel Who's Never Faded Away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Militia Clutches Guns, Wary of a Clinton Win" w:history="1">
        <w:r>
          <w:rPr>
            <w:rFonts w:ascii="Arial" w:eastAsia="Arial" w:hAnsi="Arial" w:cs="Arial"/>
            <w:b/>
            <w:i w:val="0"/>
            <w:color w:val="0077CC"/>
            <w:sz w:val="20"/>
            <w:u w:val="single"/>
          </w:rPr>
          <w:t>Militia Clutches Guns, Wary of a Clinton Win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The Men Left Behind" w:history="1">
        <w:r>
          <w:rPr>
            <w:rFonts w:ascii="Arial" w:eastAsia="Arial" w:hAnsi="Arial" w:cs="Arial"/>
            <w:b/>
            <w:i w:val="0"/>
            <w:color w:val="0077CC"/>
            <w:sz w:val="20"/>
            <w:u w:val="single"/>
          </w:rPr>
          <w:t>The Men Left Behind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South Africa Opens Schools to All, and All's Well" w:history="1">
        <w:r>
          <w:rPr>
            <w:rFonts w:ascii="Arial" w:eastAsia="Arial" w:hAnsi="Arial" w:cs="Arial"/>
            <w:b/>
            <w:i w:val="0"/>
            <w:color w:val="0077CC"/>
            <w:sz w:val="20"/>
            <w:u w:val="single"/>
          </w:rPr>
          <w:t>South Africa Opens Schools to All, and All's Well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Peres, Defeated for President, Seems Finished With Politics" w:history="1">
        <w:r>
          <w:rPr>
            <w:rFonts w:ascii="Arial" w:eastAsia="Arial" w:hAnsi="Arial" w:cs="Arial"/>
            <w:b/>
            <w:i w:val="0"/>
            <w:color w:val="0077CC"/>
            <w:sz w:val="20"/>
            <w:u w:val="single"/>
          </w:rPr>
          <w:t>Peres, Defeated for President, Seems Finished With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The Men Feminists Left Behind Contributing Op-Ed Writer" w:history="1">
        <w:r>
          <w:rPr>
            <w:rFonts w:ascii="Arial" w:eastAsia="Arial" w:hAnsi="Arial" w:cs="Arial"/>
            <w:b/>
            <w:i w:val="0"/>
            <w:color w:val="0077CC"/>
            <w:sz w:val="20"/>
            <w:u w:val="single"/>
          </w:rPr>
          <w:t>The Men Feminists Left Behind Contributing Op-Ed Writer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Liberated and Unhappy" w:history="1">
        <w:r>
          <w:rPr>
            <w:rFonts w:ascii="Arial" w:eastAsia="Arial" w:hAnsi="Arial" w:cs="Arial"/>
            <w:b/>
            <w:i w:val="0"/>
            <w:color w:val="0077CC"/>
            <w:sz w:val="20"/>
            <w:u w:val="single"/>
          </w:rPr>
          <w:t>Liberated and Unhappy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Roughed Up by Horses" w:history="1">
        <w:r>
          <w:rPr>
            <w:rFonts w:ascii="Arial" w:eastAsia="Arial" w:hAnsi="Arial" w:cs="Arial"/>
            <w:b/>
            <w:i w:val="0"/>
            <w:color w:val="0077CC"/>
            <w:sz w:val="20"/>
            <w:u w:val="single"/>
          </w:rPr>
          <w:t>Roughed Up by Horses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Latina Hotel Workers Harness Force of Labor and of Politics in Las Vegas This Land" w:history="1">
        <w:r>
          <w:rPr>
            <w:rFonts w:ascii="Arial" w:eastAsia="Arial" w:hAnsi="Arial" w:cs="Arial"/>
            <w:b/>
            <w:i w:val="0"/>
            <w:color w:val="0077CC"/>
            <w:sz w:val="20"/>
            <w:u w:val="single"/>
          </w:rPr>
          <w:t>Latina Hotel Workers Harness Force of Labor and of Politics in Las Vegas This 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Ex-Mayor Returns From Prison Undaunted" w:history="1">
        <w:r>
          <w:rPr>
            <w:rFonts w:ascii="Arial" w:eastAsia="Arial" w:hAnsi="Arial" w:cs="Arial"/>
            <w:b/>
            <w:i w:val="0"/>
            <w:color w:val="0077CC"/>
            <w:sz w:val="20"/>
            <w:u w:val="single"/>
          </w:rPr>
          <w:t>Ex-Mayor Returns From Prison Undaunted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The Commander In Chef" w:history="1">
        <w:r>
          <w:rPr>
            <w:rFonts w:ascii="Arial" w:eastAsia="Arial" w:hAnsi="Arial" w:cs="Arial"/>
            <w:b/>
            <w:i w:val="0"/>
            <w:color w:val="0077CC"/>
            <w:sz w:val="20"/>
            <w:u w:val="single"/>
          </w:rPr>
          <w:t>The Commander In Chef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TALKS IN BRITISH COAL STRIKE ADJOURN, EACH SIDE STAYING FIRM" w:history="1">
        <w:r>
          <w:rPr>
            <w:rFonts w:ascii="Arial" w:eastAsia="Arial" w:hAnsi="Arial" w:cs="Arial"/>
            <w:b/>
            <w:i w:val="0"/>
            <w:color w:val="0077CC"/>
            <w:sz w:val="20"/>
            <w:u w:val="single"/>
          </w:rPr>
          <w:t>TALKS IN BRITISH COAL STRIKE ADJOURN, EACH SIDE STAYING FIRM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What You Get for ... $629,000" w:history="1">
        <w:r>
          <w:rPr>
            <w:rFonts w:ascii="Arial" w:eastAsia="Arial" w:hAnsi="Arial" w:cs="Arial"/>
            <w:b/>
            <w:i w:val="0"/>
            <w:color w:val="0077CC"/>
            <w:sz w:val="20"/>
            <w:u w:val="single"/>
          </w:rPr>
          <w:t>What You Get for ... $629,000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The Long Shadow" w:history="1">
        <w:r>
          <w:rPr>
            <w:rFonts w:ascii="Arial" w:eastAsia="Arial" w:hAnsi="Arial" w:cs="Arial"/>
            <w:b/>
            <w:i w:val="0"/>
            <w:color w:val="0077CC"/>
            <w:sz w:val="20"/>
            <w:u w:val="single"/>
          </w:rPr>
          <w:t>The Long Shadow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The New College Try" w:history="1">
        <w:r>
          <w:rPr>
            <w:rFonts w:ascii="Arial" w:eastAsia="Arial" w:hAnsi="Arial" w:cs="Arial"/>
            <w:b/>
            <w:i w:val="0"/>
            <w:color w:val="0077CC"/>
            <w:sz w:val="20"/>
            <w:u w:val="single"/>
          </w:rPr>
          <w:t>The New College Try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BOOKS OF THE TIMES;" w:history="1">
        <w:r>
          <w:rPr>
            <w:rFonts w:ascii="Arial" w:eastAsia="Arial" w:hAnsi="Arial" w:cs="Arial"/>
            <w:b/>
            <w:i w:val="0"/>
            <w:color w:val="0077CC"/>
            <w:sz w:val="20"/>
            <w:u w:val="single"/>
          </w:rPr>
          <w:t>BOOKS OF THE TIMES;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Paperback Row" w:history="1">
        <w:r>
          <w:rPr>
            <w:rFonts w:ascii="Arial" w:eastAsia="Arial" w:hAnsi="Arial" w:cs="Arial"/>
            <w:b/>
            <w:i w:val="0"/>
            <w:color w:val="0077CC"/>
            <w:sz w:val="20"/>
            <w:u w:val="single"/>
          </w:rPr>
          <w:t>Paperback Row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Despite Parallels, Candidate for New Jersey Governor Says He's No Corzine" w:history="1">
        <w:r>
          <w:rPr>
            <w:rFonts w:ascii="Arial" w:eastAsia="Arial" w:hAnsi="Arial" w:cs="Arial"/>
            <w:b/>
            <w:i w:val="0"/>
            <w:color w:val="0077CC"/>
            <w:sz w:val="20"/>
            <w:u w:val="single"/>
          </w:rPr>
          <w:t>Despite Parallels, Candidate for New Jersey Governor Says He's No Corzine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Witness Describes Chat With Gay Victim" w:history="1">
        <w:r>
          <w:rPr>
            <w:rFonts w:ascii="Arial" w:eastAsia="Arial" w:hAnsi="Arial" w:cs="Arial"/>
            <w:b/>
            <w:i w:val="0"/>
            <w:color w:val="0077CC"/>
            <w:sz w:val="20"/>
            <w:u w:val="single"/>
          </w:rPr>
          <w:t>Witness Describes Chat With Gay Victim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Music Throbbing in Blood and Sinew" w:history="1">
        <w:r>
          <w:rPr>
            <w:rFonts w:ascii="Arial" w:eastAsia="Arial" w:hAnsi="Arial" w:cs="Arial"/>
            <w:b/>
            <w:i w:val="0"/>
            <w:color w:val="0077CC"/>
            <w:sz w:val="20"/>
            <w:u w:val="single"/>
          </w:rPr>
          <w:t>Music Throbbing in Blood and Sinew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Pink Quietly Became Pop Royalty. Here’s How She Made It Last." w:history="1">
        <w:r>
          <w:rPr>
            <w:rFonts w:ascii="Arial" w:eastAsia="Arial" w:hAnsi="Arial" w:cs="Arial"/>
            <w:b/>
            <w:i w:val="0"/>
            <w:color w:val="0077CC"/>
            <w:sz w:val="20"/>
            <w:u w:val="single"/>
          </w:rPr>
          <w:t>Pink Quietly Became Pop Royalty. Here’s How She Made It Last.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A Post-Obama Democratic Party in Search of Itself Feature" w:history="1">
        <w:r>
          <w:rPr>
            <w:rFonts w:ascii="Arial" w:eastAsia="Arial" w:hAnsi="Arial" w:cs="Arial"/>
            <w:b/>
            <w:i w:val="0"/>
            <w:color w:val="0077CC"/>
            <w:sz w:val="20"/>
            <w:u w:val="single"/>
          </w:rPr>
          <w:t>A Post-Obama Democratic Party in Search of Itself Feature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Mandela's Cause Isn't Limited to South Africa ; Communist Connection" w:history="1">
        <w:r>
          <w:rPr>
            <w:rFonts w:ascii="Arial" w:eastAsia="Arial" w:hAnsi="Arial" w:cs="Arial"/>
            <w:b/>
            <w:i w:val="0"/>
            <w:color w:val="0077CC"/>
            <w:sz w:val="20"/>
            <w:u w:val="single"/>
          </w:rPr>
          <w:t>Mandela's Cause Isn't Limited to South Africa ; Communist Connection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Dreaming of an Even Bigger Canvas" w:history="1">
        <w:r>
          <w:rPr>
            <w:rFonts w:ascii="Arial" w:eastAsia="Arial" w:hAnsi="Arial" w:cs="Arial"/>
            <w:b/>
            <w:i w:val="0"/>
            <w:color w:val="0077CC"/>
            <w:sz w:val="20"/>
            <w:u w:val="single"/>
          </w:rPr>
          <w:t>Dreaming of an Even Bigger Canvas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STAGE: 'CAFE CON LECHE,' A COMEDY" w:history="1">
        <w:r>
          <w:rPr>
            <w:rFonts w:ascii="Arial" w:eastAsia="Arial" w:hAnsi="Arial" w:cs="Arial"/>
            <w:b/>
            <w:i w:val="0"/>
            <w:color w:val="0077CC"/>
            <w:sz w:val="20"/>
            <w:u w:val="single"/>
          </w:rPr>
          <w:t>STAGE: 'CAFE CON LECHE,' A COMEDY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Di Canio's Tumultuous Start at Sunderland Is No Surprise" w:history="1">
        <w:r>
          <w:rPr>
            <w:rFonts w:ascii="Arial" w:eastAsia="Arial" w:hAnsi="Arial" w:cs="Arial"/>
            <w:b/>
            <w:i w:val="0"/>
            <w:color w:val="0077CC"/>
            <w:sz w:val="20"/>
            <w:u w:val="single"/>
          </w:rPr>
          <w:t>Di Canio's Tumultuous Start at Sunderland Is No Surprise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Last Days of the Scrum" w:history="1">
        <w:r>
          <w:rPr>
            <w:rFonts w:ascii="Arial" w:eastAsia="Arial" w:hAnsi="Arial" w:cs="Arial"/>
            <w:b/>
            <w:i w:val="0"/>
            <w:color w:val="0077CC"/>
            <w:sz w:val="20"/>
            <w:u w:val="single"/>
          </w:rPr>
          <w:t>Last Days of the Scrum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Israeli Center-Left Leader Seeks Path Forward" w:history="1">
        <w:r>
          <w:rPr>
            <w:rFonts w:ascii="Arial" w:eastAsia="Arial" w:hAnsi="Arial" w:cs="Arial"/>
            <w:b/>
            <w:i w:val="0"/>
            <w:color w:val="0077CC"/>
            <w:sz w:val="20"/>
            <w:u w:val="single"/>
          </w:rPr>
          <w:t>Israeli Center-Left Leader Seeks Path Forward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Viva Gentrification!" w:history="1">
        <w:r>
          <w:rPr>
            <w:rFonts w:ascii="Arial" w:eastAsia="Arial" w:hAnsi="Arial" w:cs="Arial"/>
            <w:b/>
            <w:i w:val="0"/>
            <w:color w:val="0077CC"/>
            <w:sz w:val="20"/>
            <w:u w:val="single"/>
          </w:rPr>
          <w:t>Viva Gentrification!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Heads in the Clouds Amid a Cloudless Landscape" w:history="1">
        <w:r>
          <w:rPr>
            <w:rFonts w:ascii="Arial" w:eastAsia="Arial" w:hAnsi="Arial" w:cs="Arial"/>
            <w:b/>
            <w:i w:val="0"/>
            <w:color w:val="0077CC"/>
            <w:sz w:val="20"/>
            <w:u w:val="single"/>
          </w:rPr>
          <w:t>Heads in the Clouds Amid a Cloudless Landscape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Economic Recovery Yields Few Benefits for the Voters Democrats Rely On" w:history="1">
        <w:r>
          <w:rPr>
            <w:rFonts w:ascii="Arial" w:eastAsia="Arial" w:hAnsi="Arial" w:cs="Arial"/>
            <w:b/>
            <w:i w:val="0"/>
            <w:color w:val="0077CC"/>
            <w:sz w:val="20"/>
            <w:u w:val="single"/>
          </w:rPr>
          <w:t>Economic Recovery Yields Few Benefits for the Voters Democrats Rely 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NEIGHBORHOOD REPORT: NORTHERN BROOKLYN; New Tactics In Fighting Prostitution" w:history="1">
        <w:r>
          <w:rPr>
            <w:rFonts w:ascii="Arial" w:eastAsia="Arial" w:hAnsi="Arial" w:cs="Arial"/>
            <w:b/>
            <w:i w:val="0"/>
            <w:color w:val="0077CC"/>
            <w:sz w:val="20"/>
            <w:u w:val="single"/>
          </w:rPr>
          <w:t>NEIGHBORHOOD REPORT: NORTHERN BROOKLYN; New Tactics In Fighting Prostitution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Bolivians May Delay On Debt" w:history="1">
        <w:r>
          <w:rPr>
            <w:rFonts w:ascii="Arial" w:eastAsia="Arial" w:hAnsi="Arial" w:cs="Arial"/>
            <w:b/>
            <w:i w:val="0"/>
            <w:color w:val="0077CC"/>
            <w:sz w:val="20"/>
            <w:u w:val="single"/>
          </w:rPr>
          <w:t>Bolivians May Delay On Debt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Making the System Work for Juveniles" w:history="1">
        <w:r>
          <w:rPr>
            <w:rFonts w:ascii="Arial" w:eastAsia="Arial" w:hAnsi="Arial" w:cs="Arial"/>
            <w:b/>
            <w:i w:val="0"/>
            <w:color w:val="0077CC"/>
            <w:sz w:val="20"/>
            <w:u w:val="single"/>
          </w:rPr>
          <w:t>Making the System Work for Juveniles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Celebrity Sweepstakes" w:history="1">
        <w:r>
          <w:rPr>
            <w:rFonts w:ascii="Arial" w:eastAsia="Arial" w:hAnsi="Arial" w:cs="Arial"/>
            <w:b/>
            <w:i w:val="0"/>
            <w:color w:val="0077CC"/>
            <w:sz w:val="20"/>
            <w:u w:val="single"/>
          </w:rPr>
          <w:t>Celebrity Sweepstakes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Water Works" w:history="1">
        <w:r>
          <w:rPr>
            <w:rFonts w:ascii="Arial" w:eastAsia="Arial" w:hAnsi="Arial" w:cs="Arial"/>
            <w:b/>
            <w:i w:val="0"/>
            <w:color w:val="0077CC"/>
            <w:sz w:val="20"/>
            <w:u w:val="single"/>
          </w:rPr>
          <w:t>Water Works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For Perfect Pasta, Add Water and a Vigorous Stir Eat" w:history="1">
        <w:r>
          <w:rPr>
            <w:rFonts w:ascii="Arial" w:eastAsia="Arial" w:hAnsi="Arial" w:cs="Arial"/>
            <w:b/>
            <w:i w:val="0"/>
            <w:color w:val="0077CC"/>
            <w:sz w:val="20"/>
            <w:u w:val="single"/>
          </w:rPr>
          <w:t>For Perfect Pasta, Add Water and a Vigorous Stir Eat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One Part Evil Killer, One Part Case Study Movie Review : 'Halloween'" w:history="1">
        <w:r>
          <w:rPr>
            <w:rFonts w:ascii="Arial" w:eastAsia="Arial" w:hAnsi="Arial" w:cs="Arial"/>
            <w:b/>
            <w:i w:val="0"/>
            <w:color w:val="0077CC"/>
            <w:sz w:val="20"/>
            <w:u w:val="single"/>
          </w:rPr>
          <w:t>One Part Evil Killer, One Part Case Study Movie Review : 'Halloween'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Teamster Group Debates Whether to Continue Backing Carey" w:history="1">
        <w:r>
          <w:rPr>
            <w:rFonts w:ascii="Arial" w:eastAsia="Arial" w:hAnsi="Arial" w:cs="Arial"/>
            <w:b/>
            <w:i w:val="0"/>
            <w:color w:val="0077CC"/>
            <w:sz w:val="20"/>
            <w:u w:val="single"/>
          </w:rPr>
          <w:t>Teamster Group Debates Whether to Continue Backing Carey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The Brooklyn-Born-Raised-and-Based Artist Who Dripped Her Way to Chanel Sneakers and Car Service" w:history="1">
        <w:r>
          <w:rPr>
            <w:rFonts w:ascii="Arial" w:eastAsia="Arial" w:hAnsi="Arial" w:cs="Arial"/>
            <w:b/>
            <w:i w:val="0"/>
            <w:color w:val="0077CC"/>
            <w:sz w:val="20"/>
            <w:u w:val="single"/>
          </w:rPr>
          <w:t>The Brooklyn-Born-Raised-and-Based Artist Who Dripped Her Way to Chanel Sneakers and Car Service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Multiplying the Old Divisions of Class in Britain" w:history="1">
        <w:r>
          <w:rPr>
            <w:rFonts w:ascii="Arial" w:eastAsia="Arial" w:hAnsi="Arial" w:cs="Arial"/>
            <w:b/>
            <w:i w:val="0"/>
            <w:color w:val="0077CC"/>
            <w:sz w:val="20"/>
            <w:u w:val="single"/>
          </w:rPr>
          <w:t>Multiplying the Old Divisions of Class in Britain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A Band With the Courage Of Its 'Insane' Convictions" w:history="1">
        <w:r>
          <w:rPr>
            <w:rFonts w:ascii="Arial" w:eastAsia="Arial" w:hAnsi="Arial" w:cs="Arial"/>
            <w:b/>
            <w:i w:val="0"/>
            <w:color w:val="0077CC"/>
            <w:sz w:val="20"/>
            <w:u w:val="single"/>
          </w:rPr>
          <w:t>A Band With the Courage Of Its 'Insane' Convictions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CHILE PROTESTERS CHASED BY POLICE" w:history="1">
        <w:r>
          <w:rPr>
            <w:rFonts w:ascii="Arial" w:eastAsia="Arial" w:hAnsi="Arial" w:cs="Arial"/>
            <w:b/>
            <w:i w:val="0"/>
            <w:color w:val="0077CC"/>
            <w:sz w:val="20"/>
            <w:u w:val="single"/>
          </w:rPr>
          <w:t>CHILE PROTESTERS CHASED BY POLICE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NEIGHBORHOOD REPORT: PARK SLOPE; Will Kmart Be Godzilla?" w:history="1">
        <w:r>
          <w:rPr>
            <w:rFonts w:ascii="Arial" w:eastAsia="Arial" w:hAnsi="Arial" w:cs="Arial"/>
            <w:b/>
            <w:i w:val="0"/>
            <w:color w:val="0077CC"/>
            <w:sz w:val="20"/>
            <w:u w:val="single"/>
          </w:rPr>
          <w:t>NEIGHBORHOOD REPORT: PARK SLOPE; Will Kmart Be Godzilla?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Problems Mount at a Bronx Building Bought in a Bubble" w:history="1">
        <w:r>
          <w:rPr>
            <w:rFonts w:ascii="Arial" w:eastAsia="Arial" w:hAnsi="Arial" w:cs="Arial"/>
            <w:b/>
            <w:i w:val="0"/>
            <w:color w:val="0077CC"/>
            <w:sz w:val="20"/>
            <w:u w:val="single"/>
          </w:rPr>
          <w:t>Problems Mount at a Bronx Building Bought in a Bubble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One Part Evil Killer, One Part Case Study" w:history="1">
        <w:r>
          <w:rPr>
            <w:rFonts w:ascii="Arial" w:eastAsia="Arial" w:hAnsi="Arial" w:cs="Arial"/>
            <w:b/>
            <w:i w:val="0"/>
            <w:color w:val="0077CC"/>
            <w:sz w:val="20"/>
            <w:u w:val="single"/>
          </w:rPr>
          <w:t>One Part Evil Killer, One Part Case Study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The Traps in Turkey 's Power Shift" w:history="1">
        <w:r>
          <w:rPr>
            <w:rFonts w:ascii="Arial" w:eastAsia="Arial" w:hAnsi="Arial" w:cs="Arial"/>
            <w:b/>
            <w:i w:val="0"/>
            <w:color w:val="0077CC"/>
            <w:sz w:val="20"/>
            <w:u w:val="single"/>
          </w:rPr>
          <w:t>The Traps in Turkey 's Power Shift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U.S. Balks at German Chancellor's Call for Global Regulations to Curb Hedge Funds" w:history="1">
        <w:r>
          <w:rPr>
            <w:rFonts w:ascii="Arial" w:eastAsia="Arial" w:hAnsi="Arial" w:cs="Arial"/>
            <w:b/>
            <w:i w:val="0"/>
            <w:color w:val="0077CC"/>
            <w:sz w:val="20"/>
            <w:u w:val="single"/>
          </w:rPr>
          <w:t>U.S. Balks at German Chancellor's Call for Global Regulations to Curb Hedge Funds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Ask Real Estate" w:history="1">
        <w:r>
          <w:rPr>
            <w:rFonts w:ascii="Arial" w:eastAsia="Arial" w:hAnsi="Arial" w:cs="Arial"/>
            <w:b/>
            <w:i w:val="0"/>
            <w:color w:val="0077CC"/>
            <w:sz w:val="20"/>
            <w:u w:val="single"/>
          </w:rPr>
          <w:t>Ask Real Estate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Is the Pope the Anti-Trump? Opinion" w:history="1">
        <w:r>
          <w:rPr>
            <w:rFonts w:ascii="Arial" w:eastAsia="Arial" w:hAnsi="Arial" w:cs="Arial"/>
            <w:b/>
            <w:i w:val="0"/>
            <w:color w:val="0077CC"/>
            <w:sz w:val="20"/>
            <w:u w:val="single"/>
          </w:rPr>
          <w:t>Is the Pope the Anti-Trump? Opinion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Is the Pope the Anti-Trump?" w:history="1">
        <w:r>
          <w:rPr>
            <w:rFonts w:ascii="Arial" w:eastAsia="Arial" w:hAnsi="Arial" w:cs="Arial"/>
            <w:b/>
            <w:i w:val="0"/>
            <w:color w:val="0077CC"/>
            <w:sz w:val="20"/>
            <w:u w:val="single"/>
          </w:rPr>
          <w:t>Is the Pope the Anti-Trump?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Australia Leader Points to Economy Ahead of Vote" w:history="1">
        <w:r>
          <w:rPr>
            <w:rFonts w:ascii="Arial" w:eastAsia="Arial" w:hAnsi="Arial" w:cs="Arial"/>
            <w:b/>
            <w:i w:val="0"/>
            <w:color w:val="0077CC"/>
            <w:sz w:val="20"/>
            <w:u w:val="single"/>
          </w:rPr>
          <w:t>Australia Leader Points to Economy Ahead of Vote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New Location for a Gas Pipeline Satisfies Mount Vernon Officials" w:history="1">
        <w:r>
          <w:rPr>
            <w:rFonts w:ascii="Arial" w:eastAsia="Arial" w:hAnsi="Arial" w:cs="Arial"/>
            <w:b/>
            <w:i w:val="0"/>
            <w:color w:val="0077CC"/>
            <w:sz w:val="20"/>
            <w:u w:val="single"/>
          </w:rPr>
          <w:t>New Location for a Gas Pipeline Satisfies Mount Vernon Officials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NEIGHBORHOOD REPORT: ASTORIA HEIGHTS; Do Guards Need a Guard?" w:history="1">
        <w:r>
          <w:rPr>
            <w:rFonts w:ascii="Arial" w:eastAsia="Arial" w:hAnsi="Arial" w:cs="Arial"/>
            <w:b/>
            <w:i w:val="0"/>
            <w:color w:val="0077CC"/>
            <w:sz w:val="20"/>
            <w:u w:val="single"/>
          </w:rPr>
          <w:t>NEIGHBORHOOD REPORT: ASTORIA HEIGHTS; Do Guards Need a Guard?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When Police Seek More Diversity, Outside Forces Can Raise Hurdles" w:history="1">
        <w:r>
          <w:rPr>
            <w:rFonts w:ascii="Arial" w:eastAsia="Arial" w:hAnsi="Arial" w:cs="Arial"/>
            <w:b/>
            <w:i w:val="0"/>
            <w:color w:val="0077CC"/>
            <w:sz w:val="20"/>
            <w:u w:val="single"/>
          </w:rPr>
          <w:t>When Police Seek More Diversity, Outside Forces Can Raise Hurdles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Inside The Times : April 27, 2009" w:history="1">
        <w:r>
          <w:rPr>
            <w:rFonts w:ascii="Arial" w:eastAsia="Arial" w:hAnsi="Arial" w:cs="Arial"/>
            <w:b/>
            <w:i w:val="0"/>
            <w:color w:val="0077CC"/>
            <w:sz w:val="20"/>
            <w:u w:val="single"/>
          </w:rPr>
          <w:t>Inside The Times : April 27, 2009</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THEATER: 'BENEFACTORS,' A NEW WORK BY FRAYN" w:history="1">
        <w:r>
          <w:rPr>
            <w:rFonts w:ascii="Arial" w:eastAsia="Arial" w:hAnsi="Arial" w:cs="Arial"/>
            <w:b/>
            <w:i w:val="0"/>
            <w:color w:val="0077CC"/>
            <w:sz w:val="20"/>
            <w:u w:val="single"/>
          </w:rPr>
          <w:t>THEATER: 'BENEFACTORS,' A NEW WORK BY FRAYN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House Proud" w:history="1">
        <w:r>
          <w:rPr>
            <w:rFonts w:ascii="Arial" w:eastAsia="Arial" w:hAnsi="Arial" w:cs="Arial"/>
            <w:b/>
            <w:i w:val="0"/>
            <w:color w:val="0077CC"/>
            <w:sz w:val="20"/>
            <w:u w:val="single"/>
          </w:rPr>
          <w:t>House Proud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NEIGHBORHOOD REPORT: NEW YORK ON LINE -- THE FIVE POINTS SITE: http://R2.gsa.gov/fivept/fphome.htm ; New York 's Lengendary Slum" w:history="1">
        <w:r>
          <w:rPr>
            <w:rFonts w:ascii="Arial" w:eastAsia="Arial" w:hAnsi="Arial" w:cs="Arial"/>
            <w:b/>
            <w:i w:val="0"/>
            <w:color w:val="0077CC"/>
            <w:sz w:val="20"/>
            <w:u w:val="single"/>
          </w:rPr>
          <w:t>NEIGHBORHOOD REPORT: NEW YORK ON LINE -- THE FIVE POINTS SITE: http://R2.gsa.gov/fivept/fphome.htm ; New York 's Lengendary Slum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Gang Attacks Jews on Sports Field in France" w:history="1">
        <w:r>
          <w:rPr>
            <w:rFonts w:ascii="Arial" w:eastAsia="Arial" w:hAnsi="Arial" w:cs="Arial"/>
            <w:b/>
            <w:i w:val="0"/>
            <w:color w:val="0077CC"/>
            <w:sz w:val="20"/>
            <w:u w:val="single"/>
          </w:rPr>
          <w:t>Gang Attacks Jews on Sports Field in France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Democrats Attack Bloomberg Over His Ties to the Independence Party" w:history="1">
        <w:r>
          <w:rPr>
            <w:rFonts w:ascii="Arial" w:eastAsia="Arial" w:hAnsi="Arial" w:cs="Arial"/>
            <w:b/>
            <w:i w:val="0"/>
            <w:color w:val="0077CC"/>
            <w:sz w:val="20"/>
            <w:u w:val="single"/>
          </w:rPr>
          <w:t>Democrats Attack Bloomberg Over His Ties to the Independence Party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20 Years of L.G.B.T.Q. Lit: A Timeline" w:history="1">
        <w:r>
          <w:rPr>
            <w:rFonts w:ascii="Arial" w:eastAsia="Arial" w:hAnsi="Arial" w:cs="Arial"/>
            <w:b/>
            <w:i w:val="0"/>
            <w:color w:val="0077CC"/>
            <w:sz w:val="20"/>
            <w:u w:val="single"/>
          </w:rPr>
          <w:t>20 Years of L.G.B.T.Q. Lit: A Timeline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Down in the Basement, Family Tensions Stir" w:history="1">
        <w:r>
          <w:rPr>
            <w:rFonts w:ascii="Arial" w:eastAsia="Arial" w:hAnsi="Arial" w:cs="Arial"/>
            <w:b/>
            <w:i w:val="0"/>
            <w:color w:val="0077CC"/>
            <w:sz w:val="20"/>
            <w:u w:val="single"/>
          </w:rPr>
          <w:t>Down in the Basement, Family Tensions Stir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In Sly Tweets, A Rich Lode For Comedy" w:history="1">
        <w:r>
          <w:rPr>
            <w:rFonts w:ascii="Arial" w:eastAsia="Arial" w:hAnsi="Arial" w:cs="Arial"/>
            <w:b/>
            <w:i w:val="0"/>
            <w:color w:val="0077CC"/>
            <w:sz w:val="20"/>
            <w:u w:val="single"/>
          </w:rPr>
          <w:t>In Sly Tweets, A Rich Lode For Comedy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49 Chilean Guerrillas Use Tunnel To Escape From Jail in Santiago" w:history="1">
        <w:r>
          <w:rPr>
            <w:rFonts w:ascii="Arial" w:eastAsia="Arial" w:hAnsi="Arial" w:cs="Arial"/>
            <w:b/>
            <w:i w:val="0"/>
            <w:color w:val="0077CC"/>
            <w:sz w:val="20"/>
            <w:u w:val="single"/>
          </w:rPr>
          <w:t>49 Chilean Guerrillas Use Tunnel To Escape From Jail in Santiago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The Content of Character" w:history="1">
        <w:r>
          <w:rPr>
            <w:rFonts w:ascii="Arial" w:eastAsia="Arial" w:hAnsi="Arial" w:cs="Arial"/>
            <w:b/>
            <w:i w:val="0"/>
            <w:color w:val="0077CC"/>
            <w:sz w:val="20"/>
            <w:u w:val="single"/>
          </w:rPr>
          <w:t>The Content of Character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Children In Peril" w:history="1">
        <w:r>
          <w:rPr>
            <w:rFonts w:ascii="Arial" w:eastAsia="Arial" w:hAnsi="Arial" w:cs="Arial"/>
            <w:b/>
            <w:i w:val="0"/>
            <w:color w:val="0077CC"/>
            <w:sz w:val="20"/>
            <w:u w:val="single"/>
          </w:rPr>
          <w:t>Children In Peril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Two Portrayals of Patz Suspect: Manipulative, or Mentally Ill" w:history="1">
        <w:r>
          <w:rPr>
            <w:rFonts w:ascii="Arial" w:eastAsia="Arial" w:hAnsi="Arial" w:cs="Arial"/>
            <w:b/>
            <w:i w:val="0"/>
            <w:color w:val="0077CC"/>
            <w:sz w:val="20"/>
            <w:u w:val="single"/>
          </w:rPr>
          <w:t>Two Portrayals of Patz Suspect: Manipulative, or Mentally Ill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NEIGHBORHOOD REPORT: UPPER EAST SIDE; Happy End To a Battle Over Housing" w:history="1">
        <w:r>
          <w:rPr>
            <w:rFonts w:ascii="Arial" w:eastAsia="Arial" w:hAnsi="Arial" w:cs="Arial"/>
            <w:b/>
            <w:i w:val="0"/>
            <w:color w:val="0077CC"/>
            <w:sz w:val="20"/>
            <w:u w:val="single"/>
          </w:rPr>
          <w:t>NEIGHBORHOOD REPORT: UPPER EAST SIDE; Happy End To a Battle Over Housing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No Way Up" w:history="1">
        <w:r>
          <w:rPr>
            <w:rFonts w:ascii="Arial" w:eastAsia="Arial" w:hAnsi="Arial" w:cs="Arial"/>
            <w:b/>
            <w:i w:val="0"/>
            <w:color w:val="0077CC"/>
            <w:sz w:val="20"/>
            <w:u w:val="single"/>
          </w:rPr>
          <w:t>No Way 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At Home on the Outskirts, With Goofy, Grumpy Dad" w:history="1">
        <w:r>
          <w:rPr>
            <w:rFonts w:ascii="Arial" w:eastAsia="Arial" w:hAnsi="Arial" w:cs="Arial"/>
            <w:b/>
            <w:i w:val="0"/>
            <w:color w:val="0077CC"/>
            <w:sz w:val="20"/>
            <w:u w:val="single"/>
          </w:rPr>
          <w:t>At Home on the Outskirts, With Goofy, Grumpy Dad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A Korean City With 250 Holes in Its Heart" w:history="1">
        <w:r>
          <w:rPr>
            <w:rFonts w:ascii="Arial" w:eastAsia="Arial" w:hAnsi="Arial" w:cs="Arial"/>
            <w:b/>
            <w:i w:val="0"/>
            <w:color w:val="0077CC"/>
            <w:sz w:val="20"/>
            <w:u w:val="single"/>
          </w:rPr>
          <w:t>A Korean City With 250 Holes in Its Heart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FILM; The Intense Serenity of Om Puri, Citizen of the World" w:history="1">
        <w:r>
          <w:rPr>
            <w:rFonts w:ascii="Arial" w:eastAsia="Arial" w:hAnsi="Arial" w:cs="Arial"/>
            <w:b/>
            <w:i w:val="0"/>
            <w:color w:val="0077CC"/>
            <w:sz w:val="20"/>
            <w:u w:val="single"/>
          </w:rPr>
          <w:t>FILM; The Intense Serenity of Om Puri, Citizen of the World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Sit Still or Keep Moving: Either Way, You'll Suffer" w:history="1">
        <w:r>
          <w:rPr>
            <w:rFonts w:ascii="Arial" w:eastAsia="Arial" w:hAnsi="Arial" w:cs="Arial"/>
            <w:b/>
            <w:i w:val="0"/>
            <w:color w:val="0077CC"/>
            <w:sz w:val="20"/>
            <w:u w:val="single"/>
          </w:rPr>
          <w:t>Sit Still or Keep Moving: Either Way, You'll Suffer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A Holiday Idea for Mr. Pataki" w:history="1">
        <w:r>
          <w:rPr>
            <w:rFonts w:ascii="Arial" w:eastAsia="Arial" w:hAnsi="Arial" w:cs="Arial"/>
            <w:b/>
            <w:i w:val="0"/>
            <w:color w:val="0077CC"/>
            <w:sz w:val="20"/>
            <w:u w:val="single"/>
          </w:rPr>
          <w:t>A Holiday Idea for Mr. Pataki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Indian Rebels Draw Tens of Thousands to a Rally in Mexico City" w:history="1">
        <w:r>
          <w:rPr>
            <w:rFonts w:ascii="Arial" w:eastAsia="Arial" w:hAnsi="Arial" w:cs="Arial"/>
            <w:b/>
            <w:i w:val="0"/>
            <w:color w:val="0077CC"/>
            <w:sz w:val="20"/>
            <w:u w:val="single"/>
          </w:rPr>
          <w:t>Indian Rebels Draw Tens of Thousands to a Rally in Mexico 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On Violent Ground, a Touch of Beauty" w:history="1">
        <w:r>
          <w:rPr>
            <w:rFonts w:ascii="Arial" w:eastAsia="Arial" w:hAnsi="Arial" w:cs="Arial"/>
            <w:b/>
            <w:i w:val="0"/>
            <w:color w:val="0077CC"/>
            <w:sz w:val="20"/>
            <w:u w:val="single"/>
          </w:rPr>
          <w:t>On Violent Ground, a Touch of Beauty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A Bumpy Life Ends in a Fatal Rampage" w:history="1">
        <w:r>
          <w:rPr>
            <w:rFonts w:ascii="Arial" w:eastAsia="Arial" w:hAnsi="Arial" w:cs="Arial"/>
            <w:b/>
            <w:i w:val="0"/>
            <w:color w:val="0077CC"/>
            <w:sz w:val="20"/>
            <w:u w:val="single"/>
          </w:rPr>
          <w:t>A Bumpy Life Ends in a Fatal Rampage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In the Bronx, Memories Of Chávez And His Aid" w:history="1">
        <w:r>
          <w:rPr>
            <w:rFonts w:ascii="Arial" w:eastAsia="Arial" w:hAnsi="Arial" w:cs="Arial"/>
            <w:b/>
            <w:i w:val="0"/>
            <w:color w:val="0077CC"/>
            <w:sz w:val="20"/>
            <w:u w:val="single"/>
          </w:rPr>
          <w:t>In the Bronx, Memories Of Chávez And His Aid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Brazil 's Senate Votes to Begin Impeachment Trial of Dilma Rousseff" w:history="1">
        <w:r>
          <w:rPr>
            <w:rFonts w:ascii="Arial" w:eastAsia="Arial" w:hAnsi="Arial" w:cs="Arial"/>
            <w:b/>
            <w:i w:val="0"/>
            <w:color w:val="0077CC"/>
            <w:sz w:val="20"/>
            <w:u w:val="single"/>
          </w:rPr>
          <w:t>Brazil 's Senate Votes to Begin Impeachment Trial of Dilma Rousseff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In Israel , the Rent Is Too Damn High" w:history="1">
        <w:r>
          <w:rPr>
            <w:rFonts w:ascii="Arial" w:eastAsia="Arial" w:hAnsi="Arial" w:cs="Arial"/>
            <w:b/>
            <w:i w:val="0"/>
            <w:color w:val="0077CC"/>
            <w:sz w:val="20"/>
            <w:u w:val="single"/>
          </w:rPr>
          <w:t>In Israel , the Rent Is Too Damn High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Full Transcript: Democratic Presidential Debates, Night 1" w:history="1">
        <w:r>
          <w:rPr>
            <w:rFonts w:ascii="Arial" w:eastAsia="Arial" w:hAnsi="Arial" w:cs="Arial"/>
            <w:b/>
            <w:i w:val="0"/>
            <w:color w:val="0077CC"/>
            <w:sz w:val="20"/>
            <w:u w:val="single"/>
          </w:rPr>
          <w:t>Full Transcript: Democratic Presidential Debates, Night 1</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25 AND UNDER A Red and White Standout in the Greenpoint Borscht Belt" w:history="1">
        <w:r>
          <w:rPr>
            <w:rFonts w:ascii="Arial" w:eastAsia="Arial" w:hAnsi="Arial" w:cs="Arial"/>
            <w:b/>
            <w:i w:val="0"/>
            <w:color w:val="0077CC"/>
            <w:sz w:val="20"/>
            <w:u w:val="single"/>
          </w:rPr>
          <w:t>$25 AND UNDER A Red and White Standout in the Greenpoint Borscht Belt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Review/Television; College Student Raped by an Acquaintance" w:history="1">
        <w:r>
          <w:rPr>
            <w:rFonts w:ascii="Arial" w:eastAsia="Arial" w:hAnsi="Arial" w:cs="Arial"/>
            <w:b/>
            <w:i w:val="0"/>
            <w:color w:val="0077CC"/>
            <w:sz w:val="20"/>
            <w:u w:val="single"/>
          </w:rPr>
          <w:t>Review/Television; College Student Raped by an Acquaintance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Calm Manner Helps Carson Surge in Polls" w:history="1">
        <w:r>
          <w:rPr>
            <w:rFonts w:ascii="Arial" w:eastAsia="Arial" w:hAnsi="Arial" w:cs="Arial"/>
            <w:b/>
            <w:i w:val="0"/>
            <w:color w:val="0077CC"/>
            <w:sz w:val="20"/>
            <w:u w:val="single"/>
          </w:rPr>
          <w:t>Calm Manner Helps Carson Surge in Polls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TELEVISION REVIEW; From 14 to 18, With Shrinking Hopes" w:history="1">
        <w:r>
          <w:rPr>
            <w:rFonts w:ascii="Arial" w:eastAsia="Arial" w:hAnsi="Arial" w:cs="Arial"/>
            <w:b/>
            <w:i w:val="0"/>
            <w:color w:val="0077CC"/>
            <w:sz w:val="20"/>
            <w:u w:val="single"/>
          </w:rPr>
          <w:t>TELEVISION REVIEW; From 14 to 18, With Shrinking Hopes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Rio de Janeiro Journal; Famed Carnival Beaches Incur Share of Indignities" w:history="1">
        <w:r>
          <w:rPr>
            <w:rFonts w:ascii="Arial" w:eastAsia="Arial" w:hAnsi="Arial" w:cs="Arial"/>
            <w:b/>
            <w:i w:val="0"/>
            <w:color w:val="0077CC"/>
            <w:sz w:val="20"/>
            <w:u w:val="single"/>
          </w:rPr>
          <w:t>Rio de Janeiro Journal; Famed Carnival Beaches Incur Share of Indignities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Q &amp; A" w:history="1">
        <w:r>
          <w:rPr>
            <w:rFonts w:ascii="Arial" w:eastAsia="Arial" w:hAnsi="Arial" w:cs="Arial"/>
            <w:b/>
            <w:i w:val="0"/>
            <w:color w:val="0077CC"/>
            <w:sz w:val="20"/>
            <w:u w:val="single"/>
          </w:rPr>
          <w:t>Q &amp; 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ABOUT EDUCATION; TEACHERS TELL OF POWERLESSNESS AND FRUSTRATION" w:history="1">
        <w:r>
          <w:rPr>
            <w:rFonts w:ascii="Arial" w:eastAsia="Arial" w:hAnsi="Arial" w:cs="Arial"/>
            <w:b/>
            <w:i w:val="0"/>
            <w:color w:val="0077CC"/>
            <w:sz w:val="20"/>
            <w:u w:val="single"/>
          </w:rPr>
          <w:t>ABOUT EDUCATION; TEACHERS TELL OF POWERLESSNESS AND FRUSTRATION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Messinger Assails Giuliani On Pay Scales for Teachers" w:history="1">
        <w:r>
          <w:rPr>
            <w:rFonts w:ascii="Arial" w:eastAsia="Arial" w:hAnsi="Arial" w:cs="Arial"/>
            <w:b/>
            <w:i w:val="0"/>
            <w:color w:val="0077CC"/>
            <w:sz w:val="20"/>
            <w:u w:val="single"/>
          </w:rPr>
          <w:t>Messinger Assails Giuliani On Pay Scales for Teachers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Small-Business Lending Is Down, but Reasons Still Elude the Experts" w:history="1">
        <w:r>
          <w:rPr>
            <w:rFonts w:ascii="Arial" w:eastAsia="Arial" w:hAnsi="Arial" w:cs="Arial"/>
            <w:b/>
            <w:i w:val="0"/>
            <w:color w:val="0077CC"/>
            <w:sz w:val="20"/>
            <w:u w:val="single"/>
          </w:rPr>
          <w:t>Small-Business Lending Is Down, but Reasons Still Elude the Experts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Push for Cheap Housing In the Rich Hamptons" w:history="1">
        <w:r>
          <w:rPr>
            <w:rFonts w:ascii="Arial" w:eastAsia="Arial" w:hAnsi="Arial" w:cs="Arial"/>
            <w:b/>
            <w:i w:val="0"/>
            <w:color w:val="0077CC"/>
            <w:sz w:val="20"/>
            <w:u w:val="single"/>
          </w:rPr>
          <w:t>Push for Cheap Housing In the Rich Hamptons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School Wins Pupil-Improvement Award" w:history="1">
        <w:r>
          <w:rPr>
            <w:rFonts w:ascii="Arial" w:eastAsia="Arial" w:hAnsi="Arial" w:cs="Arial"/>
            <w:b/>
            <w:i w:val="0"/>
            <w:color w:val="0077CC"/>
            <w:sz w:val="20"/>
            <w:u w:val="single"/>
          </w:rPr>
          <w:t>School Wins Pupil-Improvement Award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Is There a Sexual Malaise in America ?" w:history="1">
        <w:r>
          <w:rPr>
            <w:rFonts w:ascii="Arial" w:eastAsia="Arial" w:hAnsi="Arial" w:cs="Arial"/>
            <w:b/>
            <w:i w:val="0"/>
            <w:color w:val="0077CC"/>
            <w:sz w:val="20"/>
            <w:u w:val="single"/>
          </w:rPr>
          <w:t>Is There a Sexual Malaise in America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Yann Demange, Director of ’71,’ Poised for Cinematic Breakout" w:history="1">
        <w:r>
          <w:rPr>
            <w:rFonts w:ascii="Arial" w:eastAsia="Arial" w:hAnsi="Arial" w:cs="Arial"/>
            <w:b/>
            <w:i w:val="0"/>
            <w:color w:val="0077CC"/>
            <w:sz w:val="20"/>
            <w:u w:val="single"/>
          </w:rPr>
          <w:t>Yann Demange, Director of ’71,’ Poised for Cinematic Breakout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Study Finds Whites May Be Overrepresented in Manhattan's Jury Pools" w:history="1">
        <w:r>
          <w:rPr>
            <w:rFonts w:ascii="Arial" w:eastAsia="Arial" w:hAnsi="Arial" w:cs="Arial"/>
            <w:b/>
            <w:i w:val="0"/>
            <w:color w:val="0077CC"/>
            <w:sz w:val="20"/>
            <w:u w:val="single"/>
          </w:rPr>
          <w:t>Study Finds Whites May Be Overrepresented in Manhattan's Jury Pools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Indonesian President to Decide on Pacific Trade Deal After U.S. Visit" w:history="1">
        <w:r>
          <w:rPr>
            <w:rFonts w:ascii="Arial" w:eastAsia="Arial" w:hAnsi="Arial" w:cs="Arial"/>
            <w:b/>
            <w:i w:val="0"/>
            <w:color w:val="0077CC"/>
            <w:sz w:val="20"/>
            <w:u w:val="single"/>
          </w:rPr>
          <w:t>Indonesian President to Decide on Pacific Trade Deal After U.S. Visit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Church Helps Fill A Void in Africa" w:history="1">
        <w:r>
          <w:rPr>
            <w:rFonts w:ascii="Arial" w:eastAsia="Arial" w:hAnsi="Arial" w:cs="Arial"/>
            <w:b/>
            <w:i w:val="0"/>
            <w:color w:val="0077CC"/>
            <w:sz w:val="20"/>
            <w:u w:val="single"/>
          </w:rPr>
          <w:t>Church Helps Fill A Void in Africa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Can Democrats Save Themselves? Op-Ed Columnist" w:history="1">
        <w:r>
          <w:rPr>
            <w:rFonts w:ascii="Arial" w:eastAsia="Arial" w:hAnsi="Arial" w:cs="Arial"/>
            <w:b/>
            <w:i w:val="0"/>
            <w:color w:val="0077CC"/>
            <w:sz w:val="20"/>
            <w:u w:val="single"/>
          </w:rPr>
          <w:t>Can Democrats Save Themselves? Op-Ed Columnist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Directing With Muscle and Poetry" w:history="1">
        <w:r>
          <w:rPr>
            <w:rFonts w:ascii="Arial" w:eastAsia="Arial" w:hAnsi="Arial" w:cs="Arial"/>
            <w:b/>
            <w:i w:val="0"/>
            <w:color w:val="0077CC"/>
            <w:sz w:val="20"/>
            <w:u w:val="single"/>
          </w:rPr>
          <w:t>Directing With Muscle and Poetry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In Nigeria , Stunned Residents Recount Plane Crash" w:history="1">
        <w:r>
          <w:rPr>
            <w:rFonts w:ascii="Arial" w:eastAsia="Arial" w:hAnsi="Arial" w:cs="Arial"/>
            <w:b/>
            <w:i w:val="0"/>
            <w:color w:val="0077CC"/>
            <w:sz w:val="20"/>
            <w:u w:val="single"/>
          </w:rPr>
          <w:t>In Nigeria , Stunned Residents Recount Plane Crash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Priest's Video Contradicts Police Report on Arrest" w:history="1">
        <w:r>
          <w:rPr>
            <w:rFonts w:ascii="Arial" w:eastAsia="Arial" w:hAnsi="Arial" w:cs="Arial"/>
            <w:b/>
            <w:i w:val="0"/>
            <w:color w:val="0077CC"/>
            <w:sz w:val="20"/>
            <w:u w:val="single"/>
          </w:rPr>
          <w:t>Priest's Video Contradicts Police Report on Arrest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Can Democrats Save Themselves?" w:history="1">
        <w:r>
          <w:rPr>
            <w:rFonts w:ascii="Arial" w:eastAsia="Arial" w:hAnsi="Arial" w:cs="Arial"/>
            <w:b/>
            <w:i w:val="0"/>
            <w:color w:val="0077CC"/>
            <w:sz w:val="20"/>
            <w:u w:val="single"/>
          </w:rPr>
          <w:t>Can Democrats Save Themselves?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AUTO RACING; Petty's Subjects Show Appreciation" w:history="1">
        <w:r>
          <w:rPr>
            <w:rFonts w:ascii="Arial" w:eastAsia="Arial" w:hAnsi="Arial" w:cs="Arial"/>
            <w:b/>
            <w:i w:val="0"/>
            <w:color w:val="0077CC"/>
            <w:sz w:val="20"/>
            <w:u w:val="single"/>
          </w:rPr>
          <w:t>AUTO RACING; Petty's Subjects Show Appreciation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SIGNS OF CHANGE APPEARING IN BOSTON'S ELECTORATE" w:history="1">
        <w:r>
          <w:rPr>
            <w:rFonts w:ascii="Arial" w:eastAsia="Arial" w:hAnsi="Arial" w:cs="Arial"/>
            <w:b/>
            <w:i w:val="0"/>
            <w:color w:val="0077CC"/>
            <w:sz w:val="20"/>
            <w:u w:val="single"/>
          </w:rPr>
          <w:t>SIGNS OF CHANGE APPEARING IN BOSTON'S ELECTORATE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A Citizenship Incubator for Immigrant Latinos" w:history="1">
        <w:r>
          <w:rPr>
            <w:rFonts w:ascii="Arial" w:eastAsia="Arial" w:hAnsi="Arial" w:cs="Arial"/>
            <w:b/>
            <w:i w:val="0"/>
            <w:color w:val="0077CC"/>
            <w:sz w:val="20"/>
            <w:u w:val="single"/>
          </w:rPr>
          <w:t>A Citizenship Incubator for Immigrant Latinos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The People's Palaces at the Beach" w:history="1">
        <w:r>
          <w:rPr>
            <w:rFonts w:ascii="Arial" w:eastAsia="Arial" w:hAnsi="Arial" w:cs="Arial"/>
            <w:b/>
            <w:i w:val="0"/>
            <w:color w:val="0077CC"/>
            <w:sz w:val="20"/>
            <w:u w:val="single"/>
          </w:rPr>
          <w:t>The People's Palaces at the Beach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No, but They Play One Onstage" w:history="1">
        <w:r>
          <w:rPr>
            <w:rFonts w:ascii="Arial" w:eastAsia="Arial" w:hAnsi="Arial" w:cs="Arial"/>
            <w:b/>
            <w:i w:val="0"/>
            <w:color w:val="0077CC"/>
            <w:sz w:val="20"/>
            <w:u w:val="single"/>
          </w:rPr>
          <w:t>No, but They Play One Onstage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Owners Warn That Hudson County Newspaper Could Be Closed" w:history="1">
        <w:r>
          <w:rPr>
            <w:rFonts w:ascii="Arial" w:eastAsia="Arial" w:hAnsi="Arial" w:cs="Arial"/>
            <w:b/>
            <w:i w:val="0"/>
            <w:color w:val="0077CC"/>
            <w:sz w:val="20"/>
            <w:u w:val="single"/>
          </w:rPr>
          <w:t>Owners Warn That Hudson County Newspaper Could Be Closed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Paperback Row" w:history="1">
        <w:r>
          <w:rPr>
            <w:rFonts w:ascii="Arial" w:eastAsia="Arial" w:hAnsi="Arial" w:cs="Arial"/>
            <w:b/>
            <w:i w:val="0"/>
            <w:color w:val="0077CC"/>
            <w:sz w:val="20"/>
            <w:u w:val="single"/>
          </w:rPr>
          <w:t>Paperback Row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In Eastern Ukraine , a One-Building, Pro- Russia Realm Persists Despite Criticism" w:history="1">
        <w:r>
          <w:rPr>
            <w:rFonts w:ascii="Arial" w:eastAsia="Arial" w:hAnsi="Arial" w:cs="Arial"/>
            <w:b/>
            <w:i w:val="0"/>
            <w:color w:val="0077CC"/>
            <w:sz w:val="20"/>
            <w:u w:val="single"/>
          </w:rPr>
          <w:t>In Eastern Ukraine , a One-Building, Pro- Russia Realm Persists Despite Criticism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For Clarke, a Bonus and a Party" w:history="1">
        <w:r>
          <w:rPr>
            <w:rFonts w:ascii="Arial" w:eastAsia="Arial" w:hAnsi="Arial" w:cs="Arial"/>
            <w:b/>
            <w:i w:val="0"/>
            <w:color w:val="0077CC"/>
            <w:sz w:val="20"/>
            <w:u w:val="single"/>
          </w:rPr>
          <w:t>For Clarke, a Bonus and a Party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Kaine and Pence Clash on Merits of Their Tickets" w:history="1">
        <w:r>
          <w:rPr>
            <w:rFonts w:ascii="Arial" w:eastAsia="Arial" w:hAnsi="Arial" w:cs="Arial"/>
            <w:b/>
            <w:i w:val="0"/>
            <w:color w:val="0077CC"/>
            <w:sz w:val="20"/>
            <w:u w:val="single"/>
          </w:rPr>
          <w:t>Kaine and Pence Clash on Merits of Their Tickets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THE TRIALS OF OWNING JUST ONE MOVIE THEATER" w:history="1">
        <w:r>
          <w:rPr>
            <w:rFonts w:ascii="Arial" w:eastAsia="Arial" w:hAnsi="Arial" w:cs="Arial"/>
            <w:b/>
            <w:i w:val="0"/>
            <w:color w:val="0077CC"/>
            <w:sz w:val="20"/>
            <w:u w:val="single"/>
          </w:rPr>
          <w:t>THE TRIALS OF OWNING JUST ONE MOVIE THEATER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Brooklyn Boxer Rises, but Her Feet Stay on the Ground" w:history="1">
        <w:r>
          <w:rPr>
            <w:rFonts w:ascii="Arial" w:eastAsia="Arial" w:hAnsi="Arial" w:cs="Arial"/>
            <w:b/>
            <w:i w:val="0"/>
            <w:color w:val="0077CC"/>
            <w:sz w:val="20"/>
            <w:u w:val="single"/>
          </w:rPr>
          <w:t>Brooklyn Boxer Rises, but Her Feet Stay on the Ground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POP JAZZ" w:history="1">
        <w:r>
          <w:rPr>
            <w:rFonts w:ascii="Arial" w:eastAsia="Arial" w:hAnsi="Arial" w:cs="Arial"/>
            <w:b/>
            <w:i w:val="0"/>
            <w:color w:val="0077CC"/>
            <w:sz w:val="20"/>
            <w:u w:val="single"/>
          </w:rPr>
          <w:t>POP JAZZ</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A ‘Who Is It?’ More Than a Whodunit Movie Review | 'The Chameleon'" w:history="1">
        <w:r>
          <w:rPr>
            <w:rFonts w:ascii="Arial" w:eastAsia="Arial" w:hAnsi="Arial" w:cs="Arial"/>
            <w:b/>
            <w:i w:val="0"/>
            <w:color w:val="0077CC"/>
            <w:sz w:val="20"/>
            <w:u w:val="single"/>
          </w:rPr>
          <w:t>A ‘Who Is It?’ More Than a Whodunit Movie Review | 'The Chameleon'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In Urban China, a Vast Chasm" w:history="1">
        <w:r>
          <w:rPr>
            <w:rFonts w:ascii="Arial" w:eastAsia="Arial" w:hAnsi="Arial" w:cs="Arial"/>
            <w:b/>
            <w:i w:val="0"/>
            <w:color w:val="0077CC"/>
            <w:sz w:val="20"/>
            <w:u w:val="single"/>
          </w:rPr>
          <w:t>In Urban China, a Vast Chasm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Park Bowlers Roll Out The Green Carpet" w:history="1">
        <w:r>
          <w:rPr>
            <w:rFonts w:ascii="Arial" w:eastAsia="Arial" w:hAnsi="Arial" w:cs="Arial"/>
            <w:b/>
            <w:i w:val="0"/>
            <w:color w:val="0077CC"/>
            <w:sz w:val="20"/>
            <w:u w:val="single"/>
          </w:rPr>
          <w:t>Park Bowlers Roll Out The Green Carpet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Wild Kingdom" w:history="1">
        <w:r>
          <w:rPr>
            <w:rFonts w:ascii="Arial" w:eastAsia="Arial" w:hAnsi="Arial" w:cs="Arial"/>
            <w:b/>
            <w:i w:val="0"/>
            <w:color w:val="0077CC"/>
            <w:sz w:val="20"/>
            <w:u w:val="single"/>
          </w:rPr>
          <w:t>Wild Kingdom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Leading French Socialists Chip Away at Socialism" w:history="1">
        <w:r>
          <w:rPr>
            <w:rFonts w:ascii="Arial" w:eastAsia="Arial" w:hAnsi="Arial" w:cs="Arial"/>
            <w:b/>
            <w:i w:val="0"/>
            <w:color w:val="0077CC"/>
            <w:sz w:val="20"/>
            <w:u w:val="single"/>
          </w:rPr>
          <w:t>Leading French Socialists Chip Away at Socialism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Putting Together A Hamburger, A Neighborhood And Hip-Hop" w:history="1">
        <w:r>
          <w:rPr>
            <w:rFonts w:ascii="Arial" w:eastAsia="Arial" w:hAnsi="Arial" w:cs="Arial"/>
            <w:b/>
            <w:i w:val="0"/>
            <w:color w:val="0077CC"/>
            <w:sz w:val="20"/>
            <w:u w:val="single"/>
          </w:rPr>
          <w:t>Putting Together A Hamburger, A Neighborhood And Hip-Hop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When Even the Movies Can't Unite Us" w:history="1">
        <w:r>
          <w:rPr>
            <w:rFonts w:ascii="Arial" w:eastAsia="Arial" w:hAnsi="Arial" w:cs="Arial"/>
            <w:b/>
            <w:i w:val="0"/>
            <w:color w:val="0077CC"/>
            <w:sz w:val="20"/>
            <w:u w:val="single"/>
          </w:rPr>
          <w:t>When Even the Movies Can't Unite 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A 'Who Is It?' More Than a Whodunit" w:history="1">
        <w:r>
          <w:rPr>
            <w:rFonts w:ascii="Arial" w:eastAsia="Arial" w:hAnsi="Arial" w:cs="Arial"/>
            <w:b/>
            <w:i w:val="0"/>
            <w:color w:val="0077CC"/>
            <w:sz w:val="20"/>
            <w:u w:val="single"/>
          </w:rPr>
          <w:t>A 'Who Is It?' More Than a Whodunit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America Comes Up Short" w:history="1">
        <w:r>
          <w:rPr>
            <w:rFonts w:ascii="Arial" w:eastAsia="Arial" w:hAnsi="Arial" w:cs="Arial"/>
            <w:b/>
            <w:i w:val="0"/>
            <w:color w:val="0077CC"/>
            <w:sz w:val="20"/>
            <w:u w:val="single"/>
          </w:rPr>
          <w:t>America Comes Up Short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Give My Regards To E Street" w:history="1">
        <w:r>
          <w:rPr>
            <w:rFonts w:ascii="Arial" w:eastAsia="Arial" w:hAnsi="Arial" w:cs="Arial"/>
            <w:b/>
            <w:i w:val="0"/>
            <w:color w:val="0077CC"/>
            <w:sz w:val="20"/>
            <w:u w:val="single"/>
          </w:rPr>
          <w:t>Give My Regards To E Street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Work-Life Balance Is Tricky All the Way Up the Income Ladder" w:history="1">
        <w:r>
          <w:rPr>
            <w:rFonts w:ascii="Arial" w:eastAsia="Arial" w:hAnsi="Arial" w:cs="Arial"/>
            <w:b/>
            <w:i w:val="0"/>
            <w:color w:val="0077CC"/>
            <w:sz w:val="20"/>
            <w:u w:val="single"/>
          </w:rPr>
          <w:t>Work-Life Balance Is Tricky All the Way Up the Income Ladder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GUATEMALA 'S NEW STRIFE: A SAVAGE WAR OF WORDS" w:history="1">
        <w:r>
          <w:rPr>
            <w:rFonts w:ascii="Arial" w:eastAsia="Arial" w:hAnsi="Arial" w:cs="Arial"/>
            <w:b/>
            <w:i w:val="0"/>
            <w:color w:val="0077CC"/>
            <w:sz w:val="20"/>
            <w:u w:val="single"/>
          </w:rPr>
          <w:t>GUATEMALA 'S NEW STRIFE: A SAVAGE WAR OF WORDS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Immigrants and Politics" w:history="1">
        <w:r>
          <w:rPr>
            <w:rFonts w:ascii="Arial" w:eastAsia="Arial" w:hAnsi="Arial" w:cs="Arial"/>
            <w:b/>
            <w:i w:val="0"/>
            <w:color w:val="0077CC"/>
            <w:sz w:val="20"/>
            <w:u w:val="single"/>
          </w:rPr>
          <w:t>Immigrants and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One Nation Under a Movie Theater? It’s a Myth." w:history="1">
        <w:r>
          <w:rPr>
            <w:rFonts w:ascii="Arial" w:eastAsia="Arial" w:hAnsi="Arial" w:cs="Arial"/>
            <w:b/>
            <w:i w:val="0"/>
            <w:color w:val="0077CC"/>
            <w:sz w:val="20"/>
            <w:u w:val="single"/>
          </w:rPr>
          <w:t>One Nation Under a Movie Theater? It’s a Myth.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Seattle 's New View of San Francisco" w:history="1">
        <w:r>
          <w:rPr>
            <w:rFonts w:ascii="Arial" w:eastAsia="Arial" w:hAnsi="Arial" w:cs="Arial"/>
            <w:b/>
            <w:i w:val="0"/>
            <w:color w:val="0077CC"/>
            <w:sz w:val="20"/>
            <w:u w:val="single"/>
          </w:rPr>
          <w:t>Seattle 's New View of San Francisco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Give My Regards to E Street: Imagining a Springsteen Musical" w:history="1">
        <w:r>
          <w:rPr>
            <w:rFonts w:ascii="Arial" w:eastAsia="Arial" w:hAnsi="Arial" w:cs="Arial"/>
            <w:b/>
            <w:i w:val="0"/>
            <w:color w:val="0077CC"/>
            <w:sz w:val="20"/>
            <w:u w:val="single"/>
          </w:rPr>
          <w:t>Give My Regards to E Street: Imagining a Springsteen Musical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David Muñoz: Spain 's New Culinary Enfant Terrible" w:history="1">
        <w:r>
          <w:rPr>
            <w:rFonts w:ascii="Arial" w:eastAsia="Arial" w:hAnsi="Arial" w:cs="Arial"/>
            <w:b/>
            <w:i w:val="0"/>
            <w:color w:val="0077CC"/>
            <w:sz w:val="20"/>
            <w:u w:val="single"/>
          </w:rPr>
          <w:t>David Muñoz: Spain 's New Culinary Enfant Terrible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OBAMA, TRAILING, SHARPENS ATTACK IN PENNSYLVANIA" w:history="1">
        <w:r>
          <w:rPr>
            <w:rFonts w:ascii="Arial" w:eastAsia="Arial" w:hAnsi="Arial" w:cs="Arial"/>
            <w:b/>
            <w:i w:val="0"/>
            <w:color w:val="0077CC"/>
            <w:sz w:val="20"/>
            <w:u w:val="single"/>
          </w:rPr>
          <w:t>OBAMA, TRAILING, SHARPENS ATTACK IN PENNSYLVANIA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4 Nonprofit Groups Plan 193,800 Low-Income Housing Units" w:history="1">
        <w:r>
          <w:rPr>
            <w:rFonts w:ascii="Arial" w:eastAsia="Arial" w:hAnsi="Arial" w:cs="Arial"/>
            <w:b/>
            <w:i w:val="0"/>
            <w:color w:val="0077CC"/>
            <w:sz w:val="20"/>
            <w:u w:val="single"/>
          </w:rPr>
          <w:t>4 Nonprofit Groups Plan 193,800 Low-Income Housing Units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STAGE: REVUE PARODIES REAGANOMICS" w:history="1">
        <w:r>
          <w:rPr>
            <w:rFonts w:ascii="Arial" w:eastAsia="Arial" w:hAnsi="Arial" w:cs="Arial"/>
            <w:b/>
            <w:i w:val="0"/>
            <w:color w:val="0077CC"/>
            <w:sz w:val="20"/>
            <w:u w:val="single"/>
          </w:rPr>
          <w:t>STAGE: REVUE PARODIES REAGANOMICS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Seattle , in Midst of Tech Boom, Tries to Keep Its Soul" w:history="1">
        <w:r>
          <w:rPr>
            <w:rFonts w:ascii="Arial" w:eastAsia="Arial" w:hAnsi="Arial" w:cs="Arial"/>
            <w:b/>
            <w:i w:val="0"/>
            <w:color w:val="0077CC"/>
            <w:sz w:val="20"/>
            <w:u w:val="single"/>
          </w:rPr>
          <w:t>Seattle , in Midst of Tech Boom, Tries to Keep Its Soul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Once a Source of Entertainment, Now a Rival Coach" w:history="1">
        <w:r>
          <w:rPr>
            <w:rFonts w:ascii="Arial" w:eastAsia="Arial" w:hAnsi="Arial" w:cs="Arial"/>
            <w:b/>
            <w:i w:val="0"/>
            <w:color w:val="0077CC"/>
            <w:sz w:val="20"/>
            <w:u w:val="single"/>
          </w:rPr>
          <w:t>Once a Source of Entertainment, Now a Rival Coach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The Walking Cure" w:history="1">
        <w:r>
          <w:rPr>
            <w:rFonts w:ascii="Arial" w:eastAsia="Arial" w:hAnsi="Arial" w:cs="Arial"/>
            <w:b/>
            <w:i w:val="0"/>
            <w:color w:val="0077CC"/>
            <w:sz w:val="20"/>
            <w:u w:val="single"/>
          </w:rPr>
          <w:t>The Walking Cure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TELEVISION REVIEW; Holding Life Together in Belfast" w:history="1">
        <w:r>
          <w:rPr>
            <w:rFonts w:ascii="Arial" w:eastAsia="Arial" w:hAnsi="Arial" w:cs="Arial"/>
            <w:b/>
            <w:i w:val="0"/>
            <w:color w:val="0077CC"/>
            <w:sz w:val="20"/>
            <w:u w:val="single"/>
          </w:rPr>
          <w:t>TELEVISION REVIEW; Holding Life Together in Belfast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Syria 's Kurds Look to Iraqi Minority for Support" w:history="1">
        <w:r>
          <w:rPr>
            <w:rFonts w:ascii="Arial" w:eastAsia="Arial" w:hAnsi="Arial" w:cs="Arial"/>
            <w:b/>
            <w:i w:val="0"/>
            <w:color w:val="0077CC"/>
            <w:sz w:val="20"/>
            <w:u w:val="single"/>
          </w:rPr>
          <w:t>Syria 's Kurds Look to Iraqi Minority for Support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The Editorial Notebook; The Birth of Greater New York" w:history="1">
        <w:r>
          <w:rPr>
            <w:rFonts w:ascii="Arial" w:eastAsia="Arial" w:hAnsi="Arial" w:cs="Arial"/>
            <w:b/>
            <w:i w:val="0"/>
            <w:color w:val="0077CC"/>
            <w:sz w:val="20"/>
            <w:u w:val="single"/>
          </w:rPr>
          <w:t>The Editorial Notebook; The Birth of Greater New York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France 's Ideals, Forged in Revolution, Face a Modern Test" w:history="1">
        <w:r>
          <w:rPr>
            <w:rFonts w:ascii="Arial" w:eastAsia="Arial" w:hAnsi="Arial" w:cs="Arial"/>
            <w:b/>
            <w:i w:val="0"/>
            <w:color w:val="0077CC"/>
            <w:sz w:val="20"/>
            <w:u w:val="single"/>
          </w:rPr>
          <w:t>France 's Ideals, Forged in Revolution, Face a Modern Test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Journey From Northern Ireland to Southern California" w:history="1">
        <w:r>
          <w:rPr>
            <w:rFonts w:ascii="Arial" w:eastAsia="Arial" w:hAnsi="Arial" w:cs="Arial"/>
            <w:b/>
            <w:i w:val="0"/>
            <w:color w:val="0077CC"/>
            <w:sz w:val="20"/>
            <w:u w:val="single"/>
          </w:rPr>
          <w:t>Journey From Northern Ireland to Southern California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High Hopes In Hoboken" w:history="1">
        <w:r>
          <w:rPr>
            <w:rFonts w:ascii="Arial" w:eastAsia="Arial" w:hAnsi="Arial" w:cs="Arial"/>
            <w:b/>
            <w:i w:val="0"/>
            <w:color w:val="0077CC"/>
            <w:sz w:val="20"/>
            <w:u w:val="single"/>
          </w:rPr>
          <w:t>High Hopes In Hoboken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In Plain Sight, but Somehow Unseen" w:history="1">
        <w:r>
          <w:rPr>
            <w:rFonts w:ascii="Arial" w:eastAsia="Arial" w:hAnsi="Arial" w:cs="Arial"/>
            <w:b/>
            <w:i w:val="0"/>
            <w:color w:val="0077CC"/>
            <w:sz w:val="20"/>
            <w:u w:val="single"/>
          </w:rPr>
          <w:t>In Plain Sight, but Somehow Unseen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w:anchor="Bookmark_153" w:tooltip="Warning Signs" w:history="1">
        <w:r>
          <w:rPr>
            <w:rFonts w:ascii="Arial" w:eastAsia="Arial" w:hAnsi="Arial" w:cs="Arial"/>
            <w:b/>
            <w:i w:val="0"/>
            <w:color w:val="0077CC"/>
            <w:sz w:val="20"/>
            <w:u w:val="single"/>
          </w:rPr>
          <w:t>Warning Signs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THEATER: 'SLAB BOYS,' A TALE OF SCOTTISH WORKERS" w:history="1">
        <w:r>
          <w:rPr>
            <w:rFonts w:ascii="Arial" w:eastAsia="Arial" w:hAnsi="Arial" w:cs="Arial"/>
            <w:b/>
            <w:i w:val="0"/>
            <w:color w:val="0077CC"/>
            <w:sz w:val="20"/>
            <w:u w:val="single"/>
          </w:rPr>
          <w:t>THEATER: 'SLAB BOYS,' A TALE OF SCOTTISH WORKERS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FILM REVIEW; A Gay Couple's Breakup In a Setting of Solidarity" w:history="1">
        <w:r>
          <w:rPr>
            <w:rFonts w:ascii="Arial" w:eastAsia="Arial" w:hAnsi="Arial" w:cs="Arial"/>
            <w:b/>
            <w:i w:val="0"/>
            <w:color w:val="0077CC"/>
            <w:sz w:val="20"/>
            <w:u w:val="single"/>
          </w:rPr>
          <w:t>FILM REVIEW; A Gay Couple's Breakup In a Setting of Solidarity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w:anchor="Bookmark_156" w:tooltip="Lies As Wishes" w:history="1">
        <w:r>
          <w:rPr>
            <w:rFonts w:ascii="Arial" w:eastAsia="Arial" w:hAnsi="Arial" w:cs="Arial"/>
            <w:b/>
            <w:i w:val="0"/>
            <w:color w:val="0077CC"/>
            <w:sz w:val="20"/>
            <w:u w:val="single"/>
          </w:rPr>
          <w:t>Lies As Wishes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w:anchor="Bookmark_157" w:tooltip="French Far-Right Leader Endorses No One in Runoff" w:history="1">
        <w:r>
          <w:rPr>
            <w:rFonts w:ascii="Arial" w:eastAsia="Arial" w:hAnsi="Arial" w:cs="Arial"/>
            <w:b/>
            <w:i w:val="0"/>
            <w:color w:val="0077CC"/>
            <w:sz w:val="20"/>
            <w:u w:val="single"/>
          </w:rPr>
          <w:t>French Far-Right Leader Endorses No One in Runoff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Tax Deal Hits Procedural Snag in the House" w:history="1">
        <w:r>
          <w:rPr>
            <w:rFonts w:ascii="Arial" w:eastAsia="Arial" w:hAnsi="Arial" w:cs="Arial"/>
            <w:b/>
            <w:i w:val="0"/>
            <w:color w:val="0077CC"/>
            <w:sz w:val="20"/>
            <w:u w:val="single"/>
          </w:rPr>
          <w:t>Tax Deal Hits Procedural Snag in the House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159. </w:t>
      </w:r>
      <w:hyperlink w:anchor="Bookmark_159" w:tooltip="NEIGHBORHOOD REPORT: CHINATOWN 'Five Points' Artifacts Outlast Time but Not Terrorism" w:history="1">
        <w:r>
          <w:rPr>
            <w:rFonts w:ascii="Arial" w:eastAsia="Arial" w:hAnsi="Arial" w:cs="Arial"/>
            <w:b/>
            <w:i w:val="0"/>
            <w:color w:val="0077CC"/>
            <w:sz w:val="20"/>
            <w:u w:val="single"/>
          </w:rPr>
          <w:t>NEIGHBORHOOD REPORT: CHINATOWN 'Five Points' Artifacts Outlast Time but Not Terrorism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160. </w:t>
      </w:r>
      <w:hyperlink w:anchor="Bookmark_160" w:tooltip="Well Funded, Sanders Takes a Longer View" w:history="1">
        <w:r>
          <w:rPr>
            <w:rFonts w:ascii="Arial" w:eastAsia="Arial" w:hAnsi="Arial" w:cs="Arial"/>
            <w:b/>
            <w:i w:val="0"/>
            <w:color w:val="0077CC"/>
            <w:sz w:val="20"/>
            <w:u w:val="single"/>
          </w:rPr>
          <w:t>Well Funded, Sanders Takes a Longer 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161. </w:t>
      </w:r>
      <w:hyperlink w:anchor="Bookmark_161" w:tooltip="Cleaner And Faster" w:history="1">
        <w:r>
          <w:rPr>
            <w:rFonts w:ascii="Arial" w:eastAsia="Arial" w:hAnsi="Arial" w:cs="Arial"/>
            <w:b/>
            <w:i w:val="0"/>
            <w:color w:val="0077CC"/>
            <w:sz w:val="20"/>
            <w:u w:val="single"/>
          </w:rPr>
          <w:t>Cleaner And Faster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162. </w:t>
      </w:r>
      <w:hyperlink w:anchor="Bookmark_162" w:tooltip="FOLLOWING UP" w:history="1">
        <w:r>
          <w:rPr>
            <w:rFonts w:ascii="Arial" w:eastAsia="Arial" w:hAnsi="Arial" w:cs="Arial"/>
            <w:b/>
            <w:i w:val="0"/>
            <w:color w:val="0077CC"/>
            <w:sz w:val="20"/>
            <w:u w:val="single"/>
          </w:rPr>
          <w:t>FOLLOWING 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163. </w:t>
      </w:r>
      <w:hyperlink w:anchor="Bookmark_163" w:tooltip="Beating of Queens Satanist Prompts Hate Crime Charges" w:history="1">
        <w:r>
          <w:rPr>
            <w:rFonts w:ascii="Arial" w:eastAsia="Arial" w:hAnsi="Arial" w:cs="Arial"/>
            <w:b/>
            <w:i w:val="0"/>
            <w:color w:val="0077CC"/>
            <w:sz w:val="20"/>
            <w:u w:val="single"/>
          </w:rPr>
          <w:t>Beating of Queens Satanist Prompts Hate Crime Charges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164. </w:t>
      </w:r>
      <w:hyperlink w:anchor="Bookmark_164" w:tooltip="House Hunting in ... the Italian Piedmont" w:history="1">
        <w:r>
          <w:rPr>
            <w:rFonts w:ascii="Arial" w:eastAsia="Arial" w:hAnsi="Arial" w:cs="Arial"/>
            <w:b/>
            <w:i w:val="0"/>
            <w:color w:val="0077CC"/>
            <w:sz w:val="20"/>
            <w:u w:val="single"/>
          </w:rPr>
          <w:t>House Hunting in ... the Italian Piedmont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165. </w:t>
      </w:r>
      <w:hyperlink w:anchor="Bookmark_165" w:tooltip="New Party Harnesses Discontent in Greece" w:history="1">
        <w:r>
          <w:rPr>
            <w:rFonts w:ascii="Arial" w:eastAsia="Arial" w:hAnsi="Arial" w:cs="Arial"/>
            <w:b/>
            <w:i w:val="0"/>
            <w:color w:val="0077CC"/>
            <w:sz w:val="20"/>
            <w:u w:val="single"/>
          </w:rPr>
          <w:t>New Party Harnesses Discontent in Greece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166. </w:t>
      </w:r>
      <w:hyperlink w:anchor="Bookmark_166" w:tooltip="Tentative Optimism for Children in London Theater" w:history="1">
        <w:r>
          <w:rPr>
            <w:rFonts w:ascii="Arial" w:eastAsia="Arial" w:hAnsi="Arial" w:cs="Arial"/>
            <w:b/>
            <w:i w:val="0"/>
            <w:color w:val="0077CC"/>
            <w:sz w:val="20"/>
            <w:u w:val="single"/>
          </w:rPr>
          <w:t>Tentative Optimism for Children in London Theater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167. </w:t>
      </w:r>
      <w:hyperlink w:anchor="Bookmark_167" w:tooltip="THE EDITORIAL NOTEBOOK; INSTEAD OF WELFARE, WORK" w:history="1">
        <w:r>
          <w:rPr>
            <w:rFonts w:ascii="Arial" w:eastAsia="Arial" w:hAnsi="Arial" w:cs="Arial"/>
            <w:b/>
            <w:i w:val="0"/>
            <w:color w:val="0077CC"/>
            <w:sz w:val="20"/>
            <w:u w:val="single"/>
          </w:rPr>
          <w:t>THE EDITORIAL NOTEBOOK; INSTEAD OF WELFARE, WORK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168. </w:t>
      </w:r>
      <w:hyperlink w:anchor="Bookmark_168" w:tooltip="To Impeach or Not to Impeach Contributing Op-Ed Writer" w:history="1">
        <w:r>
          <w:rPr>
            <w:rFonts w:ascii="Arial" w:eastAsia="Arial" w:hAnsi="Arial" w:cs="Arial"/>
            <w:b/>
            <w:i w:val="0"/>
            <w:color w:val="0077CC"/>
            <w:sz w:val="20"/>
            <w:u w:val="single"/>
          </w:rPr>
          <w:t>To Impeach or Not to Impeach Contributing Op-Ed Writer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169. </w:t>
      </w:r>
      <w:hyperlink w:anchor="Bookmark_169" w:tooltip="No Way to Boost the Economy" w:history="1">
        <w:r>
          <w:rPr>
            <w:rFonts w:ascii="Arial" w:eastAsia="Arial" w:hAnsi="Arial" w:cs="Arial"/>
            <w:b/>
            <w:i w:val="0"/>
            <w:color w:val="0077CC"/>
            <w:sz w:val="20"/>
            <w:u w:val="single"/>
          </w:rPr>
          <w:t>No Way to Boost the Economy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170. </w:t>
      </w:r>
      <w:hyperlink w:anchor="Bookmark_170" w:tooltip="Wrong Place for Nehemiah" w:history="1">
        <w:r>
          <w:rPr>
            <w:rFonts w:ascii="Arial" w:eastAsia="Arial" w:hAnsi="Arial" w:cs="Arial"/>
            <w:b/>
            <w:i w:val="0"/>
            <w:color w:val="0077CC"/>
            <w:sz w:val="20"/>
            <w:u w:val="single"/>
          </w:rPr>
          <w:t>Wrong Place for Nehemiah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171. </w:t>
      </w:r>
      <w:hyperlink w:anchor="Bookmark_171" w:tooltip="Action Star With Savoir-Faire and a Killer Kick" w:history="1">
        <w:r>
          <w:rPr>
            <w:rFonts w:ascii="Arial" w:eastAsia="Arial" w:hAnsi="Arial" w:cs="Arial"/>
            <w:b/>
            <w:i w:val="0"/>
            <w:color w:val="0077CC"/>
            <w:sz w:val="20"/>
            <w:u w:val="single"/>
          </w:rPr>
          <w:t>Action Star With Savoir-Faire and a Killer Kick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172. </w:t>
      </w:r>
      <w:hyperlink w:anchor="Bookmark_172" w:tooltip="What's-Her-Name Shines in Another Memorable Role" w:history="1">
        <w:r>
          <w:rPr>
            <w:rFonts w:ascii="Arial" w:eastAsia="Arial" w:hAnsi="Arial" w:cs="Arial"/>
            <w:b/>
            <w:i w:val="0"/>
            <w:color w:val="0077CC"/>
            <w:sz w:val="20"/>
            <w:u w:val="single"/>
          </w:rPr>
          <w:t>What's-Her-Name Shines in Another Memorable Role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173. </w:t>
      </w:r>
      <w:hyperlink w:anchor="Bookmark_173" w:tooltip="The Return of Partisanship" w:history="1">
        <w:r>
          <w:rPr>
            <w:rFonts w:ascii="Arial" w:eastAsia="Arial" w:hAnsi="Arial" w:cs="Arial"/>
            <w:b/>
            <w:i w:val="0"/>
            <w:color w:val="0077CC"/>
            <w:sz w:val="20"/>
            <w:u w:val="single"/>
          </w:rPr>
          <w:t>The Return of Partisanship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174. </w:t>
      </w:r>
      <w:hyperlink w:anchor="Bookmark_174" w:tooltip="The Prodigal Son" w:history="1">
        <w:r>
          <w:rPr>
            <w:rFonts w:ascii="Arial" w:eastAsia="Arial" w:hAnsi="Arial" w:cs="Arial"/>
            <w:b/>
            <w:i w:val="0"/>
            <w:color w:val="0077CC"/>
            <w:sz w:val="20"/>
            <w:u w:val="single"/>
          </w:rPr>
          <w:t>The Prodigal Son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175. </w:t>
      </w:r>
      <w:hyperlink w:anchor="Bookmark_175" w:tooltip="FOR FRANCE 'S ELITE FRATERNITY, A MODICUM OF EGALITE" w:history="1">
        <w:r>
          <w:rPr>
            <w:rFonts w:ascii="Arial" w:eastAsia="Arial" w:hAnsi="Arial" w:cs="Arial"/>
            <w:b/>
            <w:i w:val="0"/>
            <w:color w:val="0077CC"/>
            <w:sz w:val="20"/>
            <w:u w:val="single"/>
          </w:rPr>
          <w:t>FOR FRANCE 'S ELITE FRATERNITY, A MODICUM OF EGALITE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176. </w:t>
      </w:r>
      <w:hyperlink w:anchor="Bookmark_176" w:tooltip="Prepping for 2016, a Gathering of Republicans in Iowa Leans Hard to the Right" w:history="1">
        <w:r>
          <w:rPr>
            <w:rFonts w:ascii="Arial" w:eastAsia="Arial" w:hAnsi="Arial" w:cs="Arial"/>
            <w:b/>
            <w:i w:val="0"/>
            <w:color w:val="0077CC"/>
            <w:sz w:val="20"/>
            <w:u w:val="single"/>
          </w:rPr>
          <w:t>Prepping for 2016, a Gathering of Republicans in Iowa Leans Hard to the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177. </w:t>
      </w:r>
      <w:hyperlink w:anchor="Bookmark_177" w:tooltip="European Modernism, as Told by Americans" w:history="1">
        <w:r>
          <w:rPr>
            <w:rFonts w:ascii="Arial" w:eastAsia="Arial" w:hAnsi="Arial" w:cs="Arial"/>
            <w:b/>
            <w:i w:val="0"/>
            <w:color w:val="0077CC"/>
            <w:sz w:val="20"/>
            <w:u w:val="single"/>
          </w:rPr>
          <w:t>European Modernism, as Told by Americans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178. </w:t>
      </w:r>
      <w:hyperlink w:anchor="Bookmark_178" w:tooltip="Warning Signs Of Violent Acts Often Unclear" w:history="1">
        <w:r>
          <w:rPr>
            <w:rFonts w:ascii="Arial" w:eastAsia="Arial" w:hAnsi="Arial" w:cs="Arial"/>
            <w:b/>
            <w:i w:val="0"/>
            <w:color w:val="0077CC"/>
            <w:sz w:val="20"/>
            <w:u w:val="single"/>
          </w:rPr>
          <w:t>Warning Signs Of Violent Acts Often Unclear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179. </w:t>
      </w:r>
      <w:hyperlink w:anchor="Bookmark_179" w:tooltip="A Stage to Sell What Soccer Has to Offer" w:history="1">
        <w:r>
          <w:rPr>
            <w:rFonts w:ascii="Arial" w:eastAsia="Arial" w:hAnsi="Arial" w:cs="Arial"/>
            <w:b/>
            <w:i w:val="0"/>
            <w:color w:val="0077CC"/>
            <w:sz w:val="20"/>
            <w:u w:val="single"/>
          </w:rPr>
          <w:t>A Stage to Sell What Soccer Has to Offer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180. </w:t>
      </w:r>
      <w:hyperlink w:anchor="Bookmark_180" w:tooltip="In Virginia and on TV, A Supremacist Summer" w:history="1">
        <w:r>
          <w:rPr>
            <w:rFonts w:ascii="Arial" w:eastAsia="Arial" w:hAnsi="Arial" w:cs="Arial"/>
            <w:b/>
            <w:i w:val="0"/>
            <w:color w:val="0077CC"/>
            <w:sz w:val="20"/>
            <w:u w:val="single"/>
          </w:rPr>
          <w:t>In Virginia and on TV, A Supremacist Summer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181. </w:t>
      </w:r>
      <w:hyperlink w:anchor="Bookmark_181" w:tooltip="Speculation Follows St. Paul Mayor's Switch to Republicans" w:history="1">
        <w:r>
          <w:rPr>
            <w:rFonts w:ascii="Arial" w:eastAsia="Arial" w:hAnsi="Arial" w:cs="Arial"/>
            <w:b/>
            <w:i w:val="0"/>
            <w:color w:val="0077CC"/>
            <w:sz w:val="20"/>
            <w:u w:val="single"/>
          </w:rPr>
          <w:t>Speculation Follows St. Paul Mayor's Switch to Republicans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182. </w:t>
      </w:r>
      <w:hyperlink w:anchor="Bookmark_182" w:tooltip="Local Heroes" w:history="1">
        <w:r>
          <w:rPr>
            <w:rFonts w:ascii="Arial" w:eastAsia="Arial" w:hAnsi="Arial" w:cs="Arial"/>
            <w:b/>
            <w:i w:val="0"/>
            <w:color w:val="0077CC"/>
            <w:sz w:val="20"/>
            <w:u w:val="single"/>
          </w:rPr>
          <w:t>Local Heroes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183. </w:t>
      </w:r>
      <w:hyperlink w:anchor="Bookmark_183" w:tooltip="Adviser Seizes a Security Role From Generals" w:history="1">
        <w:r>
          <w:rPr>
            <w:rFonts w:ascii="Arial" w:eastAsia="Arial" w:hAnsi="Arial" w:cs="Arial"/>
            <w:b/>
            <w:i w:val="0"/>
            <w:color w:val="0077CC"/>
            <w:sz w:val="20"/>
            <w:u w:val="single"/>
          </w:rPr>
          <w:t>Adviser Seizes a Security Role From Generals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184. </w:t>
      </w:r>
      <w:hyperlink w:anchor="Bookmark_184" w:tooltip="Review/Film; A Family Stays Nervous Once You've Shot Dad" w:history="1">
        <w:r>
          <w:rPr>
            <w:rFonts w:ascii="Arial" w:eastAsia="Arial" w:hAnsi="Arial" w:cs="Arial"/>
            <w:b/>
            <w:i w:val="0"/>
            <w:color w:val="0077CC"/>
            <w:sz w:val="20"/>
            <w:u w:val="single"/>
          </w:rPr>
          <w:t>Review/Film; A Family Stays Nervous Once You've Shot Dad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185. </w:t>
      </w:r>
      <w:hyperlink w:anchor="Bookmark_185" w:tooltip="Ready to Vote Denim Over White Collar" w:history="1">
        <w:r>
          <w:rPr>
            <w:rFonts w:ascii="Arial" w:eastAsia="Arial" w:hAnsi="Arial" w:cs="Arial"/>
            <w:b/>
            <w:i w:val="0"/>
            <w:color w:val="0077CC"/>
            <w:sz w:val="20"/>
            <w:u w:val="single"/>
          </w:rPr>
          <w:t>Ready to Vote Denim Over White Collar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186. </w:t>
      </w:r>
      <w:hyperlink w:anchor="Bookmark_186" w:tooltip="Just Another Great Role for What's-Her-Name" w:history="1">
        <w:r>
          <w:rPr>
            <w:rFonts w:ascii="Arial" w:eastAsia="Arial" w:hAnsi="Arial" w:cs="Arial"/>
            <w:b/>
            <w:i w:val="0"/>
            <w:color w:val="0077CC"/>
            <w:sz w:val="20"/>
            <w:u w:val="single"/>
          </w:rPr>
          <w:t>Just Another Great Role for What's-Her-Name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187. </w:t>
      </w:r>
      <w:hyperlink w:anchor="Bookmark_187" w:tooltip="When Jamaica Lost Its Chains" w:history="1">
        <w:r>
          <w:rPr>
            <w:rFonts w:ascii="Arial" w:eastAsia="Arial" w:hAnsi="Arial" w:cs="Arial"/>
            <w:b/>
            <w:i w:val="0"/>
            <w:color w:val="0077CC"/>
            <w:sz w:val="20"/>
            <w:u w:val="single"/>
          </w:rPr>
          <w:t>When Jamaica Lost Its Chains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188. </w:t>
      </w:r>
      <w:hyperlink w:anchor="Bookmark_188" w:tooltip="Lower Oil Prices Provide Benefits to U.S. Workers" w:history="1">
        <w:r>
          <w:rPr>
            <w:rFonts w:ascii="Arial" w:eastAsia="Arial" w:hAnsi="Arial" w:cs="Arial"/>
            <w:b/>
            <w:i w:val="0"/>
            <w:color w:val="0077CC"/>
            <w:sz w:val="20"/>
            <w:u w:val="single"/>
          </w:rPr>
          <w:t>Lower Oil Prices Provide Benefits to U.S. Workers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189. </w:t>
      </w:r>
      <w:hyperlink w:anchor="Bookmark_189" w:tooltip="Layoffs and Digital Shift at The Daily News May Signal the Tabloid Era's End" w:history="1">
        <w:r>
          <w:rPr>
            <w:rFonts w:ascii="Arial" w:eastAsia="Arial" w:hAnsi="Arial" w:cs="Arial"/>
            <w:b/>
            <w:i w:val="0"/>
            <w:color w:val="0077CC"/>
            <w:sz w:val="20"/>
            <w:u w:val="single"/>
          </w:rPr>
          <w:t>Layoffs and Digital Shift at The Daily News May Signal the Tabloid Era's End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190. </w:t>
      </w:r>
      <w:hyperlink w:anchor="Bookmark_190" w:tooltip="Ian McEwan’s Enchanted Garden" w:history="1">
        <w:r>
          <w:rPr>
            <w:rFonts w:ascii="Arial" w:eastAsia="Arial" w:hAnsi="Arial" w:cs="Arial"/>
            <w:b/>
            <w:i w:val="0"/>
            <w:color w:val="0077CC"/>
            <w:sz w:val="20"/>
            <w:u w:val="single"/>
          </w:rPr>
          <w:t>Ian McEwan’s Enchanted Garden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191. </w:t>
      </w:r>
      <w:hyperlink w:anchor="Bookmark_191" w:tooltip="The Way We Live Now: 9-30-01: Close Reading: Elements of War The Grunt" w:history="1">
        <w:r>
          <w:rPr>
            <w:rFonts w:ascii="Arial" w:eastAsia="Arial" w:hAnsi="Arial" w:cs="Arial"/>
            <w:b/>
            <w:i w:val="0"/>
            <w:color w:val="0077CC"/>
            <w:sz w:val="20"/>
            <w:u w:val="single"/>
          </w:rPr>
          <w:t>The Way We Live Now: 9-30-01: Close Reading: Elements of War The Grunt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192. </w:t>
      </w:r>
      <w:hyperlink w:anchor="Bookmark_192" w:tooltip="A Soldier's Story: The Curious Transformation of a Son of Dynasty" w:history="1">
        <w:r>
          <w:rPr>
            <w:rFonts w:ascii="Arial" w:eastAsia="Arial" w:hAnsi="Arial" w:cs="Arial"/>
            <w:b/>
            <w:i w:val="0"/>
            <w:color w:val="0077CC"/>
            <w:sz w:val="20"/>
            <w:u w:val="single"/>
          </w:rPr>
          <w:t>A Soldier's Story: The Curious Transformation of a Son of Dynasty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193. </w:t>
      </w:r>
      <w:hyperlink w:anchor="Bookmark_193" w:tooltip="Many Cleveland Parents Frantic After Ruling Limits School Vouchers" w:history="1">
        <w:r>
          <w:rPr>
            <w:rFonts w:ascii="Arial" w:eastAsia="Arial" w:hAnsi="Arial" w:cs="Arial"/>
            <w:b/>
            <w:i w:val="0"/>
            <w:color w:val="0077CC"/>
            <w:sz w:val="20"/>
            <w:u w:val="single"/>
          </w:rPr>
          <w:t>Many Cleveland Parents Frantic After Ruling Limits School Vouchers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194. </w:t>
      </w:r>
      <w:hyperlink w:anchor="Bookmark_194" w:tooltip="DANCE REVIEW; The Many Faces (and Legs) of the Tango" w:history="1">
        <w:r>
          <w:rPr>
            <w:rFonts w:ascii="Arial" w:eastAsia="Arial" w:hAnsi="Arial" w:cs="Arial"/>
            <w:b/>
            <w:i w:val="0"/>
            <w:color w:val="0077CC"/>
            <w:sz w:val="20"/>
            <w:u w:val="single"/>
          </w:rPr>
          <w:t>DANCE REVIEW; The Many Faces (and Legs) of the Tango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195. </w:t>
      </w:r>
      <w:hyperlink w:anchor="Bookmark_195" w:tooltip="The Rainbow That Follows 'Jersey Shore'" w:history="1">
        <w:r>
          <w:rPr>
            <w:rFonts w:ascii="Arial" w:eastAsia="Arial" w:hAnsi="Arial" w:cs="Arial"/>
            <w:b/>
            <w:i w:val="0"/>
            <w:color w:val="0077CC"/>
            <w:sz w:val="20"/>
            <w:u w:val="single"/>
          </w:rPr>
          <w:t>The Rainbow That Follows 'Jersey Shore'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196. </w:t>
      </w:r>
      <w:hyperlink w:anchor="Bookmark_196" w:tooltip="A NATION CHALLENGED: HOMELAND SECURITY Bush Chooses Old Ally For Cabinet-Level Post" w:history="1">
        <w:r>
          <w:rPr>
            <w:rFonts w:ascii="Arial" w:eastAsia="Arial" w:hAnsi="Arial" w:cs="Arial"/>
            <w:b/>
            <w:i w:val="0"/>
            <w:color w:val="0077CC"/>
            <w:sz w:val="20"/>
            <w:u w:val="single"/>
          </w:rPr>
          <w:t>A NATION CHALLENGED: HOMELAND SECURITY Bush Chooses Old Ally For Cabinet-Level Post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197. </w:t>
      </w:r>
      <w:hyperlink w:anchor="Bookmark_197" w:tooltip="Sanctioned Subversion" w:history="1">
        <w:r>
          <w:rPr>
            <w:rFonts w:ascii="Arial" w:eastAsia="Arial" w:hAnsi="Arial" w:cs="Arial"/>
            <w:b/>
            <w:i w:val="0"/>
            <w:color w:val="0077CC"/>
            <w:sz w:val="20"/>
            <w:u w:val="single"/>
          </w:rPr>
          <w:t>Sanctioned Subversion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198. </w:t>
      </w:r>
      <w:hyperlink w:anchor="Bookmark_198" w:tooltip="ROCK SONG:MARIANNE FAITHFULL" w:history="1">
        <w:r>
          <w:rPr>
            <w:rFonts w:ascii="Arial" w:eastAsia="Arial" w:hAnsi="Arial" w:cs="Arial"/>
            <w:b/>
            <w:i w:val="0"/>
            <w:color w:val="0077CC"/>
            <w:sz w:val="20"/>
            <w:u w:val="single"/>
          </w:rPr>
          <w:t>ROCK SONG:MARIANNE FAITHFULL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199. </w:t>
      </w:r>
      <w:hyperlink w:anchor="Bookmark_199" w:tooltip="FILM; After 'Trainspotting,' a Truer, Darker Comic Vision" w:history="1">
        <w:r>
          <w:rPr>
            <w:rFonts w:ascii="Arial" w:eastAsia="Arial" w:hAnsi="Arial" w:cs="Arial"/>
            <w:b/>
            <w:i w:val="0"/>
            <w:color w:val="0077CC"/>
            <w:sz w:val="20"/>
            <w:u w:val="single"/>
          </w:rPr>
          <w:t>FILM; After 'Trainspotting,' a Truer, Darker Comic Vision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200. </w:t>
      </w:r>
      <w:hyperlink w:anchor="Bookmark_200" w:tooltip="Border Crossings" w:history="1">
        <w:r>
          <w:rPr>
            <w:rFonts w:ascii="Arial" w:eastAsia="Arial" w:hAnsi="Arial" w:cs="Arial"/>
            <w:b/>
            <w:i w:val="0"/>
            <w:color w:val="0077CC"/>
            <w:sz w:val="20"/>
            <w:u w:val="single"/>
          </w:rPr>
          <w:t>Border Crossings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201. </w:t>
      </w:r>
      <w:hyperlink w:anchor="Bookmark_201" w:tooltip="At Carnival, Where Challenging Normal Is the Norm" w:history="1">
        <w:r>
          <w:rPr>
            <w:rFonts w:ascii="Arial" w:eastAsia="Arial" w:hAnsi="Arial" w:cs="Arial"/>
            <w:b/>
            <w:i w:val="0"/>
            <w:color w:val="0077CC"/>
            <w:sz w:val="20"/>
            <w:u w:val="single"/>
          </w:rPr>
          <w:t>At Carnival, Where Challenging Normal Is the Norm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202. </w:t>
      </w:r>
      <w:hyperlink w:anchor="Bookmark_202" w:tooltip="The New Face of Europe's Far Right" w:history="1">
        <w:r>
          <w:rPr>
            <w:rFonts w:ascii="Arial" w:eastAsia="Arial" w:hAnsi="Arial" w:cs="Arial"/>
            <w:b/>
            <w:i w:val="0"/>
            <w:color w:val="0077CC"/>
            <w:sz w:val="20"/>
            <w:u w:val="single"/>
          </w:rPr>
          <w:t>The New Face of Europe's Far Right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203. </w:t>
      </w:r>
      <w:hyperlink w:anchor="Bookmark_203" w:tooltip="For 'Blue-Collar' Musicians, A 'Factory' All Their Own" w:history="1">
        <w:r>
          <w:rPr>
            <w:rFonts w:ascii="Arial" w:eastAsia="Arial" w:hAnsi="Arial" w:cs="Arial"/>
            <w:b/>
            <w:i w:val="0"/>
            <w:color w:val="0077CC"/>
            <w:sz w:val="20"/>
            <w:u w:val="single"/>
          </w:rPr>
          <w:t>For 'Blue-Collar' Musicians, A 'Factory' All Their 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204. </w:t>
      </w:r>
      <w:hyperlink w:anchor="Bookmark_204" w:tooltip="Thinking Outside the Borders" w:history="1">
        <w:r>
          <w:rPr>
            <w:rFonts w:ascii="Arial" w:eastAsia="Arial" w:hAnsi="Arial" w:cs="Arial"/>
            <w:b/>
            <w:i w:val="0"/>
            <w:color w:val="0077CC"/>
            <w:sz w:val="20"/>
            <w:u w:val="single"/>
          </w:rPr>
          <w:t>Thinking Outside the Borders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205. </w:t>
      </w:r>
      <w:hyperlink w:anchor="Bookmark_205" w:tooltip="Unfinished Arguments" w:history="1">
        <w:r>
          <w:rPr>
            <w:rFonts w:ascii="Arial" w:eastAsia="Arial" w:hAnsi="Arial" w:cs="Arial"/>
            <w:b/>
            <w:i w:val="0"/>
            <w:color w:val="0077CC"/>
            <w:sz w:val="20"/>
            <w:u w:val="single"/>
          </w:rPr>
          <w:t>Unfinished Arguments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206. </w:t>
      </w:r>
      <w:hyperlink w:anchor="Bookmark_206" w:tooltip="The Full Story of Student Aid" w:history="1">
        <w:r>
          <w:rPr>
            <w:rFonts w:ascii="Arial" w:eastAsia="Arial" w:hAnsi="Arial" w:cs="Arial"/>
            <w:b/>
            <w:i w:val="0"/>
            <w:color w:val="0077CC"/>
            <w:sz w:val="20"/>
            <w:u w:val="single"/>
          </w:rPr>
          <w:t>The Full Story of Student Aid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207. </w:t>
      </w:r>
      <w:hyperlink w:anchor="Bookmark_207" w:tooltip="Cities Mobilize to Help Those Who Held Out" w:history="1">
        <w:r>
          <w:rPr>
            <w:rFonts w:ascii="Arial" w:eastAsia="Arial" w:hAnsi="Arial" w:cs="Arial"/>
            <w:b/>
            <w:i w:val="0"/>
            <w:color w:val="0077CC"/>
            <w:sz w:val="20"/>
            <w:u w:val="single"/>
          </w:rPr>
          <w:t>Cities Mobilize to Help Those Who Held Out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208. </w:t>
      </w:r>
      <w:hyperlink w:anchor="Bookmark_208" w:tooltip="New Kids in the Block" w:history="1">
        <w:r>
          <w:rPr>
            <w:rFonts w:ascii="Arial" w:eastAsia="Arial" w:hAnsi="Arial" w:cs="Arial"/>
            <w:b/>
            <w:i w:val="0"/>
            <w:color w:val="0077CC"/>
            <w:sz w:val="20"/>
            <w:u w:val="single"/>
          </w:rPr>
          <w:t>New Kids in the Block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209. </w:t>
      </w:r>
      <w:hyperlink w:anchor="Bookmark_209" w:tooltip="After a Rollicking Primary, a Different Kind of Fight in November" w:history="1">
        <w:r>
          <w:rPr>
            <w:rFonts w:ascii="Arial" w:eastAsia="Arial" w:hAnsi="Arial" w:cs="Arial"/>
            <w:b/>
            <w:i w:val="0"/>
            <w:color w:val="0077CC"/>
            <w:sz w:val="20"/>
            <w:u w:val="single"/>
          </w:rPr>
          <w:t>After a Rollicking Primary, a Different Kind of Fight in November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210. </w:t>
      </w:r>
      <w:hyperlink w:anchor="Bookmark_210" w:tooltip="Plan to Redevelop Brooklyn Sugar Factory Hits Snag: De Blasio" w:history="1">
        <w:r>
          <w:rPr>
            <w:rFonts w:ascii="Arial" w:eastAsia="Arial" w:hAnsi="Arial" w:cs="Arial"/>
            <w:b/>
            <w:i w:val="0"/>
            <w:color w:val="0077CC"/>
            <w:sz w:val="20"/>
            <w:u w:val="single"/>
          </w:rPr>
          <w:t>Plan to Redevelop Brooklyn Sugar Factory Hits Snag: De Blasio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211. </w:t>
      </w:r>
      <w:hyperlink w:anchor="Bookmark_211" w:tooltip="CONSERVATIVE 'PUBLIC INTEREST' FIRMS EMERGE" w:history="1">
        <w:r>
          <w:rPr>
            <w:rFonts w:ascii="Arial" w:eastAsia="Arial" w:hAnsi="Arial" w:cs="Arial"/>
            <w:b/>
            <w:i w:val="0"/>
            <w:color w:val="0077CC"/>
            <w:sz w:val="20"/>
            <w:u w:val="single"/>
          </w:rPr>
          <w:t>CONSERVATIVE 'PUBLIC INTEREST' FIRMS EMERGE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212. </w:t>
      </w:r>
      <w:hyperlink w:anchor="Bookmark_212" w:tooltip="Third Chance for Romney? G.O.P. Is Torn" w:history="1">
        <w:r>
          <w:rPr>
            <w:rFonts w:ascii="Arial" w:eastAsia="Arial" w:hAnsi="Arial" w:cs="Arial"/>
            <w:b/>
            <w:i w:val="0"/>
            <w:color w:val="0077CC"/>
            <w:sz w:val="20"/>
            <w:u w:val="single"/>
          </w:rPr>
          <w:t>Third Chance for Romney? G.O.P. Is Torn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213. </w:t>
      </w:r>
      <w:hyperlink w:anchor="Bookmark_213" w:tooltip="Counting Continues Upstate For 435th Seat in Congress" w:history="1">
        <w:r>
          <w:rPr>
            <w:rFonts w:ascii="Arial" w:eastAsia="Arial" w:hAnsi="Arial" w:cs="Arial"/>
            <w:b/>
            <w:i w:val="0"/>
            <w:color w:val="0077CC"/>
            <w:sz w:val="20"/>
            <w:u w:val="single"/>
          </w:rPr>
          <w:t>Counting Continues Upstate For 435th Seat in Congress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214. </w:t>
      </w:r>
      <w:hyperlink w:anchor="Bookmark_214" w:tooltip="New York Housing Chief Picked for Slot in Cabinet" w:history="1">
        <w:r>
          <w:rPr>
            <w:rFonts w:ascii="Arial" w:eastAsia="Arial" w:hAnsi="Arial" w:cs="Arial"/>
            <w:b/>
            <w:i w:val="0"/>
            <w:color w:val="0077CC"/>
            <w:sz w:val="20"/>
            <w:u w:val="single"/>
          </w:rPr>
          <w:t>New York Housing Chief Picked for Slot in Cabinet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215. </w:t>
      </w:r>
      <w:hyperlink w:anchor="Bookmark_215" w:tooltip="Clinton Vows Middle Class Will Not Be 'Invisible' to Her" w:history="1">
        <w:r>
          <w:rPr>
            <w:rFonts w:ascii="Arial" w:eastAsia="Arial" w:hAnsi="Arial" w:cs="Arial"/>
            <w:b/>
            <w:i w:val="0"/>
            <w:color w:val="0077CC"/>
            <w:sz w:val="20"/>
            <w:u w:val="single"/>
          </w:rPr>
          <w:t>Clinton Vows Middle Class Will Not Be 'Invisible' to 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216. </w:t>
      </w:r>
      <w:hyperlink w:anchor="Bookmark_216" w:tooltip="In Movies and on TV, Racism Made Plain" w:history="1">
        <w:r>
          <w:rPr>
            <w:rFonts w:ascii="Arial" w:eastAsia="Arial" w:hAnsi="Arial" w:cs="Arial"/>
            <w:b/>
            <w:i w:val="0"/>
            <w:color w:val="0077CC"/>
            <w:sz w:val="20"/>
            <w:u w:val="single"/>
          </w:rPr>
          <w:t>In Movies and on TV, Racism Made Plain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217. </w:t>
      </w:r>
      <w:hyperlink w:anchor="Bookmark_217" w:tooltip="POLAND AND THE WESTERN 'PIPE DREAM'" w:history="1">
        <w:r>
          <w:rPr>
            <w:rFonts w:ascii="Arial" w:eastAsia="Arial" w:hAnsi="Arial" w:cs="Arial"/>
            <w:b/>
            <w:i w:val="0"/>
            <w:color w:val="0077CC"/>
            <w:sz w:val="20"/>
            <w:u w:val="single"/>
          </w:rPr>
          <w:t>POLAND AND THE WESTERN 'PIPE DREAM'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218. </w:t>
      </w:r>
      <w:hyperlink w:anchor="Bookmark_218" w:tooltip="Ohioans Hear Populist Pleas By Democrats" w:history="1">
        <w:r>
          <w:rPr>
            <w:rFonts w:ascii="Arial" w:eastAsia="Arial" w:hAnsi="Arial" w:cs="Arial"/>
            <w:b/>
            <w:i w:val="0"/>
            <w:color w:val="0077CC"/>
            <w:sz w:val="20"/>
            <w:u w:val="single"/>
          </w:rPr>
          <w:t>Ohioans Hear Populist Pleas By Democrats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219. </w:t>
      </w:r>
      <w:hyperlink w:anchor="Bookmark_219" w:tooltip="The America We Lost When Trump Won Opinion" w:history="1">
        <w:r>
          <w:rPr>
            <w:rFonts w:ascii="Arial" w:eastAsia="Arial" w:hAnsi="Arial" w:cs="Arial"/>
            <w:b/>
            <w:i w:val="0"/>
            <w:color w:val="0077CC"/>
            <w:sz w:val="20"/>
            <w:u w:val="single"/>
          </w:rPr>
          <w:t>The America We Lost When Trump Won Opinion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220. </w:t>
      </w:r>
      <w:hyperlink w:anchor="Bookmark_220" w:tooltip="A Factory on Bicycle Wheels, Carrying Hope of a Better Life" w:history="1">
        <w:r>
          <w:rPr>
            <w:rFonts w:ascii="Arial" w:eastAsia="Arial" w:hAnsi="Arial" w:cs="Arial"/>
            <w:b/>
            <w:i w:val="0"/>
            <w:color w:val="0077CC"/>
            <w:sz w:val="20"/>
            <w:u w:val="single"/>
          </w:rPr>
          <w:t>A Factory on Bicycle Wheels, Carrying Hope of a Better Life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221. </w:t>
      </w:r>
      <w:hyperlink w:anchor="Bookmark_221" w:tooltip="The Irish Are Like the English? Not!" w:history="1">
        <w:r>
          <w:rPr>
            <w:rFonts w:ascii="Arial" w:eastAsia="Arial" w:hAnsi="Arial" w:cs="Arial"/>
            <w:b/>
            <w:i w:val="0"/>
            <w:color w:val="0077CC"/>
            <w:sz w:val="20"/>
            <w:u w:val="single"/>
          </w:rPr>
          <w:t>The Irish Are Like the English? Not!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222. </w:t>
      </w:r>
      <w:hyperlink w:anchor="Bookmark_222" w:tooltip="HOW THE WEATHERMAN FACTION WAS BORN" w:history="1">
        <w:r>
          <w:rPr>
            <w:rFonts w:ascii="Arial" w:eastAsia="Arial" w:hAnsi="Arial" w:cs="Arial"/>
            <w:b/>
            <w:i w:val="0"/>
            <w:color w:val="0077CC"/>
            <w:sz w:val="20"/>
            <w:u w:val="single"/>
          </w:rPr>
          <w:t>HOW THE WEATHERMAN FACTION WAS BORN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223. </w:t>
      </w:r>
      <w:hyperlink w:anchor="Bookmark_223" w:tooltip="The America We Lost When Trump Won" w:history="1">
        <w:r>
          <w:rPr>
            <w:rFonts w:ascii="Arial" w:eastAsia="Arial" w:hAnsi="Arial" w:cs="Arial"/>
            <w:b/>
            <w:i w:val="0"/>
            <w:color w:val="0077CC"/>
            <w:sz w:val="20"/>
            <w:u w:val="single"/>
          </w:rPr>
          <w:t>The America We Lost When Trump Won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224. </w:t>
      </w:r>
      <w:hyperlink w:anchor="Bookmark_224" w:tooltip="Teaching Islam's 'Forgotten' Side as Germany Changes" w:history="1">
        <w:r>
          <w:rPr>
            <w:rFonts w:ascii="Arial" w:eastAsia="Arial" w:hAnsi="Arial" w:cs="Arial"/>
            <w:b/>
            <w:i w:val="0"/>
            <w:color w:val="0077CC"/>
            <w:sz w:val="20"/>
            <w:u w:val="single"/>
          </w:rPr>
          <w:t>Teaching Islam's 'Forgotten' Side as Germany Changes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225. </w:t>
      </w:r>
      <w:hyperlink w:anchor="Bookmark_225" w:tooltip="Defiant Yet Jubilant Voices Flood U.S. Cities" w:history="1">
        <w:r>
          <w:rPr>
            <w:rFonts w:ascii="Arial" w:eastAsia="Arial" w:hAnsi="Arial" w:cs="Arial"/>
            <w:b/>
            <w:i w:val="0"/>
            <w:color w:val="0077CC"/>
            <w:sz w:val="20"/>
            <w:u w:val="single"/>
          </w:rPr>
          <w:t>Defiant Yet Jubilant Voices Flood U.S. Cities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226. </w:t>
      </w:r>
      <w:hyperlink w:anchor="Bookmark_226" w:tooltip="Tougher Terrain for Sanders After a Big Week" w:history="1">
        <w:r>
          <w:rPr>
            <w:rFonts w:ascii="Arial" w:eastAsia="Arial" w:hAnsi="Arial" w:cs="Arial"/>
            <w:b/>
            <w:i w:val="0"/>
            <w:color w:val="0077CC"/>
            <w:sz w:val="20"/>
            <w:u w:val="single"/>
          </w:rPr>
          <w:t>Tougher Terrain for Sanders After a Big Week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227. </w:t>
      </w:r>
      <w:hyperlink w:anchor="Bookmark_227" w:tooltip="Typing Without A Clue" w:history="1">
        <w:r>
          <w:rPr>
            <w:rFonts w:ascii="Arial" w:eastAsia="Arial" w:hAnsi="Arial" w:cs="Arial"/>
            <w:b/>
            <w:i w:val="0"/>
            <w:color w:val="0077CC"/>
            <w:sz w:val="20"/>
            <w:u w:val="single"/>
          </w:rPr>
          <w:t>Typing Without A Clue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228. </w:t>
      </w:r>
      <w:hyperlink w:anchor="Bookmark_228" w:tooltip="On a Magazine's List of the City's 'Most Livable Neighborhoods,' a Few Surprises" w:history="1">
        <w:r>
          <w:rPr>
            <w:rFonts w:ascii="Arial" w:eastAsia="Arial" w:hAnsi="Arial" w:cs="Arial"/>
            <w:b/>
            <w:i w:val="0"/>
            <w:color w:val="0077CC"/>
            <w:sz w:val="20"/>
            <w:u w:val="single"/>
          </w:rPr>
          <w:t>On a Magazine's List of the City's 'Most Livable Neighborhoods,' a Few Surprises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229. </w:t>
      </w:r>
      <w:hyperlink w:anchor="Bookmark_229" w:tooltip="Tunisian B-Boys' Biggest Battle: Keeping Youths From Extremism" w:history="1">
        <w:r>
          <w:rPr>
            <w:rFonts w:ascii="Arial" w:eastAsia="Arial" w:hAnsi="Arial" w:cs="Arial"/>
            <w:b/>
            <w:i w:val="0"/>
            <w:color w:val="0077CC"/>
            <w:sz w:val="20"/>
            <w:u w:val="single"/>
          </w:rPr>
          <w:t>Tunisian B-Boys' Biggest Battle: Keeping Youths From Extremism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230. </w:t>
      </w:r>
      <w:hyperlink w:anchor="Bookmark_230" w:tooltip="In Brooklyn's District 15, Divisions of the City Are Reflected in the Campaign" w:history="1">
        <w:r>
          <w:rPr>
            <w:rFonts w:ascii="Arial" w:eastAsia="Arial" w:hAnsi="Arial" w:cs="Arial"/>
            <w:b/>
            <w:i w:val="0"/>
            <w:color w:val="0077CC"/>
            <w:sz w:val="20"/>
            <w:u w:val="single"/>
          </w:rPr>
          <w:t>In Brooklyn's District 15, Divisions of the City Are Reflected in the Campaign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231. </w:t>
      </w:r>
      <w:hyperlink w:anchor="Bookmark_231" w:tooltip="Planning the Party for Trump" w:history="1">
        <w:r>
          <w:rPr>
            <w:rFonts w:ascii="Arial" w:eastAsia="Arial" w:hAnsi="Arial" w:cs="Arial"/>
            <w:b/>
            <w:i w:val="0"/>
            <w:color w:val="0077CC"/>
            <w:sz w:val="20"/>
            <w:u w:val="single"/>
          </w:rPr>
          <w:t>Planning the Party for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232. </w:t>
      </w:r>
      <w:hyperlink w:anchor="Bookmark_232" w:tooltip="GTT" w:history="1">
        <w:r>
          <w:rPr>
            <w:rFonts w:ascii="Arial" w:eastAsia="Arial" w:hAnsi="Arial" w:cs="Arial"/>
            <w:b/>
            <w:i w:val="0"/>
            <w:color w:val="0077CC"/>
            <w:sz w:val="20"/>
            <w:u w:val="single"/>
          </w:rPr>
          <w:t>GTT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233. </w:t>
      </w:r>
      <w:hyperlink w:anchor="Bookmark_233" w:tooltip="Bill on Affordable Housing Sets Up Sides for a Debate" w:history="1">
        <w:r>
          <w:rPr>
            <w:rFonts w:ascii="Arial" w:eastAsia="Arial" w:hAnsi="Arial" w:cs="Arial"/>
            <w:b/>
            <w:i w:val="0"/>
            <w:color w:val="0077CC"/>
            <w:sz w:val="20"/>
            <w:u w:val="single"/>
          </w:rPr>
          <w:t>Bill on Affordable Housing Sets Up Sides for a Debate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234. </w:t>
      </w:r>
      <w:hyperlink w:anchor="Bookmark_234" w:tooltip="FILM REVIEW; A Lesbian Perspective" w:history="1">
        <w:r>
          <w:rPr>
            <w:rFonts w:ascii="Arial" w:eastAsia="Arial" w:hAnsi="Arial" w:cs="Arial"/>
            <w:b/>
            <w:i w:val="0"/>
            <w:color w:val="0077CC"/>
            <w:sz w:val="20"/>
            <w:u w:val="single"/>
          </w:rPr>
          <w:t>FILM REVIEW; A Lesbian Perspective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235. </w:t>
      </w:r>
      <w:hyperlink w:anchor="Bookmark_235" w:tooltip="Migrant Aid Is a Team Effort" w:history="1">
        <w:r>
          <w:rPr>
            <w:rFonts w:ascii="Arial" w:eastAsia="Arial" w:hAnsi="Arial" w:cs="Arial"/>
            <w:b/>
            <w:i w:val="0"/>
            <w:color w:val="0077CC"/>
            <w:sz w:val="20"/>
            <w:u w:val="single"/>
          </w:rPr>
          <w:t>Migrant Aid Is a Team Effort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236. </w:t>
      </w:r>
      <w:hyperlink w:anchor="Bookmark_236" w:tooltip="Amid Shifting Streets, a Wash and a Trim" w:history="1">
        <w:r>
          <w:rPr>
            <w:rFonts w:ascii="Arial" w:eastAsia="Arial" w:hAnsi="Arial" w:cs="Arial"/>
            <w:b/>
            <w:i w:val="0"/>
            <w:color w:val="0077CC"/>
            <w:sz w:val="20"/>
            <w:u w:val="single"/>
          </w:rPr>
          <w:t>Amid Shifting Streets, a Wash and a Trim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237. </w:t>
      </w:r>
      <w:hyperlink w:anchor="Bookmark_237" w:tooltip="Donald Trump Is Sworn In as President, Capping His Swift Ascent" w:history="1">
        <w:r>
          <w:rPr>
            <w:rFonts w:ascii="Arial" w:eastAsia="Arial" w:hAnsi="Arial" w:cs="Arial"/>
            <w:b/>
            <w:i w:val="0"/>
            <w:color w:val="0077CC"/>
            <w:sz w:val="20"/>
            <w:u w:val="single"/>
          </w:rPr>
          <w:t>Donald Trump Is Sworn In as President, Capping His Swift Ascent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238. </w:t>
      </w:r>
      <w:hyperlink w:anchor="Bookmark_238" w:tooltip="Spanish Court to Rule on Jobs at a Onetime Coca-Cola Bottling Plant" w:history="1">
        <w:r>
          <w:rPr>
            <w:rFonts w:ascii="Arial" w:eastAsia="Arial" w:hAnsi="Arial" w:cs="Arial"/>
            <w:b/>
            <w:i w:val="0"/>
            <w:color w:val="0077CC"/>
            <w:sz w:val="20"/>
            <w:u w:val="single"/>
          </w:rPr>
          <w:t>Spanish Court to Rule on Jobs at a Onetime Coca-Cola Bottling Plant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239. </w:t>
      </w:r>
      <w:hyperlink w:anchor="Bookmark_239" w:tooltip="At Midcareer, Some Astonish, Some Explore" w:history="1">
        <w:r>
          <w:rPr>
            <w:rFonts w:ascii="Arial" w:eastAsia="Arial" w:hAnsi="Arial" w:cs="Arial"/>
            <w:b/>
            <w:i w:val="0"/>
            <w:color w:val="0077CC"/>
            <w:sz w:val="20"/>
            <w:u w:val="single"/>
          </w:rPr>
          <w:t>At Midcareer, Some Astonish, Some Explore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240. </w:t>
      </w:r>
      <w:hyperlink w:anchor="Bookmark_240" w:tooltip="Hollywood Uses the Very Women It Exploited to Change the Subject" w:history="1">
        <w:r>
          <w:rPr>
            <w:rFonts w:ascii="Arial" w:eastAsia="Arial" w:hAnsi="Arial" w:cs="Arial"/>
            <w:b/>
            <w:i w:val="0"/>
            <w:color w:val="0077CC"/>
            <w:sz w:val="20"/>
            <w:u w:val="single"/>
          </w:rPr>
          <w:t>Hollywood Uses the Very Women It Exploited to Change the Subject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241. </w:t>
      </w:r>
      <w:hyperlink w:anchor="Bookmark_241" w:tooltip="Hard Times Leave Some Greek Car Owners With Nothing but Rust" w:history="1">
        <w:r>
          <w:rPr>
            <w:rFonts w:ascii="Arial" w:eastAsia="Arial" w:hAnsi="Arial" w:cs="Arial"/>
            <w:b/>
            <w:i w:val="0"/>
            <w:color w:val="0077CC"/>
            <w:sz w:val="20"/>
            <w:u w:val="single"/>
          </w:rPr>
          <w:t>Hard Times Leave Some Greek Car Owners With Nothing but Rust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242. </w:t>
      </w:r>
      <w:hyperlink w:anchor="Bookmark_242" w:tooltip="Reader Responses to ‘Electibility’ Nicholas Kristof" w:history="1">
        <w:r>
          <w:rPr>
            <w:rFonts w:ascii="Arial" w:eastAsia="Arial" w:hAnsi="Arial" w:cs="Arial"/>
            <w:b/>
            <w:i w:val="0"/>
            <w:color w:val="0077CC"/>
            <w:sz w:val="20"/>
            <w:u w:val="single"/>
          </w:rPr>
          <w:t>Reader Responses to ‘Electibility’ Nicholas Kristof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243. </w:t>
      </w:r>
      <w:hyperlink w:anchor="Bookmark_243" w:tooltip="LOWER SAXONY VOTE RESULTS IN A SETBACK FOR SCHMIDT'S PARTY" w:history="1">
        <w:r>
          <w:rPr>
            <w:rFonts w:ascii="Arial" w:eastAsia="Arial" w:hAnsi="Arial" w:cs="Arial"/>
            <w:b/>
            <w:i w:val="0"/>
            <w:color w:val="0077CC"/>
            <w:sz w:val="20"/>
            <w:u w:val="single"/>
          </w:rPr>
          <w:t>LOWER SAXONY VOTE RESULTS IN A SETBACK FOR SCHMIDT'S PARTY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244. </w:t>
      </w:r>
      <w:hyperlink w:anchor="Bookmark_244" w:tooltip="With Many a Fear and Tear, Firefighters Prove Their Mettle" w:history="1">
        <w:r>
          <w:rPr>
            <w:rFonts w:ascii="Arial" w:eastAsia="Arial" w:hAnsi="Arial" w:cs="Arial"/>
            <w:b/>
            <w:i w:val="0"/>
            <w:color w:val="0077CC"/>
            <w:sz w:val="20"/>
            <w:u w:val="single"/>
          </w:rPr>
          <w:t>With Many a Fear and Tear, Firefighters Prove Their Mettle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245. </w:t>
      </w:r>
      <w:hyperlink w:anchor="Bookmark_245" w:tooltip="In Ohio , McCain Is Everywhere Even if Joe the Plumber Isn't" w:history="1">
        <w:r>
          <w:rPr>
            <w:rFonts w:ascii="Arial" w:eastAsia="Arial" w:hAnsi="Arial" w:cs="Arial"/>
            <w:b/>
            <w:i w:val="0"/>
            <w:color w:val="0077CC"/>
            <w:sz w:val="20"/>
            <w:u w:val="single"/>
          </w:rPr>
          <w:t>In Ohio , McCain Is Everywhere Even if Joe the Plumber Isn't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246. </w:t>
      </w:r>
      <w:hyperlink w:anchor="Bookmark_246" w:tooltip="Dozen Council Members Form a Bloc for Liberals" w:history="1">
        <w:r>
          <w:rPr>
            <w:rFonts w:ascii="Arial" w:eastAsia="Arial" w:hAnsi="Arial" w:cs="Arial"/>
            <w:b/>
            <w:i w:val="0"/>
            <w:color w:val="0077CC"/>
            <w:sz w:val="20"/>
            <w:u w:val="single"/>
          </w:rPr>
          <w:t>Dozen Council Members Form a Bloc for Liberals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247. </w:t>
      </w:r>
      <w:hyperlink w:anchor="Bookmark_247" w:tooltip="This Time, Southeast Asia Is Not at Center Of the Crisis" w:history="1">
        <w:r>
          <w:rPr>
            <w:rFonts w:ascii="Arial" w:eastAsia="Arial" w:hAnsi="Arial" w:cs="Arial"/>
            <w:b/>
            <w:i w:val="0"/>
            <w:color w:val="0077CC"/>
            <w:sz w:val="20"/>
            <w:u w:val="single"/>
          </w:rPr>
          <w:t>This Time, Southeast Asia Is Not at Center Of the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248. </w:t>
      </w:r>
      <w:hyperlink w:anchor="Bookmark_248" w:tooltip="POLISH AIRWAVES: STRIKE LEADERS HELD" w:history="1">
        <w:r>
          <w:rPr>
            <w:rFonts w:ascii="Arial" w:eastAsia="Arial" w:hAnsi="Arial" w:cs="Arial"/>
            <w:b/>
            <w:i w:val="0"/>
            <w:color w:val="0077CC"/>
            <w:sz w:val="20"/>
            <w:u w:val="single"/>
          </w:rPr>
          <w:t>POLISH AIRWAVES: STRIKE LEADERS HELD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249. </w:t>
      </w:r>
      <w:hyperlink w:anchor="Bookmark_249" w:tooltip="Pews Tirelessly Restored, and an Immigrant Redeemed" w:history="1">
        <w:r>
          <w:rPr>
            <w:rFonts w:ascii="Arial" w:eastAsia="Arial" w:hAnsi="Arial" w:cs="Arial"/>
            <w:b/>
            <w:i w:val="0"/>
            <w:color w:val="0077CC"/>
            <w:sz w:val="20"/>
            <w:u w:val="single"/>
          </w:rPr>
          <w:t>Pews Tirelessly Restored, and an Immigrant Redeemed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250. </w:t>
      </w:r>
      <w:hyperlink w:anchor="Bookmark_250" w:tooltip="Liverpool Tries to Reconcile Murder and a Boy Next Door" w:history="1">
        <w:r>
          <w:rPr>
            <w:rFonts w:ascii="Arial" w:eastAsia="Arial" w:hAnsi="Arial" w:cs="Arial"/>
            <w:b/>
            <w:i w:val="0"/>
            <w:color w:val="0077CC"/>
            <w:sz w:val="20"/>
            <w:u w:val="single"/>
          </w:rPr>
          <w:t>Liverpool Tries to Reconcile Murder and a Boy Next Door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251. </w:t>
      </w:r>
      <w:hyperlink w:anchor="Bookmark_251" w:tooltip="A Bowling Film Shatters Illusions" w:history="1">
        <w:r>
          <w:rPr>
            <w:rFonts w:ascii="Arial" w:eastAsia="Arial" w:hAnsi="Arial" w:cs="Arial"/>
            <w:b/>
            <w:i w:val="0"/>
            <w:color w:val="0077CC"/>
            <w:sz w:val="20"/>
            <w:u w:val="single"/>
          </w:rPr>
          <w:t>A Bowling Film Shatters Illusions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252. </w:t>
      </w:r>
      <w:hyperlink w:anchor="Bookmark_252" w:tooltip="Take A Bow, America" w:history="1">
        <w:r>
          <w:rPr>
            <w:rFonts w:ascii="Arial" w:eastAsia="Arial" w:hAnsi="Arial" w:cs="Arial"/>
            <w:b/>
            <w:i w:val="0"/>
            <w:color w:val="0077CC"/>
            <w:sz w:val="20"/>
            <w:u w:val="single"/>
          </w:rPr>
          <w:t>Take A Bow, America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253. </w:t>
      </w:r>
      <w:hyperlink w:anchor="Bookmark_253" w:tooltip="White House Memo; President's Early Troubles Rooted in Party's Old Strains" w:history="1">
        <w:r>
          <w:rPr>
            <w:rFonts w:ascii="Arial" w:eastAsia="Arial" w:hAnsi="Arial" w:cs="Arial"/>
            <w:b/>
            <w:i w:val="0"/>
            <w:color w:val="0077CC"/>
            <w:sz w:val="20"/>
            <w:u w:val="single"/>
          </w:rPr>
          <w:t>White House Memo; President's Early Troubles Rooted in Party's Old Strains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254. </w:t>
      </w:r>
      <w:hyperlink w:anchor="Bookmark_254" w:tooltip="On Stump in Ohio , Biden Attacks G.O.P. Rivals" w:history="1">
        <w:r>
          <w:rPr>
            <w:rFonts w:ascii="Arial" w:eastAsia="Arial" w:hAnsi="Arial" w:cs="Arial"/>
            <w:b/>
            <w:i w:val="0"/>
            <w:color w:val="0077CC"/>
            <w:sz w:val="20"/>
            <w:u w:val="single"/>
          </w:rPr>
          <w:t>On Stump in Ohio , Biden Attacks G.O.P. Rivals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255. </w:t>
      </w:r>
      <w:hyperlink w:anchor="Bookmark_255" w:tooltip="I Get Around" w:history="1">
        <w:r>
          <w:rPr>
            <w:rFonts w:ascii="Arial" w:eastAsia="Arial" w:hAnsi="Arial" w:cs="Arial"/>
            <w:b/>
            <w:i w:val="0"/>
            <w:color w:val="0077CC"/>
            <w:sz w:val="20"/>
            <w:u w:val="single"/>
          </w:rPr>
          <w:t>I Get Around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256. </w:t>
      </w:r>
      <w:hyperlink w:anchor="Bookmark_256" w:tooltip="What the Wind Carried Away" w:history="1">
        <w:r>
          <w:rPr>
            <w:rFonts w:ascii="Arial" w:eastAsia="Arial" w:hAnsi="Arial" w:cs="Arial"/>
            <w:b/>
            <w:i w:val="0"/>
            <w:color w:val="0077CC"/>
            <w:sz w:val="20"/>
            <w:u w:val="single"/>
          </w:rPr>
          <w:t>What the Wind Carried Away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257. </w:t>
      </w:r>
      <w:hyperlink w:anchor="Bookmark_257" w:tooltip="Emotions Churning Under Armor" w:history="1">
        <w:r>
          <w:rPr>
            <w:rFonts w:ascii="Arial" w:eastAsia="Arial" w:hAnsi="Arial" w:cs="Arial"/>
            <w:b/>
            <w:i w:val="0"/>
            <w:color w:val="0077CC"/>
            <w:sz w:val="20"/>
            <w:u w:val="single"/>
          </w:rPr>
          <w:t>Emotions Churning Under Armor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258. </w:t>
      </w:r>
      <w:hyperlink w:anchor="Bookmark_258" w:tooltip="13 Artists Reflect on the Stonewall Riots" w:history="1">
        <w:r>
          <w:rPr>
            <w:rFonts w:ascii="Arial" w:eastAsia="Arial" w:hAnsi="Arial" w:cs="Arial"/>
            <w:b/>
            <w:i w:val="0"/>
            <w:color w:val="0077CC"/>
            <w:sz w:val="20"/>
            <w:u w:val="single"/>
          </w:rPr>
          <w:t>13 Artists Reflect on the Stonewall Riots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259. </w:t>
      </w:r>
      <w:hyperlink w:anchor="Bookmark_259" w:tooltip="Rock Review; Fire Behind the British Cool" w:history="1">
        <w:r>
          <w:rPr>
            <w:rFonts w:ascii="Arial" w:eastAsia="Arial" w:hAnsi="Arial" w:cs="Arial"/>
            <w:b/>
            <w:i w:val="0"/>
            <w:color w:val="0077CC"/>
            <w:sz w:val="20"/>
            <w:u w:val="single"/>
          </w:rPr>
          <w:t>Rock Review; Fire Behind the British Cool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260. </w:t>
      </w:r>
      <w:hyperlink w:anchor="Bookmark_260" w:tooltip="Romanians Vote in Parliamentary Elections" w:history="1">
        <w:r>
          <w:rPr>
            <w:rFonts w:ascii="Arial" w:eastAsia="Arial" w:hAnsi="Arial" w:cs="Arial"/>
            <w:b/>
            <w:i w:val="0"/>
            <w:color w:val="0077CC"/>
            <w:sz w:val="20"/>
            <w:u w:val="single"/>
          </w:rPr>
          <w:t>Romanians Vote in Parliamentary Elections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261. </w:t>
      </w:r>
      <w:hyperlink w:anchor="Bookmark_261" w:tooltip="A GERMAN CITY'S FIGHT TO SAVE A STEEL PLANT" w:history="1">
        <w:r>
          <w:rPr>
            <w:rFonts w:ascii="Arial" w:eastAsia="Arial" w:hAnsi="Arial" w:cs="Arial"/>
            <w:b/>
            <w:i w:val="0"/>
            <w:color w:val="0077CC"/>
            <w:sz w:val="20"/>
            <w:u w:val="single"/>
          </w:rPr>
          <w:t>A GERMAN CITY'S FIGHT TO SAVE A STEEL PLANT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262. </w:t>
      </w:r>
      <w:hyperlink w:anchor="Bookmark_262" w:tooltip="A Portrait of the Artist as a Young African Immigrant" w:history="1">
        <w:r>
          <w:rPr>
            <w:rFonts w:ascii="Arial" w:eastAsia="Arial" w:hAnsi="Arial" w:cs="Arial"/>
            <w:b/>
            <w:i w:val="0"/>
            <w:color w:val="0077CC"/>
            <w:sz w:val="20"/>
            <w:u w:val="single"/>
          </w:rPr>
          <w:t>A Portrait of the Artist as a Young African Immigrant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263. </w:t>
      </w:r>
      <w:hyperlink w:anchor="Bookmark_263" w:tooltip="A PUZZLEMENT OVER A BAKERY RUMOR" w:history="1">
        <w:r>
          <w:rPr>
            <w:rFonts w:ascii="Arial" w:eastAsia="Arial" w:hAnsi="Arial" w:cs="Arial"/>
            <w:b/>
            <w:i w:val="0"/>
            <w:color w:val="0077CC"/>
            <w:sz w:val="20"/>
            <w:u w:val="single"/>
          </w:rPr>
          <w:t>A PUZZLEMENT OVER A BAKERY RUMOR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264. </w:t>
      </w:r>
      <w:hyperlink w:anchor="Bookmark_264" w:tooltip="Covert Operations" w:history="1">
        <w:r>
          <w:rPr>
            <w:rFonts w:ascii="Arial" w:eastAsia="Arial" w:hAnsi="Arial" w:cs="Arial"/>
            <w:b/>
            <w:i w:val="0"/>
            <w:color w:val="0077CC"/>
            <w:sz w:val="20"/>
            <w:u w:val="single"/>
          </w:rPr>
          <w:t>Covert Operations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265. </w:t>
      </w:r>
      <w:hyperlink w:anchor="Bookmark_265" w:tooltip="In Search of Reagan" w:history="1">
        <w:r>
          <w:rPr>
            <w:rFonts w:ascii="Arial" w:eastAsia="Arial" w:hAnsi="Arial" w:cs="Arial"/>
            <w:b/>
            <w:i w:val="0"/>
            <w:color w:val="0077CC"/>
            <w:sz w:val="20"/>
            <w:u w:val="single"/>
          </w:rPr>
          <w:t>In Search of Reagan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266. </w:t>
      </w:r>
      <w:hyperlink w:anchor="Bookmark_266" w:tooltip="Agencies Were Unaware Of Center Where 2 Died" w:history="1">
        <w:r>
          <w:rPr>
            <w:rFonts w:ascii="Arial" w:eastAsia="Arial" w:hAnsi="Arial" w:cs="Arial"/>
            <w:b/>
            <w:i w:val="0"/>
            <w:color w:val="0077CC"/>
            <w:sz w:val="20"/>
            <w:u w:val="single"/>
          </w:rPr>
          <w:t>Agencies Were Unaware Of Center Where 2 Died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267. </w:t>
      </w:r>
      <w:hyperlink w:anchor="Bookmark_267" w:tooltip="Fixing Argentina : One Grass-Roots but Uphill Approach" w:history="1">
        <w:r>
          <w:rPr>
            <w:rFonts w:ascii="Arial" w:eastAsia="Arial" w:hAnsi="Arial" w:cs="Arial"/>
            <w:b/>
            <w:i w:val="0"/>
            <w:color w:val="0077CC"/>
            <w:sz w:val="20"/>
            <w:u w:val="single"/>
          </w:rPr>
          <w:t>Fixing Argentina : One Grass-Roots but Uphill Approach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268. </w:t>
      </w:r>
      <w:hyperlink w:anchor="Bookmark_268" w:tooltip="A Battle of Ideology in a City Unaccustomed to That Sort of Election" w:history="1">
        <w:r>
          <w:rPr>
            <w:rFonts w:ascii="Arial" w:eastAsia="Arial" w:hAnsi="Arial" w:cs="Arial"/>
            <w:b/>
            <w:i w:val="0"/>
            <w:color w:val="0077CC"/>
            <w:sz w:val="20"/>
            <w:u w:val="single"/>
          </w:rPr>
          <w:t>A Battle of Ideology in a City Unaccustomed to That Sort of 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269. </w:t>
      </w:r>
      <w:hyperlink w:anchor="Bookmark_269" w:tooltip="London Journal; Labor's Problem: Must Beliefs Be Whitewashed?" w:history="1">
        <w:r>
          <w:rPr>
            <w:rFonts w:ascii="Arial" w:eastAsia="Arial" w:hAnsi="Arial" w:cs="Arial"/>
            <w:b/>
            <w:i w:val="0"/>
            <w:color w:val="0077CC"/>
            <w:sz w:val="20"/>
            <w:u w:val="single"/>
          </w:rPr>
          <w:t>London Journal; Labor's Problem: Must Beliefs Be Whitewashed?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270. </w:t>
      </w:r>
      <w:hyperlink w:anchor="Bookmark_270" w:tooltip="Casino Layoffs Destined to Affect Norwich" w:history="1">
        <w:r>
          <w:rPr>
            <w:rFonts w:ascii="Arial" w:eastAsia="Arial" w:hAnsi="Arial" w:cs="Arial"/>
            <w:b/>
            <w:i w:val="0"/>
            <w:color w:val="0077CC"/>
            <w:sz w:val="20"/>
            <w:u w:val="single"/>
          </w:rPr>
          <w:t>Casino Layoffs Destined to Affect Norwich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271. </w:t>
      </w:r>
      <w:hyperlink w:anchor="Bookmark_271" w:tooltip="He's Pushing Buttons In Silicon Valley" w:history="1">
        <w:r>
          <w:rPr>
            <w:rFonts w:ascii="Arial" w:eastAsia="Arial" w:hAnsi="Arial" w:cs="Arial"/>
            <w:b/>
            <w:i w:val="0"/>
            <w:color w:val="0077CC"/>
            <w:sz w:val="20"/>
            <w:u w:val="single"/>
          </w:rPr>
          <w:t>He's Pushing Buttons In Silicon Valley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272. </w:t>
      </w:r>
      <w:hyperlink w:anchor="Bookmark_272" w:tooltip="A Memorial Day Picnic With Its Own Press Corps" w:history="1">
        <w:r>
          <w:rPr>
            <w:rFonts w:ascii="Arial" w:eastAsia="Arial" w:hAnsi="Arial" w:cs="Arial"/>
            <w:b/>
            <w:i w:val="0"/>
            <w:color w:val="0077CC"/>
            <w:sz w:val="20"/>
            <w:u w:val="single"/>
          </w:rPr>
          <w:t>A Memorial Day Picnic With Its Own Press Corps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273. </w:t>
      </w:r>
      <w:hyperlink w:anchor="Bookmark_273" w:tooltip="The Mysteries of Our Family Snapshots" w:history="1">
        <w:r>
          <w:rPr>
            <w:rFonts w:ascii="Arial" w:eastAsia="Arial" w:hAnsi="Arial" w:cs="Arial"/>
            <w:b/>
            <w:i w:val="0"/>
            <w:color w:val="0077CC"/>
            <w:sz w:val="20"/>
            <w:u w:val="single"/>
          </w:rPr>
          <w:t>The Mysteries of Our Family Snapshots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274. </w:t>
      </w:r>
      <w:hyperlink w:anchor="Bookmark_274" w:tooltip="New Fight for a Police Bullhorn After 2 Killings" w:history="1">
        <w:r>
          <w:rPr>
            <w:rFonts w:ascii="Arial" w:eastAsia="Arial" w:hAnsi="Arial" w:cs="Arial"/>
            <w:b/>
            <w:i w:val="0"/>
            <w:color w:val="0077CC"/>
            <w:sz w:val="20"/>
            <w:u w:val="single"/>
          </w:rPr>
          <w:t>New Fight for a Police Bullhorn After 2 Killings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275. </w:t>
      </w:r>
      <w:hyperlink w:anchor="Bookmark_275" w:tooltip="Silicon Valley Now Has Its Own Populist Pundit" w:history="1">
        <w:r>
          <w:rPr>
            <w:rFonts w:ascii="Arial" w:eastAsia="Arial" w:hAnsi="Arial" w:cs="Arial"/>
            <w:b/>
            <w:i w:val="0"/>
            <w:color w:val="0077CC"/>
            <w:sz w:val="20"/>
            <w:u w:val="single"/>
          </w:rPr>
          <w:t>Silicon Valley Now Has Its Own Populist Pundit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276. </w:t>
      </w:r>
      <w:hyperlink w:anchor="Bookmark_276" w:tooltip="At Loft Conversion, City 'Stop Work' Order Failed to Stop It for Long" w:history="1">
        <w:r>
          <w:rPr>
            <w:rFonts w:ascii="Arial" w:eastAsia="Arial" w:hAnsi="Arial" w:cs="Arial"/>
            <w:b/>
            <w:i w:val="0"/>
            <w:color w:val="0077CC"/>
            <w:sz w:val="20"/>
            <w:u w:val="single"/>
          </w:rPr>
          <w:t>At Loft Conversion, City 'Stop Work' Order Failed to Stop It for Long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277. </w:t>
      </w:r>
      <w:hyperlink w:anchor="Bookmark_277" w:tooltip="Portland Concerns Try Day Care Partnership" w:history="1">
        <w:r>
          <w:rPr>
            <w:rFonts w:ascii="Arial" w:eastAsia="Arial" w:hAnsi="Arial" w:cs="Arial"/>
            <w:b/>
            <w:i w:val="0"/>
            <w:color w:val="0077CC"/>
            <w:sz w:val="20"/>
            <w:u w:val="single"/>
          </w:rPr>
          <w:t>Portland Concerns Try Day Care Partnership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278. </w:t>
      </w:r>
      <w:hyperlink w:anchor="Bookmark_278" w:tooltip="METRO DIGEST" w:history="1">
        <w:r>
          <w:rPr>
            <w:rFonts w:ascii="Arial" w:eastAsia="Arial" w:hAnsi="Arial" w:cs="Arial"/>
            <w:b/>
            <w:i w:val="0"/>
            <w:color w:val="0077CC"/>
            <w:sz w:val="20"/>
            <w:u w:val="single"/>
          </w:rPr>
          <w:t>METRO DIGEST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279. </w:t>
      </w:r>
      <w:hyperlink w:anchor="Bookmark_279" w:tooltip="The Education of a Gardener" w:history="1">
        <w:r>
          <w:rPr>
            <w:rFonts w:ascii="Arial" w:eastAsia="Arial" w:hAnsi="Arial" w:cs="Arial"/>
            <w:b/>
            <w:i w:val="0"/>
            <w:color w:val="0077CC"/>
            <w:sz w:val="20"/>
            <w:u w:val="single"/>
          </w:rPr>
          <w:t>The Education of a Gardener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280. </w:t>
      </w:r>
      <w:hyperlink w:anchor="Bookmark_280" w:tooltip="Near-Flawless Run From Start to Finish Is Credited in Victory" w:history="1">
        <w:r>
          <w:rPr>
            <w:rFonts w:ascii="Arial" w:eastAsia="Arial" w:hAnsi="Arial" w:cs="Arial"/>
            <w:b/>
            <w:i w:val="0"/>
            <w:color w:val="0077CC"/>
            <w:sz w:val="20"/>
            <w:u w:val="single"/>
          </w:rPr>
          <w:t>Near-Flawless Run From Start to Finish Is Credited in Victory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281. </w:t>
      </w:r>
      <w:hyperlink w:anchor="Bookmark_281" w:tooltip="Massachusetts Senate Candidates Debate Again" w:history="1">
        <w:r>
          <w:rPr>
            <w:rFonts w:ascii="Arial" w:eastAsia="Arial" w:hAnsi="Arial" w:cs="Arial"/>
            <w:b/>
            <w:i w:val="0"/>
            <w:color w:val="0077CC"/>
            <w:sz w:val="20"/>
            <w:u w:val="single"/>
          </w:rPr>
          <w:t>Massachusetts Senate Candidates Debate Again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282. </w:t>
      </w:r>
      <w:hyperlink w:anchor="Bookmark_282" w:tooltip="'It's Just Meant to Be Good'" w:history="1">
        <w:r>
          <w:rPr>
            <w:rFonts w:ascii="Arial" w:eastAsia="Arial" w:hAnsi="Arial" w:cs="Arial"/>
            <w:b/>
            <w:i w:val="0"/>
            <w:color w:val="0077CC"/>
            <w:sz w:val="20"/>
            <w:u w:val="single"/>
          </w:rPr>
          <w:t>'It's Just Meant to Be Good'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283. </w:t>
      </w:r>
      <w:hyperlink w:anchor="Bookmark_283" w:tooltip="FILM FESTIVAL REVIEW; Where Fame Hasn't Had Its 15 Minutes" w:history="1">
        <w:r>
          <w:rPr>
            <w:rFonts w:ascii="Arial" w:eastAsia="Arial" w:hAnsi="Arial" w:cs="Arial"/>
            <w:b/>
            <w:i w:val="0"/>
            <w:color w:val="0077CC"/>
            <w:sz w:val="20"/>
            <w:u w:val="single"/>
          </w:rPr>
          <w:t>FILM FESTIVAL REVIEW; Where Fame Hasn't Had Its 15 Minutes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284. </w:t>
      </w:r>
      <w:hyperlink w:anchor="Bookmark_284" w:tooltip="Contributors" w:history="1">
        <w:r>
          <w:rPr>
            <w:rFonts w:ascii="Arial" w:eastAsia="Arial" w:hAnsi="Arial" w:cs="Arial"/>
            <w:b/>
            <w:i w:val="0"/>
            <w:color w:val="0077CC"/>
            <w:sz w:val="20"/>
            <w:u w:val="single"/>
          </w:rPr>
          <w:t>Contributors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285. </w:t>
      </w:r>
      <w:hyperlink w:anchor="Bookmark_285" w:tooltip="A Portrait of Italy Today Based on an American Thriller" w:history="1">
        <w:r>
          <w:rPr>
            <w:rFonts w:ascii="Arial" w:eastAsia="Arial" w:hAnsi="Arial" w:cs="Arial"/>
            <w:b/>
            <w:i w:val="0"/>
            <w:color w:val="0077CC"/>
            <w:sz w:val="20"/>
            <w:u w:val="single"/>
          </w:rPr>
          <w:t>A Portrait of Italy Today Based on an American Thriller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286. </w:t>
      </w:r>
      <w:hyperlink w:anchor="Bookmark_286" w:tooltip="Tenants in London Win Battle Against American Equity Firm" w:history="1">
        <w:r>
          <w:rPr>
            <w:rFonts w:ascii="Arial" w:eastAsia="Arial" w:hAnsi="Arial" w:cs="Arial"/>
            <w:b/>
            <w:i w:val="0"/>
            <w:color w:val="0077CC"/>
            <w:sz w:val="20"/>
            <w:u w:val="single"/>
          </w:rPr>
          <w:t>Tenants in London Win Battle Against American Equity Firm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287. </w:t>
      </w:r>
      <w:hyperlink w:anchor="Bookmark_287" w:tooltip="Rivals Split, With Joe in the Middle" w:history="1">
        <w:r>
          <w:rPr>
            <w:rFonts w:ascii="Arial" w:eastAsia="Arial" w:hAnsi="Arial" w:cs="Arial"/>
            <w:b/>
            <w:i w:val="0"/>
            <w:color w:val="0077CC"/>
            <w:sz w:val="20"/>
            <w:u w:val="single"/>
          </w:rPr>
          <w:t>Rivals Split, With Joe in the Middle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288. </w:t>
      </w:r>
      <w:hyperlink w:anchor="Bookmark_288" w:tooltip="FILM REVIEW; A Brooklyn Enclave Feverish With Love and the Lottery" w:history="1">
        <w:r>
          <w:rPr>
            <w:rFonts w:ascii="Arial" w:eastAsia="Arial" w:hAnsi="Arial" w:cs="Arial"/>
            <w:b/>
            <w:i w:val="0"/>
            <w:color w:val="0077CC"/>
            <w:sz w:val="20"/>
            <w:u w:val="single"/>
          </w:rPr>
          <w:t>FILM REVIEW; A Brooklyn Enclave Feverish With Love and the Lottery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289. </w:t>
      </w:r>
      <w:hyperlink w:anchor="Bookmark_289" w:tooltip="The Pain Behind the Posturing" w:history="1">
        <w:r>
          <w:rPr>
            <w:rFonts w:ascii="Arial" w:eastAsia="Arial" w:hAnsi="Arial" w:cs="Arial"/>
            <w:b/>
            <w:i w:val="0"/>
            <w:color w:val="0077CC"/>
            <w:sz w:val="20"/>
            <w:u w:val="single"/>
          </w:rPr>
          <w:t>The Pain Behind the Posturing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290. </w:t>
      </w:r>
      <w:hyperlink w:anchor="Bookmark_290" w:tooltip="Tenants Win Battle in London" w:history="1">
        <w:r>
          <w:rPr>
            <w:rFonts w:ascii="Arial" w:eastAsia="Arial" w:hAnsi="Arial" w:cs="Arial"/>
            <w:b/>
            <w:i w:val="0"/>
            <w:color w:val="0077CC"/>
            <w:sz w:val="20"/>
            <w:u w:val="single"/>
          </w:rPr>
          <w:t>Tenants Win Battle in London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291. </w:t>
      </w:r>
      <w:hyperlink w:anchor="Bookmark_291" w:tooltip="Helping to Build a School for the Poor, by Selling One in a Wealthier Area" w:history="1">
        <w:r>
          <w:rPr>
            <w:rFonts w:ascii="Arial" w:eastAsia="Arial" w:hAnsi="Arial" w:cs="Arial"/>
            <w:b/>
            <w:i w:val="0"/>
            <w:color w:val="0077CC"/>
            <w:sz w:val="20"/>
            <w:u w:val="single"/>
          </w:rPr>
          <w:t>Helping to Build a School for the Poor, by Selling One in a Wealthier Area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292. </w:t>
      </w:r>
      <w:hyperlink w:anchor="Bookmark_292" w:tooltip="They'd Rather Fight Than Switch" w:history="1">
        <w:r>
          <w:rPr>
            <w:rFonts w:ascii="Arial" w:eastAsia="Arial" w:hAnsi="Arial" w:cs="Arial"/>
            <w:b/>
            <w:i w:val="0"/>
            <w:color w:val="0077CC"/>
            <w:sz w:val="20"/>
            <w:u w:val="single"/>
          </w:rPr>
          <w:t>They'd Rather Fight Than Switch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293. </w:t>
      </w:r>
      <w:hyperlink w:anchor="Bookmark_293" w:tooltip="Testing Time for SUNY" w:history="1">
        <w:r>
          <w:rPr>
            <w:rFonts w:ascii="Arial" w:eastAsia="Arial" w:hAnsi="Arial" w:cs="Arial"/>
            <w:b/>
            <w:i w:val="0"/>
            <w:color w:val="0077CC"/>
            <w:sz w:val="20"/>
            <w:u w:val="single"/>
          </w:rPr>
          <w:t>Testing Time for SUNY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294. </w:t>
      </w:r>
      <w:hyperlink w:anchor="Bookmark_294" w:tooltip="The Troubles Of Sista P." w:history="1">
        <w:r>
          <w:rPr>
            <w:rFonts w:ascii="Arial" w:eastAsia="Arial" w:hAnsi="Arial" w:cs="Arial"/>
            <w:b/>
            <w:i w:val="0"/>
            <w:color w:val="0077CC"/>
            <w:sz w:val="20"/>
            <w:u w:val="single"/>
          </w:rPr>
          <w:t>The Troubles Of Sista 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295. </w:t>
      </w:r>
      <w:hyperlink w:anchor="Bookmark_295" w:tooltip="At Atlantic Yards, Ready to Test Plans for Prefab Tower" w:history="1">
        <w:r>
          <w:rPr>
            <w:rFonts w:ascii="Arial" w:eastAsia="Arial" w:hAnsi="Arial" w:cs="Arial"/>
            <w:b/>
            <w:i w:val="0"/>
            <w:color w:val="0077CC"/>
            <w:sz w:val="20"/>
            <w:u w:val="single"/>
          </w:rPr>
          <w:t>At Atlantic Yards, Ready to Test Plans for Prefab Tower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296. </w:t>
      </w:r>
      <w:hyperlink w:anchor="Bookmark_296" w:tooltip="Many Gowanus Residents Want Its Collar to Remain Blue" w:history="1">
        <w:r>
          <w:rPr>
            <w:rFonts w:ascii="Arial" w:eastAsia="Arial" w:hAnsi="Arial" w:cs="Arial"/>
            <w:b/>
            <w:i w:val="0"/>
            <w:color w:val="0077CC"/>
            <w:sz w:val="20"/>
            <w:u w:val="single"/>
          </w:rPr>
          <w:t>Many Gowanus Residents Want Its Collar to Remain Blue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297. </w:t>
      </w:r>
      <w:hyperlink w:anchor="Bookmark_297" w:tooltip="Competing Visions for a Post-Work Future" w:history="1">
        <w:r>
          <w:rPr>
            <w:rFonts w:ascii="Arial" w:eastAsia="Arial" w:hAnsi="Arial" w:cs="Arial"/>
            <w:b/>
            <w:i w:val="0"/>
            <w:color w:val="0077CC"/>
            <w:sz w:val="20"/>
            <w:u w:val="single"/>
          </w:rPr>
          <w:t>Competing Visions for a Post-Work Future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298. </w:t>
      </w:r>
      <w:hyperlink w:anchor="Bookmark_298" w:tooltip="In 2000, a Streetwise Veteran Schooled a Bold Young Obama" w:history="1">
        <w:r>
          <w:rPr>
            <w:rFonts w:ascii="Arial" w:eastAsia="Arial" w:hAnsi="Arial" w:cs="Arial"/>
            <w:b/>
            <w:i w:val="0"/>
            <w:color w:val="0077CC"/>
            <w:sz w:val="20"/>
            <w:u w:val="single"/>
          </w:rPr>
          <w:t>In 2000, a Streetwise Veteran Schooled a Bold Young Obama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299. </w:t>
      </w:r>
      <w:hyperlink w:anchor="Bookmark_299" w:tooltip="Hanging On by a Thread" w:history="1">
        <w:r>
          <w:rPr>
            <w:rFonts w:ascii="Arial" w:eastAsia="Arial" w:hAnsi="Arial" w:cs="Arial"/>
            <w:b/>
            <w:i w:val="0"/>
            <w:color w:val="0077CC"/>
            <w:sz w:val="20"/>
            <w:u w:val="single"/>
          </w:rPr>
          <w:t>Hanging On by a Thread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300. </w:t>
      </w:r>
      <w:hyperlink w:anchor="Bookmark_300" w:tooltip="Three Loners on a Road Leading to One Another Movie Review | 'The Yellow Handkerchief'" w:history="1">
        <w:r>
          <w:rPr>
            <w:rFonts w:ascii="Arial" w:eastAsia="Arial" w:hAnsi="Arial" w:cs="Arial"/>
            <w:b/>
            <w:i w:val="0"/>
            <w:color w:val="0077CC"/>
            <w:sz w:val="20"/>
            <w:u w:val="single"/>
          </w:rPr>
          <w:t>Three Loners on a Road Leading to One Another Movie Review | 'The Yellow Handkerchief'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301. </w:t>
      </w:r>
      <w:hyperlink w:anchor="Bookmark_301" w:tooltip="Today in Politics: Obama's Delicate Spot With Joe Biden as Hillary Clinton Maneuvers" w:history="1">
        <w:r>
          <w:rPr>
            <w:rFonts w:ascii="Arial" w:eastAsia="Arial" w:hAnsi="Arial" w:cs="Arial"/>
            <w:b/>
            <w:i w:val="0"/>
            <w:color w:val="0077CC"/>
            <w:sz w:val="20"/>
            <w:u w:val="single"/>
          </w:rPr>
          <w:t>Today in Politics: Obama's Delicate Spot With Joe Biden as Hillary Clinton Maneuvers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302. </w:t>
      </w:r>
      <w:hyperlink w:anchor="Bookmark_302" w:tooltip="5 Children and 1 Adult Die In Schenectady House Fire" w:history="1">
        <w:r>
          <w:rPr>
            <w:rFonts w:ascii="Arial" w:eastAsia="Arial" w:hAnsi="Arial" w:cs="Arial"/>
            <w:b/>
            <w:i w:val="0"/>
            <w:color w:val="0077CC"/>
            <w:sz w:val="20"/>
            <w:u w:val="single"/>
          </w:rPr>
          <w:t>5 Children and 1 Adult Die In Schenectady House Fire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303. </w:t>
      </w:r>
      <w:hyperlink w:anchor="Bookmark_303" w:tooltip="Was the State Lottery Too Much of a Gamble?" w:history="1">
        <w:r>
          <w:rPr>
            <w:rFonts w:ascii="Arial" w:eastAsia="Arial" w:hAnsi="Arial" w:cs="Arial"/>
            <w:b/>
            <w:i w:val="0"/>
            <w:color w:val="0077CC"/>
            <w:sz w:val="20"/>
            <w:u w:val="single"/>
          </w:rPr>
          <w:t>Was the State Lottery Too Much of a Gamble?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304. </w:t>
      </w:r>
      <w:hyperlink w:anchor="Bookmark_304" w:tooltip="Excerpts From the Polish Accord" w:history="1">
        <w:r>
          <w:rPr>
            <w:rFonts w:ascii="Arial" w:eastAsia="Arial" w:hAnsi="Arial" w:cs="Arial"/>
            <w:b/>
            <w:i w:val="0"/>
            <w:color w:val="0077CC"/>
            <w:sz w:val="20"/>
            <w:u w:val="single"/>
          </w:rPr>
          <w:t>Excerpts From the Polish Accord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305. </w:t>
      </w:r>
      <w:hyperlink w:anchor="Bookmark_305" w:tooltip="Demanding the Unthinkable in Poland" w:history="1">
        <w:r>
          <w:rPr>
            <w:rFonts w:ascii="Arial" w:eastAsia="Arial" w:hAnsi="Arial" w:cs="Arial"/>
            <w:b/>
            <w:i w:val="0"/>
            <w:color w:val="0077CC"/>
            <w:sz w:val="20"/>
            <w:u w:val="single"/>
          </w:rPr>
          <w:t>Demanding the Unthinkable in Poland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306. </w:t>
      </w:r>
      <w:hyperlink w:anchor="Bookmark_306" w:tooltip="Alienated and Angry, Coal Miners See Donald Trump as Their Only Choice" w:history="1">
        <w:r>
          <w:rPr>
            <w:rFonts w:ascii="Arial" w:eastAsia="Arial" w:hAnsi="Arial" w:cs="Arial"/>
            <w:b/>
            <w:i w:val="0"/>
            <w:color w:val="0077CC"/>
            <w:sz w:val="20"/>
            <w:u w:val="single"/>
          </w:rPr>
          <w:t>Alienated and Angry, Coal Miners See Donald Trump as Their Only Choice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307. </w:t>
      </w:r>
      <w:hyperlink w:anchor="Bookmark_307" w:tooltip="The Class War Before Palin" w:history="1">
        <w:r>
          <w:rPr>
            <w:rFonts w:ascii="Arial" w:eastAsia="Arial" w:hAnsi="Arial" w:cs="Arial"/>
            <w:b/>
            <w:i w:val="0"/>
            <w:color w:val="0077CC"/>
            <w:sz w:val="20"/>
            <w:u w:val="single"/>
          </w:rPr>
          <w:t>The Class War Before Palin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308. </w:t>
      </w:r>
      <w:hyperlink w:anchor="Bookmark_308" w:tooltip="The Mysteries of Our Family Snapshots On Photography" w:history="1">
        <w:r>
          <w:rPr>
            <w:rFonts w:ascii="Arial" w:eastAsia="Arial" w:hAnsi="Arial" w:cs="Arial"/>
            <w:b/>
            <w:i w:val="0"/>
            <w:color w:val="0077CC"/>
            <w:sz w:val="20"/>
            <w:u w:val="single"/>
          </w:rPr>
          <w:t>The Mysteries of Our Family Snapshots On Photography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309. </w:t>
      </w:r>
      <w:hyperlink w:anchor="Bookmark_309" w:tooltip="Sanders Draws Big Crowds to His 'Revolution'" w:history="1">
        <w:r>
          <w:rPr>
            <w:rFonts w:ascii="Arial" w:eastAsia="Arial" w:hAnsi="Arial" w:cs="Arial"/>
            <w:b/>
            <w:i w:val="0"/>
            <w:color w:val="0077CC"/>
            <w:sz w:val="20"/>
            <w:u w:val="single"/>
          </w:rPr>
          <w:t>Sanders Draws Big Crowds to His 'Revolution'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310. </w:t>
      </w:r>
      <w:hyperlink w:anchor="Bookmark_310" w:tooltip="Through Bill Clinton's Eyes" w:history="1">
        <w:r>
          <w:rPr>
            <w:rFonts w:ascii="Arial" w:eastAsia="Arial" w:hAnsi="Arial" w:cs="Arial"/>
            <w:b/>
            <w:i w:val="0"/>
            <w:color w:val="0077CC"/>
            <w:sz w:val="20"/>
            <w:u w:val="single"/>
          </w:rPr>
          <w:t>Through Bill Clinton's Eyes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311. </w:t>
      </w:r>
      <w:hyperlink w:anchor="Bookmark_311" w:tooltip="On Island Largely Blue, An Exception: Trump Tower" w:history="1">
        <w:r>
          <w:rPr>
            <w:rFonts w:ascii="Arial" w:eastAsia="Arial" w:hAnsi="Arial" w:cs="Arial"/>
            <w:b/>
            <w:i w:val="0"/>
            <w:color w:val="0077CC"/>
            <w:sz w:val="20"/>
            <w:u w:val="single"/>
          </w:rPr>
          <w:t>On Island Largely Blue, An Exception: Trump Tower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312. </w:t>
      </w:r>
      <w:hyperlink w:anchor="Bookmark_312" w:tooltip="How Mary-Kay Wilmers Became Britain ’s Most Influential Editor Feature" w:history="1">
        <w:r>
          <w:rPr>
            <w:rFonts w:ascii="Arial" w:eastAsia="Arial" w:hAnsi="Arial" w:cs="Arial"/>
            <w:b/>
            <w:i w:val="0"/>
            <w:color w:val="0077CC"/>
            <w:sz w:val="20"/>
            <w:u w:val="single"/>
          </w:rPr>
          <w:t>How Mary-Kay Wilmers Became Britain ’s Most Influential Editor Feature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313. </w:t>
      </w:r>
      <w:hyperlink w:anchor="Bookmark_313" w:tooltip="The Power Elite" w:history="1">
        <w:r>
          <w:rPr>
            <w:rFonts w:ascii="Arial" w:eastAsia="Arial" w:hAnsi="Arial" w:cs="Arial"/>
            <w:b/>
            <w:i w:val="0"/>
            <w:color w:val="0077CC"/>
            <w:sz w:val="20"/>
            <w:u w:val="single"/>
          </w:rPr>
          <w:t>The Power Elite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314. </w:t>
      </w:r>
      <w:hyperlink w:anchor="Bookmark_314" w:tooltip="Another Client for Ms. Fix-It" w:history="1">
        <w:r>
          <w:rPr>
            <w:rFonts w:ascii="Arial" w:eastAsia="Arial" w:hAnsi="Arial" w:cs="Arial"/>
            <w:b/>
            <w:i w:val="0"/>
            <w:color w:val="0077CC"/>
            <w:sz w:val="20"/>
            <w:u w:val="single"/>
          </w:rPr>
          <w:t>Another Client for Ms. Fix-It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315. </w:t>
      </w:r>
      <w:hyperlink w:anchor="Bookmark_315" w:tooltip="Black and Hispanic Caucuses Resisted Pelosi on Bailout" w:history="1">
        <w:r>
          <w:rPr>
            <w:rFonts w:ascii="Arial" w:eastAsia="Arial" w:hAnsi="Arial" w:cs="Arial"/>
            <w:b/>
            <w:i w:val="0"/>
            <w:color w:val="0077CC"/>
            <w:sz w:val="20"/>
            <w:u w:val="single"/>
          </w:rPr>
          <w:t>Black and Hispanic Caucuses Resisted Pelosi on Bailout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316. </w:t>
      </w:r>
      <w:hyperlink w:anchor="Bookmark_316" w:tooltip="Save The Fat Cats" w:history="1">
        <w:r>
          <w:rPr>
            <w:rFonts w:ascii="Arial" w:eastAsia="Arial" w:hAnsi="Arial" w:cs="Arial"/>
            <w:b/>
            <w:i w:val="0"/>
            <w:color w:val="0077CC"/>
            <w:sz w:val="20"/>
            <w:u w:val="single"/>
          </w:rPr>
          <w:t>Save The Fat Cats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317. </w:t>
      </w:r>
      <w:hyperlink w:anchor="Bookmark_317" w:tooltip="Homes a Short Walk From Princeton Prove a Tough Sell" w:history="1">
        <w:r>
          <w:rPr>
            <w:rFonts w:ascii="Arial" w:eastAsia="Arial" w:hAnsi="Arial" w:cs="Arial"/>
            <w:b/>
            <w:i w:val="0"/>
            <w:color w:val="0077CC"/>
            <w:sz w:val="20"/>
            <w:u w:val="single"/>
          </w:rPr>
          <w:t>Homes a Short Walk From Princeton Prove a Tough Sell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318. </w:t>
      </w:r>
      <w:hyperlink w:anchor="Bookmark_318" w:tooltip="A Dream Still Deferred" w:history="1">
        <w:r>
          <w:rPr>
            <w:rFonts w:ascii="Arial" w:eastAsia="Arial" w:hAnsi="Arial" w:cs="Arial"/>
            <w:b/>
            <w:i w:val="0"/>
            <w:color w:val="0077CC"/>
            <w:sz w:val="20"/>
            <w:u w:val="single"/>
          </w:rPr>
          <w:t>A Dream Still Deferred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319. </w:t>
      </w:r>
      <w:hyperlink w:anchor="Bookmark_319" w:tooltip="G.O.P. Hopefuls Honing Attacks Against Clinton" w:history="1">
        <w:r>
          <w:rPr>
            <w:rFonts w:ascii="Arial" w:eastAsia="Arial" w:hAnsi="Arial" w:cs="Arial"/>
            <w:b/>
            <w:i w:val="0"/>
            <w:color w:val="0077CC"/>
            <w:sz w:val="20"/>
            <w:u w:val="single"/>
          </w:rPr>
          <w:t>G.O.P. Hopefuls Honing Attacks Against Clinton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320. </w:t>
      </w:r>
      <w:hyperlink w:anchor="Bookmark_320" w:tooltip="The Politics of the Hoodie" w:history="1">
        <w:r>
          <w:rPr>
            <w:rFonts w:ascii="Arial" w:eastAsia="Arial" w:hAnsi="Arial" w:cs="Arial"/>
            <w:b/>
            <w:i w:val="0"/>
            <w:color w:val="0077CC"/>
            <w:sz w:val="20"/>
            <w:u w:val="single"/>
          </w:rPr>
          <w:t>The Politics of the Hoodie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321. </w:t>
      </w:r>
      <w:hyperlink w:anchor="Bookmark_321" w:tooltip="FILM REVIEW; Boor Wins Fame as the Bad Boy of Golf" w:history="1">
        <w:r>
          <w:rPr>
            <w:rFonts w:ascii="Arial" w:eastAsia="Arial" w:hAnsi="Arial" w:cs="Arial"/>
            <w:b/>
            <w:i w:val="0"/>
            <w:color w:val="0077CC"/>
            <w:sz w:val="20"/>
            <w:u w:val="single"/>
          </w:rPr>
          <w:t>FILM REVIEW; Boor Wins Fame as the Bad Boy of Golf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322. </w:t>
      </w:r>
      <w:hyperlink w:anchor="Bookmark_322" w:tooltip="In Old Mission District, Changing Grit to Gold" w:history="1">
        <w:r>
          <w:rPr>
            <w:rFonts w:ascii="Arial" w:eastAsia="Arial" w:hAnsi="Arial" w:cs="Arial"/>
            <w:b/>
            <w:i w:val="0"/>
            <w:color w:val="0077CC"/>
            <w:sz w:val="20"/>
            <w:u w:val="single"/>
          </w:rPr>
          <w:t>In Old Mission District, Changing Grit to Gold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323. </w:t>
      </w:r>
      <w:hyperlink w:anchor="Bookmark_323" w:tooltip="No More Hunt for the Perfect Wave; The Thrill Is Finding the Scariest" w:history="1">
        <w:r>
          <w:rPr>
            <w:rFonts w:ascii="Arial" w:eastAsia="Arial" w:hAnsi="Arial" w:cs="Arial"/>
            <w:b/>
            <w:i w:val="0"/>
            <w:color w:val="0077CC"/>
            <w:sz w:val="20"/>
            <w:u w:val="single"/>
          </w:rPr>
          <w:t>No More Hunt for the Perfect Wave; The Thrill Is Finding the Scariest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324. </w:t>
      </w:r>
      <w:hyperlink w:anchor="Bookmark_324" w:tooltip="IN A 'TYPICAL' U.S. TOWN, REVOLUTIONS COME SLOWLY" w:history="1">
        <w:r>
          <w:rPr>
            <w:rFonts w:ascii="Arial" w:eastAsia="Arial" w:hAnsi="Arial" w:cs="Arial"/>
            <w:b/>
            <w:i w:val="0"/>
            <w:color w:val="0077CC"/>
            <w:sz w:val="20"/>
            <w:u w:val="single"/>
          </w:rPr>
          <w:t>IN A 'TYPICAL' U.S. TOWN, REVOLUTIONS COME SLOWLY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325. </w:t>
      </w:r>
      <w:hyperlink w:anchor="Bookmark_325" w:tooltip="In City of Castro's Triumph, Most Still Back Him" w:history="1">
        <w:r>
          <w:rPr>
            <w:rFonts w:ascii="Arial" w:eastAsia="Arial" w:hAnsi="Arial" w:cs="Arial"/>
            <w:b/>
            <w:i w:val="0"/>
            <w:color w:val="0077CC"/>
            <w:sz w:val="20"/>
            <w:u w:val="single"/>
          </w:rPr>
          <w:t>In City of Castro's Triumph, Most Still Back Him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326. </w:t>
      </w:r>
      <w:hyperlink w:anchor="Bookmark_326" w:tooltip="Philadelphia Laments Native Son Cosby's Now-Tarnished Image" w:history="1">
        <w:r>
          <w:rPr>
            <w:rFonts w:ascii="Arial" w:eastAsia="Arial" w:hAnsi="Arial" w:cs="Arial"/>
            <w:b/>
            <w:i w:val="0"/>
            <w:color w:val="0077CC"/>
            <w:sz w:val="20"/>
            <w:u w:val="single"/>
          </w:rPr>
          <w:t>Philadelphia Laments Native Son Cosby's Now-Tarnished Image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327. </w:t>
      </w:r>
      <w:hyperlink w:anchor="Bookmark_327" w:tooltip="Elmsford Lawn and Garbage Laws Start Fight" w:history="1">
        <w:r>
          <w:rPr>
            <w:rFonts w:ascii="Arial" w:eastAsia="Arial" w:hAnsi="Arial" w:cs="Arial"/>
            <w:b/>
            <w:i w:val="0"/>
            <w:color w:val="0077CC"/>
            <w:sz w:val="20"/>
            <w:u w:val="single"/>
          </w:rPr>
          <w:t>Elmsford Lawn and Garbage Laws Start Fight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328. </w:t>
      </w:r>
      <w:hyperlink w:anchor="Bookmark_328" w:tooltip="Obama Notwithstanding, Democrats Defend 'Messy' Lawmaking" w:history="1">
        <w:r>
          <w:rPr>
            <w:rFonts w:ascii="Arial" w:eastAsia="Arial" w:hAnsi="Arial" w:cs="Arial"/>
            <w:b/>
            <w:i w:val="0"/>
            <w:color w:val="0077CC"/>
            <w:sz w:val="20"/>
            <w:u w:val="single"/>
          </w:rPr>
          <w:t>Obama Notwithstanding, Democrats Defend 'Messy' Lawmaking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329. </w:t>
      </w:r>
      <w:hyperlink w:anchor="Bookmark_329" w:tooltip="Both Sides Now" w:history="1">
        <w:r>
          <w:rPr>
            <w:rFonts w:ascii="Arial" w:eastAsia="Arial" w:hAnsi="Arial" w:cs="Arial"/>
            <w:b/>
            <w:i w:val="0"/>
            <w:color w:val="0077CC"/>
            <w:sz w:val="20"/>
            <w:u w:val="single"/>
          </w:rPr>
          <w:t>Both Sides Now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330. </w:t>
      </w:r>
      <w:hyperlink w:anchor="Bookmark_330" w:tooltip="Leaders Begin City's Left Turn With Sick Pay" w:history="1">
        <w:r>
          <w:rPr>
            <w:rFonts w:ascii="Arial" w:eastAsia="Arial" w:hAnsi="Arial" w:cs="Arial"/>
            <w:b/>
            <w:i w:val="0"/>
            <w:color w:val="0077CC"/>
            <w:sz w:val="20"/>
            <w:u w:val="single"/>
          </w:rPr>
          <w:t>Leaders Begin City's Left Turn With Sick Pay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331. </w:t>
      </w:r>
      <w:hyperlink w:anchor="Bookmark_331" w:tooltip="Issue in Campaign Is Biaggi's Record, but Which One?" w:history="1">
        <w:r>
          <w:rPr>
            <w:rFonts w:ascii="Arial" w:eastAsia="Arial" w:hAnsi="Arial" w:cs="Arial"/>
            <w:b/>
            <w:i w:val="0"/>
            <w:color w:val="0077CC"/>
            <w:sz w:val="20"/>
            <w:u w:val="single"/>
          </w:rPr>
          <w:t>Issue in Campaign Is Biaggi's Record, but Which 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332. </w:t>
      </w:r>
      <w:hyperlink w:anchor="Bookmark_332" w:tooltip="GARDEN DIARY HEADLINE&gt;Smooth Face of Party Can't Hide the Tension" w:history="1">
        <w:r>
          <w:rPr>
            <w:rFonts w:ascii="Arial" w:eastAsia="Arial" w:hAnsi="Arial" w:cs="Arial"/>
            <w:b/>
            <w:i w:val="0"/>
            <w:color w:val="0077CC"/>
            <w:sz w:val="20"/>
            <w:u w:val="single"/>
          </w:rPr>
          <w:t>GARDEN DIARY HEADLINE&gt;Smooth Face of Party Can't Hide the Tension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333. </w:t>
      </w:r>
      <w:hyperlink w:anchor="Bookmark_333" w:tooltip="A First Lady at 50, Finding Her Own Path" w:history="1">
        <w:r>
          <w:rPr>
            <w:rFonts w:ascii="Arial" w:eastAsia="Arial" w:hAnsi="Arial" w:cs="Arial"/>
            <w:b/>
            <w:i w:val="0"/>
            <w:color w:val="0077CC"/>
            <w:sz w:val="20"/>
            <w:u w:val="single"/>
          </w:rPr>
          <w:t>A First Lady at 50, Finding Her Own Path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334. </w:t>
      </w:r>
      <w:hyperlink w:anchor="Bookmark_334" w:tooltip="Losing Faith in the State, Some Mexican Towns Quietly Break Away The Interpreter" w:history="1">
        <w:r>
          <w:rPr>
            <w:rFonts w:ascii="Arial" w:eastAsia="Arial" w:hAnsi="Arial" w:cs="Arial"/>
            <w:b/>
            <w:i w:val="0"/>
            <w:color w:val="0077CC"/>
            <w:sz w:val="20"/>
            <w:u w:val="single"/>
          </w:rPr>
          <w:t>Losing Faith in the State, Some Mexican Towns Quietly Break Away The Interpreter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335. </w:t>
      </w:r>
      <w:hyperlink w:anchor="Bookmark_335" w:tooltip="In Louisiana , Dynasty Faces a Fateful Vote" w:history="1">
        <w:r>
          <w:rPr>
            <w:rFonts w:ascii="Arial" w:eastAsia="Arial" w:hAnsi="Arial" w:cs="Arial"/>
            <w:b/>
            <w:i w:val="0"/>
            <w:color w:val="0077CC"/>
            <w:sz w:val="20"/>
            <w:u w:val="single"/>
          </w:rPr>
          <w:t>In Louisiana , Dynasty Faces a Fateful Vote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336. </w:t>
      </w:r>
      <w:hyperlink w:anchor="Bookmark_336" w:tooltip="Dutch Vote Likely to Nudge New Government to the Left" w:history="1">
        <w:r>
          <w:rPr>
            <w:rFonts w:ascii="Arial" w:eastAsia="Arial" w:hAnsi="Arial" w:cs="Arial"/>
            <w:b/>
            <w:i w:val="0"/>
            <w:color w:val="0077CC"/>
            <w:sz w:val="20"/>
            <w:u w:val="single"/>
          </w:rPr>
          <w:t>Dutch Vote Likely to Nudge New Government to the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337. </w:t>
      </w:r>
      <w:hyperlink w:anchor="Bookmark_337" w:tooltip="Surprise Me Most" w:history="1">
        <w:r>
          <w:rPr>
            <w:rFonts w:ascii="Arial" w:eastAsia="Arial" w:hAnsi="Arial" w:cs="Arial"/>
            <w:b/>
            <w:i w:val="0"/>
            <w:color w:val="0077CC"/>
            <w:sz w:val="20"/>
            <w:u w:val="single"/>
          </w:rPr>
          <w:t>Surprise Me Most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338. </w:t>
      </w:r>
      <w:hyperlink w:anchor="Bookmark_338" w:tooltip="MUSIC REVIEW A French Troupe Tests Baroque's Boundaries" w:history="1">
        <w:r>
          <w:rPr>
            <w:rFonts w:ascii="Arial" w:eastAsia="Arial" w:hAnsi="Arial" w:cs="Arial"/>
            <w:b/>
            <w:i w:val="0"/>
            <w:color w:val="0077CC"/>
            <w:sz w:val="20"/>
            <w:u w:val="single"/>
          </w:rPr>
          <w:t>MUSIC REVIEW A French Troupe Tests Baroque's Boundaries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339. </w:t>
      </w:r>
      <w:hyperlink w:anchor="Bookmark_339" w:tooltip="Which Side Are You On?" w:history="1">
        <w:r>
          <w:rPr>
            <w:rFonts w:ascii="Arial" w:eastAsia="Arial" w:hAnsi="Arial" w:cs="Arial"/>
            <w:b/>
            <w:i w:val="0"/>
            <w:color w:val="0077CC"/>
            <w:sz w:val="20"/>
            <w:u w:val="single"/>
          </w:rPr>
          <w:t>Which Side Are You 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340. </w:t>
      </w:r>
      <w:hyperlink w:anchor="Bookmark_340" w:tooltip="NEW YORKERS BUY PEACE, FOR $100 EACH" w:history="1">
        <w:r>
          <w:rPr>
            <w:rFonts w:ascii="Arial" w:eastAsia="Arial" w:hAnsi="Arial" w:cs="Arial"/>
            <w:b/>
            <w:i w:val="0"/>
            <w:color w:val="0077CC"/>
            <w:sz w:val="20"/>
            <w:u w:val="single"/>
          </w:rPr>
          <w:t>NEW YORKERS BUY PEACE, FOR $100 EACH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341. </w:t>
      </w:r>
      <w:hyperlink w:anchor="Bookmark_341" w:tooltip="Hearing on Columbia Plan Elicits Emotional Speeches" w:history="1">
        <w:r>
          <w:rPr>
            <w:rFonts w:ascii="Arial" w:eastAsia="Arial" w:hAnsi="Arial" w:cs="Arial"/>
            <w:b/>
            <w:i w:val="0"/>
            <w:color w:val="0077CC"/>
            <w:sz w:val="20"/>
            <w:u w:val="single"/>
          </w:rPr>
          <w:t>Hearing on Columbia Plan Elicits Emotional Speeches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342. </w:t>
      </w:r>
      <w:hyperlink w:anchor="Bookmark_342" w:tooltip="Trump Reaches Beyond West Wing for Counsel" w:history="1">
        <w:r>
          <w:rPr>
            <w:rFonts w:ascii="Arial" w:eastAsia="Arial" w:hAnsi="Arial" w:cs="Arial"/>
            <w:b/>
            <w:i w:val="0"/>
            <w:color w:val="0077CC"/>
            <w:sz w:val="20"/>
            <w:u w:val="single"/>
          </w:rPr>
          <w:t>Trump Reaches Beyond West Wing for Counsel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343. </w:t>
      </w:r>
      <w:hyperlink w:anchor="Bookmark_343" w:tooltip="In Suffolk, Dominance Of Democrats Gets Stronger" w:history="1">
        <w:r>
          <w:rPr>
            <w:rFonts w:ascii="Arial" w:eastAsia="Arial" w:hAnsi="Arial" w:cs="Arial"/>
            <w:b/>
            <w:i w:val="0"/>
            <w:color w:val="0077CC"/>
            <w:sz w:val="20"/>
            <w:u w:val="single"/>
          </w:rPr>
          <w:t>In Suffolk, Dominance Of Democrats Gets Stronger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344. </w:t>
      </w:r>
      <w:hyperlink w:anchor="Bookmark_344" w:tooltip="The Real Luxury: A Way Out" w:history="1">
        <w:r>
          <w:rPr>
            <w:rFonts w:ascii="Arial" w:eastAsia="Arial" w:hAnsi="Arial" w:cs="Arial"/>
            <w:b/>
            <w:i w:val="0"/>
            <w:color w:val="0077CC"/>
            <w:sz w:val="20"/>
            <w:u w:val="single"/>
          </w:rPr>
          <w:t>The Real Luxury: A Way Out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345. </w:t>
      </w:r>
      <w:hyperlink w:anchor="Bookmark_345" w:tooltip="LIFE IN DENVER:THE HOUSTONIZATION OF A COWTOWN WITHIN THE ROCKIES" w:history="1">
        <w:r>
          <w:rPr>
            <w:rFonts w:ascii="Arial" w:eastAsia="Arial" w:hAnsi="Arial" w:cs="Arial"/>
            <w:b/>
            <w:i w:val="0"/>
            <w:color w:val="0077CC"/>
            <w:sz w:val="20"/>
            <w:u w:val="single"/>
          </w:rPr>
          <w:t>LIFE IN DENVER:THE HOUSTONIZATION OF A COWTOWN WITHIN THE ROCKIES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346. </w:t>
      </w:r>
      <w:hyperlink w:anchor="Bookmark_346" w:tooltip="Contemplating Iraq 's Pain With a Cinematic Collage" w:history="1">
        <w:r>
          <w:rPr>
            <w:rFonts w:ascii="Arial" w:eastAsia="Arial" w:hAnsi="Arial" w:cs="Arial"/>
            <w:b/>
            <w:i w:val="0"/>
            <w:color w:val="0077CC"/>
            <w:sz w:val="20"/>
            <w:u w:val="single"/>
          </w:rPr>
          <w:t>Contemplating Iraq 's Pain With a Cinematic Collage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347. </w:t>
      </w:r>
      <w:hyperlink w:anchor="Bookmark_347" w:tooltip="Snapshots of Globalization's First Wave" w:history="1">
        <w:r>
          <w:rPr>
            <w:rFonts w:ascii="Arial" w:eastAsia="Arial" w:hAnsi="Arial" w:cs="Arial"/>
            <w:b/>
            <w:i w:val="0"/>
            <w:color w:val="0077CC"/>
            <w:sz w:val="20"/>
            <w:u w:val="single"/>
          </w:rPr>
          <w:t>Snapshots of Globalization's First Wave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348. </w:t>
      </w:r>
      <w:hyperlink w:anchor="Bookmark_348" w:tooltip="For Paterno, a Playbook Begun at Brooklyn Prep" w:history="1">
        <w:r>
          <w:rPr>
            <w:rFonts w:ascii="Arial" w:eastAsia="Arial" w:hAnsi="Arial" w:cs="Arial"/>
            <w:b/>
            <w:i w:val="0"/>
            <w:color w:val="0077CC"/>
            <w:sz w:val="20"/>
            <w:u w:val="single"/>
          </w:rPr>
          <w:t>For Paterno, a Playbook Begun at Brooklyn Prep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349. </w:t>
      </w:r>
      <w:hyperlink w:anchor="Bookmark_349" w:tooltip="Was It a Victory for the Moderates?" w:history="1">
        <w:r>
          <w:rPr>
            <w:rFonts w:ascii="Arial" w:eastAsia="Arial" w:hAnsi="Arial" w:cs="Arial"/>
            <w:b/>
            <w:i w:val="0"/>
            <w:color w:val="0077CC"/>
            <w:sz w:val="20"/>
            <w:u w:val="single"/>
          </w:rPr>
          <w:t>Was It a Victory for the Moderates?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350. </w:t>
      </w:r>
      <w:hyperlink w:anchor="Bookmark_350" w:tooltip="A Musical Journey on the 'Downhome Corner'" w:history="1">
        <w:r>
          <w:rPr>
            <w:rFonts w:ascii="Arial" w:eastAsia="Arial" w:hAnsi="Arial" w:cs="Arial"/>
            <w:b/>
            <w:i w:val="0"/>
            <w:color w:val="0077CC"/>
            <w:sz w:val="20"/>
            <w:u w:val="single"/>
          </w:rPr>
          <w:t>A Musical Journey on the 'Downhome Corner'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351. </w:t>
      </w:r>
      <w:hyperlink w:anchor="Bookmark_351" w:tooltip="Colorado Race Turns Fierce After Republican's Anti-Obama Remark" w:history="1">
        <w:r>
          <w:rPr>
            <w:rFonts w:ascii="Arial" w:eastAsia="Arial" w:hAnsi="Arial" w:cs="Arial"/>
            <w:b/>
            <w:i w:val="0"/>
            <w:color w:val="0077CC"/>
            <w:sz w:val="20"/>
            <w:u w:val="single"/>
          </w:rPr>
          <w:t>Colorado Race Turns Fierce After Republican's Anti-Obama Remark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352. </w:t>
      </w:r>
      <w:hyperlink w:anchor="Bookmark_352" w:tooltip="In the Pink No More" w:history="1">
        <w:r>
          <w:rPr>
            <w:rFonts w:ascii="Arial" w:eastAsia="Arial" w:hAnsi="Arial" w:cs="Arial"/>
            <w:b/>
            <w:i w:val="0"/>
            <w:color w:val="0077CC"/>
            <w:sz w:val="20"/>
            <w:u w:val="single"/>
          </w:rPr>
          <w:t>In the Pink No More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353. </w:t>
      </w:r>
      <w:hyperlink w:anchor="Bookmark_353" w:tooltip="MOVIES: CRITIC'S CHOICE" w:history="1">
        <w:r>
          <w:rPr>
            <w:rFonts w:ascii="Arial" w:eastAsia="Arial" w:hAnsi="Arial" w:cs="Arial"/>
            <w:b/>
            <w:i w:val="0"/>
            <w:color w:val="0077CC"/>
            <w:sz w:val="20"/>
            <w:u w:val="single"/>
          </w:rPr>
          <w:t>MOVIES: CRITIC'S CHOICE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354. </w:t>
      </w:r>
      <w:hyperlink w:anchor="Bookmark_354" w:tooltip="Reactionary Moderates" w:history="1">
        <w:r>
          <w:rPr>
            <w:rFonts w:ascii="Arial" w:eastAsia="Arial" w:hAnsi="Arial" w:cs="Arial"/>
            <w:b/>
            <w:i w:val="0"/>
            <w:color w:val="0077CC"/>
            <w:sz w:val="20"/>
            <w:u w:val="single"/>
          </w:rPr>
          <w:t>Reactionary Moderates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355. </w:t>
      </w:r>
      <w:hyperlink w:anchor="Bookmark_355" w:tooltip="Newly Released" w:history="1">
        <w:r>
          <w:rPr>
            <w:rFonts w:ascii="Arial" w:eastAsia="Arial" w:hAnsi="Arial" w:cs="Arial"/>
            <w:b/>
            <w:i w:val="0"/>
            <w:color w:val="0077CC"/>
            <w:sz w:val="20"/>
            <w:u w:val="single"/>
          </w:rPr>
          <w:t>Newly Released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356. </w:t>
      </w:r>
      <w:hyperlink w:anchor="Bookmark_356" w:tooltip="A Life of Marital Bliss (Segregation Laws Aside)" w:history="1">
        <w:r>
          <w:rPr>
            <w:rFonts w:ascii="Arial" w:eastAsia="Arial" w:hAnsi="Arial" w:cs="Arial"/>
            <w:b/>
            <w:i w:val="0"/>
            <w:color w:val="0077CC"/>
            <w:sz w:val="20"/>
            <w:u w:val="single"/>
          </w:rPr>
          <w:t>A Life of Marital Bliss (Segregation Laws Aside)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357. </w:t>
      </w:r>
      <w:hyperlink w:anchor="Bookmark_357" w:tooltip="Pocketbook Politics" w:history="1">
        <w:r>
          <w:rPr>
            <w:rFonts w:ascii="Arial" w:eastAsia="Arial" w:hAnsi="Arial" w:cs="Arial"/>
            <w:b/>
            <w:i w:val="0"/>
            <w:color w:val="0077CC"/>
            <w:sz w:val="20"/>
            <w:u w:val="single"/>
          </w:rPr>
          <w:t>Pocketbook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358. </w:t>
      </w:r>
      <w:hyperlink w:anchor="Bookmark_358" w:tooltip="Liberal Treasury Nominee's Wall St. ProwessMay Be a Vulnerability" w:history="1">
        <w:r>
          <w:rPr>
            <w:rFonts w:ascii="Arial" w:eastAsia="Arial" w:hAnsi="Arial" w:cs="Arial"/>
            <w:b/>
            <w:i w:val="0"/>
            <w:color w:val="0077CC"/>
            <w:sz w:val="20"/>
            <w:u w:val="single"/>
          </w:rPr>
          <w:t>Liberal Treasury Nominee's Wall St. ProwessMay Be a Vulnerability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359. </w:t>
      </w:r>
      <w:hyperlink w:anchor="Bookmark_359" w:tooltip="Contemplating Iraq ’s Pain With a Cinematic Collage Movie Review | ' Iraq in Fragments'" w:history="1">
        <w:r>
          <w:rPr>
            <w:rFonts w:ascii="Arial" w:eastAsia="Arial" w:hAnsi="Arial" w:cs="Arial"/>
            <w:b/>
            <w:i w:val="0"/>
            <w:color w:val="0077CC"/>
            <w:sz w:val="20"/>
            <w:u w:val="single"/>
          </w:rPr>
          <w:t>Contemplating Iraq ’s Pain With a Cinematic Collage Movie Review | ' Iraq in Fragments'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360. </w:t>
      </w:r>
      <w:hyperlink w:anchor="Bookmark_360" w:tooltip="Now That's Rich" w:history="1">
        <w:r>
          <w:rPr>
            <w:rFonts w:ascii="Arial" w:eastAsia="Arial" w:hAnsi="Arial" w:cs="Arial"/>
            <w:b/>
            <w:i w:val="0"/>
            <w:color w:val="0077CC"/>
            <w:sz w:val="20"/>
            <w:u w:val="single"/>
          </w:rPr>
          <w:t>Now That's Rich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361. </w:t>
      </w:r>
      <w:hyperlink w:anchor="Bookmark_361" w:tooltip="A Novel by Pat Barker Wins the Booker Prize" w:history="1">
        <w:r>
          <w:rPr>
            <w:rFonts w:ascii="Arial" w:eastAsia="Arial" w:hAnsi="Arial" w:cs="Arial"/>
            <w:b/>
            <w:i w:val="0"/>
            <w:color w:val="0077CC"/>
            <w:sz w:val="20"/>
            <w:u w:val="single"/>
          </w:rPr>
          <w:t>A Novel by Pat Barker Wins the Booker Prize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362. </w:t>
      </w:r>
      <w:hyperlink w:anchor="Bookmark_362" w:tooltip="Islanders Leaving, the Glory Long Gone" w:history="1">
        <w:r>
          <w:rPr>
            <w:rFonts w:ascii="Arial" w:eastAsia="Arial" w:hAnsi="Arial" w:cs="Arial"/>
            <w:b/>
            <w:i w:val="0"/>
            <w:color w:val="0077CC"/>
            <w:sz w:val="20"/>
            <w:u w:val="single"/>
          </w:rPr>
          <w:t>Islanders Leaving, the Glory Long Gone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363. </w:t>
      </w:r>
      <w:hyperlink w:anchor="Bookmark_363" w:tooltip="Paperback Row" w:history="1">
        <w:r>
          <w:rPr>
            <w:rFonts w:ascii="Arial" w:eastAsia="Arial" w:hAnsi="Arial" w:cs="Arial"/>
            <w:b/>
            <w:i w:val="0"/>
            <w:color w:val="0077CC"/>
            <w:sz w:val="20"/>
            <w:u w:val="single"/>
          </w:rPr>
          <w:t>Paperback Row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364. </w:t>
      </w:r>
      <w:hyperlink w:anchor="Bookmark_364" w:tooltip="THEATER; AYCKBOURN'S 'ABSURD' STAGED IN FAIRFIELD" w:history="1">
        <w:r>
          <w:rPr>
            <w:rFonts w:ascii="Arial" w:eastAsia="Arial" w:hAnsi="Arial" w:cs="Arial"/>
            <w:b/>
            <w:i w:val="0"/>
            <w:color w:val="0077CC"/>
            <w:sz w:val="20"/>
            <w:u w:val="single"/>
          </w:rPr>
          <w:t>THEATER; AYCKBOURN'S 'ABSURD' STAGED IN FAIRFIELD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365. </w:t>
      </w:r>
      <w:hyperlink w:anchor="Bookmark_365" w:tooltip="The Pop Life; WHATEVER HAPPENED TO BRIAN ENO?" w:history="1">
        <w:r>
          <w:rPr>
            <w:rFonts w:ascii="Arial" w:eastAsia="Arial" w:hAnsi="Arial" w:cs="Arial"/>
            <w:b/>
            <w:i w:val="0"/>
            <w:color w:val="0077CC"/>
            <w:sz w:val="20"/>
            <w:u w:val="single"/>
          </w:rPr>
          <w:t>The Pop Life; WHATEVER HAPPENED TO BRIAN ENO?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366. </w:t>
      </w:r>
      <w:hyperlink w:anchor="Bookmark_366" w:tooltip="From Billy Joel Tribute Band to the Real Thing" w:history="1">
        <w:r>
          <w:rPr>
            <w:rFonts w:ascii="Arial" w:eastAsia="Arial" w:hAnsi="Arial" w:cs="Arial"/>
            <w:b/>
            <w:i w:val="0"/>
            <w:color w:val="0077CC"/>
            <w:sz w:val="20"/>
            <w:u w:val="single"/>
          </w:rPr>
          <w:t>From Billy Joel Tribute Band to the Real Thing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367. </w:t>
      </w:r>
      <w:hyperlink w:anchor="Bookmark_367" w:tooltip="A City Rising From the Rough" w:history="1">
        <w:r>
          <w:rPr>
            <w:rFonts w:ascii="Arial" w:eastAsia="Arial" w:hAnsi="Arial" w:cs="Arial"/>
            <w:b/>
            <w:i w:val="0"/>
            <w:color w:val="0077CC"/>
            <w:sz w:val="20"/>
            <w:u w:val="single"/>
          </w:rPr>
          <w:t>A City Rising From the Rough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368. </w:t>
      </w:r>
      <w:hyperlink w:anchor="Bookmark_368" w:tooltip="Trump and Clinton Are Victorious; Bush Drops Out as Field Narrows" w:history="1">
        <w:r>
          <w:rPr>
            <w:rFonts w:ascii="Arial" w:eastAsia="Arial" w:hAnsi="Arial" w:cs="Arial"/>
            <w:b/>
            <w:i w:val="0"/>
            <w:color w:val="0077CC"/>
            <w:sz w:val="20"/>
            <w:u w:val="single"/>
          </w:rPr>
          <w:t>Trump and Clinton Are Victorious; Bush Drops Out as Field Narrows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369. </w:t>
      </w:r>
      <w:hyperlink w:anchor="Bookmark_369" w:tooltip="President of Taiwan Is Re-elected, a Result That Is Likely to Please China" w:history="1">
        <w:r>
          <w:rPr>
            <w:rFonts w:ascii="Arial" w:eastAsia="Arial" w:hAnsi="Arial" w:cs="Arial"/>
            <w:b/>
            <w:i w:val="0"/>
            <w:color w:val="0077CC"/>
            <w:sz w:val="20"/>
            <w:u w:val="single"/>
          </w:rPr>
          <w:t>President of Taiwan Is Re-elected, a Result That Is Likely to Please China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370. </w:t>
      </w:r>
      <w:hyperlink w:anchor="Bookmark_370" w:tooltip="Brought to Us by the B. Q. E." w:history="1">
        <w:r>
          <w:rPr>
            <w:rFonts w:ascii="Arial" w:eastAsia="Arial" w:hAnsi="Arial" w:cs="Arial"/>
            <w:b/>
            <w:i w:val="0"/>
            <w:color w:val="0077CC"/>
            <w:sz w:val="20"/>
            <w:u w:val="single"/>
          </w:rPr>
          <w:t>Brought to Us by the B. Q. 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371. </w:t>
      </w:r>
      <w:hyperlink w:anchor="Bookmark_371" w:tooltip="A Second Frenchman Is Identified as Appearing in ISIS Beheading Video" w:history="1">
        <w:r>
          <w:rPr>
            <w:rFonts w:ascii="Arial" w:eastAsia="Arial" w:hAnsi="Arial" w:cs="Arial"/>
            <w:b/>
            <w:i w:val="0"/>
            <w:color w:val="0077CC"/>
            <w:sz w:val="20"/>
            <w:u w:val="single"/>
          </w:rPr>
          <w:t>A Second Frenchman Is Identified as Appearing in ISIS Beheading Video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372. </w:t>
      </w:r>
      <w:hyperlink w:anchor="Bookmark_372" w:tooltip="Eccentrics and Arrivistes, Bending Elbows at Sunny's" w:history="1">
        <w:r>
          <w:rPr>
            <w:rFonts w:ascii="Arial" w:eastAsia="Arial" w:hAnsi="Arial" w:cs="Arial"/>
            <w:b/>
            <w:i w:val="0"/>
            <w:color w:val="0077CC"/>
            <w:sz w:val="20"/>
            <w:u w:val="single"/>
          </w:rPr>
          <w:t>Eccentrics and Arrivistes, Bending Elbows at Sunny's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373. </w:t>
      </w:r>
      <w:hyperlink w:anchor="Bookmark_373" w:tooltip="TELEVISION REVIEW; Ancient History For Today" w:history="1">
        <w:r>
          <w:rPr>
            <w:rFonts w:ascii="Arial" w:eastAsia="Arial" w:hAnsi="Arial" w:cs="Arial"/>
            <w:b/>
            <w:i w:val="0"/>
            <w:color w:val="0077CC"/>
            <w:sz w:val="20"/>
            <w:u w:val="single"/>
          </w:rPr>
          <w:t>TELEVISION REVIEW; Ancient History For Today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374. </w:t>
      </w:r>
      <w:hyperlink w:anchor="Bookmark_374" w:tooltip="Things Fall Apart" w:history="1">
        <w:r>
          <w:rPr>
            <w:rFonts w:ascii="Arial" w:eastAsia="Arial" w:hAnsi="Arial" w:cs="Arial"/>
            <w:b/>
            <w:i w:val="0"/>
            <w:color w:val="0077CC"/>
            <w:sz w:val="20"/>
            <w:u w:val="single"/>
          </w:rPr>
          <w:t>Things Fall Apart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375. </w:t>
      </w:r>
      <w:hyperlink w:anchor="Bookmark_375" w:tooltip="In Hudson County , Gore Calls Republican Congress Extreme" w:history="1">
        <w:r>
          <w:rPr>
            <w:rFonts w:ascii="Arial" w:eastAsia="Arial" w:hAnsi="Arial" w:cs="Arial"/>
            <w:b/>
            <w:i w:val="0"/>
            <w:color w:val="0077CC"/>
            <w:sz w:val="20"/>
            <w:u w:val="single"/>
          </w:rPr>
          <w:t>In Hudson County , Gore Calls Republican Congress Extreme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376. </w:t>
      </w:r>
      <w:hyperlink w:anchor="Bookmark_376" w:tooltip="A Hug for Obama, A Handshake for McCain" w:history="1">
        <w:r>
          <w:rPr>
            <w:rFonts w:ascii="Arial" w:eastAsia="Arial" w:hAnsi="Arial" w:cs="Arial"/>
            <w:b/>
            <w:i w:val="0"/>
            <w:color w:val="0077CC"/>
            <w:sz w:val="20"/>
            <w:u w:val="single"/>
          </w:rPr>
          <w:t>A Hug for Obama, A Handshake for McCain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377. </w:t>
      </w:r>
      <w:hyperlink w:anchor="Bookmark_377" w:tooltip="The Biggest Issue" w:history="1">
        <w:r>
          <w:rPr>
            <w:rFonts w:ascii="Arial" w:eastAsia="Arial" w:hAnsi="Arial" w:cs="Arial"/>
            <w:b/>
            <w:i w:val="0"/>
            <w:color w:val="0077CC"/>
            <w:sz w:val="20"/>
            <w:u w:val="single"/>
          </w:rPr>
          <w:t>The Biggest Issue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378. </w:t>
      </w:r>
      <w:hyperlink w:anchor="Bookmark_378" w:tooltip="Tuition in California Is Set to Increase" w:history="1">
        <w:r>
          <w:rPr>
            <w:rFonts w:ascii="Arial" w:eastAsia="Arial" w:hAnsi="Arial" w:cs="Arial"/>
            <w:b/>
            <w:i w:val="0"/>
            <w:color w:val="0077CC"/>
            <w:sz w:val="20"/>
            <w:u w:val="single"/>
          </w:rPr>
          <w:t>Tuition in California Is Set to Increase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379. </w:t>
      </w:r>
      <w:hyperlink w:anchor="Bookmark_379" w:tooltip="Stirring Chicago's Corruption Stockpot Television Review" w:history="1">
        <w:r>
          <w:rPr>
            <w:rFonts w:ascii="Arial" w:eastAsia="Arial" w:hAnsi="Arial" w:cs="Arial"/>
            <w:b/>
            <w:i w:val="0"/>
            <w:color w:val="0077CC"/>
            <w:sz w:val="20"/>
            <w:u w:val="single"/>
          </w:rPr>
          <w:t>Stirring Chicago's Corruption Stockpot Television Review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380. </w:t>
      </w:r>
      <w:hyperlink w:anchor="Bookmark_380" w:tooltip="The New Face of British Labor" w:history="1">
        <w:r>
          <w:rPr>
            <w:rFonts w:ascii="Arial" w:eastAsia="Arial" w:hAnsi="Arial" w:cs="Arial"/>
            <w:b/>
            <w:i w:val="0"/>
            <w:color w:val="0077CC"/>
            <w:sz w:val="20"/>
            <w:u w:val="single"/>
          </w:rPr>
          <w:t>The New Face of British Labor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381. </w:t>
      </w:r>
      <w:hyperlink w:anchor="Bookmark_381" w:tooltip="Want Your Union to Last? Marry in New Jersey" w:history="1">
        <w:r>
          <w:rPr>
            <w:rFonts w:ascii="Arial" w:eastAsia="Arial" w:hAnsi="Arial" w:cs="Arial"/>
            <w:b/>
            <w:i w:val="0"/>
            <w:color w:val="0077CC"/>
            <w:sz w:val="20"/>
            <w:u w:val="single"/>
          </w:rPr>
          <w:t>Want Your Union to Last? Marry in New Jersey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382. </w:t>
      </w:r>
      <w:hyperlink w:anchor="Bookmark_382" w:tooltip="FILM IN REVIEW; 'One'" w:history="1">
        <w:r>
          <w:rPr>
            <w:rFonts w:ascii="Arial" w:eastAsia="Arial" w:hAnsi="Arial" w:cs="Arial"/>
            <w:b/>
            <w:i w:val="0"/>
            <w:color w:val="0077CC"/>
            <w:sz w:val="20"/>
            <w:u w:val="single"/>
          </w:rPr>
          <w:t>FILM IN REVIEW; 'One'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383. </w:t>
      </w:r>
      <w:hyperlink w:anchor="Bookmark_383" w:tooltip="The Coming Activist Age" w:history="1">
        <w:r>
          <w:rPr>
            <w:rFonts w:ascii="Arial" w:eastAsia="Arial" w:hAnsi="Arial" w:cs="Arial"/>
            <w:b/>
            <w:i w:val="0"/>
            <w:color w:val="0077CC"/>
            <w:sz w:val="20"/>
            <w:u w:val="single"/>
          </w:rPr>
          <w:t>The Coming Activist 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384. </w:t>
      </w:r>
      <w:hyperlink w:anchor="Bookmark_384" w:tooltip="Church Rises and Falls on Immigrant Tide" w:history="1">
        <w:r>
          <w:rPr>
            <w:rFonts w:ascii="Arial" w:eastAsia="Arial" w:hAnsi="Arial" w:cs="Arial"/>
            <w:b/>
            <w:i w:val="0"/>
            <w:color w:val="0077CC"/>
            <w:sz w:val="20"/>
            <w:u w:val="single"/>
          </w:rPr>
          <w:t>Church Rises and Falls on Immigrant Tide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385. </w:t>
      </w:r>
      <w:hyperlink w:anchor="Bookmark_385" w:tooltip="Paperback Row" w:history="1">
        <w:r>
          <w:rPr>
            <w:rFonts w:ascii="Arial" w:eastAsia="Arial" w:hAnsi="Arial" w:cs="Arial"/>
            <w:b/>
            <w:i w:val="0"/>
            <w:color w:val="0077CC"/>
            <w:sz w:val="20"/>
            <w:u w:val="single"/>
          </w:rPr>
          <w:t>Paperback Row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386. </w:t>
      </w:r>
      <w:hyperlink w:anchor="Bookmark_386" w:tooltip="NEIGHBORHOOD REPORT: BAYSIDE ; Fued Over a Home for Wayward Cars" w:history="1">
        <w:r>
          <w:rPr>
            <w:rFonts w:ascii="Arial" w:eastAsia="Arial" w:hAnsi="Arial" w:cs="Arial"/>
            <w:b/>
            <w:i w:val="0"/>
            <w:color w:val="0077CC"/>
            <w:sz w:val="20"/>
            <w:u w:val="single"/>
          </w:rPr>
          <w:t>NEIGHBORHOOD REPORT: BAYSIDE ; Fued Over a Home for Wayward Cars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387. </w:t>
      </w:r>
      <w:hyperlink w:anchor="Bookmark_387" w:tooltip="PINCH-HIT FOR MICKEY" w:history="1">
        <w:r>
          <w:rPr>
            <w:rFonts w:ascii="Arial" w:eastAsia="Arial" w:hAnsi="Arial" w:cs="Arial"/>
            <w:b/>
            <w:i w:val="0"/>
            <w:color w:val="0077CC"/>
            <w:sz w:val="20"/>
            <w:u w:val="single"/>
          </w:rPr>
          <w:t>PINCH-HIT FOR MICKEY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388. </w:t>
      </w:r>
      <w:hyperlink w:anchor="Bookmark_388" w:tooltip="A Reading List for Feuding Republicans" w:history="1">
        <w:r>
          <w:rPr>
            <w:rFonts w:ascii="Arial" w:eastAsia="Arial" w:hAnsi="Arial" w:cs="Arial"/>
            <w:b/>
            <w:i w:val="0"/>
            <w:color w:val="0077CC"/>
            <w:sz w:val="20"/>
            <w:u w:val="single"/>
          </w:rPr>
          <w:t>A Reading List for Feuding Republicans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389. </w:t>
      </w:r>
      <w:hyperlink w:anchor="Bookmark_389" w:tooltip="The Sad Beauty in Schubert's Last Sonatas" w:history="1">
        <w:r>
          <w:rPr>
            <w:rFonts w:ascii="Arial" w:eastAsia="Arial" w:hAnsi="Arial" w:cs="Arial"/>
            <w:b/>
            <w:i w:val="0"/>
            <w:color w:val="0077CC"/>
            <w:sz w:val="20"/>
            <w:u w:val="single"/>
          </w:rPr>
          <w:t>The Sad Beauty in Schubert's Last Sonatas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390. </w:t>
      </w:r>
      <w:hyperlink w:anchor="Bookmark_390" w:tooltip="Changed Brooklyn Awaits Streisand's Homecoming" w:history="1">
        <w:r>
          <w:rPr>
            <w:rFonts w:ascii="Arial" w:eastAsia="Arial" w:hAnsi="Arial" w:cs="Arial"/>
            <w:b/>
            <w:i w:val="0"/>
            <w:color w:val="0077CC"/>
            <w:sz w:val="20"/>
            <w:u w:val="single"/>
          </w:rPr>
          <w:t>Changed Brooklyn Awaits Streisand's Homecoming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391. </w:t>
      </w:r>
      <w:hyperlink w:anchor="Bookmark_391" w:tooltip="Art Spawned by Protest; Now to Make It Live On" w:history="1">
        <w:r>
          <w:rPr>
            <w:rFonts w:ascii="Arial" w:eastAsia="Arial" w:hAnsi="Arial" w:cs="Arial"/>
            <w:b/>
            <w:i w:val="0"/>
            <w:color w:val="0077CC"/>
            <w:sz w:val="20"/>
            <w:u w:val="single"/>
          </w:rPr>
          <w:t>Art Spawned by Protest; Now to Make It Live 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392. </w:t>
      </w:r>
      <w:hyperlink w:anchor="Bookmark_392" w:tooltip="Stirring Chicago's Corruption Stockpot" w:history="1">
        <w:r>
          <w:rPr>
            <w:rFonts w:ascii="Arial" w:eastAsia="Arial" w:hAnsi="Arial" w:cs="Arial"/>
            <w:b/>
            <w:i w:val="0"/>
            <w:color w:val="0077CC"/>
            <w:sz w:val="20"/>
            <w:u w:val="single"/>
          </w:rPr>
          <w:t>Stirring Chicago's Corruption Stockpot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393. </w:t>
      </w:r>
      <w:hyperlink w:anchor="Bookmark_393" w:tooltip="THEATER; Comedy's Underside, and Duality" w:history="1">
        <w:r>
          <w:rPr>
            <w:rFonts w:ascii="Arial" w:eastAsia="Arial" w:hAnsi="Arial" w:cs="Arial"/>
            <w:b/>
            <w:i w:val="0"/>
            <w:color w:val="0077CC"/>
            <w:sz w:val="20"/>
            <w:u w:val="single"/>
          </w:rPr>
          <w:t>THEATER; Comedy's Underside, and Duality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394. </w:t>
      </w:r>
      <w:hyperlink w:anchor="Bookmark_394" w:tooltip="From Writing 'Wild Thing' To Nostalgia For Yonkers" w:history="1">
        <w:r>
          <w:rPr>
            <w:rFonts w:ascii="Arial" w:eastAsia="Arial" w:hAnsi="Arial" w:cs="Arial"/>
            <w:b/>
            <w:i w:val="0"/>
            <w:color w:val="0077CC"/>
            <w:sz w:val="20"/>
            <w:u w:val="single"/>
          </w:rPr>
          <w:t>From Writing 'Wild Thing' To Nostalgia For Yonkers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395. </w:t>
      </w:r>
      <w:hyperlink w:anchor="Bookmark_395" w:tooltip="THEATER; Comedy's Underside, Crowd's Roar" w:history="1">
        <w:r>
          <w:rPr>
            <w:rFonts w:ascii="Arial" w:eastAsia="Arial" w:hAnsi="Arial" w:cs="Arial"/>
            <w:b/>
            <w:i w:val="0"/>
            <w:color w:val="0077CC"/>
            <w:sz w:val="20"/>
            <w:u w:val="single"/>
          </w:rPr>
          <w:t>THEATER; Comedy's Underside, Crowd's Roar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396. </w:t>
      </w:r>
      <w:hyperlink w:anchor="Bookmark_396" w:tooltip="As School-Building Plan Fails, New Jersey Is Left With Slums" w:history="1">
        <w:r>
          <w:rPr>
            <w:rFonts w:ascii="Arial" w:eastAsia="Arial" w:hAnsi="Arial" w:cs="Arial"/>
            <w:b/>
            <w:i w:val="0"/>
            <w:color w:val="0077CC"/>
            <w:sz w:val="20"/>
            <w:u w:val="single"/>
          </w:rPr>
          <w:t>As School-Building Plan Fails, New Jersey Is Left With Slums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397. </w:t>
      </w:r>
      <w:hyperlink w:anchor="Bookmark_397" w:tooltip="Clinton Paints Sanders Plans as Unrealistic" w:history="1">
        <w:r>
          <w:rPr>
            <w:rFonts w:ascii="Arial" w:eastAsia="Arial" w:hAnsi="Arial" w:cs="Arial"/>
            <w:b/>
            <w:i w:val="0"/>
            <w:color w:val="0077CC"/>
            <w:sz w:val="20"/>
            <w:u w:val="single"/>
          </w:rPr>
          <w:t>Clinton Paints Sanders Plans as Unrealistic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398. </w:t>
      </w:r>
      <w:hyperlink w:anchor="Bookmark_398" w:tooltip="NEIGHBORHOOD REPORT: BAYSIDE ; Safe Haven For Old Cars, Or Junkyard?" w:history="1">
        <w:r>
          <w:rPr>
            <w:rFonts w:ascii="Arial" w:eastAsia="Arial" w:hAnsi="Arial" w:cs="Arial"/>
            <w:b/>
            <w:i w:val="0"/>
            <w:color w:val="0077CC"/>
            <w:sz w:val="20"/>
            <w:u w:val="single"/>
          </w:rPr>
          <w:t>NEIGHBORHOOD REPORT: BAYSIDE ; Safe Haven For Old Cars, Or Junkyard?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399. </w:t>
      </w:r>
      <w:hyperlink w:anchor="Bookmark_399" w:tooltip="Why Is Everyone Always Stealing Black Music?" w:history="1">
        <w:r>
          <w:rPr>
            <w:rFonts w:ascii="Arial" w:eastAsia="Arial" w:hAnsi="Arial" w:cs="Arial"/>
            <w:b/>
            <w:i w:val="0"/>
            <w:color w:val="0077CC"/>
            <w:sz w:val="20"/>
            <w:u w:val="single"/>
          </w:rPr>
          <w:t>Why Is Everyone Always Stealing Black Music?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400. </w:t>
      </w:r>
      <w:hyperlink w:anchor="Bookmark_400" w:tooltip="Teenagers in The Times : March 2017 Teenagers in The Times" w:history="1">
        <w:r>
          <w:rPr>
            <w:rFonts w:ascii="Arial" w:eastAsia="Arial" w:hAnsi="Arial" w:cs="Arial"/>
            <w:b/>
            <w:i w:val="0"/>
            <w:color w:val="0077CC"/>
            <w:sz w:val="20"/>
            <w:u w:val="single"/>
          </w:rPr>
          <w:t>Teenagers in The Times : March 2017 Teenagers in The Times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401. </w:t>
      </w:r>
      <w:hyperlink w:anchor="Bookmark_401" w:tooltip="Hard Times, With Regret But Without Apology" w:history="1">
        <w:r>
          <w:rPr>
            <w:rFonts w:ascii="Arial" w:eastAsia="Arial" w:hAnsi="Arial" w:cs="Arial"/>
            <w:b/>
            <w:i w:val="0"/>
            <w:color w:val="0077CC"/>
            <w:sz w:val="20"/>
            <w:u w:val="single"/>
          </w:rPr>
          <w:t>Hard Times, With Regret But Without Apology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402. </w:t>
      </w:r>
      <w:hyperlink w:anchor="Bookmark_402" w:tooltip="New President Seeks Higher Visibility for Pace" w:history="1">
        <w:r>
          <w:rPr>
            <w:rFonts w:ascii="Arial" w:eastAsia="Arial" w:hAnsi="Arial" w:cs="Arial"/>
            <w:b/>
            <w:i w:val="0"/>
            <w:color w:val="0077CC"/>
            <w:sz w:val="20"/>
            <w:u w:val="single"/>
          </w:rPr>
          <w:t>New President Seeks Higher Visibility for Pace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403. </w:t>
      </w:r>
      <w:hyperlink w:anchor="Bookmark_403" w:tooltip="Sydney, Australia" w:history="1">
        <w:r>
          <w:rPr>
            <w:rFonts w:ascii="Arial" w:eastAsia="Arial" w:hAnsi="Arial" w:cs="Arial"/>
            <w:b/>
            <w:i w:val="0"/>
            <w:color w:val="0077CC"/>
            <w:sz w:val="20"/>
            <w:u w:val="single"/>
          </w:rPr>
          <w:t>Sydney, Australia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404. </w:t>
      </w:r>
      <w:hyperlink w:anchor="Bookmark_404" w:tooltip="The Tip of Putin's Wedge Between Urban and Rural" w:history="1">
        <w:r>
          <w:rPr>
            <w:rFonts w:ascii="Arial" w:eastAsia="Arial" w:hAnsi="Arial" w:cs="Arial"/>
            <w:b/>
            <w:i w:val="0"/>
            <w:color w:val="0077CC"/>
            <w:sz w:val="20"/>
            <w:u w:val="single"/>
          </w:rPr>
          <w:t>The Tip of Putin's Wedge Between Urban and Rural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405. </w:t>
      </w:r>
      <w:hyperlink w:anchor="Bookmark_405" w:tooltip="FILM IN REVIEW; 'Just Looking'" w:history="1">
        <w:r>
          <w:rPr>
            <w:rFonts w:ascii="Arial" w:eastAsia="Arial" w:hAnsi="Arial" w:cs="Arial"/>
            <w:b/>
            <w:i w:val="0"/>
            <w:color w:val="0077CC"/>
            <w:sz w:val="20"/>
            <w:u w:val="single"/>
          </w:rPr>
          <w:t>FILM IN REVIEW; 'Just Looking'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406. </w:t>
      </w:r>
      <w:hyperlink w:anchor="Bookmark_406" w:tooltip="In the City of Occupy, A Year of Extremes" w:history="1">
        <w:r>
          <w:rPr>
            <w:rFonts w:ascii="Arial" w:eastAsia="Arial" w:hAnsi="Arial" w:cs="Arial"/>
            <w:b/>
            <w:i w:val="0"/>
            <w:color w:val="0077CC"/>
            <w:sz w:val="20"/>
            <w:u w:val="single"/>
          </w:rPr>
          <w:t>In the City of Occupy, A Year of Extremes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407. </w:t>
      </w:r>
      <w:hyperlink w:anchor="Bookmark_407" w:tooltip="Hillary Clinton Selects Tim Kaine, a Popular Senator From a Swing State, as Running Mate" w:history="1">
        <w:r>
          <w:rPr>
            <w:rFonts w:ascii="Arial" w:eastAsia="Arial" w:hAnsi="Arial" w:cs="Arial"/>
            <w:b/>
            <w:i w:val="0"/>
            <w:color w:val="0077CC"/>
            <w:sz w:val="20"/>
            <w:u w:val="single"/>
          </w:rPr>
          <w:t>Hillary Clinton Selects Tim Kaine, a Popular Senator From a Swing State, as Running Mate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408. </w:t>
      </w:r>
      <w:hyperlink w:anchor="Bookmark_408" w:tooltip="METRO DIGEST" w:history="1">
        <w:r>
          <w:rPr>
            <w:rFonts w:ascii="Arial" w:eastAsia="Arial" w:hAnsi="Arial" w:cs="Arial"/>
            <w:b/>
            <w:i w:val="0"/>
            <w:color w:val="0077CC"/>
            <w:sz w:val="20"/>
            <w:u w:val="single"/>
          </w:rPr>
          <w:t>METRO DIGEST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409. </w:t>
      </w:r>
      <w:hyperlink w:anchor="Bookmark_409" w:tooltip="BASEBALL: SUBWAY SERIES; Most Fans Don't Take the Subway to the Subway Series Anymore" w:history="1">
        <w:r>
          <w:rPr>
            <w:rFonts w:ascii="Arial" w:eastAsia="Arial" w:hAnsi="Arial" w:cs="Arial"/>
            <w:b/>
            <w:i w:val="0"/>
            <w:color w:val="0077CC"/>
            <w:sz w:val="20"/>
            <w:u w:val="single"/>
          </w:rPr>
          <w:t>BASEBALL: SUBWAY SERIES; Most Fans Don't Take the Subway to the Subway Series Anymore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410. </w:t>
      </w:r>
      <w:hyperlink w:anchor="Bookmark_410" w:tooltip="Landlords Say de Blasio Ignores Their Plight" w:history="1">
        <w:r>
          <w:rPr>
            <w:rFonts w:ascii="Arial" w:eastAsia="Arial" w:hAnsi="Arial" w:cs="Arial"/>
            <w:b/>
            <w:i w:val="0"/>
            <w:color w:val="0077CC"/>
            <w:sz w:val="20"/>
            <w:u w:val="single"/>
          </w:rPr>
          <w:t>Landlords Say de Blasio Ignores Their Plight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411. </w:t>
      </w:r>
      <w:hyperlink w:anchor="Bookmark_411" w:tooltip="NEIGHBORHOOD REPORT: WILLIAMSBURG / GREENPOINT ; Monitoring the North Brooklyn Muck: Watchdog Steps In" w:history="1">
        <w:r>
          <w:rPr>
            <w:rFonts w:ascii="Arial" w:eastAsia="Arial" w:hAnsi="Arial" w:cs="Arial"/>
            <w:b/>
            <w:i w:val="0"/>
            <w:color w:val="0077CC"/>
            <w:sz w:val="20"/>
            <w:u w:val="single"/>
          </w:rPr>
          <w:t>NEIGHBORHOOD REPORT: WILLIAMSBURG / GREENPOINT ; Monitoring the North Brooklyn Muck: Watchdog Steps 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412. </w:t>
      </w:r>
      <w:hyperlink w:anchor="Bookmark_412" w:tooltip="Franks Takes Direct Route To the Voters" w:history="1">
        <w:r>
          <w:rPr>
            <w:rFonts w:ascii="Arial" w:eastAsia="Arial" w:hAnsi="Arial" w:cs="Arial"/>
            <w:b/>
            <w:i w:val="0"/>
            <w:color w:val="0077CC"/>
            <w:sz w:val="20"/>
            <w:u w:val="single"/>
          </w:rPr>
          <w:t>Franks Takes Direct Route To the Voters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413. </w:t>
      </w:r>
      <w:hyperlink w:anchor="Bookmark_413" w:tooltip="Protests Spread to Tunisia 's Capital, and a Curfew Is Decreed" w:history="1">
        <w:r>
          <w:rPr>
            <w:rFonts w:ascii="Arial" w:eastAsia="Arial" w:hAnsi="Arial" w:cs="Arial"/>
            <w:b/>
            <w:i w:val="0"/>
            <w:color w:val="0077CC"/>
            <w:sz w:val="20"/>
            <w:u w:val="single"/>
          </w:rPr>
          <w:t>Protests Spread to Tunisia 's Capital, and a Curfew Is Decreed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414. </w:t>
      </w:r>
      <w:hyperlink w:anchor="Bookmark_414" w:tooltip="We Should Still Like Ike" w:history="1">
        <w:r>
          <w:rPr>
            <w:rFonts w:ascii="Arial" w:eastAsia="Arial" w:hAnsi="Arial" w:cs="Arial"/>
            <w:b/>
            <w:i w:val="0"/>
            <w:color w:val="0077CC"/>
            <w:sz w:val="20"/>
            <w:u w:val="single"/>
          </w:rPr>
          <w:t>We Should Still Like Ike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415. </w:t>
      </w:r>
      <w:hyperlink w:anchor="Bookmark_415" w:tooltip="Rendezvous With Oblivion" w:history="1">
        <w:r>
          <w:rPr>
            <w:rFonts w:ascii="Arial" w:eastAsia="Arial" w:hAnsi="Arial" w:cs="Arial"/>
            <w:b/>
            <w:i w:val="0"/>
            <w:color w:val="0077CC"/>
            <w:sz w:val="20"/>
            <w:u w:val="single"/>
          </w:rPr>
          <w:t>Rendezvous With Oblivion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416. </w:t>
      </w:r>
      <w:hyperlink w:anchor="Bookmark_416" w:tooltip="Voters Express Resignation in Connecticut Governor's Race" w:history="1">
        <w:r>
          <w:rPr>
            <w:rFonts w:ascii="Arial" w:eastAsia="Arial" w:hAnsi="Arial" w:cs="Arial"/>
            <w:b/>
            <w:i w:val="0"/>
            <w:color w:val="0077CC"/>
            <w:sz w:val="20"/>
            <w:u w:val="single"/>
          </w:rPr>
          <w:t>Voters Express Resignation in Connecticut Governor's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417. </w:t>
      </w:r>
      <w:hyperlink w:anchor="Bookmark_417" w:tooltip="Bumpy Days for Mr. Bush" w:history="1">
        <w:r>
          <w:rPr>
            <w:rFonts w:ascii="Arial" w:eastAsia="Arial" w:hAnsi="Arial" w:cs="Arial"/>
            <w:b/>
            <w:i w:val="0"/>
            <w:color w:val="0077CC"/>
            <w:sz w:val="20"/>
            <w:u w:val="single"/>
          </w:rPr>
          <w:t>Bumpy Days for Mr. Bush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418. </w:t>
      </w:r>
      <w:hyperlink w:anchor="Bookmark_418" w:tooltip="Remembering '08 Fizzle, Romney Puts Added Emphasis on New Hampshire" w:history="1">
        <w:r>
          <w:rPr>
            <w:rFonts w:ascii="Arial" w:eastAsia="Arial" w:hAnsi="Arial" w:cs="Arial"/>
            <w:b/>
            <w:i w:val="0"/>
            <w:color w:val="0077CC"/>
            <w:sz w:val="20"/>
            <w:u w:val="single"/>
          </w:rPr>
          <w:t>Remembering '08 Fizzle, Romney Puts Added Emphasis on New Hampshire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419. </w:t>
      </w:r>
      <w:hyperlink w:anchor="Bookmark_419" w:tooltip="Setting Course to Reclaim the Past" w:history="1">
        <w:r>
          <w:rPr>
            <w:rFonts w:ascii="Arial" w:eastAsia="Arial" w:hAnsi="Arial" w:cs="Arial"/>
            <w:b/>
            <w:i w:val="0"/>
            <w:color w:val="0077CC"/>
            <w:sz w:val="20"/>
            <w:u w:val="single"/>
          </w:rPr>
          <w:t>Setting Course to Reclaim the Past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420. </w:t>
      </w:r>
      <w:hyperlink w:anchor="Bookmark_420" w:tooltip="CULTURE: Trash Picking, With a Smile" w:history="1">
        <w:r>
          <w:rPr>
            <w:rFonts w:ascii="Arial" w:eastAsia="Arial" w:hAnsi="Arial" w:cs="Arial"/>
            <w:b/>
            <w:i w:val="0"/>
            <w:color w:val="0077CC"/>
            <w:sz w:val="20"/>
            <w:u w:val="single"/>
          </w:rPr>
          <w:t>CULTURE: Trash Picking, With a Smile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421. </w:t>
      </w:r>
      <w:hyperlink w:anchor="Bookmark_421" w:tooltip="The Dark Side of American Soccer Culture" w:history="1">
        <w:r>
          <w:rPr>
            <w:rFonts w:ascii="Arial" w:eastAsia="Arial" w:hAnsi="Arial" w:cs="Arial"/>
            <w:b/>
            <w:i w:val="0"/>
            <w:color w:val="0077CC"/>
            <w:sz w:val="20"/>
            <w:u w:val="single"/>
          </w:rPr>
          <w:t>The Dark Side of American Soccer Culture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422. </w:t>
      </w:r>
      <w:hyperlink w:anchor="Bookmark_422" w:tooltip="Peppy Speaks! (And Gives an Interview)" w:history="1">
        <w:r>
          <w:rPr>
            <w:rFonts w:ascii="Arial" w:eastAsia="Arial" w:hAnsi="Arial" w:cs="Arial"/>
            <w:b/>
            <w:i w:val="0"/>
            <w:color w:val="0077CC"/>
            <w:sz w:val="20"/>
            <w:u w:val="single"/>
          </w:rPr>
          <w:t>Peppy Speaks! (And Gives an Interview)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423. </w:t>
      </w:r>
      <w:hyperlink w:anchor="Bookmark_423" w:tooltip="Amid Reorganization, Catholics Await News About Their Churches" w:history="1">
        <w:r>
          <w:rPr>
            <w:rFonts w:ascii="Arial" w:eastAsia="Arial" w:hAnsi="Arial" w:cs="Arial"/>
            <w:b/>
            <w:i w:val="0"/>
            <w:color w:val="0077CC"/>
            <w:sz w:val="20"/>
            <w:u w:val="single"/>
          </w:rPr>
          <w:t>Amid Reorganization, Catholics Await News About Their Churches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424. </w:t>
      </w:r>
      <w:hyperlink w:anchor="Bookmark_424" w:tooltip="Just the Latest to Trip Over a Tongue" w:history="1">
        <w:r>
          <w:rPr>
            <w:rFonts w:ascii="Arial" w:eastAsia="Arial" w:hAnsi="Arial" w:cs="Arial"/>
            <w:b/>
            <w:i w:val="0"/>
            <w:color w:val="0077CC"/>
            <w:sz w:val="20"/>
            <w:u w:val="single"/>
          </w:rPr>
          <w:t>Just the Latest to Trip Over a Tongue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425. </w:t>
      </w:r>
      <w:hyperlink w:anchor="Bookmark_425" w:tooltip="Workers of the World, Unite and Theorize!" w:history="1">
        <w:r>
          <w:rPr>
            <w:rFonts w:ascii="Arial" w:eastAsia="Arial" w:hAnsi="Arial" w:cs="Arial"/>
            <w:b/>
            <w:i w:val="0"/>
            <w:color w:val="0077CC"/>
            <w:sz w:val="20"/>
            <w:u w:val="single"/>
          </w:rPr>
          <w:t>Workers of the World, Unite and Theorize!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426. </w:t>
      </w:r>
      <w:hyperlink w:anchor="Bookmark_426" w:tooltip="Academic Competitors at a Chicago School Now Admit Cheating" w:history="1">
        <w:r>
          <w:rPr>
            <w:rFonts w:ascii="Arial" w:eastAsia="Arial" w:hAnsi="Arial" w:cs="Arial"/>
            <w:b/>
            <w:i w:val="0"/>
            <w:color w:val="0077CC"/>
            <w:sz w:val="20"/>
            <w:u w:val="single"/>
          </w:rPr>
          <w:t>Academic Competitors at a Chicago School Now Admit Cheating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427. </w:t>
      </w:r>
      <w:hyperlink w:anchor="Bookmark_427" w:tooltip="Can't Fire Him: G.O.P. Frets Over What to Do With Trump" w:history="1">
        <w:r>
          <w:rPr>
            <w:rFonts w:ascii="Arial" w:eastAsia="Arial" w:hAnsi="Arial" w:cs="Arial"/>
            <w:b/>
            <w:i w:val="0"/>
            <w:color w:val="0077CC"/>
            <w:sz w:val="20"/>
            <w:u w:val="single"/>
          </w:rPr>
          <w:t>Can't Fire Him: G.O.P. Frets Over What to Do With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428. </w:t>
      </w:r>
      <w:hyperlink w:anchor="Bookmark_428" w:tooltip="A Neighborhood in Waiting" w:history="1">
        <w:r>
          <w:rPr>
            <w:rFonts w:ascii="Arial" w:eastAsia="Arial" w:hAnsi="Arial" w:cs="Arial"/>
            <w:b/>
            <w:i w:val="0"/>
            <w:color w:val="0077CC"/>
            <w:sz w:val="20"/>
            <w:u w:val="single"/>
          </w:rPr>
          <w:t>A Neighborhood in Waiting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429. </w:t>
      </w:r>
      <w:hyperlink w:anchor="Bookmark_429" w:tooltip="'The Storm of Reality': Chinese Poetic Voices From the Lower Tier of Society" w:history="1">
        <w:r>
          <w:rPr>
            <w:rFonts w:ascii="Arial" w:eastAsia="Arial" w:hAnsi="Arial" w:cs="Arial"/>
            <w:b/>
            <w:i w:val="0"/>
            <w:color w:val="0077CC"/>
            <w:sz w:val="20"/>
            <w:u w:val="single"/>
          </w:rPr>
          <w:t>'The Storm of Reality': Chinese Poetic Voices From the Lower Tier of Society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430. </w:t>
      </w:r>
      <w:hyperlink w:anchor="Bookmark_430" w:tooltip="Ideological Opposites Prepare to Meet in Debate" w:history="1">
        <w:r>
          <w:rPr>
            <w:rFonts w:ascii="Arial" w:eastAsia="Arial" w:hAnsi="Arial" w:cs="Arial"/>
            <w:b/>
            <w:i w:val="0"/>
            <w:color w:val="0077CC"/>
            <w:sz w:val="20"/>
            <w:u w:val="single"/>
          </w:rPr>
          <w:t>Ideological Opposites Prepare to Meet in Debate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431. </w:t>
      </w:r>
      <w:hyperlink w:anchor="Bookmark_431" w:tooltip="The Running Mate Choice" w:history="1">
        <w:r>
          <w:rPr>
            <w:rFonts w:ascii="Arial" w:eastAsia="Arial" w:hAnsi="Arial" w:cs="Arial"/>
            <w:b/>
            <w:i w:val="0"/>
            <w:color w:val="0077CC"/>
            <w:sz w:val="20"/>
            <w:u w:val="single"/>
          </w:rPr>
          <w:t>The Running Mate Choice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432. </w:t>
      </w:r>
      <w:hyperlink w:anchor="Bookmark_432" w:tooltip="I Once Admired Hitler" w:history="1">
        <w:r>
          <w:rPr>
            <w:rFonts w:ascii="Arial" w:eastAsia="Arial" w:hAnsi="Arial" w:cs="Arial"/>
            <w:b/>
            <w:i w:val="0"/>
            <w:color w:val="0077CC"/>
            <w:sz w:val="20"/>
            <w:u w:val="single"/>
          </w:rPr>
          <w:t>I Once Admired Hitler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433. </w:t>
      </w:r>
      <w:hyperlink w:anchor="Bookmark_433" w:tooltip="Borough President for Not Much Longer, but a Brooklynite Always" w:history="1">
        <w:r>
          <w:rPr>
            <w:rFonts w:ascii="Arial" w:eastAsia="Arial" w:hAnsi="Arial" w:cs="Arial"/>
            <w:b/>
            <w:i w:val="0"/>
            <w:color w:val="0077CC"/>
            <w:sz w:val="20"/>
            <w:u w:val="single"/>
          </w:rPr>
          <w:t>Borough President for Not Much Longer, but a Brooklynite Always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434. </w:t>
      </w:r>
      <w:hyperlink w:anchor="Bookmark_434" w:tooltip="FILM REVIEW; Delinquent Brothers Find Solace in the Sea" w:history="1">
        <w:r>
          <w:rPr>
            <w:rFonts w:ascii="Arial" w:eastAsia="Arial" w:hAnsi="Arial" w:cs="Arial"/>
            <w:b/>
            <w:i w:val="0"/>
            <w:color w:val="0077CC"/>
            <w:sz w:val="20"/>
            <w:u w:val="single"/>
          </w:rPr>
          <w:t>FILM REVIEW; Delinquent Brothers Find Solace in the Sea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435. </w:t>
      </w:r>
      <w:hyperlink w:anchor="Bookmark_435" w:tooltip="A Teardown Builds Up a Delaware Housing Development" w:history="1">
        <w:r>
          <w:rPr>
            <w:rFonts w:ascii="Arial" w:eastAsia="Arial" w:hAnsi="Arial" w:cs="Arial"/>
            <w:b/>
            <w:i w:val="0"/>
            <w:color w:val="0077CC"/>
            <w:sz w:val="20"/>
            <w:u w:val="single"/>
          </w:rPr>
          <w:t>A Teardown Builds Up a Delaware Housing Development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436. </w:t>
      </w:r>
      <w:hyperlink w:anchor="Bookmark_436" w:tooltip="MOVIES: CRITIC'S CHOICE" w:history="1">
        <w:r>
          <w:rPr>
            <w:rFonts w:ascii="Arial" w:eastAsia="Arial" w:hAnsi="Arial" w:cs="Arial"/>
            <w:b/>
            <w:i w:val="0"/>
            <w:color w:val="0077CC"/>
            <w:sz w:val="20"/>
            <w:u w:val="single"/>
          </w:rPr>
          <w:t>MOVIES: CRITIC'S CHOICE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437. </w:t>
      </w:r>
      <w:hyperlink w:anchor="Bookmark_437" w:tooltip="'Why the Right Went Wrong' and 'Too Dumb to Fail'" w:history="1">
        <w:r>
          <w:rPr>
            <w:rFonts w:ascii="Arial" w:eastAsia="Arial" w:hAnsi="Arial" w:cs="Arial"/>
            <w:b/>
            <w:i w:val="0"/>
            <w:color w:val="0077CC"/>
            <w:sz w:val="20"/>
            <w:u w:val="single"/>
          </w:rPr>
          <w:t>'Why the Right Went Wrong' and 'Too Dumb to Fail'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438. </w:t>
      </w:r>
      <w:hyperlink w:anchor="Bookmark_438" w:tooltip="Company Chairman Straddles Lines of Criticism and Praise" w:history="1">
        <w:r>
          <w:rPr>
            <w:rFonts w:ascii="Arial" w:eastAsia="Arial" w:hAnsi="Arial" w:cs="Arial"/>
            <w:b/>
            <w:i w:val="0"/>
            <w:color w:val="0077CC"/>
            <w:sz w:val="20"/>
            <w:u w:val="single"/>
          </w:rPr>
          <w:t>Company Chairman Straddles Lines of Criticism and Praise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439. </w:t>
      </w:r>
      <w:hyperlink w:anchor="Bookmark_439" w:tooltip="Democratic Primary Fight Is Like No Other, Ever" w:history="1">
        <w:r>
          <w:rPr>
            <w:rFonts w:ascii="Arial" w:eastAsia="Arial" w:hAnsi="Arial" w:cs="Arial"/>
            <w:b/>
            <w:i w:val="0"/>
            <w:color w:val="0077CC"/>
            <w:sz w:val="20"/>
            <w:u w:val="single"/>
          </w:rPr>
          <w:t>Democratic Primary Fight Is Like No Other, Ever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440. </w:t>
      </w:r>
      <w:hyperlink w:anchor="Bookmark_440" w:tooltip="FARE OF THE COUNTRY; Cockney Cuisine: Eel, Pie and Mash" w:history="1">
        <w:r>
          <w:rPr>
            <w:rFonts w:ascii="Arial" w:eastAsia="Arial" w:hAnsi="Arial" w:cs="Arial"/>
            <w:b/>
            <w:i w:val="0"/>
            <w:color w:val="0077CC"/>
            <w:sz w:val="20"/>
            <w:u w:val="single"/>
          </w:rPr>
          <w:t>FARE OF THE COUNTRY; Cockney Cuisine: Eel, Pie and Mash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441. </w:t>
      </w:r>
      <w:hyperlink w:anchor="Bookmark_441" w:tooltip="It Takes a Village to Open a Bistro" w:history="1">
        <w:r>
          <w:rPr>
            <w:rFonts w:ascii="Arial" w:eastAsia="Arial" w:hAnsi="Arial" w:cs="Arial"/>
            <w:b/>
            <w:i w:val="0"/>
            <w:color w:val="0077CC"/>
            <w:sz w:val="20"/>
            <w:u w:val="single"/>
          </w:rPr>
          <w:t>It Takes a Village to Open a Bistro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442. </w:t>
      </w:r>
      <w:hyperlink w:anchor="Bookmark_442" w:tooltip="Divided They Stand" w:history="1">
        <w:r>
          <w:rPr>
            <w:rFonts w:ascii="Arial" w:eastAsia="Arial" w:hAnsi="Arial" w:cs="Arial"/>
            <w:b/>
            <w:i w:val="0"/>
            <w:color w:val="0077CC"/>
            <w:sz w:val="20"/>
            <w:u w:val="single"/>
          </w:rPr>
          <w:t>Divided They Stand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443. </w:t>
      </w:r>
      <w:hyperlink w:anchor="Bookmark_443" w:tooltip="Minimal, but Not Radical, 'Carousel'" w:history="1">
        <w:r>
          <w:rPr>
            <w:rFonts w:ascii="Arial" w:eastAsia="Arial" w:hAnsi="Arial" w:cs="Arial"/>
            <w:b/>
            <w:i w:val="0"/>
            <w:color w:val="0077CC"/>
            <w:sz w:val="20"/>
            <w:u w:val="single"/>
          </w:rPr>
          <w:t>Minimal, but Not Radical, 'Carousel'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444. </w:t>
      </w:r>
      <w:hyperlink w:anchor="Bookmark_444" w:tooltip="A Summer of Easy Guns and Dead Children" w:history="1">
        <w:r>
          <w:rPr>
            <w:rFonts w:ascii="Arial" w:eastAsia="Arial" w:hAnsi="Arial" w:cs="Arial"/>
            <w:b/>
            <w:i w:val="0"/>
            <w:color w:val="0077CC"/>
            <w:sz w:val="20"/>
            <w:u w:val="single"/>
          </w:rPr>
          <w:t>A Summer of Easy Guns and Dead Children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445. </w:t>
      </w:r>
      <w:hyperlink w:anchor="Bookmark_445" w:tooltip="Ex-Guerrilla Vies for Presidency of Uruguay" w:history="1">
        <w:r>
          <w:rPr>
            <w:rFonts w:ascii="Arial" w:eastAsia="Arial" w:hAnsi="Arial" w:cs="Arial"/>
            <w:b/>
            <w:i w:val="0"/>
            <w:color w:val="0077CC"/>
            <w:sz w:val="20"/>
            <w:u w:val="single"/>
          </w:rPr>
          <w:t>Ex-Guerrilla Vies for Presidency of Uruguay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446. </w:t>
      </w:r>
      <w:hyperlink w:anchor="Bookmark_446" w:tooltip="THE 2004 CAMPAIGN: THE CANDIDATES -- Richard A. Gephardt I-Day, Minus One: A Final Trip to the Podium, a Few Last Hands to Shake" w:history="1">
        <w:r>
          <w:rPr>
            <w:rFonts w:ascii="Arial" w:eastAsia="Arial" w:hAnsi="Arial" w:cs="Arial"/>
            <w:b/>
            <w:i w:val="0"/>
            <w:color w:val="0077CC"/>
            <w:sz w:val="20"/>
            <w:u w:val="single"/>
          </w:rPr>
          <w:t>THE 2004 CAMPAIGN: THE CANDIDATES -- Richard A. Gephardt I-Day, Minus One: A Final Trip to the Podium, a Few Last Hands to Shake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447. </w:t>
      </w:r>
      <w:hyperlink w:anchor="Bookmark_447" w:tooltip="The Best Movies of 2017" w:history="1">
        <w:r>
          <w:rPr>
            <w:rFonts w:ascii="Arial" w:eastAsia="Arial" w:hAnsi="Arial" w:cs="Arial"/>
            <w:b/>
            <w:i w:val="0"/>
            <w:color w:val="0077CC"/>
            <w:sz w:val="20"/>
            <w:u w:val="single"/>
          </w:rPr>
          <w:t>The Best Movies of 2017</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448. </w:t>
      </w:r>
      <w:hyperlink w:anchor="Bookmark_448" w:tooltip="Police Cite Marital Strife In S.I. Deaths" w:history="1">
        <w:r>
          <w:rPr>
            <w:rFonts w:ascii="Arial" w:eastAsia="Arial" w:hAnsi="Arial" w:cs="Arial"/>
            <w:b/>
            <w:i w:val="0"/>
            <w:color w:val="0077CC"/>
            <w:sz w:val="20"/>
            <w:u w:val="single"/>
          </w:rPr>
          <w:t>Police Cite Marital Strife In S.I. Deaths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449. </w:t>
      </w:r>
      <w:hyperlink w:anchor="Bookmark_449" w:tooltip="A Commute From Rockaway, Now With a Harbor View" w:history="1">
        <w:r>
          <w:rPr>
            <w:rFonts w:ascii="Arial" w:eastAsia="Arial" w:hAnsi="Arial" w:cs="Arial"/>
            <w:b/>
            <w:i w:val="0"/>
            <w:color w:val="0077CC"/>
            <w:sz w:val="20"/>
            <w:u w:val="single"/>
          </w:rPr>
          <w:t>A Commute From Rockaway, Now With a Harbor 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450. </w:t>
      </w:r>
      <w:hyperlink w:anchor="Bookmark_450" w:tooltip="Colleges Brace for Uncertainty as Court Reviews Race in Admissions" w:history="1">
        <w:r>
          <w:rPr>
            <w:rFonts w:ascii="Arial" w:eastAsia="Arial" w:hAnsi="Arial" w:cs="Arial"/>
            <w:b/>
            <w:i w:val="0"/>
            <w:color w:val="0077CC"/>
            <w:sz w:val="20"/>
            <w:u w:val="single"/>
          </w:rPr>
          <w:t>Colleges Brace for Uncertainty as Court Reviews Race in Admissions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451. </w:t>
      </w:r>
      <w:hyperlink w:anchor="Bookmark_451" w:tooltip="In Rio and São Paulo , Go North" w:history="1">
        <w:r>
          <w:rPr>
            <w:rFonts w:ascii="Arial" w:eastAsia="Arial" w:hAnsi="Arial" w:cs="Arial"/>
            <w:b/>
            <w:i w:val="0"/>
            <w:color w:val="0077CC"/>
            <w:sz w:val="20"/>
            <w:u w:val="single"/>
          </w:rPr>
          <w:t>In Rio and São Paulo , Go North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452. </w:t>
      </w:r>
      <w:hyperlink w:anchor="Bookmark_452" w:tooltip="NEIGHBORHOOD REPORT: INWOOD; What to Do With Sherman Creek? The Fight Is On" w:history="1">
        <w:r>
          <w:rPr>
            <w:rFonts w:ascii="Arial" w:eastAsia="Arial" w:hAnsi="Arial" w:cs="Arial"/>
            <w:b/>
            <w:i w:val="0"/>
            <w:color w:val="0077CC"/>
            <w:sz w:val="20"/>
            <w:u w:val="single"/>
          </w:rPr>
          <w:t>NEIGHBORHOOD REPORT: INWOOD; What to Do With Sherman Creek? The Fight Is 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453. </w:t>
      </w:r>
      <w:hyperlink w:anchor="Bookmark_453" w:tooltip="In Democrats' Fight, The Numbers Count" w:history="1">
        <w:r>
          <w:rPr>
            <w:rFonts w:ascii="Arial" w:eastAsia="Arial" w:hAnsi="Arial" w:cs="Arial"/>
            <w:b/>
            <w:i w:val="0"/>
            <w:color w:val="0077CC"/>
            <w:sz w:val="20"/>
            <w:u w:val="single"/>
          </w:rPr>
          <w:t>In Democrats' Fight, The Numbers Count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454. </w:t>
      </w:r>
      <w:hyperlink w:anchor="Bookmark_454" w:tooltip="Israeli Court Orders Jailing Of Party Chief In Bribe Case" w:history="1">
        <w:r>
          <w:rPr>
            <w:rFonts w:ascii="Arial" w:eastAsia="Arial" w:hAnsi="Arial" w:cs="Arial"/>
            <w:b/>
            <w:i w:val="0"/>
            <w:color w:val="0077CC"/>
            <w:sz w:val="20"/>
            <w:u w:val="single"/>
          </w:rPr>
          <w:t>Israeli Court Orders Jailing Of Party Chief In Bribe Case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455. </w:t>
      </w:r>
      <w:hyperlink w:anchor="Bookmark_455" w:tooltip="Drilling for Defeat?" w:history="1">
        <w:r>
          <w:rPr>
            <w:rFonts w:ascii="Arial" w:eastAsia="Arial" w:hAnsi="Arial" w:cs="Arial"/>
            <w:b/>
            <w:i w:val="0"/>
            <w:color w:val="0077CC"/>
            <w:sz w:val="20"/>
            <w:u w:val="single"/>
          </w:rPr>
          <w:t>Drilling for Defeat?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456. </w:t>
      </w:r>
      <w:hyperlink w:anchor="Bookmark_456" w:tooltip="‘Hamilton’ Cast’s Appeal to Pence Ignites Showdown With Trump" w:history="1">
        <w:r>
          <w:rPr>
            <w:rFonts w:ascii="Arial" w:eastAsia="Arial" w:hAnsi="Arial" w:cs="Arial"/>
            <w:b/>
            <w:i w:val="0"/>
            <w:color w:val="0077CC"/>
            <w:sz w:val="20"/>
            <w:u w:val="single"/>
          </w:rPr>
          <w:t>‘Hamilton’ Cast’s Appeal to Pence Ignites Showdown With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457. </w:t>
      </w:r>
      <w:hyperlink w:anchor="Bookmark_457" w:tooltip="CRITICS' CHOICES FOR THE THANKSGIVING WEEKEND; STAGE" w:history="1">
        <w:r>
          <w:rPr>
            <w:rFonts w:ascii="Arial" w:eastAsia="Arial" w:hAnsi="Arial" w:cs="Arial"/>
            <w:b/>
            <w:i w:val="0"/>
            <w:color w:val="0077CC"/>
            <w:sz w:val="20"/>
            <w:u w:val="single"/>
          </w:rPr>
          <w:t>CRITICS' CHOICES FOR THE THANKSGIVING WEEKEND; STAGE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458. </w:t>
      </w:r>
      <w:hyperlink w:anchor="Bookmark_458" w:tooltip="A Rise, a Fall and a Birthday in Hiding" w:history="1">
        <w:r>
          <w:rPr>
            <w:rFonts w:ascii="Arial" w:eastAsia="Arial" w:hAnsi="Arial" w:cs="Arial"/>
            <w:b/>
            <w:i w:val="0"/>
            <w:color w:val="0077CC"/>
            <w:sz w:val="20"/>
            <w:u w:val="single"/>
          </w:rPr>
          <w:t>A Rise, a Fall and a Birthday in Hiding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459. </w:t>
      </w:r>
      <w:hyperlink w:anchor="Bookmark_459" w:tooltip="Writer's Body Is Weaker, But Voice Remains Strong" w:history="1">
        <w:r>
          <w:rPr>
            <w:rFonts w:ascii="Arial" w:eastAsia="Arial" w:hAnsi="Arial" w:cs="Arial"/>
            <w:b/>
            <w:i w:val="0"/>
            <w:color w:val="0077CC"/>
            <w:sz w:val="20"/>
            <w:u w:val="single"/>
          </w:rPr>
          <w:t>Writer's Body Is Weaker, But Voice Remains Strong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460. </w:t>
      </w:r>
      <w:hyperlink w:anchor="Bookmark_460" w:tooltip="NEIGHBORHOOD REPORT: PARK SLOPE; A Stick, a Spaldeen, and 'Boys' Are Back to a 60's Summer" w:history="1">
        <w:r>
          <w:rPr>
            <w:rFonts w:ascii="Arial" w:eastAsia="Arial" w:hAnsi="Arial" w:cs="Arial"/>
            <w:b/>
            <w:i w:val="0"/>
            <w:color w:val="0077CC"/>
            <w:sz w:val="20"/>
            <w:u w:val="single"/>
          </w:rPr>
          <w:t>NEIGHBORHOOD REPORT: PARK SLOPE; A Stick, a Spaldeen, and 'Boys' Are Back to a 60's Summer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461. </w:t>
      </w:r>
      <w:hyperlink w:anchor="Bookmark_461" w:tooltip="Illegal Immigrant Students Await Votes on Legal Status" w:history="1">
        <w:r>
          <w:rPr>
            <w:rFonts w:ascii="Arial" w:eastAsia="Arial" w:hAnsi="Arial" w:cs="Arial"/>
            <w:b/>
            <w:i w:val="0"/>
            <w:color w:val="0077CC"/>
            <w:sz w:val="20"/>
            <w:u w:val="single"/>
          </w:rPr>
          <w:t>Illegal Immigrant Students Await Votes on Legal Status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462. </w:t>
      </w:r>
      <w:hyperlink w:anchor="Bookmark_462" w:tooltip="Berlin, With Few Walls" w:history="1">
        <w:r>
          <w:rPr>
            <w:rFonts w:ascii="Arial" w:eastAsia="Arial" w:hAnsi="Arial" w:cs="Arial"/>
            <w:b/>
            <w:i w:val="0"/>
            <w:color w:val="0077CC"/>
            <w:sz w:val="20"/>
            <w:u w:val="single"/>
          </w:rPr>
          <w:t>Berlin, With Few Walls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463. </w:t>
      </w:r>
      <w:hyperlink w:anchor="Bookmark_463" w:tooltip="Israeli Leader Speaks of Peace on a Nervous Northern Border" w:history="1">
        <w:r>
          <w:rPr>
            <w:rFonts w:ascii="Arial" w:eastAsia="Arial" w:hAnsi="Arial" w:cs="Arial"/>
            <w:b/>
            <w:i w:val="0"/>
            <w:color w:val="0077CC"/>
            <w:sz w:val="20"/>
            <w:u w:val="single"/>
          </w:rPr>
          <w:t>Israeli Leader Speaks of Peace on a Nervous Northern Border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464. </w:t>
      </w:r>
      <w:hyperlink w:anchor="Bookmark_464" w:tooltip="Politicians Need to Go Back to Class Paul Krugman" w:history="1">
        <w:r>
          <w:rPr>
            <w:rFonts w:ascii="Arial" w:eastAsia="Arial" w:hAnsi="Arial" w:cs="Arial"/>
            <w:b/>
            <w:i w:val="0"/>
            <w:color w:val="0077CC"/>
            <w:sz w:val="20"/>
            <w:u w:val="single"/>
          </w:rPr>
          <w:t>Politicians Need to Go Back to Class Paul Krugman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465. </w:t>
      </w:r>
      <w:hyperlink w:anchor="Bookmark_465" w:tooltip="'Hamilton' Plea Sets Stage for a Trump Clash" w:history="1">
        <w:r>
          <w:rPr>
            <w:rFonts w:ascii="Arial" w:eastAsia="Arial" w:hAnsi="Arial" w:cs="Arial"/>
            <w:b/>
            <w:i w:val="0"/>
            <w:color w:val="0077CC"/>
            <w:sz w:val="20"/>
            <w:u w:val="single"/>
          </w:rPr>
          <w:t>'Hamilton' Plea Sets Stage for a Trump Clash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466. </w:t>
      </w:r>
      <w:hyperlink w:anchor="Bookmark_466" w:tooltip="When Life Gives Lemons, Pick Up a Pool Stick" w:history="1">
        <w:r>
          <w:rPr>
            <w:rFonts w:ascii="Arial" w:eastAsia="Arial" w:hAnsi="Arial" w:cs="Arial"/>
            <w:b/>
            <w:i w:val="0"/>
            <w:color w:val="0077CC"/>
            <w:sz w:val="20"/>
            <w:u w:val="single"/>
          </w:rPr>
          <w:t>When Life Gives Lemons, Pick Up a Pool Stick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467. </w:t>
      </w:r>
      <w:hyperlink w:anchor="Bookmark_467" w:tooltip="The Best Movies of 2017" w:history="1">
        <w:r>
          <w:rPr>
            <w:rFonts w:ascii="Arial" w:eastAsia="Arial" w:hAnsi="Arial" w:cs="Arial"/>
            <w:b/>
            <w:i w:val="0"/>
            <w:color w:val="0077CC"/>
            <w:sz w:val="20"/>
            <w:u w:val="single"/>
          </w:rPr>
          <w:t>The Best Movies of 2017</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468. </w:t>
      </w:r>
      <w:hyperlink w:anchor="Bookmark_468" w:tooltip="In a Gritty Hong Kong District, Demonstrators Show a Populist Edge" w:history="1">
        <w:r>
          <w:rPr>
            <w:rFonts w:ascii="Arial" w:eastAsia="Arial" w:hAnsi="Arial" w:cs="Arial"/>
            <w:b/>
            <w:i w:val="0"/>
            <w:color w:val="0077CC"/>
            <w:sz w:val="20"/>
            <w:u w:val="single"/>
          </w:rPr>
          <w:t>In a Gritty Hong Kong District, Demonstrators Show a Populist Edge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469. </w:t>
      </w:r>
      <w:hyperlink w:anchor="Bookmark_469" w:tooltip="NEIGHBORHOOD REPORT: EAST VILLAGE; Practicing The Gospel In the Village" w:history="1">
        <w:r>
          <w:rPr>
            <w:rFonts w:ascii="Arial" w:eastAsia="Arial" w:hAnsi="Arial" w:cs="Arial"/>
            <w:b/>
            <w:i w:val="0"/>
            <w:color w:val="0077CC"/>
            <w:sz w:val="20"/>
            <w:u w:val="single"/>
          </w:rPr>
          <w:t>NEIGHBORHOOD REPORT: EAST VILLAGE; Practicing The Gospel In the Village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470. </w:t>
      </w:r>
      <w:hyperlink w:anchor="Bookmark_470" w:tooltip="How Obama Fell To Earth" w:history="1">
        <w:r>
          <w:rPr>
            <w:rFonts w:ascii="Arial" w:eastAsia="Arial" w:hAnsi="Arial" w:cs="Arial"/>
            <w:b/>
            <w:i w:val="0"/>
            <w:color w:val="0077CC"/>
            <w:sz w:val="20"/>
            <w:u w:val="single"/>
          </w:rPr>
          <w:t>How Obama Fell To Earth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471. </w:t>
      </w:r>
      <w:hyperlink w:anchor="Bookmark_471" w:tooltip="Inequalities" w:history="1">
        <w:r>
          <w:rPr>
            <w:rFonts w:ascii="Arial" w:eastAsia="Arial" w:hAnsi="Arial" w:cs="Arial"/>
            <w:b/>
            <w:i w:val="0"/>
            <w:color w:val="0077CC"/>
            <w:sz w:val="20"/>
            <w:u w:val="single"/>
          </w:rPr>
          <w:t>Inequalities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472. </w:t>
      </w:r>
      <w:hyperlink w:anchor="Bookmark_472" w:tooltip="FILM; Stella, Reborn as an Unmarried Mother" w:history="1">
        <w:r>
          <w:rPr>
            <w:rFonts w:ascii="Arial" w:eastAsia="Arial" w:hAnsi="Arial" w:cs="Arial"/>
            <w:b/>
            <w:i w:val="0"/>
            <w:color w:val="0077CC"/>
            <w:sz w:val="20"/>
            <w:u w:val="single"/>
          </w:rPr>
          <w:t>FILM; Stella, Reborn as an Unmarried Mother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473. </w:t>
      </w:r>
      <w:hyperlink w:anchor="Bookmark_473" w:tooltip="2 Dissimilar Theaters Are Sharing a Season" w:history="1">
        <w:r>
          <w:rPr>
            <w:rFonts w:ascii="Arial" w:eastAsia="Arial" w:hAnsi="Arial" w:cs="Arial"/>
            <w:b/>
            <w:i w:val="0"/>
            <w:color w:val="0077CC"/>
            <w:sz w:val="20"/>
            <w:u w:val="single"/>
          </w:rPr>
          <w:t>2 Dissimilar Theaters Are Sharing a Season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474. </w:t>
      </w:r>
      <w:hyperlink w:anchor="Bookmark_474" w:tooltip="NEIGHBORHOOD REPORT: BENDING ELBOWS; Schlitz on Draft, and Workaday Woes" w:history="1">
        <w:r>
          <w:rPr>
            <w:rFonts w:ascii="Arial" w:eastAsia="Arial" w:hAnsi="Arial" w:cs="Arial"/>
            <w:b/>
            <w:i w:val="0"/>
            <w:color w:val="0077CC"/>
            <w:sz w:val="20"/>
            <w:u w:val="single"/>
          </w:rPr>
          <w:t>NEIGHBORHOOD REPORT: BENDING ELBOWS; Schlitz on Draft, and Workaday Woes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475. </w:t>
      </w:r>
      <w:hyperlink w:anchor="Bookmark_475" w:tooltip="In Song, A Dog's Life And a Devil Of a Deal" w:history="1">
        <w:r>
          <w:rPr>
            <w:rFonts w:ascii="Arial" w:eastAsia="Arial" w:hAnsi="Arial" w:cs="Arial"/>
            <w:b/>
            <w:i w:val="0"/>
            <w:color w:val="0077CC"/>
            <w:sz w:val="20"/>
            <w:u w:val="single"/>
          </w:rPr>
          <w:t>In Song, A Dog's Life And a Devil Of a Deal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476. </w:t>
      </w:r>
      <w:hyperlink w:anchor="Bookmark_476" w:tooltip="NEIGHBORHOOD REPORT: CONEY ISLAND; A Pocketful Of Mechanics" w:history="1">
        <w:r>
          <w:rPr>
            <w:rFonts w:ascii="Arial" w:eastAsia="Arial" w:hAnsi="Arial" w:cs="Arial"/>
            <w:b/>
            <w:i w:val="0"/>
            <w:color w:val="0077CC"/>
            <w:sz w:val="20"/>
            <w:u w:val="single"/>
          </w:rPr>
          <w:t>NEIGHBORHOOD REPORT: CONEY ISLAND; A Pocketful Of Mechanics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477. </w:t>
      </w:r>
      <w:hyperlink w:anchor="Bookmark_477" w:tooltip="Hip-Hop's Loyal Mascot Now Cheers Himself On" w:history="1">
        <w:r>
          <w:rPr>
            <w:rFonts w:ascii="Arial" w:eastAsia="Arial" w:hAnsi="Arial" w:cs="Arial"/>
            <w:b/>
            <w:i w:val="0"/>
            <w:color w:val="0077CC"/>
            <w:sz w:val="20"/>
            <w:u w:val="single"/>
          </w:rPr>
          <w:t>Hip-Hop's Loyal Mascot Now Cheers Himself 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478. </w:t>
      </w:r>
      <w:hyperlink w:anchor="Bookmark_478" w:tooltip="Squeezed by Protesters and Beijing, Leader Tries to Save His Job" w:history="1">
        <w:r>
          <w:rPr>
            <w:rFonts w:ascii="Arial" w:eastAsia="Arial" w:hAnsi="Arial" w:cs="Arial"/>
            <w:b/>
            <w:i w:val="0"/>
            <w:color w:val="0077CC"/>
            <w:sz w:val="20"/>
            <w:u w:val="single"/>
          </w:rPr>
          <w:t>Squeezed by Protesters and Beijing, Leader Tries to Save His Job</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479. </w:t>
      </w:r>
      <w:hyperlink w:anchor="Bookmark_479" w:tooltip="The Manicure Menace" w:history="1">
        <w:r>
          <w:rPr>
            <w:rFonts w:ascii="Arial" w:eastAsia="Arial" w:hAnsi="Arial" w:cs="Arial"/>
            <w:b/>
            <w:i w:val="0"/>
            <w:color w:val="0077CC"/>
            <w:sz w:val="20"/>
            <w:u w:val="single"/>
          </w:rPr>
          <w:t>The Manicure Menace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480. </w:t>
      </w:r>
      <w:hyperlink w:anchor="Bookmark_480" w:tooltip="Ambiguity in Health Law Could Make Family Coverage Too Costly for Many" w:history="1">
        <w:r>
          <w:rPr>
            <w:rFonts w:ascii="Arial" w:eastAsia="Arial" w:hAnsi="Arial" w:cs="Arial"/>
            <w:b/>
            <w:i w:val="0"/>
            <w:color w:val="0077CC"/>
            <w:sz w:val="20"/>
            <w:u w:val="single"/>
          </w:rPr>
          <w:t>Ambiguity in Health Law Could Make Family Coverage Too Costly for Many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481. </w:t>
      </w:r>
      <w:hyperlink w:anchor="Bookmark_481" w:tooltip="White Guys Are Back" w:history="1">
        <w:r>
          <w:rPr>
            <w:rFonts w:ascii="Arial" w:eastAsia="Arial" w:hAnsi="Arial" w:cs="Arial"/>
            <w:b/>
            <w:i w:val="0"/>
            <w:color w:val="0077CC"/>
            <w:sz w:val="20"/>
            <w:u w:val="single"/>
          </w:rPr>
          <w:t>White Guys Are Back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482. </w:t>
      </w:r>
      <w:hyperlink w:anchor="Bookmark_482" w:tooltip="NEIGHBORHOOD REPORT: NEW YORK LANDMARKS; The Lower East Side Seeks Honor for Humble Tenements" w:history="1">
        <w:r>
          <w:rPr>
            <w:rFonts w:ascii="Arial" w:eastAsia="Arial" w:hAnsi="Arial" w:cs="Arial"/>
            <w:b/>
            <w:i w:val="0"/>
            <w:color w:val="0077CC"/>
            <w:sz w:val="20"/>
            <w:u w:val="single"/>
          </w:rPr>
          <w:t>NEIGHBORHOOD REPORT: NEW YORK LANDMARKS; The Lower East Side Seeks Honor for Humble Tenements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483. </w:t>
      </w:r>
      <w:hyperlink w:anchor="Bookmark_483" w:tooltip="In Valencia, Spain" w:history="1">
        <w:r>
          <w:rPr>
            <w:rFonts w:ascii="Arial" w:eastAsia="Arial" w:hAnsi="Arial" w:cs="Arial"/>
            <w:b/>
            <w:i w:val="0"/>
            <w:color w:val="0077CC"/>
            <w:sz w:val="20"/>
            <w:u w:val="single"/>
          </w:rPr>
          <w:t>In Valencia, Spain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484. </w:t>
      </w:r>
      <w:hyperlink w:anchor="Bookmark_484" w:tooltip="A Heritage of Giving: Remember the Neediest Cases Fund; Society Aids Grandmother In Need" w:history="1">
        <w:r>
          <w:rPr>
            <w:rFonts w:ascii="Arial" w:eastAsia="Arial" w:hAnsi="Arial" w:cs="Arial"/>
            <w:b/>
            <w:i w:val="0"/>
            <w:color w:val="0077CC"/>
            <w:sz w:val="20"/>
            <w:u w:val="single"/>
          </w:rPr>
          <w:t>A Heritage of Giving: Remember the Neediest Cases Fund; Society Aids Grandmother In Need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485. </w:t>
      </w:r>
      <w:hyperlink w:anchor="Bookmark_485" w:tooltip="My Brother, My Rival: Those Ties That Bind and Chafe" w:history="1">
        <w:r>
          <w:rPr>
            <w:rFonts w:ascii="Arial" w:eastAsia="Arial" w:hAnsi="Arial" w:cs="Arial"/>
            <w:b/>
            <w:i w:val="0"/>
            <w:color w:val="0077CC"/>
            <w:sz w:val="20"/>
            <w:u w:val="single"/>
          </w:rPr>
          <w:t>My Brother, My Rival: Those Ties That Bind and Chafe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486. </w:t>
      </w:r>
      <w:hyperlink w:anchor="Bookmark_486" w:tooltip="Scotland's Surprise Star Pushes More Autonomy" w:history="1">
        <w:r>
          <w:rPr>
            <w:rFonts w:ascii="Arial" w:eastAsia="Arial" w:hAnsi="Arial" w:cs="Arial"/>
            <w:b/>
            <w:i w:val="0"/>
            <w:color w:val="0077CC"/>
            <w:sz w:val="20"/>
            <w:u w:val="single"/>
          </w:rPr>
          <w:t>Scotland's Surprise Star Pushes More Autonomy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487. </w:t>
      </w:r>
      <w:hyperlink w:anchor="Bookmark_487" w:tooltip="For Trump Voters, Uncertainty Mixes With Elation" w:history="1">
        <w:r>
          <w:rPr>
            <w:rFonts w:ascii="Arial" w:eastAsia="Arial" w:hAnsi="Arial" w:cs="Arial"/>
            <w:b/>
            <w:i w:val="0"/>
            <w:color w:val="0077CC"/>
            <w:sz w:val="20"/>
            <w:u w:val="single"/>
          </w:rPr>
          <w:t>For Trump Voters, Uncertainty Mixes With Elation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488. </w:t>
      </w:r>
      <w:hyperlink w:anchor="Bookmark_488" w:tooltip="For Photos, Collector Casts a Global Net" w:history="1">
        <w:r>
          <w:rPr>
            <w:rFonts w:ascii="Arial" w:eastAsia="Arial" w:hAnsi="Arial" w:cs="Arial"/>
            <w:b/>
            <w:i w:val="0"/>
            <w:color w:val="0077CC"/>
            <w:sz w:val="20"/>
            <w:u w:val="single"/>
          </w:rPr>
          <w:t>For Photos, Collector Casts a Global Net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489. </w:t>
      </w:r>
      <w:hyperlink w:anchor="Bookmark_489" w:tooltip="A Different Kind of Election" w:history="1">
        <w:r>
          <w:rPr>
            <w:rFonts w:ascii="Arial" w:eastAsia="Arial" w:hAnsi="Arial" w:cs="Arial"/>
            <w:b/>
            <w:i w:val="0"/>
            <w:color w:val="0077CC"/>
            <w:sz w:val="20"/>
            <w:u w:val="single"/>
          </w:rPr>
          <w:t>A Different Kind of 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490. </w:t>
      </w:r>
      <w:hyperlink w:anchor="Bookmark_490" w:tooltip="Mexican Writer Mines the Soccer Field for Metaphors" w:history="1">
        <w:r>
          <w:rPr>
            <w:rFonts w:ascii="Arial" w:eastAsia="Arial" w:hAnsi="Arial" w:cs="Arial"/>
            <w:b/>
            <w:i w:val="0"/>
            <w:color w:val="0077CC"/>
            <w:sz w:val="20"/>
            <w:u w:val="single"/>
          </w:rPr>
          <w:t>Mexican Writer Mines the Soccer Field for Metaphors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491. </w:t>
      </w:r>
      <w:hyperlink w:anchor="Bookmark_491" w:tooltip="The Hillary Waltz" w:history="1">
        <w:r>
          <w:rPr>
            <w:rFonts w:ascii="Arial" w:eastAsia="Arial" w:hAnsi="Arial" w:cs="Arial"/>
            <w:b/>
            <w:i w:val="0"/>
            <w:color w:val="0077CC"/>
            <w:sz w:val="20"/>
            <w:u w:val="single"/>
          </w:rPr>
          <w:t>The Hillary Waltz</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492. </w:t>
      </w:r>
      <w:hyperlink w:anchor="Bookmark_492" w:tooltip="NEIGHBORHOOD REPORT: PELHAM PARKWAY; Park's Decline Deeply Etched In Cobblestone" w:history="1">
        <w:r>
          <w:rPr>
            <w:rFonts w:ascii="Arial" w:eastAsia="Arial" w:hAnsi="Arial" w:cs="Arial"/>
            <w:b/>
            <w:i w:val="0"/>
            <w:color w:val="0077CC"/>
            <w:sz w:val="20"/>
            <w:u w:val="single"/>
          </w:rPr>
          <w:t>NEIGHBORHOOD REPORT: PELHAM PARKWAY; Park's Decline Deeply Etched In Cobblestone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493. </w:t>
      </w:r>
      <w:hyperlink w:anchor="Bookmark_493" w:tooltip="China Faces Its Longest March" w:history="1">
        <w:r>
          <w:rPr>
            <w:rFonts w:ascii="Arial" w:eastAsia="Arial" w:hAnsi="Arial" w:cs="Arial"/>
            <w:b/>
            <w:i w:val="0"/>
            <w:color w:val="0077CC"/>
            <w:sz w:val="20"/>
            <w:u w:val="single"/>
          </w:rPr>
          <w:t>China Faces Its Longest March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494. </w:t>
      </w:r>
      <w:hyperlink w:anchor="Bookmark_494" w:tooltip="Hard Times" w:history="1">
        <w:r>
          <w:rPr>
            <w:rFonts w:ascii="Arial" w:eastAsia="Arial" w:hAnsi="Arial" w:cs="Arial"/>
            <w:b/>
            <w:i w:val="0"/>
            <w:color w:val="0077CC"/>
            <w:sz w:val="20"/>
            <w:u w:val="single"/>
          </w:rPr>
          <w:t>Hard Times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495. </w:t>
      </w:r>
      <w:hyperlink w:anchor="Bookmark_495" w:tooltip="Race and the Social Contract" w:history="1">
        <w:r>
          <w:rPr>
            <w:rFonts w:ascii="Arial" w:eastAsia="Arial" w:hAnsi="Arial" w:cs="Arial"/>
            <w:b/>
            <w:i w:val="0"/>
            <w:color w:val="0077CC"/>
            <w:sz w:val="20"/>
            <w:u w:val="single"/>
          </w:rPr>
          <w:t>Race and the Social Contract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496. </w:t>
      </w:r>
      <w:hyperlink w:anchor="Bookmark_496" w:tooltip="NEIGHBORHOOD REPORT: BENDING ELBOWS; No Ferns, Please, It's a Proud Workingman's Bar" w:history="1">
        <w:r>
          <w:rPr>
            <w:rFonts w:ascii="Arial" w:eastAsia="Arial" w:hAnsi="Arial" w:cs="Arial"/>
            <w:b/>
            <w:i w:val="0"/>
            <w:color w:val="0077CC"/>
            <w:sz w:val="20"/>
            <w:u w:val="single"/>
          </w:rPr>
          <w:t>NEIGHBORHOOD REPORT: BENDING ELBOWS; No Ferns, Please, It's a Proud Workingman's Bar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497. </w:t>
      </w:r>
      <w:hyperlink w:anchor="Bookmark_497" w:tooltip="THE WAY WE LIVE NOW: 11-02-03: QUESTIONS FOR NOAM CHOMSKY The Professorial Provocateur" w:history="1">
        <w:r>
          <w:rPr>
            <w:rFonts w:ascii="Arial" w:eastAsia="Arial" w:hAnsi="Arial" w:cs="Arial"/>
            <w:b/>
            <w:i w:val="0"/>
            <w:color w:val="0077CC"/>
            <w:sz w:val="20"/>
            <w:u w:val="single"/>
          </w:rPr>
          <w:t>THE WAY WE LIVE NOW: 11-02-03: QUESTIONS FOR NOAM CHOMSKY The Professorial Provocateur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498. </w:t>
      </w:r>
      <w:hyperlink w:anchor="Bookmark_498" w:tooltip="Obscenity Jurors Were Pulled 2 Ways" w:history="1">
        <w:r>
          <w:rPr>
            <w:rFonts w:ascii="Arial" w:eastAsia="Arial" w:hAnsi="Arial" w:cs="Arial"/>
            <w:b/>
            <w:i w:val="0"/>
            <w:color w:val="0077CC"/>
            <w:sz w:val="20"/>
            <w:u w:val="single"/>
          </w:rPr>
          <w:t>Obscenity Jurors Were Pulled 2 Ways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499. </w:t>
      </w:r>
      <w:hyperlink w:anchor="Bookmark_499" w:tooltip="Black, White &amp; Gray" w:history="1">
        <w:r>
          <w:rPr>
            <w:rFonts w:ascii="Arial" w:eastAsia="Arial" w:hAnsi="Arial" w:cs="Arial"/>
            <w:b/>
            <w:i w:val="0"/>
            <w:color w:val="0077CC"/>
            <w:sz w:val="20"/>
            <w:u w:val="single"/>
          </w:rPr>
          <w:t>Black, White &amp; Gray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500. </w:t>
      </w:r>
      <w:hyperlink w:anchor="Bookmark_500" w:tooltip="With Uncle Mo, Entrepreneur Could Have Horse of Dreams" w:history="1">
        <w:r>
          <w:rPr>
            <w:rFonts w:ascii="Arial" w:eastAsia="Arial" w:hAnsi="Arial" w:cs="Arial"/>
            <w:b/>
            <w:i w:val="0"/>
            <w:color w:val="0077CC"/>
            <w:sz w:val="20"/>
            <w:u w:val="single"/>
          </w:rPr>
          <w:t>With Uncle Mo, Entrepreneur Could Have Horse of Dreams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5"/>
          <w:headerReference w:type="default" r:id="rId6"/>
          <w:footerReference w:type="even" r:id="rId7"/>
          <w:footerReference w:type="default" r:id="rId8"/>
          <w:headerReference w:type="first" r:id="rId9"/>
          <w:footerReference w:type="first" r:id="rId10"/>
          <w:pgSz w:w="12240" w:h="15840"/>
          <w:pgMar w:top="1440" w:right="1440" w:bottom="1440" w:left="1440" w:header="720" w:footer="720" w:gutter="0"/>
          <w:cols w:space="720"/>
          <w:docGrid w:linePitch="360"/>
        </w:sectPr>
      </w:pPr>
    </w:p>
    <w:p>
      <w:pPr>
        <w:pStyle w:val="Normal1"/>
        <w:sectPr>
          <w:headerReference w:type="even" r:id="rId11"/>
          <w:headerReference w:type="default" r:id="rId12"/>
          <w:footerReference w:type="even" r:id="rId13"/>
          <w:footerReference w:type="default" r:id="rId14"/>
          <w:headerReference w:type="first" r:id="rId15"/>
          <w:footerReference w:type="first" r:id="rId16"/>
          <w:pgSz w:w="12240" w:h="15840"/>
          <w:pgMar w:top="840" w:right="1000" w:bottom="840" w:left="1000" w:header="400" w:footer="400"/>
          <w:pgNumType w:fmt="decimal"/>
          <w:cols w:space="720"/>
          <w:titlePg w:val="0"/>
        </w:sectPr>
      </w:pPr>
    </w:p>
    <w:p>
      <w:pPr>
        <w:pStyle w:val="Normal1"/>
      </w:pPr>
    </w:p>
    <w:p>
      <w:pPr>
        <w:pStyle w:val="Normal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7" o:title=""/>
          </v:shape>
        </w:pict>
      </w:r>
      <w:r>
        <w:cr/>
      </w:r>
    </w:p>
    <w:p>
      <w:pPr>
        <w:pStyle w:val="Heading1"/>
        <w:keepNext w:val="0"/>
        <w:spacing w:after="200" w:line="340" w:lineRule="atLeast"/>
        <w:ind w:left="0" w:right="0" w:firstLine="0"/>
        <w:jc w:val="center"/>
      </w:pPr>
      <w:hyperlink r:id="rId18" w:history="1">
        <w:r>
          <w:rPr>
            <w:rFonts w:ascii="arial" w:eastAsia="arial" w:hAnsi="arial" w:cs="arial"/>
            <w:b/>
            <w:i/>
            <w:strike w:val="0"/>
            <w:color w:val="0077CC"/>
            <w:sz w:val="28"/>
            <w:u w:val="single"/>
            <w:vertAlign w:val="baseline"/>
          </w:rPr>
          <w:t>A Real Diner, Seasonal and Local</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2010 Sunday</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
        <w:keepNext w:val="0"/>
        <w:spacing w:after="0" w:line="240" w:lineRule="atLeast"/>
        <w:ind w:right="0"/>
        <w:jc w:val="both"/>
      </w:pPr>
      <w:bookmarkStart w:id="0" w:name="Bookmark_1"/>
      <w:bookmarkEnd w:id="0"/>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NJ; Column 0; Metropolitan Desk; Pg. 13; NEW JERSEY DINING VINCENTOWN</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800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KARLA COOK</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6"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readers of Edible Jersey magazine gave the owners of a South Jersey diner a Local Hero Award, I added the restaurant to my list of places to try. But when friends came back from a visit there, excited about the everyday use of local products, I called for reservations.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they don't take reservations at Vincentown Diner: It's a real diner. In typical diner fashion, they seat you fast, serve you faster and get you out the door -- a little too full, chilled by the blasting air-conditioning and slightly dizzy from the experience. But it's the updated attitude on the plates that makes it a destination.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meat in those juicy half-pound charbroiled burgers is grass-fed and local, from Simply Grazin in Skillman. There is also a grass-fed lamb burger, with a mixed marriage of Greek (tzatziki sauce) and Italian-Latin (basil-tomato salsa). The eggs in the mile-high Key lime pie (with a crisp graham-cracker crust) are organic. The slim and elegant slices of sweet grilled zucchini and the steamed green beans are local. And the coffee is roasted at Small World Coffee in Princeton.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prices for such feasting are a bargain. Burgers, with a generous serving of smoking-hot thick steak fries, are $12 to $13. Chicken Palermo, at $15, is another good deal, especially when you consider that it is served with sauteed spinach and a choice of soup or salad. It is made with conventionally raised birds but stuffed with cheese from Cherry Grove Farm, in Lawrenceville, as well as prosciutto. Even the simple marinated and grilled chicken breast with its tetrazzini pasta cake (think kugel), sauteed spinach and soup or salad is delicious, and at $14, it's an affordable luxury.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Jimmy Melissaratos, who shares ownership of the diner -- and his name -- with his cousin, said in a phone conversation after my visits that the diner began a switch to local and seasonal foods about six years ago because it made sense and because he wanted to support the local economy.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''Burlington County, it's a farming area,'' he said. ''We're historically a diner and it's not elitist. If I can get my people to go for this stuff --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in a rural community -- and if we can do it, it means everybody can do it.''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everything on the menu is local; it is limited by cost, supply and diner preferences. A producer once called Mr. Melissaratos to say there would be a two-week delay on a beef delivery because he couldn't get the cattle on the truck.</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the food runs away,'' he said. ''It's not coming out of a box from Iowa.''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Quiz the waiter before ordering, since the best bets seem to be the marquee local foods. Three starters we chose at random were less successful. Coconut shrimp rivaled coconut macaroons for sweetness. Onion rings looked and tasted factory-made. Asian dumplings were standard.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 too, that local can go only so far. Dry meatloaf, as in the case of the stuffed version here, wrapped around sauteed spinach, roasted peppers and provolone, is still dry meatloaf, even when it is made with grass-fed beef and served with mashed potatoes and fresh Jersey green beans. Homemade soups -- a local corn chowder one night, and a sweet potato on another -- were too thick and lacked flavor. And the wines -- only from New Jersey -- didn't marry well with our food. We left the wine and drank water.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Sweet endings at Vincentown Diner transcend traditional offerings. Beyond the Key lime pie, there was a banana cream variety so fresh that the bananas were still the same off-white hue as the rest of the filling; a Jersey blueberry bread pudding that, true to its name, was more pudding than cake, and a blueberry pie that, despite its two-crust construction, was overfilled with berries, throwing the ratio off. But the best dessert of all was the blueberry milkshake. Lurid lavender and lavishly portioned, it was Jersey at its best.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Vincentown Diner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2357 Route 206</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Vincentown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(609) 267-3033</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vincentowndiner.com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WORTH IT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SPACE Sprawling, traditional 220-seat diner. Complete wheelchair access.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Casual; servers are efficient.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BAR Full range of cocktails. List of six local wines on the menu, by the bottle ($16 to $20) and by the glass ($5 to $6), with no outside wines allowed. Nine kinds of beer, $3.50 to $4 a bottle.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Entrees and sandwiches, $9 to $21; breakfast all day, $6.50 to $9.50. All major credit cards accepted.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LIKE El Greco lamb burger, Tex-Mex burger and Farmhouse burger; grilled chicken with pasta cake, chicken Palermo with prosciutto and Jersey cheese, Jersey green beans, Jersey zucchini, Key lime pie, banana cream pie, blueberry bread pudding, blueberry milkshake.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GO Open Sunday through Thursday, 6:30 a.m. to 11:30 p.m.; Friday and Saturday, 6:30 a.m. to 1:30 a.m.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RATINGS Don't Miss, Worth It, O.K., Don't Bother.</w:t>
      </w:r>
    </w:p>
    <w:p>
      <w:pPr>
        <w:pStyle w:val="Normal1"/>
        <w:keepNext w:val="0"/>
        <w:spacing w:before="240" w:after="0" w:line="260" w:lineRule="atLeast"/>
        <w:ind w:left="0" w:right="0" w:firstLine="0"/>
        <w:jc w:val="left"/>
      </w:pPr>
      <w:r>
        <w:br/>
      </w:r>
      <w:hyperlink r:id="rId19" w:history="1">
        <w:r>
          <w:rPr>
            <w:rFonts w:ascii="arial" w:eastAsia="arial" w:hAnsi="arial" w:cs="arial"/>
            <w:b w:val="0"/>
            <w:i/>
            <w:strike w:val="0"/>
            <w:color w:val="0077CC"/>
            <w:sz w:val="20"/>
            <w:u w:val="single"/>
            <w:vertAlign w:val="baseline"/>
          </w:rPr>
          <w:t>http://www.nytimes.com</w:t>
        </w:r>
      </w:hyperlink>
    </w:p>
    <w:p>
      <w:pPr>
        <w:pStyle w:val="Normal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
        <w:spacing w:line="60" w:lineRule="exact"/>
      </w:pPr>
      <w:r>
        <w:pict>
          <v:line id="_x0000_s1027" style="position:absolute;z-index:251659264" from="0,2pt" to="512pt,2pt" strokecolor="#009ddb" strokeweight="2pt">
            <v:stroke linestyle="single"/>
            <w10:wrap type="topAndBottom"/>
          </v:line>
        </w:pict>
      </w:r>
    </w:p>
    <w:p>
      <w:pPr>
        <w:pStyle w:val="Normal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DESTINATION: The Vincentown Diner, above, offers an El Greco burger, made with New Jersey-raised lamb. (PHOTOGRAPHS BY RYAN COLLERD FOR THE NEW YORK TIMES)       </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2010</w:t>
      </w:r>
    </w:p>
    <w:p>
      <w:pPr>
        <w:pStyle w:val="Normal1"/>
      </w:pPr>
    </w:p>
    <w:p>
      <w:pPr>
        <w:pStyle w:val="Normal1"/>
        <w:ind w:left="200"/>
        <w:sectPr>
          <w:type w:val="continuous"/>
          <w:pgMar w:top="840" w:right="1000" w:bottom="840" w:left="1000" w:header="400" w:footer="400"/>
          <w:pgNumType w:fmt="decimal"/>
          <w:cols w:space="720"/>
        </w:sectPr>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20"/>
          <w:headerReference w:type="default" r:id="rId21"/>
          <w:footerReference w:type="even" r:id="rId22"/>
          <w:footerReference w:type="default" r:id="rId23"/>
          <w:headerReference w:type="first" r:id="rId24"/>
          <w:footerReference w:type="first" r:id="rId25"/>
          <w:pgSz w:w="12240" w:h="15840"/>
          <w:pgMar w:top="840" w:right="1000" w:bottom="840" w:left="1000" w:header="400" w:footer="400"/>
          <w:pgNumType w:fmt="decimal"/>
          <w:cols w:space="720"/>
          <w:titlePg w:val="0"/>
        </w:sectPr>
      </w:pPr>
    </w:p>
    <w:p>
      <w:pPr>
        <w:pStyle w:val="Normal2"/>
      </w:pPr>
    </w:p>
    <w:p>
      <w:pPr>
        <w:pStyle w:val="Normal2"/>
      </w:pPr>
      <w:r>
        <w:pict>
          <v:shape id="_x0000_i1029" type="#_x0000_t75" alt="LexisNexis®" style="width:147.75pt;height:30pt">
            <v:imagedata r:id="rId17" o:title=""/>
          </v:shape>
        </w:pict>
      </w:r>
      <w:r>
        <w:cr/>
      </w:r>
    </w:p>
    <w:p>
      <w:pPr>
        <w:pStyle w:val="Heading10"/>
        <w:keepNext w:val="0"/>
        <w:spacing w:after="200" w:line="340" w:lineRule="atLeast"/>
        <w:ind w:left="0" w:right="0" w:firstLine="0"/>
        <w:jc w:val="center"/>
      </w:pPr>
      <w:hyperlink r:id="rId26" w:history="1">
        <w:r>
          <w:rPr>
            <w:rFonts w:ascii="arial" w:eastAsia="arial" w:hAnsi="arial" w:cs="arial"/>
            <w:b/>
            <w:i/>
            <w:strike w:val="0"/>
            <w:color w:val="0077CC"/>
            <w:sz w:val="28"/>
            <w:u w:val="single"/>
            <w:vertAlign w:val="baseline"/>
          </w:rPr>
          <w:t>After Loss in Israel, Herzog Looks Ahead</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2015 Saturday</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
        <w:keepNext w:val="0"/>
        <w:spacing w:after="0" w:line="240" w:lineRule="atLeast"/>
        <w:ind w:right="0"/>
        <w:jc w:val="both"/>
      </w:pPr>
      <w:bookmarkStart w:id="2" w:name="Bookmark_2"/>
      <w:bookmarkEnd w:id="2"/>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8</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1201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JODI RUDOREN; Isabel Kershner contributed reporting.</w:t>
      </w:r>
    </w:p>
    <w:p>
      <w:pPr>
        <w:pStyle w:val="Normal2"/>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0" style="position:absolute;z-index:251661312"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 AVIV --  Isaac Herzog is not acting like a sore loser. He is not seeking scapegoats to blame for his center-left Zionist Union's failure to capture enough votes in Israel's election last week to unseat Prime Minister Benjamin Netanyahu. He is not shouting ''I told you so'' as the Obama administration and Europe threaten to isolate Israel as never before.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Mr. Herzog is both promising to lead a ''fighting opposition'' if Mr. Netanyahu, as expected, forms a narrow coalition of right-leaning and religious parties, and leaving at least a crack in the door for the long-shot possibility of joining a unity government. He does not see the campaign in simple win-loss terms: The Zionist Union, after all, will have 24 of 120 seats in Israel's next Parliament, more than the 21 its two parties had in the last one.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pleased with the result, and I'm not pleased with the outcome,'' Mr. Herzog said in an interview. ''We're already moving on,'' he added. ''People stop us in the street all the time, stop me and say thank you for giving us hope and make sure Netanyahu doesn't screw us up.''</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postgame analysis in Israel is, roughly, that after a surprisingly close battle, Mr. Netanyahu used the power of incumbency and scare tactics to turn the tables in a 72-hour blitz in which he tacked hard to the right. Mr. Herzog, a consensus-builder short on charisma, was slow and soft in his response to the onslaught, and never quite crossed the threshold as a strong-leader alternative.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beyond any shortcomings of candidate and campaign tactics, the election has raised profound questions about the prospects for Israel's moribund political left and amorphous center. Though the Zionist Union and other parties spent most of their time talking about kitchen-table concerns, in the end it was existential questions like peace with the Palestinians and the Iranian nuclear threat, along with internal, tribal rifts, that seem to have been the deciders.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Mr. Herzog was selling hope against Mr. Netanyahu's fear, fear won in part because Israelis are not hopeful about the situation they see surrounding them.</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they made mistakes, but not terrible mistakes, not tragic mistakes. It's much deeper than that,'' said Yossi Sarid, who served as a leftist Parliament member and minister from 1974 to 2006.</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''Philosophical arguments, theoretical arguments, are not for influence -- the only factor which influences sometimes is reality by itself,'' he added. ''People think what they see, and as long as our reality is like the reality of the Titanic before the collision, or in Pompeii in the last days before the eruption, so nobody will influence them or convince them.''</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Ari Shavit, a prominent columnist and author, said the Zionist Union also failed to articulate what, exactly, Israelis could be hopeful for, promising only to improve relations with Washington and try to return to negotiations with a Palestinian leadership that most Israeli Jews do not see as a partner for peace.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''Hope was very hollow, and fear is much deeper,'' Mr. Shavit said. ''The peaceniks have never internalized the fact that the right got something right, and the only way to fight the right is by giving an answer.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didn't market the utopian peace because no one in this country will buy it,'' he continued. ''Instead, they sold ignoring the occupation, and ignoring the traumas. They didn't bring a new, benign peace context that is solid and realistic.''</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say a better strategy would have been to fight fear with fear. ''Instead of shouting 'things are terrible,' the left wing should have told the public the truth,'' Sever Plocker argued in the newspaper Yediot Aharonot. '' 'Yes, right now your situation is good, but Netanyahu's policy vis-à-vis the Palestinians is necessarily leading to the establishment of a binational state in which things will be bad, very bad, for you and us. Truly scary.' ''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Herzog said in the interview that Israelis had been warned of isolation and a binational state ''for 50 years, that's long term.'' And in any case, he said, ''If you hit too hard on that people view it as a kind of lefty position, you're with our enemies.''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complained that Mr. Netanyahu's campaign consisted of ''a lot of lying, a lot of false blame and false rhetoric,'' and acknowledged, ''We found ourselves kind of defending ourselves uselessly about it.''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could be our hate rhetoric?'' he asked rhetorically at one point. ''I'm trying to think.''</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son of Israel's sixth president and grandson of its first chief rabbi, Mr. Herzog has since 2003 served in Parliament as a member of the left-leaning Labor Party. Yet for the bulk of a 40-minute conversation, he spoke of the center, not the left, and then ultimately defined his camp as ''the center-center-left.''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huge respect for the left -- the left is bold, the left is very focused and is very ideological -- but most of the rank and file of the Israeli public wants something more pragmatic,'' he said. ''I moved my party to the center and I will continue forcefully to stage my party to the center. The only way to win in Israel is by being in the center.''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center, though, is already occupied -- by Yair Lapid, who refused to meld his Yesh Atid party into the Zionist Union and won 11 Parliament seats last week, and now by Moshe Kahlon, who broke from Mr. Netanyahu's Likud Party to form his own, called Kulanu, which won 10 seats and is expected to join the coalition. Both campaigned on the economy, not the security issues that have long defined Israel's political map.</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Herzog acknowledged that his campaign failed to expand the center-left base. Next time, he said, he would reach out more 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children of immigrants. He would emphasize Jewish tradition, understanding the damage caused when the Israeli artist Yair Garbuz derided Israelis who hold old customs dear at the left's big pre-election rally.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he would also try to forge a deeper alliance with Arab lawmakers who have until now operated outside the political and parliamentary mainstream.</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weekend, Mr. Herzog made a brief getaway with his wife to an upscale spa resort in Israel's north.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Tuesday, he had resumed meeting with activists in the Tel Aviv suburbs of Petah Tikva and Yehud. On Wednesday, he was taking meetings in the back room of Shine &amp; Sharp, a Tel Aviv steakhouse, fueled by a bottle of Coke Zero.</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he had not spoken with Mr. Netanyahu since calling him to concede on the morning after the election, despite persistent rumors that they might yet join forces -- rumors he did not definitely deny.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said there's a huge chasm between us. He said during the elections that we are anti-Zionists, and he said during the election that I will basically sell the country to the Arabs,'' Mr. Herzog said. ''I haven't heard anything to the contrary. I'm not intending to be the troubleshooter or the fixer or the bleaching element in his government.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will try to expose the weakness of this coalition,'' he said. ''My goal will always be to bring hope, to show that there is a sincere, reasonable and sensible voice in the arena.''</w:t>
      </w:r>
    </w:p>
    <w:p>
      <w:pPr>
        <w:pStyle w:val="Normal2"/>
        <w:keepNext w:val="0"/>
        <w:spacing w:before="240" w:after="0" w:line="260" w:lineRule="atLeast"/>
        <w:ind w:left="0" w:right="0" w:firstLine="0"/>
        <w:jc w:val="left"/>
      </w:pPr>
      <w:r>
        <w:br/>
      </w:r>
      <w:hyperlink r:id="rId27" w:history="1">
        <w:r>
          <w:rPr>
            <w:rFonts w:ascii="arial" w:eastAsia="arial" w:hAnsi="arial" w:cs="arial"/>
            <w:b w:val="0"/>
            <w:i/>
            <w:strike w:val="0"/>
            <w:color w:val="0077CC"/>
            <w:sz w:val="20"/>
            <w:u w:val="single"/>
            <w:vertAlign w:val="baseline"/>
          </w:rPr>
          <w:t>http://www.nytimes.com/2015/03/28/world/middleeast/isaac-herzog-israel-fears-elections.html</w:t>
        </w:r>
      </w:hyperlink>
    </w:p>
    <w:p>
      <w:pPr>
        <w:pStyle w:val="Normal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
        <w:spacing w:line="60" w:lineRule="exact"/>
      </w:pPr>
      <w:r>
        <w:pict>
          <v:line id="_x0000_s1031" style="position:absolute;z-index:251662336" from="0,2pt" to="512pt,2pt" strokecolor="#009ddb" strokeweight="2pt">
            <v:stroke linestyle="single"/>
            <w10:wrap type="topAndBottom"/>
          </v:line>
        </w:pict>
      </w:r>
    </w:p>
    <w:p>
      <w:pPr>
        <w:pStyle w:val="Normal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Before the recent parliamentary elections, posters were printed of opponents Isaac Herzog, left, and Benjamin Netanyahu. (PHOTOGRAPH BY ABIR SULTAN/EUROPEAN PRESSPHOTO AGENCY)       </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2015</w:t>
      </w:r>
    </w:p>
    <w:p>
      <w:pPr>
        <w:pStyle w:val="Normal2"/>
      </w:pPr>
    </w:p>
    <w:p>
      <w:pPr>
        <w:pStyle w:val="Normal2"/>
        <w:ind w:left="200"/>
        <w:sectPr>
          <w:type w:val="continuous"/>
          <w:pgMar w:top="840" w:right="1000" w:bottom="840" w:left="1000" w:header="400" w:footer="400"/>
          <w:pgNumType w:fmt="decimal"/>
          <w:cols w:space="720"/>
        </w:sectPr>
      </w:pPr>
      <w:r>
        <w:br/>
      </w:r>
      <w:r>
        <w:pict>
          <v:line id="_x0000_s1032"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8"/>
          <w:headerReference w:type="default" r:id="rId29"/>
          <w:footerReference w:type="even" r:id="rId30"/>
          <w:footerReference w:type="default" r:id="rId31"/>
          <w:headerReference w:type="first" r:id="rId32"/>
          <w:footerReference w:type="first" r:id="rId33"/>
          <w:pgSz w:w="12240" w:h="15840"/>
          <w:pgMar w:top="840" w:right="1000" w:bottom="840" w:left="1000" w:header="400" w:footer="400"/>
          <w:pgNumType w:fmt="decimal"/>
          <w:cols w:space="720"/>
          <w:titlePg w:val="0"/>
        </w:sectPr>
      </w:pPr>
    </w:p>
    <w:p>
      <w:pPr>
        <w:pStyle w:val="Normal3"/>
      </w:pPr>
    </w:p>
    <w:p>
      <w:pPr>
        <w:pStyle w:val="Normal3"/>
      </w:pPr>
      <w:r>
        <w:pict>
          <v:shape id="_x0000_i1033" type="#_x0000_t75" alt="LexisNexis®" style="width:147.75pt;height:30pt">
            <v:imagedata r:id="rId17" o:title=""/>
          </v:shape>
        </w:pict>
      </w:r>
      <w:r>
        <w:cr/>
      </w:r>
    </w:p>
    <w:p>
      <w:pPr>
        <w:pStyle w:val="Heading11"/>
        <w:keepNext w:val="0"/>
        <w:spacing w:after="200" w:line="340" w:lineRule="atLeast"/>
        <w:ind w:left="0" w:right="0" w:firstLine="0"/>
        <w:jc w:val="center"/>
      </w:pPr>
      <w:hyperlink r:id="rId34" w:history="1">
        <w:r>
          <w:rPr>
            <w:rFonts w:ascii="arial" w:eastAsia="arial" w:hAnsi="arial" w:cs="arial"/>
            <w:b/>
            <w:i/>
            <w:strike w:val="0"/>
            <w:color w:val="0077CC"/>
            <w:sz w:val="28"/>
            <w:u w:val="single"/>
            <w:vertAlign w:val="baseline"/>
          </w:rPr>
          <w:t>NEIGHBORHOOD REPORT;</w:t>
        </w:r>
      </w:hyperlink>
      <w:r>
        <w:br/>
      </w:r>
      <w:hyperlink r:id="rId35" w:history="1">
        <w:r>
          <w:rPr>
            <w:rFonts w:ascii="arial" w:eastAsia="arial" w:hAnsi="arial" w:cs="arial"/>
            <w:b/>
            <w:i/>
            <w:strike w:val="0"/>
            <w:color w:val="0077CC"/>
            <w:sz w:val="28"/>
            <w:u w:val="single"/>
            <w:vertAlign w:val="baseline"/>
          </w:rPr>
          <w:t>Looking Back, Looking Ahead, Bronx</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 1995, Sunday, Late Edition - Final</w:t>
      </w:r>
    </w:p>
    <w:p>
      <w:pPr>
        <w:pStyle w:val="Normal3"/>
        <w:keepNext w:val="0"/>
        <w:spacing w:after="0" w:line="240" w:lineRule="atLeast"/>
        <w:ind w:right="0"/>
        <w:jc w:val="both"/>
      </w:pPr>
      <w:bookmarkStart w:id="4" w:name="Bookmark_3"/>
      <w:bookmarkEnd w:id="4"/>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City Weekly Desk </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13; ; Section 13;  Page 7;  Column 1;  The City Weekly Desk ; Column 1; </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1149 words</w:t>
      </w:r>
    </w:p>
    <w:p>
      <w:pPr>
        <w:pStyle w:val="Normal3"/>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4"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BRONX</w:t>
      </w: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From the Fires</w:t>
      </w: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Depopulated to the tune of 300,000 people in the 1970's, the South Bronx became a national symbol of urban degradation and the city's neediest ward.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fed on its deathbed by a huge housing renovation program sponsored by a mayor remembered as a conservative -- Edward I. Koch -- the South Bronx is now being presented as a survivor with fresh-faced tenements and growing pockets of suburban-style housing. Nearly 20,000 apartments have been refurbished, more than 2,500 new houses have been built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 buyers and 2,000 more are under construction.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pace of the momentum is being closely watched by those concerned that the lack of density of the new developments will fail to support the retail establishments necessary for a real boom, and that the first-generation homeowners, of moderate means, may collapse under mortgage pressures. There is also fear that the fresh paint and new kitchens can provide no more than a mask for the underlying problems of bad schools, unmotivated youths, drugs, crime and the AIDS epidemic, which is creating ever-widening circles of despair in the South Bronx.</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Politics as Unusual</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the city's rawest and most interesting politics are being played out in the South Bronx as advocates battle over whether housing money should be used for the poor or those with moderate incomes. There is also the city's impending decision on whether to finance a new police academy, the major public works project in the Bronx Center Plan, a package of revitalization efforts in a 300-block area.</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the recent struggles in the South Bronx have risen several intriguing figures. Perhaps only an area so desperate could produce such an unconventional leader as Matthew Lee, a 29-year-old building superintendent who grew up in the Boston suburb of Brookline and is drawing wide attention for using the Federal Community Reinvestment Act to force banks to invest tens of millions of dollars in the Bronx.</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the poker game at Yankee Stadium, where George M. Steinbrenner 3d is threatening to leave. The Yankees left ill feelings when a team official was quoted as referring to youths who hang on the area's basketball rims as "monkeys." Another affront was a state proposal to build a bridge over the Harlem River. Under the proposal, fans would not have to set a tire on the streets of the Bronx.</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Felipe's Family</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he can keep life and limb, Felipe Lopez will soon be able to finance part of the South Bronx redevelopment. A hefty pro contract likely awaits the basketball star, who honed his skills at the legendary Gauchos Gym and decided last year to use his talents on behalf of the St. John's Red Storm.</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success overshadowed a subtler story of the South Bronx, an area portrayed in undifferentiated form to the outside world. His family moved from Mott Haven to Melrose in 1993. The nine-block trek north brought great relief to the Lopez family. Their new apartment is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rough perhaps, but a step up from their nightmarish digs on 142d Street. Felipe recalled one incident: "At I.S. 139, they've got a playground. All I was doing was playing ball. But there were always people selling drugs and people standing around in line for them. One time, this guy came out with an Uzi and started shooting. The guy selling had a handgun. I was out of there. You never know when you'll be in the wrong place at the wrong time."</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 CITY</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 One, Come All</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good news at Co-op City, the largest co-op housing project in the United States. It rebounded with a surge in newcomers, even as longtime residents complained that the surrounding area was being overdeveloped. In early 1993, deaths and retirement had left 1,500 empty units, an all-time high in the 15,372-unit, middle-income complex. That same year, the Co-op City board cut the price per room from $2,800 to $1,750, and in August 1994 it received a state grant of $3 million to attract buyers. The efforts appeared to have worked: by the end of November, vacancies were at their lowest in a decade, at 579 empty apartments.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Co-op City was built in the late 1960's, many of its original residents had just fled the streets off the Grand Concourse in the South Bronx. Co-op City offered larger apartments, wider streets and easier living in the northeast Bronx. It is no surprise, then, that longtime residents have bitterly opposed commercial expansion in their area. In November, a giant Kmart opened in Bay Plaza, a retail and office development just south of Co-op City, and it has attracted thousands of shoppers and cars. Residents are now rallying against another developer who is eyeing city-owned land north of Co-op City.</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KINGSBRIDGE/FORDHAM</w:t>
      </w: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Once and Future Bronx</w:t>
      </w: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last year, residents pondered, declaimed and fought over the uncertain future of three landmarks in the north central Bronx. Nothing really linked the three -- except the timing of the debates and, perhaps, their secure place in the Bronx's history and their unclear role in the future of a borough in transition.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Loew's Paradise, on the Grand Concourse at 187th Street in Fordham, may become a center for performing arts after showing movies for 65 years. A task force is in the middle of a $70,000 study of the prospects for the Paradise, which fell on hard times in this age of multiplex theaters . After it closed in early 1994, its new owners, A.B.I. Property Partners of Delaware, considered turning the ornate theater into a shopping center. Local officials continued to press the Landmarks Commission to protect the theater's interior.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Neighbors of the Jerome Park Reservoir pressed their fight against the city's plan to build a large water-filtration plant at the site. The city's Department of Environmental Protection has postponed a draft of an environmental impact statement until next year, and is looking at alternative sites in Westchester. The project was first proposed in 1990 when the Federal Government mandated that drinking water that is transported above ground through a system of lakes and reservoirs must be filtered. The project must be completed by the end of 1999 to comply with the mandate. Residents say the huge plant would destroy the surrounding area of playing fields and the campuses of three high schools and Lehman College.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of the National Guards left the Kingsbridge Armory in the fall as post-Cold War military cutbacks padlocked the 77-year-old building. The armory is in disrepair. And the Bronx Overall Economic Development Corporation continued its study on how best to use the site, as various groups, from the local schools to supporters of amateur athletics, voiced their desires. A nine-story, red-brick structure, with two great towers that emphasize its medieval-style exterior, the armory covers an entire block, and was designated a city landmark in 1974.</w:t>
      </w:r>
    </w:p>
    <w:p>
      <w:pPr>
        <w:pStyle w:val="Normal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
        <w:spacing w:line="60" w:lineRule="exact"/>
      </w:pPr>
      <w:r>
        <w:pict>
          <v:line id="_x0000_s1035" style="position:absolute;z-index:251665408" from="0,2pt" to="512pt,2pt" strokecolor="#009ddb" strokeweight="2pt">
            <v:stroke linestyle="single"/>
            <w10:wrap type="topAndBottom"/>
          </v:line>
        </w:pict>
      </w:r>
    </w:p>
    <w:p>
      <w:pPr>
        <w:pStyle w:val="Normal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Low-rise housing like the Villa Maria Homes is a South Bronx trend. (Susan Harris for The New York Times); Felipe Lopez (Steve Berman for The New York Times)</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4, 1995</w:t>
      </w:r>
    </w:p>
    <w:p>
      <w:pPr>
        <w:pStyle w:val="Normal3"/>
      </w:pPr>
    </w:p>
    <w:p>
      <w:pPr>
        <w:pStyle w:val="Normal3"/>
        <w:ind w:left="200"/>
        <w:sectPr>
          <w:type w:val="continuous"/>
          <w:pgMar w:top="840" w:right="1000" w:bottom="840" w:left="1000" w:header="400" w:footer="400"/>
          <w:pgNumType w:fmt="decimal"/>
          <w:cols w:space="720"/>
        </w:sectPr>
      </w:pPr>
      <w:r>
        <w:br/>
      </w:r>
      <w:r>
        <w:pict>
          <v:line id="_x0000_s1036"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6"/>
          <w:headerReference w:type="default" r:id="rId37"/>
          <w:footerReference w:type="even" r:id="rId38"/>
          <w:footerReference w:type="default" r:id="rId39"/>
          <w:headerReference w:type="first" r:id="rId40"/>
          <w:footerReference w:type="first" r:id="rId41"/>
          <w:pgSz w:w="12240" w:h="15840"/>
          <w:pgMar w:top="840" w:right="1000" w:bottom="840" w:left="1000" w:header="400" w:footer="400"/>
          <w:pgNumType w:fmt="decimal"/>
          <w:cols w:space="720"/>
          <w:titlePg w:val="0"/>
        </w:sectPr>
      </w:pPr>
    </w:p>
    <w:p>
      <w:pPr>
        <w:pStyle w:val="Normal4"/>
      </w:pPr>
    </w:p>
    <w:p>
      <w:pPr>
        <w:pStyle w:val="Normal4"/>
      </w:pPr>
      <w:r>
        <w:pict>
          <v:shape id="_x0000_i1037" type="#_x0000_t75" alt="LexisNexis®" style="width:147.75pt;height:30pt">
            <v:imagedata r:id="rId17" o:title=""/>
          </v:shape>
        </w:pict>
      </w:r>
      <w:r>
        <w:cr/>
      </w:r>
    </w:p>
    <w:p>
      <w:pPr>
        <w:pStyle w:val="Heading12"/>
        <w:keepNext w:val="0"/>
        <w:spacing w:after="200" w:line="340" w:lineRule="atLeast"/>
        <w:ind w:left="0" w:right="0" w:firstLine="0"/>
        <w:jc w:val="center"/>
      </w:pPr>
      <w:hyperlink r:id="rId42" w:history="1">
        <w:r>
          <w:rPr>
            <w:rFonts w:ascii="arial" w:eastAsia="arial" w:hAnsi="arial" w:cs="arial"/>
            <w:b/>
            <w:i/>
            <w:strike w:val="0"/>
            <w:color w:val="0077CC"/>
            <w:sz w:val="28"/>
            <w:u w:val="single"/>
            <w:vertAlign w:val="baseline"/>
          </w:rPr>
          <w:t>IS ABUNDANCE GOOD FOR US?</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1985, Sunday, Late City Final Edition</w:t>
      </w:r>
    </w:p>
    <w:p>
      <w:pPr>
        <w:pStyle w:val="Normal4"/>
        <w:keepNext w:val="0"/>
        <w:spacing w:after="0" w:line="240" w:lineRule="atLeast"/>
        <w:ind w:right="0"/>
        <w:jc w:val="both"/>
      </w:pPr>
      <w:bookmarkStart w:id="6" w:name="Bookmark_4"/>
      <w:bookmarkEnd w:id="6"/>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1985 The New York Times Company</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Page 27, Column 1; Book Review Desk; Review</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1046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 Wiener; Jon Wiener, the author of ''Come Together: John Lennon in His Time,'' teaches history at the University of California, Irvine.</w:t>
      </w:r>
    </w:p>
    <w:p>
      <w:pPr>
        <w:pStyle w:val="Normal4"/>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8"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CULTURE AS HISTORY: The Transformation of American Society in the Twentieth Century.  By Warren I. Susman.  Illustrated. 321 pp. New York: Pantheon Books. Cloth, $22.95. Paper, $12.95. THE central conflict in American culture, Warren I. Susman argues in this brilliant and insightful volume of essays, has been between the values of production and consumption, work and leisure, saving and spending, between the old Puritan culture of frugality and the consumer culture of abundance. Mr. Susman locates the battle's turning point in the 1920's. A practitioner of the new social history would labor long and hard to measure which groups of Americans experienced the transition and when. Mr. Susman, a cultural historian and director of the Institute for Contemporary Culture at Rutgers University, looks instead at the way a few emblematic figures dealt with the defeat of hallowed older values.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1928, Bruce Barton, the subject of one essay, founded the advertising agency of Batten, Barton, Durstine &amp; Osborn. Mr. Susman shows how he struggled to reconcile his father's belief in Puritan virtue with the new world of consumption he was himself helping to create. ''The Man Nobody Knows,'' his 1925 best seller, portrayed Jesus as the greatest salesman of all time, the man who formed ''an organization that conquered the world.'' Barton's view of business and advertising as a Christian ''service to others'' helped him to bridge the divide between old and new capitalist values.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Henry Ford, the subject of another essay, provides a contrasting case. In 1906, fearing that the ''motorcar mania'' would incite the poor to envy the rich, Woodrow Wilson suggested that the automobile might carry socialism to America. A year later, Ford announced his mission, which would solve that problem: to build a car ''so low in price that no man making a good salary will be unable to own one.'' By 1920, every other car in the world was a Model T Ford.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Henry Ford's world was coming to an end. Ford's competitors drew on Barton's new advertising industry to promise cars that would not be spartan and black like the Model T, cars that would fulfill fantasies of beauty, style and power. Ford denounced these values as false, but was forced to end production of the Model T in 1927. In subsequent years he fought against the new world with a variety of projects, including the creation of Greenfield Village in Dearborn, Mich., a sentimental reconstruction of his own idealized past, and the republication of the 19th-century McGuffey Readers for children. The image of Ford, the quintessential hero of capitalist entrepreneurship defeated by the consumer culture of the 20's, is one of Mr. Susman's most striking.</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1930's, Mr. Susman argues, the Depression was psychologically more devastating for the middle class than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Unemployment and deprivation were familiar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but the culture of the middle class hindered its understanding of the Depression. For these people, economic insecurity could only be understood as evidence of personal failure; their experience of the Depression was above all one of secret shame. Workers might fear the future, but they could share their fears, blame the bosses and join the Congress of Industrial Organizations to change things. This strategy was not available to members of the middle class who could only feel humiliated by their inability to cope.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Susman interprets the middle-class culture of the 30's in this light. If the experience of the Depression was one of individual failure, the solution lay in renewed individual efforts to succeed. Dale Carnegie's ''How to Win Friends and Influence People,'' a best seller in 1936, told readers that too much individualism was dangerous - to be a success, you had to fit in and be liked. This was argued at a more sophisticated level by the expanding profession of psychology. For Mr. Susman, the 1930's are the Age of Alfred Adler, who revised Freud, emphasizing that the solution to individuals' problems should be one of ''adjustment'' to society.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essays written over the last 25 years, Mr. Susman explores the role of history in American intellectual life. Some of these now appear outdated, especially the two on the relationship of socialism and conservatism to American culture. The piece on conservatism, written for the 1965 Socialist Scholars Conference and not previously published, refers to the ''towering stature'' of Reinhold Niebuhr and Paul Tillich, who brought their ''deep concern for sin, the nature of evil, the tragedy of human life'' to American conservative thought. By comparison, in the upbeat conservatism of the present Administration, which is feeling good about America, these concerns are apparently absent.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essay on American socialism, written in the early 70's, is especially misleading. It laments the absence in the United States of radical and Marxist social analysis and historical research. Yet during the 70's, scholars on the left produced more solid intellectual work than ever before - a fact Mr. Susman concedes in his introduction.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most recent of these essays on the culture of abundance, Mr. Susman calls for a ''dialectical reading of both its repressive and its liberating possibilities.'' He carefully distinguishes his interpretation of American cultural history from that of neoconservative and neoliberal polemicists, or that of scholars (the members of the Frankfurt School, for instance, or Christopher Lasch) who have addressed many of the same issues. If these critics are correct that ''the culture of abundance has become manipulative, coercive, vulgar and intolerable,'' Mr. Susman writes, that does not mean it started out that way. While some leftist critiques ''end up extolling the values and institutions of the older capitalist order of the nineteenth century,'' Mr. Susman declares his sympathy for some of the ''values and dreams'' of the culture of abundance, which promised ''a solution to fundamental human and social problems, a new world of fulfillment and even liberation.'' That original utopia may yet have a critical political force, he suggests - ''there is still hope for a radical rebuilding of the world on the ideological vision of a culture of abundance.''</w:t>
      </w:r>
    </w:p>
    <w:p>
      <w:pPr>
        <w:pStyle w:val="Normal4"/>
      </w:pPr>
    </w:p>
    <w:p>
      <w:pPr>
        <w:pStyle w:val="Normal4"/>
        <w:ind w:left="200"/>
        <w:sectPr>
          <w:type w:val="continuous"/>
          <w:pgMar w:top="840" w:right="1000" w:bottom="840" w:left="1000" w:header="400" w:footer="400"/>
          <w:pgNumType w:fmt="decimal"/>
          <w:cols w:space="720"/>
        </w:sectPr>
      </w:pPr>
      <w:r>
        <w:br/>
      </w:r>
      <w:r>
        <w:pict>
          <v:line id="_x0000_s1039"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3"/>
          <w:headerReference w:type="default" r:id="rId44"/>
          <w:footerReference w:type="even" r:id="rId45"/>
          <w:footerReference w:type="default" r:id="rId46"/>
          <w:headerReference w:type="first" r:id="rId47"/>
          <w:footerReference w:type="first" r:id="rId48"/>
          <w:pgSz w:w="12240" w:h="15840"/>
          <w:pgMar w:top="840" w:right="1000" w:bottom="840" w:left="1000" w:header="400" w:footer="400"/>
          <w:pgNumType w:fmt="decimal"/>
          <w:cols w:space="720"/>
          <w:titlePg w:val="0"/>
        </w:sectPr>
      </w:pPr>
    </w:p>
    <w:p>
      <w:pPr>
        <w:pStyle w:val="Normal5"/>
      </w:pPr>
    </w:p>
    <w:p>
      <w:pPr>
        <w:pStyle w:val="Normal5"/>
      </w:pPr>
      <w:r>
        <w:pict>
          <v:shape id="_x0000_i1040" type="#_x0000_t75" alt="LexisNexis®" style="width:147.75pt;height:30pt">
            <v:imagedata r:id="rId17" o:title=""/>
          </v:shape>
        </w:pict>
      </w:r>
      <w:r>
        <w:cr/>
      </w:r>
    </w:p>
    <w:p>
      <w:pPr>
        <w:pStyle w:val="Heading13"/>
        <w:keepNext w:val="0"/>
        <w:spacing w:after="200" w:line="340" w:lineRule="atLeast"/>
        <w:ind w:left="0" w:right="0" w:firstLine="0"/>
        <w:jc w:val="center"/>
      </w:pPr>
      <w:hyperlink r:id="rId49" w:history="1">
        <w:r>
          <w:rPr>
            <w:rFonts w:ascii="arial" w:eastAsia="arial" w:hAnsi="arial" w:cs="arial"/>
            <w:b/>
            <w:i/>
            <w:strike w:val="0"/>
            <w:color w:val="0077CC"/>
            <w:sz w:val="28"/>
            <w:u w:val="single"/>
            <w:vertAlign w:val="baseline"/>
          </w:rPr>
          <w:t>Lincoln's Forgotten Fort</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2010 Wednesday</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
        <w:keepNext w:val="0"/>
        <w:spacing w:after="0" w:line="240" w:lineRule="atLeast"/>
        <w:ind w:right="0"/>
        <w:jc w:val="both"/>
      </w:pPr>
      <w:bookmarkStart w:id="8" w:name="Bookmark_5"/>
      <w:bookmarkEnd w:id="8"/>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27; OP-ED COLUMNIST</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822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MAUREEN DOWD</w:t>
      </w:r>
    </w:p>
    <w:p>
      <w:pPr>
        <w:pStyle w:val="Normal5"/>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1"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went sledding there and played hide and seek, rolled Easter eggs and stole our first kisses. We could be dragged away only when we heard our mom's vibrant whistle, signaling dinner.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were little, Fort Stevens was just a cool playground, with dry moats and tall mounds and a couple of cannons, located across the street from our Catholic grade school and down the block from our house.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mom, an ardent student of the Civil War, explained that the fort was an important part of history -- the scene of a battle in which a sitting American president came under enemy fire and the only time the nation's capital was attacked by the Confederate Army.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brother Kevin nervously stood on the ramparts to sneak his first cigarette on the very spot where Abe Lincoln coolly stood and faced Confederate sniper fire in 1864 -- until he was ordered down by his alarmed general.</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made a video this summer celebrating Fort Stevens, a mournful response to the news that the Civil War Preservation Trust had put the fort on its annual list of endangered battlefields.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trust fears that a five-story building planned by the Emory United Methodist Church next door will block the line of sight from the fort and make it harder for visitors to visualize history.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eve of the 150th anniversary of the Civil War, the trust also warns that the Wilderness battlefield west of Fredericksburg, Va., the site of the first bloody confrontation between the commanders Ulysses S. Grant and Robert E. Lee, could be violated by a huge development featuring a Wal-Mart at its gateway.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Gettysburg made the list because of a plan to build a casino half a mile from the park, along the Journey Through Hallowed Ground National Scenic Byway. I can hear the Gen. Robert E. Lee slot machines jingling now.</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Fort Stevens -- located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mostly black neighborhood near President Lincoln's summer cottage at the Soldiers' Home -- had been neglected and forgotten in recent decades. Some stimulus money came its way, and the National Park Service cleaned it up in hopes of making it more visitor-friendly.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day I went, touring the fort with representatives of the trust and the park service, a D.C. policeman got out of his car and came over to ask us what we were doing there.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first time I came here and saw people during the day,'' the suspicious officer explained, puncturing the attempt of Fort Stevens defenders to argue that the fort is a tourist attraction.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Pastor Joseph Daniels of the Emory United Methodist Church defended his expansion, saying that it was not a halfway house, as some critics feared, but a combo community center and low-cost housing. He said they would put in a Fort Stevens visitor center and gift shop.</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Fort Stevens was a place where many prostitutes and drug addicts and the like would practice their difficulty,'' the pastor said. ''They would get drunk and get high and participate in prostitution at the fort and sell their drugs behind the cannons. It was not unusual for us to find used condoms and used syringes in and around the stairwell of the church, along with empty bottles and beer cans.''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rebutted that the glimpse through the church grounds of Georgia Avenue, where the Confederate troops marched in from the North, wasn't very good anyhow, which is true. Still, in a day and age when people don't remember what happened last year, we've got to be careful to protect our history.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Confederate Lt. Gen. Jubal Early's ''great rebel raid,'' as The New York Times called it, began in the night on Sunday, July 10, 1864. Without Lincoln's knowledge, an assistant Navy secretary had arranged to have a getaway gunboat on the Potomac waiting for the president if things should go badly for the Union.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Marc Leepson writes in the book ''Desperate Engagement,'' a Baltimore Sun correspondent reported that Early's men, bloated with confidence, ''frequently could be heard to indulge in little controversies as to what buildings should be allowed to stand, and what should be destroyed.''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fort was undermanned (though Oliver Wendell Holmes Jr. was a soldier there), so bureaucrats and others were urged to drop their pens and take up arms.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Lincoln and his wife, Mary, took their carriage to Fort Stevens to watch the skirmish within five miles of the White House and even closer to the summer White House. The 6-foot-4 Abe stood on the parapet until Gen. Horatio Wright ordered him out of the line of fire.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Lincoln's secretaries John Nicolay and John Hay wrote in their 1890 biography, the president ''stood, apparently unconscious of danger, watching, with that grave and passive countenance, the progress of the right amid the whizzing bullets of the sharp-shooters, until an officer fell mortally wounded within three feet of him.''</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Afterward, General Early drawled that he may not have taken Washington from the Yankees, but ''we've scared Abe Lincoln like hell.''</w:t>
      </w:r>
    </w:p>
    <w:p>
      <w:pPr>
        <w:pStyle w:val="Normal5"/>
        <w:keepNext w:val="0"/>
        <w:spacing w:before="240" w:after="0" w:line="260" w:lineRule="atLeast"/>
        <w:ind w:left="0" w:right="0" w:firstLine="0"/>
        <w:jc w:val="left"/>
      </w:pPr>
      <w:r>
        <w:br/>
      </w:r>
      <w:hyperlink r:id="rId50" w:history="1">
        <w:r>
          <w:rPr>
            <w:rFonts w:ascii="arial" w:eastAsia="arial" w:hAnsi="arial" w:cs="arial"/>
            <w:b w:val="0"/>
            <w:i/>
            <w:strike w:val="0"/>
            <w:color w:val="0077CC"/>
            <w:sz w:val="20"/>
            <w:u w:val="single"/>
            <w:vertAlign w:val="baseline"/>
          </w:rPr>
          <w:t>http://www.nytimes.com</w:t>
        </w:r>
      </w:hyperlink>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2010</w:t>
      </w:r>
    </w:p>
    <w:p>
      <w:pPr>
        <w:pStyle w:val="Normal5"/>
      </w:pPr>
    </w:p>
    <w:p>
      <w:pPr>
        <w:pStyle w:val="Normal5"/>
        <w:ind w:left="200"/>
        <w:sectPr>
          <w:type w:val="continuous"/>
          <w:pgMar w:top="840" w:right="1000" w:bottom="840" w:left="1000" w:header="400" w:footer="400"/>
          <w:pgNumType w:fmt="decimal"/>
          <w:cols w:space="720"/>
        </w:sectPr>
      </w:pPr>
      <w:r>
        <w:br/>
      </w:r>
      <w:r>
        <w:pict>
          <v:line id="_x0000_s1042"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51"/>
          <w:headerReference w:type="default" r:id="rId52"/>
          <w:footerReference w:type="even" r:id="rId53"/>
          <w:footerReference w:type="default" r:id="rId54"/>
          <w:headerReference w:type="first" r:id="rId55"/>
          <w:footerReference w:type="first" r:id="rId56"/>
          <w:pgSz w:w="12240" w:h="15840"/>
          <w:pgMar w:top="840" w:right="1000" w:bottom="840" w:left="1000" w:header="400" w:footer="400"/>
          <w:pgNumType w:fmt="decimal"/>
          <w:cols w:space="720"/>
          <w:titlePg w:val="0"/>
        </w:sectPr>
      </w:pPr>
    </w:p>
    <w:p>
      <w:pPr>
        <w:pStyle w:val="Normal6"/>
      </w:pPr>
    </w:p>
    <w:p>
      <w:pPr>
        <w:pStyle w:val="Normal6"/>
      </w:pPr>
      <w:r>
        <w:pict>
          <v:shape id="_x0000_i1043" type="#_x0000_t75" alt="LexisNexis®" style="width:147.75pt;height:30pt">
            <v:imagedata r:id="rId17" o:title=""/>
          </v:shape>
        </w:pict>
      </w:r>
      <w:r>
        <w:cr/>
      </w:r>
    </w:p>
    <w:p>
      <w:pPr>
        <w:pStyle w:val="Heading14"/>
        <w:keepNext w:val="0"/>
        <w:spacing w:after="200" w:line="340" w:lineRule="atLeast"/>
        <w:ind w:left="0" w:right="0" w:firstLine="0"/>
        <w:jc w:val="center"/>
      </w:pPr>
      <w:hyperlink r:id="rId57" w:history="1">
        <w:r>
          <w:rPr>
            <w:rFonts w:ascii="arial" w:eastAsia="arial" w:hAnsi="arial" w:cs="arial"/>
            <w:b/>
            <w:i/>
            <w:strike w:val="0"/>
            <w:color w:val="0077CC"/>
            <w:sz w:val="28"/>
            <w:u w:val="single"/>
            <w:vertAlign w:val="baseline"/>
          </w:rPr>
          <w:t>Campaign Redux As Obama Pushes For Taxes on Rich</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2011 Monday</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6"/>
        <w:keepNext w:val="0"/>
        <w:spacing w:after="0" w:line="240" w:lineRule="atLeast"/>
        <w:ind w:right="0"/>
        <w:jc w:val="both"/>
      </w:pPr>
      <w:bookmarkStart w:id="10" w:name="Bookmark_6"/>
      <w:bookmarkEnd w:id="10"/>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17</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930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HARWOOD</w:t>
      </w:r>
    </w:p>
    <w:p>
      <w:pPr>
        <w:pStyle w:val="Normal6"/>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4"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Four years ago this month, the candidate Barack Obama paused after a rally to reflect on his aspirations for economic change. His words still explain President Obama's policies.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seeing greater inequality than at any time since before the Great Depression,'' Mr. Obama said in that 2007 interview in Storm Lake, Iowa. ''Our tax policy has been skewed toward the top 1 percent and away from the middle class,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this country.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''Reversing that would make a significant difference,'' he argued. ''That's not trivial. That's not around the edges.''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talking about the growing gap over the past generation between the incomes of the most affluent Americans and everyone else. That fact - acknowledged by liberal and conservative economists alike - drove his campaign platform on taxes and still drives his policy in the White House.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recommendations to be presented to a special Congressional deficit reduction committee on Monday, Mr. Obama will propose an array of tax increases on the highest earners: limiting deductions for families earning more than $250,000, levying minimum taxes on those earning more than $1 million, and taxing the ''carried interest'' at some investment partnerships as personal income rather than at lower capital gains rates. Mr. Obama said he would use the extra revenue to finance a short-term economic stimulus and long-term deficit reduction.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message fared better with voters in the 2008 campaign than it has with Congress. Some Democratic lawmakers have joined their Republican opponents in complaining that he had hit their upper-income constituents.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in one way, Mr. Obama's opportunity to draw a politically profitable contrast, as he seeks legislation now and a second term in November 2012, may be greater than four years ago. Some of his Republican challengers, citing a different conception of fairness, want new taxes on those who have been falling behind.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 and Richer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1979, when Mr. Obama began his freshman year at Occidental College, the highest-earning 20 percent of American households received 45.5 percent of all income before taxes. The middle ''quintile,'' according to Congressional Budget Office figures, received 15.8 percent. The poorest 20 percent took in just 5.8 percent.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2007, as Mr. Obama sought the presidency, the share of pretax income received by the top 20 percent had risen to 55.9 percent - while Congress had chopped their maximum income tax rate in half, to 35 percent. The share of income for every other group went down.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shift in inequality was even more drastic when it came to the richest Americans. The top 1 percent (average 2007 income: $1.8 million) reaped 19.4 percent of the nation's total - double their 1979 share and more than the bottom 40 percent combined.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Scholars call it ''the economics of superstars'' and generally agree on the causes. The decline of mass-production manufacturing jobs and the rise of technology brought increasing rewards to well-educated workers who were best able to adapt and use information. The bipartisan push for trade expansion in a globalized economy worsened those trends.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sold it as a net positive for society, but there was a little asterisk there,'' said Larry Lindsey, who was a top economic adviser to President George W. Bush. Expanded trade helped owners of capital find less expensive workers and greater returns abroad, and immigration placed more downward pressure on wages.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a big change in the last 30 years,'' said Glenn Hubbard, dean of the business school at Columbia University and also a former Bush adviser. ''It's a problem. For an economic system to be successful, everybody's got to have trust.''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Competing Remedies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candidate, Mr. Obama made the same argument for his tax proposals. Restoring ''some fairness and some equality,'' he said in that 2007 interview, could ''make sure people feel they've got a stake in this economy so that they continue to support free markets and trade as opposed to reacting against it.''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Republicans insist that Mr. Obama keeps seeking the wrong remedies. Instead of higher rates on the rich, Mr. Hubbard advocates education improvements, better job training and comprehensive tax reform.</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shouldn't expect it to turn on a dime,'' he said.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Republicans say higher taxes on the rich undermine the very idea of fairness that Mr. Obama champions. That is because nearly half of Americans, lacking enough income to owe federal income taxes, do not pay any.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peculiar notion of fairness,'' said the Republican economist Douglas Holtz-Eakin, to tell affluent Americans, ''You fund all of the government, and we're going to hit you harder.'' One of the leading Republican presidential candidates, Gov. Rick Perry of Texas, has pledged to remedy that ''injustice.''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show that most Americans side with Mr. Obama on higher taxes for the wealthy. But voters are dispirited about economic conditions and with Mr. Obama's leadership in general, and he has been ineffective in pressuring Congress to go along.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Administration aides insist that two factors provide a new opening: rising anxiety about jobs and deficits, and lawmakers' own rock-bottom ratings. Mr. Obama has begun trying to replicate his 2008 success by abandoning closed-door negotiations for feisty, campaign-style language.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 far his aspirations for big shifts in tax policy share something in common with the income gap that underlies them: evidence of a breakthrough remains elusive.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more complete version of the story than the one that appeared in print.</w:t>
      </w:r>
    </w:p>
    <w:p>
      <w:pPr>
        <w:pStyle w:val="Normal6"/>
        <w:keepNext w:val="0"/>
        <w:spacing w:before="240" w:after="0" w:line="260" w:lineRule="atLeast"/>
        <w:ind w:left="0" w:right="0" w:firstLine="0"/>
        <w:jc w:val="left"/>
      </w:pPr>
      <w:r>
        <w:br/>
      </w:r>
      <w:hyperlink r:id="rId58" w:history="1">
        <w:r>
          <w:rPr>
            <w:rFonts w:ascii="arial" w:eastAsia="arial" w:hAnsi="arial" w:cs="arial"/>
            <w:b w:val="0"/>
            <w:i/>
            <w:strike w:val="0"/>
            <w:color w:val="0077CC"/>
            <w:sz w:val="20"/>
            <w:u w:val="single"/>
            <w:vertAlign w:val="baseline"/>
          </w:rPr>
          <w:t>http://www.nytimes.com</w:t>
        </w:r>
      </w:hyperlink>
    </w:p>
    <w:p>
      <w:pPr>
        <w:pStyle w:val="Normal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
        <w:spacing w:line="60" w:lineRule="exact"/>
      </w:pPr>
      <w:r>
        <w:pict>
          <v:line id="_x0000_s1045" style="position:absolute;z-index:251672576" from="0,2pt" to="512pt,2pt" strokecolor="#009ddb" strokeweight="2pt">
            <v:stroke linestyle="single"/>
            <w10:wrap type="topAndBottom"/>
          </v:line>
        </w:pict>
      </w:r>
    </w:p>
    <w:p>
      <w:pPr>
        <w:pStyle w:val="Normal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Polls show that most Americans side with President Obama on taxes for the wealthy, but many in Congress do not. (PHOTOGRAPH BY CHIP SOMODEVILLA/GETTY IMAGES)      </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2011</w:t>
      </w:r>
    </w:p>
    <w:p>
      <w:pPr>
        <w:pStyle w:val="Normal6"/>
      </w:pPr>
    </w:p>
    <w:p>
      <w:pPr>
        <w:pStyle w:val="Normal6"/>
        <w:ind w:left="200"/>
        <w:sectPr>
          <w:type w:val="continuous"/>
          <w:pgMar w:top="840" w:right="1000" w:bottom="840" w:left="1000" w:header="400" w:footer="400"/>
          <w:pgNumType w:fmt="decimal"/>
          <w:cols w:space="720"/>
        </w:sectPr>
      </w:pPr>
      <w:r>
        <w:br/>
      </w:r>
      <w:r>
        <w:pict>
          <v:line id="_x0000_s104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9"/>
          <w:headerReference w:type="default" r:id="rId60"/>
          <w:footerReference w:type="even" r:id="rId61"/>
          <w:footerReference w:type="default" r:id="rId62"/>
          <w:headerReference w:type="first" r:id="rId63"/>
          <w:footerReference w:type="first" r:id="rId64"/>
          <w:pgSz w:w="12240" w:h="15840"/>
          <w:pgMar w:top="840" w:right="1000" w:bottom="840" w:left="1000" w:header="400" w:footer="400"/>
          <w:pgNumType w:fmt="decimal"/>
          <w:cols w:space="720"/>
          <w:titlePg w:val="0"/>
        </w:sectPr>
      </w:pPr>
    </w:p>
    <w:p>
      <w:pPr>
        <w:pStyle w:val="Normal7"/>
      </w:pPr>
    </w:p>
    <w:p>
      <w:pPr>
        <w:pStyle w:val="Normal7"/>
      </w:pPr>
      <w:r>
        <w:pict>
          <v:shape id="_x0000_i1047" type="#_x0000_t75" alt="LexisNexis®" style="width:147.75pt;height:30pt">
            <v:imagedata r:id="rId17" o:title=""/>
          </v:shape>
        </w:pict>
      </w:r>
      <w:r>
        <w:cr/>
      </w:r>
    </w:p>
    <w:p>
      <w:pPr>
        <w:pStyle w:val="Heading15"/>
        <w:keepNext w:val="0"/>
        <w:spacing w:after="200" w:line="340" w:lineRule="atLeast"/>
        <w:ind w:left="0" w:right="0" w:firstLine="0"/>
        <w:jc w:val="center"/>
      </w:pPr>
      <w:hyperlink r:id="rId65" w:history="1">
        <w:r>
          <w:rPr>
            <w:rFonts w:ascii="arial" w:eastAsia="arial" w:hAnsi="arial" w:cs="arial"/>
            <w:b/>
            <w:i/>
            <w:strike w:val="0"/>
            <w:color w:val="0077CC"/>
            <w:sz w:val="28"/>
            <w:u w:val="single"/>
            <w:vertAlign w:val="baseline"/>
          </w:rPr>
          <w:t>Pink, a Rebel Who's Never Faded Away</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2017 Sunday</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7"/>
        <w:keepNext w:val="0"/>
        <w:spacing w:after="0" w:line="240" w:lineRule="atLeast"/>
        <w:ind w:right="0"/>
        <w:jc w:val="both"/>
      </w:pPr>
      <w:bookmarkStart w:id="12" w:name="Bookmark_7"/>
      <w:bookmarkEnd w:id="12"/>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19</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1967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JOE COSCARELLI</w:t>
      </w:r>
    </w:p>
    <w:p>
      <w:pPr>
        <w:pStyle w:val="Normal7"/>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48" style="position:absolute;z-index:251674624"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 An invitation to visit Pink in Venice, a few blocks from the beach, for a home-cooked Monday night dinner could seem like a contrived play for authenticity. But it's hard to remain skeptical when faced with a giggling baby.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Faux-intimate or not, the domestic scene earlier this month featuring Top 40's long-reigning rebel was disarmingly unpolished: an entryway cluttered with roller skates, stuffed animals, kites and bike helmets; a chicken in the oven; and the singer's second child, the nine-month-old Jameson, making only a moderate mess with his spoon-fed mush. (Willow, 6, was elsewhere with her father, the former motocross racer Carey Hart.)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Pink, who has spent nearly two decades selling her relative edge and honesty from within the pop machine, is not quite Martha Stewart. She wore tattoo-baring overalls and diamond earrings as she passed the baby (named for the whiskey) to his nanny, and began dressing a salad with the uncertainty of a 20-something playing dinner party. Slide sandals emblazoned with the words ''Frigid Whore'' sat nearby.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the life of a well-adjusted veteran star, who's not quite sure how she's survived this long and stayed this sane. A vestige of the Y2K, peak-CD, MTV ''TRL'' generation, Pink, now 38, hasn't melted down or ever really gone away, a fact she owes to never having been ''the one.''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never won the popularity contest,'' she said over the roasted chicken and vegetables she declared ''mostly cooked.'' ''I was never as big as Britney or Christina. If you look at any paragraph about pop music, I don't get mentioned -- my name doesn't come up. And yet, here I go again, right under the wave, duck-diving.''</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that she's been ignored, or burrowed in a niche. Since her debut, ''Can't Take Me Home,'' in 2000, Pink has sold more than 16 million albums and some 45 million digital songs in the United States, according to Nielsen Music; she's had 23 songs in the Billboard Top 40 (including her current single, ''What About Us''), with four No. 1 hits and 11 more that reached the Top 10. She headlines arenas around the world and will perform on ''Saturday Night Live'' on Oct. 14, the day after the release of ''Beautiful Trauma,'' her seventh solo album.</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[Video: Pink - "What About Us" Watch on YouTube.]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''I had the whole sit-down, you know: 'Just be prepared, they don't play girls over 35 on Top 40 radio,''' the singer said. ''There are exceptions, but they're songs, not artists -- unless you're Beyoncé.''</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yet here she is again -- ''What About Us'' is currently No. 15 on the pop airplay chart -- a beacon of longevity in an industry obsessed with the new and nubile. Generally more brash, more aggressive and more androgynous than her contemporaries, Pink has managed to become a populist stalwart known for her self-esteem anthems (''Raise Your Glass,'' ''______ Perfect,'' ''Just Like Fire'') and modern power ballads (''Just Give Me a Reason,'' ''Try''), not for the intra-pop feuds and other tabloid dramas that dominated her early years.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same time, she has kept the reputation of a progressive truth-teller, dissecting beauty standards in a viral speech dedicated to her daughter at this year's MTV Video Music Awards and speaking openly about her disdain for President Trump. (''What About Us'' may sound like a relationship song, but it's about the current political moment, she said.)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Pink's career has also provided a workable blueprint for the female pop-outsider archetype -- embodied now by Halsey, Kesha, Alessia Cara and more -- a role she claimed explicitly in 2001, when she sang: ''Tired of being compared to damn Britney Spears/She's so pretty/That just ain't me.''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Pink's world, such concerns never really fade. ''I can't win the game of 'I want to be on every magazine cover and I want to be the prettiest and the best singer and the best dancer' and all that,'' she said at her kitchen island. ''It's not fun and it doesn't feel good.''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she has focused on honing her live performances -- including the acrobatic aerial dancing that has become a trademark -- using regular tours, soundtrack songs and guest appearances as lily pads between pop eras. Since 2000, she has released a single every year except one.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Poleman, the chief programming officer for iHeartMedia, the largest operator of radio stations in the U.S., said that the singer's longevity in pop's upper tier is ''an anomaly'' owing to her consistency.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doesn't disappear for five years,'' Mr. Poleman said. ''She always stays in the forefront, so people have been able to move and grow with her.'' And though Pink has been outspoken on social issues, ''her songs test equally well in the red states as the blue states,'' he added, citing her Everywoman persona. ''She is the kind of person that a listener looks at and says, 'You know what, this person is like me.' She's not fake, she's not superficial, she's the real deal.''</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Born Alecia Beth Moore to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parents in Doylestown, Penn., Pink was signed first as part of an R&amp;B group to the urban-oriented, Atlanta-based LaFace Records. While her debut single, ''There You Go,'' recalled a Destiny's Child leftover, it was the injection of some Lilith Fair into her sound -- as well as the performed defiance at having subverted her label's expectations -- that made her a star.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''Beautiful Trauma,'' Pink is once again playing the part of the mainstream's favorite nonconformist, singing of insecurities and imperfect relationships replete with drinking and fighting, but with an idealism that shines through and ensures maximum marketability. She's always been a savvy collaborator; Pink recruited Linda Perry of 4 Non Blondes to write with her on ''Missundaztood,'' her defining and most popular album, released a year before Christina Aguilera put out the Perry-written ''Beautiful.'' Here she mixes work by established hitmakers like Max Martin and Greg Kurstin with the newcomers Julia Michaels, Jack Antonoff and Tobias Jesso Jr.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the music is hardly a reinvention, with Pink's manager, Roger Davies, calling it ''just a continuation of the previous records'' -- that is, 13 well-crafted pop songs that can reload her concert set list and get her back on the road.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album's second single, ''Revenge,'' features Eminem, another once-controversial survivor from the industry's turn-of-the-century boom time. (''I told my daughter he's saying 'you're a horse,''' Pink said of the rapper's angry verse, directed at an ex; he is not saying horse.) An elaborate music video shoot for the song the day after dinner, which included around 20 enormous, bloody eyeballs hanging from the ceiling of the Los Angeles Theater, also recalled the MTV glory days. ''Everybody needs to gain 10 pounds to be in this video,'' Pink, in classic form, told her backup performers upon seeing them in costume.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as much as she's remained steady, the business has changed. The rise of streaming -- the biggest shift since Pink's previous solo album in 2012 -- presents a fresh challenge. ''I don't think 35-year-old moms are really streaming that much,'' Pink said of her audience. But Mr. Davies pointed to a ''pretty large core audience'' that will still go to concerts. ''We're slowly getting there'' on streaming, he added, noting bonus promotional content that will be exclusive to Apple Music.</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a ticket-seller,'' said Pink, crediting Mr. Davies, who has managed Tina Turner, Cher, Joe Cocker and Sade, with conceptualizing her live-centric strategy. Though she'd had hits and sold millions, Pink was still opening for Justin Timberlake well into her career; she pointed to an airborne, water-soaked 2010 Grammys performance of the non-single ballad ''Glitter in the Air'' as a turning point, when people woke up to her strong voice and showmanship.</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yes, she's seen the memes about her reliance on flying stunts. ''How many times do you see the same artist get up and lip-sync and dance?'' she countered. ''And you're mad at me for doing something none of them can do? And I sing live!''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[Video: Pink On Oprah (After Glitter in the Air Performance at Grammy 2-5-10) Watch on YouTube.]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Being the mother of two young children, however, complicates the constant touring. After Willow's birth in 2011, Pink promptly made an album and returned to the road, daughter in tow, though the experience ''definitely took like five years off my life,'' she said.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plans to repeat the arrangement with both kids and more managed expectations. ''There's been many mornings when I look at myself in the mirror with tears in my eyes and I'm like, 'You can't have it all,''' she said. ''There's always a compromise.''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trade not known for its sensitivity to women's lives, Pink turns to humor to cope. She laughed heartily while telling a story about the miscarriage she had before getting pregnant again with Jameson.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had several, but this one snuck up on me,'' she said. ''The funniest part of all of it was my record company was super excited because I was pregnant. They were like, 'Oh, this means we're getting to the goal''' -- a new album. ''So when they found out I had a miscarriage, they were like, 'Ah, we're so sorry.' They're a bunch of men in suits -- they have no idea what to do. And I could just see their wheels turning: 'So, yeah -- you're going to try again?' And I'm like, 'Yeah, I'm going to try again.'''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she denied experiencing much overt music-business sexism firsthand -- ''People think I'm insane and aggressive and I'll bite them,'' she said, pleading ignorance about the sexual harassment allegations made against her former mentor, the executive L.A. Reid -- Pink was less magnanimous about the super-producer Dr. Luke, with whom she last collaborated in 2006.</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know what happened,'' she said of Kesha's much-publicized claims that Dr. Luke was sexually and verbally abusive. ''But I know that regardless of whether or not Dr. Luke did that, this is his karma and he earned it because he's not a good person.''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told him that to his face and I do not work with him,'' she added. ''He doesn't do good business, he's not a kind person, he doesn't do the right thing when given ample opportunities to do so, and I don't really feel that bad for him.'' Dr. Luke declined to comment.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stirred similar anger. ''It's not even about politics anymore, it's just about human decency,'' she said, noting that her father, a Vietnam veteran, voted for him. '''So you hate me?' That's the last thing I said to him about it. 'You don't respect me as a woman. You wouldn't mind if someone walked up to Willow at the mall and grabbed her?'' (She added Mr. Trump's infamous vulgarity.)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[Video: P!nk Accepts the 'Michael Jackson Video Vanguard Award' | 2017 VMAs | MTV Watch on YouTube.]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also with motherhood in mind that Pink wrote the MTV V.M.A.s speech that she delivered last month while accepting the Michael Jackson Video Vanguard award. Motivated by her daughter's admission that she felt ugly, the singer relayed what she told Willow: ''We don't change. We take the gravel and the shell and we make a pearl. And we help other people to change so they can see more kinds of beauty.''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wasn't her first draft. Initially, Pink said, she wrote a speech responding to those online who said she didn't deserve the lifetime achievement trophy, a throwback to a time when her ''anger was everywhere'' and ''I couldn't hold my tongue,'' she said, with added expletives.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getting older and gaining perspective has its advantages, even in a youth-oriented business. ''I can choose my battles now,'' she said. So after reading the original speech to her husband and being told it sounded bitter, she ripped it up and started again.</w:t>
      </w:r>
    </w:p>
    <w:p>
      <w:pPr>
        <w:pStyle w:val="Normal7"/>
        <w:keepNext w:val="0"/>
        <w:spacing w:before="240" w:after="0" w:line="260" w:lineRule="atLeast"/>
        <w:ind w:left="0" w:right="0" w:firstLine="0"/>
        <w:jc w:val="left"/>
      </w:pPr>
      <w:r>
        <w:br/>
      </w:r>
      <w:hyperlink r:id="rId66" w:history="1">
        <w:r>
          <w:rPr>
            <w:rFonts w:ascii="arial" w:eastAsia="arial" w:hAnsi="arial" w:cs="arial"/>
            <w:b w:val="0"/>
            <w:i/>
            <w:strike w:val="0"/>
            <w:color w:val="0077CC"/>
            <w:sz w:val="20"/>
            <w:u w:val="single"/>
            <w:vertAlign w:val="baseline"/>
          </w:rPr>
          <w:t>https://www.nytimes.com/2017/10/05/arts/music/pink-interview-beautiful-trauma-trump.html</w:t>
        </w:r>
      </w:hyperlink>
    </w:p>
    <w:p>
      <w:pPr>
        <w:pStyle w:val="Normal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
        <w:spacing w:line="60" w:lineRule="exact"/>
      </w:pPr>
      <w:r>
        <w:pict>
          <v:line id="_x0000_s1049" style="position:absolute;z-index:251675648" from="0,2pt" to="512pt,2pt" strokecolor="#009ddb" strokeweight="2pt">
            <v:stroke linestyle="single"/>
            <w10:wrap type="topAndBottom"/>
          </v:line>
        </w:pict>
      </w:r>
    </w:p>
    <w:p>
      <w:pPr>
        <w:pStyle w:val="Normal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Pink, 38, in Los Angeles last month, top, has sold more than 16 million albums in the United States since her 2000 debut, ''Can't Take Me Home.'' Left, Pink at the 2000 MTV Video Music Awards. Above left, the pop star with her daughter, Willow, at the 2017 MTV Video Music Awards. Pink's acrobatic aerial dancing, above, has become a trademark. (PHOTOGRAPHS BY ELIZABETH WEINBERG FOR THE NEW YORK TIMES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DANNY MOLOSHOK/REUTERS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LESTER COHEN/WIREIMAGE, VIA GETTY IMAGES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JEFF KRAVITZ/FILMMAGIC, VIA GETTY IMAGES)       </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2017</w:t>
      </w:r>
    </w:p>
    <w:p>
      <w:pPr>
        <w:pStyle w:val="Normal7"/>
      </w:pPr>
    </w:p>
    <w:p>
      <w:pPr>
        <w:pStyle w:val="Normal7"/>
        <w:ind w:left="200"/>
        <w:sectPr>
          <w:type w:val="continuous"/>
          <w:pgMar w:top="840" w:right="1000" w:bottom="840" w:left="1000" w:header="400" w:footer="400"/>
          <w:pgNumType w:fmt="decimal"/>
          <w:cols w:space="720"/>
        </w:sectPr>
      </w:pPr>
      <w:r>
        <w:br/>
      </w:r>
      <w:r>
        <w:pict>
          <v:line id="_x0000_s1050"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67"/>
          <w:headerReference w:type="default" r:id="rId68"/>
          <w:footerReference w:type="even" r:id="rId69"/>
          <w:footerReference w:type="default" r:id="rId70"/>
          <w:headerReference w:type="first" r:id="rId71"/>
          <w:footerReference w:type="first" r:id="rId72"/>
          <w:pgSz w:w="12240" w:h="15840"/>
          <w:pgMar w:top="840" w:right="1000" w:bottom="840" w:left="1000" w:header="400" w:footer="400"/>
          <w:pgNumType w:fmt="decimal"/>
          <w:cols w:space="720"/>
          <w:titlePg w:val="0"/>
        </w:sectPr>
      </w:pPr>
    </w:p>
    <w:p>
      <w:pPr>
        <w:pStyle w:val="Normal8"/>
      </w:pPr>
    </w:p>
    <w:p>
      <w:pPr>
        <w:pStyle w:val="Normal8"/>
      </w:pPr>
      <w:r>
        <w:pict>
          <v:shape id="_x0000_i1051" type="#_x0000_t75" alt="LexisNexis®" style="width:147.75pt;height:30pt">
            <v:imagedata r:id="rId17" o:title=""/>
          </v:shape>
        </w:pict>
      </w:r>
      <w:r>
        <w:cr/>
      </w:r>
    </w:p>
    <w:p>
      <w:pPr>
        <w:pStyle w:val="Heading16"/>
        <w:keepNext w:val="0"/>
        <w:spacing w:after="200" w:line="340" w:lineRule="atLeast"/>
        <w:ind w:left="0" w:right="0" w:firstLine="0"/>
        <w:jc w:val="center"/>
      </w:pPr>
      <w:hyperlink r:id="rId73" w:history="1">
        <w:r>
          <w:rPr>
            <w:rFonts w:ascii="arial" w:eastAsia="arial" w:hAnsi="arial" w:cs="arial"/>
            <w:b/>
            <w:i/>
            <w:strike w:val="0"/>
            <w:color w:val="0077CC"/>
            <w:sz w:val="28"/>
            <w:u w:val="single"/>
            <w:vertAlign w:val="baseline"/>
          </w:rPr>
          <w:t>Militia Clutches Guns, Wary of a Clinton Win</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2016 Saturday</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8"/>
        <w:keepNext w:val="0"/>
        <w:spacing w:after="0" w:line="240" w:lineRule="atLeast"/>
        <w:ind w:right="0"/>
        <w:jc w:val="both"/>
      </w:pPr>
      <w:bookmarkStart w:id="14" w:name="Bookmark_8"/>
      <w:bookmarkEnd w:id="14"/>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12</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1702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ZUCCHINO</w:t>
      </w:r>
    </w:p>
    <w:p>
      <w:pPr>
        <w:pStyle w:val="Normal8"/>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2" style="position:absolute;z-index:251677696"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Ga. -- ''Put the guns down!''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order crackled over a loudspeaker from two sheriff's deputies crouched behind the doors of police cruisers, semiautomatic rifles at their sides.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middle-aged militiamen were toting loaded AR-15 rifles and 9-millimeter pistols at a makeshift checkpoint -- two lawn chairs and a narrow board -- on a dirt driveway in central Georgia. The men, members of the Georgia Security Force III% militia, grumbled but laid their weapons down on the red clay earth.</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brief standoff ended with an amicable chat, and the men retrieved their weapons the moment the lawmen drove away. But the episode further stoked the militiamen's abiding fears that their cherished Second Amendment rights were under assault.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Georgia Security Force is one of scores of extremist militias nationwide that have rallied around the presidential campaign of Donald J. Trump, heartened by his harsh attacks on immigrants, Muslims and Syrian refugees. But no single issue motivates militiamen more than guns -- and the enduring belief that Hillary Clinton, despite her insistence that she is not anti-gun, is plotting to take them away.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Georgia militiamen mobilized in the woods here last weekend to fire weapons and train for the day when, they believe, they will be forced to defend what they call ''our way of life.'' Two dozen armed men and women conducted live-fire search-and-destroy drills, pumping out enough rounds to saw through and topple a loblolly pine.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thought it was bad under eight years of Obama, but the gun-grabbing is going to get a whole lot worse if Hillary gets elected,'' said Chris Hill, 42, a blond-bearded paralegal who goes by the code name Blood Agent and commands the militia. He wore combat fatigues and packed a .40-caliber Smith &amp; Wesson pistol on his hip.</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Mr. Trump says he wants to make America great again, a message that has appealed to a broad segment of the electorate, Mr. Hill and his roughly 50 local militiamen are particularly enthralled. They long for an America they believe has been stolen from them by liberals, immigrants and ''the P.C. crowd.'' Their America is one where Christianity is taught in schools, abortion is illegal and immigrants hail from Europe, not faraway Muslim lands.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weekend warriors form the obdurate bedrock of Trump Nation: white, rural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They vote, and they are heavily armed, right down to the .22-caliber derringer fired by Nadine Wheeler, 63, a retiree who calls her tiny gun ''the best in feminine protection.''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two days of conversations, grievances poured forth from the group as effortlessly as bullets from a gun barrel. On armed excursions through sun-dappled forests, they spoke of a vague but looming tyranny -- an amalgam of sinister forces to be held at bay only with a firearm and the willingness to use it.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are machinists and retirees, roofers and factory line workers, all steeped in the culture of the rural South. They say Mr. Trump, a Manhattan billionaire and real estate tycoon, speaks for them.</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''Within the extreme right, many of Trump's most passionate backers come from the militia movement,'' said Mark Pitcavage, a senior research fellow at the Center on Extremism at the Anti-Defamation League. ''The militia movement is overwhelmingly behind Trump's candidacy.''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militias, Mr. Trump's anti-establishment views ''play right into their paranoid style of politics,'' said Ryan Lenz, editor of the Hatewatch blog at the Southern Poverty Law Center.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Georgia Security Force is noteworthy among militias for its acute Islamophobia, Mr. Pitcavage said. Its members are so-called 3 percenters, who believe that only 3 percent of colonists fought in the Revolutionary War. That is ''a historical myth,'' said Mr. Pitcavage, a historian, but useful for those who believe a few people with guns can defeat tyranny.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330 such 3 percenter groups have formed, in all 50 states, by Mr. Pitcavage's count. There were 276 active militias in 2015, Mr. Lenz said. The number includes some 3 percenter groups.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has retweeted posts from white nationalists and Nazi sympathizers, but Mr. Hill and his followers insist they are not racists, only staunch citizens and patriots with an admittedly apocalyptic outlook. They consider Mr. Trump a bulwark against the candidate they call ''Shillary'' Clinton.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Teresa Bueter, 41, worked for 26 years behind a grill at a Waffle House while raising three children. Now she is an active member of the Georgia Security Force, decked out in military fatigues. She owns a .32-caliber pistol and a German-made sniper rifle.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Bueter said Syrian refugees entering the country ''scare the crap out of me.'' With her guns and the militia's weekend paramilitary drills, she said, she is prepared to fight for the values she has instilled in her children and three grandchildren.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would fit right in with our little group,'' she said. ''He wants America the way we want it, back like it used to be.''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Firearms are central to their identities. In September, some Georgia Security Force members paraded with guns while protesting plans for a local mosque; one wore a T-shirt that read, ''Islam Is of the Devil.'' Last year, armed Security Force militiamen rallied in support of the Confederate battle flag. At their campground, militia members squeezed off several dozen rounds before breakfast. Then they sat down to scrambled eggs and sausage amid the lingering scent of cordite. Mr. Hill asked who was voting for Mr. Trump. Everyone shouted a unanimous ''Oorah!''</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militia members seem comfortable inside the same sort of echo chamber of self-confirming arguments they ascribe to the liberal elites they say denigrate and demean them. They repeat tropes gleaned from militia websites and social media. They seem convinced that either the Islamic State, or agents sent by Mrs. Clinton, or both, may soon descend on the woods of central Georgia.</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separate interviews, various militiamen shared the same conspiracy theories, almost word for word: Muslim refugees have established terrorist training camps on American soil. The liberal billionaire George Soros has rigged voting machines for Democrats.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like a small military of like-minded people,'' said Donald Ensey, 44, a father of four and grandfather of two, who wore fatigue pants and a black T-shirt bearing a profane depiction of an Islamic State fighter and a goat.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Ensey, who has a 3 percenter logo tattooed on the back of his hand, said training with the militia was essential to securing everything he had worked for in his lifetime. Even if Mrs. Clinton is not elected, he said, surely someone else will come for his guns.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Hill, a Marine veteran, holds FTX sessions, or field training exercises, roughly once a month. Otherwise the members communicate via regular posts on Facebook. Prospective members are approved by a ''review board'' of current members who vet them on their compatibility with the militia's beliefs. This session was held on 14 acres owned by Devin Bowen, a machinist who was having a miserable day even before the deputies forced him to drop his pistol.</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door of his trailer -- the one with a sign that reads, ''If You Don't Live Here, Don't Come Here'' -- was smashed in that day. Three rifles, a crossbow, 13,000 rounds of ammunition and an 800-pound gun safe were taken -- not by federal agents, but by local thieves. Worse, Mr. Bowen was coughing up blood from an unknown malady. He soothed his throat by chugging cold Coca-Colas.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Bowen's comrades urged him to see a doctor, prompting a sour discussion about yet another conspiracy they see: the Affordable Care Act. Mr. Bowen waved them off. He was more concerned about Muslim immigrants' imposing Shariah law. ''You cannot come to my country and shove your religion down my throat,'' he said, coughing.</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Phillip King, 25, who builds ductwork for a living, was outfitted in camouflage fatigues and a tactical vest holding ammunition clips. Mr. King, code name Cowboy, is the only African-American member of the Georgia Security Force.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he was not offended by the militiamen's affection for the Confederate battle flag. He shares their love of guns, their conservative values and their view of Mr. Trump as someone who will insulate them from the tyranny of the political left. ''This is my family -- a brotherhood,'' he said.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Daniels Potts, 21, owning a gun and learning to use it as part of a well-trained militia are essential to halting what he calls ''the spread of radical Islam.'' He appreciates Mr. Trump's fierce opposition to Muslim refugees. ''Not every Muslim is ISIS, but a lot of them are,'' Mr. Potts said.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proudly calls himself an infidel and a deplorable. His arms bear tattoos of the 3 percenter logo and of the Kuntry Krackerz, a group affiliated with the Georgia Security Force.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Potts earns $16 to $18 an hour as a commercial roofer. He considers himself the type of law-abiding, hard-working American he said is belittled and marginalized by coastal elites. ''We've been forgotten,'' he said.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Hill, the militia commander, led Mr. Potts and two dozen other members through a boot camp-style obstacle course carved out of the woods. They clambered over a wall of logs and fired at imaginary enemies as they ''cleared'' rooms made of plywood and sheets of black plastic.</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militiaman wore a shirt with a message that read, ''When Tyranny Becomes Law, Resistance Becomes Duty.''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all part of the militia's efforts to be armed, ready and united for looming threats, especially if Mrs. Clinton is elected, Mr. Hill said. He mentioned his two children. ''The security and safety of my kids motivates what I do,'' he said.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Hill, who calls his group a ''defensive militia,'' predicted unrest and violence from extremists on both sides no matter who wins the presidential election. If Mrs. Clinton wins, he said, millions of gun owners will march on Washington at the first attempt to restrict gun ownership.</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people decide they can no longer suffer the inequities,'' he said, ''I'd be with the people and I'd take my guns up to Washington, D.C.''</w:t>
      </w:r>
    </w:p>
    <w:p>
      <w:pPr>
        <w:pStyle w:val="Normal8"/>
        <w:keepNext w:val="0"/>
        <w:spacing w:before="240" w:after="0" w:line="260" w:lineRule="atLeast"/>
        <w:ind w:left="0" w:right="0" w:firstLine="0"/>
        <w:jc w:val="left"/>
      </w:pPr>
      <w:r>
        <w:br/>
      </w:r>
      <w:hyperlink r:id="rId74" w:history="1">
        <w:r>
          <w:rPr>
            <w:rFonts w:ascii="arial" w:eastAsia="arial" w:hAnsi="arial" w:cs="arial"/>
            <w:b w:val="0"/>
            <w:i/>
            <w:strike w:val="0"/>
            <w:color w:val="0077CC"/>
            <w:sz w:val="20"/>
            <w:u w:val="single"/>
            <w:vertAlign w:val="baseline"/>
          </w:rPr>
          <w:t>http://www.nytimes.com/2016/11/05/us/a-militia-gets-battle-ready-for-a-gun-grabbing-clinton-presidency.html</w:t>
        </w:r>
      </w:hyperlink>
    </w:p>
    <w:p>
      <w:pPr>
        <w:pStyle w:val="Normal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
        <w:spacing w:line="60" w:lineRule="exact"/>
      </w:pPr>
      <w:r>
        <w:pict>
          <v:line id="_x0000_s1053" style="position:absolute;z-index:251678720" from="0,2pt" to="512pt,2pt" strokecolor="#009ddb" strokeweight="2pt">
            <v:stroke linestyle="single"/>
            <w10:wrap type="topAndBottom"/>
          </v:line>
        </w:pic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Members of the Georgia Security Force III% militia in September 2015, above, and participants from other militias last month, below.</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Hill, 42, above, is the commander of the Georgia militia. Mr. Hill arriving for a protest in Atlanta in February, center. Mr. Hill's son, Ashton, right, wearing his father's Marine Corps uniform. (PHOTOGRAPHS BY KEVIN D. LILES)       </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2016</w:t>
      </w:r>
    </w:p>
    <w:p>
      <w:pPr>
        <w:pStyle w:val="Normal8"/>
      </w:pPr>
    </w:p>
    <w:p>
      <w:pPr>
        <w:pStyle w:val="Normal8"/>
        <w:ind w:left="200"/>
        <w:sectPr>
          <w:type w:val="continuous"/>
          <w:pgMar w:top="840" w:right="1000" w:bottom="840" w:left="1000" w:header="400" w:footer="400"/>
          <w:pgNumType w:fmt="decimal"/>
          <w:cols w:space="720"/>
        </w:sectPr>
      </w:pPr>
      <w:r>
        <w:br/>
      </w:r>
      <w:r>
        <w:pict>
          <v:line id="_x0000_s1054"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75"/>
          <w:headerReference w:type="default" r:id="rId76"/>
          <w:footerReference w:type="even" r:id="rId77"/>
          <w:footerReference w:type="default" r:id="rId78"/>
          <w:headerReference w:type="first" r:id="rId79"/>
          <w:footerReference w:type="first" r:id="rId80"/>
          <w:pgSz w:w="12240" w:h="15840"/>
          <w:pgMar w:top="840" w:right="1000" w:bottom="840" w:left="1000" w:header="400" w:footer="400"/>
          <w:pgNumType w:fmt="decimal"/>
          <w:cols w:space="720"/>
          <w:titlePg w:val="0"/>
        </w:sectPr>
      </w:pPr>
    </w:p>
    <w:p>
      <w:pPr>
        <w:pStyle w:val="Normal9"/>
      </w:pPr>
    </w:p>
    <w:p>
      <w:pPr>
        <w:pStyle w:val="Normal9"/>
      </w:pPr>
      <w:r>
        <w:pict>
          <v:shape id="_x0000_i1055" type="#_x0000_t75" alt="LexisNexis®" style="width:147.75pt;height:30pt">
            <v:imagedata r:id="rId17" o:title=""/>
          </v:shape>
        </w:pict>
      </w:r>
      <w:r>
        <w:cr/>
      </w:r>
    </w:p>
    <w:p>
      <w:pPr>
        <w:pStyle w:val="Heading17"/>
        <w:keepNext w:val="0"/>
        <w:spacing w:after="200" w:line="340" w:lineRule="atLeast"/>
        <w:ind w:left="0" w:right="0" w:firstLine="0"/>
        <w:jc w:val="center"/>
      </w:pPr>
      <w:hyperlink r:id="rId81" w:history="1">
        <w:r>
          <w:rPr>
            <w:rFonts w:ascii="arial" w:eastAsia="arial" w:hAnsi="arial" w:cs="arial"/>
            <w:b/>
            <w:i/>
            <w:strike w:val="0"/>
            <w:color w:val="0077CC"/>
            <w:sz w:val="28"/>
            <w:u w:val="single"/>
            <w:vertAlign w:val="baseline"/>
          </w:rPr>
          <w:t>The Men Left Behind</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2016 Sunday</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9"/>
        <w:keepNext w:val="0"/>
        <w:spacing w:after="0" w:line="240" w:lineRule="atLeast"/>
        <w:ind w:right="0"/>
        <w:jc w:val="both"/>
      </w:pPr>
      <w:bookmarkStart w:id="16" w:name="Bookmark_9"/>
      <w:bookmarkEnd w:id="16"/>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SR; Column 0; Sunday Review Desk; Pg. 1; OPINION</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1659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JILL FILIPOVIC</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Jill Filipovic is the author of the forthcoming ''The H Spot: The Feminist Pursuit of Happiness.''</w:t>
      </w:r>
    </w:p>
    <w:p>
      <w:pPr>
        <w:pStyle w:val="Normal9"/>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6" style="position:absolute;z-index:251680768"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Nov. 8, Americans may elect our first female president. While many of us are exhilarated at the idea of this feminist victory, the toll we've paid for coming so close to that historic barrier has been the most graphically sexist election in living memory.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this campaign has shown us is that while feminism has transformed American culture, our politics and the lives of women, men haven't evolved nearly as rapidly. Women changed. Too many men didn't. What happens next?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all of American history, white men have been both the dominant group and the default one: It was mostly white men in charge, and it was white male experiences and norms against which all others found themselves contrasted and defined. When Hillary Clinton started at Yale Law School in 1969, there was only one woman in the United States Senate. It was legal for a man to rape his wife, but abortion was mostly outlawed. Mrs. Clinton graduated as one of just 27 women in a class of 235, after being explicitly told that if accepted into law school, she would take the rightful place of a man.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Decades-long movements for women's rights have challenged that system, breaking down the legal and social barriers that blocked women from the work force, questioning the cultural rules that so often kept women silent, and giving women more control over their bodies and, by extension, their futures. The same year Mrs. Clinton graduated from Yale, the Supreme Court held that American women had a legal right to abortion; that, coupled with expanded access to contraception, meant that women flooded into colleges and workplaces.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women, feminism is both remarkably successful and a work in progress: We are in the work force in record numbers, but rarely ascend to the highest ranks. Sexual violence is taken more seriously than ever, but women still experience it, usually from men they know, at astounding rates. Women are more visible in public life and create more of the media and art Americans consume, but we still make up just 19 percent of Congress and 33 percent of speaking roles in the 100 top-grossing films.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young women are soaring, in large part because we are coming of age in a kind of feminist sweet spot: still exhibiting many traditional feminine behaviors -- being polite, cultivating meaningful connections, listening and communicating effectively -- and finding that those same qualities work to our benefit in the classroom and workplace, opening up more opportunities for us to excel. And while we do find ourselves walking the tightrope between being perceived as a nice bimbo or a competent bitch, there are more ways to be a woman than ever before. It's no longer unusual to meet a female lawyer or engineer. No one bats an eye if we cut our hair short, wear pants, pay with a credit card in our own name, win on the soccer field, or buy our own home.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Men haven't gained nearly as much flexibility. The world has changed around them, but many have stayed stuck in the past. While women have steadily made their way into traditionally male domains, men have not crossed the other way. Men do more at home than they used to, but women still do much more -- on an average day, 67 percent of men do some housework compared with 85 percent of women. Male identity remains tied up in dominance and earning potential, and when those things flag, it seems men either give up or get angry.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perhaps more than anything else, explains the rise of Donald J. Trump: He promised struggling white men that they could have their identities back.</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also the simple fact that Mr. Trump is running against a woman, after eight years of our first black president. For many of the men used to seeing their own faces reflected in the halls of power, this trend away from white male authority has simply become intolerable. Today, racial animus is particularly pronounced among Trump supporters.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offers dislocated white men convenient scapegoats -- Mexicans, Muslims, trade policies, political correctness -- and promises to return those men to their rightful place in society. With his string of model or actress wives, his beautiful pageant girls on competitive parade and his vulgar displays of wealth, Mr. Trump embodies a fantasy of masculine power reclaimed. Mrs. Clinton, an unapologetically ambitious woman running to take the place of a trailblazing, successful black man, symbolizes all the ways in which America has moved on -- and in her promises to help alienated men catch up is the implicit expectation that they, too, must change.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tempting to write off people who refuse to evolve, especially if their candidate loses the election. But the ugliness of the Trump campaign is evidence of how white men existing in their own shrinking universe can be a real threat. For women, greater educational achievements, a lifetime in the work force and delayed marriage and childbearing mean our lives are more expansive and outward-looking than ever before.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men, though, have seen many of their connections to society severed -- unions decimated, jobs lost, families split apart or never formed at all -- decreasing their social status and leaving them increasingly isolated. That many white men are struggling surely contributes to Mr. Trump's popularity, but the driving force of this election is not money -- the median household income of Trump primary voters was about $72,000 a year, $16,000 more than the national median household income. It's power, and fury at watching it wane.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men have always seen the world differently than women and minorities, but the norms and views of white male America are now being cast as marginal and, sometimes, delusional. This is a stunning shift.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differences in how men and women interpret the same information is evident in responses to Mr. Trump. As of early October, more than half of men believed that Mr. Trump respected women either ''some'' or ''a lot.'' That poll was conducted after the Republican nominee was on record calling women pigs and dogs, commenting about his own daughter's sex appeal, and labeling a former Miss Universe, Alicia Machado, ''Miss Eating Machine.'' At the same time, nearly two-thirds of women said that Mr. Trump didn't respect them. While more men now agree that Mr. Trump doesn't respect women after the vulgar ''Access Hollywood'' tape came to light, more than four in 10 continue to say that Mr. Trump respects us. Which really makes you wonder what these men think respecting women looks like.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men feminism left behind pose a threat to the country as a whole. They are armed with their own facts and heaps of resentment, and one electoral loss, even a big one, will not mean widespread defeat. Other Republican candidates are no doubt observing Mr. Trump's rabid fan base and seeing a winning strategy for smaller races in certain conservative, homogeneous locales.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last weeks of this ugly campaign, Mr. Trump has continued to talk about a rigged election and hint that he may not accept the results if he loses on Tuesday. While he is emboldening his followers to rage in the face of an electoral loss, Mrs. Clinton and her fellow Democrats are working to expand the ranks of women in elected office, giving the face of American power an even more extreme (and feminine) makeover. Democrats have been far better than Republicans at running diverse candidates, and if those candidates do well, the Senate could be almost a quarter female -- a record high. Half of the candidates in the most competitive races to flip congressional seats from red to blue are women. Mrs. Clinton herself has reasserted her feminist identity, sometimes covertly: At both the Democratic National Convention and the final debate, she wore a crisp white suit, a sartorial homage to the white-clad suffragists whose victories are recent enough that a small number of women who were born before women could legally cast a ballot will be voting for Mrs. Clinton on Tuesday.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impossible to say whether a female president would help normalize female power and heal some of the rifts made visible by this election, or if she would so enrage many men that these gaps will only cleave wider. What is clear now is that this is the great unfinished business of the feminist project, a long-fermenting suspicion brought into bright light by this election: Expanding roles and opportunities for women cannot usher in full gender equality unless men change.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Men don't need more masculine posturing or promises to restore them to forever-gone greatness. What they need is to make their own move toward gender equality, to break down the stereotypes and fetters of masculinity. Feminists, understandably, have focused on women; we have enough to do without being tasked with improving the lot of often-misogynistic men, too. If the white men who feel ignored, disrespected and lost want to see their lives improve, they should take a cue from the great feminist strides women have made and start to embrace that progress. Life really is better with more fluid gender roles that allow individuals to do what they're good at instead of what's socially prescribed. Every feminist I know will tell you that men bring much more to the table than physical strength or a paycheck, and that we would love a world in which men were free to be resilient and tender, ambitious and nurturing, expressive and emotional.</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may not agree. But women make up half the country, and since we aren't going back in time, the same men who have long been hostile to feminism should consider coming along with us. I suspect for a lot of men, a more equal America -- one with fewer cultural rules about how a man should be, and more avenues to identity and respect -- would be a pretty great America to live in.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The New York Times Opinion section on Facebook and Twitter (@NYTopinion), and sign up for the Opinion Today newsletter. </w:t>
      </w:r>
    </w:p>
    <w:p>
      <w:pPr>
        <w:pStyle w:val="Normal9"/>
        <w:keepNext w:val="0"/>
        <w:spacing w:before="240" w:after="0" w:line="260" w:lineRule="atLeast"/>
        <w:ind w:left="0" w:right="0" w:firstLine="0"/>
        <w:jc w:val="left"/>
      </w:pPr>
      <w:r>
        <w:br/>
      </w:r>
      <w:hyperlink r:id="rId82" w:history="1">
        <w:r>
          <w:rPr>
            <w:rFonts w:ascii="arial" w:eastAsia="arial" w:hAnsi="arial" w:cs="arial"/>
            <w:b w:val="0"/>
            <w:i/>
            <w:strike w:val="0"/>
            <w:color w:val="0077CC"/>
            <w:sz w:val="20"/>
            <w:u w:val="single"/>
            <w:vertAlign w:val="baseline"/>
          </w:rPr>
          <w:t>http://www.nytimes.com/2016/11/06/opinion/campaign-stops/the-men-feminists-left-behind.html</w:t>
        </w:r>
      </w:hyperlink>
    </w:p>
    <w:p>
      <w:pPr>
        <w:pStyle w:val="Normal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
        <w:spacing w:line="60" w:lineRule="exact"/>
      </w:pPr>
      <w:r>
        <w:pict>
          <v:line id="_x0000_s1057" style="position:absolute;z-index:251681792" from="0,2pt" to="512pt,2pt" strokecolor="#009ddb" strokeweight="2pt">
            <v:stroke linestyle="single"/>
            <w10:wrap type="topAndBottom"/>
          </v:line>
        </w:pict>
      </w:r>
    </w:p>
    <w:p>
      <w:pPr>
        <w:pStyle w:val="Normal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PHOTOS (PHOTOGRAPHS BY RICHARD PERRY/THE NEW YORK TIMES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THAYER FOR THE NEW YORK TIMES) DRAWINGS: DRAWING (DRAWING BY NICOLAS ORTEGA) (SR1)</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DRAWING (DRAWING BY JAVIER JAÉN) (SR6)       </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2016</w:t>
      </w:r>
    </w:p>
    <w:p>
      <w:pPr>
        <w:pStyle w:val="Normal9"/>
      </w:pPr>
    </w:p>
    <w:p>
      <w:pPr>
        <w:pStyle w:val="Normal9"/>
        <w:ind w:left="200"/>
        <w:sectPr>
          <w:type w:val="continuous"/>
          <w:pgMar w:top="840" w:right="1000" w:bottom="840" w:left="1000" w:header="400" w:footer="400"/>
          <w:pgNumType w:fmt="decimal"/>
          <w:cols w:space="720"/>
        </w:sectPr>
      </w:pPr>
      <w:r>
        <w:br/>
      </w:r>
      <w:r>
        <w:pict>
          <v:line id="_x0000_s1058"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83"/>
          <w:headerReference w:type="default" r:id="rId84"/>
          <w:footerReference w:type="even" r:id="rId85"/>
          <w:footerReference w:type="default" r:id="rId86"/>
          <w:headerReference w:type="first" r:id="rId87"/>
          <w:footerReference w:type="first" r:id="rId88"/>
          <w:pgSz w:w="12240" w:h="15840"/>
          <w:pgMar w:top="840" w:right="1000" w:bottom="840" w:left="1000" w:header="400" w:footer="400"/>
          <w:pgNumType w:fmt="decimal"/>
          <w:cols w:space="720"/>
          <w:titlePg w:val="0"/>
        </w:sectPr>
      </w:pPr>
    </w:p>
    <w:p>
      <w:pPr>
        <w:pStyle w:val="Normal10"/>
      </w:pPr>
    </w:p>
    <w:p>
      <w:pPr>
        <w:pStyle w:val="Normal10"/>
      </w:pPr>
      <w:r>
        <w:pict>
          <v:shape id="_x0000_i1059" type="#_x0000_t75" alt="LexisNexis®" style="width:147.75pt;height:30pt">
            <v:imagedata r:id="rId17" o:title=""/>
          </v:shape>
        </w:pict>
      </w:r>
      <w:r>
        <w:cr/>
      </w:r>
    </w:p>
    <w:p>
      <w:pPr>
        <w:pStyle w:val="Heading18"/>
        <w:keepNext w:val="0"/>
        <w:spacing w:after="200" w:line="340" w:lineRule="atLeast"/>
        <w:ind w:left="0" w:right="0" w:firstLine="0"/>
        <w:jc w:val="center"/>
      </w:pPr>
      <w:hyperlink r:id="rId89" w:history="1">
        <w:r>
          <w:rPr>
            <w:rFonts w:ascii="arial" w:eastAsia="arial" w:hAnsi="arial" w:cs="arial"/>
            <w:b/>
            <w:i/>
            <w:strike w:val="0"/>
            <w:color w:val="0077CC"/>
            <w:sz w:val="28"/>
            <w:u w:val="single"/>
            <w:vertAlign w:val="baseline"/>
          </w:rPr>
          <w:t>South Africa Opens Schools to All, and All's Well</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1995, Saturday, Late Edition - Final</w:t>
      </w:r>
    </w:p>
    <w:p>
      <w:pPr>
        <w:pStyle w:val="Normal10"/>
        <w:keepNext w:val="0"/>
        <w:spacing w:after="0" w:line="240" w:lineRule="atLeast"/>
        <w:ind w:right="0"/>
        <w:jc w:val="both"/>
      </w:pPr>
      <w:bookmarkStart w:id="18" w:name="Bookmark_10"/>
      <w:bookmarkEnd w:id="18"/>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 </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1;  Column 2;  Foreign Desk ; Column 2; </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1169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BILL KELLER, </w:t>
      </w:r>
    </w:p>
    <w:p>
      <w:pPr>
        <w:pStyle w:val="Normal1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BILL KELLER,   Special to The New York Times </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JOHANNESBURG, Jan. 13</w:t>
      </w:r>
    </w:p>
    <w:p>
      <w:pPr>
        <w:pStyle w:val="Normal10"/>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0" style="position:absolute;z-index:251683840"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Henrietta Duma's week to savor the first harvest of South Africa's new democracy.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of enrolling her first-grade son in one of the battered, bookless local schools in Soweto, the black metropolis where she lives, she brought him to Suidheuwels Primary School, long a closed bastion of conservative,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Afrikaners but, under rules that took effect this week, now open to all races.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saw the books and toys and the broad green playing fields overlooking the distant silhouettes of downtown Johannesburg, she did not begrudge the daily travel costs or the $190 in yearly fees that will come from her wages at the Pick 'N Pay supermarket.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Mrs. Duma got to Item 5 on the Suidheuwels enrollment form, and it stung like a slap: "No admissions will be formalized unless proof of the child's health in regard of AIDS and tuberculosis is provided."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best, she understood, this new requirement represented the fear of white parents that black children were little bundles of infection. At worst, it was an attempt to discourage blacks from applying at all.</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as if they don't trust black people," she fumed, after taking her six-year-old for his blood test.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this and other episodes of white dread or sly resistance, South Africa this week passed a milestone of school desegregation, opening white schools wide to black children.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general verdict was triumphal. Compared to the acrimonious convulsions of desegregating Little Rock or Boston, South Africa's passage was a miracle of good will that, by this third day of the new school year, had even begun to conquer Suidheuwels Primary School.</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barrier South Africa crossed was mainly psychological. Overt racial discrimination was already illegal, and most white schools have had some black students for a few years.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said Mary Metcalfe, who is in charge of education in the province that includes Johannesburg, an overwhelming majority of black children continue to attend black township schools that decades of neglect and disorder have transformed into factories of failure.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far as closing the gap between black and white education, "this week is not even a blip," said Mrs. Metcalfe, compared to the coming task of shifting teachers and money to black schools. "This week is about asserting the morality of nondiscrimination. It does not make a large difference, other than in terms of people's joy and confidence."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white schools, however, it was the most dramatic change since 1991, when South Africa began phasing out the system of separate and unequal schools. Most white schools reacted by going semiprivate: the state paid teachers' salaries but the materials and upkeep and extra teachers came from fees charged parents.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schools admitted to having racial quotas, but governing boards run by local parents used other tactics to limit black enrollment, in the name of protecting academic standards and defending what was widely called the school "ethos."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drew students only from their own neighborhoods. Some applied written entrance tests. They charged stiff fees. Many Afrikaner schools kept black enrollment down simply by teaching only in Afrikaans, a Dutch derivative that many blacks disdain as the language of their oppressor.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many of those barriers were outlawed, and white schools were required to accept all comers until they were full -- "full" defined as 33 children for each teacher.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did not prescribe any school's racial balance, nor did it offer to bus black children to their new schools. It was up to black parents to seize their opportunities, and those who do not live or work near their new schools packed children into city buses or minibus township taxis at their own expense.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was swelling black enrollments throughout white suburbs as the children of maids and gardeners and commuters from black townships arrived to claim this precious post-apartheid windfall.</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affluent, liberal-voting, English-speaking suburbs north of Johannesburg, many white parents worried quietly about their science labs and cricket fields being overwhelmed by hardened township delinquents. For the most part, they discovered the only change would be somewhat larger classes.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was concerned about the ethos," said Louise Minnaar, principal of South Hills Primary, an English-speaking school where black enrollment grew this week from 30 percent to 40 percent. "But the children get on well together. It's the adults who have the fears."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Afrikaans-language schools, however, many principals who had previously accepted only token blacks found scores and hundreds demanding admission.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Suidheuwels Primary School serves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south of Johannesburg, an area where one school that hoisted the new South African flag had it promptly torn down by vandals and where drive-by taunts are not unusual at racially mixed sports events.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pressure to open admissions came not only from the Government of President Nelson Mandela, but from economic reality. With English gaining stature as the national lingua franca, Afrikaans schools have been suffering from empty desks and dwindling budgets. Suidheuwels ended last year with 356 students in a school built for 525.</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nothing else we could do but open up for the whole community," said the Rev. Wim Muller, a pastor in the Dutch Reformed Church who serves as the chairman of the school managing committee. "We want to fill the classrooms."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 van Wyk, the principal, said that when the school decided to teach in both English and Afrikaans, a move sure to attract black students, not a single white family pulled out of school.</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Tongue-tied after a day of humiliation in the local press, Mr. van Wyk refused to discuss how the school decided to introduce an AIDS test, though he conceded it had something to do with alleviating the anxieties of white parents.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militants saw something behind this that wasn't even meant," he said, after a chastening visit with provincial school officials. "We are prepared to accept all the changes. I want to go on with the new South Africa. That's my call."</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he said, no black applicants were turned away for any reason. Last year the school had 12 non-white pupils, most of them mixed-race children raised as Afrikaans-speakers. Now there are 75 blacks, with room for 50 more.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children seemed to be getting along, the principal was busy apologizing, and black parents, while still skeptical, seemed inclined to forgive.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must learn the way of living with other people," said Faith Magubane, the mother of two new students. She said she found the AIDS question insulting, and was horrified to see some white parents scold their children for playing with black classmates.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as her two boys ran up with stories of their new white friends, she softened a bit.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"People's attitudes don't change overnight," Mrs. Magubane said. "Things will go steady, steady, steady, until things go smooth."</w:t>
      </w:r>
    </w:p>
    <w:p>
      <w:pPr>
        <w:pStyle w:val="Normal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
        <w:spacing w:line="60" w:lineRule="exact"/>
      </w:pPr>
      <w:r>
        <w:pict>
          <v:line id="_x0000_s1061" style="position:absolute;z-index:251684864" from="0,2pt" to="512pt,2pt" strokecolor="#009ddb" strokeweight="2pt">
            <v:stroke linestyle="single"/>
            <w10:wrap type="topAndBottom"/>
          </v:line>
        </w:pict>
      </w:r>
    </w:p>
    <w:p>
      <w:pPr>
        <w:pStyle w:val="Normal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South Africa's racially segregated state school system officially ended this week at the start of the new school year. Students of the Saxonwald Primary School completed their third day of integration yesterday. (Reuters)(pg. 4); Students gathered at the end of the day yesterday at the once all-white Suidheuwels school in Johannesburg. (reg Marinovich/Matrix, for The New York Times)(pg. 1)</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1995</w:t>
      </w:r>
    </w:p>
    <w:p>
      <w:pPr>
        <w:pStyle w:val="Normal10"/>
      </w:pPr>
    </w:p>
    <w:p>
      <w:pPr>
        <w:pStyle w:val="Normal10"/>
        <w:ind w:left="200"/>
        <w:sectPr>
          <w:type w:val="continuous"/>
          <w:pgMar w:top="840" w:right="1000" w:bottom="840" w:left="1000" w:header="400" w:footer="400"/>
          <w:pgNumType w:fmt="decimal"/>
          <w:cols w:space="720"/>
        </w:sectPr>
      </w:pPr>
      <w:r>
        <w:br/>
      </w:r>
      <w:r>
        <w:pict>
          <v:line id="_x0000_s1062"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90"/>
          <w:headerReference w:type="default" r:id="rId91"/>
          <w:footerReference w:type="even" r:id="rId92"/>
          <w:footerReference w:type="default" r:id="rId93"/>
          <w:headerReference w:type="first" r:id="rId94"/>
          <w:footerReference w:type="first" r:id="rId95"/>
          <w:pgSz w:w="12240" w:h="15840"/>
          <w:pgMar w:top="840" w:right="1000" w:bottom="840" w:left="1000" w:header="400" w:footer="400"/>
          <w:pgNumType w:fmt="decimal"/>
          <w:cols w:space="720"/>
          <w:titlePg w:val="0"/>
        </w:sectPr>
      </w:pPr>
    </w:p>
    <w:p>
      <w:pPr>
        <w:pStyle w:val="Normal11"/>
      </w:pPr>
    </w:p>
    <w:p>
      <w:pPr>
        <w:pStyle w:val="Normal11"/>
      </w:pPr>
      <w:r>
        <w:pict>
          <v:shape id="_x0000_i1063" type="#_x0000_t75" alt="LexisNexis®" style="width:147.75pt;height:30pt">
            <v:imagedata r:id="rId17" o:title=""/>
          </v:shape>
        </w:pict>
      </w:r>
      <w:r>
        <w:cr/>
      </w:r>
    </w:p>
    <w:p>
      <w:pPr>
        <w:pStyle w:val="Heading19"/>
        <w:keepNext w:val="0"/>
        <w:spacing w:after="200" w:line="340" w:lineRule="atLeast"/>
        <w:ind w:left="0" w:right="0" w:firstLine="0"/>
        <w:jc w:val="center"/>
      </w:pPr>
      <w:hyperlink r:id="rId96" w:history="1">
        <w:r>
          <w:rPr>
            <w:rFonts w:ascii="arial" w:eastAsia="arial" w:hAnsi="arial" w:cs="arial"/>
            <w:b/>
            <w:i/>
            <w:strike w:val="0"/>
            <w:color w:val="0077CC"/>
            <w:sz w:val="28"/>
            <w:u w:val="single"/>
            <w:vertAlign w:val="baseline"/>
          </w:rPr>
          <w:t>Peres, Defeated for President, Seems Finished With Politics - Correction Appended</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
        <w:keepNext w:val="0"/>
        <w:spacing w:after="0" w:line="240" w:lineRule="atLeast"/>
        <w:ind w:right="0"/>
        <w:jc w:val="both"/>
      </w:pPr>
      <w:bookmarkStart w:id="20" w:name="Bookmark_11"/>
      <w:bookmarkEnd w:id="20"/>
    </w:p>
    <w:p>
      <w:pPr>
        <w:pStyle w:val="Normal11"/>
        <w:keepNext w:val="0"/>
        <w:spacing w:after="0" w:line="260" w:lineRule="atLeast"/>
        <w:ind w:left="0" w:right="0" w:firstLine="0"/>
        <w:jc w:val="left"/>
      </w:pPr>
      <w:r>
        <w:br/>
      </w:r>
      <w:r>
        <w:pict>
          <v:shape id="_x0000_i1064" type="#_x0000_t75" alt="Notice" style="width:10.5pt;height:12.75pt">
            <v:imagedata r:id="rId97"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 </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1; Column 1; Foreign Desk ; Column 1; </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1245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F. BURNS </w:t>
      </w:r>
    </w:p>
    <w:p>
      <w:pPr>
        <w:pStyle w:val="Normal1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JOHN F. BURNS </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JERUSALEM, July 31</w:t>
      </w:r>
    </w:p>
    <w:p>
      <w:pPr>
        <w:pStyle w:val="Normal11"/>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65" style="position:absolute;z-index:251686912"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today when the announcement of Parliament's first ballot for Israel's next president made it all but certain that he had lost what was most likely the last big battle of his 60-year political career, Shimon Peres, Nobel Prize laureate, three-time prime minister and one of the most enduring standard-bearers for Middle East peace, remained in character.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with 60 votes for Moshe Katsav, the Iranian-born immigrant who was the eventual winner, 57 votes for Mr. Peres and 3 blank ballots, brought loud groans, slumped shoulders and moist eyes among members of Parliament backing Mr. Peres to become the country's eighth president.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Peres himself, aware that Mr. Katsav's second-ballot victory was a virtual certainty, merely thrust his hands into the trouser pockets of his dark suit, leaned back against the chamber's rear wall and talked studiedly with friends.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came as Prime Minister Ehud Barak survived a vote on a no-confidence motion pushed by opponents of his peace effort.  Page A8.</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those who know Mr. Peres, the 76-year-old statesman appeared today to be nursing a deep private hurt, but in his manner and words he did nothing overt to belie his reputation for courtliness.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outcome cannot have been made easier by the fact that Mr. Katsav, 54, was a relatively obscure figure who had never held an office more weighty than tourism minister and whose name would almost certainly draw blanks in the chancelleries and palaces around the world where Mr. Peres's visits have become a fixture.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moment, the only thing I have to say is to congratulate Moshe Katsav on his election as president," Mr. Peres told reporters after the second ballot confirmed Mr. Katsav as the victor by 63 votes to 57. "I wish him success and all the best."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no further word for the clamoring throng, Mr. Peres turned and walked away, this time almost certainly into retirement from a political career whose glittering pinnacle was the 1993 Nobel Peace Prize for his role in the Oslo peace accords. He shared the prize with Yasir Arafat, the Palestinian leader, and Yitzhak Rabin, the Israeli prime minister who was assassinated in 1995.</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his honors, today's defeat, denying Mr. Peres a five-year term in an office with mainly ceremonial powers, will almost certainly mark him as one of Israel's great losers.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the vote, the talk in the Parliament hallways was of whether Mr. Peres could shake off the image he has acquired over the last two decades by losing four of five elections for prime minister, as well as leadership battles within the Labor Party that relegated him to runner-up status, first behind Mr. Rabin and then Ehud Barak, the current prime minister.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factors appeared to have combined to secure Mr. Katsav his victory, including the last-minute defection of at least a half-dozen legislators who had assured Mr. Peres of their support, there was no doubt that the perennial loser tag followed him into the vote, and may even have been what sunk him.</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reputation as a loser may have been something that influenced some members," said a chagrined Yosef Lapid, 68, a veteran lawmaker whose centrist Shinui Party, which has six seats in Parliament, supported Mr. Peres.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Mr. Peres, the defeat marked the likely end of a political story that began with his arrival in British-ruled Palestine at age 11, in 1934. As a teenager, he joined Haganah, the force that protected Jews against Arabs. After 1948, Prime Minister David Ben-Gurion assigned him to build up Israel's navy, and he later held more than a dozen top posts.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becoming prime minister for the first time, he had rotated through virtually every important cabinet post, including foreign affairs, finance, defense, transport and information. Israelis count much of the groundwork for the country's nuclear weapons program among his achievements.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vacancy in the presidency came with the resignation three weeks ago of Ezer Weizman, 75, a stalwart of the old political elite, who quit midway through his second term after prosecutors issued a report harshly criticizing him for financial improprieties.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day began, accounts in many of Israel's newspapers depicted the presidential vote as a virtual formality. The papers said Mr. Peres's election was more or less assured by his towering reputation as a peacemaker and as a major figure in Israeli governments since the 1960's and by his association, almost from boyhood, with most of the major political icons of Israel's history.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eve-of-vote Gallup poll in the newspaper Maariv had Mr. Peres as the popular choice for the post, with 63 percent to 20 percent for Mr. Katsav and 17 percent undecided.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political power in Israel has been shifting for years from the old Ashkenazic elite with roots in Eastern Europe that the Polish-born Mr. Peres personifies, and the newspaper forecasts appeared to have underestimated how far the process has gone among the elected members of Parliament.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Mr. Katsav, whose first home in Israel was a tent, Parliament chose a man who is not widely known even inside Israel. His home is in Qiryat Malachi, about 30 miles south of Tel Aviv, one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"development towns" that many prosperous Israelis consider deeply unfashionable. But precisely because of this modest background, Mr. Katsav has a strong chance, as president, of turning himself into an icon for many of Israel's six million people.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he is sworn in on Tuesday, he will be the first Israeli president from the underclass of Sephardic immigrants who flooded into the country from the Middle East and North Africa in the 1950's. He will also be the first successful presidential nominee from Likud, the rightist party with broad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Sephardic support.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days before the vote, Mr. Katsav campaigned aggressively among the rightist and ultra-Orthodox splinter parties with strong Sephardic support that control crucial blocs of votes in the 120-seat Parliament, tapping the alienation among the have-nots of Israeli society.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victory, he struck a conciliatory note, saying he intended to "lock up" his political views during his five-year term and work as "the loyal representative of all Israeli citizens, of all strata, of all sections, of all classes."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question facing Israelis after the presidential vote was what impact it would have on peace efforts. After the huge gains made in Israeli-Palestinian negotiations that have been virtually synonymous with Mr. Peres, the march to a final pact faltered last week after 15 days of negotiations at Camp David.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theory about Mr. Peres's loss today was that rightist lawmakers could not stomach the prospect of Mr. Peres as president, despite the office's limited powers.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Katsav made widely known his opposition to some of the concessions that Mr. Barak offered Mr. Arafat at Camp David.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Parliament hallways, some wondered if the erosion of support for Mr. Peres might have been engineered by Mr. Barak, who has had uneasy relationship with his predecessor as Labor Party leader. But Barak aides said Labor had voted solidly for Mr. Peres, and Mr. Barak himself appeared upset.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 even stronger factor than calculations about the peace negotiations appeared to have been played by the growing political power of Sephardic parties, and of political groups that draw their support from among the one million Russian immigrants who have arrived in the last two decades.</w:t>
      </w:r>
    </w:p>
    <w:p>
      <w:pPr>
        <w:pStyle w:val="Normal11"/>
        <w:keepNext w:val="0"/>
        <w:spacing w:before="240" w:after="0" w:line="260" w:lineRule="atLeast"/>
        <w:ind w:left="0" w:right="0" w:firstLine="0"/>
        <w:jc w:val="left"/>
      </w:pPr>
      <w:r>
        <w:br/>
      </w:r>
      <w:hyperlink r:id="rId98" w:history="1">
        <w:r>
          <w:rPr>
            <w:rFonts w:ascii="arial" w:eastAsia="arial" w:hAnsi="arial" w:cs="arial"/>
            <w:b w:val="0"/>
            <w:i/>
            <w:strike w:val="0"/>
            <w:color w:val="0077CC"/>
            <w:sz w:val="20"/>
            <w:u w:val="single"/>
            <w:vertAlign w:val="baseline"/>
          </w:rPr>
          <w:t>http://www.nytimes.com</w:t>
        </w:r>
      </w:hyperlink>
    </w:p>
    <w:p>
      <w:pPr>
        <w:pStyle w:val="Normal11"/>
        <w:keepNext/>
        <w:spacing w:before="240" w:after="0" w:line="340" w:lineRule="atLeast"/>
        <w:ind w:left="0" w:right="0" w:firstLine="0"/>
        <w:jc w:val="left"/>
      </w:pPr>
      <w:bookmarkStart w:id="22" w:name="Correction"/>
      <w:bookmarkEnd w:id="22"/>
      <w:r>
        <w:rPr>
          <w:rFonts w:ascii="arial" w:eastAsia="arial" w:hAnsi="arial" w:cs="arial"/>
          <w:b/>
          <w:i w:val="0"/>
          <w:strike w:val="0"/>
          <w:noProof w:val="0"/>
          <w:color w:val="000000"/>
          <w:position w:val="0"/>
          <w:sz w:val="28"/>
          <w:u w:val="none"/>
          <w:vertAlign w:val="baseline"/>
        </w:rPr>
        <w:t>Correction</w:t>
      </w:r>
    </w:p>
    <w:p>
      <w:pPr>
        <w:pStyle w:val="Normal11"/>
        <w:spacing w:line="60" w:lineRule="exact"/>
      </w:pPr>
      <w:r>
        <w:pict>
          <v:line id="_x0000_s1066" style="position:absolute;z-index:251687936" from="0,2pt" to="512pt,2pt" strokecolor="#009ddb" strokeweight="2pt">
            <v:stroke linestyle="single"/>
            <w10:wrap type="topAndBottom"/>
          </v:line>
        </w:pict>
      </w:r>
    </w:p>
    <w:p>
      <w:pPr>
        <w:pStyle w:val="Normal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front-page article on Tuesday about Shimon Peres's defeat in a parliamentary vote for the presidency of Israel misstated the length of the term. Moshe Katsav, the winner, will serve a single term of seven years, not five. The article also overstated the legislative experience of Yosef Lapid, a supporter of Mr. Peres. He is a first-time member of parliament, not a veteran lawmaker.</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August 4, 2000, Friday</w:t>
      </w:r>
    </w:p>
    <w:p>
      <w:pPr>
        <w:pStyle w:val="Normal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
        <w:spacing w:line="60" w:lineRule="exact"/>
      </w:pPr>
      <w:r>
        <w:pict>
          <v:line id="_x0000_s1067" style="position:absolute;z-index:251688960" from="0,2pt" to="512pt,2pt" strokecolor="#009ddb" strokeweight="2pt">
            <v:stroke linestyle="single"/>
            <w10:wrap type="topAndBottom"/>
          </v:line>
        </w:pict>
      </w:r>
    </w:p>
    <w:p>
      <w:pPr>
        <w:pStyle w:val="Normal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Shimon Peres sat in the Israeli Parliament after it became clear that he would lose the vote for president. He later congratulated the winner. (Rina Castelnuovo for The New York Times)(pg. A8)</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2000</w:t>
      </w:r>
    </w:p>
    <w:p>
      <w:pPr>
        <w:pStyle w:val="Normal11"/>
      </w:pPr>
    </w:p>
    <w:p>
      <w:pPr>
        <w:pStyle w:val="Normal11"/>
        <w:ind w:left="200"/>
        <w:sectPr>
          <w:type w:val="continuous"/>
          <w:pgMar w:top="840" w:right="1000" w:bottom="840" w:left="1000" w:header="400" w:footer="400"/>
          <w:pgNumType w:fmt="decimal"/>
          <w:cols w:space="720"/>
        </w:sectPr>
      </w:pPr>
      <w:r>
        <w:br/>
      </w:r>
      <w:r>
        <w:pict>
          <v:line id="_x0000_s1068"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99"/>
          <w:headerReference w:type="default" r:id="rId100"/>
          <w:footerReference w:type="even" r:id="rId101"/>
          <w:footerReference w:type="default" r:id="rId102"/>
          <w:headerReference w:type="first" r:id="rId103"/>
          <w:footerReference w:type="first" r:id="rId104"/>
          <w:pgSz w:w="12240" w:h="15840"/>
          <w:pgMar w:top="840" w:right="1000" w:bottom="840" w:left="1000" w:header="400" w:footer="400"/>
          <w:pgNumType w:fmt="decimal"/>
          <w:cols w:space="720"/>
          <w:titlePg w:val="0"/>
        </w:sectPr>
      </w:pPr>
    </w:p>
    <w:p>
      <w:pPr>
        <w:pStyle w:val="Normal12"/>
      </w:pPr>
    </w:p>
    <w:p>
      <w:pPr>
        <w:pStyle w:val="Normal12"/>
      </w:pPr>
      <w:r>
        <w:pict>
          <v:shape id="_x0000_i1069" type="#_x0000_t75" alt="LexisNexis®" style="width:147.75pt;height:30pt">
            <v:imagedata r:id="rId17" o:title=""/>
          </v:shape>
        </w:pict>
      </w:r>
      <w:r>
        <w:cr/>
      </w:r>
    </w:p>
    <w:p>
      <w:pPr>
        <w:pStyle w:val="Heading110"/>
        <w:keepNext w:val="0"/>
        <w:spacing w:after="200" w:line="340" w:lineRule="atLeast"/>
        <w:ind w:left="0" w:right="0" w:firstLine="0"/>
        <w:jc w:val="center"/>
      </w:pPr>
      <w:hyperlink r:id="rId105" w:history="1">
        <w:r>
          <w:rPr>
            <w:rFonts w:ascii="arial" w:eastAsia="arial" w:hAnsi="arial" w:cs="arial"/>
            <w:b/>
            <w:i/>
            <w:strike w:val="0"/>
            <w:color w:val="0077CC"/>
            <w:sz w:val="28"/>
            <w:u w:val="single"/>
            <w:vertAlign w:val="baseline"/>
          </w:rPr>
          <w:t>The Men Feminists Left Behind; Contributing Op-Ed Writer</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2016 Saturday 00:00 EST</w:t>
      </w:r>
    </w:p>
    <w:p>
      <w:pPr>
        <w:pStyle w:val="Normal12"/>
        <w:keepNext w:val="0"/>
        <w:spacing w:after="0" w:line="240" w:lineRule="atLeast"/>
        <w:ind w:right="0"/>
        <w:jc w:val="both"/>
      </w:pPr>
      <w:bookmarkStart w:id="23" w:name="Bookmark_12"/>
      <w:bookmarkEnd w:id="23"/>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campaign-stops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1698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JILL FILIPOVIC</w:t>
      </w:r>
    </w:p>
    <w:p>
      <w:pPr>
        <w:pStyle w:val="Normal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Hillary Clinton’s candidacy shows that women have changed. Men haven’t. What happens next?</w:t>
      </w:r>
    </w:p>
    <w:p>
      <w:pPr>
        <w:pStyle w:val="Normal12"/>
        <w:keepNext/>
        <w:spacing w:before="240" w:after="0" w:line="340" w:lineRule="atLeast"/>
        <w:ind w:left="0" w:right="0" w:firstLine="0"/>
        <w:jc w:val="left"/>
      </w:pPr>
      <w:bookmarkStart w:id="24" w:name="Body_10"/>
      <w:bookmarkEnd w:id="24"/>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0" style="position:absolute;z-index:251691008"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Nov. 8, Americans may elect our first female president. While many of us are exhilarated at the idea of this feminist victory, the toll we’ve paid for coming so close to that historic barrier has been the most graphically sexist election in living memory.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this campaign has shown us is that while feminism has transformed American culture, our politics and the lives of women, men haven’t evolved nearly as rapidly. Women changed. Too many men didn’t. What happens next?</w:t>
      </w:r>
    </w:p>
    <w:p>
      <w:pPr>
        <w:pStyle w:val="Normal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all of American history, white men have been both the dominant group and the default one: It was mostly white men in charge, and it was white male experiences and norms against which all others found themselves contrasted and defined. When Hillary Clinton started at Yale Law School in 1969, there was only one woman in the United States Senate. It was legal for a man to rape his wife, but abortion was mostly outlawed. Mrs. Clinton graduated as one of just 27 women in a class of 235, after being </w:t>
      </w:r>
      <w:hyperlink r:id="rId106" w:history="1">
        <w:r>
          <w:rPr>
            <w:rFonts w:ascii="arial" w:eastAsia="arial" w:hAnsi="arial" w:cs="arial"/>
            <w:b w:val="0"/>
            <w:i/>
            <w:strike w:val="0"/>
            <w:noProof w:val="0"/>
            <w:color w:val="0077CC"/>
            <w:position w:val="0"/>
            <w:sz w:val="20"/>
            <w:u w:val="single"/>
            <w:vertAlign w:val="baseline"/>
          </w:rPr>
          <w:t>explicitly told</w:t>
        </w:r>
      </w:hyperlink>
      <w:r>
        <w:rPr>
          <w:rFonts w:ascii="arial" w:eastAsia="arial" w:hAnsi="arial" w:cs="arial"/>
          <w:b w:val="0"/>
          <w:i w:val="0"/>
          <w:strike w:val="0"/>
          <w:noProof w:val="0"/>
          <w:color w:val="000000"/>
          <w:position w:val="0"/>
          <w:sz w:val="20"/>
          <w:u w:val="none"/>
          <w:vertAlign w:val="baseline"/>
        </w:rPr>
        <w:t xml:space="preserve"> that if accepted into law school, she would take the rightful place of a man.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Decades-long movements for women’s rights have challenged that system, breaking down the legal and social barriers that blocked women from the work force, questioning the cultural rules that so often kept women silent, and giving women more control over their bodies and, by extension, their futures. The same year Mrs. Clinton graduated from Yale, the Supreme Court held that American women had a legal right to abortion; that, coupled with expanded access to contraception, meant that women flooded into colleges and workplaces.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women, feminism is both remarkably successful and a work in progress: We are in the work force in record numbers, but rarely ascend to the highest ranks. Sexual violence is taken more seriously than ever, but women still experience it, usually from men they know, at astounding rates. Women are more visible in public life and create more of the media and art Americans consume, but we still make up just 19 percent of Congress and 33 percent of speaking roles in the 100 top-grossing films.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young women are soaring, in large part because we are coming of age in a kind of feminist sweet spot: still exhibiting many traditional feminine behaviors — being polite, cultivating meaningful connections, listening and communicating effectively — and finding that those same qualities work to our benefit in the classroom and workplace, opening up more opportunities for us to excel. And while we do find ourselves walking the tightrope between being perceived as a nice bimbo or a competent bitch, there are more ways to be a woman than ever before. It’s no longer unusual to meet a female lawyer or engineer. No one bats an eye if we cut our hair short, wear pants, pay with a credit card in our own name, win on the soccer field, or buy our own home.</w:t>
      </w:r>
    </w:p>
    <w:p>
      <w:pPr>
        <w:pStyle w:val="Normal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 haven’t gained nearly as much flexibility. The world has changed around them, but many have stayed stuck in the past. While women have steadily made their way into traditionally male domains, men have not crossed the other way. Men do more at home than they used to, but </w:t>
      </w:r>
      <w:hyperlink r:id="rId107" w:history="1">
        <w:r>
          <w:rPr>
            <w:rFonts w:ascii="arial" w:eastAsia="arial" w:hAnsi="arial" w:cs="arial"/>
            <w:b w:val="0"/>
            <w:i/>
            <w:strike w:val="0"/>
            <w:noProof w:val="0"/>
            <w:color w:val="0077CC"/>
            <w:position w:val="0"/>
            <w:sz w:val="20"/>
            <w:u w:val="single"/>
            <w:vertAlign w:val="baseline"/>
          </w:rPr>
          <w:t>women still do much more</w:t>
        </w:r>
      </w:hyperlink>
      <w:r>
        <w:rPr>
          <w:rFonts w:ascii="arial" w:eastAsia="arial" w:hAnsi="arial" w:cs="arial"/>
          <w:b w:val="0"/>
          <w:i w:val="0"/>
          <w:strike w:val="0"/>
          <w:noProof w:val="0"/>
          <w:color w:val="000000"/>
          <w:position w:val="0"/>
          <w:sz w:val="20"/>
          <w:u w:val="none"/>
          <w:vertAlign w:val="baseline"/>
        </w:rPr>
        <w:t xml:space="preserve"> — on an average day, 67 percent of men do some housework compared with 85 percent of women. Male identity remains tied up in dominance and earning potential, and when those things flag, it seems men either give up or get angry.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perhaps more than anything else, explains the rise of Donald J. Trump: He promised struggling white men that they could have their identities back.</w:t>
      </w:r>
    </w:p>
    <w:p>
      <w:pPr>
        <w:pStyle w:val="Normal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also the simple fact that Mr. Trump is running against a woman, after eight years of our first black president. For many of the men used to seeing their own faces reflected in the halls of power, this trend away from white male authority has simply become intolerable. Today, racial animus is </w:t>
      </w:r>
      <w:hyperlink r:id="rId108" w:history="1">
        <w:r>
          <w:rPr>
            <w:rFonts w:ascii="arial" w:eastAsia="arial" w:hAnsi="arial" w:cs="arial"/>
            <w:b w:val="0"/>
            <w:i/>
            <w:strike w:val="0"/>
            <w:noProof w:val="0"/>
            <w:color w:val="0077CC"/>
            <w:position w:val="0"/>
            <w:sz w:val="20"/>
            <w:u w:val="single"/>
            <w:vertAlign w:val="baseline"/>
          </w:rPr>
          <w:t>particularly pronounced</w:t>
        </w:r>
      </w:hyperlink>
      <w:r>
        <w:rPr>
          <w:rFonts w:ascii="arial" w:eastAsia="arial" w:hAnsi="arial" w:cs="arial"/>
          <w:b w:val="0"/>
          <w:i w:val="0"/>
          <w:strike w:val="0"/>
          <w:noProof w:val="0"/>
          <w:color w:val="000000"/>
          <w:position w:val="0"/>
          <w:sz w:val="20"/>
          <w:u w:val="none"/>
          <w:vertAlign w:val="baseline"/>
        </w:rPr>
        <w:t xml:space="preserve"> among Trump supporters.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offers dislocated white men convenient scapegoats — Mexicans, Muslims, trade policies, political correctness — and promises to return those men to their rightful place in society. With his string of model or actress wives, his beautiful pageant girls on competitive parade and his vulgar displays of wealth, Mr. Trump embodies a fantasy of masculine power reclaimed. Mrs. Clinton, an unapologetically ambitious woman running to take the place of a trailblazing, successful black man, symbolizes all the ways in which America has moved on — and in her promises to help alienated men catch up is the implicit expectation that they, too, must change.</w:t>
      </w:r>
    </w:p>
    <w:p>
      <w:pPr>
        <w:pStyle w:val="Normal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tempting to write off people who refuse to evolve, especially if their candidate loses the election. But the ugliness of the Trump campaign is evidence of how white men existing in their own shrinking universe can be a real threat. For women, greater educational achievements, a lifetime in the work force and delayed marriage and childbearing mean our lives are more expansive and outward-looking than ever before.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men, though, have seen many of their connections to society severed — unions decimated, jobs lost, families split apart or never formed at all — decreasing their social status and leaving them increasingly isolated. That many white men are struggling surely contributes to Mr. Trump’s popularity, but the driving force of this election is not money — the median household income of Trump primary voters was about </w:t>
      </w:r>
      <w:hyperlink r:id="rId109" w:history="1">
        <w:r>
          <w:rPr>
            <w:rFonts w:ascii="arial" w:eastAsia="arial" w:hAnsi="arial" w:cs="arial"/>
            <w:b w:val="0"/>
            <w:i/>
            <w:strike w:val="0"/>
            <w:noProof w:val="0"/>
            <w:color w:val="0077CC"/>
            <w:position w:val="0"/>
            <w:sz w:val="20"/>
            <w:u w:val="single"/>
            <w:vertAlign w:val="baseline"/>
          </w:rPr>
          <w:t>$72,000 a year</w:t>
        </w:r>
      </w:hyperlink>
      <w:r>
        <w:rPr>
          <w:rFonts w:ascii="arial" w:eastAsia="arial" w:hAnsi="arial" w:cs="arial"/>
          <w:b w:val="0"/>
          <w:i w:val="0"/>
          <w:strike w:val="0"/>
          <w:noProof w:val="0"/>
          <w:color w:val="000000"/>
          <w:position w:val="0"/>
          <w:sz w:val="20"/>
          <w:u w:val="none"/>
          <w:vertAlign w:val="baseline"/>
        </w:rPr>
        <w:t>, $16,000 more than the national median household income. It’s power, and fury at watching it wane.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men have always seen the world differently than women and minorities, but the norms and views of white male America are now being cast as marginal and, sometimes, delusional. This is a stunning shift.</w:t>
      </w:r>
    </w:p>
    <w:p>
      <w:pPr>
        <w:pStyle w:val="Normal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differences in how men and women interpret the same information is evident in responses to Mr. Trump. As of early October, more than half of men </w:t>
      </w:r>
      <w:hyperlink r:id="rId110" w:history="1">
        <w:r>
          <w:rPr>
            <w:rFonts w:ascii="arial" w:eastAsia="arial" w:hAnsi="arial" w:cs="arial"/>
            <w:b w:val="0"/>
            <w:i/>
            <w:strike w:val="0"/>
            <w:noProof w:val="0"/>
            <w:color w:val="0077CC"/>
            <w:position w:val="0"/>
            <w:sz w:val="20"/>
            <w:u w:val="single"/>
            <w:vertAlign w:val="baseline"/>
          </w:rPr>
          <w:t>believed</w:t>
        </w:r>
      </w:hyperlink>
      <w:r>
        <w:rPr>
          <w:rFonts w:ascii="arial" w:eastAsia="arial" w:hAnsi="arial" w:cs="arial"/>
          <w:b w:val="0"/>
          <w:i w:val="0"/>
          <w:strike w:val="0"/>
          <w:noProof w:val="0"/>
          <w:color w:val="000000"/>
          <w:position w:val="0"/>
          <w:sz w:val="20"/>
          <w:u w:val="none"/>
          <w:vertAlign w:val="baseline"/>
        </w:rPr>
        <w:t xml:space="preserve"> that Mr. Trump respected women either “some” or “a lot.” That poll was conducted after the Republican nominee was on record calling women pigs and dogs, commenting about his own daughter’s sex appeal, and labeling a former Miss Universe, Alicia Machado, “           </w:t>
      </w:r>
      <w:hyperlink r:id="rId111" w:history="1">
        <w:r>
          <w:rPr>
            <w:rFonts w:ascii="arial" w:eastAsia="arial" w:hAnsi="arial" w:cs="arial"/>
            <w:b w:val="0"/>
            <w:i/>
            <w:strike w:val="0"/>
            <w:noProof w:val="0"/>
            <w:color w:val="0077CC"/>
            <w:position w:val="0"/>
            <w:sz w:val="20"/>
            <w:u w:val="single"/>
            <w:vertAlign w:val="baseline"/>
          </w:rPr>
          <w:t>Miss Eating Machine</w:t>
        </w:r>
      </w:hyperlink>
      <w:r>
        <w:rPr>
          <w:rFonts w:ascii="arial" w:eastAsia="arial" w:hAnsi="arial" w:cs="arial"/>
          <w:b w:val="0"/>
          <w:i w:val="0"/>
          <w:strike w:val="0"/>
          <w:noProof w:val="0"/>
          <w:color w:val="000000"/>
          <w:position w:val="0"/>
          <w:sz w:val="20"/>
          <w:u w:val="none"/>
          <w:vertAlign w:val="baseline"/>
        </w:rPr>
        <w:t>.” At the same time, nearly two-thirds of women said that Mr. Trump didn’t respect them. While more men now agree that Mr. Trump doesn’t respect women after the vulgar “Access Hollywood” tape came to light, more than four in 10 continue to say that Mr. Trump respects us. Which really makes you wonder what these men think respecting women looks like.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 feminism left behind pose a threat to the country as a whole. They are armed with their own facts and heaps of resentment, and one electoral loss, even a big one, will not mean widespread defeat. Other Republican candidates are no doubt observing Mr. Trump’s rabid fan base and seeing a winning strategy for smaller races in certain conservative, homogeneous locales.</w:t>
      </w:r>
    </w:p>
    <w:p>
      <w:pPr>
        <w:pStyle w:val="Normal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last weeks of this ugly campaign, Mr. Trump has continued to talk about a rigged election and hint that he may not accept the results if he loses on Tuesday. While he is emboldening his followers to rage in the face of an electoral loss, Mrs. Clinton and her fellow Democrats are working to expand the ranks of women in elected office, giving the face of American power an even more extreme (and feminine) makeover. Democrats have been far better than Republicans at running diverse candidates, and if those candidates do well, the Senate could be almost a quarter female — a </w:t>
      </w:r>
      <w:hyperlink r:id="rId112" w:history="1">
        <w:r>
          <w:rPr>
            <w:rFonts w:ascii="arial" w:eastAsia="arial" w:hAnsi="arial" w:cs="arial"/>
            <w:b w:val="0"/>
            <w:i/>
            <w:strike w:val="0"/>
            <w:noProof w:val="0"/>
            <w:color w:val="0077CC"/>
            <w:position w:val="0"/>
            <w:sz w:val="20"/>
            <w:u w:val="single"/>
            <w:vertAlign w:val="baseline"/>
          </w:rPr>
          <w:t>record high</w:t>
        </w:r>
      </w:hyperlink>
      <w:r>
        <w:rPr>
          <w:rFonts w:ascii="arial" w:eastAsia="arial" w:hAnsi="arial" w:cs="arial"/>
          <w:b w:val="0"/>
          <w:i w:val="0"/>
          <w:strike w:val="0"/>
          <w:noProof w:val="0"/>
          <w:color w:val="000000"/>
          <w:position w:val="0"/>
          <w:sz w:val="20"/>
          <w:u w:val="none"/>
          <w:vertAlign w:val="baseline"/>
        </w:rPr>
        <w:t>. Half of the candidates in the most competitive races to flip congressional seats from red to blue are women. Mrs. Clinton herself has reasserted her feminist identity, sometimes covertly: At both the Democratic National Convention and the final debate, she wore a crisp white suit, a sartorial homage to the white-clad suffragists whose victories are recent enough that a small number of women who were born before women could legally cast a ballot will be voting for Mrs. Clinton on Tuesday.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impossible to say whether a female president would help normalize female power and heal some of the rifts made visible by this election, or if she would so enrage many men that these gaps will only cleave wider. What is clear now is that this is the great unfinished business of the feminist project, a long-fermenting suspicion brought into bright light by this election: Expanding roles and opportunities for women cannot usher in full gender equality unless men change.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 don’t need more masculine posturing or promises to restore them to forever-gone greatness. What they need is to make their own move toward gender equality, to break down the stereotypes and fetters of masculinity. Feminists, understandably, have focused on women; we have enough to do without being tasked with improving the lot of often-misogynistic men, too. If the white men who feel ignored, disrespected and lost want to see their lives improve, they should take a cue from the great feminist strides women have made and start to embrace that progress. Life really is better with more fluid gender roles that allow individuals to do what they’re good at instead of what’s socially prescribed. Every feminist I know will tell you that men bring much more to the table than physical strength or a paycheck, and that we would love a world in which men were free to be resilient and tender, ambitious and nurturing, expressive and emotional.</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may not agree. But women make up half the country, and since we aren’t going back in time, the same men who have long been hostile to feminism should consider coming along with us. I suspect for a lot of men, a more equal America — one with fewer cultural rules about how a man should be, and more avenues to identity and respect — would be a pretty great America to live in.</w:t>
      </w:r>
    </w:p>
    <w:p>
      <w:pPr>
        <w:pStyle w:val="Normal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The New York Times Opinion section on </w:t>
      </w:r>
      <w:hyperlink r:id="rId113"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and            </w:t>
      </w:r>
      <w:hyperlink r:id="rId114" w:history="1">
        <w:r>
          <w:rPr>
            <w:rFonts w:ascii="arial" w:eastAsia="arial" w:hAnsi="arial" w:cs="arial"/>
            <w:b w:val="0"/>
            <w:i/>
            <w:strike w:val="0"/>
            <w:noProof w:val="0"/>
            <w:color w:val="0077CC"/>
            <w:position w:val="0"/>
            <w:sz w:val="20"/>
            <w:u w:val="single"/>
            <w:vertAlign w:val="baseline"/>
          </w:rPr>
          <w:t>Twitter (@NYTopinion)</w:t>
        </w:r>
      </w:hyperlink>
      <w:r>
        <w:rPr>
          <w:rFonts w:ascii="arial" w:eastAsia="arial" w:hAnsi="arial" w:cs="arial"/>
          <w:b w:val="0"/>
          <w:i w:val="0"/>
          <w:strike w:val="0"/>
          <w:noProof w:val="0"/>
          <w:color w:val="000000"/>
          <w:position w:val="0"/>
          <w:sz w:val="20"/>
          <w:u w:val="none"/>
          <w:vertAlign w:val="baseline"/>
        </w:rPr>
        <w:t xml:space="preserve">, and sign up for the           </w:t>
      </w:r>
      <w:hyperlink r:id="rId115" w:history="1">
        <w:r>
          <w:rPr>
            <w:rFonts w:ascii="arial" w:eastAsia="arial" w:hAnsi="arial" w:cs="arial"/>
            <w:b w:val="0"/>
            <w:i/>
            <w:strike w:val="0"/>
            <w:noProof w:val="0"/>
            <w:color w:val="0077CC"/>
            <w:position w:val="0"/>
            <w:sz w:val="20"/>
            <w:u w:val="single"/>
            <w:vertAlign w:val="baseline"/>
          </w:rPr>
          <w:t>Opinion Today newsletter</w:t>
        </w:r>
      </w:hyperlink>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Jill Filipovic is the author of the forthcoming “The H Spot: The Feminist Pursuit of Happiness.”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PHOTOS (PHOTOGRAPHS BY RICHARD PERRY/THE NEW YORK TIMES; ERIC THAYER FOR THE NEW YORK TIMES)</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DRAWINGS: DRAWING (DRAWING BY NICOLAS ORTEGA) (SR1); DRAWING (DRAWING BY JAVIER JAÉN) (SR6)</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2017</w:t>
      </w:r>
    </w:p>
    <w:p>
      <w:pPr>
        <w:pStyle w:val="Normal12"/>
      </w:pPr>
    </w:p>
    <w:p>
      <w:pPr>
        <w:pStyle w:val="Normal12"/>
        <w:ind w:left="200"/>
        <w:sectPr>
          <w:type w:val="continuous"/>
          <w:pgMar w:top="840" w:right="1000" w:bottom="840" w:left="1000" w:header="400" w:footer="400"/>
          <w:pgNumType w:fmt="decimal"/>
          <w:cols w:space="720"/>
        </w:sectPr>
      </w:pPr>
      <w:r>
        <w:br/>
      </w:r>
      <w:r>
        <w:pict>
          <v:line id="_x0000_s1071"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116"/>
          <w:headerReference w:type="default" r:id="rId117"/>
          <w:footerReference w:type="even" r:id="rId118"/>
          <w:footerReference w:type="default" r:id="rId119"/>
          <w:headerReference w:type="first" r:id="rId120"/>
          <w:footerReference w:type="first" r:id="rId121"/>
          <w:pgSz w:w="12240" w:h="15840"/>
          <w:pgMar w:top="840" w:right="1000" w:bottom="840" w:left="1000" w:header="400" w:footer="400"/>
          <w:pgNumType w:fmt="decimal"/>
          <w:cols w:space="720"/>
          <w:titlePg w:val="0"/>
        </w:sectPr>
      </w:pPr>
    </w:p>
    <w:p>
      <w:pPr>
        <w:pStyle w:val="Normal13"/>
      </w:pPr>
    </w:p>
    <w:p>
      <w:pPr>
        <w:pStyle w:val="Normal13"/>
      </w:pPr>
      <w:r>
        <w:pict>
          <v:shape id="_x0000_i1072" type="#_x0000_t75" alt="LexisNexis®" style="width:147.75pt;height:30pt">
            <v:imagedata r:id="rId17" o:title=""/>
          </v:shape>
        </w:pict>
      </w:r>
      <w:r>
        <w:cr/>
      </w:r>
    </w:p>
    <w:p>
      <w:pPr>
        <w:pStyle w:val="Heading111"/>
        <w:keepNext w:val="0"/>
        <w:spacing w:after="200" w:line="340" w:lineRule="atLeast"/>
        <w:ind w:left="0" w:right="0" w:firstLine="0"/>
        <w:jc w:val="center"/>
      </w:pPr>
      <w:hyperlink r:id="rId122" w:history="1">
        <w:r>
          <w:rPr>
            <w:rFonts w:ascii="arial" w:eastAsia="arial" w:hAnsi="arial" w:cs="arial"/>
            <w:b/>
            <w:i/>
            <w:strike w:val="0"/>
            <w:color w:val="0077CC"/>
            <w:sz w:val="28"/>
            <w:u w:val="single"/>
            <w:vertAlign w:val="baseline"/>
          </w:rPr>
          <w:t>Liberated and Unhappy</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26, 2009 Tuesday</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 on the Web</w:t>
      </w:r>
    </w:p>
    <w:p>
      <w:pPr>
        <w:pStyle w:val="Normal13"/>
        <w:keepNext w:val="0"/>
        <w:spacing w:after="0" w:line="240" w:lineRule="atLeast"/>
        <w:ind w:right="0"/>
        <w:jc w:val="both"/>
      </w:pPr>
      <w:bookmarkStart w:id="25" w:name="Bookmark_13"/>
      <w:bookmarkEnd w:id="25"/>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 Column 0; Editorial Desk; Pg. ; OP-ED COLUMNIST</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814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ROSS DOUTHAT</w:t>
      </w:r>
    </w:p>
    <w:p>
      <w:pPr>
        <w:pStyle w:val="Normal13"/>
        <w:keepNext/>
        <w:spacing w:before="240" w:after="0" w:line="340" w:lineRule="atLeast"/>
        <w:ind w:left="0" w:right="0" w:firstLine="0"/>
        <w:jc w:val="left"/>
      </w:pPr>
      <w:bookmarkStart w:id="26" w:name="Body_11"/>
      <w:bookmarkEnd w:id="26"/>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3" style="position:absolute;z-index:251693056"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women are wealthier, healthier and better educated than they were 30 years ago. They're more likely to work outside the home, and more likely to earn salaries comparable to men's when they do. They can leave abusive marriages and sue sexist employers. They enjoy unprecedented control over their own fertility. On some fronts  -- graduation rates, life expectancy and even job security  -- men look increasingly like the second sex.</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all the achievements of the feminist era may have delivered women to greater unhappiness. In the 1960s, when Betty Friedan diagnosed her fellow wives and daughters as the victims of ''the problem with no name,'' American women reported themselves happier, on average, than did men. Today, that gender gap has reversed. Male happiness has inched up, and female happiness has dropped. In postfeminist America, men are happier than women.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''The Paradox of Declining Female Happiness,'' the subject of a provocative paper from the economists Betsey Stevenson and Justin Wolfers. The paper is fascinating not only because of what it shows, but because the authors deliberately avoid floating an easy explanation for their data.</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decline of the two-parent family, for instance, is almost certainly depressing life satisfaction for the women stuck raising kids alone. But this can't be the only explanation, since the trend toward greater female discontent cuts across lines of class and race.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Hispanic woman is far more likely to be a single mother than her white and wealthy counterpart, yet the male-female happiness gap holds in East Hampton and East L.A. alike.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Again, maybe the happiness numbers are being tipped downward by a mounting female workload  -- the famous ''second shift,'' in which women continue to do the lion's share of household chores even as they're handed more and more workplace responsibility. It's certainly possible  -- but as Wolfers and Stevenson point out, recent surveys actually show similar workload patterns for men and women over all.</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 perhaps the problem is political  -- maybe women prefer egalitarian, low-risk societies, and the cowboy capitalism of the Reagan era had an anxiety-inducing effect on the American female. But even in the warm, nurturing, egalitarian European Union, female happiness has fallen relative to men's across the last three decades.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this ambiguity lends itself to broad-brush readings. A strict feminist and a stringent gender-role traditionalist alike will probably find vindication of their premises between the lines of Wolfers and Stevenson's careful prose. The feminist will see evidence of a revolution interrupted, in which rising expectations are bumping against glass ceilings, breeding entirely justified resentments. The traditionalist will see evidence of a revolution gone awry, in which women have been pressured into lifestyles that run counter to their biological imperatives, and men have been liberated to embrace a piggish irresponsibility.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evidence to fit each of these narratives. But there's also room for both.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Feminists and traditionalists should be able to agree, for instance, that the structures of American society don't make enough allowances for the particular challenges of motherhood. We can squabble forever about the choices that mothers ought to make, but the difficult work-parenthood juggle is here to stay. (Just ask Sarah and Todd Palin.) And there are all kinds of ways  -- from a more family-friendly tax code to a more accommodating educational system  -- that public policy can make that juggle easier. Conservatives and liberals won't agree on the means, but they ought to agree on the end: a nation where it's easier to balance work and child-rearing, however you think that balance should be struck.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should also be able to agree that the steady advance of single motherhood threatens the interests and happiness of women. Here the public-policy options are limited; some kind of social stigma is a necessity. But a new-model stigma shouldn't (and couldn't) look like the old sexism. There's no necessary reason why   feminists and cultural conservatives can't join forces  -- in the same way that they made common cause during the pornography wars of the 1980s  -- behind a social revolution that ostracizes  serial baby-daddies and trophy-wife collectors as thoroughly as the ''fallen women'' of a more patriarchal age.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reason, of course, save the fact that contemporary America doesn't seem willing to accept sexual stigma, period. We simply don't have the stomach for permanently ostracizing the sexually irresponsible  -- be they a  pregnant starlet, a thrice-divorced tycoon, or even a prostitute-hiring politician.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sense, ours is a kinder, gentler, more forgiving country than it was 40 years ago. But for half the public, it's an unhappier country as well.  </w:t>
      </w:r>
    </w:p>
    <w:p>
      <w:pPr>
        <w:pStyle w:val="Normal13"/>
        <w:keepNext w:val="0"/>
        <w:spacing w:before="240" w:after="0" w:line="260" w:lineRule="atLeast"/>
        <w:ind w:left="0" w:right="0" w:firstLine="0"/>
        <w:jc w:val="left"/>
      </w:pPr>
      <w:r>
        <w:br/>
      </w:r>
      <w:hyperlink r:id="rId123" w:history="1">
        <w:r>
          <w:rPr>
            <w:rFonts w:ascii="arial" w:eastAsia="arial" w:hAnsi="arial" w:cs="arial"/>
            <w:b w:val="0"/>
            <w:i/>
            <w:strike w:val="0"/>
            <w:color w:val="0077CC"/>
            <w:sz w:val="20"/>
            <w:u w:val="single"/>
            <w:vertAlign w:val="baseline"/>
          </w:rPr>
          <w:t>http://www.nytimes.com</w:t>
        </w:r>
      </w:hyperlink>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26, 2009</w:t>
      </w:r>
    </w:p>
    <w:p>
      <w:pPr>
        <w:pStyle w:val="Normal13"/>
      </w:pPr>
    </w:p>
    <w:p>
      <w:pPr>
        <w:pStyle w:val="Normal13"/>
        <w:ind w:left="200"/>
        <w:sectPr>
          <w:type w:val="continuous"/>
          <w:pgMar w:top="840" w:right="1000" w:bottom="840" w:left="1000" w:header="400" w:footer="400"/>
          <w:pgNumType w:fmt="decimal"/>
          <w:cols w:space="720"/>
        </w:sectPr>
      </w:pPr>
      <w:r>
        <w:br/>
      </w:r>
      <w:r>
        <w:pict>
          <v:line id="_x0000_s1074"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124"/>
          <w:headerReference w:type="default" r:id="rId125"/>
          <w:footerReference w:type="even" r:id="rId126"/>
          <w:footerReference w:type="default" r:id="rId127"/>
          <w:headerReference w:type="first" r:id="rId128"/>
          <w:footerReference w:type="first" r:id="rId129"/>
          <w:pgSz w:w="12240" w:h="15840"/>
          <w:pgMar w:top="840" w:right="1000" w:bottom="840" w:left="1000" w:header="400" w:footer="400"/>
          <w:pgNumType w:fmt="decimal"/>
          <w:cols w:space="720"/>
          <w:titlePg w:val="0"/>
        </w:sectPr>
      </w:pPr>
    </w:p>
    <w:p>
      <w:pPr>
        <w:pStyle w:val="Normal14"/>
      </w:pPr>
    </w:p>
    <w:p>
      <w:pPr>
        <w:pStyle w:val="Normal14"/>
      </w:pPr>
      <w:r>
        <w:pict>
          <v:shape id="_x0000_i1075" type="#_x0000_t75" alt="LexisNexis®" style="width:147.75pt;height:30pt">
            <v:imagedata r:id="rId17" o:title=""/>
          </v:shape>
        </w:pict>
      </w:r>
      <w:r>
        <w:cr/>
      </w:r>
    </w:p>
    <w:p>
      <w:pPr>
        <w:pStyle w:val="Heading112"/>
        <w:keepNext w:val="0"/>
        <w:spacing w:after="200" w:line="340" w:lineRule="atLeast"/>
        <w:ind w:left="0" w:right="0" w:firstLine="0"/>
        <w:jc w:val="center"/>
      </w:pPr>
      <w:hyperlink r:id="rId130" w:history="1">
        <w:r>
          <w:rPr>
            <w:rFonts w:ascii="arial" w:eastAsia="arial" w:hAnsi="arial" w:cs="arial"/>
            <w:b/>
            <w:i/>
            <w:strike w:val="0"/>
            <w:color w:val="0077CC"/>
            <w:sz w:val="28"/>
            <w:u w:val="single"/>
            <w:vertAlign w:val="baseline"/>
          </w:rPr>
          <w:t>Roughed Up by Horses</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2011 Sunday</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4"/>
        <w:keepNext w:val="0"/>
        <w:spacing w:after="0" w:line="240" w:lineRule="atLeast"/>
        <w:ind w:right="0"/>
        <w:jc w:val="both"/>
      </w:pPr>
      <w:bookmarkStart w:id="27" w:name="Bookmark_14"/>
      <w:bookmarkEnd w:id="27"/>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RE; Column 0; Real Estate Desk; Pg. 5; STREETSCAPES WEST 83RD STREET</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816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CHRISTOPHER GRAY</w:t>
      </w:r>
    </w:p>
    <w:p>
      <w:pPr>
        <w:pStyle w:val="Normal14"/>
        <w:keepNext/>
        <w:spacing w:before="240" w:after="0" w:line="340" w:lineRule="atLeast"/>
        <w:ind w:left="0" w:right="0" w:firstLine="0"/>
        <w:jc w:val="left"/>
      </w:pPr>
      <w:bookmarkStart w:id="28" w:name="Body_12"/>
      <w:bookmarkEnd w:id="28"/>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76" style="position:absolute;z-index:251695104"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83rd Street between Columbus and Amsterdam is a ''Sesame Street'' kind of block, with stoops, horses' heads, brownstones, apartment houses by McKim, Mead &amp; White, rent-a-car places, and Jerry Seinfeld's garage. Everybody seems to be in a hurry here, and that means it is just the place for a leisurely late-summer saunter.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block started out like many another row-house street, on speculation. In 1885 John Coar, a developer active on the West Side, began work on several high-stoop brownstones, including two surviving at Nos. 134 and 136. It was not fatal to West 83rd's prospects when, in 1886, David H. King built the four small apartment buildings at Nos. 167 through 173; after all, he had hired McKim, Mead &amp; White to design the chaste red brick and brownstone structures, a notch or two above the usual product.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in 1887, the investor E. W. Bedell began the giant Cedarhurst Stables, at 157 West 83rd. The sounds and smells of horses were anathema to the owners of private houses, and in only three years the block had been spoiled for future row-house construction. The resulting mix has yielded one of the liveliest stretches on the West Side today.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Columbus, traffic is usually backed up behind rental cars and Postal Service trucks parked halfway into the street. The post office, No. 127, is one of those tepid brick things of the 1930s, perfectly agreeable but hardly the equal of the 1880s firehouse across the street, a particularly handsome work by Napoleon LeBrun. The flame-shaped ornament on the lintels, the contrast between the rich red brick and the cocoa brownstone, and the fish scale detailing on the transom bars make this little structure a model municipal design.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street, the offending Cedarhurst Stables is now a garage, but still has its horseshoe ornament and horse's head above the main entrance. Thom &amp; Wilson designed it and its fantastic terra-cotta name plaque, galloping across the top like breaking surf. The animal presents a baleful glare, but a man sitting inside called out to a passer-by, ''Hey, don't mess with my horse'' in a jocularly possessive tone.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south side are the two surviving Coar brownstones. No. 134 has the hollow look of an abandoned house, but miraculously almost every inch of its brownstone is intact. The swirls, the whorls, the glittering mica, the translucence of the stone, all make it far richer and more nuanced than any limestone mansion you are likely to see.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door, No. 136 has in its basement the curiously named Alp Signs. The owner, Cliff Faulkner, says it was started in 1937, but he doesn't know how it came by the Alp. This house, too, has its original brownstone, but under a coat of paint. Its mate, No. 138, was demolished long ago, and in its place stands a plain one-story brick building, a rather dismal effort for such an interesting block, that is home to the comedian Jerry Seinfeld's cars.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facade of 150 West 83rd, built in 1910 as the Bretton Hall Garage, is under wraps, as Redeemer Presbyterian Church rebuilds it. Garages were still new in 1910 -- that year, building applications were filed for 25 garages in Manhattan, as opposed to 42 stables.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door, the two-story Crunch gym has shiny new equipment in the window. It was originally Station W of the post office; Crunch has nobly forgone covering up the antique panel that bears the old name, putting its own sign below.</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handsome red brick apartment houses at 167 through 173 West 83rd Street are one of McKim, Mead &amp; White's minor commissions; even famous architects have to put food on the drafting table. People often call such buildings tenements, but these were known then as flats, for tenants a notch or two above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They got one three-bedroom apartment per floor. Note the original Adam-style upper sash on the fourth floor of 167, built in a period when all architects were interested in the neo-Colonial.</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wild and crazy block has something for everyone: Perfect Massage, NY Loves Yoga, the Finger Painted Hands Preschool, Fresca Tortillas, three car rental places, and half a dozen other businesses, some nascent, some ancient.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interested in the antique or the unusual should visit the tailor shop at No. 175, its window chock-full of toy trucks, dolls, Asian sculpture, a plastic alligator.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three tailors are at work, headed by Jose Abreu; he is Dominican, his colleagues a Haitian and a Peruvian. Like the show window, the inside is a cabinet of curiosities, crowded with more than 40 clocks, few of which have the same time; pictures of Che Guevara, Hugo Chavez and Abraham Lincoln; buttons and trimmings; and a crazy quilt of fluorescent fixtures.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Grinning, Mr. Abreu picks up a long ruler to push the button on a vintage TV. ''This is my remote,'' he says. With a sweep of his hand he proudly adds, ''Here, everything old!''</w:t>
      </w:r>
    </w:p>
    <w:p>
      <w:pPr>
        <w:pStyle w:val="Normal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131" w:history="1">
        <w:r>
          <w:rPr>
            <w:rFonts w:ascii="arial" w:eastAsia="arial" w:hAnsi="arial" w:cs="arial"/>
            <w:b w:val="0"/>
            <w:i/>
            <w:strike w:val="0"/>
            <w:noProof w:val="0"/>
            <w:color w:val="0077CC"/>
            <w:position w:val="0"/>
            <w:sz w:val="20"/>
            <w:u w:val="single"/>
            <w:vertAlign w:val="baseline"/>
          </w:rPr>
          <w:t>streetscapes@nytimes.com</w:t>
        </w:r>
      </w:hyperlink>
    </w:p>
    <w:p>
      <w:pPr>
        <w:pStyle w:val="Normal14"/>
        <w:keepNext w:val="0"/>
        <w:spacing w:before="240" w:after="0" w:line="260" w:lineRule="atLeast"/>
        <w:ind w:left="0" w:right="0" w:firstLine="0"/>
        <w:jc w:val="left"/>
      </w:pPr>
      <w:r>
        <w:br/>
      </w:r>
      <w:hyperlink r:id="rId132" w:history="1">
        <w:r>
          <w:rPr>
            <w:rFonts w:ascii="arial" w:eastAsia="arial" w:hAnsi="arial" w:cs="arial"/>
            <w:b w:val="0"/>
            <w:i/>
            <w:strike w:val="0"/>
            <w:color w:val="0077CC"/>
            <w:sz w:val="20"/>
            <w:u w:val="single"/>
            <w:vertAlign w:val="baseline"/>
          </w:rPr>
          <w:t>http://www.nytimes.com</w:t>
        </w:r>
      </w:hyperlink>
    </w:p>
    <w:p>
      <w:pPr>
        <w:pStyle w:val="Normal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
        <w:spacing w:line="60" w:lineRule="exact"/>
      </w:pPr>
      <w:r>
        <w:pict>
          <v:line id="_x0000_s1077" style="position:absolute;z-index:251696128" from="0,2pt" to="512pt,2pt" strokecolor="#009ddb" strokeweight="2pt">
            <v:stroke linestyle="single"/>
            <w10:wrap type="topAndBottom"/>
          </v:line>
        </w:pict>
      </w:r>
    </w:p>
    <w:p>
      <w:pPr>
        <w:pStyle w:val="Normal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TRANSPORTATION HUB: Cedarhurst Stables, above, begun in 1887 at 157 West 83rd, ended private house construction on the block. Today a garage, it retains its horse-head and horseshoe ornaments. Top left, Bretton Hall Garage, No. 150, in 1953</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now owned by a church. Top center and right, a post-office-turned-gym at No. 162. (PHOTOGRAPHS BY OFFICE FOR METROPOLITAN HISTORY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LINDA JAQUEZ FOR THE NEW YORK TIMES)                                     </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2011</w:t>
      </w:r>
    </w:p>
    <w:p>
      <w:pPr>
        <w:pStyle w:val="Normal14"/>
      </w:pPr>
    </w:p>
    <w:p>
      <w:pPr>
        <w:pStyle w:val="Normal14"/>
        <w:ind w:left="200"/>
        <w:sectPr>
          <w:type w:val="continuous"/>
          <w:pgMar w:top="840" w:right="1000" w:bottom="840" w:left="1000" w:header="400" w:footer="400"/>
          <w:pgNumType w:fmt="decimal"/>
          <w:cols w:space="720"/>
        </w:sectPr>
      </w:pPr>
      <w:r>
        <w:br/>
      </w:r>
      <w:r>
        <w:pict>
          <v:line id="_x0000_s1078"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33"/>
          <w:headerReference w:type="default" r:id="rId134"/>
          <w:footerReference w:type="even" r:id="rId135"/>
          <w:footerReference w:type="default" r:id="rId136"/>
          <w:headerReference w:type="first" r:id="rId137"/>
          <w:footerReference w:type="first" r:id="rId138"/>
          <w:pgSz w:w="12240" w:h="15840"/>
          <w:pgMar w:top="840" w:right="1000" w:bottom="840" w:left="1000" w:header="400" w:footer="400"/>
          <w:pgNumType w:fmt="decimal"/>
          <w:cols w:space="720"/>
          <w:titlePg w:val="0"/>
        </w:sectPr>
      </w:pPr>
    </w:p>
    <w:p>
      <w:pPr>
        <w:pStyle w:val="Normal15"/>
      </w:pPr>
    </w:p>
    <w:p>
      <w:pPr>
        <w:pStyle w:val="Normal15"/>
      </w:pPr>
      <w:r>
        <w:pict>
          <v:shape id="_x0000_i1079" type="#_x0000_t75" alt="LexisNexis®" style="width:147.75pt;height:30pt">
            <v:imagedata r:id="rId17" o:title=""/>
          </v:shape>
        </w:pict>
      </w:r>
      <w:r>
        <w:cr/>
      </w:r>
    </w:p>
    <w:p>
      <w:pPr>
        <w:pStyle w:val="Heading113"/>
        <w:keepNext w:val="0"/>
        <w:spacing w:after="200" w:line="340" w:lineRule="atLeast"/>
        <w:ind w:left="0" w:right="0" w:firstLine="0"/>
        <w:jc w:val="center"/>
      </w:pPr>
      <w:hyperlink r:id="rId139" w:history="1">
        <w:r>
          <w:rPr>
            <w:rFonts w:ascii="arial" w:eastAsia="arial" w:hAnsi="arial" w:cs="arial"/>
            <w:b/>
            <w:i/>
            <w:strike w:val="0"/>
            <w:color w:val="0077CC"/>
            <w:sz w:val="28"/>
            <w:u w:val="single"/>
            <w:vertAlign w:val="baseline"/>
          </w:rPr>
          <w:t>Latina Hotel Workers Harness Force of Labor and of Politics in Las Vegas; This Land</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2016 Saturday 00:00 EST</w:t>
      </w:r>
    </w:p>
    <w:p>
      <w:pPr>
        <w:pStyle w:val="Normal15"/>
        <w:keepNext w:val="0"/>
        <w:spacing w:after="0" w:line="240" w:lineRule="atLeast"/>
        <w:ind w:right="0"/>
        <w:jc w:val="both"/>
      </w:pPr>
      <w:bookmarkStart w:id="29" w:name="Bookmark_15"/>
      <w:bookmarkEnd w:id="29"/>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1619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BARRY</w:t>
      </w:r>
    </w:p>
    <w:p>
      <w:pPr>
        <w:pStyle w:val="Normal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57,000-member Culinary Union, which is 56 percent Latino and includes guest room attendants, is a powerful supporter of Nevada Democrats.</w:t>
      </w:r>
    </w:p>
    <w:p>
      <w:pPr>
        <w:pStyle w:val="Normal15"/>
        <w:keepNext/>
        <w:spacing w:before="240" w:after="0" w:line="340" w:lineRule="atLeast"/>
        <w:ind w:left="0" w:right="0" w:firstLine="0"/>
        <w:jc w:val="left"/>
      </w:pPr>
      <w:bookmarkStart w:id="30" w:name="Body_13"/>
      <w:bookmarkEnd w:id="30"/>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0" style="position:absolute;z-index:251698176"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VEGAS - She begins her day in black, the natural black before dawn and the requisite black of her uniform: the T-shirt, the pants, the socks, the shoes with slip-resistant treads, all black. The outfit announces deference.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crams fresh vegetables into a blender and holds a plate over its mouth as the machine whips up her green liquid breakfast. Its whine sounds the alarm for her four school-age grandchildren who, one by one, emerge sleepwalking from corners of their crammed rented house.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to go. Before shepherding the children into her silver Jeep Patriot, the woman straps on a fabric back brace and covers it with the last piece of her uniform, a gray and black tunic. Then, above her left breast, she pins two small union buttons beside her silver name tag. The combined effect says: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Celia. Underestimate her at your risk.</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Celia Vargas, 57, with dark wavy hair restrained by a clasp, works at one of the hotels in perpetual gleam along and around the Strip. She is a "guest room attendant" and a member of the Culinary Union, one of more than 14,000 who clean hotel rooms while guests donate money to the casino of their choice.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Vargas, who is from El Salvador, and her Latina union colleagues are a growing force in the politics and culture of Nevada, vocal in their beliefs and expectations. Their 57,000-member Culinary Union, a powerful supporter of Nevada Democrats, is now 56 percent Latino - a jump from 35 percent just 20 years ago.</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power and courage of guest room attendants are the foundation and a big source of strength of the Culinary Union," Bethany Khan, the union's communications director, says. These workers, she adds, "are the majority of the middle class in Nevada."</w:t>
      </w:r>
    </w:p>
    <w:p>
      <w:pPr>
        <w:pStyle w:val="Normal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hotels on and around the Strip are union shops, but the one that employs Ms. Vargas has yet to sign a contract. Even though its workers voted to unionize last December, and even though it is violating the law by not coming to the bargaining table - a point reinforced in a decision and </w:t>
      </w:r>
      <w:hyperlink r:id="rId140" w:history="1">
        <w:r>
          <w:rPr>
            <w:rFonts w:ascii="arial" w:eastAsia="arial" w:hAnsi="arial" w:cs="arial"/>
            <w:b w:val="0"/>
            <w:i/>
            <w:strike w:val="0"/>
            <w:noProof w:val="0"/>
            <w:color w:val="0077CC"/>
            <w:position w:val="0"/>
            <w:sz w:val="20"/>
            <w:u w:val="single"/>
            <w:vertAlign w:val="baseline"/>
          </w:rPr>
          <w:t>order issued on Thursday</w:t>
        </w:r>
      </w:hyperlink>
      <w:r>
        <w:rPr>
          <w:rFonts w:ascii="arial" w:eastAsia="arial" w:hAnsi="arial" w:cs="arial"/>
          <w:b w:val="0"/>
          <w:i w:val="0"/>
          <w:strike w:val="0"/>
          <w:noProof w:val="0"/>
          <w:color w:val="000000"/>
          <w:position w:val="0"/>
          <w:sz w:val="20"/>
          <w:u w:val="none"/>
          <w:vertAlign w:val="baseline"/>
        </w:rPr>
        <w:t xml:space="preserve"> by the National Labor Relations Board.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Ms. Vargas wears her back brace, hidden, but also her buttons, prominent.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wooden rosary draped over the rearview mirror sways as her Jeep wends through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stretch of Las Vegas; this is not where Donny and Marie live. She drops her grandchildren at their school, then goes to the house of a friend from the Dominican Republic. She is standing outside, dressed in the same black and gray.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Jeep drives deeper into the Vegas peculiarity, past the 7-Elevens and massage parlors, the smoke shops and strip clubs. Soon the casino and hotel giants of the Strip are framing the view, including one that sticks out like a gold tooth in a wicked grin.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where Ms. Vargas will clock in at 8:30, and where she is expected to clean a checked-out room in less than 30 minutes and a stay-over in less than 15. Every room seems to reveal something about the human condition.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I open the door, and I say 'Oh my God,' " Ms. Vargas says. "And then I close the door."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their name tags, guest room attendants are anonymous. They go unnoticed by many as they push their 300-pound carts to the next room, and the next.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glimpse of what is expected of these attendants can be found at the Culinary Academy of Las Vegas, a joint venture between the culinary and bartenders unions and many properties along the Strip. Here, people are trained as cooks or baker's helpers, bus persons or bar apprentices - or guest room attendants.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corner of the academy's building features a series of mock guest rooms, each one representing a specific hotel's style: a Bellagio suite, an MGM Grand, a Caesars Palace. Students learn how to lift mattresses without injuring their backs; how to wear gloves while reaching with care into wastebaskets; and how to maintain quality while moving quickly, because there's always another room.</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in and get out," says Shirley Smith, a former guest room attendant who now trains others.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all the items on that cart. Linens, magazines, water bottles, coffee, toiletries, tissues, glass cleaners, disinfectants, bathrobes, dusters, a vacuum, and assorted brushes, including one for the toilet and one for the crevices around the tub and shower.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consider the job itself.</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make the beds, dust, vacuum, mop, fill the coffee, the creamer, the sugar," Ms. Vargas says. "We wash the toilet, the bathtub, the shower, the Jacuzzi. Worst, sometimes, is the kitchen. We clean the kitchen."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in a half-hour. Nine, 10, 11 times a day.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her shift ends in the early evening, Ms. Vargas has often sweated through her back brace and black T-shirt. Aching here there and everywhere, she drives home and tells her family that Grandma needs to lie down for a little bit.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Grandma's full name is Celia Menendez Vargas. She grew up in the city of Santa Ana, the daughter of a soldier and a nurse. As civil war engulfed El Salvador in the early 1980s, her husband was killed in a bus bombing, and various family members fled to asylum in Canada and Australia. She entrusted her two children to an aunt and sold her belongings to pay for illicit transport to the United States. She was smuggled in a wooden container on a truck bound for Los Angeles.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"Illegal," she says. "Like a lot of people."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worked for four years as a live-in housekeeper, applied for residency and saved up the money to arrange for her two sons to join her legally. She remarried, gave birth to a girl in 1986, divorced and kept working. Newspaper deliverer. Garment factory worker. Babysitter. School custodian. Food-truck cook, making pupusas, those Salvadoran corn tortillas filled with cheese or meat or beans.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1996, Ms. Vargas became an American citizen. Her reasoning is familiar, yet fresh: "For me this was very important. I always think this country was the best for the future of my kids."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were urging her to come to the soccer fields some Sunday and meet a man who was also from Santa Ana, but her heavy work schedule precluded romance. "Always working," she says. "Working, work, work."</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met, finally, she and Jorge Alberto Vargas, and were married in 2003. A few years later they moved to Las Vegas, on word that jobs were plentiful in the neon oasis.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Vargas, who had a work permit based on political asylum, became a chef at a casino on the Strip, and things were fine until they weren't. Three years ago, he was detained after being arrested a second time for driving under the influence, although the family maintains his second arrest was a medical episode related to diabetes. He spent more than two years being shipped to various federal detention centers - Nevada, California, Texas, Louisiana - before being deported back to El Salvador in July.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Vargas saw him last a year ago, for 30 minutes; she cries at the memory. She keeps his clothes boxed in the garage, and files document after document with the government, working toward that day when they might be reunited.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and other travails consume Ms. Vargas. But she has returned to the work force, finding a job as a guest room attendant in this glittering gold nonunion hotel. It paid a little more than $14 an hour - about $3 less than what unionized housekeepers were making, and with nowhere near the complement of benefits.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her colleagues began to agitate for a union vote. Union pamphlets and cards were surreptitiously exchanged in the parking lot, in the bathrooms, under tables in the employees' dining room. Ms. Vargas joined in, motivated in part by the $17,000 in debt she had accumulated by undergoing surgery for breast cancer; she wanted better health care benefits.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point she and a few other workers were suspended for wearing union buttons, but this concerted union activity is federally protected. After the Culinary Union filed unfair labor practice charges with the National Labor Relations Board, she was quickly reinstated with back pay, her buttons intact.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not been easy. Downsizing after her husband's deportation, selling her bedroom set, moving in with her daughter and her family. Publicly agitating for the union - and for the Democratic nominee for president - and then fretting that there might be retaliation at her nonunion, pro-Republican workplace. And working, constantly working.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tell my children, we have to work," Ms. Vargas says. "It's not for government to support me. We work work work."</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pulls into the employee parking lot of the gold hotel, set aglow now by the unsparing morning sun. Searching for a parking spot, she passes other women, many of them also in black and gray tunics, hurrying toward the service entrance.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she is heading for the same door, one more guest room attendant who wears a back brace while cleaning rooms for a presidential candidate whose name is on the bathrobes she stocks, on the empty wine bottles she collects, on her name tag.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receive her labor, but not her vote.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Celia Vargas, a guest room attendant at a hotel in Las Vegas, at left, driving her grandchildren to school on Wednesday; Above, Zahily Tarango practiced making a bed at the Culinary Academy of Las Vegas, a joint venture of the culinary and bartenders unions and many properties on the Strip, top. (A18); Celia Vargas, a guest room attendant at a glittering gold Las Vegas hotel, cooked dinner with her grandchildren at their home. (PHOTOGRAPHS BY TODD HEISLER/THE NEW YORK TIMES) (A25)</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MAP</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15"/>
        <w:keepNext w:val="0"/>
        <w:numPr>
          <w:numId w:val="1"/>
        </w:numPr>
        <w:spacing w:before="240" w:after="0" w:line="260" w:lineRule="atLeast"/>
        <w:ind w:right="0"/>
        <w:jc w:val="both"/>
      </w:pPr>
      <w:hyperlink r:id="rId141" w:history="1">
        <w:r>
          <w:rPr>
            <w:rFonts w:ascii="arial" w:eastAsia="arial" w:hAnsi="arial" w:cs="arial"/>
            <w:b w:val="0"/>
            <w:i/>
            <w:strike w:val="0"/>
            <w:color w:val="0077CC"/>
            <w:sz w:val="20"/>
            <w:u w:val="single"/>
            <w:vertAlign w:val="baseline"/>
          </w:rPr>
          <w:t>How Do You Say 'Vote for Clinton' in Spanish? Ask the Abuelas</w:t>
        </w:r>
      </w:hyperlink>
    </w:p>
    <w:p>
      <w:pPr>
        <w:pStyle w:val="Normal15"/>
        <w:keepNext w:val="0"/>
        <w:numPr>
          <w:numId w:val="2"/>
        </w:numPr>
        <w:spacing w:before="240" w:after="0" w:line="260" w:lineRule="atLeast"/>
        <w:ind w:right="0"/>
        <w:jc w:val="both"/>
      </w:pPr>
      <w:hyperlink r:id="rId142" w:history="1">
        <w:r>
          <w:rPr>
            <w:rFonts w:ascii="arial" w:eastAsia="arial" w:hAnsi="arial" w:cs="arial"/>
            <w:b w:val="0"/>
            <w:i/>
            <w:strike w:val="0"/>
            <w:color w:val="0077CC"/>
            <w:sz w:val="20"/>
            <w:u w:val="single"/>
            <w:vertAlign w:val="baseline"/>
          </w:rPr>
          <w:t>27 Million Potential Hispanic Votes. But What Will They Really Add Up To?</w:t>
        </w:r>
      </w:hyperlink>
    </w:p>
    <w:p>
      <w:pPr>
        <w:pStyle w:val="Normal15"/>
        <w:keepNext w:val="0"/>
        <w:numPr>
          <w:numId w:val="3"/>
        </w:numPr>
        <w:spacing w:before="240" w:after="0" w:line="260" w:lineRule="atLeast"/>
        <w:ind w:right="0"/>
        <w:jc w:val="both"/>
      </w:pPr>
      <w:hyperlink r:id="rId143" w:history="1">
        <w:r>
          <w:rPr>
            <w:rFonts w:ascii="arial" w:eastAsia="arial" w:hAnsi="arial" w:cs="arial"/>
            <w:b w:val="0"/>
            <w:i/>
            <w:strike w:val="0"/>
            <w:color w:val="0077CC"/>
            <w:sz w:val="20"/>
            <w:u w:val="single"/>
            <w:vertAlign w:val="baseline"/>
          </w:rPr>
          <w:t>Trump Hotel Workers Campaign for a Union, Over the Boss's Objections</w:t>
        </w:r>
      </w:hyperlink>
    </w:p>
    <w:p>
      <w:pPr>
        <w:pStyle w:val="Normal15"/>
        <w:keepNext w:val="0"/>
        <w:numPr>
          <w:numId w:val="4"/>
        </w:numPr>
        <w:spacing w:before="240" w:after="0" w:line="260" w:lineRule="atLeast"/>
        <w:ind w:right="0"/>
        <w:jc w:val="both"/>
      </w:pPr>
      <w:hyperlink r:id="rId144" w:history="1">
        <w:r>
          <w:rPr>
            <w:rFonts w:ascii="arial" w:eastAsia="arial" w:hAnsi="arial" w:cs="arial"/>
            <w:b w:val="0"/>
            <w:i/>
            <w:strike w:val="0"/>
            <w:color w:val="0077CC"/>
            <w:sz w:val="20"/>
            <w:u w:val="single"/>
            <w:vertAlign w:val="baseline"/>
          </w:rPr>
          <w:t>More Latinos Seek Citizenship to Vote Against Trump</w:t>
        </w:r>
      </w:hyperlink>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2016</w:t>
      </w:r>
    </w:p>
    <w:p>
      <w:pPr>
        <w:pStyle w:val="Normal15"/>
      </w:pPr>
    </w:p>
    <w:p>
      <w:pPr>
        <w:pStyle w:val="Normal15"/>
        <w:ind w:left="200"/>
        <w:sectPr>
          <w:type w:val="continuous"/>
          <w:pgMar w:top="840" w:right="1000" w:bottom="840" w:left="1000" w:header="400" w:footer="400"/>
          <w:pgNumType w:fmt="decimal"/>
          <w:cols w:space="720"/>
        </w:sectPr>
      </w:pPr>
      <w:r>
        <w:br/>
      </w:r>
      <w:r>
        <w:pict>
          <v:line id="_x0000_s1081"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45"/>
          <w:headerReference w:type="default" r:id="rId146"/>
          <w:footerReference w:type="even" r:id="rId147"/>
          <w:footerReference w:type="default" r:id="rId148"/>
          <w:headerReference w:type="first" r:id="rId149"/>
          <w:footerReference w:type="first" r:id="rId150"/>
          <w:pgSz w:w="12240" w:h="15840"/>
          <w:pgMar w:top="840" w:right="1000" w:bottom="840" w:left="1000" w:header="400" w:footer="400"/>
          <w:pgNumType w:fmt="decimal"/>
          <w:cols w:space="720"/>
          <w:titlePg w:val="0"/>
        </w:sectPr>
      </w:pPr>
    </w:p>
    <w:p>
      <w:pPr>
        <w:pStyle w:val="Normal16"/>
      </w:pPr>
    </w:p>
    <w:p>
      <w:pPr>
        <w:pStyle w:val="Normal16"/>
      </w:pPr>
      <w:r>
        <w:pict>
          <v:shape id="_x0000_i1082" type="#_x0000_t75" alt="LexisNexis®" style="width:147.75pt;height:30pt">
            <v:imagedata r:id="rId17" o:title=""/>
          </v:shape>
        </w:pict>
      </w:r>
      <w:r>
        <w:cr/>
      </w:r>
    </w:p>
    <w:p>
      <w:pPr>
        <w:pStyle w:val="Heading114"/>
        <w:keepNext w:val="0"/>
        <w:spacing w:after="200" w:line="340" w:lineRule="atLeast"/>
        <w:ind w:left="0" w:right="0" w:firstLine="0"/>
        <w:jc w:val="center"/>
      </w:pPr>
      <w:hyperlink r:id="rId151" w:history="1">
        <w:r>
          <w:rPr>
            <w:rFonts w:ascii="arial" w:eastAsia="arial" w:hAnsi="arial" w:cs="arial"/>
            <w:b/>
            <w:i/>
            <w:strike w:val="0"/>
            <w:color w:val="0077CC"/>
            <w:sz w:val="28"/>
            <w:u w:val="single"/>
            <w:vertAlign w:val="baseline"/>
          </w:rPr>
          <w:t>Ex-Mayor Returns From Prison Undaunted</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1995, Saturday, Late Edition - Final</w:t>
      </w:r>
    </w:p>
    <w:p>
      <w:pPr>
        <w:pStyle w:val="Normal16"/>
        <w:keepNext w:val="0"/>
        <w:spacing w:after="0" w:line="240" w:lineRule="atLeast"/>
        <w:ind w:right="0"/>
        <w:jc w:val="both"/>
      </w:pPr>
      <w:bookmarkStart w:id="31" w:name="Bookmark_16"/>
      <w:bookmarkEnd w:id="31"/>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23;  Column 2;  Metropolitan Desk;  Second Front; Column 2; ; Second Front</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1152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BRETT PULLEY, </w:t>
      </w:r>
    </w:p>
    <w:p>
      <w:pPr>
        <w:pStyle w:val="Normal1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BRETT PULLEY,   Special to The New York Times </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JERSEY CITY, N.J., Feb. 17</w:t>
      </w:r>
    </w:p>
    <w:p>
      <w:pPr>
        <w:pStyle w:val="Normal16"/>
        <w:keepNext/>
        <w:spacing w:before="240" w:after="0" w:line="340" w:lineRule="atLeast"/>
        <w:ind w:left="0" w:right="0" w:firstLine="0"/>
        <w:jc w:val="left"/>
      </w:pPr>
      <w:bookmarkStart w:id="32" w:name="Body_14"/>
      <w:bookmarkEnd w:id="32"/>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83" style="position:absolute;z-index:251700224"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Fourteen years ago, a spirited young mayor named Gerald McCann began transforming the desolate waterfront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into a blend of high-rise offices, condominiums and retail outlets. Today Mr. McCann's personal transformation took a significant turn, as he returned to his hometown after serving more than two years in Federal prison, where his aggressive win-at-all-costs approach to economic development ultimately landed him.</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Expressing an unswerving devotion to Jersey City and unbridled optimism about his own future, Mr. McCann, a 44-year-old Democrat, said he plans to become an integral part of the city's future -- perhaps even mayor again. "I would like to be the Mayor again," he said in an interview just 12 hours before his release from a Manhattan halfway house where he spent the last four months. "But that doesn't mean I currently have plans to run."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inspired by the recent political resurrection of Mayor Marion Barry in Washington, or simply committed to returning to the life he once knew, Mr. McCann is wasting little time reclaiming support among the 240,000 residents in this Hudson County city. (If he doesn't run for mayor, he might need backing anyway -- he also talked about running for the state legislature or Congress.)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Right after his release today, he sat down to lunch with the president of the Hudson County Chamber of Commerce, Peter Murphy. And in the past two days, Mr. McCann says he has spoken by telephone with two congressmen from New Jersey and received notes and telephone calls from constituents wishing him well. "A lot of people are loyal to me, and that's something the Federal Government couldn't take away," says the former Mayor, who still proclaims his innocence. "Winning again would be the best revenge."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However, some people -- including those in the state attorney general's office -- say that Mr. McCann can't seek office again because of the nature of the crimes he committed. Mr. McCann says his legal advisers disagree.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Chertoff, the former United States District Attorney who prosecuted Mr. McCann, expressed another kind of doubt about Mr. McCann's political future. "I believe the public is looking for integrity in elected politicians, and I trust that the people of Jersey City or any other jurisdiction will exercise their judgment accordingly," said Mr. Chertoff, who is now in private practice in Newark.</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February 1992, three months after he was convicted of defrauding a now-defunct Florida savings and loan, a New Jersey Supreme Court ruling forced Mr. McCann from office.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special election that followed, city residents took a sharp and surprising turn by electing Bret Schundler, a young, conservative Republican. Mr. Schundler's success, in a city where only 6 percent of the voters registered as Republicans, catapulted him onto the national stage. The fact that Mr. Schundler spends so much time carrying the Republican banner around the country rankles people like Eugene Napolitano, a construction worker who has spent all of his 54 years in Jersey City.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Complaining that people "need an appointment" to see Mr. Schundler, he said: "Anybody could walk in and talk to McCann. People still like him for that."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Indeed, as one of five children and the only one to attend college, Mr. McCann easily connected with Jersey City's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1977, he won a seat on the City Council, and four years later, at age 31, he became Mayor.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he set about helping to transform the city's economy from manufacturing to services -- courting companies and pursuing Federal grants, Mr. McCann's brash and abrasive style sometimes offended others. For example, when the Colgate-Palmolive Company announced that it was closing its Jersey City operations, Mr. McCann won no points with workers who were displaced by the move. Instead of commiserating, he said the Colgate move was good for Jersey City because it would free valuable land for redevelopment.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Soon, a joke made its way around town, recalls Robert Sacks, president of the Hudson County Taxpayers Association. "You know, cowboys shot from the hip in the old days," Mr. Sacks says. "Well, everyone in the community said that Gerry shot from the lip."</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loose lips helped sink Mr. McCann's re-election bid in 1985, but by then the groundwork for economic growth in the city was in place.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1980, some six million square feet of offices, 1,800 residences and a 1.2 million-square-foot shopping mall have been built in the waterfront redevelopment district. According to the Hudson County Improvement Authority, from 1982 until 1990, the number of jobs in the city increased by 17.3 percent. Over the same period, manufacturing jobs dropped by 38 percent, but the number of retail jobs increased by 27 percent, hotel jobs increased by 46 percent and in financial services the number of jobs jumped by 80 percent.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"None of it would have happened without Gerry McCann," said Charles Simburg, chief executive officer of the Harborside Financial Center, a two million-square-foot office building developed during the late 80's. "He was Jersey City's greatest salesman."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he regained the mayor's office in 1989, Mr. McCann tried to become a private developer and businessman. After failed bids to develop a sports arena in Scranton, Pa., and to buy a savings and loan in Jersey City, he entered a partnership to develop a marina at the Liberty State Park.</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1986, Mr. McCann's partner in the venture, a unit of Boca Raton-based Southern Floridabanc Savings and Loan, sent him $300,000 to develop a proposal for the marina. However, the government produced witnesses and documents showing that in little over a year Mr. McCann spent most of the money on lavish items, including rare coins and a leased Mercedes Benz. A proposal for the project was never submitted. As he did during his trial, Mr. McCann still contends that the money he spent was a pre-approved salary for his services.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morning of Sept. 30, 1992, before he left for prison, Mr. McCann, who had separated from his wife, picked up his oldest daughter, Tara, 16. Driving her to school that day, he recalls, "was the worst of all the feelings I've had over this whole thing," he says. "My children were so upset. I worried how it was going to affect them."</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next three years Mr. McCann must visit his probation officer, remain drug free, receive permission to travel outside the state, and pay the government $170,000 to replace the assets of the failed savings and loan. He is working as an accountant and mortgage financier at DMS Financial Services, a small Jersey City company.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McCann was forced to sell his condominium, so he lives with his parents in the city's Greenville section. And once again, he is dating his wife. "The moment you get out" of prison, he said, "you forget all about it. It instantly becomes a blank spot. Like it never was there."</w:t>
      </w:r>
    </w:p>
    <w:p>
      <w:pPr>
        <w:pStyle w:val="Normal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
        <w:spacing w:line="60" w:lineRule="exact"/>
      </w:pPr>
      <w:r>
        <w:pict>
          <v:line id="_x0000_s1084" style="position:absolute;z-index:251701248" from="0,2pt" to="512pt,2pt" strokecolor="#009ddb" strokeweight="2pt">
            <v:stroke linestyle="single"/>
            <w10:wrap type="topAndBottom"/>
          </v:line>
        </w:pict>
      </w:r>
    </w:p>
    <w:p>
      <w:pPr>
        <w:pStyle w:val="Normal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Gerald McCann, the former mayor of Jersey City, is out of prison. (Dith Pran/The New York Times)</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18, 1995</w:t>
      </w:r>
    </w:p>
    <w:p>
      <w:pPr>
        <w:pStyle w:val="Normal16"/>
      </w:pPr>
    </w:p>
    <w:p>
      <w:pPr>
        <w:pStyle w:val="Normal16"/>
        <w:ind w:left="200"/>
        <w:sectPr>
          <w:type w:val="continuous"/>
          <w:pgMar w:top="840" w:right="1000" w:bottom="840" w:left="1000" w:header="400" w:footer="400"/>
          <w:pgNumType w:fmt="decimal"/>
          <w:cols w:space="720"/>
        </w:sectPr>
      </w:pPr>
      <w:r>
        <w:br/>
      </w:r>
      <w:r>
        <w:pict>
          <v:line id="_x0000_s1085"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52"/>
          <w:headerReference w:type="default" r:id="rId153"/>
          <w:footerReference w:type="even" r:id="rId154"/>
          <w:footerReference w:type="default" r:id="rId155"/>
          <w:headerReference w:type="first" r:id="rId156"/>
          <w:footerReference w:type="first" r:id="rId157"/>
          <w:pgSz w:w="12240" w:h="15840"/>
          <w:pgMar w:top="840" w:right="1000" w:bottom="840" w:left="1000" w:header="400" w:footer="400"/>
          <w:pgNumType w:fmt="decimal"/>
          <w:cols w:space="720"/>
          <w:titlePg w:val="0"/>
        </w:sectPr>
      </w:pPr>
    </w:p>
    <w:p>
      <w:pPr>
        <w:pStyle w:val="Normal17"/>
      </w:pPr>
    </w:p>
    <w:p>
      <w:pPr>
        <w:pStyle w:val="Normal17"/>
      </w:pPr>
      <w:r>
        <w:pict>
          <v:shape id="_x0000_i1086" type="#_x0000_t75" alt="LexisNexis®" style="width:147.75pt;height:30pt">
            <v:imagedata r:id="rId17" o:title=""/>
          </v:shape>
        </w:pict>
      </w:r>
      <w:r>
        <w:cr/>
      </w:r>
    </w:p>
    <w:p>
      <w:pPr>
        <w:pStyle w:val="Heading115"/>
        <w:keepNext w:val="0"/>
        <w:spacing w:after="200" w:line="340" w:lineRule="atLeast"/>
        <w:ind w:left="0" w:right="0" w:firstLine="0"/>
        <w:jc w:val="center"/>
      </w:pPr>
      <w:hyperlink r:id="rId158" w:history="1">
        <w:r>
          <w:rPr>
            <w:rFonts w:ascii="arial" w:eastAsia="arial" w:hAnsi="arial" w:cs="arial"/>
            <w:b/>
            <w:i/>
            <w:strike w:val="0"/>
            <w:color w:val="0077CC"/>
            <w:sz w:val="28"/>
            <w:u w:val="single"/>
            <w:vertAlign w:val="baseline"/>
          </w:rPr>
          <w:t>The Commander In Chef</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31, 2009 Sunday</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7"/>
        <w:keepNext w:val="0"/>
        <w:spacing w:after="0" w:line="240" w:lineRule="atLeast"/>
        <w:ind w:right="0"/>
        <w:jc w:val="both"/>
      </w:pPr>
      <w:bookmarkStart w:id="33" w:name="Bookmark_17"/>
      <w:bookmarkEnd w:id="33"/>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WK; Column 0; Editorial Desk; Pg. 10; OP-ED CONTRIBUTOR</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776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AMANDA HESSER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Amanda Hesser, a contributing writer for The Times magazine, is a co-founder of a cooking Web site.</w:t>
      </w:r>
    </w:p>
    <w:p>
      <w:pPr>
        <w:pStyle w:val="Normal17"/>
        <w:keepNext/>
        <w:spacing w:before="240" w:after="0" w:line="340" w:lineRule="atLeast"/>
        <w:ind w:left="0" w:right="0" w:firstLine="0"/>
        <w:jc w:val="left"/>
      </w:pPr>
      <w:bookmarkStart w:id="34" w:name="Body_15"/>
      <w:bookmarkEnd w:id="34"/>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87" style="position:absolute;z-index:251703296"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recently, Michelle Obama had carried out a seamless effort to get Americans to think about eating locally grown foods. By planting an organic vegetable garden at the White House and inviting schoolchildren to help sow the seeds (metaphor intended, surely), she made a bold statement: I'm going to eat in a healthful way and so should you. Consuming locally grown foods could mitigate problems like childhood obesity and the environmental harm caused by agribusiness. And Mrs. Obama -- as a popular first lady with two children and roots in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is the right person to lead the charge.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However, when The Washington Post asked Mrs. Obama for her favorite recipe, she replied, ''You know, cooking isn't one of my huge things.'' And last month, when a boy who was visiting the White House asked her if she liked to cook, she replied: ''I don't miss cooking. I'm just fine with other people cooking.'' Though delivered lightheartedly, and by someone with a very busy schedule, the message was unmistakable: everyday cooking is a chore.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times Mrs. Obama missed a great opportunity to get people talking about a crucial yet neglected aspect of the food discussion: cooking. Because terrific local ingredients aren't much use if people are cooking less and less; cooking is to gardening what parenting is to childbirth. Research by the NPD Group showed that Americans ate takeout meals an average of 125 times a year in 2008, up from 72 a year in 1983. And a recent U.C.L.A. study of 32 working families found that the subjects viewed cooking from scratch as a kind of rarefied hobby.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should come as no surprise. For most of the last century, Americans have been told repeatedly that cooking is a time-consuming drag. Companies like Kraft and General Foods promoted mix-and-eat macaroni and cheese, rice with mix-in flavor pouches and instant pudding. Pillsbury, the flour maker, became Pillsbury the biscuit, pie and cookie dough maker: baking just by turning on the oven. According to a 2008 NPD study, of all supper entrees ''cooked'' at home, just 58 percent were prepared with raw ingredients.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twist, of course, is that convenience foods save neither money nor time. As Marion Nestle pointed out in her 2006 book ''What to Eat,'' prewashed romaine hearts cost at least $1.50 a pound more than romaine heads. And the 2006 U.C.L.A. study found that families saved little or no cooking time when they built their meals around frozen entrees and jarred pasta sauce.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we lost our skills at the stove, we also lost something less tangible but no less important: the opportunity to spend time together in the kitchen, talking and cooking. Similarly, we gave up the chance to improve our children's eating habits by example. Studies by Harvard Medical School and the University of Minnesota show that children in families that ate together consumed more fruits and vegetables, as well as less fat and fewer snacks.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Which is why Mrs. Obama might want to expand her food message to include cooking. Just as she highlighted American fashion by wearing the clothes of young designers, she could call attention to cooking by bringing America's talented young chefs to the White House for a food summit meeting. Then she could turn them into a national task force, asking them to reach out in their communities and give free cooking lessons to the next generation of cooks and eaters. (Her involvement might also focus the energies of her husband's cabinet -- his secretaries of agriculture, education and health, say -- to embrace the cause.)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a cooking summit meeting alone is not going to change long-established habits. Mrs. Obama needs to keep the pot boiling. She could, for instance, take one of the White House chefs on the road, working the morning and talk show circuit as the president and his staff do. She could discuss her initiative while the chef showed viewers how to cook produce harvested from the White House garden. They could demonstrate that to feed a family well, all you need to know how to do is boil water, roast and season, three speedy skills that can be applied to almost any food from potatoes to salmon. Getting people to buy local ingredients is a relatively simple matter of changing purchasing behavior; getting them to cook will require a role model who really seems to mean it.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it wouldn't be surprising if, with a little exposure to the kitchen, Mrs. Obama took to cooking herself. Her progress could be our progress. After all, great cooking involves a blend of curiosity, determination and style, all traits she possesses. And with those arms, she could out-whisk anyone. </w:t>
      </w:r>
    </w:p>
    <w:p>
      <w:pPr>
        <w:pStyle w:val="Normal17"/>
        <w:keepNext w:val="0"/>
        <w:spacing w:before="240" w:after="0" w:line="260" w:lineRule="atLeast"/>
        <w:ind w:left="0" w:right="0" w:firstLine="0"/>
        <w:jc w:val="left"/>
      </w:pPr>
      <w:r>
        <w:br/>
      </w:r>
      <w:hyperlink r:id="rId159" w:history="1">
        <w:r>
          <w:rPr>
            <w:rFonts w:ascii="arial" w:eastAsia="arial" w:hAnsi="arial" w:cs="arial"/>
            <w:b w:val="0"/>
            <w:i/>
            <w:strike w:val="0"/>
            <w:color w:val="0077CC"/>
            <w:sz w:val="20"/>
            <w:u w:val="single"/>
            <w:vertAlign w:val="baseline"/>
          </w:rPr>
          <w:t>http://www.nytimes.com</w:t>
        </w:r>
      </w:hyperlink>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31, 2009</w:t>
      </w:r>
    </w:p>
    <w:p>
      <w:pPr>
        <w:pStyle w:val="Normal17"/>
      </w:pPr>
    </w:p>
    <w:p>
      <w:pPr>
        <w:pStyle w:val="Normal17"/>
        <w:ind w:left="200"/>
        <w:sectPr>
          <w:type w:val="continuous"/>
          <w:pgMar w:top="840" w:right="1000" w:bottom="840" w:left="1000" w:header="400" w:footer="400"/>
          <w:pgNumType w:fmt="decimal"/>
          <w:cols w:space="720"/>
        </w:sectPr>
      </w:pPr>
      <w:r>
        <w:br/>
      </w:r>
      <w:r>
        <w:pict>
          <v:line id="_x0000_s1088"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60"/>
          <w:headerReference w:type="default" r:id="rId161"/>
          <w:footerReference w:type="even" r:id="rId162"/>
          <w:footerReference w:type="default" r:id="rId163"/>
          <w:headerReference w:type="first" r:id="rId164"/>
          <w:footerReference w:type="first" r:id="rId165"/>
          <w:pgSz w:w="12240" w:h="15840"/>
          <w:pgMar w:top="840" w:right="1000" w:bottom="840" w:left="1000" w:header="400" w:footer="400"/>
          <w:pgNumType w:fmt="decimal"/>
          <w:cols w:space="720"/>
          <w:titlePg w:val="0"/>
        </w:sectPr>
      </w:pPr>
    </w:p>
    <w:p>
      <w:pPr>
        <w:pStyle w:val="Normal18"/>
      </w:pPr>
    </w:p>
    <w:p>
      <w:pPr>
        <w:pStyle w:val="Normal18"/>
      </w:pPr>
      <w:r>
        <w:pict>
          <v:shape id="_x0000_i1089" type="#_x0000_t75" alt="LexisNexis®" style="width:147.75pt;height:30pt">
            <v:imagedata r:id="rId17" o:title=""/>
          </v:shape>
        </w:pict>
      </w:r>
      <w:r>
        <w:cr/>
      </w:r>
    </w:p>
    <w:p>
      <w:pPr>
        <w:pStyle w:val="Heading116"/>
        <w:keepNext w:val="0"/>
        <w:spacing w:after="200" w:line="340" w:lineRule="atLeast"/>
        <w:ind w:left="0" w:right="0" w:firstLine="0"/>
        <w:jc w:val="center"/>
      </w:pPr>
      <w:hyperlink r:id="rId166" w:history="1">
        <w:r>
          <w:rPr>
            <w:rFonts w:ascii="arial" w:eastAsia="arial" w:hAnsi="arial" w:cs="arial"/>
            <w:b/>
            <w:i/>
            <w:strike w:val="0"/>
            <w:color w:val="0077CC"/>
            <w:sz w:val="28"/>
            <w:u w:val="single"/>
            <w:vertAlign w:val="baseline"/>
          </w:rPr>
          <w:t>TALKS IN BRITISH COAL STRIKE ADJOURN, EACH SIDE STAYING FIRM</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1984, Sunday, Late City Final Edition</w:t>
      </w:r>
    </w:p>
    <w:p>
      <w:pPr>
        <w:pStyle w:val="Normal18"/>
        <w:keepNext w:val="0"/>
        <w:spacing w:after="0" w:line="240" w:lineRule="atLeast"/>
        <w:ind w:right="0"/>
        <w:jc w:val="both"/>
      </w:pPr>
      <w:bookmarkStart w:id="35" w:name="Bookmark_18"/>
      <w:bookmarkEnd w:id="35"/>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1984 The New York Times Company</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1; Page 4, Column 1; Foreign Desk</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423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Reuters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LONDON, Oct. 13</w:t>
      </w:r>
    </w:p>
    <w:p>
      <w:pPr>
        <w:pStyle w:val="Normal18"/>
        <w:keepNext/>
        <w:spacing w:before="240" w:after="0" w:line="340" w:lineRule="atLeast"/>
        <w:ind w:left="0" w:right="0" w:firstLine="0"/>
        <w:jc w:val="left"/>
      </w:pPr>
      <w:bookmarkStart w:id="36" w:name="Body_16"/>
      <w:bookmarkEnd w:id="36"/>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90" style="position:absolute;z-index:251705344"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sides in Britain's seven-month-old coal strike adjourned their negotiations today, each professing optimism that a settlement could be reached but defiantly insisting there could be no compromise on their part.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two and a half hours of talks, the head of the Government's National Coal Board, Ian MacGregor, said he felt encouraged by the progress made over the last three days, but he added that he had ''no ground to give'' to hasten a resolution.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Arthur Scargill, president of the National Union of Mineworkers, said that the latest formula could be successful, but that his union would not moderate its demands.</w:t>
      </w:r>
    </w:p>
    <w:p>
      <w:pPr>
        <w:pStyle w:val="Normal18"/>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Two sides in Britain's seven-montn-old coal strike adjourn their negotiations, each professing optimism that settlement could be reached but defiantly insisting there can be no compromise on their part; Ian MacGregor, head of Government's National Coal Board, says he feels encouraged by progress (S)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dispute is over the government board's plans to shut 20 mines it considers uneconomic, eliminating about 20,000 jobs.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Scargill insists that mines should be closed only if they are unsafe or if coal seams become depleted, and he has the support of 130,000 of Britain's 180,000 miners.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men have been brought together for the first time in almost a month through the diplomatic efforts of an independent conciliation service. The talks are due to resume Monday.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MacGregor has accepted the mediators' proposal that a third party be involved in any decisions over mine closures, on the condition that the board has the final word.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Scargill has rejected the plan, and has introduced his own suggestions that the board is now considering.</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
      </w:pP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Unions Support Strikers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DOVER, England, Oct. 13 (AP) - Thirty-five truckloads of food were delivered to the striking coal miners today, a present from French unions.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gift of 400 tons of food was intended as an act ''of solidarity not only of the French miners but of the whole French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said Henri Krasucki, a French union official.</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putting our feet on British soil our first thought goes out to the British miners, to their wives and families.''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food convoy was the first of a series of steps to help the strikers and would include collecting toys and sweets for their children at Christmas.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striking miner, Mick Carey, married and the father of two children, said in response, ''The food is definitely a help, but the solidarity they are showing means more to us than that. It shows they are thinking of us over here.''</w:t>
      </w:r>
    </w:p>
    <w:p>
      <w:pPr>
        <w:pStyle w:val="Normal18"/>
      </w:pPr>
    </w:p>
    <w:p>
      <w:pPr>
        <w:pStyle w:val="Normal18"/>
        <w:ind w:left="200"/>
        <w:sectPr>
          <w:type w:val="continuous"/>
          <w:pgMar w:top="840" w:right="1000" w:bottom="840" w:left="1000" w:header="400" w:footer="400"/>
          <w:pgNumType w:fmt="decimal"/>
          <w:cols w:space="720"/>
        </w:sectPr>
      </w:pPr>
      <w:r>
        <w:br/>
      </w:r>
      <w:r>
        <w:pict>
          <v:line id="_x0000_s1091"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67"/>
          <w:headerReference w:type="default" r:id="rId168"/>
          <w:footerReference w:type="even" r:id="rId169"/>
          <w:footerReference w:type="default" r:id="rId170"/>
          <w:headerReference w:type="first" r:id="rId171"/>
          <w:footerReference w:type="first" r:id="rId172"/>
          <w:pgSz w:w="12240" w:h="15840"/>
          <w:pgMar w:top="840" w:right="1000" w:bottom="840" w:left="1000" w:header="400" w:footer="400"/>
          <w:pgNumType w:fmt="decimal"/>
          <w:cols w:space="720"/>
          <w:titlePg w:val="0"/>
        </w:sectPr>
      </w:pPr>
    </w:p>
    <w:p>
      <w:pPr>
        <w:pStyle w:val="Normal19"/>
      </w:pPr>
    </w:p>
    <w:p>
      <w:pPr>
        <w:pStyle w:val="Normal19"/>
      </w:pPr>
      <w:r>
        <w:pict>
          <v:shape id="_x0000_i1092" type="#_x0000_t75" alt="LexisNexis®" style="width:147.75pt;height:30pt">
            <v:imagedata r:id="rId17" o:title=""/>
          </v:shape>
        </w:pict>
      </w:r>
      <w:r>
        <w:cr/>
      </w:r>
    </w:p>
    <w:p>
      <w:pPr>
        <w:pStyle w:val="Heading117"/>
        <w:keepNext w:val="0"/>
        <w:spacing w:after="200" w:line="340" w:lineRule="atLeast"/>
        <w:ind w:left="0" w:right="0" w:firstLine="0"/>
        <w:jc w:val="center"/>
      </w:pPr>
      <w:hyperlink r:id="rId173" w:history="1">
        <w:r>
          <w:rPr>
            <w:rFonts w:ascii="arial" w:eastAsia="arial" w:hAnsi="arial" w:cs="arial"/>
            <w:b/>
            <w:i/>
            <w:strike w:val="0"/>
            <w:color w:val="0077CC"/>
            <w:sz w:val="28"/>
            <w:u w:val="single"/>
            <w:vertAlign w:val="baseline"/>
          </w:rPr>
          <w:t>What You Get for ... $629,000</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2012 Thursday</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 on the Web</w:t>
      </w:r>
    </w:p>
    <w:p>
      <w:pPr>
        <w:pStyle w:val="Normal19"/>
        <w:keepNext w:val="0"/>
        <w:spacing w:after="0" w:line="240" w:lineRule="atLeast"/>
        <w:ind w:right="0"/>
        <w:jc w:val="both"/>
      </w:pPr>
      <w:bookmarkStart w:id="37" w:name="Bookmark_19"/>
      <w:bookmarkEnd w:id="37"/>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 Column 0; Real Estate Desk; Pg. ; PROPERTY VALUES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960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MIKE POWELL</w:t>
      </w:r>
    </w:p>
    <w:p>
      <w:pPr>
        <w:pStyle w:val="Normal19"/>
        <w:keepNext/>
        <w:spacing w:before="240" w:after="0" w:line="340" w:lineRule="atLeast"/>
        <w:ind w:left="0" w:right="0" w:firstLine="0"/>
        <w:jc w:val="left"/>
      </w:pPr>
      <w:bookmarkStart w:id="38" w:name="Body_17"/>
      <w:bookmarkEnd w:id="38"/>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93" style="position:absolute;z-index:251707392"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CAVE CREEK, ARIZ.</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two-bedroom contemporary with two baths on five acres of desert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MUCH: $629,000</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SIZE: 2,400 square feet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 PER SQUARE FOOT: $262.08</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SETTING: Cave Creek is a town of about 5,000 residents in a rural part of Maricopa County, near where the Phoenix metropolitan area gives way to the Sonoran Desert and Tonto National Forest. Most of the houses neighboring this one are on large lots, and several have horses. Along the four-lane road that winds through the center of town, there are cafes, galleries, restaurants and assorted shops, including furniture dealers and western-wear outfitters. There's more in neighboring Carefree, an upscale planned community a little over 10 minutes away. This house has views of Continental Mountains and Tonto National Forest. Inside the forest, there are lakes, canyons, streams, and the Mogollon Rim, a slanting escarpment stretching nearly to the border of New Mexico.</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The house was built in 1979 by Will Bruder, the architect who designed the massive steel and glass main branch of the Phoenix Public Library. The defining features of its design are the use of exposed fir and concrete (both block and finished), in addition to steel and tile. Many of its windows are shaded by six-foot exterior overhangs that let in natural light, while limiting exposure to the Arizona sun.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first-floor rooms are positioned around a circular foyer with a large domed skylight designed to spare the living room and other common areas too much direct exposure. The floors on the first floor are poured concrete. The living room has a built-in desk and shelves, as well as a vaulted ceiling with an exposed truss system of crisscrossing fir beams. Next to the living room is a dining room that is now used as another sitting area. The kitchen has been updated with new appliances and stainless-steel counters. A wooden spiral staircase in the foyer leads up to a library and a roof deck facing mountains and forest.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OUTDOOR SPACE: The house sits on five acres of desert. There is a four-stall barn and a tack room.</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TAXES: $1,843</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Scott Jarson, Jarson &amp; Jarson Real Estate; (480) 425-9300, azarchitecture.com.</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three-bedroom condo with two baths and a large front terrace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MUCH: $625,000</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SIZE: about 2,000 square feet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 PER SQUARE FOOT: $312.50</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SETTING: This condominium is in East Village, which is just outside the Loop, the city's commercial center. It is one in a cluster of nine units built in 2004 on a broad one-way street lined with old-growth trees. The properties on neighboring blocks are an architectural mix, with older Queen Annes alongside low-rise brick apartment buildings and larger new condo buildings. The area was developed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Eastern European immigrants; it has now gone upscale. Tucked among the historic brick churches are boutiques dedicated to crafts and midcentury furniture. Wicker Park, an artsy shopping and dining hub, is just east of East Village. The city's elevated rail system stops about a half mile away.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The complex was designed by Studio Dwell, a Chicago architectural firm that works primarily on residential projects. The two-story unit has a 480-square-foot stone terrace and a lawn. Through the front door is an open-plan living room and kitchen with a double-height ceiling and west-facing windows that, at 19 feet, are nearly floor to ceiling. The kitchen has a breakfast bar, oak cabinets and white marble countertops. One of the first-floor bedrooms has been converted into a dining room, and is separated from the living room by a partial wall. At the top of the stairs, there's a loft used as a den. Past the den is the master bedroom, which has an attached bathroom tiled in limestone. A one-car garage is at the rear of the property.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OUTDOOR SPACE: A private front terrace and garden.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TAXES: $6,932 plus $169</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Robert John Anderson, Baird &amp; Warner; (312) 909-9647; bairdwarner.com</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WINTHROP, ME.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five-bedroom lakefront colonial revival with three and a half baths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MUCH: $625,000</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SIZE: 4,270 square feet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 PER SQUARE FOOT: $146.37</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SETTING: Winthrop is a town in the Belgrade Lakes region, about 10 miles from Augusta, the state capital. Its population of about 6,100 residents nearly doubles during warmer months, when seasonal residents vacation around the area's seven freshwater lakes. Winthrop's main street, which has a grocery store and a pharmacy, is about a five-minute drive away. This house is on 20 mostly wooded acres.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The 1895 house was built for the family of a Connecticut tool merchant. The current owners bought the property in 2005. Its crown molding and copper hardware, door knobs are original; other aspects-- like the wood flooring on the first floor -- are newer. During renovations, the first-floor den was updated with built-in bookshelves and French doors, and the fireplace tiled with marble. The den also has a separate entrance to the outdoors. The living room fireplace is flanked by sets of French doors leading to a three-season porch. A former back porch was enclosed to create a kitchen with custom cherry cabinets, a five-burner gas range, a pantry area and a floor with radiant heat. Adjacent to the kitchen is a wet bar with cork countertops, a copper sink and a mini-refrigerator. Four of the bedrooms are on the second floor, including the master, which has a fireplace, an en-suite bathroom and an attached dressing room. The refinished attic, on the third floor, functions as a bedroom.</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OUTDOOR SPACE: The 20-acre lot includes 500 feet of frontage on Lake Annabessacook. Most of the land is wooded and laced with trails.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TAXES: $6,886</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Justin Robbins and Tiffany Hampton, Century 21 Samia Realty; (207) 856-6124; 57holmesroad.mainefinehomes.com</w:t>
      </w:r>
    </w:p>
    <w:p>
      <w:pPr>
        <w:pStyle w:val="Normal19"/>
        <w:keepNext w:val="0"/>
        <w:spacing w:before="240" w:after="0" w:line="260" w:lineRule="atLeast"/>
        <w:ind w:left="0" w:right="0" w:firstLine="0"/>
        <w:jc w:val="left"/>
      </w:pPr>
      <w:r>
        <w:br/>
      </w:r>
      <w:hyperlink r:id="rId174" w:history="1">
        <w:r>
          <w:rPr>
            <w:rFonts w:ascii="arial" w:eastAsia="arial" w:hAnsi="arial" w:cs="arial"/>
            <w:b w:val="0"/>
            <w:i/>
            <w:strike w:val="0"/>
            <w:color w:val="0077CC"/>
            <w:sz w:val="20"/>
            <w:u w:val="single"/>
            <w:vertAlign w:val="baseline"/>
          </w:rPr>
          <w:t>http://www.nytimes.com</w:t>
        </w:r>
      </w:hyperlink>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26, 2012</w:t>
      </w:r>
    </w:p>
    <w:p>
      <w:pPr>
        <w:pStyle w:val="Normal19"/>
      </w:pPr>
    </w:p>
    <w:p>
      <w:pPr>
        <w:pStyle w:val="Normal19"/>
        <w:ind w:left="200"/>
        <w:sectPr>
          <w:type w:val="continuous"/>
          <w:pgMar w:top="840" w:right="1000" w:bottom="840" w:left="1000" w:header="400" w:footer="400"/>
          <w:pgNumType w:fmt="decimal"/>
          <w:cols w:space="720"/>
        </w:sectPr>
      </w:pPr>
      <w:r>
        <w:br/>
      </w:r>
      <w:r>
        <w:pict>
          <v:line id="_x0000_s1094"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75"/>
          <w:headerReference w:type="default" r:id="rId176"/>
          <w:footerReference w:type="even" r:id="rId177"/>
          <w:footerReference w:type="default" r:id="rId178"/>
          <w:headerReference w:type="first" r:id="rId179"/>
          <w:footerReference w:type="first" r:id="rId180"/>
          <w:pgSz w:w="12240" w:h="15840"/>
          <w:pgMar w:top="840" w:right="1000" w:bottom="840" w:left="1000" w:header="400" w:footer="400"/>
          <w:pgNumType w:fmt="decimal"/>
          <w:cols w:space="720"/>
          <w:titlePg w:val="0"/>
        </w:sectPr>
      </w:pPr>
    </w:p>
    <w:p>
      <w:pPr>
        <w:pStyle w:val="Normal20"/>
      </w:pPr>
    </w:p>
    <w:p>
      <w:pPr>
        <w:pStyle w:val="Normal20"/>
      </w:pPr>
      <w:r>
        <w:pict>
          <v:shape id="_x0000_i1095" type="#_x0000_t75" alt="LexisNexis®" style="width:147.75pt;height:30pt">
            <v:imagedata r:id="rId17" o:title=""/>
          </v:shape>
        </w:pict>
      </w:r>
      <w:r>
        <w:cr/>
      </w:r>
    </w:p>
    <w:p>
      <w:pPr>
        <w:pStyle w:val="Heading118"/>
        <w:keepNext w:val="0"/>
        <w:spacing w:after="200" w:line="340" w:lineRule="atLeast"/>
        <w:ind w:left="0" w:right="0" w:firstLine="0"/>
        <w:jc w:val="center"/>
      </w:pPr>
      <w:hyperlink r:id="rId181" w:history="1">
        <w:r>
          <w:rPr>
            <w:rFonts w:ascii="arial" w:eastAsia="arial" w:hAnsi="arial" w:cs="arial"/>
            <w:b/>
            <w:i/>
            <w:strike w:val="0"/>
            <w:color w:val="0077CC"/>
            <w:sz w:val="28"/>
            <w:u w:val="single"/>
            <w:vertAlign w:val="baseline"/>
          </w:rPr>
          <w:t>The Long Shadow</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2017 Sunday</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0"/>
        <w:keepNext w:val="0"/>
        <w:spacing w:after="0" w:line="240" w:lineRule="atLeast"/>
        <w:ind w:right="0"/>
        <w:jc w:val="both"/>
      </w:pPr>
      <w:bookmarkStart w:id="39" w:name="Bookmark_20"/>
      <w:bookmarkEnd w:id="39"/>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MM; Column 0; Magazine Desk; Pg. 34; FEATURE</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6918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ROBERT DRAPER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Draper is a writer at large for the magazine. He last wrote about President Trump and congressional Republicans.</w:t>
      </w:r>
    </w:p>
    <w:p>
      <w:pPr>
        <w:pStyle w:val="Normal20"/>
        <w:keepNext/>
        <w:spacing w:before="240" w:after="0" w:line="340" w:lineRule="atLeast"/>
        <w:ind w:left="0" w:right="0" w:firstLine="0"/>
        <w:jc w:val="left"/>
      </w:pPr>
      <w:bookmarkStart w:id="40" w:name="Body_18"/>
      <w:bookmarkEnd w:id="40"/>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096" style="position:absolute;z-index:251709440"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Nov. 9, 2016, about 12 hours after Hillary Clinton conceded defeat to Donald Trump, Nancy Pelosi, the House minority leader, convened a conference call with her fellow House Democrats. Most of them were still back home in their respective districts and still in shock. Not only would Trump be president, but the Senate remained in G.O.P. control, and -- despite rosy predictions from Pelosi and her party's pollsters -- so did the House.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members on the call later told me they expected their leader to offer some show of contrition, an inventory of mistakes made or, at minimum, an acknowledgment that responsibility for the previous night's disaster began at the top. Already, Trump's sweep of what had for years been Democratic strongholds in the Rust Belt had led to a fast-congealing belief that the party had lost touch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Pelosi sounded downright peppy on the call, noting a few vulnerable House seats that the Democrats had managed to hang onto. As for those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''To say we don't care about them is hard to believe,'' Pelosi insisted, according to a transcript of the call I obtained. ''I have to take issue and say I don't think anybody was unaware of the anger.'' The Democrats weren't out of touch, she said. They just hadn't made their case clearly enough to voters -- or as she put it, ''We have to get out there and say it in a different way.''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reminded me of that scene at the end of 'Animal House,' where Kevin Bacon is standing in the middle of all this chaos, screaming: 'Remain calm! All is well!' '' Scott Peters, a congressman from California who was on the call, told me. ''After telling us before that we were going to pick up 20 seats, and we end up with six, underlaid with Clinton losing, I had no use for that kind of happy talk.'' During and after Pelosi's monologue, Democratic representatives who were listening texted and called one another incredulously, but Peters was one of the few who spoke up on the line. ''I think we're missing something,'' he told Pelosi. ''We're just not hearing what's on people's minds.''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discontent was palpable enough that two days after the conference call, Pelosi announced that leadership elections would be taking place less than a week later -- leaving little time for a revolt to build, which some members I spoke to suspected was the point. By that time, one of Pelosi's House allies, Doris Matsui of California, had already sent out an email to all the women in the Democratic House caucus, urging them to sign on to a letter of support for Pelosi as leader. Three second-term Democrats -- Seth Moulton of Massachusetts, Kathleen Rice of New York and Ruben Gallego of Arizona -- wrote to Pelosi, urging her to delay the elections. Rice would later tell her colleagues in a closed-door meeting, according to notes that were taken by a participant: ''Look, I know from losing the state attorney general race in 2010: Losing sucks. But you have to get up the next day and take responsibility for it, take a hard look at every decision your team made, figure out what went wrong and learn from it.''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Pelosi eventually acquiesced and rescheduled the election for Nov. 30. In the end, her only opponent was Tim Ryan, a young congressman and former high school quarterback star from Ohio's 13th District, the ailing industrial region surrounding Youngstown and Akron. Ryan offered a splash-of-cold-water speech just before the vote: ''We got wiped out,'' he said, according to a recording of his remarks. ''We're toxic in the Midwest, and we're toxic in the South.''</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Pelosi won easily, but fully a third of the Democratic caucus voted against their leader, and Ryan's insurrection seemed to have left a mark: After the election, three well-liked and nonrebellious members -- Cheri Bustos of Illinois, Hakeem Jeffries of New York and David Cicilline of Rhode Island -- were chosen by the caucus to help manage the rebranding of the party. The three of them spent the first half of 2017 dutifully interviewing nearly every member of the caucus and conducting more than a dozen listening sessions with authors, pollsters and former Obama cabinet secretaries. They hosted a dinner at which the party's various factions -- the Progressive Caucus, the Black Caucus, the Hispanic Caucus, the conservative Blue Dogs and the New Democrats, among others -- mingled as if meeting for the first time.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late July, Pelosi, Bustos, Jeffries and Cicilline stood on a stage with six other Democrats under a wiltingly hot summer sky in the city park of Berryville, Va. -- a town of 4,306 residents in a purple district within easy driving distance of Washington -- and unveiled their new agenda, titled ''A Better Deal: Better Jobs, Better Wages, Better Future.'' The phrase, which had been poll-tested by the Democratic Congressional Campaign Committee, was an intentional echo of F.D.R.'s New Deal -- and, less intentionally, of a Papa John's pizza slogan. But its biggest debt was to the author of ''The Art of the Deal,'' and to his crimson-jowled populism.</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Better Deal'' called for retraining in America's fading manufacturing sector, renegotiating trade deals, raising the minimum wage to $15 an hour and fighting the corporate consolidation that had affected the prices of everything from eyeglasses to beer. None of the 10 speakers invoked President Barack Obama. In fact, one of the key provisions in ''A Better Deal'' -- renegotiating drug prices for Medicare recipients -- was an implicit rebuke of the former president, who had agreed with the pharmaceutical industry to freeze Medicare drug prices in exchange for its support of the Affordable Care Act.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even before the rollout, Pelosi diminished the substance of ''A Better Deal'' in an interview with The Washington Post, clarifying that it was not ''a course correction, but it's a presentation correction.'' A Quinnipiac poll in August found that only 33 percent of Democrats and 12 percent of independents had a favorable opinion of the new Democratic agenda. The self-consciousness of the rebranding, one congressman mused to me at the time, ''seems like what you would do in a different era.''</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a stiff-jointedness to the whole spectacle, a sense of the Democrats' trying to regain the use of muscles they had let atrophy over the previous eight years. Obama, after all, used to make this sort of thing look easy. Conflating the American story with his own -- ''This is who we are'' -- the president conveyed, even in policy irresolution, an unshakable sense of his and America's place in the world. ''I love the guy, I miss him,'' Scott Peters said of Obama. ''But organizationally, the party is in disarray. We're at the lowest level of elected officeholders since Hoover. We got a bit lazy and found ourselves relying on Barack Obama's charisma, and it left us in bad shape.''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Barring seismic developments, the G.O.P. is still likely to control both the White House and the Senate until at least January 2021. But nine months into Trump's presidency, the chances of the Democrats' retaking the House are much better. Multiple polls in recent months have shown generic Democratic candidates beating generic Republicans by as many as 15 points -- a spread that, in past elections, correlated with winning more than enough seats for the Democrats to gain a House majority next year. And if they do, the consequences will be enormous. A Democrat-controlled House in 2019 would very likely derail the Republican legislative agenda. It could also conceivably set the stage for impeachment proceedings against the president -- a move that many Democrats have openly proposed for months now.</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Democrats' path back from the wilderness is not a short one. No president since Ronald Reagan has won the presidency as convincingly, twice over, as Obama did -- but those victories papered over an extraordinary decline in his party that became suddenly unignorable on Nov. 9, 2016. The Democratic National Committee today is an understaffed, demoralized bureaucracy. It has raised less than half of what its Republican counterpart has taken in so far this year. (Other party organizations -- the Democratic Congressional Campaign Committee and the Democratic Senatorial Campaign Committee -- are faring better.)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Democratic presidents have generally been less than attentive to the financial and electoral health of their party, during and after their presidencies. The Northwestern political-science professor Daniel J. Galvin writes in his 2010 book, ''Presidential Party Building,'' that since John F. Kennedy, each of them ''neglected, exploited or undercut his party's organizational capacities.'' Galvin found that this maltreatment was because such presidents had operated with ''deep and durable majorities'' in Congress. After the Democrats lost theirs in 1994, President Bill Clinton awakened to the virtues of party-building. Galvin predicted that Obama would most likely have sufficient reason to do the same.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Obama was every bit as indifferent as his predecessors. After he took office, his campaign's formidable grass-roots organization, rechristened Organizing for America, became what some party leaders complained was a ''shadow organization'' that drained resources from the D.N.C. while championing the president rather than the Democratic Party as a whole. The president did not have anywhere near the kind of close relationship with the last D.N.C. chairwoman, Debbie Wasserman Schultz, that George W. Bush had with the Republican National Committee chairmen Ed Gillespie and Ken Mehlman.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2012, Obama's campaign chose not to contribute any money to the D.S.C.C. during that cycle -- and then, emerging from its victory that year with a $20 million debt, the campaign promptly offloaded it onto the D.N.C. In early 2014, Obama assured Senate Democrats that keeping the Senate majority was his ''No. 1 priority.'' Months passed without any further action. Finally, two months before the midterms, Obama informed Harry Reid by phone that he was authorizing a $5 million transfer of D.N.C. funds to Senate election efforts. Reid tersely replied, ''It shouldn't have been this hard.''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Few of the Obama campaigns' innovations have meaningfully outlasted his presidency. Their once-pioneering digital-organizing operation, for example, went largely to ground in 2016, while the party failed to fully grasp even the basics, like the usefulness of digital advertising. ''What I can tell you,'' says Representative Sean Patrick Maloney, who oversaw an analysis of the party's shortcomings in the last election cycle, ''is that our candidates and their staff told us that the Republicans did much better digitally than we did. And they spent more than us on digital.'' (Teddy Goff, Obama's former digital director, says: ''I sincerely wish the technology built in the two Obama campaigns had been put to better use for 2016 and races down the ballot.'')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 Democratic Party leaders complain about O.F.A. -- rebranded again recently as Organizing for Action -- hoarding campaign resources to little end. And Priorities USA, the extravagantly funded super PAC that was started to support Obama's 2012 campaign, never built the kind of entrenched ground-level presence maintained by its analogues on the right. In contrast, Americans for Prosperity, the conservative network financed by David and Charles Koch, spent the Obama years establishing a network of more than three million activists in 36 states and mobilizing them to protest against Obamacare, environmental regulations and tax increases -- becoming what the group's president, Tim Phillips, described to me as ''a state-based long-game organization that would always be there.'' The current chairman of Priorities USA, Guy Cecil, acknowledges the disparity: ''Most of our activities, most of our structures, are built around individual fights, or individual candidates, or individual organizations, and I think that's put us at a disadvantage.''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Organizational and technological lapses do not fully account for the Democratic Party's travails. ''All that stuff is like the field-goal team,'' the Obama strategist David Axelrod told me. ''None of it will help you if you haven't already moved 80 yards down the field. Being technologically proficient wouldn't have saved Obama if he didn't also have a consistent, compelling message.''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that message had grown threadbare by 2016. No longer was it sufficient to campaign on hope and change, or even on the president's successful efforts in 2009 to stave off a deep recession. The uneven economic recovery raised questions about the party's obliviousness to the impunity of Wall Street and the gap between the megawealthy and everyone else. Hakeem Jeffries, the New York congressman who was an author of ''A Better Deal,'' admits, ''We developed a blind spot for the economic challenges that still remained unmet.''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 end of Obama's presidency, the Democratic Party had lost nearly a thousand seats in state legislatures across America. It had forfeited its majority in both the House and the Senate. A mere 16 of the nation's 50 governors were Democrats -- and that number dwindled to 15 in August, when Jim Justice of West Virginia announced with a grinning Donald Trump at his side that he, too, had decided to become a Republican.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days after the election, Ian Russell quit his job as the deputy executive director of the D.C.C.C. and cashed in his frequent-flier miles on a trip to Ireland. He watched Trump's swearing-in on his phone in a Dublin pub over a pint of Guinness, and then a few more. The following morning, he threw his bags in a rental car and began a sort of weeklong post-traumatic odyssey, rambling westward to the coast.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Russell, now 33, had spent the past six years at the D.C.C.C. trying to help the Democrats regain the House majority that they lost to the Republicans in the 2010 midterm election. During every election cycle, political journalists and donors would file into one of the drab conference rooms inside the D.N.C. headquarters near the Capitol and watch as D.C.C.C. officials like Russell unveiled maps and polling data in support of the claim that this election cycle -- unlike the last one -- was going to break for the Democrats. Each time, Russell maybe half-believed it.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election night left him reeling. It wasn't just that Trump had upset Clinton -- including in Russell's home state, Michigan -- or that the Democrats emerged 24 seats short of a House majority. What gnawed at him was a fear that Trump might actually win over Democratic voters more lastingly. Benton Harbor, a few miles down the road from Russell's hometown in the western part of the state, lost its last Whirlpool manufacturing facility years ago. The childhood friends of his who remained in the area had renounced the Democrats and were now Trump voters. ''Trump could transform American politics,'' he remembers thinking at the time. ''He could truly scramble things.''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Russell's fears of a unifying, postpartisan pragmatist in chief swiftly proved unjustified. Rather than focusing on jobs and infrastructure projects, Trump immediately set in motion an attempt to repeal Obamacare and ordered a travel ban on citizens of seven Muslim-majority countries, which was met with demonstrations at airports across the country. On Jan. 30, the nonpartisan Hill analyst Stuart Rothenberg published a column headlined ''Trump's Fast Start Likely Puts the House in Play in 2018.'' Rothenberg reasoned that overly aggressive new presidents tended to be judged harshly by the electorate in the middle of their first term. ''The House map favors Republicans, but the midterm dynamic could well prove more powerful,'' he wrote, listing 20 Republican seats -- out of 24 the Democrats would need to flip the House -- that, if typical midterm election patterns held, would most likely be imperiled. ''Nothing is yet guaranteed, but don't be surprised if the House is up for grabs in the fall of 2018.''</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 on his last evening in Ireland, Russell was drinking a final Guinness and listening to a passable folk band at the Palace Bar in Dublin while halfheartedly scrolling through the news back home on his phone when he came across Rothenberg's column. He read through to the end with an accelerating heartbeat. It seemed big news to him that Rothenberg, a dispassionate prognosticator, had confidently issued such a prediction just 10 days into Trump's presidency.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 in Washington, Russell joined a relatively new political media consulting firm, Beacon Media, and started hunting for prospective 2018 House candidates. In early March, he traveled to California's Orange County -- historically a G.O.P. stronghold, though its wealthy population included growing numbers of Asian-Americans who tended to vote Democratic. In Irvine he met with Dave Min, a wry 41-year-old law professor who had worked on the Hill as a senior policy adviser to Chuck Schumer, the Democratic Senate minority leader, and at the liberal think tank Center for American Progress.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 the father of three young children, had never considered running for political office before. But he was also a son of Korean immigrants and was appalled by the Trump administration's attempts to ban Muslims from entering the United States. The incumbent congresswoman of California's 45th District, Mimi Walters, was a little-known two-term Republican who had never faced serious opposition. She had won by nearly 18 points in 2016, but Clinton beat Trump in the district by more than five points. A strong anti-Trump sentiment in 2018 could work to Min's benefit. In April, he told Russell that he was in.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Russell then traveled to the Illinois suburbs just west of Chicago. Like California's 45th District, the Sixth District of Illinois had been reliably Republican for decades. But Clinton beat Trump there by seven points, and already its six-term congressman, Peter Roskam, was avoiding public appearances lest he be called upon to answer for the president. The progressive women's group Emily's List had referred Russell to Kelly Mazeski, a longtime public servant on local boards and commissions who had already decided to challenge Roskam. Mazeski was a breast-cancer survivor whose platform, she told me recently, was ''health care, health care, health care.'' Russell helped Mazeski time her announcement for May 4, the day Roskam and his fellow House Republicans voted for a bill to repeal and replace Obamacare.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Scores of candidates were announcing their intentions in terrain recently considered inhospitable to Democrats: West Virginia, Texas, Kansas. Some aspirants Russell met lacked the talent to match their enthusiasm. Others were hot property and elected to go with one of Beacon Media's competitors. But by Labor Day, Russell and his firm had picked up 10 Democratic challengers. Among them were a few beguiling dark horses, like a 46-year-old physician and former Y.M.C.A. national health officer from Portage, Mich., named Matt Longjohn. Undeterred by his lack of political experience, Longjohn was challenging Fred Upton, a Republican who had represented Michigan's Sixth District for three decades.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Russell himself grew up in the Sixth District and cast his first ballot as a registered voter against Upton in 2002. Back then, the incumbent seemed invincible. But now, after leading the committee that wrote the legislation seeking to eviscerate Obamacare, Upton was avoiding town halls and any other public events.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when I met Russell recently, his optimism was tempered by previous electoral disappointments. The Democratic Party now has more candidates than it can support, and next spring is likely to be a season of what national Democratic officials tactfully refer to as ''messy primaries.'' And even with Trump as a foil, Russell's candidates were struggling to make a case for themselves. ''Right now it's such a target-rich environment for us,'' he told me. But ''we're having trouble explaining why we're the heroes and the Republicans are the villains. At some point, our narrative will have to become more coherent than it is now.''</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pursuit of the 24 seats Democrats need to win the House, the D.C.C.C. intends to target 80 Republican-held districts -- a dozen more than the party went after in its 2006 bonanza year, when it captured a majority after gaining 31 seats. Many of next year's seem to be fanciful propositions, or strategic plays designed to force the G.O.P. to spend resources where it would rather not. In other cases, the D.C.C.C. is counting districts held by controversial Republicans -- Chris Collins of New York, with his aggressive advocacy of a biotech firm in which he held substantial investments; Duncan D. Hunter of California, with the possibility of a federal indictment for supposed campaign fund malfeasances hanging over his head -- who nonetheless appear safe, at least for the moment. But four Republican representatives in potential swing districts -- Ileana Ros-Lehtinen, Dave Reichert, Charlie Dent and Pat Tiberi -- have already announced their retirement in advance of 2018, and more are expected to follow before the end of the year.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Only two times in the last century (during the Great Depression and after the Sept. 11 attacks) has a president's party not suffered electoral losses midway into his first term. Those losses -- an average of 32 House seats in each such midterm since 1862 -- increase to 36 when the president's approval rating is under 50. President Trump's polling average has never once exceeded a favorability rating of 48 percent, and it now hovers at about 37 percent.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the best thing the Democrats can do,'' Zac Petkanas, formerly the director of rapid response for the Clinton campaign, told me, ''is find as many people with a pulse, with a D next to their names, in as many districts as possible, and run on Obamacare and standing up to Trump.'' But so much of the politics, and political mood, of Trump's presidency is off the map of previous experience that other Democrats have seemed at times at a loss for how to respond. What to make of the late August NBC poll, for instance, that showed Democrats being viewed unfavorably by 54 percent of those surveyed, which was better than Republicans (61) and Trump (61), but also Pelosi (64)? Was that good news or bad news? And what about the D.C.C.C. focus groups and polls yielding the conclusion that voters broadly dislike Trump but are also put off by candidates who profess to be ''standing up to Trump,'' on the grounds that such resistance will only guarantee more dysfunction in Washington?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are hopeful that, Trump being the exception to almost every political rule, the historical trends of wave elections will also not apply to him. ''Clinton came up against a wave in 1994 because he had campaigned as a centrist but then led with gays in the military and Hillarycare,'' Karl Rove, the former senior adviser to President George W. Bush, told me. ''The 2006 election was a wave because Republicans were defending the Iraq war and crippled by a late-breaking ethics scandal. Democrats faced a wave in 2010 because of Obamacare. So it's been issues that have driven wave elections. This time around, I think it's more a personal antagonism to Trump. And the question is, how critical will that be in shaping the attitudes of swing voters?''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by Rove's own analysis, two of the last three wave elections were triggered by health care policies that did not approach the deep unpopularity of the G.O.P.'s attempts this year to repeal or otherwise roll back Obamacare. And Trump's base cannot be counted on to prevent a wave in 2018, because a key constituency -- less-educated white voters -- is a group that tends not to show up during midterms. They may have even less motivation to do so next year, considering Trump's periodic denunciations of the Republican lawmakers who will need their votes.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four special elections to fill seats vacated by House Republican incumbents this year, the Democrats fell short -- and in the case of Georgia's Jon Ossoff, lost by four points even after raising an unheard-of $23 million. His was the most expensive House race ever, and the fact that Democratic donors spent so heavily on a loss may help explain why the party's fund-raising has diminished since then. The Democrats' base -- young and nonwhite voters -- is no better than Trump's at showing up for midterm elections and is unhelpfully clustered in urban districts. Many suburban and rural districts were artfully gerrymandered by Republican state legislators after the 2010 census and have proved impenetrable since then; they aren't likely to change hands without a healthy number of recent Republican voters being persuaded to vote Democratic.</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also a less quantifiable problem, the one that vexed Pelosi's team in the months after the election: the Democratic Party's chronic difficulty explaining just what it stands for. ''There's a deep worldview among conservative intellectuals that moved its way through a fear of fascism in the 1940s, through think tanks and campaigns and the California tax revolt of the 1970s,'' Felicia Wong, president of the progressive Roosevelt Institute, says. ''And basically the Democrats don't have that. The New Deal was one thing, and the Great Society was another thing. The party never fully recognized that Jim Crow and segregation were economic decisions. That left Democrats with an incoherent economic argument. The result is that they lack a historical vocabulary.''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Questions about the interplay of race and economics, of course, aren't just historical after the 2016 election -- as much as politicians and operatives might want them to be. Plenty of progressives hold the view, as the MSNBC host Joy Ann Reid has argued on Twitter, that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''resent the changes that racial and religious multiculturalism have brought to societies where people like them have been the majority.'' But a former colleague of Reid's at MSNBC, Krystal Ball, now president of the People's House Project -- which seeks to elect Democratic congressional candidates in G.O.P. districts -- insists that the primary motivation of these voters is economic. ''People who are holding onto their livelihoods by their fingernails thought that at least Trump gave a crap,'' she says. ''Maybe it was a pack of lies he was selling them, but at least he didn't hold them in contempt. And frankly there's a lot of contempt from certain corners of our party. And a billion dollars' worth of ads saying we're not elitists won't change that.''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Early on the morning of July 27, a group of House Democrats held a private gathering in the Capitol basement with a special guest: Rahm Emanuel, the Chicago mayor and former Obama chief of staff, who over a decade ago, when he was an Illinois congressman, served as chairman of the D.C.C.C. Looking ahead to 2018, Emanuel offered a broad-brushstroke plan of attack: ''Find the specific issues that resonate in your district,'' he said, according to one meeting participant's notes. ''We want to appeal to Trump voters who are already pulling away from him.'' In particular, ''Suburbs are our best opportunities.'' On the matter of ideological purity, he was blunt: ''It's not a question of left versus center -- it's forward versus backward.''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this advice sounded familiar, it was because Emanuel advocated the same strategy a dozen years earlier, when he was trying to lift his party out of the trough it had occupied since the Newt Gingrich-led takeover of the House by the Republicans in 1994. Emanuel focused on recruiting more centrist candidates who were well liked in their districts rather than on ideological darlings of the national party. ''The people who criticized me back in 2006 were from my own party,'' he told me recently. ''When I was recruiting candidates, I'd get yelled at: 'Why is he getting all these sheriffs and military guys?' It's because they were running in red districts!''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election cemented Emanuel's legend as a tactician -- none of the Democrats attending the July 27 meeting expressed skepticism about his advice -- but his strategy has never sat well with the party's progressive activists. ''I would just point to the fact that Rahm Emanuel's Democrats who won in 2006 couldn't hold those seats,'' Stephanie Taylor, a founder of the Progressive Change Campaign Committee (P.C.C.C.), which supports, trains and funds candidates, told me.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was referring to the nearly a dozen Democrats who rode the 2006 wave into Congress, only to wash back out of it with the Tea Party wave four years later. (Three more had lost in 2008.) ''I would suggest a counterfactual,'' she went on: ''If we had true economic populist champions who made the case to the American people about fighting for a strong economic agenda, we might have had more lasting success.'' Or as the P.C.C.C.'s other founder, Adam Green, put it to me: ''If there's a Democratic wave in 2018, progressives won't just ride that wave -- we will cause that wave.''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activists like Green and Taylor also vowed to be the tip of the party's spear in the previous cycle, with not much to show for it. Indeed, the Breitbart chairman and former Trump adviser Steve Bannon scornfully likens the Democrats' ideological tussles to a ''pillow fight,'' further charging that progressives will never accomplish their goals ''until they have a Breitbart on the left,'' he told me. ''Our stock in trade is going after the Republican establishment. There's no one like that on the other side.''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if not all Democrats are more than happy to watch Bannon's kamikaze antics wreak havoc on the opposition. Still, some in the party rue the lack of pugnacity on their own side. ''There are two types of Democrats,'' David Krone, Harry Reid's former chief of staff, told me one afternoon this summer in the Midtown Manhattan office where he now works as a consultant for an investment firm. ''There are killers, and there are whiners. Unfortunately, we have too many of the latter and not enough of the former.''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Krone considers piety an obstacle to progressive policies. ''Democrats are not that pure,'' he told me, with a biting smile. ''All those guys have a transactional component to them.'' Under Reid's leadership, the Democrats managed to pass important legislation like the Affordable Care Act and the American Recovery and Reinvestment Act while also thwarting a stream of conservative bills generated by the Republican-controlled House. But it was also Reid who held his colleagues to the deal that garnered the pharmaceutical industry's support for Obamacare by agreeing to take Medicare drug prices off the table. When the Supreme Court's Citizens United decision in 2010 opened the floodgates for outside-group contributions, Reid did not join the chorus of bemoaners. Instead, he ordered up a super PAC, called the Senate Majority PAC, to help keep the Senate in Democratic hands during the 2010 and 2012 cycles. ''Reid just never pretended to be something he wasn't,'' Krone said. ''You don't want to pass health care? Fine. Don't make deals. Keep losing.''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Democratic Killers Hall of Fame, Krone places Emanuel and Pelosi. But lately, Krone observed, the party seemed to be tilting toward the whiners -- beginning with the excuses offered for Hillary Clinton's defeat. ''It's insane,'' he said. ''They freaking lost! They can blame anyone they want to, but they fail to look in the mirror.''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2018 cycle, Krone argued, was no time for squeamishness. Again he cited the example of his former boss Reid, who, like many Democrats in 2010, was a heavy underdog going into his final Senate race. Rather than be cowed by a Republican field that, at the peak of the Tea Party movement, had been infiltrated by the party's fringe, Reid turned that to his advantage. His campaign waded into the Republican primary, targeting the most formidable G.O.P. opponents one by one until the only one left standing was Sharron Angle: a Tea Party favorite who once crusaded against water fluoridation and claimed multiple American cities were under the rule of Shariah law. Reid beat her easily.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way of contrast, Krone pointed to Russ Feingold, the Wisconsin senator who, with John McCain, was a standard-bearer for campaign-finance reform, as well as a crusader for civil liberties during the Bush years. Feingold lacked Reid's appetite for the jugular, losing to Ron Johnson in 2010 and then again in 2016. ''He had his foot on Johnson's neck, and then he let up, because he was up in the polls,'' Krone lamented. ''They don't hand out participation trophies in politics.'' If the party limited itself to high-minded campaigning and legislating, ''We'll lose again, and Kennedy'' -- the Supreme Court justice -- ''will retire, and Trump will get to appoint another conservative crazy, and the Democrats will wonder how things got to be so horrible.''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the party faces a conundrum in its pursuit of Trump voters whose anxieties aren't just economic but cultural as well. Prevailing in some red districts may require, at minimum, tempering the party's progressivism on social issues. ''When anybody talks about a so-called litmus test for candidates, that upsets me,'' Representative Cheri Bustos told me. ''I'm from Illinois, where I'm the only downstate Democrat in our entire delegation. I've been a Democrat my whole life, and my core values are very much in line with what hard-core Democrats believe. I don't ever lie about my views. However, I also don't talk about issues that are by their very nature divisive. If asked, I'll answer I'm pro-choice. But then I'll get back to the economy.''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 week after Bustos and I spoke, the D.C.C.C.'s chairman, Ben Ray Luján, enraged liberal groups by saying that his organization would not oppose House candidates in favor of restricting abortion. Seeking to douse the fire, Meredith Kelly, the D.C.C.C. communications director, released a statement clarifying that the D.C.C.C. listed abortion rights as among the ''fundamental tenets of the Democratic Party'' and that the recruits it was backing ''represent the values of the party.''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Green of the P.C.C.C. was adamant on the prospect of anti-abortion recruits: ''We wouldn't welcome candidates who are pushing anti-choice policies into the big tent any more than we would welcome racists and people who want to deregulate Wall Street.'' Green wasn't buying the implication by Bustos and other moderates that the Democratic Party will regain a majority only if it backs away from progressive ideals. He urged me to talk to Rick Nolan, a progressive rural Minnesota congressman who, he said, ''wins the right way.''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Nolan is a folksy 73-year-old journeyman politician and businessman who has long advocated a single-payer health system. He also hunts, fishes, makes his own maple syrup and in other ways stays attuned to the culture of Minnesota's Eighth District. Taking Green's advice, I asked Nolan whether he would welcome an anti-abortion candidate into the Democratic caucus. ''Wholeheartedly,'' he said. ''If there's a fault today among Democrats, it's that they've got the worst litmus test known to humankind. If we want to achieve the goals progressives want, we've got to get back into the majority. Democrats are damned fools if they don't see that.''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one thing on which the Democrats I interviewed, across the spectrum -- Adam Green, David Krone, Krystal Ball, Meredith Kelly -- agreed: that I should watch a YouTube ad that was posted in June on behalf of a 52-year-old Wisconsin ironworker named Randy Bryce. Bryce, whose prodigious mustache has earned him the nickname Ironstache, is aiming to unseat the current officeholder of Wisconsin's First District, Paul Ryan, the speaker of the House. The emotionally charged ad announcing his campaign culminates in a challenge: ''Let's trade places. Paul Ryan, you can come work the iron, and I'll go to D.C.''</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rainy late summer afternoon, I met up with the ad's creator, a 42-year-old Army veteran named Bill Hyers, in a Washington hotel bar overcrowded with well-dressed young professionals. Hyers was sipping an old-fashioned when I arrived. He was dressed in a T-shirt and khaki shorts, his preferred business attire. Hyers has successfully managed the campaigns of well-established Democratic politicians like Senator Kirsten Gillibrand of New York and Mayor Bill de Blasio of New York City, and his own politics are straightforwardly liberal. At the same time, he harbors a Holden Caulfield-esque disdain of insincerity and believes that this quality, more than whining or ideological perfectionism, explains his party's state of decline.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terrible about Democrats like Rahm Emanuel,'' Hyers said, ''is that it matters more to them if you're a candidate who can raise money from very wealthy people than if you have an argument to make. They look at everything through the old Clinton triangulation strategy. Put out very carefully prepared statements. Don't let anyone get to your right. Deny and ignore. Never have an honest dialogue. It was a bad strategy back in the '90s. But it's even worse today, because we can now have 24-7 access to candidates, and people can see when they're not being authentic. Everything Hillary Clinton did was carefully scripted -- they could see that.''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Hyers's client Bryce has been the undisputed breakout star of the 2018 cycle so far; the announcement ad has attracted millions of views. (Such enthusiasm, it should be said, does not yet make Bryce any less of a long shot: The D.C.C.C. does not currently include Wisconsin's First District among its 80 targeted seats.) The afternoon we met, Hyers showed me a rough cut of an ad for his newest client, a former Army champion boxer and ex-opioid addict from Staten Island named Boyd Melson -- known in the ring as the Rainmaker -- who is running for New York's 11th District. Melson's YouTube rollout, like Bryce's, is replete with stirring proletarian imagery: neighborhoods festooned with American flags, an aloof Republican incumbent dodging town halls, Melson alone in the ring pummeling the air with slow-motion jabs. It suggests a trailer for ''Rocky Goes to Washington.''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can only take a little credit for them,'' Hyers admitted after the two-and-a-half-minute ad came to an end. Bryce's and Melson's ads, he told me, had a co-producer: Matt McLaughlin, a veteran of TV advertising who ''didn't know campaigns and politics, but he knows art.'' Hyers did not think the party's need for ''authentic candidates'' and a little theatrical verve were incompatible. If anything, the role the confluence of those two perceived assets played in Trump's victory is one of the few inarguable lessons of the 2016 election.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lesson, however unacknowledged, is playing out across the 2018 electoral landscape. In Kentucky, a former Marine fighter pilot named Amy McGrath appears in a bomber jacket, declaring that her ''new mission'' is to ''take on a Congress full of career politicians.'' Assessing her candidacy's apparent long odds, she says, with a cockeyed grin, ''We'll see about that.'' Another web ad shows a dashing scientist in a white lab coat: Hans Keirstead, a pioneering stem-cell researcher now running to represent California's 48th District and billing himself as the very definition of a ''problem solver.''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mid-August, I spoke to Ian Russell's latest client, a telegenic Marine veteran and two-term state representative from Lewiston, Me., named Jared Golden. Lewiston today is a hollowed-out exoskeleton of a textile mill town. ''Our way of life is under attack here,'' Golden said. ''We're a classic case of the America that's being left behind. The social-identity issues that have been emphasized in Portland don't resonate in rural Maine. It's damaged the Democratic brand here, to be honest. We're a community of hard-working people who may not be highly educated, but that doesn't mean we're not intelligent. The majority of the folks here voted for Donald Trump, and I can tell you that the description of them as a basket of deplorables is just dead wrong.''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Golden told me that his neighbors had until recently thought of themselves as Democrats. Golden himself still is. When we spoke, he had just decided to run in Maine's Second District against the Republican incumbent, Bruce Poliquin. Golden would be the fifth Democrat to enter the race. He seemed to have little use for the national party's ''A Better Deal'' pitch, telling me, ''It's going to take more than a glossy new policy document to take back the U.S. House.''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then, would it take? A few days after I spoke with Golden, Ian Russell traveled to Lewiston and shot his candidate's announcement ad. It mixes twilit images of small-town Maine with footage of the candidate in combat fatigues; later, he jogs down a country road wearing a T-shirt that says, ''Pain Is Weakness Leaving the Body.'' The ad excoriates the Republican incumbent but also bipartisan trade deals and unnamed political leaders who push ''issues that don't impact your life.''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word ''Trump'' is not mentioned in the two-minute ad. Nor is the word ''Democrat.''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for our newsletter to get the best of The New York Times Magazine delivered to your inbox every week.</w:t>
      </w:r>
    </w:p>
    <w:p>
      <w:pPr>
        <w:pStyle w:val="Normal20"/>
        <w:keepNext w:val="0"/>
        <w:spacing w:before="240" w:after="0" w:line="260" w:lineRule="atLeast"/>
        <w:ind w:left="0" w:right="0" w:firstLine="0"/>
        <w:jc w:val="left"/>
      </w:pPr>
      <w:r>
        <w:br/>
      </w:r>
      <w:hyperlink r:id="rId182" w:history="1">
        <w:r>
          <w:rPr>
            <w:rFonts w:ascii="arial" w:eastAsia="arial" w:hAnsi="arial" w:cs="arial"/>
            <w:b w:val="0"/>
            <w:i/>
            <w:strike w:val="0"/>
            <w:color w:val="0077CC"/>
            <w:sz w:val="20"/>
            <w:u w:val="single"/>
            <w:vertAlign w:val="baseline"/>
          </w:rPr>
          <w:t>https://www.nytimes.com/2017/11/01/magazine/a-post-obama-democratic-party-in-search-of-itself.html</w:t>
        </w:r>
      </w:hyperlink>
    </w:p>
    <w:p>
      <w:pPr>
        <w:pStyle w:val="Normal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
        <w:spacing w:line="60" w:lineRule="exact"/>
      </w:pPr>
      <w:r>
        <w:pict>
          <v:line id="_x0000_s1097" style="position:absolute;z-index:251710464" from="0,2pt" to="512pt,2pt" strokecolor="#009ddb" strokeweight="2pt">
            <v:stroke linestyle="single"/>
            <w10:wrap type="topAndBottom"/>
          </v:line>
        </w:pict>
      </w:r>
    </w:p>
    <w:p>
      <w:pPr>
        <w:pStyle w:val="Normal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 (PHOTOGRAPH BY CHIP SOMODEVILLA/GETTY IMAGES.) (MM34)</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Clockwise from top left: The congressional candidates Randy Bryce, Kelly Mazeski, Jared Golden, Dave Min, Boyd Melson and Matt Longjohn. (PHOTOGRAPHS FROM CANDIDATES' CAMPAIGNS.) (MM39) DRAWINGS (DRAWINGS BY MATT DORFMAN) (MM39)       </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2017</w:t>
      </w:r>
    </w:p>
    <w:p>
      <w:pPr>
        <w:pStyle w:val="Normal20"/>
      </w:pPr>
    </w:p>
    <w:p>
      <w:pPr>
        <w:pStyle w:val="Normal20"/>
        <w:ind w:left="200"/>
        <w:sectPr>
          <w:type w:val="continuous"/>
          <w:pgMar w:top="840" w:right="1000" w:bottom="840" w:left="1000" w:header="400" w:footer="400"/>
          <w:pgNumType w:fmt="decimal"/>
          <w:cols w:space="720"/>
        </w:sectPr>
      </w:pPr>
      <w:r>
        <w:br/>
      </w:r>
      <w:r>
        <w:pict>
          <v:line id="_x0000_s1098"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83"/>
          <w:headerReference w:type="default" r:id="rId184"/>
          <w:footerReference w:type="even" r:id="rId185"/>
          <w:footerReference w:type="default" r:id="rId186"/>
          <w:headerReference w:type="first" r:id="rId187"/>
          <w:footerReference w:type="first" r:id="rId188"/>
          <w:pgSz w:w="12240" w:h="15840"/>
          <w:pgMar w:top="840" w:right="1000" w:bottom="840" w:left="1000" w:header="400" w:footer="400"/>
          <w:pgNumType w:fmt="decimal"/>
          <w:cols w:space="720"/>
          <w:titlePg w:val="0"/>
        </w:sectPr>
      </w:pPr>
    </w:p>
    <w:p>
      <w:pPr>
        <w:pStyle w:val="Normal21"/>
      </w:pPr>
    </w:p>
    <w:p>
      <w:pPr>
        <w:pStyle w:val="Normal21"/>
      </w:pPr>
      <w:r>
        <w:pict>
          <v:shape id="_x0000_i1099" type="#_x0000_t75" alt="LexisNexis®" style="width:147.75pt;height:30pt">
            <v:imagedata r:id="rId17" o:title=""/>
          </v:shape>
        </w:pict>
      </w:r>
      <w:r>
        <w:cr/>
      </w:r>
    </w:p>
    <w:p>
      <w:pPr>
        <w:pStyle w:val="Heading119"/>
        <w:keepNext w:val="0"/>
        <w:spacing w:after="200" w:line="340" w:lineRule="atLeast"/>
        <w:ind w:left="0" w:right="0" w:firstLine="0"/>
        <w:jc w:val="center"/>
      </w:pPr>
      <w:hyperlink r:id="rId189" w:history="1">
        <w:r>
          <w:rPr>
            <w:rFonts w:ascii="arial" w:eastAsia="arial" w:hAnsi="arial" w:cs="arial"/>
            <w:b/>
            <w:i/>
            <w:strike w:val="0"/>
            <w:color w:val="0077CC"/>
            <w:sz w:val="28"/>
            <w:u w:val="single"/>
            <w:vertAlign w:val="baseline"/>
          </w:rPr>
          <w:t>The New College Try</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2007 Monday</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1"/>
        <w:keepNext w:val="0"/>
        <w:spacing w:after="0" w:line="240" w:lineRule="atLeast"/>
        <w:ind w:right="0"/>
        <w:jc w:val="both"/>
      </w:pPr>
      <w:bookmarkStart w:id="41" w:name="Bookmark_21"/>
      <w:bookmarkEnd w:id="41"/>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23</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758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JEROME KARABEL</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Jerome Karabel, a professor of sociology at the University of California, Berkeley, is the author of ''The Chosen: The Hidden History of Admission and Exclusion at Harvard, Yale and Princeton.''</w:t>
      </w:r>
    </w:p>
    <w:p>
      <w:pPr>
        <w:pStyle w:val="Normal21"/>
        <w:keepNext/>
        <w:spacing w:before="240" w:after="0" w:line="340" w:lineRule="atLeast"/>
        <w:ind w:left="0" w:right="0" w:firstLine="0"/>
        <w:jc w:val="left"/>
      </w:pPr>
      <w:bookmarkStart w:id="42" w:name="Body_19"/>
      <w:bookmarkEnd w:id="42"/>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00" style="position:absolute;z-index:251712512"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Berkeley, Calif.</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AMERICANS are committed to the belief that everyone, no matter how humble his origins, has a chance to rise to the top. Our leading colleges and universities play a pivotal role in this national narrative, for they are considered major pathways to power and privilege.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the competition to get into these institutions is at an all-time high, and this has led to serious problems across the socioeconomic spectrum -- gnawing and pervasive anxiety among the affluent, underrepresentation among the middle classes and an almost total lack of access among the poor. Changing the situation will take drastic action. Despite their image as meritocratic beacons of opportunity, the selective colleges serve less as vehicles of upward mobility than as transmitters of privilege from generation to generation.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how skewed the system is toward the already advantaged is illustrated by the findings of a recent study of 146 selective colleges and universities, which concluded that students from the top quartile of the socioeconomic hierarchy (based on parental income, education and occupation) are 25 times more likely to attend a ''top tier'' college than students from the bottom quartile.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at least since the 1970s, selective colleges have repeatedly claimed -- most recently in amicus briefs submitted to the Supreme Court in the landmark affirmative case concerning the University of Michigan -- to give an edge in admissions to disadvantaged students, regardless of race. So it came as a rude shock a few years ago when William Bowen, the former president of Princeton, and his associates discovered, in a rigorous study of 19 selective colleges, that applicants from disadvantaged backgrounds, whether defined by family income or parental education, ''get essentially no break in the admissions process.''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paucity of students from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backgrounds at the nation's selective colleges should be a national scandal. Yet the problem resides not so much in discrimination in the admissions process (though affirmative action for the privileged persists in preferences for the children of alumni and big donors) as in the definition of merit used by the elite colleges. For by the conventional definition, which relies heavily on scores on the SAT, the privileged are the meritorious; of all students nationwide who score more than 1300 on the SAT, two-thirds come from the top socioeconomic quartile and just 3 percent from the bottom quartile.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Only a vigorous policy of class-based affirmative action that accounts for the huge class differences in educational opportunity has a chance of altering this pattern. This change should be accompanied by a fundamental re-examination of the very meaning of ''merit.''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resilience in the face of deprivation a form of achievement? Should universities expect -- and even demand -- higher levels of achievement from applicants who have enjoyed every social and educational advantage? Does the emphasis on outstanding extracurricular accomplishments privilege already privileged students who have the time, the resources and the opportunities to display such accomplishments?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other side of the socioeconomic divide, anxious parents in wealthy cities and suburbs are now hiring expensive consultants to give their toddlers an edge in the competition to get into the ''right'' preschool, proving that the college admissions frenzy has reached a point where radical ideas are in order for the privileged, too.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my favorites is the idea of a lottery. This could take the form of reserving a modest number of places in the freshman class -- say 5 percent to 10 percent -- for applicants who, having met a high academic threshold, would be selected at random. While the admissions office would know the identities of the students admitted by lottery, no one else -- not faculty, not employers and not the students themselves -- would.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Such a lottery would permit the college to determine whether its traditional selection criteria did any better than chance in predicting success in school and in later life; my own guess is that lottery admits would be amply -- perhaps equally -- represented among the institution's most distinguished graduates.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and not least, by undermining the dubious assumption that the applicants admitted are those with the most merit, a lottery might promote a certain measure of humility -- a quality in short supply in the upper rungs of the ''meritocracy'' -- among admission officers and students alike. </w:t>
      </w:r>
    </w:p>
    <w:p>
      <w:pPr>
        <w:pStyle w:val="Normal21"/>
        <w:keepNext w:val="0"/>
        <w:spacing w:before="240" w:after="0" w:line="260" w:lineRule="atLeast"/>
        <w:ind w:left="0" w:right="0" w:firstLine="0"/>
        <w:jc w:val="left"/>
      </w:pPr>
      <w:r>
        <w:br/>
      </w:r>
      <w:hyperlink r:id="rId190" w:history="1">
        <w:r>
          <w:rPr>
            <w:rFonts w:ascii="arial" w:eastAsia="arial" w:hAnsi="arial" w:cs="arial"/>
            <w:b w:val="0"/>
            <w:i/>
            <w:strike w:val="0"/>
            <w:color w:val="0077CC"/>
            <w:sz w:val="20"/>
            <w:u w:val="single"/>
            <w:vertAlign w:val="baseline"/>
          </w:rPr>
          <w:t>http://www.nytimes.com</w:t>
        </w:r>
      </w:hyperlink>
    </w:p>
    <w:p>
      <w:pPr>
        <w:pStyle w:val="Normal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
        <w:spacing w:line="60" w:lineRule="exact"/>
      </w:pPr>
      <w:r>
        <w:pict>
          <v:line id="_x0000_s1101" style="position:absolute;z-index:251713536" from="0,2pt" to="512pt,2pt" strokecolor="#009ddb" strokeweight="2pt">
            <v:stroke linestyle="single"/>
            <w10:wrap type="topAndBottom"/>
          </v:line>
        </w:pict>
      </w:r>
    </w:p>
    <w:p>
      <w:pPr>
        <w:pStyle w:val="Normal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GRADY WHITE)                                                                       </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2007</w:t>
      </w:r>
    </w:p>
    <w:p>
      <w:pPr>
        <w:pStyle w:val="Normal21"/>
      </w:pPr>
    </w:p>
    <w:p>
      <w:pPr>
        <w:pStyle w:val="Normal21"/>
        <w:ind w:left="200"/>
        <w:sectPr>
          <w:type w:val="continuous"/>
          <w:pgMar w:top="840" w:right="1000" w:bottom="840" w:left="1000" w:header="400" w:footer="400"/>
          <w:pgNumType w:fmt="decimal"/>
          <w:cols w:space="720"/>
        </w:sectPr>
      </w:pPr>
      <w:r>
        <w:br/>
      </w:r>
      <w:r>
        <w:pict>
          <v:line id="_x0000_s1102"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91"/>
          <w:headerReference w:type="default" r:id="rId192"/>
          <w:footerReference w:type="even" r:id="rId193"/>
          <w:footerReference w:type="default" r:id="rId194"/>
          <w:headerReference w:type="first" r:id="rId195"/>
          <w:footerReference w:type="first" r:id="rId196"/>
          <w:pgSz w:w="12240" w:h="15840"/>
          <w:pgMar w:top="840" w:right="1000" w:bottom="840" w:left="1000" w:header="400" w:footer="400"/>
          <w:pgNumType w:fmt="decimal"/>
          <w:cols w:space="720"/>
          <w:titlePg w:val="0"/>
        </w:sectPr>
      </w:pPr>
    </w:p>
    <w:p>
      <w:pPr>
        <w:pStyle w:val="Normal22"/>
      </w:pPr>
    </w:p>
    <w:p>
      <w:pPr>
        <w:pStyle w:val="Normal22"/>
      </w:pPr>
      <w:r>
        <w:pict>
          <v:shape id="_x0000_i1103" type="#_x0000_t75" alt="LexisNexis®" style="width:147.75pt;height:30pt">
            <v:imagedata r:id="rId17" o:title=""/>
          </v:shape>
        </w:pict>
      </w:r>
      <w:r>
        <w:cr/>
      </w:r>
    </w:p>
    <w:p>
      <w:pPr>
        <w:pStyle w:val="Heading120"/>
        <w:keepNext w:val="0"/>
        <w:spacing w:after="200" w:line="340" w:lineRule="atLeast"/>
        <w:ind w:left="0" w:right="0" w:firstLine="0"/>
        <w:jc w:val="center"/>
      </w:pPr>
      <w:hyperlink r:id="rId197" w:history="1">
        <w:r>
          <w:rPr>
            <w:rFonts w:ascii="arial" w:eastAsia="arial" w:hAnsi="arial" w:cs="arial"/>
            <w:b/>
            <w:i/>
            <w:strike w:val="0"/>
            <w:color w:val="0077CC"/>
            <w:sz w:val="28"/>
            <w:u w:val="single"/>
            <w:vertAlign w:val="baseline"/>
          </w:rPr>
          <w:t>BOOKS OF THE TIMES;</w:t>
        </w:r>
      </w:hyperlink>
      <w:r>
        <w:br/>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1985, Tuesday, Late City Final Edition</w:t>
      </w:r>
    </w:p>
    <w:p>
      <w:pPr>
        <w:pStyle w:val="Normal22"/>
        <w:keepNext w:val="0"/>
        <w:spacing w:after="0" w:line="240" w:lineRule="atLeast"/>
        <w:ind w:right="0"/>
        <w:jc w:val="both"/>
      </w:pPr>
      <w:bookmarkStart w:id="43" w:name="Bookmark_22"/>
      <w:bookmarkEnd w:id="43"/>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1985 The New York Times Company</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20, Column 1; Cultural Desk; Review</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1033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Gross</w:t>
      </w:r>
    </w:p>
    <w:p>
      <w:pPr>
        <w:pStyle w:val="Normal22"/>
        <w:keepNext/>
        <w:spacing w:before="240" w:after="0" w:line="340" w:lineRule="atLeast"/>
        <w:ind w:left="0" w:right="0" w:firstLine="0"/>
        <w:jc w:val="left"/>
      </w:pPr>
      <w:bookmarkStart w:id="44" w:name="Body_20"/>
      <w:bookmarkEnd w:id="44"/>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04" style="position:absolute;z-index:251715584"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PAINTING OF MODERN LIFE.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in the Art of Manet and His Followers. By T. J. Clark. 338 pages. Illustrated. Alfred A. Knopf. $25.  IMPRESSIONISM has traditionally been defined in terms of its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methods - never more eloquently than in the account written by the poet Jules Laforgue in 1883, which T. J. Clark quotes in his introduction to ''The Painting of Modern Life.'' The Impressionist, according to Laforgue, ''sees and renders nature as she is, which is to say solely by means of colored vibrations.'' Instead of the hard edges of academic art, he paints living irregular lines; instead of relying on mechanical rules, he establishes perspective by means of subtle atmospheric touches; where an academic landscape is bathed in an even white light, he sees ''rich prismatic decompositions of color.''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Clark does not dissent, but he argues that the form of the new art created by Manet and his followers was inseparable from its content. Taking his cue from an essay by Meyer Schapiro, he sees it as an art dedicated to a certain idea - or illusion - of modernity, which its practitioners found embodied in ''the objective forms of bourgeois recreation in the 1860's and 1870's.'' The boulevards and parks and boating parties that they painted were an image of social change, of the new pleasures on offer in an expanding, rapidly developing world; though it is a major part of their achievement that they saw through those pleasures to the uncertainties beneath.</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 long sections that make up the main body of ''The Painting of Modern Life'' are neatly balanced. The focus of the first is Paris, the Paris that was drastically remodeled by Napoleon III and Baron Haussmann. Then there is a disquisition built around one of Manet's most famous images of a woman, the courtesan Olympia with her cat at the foot of the bed and her black maid bringing in flowers. After that we move back to a topographical theme - Argenteuil, the little riverside town on the outskirts of Paris that the Impressionists particularly favored; and then there are a set of reflections prompted by another woman painted by Manet, the barmaid at the Folies- Berg ere.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1830, Mr. Clark writes, Parisians had believed that their city was disappearing and that a new one was being reared on its ruins. To start with, this was largely a fantasy, but it was a fantasy that was to be turned into solid reality by Haussmann's schemes, which drove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out of the center of the city and left it in the hands of the bourgeoisie.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critic who was hostile to the Impressionists might contend that essentially they were celebrating the new dispensation - only when the city had been taken over by members of their own class did they regard it as worth depicting on its own account. A defender would retort that although they did indeed devote themselves to painting the new Paris, they found it strange and problematic rather than charming.</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painting was often problematic in turn, never more so than in ''Olympia.'' A prostitute, evidently, but everything else about the way she was depicted baffled or outraged Manet's contemporaries. Analyzing the reasons for their discomfiture, Mr. Clark concludes that it was because of the way the picture signals - obliquely, and therefore all the more disturbingly - the part played by class in the game of prostitution.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comparison with the past, the social status of prostitution was becoming blurred. A different but equally modern kind of uncertainty characterized the emergence of those resorts on the outskirts of big cities - Argenteuil was a classic example - where industry encroached on the countryside, and where at the same time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lower middle class increasingly came to spend their leisure. In painting this border zone Manet, Monet, Seurat might conceal or modify its less agreeable features (the boys portrayed by Seurat in the river at Asni eres, for instance, were in fact bathing opposite the mouth of a sewer), but in their best pictures they brought out its contradictions, and those of the society it symbolized.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key developments taking place in that society were the emergence of the lower middle class and the commercialization of leisure. Both can be sensed in the background of ''A Bar at the Folies-Berg ere,'' although it is an enigmatic picture, which sets out to defeat many of our normal expectations. But at least Mr. Clark has no doubts about why the young woman at the bar wears such an impassive look. Since she is not a member of the bourgeoisie, expression of any kind is the enemy, ''for to express oneself would be to have one's class be legible.''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Painting of Modern Life'' has much to recommend it. Mr. Clark, who teaches art history at Harvard University, writes with considerable verve; his interpretations of individual paintings are often illuminating, and he is soaked in the social history of the period with which he deals.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ultimately he remains weighed down by the chains of ideology. Indeed, he begins by rather defiantly shaking his fetters, delivering a short prologue on class, ''social practice'' and neo-Marxist concepts such as the ''spectacular society'' (''The spectacle is </w:t>
      </w:r>
      <w:r>
        <w:rPr>
          <w:rFonts w:ascii="arial" w:eastAsia="arial" w:hAnsi="arial" w:cs="arial"/>
          <w:b w:val="0"/>
          <w:i/>
          <w:strike w:val="0"/>
          <w:noProof w:val="0"/>
          <w:color w:val="000000"/>
          <w:position w:val="0"/>
          <w:sz w:val="20"/>
          <w:u w:val="none"/>
          <w:vertAlign w:val="baseline"/>
        </w:rPr>
        <w:t>capital</w:t>
      </w:r>
      <w:r>
        <w:rPr>
          <w:rFonts w:ascii="arial" w:eastAsia="arial" w:hAnsi="arial" w:cs="arial"/>
          <w:b w:val="0"/>
          <w:i w:val="0"/>
          <w:strike w:val="0"/>
          <w:noProof w:val="0"/>
          <w:color w:val="000000"/>
          <w:position w:val="0"/>
          <w:sz w:val="20"/>
          <w:u w:val="none"/>
          <w:vertAlign w:val="baseline"/>
        </w:rPr>
        <w:t xml:space="preserve"> accumulated until it becomes an image''). Economic relations are treated not merely as important, but absolute, and stretches of intricate argument have a way of culminating in an abrupt simplification. ''What is visible in modern life,'' we are told at the end of a comparison between Manet and Degas, ''is not character but class'' - as though one excluded the other.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in fact an interesting tension in the book between Mr. Clark's admiration for Impressionist art and his disapproval of its bourgeois tendencies, which sometimes surfaces quite sharply. On the very last page he berates it for its ''complaisance at modernity,'' though he also concedes that it has redeeming political qualities. Seurat's ''La Grande Jatte'' in particular is singled out for praise, though it will come as no surprise to anyone who has accompanied Mr. Clark thus far that what he values it for is above all its successful attempt ''to find form for the appearance of class in capitalist society.''</w:t>
      </w:r>
    </w:p>
    <w:p>
      <w:pPr>
        <w:pStyle w:val="Normal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
        <w:spacing w:line="60" w:lineRule="exact"/>
      </w:pPr>
      <w:r>
        <w:pict>
          <v:line id="_x0000_s1105" style="position:absolute;z-index:251716608" from="0,2pt" to="512pt,2pt" strokecolor="#009ddb" strokeweight="2pt">
            <v:stroke linestyle="single"/>
            <w10:wrap type="topAndBottom"/>
          </v:line>
        </w:pict>
      </w:r>
    </w:p>
    <w:p>
      <w:pPr>
        <w:pStyle w:val="Normal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w:t>
      </w:r>
    </w:p>
    <w:p>
      <w:pPr>
        <w:pStyle w:val="Normal22"/>
      </w:pPr>
    </w:p>
    <w:p>
      <w:pPr>
        <w:pStyle w:val="Normal22"/>
        <w:ind w:left="200"/>
        <w:sectPr>
          <w:type w:val="continuous"/>
          <w:pgMar w:top="840" w:right="1000" w:bottom="840" w:left="1000" w:header="400" w:footer="400"/>
          <w:pgNumType w:fmt="decimal"/>
          <w:cols w:space="720"/>
        </w:sectPr>
      </w:pPr>
      <w:r>
        <w:br/>
      </w:r>
      <w:r>
        <w:pict>
          <v:line id="_x0000_s1106"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98"/>
          <w:headerReference w:type="default" r:id="rId199"/>
          <w:footerReference w:type="even" r:id="rId200"/>
          <w:footerReference w:type="default" r:id="rId201"/>
          <w:headerReference w:type="first" r:id="rId202"/>
          <w:footerReference w:type="first" r:id="rId203"/>
          <w:pgSz w:w="12240" w:h="15840"/>
          <w:pgMar w:top="840" w:right="1000" w:bottom="840" w:left="1000" w:header="400" w:footer="400"/>
          <w:pgNumType w:fmt="decimal"/>
          <w:cols w:space="720"/>
          <w:titlePg w:val="0"/>
        </w:sectPr>
      </w:pPr>
    </w:p>
    <w:p>
      <w:pPr>
        <w:pStyle w:val="Normal23"/>
      </w:pPr>
    </w:p>
    <w:p>
      <w:pPr>
        <w:pStyle w:val="Normal23"/>
      </w:pPr>
      <w:r>
        <w:pict>
          <v:shape id="_x0000_i1107" type="#_x0000_t75" alt="LexisNexis®" style="width:147.75pt;height:30pt">
            <v:imagedata r:id="rId17" o:title=""/>
          </v:shape>
        </w:pict>
      </w:r>
      <w:r>
        <w:cr/>
      </w:r>
    </w:p>
    <w:p>
      <w:pPr>
        <w:pStyle w:val="Heading121"/>
        <w:keepNext w:val="0"/>
        <w:spacing w:after="200" w:line="340" w:lineRule="atLeast"/>
        <w:ind w:left="0" w:right="0" w:firstLine="0"/>
        <w:jc w:val="center"/>
      </w:pPr>
      <w:hyperlink r:id="rId204" w:history="1">
        <w:r>
          <w:rPr>
            <w:rFonts w:ascii="arial" w:eastAsia="arial" w:hAnsi="arial" w:cs="arial"/>
            <w:b/>
            <w:i/>
            <w:strike w:val="0"/>
            <w:color w:val="0077CC"/>
            <w:sz w:val="28"/>
            <w:u w:val="single"/>
            <w:vertAlign w:val="baseline"/>
          </w:rPr>
          <w:t>Paperback Row</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24, 2009 Sunday</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3"/>
        <w:keepNext w:val="0"/>
        <w:spacing w:after="0" w:line="240" w:lineRule="atLeast"/>
        <w:ind w:right="0"/>
        <w:jc w:val="both"/>
      </w:pPr>
      <w:bookmarkStart w:id="45" w:name="Bookmark_23"/>
      <w:bookmarkEnd w:id="45"/>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20</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845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ELSA DIXLER</w:t>
      </w:r>
    </w:p>
    <w:p>
      <w:pPr>
        <w:pStyle w:val="Normal23"/>
        <w:keepNext/>
        <w:spacing w:before="240" w:after="0" w:line="340" w:lineRule="atLeast"/>
        <w:ind w:left="0" w:right="0" w:firstLine="0"/>
        <w:jc w:val="left"/>
      </w:pPr>
      <w:bookmarkStart w:id="46" w:name="Body_21"/>
      <w:bookmarkEnd w:id="46"/>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08" style="position:absolute;z-index:251718656"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VOYAGE LONG AND STRANGE: On the Trail of Vikings, Conquistadors, Lost Colonists, and Other Adventures in Early America, by Tony Horwitz.  (Picador, $18.)  Visiting Plymouth Rock, Horwitz realized that ''I'd matriculated to middle age with a third grader's grasp of early America.'' So he set out to educate himself, blending self-tutorial with reporting and driving around (the same mix that worked in his earlier ''Confederates in the Attic''). The result is a lively and accessible popular history that demonstrates the survival of the past in our present-minded country.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DEFEAT: Losing Iraq and the Future of the Middle East, by Jonathan Steele.  (Counterpoint, $16.95.)  ''The central problem'' in Iraq ''was not that the Americans made mistakes,'' writes Steele, a British journalist who visited Iraq eight times starting in 2003. ''The occupation itself was the mistake.'' He says that Iraqi history, nationalism and opposition to American policies in the region would have doomed the intervention even with competent planning and execution. THE BALLAD OF ABU GHRAIB, by Philip Gourevitch and Errol Morris.  (Penguin, $16.)  Interviews with some of the soldiers who appeared in the infamous pictures from Abu Ghraib are the core both of Morris's movie ''Standard Operating Procedure'' and of this book. Gourevitch, its writer, provides a context for the images, showing their roots in Bush administration policies. FINAL SALUTE: A Story of Unfinished Lives, by Jim Sheeler.  (Penguin, $16.)  Sheeler received a Pulitzer Prize in 2006 for the feature writing on which this book is based. Following a major who notifies and supports the families of Marines killed in Iraq, it is ''quietly horrifying'' but not maudlin, Janet Maslin said in The Times. ''It bears witness to the ways in which casualties from Iraq are shielded from sight.''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PEACE, by Richard Bausch.  (Vintage Contemporaries, $13.95.)  The main characters in Bausch's 11th novel, set in Italy in the winter of 1944, are American soldiers who witness a war crime committed by their commanding officer. Bausch's theme, explored in economical prose that matches the soldiers' laconic speech, is how to preserve personal integrity amid the insanity of war.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WILD NIGHTS!: Stories About the Last Days of Poe, Dickinson, Twain, James, and Hemingway, by Joyce Carol Oates.  (Ecco/Harper Perennial, $13.99.)  This ''hilarious and harrowing new collection,'' as our reviewer, Brenda Wineapple, described it, imagines the last days of five writers. It's ''a gem of a book . . . about creativity and age and the complicated, anxiety-ridden relationship between the two,'' she said, as well as ''a cycle of morality tales about sexual power.''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SLEEPING IT OFF IN RAPID CITY: Poems, New and Selected, by August Kleinzahler.  (Farrar, Straus &amp; Giroux, $16.)  Kleinzahler's ''strongly accented free verse'' is ''among the most articulate and alive sounds American poetry is currently making,'' Dwight Garner said in The Times. Kleinzahler writes about loneliness, masculinity and American places, particularly New Jersey, where he grew up: ''I have loved the air outside Shop-Rite Liquor / on summer evenings / better than the Marin hills at dusk.''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HUBERT'S FREAKS: The Rare-Book Dealer, the Times Square Talker, and the Lost Photos of Diane Arbus, by Gregory Gibson.  (Mariner/Houghton Mifflin Harcourt, $14.95.)  In 2003, Gibson's friend Bob Langmuir, a fellow rare-book dealer, bought a collection of papers from a man who once worked at Hubert's Museum, a seedy Times Square attraction that closed in the 1960s. To his surprise, they included photographs by Diane Arbus as she was beginning to find her true subject. Gibson combines the history of Hubert's, the story of Arbus and an account of the effect of his discovery (breakdown, divorce) on the neurotic Langmuir.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CITY OF THIEVES, by David Benioff.  (Plume, $15.)  Benioff's third work of fiction (he is also a successful screenwriter) follows an awkward Jewish teenager and a handsome Russian deserter in their search for a dozen eggs in the starving city of Leningrad during its siege.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STORMING LAS VEGAS: How a Cuban-Born, Soviet-Trained Commando Took Down the Strip to the Tune of Five World-Class Hotels, Three Armored Cars, and Millions of Dollars, by John Huddy.  (Ballantine, $15.)  From 1998 to 2000, a Cuban refugee terrorized the strip in a series of attacks on armored cars. (He also robbed the main cashier's desk at the Bellagio.) This true-crime drama has stakeouts, car chases and a charismatic villain.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LOST CITY, by Henry Shukman.  (Vintage Contemporaries, $15.95.)  A young man who has recently left the British Army searches for a lost city in Peru in a haze of heat, sickness, fear and dubious motives in this lyrical novel, which is part adventure story, part quest.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DO YOU THINK YOU ARE?: A Memoir, by Alyse Myers.  (Touchstone/Simon &amp; Schuster, $15.)  Myers recalls growing up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Queens in the 1960s and '70s with a cruel, desperately unhappy mother, and tells of her own struggle to break free. </w:t>
      </w:r>
    </w:p>
    <w:p>
      <w:pPr>
        <w:pStyle w:val="Normal23"/>
        <w:keepNext w:val="0"/>
        <w:spacing w:before="240" w:after="0" w:line="260" w:lineRule="atLeast"/>
        <w:ind w:left="0" w:right="0" w:firstLine="0"/>
        <w:jc w:val="left"/>
      </w:pPr>
      <w:r>
        <w:br/>
      </w:r>
      <w:hyperlink r:id="rId205" w:history="1">
        <w:r>
          <w:rPr>
            <w:rFonts w:ascii="arial" w:eastAsia="arial" w:hAnsi="arial" w:cs="arial"/>
            <w:b w:val="0"/>
            <w:i/>
            <w:strike w:val="0"/>
            <w:color w:val="0077CC"/>
            <w:sz w:val="20"/>
            <w:u w:val="single"/>
            <w:vertAlign w:val="baseline"/>
          </w:rPr>
          <w:t>http://www.nytimes.com</w:t>
        </w:r>
      </w:hyperlink>
    </w:p>
    <w:p>
      <w:pPr>
        <w:pStyle w:val="Normal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
        <w:spacing w:line="60" w:lineRule="exact"/>
      </w:pPr>
      <w:r>
        <w:pict>
          <v:line id="_x0000_s1109" style="position:absolute;z-index:251719680" from="0,2pt" to="512pt,2pt" strokecolor="#009ddb" strokeweight="2pt">
            <v:stroke linestyle="single"/>
            <w10:wrap type="topAndBottom"/>
          </v:line>
        </w:pict>
      </w:r>
    </w:p>
    <w:p>
      <w:pPr>
        <w:pStyle w:val="Normal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24, 2009</w:t>
      </w:r>
    </w:p>
    <w:p>
      <w:pPr>
        <w:pStyle w:val="Normal23"/>
      </w:pPr>
    </w:p>
    <w:p>
      <w:pPr>
        <w:pStyle w:val="Normal23"/>
        <w:ind w:left="200"/>
        <w:sectPr>
          <w:type w:val="continuous"/>
          <w:pgMar w:top="840" w:right="1000" w:bottom="840" w:left="1000" w:header="400" w:footer="400"/>
          <w:pgNumType w:fmt="decimal"/>
          <w:cols w:space="720"/>
        </w:sectPr>
      </w:pPr>
      <w:r>
        <w:br/>
      </w:r>
      <w:r>
        <w:pict>
          <v:line id="_x0000_s1110"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206"/>
          <w:headerReference w:type="default" r:id="rId207"/>
          <w:footerReference w:type="even" r:id="rId208"/>
          <w:footerReference w:type="default" r:id="rId209"/>
          <w:headerReference w:type="first" r:id="rId210"/>
          <w:footerReference w:type="first" r:id="rId211"/>
          <w:pgSz w:w="12240" w:h="15840"/>
          <w:pgMar w:top="840" w:right="1000" w:bottom="840" w:left="1000" w:header="400" w:footer="400"/>
          <w:pgNumType w:fmt="decimal"/>
          <w:cols w:space="720"/>
          <w:titlePg w:val="0"/>
        </w:sectPr>
      </w:pPr>
    </w:p>
    <w:p>
      <w:pPr>
        <w:pStyle w:val="Normal24"/>
      </w:pPr>
    </w:p>
    <w:p>
      <w:pPr>
        <w:pStyle w:val="Normal24"/>
      </w:pPr>
      <w:r>
        <w:pict>
          <v:shape id="_x0000_i1111" type="#_x0000_t75" alt="LexisNexis®" style="width:147.75pt;height:30pt">
            <v:imagedata r:id="rId17" o:title=""/>
          </v:shape>
        </w:pict>
      </w:r>
      <w:r>
        <w:cr/>
      </w:r>
    </w:p>
    <w:p>
      <w:pPr>
        <w:pStyle w:val="Heading122"/>
        <w:keepNext w:val="0"/>
        <w:spacing w:after="200" w:line="340" w:lineRule="atLeast"/>
        <w:ind w:left="0" w:right="0" w:firstLine="0"/>
        <w:jc w:val="center"/>
      </w:pPr>
      <w:hyperlink r:id="rId212" w:history="1">
        <w:r>
          <w:rPr>
            <w:rFonts w:ascii="arial" w:eastAsia="arial" w:hAnsi="arial" w:cs="arial"/>
            <w:b/>
            <w:i/>
            <w:strike w:val="0"/>
            <w:color w:val="0077CC"/>
            <w:sz w:val="28"/>
            <w:u w:val="single"/>
            <w:vertAlign w:val="baseline"/>
          </w:rPr>
          <w:t>Despite Parallels, Candidate for New Jersey Governor Says He's No Corzine</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2016 Thursday</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
        <w:keepNext w:val="0"/>
        <w:spacing w:after="0" w:line="240" w:lineRule="atLeast"/>
        <w:ind w:right="0"/>
        <w:jc w:val="both"/>
      </w:pPr>
      <w:bookmarkStart w:id="47" w:name="Bookmark_24"/>
      <w:bookmarkEnd w:id="47"/>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23</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1556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W. CHEN; Patrick McGeehan contributed reporting, and Doris Burke contributed research.</w:t>
      </w:r>
    </w:p>
    <w:p>
      <w:pPr>
        <w:pStyle w:val="Normal24"/>
        <w:keepNext/>
        <w:spacing w:before="240" w:after="0" w:line="340" w:lineRule="atLeast"/>
        <w:ind w:left="0" w:right="0" w:firstLine="0"/>
        <w:jc w:val="left"/>
      </w:pPr>
      <w:bookmarkStart w:id="48" w:name="Body_22"/>
      <w:bookmarkEnd w:id="48"/>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12" style="position:absolute;z-index:251721728"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EDISON, N.J. -- A year before the election to succeed Gov. Chris Christie of New Jersey, the race for the Democratic nomination has become more of a coronation than a contest, with one name emerging as the likely candidate: Philip D. Murphy.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Murphy is not the boyish mayor of Jersey City with the potent urban base and compelling Marine biography. That would be Steven M. Fulop. Nor is he the wily South Jersey legislator and moderate union official with the backing of the state's most feared power broker. That would be Stephen M. Sweeney.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Murphy, 59, is a former Goldman Sachs executive and United States ambassador to Germany who has never been elected to public office, credentials that bring to mind the one-term Democratic incumbent Mr. Christie defeated in 2009: Jon S. Corzine.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surface, the parallels are inescapable. Both rocketed to the top of Wall Street, enabling them to spend millions of dollars of their own fortunes to run as novices for statewide office. And both played checkbook politics, showering thousands of dollars upon crucial Democratic organizations and candidates.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they are hardly carbon copies. While Mr. Corzine ran for United States Senate as part of a quest for redemption after being ousted at Goldman Sachs, Mr. Murphy retired on his own accord 13 years ago, and has since been involved in local charities, public policy and national politics. And while Mr. Corzine was a socially awkward mumbler who agonized over decisions, Mr. Murphy, who considered pursuing a career in musical theater, oozes affability, remembers the tiniest details about people he has met and quickly owns up to his missteps.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very disappointed with what happened with Jon,'' said Howard Dean, the former Vermont governor, who was chairman of the Democratic National Committee when Mr. Murphy helped to raise $300 million as finance chairman from 2006 to 2009. ''Phil's very different. He is relentless and pleasant at the same time, and he doesn't have a vengeful bone in his body.''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New Jersey voters are still focused on Tuesday's election, Mr. Murphy declared his bid in May -- more than a year before the primary. But the timing was no accident; for the previous three years, Mr. Murphy had immersed himself in state issues at countless barbecues, diners and meetings.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hiring some of the state's top Democratic consultants, he inundated residents with mailers, pop-up ads and automated calls focused on issues like ''tackling the state's lead crisis.'' And as part of what he called a ''hyper-retail campaign'' that has already spent $1.6 million, he convened more than a dozen town-hall-style events, and hired canvassers to knock on more than 225,000 doors.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more at-bats I get, the better,'' Mr. Murphy said in an interview last week after speaking to more than 200 Democratic loyalists here. ''The more rooms I can be in like tonight, where people have an up-close, personal sense of who I am, the better.''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this point in the race, New Jersey Democrats had been expecting a hard-fought primary as a prelude to what even Republicans concede is most likely to be a change in power in 2017, given the toll the George Washington Bridge traffic scandal has taken on Mr. Christie's political fortunes.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Political analysts viewed Mr. Murphy as the underdog in the race. After all, powerful county leaders and public sector unions were expected to support either Mr. Fulop or Mr. Sweeney. State Senator Raymond J. Lesniak and Assemblyman John Wisniewski loomed as well.</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Fulop unexpectedly bowed out in late September, and endorsed Mr. Murphy. As party leaders coalesced around Mr. Murphy, Mr. Sweeney and Mr. Lesniak opted out, leaving him what at the moment seems like a good shot at the governor's office.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people do not think that is a good thing. Brigid C. Harrison, a political-science professor at Montclair State University, said that Mr. Murphy's money spooked the other candidates. ''It doesn't bode well for voters or political parties,'' she said, because ''New Jerseyans are denied a choice.''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native of Newton, Mass., Mr. Murphy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Irish Catholic household that revered the Kennedys. His father, who did not graduate from high school, managed a liquor store; his mother worked as an office secretary.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Harvard, Mr. Murphy was an announcer at football games. He also served as the president of the Hasty Pudding Theatricals club, part of a group that included the current and former Massachusetts governors Charlie Baker and Deval Patrick, the conservative political advocate Grover Norquist and the comedian and New Yorker contributor Andy Borowitz, among others.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attending the University of Pennsylvania's Wharton School, Mr. Murphy spent much of the 1990s overseas with Goldman Sachs. In Frankfurt, he led the firm's Central Europe operations. In Hong Kong, he spearheaded efforts to privatize Chinese state-owned enterprises, including a landmark $4.2 billion deal for China Telecom.</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Rose, a senior adviser at Blackstone who worked with Mr. Murphy in Hong Kong, said Mr. Murphy was known for being ''pathologically punctual.'' But he often invited junior analysts and other staff members on outings to build morale, and embraced contrarian views by saying, ''Tell me if I'm wrong.''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Hong Kong, he undertook his only previous campaign for elected office, running for a seat on the Hong Kong Stock Exchange. Though he fell just short, he surpassed other expatriate candidates and ''made a lot of friends,'' according to local news media accounts.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always a builder and a guy who got things done,'' Mr. Rose said.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retiring in 2003 as a head of Goldman's investment management division, Mr. Murphy joined several boards, including the N.A.A.C.P., took on roles in various charitable and community organizations, and became an owner of Sky Blue FC, a New Jersey women's professional soccer team. He and his wife, Tammy, a former Goldman Sachs analyst, live in Middletown, and have four children, the oldest of whom is now a sophomore at Tufts.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2005, former Gov. Richard J. Codey, a Democrat, tapped Mr. Murphy to lead an examination of New Jersey's ailing pension system. Labor and business leaders on the panel commended him for pushing for meaningful reforms.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his credit, and I've never voted for a Democrat in my life, he handled it very well, and he was professional in terms of managing things and dealing with people,'' Richard D. Quinn, a retired compensation and benefits executive, said. ''There was no hint during the meetings of any politics.''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Murphy's rockiest public experience to date came during his stint as the United States ambassador to Germany from 2009 to 2013, when WikiLeaks revealed that he had called Chancellor Angela Merkel ''insecure'' and ''rarely creative.'' But rather than disavowing his comments, he tackled the controversy head-on by giving extensive interviews to the German press, while working privately to repair relations.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believe that in crisis you come together,'' he said in an interview after the event in Edison.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long after returning to New Jersey in 2013, Mr. Murphy started the nonprofit think tank New Start New Jersey, and established a program, with Rutgers University, offering free career services for older unemployed residents. But emails released by WikiLeaks from the account of John D. Podesta, Hillary Clinton's campaign manager, suggest that Mr. Murphy viewed the think tank not just as an incubator for ideas but also as a platform to enhance his ''visibility, credentials, etc.'' for a possible 2017 run for governor.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Republican side, Assemblyman Jack Ciattarelli, who has criticized Mr. Murphy over the think tank, has declared his candidacy, though the current favorite for the party's nomination is Lt. Gov. Kim Guadagno. Still, with Mr. Christie's job approval ratings at a low of 21 percent, Ms. Guadagno would be saddled in a general election with having been his two-term lieutenant.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elected, Mr. Murphy says he will push for infrastructure projects and innovation through research and development to spur the economy. He has also proposed that New Jersey create a public bank, like North Dakota's, to help small businesses and college students obtain more affordable loans.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not shy about praising Republicans. At the event in Edison, he called former Gov. Thomas H. Kean of New Jersey a mentor on national security issues. He described Mr. Baker, who was his classmate at Needham High School and at Harvard, ''a really good guy.''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a classic Bill Weld, Tom Kean Republican,'' Mr. Murphy continued.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Murphy's wife has also donated to Republicans, including $3,000 to George W. Bush's presidential campaigns and $1,000 to Mr. Corzine's 2000 Senate opponent, Robert D. Franks, a former United States representative from New Jersey who died in 2010.</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Peter G. Sheridan Jr., executive director of the state's Republican Party, is already caricaturing Mr. Murphy as ''a bad sequel to the story of Jon Corzine,'' adding that ''the last thing we need is out-of-touch Wall Street values leading our state back into fiscal oblivion.''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Murphy says the comparison is understandable, but invalid. It is, he said, like saying ''A-Rod and Jeter were both Yankees.''</w:t>
      </w:r>
    </w:p>
    <w:p>
      <w:pPr>
        <w:pStyle w:val="Normal24"/>
        <w:keepNext w:val="0"/>
        <w:spacing w:before="240" w:after="0" w:line="260" w:lineRule="atLeast"/>
        <w:ind w:left="0" w:right="0" w:firstLine="0"/>
        <w:jc w:val="left"/>
      </w:pPr>
      <w:r>
        <w:br/>
      </w:r>
      <w:hyperlink r:id="rId213" w:history="1">
        <w:r>
          <w:rPr>
            <w:rFonts w:ascii="arial" w:eastAsia="arial" w:hAnsi="arial" w:cs="arial"/>
            <w:b w:val="0"/>
            <w:i/>
            <w:strike w:val="0"/>
            <w:color w:val="0077CC"/>
            <w:sz w:val="20"/>
            <w:u w:val="single"/>
            <w:vertAlign w:val="baseline"/>
          </w:rPr>
          <w:t>http://www.nytimes.com/2016/11/03/nyregion/despite-similarities-candidate-for-new-jersey-governor-says-hes-no-corzine.html</w:t>
        </w:r>
      </w:hyperlink>
    </w:p>
    <w:p>
      <w:pPr>
        <w:pStyle w:val="Normal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
        <w:spacing w:line="60" w:lineRule="exact"/>
      </w:pPr>
      <w:r>
        <w:pict>
          <v:line id="_x0000_s1113" style="position:absolute;z-index:251722752" from="0,2pt" to="512pt,2pt" strokecolor="#009ddb" strokeweight="2pt">
            <v:stroke linestyle="single"/>
            <w10:wrap type="topAndBottom"/>
          </v:line>
        </w:pict>
      </w:r>
    </w:p>
    <w:p>
      <w:pPr>
        <w:pStyle w:val="Normal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Philip D. Murphy, an ex-Goldman Sachs executive, like former Gov. Jon S. Corzine, has emerged as the likely Democratic nominee after other candidates dropped out of the primary race. (PHOTOGRAPH BY HILARY SWIFT FOR THE NEW YORK TIMES)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 Gov. Kim Guadagno and Assemblyman Jack Ciattarelli, Republican candidates. (PHOTOGRAPHS BY MEL EVANS/ASSOCIATED PRESS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VIOREL FLORESCU/THE RECORD, VIA AP)</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Murphy in 1979, as president of the Hasty Pudding Theatricals club at Harvard, presenting an award to Candice Bergen. (PHOTOGRAPH VIA MURPHY FOR GOVERNOR)       </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2016</w:t>
      </w:r>
    </w:p>
    <w:p>
      <w:pPr>
        <w:pStyle w:val="Normal24"/>
      </w:pPr>
    </w:p>
    <w:p>
      <w:pPr>
        <w:pStyle w:val="Normal24"/>
        <w:ind w:left="200"/>
        <w:sectPr>
          <w:type w:val="continuous"/>
          <w:pgMar w:top="840" w:right="1000" w:bottom="840" w:left="1000" w:header="400" w:footer="400"/>
          <w:pgNumType w:fmt="decimal"/>
          <w:cols w:space="720"/>
        </w:sectPr>
      </w:pPr>
      <w:r>
        <w:br/>
      </w:r>
      <w:r>
        <w:pict>
          <v:line id="_x0000_s1114"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214"/>
          <w:headerReference w:type="default" r:id="rId215"/>
          <w:footerReference w:type="even" r:id="rId216"/>
          <w:footerReference w:type="default" r:id="rId217"/>
          <w:headerReference w:type="first" r:id="rId218"/>
          <w:footerReference w:type="first" r:id="rId219"/>
          <w:pgSz w:w="12240" w:h="15840"/>
          <w:pgMar w:top="840" w:right="1000" w:bottom="840" w:left="1000" w:header="400" w:footer="400"/>
          <w:pgNumType w:fmt="decimal"/>
          <w:cols w:space="720"/>
          <w:titlePg w:val="0"/>
        </w:sectPr>
      </w:pPr>
    </w:p>
    <w:p>
      <w:pPr>
        <w:pStyle w:val="Normal25"/>
      </w:pPr>
    </w:p>
    <w:p>
      <w:pPr>
        <w:pStyle w:val="Normal25"/>
      </w:pPr>
      <w:r>
        <w:pict>
          <v:shape id="_x0000_i1115" type="#_x0000_t75" alt="LexisNexis®" style="width:147.75pt;height:30pt">
            <v:imagedata r:id="rId17" o:title=""/>
          </v:shape>
        </w:pict>
      </w:r>
      <w:r>
        <w:cr/>
      </w:r>
    </w:p>
    <w:p>
      <w:pPr>
        <w:pStyle w:val="Heading123"/>
        <w:keepNext w:val="0"/>
        <w:spacing w:after="200" w:line="340" w:lineRule="atLeast"/>
        <w:ind w:left="0" w:right="0" w:firstLine="0"/>
        <w:jc w:val="center"/>
      </w:pPr>
      <w:hyperlink r:id="rId220" w:history="1">
        <w:r>
          <w:rPr>
            <w:rFonts w:ascii="arial" w:eastAsia="arial" w:hAnsi="arial" w:cs="arial"/>
            <w:b/>
            <w:i/>
            <w:strike w:val="0"/>
            <w:color w:val="0077CC"/>
            <w:sz w:val="28"/>
            <w:u w:val="single"/>
            <w:vertAlign w:val="baseline"/>
          </w:rPr>
          <w:t>Witness Describes Chat With Gay Victim</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2007 Saturday</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5"/>
        <w:keepNext w:val="0"/>
        <w:spacing w:after="0" w:line="240" w:lineRule="atLeast"/>
        <w:ind w:right="0"/>
        <w:jc w:val="both"/>
      </w:pPr>
      <w:bookmarkStart w:id="49" w:name="Bookmark_25"/>
      <w:bookmarkEnd w:id="49"/>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Metropolitan Desk; Pg. 3</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684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BRICK</w:t>
      </w:r>
    </w:p>
    <w:p>
      <w:pPr>
        <w:pStyle w:val="Normal25"/>
        <w:keepNext/>
        <w:spacing w:before="240" w:after="0" w:line="340" w:lineRule="atLeast"/>
        <w:ind w:left="0" w:right="0" w:firstLine="0"/>
        <w:jc w:val="left"/>
      </w:pPr>
      <w:bookmarkStart w:id="50" w:name="Body_23"/>
      <w:bookmarkEnd w:id="50"/>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16" style="position:absolute;z-index:251724800"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Hiding his face beneath a jacket as he was led into a courtroom in handcuffs yesterday, a 17-year-old witness mumbled, nodded and shrugged his way through an account of the fatal attack on a gay man in Sheepshead Bay last fall.</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witness, Gary Timmins, avoided the gaze of the defendants, one of them a childhood friend, as he gave the prime testimony meant to convict them. Both have been charged in State Supreme Court in Brooklyn with murder as a hate crime, a distinction that could draw extended sentences.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Mr. Timmins has pleaded guilty to attempted robbery in exchange for his testimony, he stretched any reasonable definition of the term ''cooperating witness.''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Cutting a squat figure in sagging jeans and a butch haircut, he spoke in tones that seemed to defy amplification. He gave answers including ''hum,'' ''hunh'' and what sounded like ''mnyes.'' Again and again, the judge implored him to speak up.</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prosecutor, Anna-Sigga Nicolazzi, had to ask him at least half a dozen questions to elicit an acceptable identification of the defendants. Without pointing or looking, Mr. Timmins told jurors the men were ''over there.''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there at the defense table sat John Fox, 20, a friend since age 7 or 8, and Anthony Fortunato, 21, an acquaintance of more recent vintage.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of them were watched by a vibrant cultural divide of a spectators' gallery. To one side, dressed in conservative attire, sat supporters of the defendants, arriving from the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of Sheepshead Bay. To the other side, dressed in fashionably narrow jeans and Velcro sneakers, sat friends of the victim, Michael J. Sandy, 29, a designer from Williamsburg.</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had waited for this moment through months of pretrial hearings, mostly intellectual debates on the scope of the state's hate crime statute. Here now was something more visceral and real: A witness who had been in the living room that night, Oct. 8, 2006, when messages were sent through an online gay chat room summoning Mr. Sandy to a secluded lot.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witness had also been there on Plumb Beach, a strip of sand by the Dead Horse Inlet reputed as a rendezvous point for sex, when Mr. Sandy was punched and chased into three lanes of highway traffic.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place of a full-throated recitation of those events, both sides got only Mr. Timmins, a self-described drug abuser, graffiti painter and mugger. Actually, to put a finer point on it, the prosecutor described him that way; Mr. Timmins just muttered something agreeable.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account largely matched the prosecutor's version of events. To win a conviction under the hate crime law, Ms. Nicolazzi seeks to prove the defendants selected a gay man for robbery on the notion that gays are fearful and vulnerable.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the witness stand, Mr. Timmins described sitting around Mr. Fortunato's house that night, discussing a displeasing marijuana shortage. Mr. Fortunato, he said, devised a remedy.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started talking on the computer; he went to the gay chat site,'' Mr. Timmins testified.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Mr. Sandy offered marijuana, ''Anthony got all excited, because that's basically what we wanted.''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men met Mr. Sandy at Plumb Beach, he said. They scared him off the first time, but he agreed to come back. This time, Mr. Fox planned to get into Mr. Sandy's car alone while the others hid. Mr. Timmins said he gave Mr. Fox last-minute advice.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told him, 'Just don't let him touch you or none of that,' '' Mr. Timmins said.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beach, Mr. Fox led Mr. Sandy to a dune where the others were hiding, Mr. Timmins testified. After a chase confined by the bounds of highway and ocean, Mr. Sandy ran into traffic waving his cellphone. He was struck by a car and later died of his injuries.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cross-examination, defense lawyers impugned Mr. Timmins's credibility with questions about contradictions in the statements he had given the police. They also prompted him to say there had been no plan to forcibly rob Mr. Sandy. Asked, then, why he had pleaded guilty to attempted robbery, Mr. Timmins managed a full sentence: ''That's what it escalated to.''</w:t>
      </w:r>
    </w:p>
    <w:p>
      <w:pPr>
        <w:pStyle w:val="Normal25"/>
        <w:keepNext w:val="0"/>
        <w:spacing w:before="240" w:after="0" w:line="260" w:lineRule="atLeast"/>
        <w:ind w:left="0" w:right="0" w:firstLine="0"/>
        <w:jc w:val="left"/>
      </w:pPr>
      <w:r>
        <w:br/>
      </w:r>
      <w:hyperlink r:id="rId221" w:history="1">
        <w:r>
          <w:rPr>
            <w:rFonts w:ascii="arial" w:eastAsia="arial" w:hAnsi="arial" w:cs="arial"/>
            <w:b w:val="0"/>
            <w:i/>
            <w:strike w:val="0"/>
            <w:color w:val="0077CC"/>
            <w:sz w:val="20"/>
            <w:u w:val="single"/>
            <w:vertAlign w:val="baseline"/>
          </w:rPr>
          <w:t>http://www.nytimes.com</w:t>
        </w:r>
      </w:hyperlink>
    </w:p>
    <w:p>
      <w:pPr>
        <w:pStyle w:val="Normal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
        <w:spacing w:line="60" w:lineRule="exact"/>
      </w:pPr>
      <w:r>
        <w:pict>
          <v:line id="_x0000_s1117" style="position:absolute;z-index:251725824" from="0,2pt" to="512pt,2pt" strokecolor="#009ddb" strokeweight="2pt">
            <v:stroke linestyle="single"/>
            <w10:wrap type="topAndBottom"/>
          </v:line>
        </w:pict>
      </w:r>
    </w:p>
    <w:p>
      <w:pPr>
        <w:pStyle w:val="Normal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Gary Timmins, a witness at a murder trial with two defendants, was led out of court in Brooklyn.(PHOTOGRAPH BY RAMIN TALAIE FOR THE NEW YORK TIMES)                      </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2008</w:t>
      </w:r>
    </w:p>
    <w:p>
      <w:pPr>
        <w:pStyle w:val="Normal25"/>
      </w:pPr>
    </w:p>
    <w:p>
      <w:pPr>
        <w:pStyle w:val="Normal25"/>
        <w:ind w:left="200"/>
        <w:sectPr>
          <w:type w:val="continuous"/>
          <w:pgMar w:top="840" w:right="1000" w:bottom="840" w:left="1000" w:header="400" w:footer="400"/>
          <w:pgNumType w:fmt="decimal"/>
          <w:cols w:space="720"/>
        </w:sectPr>
      </w:pPr>
      <w:r>
        <w:br/>
      </w:r>
      <w:r>
        <w:pict>
          <v:line id="_x0000_s1118"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222"/>
          <w:headerReference w:type="default" r:id="rId223"/>
          <w:footerReference w:type="even" r:id="rId224"/>
          <w:footerReference w:type="default" r:id="rId225"/>
          <w:headerReference w:type="first" r:id="rId226"/>
          <w:footerReference w:type="first" r:id="rId227"/>
          <w:pgSz w:w="12240" w:h="15840"/>
          <w:pgMar w:top="840" w:right="1000" w:bottom="840" w:left="1000" w:header="400" w:footer="400"/>
          <w:pgNumType w:fmt="decimal"/>
          <w:cols w:space="720"/>
          <w:titlePg w:val="0"/>
        </w:sectPr>
      </w:pPr>
    </w:p>
    <w:p>
      <w:pPr>
        <w:pStyle w:val="Normal26"/>
      </w:pPr>
    </w:p>
    <w:p>
      <w:pPr>
        <w:pStyle w:val="Normal26"/>
      </w:pPr>
      <w:r>
        <w:pict>
          <v:shape id="_x0000_i1119" type="#_x0000_t75" alt="LexisNexis®" style="width:147.75pt;height:30pt">
            <v:imagedata r:id="rId17" o:title=""/>
          </v:shape>
        </w:pict>
      </w:r>
      <w:r>
        <w:cr/>
      </w:r>
    </w:p>
    <w:p>
      <w:pPr>
        <w:pStyle w:val="Heading124"/>
        <w:keepNext w:val="0"/>
        <w:spacing w:after="200" w:line="340" w:lineRule="atLeast"/>
        <w:ind w:left="0" w:right="0" w:firstLine="0"/>
        <w:jc w:val="center"/>
      </w:pPr>
      <w:hyperlink r:id="rId228" w:history="1">
        <w:r>
          <w:rPr>
            <w:rFonts w:ascii="arial" w:eastAsia="arial" w:hAnsi="arial" w:cs="arial"/>
            <w:b/>
            <w:i/>
            <w:strike w:val="0"/>
            <w:color w:val="0077CC"/>
            <w:sz w:val="28"/>
            <w:u w:val="single"/>
            <w:vertAlign w:val="baseline"/>
          </w:rPr>
          <w:t>Music Throbbing in Blood and Sinew</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2013 Friday</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6"/>
        <w:keepNext w:val="0"/>
        <w:spacing w:after="0" w:line="240" w:lineRule="atLeast"/>
        <w:ind w:right="0"/>
        <w:jc w:val="both"/>
      </w:pPr>
      <w:bookmarkStart w:id="51" w:name="Bookmark_26"/>
      <w:bookmarkEnd w:id="51"/>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Movies, Performing Arts/Weekend Desk; Pg. 13; DANCE REVIEW</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1060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ALASTAIR MACAULAY</w:t>
      </w:r>
    </w:p>
    <w:p>
      <w:pPr>
        <w:pStyle w:val="Normal26"/>
        <w:keepNext/>
        <w:spacing w:before="240" w:after="0" w:line="340" w:lineRule="atLeast"/>
        <w:ind w:left="0" w:right="0" w:firstLine="0"/>
        <w:jc w:val="left"/>
      </w:pPr>
      <w:bookmarkStart w:id="52" w:name="Body_24"/>
      <w:bookmarkEnd w:id="52"/>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20" style="position:absolute;z-index:251727872"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musicality for which the choreographer Mark Morris is celebrated reveals itself on multiple levels and in mysterious ways. Sometimes he hears the folk strains in music, like an ethnographer; sometimes, scarcely bothering with the music's meter or instrumentation, he reimagines a score's structural tension in terms of strange personal or social dramas. Two of his most peculiar gifts, peculiar in an artist of considerable musical literacy and compositional sophistication, are his capacities for responding to a score with a raw innocence and for exposing its deep neurological effect.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these qualities are powerfully on display in his entirely odd, highly varied, marvelously fresh program of four dances that opened on Wednesday night at the Mark Morris Dance Center. Two, ''Jenn and Spencer'' and ''Crosswalk,'' are world premieres; one, ''A Wooden Tree,'' is a New York premiere, in which Mikhail Baryshnikov (who first performed Morris choreography in 1987) dances with seven others, not as a guest star but simply as an equal member of a harmonious team. The program opens with the first revival since 2000 of ''The Office'' (1994), one of Mr. Morris's most haunting, individual and ambiguous dramas, which perfectly introduces the wavelengths that the rest of the program investigates.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''office'' does this title refer to? We're far from television comedy here. Six dancers (all wearing laced shoes and attire that's polite without adornment) wait. One by one they're called away by a clipboard-carrying bureaucrat. Those who remain dance. When only one is left, she does not dance. These people may be immigrants at Ellis Island; they may be waiting to be sent to a concentration camp. The music is Dvorak's Bagatelles for Two Violins, Cello and Harmonium (Op. 47). These dances -- some of them happy, even fervently so -- are in Eastern European folk style.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overall mood, despite passing joys, is increasingly poignant. The situation suggests that, whatever happens to these six people once they leave the stage, their shared traditions are doomed. The bureaucrats who control their fate are implicitly opposed to this folk heritage. And so, like Harold Pinter's ''Mountain Language,'' in which a people's spoken language is banned, ''The Office'' subtly becomes a dance about political oppression.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has other levels. From the very first gesture -- a sudden involuntary turn of the head to look back -- ''The Office'' suggests how music affects people in the nervous system, automatically and intimately. Aspects of this return in the two world premieres.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Wooden Tree,'' which had its premiere in October in Seattle, is a wacky little piece that creates its own private tribal system. At some level it's the comic converse of the tragic ''Office.'' Its eight characters, also dressed by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clothes (here, by Elizabeth Kurtzman) but with a greater informality and personal variety, are a minority who share a world, a movement language full of speaking gestures, acting detail and folklike patterns, and a set of values. What's adorable here is that, though this world and language are nutty and idiosyncratic (unlike the Slavic folk idiom of ''The Office''), these people are free to express themselves this way.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Mr. Morris's rare creations performed to a recording, ''A Wooden Tree'' is set to an anthology of short numbers by the offbeat Scottish humorist, songwriter and poet Ivor Cutler (1923-2006), who was promoted on radio by the cult British disc jockey John Peel (and played the bus conductor in the 1967 Beatles film ''Magical Mystery Tour''). For the record, however, I'm one of many Britons who had never heard Cutler's work, until ''A Wooden Tree.''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in which he both speaks and sings, are slight, whimsical and quaint but variously touched by satire, absurdism and pathos. Mr. Morris brings out their sweetness. His eight characters live out the daffy eccentricity of these words entirely, as if they were both real and satisfactory. Mr. Baryshnikov, 65, whose greater age is neither stressed nor disguised, is an entirely equal member of this community, but he's at its very heart in one episode when he sits tapping out Morse code while women dance around him. They may be either the people whom he's hoping to reach or the subject he's trying to communicate.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 and Spencer,'' set to a marvelous 1925 six-movement suite by Henry Cowell for Violin and Piano, is unusual for Mr. Morris's work because it's a sustained male-female duet (generally the genre in which he has been least successful). It's also exceptional in that it is named after its two dancers, Jenn Weddel and Spencer Ramirez. Though barefoot, they're costumed, by Stephanie Sleeper, as the program's most elegant characters: Ms. Weddel's dress is full length, and Mr. Ramirez's white shirt is formal, although the sleeves are rolled up. The duet's drama is private, as if in a bedroom, with touches of Strindbergian tension, a strange but enthralling parallel to the stresses in Cowell's music.</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piece, ''Crosswalk,'' is to Carl Maria von Weber's Grand Duo Concertant for Clarinet and Piano (Op. 48). Startlingly Mr. Morris responds to this 1816 work as if it's of our day, and without stylistic frills. He finds pratfalls in its opening phrases (a woman is repeatedly knocked to the floor by passing dancers), inelegant struggles in its cadenzas, happy accidents amid its changing melee.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eight men and three women, dressed by Ms. Kurtzman as if they were in sports uniforms on school playing fields -- the women in orange-and-yellow skirts and shirts, the men in white short-sleeved tops and black trousers -- might at first represent separate teams. As the dance develops, however, one woman joins a group of seven as an equal, while two other women keep tussling with one man; and the clumsy mix escalates into ever more intense pattern, beauty, rapture.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''Crosswalk'' is the highest-energy work of the evening and the most transparently appealing, yet the crazy idiosyncrasy with which Mr. Morris realizes this music stays breathtaking to the end. Throughout the program dancers and live musicians are wonderful, working together like a dream family.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runs through April 14 at the Mark Morris Dance Center, 3 Lafayette Avenue, Fort Greene, Brooklyn; (866) 811-4111, markmorrisdancegroup.org.</w:t>
      </w:r>
    </w:p>
    <w:p>
      <w:pPr>
        <w:pStyle w:val="Normal26"/>
        <w:keepNext w:val="0"/>
        <w:spacing w:before="240" w:after="0" w:line="260" w:lineRule="atLeast"/>
        <w:ind w:left="0" w:right="0" w:firstLine="0"/>
        <w:jc w:val="left"/>
      </w:pPr>
      <w:r>
        <w:br/>
      </w:r>
      <w:hyperlink r:id="rId229" w:history="1">
        <w:r>
          <w:rPr>
            <w:rFonts w:ascii="arial" w:eastAsia="arial" w:hAnsi="arial" w:cs="arial"/>
            <w:b w:val="0"/>
            <w:i/>
            <w:strike w:val="0"/>
            <w:color w:val="0077CC"/>
            <w:sz w:val="20"/>
            <w:u w:val="single"/>
            <w:vertAlign w:val="baseline"/>
          </w:rPr>
          <w:t>http://www.nytimes.com/2013/04/05/arts/dance/mark-morris-dance-group-at-the-morris-dance-center.html</w:t>
        </w:r>
      </w:hyperlink>
    </w:p>
    <w:p>
      <w:pPr>
        <w:pStyle w:val="Normal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
        <w:spacing w:line="60" w:lineRule="exact"/>
      </w:pPr>
      <w:r>
        <w:pict>
          <v:line id="_x0000_s1121" style="position:absolute;z-index:251728896" from="0,2pt" to="512pt,2pt" strokecolor="#009ddb" strokeweight="2pt">
            <v:stroke linestyle="single"/>
            <w10:wrap type="topAndBottom"/>
          </v:line>
        </w:pict>
      </w:r>
    </w:p>
    <w:p>
      <w:pPr>
        <w:pStyle w:val="Normal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Mark Morris Dance Group, with Mikhail Baryshnikov, center, performing in ''A Wooden Tree.'' (PHOTOGRAPH BY ANDREA MOHIN/THE NEW YORK TIMES)       </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2013</w:t>
      </w:r>
    </w:p>
    <w:p>
      <w:pPr>
        <w:pStyle w:val="Normal26"/>
      </w:pPr>
    </w:p>
    <w:p>
      <w:pPr>
        <w:pStyle w:val="Normal26"/>
        <w:ind w:left="200"/>
        <w:sectPr>
          <w:type w:val="continuous"/>
          <w:pgMar w:top="840" w:right="1000" w:bottom="840" w:left="1000" w:header="400" w:footer="400"/>
          <w:pgNumType w:fmt="decimal"/>
          <w:cols w:space="720"/>
        </w:sectPr>
      </w:pPr>
      <w:r>
        <w:br/>
      </w:r>
      <w:r>
        <w:pict>
          <v:line id="_x0000_s1122"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230"/>
          <w:headerReference w:type="default" r:id="rId231"/>
          <w:footerReference w:type="even" r:id="rId232"/>
          <w:footerReference w:type="default" r:id="rId233"/>
          <w:headerReference w:type="first" r:id="rId234"/>
          <w:footerReference w:type="first" r:id="rId235"/>
          <w:pgSz w:w="12240" w:h="15840"/>
          <w:pgMar w:top="840" w:right="1000" w:bottom="840" w:left="1000" w:header="400" w:footer="400"/>
          <w:pgNumType w:fmt="decimal"/>
          <w:cols w:space="720"/>
          <w:titlePg w:val="0"/>
        </w:sectPr>
      </w:pPr>
    </w:p>
    <w:p>
      <w:pPr>
        <w:pStyle w:val="Normal27"/>
      </w:pPr>
    </w:p>
    <w:p>
      <w:pPr>
        <w:pStyle w:val="Normal27"/>
      </w:pPr>
      <w:r>
        <w:pict>
          <v:shape id="_x0000_i1123" type="#_x0000_t75" alt="LexisNexis®" style="width:147.75pt;height:30pt">
            <v:imagedata r:id="rId17" o:title=""/>
          </v:shape>
        </w:pict>
      </w:r>
      <w:r>
        <w:cr/>
      </w:r>
    </w:p>
    <w:p>
      <w:pPr>
        <w:pStyle w:val="Heading125"/>
        <w:keepNext w:val="0"/>
        <w:spacing w:after="200" w:line="340" w:lineRule="atLeast"/>
        <w:ind w:left="0" w:right="0" w:firstLine="0"/>
        <w:jc w:val="center"/>
      </w:pPr>
      <w:hyperlink r:id="rId236" w:history="1">
        <w:r>
          <w:rPr>
            <w:rFonts w:ascii="arial" w:eastAsia="arial" w:hAnsi="arial" w:cs="arial"/>
            <w:b/>
            <w:i/>
            <w:strike w:val="0"/>
            <w:color w:val="0077CC"/>
            <w:sz w:val="28"/>
            <w:u w:val="single"/>
            <w:vertAlign w:val="baseline"/>
          </w:rPr>
          <w:t>Pink Quietly Became Pop Royalty. Here’s How She Made It Last.</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2017 Thursday 00:00 EST</w:t>
      </w:r>
    </w:p>
    <w:p>
      <w:pPr>
        <w:pStyle w:val="Normal27"/>
        <w:keepNext w:val="0"/>
        <w:spacing w:after="0" w:line="240" w:lineRule="atLeast"/>
        <w:ind w:right="0"/>
        <w:jc w:val="both"/>
      </w:pPr>
      <w:bookmarkStart w:id="53" w:name="Bookmark_27"/>
      <w:bookmarkEnd w:id="53"/>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music</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2047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 COSCARELLI</w:t>
      </w:r>
    </w:p>
    <w:p>
      <w:pPr>
        <w:pStyle w:val="Normal2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Nearly 20 years after her debut, she’s never faded away. Instead, she’s steadily sold music, has had four No. 1 hits and now a new album, “Beautiful Trauma.”</w:t>
      </w:r>
    </w:p>
    <w:p>
      <w:pPr>
        <w:pStyle w:val="Normal27"/>
        <w:keepNext/>
        <w:spacing w:before="240" w:after="0" w:line="340" w:lineRule="atLeast"/>
        <w:ind w:left="0" w:right="0" w:firstLine="0"/>
        <w:jc w:val="left"/>
      </w:pPr>
      <w:bookmarkStart w:id="54" w:name="Body_25"/>
      <w:bookmarkEnd w:id="54"/>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24" style="position:absolute;z-index:251730944"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 An invitation to visit Pink in Venice, a few blocks from the beach, for a home-cooked Monday night dinner could seem like a contrived play for authenticity. But it’s hard to remain skeptical when faced with a giggling baby.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Faux-intimate or not, the domestic scene earlier this month featuring Top 40’s long-reigning rebel was disarmingly unpolished: an entryway cluttered with roller skates, stuffed animals, kites and bike helmets; a chicken in the oven; and the singer’s second child, the nine-month-old Jameson, making only a moderate mess with his spoon-fed mush. (Willow, 6, was elsewhere with her father, the former motocross racer Carey Hart.)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Pink, who has spent nearly two decades selling her relative edge and honesty from within the pop machine, is not quite Martha Stewart. She wore tattoo-baring overalls and diamond earrings as she passed the baby (named for the whiskey) to his nanny, and began dressing a salad with the uncertainty of a 20-something playing dinner party. Slide sandals emblazoned with the words “Frigid Whore” sat nearby.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life of a well-adjusted veteran star, who’s not quite sure how she’s survived this long and stayed this sane. A vestige of the Y2K, peak-CD, MTV “TRL” generation, Pink, now 38, hasn’t melted down or ever really gone away, a fact she owes to never having been “the one.”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never won the popularity contest,” she said over the roasted chicken and vegetables she declared “mostly cooked.” “I was never as big as Britney or Christina. If you look at any paragraph about pop music, I don’t get mentioned — my name doesn’t come up. And yet, here I go again, right under the wave, duck-diving.”</w:t>
      </w:r>
    </w:p>
    <w:p>
      <w:pPr>
        <w:pStyle w:val="Normal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that she’s been ignored, or burrowed in a niche. Since her debut, “Can’t Take Me Home,” in 2000, Pink has sold more than 16 million albums and some 45 million digital songs in the United States, according to Nielsen Music; she’s had 23 songs in the Billboard Top 40 (including her current single, </w:t>
      </w:r>
      <w:hyperlink r:id="rId237" w:history="1">
        <w:r>
          <w:rPr>
            <w:rFonts w:ascii="arial" w:eastAsia="arial" w:hAnsi="arial" w:cs="arial"/>
            <w:b w:val="0"/>
            <w:i/>
            <w:strike w:val="0"/>
            <w:noProof w:val="0"/>
            <w:color w:val="0077CC"/>
            <w:position w:val="0"/>
            <w:sz w:val="20"/>
            <w:u w:val="single"/>
            <w:vertAlign w:val="baseline"/>
          </w:rPr>
          <w:t>“What About Us”</w:t>
        </w:r>
      </w:hyperlink>
      <w:r>
        <w:rPr>
          <w:rFonts w:ascii="arial" w:eastAsia="arial" w:hAnsi="arial" w:cs="arial"/>
          <w:b w:val="0"/>
          <w:i w:val="0"/>
          <w:strike w:val="0"/>
          <w:noProof w:val="0"/>
          <w:color w:val="000000"/>
          <w:position w:val="0"/>
          <w:sz w:val="20"/>
          <w:u w:val="none"/>
          <w:vertAlign w:val="baseline"/>
        </w:rPr>
        <w:t>), with four No. 1 hits and 11 more that reached the Top 10. She headlines arenas around the world and will perform on “Saturday Night Live” on Oct. 14, the day after the release of “Beautiful Trauma,” her seventh solo album.</w:t>
      </w:r>
    </w:p>
    <w:p>
      <w:pPr>
        <w:pStyle w:val="Normal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Pink - "What About Us" </w:t>
      </w:r>
      <w:hyperlink r:id="rId238" w:history="1">
        <w:r>
          <w:rPr>
            <w:rFonts w:ascii="arial" w:eastAsia="arial" w:hAnsi="arial" w:cs="arial"/>
            <w:b w:val="0"/>
            <w:i/>
            <w:strike w:val="0"/>
            <w:noProof w:val="0"/>
            <w:color w:val="0077CC"/>
            <w:position w:val="0"/>
            <w:sz w:val="20"/>
            <w:u w:val="single"/>
            <w:vertAlign w:val="baseline"/>
          </w:rPr>
          <w:t>Watch on YouTube.</w:t>
        </w:r>
      </w:hyperlink>
      <w:r>
        <w:rPr>
          <w:rFonts w:ascii="arial" w:eastAsia="arial" w:hAnsi="arial" w:cs="arial"/>
          <w:b w:val="0"/>
          <w:i w:val="0"/>
          <w:strike w:val="0"/>
          <w:noProof w:val="0"/>
          <w:color w:val="000000"/>
          <w:position w:val="0"/>
          <w:sz w:val="20"/>
          <w:u w:val="none"/>
          <w:vertAlign w:val="baseline"/>
        </w:rPr>
        <w: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 had the whole sit-down, you know: ‘Just be prepared, they don’t play girls over 35 on Top 40 radio,’” the singer said. “There are exceptions, but they’re songs, not artists — unless you’re Beyoncé.”</w:t>
      </w:r>
    </w:p>
    <w:p>
      <w:pPr>
        <w:pStyle w:val="Normal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yet here she is again — “What About Us” is currently No. 15 on the pop airplay chart — a beacon of longevity in an industry obsessed with the new and nubile. Generally more brash, more aggressive and more androgynous than her contemporaries, Pink has managed to become a populist stalwart known for her self-esteem anthems (“Raise Your Glass,” “______ Perfect,” “Just Like Fire”) and modern power ballads (“Just Give Me a Reason,” “Try”), not for the </w:t>
      </w:r>
      <w:hyperlink r:id="rId239" w:history="1">
        <w:r>
          <w:rPr>
            <w:rFonts w:ascii="arial" w:eastAsia="arial" w:hAnsi="arial" w:cs="arial"/>
            <w:b w:val="0"/>
            <w:i/>
            <w:strike w:val="0"/>
            <w:noProof w:val="0"/>
            <w:color w:val="0077CC"/>
            <w:position w:val="0"/>
            <w:sz w:val="20"/>
            <w:u w:val="single"/>
            <w:vertAlign w:val="baseline"/>
          </w:rPr>
          <w:t>intra-pop feuds</w:t>
        </w:r>
      </w:hyperlink>
      <w:r>
        <w:rPr>
          <w:rFonts w:ascii="arial" w:eastAsia="arial" w:hAnsi="arial" w:cs="arial"/>
          <w:b w:val="0"/>
          <w:i w:val="0"/>
          <w:strike w:val="0"/>
          <w:noProof w:val="0"/>
          <w:color w:val="000000"/>
          <w:position w:val="0"/>
          <w:sz w:val="20"/>
          <w:u w:val="none"/>
          <w:vertAlign w:val="baseline"/>
        </w:rPr>
        <w:t xml:space="preserve"> and other            </w:t>
      </w:r>
      <w:hyperlink r:id="rId240" w:history="1">
        <w:r>
          <w:rPr>
            <w:rFonts w:ascii="arial" w:eastAsia="arial" w:hAnsi="arial" w:cs="arial"/>
            <w:b w:val="0"/>
            <w:i/>
            <w:strike w:val="0"/>
            <w:noProof w:val="0"/>
            <w:color w:val="0077CC"/>
            <w:position w:val="0"/>
            <w:sz w:val="20"/>
            <w:u w:val="single"/>
            <w:vertAlign w:val="baseline"/>
          </w:rPr>
          <w:t>tabloid</w:t>
        </w:r>
      </w:hyperlink>
      <w:r>
        <w:rPr>
          <w:rFonts w:ascii="arial" w:eastAsia="arial" w:hAnsi="arial" w:cs="arial"/>
          <w:b w:val="0"/>
          <w:i w:val="0"/>
          <w:strike w:val="0"/>
          <w:noProof w:val="0"/>
          <w:color w:val="000000"/>
          <w:position w:val="0"/>
          <w:sz w:val="20"/>
          <w:u w:val="none"/>
          <w:vertAlign w:val="baseline"/>
        </w:rPr>
        <w:t xml:space="preserve">           </w:t>
      </w:r>
      <w:hyperlink r:id="rId241" w:history="1">
        <w:r>
          <w:rPr>
            <w:rFonts w:ascii="arial" w:eastAsia="arial" w:hAnsi="arial" w:cs="arial"/>
            <w:b w:val="0"/>
            <w:i/>
            <w:strike w:val="0"/>
            <w:noProof w:val="0"/>
            <w:color w:val="0077CC"/>
            <w:position w:val="0"/>
            <w:sz w:val="20"/>
            <w:u w:val="single"/>
            <w:vertAlign w:val="baseline"/>
          </w:rPr>
          <w:t>dramas</w:t>
        </w:r>
      </w:hyperlink>
      <w:r>
        <w:rPr>
          <w:rFonts w:ascii="arial" w:eastAsia="arial" w:hAnsi="arial" w:cs="arial"/>
          <w:b w:val="0"/>
          <w:i w:val="0"/>
          <w:strike w:val="0"/>
          <w:noProof w:val="0"/>
          <w:color w:val="000000"/>
          <w:position w:val="0"/>
          <w:sz w:val="20"/>
          <w:u w:val="none"/>
          <w:vertAlign w:val="baseline"/>
        </w:rPr>
        <w:t xml:space="preserve"> that dominated her early years.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she has kept the reputation of a progressive truth-teller, dissecting beauty standards in a viral speech dedicated to her daughter at this year’s MTV Video Music Awards and speaking openly about her disdain for President Trump. (“What About Us” may sound like a relationship song, but it’s about the current political moment, she said.)</w:t>
      </w:r>
    </w:p>
    <w:p>
      <w:pPr>
        <w:pStyle w:val="Normal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Pink’s career has also provided a workable blueprint for the female pop-outsider archetype — embodied now by </w:t>
      </w:r>
      <w:hyperlink r:id="rId242" w:history="1">
        <w:r>
          <w:rPr>
            <w:rFonts w:ascii="arial" w:eastAsia="arial" w:hAnsi="arial" w:cs="arial"/>
            <w:b w:val="0"/>
            <w:i/>
            <w:strike w:val="0"/>
            <w:noProof w:val="0"/>
            <w:color w:val="0077CC"/>
            <w:position w:val="0"/>
            <w:sz w:val="20"/>
            <w:u w:val="single"/>
            <w:vertAlign w:val="baseline"/>
          </w:rPr>
          <w:t>Halsey</w:t>
        </w:r>
      </w:hyperlink>
      <w:r>
        <w:rPr>
          <w:rFonts w:ascii="arial" w:eastAsia="arial" w:hAnsi="arial" w:cs="arial"/>
          <w:b w:val="0"/>
          <w:i w:val="0"/>
          <w:strike w:val="0"/>
          <w:noProof w:val="0"/>
          <w:color w:val="000000"/>
          <w:position w:val="0"/>
          <w:sz w:val="20"/>
          <w:u w:val="none"/>
          <w:vertAlign w:val="baseline"/>
        </w:rPr>
        <w:t xml:space="preserve">, Kesha,            </w:t>
      </w:r>
      <w:hyperlink r:id="rId243" w:history="1">
        <w:r>
          <w:rPr>
            <w:rFonts w:ascii="arial" w:eastAsia="arial" w:hAnsi="arial" w:cs="arial"/>
            <w:b w:val="0"/>
            <w:i/>
            <w:strike w:val="0"/>
            <w:noProof w:val="0"/>
            <w:color w:val="0077CC"/>
            <w:position w:val="0"/>
            <w:sz w:val="20"/>
            <w:u w:val="single"/>
            <w:vertAlign w:val="baseline"/>
          </w:rPr>
          <w:t>Alessia Cara</w:t>
        </w:r>
      </w:hyperlink>
      <w:r>
        <w:rPr>
          <w:rFonts w:ascii="arial" w:eastAsia="arial" w:hAnsi="arial" w:cs="arial"/>
          <w:b w:val="0"/>
          <w:i w:val="0"/>
          <w:strike w:val="0"/>
          <w:noProof w:val="0"/>
          <w:color w:val="000000"/>
          <w:position w:val="0"/>
          <w:sz w:val="20"/>
          <w:u w:val="none"/>
          <w:vertAlign w:val="baseline"/>
        </w:rPr>
        <w:t xml:space="preserve"> and more — a role she claimed explicitly in 2001, when she sang: “Tired of being compared to damn Britney Spears/She’s so pretty/That just ain’t me.”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Pink’s world, such concerns never really fade. “I can’t win the game of ‘I want to be on every magazine cover and I want to be the prettiest and the best singer and the best dancer’ and all that,” she said at her kitchen island. “It’s not fun and it doesn’t feel good.”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she has focused on honing her live performances — including the acrobatic aerial dancing that has become a trademark — using regular tours, soundtrack songs and guest appearances as lily pads between pop eras. Since 2000, she has released a single every year except one.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Poleman, the chief programming officer for iHeartMedia, the largest operator of radio stations in the U.S., said that the singer’s longevity in pop’s upper tier is “an anomaly” owing to her consistency.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doesn’t disappear for five years,” Mr. Poleman said. “She always stays in the forefront, so people have been able to move and grow with her.” And though Pink has been outspoken on social issues, “her songs test equally well in the red states as the blue states,” he added, citing her Everywoman persona. “She is the kind of person that a listener looks at and says, ‘You know what, this person is like me.’ She’s not fake, she’s not superficial, she’s the real deal.”</w:t>
      </w:r>
    </w:p>
    <w:p>
      <w:pPr>
        <w:pStyle w:val="Normal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Born Alecia Beth Moore to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parents in Doylestown, Penn., Pink was signed first as part of an R&amp;B group to the urban-oriented, Atlanta-based LaFace Records. While her debut single, </w:t>
      </w:r>
      <w:hyperlink r:id="rId244" w:history="1">
        <w:r>
          <w:rPr>
            <w:rFonts w:ascii="arial" w:eastAsia="arial" w:hAnsi="arial" w:cs="arial"/>
            <w:b w:val="0"/>
            <w:i/>
            <w:strike w:val="0"/>
            <w:noProof w:val="0"/>
            <w:color w:val="0077CC"/>
            <w:position w:val="0"/>
            <w:sz w:val="20"/>
            <w:u w:val="single"/>
            <w:vertAlign w:val="baseline"/>
          </w:rPr>
          <w:t>“There You Go,”</w:t>
        </w:r>
      </w:hyperlink>
      <w:r>
        <w:rPr>
          <w:rFonts w:ascii="arial" w:eastAsia="arial" w:hAnsi="arial" w:cs="arial"/>
          <w:b w:val="0"/>
          <w:i w:val="0"/>
          <w:strike w:val="0"/>
          <w:noProof w:val="0"/>
          <w:color w:val="000000"/>
          <w:position w:val="0"/>
          <w:sz w:val="20"/>
          <w:u w:val="none"/>
          <w:vertAlign w:val="baseline"/>
        </w:rPr>
        <w:t xml:space="preserve"> recalled a Destiny’s Child leftover, it was the injection of some Lilith Fair into her sound — as well as the performed defiance at having subverted her label’s expectations — that made her a star.</w:t>
      </w:r>
    </w:p>
    <w:p>
      <w:pPr>
        <w:pStyle w:val="Normal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“Beautiful Trauma,” Pink is once again playing the part of the mainstream’s favorite nonconformist, singing of insecurities and imperfect relationships replete with drinking and fighting, but with an idealism that shines through and ensures maximum marketability. She’s always been a savvy collaborator; Pink </w:t>
      </w:r>
      <w:hyperlink r:id="rId245" w:history="1">
        <w:r>
          <w:rPr>
            <w:rFonts w:ascii="arial" w:eastAsia="arial" w:hAnsi="arial" w:cs="arial"/>
            <w:b w:val="0"/>
            <w:i/>
            <w:strike w:val="0"/>
            <w:noProof w:val="0"/>
            <w:color w:val="0077CC"/>
            <w:position w:val="0"/>
            <w:sz w:val="20"/>
            <w:u w:val="single"/>
            <w:vertAlign w:val="baseline"/>
          </w:rPr>
          <w:t>recruited Linda Perry</w:t>
        </w:r>
      </w:hyperlink>
      <w:r>
        <w:rPr>
          <w:rFonts w:ascii="arial" w:eastAsia="arial" w:hAnsi="arial" w:cs="arial"/>
          <w:b w:val="0"/>
          <w:i w:val="0"/>
          <w:strike w:val="0"/>
          <w:noProof w:val="0"/>
          <w:color w:val="000000"/>
          <w:position w:val="0"/>
          <w:sz w:val="20"/>
          <w:u w:val="none"/>
          <w:vertAlign w:val="baseline"/>
        </w:rPr>
        <w:t xml:space="preserve"> of 4 Non Blondes to write with her on “Missundaztood,” her defining and most popular album, released a year before Christina Aguilera put out the Perry-written “Beautiful.” Here she mixes work by established hitmakers like Max Martin and Greg Kurstin with the newcomers            </w:t>
      </w:r>
      <w:hyperlink r:id="rId246" w:history="1">
        <w:r>
          <w:rPr>
            <w:rFonts w:ascii="arial" w:eastAsia="arial" w:hAnsi="arial" w:cs="arial"/>
            <w:b w:val="0"/>
            <w:i/>
            <w:strike w:val="0"/>
            <w:noProof w:val="0"/>
            <w:color w:val="0077CC"/>
            <w:position w:val="0"/>
            <w:sz w:val="20"/>
            <w:u w:val="single"/>
            <w:vertAlign w:val="baseline"/>
          </w:rPr>
          <w:t>Julia Michaels</w:t>
        </w:r>
      </w:hyperlink>
      <w:r>
        <w:rPr>
          <w:rFonts w:ascii="arial" w:eastAsia="arial" w:hAnsi="arial" w:cs="arial"/>
          <w:b w:val="0"/>
          <w:i w:val="0"/>
          <w:strike w:val="0"/>
          <w:noProof w:val="0"/>
          <w:color w:val="000000"/>
          <w:position w:val="0"/>
          <w:sz w:val="20"/>
          <w:u w:val="none"/>
          <w:vertAlign w:val="baseline"/>
        </w:rPr>
        <w:t xml:space="preserve">,            </w:t>
      </w:r>
      <w:hyperlink r:id="rId247" w:history="1">
        <w:r>
          <w:rPr>
            <w:rFonts w:ascii="arial" w:eastAsia="arial" w:hAnsi="arial" w:cs="arial"/>
            <w:b w:val="0"/>
            <w:i/>
            <w:strike w:val="0"/>
            <w:noProof w:val="0"/>
            <w:color w:val="0077CC"/>
            <w:position w:val="0"/>
            <w:sz w:val="20"/>
            <w:u w:val="single"/>
            <w:vertAlign w:val="baseline"/>
          </w:rPr>
          <w:t>Jack Antonoff</w:t>
        </w:r>
      </w:hyperlink>
      <w:r>
        <w:rPr>
          <w:rFonts w:ascii="arial" w:eastAsia="arial" w:hAnsi="arial" w:cs="arial"/>
          <w:b w:val="0"/>
          <w:i w:val="0"/>
          <w:strike w:val="0"/>
          <w:noProof w:val="0"/>
          <w:color w:val="000000"/>
          <w:position w:val="0"/>
          <w:sz w:val="20"/>
          <w:u w:val="none"/>
          <w:vertAlign w:val="baseline"/>
        </w:rPr>
        <w:t xml:space="preserve"> and            </w:t>
      </w:r>
      <w:hyperlink r:id="rId248" w:history="1">
        <w:r>
          <w:rPr>
            <w:rFonts w:ascii="arial" w:eastAsia="arial" w:hAnsi="arial" w:cs="arial"/>
            <w:b w:val="0"/>
            <w:i/>
            <w:strike w:val="0"/>
            <w:noProof w:val="0"/>
            <w:color w:val="0077CC"/>
            <w:position w:val="0"/>
            <w:sz w:val="20"/>
            <w:u w:val="single"/>
            <w:vertAlign w:val="baseline"/>
          </w:rPr>
          <w:t>Tobias Jesso Jr.</w:t>
        </w:r>
      </w:hyperlink>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music is hardly a reinvention, with Pink’s manager, Roger Davies, calling it “just a continuation of the previous records” — that is, 13 well-crafted pop songs that can reload her concert set list and get her back on the road.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album’s second single, “Revenge,” features Eminem, another once-controversial survivor from the industry’s turn-of-the-century boom time. (“I told my daughter he’s saying ‘you’re a horse,’” Pink said of the rapper’s angry verse, directed at an ex; he is not saying horse.) An elaborate music video shoot for the song the day after dinner, which included around 20 enormous, bloody eyeballs hanging from the ceiling of the Los Angeles Theater, also recalled the MTV glory days. “Everybody needs to gain 10 pounds to be in this video,” Pink, in classic form, told her backup performers upon seeing them in costume.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much as she’s remained steady, the business has changed. The rise of streaming — the biggest shift since Pink’s previous solo album in 2012 — presents a fresh challenge. “I don’t think 35-year-old moms are really streaming that much,” Pink said of her audience. But Mr. Davies pointed to a “pretty large core audience” that will still go to concerts. “We’re slowly getting there” on streaming, he added, noting bonus promotional content that will be exclusive to Apple Music.</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ticket-seller,” said Pink, crediting Mr. Davies, who has managed Tina Turner, Cher, Joe Cocker and Sade, with conceptualizing her live-centric strategy. Though she’d had hits and sold millions, Pink was still opening for Justin Timberlake well into her career; she pointed to an airborne, water-soaked 2010 Grammys performance of the non-single ballad “Glitter in the Air” as a turning point, when people woke up to her strong voice and showmanship.</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yes, she’s seen the memes about her reliance on flying stunts. “How many times do you see the same artist get up and lip-sync and dance?” she countered. “And you’re mad at me for doing something none of them can do? And I sing live!”</w:t>
      </w:r>
    </w:p>
    <w:p>
      <w:pPr>
        <w:pStyle w:val="Normal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Pink On Oprah (After Glitter in the Air Performance at Grammy 2-5-10) </w:t>
      </w:r>
      <w:hyperlink r:id="rId249" w:history="1">
        <w:r>
          <w:rPr>
            <w:rFonts w:ascii="arial" w:eastAsia="arial" w:hAnsi="arial" w:cs="arial"/>
            <w:b w:val="0"/>
            <w:i/>
            <w:strike w:val="0"/>
            <w:noProof w:val="0"/>
            <w:color w:val="0077CC"/>
            <w:position w:val="0"/>
            <w:sz w:val="20"/>
            <w:u w:val="single"/>
            <w:vertAlign w:val="baseline"/>
          </w:rPr>
          <w:t>Watch on YouTube.</w:t>
        </w:r>
      </w:hyperlink>
      <w:r>
        <w:rPr>
          <w:rFonts w:ascii="arial" w:eastAsia="arial" w:hAnsi="arial" w:cs="arial"/>
          <w:b w:val="0"/>
          <w:i w:val="0"/>
          <w:strike w:val="0"/>
          <w:noProof w:val="0"/>
          <w:color w:val="000000"/>
          <w:position w:val="0"/>
          <w:sz w:val="20"/>
          <w:u w:val="none"/>
          <w:vertAlign w:val="baseline"/>
        </w:rPr>
        <w: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the mother of two young children, however, complicates the constant touring. After Willow’s birth in 2011, Pink promptly made an album and returned to the road, daughter in tow, though the experience “definitely took like five years off my life,” she said.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plans to repeat the arrangement with both kids and more managed expectations. “There’s been many mornings when I look at myself in the mirror with tears in my eyes and I’m like, ‘You can’t have it all,’” she said. “There’s always a compromise.”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trade not known for its sensitivity to women’s lives, Pink turns to humor to cope. She laughed heartily while telling a story about the miscarriage she had before getting pregnant again with Jameson.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had several, but this one snuck up on me,” she said. “The funniest part of all of it was my record company was super excited because I was pregnant. They were like, ‘Oh, this means we’re getting to the goal’” — a new album. “So when they found out I had a miscarriage, they were like, ‘Ah, we’re so sorry.’ They’re a bunch of men in suits — they have no idea what to do. And I could just see their wheels turning: ‘So, yeah — you’re going to try again?’ And I’m like, ‘Yeah, I’m going to try again.’”</w:t>
      </w:r>
    </w:p>
    <w:p>
      <w:pPr>
        <w:pStyle w:val="Normal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she denied experiencing much overt music-business sexism firsthand — “People think I’m insane and aggressive and I’ll bite them,” she said, pleading ignorance about the </w:t>
      </w:r>
      <w:hyperlink r:id="rId250" w:history="1">
        <w:r>
          <w:rPr>
            <w:rFonts w:ascii="arial" w:eastAsia="arial" w:hAnsi="arial" w:cs="arial"/>
            <w:b w:val="0"/>
            <w:i/>
            <w:strike w:val="0"/>
            <w:noProof w:val="0"/>
            <w:color w:val="0077CC"/>
            <w:position w:val="0"/>
            <w:sz w:val="20"/>
            <w:u w:val="single"/>
            <w:vertAlign w:val="baseline"/>
          </w:rPr>
          <w:t>sexual harassment allegations</w:t>
        </w:r>
      </w:hyperlink>
      <w:r>
        <w:rPr>
          <w:rFonts w:ascii="arial" w:eastAsia="arial" w:hAnsi="arial" w:cs="arial"/>
          <w:b w:val="0"/>
          <w:i w:val="0"/>
          <w:strike w:val="0"/>
          <w:noProof w:val="0"/>
          <w:color w:val="000000"/>
          <w:position w:val="0"/>
          <w:sz w:val="20"/>
          <w:u w:val="none"/>
          <w:vertAlign w:val="baseline"/>
        </w:rPr>
        <w:t xml:space="preserve"> made against her former mentor, the executive L.A. Reid — Pink was less magnanimous about the super-producer Dr. Luke, with whom she last collaborated in 2006.</w:t>
      </w:r>
    </w:p>
    <w:p>
      <w:pPr>
        <w:pStyle w:val="Normal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know what happened,” she said of Kesha’s </w:t>
      </w:r>
      <w:hyperlink r:id="rId251" w:history="1">
        <w:r>
          <w:rPr>
            <w:rFonts w:ascii="arial" w:eastAsia="arial" w:hAnsi="arial" w:cs="arial"/>
            <w:b w:val="0"/>
            <w:i/>
            <w:strike w:val="0"/>
            <w:noProof w:val="0"/>
            <w:color w:val="0077CC"/>
            <w:position w:val="0"/>
            <w:sz w:val="20"/>
            <w:u w:val="single"/>
            <w:vertAlign w:val="baseline"/>
          </w:rPr>
          <w:t>much-publicized</w:t>
        </w:r>
      </w:hyperlink>
      <w:r>
        <w:rPr>
          <w:rFonts w:ascii="arial" w:eastAsia="arial" w:hAnsi="arial" w:cs="arial"/>
          <w:b w:val="0"/>
          <w:i w:val="0"/>
          <w:strike w:val="0"/>
          <w:noProof w:val="0"/>
          <w:color w:val="000000"/>
          <w:position w:val="0"/>
          <w:sz w:val="20"/>
          <w:u w:val="none"/>
          <w:vertAlign w:val="baseline"/>
        </w:rPr>
        <w:t xml:space="preserve">           </w:t>
      </w:r>
      <w:hyperlink r:id="rId252" w:history="1">
        <w:r>
          <w:rPr>
            <w:rFonts w:ascii="arial" w:eastAsia="arial" w:hAnsi="arial" w:cs="arial"/>
            <w:b w:val="0"/>
            <w:i/>
            <w:strike w:val="0"/>
            <w:noProof w:val="0"/>
            <w:color w:val="0077CC"/>
            <w:position w:val="0"/>
            <w:sz w:val="20"/>
            <w:u w:val="single"/>
            <w:vertAlign w:val="baseline"/>
          </w:rPr>
          <w:t>claims</w:t>
        </w:r>
      </w:hyperlink>
      <w:r>
        <w:rPr>
          <w:rFonts w:ascii="arial" w:eastAsia="arial" w:hAnsi="arial" w:cs="arial"/>
          <w:b w:val="0"/>
          <w:i w:val="0"/>
          <w:strike w:val="0"/>
          <w:noProof w:val="0"/>
          <w:color w:val="000000"/>
          <w:position w:val="0"/>
          <w:sz w:val="20"/>
          <w:u w:val="none"/>
          <w:vertAlign w:val="baseline"/>
        </w:rPr>
        <w:t xml:space="preserve"> that Dr. Luke was sexually and verbally abusive. “But I know that regardless of whether or not Dr. Luke did that, this is his karma and he earned it because he’s not a good person.”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told him that to his face and I do not work with him,” she added. “He doesn’t do good business, he’s not a kind person, he doesn’t do the right thing when given ample opportunities to do so, and I don’t really feel that bad for him.” Dr. Luke declined to comment.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stirred similar anger. “It’s not even about politics anymore, it’s just about human decency,” she said, noting that her father, a Vietnam veteran, voted for him. “‘So you hate me?’ That’s the last thing I said to him about it. ‘You don’t respect me as a woman. You wouldn’t mind if someone walked up to Willow at the mall and grabbed her?” (She added Mr. Trump’s infamous vulgarity.)</w:t>
      </w:r>
    </w:p>
    <w:p>
      <w:pPr>
        <w:pStyle w:val="Normal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P!nk Accepts the 'Michael Jackson Video Vanguard Award' | 2017 VMAs | MTV </w:t>
      </w:r>
      <w:hyperlink r:id="rId253" w:history="1">
        <w:r>
          <w:rPr>
            <w:rFonts w:ascii="arial" w:eastAsia="arial" w:hAnsi="arial" w:cs="arial"/>
            <w:b w:val="0"/>
            <w:i/>
            <w:strike w:val="0"/>
            <w:noProof w:val="0"/>
            <w:color w:val="0077CC"/>
            <w:position w:val="0"/>
            <w:sz w:val="20"/>
            <w:u w:val="single"/>
            <w:vertAlign w:val="baseline"/>
          </w:rPr>
          <w:t>Watch on YouTube.</w:t>
        </w:r>
      </w:hyperlink>
      <w:r>
        <w:rPr>
          <w:rFonts w:ascii="arial" w:eastAsia="arial" w:hAnsi="arial" w:cs="arial"/>
          <w:b w:val="0"/>
          <w:i w:val="0"/>
          <w:strike w:val="0"/>
          <w:noProof w:val="0"/>
          <w:color w:val="000000"/>
          <w:position w:val="0"/>
          <w:sz w:val="20"/>
          <w:u w:val="none"/>
          <w:vertAlign w:val="baseline"/>
        </w:rPr>
        <w: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also with motherhood in mind that Pink wrote the MTV V.M.A.s speech that she delivered last month while accepting the Michael Jackson Video Vanguard award. Motivated by her daughter’s admission that she felt ugly, the singer relayed what she told Willow: “We don’t change. We take the gravel and the shell and we make a pearl. And we help other people to change so they can see more kinds of beauty.”</w:t>
      </w:r>
    </w:p>
    <w:p>
      <w:pPr>
        <w:pStyle w:val="Normal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wasn’t her first draft. Initially, Pink said, she wrote a speech responding to those online who said </w:t>
      </w:r>
      <w:hyperlink r:id="rId254" w:history="1">
        <w:r>
          <w:rPr>
            <w:rFonts w:ascii="arial" w:eastAsia="arial" w:hAnsi="arial" w:cs="arial"/>
            <w:b w:val="0"/>
            <w:i/>
            <w:strike w:val="0"/>
            <w:noProof w:val="0"/>
            <w:color w:val="0077CC"/>
            <w:position w:val="0"/>
            <w:sz w:val="20"/>
            <w:u w:val="single"/>
            <w:vertAlign w:val="baseline"/>
          </w:rPr>
          <w:t>she didn’t deserve</w:t>
        </w:r>
      </w:hyperlink>
      <w:r>
        <w:rPr>
          <w:rFonts w:ascii="arial" w:eastAsia="arial" w:hAnsi="arial" w:cs="arial"/>
          <w:b w:val="0"/>
          <w:i w:val="0"/>
          <w:strike w:val="0"/>
          <w:noProof w:val="0"/>
          <w:color w:val="000000"/>
          <w:position w:val="0"/>
          <w:sz w:val="20"/>
          <w:u w:val="none"/>
          <w:vertAlign w:val="baseline"/>
        </w:rPr>
        <w:t xml:space="preserve"> the lifetime achievement trophy, a throwback to a time when her “anger was everywhere” and “I couldn’t hold my tongue,” she said, with added expletives.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getting older and gaining perspective has its advantages, even in a youth-oriented business. “I can choose my battles now,” she said. So after reading the original speech to her husband and being told it sounded bitter, she ripped it up and started again.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Pink, 38, in Los Angeles last month, top, has sold more than 16 million albums in the United States since her 2000 debut, “Can’t Take Me Home.” Left, Pink at the 2000 MTV Video Music Awards. Above left, the pop star with her daughter, Willow, at the 2017 MTV Video Music Awards. Pink’s acrobatic aerial dancing, above, has become a trademark. (PHOTOGRAPHS BY ELIZABETH WEINBERG FOR THE NEW YORK TIMES; DANNY MOLOSHOK/REUTERS; LESTER COHEN/WIREIMAGE, VIA GETTY IMAGES; JEFF KRAVITZ/FILMMAGIC, VIA GETTY IMAGES)</w:t>
      </w:r>
    </w:p>
    <w:p>
      <w:pPr>
        <w:pStyle w:val="Normal2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27"/>
        <w:keepNext w:val="0"/>
        <w:numPr>
          <w:numId w:val="5"/>
        </w:numPr>
        <w:spacing w:before="240" w:after="0" w:line="260" w:lineRule="atLeast"/>
        <w:ind w:right="0"/>
        <w:jc w:val="both"/>
      </w:pPr>
      <w:hyperlink r:id="rId255" w:history="1">
        <w:r>
          <w:rPr>
            <w:rFonts w:ascii="arial" w:eastAsia="arial" w:hAnsi="arial" w:cs="arial"/>
            <w:b w:val="0"/>
            <w:i/>
            <w:strike w:val="0"/>
            <w:color w:val="0077CC"/>
            <w:sz w:val="20"/>
            <w:u w:val="single"/>
            <w:vertAlign w:val="baseline"/>
          </w:rPr>
          <w:t>The Playlist: Pink Returns, Asking Questions With No Clear Answers</w:t>
        </w:r>
      </w:hyperlink>
    </w:p>
    <w:p>
      <w:pPr>
        <w:pStyle w:val="Normal27"/>
        <w:keepNext w:val="0"/>
        <w:numPr>
          <w:numId w:val="6"/>
        </w:numPr>
        <w:spacing w:before="240" w:after="0" w:line="260" w:lineRule="atLeast"/>
        <w:ind w:right="0"/>
        <w:jc w:val="both"/>
      </w:pPr>
      <w:hyperlink r:id="rId256" w:history="1">
        <w:r>
          <w:rPr>
            <w:rFonts w:ascii="arial" w:eastAsia="arial" w:hAnsi="arial" w:cs="arial"/>
            <w:b w:val="0"/>
            <w:i/>
            <w:strike w:val="0"/>
            <w:color w:val="0077CC"/>
            <w:sz w:val="20"/>
            <w:u w:val="single"/>
            <w:vertAlign w:val="baseline"/>
          </w:rPr>
          <w:t>Something in the Air? It Must Be the Headliner</w:t>
        </w:r>
      </w:hyperlink>
    </w:p>
    <w:p>
      <w:pPr>
        <w:pStyle w:val="Normal27"/>
        <w:keepNext w:val="0"/>
        <w:numPr>
          <w:numId w:val="7"/>
        </w:numPr>
        <w:spacing w:before="240" w:after="0" w:line="260" w:lineRule="atLeast"/>
        <w:ind w:right="0"/>
        <w:jc w:val="both"/>
      </w:pPr>
      <w:hyperlink r:id="rId257" w:history="1">
        <w:r>
          <w:rPr>
            <w:rFonts w:ascii="arial" w:eastAsia="arial" w:hAnsi="arial" w:cs="arial"/>
            <w:b w:val="0"/>
            <w:i/>
            <w:strike w:val="0"/>
            <w:color w:val="0077CC"/>
            <w:sz w:val="20"/>
            <w:u w:val="single"/>
            <w:vertAlign w:val="baseline"/>
          </w:rPr>
          <w:t>Music From Pink, Dwight Yoakam and Aimee Mann</w:t>
        </w:r>
      </w:hyperlink>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2017</w:t>
      </w:r>
    </w:p>
    <w:p>
      <w:pPr>
        <w:pStyle w:val="Normal27"/>
      </w:pPr>
    </w:p>
    <w:p>
      <w:pPr>
        <w:pStyle w:val="Normal27"/>
        <w:ind w:left="200"/>
        <w:sectPr>
          <w:type w:val="continuous"/>
          <w:pgMar w:top="840" w:right="1000" w:bottom="840" w:left="1000" w:header="400" w:footer="400"/>
          <w:pgNumType w:fmt="decimal"/>
          <w:cols w:space="720"/>
        </w:sectPr>
      </w:pPr>
      <w:r>
        <w:br/>
      </w:r>
      <w:r>
        <w:pict>
          <v:line id="_x0000_s1125"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258"/>
          <w:headerReference w:type="default" r:id="rId259"/>
          <w:footerReference w:type="even" r:id="rId260"/>
          <w:footerReference w:type="default" r:id="rId261"/>
          <w:headerReference w:type="first" r:id="rId262"/>
          <w:footerReference w:type="first" r:id="rId263"/>
          <w:pgSz w:w="12240" w:h="15840"/>
          <w:pgMar w:top="840" w:right="1000" w:bottom="840" w:left="1000" w:header="400" w:footer="400"/>
          <w:pgNumType w:fmt="decimal"/>
          <w:cols w:space="720"/>
          <w:titlePg w:val="0"/>
        </w:sectPr>
      </w:pPr>
    </w:p>
    <w:p>
      <w:pPr>
        <w:pStyle w:val="Normal28"/>
      </w:pPr>
    </w:p>
    <w:p>
      <w:pPr>
        <w:pStyle w:val="Normal28"/>
      </w:pPr>
      <w:r>
        <w:pict>
          <v:shape id="_x0000_i1126" type="#_x0000_t75" alt="LexisNexis®" style="width:147.75pt;height:30pt">
            <v:imagedata r:id="rId17" o:title=""/>
          </v:shape>
        </w:pict>
      </w:r>
      <w:r>
        <w:cr/>
      </w:r>
    </w:p>
    <w:p>
      <w:pPr>
        <w:pStyle w:val="Heading126"/>
        <w:keepNext w:val="0"/>
        <w:spacing w:after="200" w:line="340" w:lineRule="atLeast"/>
        <w:ind w:left="0" w:right="0" w:firstLine="0"/>
        <w:jc w:val="center"/>
      </w:pPr>
      <w:hyperlink r:id="rId264" w:history="1">
        <w:r>
          <w:rPr>
            <w:rFonts w:ascii="arial" w:eastAsia="arial" w:hAnsi="arial" w:cs="arial"/>
            <w:b/>
            <w:i/>
            <w:strike w:val="0"/>
            <w:color w:val="0077CC"/>
            <w:sz w:val="28"/>
            <w:u w:val="single"/>
            <w:vertAlign w:val="baseline"/>
          </w:rPr>
          <w:t>A Post-Obama Democratic Party in Search of Itself; Feature</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2017 Wednesday 08:10 EST</w:t>
      </w:r>
    </w:p>
    <w:p>
      <w:pPr>
        <w:pStyle w:val="Normal28"/>
        <w:keepNext w:val="0"/>
        <w:spacing w:after="0" w:line="240" w:lineRule="atLeast"/>
        <w:ind w:right="0"/>
        <w:jc w:val="both"/>
      </w:pPr>
      <w:bookmarkStart w:id="55" w:name="Bookmark_28"/>
      <w:bookmarkEnd w:id="55"/>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6873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Draper</w:t>
      </w:r>
    </w:p>
    <w:p>
      <w:pPr>
        <w:pStyle w:val="Normal2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44th president left office as one of the most popular in American history. He also left behind a party struggling to find an identity — and to reconnect with voters in time for the 2018 elections.</w:t>
      </w:r>
    </w:p>
    <w:p>
      <w:pPr>
        <w:pStyle w:val="Normal28"/>
        <w:keepNext/>
        <w:spacing w:before="240" w:after="0" w:line="340" w:lineRule="atLeast"/>
        <w:ind w:left="0" w:right="0" w:firstLine="0"/>
        <w:jc w:val="left"/>
      </w:pPr>
      <w:bookmarkStart w:id="56" w:name="Body_26"/>
      <w:bookmarkEnd w:id="56"/>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27" style="position:absolute;z-index:251732992"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Nov. 9, 2016, about 12 hours after Hillary Clinton conceded defeat to Donald Trump, Nancy Pelosi, the House minority leader, convened a conference call with her fellow House Democrats. Most of them were still back home in their respective districts and still in shock. Not only would Trump be president, but the Senate remained in G.O.P. control, and — despite rosy predictions from Pelosi and her party’s pollsters — so did the House.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members on the call later told me they expected their leader to offer some show of contrition, an inventory of mistakes made or, at minimum, an acknowledgment that responsibility for the previous night’s disaster began at the top. Already, Trump’s sweep of what had for years been Democratic strongholds in the Rust Belt had led to a fast-congealing belief that the party had lost touch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Pelosi sounded downright peppy on the call, noting a few vulnerable House seats that the Democrats had managed to hang onto. As for those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“To say we don’t care about them is hard to believe,” Pelosi insisted, according to a transcript of the call I obtained. “I have to take issue and say I don’t think anybody was unaware of the anger.” The Democrats weren’t out of touch, she said. They just hadn’t made their case clearly enough to voters — or as she put it, “We have to get out there and say it in a different way.”</w:t>
      </w: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reminded me of that </w:t>
      </w:r>
      <w:hyperlink r:id="rId265" w:history="1">
        <w:r>
          <w:rPr>
            <w:rFonts w:ascii="arial" w:eastAsia="arial" w:hAnsi="arial" w:cs="arial"/>
            <w:b w:val="0"/>
            <w:i/>
            <w:strike w:val="0"/>
            <w:noProof w:val="0"/>
            <w:color w:val="0077CC"/>
            <w:position w:val="0"/>
            <w:sz w:val="20"/>
            <w:u w:val="single"/>
            <w:vertAlign w:val="baseline"/>
          </w:rPr>
          <w:t>scene</w:t>
        </w:r>
      </w:hyperlink>
      <w:r>
        <w:rPr>
          <w:rFonts w:ascii="arial" w:eastAsia="arial" w:hAnsi="arial" w:cs="arial"/>
          <w:b w:val="0"/>
          <w:i w:val="0"/>
          <w:strike w:val="0"/>
          <w:noProof w:val="0"/>
          <w:color w:val="000000"/>
          <w:position w:val="0"/>
          <w:sz w:val="20"/>
          <w:u w:val="none"/>
          <w:vertAlign w:val="baseline"/>
        </w:rPr>
        <w:t xml:space="preserve"> at the end of ‘Animal House,’ where Kevin Bacon is standing in the middle of all this chaos, screaming: ‘Remain calm! All is well!’ ” Scott Peters, a congressman from California who was on the call, told me. “After telling us before that we were going to pick up 20 seats, and we end up with six, underlaid with Clinton losing, I had no use for that kind of happy talk.” During and after Pelosi’s monologue, Democratic representatives who were listening texted and called one another incredulously, but Peters was one of the few who spoke up on the line. “I think we’re missing something,” he told Pelosi. “We’re just not hearing what’s on people’s minds.”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discontent was palpable enough that two days after the conference call, Pelosi announced that leadership elections would be taking place less than a week later — leaving little time for a revolt to build, which some members I spoke to suspected was the point. By that time, one of Pelosi’s House allies, Doris Matsui of California, had already sent out an email to all the women in the Democratic House caucus, urging them to sign on to a letter of support for Pelosi as leader. Three second-term Democrats — Seth Moulton of Massachusetts, Kathleen Rice of New York and Ruben Gallego of Arizona — wrote to Pelosi, urging her to delay the elections. Rice would later tell her colleagues in a closed-door meeting, according to notes that were taken by a participant: “Look, I know from losing the state attorney general race in 2010: Losing sucks. But you have to get up the next day and take responsibility for it, take a hard look at every decision your team made, figure out what went wrong and learn from it.”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Pelosi eventually acquiesced and rescheduled the election for Nov. 30. In the end, her only opponent was Tim Ryan, a young congressman and former high school quarterback star from Ohio’s 13th District, the ailing industrial region surrounding Youngstown and Akron. Ryan offered a splash-of-cold-water speech just before the vote: “We got wiped out,” he said, according to a recording of his remarks. “We’re toxic in the Midwest, and we’re toxic in the South.”</w:t>
      </w: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Pelosi </w:t>
      </w:r>
      <w:hyperlink r:id="rId266" w:history="1">
        <w:r>
          <w:rPr>
            <w:rFonts w:ascii="arial" w:eastAsia="arial" w:hAnsi="arial" w:cs="arial"/>
            <w:b w:val="0"/>
            <w:i/>
            <w:strike w:val="0"/>
            <w:noProof w:val="0"/>
            <w:color w:val="0077CC"/>
            <w:position w:val="0"/>
            <w:sz w:val="20"/>
            <w:u w:val="single"/>
            <w:vertAlign w:val="baseline"/>
          </w:rPr>
          <w:t>won easily</w:t>
        </w:r>
      </w:hyperlink>
      <w:r>
        <w:rPr>
          <w:rFonts w:ascii="arial" w:eastAsia="arial" w:hAnsi="arial" w:cs="arial"/>
          <w:b w:val="0"/>
          <w:i w:val="0"/>
          <w:strike w:val="0"/>
          <w:noProof w:val="0"/>
          <w:color w:val="000000"/>
          <w:position w:val="0"/>
          <w:sz w:val="20"/>
          <w:u w:val="none"/>
          <w:vertAlign w:val="baseline"/>
        </w:rPr>
        <w:t>, but fully a third of the Democratic caucus voted against their leader, and Ryan’s insurrection seemed to have left a mark: After the election, three well-liked and nonrebellious members — Cheri Bustos of Illinois, Hakeem Jeffries of New York and David Cicilline of Rhode Island — were chosen by the caucus to help manage the rebranding of the party. The three of them spent the first half of 2017 dutifully interviewing nearly every member of the caucus and conducting more than a dozen listening sessions with authors, pollsters and former Obama cabinet secretaries. They hosted a dinner at which the party’s various factions — the Progressive Caucus, the Black Caucus, the Hispanic Caucus, the conservative Blue Dogs and the New Democrats, among others — mingled as if meeting for the first time.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late July, Pelosi, Bustos, Jeffries and Cicilline stood on a stage with six other Democrats under a wiltingly hot summer sky in the city park of Berryville, Va. — a town of 4,306 residents in a purple district within easy driving distance of Washington — and unveiled their new agenda, titled “A Better Deal: Better Jobs, Better Wages, Better Future.” The phrase, which had been poll-tested by the Democratic Congressional Campaign Committee, was an intentional echo of F.D.R.’s New Deal — and, less intentionally, of a Papa John’s pizza slogan. But its biggest debt was to the author of “The Art of the Deal,” and to his crimson-jowled populism.</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Better Deal” called for retraining in America’s fading manufacturing sector, renegotiating trade deals, raising the minimum wage to $15 an hour and fighting the corporate consolidation that had affected the prices of everything from eyeglasses to beer. None of the 10 speakers invoked President Barack Obama. In fact, one of the key provisions in “A Better Deal” — renegotiating drug prices for Medicare recipients — was an implicit rebuke of the former president, who had agreed with the pharmaceutical industry to freeze Medicare drug prices in exchange for its support of the Affordable Care Act.</w:t>
      </w: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even before the rollout, Pelosi diminished the substance of “A Better Deal” in an </w:t>
      </w:r>
      <w:hyperlink r:id="rId267" w:history="1">
        <w:r>
          <w:rPr>
            <w:rFonts w:ascii="arial" w:eastAsia="arial" w:hAnsi="arial" w:cs="arial"/>
            <w:b w:val="0"/>
            <w:i/>
            <w:strike w:val="0"/>
            <w:noProof w:val="0"/>
            <w:color w:val="0077CC"/>
            <w:position w:val="0"/>
            <w:sz w:val="20"/>
            <w:u w:val="single"/>
            <w:vertAlign w:val="baseline"/>
          </w:rPr>
          <w:t>interview</w:t>
        </w:r>
      </w:hyperlink>
      <w:r>
        <w:rPr>
          <w:rFonts w:ascii="arial" w:eastAsia="arial" w:hAnsi="arial" w:cs="arial"/>
          <w:b w:val="0"/>
          <w:i w:val="0"/>
          <w:strike w:val="0"/>
          <w:noProof w:val="0"/>
          <w:color w:val="000000"/>
          <w:position w:val="0"/>
          <w:sz w:val="20"/>
          <w:u w:val="none"/>
          <w:vertAlign w:val="baseline"/>
        </w:rPr>
        <w:t xml:space="preserve"> with The Washington Post, clarifying that it was not “a course correction, but it’s a presentation correction.” A Quinnipiac poll in August found that only 33 percent of Democrats and 12 percent of independents had a favorable opinion of the new Democratic agenda. The self-consciousness of the rebranding, one congressman mused to me at the time, “seems like what you would do in a different era.”</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stiff-jointedness to the whole spectacle, a sense of the Democrats’ trying to regain the use of muscles they had let atrophy over the previous eight years. Obama, after all, used to make this sort of thing look easy. Conflating the American story with his own — “This is who we are” — the president conveyed, even in policy irresolution, an unshakable sense of his and America’s place in the world. “I love the guy, I miss him,” Scott Peters said of Obama. “But organizationally, the party is in disarray. We’re at the lowest level of elected officeholders since Hoover. We got a bit lazy and found ourselves relying on Barack Obama’s charisma, and it left us in bad shape.”</w:t>
      </w: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Barring seismic developments, the G.O.P. is still likely to control both the White House and the Senate until at least January 2021. But nine months into Trump’s presidency, the chances of the Democrats’ retaking the House are much better. Multiple </w:t>
      </w:r>
      <w:hyperlink r:id="rId268" w:history="1">
        <w:r>
          <w:rPr>
            <w:rFonts w:ascii="arial" w:eastAsia="arial" w:hAnsi="arial" w:cs="arial"/>
            <w:b w:val="0"/>
            <w:i/>
            <w:strike w:val="0"/>
            <w:noProof w:val="0"/>
            <w:color w:val="0077CC"/>
            <w:position w:val="0"/>
            <w:sz w:val="20"/>
            <w:u w:val="single"/>
            <w:vertAlign w:val="baseline"/>
          </w:rPr>
          <w:t>polls</w:t>
        </w:r>
      </w:hyperlink>
      <w:r>
        <w:rPr>
          <w:rFonts w:ascii="arial" w:eastAsia="arial" w:hAnsi="arial" w:cs="arial"/>
          <w:b w:val="0"/>
          <w:i w:val="0"/>
          <w:strike w:val="0"/>
          <w:noProof w:val="0"/>
          <w:color w:val="000000"/>
          <w:position w:val="0"/>
          <w:sz w:val="20"/>
          <w:u w:val="none"/>
          <w:vertAlign w:val="baseline"/>
        </w:rPr>
        <w:t xml:space="preserve"> in recent months have shown generic Democratic candidates beating generic Republicans by as many as            </w:t>
      </w:r>
      <w:hyperlink r:id="rId269" w:history="1">
        <w:r>
          <w:rPr>
            <w:rFonts w:ascii="arial" w:eastAsia="arial" w:hAnsi="arial" w:cs="arial"/>
            <w:b w:val="0"/>
            <w:i/>
            <w:strike w:val="0"/>
            <w:noProof w:val="0"/>
            <w:color w:val="0077CC"/>
            <w:position w:val="0"/>
            <w:sz w:val="20"/>
            <w:u w:val="single"/>
            <w:vertAlign w:val="baseline"/>
          </w:rPr>
          <w:t>15 points</w:t>
        </w:r>
      </w:hyperlink>
      <w:r>
        <w:rPr>
          <w:rFonts w:ascii="arial" w:eastAsia="arial" w:hAnsi="arial" w:cs="arial"/>
          <w:b w:val="0"/>
          <w:i w:val="0"/>
          <w:strike w:val="0"/>
          <w:noProof w:val="0"/>
          <w:color w:val="000000"/>
          <w:position w:val="0"/>
          <w:sz w:val="20"/>
          <w:u w:val="none"/>
          <w:vertAlign w:val="baseline"/>
        </w:rPr>
        <w:t xml:space="preserve"> — a spread that, in past elections,            </w:t>
      </w:r>
      <w:hyperlink r:id="rId270" w:history="1">
        <w:r>
          <w:rPr>
            <w:rFonts w:ascii="arial" w:eastAsia="arial" w:hAnsi="arial" w:cs="arial"/>
            <w:b w:val="0"/>
            <w:i/>
            <w:strike w:val="0"/>
            <w:noProof w:val="0"/>
            <w:color w:val="0077CC"/>
            <w:position w:val="0"/>
            <w:sz w:val="20"/>
            <w:u w:val="single"/>
            <w:vertAlign w:val="baseline"/>
          </w:rPr>
          <w:t>correlated</w:t>
        </w:r>
      </w:hyperlink>
      <w:r>
        <w:rPr>
          <w:rFonts w:ascii="arial" w:eastAsia="arial" w:hAnsi="arial" w:cs="arial"/>
          <w:b w:val="0"/>
          <w:i w:val="0"/>
          <w:strike w:val="0"/>
          <w:noProof w:val="0"/>
          <w:color w:val="000000"/>
          <w:position w:val="0"/>
          <w:sz w:val="20"/>
          <w:u w:val="none"/>
          <w:vertAlign w:val="baseline"/>
        </w:rPr>
        <w:t xml:space="preserve"> with winning more than enough seats for the Democrats to gain a House majority next year. And if they do, the consequences will be enormous. A Democrat-controlled House in 2019 would very likely derail the Republican legislative agenda. It could also conceivably set the stage for impeachment proceedings against the president — a move that many Democrats have            </w:t>
      </w:r>
      <w:hyperlink r:id="rId271" w:history="1">
        <w:r>
          <w:rPr>
            <w:rFonts w:ascii="arial" w:eastAsia="arial" w:hAnsi="arial" w:cs="arial"/>
            <w:b w:val="0"/>
            <w:i/>
            <w:strike w:val="0"/>
            <w:noProof w:val="0"/>
            <w:color w:val="0077CC"/>
            <w:position w:val="0"/>
            <w:sz w:val="20"/>
            <w:u w:val="single"/>
            <w:vertAlign w:val="baseline"/>
          </w:rPr>
          <w:t>openly proposed</w:t>
        </w:r>
      </w:hyperlink>
      <w:r>
        <w:rPr>
          <w:rFonts w:ascii="arial" w:eastAsia="arial" w:hAnsi="arial" w:cs="arial"/>
          <w:b w:val="0"/>
          <w:i w:val="0"/>
          <w:strike w:val="0"/>
          <w:noProof w:val="0"/>
          <w:color w:val="000000"/>
          <w:position w:val="0"/>
          <w:sz w:val="20"/>
          <w:u w:val="none"/>
          <w:vertAlign w:val="baseline"/>
        </w:rPr>
        <w:t xml:space="preserve"> for months now.</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Democrats’ path back from the wilderness is not a short one. No president since Ronald Reagan has won the presidency as convincingly, twice over, as Obama did — but those victories papered over an extraordinary decline in his party that became suddenly unignorable on Nov. 9, 2016. The Democratic National Committee today is an understaffed, demoralized bureaucracy. It has raised less than half of what its Republican counterpart has taken in so far this year. (Other party organizations — the Democratic Congressional Campaign Committee and the Democratic Senatorial Campaign Committee — are faring better.)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presidents have generally been less than attentive to the financial and electoral health of their party, during and after their presidencies. The Northwestern political-science professor Daniel J. Galvin writes in his 2010 book, “Presidential Party Building,” that since John F. Kennedy, each of them “neglected, exploited or undercut his party’s organizational capacities.” Galvin found that this maltreatment was because such presidents had operated with “deep and durable majorities” in Congress. After the Democrats lost theirs in 1994, President Bill Clinton awakened to the virtues of party-building. Galvin predicted that Obama would most likely have sufficient reason to do the same.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Obama was every bit as indifferent as his predecessors. After he took office, his campaign’s formidable grass-roots organization, rechristened Organizing for America, became what some party leaders complained was a “shadow organization” that drained resources from the D.N.C. while championing the president rather than the Democratic Party as a whole. The president did not have anywhere near the kind of close relationship with the last D.N.C. chairwoman, Debbie Wasserman Schultz, that George W. Bush had with the Republican National Committee chairmen Ed Gillespie and Ken Mehlman.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2012, Obama’s campaign chose not to contribute any money to the D.S.C.C. during that cycle — and then, emerging from its victory that year with a $20 million debt, the campaign promptly offloaded it onto the D.N.C. In early 2014, Obama assured Senate Democrats that keeping the Senate majority was his “No. 1 priority.” Months passed without any further action. Finally, two months before the midterms, Obama informed Harry Reid by phone that he was authorizing a $5 million transfer of D.N.C. funds to Senate election efforts. Reid tersely replied, “It shouldn’t have been this hard.”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of the Obama campaigns’ innovations have meaningfully outlasted his presidency. Their once-pioneering digital-organizing operation, for example, went largely to ground in 2016, while the party failed to fully grasp even the basics, like the usefulness of digital advertising. “What I can tell you,” says Representative Sean Patrick Maloney, who oversaw an analysis of the party’s shortcomings in the last election cycle, “is that our candidates and their staff told us that the Republicans did much better digitally than we did. And they spent more than us on digital.” (Teddy Goff, Obama’s former digital director, says: “I sincerely wish the technology built in the two Obama campaigns had been put to better use for 2016 and races down the ballot.”)</w:t>
      </w: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Democratic Party leaders </w:t>
      </w:r>
      <w:hyperlink r:id="rId272" w:history="1">
        <w:r>
          <w:rPr>
            <w:rFonts w:ascii="arial" w:eastAsia="arial" w:hAnsi="arial" w:cs="arial"/>
            <w:b w:val="0"/>
            <w:i/>
            <w:strike w:val="0"/>
            <w:noProof w:val="0"/>
            <w:color w:val="0077CC"/>
            <w:position w:val="0"/>
            <w:sz w:val="20"/>
            <w:u w:val="single"/>
            <w:vertAlign w:val="baseline"/>
          </w:rPr>
          <w:t>complain</w:t>
        </w:r>
      </w:hyperlink>
      <w:r>
        <w:rPr>
          <w:rFonts w:ascii="arial" w:eastAsia="arial" w:hAnsi="arial" w:cs="arial"/>
          <w:b w:val="0"/>
          <w:i w:val="0"/>
          <w:strike w:val="0"/>
          <w:noProof w:val="0"/>
          <w:color w:val="000000"/>
          <w:position w:val="0"/>
          <w:sz w:val="20"/>
          <w:u w:val="none"/>
          <w:vertAlign w:val="baseline"/>
        </w:rPr>
        <w:t xml:space="preserve"> about O.F.A. — rebranded again recently as Organizing for Action — hoarding campaign resources to little end. And Priorities USA, the extravagantly funded super PAC that was started to support Obama’s 2012 campaign, never built the kind of entrenched ground-level presence maintained by its analogues on the right. In contrast, Americans for Prosperity, the conservative network financed by David and Charles Koch, spent the Obama years establishing a network of more than three million activists in 36 states and mobilizing them to protest against Obamacare, environmental regulations and tax increases — becoming what the group’s president, Tim Phillips, described to me as “a state-based long-game organization that would always be there.” The current chairman of Priorities USA, Guy Cecil, acknowledges the disparity: “Most of our activities, most of our structures, are built around individual fights, or individual candidates, or individual organizations, and I think that’s put us at a disadvantage.”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Organizational and technological lapses do not fully account for the Democratic Party’s travails. “All that stuff is like the field-goal team,” the Obama strategist David Axelrod told me. “None of it will help you if you haven’t already moved 80 yards down the field. Being technologically proficient wouldn’t have saved Obama if he didn’t also have a consistent, compelling message.”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message had grown threadbare by 2016. No longer was it sufficient to campaign on hope and change, or even on the president’s successful efforts in 2009 to stave off a deep recession. The uneven economic recovery raised questions about the party’s obliviousness to the impunity of Wall Street and the gap between the megawealthy and everyone else. Hakeem Jeffries, the New York congressman who was an author of “A Better Deal,” admits, “We developed a blind spot for the economic challenges that still remained unmet.”</w:t>
      </w: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end of Obama’s presidency, the Democratic Party had lost nearly a thousand seats in state legislatures across America. It had forfeited its majority in both the House and the Senate. A mere 16 of the nation’s 50 governors were Democrats — and that number dwindled to 15 in August, when Jim Justice of West Virginia </w:t>
      </w:r>
      <w:hyperlink r:id="rId273"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with a grinning Donald Trump at his side that he, too, had decided to become a Republican.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days after the election, Ian Russell quit his job as the deputy executive director of the D.C.C.C. and cashed in his frequent-flier miles on a trip to Ireland. He watched Trump’s swearing-in on his phone in a Dublin pub over a pint of Guinness, and then a few more. The following morning, he threw his bags in a rental car and began a sort of weeklong post-traumatic odyssey, rambling westward to the coast.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Russell, now 33, had spent the past six years at the D.C.C.C. trying to help the Democrats regain the House majority that they lost to the Republicans in the 2010 midterm election. During every election cycle, political journalists and donors would file into one of the drab conference rooms inside the D.N.C. headquarters near the Capitol and watch as D.C.C.C. officials like Russell unveiled maps and polling data in support of the claim that this election cycle — unlike the last one — was going to break for the Democrats. Each time, Russell maybe half-believed it.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election night left him reeling. It wasn’t just that Trump had upset Clinton — including in Russell’s home state, Michigan — or that the Democrats emerged 24 seats short of a House majority. What gnawed at him was a fear that Trump might actually win over Democratic voters more lastingly. Benton Harbor, a few miles down the road from Russell’s hometown in the western part of the state, lost its last Whirlpool manufacturing facility years ago. The childhood friends of his who remained in the area had renounced the Democrats and were now Trump voters. “Trump could transform American politics,” he remembers thinking at the time. “He could truly scramble things.”</w:t>
      </w: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Russell’s fears of a unifying, postpartisan pragmatist in chief swiftly proved unjustified. Rather than focusing on jobs and infrastructure projects, Trump immediately set in motion an attempt to repeal Obamacare and ordered a travel ban on citizens of seven Muslim-majority countries, which was met with demonstrations at airports across the country. On Jan. 30, the nonpartisan Hill analyst Stuart Rothenberg published a </w:t>
      </w:r>
      <w:hyperlink r:id="rId274" w:history="1">
        <w:r>
          <w:rPr>
            <w:rFonts w:ascii="arial" w:eastAsia="arial" w:hAnsi="arial" w:cs="arial"/>
            <w:b w:val="0"/>
            <w:i/>
            <w:strike w:val="0"/>
            <w:noProof w:val="0"/>
            <w:color w:val="0077CC"/>
            <w:position w:val="0"/>
            <w:sz w:val="20"/>
            <w:u w:val="single"/>
            <w:vertAlign w:val="baseline"/>
          </w:rPr>
          <w:t>column</w:t>
        </w:r>
      </w:hyperlink>
      <w:r>
        <w:rPr>
          <w:rFonts w:ascii="arial" w:eastAsia="arial" w:hAnsi="arial" w:cs="arial"/>
          <w:b w:val="0"/>
          <w:i w:val="0"/>
          <w:strike w:val="0"/>
          <w:noProof w:val="0"/>
          <w:color w:val="000000"/>
          <w:position w:val="0"/>
          <w:sz w:val="20"/>
          <w:u w:val="none"/>
          <w:vertAlign w:val="baseline"/>
        </w:rPr>
        <w:t xml:space="preserve"> headlined “Trump’s Fast Start Likely Puts the House in Play in 2018.” Rothenberg reasoned that overly aggressive new presidents tended to be judged harshly by the electorate in the middle of their first term. “The House map favors Republicans, but the midterm dynamic could well prove more powerful,” he wrote, listing 20 Republican seats — out of 24 the Democrats would need to flip the House — that, if typical midterm election patterns held, would most likely be imperiled. “Nothing is yet guaranteed, but don’t be surprised if the House is up for grabs in the fall of 2018.”</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on his last evening in Ireland, Russell was drinking a final Guinness and listening to a passable folk band at the Palace Bar in Dublin while halfheartedly scrolling through the news back home on his phone when he came across Rothenberg’s column. He read through to the end with an accelerating heartbeat. It seemed big news to him that Rothenberg, a dispassionate prognosticator, had confidently issued such a prediction just 10 days into Trump’s presidency.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Washington, Russell joined a relatively new political media consulting firm, Beacon Media, and started hunting for prospective 2018 House candidates. In early March, he traveled to California’s Orange County — historically a G.O.P. stronghold, though its wealthy population included growing numbers of Asian-Americans who tended to vote Democratic. In Irvine he met with Dave Min, a wry 41-year-old law professor who had worked on the Hill as a senior policy adviser to Chuck Schumer, the Democratic Senate minority leader, and at the liberal think tank Center for American Progress.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 the father of three young children, had never considered running for political office before. But he was also a son of Korean immigrants and was appalled by the Trump administration’s attempts to ban Muslims from entering the United States. The incumbent congresswoman of California’s 45th District, Mimi Walters, was a little-known two-term Republican who had never faced serious opposition. She had won by nearly 18 points in 2016, but Clinton beat Trump in the district by more than five points. A strong anti-Trump sentiment in 2018 could work to Min’s benefit. In April, he told Russell that he was in.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Russell then traveled to the Illinois suburbs just west of Chicago. Like California’s 45th District, the Sixth District of Illinois had been reliably Republican for decades. But Clinton beat Trump there by seven points, and already its six-term congressman, Peter Roskam, was avoiding public appearances lest he be called upon to answer for the president. The progressive women’s group Emily’s List had referred Russell to Kelly Mazeski, a longtime public servant on local boards and commissions who had already decided to challenge Roskam. Mazeski was a breast-cancer survivor whose platform, she told me recently, was “health care, health care, health care.” Russell helped Mazeski time her announcement for May 4, the day Roskam and his fellow House Republicans voted for a bill to repeal and replace Obamacare.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Scores of candidates were announcing their intentions in terrain recently considered inhospitable to Democrats: West Virginia, Texas, Kansas. Some aspirants Russell met lacked the talent to match their enthusiasm. Others were hot property and elected to go with one of Beacon Media’s competitors. But by Labor Day, Russell and his firm had picked up 10 Democratic challengers. Among them were a few beguiling dark horses, like a 46-year-old physician and former Y.M.C.A. national health officer from Portage, Mich., named Matt Longjohn. Undeterred by his lack of political experience, Longjohn was challenging Fred Upton, a Republican who had represented Michigan’s Sixth District for three decades.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Russell himself grew up in the Sixth District and cast his first ballot as a registered voter against Upton in 2002. Back then, the incumbent seemed invincible. But now, after leading the committee that wrote the legislation seeking to eviscerate Obamacare, Upton was avoiding town halls and any other public events.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when I met Russell recently, his optimism was tempered by previous electoral disappointments. The Democratic Party now has more candidates than it can support, and next spring is likely to be a season of what national Democratic officials tactfully refer to as “messy primaries.” And even with Trump as a foil, Russell’s candidates were struggling to make a case for themselves. “Right now it’s such a target-rich environment for us,” he told me. But “we’re having trouble explaining why we’re the heroes and the Republicans are the villains. At some point, our narrative will have to become more coherent than it is now.”</w:t>
      </w: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pursuit of the 24 seats Democrats need to win the House, the D.C.C.C. intends to target 80 Republican-held districts — a dozen more than the party went after in its 2006 bonanza year, when it captured a majority after gaining 31 seats. Many of next year’s seem to be fanciful propositions, or strategic plays designed to force the G.O.P. to spend resources where it would rather not. In other cases, the D.C.C.C. is counting districts held by controversial Republicans — Chris Collins of New York, with his</w:t>
      </w:r>
      <w:hyperlink r:id="rId275" w:history="1">
        <w:r>
          <w:rPr>
            <w:rFonts w:ascii="arial" w:eastAsia="arial" w:hAnsi="arial" w:cs="arial"/>
            <w:b w:val="0"/>
            <w:i/>
            <w:strike w:val="0"/>
            <w:noProof w:val="0"/>
            <w:color w:val="0077CC"/>
            <w:position w:val="0"/>
            <w:sz w:val="20"/>
            <w:u w:val="single"/>
            <w:vertAlign w:val="baseline"/>
          </w:rPr>
          <w:t>aggressive advocacy of a biotech firm</w:t>
        </w:r>
      </w:hyperlink>
      <w:r>
        <w:rPr>
          <w:rFonts w:ascii="arial" w:eastAsia="arial" w:hAnsi="arial" w:cs="arial"/>
          <w:b w:val="0"/>
          <w:i w:val="0"/>
          <w:strike w:val="0"/>
          <w:noProof w:val="0"/>
          <w:color w:val="000000"/>
          <w:position w:val="0"/>
          <w:sz w:val="20"/>
          <w:u w:val="none"/>
          <w:vertAlign w:val="baseline"/>
        </w:rPr>
        <w:t xml:space="preserve"> in which he held substantial investments; Duncan D. Hunter of California, with the            </w:t>
      </w:r>
      <w:hyperlink r:id="rId276" w:history="1">
        <w:r>
          <w:rPr>
            <w:rFonts w:ascii="arial" w:eastAsia="arial" w:hAnsi="arial" w:cs="arial"/>
            <w:b w:val="0"/>
            <w:i/>
            <w:strike w:val="0"/>
            <w:noProof w:val="0"/>
            <w:color w:val="0077CC"/>
            <w:position w:val="0"/>
            <w:sz w:val="20"/>
            <w:u w:val="single"/>
            <w:vertAlign w:val="baseline"/>
          </w:rPr>
          <w:t>possibility of a federal indictment</w:t>
        </w:r>
      </w:hyperlink>
      <w:r>
        <w:rPr>
          <w:rFonts w:ascii="arial" w:eastAsia="arial" w:hAnsi="arial" w:cs="arial"/>
          <w:b w:val="0"/>
          <w:i w:val="0"/>
          <w:strike w:val="0"/>
          <w:noProof w:val="0"/>
          <w:color w:val="000000"/>
          <w:position w:val="0"/>
          <w:sz w:val="20"/>
          <w:u w:val="none"/>
          <w:vertAlign w:val="baseline"/>
        </w:rPr>
        <w:t xml:space="preserve"> for supposed campaign fund malfeasances hanging over his head — who nonetheless appear safe, at least for the moment. But four Republican representatives in potential swing districts — Ileana Ros-Lehtinen, Dave Reichert, Charlie Dent and Pat Tiberi — have already announced their retirement in advance of 2018, and more are expected to follow before the end of the year.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two times in the last century (during the Great Depression and after the Sept. 11 attacks) has a president’s party not suffered electoral losses midway into his first term. Those losses — an average of 32 House seats in each such midterm since 1862 — increase to 36 when the president’s approval rating is under 50. President Trump’s polling average has never once exceeded a favorability rating of 48 percent, and it now hovers at about 37 percent.</w:t>
      </w: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the best thing the Democrats can do,” Zac Petkanas, formerly the director of rapid response for the Clinton campaign, told me, “is find as many people with a pulse, with a D next to their names, in as many districts as possible, and run on Obamacare and standing up to Trump.” But so much of the politics, and political mood, of Trump’s presidency is off the map of previous experience that other Democrats have seemed at times at a loss for how to respond. What to make of the late August </w:t>
      </w:r>
      <w:hyperlink r:id="rId277" w:history="1">
        <w:r>
          <w:rPr>
            <w:rFonts w:ascii="arial" w:eastAsia="arial" w:hAnsi="arial" w:cs="arial"/>
            <w:b w:val="0"/>
            <w:i/>
            <w:strike w:val="0"/>
            <w:noProof w:val="0"/>
            <w:color w:val="0077CC"/>
            <w:position w:val="0"/>
            <w:sz w:val="20"/>
            <w:u w:val="single"/>
            <w:vertAlign w:val="baseline"/>
          </w:rPr>
          <w:t>NBC poll</w:t>
        </w:r>
      </w:hyperlink>
      <w:r>
        <w:rPr>
          <w:rFonts w:ascii="arial" w:eastAsia="arial" w:hAnsi="arial" w:cs="arial"/>
          <w:b w:val="0"/>
          <w:i w:val="0"/>
          <w:strike w:val="0"/>
          <w:noProof w:val="0"/>
          <w:color w:val="000000"/>
          <w:position w:val="0"/>
          <w:sz w:val="20"/>
          <w:u w:val="none"/>
          <w:vertAlign w:val="baseline"/>
        </w:rPr>
        <w:t>, for instance, that showed Democrats being viewed unfavorably by 54 percent of those surveyed, which was better than Republicans (61) and Trump (61), but also Pelosi (64)? Was that good news or bad news? And what about the D.C.C.C. focus groups and polls yielding the conclusion that voters broadly dislike Trump but are also put off by candidates who profess to be “standing up to Trump,” on the grounds that such resistance will only guarantee more dysfunction in Washington?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are hopeful that, Trump being the exception to almost every political rule, the historical trends of wave elections will also not apply to him. “Clinton came up against a wave in 1994 because he had campaigned as a centrist but then led with gays in the military and Hillarycare,” Karl Rove, the former senior adviser to President George W. Bush, told me. “The 2006 election was a wave because Republicans were defending the Iraq war and crippled by a late-breaking ethics scandal. Democrats faced a wave in 2010 because of Obamacare. So it’s been issues that have driven wave elections. This time around, I think it’s more a personal antagonism to Trump. And the question is, how critical will that be in shaping the attitudes of swing voters?”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by Rove’s own analysis, two of the last three wave elections were triggered by health care policies that did not approach the deep unpopularity of the G.O.P.’s attempts this year to repeal or otherwise roll back Obamacare. And Trump’s base cannot be counted on to prevent a wave in 2018, because a key constituency — less-educated white voters — is a group that tends not to show up during midterms. They may have even less motivation to do so next year, considering Trump’s periodic denunciations of the Republican lawmakers who will need their votes.</w:t>
      </w: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four special elections to fill seats vacated by House Republican incumbents this year, the Democrats fell short — and in the case of Georgia’s Jon Ossoff, lost by four points even after raising </w:t>
      </w:r>
      <w:hyperlink r:id="rId278" w:history="1">
        <w:r>
          <w:rPr>
            <w:rFonts w:ascii="arial" w:eastAsia="arial" w:hAnsi="arial" w:cs="arial"/>
            <w:b w:val="0"/>
            <w:i/>
            <w:strike w:val="0"/>
            <w:noProof w:val="0"/>
            <w:color w:val="0077CC"/>
            <w:position w:val="0"/>
            <w:sz w:val="20"/>
            <w:u w:val="single"/>
            <w:vertAlign w:val="baseline"/>
          </w:rPr>
          <w:t>an unheard-of $23 million</w:t>
        </w:r>
      </w:hyperlink>
      <w:r>
        <w:rPr>
          <w:rFonts w:ascii="arial" w:eastAsia="arial" w:hAnsi="arial" w:cs="arial"/>
          <w:b w:val="0"/>
          <w:i w:val="0"/>
          <w:strike w:val="0"/>
          <w:noProof w:val="0"/>
          <w:color w:val="000000"/>
          <w:position w:val="0"/>
          <w:sz w:val="20"/>
          <w:u w:val="none"/>
          <w:vertAlign w:val="baseline"/>
        </w:rPr>
        <w:t>. His was the most expensive House race ever, and the fact that Democratic donors spent so heavily on a loss may help explain why the party’s fund-raising has diminished since then. The Democrats’ base — young and nonwhite voters — is no better than Trump’s at showing up for midterm elections and is unhelpfully clustered in urban districts. Many suburban and rural districts were artfully gerrymandered by Republican state legislators after the 2010 census and have proved impenetrable since then; they aren’t likely to change hands without a healthy number of recent Republican voters being persuaded to vote Democratic.</w:t>
      </w: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also a less quantifiable problem, the one that vexed Pelosi’s team in the months after the election: the Democratic Party’s chronic difficulty explaining just what it stands for. “There’s a deep worldview among conservative intellectuals that moved its way through a fear of fascism in the 1940s, through think tanks and campaigns and the California tax revolt of the 1970s,” Felicia Wong, president of </w:t>
      </w:r>
      <w:hyperlink r:id="rId279" w:history="1">
        <w:r>
          <w:rPr>
            <w:rFonts w:ascii="arial" w:eastAsia="arial" w:hAnsi="arial" w:cs="arial"/>
            <w:b w:val="0"/>
            <w:i/>
            <w:strike w:val="0"/>
            <w:noProof w:val="0"/>
            <w:color w:val="0077CC"/>
            <w:position w:val="0"/>
            <w:sz w:val="20"/>
            <w:u w:val="single"/>
            <w:vertAlign w:val="baseline"/>
          </w:rPr>
          <w:t>the progressive Roosevelt Institute</w:t>
        </w:r>
      </w:hyperlink>
      <w:r>
        <w:rPr>
          <w:rFonts w:ascii="arial" w:eastAsia="arial" w:hAnsi="arial" w:cs="arial"/>
          <w:b w:val="0"/>
          <w:i w:val="0"/>
          <w:strike w:val="0"/>
          <w:noProof w:val="0"/>
          <w:color w:val="000000"/>
          <w:position w:val="0"/>
          <w:sz w:val="20"/>
          <w:u w:val="none"/>
          <w:vertAlign w:val="baseline"/>
        </w:rPr>
        <w:t>, says. “And basically the Democrats don’t have that. The New Deal was one thing, and the Great Society was another thing. The party never fully recognized that Jim Crow and segregation were economic decisions. That left Democrats with an incoherent economic argument. The result is that they lack a historical vocabulary.”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Questions about the interplay of race and economics, of course, aren’t just historical after the 2016 election — as much as politicians and operatives might want them to be. Plenty of progressives hold the view, as the MSNBC host Joy Ann Reid has </w:t>
      </w:r>
      <w:hyperlink r:id="rId280" w:history="1">
        <w:r>
          <w:rPr>
            <w:rFonts w:ascii="arial" w:eastAsia="arial" w:hAnsi="arial" w:cs="arial"/>
            <w:b w:val="0"/>
            <w:i/>
            <w:strike w:val="0"/>
            <w:noProof w:val="0"/>
            <w:color w:val="0077CC"/>
            <w:position w:val="0"/>
            <w:sz w:val="20"/>
            <w:u w:val="single"/>
            <w:vertAlign w:val="baseline"/>
          </w:rPr>
          <w:t>argued on Twitter</w:t>
        </w:r>
      </w:hyperlink>
      <w:r>
        <w:rPr>
          <w:rFonts w:ascii="arial" w:eastAsia="arial" w:hAnsi="arial" w:cs="arial"/>
          <w:b w:val="0"/>
          <w:i w:val="0"/>
          <w:strike w:val="0"/>
          <w:noProof w:val="0"/>
          <w:color w:val="000000"/>
          <w:position w:val="0"/>
          <w:sz w:val="20"/>
          <w:u w:val="none"/>
          <w:vertAlign w:val="baseline"/>
        </w:rPr>
        <w:t xml:space="preserve">, that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“resent the changes that racial and religious multiculturalism have brought to societies where people like them have been the majority.” But a former colleague of Reid’s at MSNBC, Krystal Ball, now president of the People’s House Project — which seeks to elect Democratic congressional candidates in G.O.P. districts — insists that the primary motivation of these voters is economic. “People who are holding onto their livelihoods by their fingernails thought that at least Trump gave a crap,” she says. “Maybe it was a pack of lies he was selling them, but at least he didn’t hold them in contempt. And frankly there’s a lot of contempt from certain corners of our party. And a billion dollars’ worth of ads saying we’re not elitists won’t change that.”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on the morning of July 27, a group of House Democrats held a private gathering in the Capitol basement with a special guest: Rahm Emanuel, the Chicago mayor and former Obama chief of staff, who over a decade ago, when he was an Illinois congressman, served as chairman of the D.C.C.C. Looking ahead to 2018, Emanuel offered a broad-brushstroke plan of attack: “Find the specific issues that resonate in your district,” he said, according to one meeting participant’s notes. “We want to appeal to Trump voters who are already pulling away from him.” In particular, “Suburbs are our best opportunities.” On the matter of ideological purity, he was blunt: “It’s not a question of left versus center — it’s forward versus backward.”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advice sounded familiar, it was because Emanuel advocated the same strategy a dozen years earlier, when he was trying to lift his party out of the trough it had occupied since the Newt Gingrich-led takeover of the House by the Republicans in 1994. Emanuel focused on recruiting more centrist candidates who were well liked in their districts rather than on ideological darlings of the national party. “The people who criticized me back in 2006 were from my own party,” he told me recently. “When I was recruiting candidates, I’d get yelled at: ‘Why is he getting all these sheriffs and military guys?’ It’s because they were running in red districts!”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 cemented Emanuel’s legend as a tactician — none of the Democrats attending the July 27 meeting expressed skepticism about his advice — but his strategy has never sat well with the party’s progressive activists. “I would just point to the fact that Rahm Emanuel’s Democrats who won in 2006 couldn’t hold those seats,” Stephanie Taylor, a founder of the Progressive Change Campaign Committee (P.C.C.C.), which supports, trains and funds candidates, told me.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referring to the nearly a dozen Democrats who rode the 2006 wave into Congress, only to wash back out of it with the Tea Party wave four years later. (Three more had lost in 2008.) “I would suggest a counterfactual,” she went on: “If we had true economic populist champions who made the case to the American people about fighting for a strong economic agenda, we might have had more lasting success.” Or as the P.C.C.C.’s other founder, Adam Green, put it to me: “If there’s a Democratic wave in 2018, progressives won’t just ride that wave — we will cause that wave.”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activists like Green and Taylor also vowed to be the tip of the party’s spear in the previous cycle, with not much to show for it. Indeed, the Breitbart chairman and former Trump adviser Steve Bannon scornfully likens the Democrats’ ideological tussles to a “pillow fight,” further charging that progressives will never accomplish their goals “until they have a Breitbart on the left,” he told me. “Our stock in trade is going after the Republican establishment. There’s no one like that on the other side.”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if not all Democrats are more than happy to watch Bannon’s kamikaze antics wreak havoc on the opposition. Still, some in the party rue the lack of pugnacity on their own side. “There are two types of Democrats,” David Krone, Harry Reid’s former chief of staff, told me one afternoon this summer in the Midtown Manhattan office where he now works as a consultant for an investment firm. “There are killers, and there are whiners. Unfortunately, we have too many of the latter and not enough of the former.”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Krone considers piety an obstacle to progressive policies. “Democrats are not that pure,” he told me, with a biting smile. “All those guys have a transactional component to them.” Under Reid’s leadership, the Democrats managed to pass important legislation like the Affordable Care Act and the American Recovery and Reinvestment Act while also thwarting a stream of conservative bills generated by the Republican-controlled House. But it was also Reid who held his colleagues to the deal that garnered the pharmaceutical industry’s support for Obamacare by agreeing to take Medicare drug prices off the table. When the Supreme Court’s Citizens United decision in 2010 opened the floodgates for outside-group contributions, Reid did not join the chorus of bemoaners. Instead, he ordered up a super PAC, called the Senate Majority PAC, to help keep the Senate in Democratic hands during the 2010 and 2012 cycles. “Reid just never pretended to be something he wasn’t,” Krone said. “You don’t want to pass health care? Fine. Don’t make deals. Keep losing.”</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Democratic Killers Hall of Fame, Krone places Emanuel and Pelosi. But lately, Krone observed, the party seemed to be tilting toward the whiners — beginning with the excuses offered for Hillary Clinton’s defeat. “It’s insane,” he said. “They freaking lost! They can blame anyone they want to, but they fail to look in the mirror.”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2018 cycle, Krone argued, was no time for squeamishness. Again he cited the example of his former boss Reid, who, like many Democrats in 2010, was a heavy underdog going into his final Senate race. Rather than be cowed by a Republican field that, at the peak of the Tea Party movement, had been infiltrated by the party’s fringe, Reid turned that to his advantage. His campaign waded into the Republican primary, targeting the most formidable G.O.P. opponents one by one until the only one left standing was Sharron Angle: a Tea Party favorite who once crusaded against water fluoridation and claimed multiple American cities were under the rule of Shariah law. Reid beat her easily.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way of contrast, Krone pointed to Russ Feingold, the Wisconsin senator who, with John McCain, was a standard-bearer for campaign-finance reform, as well as a crusader for civil liberties during the Bush years. Feingold lacked Reid’s appetite for the jugular, losing to Ron Johnson in 2010 and then again in 2016. “He had his foot on Johnson’s neck, and then he let up, because he was up in the polls,” Krone lamented. “They don’t hand out participation trophies in politics.” If the party limited itself to high-minded campaigning and legislating, “We’ll lose again, and Kennedy” — the Supreme Court justice — “will retire, and Trump will get to appoint another conservative crazy, and the Democrats will wonder how things got to be so horrible.”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party faces a conundrum in its pursuit of Trump voters whose anxieties aren’t just economic but cultural as well. Prevailing in some red districts may require, at minimum, tempering the party’s progressivism on social issues. “When anybody talks about a so-called litmus test for candidates, that upsets me,” Representative Cheri Bustos told me. “I’m from Illinois, where I’m the only downstate Democrat in our entire delegation. I’ve been a Democrat my whole life, and my core values are very much in line with what hard-core Democrats believe. I don’t ever lie about my views. However, I also don’t talk about issues that are by their very nature divisive. If asked, I’ll answer I’m pro-choice. But then I’ll get back to the economy.”</w:t>
      </w: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 week after Bustos and I spoke, the D.C.C.C.’s chairman, Ben Ray Luján, enraged liberal groups by </w:t>
      </w:r>
      <w:hyperlink r:id="rId281" w:history="1">
        <w:r>
          <w:rPr>
            <w:rFonts w:ascii="arial" w:eastAsia="arial" w:hAnsi="arial" w:cs="arial"/>
            <w:b w:val="0"/>
            <w:i/>
            <w:strike w:val="0"/>
            <w:noProof w:val="0"/>
            <w:color w:val="0077CC"/>
            <w:position w:val="0"/>
            <w:sz w:val="20"/>
            <w:u w:val="single"/>
            <w:vertAlign w:val="baseline"/>
          </w:rPr>
          <w:t>saying</w:t>
        </w:r>
      </w:hyperlink>
      <w:r>
        <w:rPr>
          <w:rFonts w:ascii="arial" w:eastAsia="arial" w:hAnsi="arial" w:cs="arial"/>
          <w:b w:val="0"/>
          <w:i w:val="0"/>
          <w:strike w:val="0"/>
          <w:noProof w:val="0"/>
          <w:color w:val="000000"/>
          <w:position w:val="0"/>
          <w:sz w:val="20"/>
          <w:u w:val="none"/>
          <w:vertAlign w:val="baseline"/>
        </w:rPr>
        <w:t xml:space="preserve"> that his organization would not oppose House candidates in favor of restricting abortion. Seeking to douse the fire, Meredith Kelly, the D.C.C.C. communications director,            </w:t>
      </w:r>
      <w:hyperlink r:id="rId282" w:history="1">
        <w:r>
          <w:rPr>
            <w:rFonts w:ascii="arial" w:eastAsia="arial" w:hAnsi="arial" w:cs="arial"/>
            <w:b w:val="0"/>
            <w:i/>
            <w:strike w:val="0"/>
            <w:noProof w:val="0"/>
            <w:color w:val="0077CC"/>
            <w:position w:val="0"/>
            <w:sz w:val="20"/>
            <w:u w:val="single"/>
            <w:vertAlign w:val="baseline"/>
          </w:rPr>
          <w:t>released a statement</w:t>
        </w:r>
      </w:hyperlink>
      <w:r>
        <w:rPr>
          <w:rFonts w:ascii="arial" w:eastAsia="arial" w:hAnsi="arial" w:cs="arial"/>
          <w:b w:val="0"/>
          <w:i w:val="0"/>
          <w:strike w:val="0"/>
          <w:noProof w:val="0"/>
          <w:color w:val="000000"/>
          <w:position w:val="0"/>
          <w:sz w:val="20"/>
          <w:u w:val="none"/>
          <w:vertAlign w:val="baseline"/>
        </w:rPr>
        <w:t xml:space="preserve"> clarifying that the D.C.C.C. listed abortion rights as among the “fundamental tenets of the Democratic Party” and that the recruits it was backing “represent the values of the party.”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Green of the P.C.C.C. was adamant on the prospect of anti-abortion recruits: “We wouldn’t welcome candidates who are pushing anti-choice policies into the big tent any more than we would welcome racists and people who want to deregulate Wall Street.” Green wasn’t buying the implication by Bustos and other moderates that the Democratic Party will regain a majority only if it backs away from progressive ideals. He urged me to talk to Rick Nolan, a progressive rural Minnesota congressman who, he said, “wins the right way.”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Nolan is a folksy 73-year-old journeyman politician and businessman who has long advocated a single-payer health system. He also hunts, fishes, makes his own maple syrup and in other ways stays attuned to the culture of Minnesota’s Eighth District. Taking Green’s advice, I asked Nolan whether he would welcome an anti-abortion candidate into the Democratic caucus. “Wholeheartedly,” he said. “If there’s a fault today among Democrats, it’s that they’ve got the worst litmus test known to humankind. If we want to achieve the goals progressives want, we’ve got to get back into the majority. Democrats are damned fools if they don’t see that.”</w:t>
      </w: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one thing on which the Democrats I interviewed, across the spectrum — Adam Green, David Krone, Krystal Ball, Meredith Kelly — agreed: that I should watch a </w:t>
      </w:r>
      <w:hyperlink r:id="rId283" w:history="1">
        <w:r>
          <w:rPr>
            <w:rFonts w:ascii="arial" w:eastAsia="arial" w:hAnsi="arial" w:cs="arial"/>
            <w:b w:val="0"/>
            <w:i/>
            <w:strike w:val="0"/>
            <w:noProof w:val="0"/>
            <w:color w:val="0077CC"/>
            <w:position w:val="0"/>
            <w:sz w:val="20"/>
            <w:u w:val="single"/>
            <w:vertAlign w:val="baseline"/>
          </w:rPr>
          <w:t>YouTube ad</w:t>
        </w:r>
      </w:hyperlink>
      <w:r>
        <w:rPr>
          <w:rFonts w:ascii="arial" w:eastAsia="arial" w:hAnsi="arial" w:cs="arial"/>
          <w:b w:val="0"/>
          <w:i w:val="0"/>
          <w:strike w:val="0"/>
          <w:noProof w:val="0"/>
          <w:color w:val="000000"/>
          <w:position w:val="0"/>
          <w:sz w:val="20"/>
          <w:u w:val="none"/>
          <w:vertAlign w:val="baseline"/>
        </w:rPr>
        <w:t xml:space="preserve"> that was posted in June on behalf of a 52-year-old Wisconsin ironworker named Randy Bryce. Bryce, whose prodigious mustache has earned him the nickname Ironstache, is aiming to unseat the current officeholder of Wisconsin’s First District, Paul Ryan, the speaker of the House. The emotionally charged ad announcing his campaign culminates in a challenge: “Let’s trade places. Paul Ryan, you can come work the iron, and I’ll go to D.C.”</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rainy late summer afternoon, I met up with the ad’s creator, a 42-year-old Army veteran named Bill Hyers, in a Washington hotel bar overcrowded with well-dressed young professionals. Hyers was sipping an old-fashioned when I arrived. He was dressed in a T-shirt and khaki shorts, his preferred business attire. Hyers has successfully managed the campaigns of well-established Democratic politicians like Senator Kirsten Gillibrand of New York and Mayor Bill de Blasio of New York City, and his own politics are straightforwardly liberal. At the same time, he harbors a Holden Caulfield-esque disdain of insincerity and believes that this quality, more than whining or ideological perfectionism, explains his party’s state of decline.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terrible about Democrats like Rahm Emanuel,” Hyers said, “is that it matters more to them if you’re a candidate who can raise money from very wealthy people than if you have an argument to make. They look at everything through the old Clinton triangulation strategy. Put out very carefully prepared statements. Don’t let anyone get to your right. Deny and ignore. Never have an honest dialogue. It was a bad strategy back in the ’90s. But it’s even worse today, because we can now have 24-7 access to candidates, and people can see when they’re not being authentic. Everything Hillary Clinton did was carefully scripted — they could see that.”</w:t>
      </w: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Hyers’s client Bryce has been the undisputed breakout star of the 2018 cycle so far; the announcement ad has attracted millions of views. (Such enthusiasm, it should be said, does not yet make Bryce any less of a long shot: The D.C.C.C. does not currently include Wisconsin’s First District among its 80 targeted seats.) The afternoon we met, Hyers showed me a rough cut of an ad for his newest client, a former Army champion boxer and ex-opioid addict from Staten Island named Boyd Melson — known in the ring as the Rainmaker — who is running for New York’s 11th District. Melson’s </w:t>
      </w:r>
      <w:hyperlink r:id="rId284" w:history="1">
        <w:r>
          <w:rPr>
            <w:rFonts w:ascii="arial" w:eastAsia="arial" w:hAnsi="arial" w:cs="arial"/>
            <w:b w:val="0"/>
            <w:i/>
            <w:strike w:val="0"/>
            <w:noProof w:val="0"/>
            <w:color w:val="0077CC"/>
            <w:position w:val="0"/>
            <w:sz w:val="20"/>
            <w:u w:val="single"/>
            <w:vertAlign w:val="baseline"/>
          </w:rPr>
          <w:t>YouTube rollout</w:t>
        </w:r>
      </w:hyperlink>
      <w:r>
        <w:rPr>
          <w:rFonts w:ascii="arial" w:eastAsia="arial" w:hAnsi="arial" w:cs="arial"/>
          <w:b w:val="0"/>
          <w:i w:val="0"/>
          <w:strike w:val="0"/>
          <w:noProof w:val="0"/>
          <w:color w:val="000000"/>
          <w:position w:val="0"/>
          <w:sz w:val="20"/>
          <w:u w:val="none"/>
          <w:vertAlign w:val="baseline"/>
        </w:rPr>
        <w:t>, like Bryce’s, is replete with stirring proletarian imagery: neighborhoods festooned with American flags, an aloof Republican incumbent dodging town halls, Melson alone in the ring pummeling the air with slow-motion jabs. It suggests a trailer for “Rocky Goes to Washington.”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only take a little credit for them,” Hyers admitted after the two-and-a-half-minute ad came to an end. Bryce’s and Melson’s ads, he told me, had a co-producer: Matt McLaughlin, a veteran of TV advertising who “didn’t know campaigns and politics, but he knows art.” Hyers did not think the party’s need for “authentic candidates” and a little theatrical verve were incompatible. If anything, the role the confluence of those two perceived assets played in Trump’s victory is one of the few inarguable lessons of the 2016 election.</w:t>
      </w: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lesson, however unacknowledged, is playing out across the 2018 electoral landscape. In Kentucky, a former Marine fighter pilot named Amy McGrath </w:t>
      </w:r>
      <w:hyperlink r:id="rId285" w:history="1">
        <w:r>
          <w:rPr>
            <w:rFonts w:ascii="arial" w:eastAsia="arial" w:hAnsi="arial" w:cs="arial"/>
            <w:b w:val="0"/>
            <w:i/>
            <w:strike w:val="0"/>
            <w:noProof w:val="0"/>
            <w:color w:val="0077CC"/>
            <w:position w:val="0"/>
            <w:sz w:val="20"/>
            <w:u w:val="single"/>
            <w:vertAlign w:val="baseline"/>
          </w:rPr>
          <w:t>appears in a bomber jacket</w:t>
        </w:r>
      </w:hyperlink>
      <w:r>
        <w:rPr>
          <w:rFonts w:ascii="arial" w:eastAsia="arial" w:hAnsi="arial" w:cs="arial"/>
          <w:b w:val="0"/>
          <w:i w:val="0"/>
          <w:strike w:val="0"/>
          <w:noProof w:val="0"/>
          <w:color w:val="000000"/>
          <w:position w:val="0"/>
          <w:sz w:val="20"/>
          <w:u w:val="none"/>
          <w:vertAlign w:val="baseline"/>
        </w:rPr>
        <w:t xml:space="preserve">, declaring that her “new mission” is to “take on a Congress full of career politicians.” Assessing her candidacy’s apparent long odds, she says, with a cockeyed grin, “We’ll see about that.”            </w:t>
      </w:r>
      <w:hyperlink r:id="rId286" w:history="1">
        <w:r>
          <w:rPr>
            <w:rFonts w:ascii="arial" w:eastAsia="arial" w:hAnsi="arial" w:cs="arial"/>
            <w:b w:val="0"/>
            <w:i/>
            <w:strike w:val="0"/>
            <w:noProof w:val="0"/>
            <w:color w:val="0077CC"/>
            <w:position w:val="0"/>
            <w:sz w:val="20"/>
            <w:u w:val="single"/>
            <w:vertAlign w:val="baseline"/>
          </w:rPr>
          <w:t>Another web ad</w:t>
        </w:r>
      </w:hyperlink>
      <w:r>
        <w:rPr>
          <w:rFonts w:ascii="arial" w:eastAsia="arial" w:hAnsi="arial" w:cs="arial"/>
          <w:b w:val="0"/>
          <w:i w:val="0"/>
          <w:strike w:val="0"/>
          <w:noProof w:val="0"/>
          <w:color w:val="000000"/>
          <w:position w:val="0"/>
          <w:sz w:val="20"/>
          <w:u w:val="none"/>
          <w:vertAlign w:val="baseline"/>
        </w:rPr>
        <w:t xml:space="preserve"> shows a dashing scientist in a white lab coat: Hans Keirstead, a pioneering stem-cell researcher now running to represent California’s 48th District and billing himself as the very definition of a “problem solver.”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mid-August, I spoke to Ian Russell’s latest client, a telegenic Marine veteran and two-term state representative from Lewiston, Me., named Jared Golden. Lewiston today is a hollowed-out exoskeleton of a textile mill town. “Our way of life is under attack here,” Golden said. “We’re a classic case of the America that’s being left behind. The social-identity issues that have been emphasized in Portland don’t resonate in rural Maine. It’s damaged the Democratic brand here, to be honest. We’re a community of hard-working people who may not be highly educated, but that doesn’t mean we’re not intelligent. The majority of the folks here voted for Donald Trump, and I can tell you that the description of them as a basket of deplorables is just dead wrong.”</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Golden told me that his neighbors had until recently thought of themselves as Democrats. Golden himself still is. When we spoke, he had just decided to run in Maine’s Second District against the Republican incumbent, Bruce Poliquin. Golden would be the fifth Democrat to enter the race. He seemed to have little use for the national party’s “A Better Deal” pitch, telling me, “It’s going to take more than a glossy new policy document to take back the U.S. House.”</w:t>
      </w: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then, would it take? A few days after I spoke with Golden, Ian Russell traveled to Lewiston and shot his candidate’s </w:t>
      </w:r>
      <w:hyperlink r:id="rId287" w:history="1">
        <w:r>
          <w:rPr>
            <w:rFonts w:ascii="arial" w:eastAsia="arial" w:hAnsi="arial" w:cs="arial"/>
            <w:b w:val="0"/>
            <w:i/>
            <w:strike w:val="0"/>
            <w:noProof w:val="0"/>
            <w:color w:val="0077CC"/>
            <w:position w:val="0"/>
            <w:sz w:val="20"/>
            <w:u w:val="single"/>
            <w:vertAlign w:val="baseline"/>
          </w:rPr>
          <w:t>announcement ad</w:t>
        </w:r>
      </w:hyperlink>
      <w:r>
        <w:rPr>
          <w:rFonts w:ascii="arial" w:eastAsia="arial" w:hAnsi="arial" w:cs="arial"/>
          <w:b w:val="0"/>
          <w:i w:val="0"/>
          <w:strike w:val="0"/>
          <w:noProof w:val="0"/>
          <w:color w:val="000000"/>
          <w:position w:val="0"/>
          <w:sz w:val="20"/>
          <w:u w:val="none"/>
          <w:vertAlign w:val="baseline"/>
        </w:rPr>
        <w:t>. It mixes twilit images of small-town Maine with footage of the candidate in combat fatigues; later, he jogs down a country road wearing a T-shirt that says, “Pain Is Weakness Leaving the Body.” The ad excoriates the Republican incumbent but also bipartisan trade deals and unnamed political leaders who push “issues that don’t impact your life.”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word “Trump” is not mentioned in the two-minute ad. Nor is the word “Democrat.”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Robert Draper is a writer at large for the magazine. He last wrote about President Trump and congressional Republicans.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(PHOTOGRAPH BY Illustration by Matt Dorfman. Barack Obama: Chip Somodevilla/Getty Images FOR THE NEW YORK TIMES)</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2018</w:t>
      </w:r>
    </w:p>
    <w:p>
      <w:pPr>
        <w:pStyle w:val="Normal28"/>
      </w:pPr>
    </w:p>
    <w:p>
      <w:pPr>
        <w:pStyle w:val="Normal28"/>
        <w:ind w:left="200"/>
        <w:sectPr>
          <w:type w:val="continuous"/>
          <w:pgMar w:top="840" w:right="1000" w:bottom="840" w:left="1000" w:header="400" w:footer="400"/>
          <w:pgNumType w:fmt="decimal"/>
          <w:cols w:space="720"/>
        </w:sectPr>
      </w:pPr>
      <w:r>
        <w:br/>
      </w:r>
      <w:r>
        <w:pict>
          <v:line id="_x0000_s1128"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288"/>
          <w:headerReference w:type="default" r:id="rId289"/>
          <w:footerReference w:type="even" r:id="rId290"/>
          <w:footerReference w:type="default" r:id="rId291"/>
          <w:headerReference w:type="first" r:id="rId292"/>
          <w:footerReference w:type="first" r:id="rId293"/>
          <w:pgSz w:w="12240" w:h="15840"/>
          <w:pgMar w:top="840" w:right="1000" w:bottom="840" w:left="1000" w:header="400" w:footer="400"/>
          <w:pgNumType w:fmt="decimal"/>
          <w:cols w:space="720"/>
          <w:titlePg w:val="0"/>
        </w:sectPr>
      </w:pPr>
    </w:p>
    <w:p>
      <w:pPr>
        <w:pStyle w:val="Normal29"/>
      </w:pPr>
    </w:p>
    <w:p>
      <w:pPr>
        <w:pStyle w:val="Normal29"/>
      </w:pPr>
      <w:r>
        <w:pict>
          <v:shape id="_x0000_i1129" type="#_x0000_t75" alt="LexisNexis®" style="width:147.75pt;height:30pt">
            <v:imagedata r:id="rId17" o:title=""/>
          </v:shape>
        </w:pict>
      </w:r>
      <w:r>
        <w:cr/>
      </w:r>
    </w:p>
    <w:p>
      <w:pPr>
        <w:pStyle w:val="Heading127"/>
        <w:keepNext w:val="0"/>
        <w:spacing w:after="200" w:line="340" w:lineRule="atLeast"/>
        <w:ind w:left="0" w:right="0" w:firstLine="0"/>
        <w:jc w:val="center"/>
      </w:pPr>
      <w:hyperlink r:id="rId294" w:history="1">
        <w:r>
          <w:rPr>
            <w:rFonts w:ascii="arial" w:eastAsia="arial" w:hAnsi="arial" w:cs="arial"/>
            <w:b/>
            <w:i/>
            <w:strike w:val="0"/>
            <w:color w:val="0077CC"/>
            <w:sz w:val="28"/>
            <w:u w:val="single"/>
            <w:vertAlign w:val="baseline"/>
          </w:rPr>
          <w:t>Mandela's Cause Isn't Limited to South Africa;</w:t>
        </w:r>
      </w:hyperlink>
      <w:r>
        <w:br/>
      </w:r>
      <w:hyperlink r:id="rId295" w:history="1">
        <w:r>
          <w:rPr>
            <w:rFonts w:ascii="arial" w:eastAsia="arial" w:hAnsi="arial" w:cs="arial"/>
            <w:b/>
            <w:i/>
            <w:strike w:val="0"/>
            <w:color w:val="0077CC"/>
            <w:sz w:val="28"/>
            <w:u w:val="single"/>
            <w:vertAlign w:val="baseline"/>
          </w:rPr>
          <w:t>Communist Connection</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14, 1990, Tuesday, Late Edition - Final</w:t>
      </w:r>
    </w:p>
    <w:p>
      <w:pPr>
        <w:pStyle w:val="Normal29"/>
        <w:keepNext w:val="0"/>
        <w:spacing w:after="0" w:line="240" w:lineRule="atLeast"/>
        <w:ind w:right="0"/>
        <w:jc w:val="both"/>
      </w:pPr>
      <w:bookmarkStart w:id="57" w:name="Bookmark_29"/>
      <w:bookmarkEnd w:id="57"/>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The New York Times Company</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20, Column 5; Editorial Desk; Letter</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 words</w:t>
      </w:r>
    </w:p>
    <w:p>
      <w:pPr>
        <w:pStyle w:val="Normal29"/>
        <w:keepNext/>
        <w:spacing w:before="240" w:after="0" w:line="340" w:lineRule="atLeast"/>
        <w:ind w:left="0" w:right="0" w:firstLine="0"/>
        <w:jc w:val="left"/>
      </w:pPr>
      <w:bookmarkStart w:id="58" w:name="Body_27"/>
      <w:bookmarkEnd w:id="58"/>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30" style="position:absolute;z-index:251735040"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Referring correctly to a ''curious renaissance'' of Communism in South Africa, your July 29 Week in Review article says Joe Slovo, Communist Party General Secretary, ''has become revisionist in embracing democratic values once disparaged as bourgeois''; that he believes the party must now ''earn its right to the vanguard role,'' and he ignores ''the old dictatorship of the proletariat'' and claims his party now stands for a multiparty system, democratic elections, freedom of the press and speech and a mixed economy.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we reach the conclusion that overnight Comrade Slovo and company have become good Western social democrats, we might consider that in his pamphlet ''Has Socialism Failed?,'' from which you quote, Mr. Slovo strongly attacks ''unilateral ideological disarmament'' and, rather than opposing the Leninist theory of a dictatorship of the proletariat, he defends what he calls its ''essential content,'' arguing that ''the theory of Marxism, in all its essential respects, remains valid.''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cautions us well in advance that there ''may be moments in the life of a revolution which justify postponement of full democratic processes,'' and that moment, of course, is to be chosen by the vanguard party, the South African Communist Party. Albeit, he says that his party must now earn that status, not merely declare it. But his deck of cards is stacked, since he goes on to explain that the party has ''already won its place as a vanguard force by superior efforts of leadership and devotion to the cause of liberation.''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appearing at the South African Communist Party's first legal rally, Nelson Mandela has continued to give Mr. Slovo and the party the endorsement it seeks and the African National Congress imprimatur on the party as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's vanguard party. Leadership and membership in the party and the African National Congress is interchangeable, and the A.N.C. serves as a mass base from which cadres are recruited into the old-style Leninist party.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Nelson Mandela has spoken about the inspiration he and his movement find in our Founding Fathers' wisdom, his A.N.C. paper runs articles calling for a ''revolutionary people's assembly . . . capable of defending the new people's democracy against racist and imperialist counterrevolution.'' The language is the familiar vernacular of old Moscow-trained Communists from the 1940's. The question that must be asked is to what degree is the program and ideology of the South African Communist Party, a key ally of the African National Congress, a program and ideology to which the A.N.C. is also equally committed?</w:t>
      </w: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RADOSH</w:t>
      </w: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New York, July 30, 1990</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is professor of history at Queensborough Community College.</w:t>
      </w:r>
    </w:p>
    <w:p>
      <w:pPr>
        <w:pStyle w:val="Normal29"/>
      </w:pPr>
    </w:p>
    <w:p>
      <w:pPr>
        <w:pStyle w:val="Normal29"/>
        <w:ind w:left="200"/>
        <w:sectPr>
          <w:type w:val="continuous"/>
          <w:pgMar w:top="840" w:right="1000" w:bottom="840" w:left="1000" w:header="400" w:footer="400"/>
          <w:pgNumType w:fmt="decimal"/>
          <w:cols w:space="720"/>
        </w:sectPr>
      </w:pPr>
      <w:r>
        <w:br/>
      </w:r>
      <w:r>
        <w:pict>
          <v:line id="_x0000_s1131"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296"/>
          <w:headerReference w:type="default" r:id="rId297"/>
          <w:footerReference w:type="even" r:id="rId298"/>
          <w:footerReference w:type="default" r:id="rId299"/>
          <w:headerReference w:type="first" r:id="rId300"/>
          <w:footerReference w:type="first" r:id="rId301"/>
          <w:pgSz w:w="12240" w:h="15840"/>
          <w:pgMar w:top="840" w:right="1000" w:bottom="840" w:left="1000" w:header="400" w:footer="400"/>
          <w:pgNumType w:fmt="decimal"/>
          <w:cols w:space="720"/>
          <w:titlePg w:val="0"/>
        </w:sectPr>
      </w:pPr>
    </w:p>
    <w:p>
      <w:pPr>
        <w:pStyle w:val="Normal30"/>
      </w:pPr>
    </w:p>
    <w:p>
      <w:pPr>
        <w:pStyle w:val="Normal30"/>
      </w:pPr>
      <w:r>
        <w:pict>
          <v:shape id="_x0000_i1132" type="#_x0000_t75" alt="LexisNexis®" style="width:147.75pt;height:30pt">
            <v:imagedata r:id="rId17" o:title=""/>
          </v:shape>
        </w:pict>
      </w:r>
      <w:r>
        <w:cr/>
      </w:r>
    </w:p>
    <w:p>
      <w:pPr>
        <w:pStyle w:val="Heading128"/>
        <w:keepNext w:val="0"/>
        <w:spacing w:after="200" w:line="340" w:lineRule="atLeast"/>
        <w:ind w:left="0" w:right="0" w:firstLine="0"/>
        <w:jc w:val="center"/>
      </w:pPr>
      <w:hyperlink r:id="rId302" w:history="1">
        <w:r>
          <w:rPr>
            <w:rFonts w:ascii="arial" w:eastAsia="arial" w:hAnsi="arial" w:cs="arial"/>
            <w:b/>
            <w:i/>
            <w:strike w:val="0"/>
            <w:color w:val="0077CC"/>
            <w:sz w:val="28"/>
            <w:u w:val="single"/>
            <w:vertAlign w:val="baseline"/>
          </w:rPr>
          <w:t>Dreaming of an Even Bigger Canvas</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2015 Wednesday</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0"/>
        <w:keepNext w:val="0"/>
        <w:spacing w:after="0" w:line="240" w:lineRule="atLeast"/>
        <w:ind w:right="0"/>
        <w:jc w:val="both"/>
      </w:pPr>
      <w:bookmarkStart w:id="59" w:name="Bookmark_30"/>
      <w:bookmarkEnd w:id="59"/>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1339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AMY QIN</w:t>
      </w:r>
    </w:p>
    <w:p>
      <w:pPr>
        <w:pStyle w:val="Normal30"/>
        <w:keepNext/>
        <w:spacing w:before="240" w:after="0" w:line="340" w:lineRule="atLeast"/>
        <w:ind w:left="0" w:right="0" w:firstLine="0"/>
        <w:jc w:val="left"/>
      </w:pPr>
      <w:bookmarkStart w:id="60" w:name="Body_28"/>
      <w:bookmarkEnd w:id="60"/>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33" style="position:absolute;z-index:251737088"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BEIJING -- Even as the cost of his quarry pulled away from the $100 million mark, Liu Yiqian remained calm.</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on the phone with a girl from Christie's Hong Kong who was bidding on my behalf, and she kept dropping the phone because she was so nervous,'' Mr. Liu recalled in his Beijing hotel room on Friday. ''I told her, 'Why are you so nervous? I'm the one paying, and I'm not even nervous. Just buy it.'  ''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Thus did Mr. Liu manage to secure ''it'' -- an oil portrait of an outstretched nude woman by the early-20th-century artist Amedeo Modigliani -- at a Christie's auction in New York on Nov. 9. During the tense nine-minute sale, he beat out five opponents by offering $170.4 million with fees, the second-highest price ever paid for an artwork at auction.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soon as I heard that it went to an Asian buyer, I knew it was him,'' said Wang Wei, Mr. Liu's wife, who was in Hong Kong at the time.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''Modigliani didn't make very many nude paintings, and this is one of his best,'' she added. ''It was definitely worth it.''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last week, Mr. Liu and Ms. Wang, both 52, had already made a name for themselves in China's art circles, he in particular as the most flamboyant of the country's small group of major collectors. To many, he is the brash former taxi driver turned billionaire who provoked an uproar when he bought a tiny Ming dynasty porcelain cup for $36.3 million at a Sotheby's auction -- and proceeded to be photographed drinking tea from the antique vessel.</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Wang is known as the driving force and general director behind the couple's Long Museum, which has two branches in Shanghai. Over more than 20 years, the two have amassed an extensive collection of mostly traditional and contemporary Chinese art, much of it on display in the museums.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Days after their latest blockbuster purchase, Mr. Liu and Ms. Wang were back at it, flying to Beijing to attend the fall sales of a top auction house, China Guardian. They said their goal was to transform the Long Museum into a world-class destination that could compete with the likes of the Museum of Modern Art and the Guggenheim Museum in New York.</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nothing, Mr. Liu said, says world class quite like a Modigliani nude.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 museum dreams of having a Modigliani nude,'' Mr. Liu said. ''Now, a Chinese museum has a globally recognized masterpiece, and my fellow countrymen no longer have to leave the country to see a Western masterpiece. I feel very proud about that.''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added, ''The message to the West is clear: We have bought their buildings, we have bought their companies, and now we are going to buy their art.''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his acquisition of the nude, a 1917-18 canvas known as ''Nu Couché,'' that message certainly seems to have gotten across.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purchase was a proclamation of his arrival,'' said Thomas Galbraith, managing director of auctions at Paddle8, an online auction house. ''Anyone in the art world who didn't know his name knows it now.''</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Liu's rise is a classic rags-to-riches tale of post-Mao China. Growing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Shanghai in the 1960s and '70s, he said, he knew early on that he wanted to go into business. After dropping out of middle school, he began selling leather handbags, and later drove a taxi.</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1983, he was still eking out a living as a small-time businessman when he met Ms. Wang, who was working as a typist at Shanghai Normal University.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 late 1980s, with China's economic liberalization in full swing, Mr. Liu said his fortunes turned as a series of investments he had made began to take off.</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he is chairman of the Sunline Group, a holding company based in Shanghai whose interests include chemicals, real estate development and a financial unit. In addition to owning a stake in a pharmaceutical company, he was also an early investor in Beijing Council International Auction, an auction company in the Chinese capital started by one of Ms. Wang's friends. According to Forbes, his assets in 2015 totaled $1.22 billion.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decisions might seem very risky, but people forget he has spent his whole career assessing risk in the capital markets,'' said Dong Guoqiang, chairman of Beijing Council and a longtime friend of the couple.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China's art market was still in its nascent stages when Mr. Liu and Ms. Wang began going to auctions and buying art in the early 1990s. Over the years, what started as a hobby became an obsession.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Mr. Liu preferred collecting traditional Chinese artworks and objects, Ms. Wang focused on acquiring art from the Cultural Revolution era and, later, contemporary Chinese art and art from throughout Asia. They began to collect Western artists as well, and their holdings now include work from Jeff Koons's mirror-polished sculpture series.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years ago, Ms. Wang, a self-proclaimed ''art fanatic,'' came up with the idea of opening a museum so they could show their collection to the public. But first, she needed to persuade Mr. Liu.</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of our friends were buying private planes, and he said he wanted to buy a plane, too,'' she said. ''I refused. I said let's just put in some more money and start a museum. It will be good for Shanghai, and it will be good for the country.''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in 2012, Mr. Liu and Ms. Wang opened the Long Museum Pudong, one of many private museums that have begun in Shanghai in recent years as the local government tries to transform the city into an international cultural capital.</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2014, they opened a second branch, the Long Museum West Bund, part of a government-sponsored project to develop a waterfront cultural corridor in Shanghai that includes private museums, a large entertainment complex, and soon, the headquarters for DreamWorks' new Chinese joint venture animation studio.</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Exhibitions range from a large show of revolutionary art to celebrate the 70th anniversary of the end of World War II to a performance-art exhibition curated by Klaus Biesenbach of MoMA and Hans Ulrich Obrist of the Serpentine Gallery in London.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they received a discount from the government for the land in the West Bund area, Ms. Wang said, almost all of the operation costs -- about $9.5 million for both museums this year, she estimated -- are undertaken by her and her husband.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the rest of my life and money will be dedicated to building up this museum,'' Mr. Liu said, taking a puff of a cigarette. (The couple plan to open a third branch, in the southwest city of Chongqing, next year.)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Cai Jinqing, president of Christie's China, said the couple represented the ''best example'' of this generation of Chinese art collectors.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started with collecting what they know, Chinese art, then broadened to Asian art, and are now embracing Western art,'' Ms. Cai said.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few collectors in China publicly flaunt their wealth the way Mr. Liu and Ms. Wang do, particularly as the government wages a crackdown on extravagance. Mr. Liu, who is still an active stock trader, said he was not concerned about the crackdown, stating that he acquired his money through legal and legitimate means.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have criticized the couple for profligacy and a perceived lack of taste. In discussions about them, the term ''tuhao,'' a popular Chinese term for crass nouveaux riches, is frequently tossed around.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definitely a tuhao,'' Mr. Liu said defiantly. ''But at least this tuhao is bringing a masterpiece back to China for the Chinese people to enjoy.'' Mr. Liu said that he had no plans to sell the painting.</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another, more personal, benefit to the acquisition: airfare. Ms. Wang confirmed that, as in the past, she and Mr. Liu would be using their American Express card to pay for the Modigliani. That way, with the cardholder's points they accrue, their whole family -- the couple, their four children and two grandchildren -- can continue flying for free.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on a one-year payment plan for the painting,'' Ms. Wang said. ''If we had to pay cash upfront, that would be a little difficult for us.''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added: ''I mean, who has the money for that?''</w:t>
      </w:r>
    </w:p>
    <w:p>
      <w:pPr>
        <w:pStyle w:val="Normal30"/>
        <w:keepNext w:val="0"/>
        <w:spacing w:before="240" w:after="0" w:line="260" w:lineRule="atLeast"/>
        <w:ind w:left="0" w:right="0" w:firstLine="0"/>
        <w:jc w:val="left"/>
      </w:pPr>
      <w:r>
        <w:br/>
      </w:r>
      <w:hyperlink r:id="rId303" w:history="1">
        <w:r>
          <w:rPr>
            <w:rFonts w:ascii="arial" w:eastAsia="arial" w:hAnsi="arial" w:cs="arial"/>
            <w:b w:val="0"/>
            <w:i/>
            <w:strike w:val="0"/>
            <w:color w:val="0077CC"/>
            <w:sz w:val="20"/>
            <w:u w:val="single"/>
            <w:vertAlign w:val="baseline"/>
          </w:rPr>
          <w:t>http://www.nytimes.com/2015/11/18/arts/international/with-modigliani-purchase-chinese-billionaire-liu-yiqian-dreams-of-bigger-canvas.html</w:t>
        </w:r>
      </w:hyperlink>
    </w:p>
    <w:p>
      <w:pPr>
        <w:pStyle w:val="Normal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
        <w:spacing w:line="60" w:lineRule="exact"/>
      </w:pPr>
      <w:r>
        <w:pict>
          <v:line id="_x0000_s1134" style="position:absolute;z-index:251738112" from="0,2pt" to="512pt,2pt" strokecolor="#009ddb" strokeweight="2pt">
            <v:stroke linestyle="single"/>
            <w10:wrap type="topAndBottom"/>
          </v:line>
        </w:pict>
      </w:r>
    </w:p>
    <w:p>
      <w:pPr>
        <w:pStyle w:val="Normal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Feeling ''very proud'': the collector and museum founder Liu Yiqian outside one of his homes in Shanghai. (PHOTOGRAPH BY JONAH M. KESSEL FOR THE NEW YORK TIMES) (C1)</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Chinese collector Liu Yiqian, who paid $170.4 million for Modigliani's ''Nu Couché'' at an auction in Manhattan on Nov. 9. Below, Christie's employees taking bids by phone at the sale. (PHOTOGRAPHS BY SIM CHI YIN FOR THE NEW YORK TIMES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KELLY/REUTERS) (C2)       </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2015</w:t>
      </w:r>
    </w:p>
    <w:p>
      <w:pPr>
        <w:pStyle w:val="Normal30"/>
      </w:pPr>
    </w:p>
    <w:p>
      <w:pPr>
        <w:pStyle w:val="Normal30"/>
        <w:ind w:left="200"/>
        <w:sectPr>
          <w:type w:val="continuous"/>
          <w:pgMar w:top="840" w:right="1000" w:bottom="840" w:left="1000" w:header="400" w:footer="400"/>
          <w:pgNumType w:fmt="decimal"/>
          <w:cols w:space="720"/>
        </w:sectPr>
      </w:pPr>
      <w:r>
        <w:br/>
      </w:r>
      <w:r>
        <w:pict>
          <v:line id="_x0000_s1135"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304"/>
          <w:headerReference w:type="default" r:id="rId305"/>
          <w:footerReference w:type="even" r:id="rId306"/>
          <w:footerReference w:type="default" r:id="rId307"/>
          <w:headerReference w:type="first" r:id="rId308"/>
          <w:footerReference w:type="first" r:id="rId309"/>
          <w:pgSz w:w="12240" w:h="15840"/>
          <w:pgMar w:top="840" w:right="1000" w:bottom="840" w:left="1000" w:header="400" w:footer="400"/>
          <w:pgNumType w:fmt="decimal"/>
          <w:cols w:space="720"/>
          <w:titlePg w:val="0"/>
        </w:sectPr>
      </w:pPr>
    </w:p>
    <w:p>
      <w:pPr>
        <w:pStyle w:val="Normal31"/>
      </w:pPr>
    </w:p>
    <w:p>
      <w:pPr>
        <w:pStyle w:val="Normal31"/>
      </w:pPr>
      <w:r>
        <w:pict>
          <v:shape id="_x0000_i1136" type="#_x0000_t75" alt="LexisNexis®" style="width:147.75pt;height:30pt">
            <v:imagedata r:id="rId17" o:title=""/>
          </v:shape>
        </w:pict>
      </w:r>
      <w:r>
        <w:cr/>
      </w:r>
    </w:p>
    <w:p>
      <w:pPr>
        <w:pStyle w:val="Heading129"/>
        <w:keepNext w:val="0"/>
        <w:spacing w:after="200" w:line="340" w:lineRule="atLeast"/>
        <w:ind w:left="0" w:right="0" w:firstLine="0"/>
        <w:jc w:val="center"/>
      </w:pPr>
      <w:hyperlink r:id="rId310" w:history="1">
        <w:r>
          <w:rPr>
            <w:rFonts w:ascii="arial" w:eastAsia="arial" w:hAnsi="arial" w:cs="arial"/>
            <w:b/>
            <w:i/>
            <w:strike w:val="0"/>
            <w:color w:val="0077CC"/>
            <w:sz w:val="28"/>
            <w:u w:val="single"/>
            <w:vertAlign w:val="baseline"/>
          </w:rPr>
          <w:t>STAGE: 'CAFE CON LECHE,' A COMEDY</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1984, Sunday, Late City Final Edition</w:t>
      </w:r>
    </w:p>
    <w:p>
      <w:pPr>
        <w:pStyle w:val="Normal31"/>
        <w:keepNext w:val="0"/>
        <w:spacing w:after="0" w:line="240" w:lineRule="atLeast"/>
        <w:ind w:right="0"/>
        <w:jc w:val="both"/>
      </w:pPr>
      <w:bookmarkStart w:id="61" w:name="Bookmark_31"/>
      <w:bookmarkEnd w:id="61"/>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1984 The New York Times Company</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2; Page 64, Column 3; Cultural Desk; Review</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415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Richard F. Shepard</w:t>
      </w:r>
    </w:p>
    <w:p>
      <w:pPr>
        <w:pStyle w:val="Normal31"/>
        <w:keepNext/>
        <w:spacing w:before="240" w:after="0" w:line="340" w:lineRule="atLeast"/>
        <w:ind w:left="0" w:right="0" w:firstLine="0"/>
        <w:jc w:val="left"/>
      </w:pPr>
      <w:bookmarkStart w:id="62" w:name="Body_29"/>
      <w:bookmarkEnd w:id="62"/>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37" style="position:absolute;z-index:251740160"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Foreign-language theater in New York has always had one great theme to draw from its own audience: The way they and their Yankee offspring make their way in the New World. An amusing and happy addition to this repertory in Italian, Yiddish, German, Chinese and other tongues is the Spanish-language 'Cafe con Leche,' a new comedy by Gloria Gonzalez presented by Repertorio Espanol, the Spanish company ensconced at the Gramercy Arts Theater on East 27th Street.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case, the Lower East Side setting is home 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Cuban family, a good-natured, sentimental clan that is not impoverished but is still somewhere on the wrong side of those graphs that show median incomes.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has to do with going to jail for minor misdoings and emerging full of hope and opportunity. In the play, there are funny lines that constantly comment on family life in trying circumstances.  Although thin in substance, it is somehow solid enough in its lighthearted family portrait of three generations, from grandma to grandsons.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power in this family is Abuela, the crusty, outspoken grandmother, who sits puffing cigars and inflicting her strong views and her considerable intelligence ont he family. She is played by the company' wonderful Ofelia Gonzalez, an actress who always commands the stage in whatever she is appearing, classical or contemporary. Miss Gonzalez evinces a regal presence and runs through a range of strong emotions in one telephone call that would be a challenge for another to deal with in an entire scene.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Ricardo Barber, as the father, has a comic flair, enhanced by a plastic face, a malleable body and far-ranging voice. Millie Santiago, in an English-speaking part as a policewoman who is one son's friend, ahs a brief but hysterically comic appearance as the caricature of a brash, bracelet-jangling woman injected into this traditional family's home. Rene Sanchez, as a flashy cousin who deals on the edge of the law, and Ana Margarita Martinez-Casado, as the mother, reflect family members trying to walk the wire between two worlds. Felipe Gorostiza and Mateo Gomez are believable images of American-born kids setting a new American pace for the family.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Rene Buch's direction carries the comedy over the many soft spots in the script. The sets by Robert Weber Federico illustrate admirably the decors that symbolize the generation gaps. 'Cafe con Leche' is part of the company's repertory for the season. If you speak Spanish, it is certainly worth a visit.</w:t>
      </w:r>
    </w:p>
    <w:p>
      <w:pPr>
        <w:pStyle w:val="Normal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
        <w:spacing w:line="60" w:lineRule="exact"/>
      </w:pPr>
      <w:r>
        <w:pict>
          <v:line id="_x0000_s1138" style="position:absolute;z-index:251741184" from="0,2pt" to="512pt,2pt" strokecolor="#009ddb" strokeweight="2pt">
            <v:stroke linestyle="single"/>
            <w10:wrap type="topAndBottom"/>
          </v:line>
        </w:pict>
      </w:r>
    </w:p>
    <w:p>
      <w:pPr>
        <w:pStyle w:val="Normal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Ofelia Gonzalez in scene from ''Cafe con Leche''</w:t>
      </w:r>
    </w:p>
    <w:p>
      <w:pPr>
        <w:pStyle w:val="Normal31"/>
      </w:pPr>
    </w:p>
    <w:p>
      <w:pPr>
        <w:pStyle w:val="Normal31"/>
        <w:ind w:left="200"/>
        <w:sectPr>
          <w:type w:val="continuous"/>
          <w:pgMar w:top="840" w:right="1000" w:bottom="840" w:left="1000" w:header="400" w:footer="400"/>
          <w:pgNumType w:fmt="decimal"/>
          <w:cols w:space="720"/>
        </w:sectPr>
      </w:pPr>
      <w:r>
        <w:br/>
      </w:r>
      <w:r>
        <w:pict>
          <v:line id="_x0000_s1139"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311"/>
          <w:headerReference w:type="default" r:id="rId312"/>
          <w:footerReference w:type="even" r:id="rId313"/>
          <w:footerReference w:type="default" r:id="rId314"/>
          <w:headerReference w:type="first" r:id="rId315"/>
          <w:footerReference w:type="first" r:id="rId316"/>
          <w:pgSz w:w="12240" w:h="15840"/>
          <w:pgMar w:top="840" w:right="1000" w:bottom="840" w:left="1000" w:header="400" w:footer="400"/>
          <w:pgNumType w:fmt="decimal"/>
          <w:cols w:space="720"/>
          <w:titlePg w:val="0"/>
        </w:sectPr>
      </w:pPr>
    </w:p>
    <w:p>
      <w:pPr>
        <w:pStyle w:val="Normal32"/>
      </w:pPr>
    </w:p>
    <w:p>
      <w:pPr>
        <w:pStyle w:val="Normal32"/>
      </w:pPr>
      <w:r>
        <w:pict>
          <v:shape id="_x0000_i1140" type="#_x0000_t75" alt="LexisNexis®" style="width:147.75pt;height:30pt">
            <v:imagedata r:id="rId17" o:title=""/>
          </v:shape>
        </w:pict>
      </w:r>
      <w:r>
        <w:cr/>
      </w:r>
    </w:p>
    <w:p>
      <w:pPr>
        <w:pStyle w:val="Heading130"/>
        <w:keepNext w:val="0"/>
        <w:spacing w:after="200" w:line="340" w:lineRule="atLeast"/>
        <w:ind w:left="0" w:right="0" w:firstLine="0"/>
        <w:jc w:val="center"/>
      </w:pPr>
      <w:hyperlink r:id="rId317" w:history="1">
        <w:r>
          <w:rPr>
            <w:rFonts w:ascii="arial" w:eastAsia="arial" w:hAnsi="arial" w:cs="arial"/>
            <w:b/>
            <w:i/>
            <w:strike w:val="0"/>
            <w:color w:val="0077CC"/>
            <w:sz w:val="28"/>
            <w:u w:val="single"/>
            <w:vertAlign w:val="baseline"/>
          </w:rPr>
          <w:t>Di Canio's Tumultuous Start at Sunderland Is No Surprise</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2013 Wednesday</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International Herald Tribune</w:t>
      </w:r>
    </w:p>
    <w:p>
      <w:pPr>
        <w:pStyle w:val="Normal32"/>
        <w:keepNext w:val="0"/>
        <w:spacing w:after="0" w:line="240" w:lineRule="atLeast"/>
        <w:ind w:right="0"/>
        <w:jc w:val="both"/>
      </w:pPr>
      <w:bookmarkStart w:id="63" w:name="Bookmark_32"/>
      <w:bookmarkEnd w:id="63"/>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 Column 0; Sports Desk; Pg. ; GLOBAL SOCCER</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1003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 HUGHES</w:t>
      </w:r>
    </w:p>
    <w:p>
      <w:pPr>
        <w:pStyle w:val="Normal32"/>
        <w:keepNext/>
        <w:spacing w:before="240" w:after="0" w:line="340" w:lineRule="atLeast"/>
        <w:ind w:left="0" w:right="0" w:firstLine="0"/>
        <w:jc w:val="left"/>
      </w:pPr>
      <w:bookmarkStart w:id="64" w:name="Body_30"/>
      <w:bookmarkEnd w:id="64"/>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41" style="position:absolute;z-index:251743232"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Paolo Di Canio is probably the most dangerously beguiling personality associated with English and Italian soccer over the past two decades.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with Mario Balotelli still active, is some statement.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Momentarily, it seemed an April Fool's joke when Di Canio was rumored to be joining Sunderland as its manager and coach, starting Monday morning.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that news was confirmed, a media frenzy erupted.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gamble of Sunderland in firing its seasoned manager, Martin O'Neill, and replacing him with a man without a single day's experience coaching top-level sports is in itself a desperate act. The trigger on both the firing and the hiring came from Ellis Short, the Irish-American equities trader based in Dallas who has owned the Sunderland soccer club for two years.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 and his board of directors might possibly have read the signals from the players' dressing room correctly. The team was in free fall, plummeting toward a drop from the Premiership, with its consequent loss of Â£60 million, or $91 million, per season in television income alone.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O'Neill looked and sounded bereft of ideas. He appeared depressed, a manager famed for his motivational qualities seemingly at breaking point Saturday after losing to Manchester United at home with an own goal. The board may have reacted on gut instinct, feeling that the time to make the change was now or never.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 Canio was unemployed after walking away from Swindon Town, a lower division club that he had managed in financially desperate circumstances until an ownership takeover at the end of January.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even made up a shortfall in salaries owed to Swindon's players from his own bank account. But then he quit abruptly when his ideas were challenged by the new owner.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Di Canio. He is a serious thinker about the game that rescued him from a troubled, overweight childhood to become almost a great player. Born and bred in a district of Rome that traditionally supports Roma, he was drawn as a boy to the rival team, S.S. Lazio.</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at times scored goals out of nothing, strikes out of the imagination that live in the memory long after he called time on his playing career.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same man, when he returned to Rome as an aging prima donna, caused a furor by ripping off his light blue jersey and giving the straight-arm, flat-hand Fascist salute to the notorious neo-Nazi fanatics in the Stadio Olimpico's north stands.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simply the gesture. It was the vicious look on Di Canio's face, the clenched teeth, the tattoo on his right biceps dedicated to Il Duce, the Fascist leader Benito Mussolini. In that same year, 2005, he gave interviews in which he said he was ''a fascist, not a racist.''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 Canio insists now that he was misquoted in the papers at the time. He talks at high speed. Passion pours out of him, for soccer, for his late mother and father, for his daughters.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expands when asked of his admiration for the Samurai warriors, and his street culture instincts that once prompted him to sell his own brother's bicycle to buy sweets.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he played, it was with his heart on his sleeve -- whether it was for Lazio, Milan, Juventus or the British teams Glasgow Celtic, Sheffield Wednesday and West Ham United -- and with that same amalgam of fury and occasional beauty.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 could just be right in thinking that what his Sunderland team needs is a firebrand. There are seven games left to save the team's status in the Premiership, starting on the road at Chelsea on Sunday.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 Canio has a contract for 2â€º years, but he has less than two months to turn around a losing culture. His biggest battle may not be motivating the players: It lies with the people of Sunderland, a predominantly hard-pressed area in northeastern England.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them mined underground in the Durham Coalfields, and then surfaced for their Saturday sport roaring on ''the lads'' at Roker Park. They now have a new stadium, the Stadium of Light, but less work, and scarred memories of former glories.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Di Canio's appointment was whispered on Sunday, the protests were stirred in the local news media. Pictures of Di Canio raising the straight right arm in Rome in 2005 were on every page, on television and on the Internet.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Miliband, a local politician who was the British foreign secretary in the last Labour government, promptly resigned his post as a nonexecutive vice chairman of the football club.</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Miliband cited Di Canio's politics as his reason for cutting his ties with Sunderland. Critics point out that Miliband is quitting English politics anyway, having announced last week that he was leaving to head up the International Rescue Committee, a nonprofit humanitarian organization based in New York.</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truly local Sunderland folk, those steeped in mining and soccer, have nowhere to go.</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Durham Miners' Association said it would ask for the return of a banner that links the team to the work force.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banner represents the Durham miners' long struggle for the rights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rights which were annihilated by fascism in Germany, Italy, Spain and Chile,'' said David Hopper, the association's general secretary.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 appointment of Di Canio is a betrayal of all who have fought and died in the fight against fascism.''</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a chance to confirm or deny that he still holds fascist views at a press conference Tuesday, Di Canio refused to discuss it and called the issue ''ridiculous and pathetic.''</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long way from the Durham mines to the Dallas oil fields. Short has acted in what he no doubt feels are the best interests of his club, and his stake in it.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owner has reached out to the fans by making a change at the head of the club, as he might in his business interests. Time will rapidly tell the wisdom of that decision in short-term results and, potentially, the club's long-term profitability.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club is part of the social fabric of a community. And however long Short and Di Canio are running the show, this April 1 will not go down as Sunderland's finest hour.</w:t>
      </w:r>
    </w:p>
    <w:p>
      <w:pPr>
        <w:pStyle w:val="Normal32"/>
        <w:keepNext w:val="0"/>
        <w:spacing w:before="240" w:after="0" w:line="260" w:lineRule="atLeast"/>
        <w:ind w:left="0" w:right="0" w:firstLine="0"/>
        <w:jc w:val="left"/>
      </w:pPr>
      <w:r>
        <w:br/>
      </w:r>
      <w:hyperlink r:id="rId318" w:history="1">
        <w:r>
          <w:rPr>
            <w:rFonts w:ascii="arial" w:eastAsia="arial" w:hAnsi="arial" w:cs="arial"/>
            <w:b w:val="0"/>
            <w:i/>
            <w:strike w:val="0"/>
            <w:color w:val="0077CC"/>
            <w:sz w:val="20"/>
            <w:u w:val="single"/>
            <w:vertAlign w:val="baseline"/>
          </w:rPr>
          <w:t>http://www.nytimes.com/2013/04/03/sports/soccer/03iht-soccer03.html</w:t>
        </w:r>
      </w:hyperlink>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2013</w:t>
      </w:r>
    </w:p>
    <w:p>
      <w:pPr>
        <w:pStyle w:val="Normal32"/>
      </w:pPr>
    </w:p>
    <w:p>
      <w:pPr>
        <w:pStyle w:val="Normal32"/>
        <w:ind w:left="200"/>
        <w:sectPr>
          <w:type w:val="continuous"/>
          <w:pgMar w:top="840" w:right="1000" w:bottom="840" w:left="1000" w:header="400" w:footer="400"/>
          <w:pgNumType w:fmt="decimal"/>
          <w:cols w:space="720"/>
        </w:sectPr>
      </w:pPr>
      <w:r>
        <w:br/>
      </w:r>
      <w:r>
        <w:pict>
          <v:line id="_x0000_s1142"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319"/>
          <w:headerReference w:type="default" r:id="rId320"/>
          <w:footerReference w:type="even" r:id="rId321"/>
          <w:footerReference w:type="default" r:id="rId322"/>
          <w:headerReference w:type="first" r:id="rId323"/>
          <w:footerReference w:type="first" r:id="rId324"/>
          <w:pgSz w:w="12240" w:h="15840"/>
          <w:pgMar w:top="840" w:right="1000" w:bottom="840" w:left="1000" w:header="400" w:footer="400"/>
          <w:pgNumType w:fmt="decimal"/>
          <w:cols w:space="720"/>
          <w:titlePg w:val="0"/>
        </w:sectPr>
      </w:pPr>
    </w:p>
    <w:p>
      <w:pPr>
        <w:pStyle w:val="Normal33"/>
      </w:pPr>
    </w:p>
    <w:p>
      <w:pPr>
        <w:pStyle w:val="Normal33"/>
      </w:pPr>
      <w:r>
        <w:pict>
          <v:shape id="_x0000_i1143" type="#_x0000_t75" alt="LexisNexis®" style="width:147.75pt;height:30pt">
            <v:imagedata r:id="rId17" o:title=""/>
          </v:shape>
        </w:pict>
      </w:r>
      <w:r>
        <w:cr/>
      </w:r>
    </w:p>
    <w:p>
      <w:pPr>
        <w:pStyle w:val="Heading131"/>
        <w:keepNext w:val="0"/>
        <w:spacing w:after="200" w:line="340" w:lineRule="atLeast"/>
        <w:ind w:left="0" w:right="0" w:firstLine="0"/>
        <w:jc w:val="center"/>
      </w:pPr>
      <w:hyperlink r:id="rId325" w:history="1">
        <w:r>
          <w:rPr>
            <w:rFonts w:ascii="arial" w:eastAsia="arial" w:hAnsi="arial" w:cs="arial"/>
            <w:b/>
            <w:i/>
            <w:strike w:val="0"/>
            <w:color w:val="0077CC"/>
            <w:sz w:val="28"/>
            <w:u w:val="single"/>
            <w:vertAlign w:val="baseline"/>
          </w:rPr>
          <w:t>Last Days of the Scrum</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2015 Wednesday</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3"/>
        <w:keepNext w:val="0"/>
        <w:spacing w:after="0" w:line="240" w:lineRule="atLeast"/>
        <w:ind w:right="0"/>
        <w:jc w:val="both"/>
      </w:pPr>
      <w:bookmarkStart w:id="65" w:name="Bookmark_33"/>
      <w:bookmarkEnd w:id="65"/>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1</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1215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WILLIAM ALDEN</w:t>
      </w:r>
    </w:p>
    <w:p>
      <w:pPr>
        <w:pStyle w:val="Normal33"/>
        <w:keepNext/>
        <w:spacing w:before="240" w:after="0" w:line="340" w:lineRule="atLeast"/>
        <w:ind w:left="0" w:right="0" w:firstLine="0"/>
        <w:jc w:val="left"/>
      </w:pPr>
      <w:bookmarkStart w:id="66" w:name="Body_31"/>
      <w:bookmarkEnd w:id="66"/>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44" style="position:absolute;z-index:251745280"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  The pits where generations of sweating traders in colorful jackets once bellowed out orders for wheat, corn and cattle contracts, using hand signals and sheer force of personality, are almost empty. The smattering of traders who hung around them on a recent day appeared listless, some glancing at tablet screens, others staring blankly into space.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Open-outcry futures trading, a profession that took root here in the mid-19th century, becoming part of the city's identity and influencing trading systems around the world, is going extinct. Most of the futures pits inside the Chicago Board of Trade building, an Art Deco tower that looms over downtown's LaSalle Street, are scheduled to close by July after being choked by a decade of technological advancement that has made face-to-face trading largely obsolete.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computer product now,'' said Anthony Crudele, a 37-year-old trader who started as a clerk in Chicago in the 1990s and was an early adopter of new trading technology. He said the planned closing was inevitable. ''As far as we're concerned,'' he said, ''it's been closed for many years.''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official end of the commodity futures pits this summer -- including those in New York, where metals and energy contracts are traded -- will nevertheless amount to a loss. Gone will be the trading-floor culture that was captured in the 1983 film ''Trading Places'' and provided the backdrop for a memorable scene in ''Ferris Bueller's Day Off.'' Gone will be the feverish habitat where a lexicon of hand gestures survived through the decades and only occasionally devolved into fisticuffs.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Gone, too, will be dozens of jobs. The CME Group, which runs the pits in Chicago and New York, said that about 50 of its employees who help operate the trading floors would be laid off. As for the remaining futures traders, some may try to find a home in the Standard &amp; Poor's 500-stock index futures pit, which will remain open, but a warm welcome is not guaranteed.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''They'll probably be looked at as outlaws coming in,'' said Vincent Provenzano, 55, an options trader who puffed a Dominican cigar in Jack Schwartz Importer, an old-fashioned tobacconist on the ground floor of the Chicago Board of Trade building. ''It's going to be more competitive.''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Perhaps even more significant for Chicago is the disappearance of a career path that for over 150 years allowed scrappy teenagers and former high school athletes to hustle their way to wealth, or at least excitement. Futures trading -- as distinguished from options trading, its more cerebral relative -- was for many years a way for those with a blue-collar background to enter the white-collar world.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 longer a way for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 with street smarts and a huge native intelligence to make a lot of money,'' said Caitlin Zaloom, a cultural anthropologist at New York University who has studied futures pits. ''It's now the domain of the kinds of technical specialists who are really winners in other parts of the economy as well.''</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Futures contracts -- agreements to buy or sell something at a certain price in the future -- were invented to protect farmers against price movements for grain. In 1848, with Chicago quickly becoming a hub for Midwestern farmers to connect with East Coast money, a group of the city's merchants set up the Chicago Board of Trade, the first futures exchange in the United States. The board of trade's archrival during the 20th century, the Chicago Mercantile Exchange, known as the Merc, which grew out of the old Chicago Butter and Egg Board, merged with it in 2007.</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system for trading futures stayed remarkably consistent. In the pit, traders shouted offers to buy and sell while keeping their eyes and ears open for other offers to jump on before making eye contact with the counterparty and then writing down the trade on a card.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could have magically teleported a floor trader from the 1890s'' to the 1990s, said Scott H. Irwin, a professor of agricultural marketing at the University of Illinois, ''I suggest it would have taken them all of five minutes to get up to speed.''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technological change, when it came, happened quickly. The Merc introduced some electronic futures trading in the 1990s, and the board of trade opened its own system for electronically trading agricultural futures in 2006. As it became faster and often cheaper for institutions to trade online, orders to the pit began to dry up.</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monthly trading volume in soybean futures, for example, was less than 5 percent electronic in July 2006, according to exchange data collected by Mr. Irwin and Dwight R. Sanders, a professor of agribusiness economics at Southern Illinois University. Eighteen months later, the professors found, more than 80 percent of that trading volume was electronic.</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days, according to CME, open-outcry trading accounts for just 1 percent of the total trading volume in futures.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Crudele, using a new system for electronically trading S.&amp;P. 500 futures, started working in the early 2000s with Vince D'Agostino, a trader who worked in the pit, to help each other find better prices. (The two of them now run an online trading room, E-Mini Exchange.) But while Mr. Crudele, who had struggled to find his footing in the pit, embraced the new technology, Mr. D'Agostino, 6-foot-4 with an athletic build, was cast in the classic mold.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43, Mr. D'Agostino remembers how, as a young child, he played at trading with the cards that his two uncles, both options traders, brought home from the exchange.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got multimillionaires and kids that just got out of high school rubbing elbows,'' Mr. D'Agostino recalled, sipping a beer at Ceres Cafe in the lobby of the board of trade building. ''They'd say the guys in the pit knew you better than your wife.''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Ceres, like the Jack Schwartz tobacconist, was once packed wall to wall with traders every day. The barber shop downstairs, Franco's Hair Salon, would average 20 customers a day in the late 1980s, recalled Franco Calascibetta, the owner, during a long cigarette break in the shop's back room. Tips could be as high as $50, he said. After one trader lost a fortune in the crash of October 1987, Mr. Calascibetta recalled, he cut his hair for $1 until the trader got back on his feet.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the traders are different,'' said Mr. Calascibetta, 61, who has an accent from his native Turin, Italy. ''The traders who trade every day on the computer, they don't know what a tip is.''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trading floor today can seem as much like a soundstage as a working exchange. Fox Business has a studio there, and Rick Santelli of CNBC broadcasts in front of the pits. In a twist, the options pits, which traders say were hardly ever as raucous as the futures pits, are now the only place on the floor where anything resembling the old level of activity can be found.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futures traders keep coming to the floor because it's effectively ''cheap office rent,'' said Scott Shellady, a prominent trader who wears a jacket printed with spots to resemble a cow. And sometimes customers still send orders there.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go back for the people. And you go back to see if there's something in the pit,'' Mr. Crudele said. ''You go back, more or less, because it's been our home for so long.''</w:t>
      </w:r>
    </w:p>
    <w:p>
      <w:pPr>
        <w:pStyle w:val="Normal33"/>
        <w:keepNext w:val="0"/>
        <w:spacing w:before="240" w:after="0" w:line="260" w:lineRule="atLeast"/>
        <w:ind w:left="0" w:right="0" w:firstLine="0"/>
        <w:jc w:val="left"/>
      </w:pPr>
      <w:r>
        <w:br/>
      </w:r>
      <w:hyperlink r:id="rId326" w:history="1">
        <w:r>
          <w:rPr>
            <w:rFonts w:ascii="arial" w:eastAsia="arial" w:hAnsi="arial" w:cs="arial"/>
            <w:b w:val="0"/>
            <w:i/>
            <w:strike w:val="0"/>
            <w:color w:val="0077CC"/>
            <w:sz w:val="20"/>
            <w:u w:val="single"/>
            <w:vertAlign w:val="baseline"/>
          </w:rPr>
          <w:t>http://www.nytimes.com/2015/03/25/business/dealbook/as-silence-falls-on-chicago-trading-pits-a-</w:t>
        </w:r>
      </w:hyperlink>
      <w:hyperlink r:id="rId327" w:history="1">
        <w:r>
          <w:rPr>
            <w:rFonts w:ascii="arial" w:eastAsia="arial" w:hAnsi="arial" w:cs="arial"/>
            <w:b/>
            <w:i/>
            <w:strike w:val="0"/>
            <w:color w:val="0077CC"/>
            <w:sz w:val="20"/>
            <w:u w:val="single"/>
            <w:vertAlign w:val="baseline"/>
          </w:rPr>
          <w:t>working-class</w:t>
        </w:r>
      </w:hyperlink>
      <w:hyperlink r:id="rId328" w:history="1">
        <w:r>
          <w:rPr>
            <w:rFonts w:ascii="arial" w:eastAsia="arial" w:hAnsi="arial" w:cs="arial"/>
            <w:b w:val="0"/>
            <w:i/>
            <w:strike w:val="0"/>
            <w:color w:val="0077CC"/>
            <w:sz w:val="20"/>
            <w:u w:val="single"/>
            <w:vertAlign w:val="baseline"/>
          </w:rPr>
          <w:t>-portal-also-closes.html</w:t>
        </w:r>
      </w:hyperlink>
    </w:p>
    <w:p>
      <w:pPr>
        <w:pStyle w:val="Normal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
        <w:spacing w:line="60" w:lineRule="exact"/>
      </w:pPr>
      <w:r>
        <w:pict>
          <v:line id="_x0000_s1145" style="position:absolute;z-index:251746304" from="0,2pt" to="512pt,2pt" strokecolor="#009ddb" strokeweight="2pt">
            <v:stroke linestyle="single"/>
            <w10:wrap type="topAndBottom"/>
          </v:line>
        </w:pic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Trading in a futures pit at the Chicago Mercantile Exchange in 2004. Replaced by computers, futures trading pits in Chicago are scheduled to close by July. (PHOTOGRAPH BY SCOTT OLSON/GETTY IMAGES)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Vincent Provenzano, center, an options trader, said that the remaining futures traders faced a more competitive environment. (B1)</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Franco Calascibetta, who owns a hair salon in the Chicago Board of Trade building, said the tips were better before computers. (PHOTOGRAPHS BY TAYLOR GLASCOCK FOR THE NEW YORK TIMES) (B6)       </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2015</w:t>
      </w:r>
    </w:p>
    <w:p>
      <w:pPr>
        <w:pStyle w:val="Normal33"/>
      </w:pPr>
    </w:p>
    <w:p>
      <w:pPr>
        <w:pStyle w:val="Normal33"/>
        <w:ind w:left="200"/>
        <w:sectPr>
          <w:type w:val="continuous"/>
          <w:pgMar w:top="840" w:right="1000" w:bottom="840" w:left="1000" w:header="400" w:footer="400"/>
          <w:pgNumType w:fmt="decimal"/>
          <w:cols w:space="720"/>
        </w:sectPr>
      </w:pPr>
      <w:r>
        <w:br/>
      </w:r>
      <w:r>
        <w:pict>
          <v:line id="_x0000_s1146"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329"/>
          <w:headerReference w:type="default" r:id="rId330"/>
          <w:footerReference w:type="even" r:id="rId331"/>
          <w:footerReference w:type="default" r:id="rId332"/>
          <w:headerReference w:type="first" r:id="rId333"/>
          <w:footerReference w:type="first" r:id="rId334"/>
          <w:pgSz w:w="12240" w:h="15840"/>
          <w:pgMar w:top="840" w:right="1000" w:bottom="840" w:left="1000" w:header="400" w:footer="400"/>
          <w:pgNumType w:fmt="decimal"/>
          <w:cols w:space="720"/>
          <w:titlePg w:val="0"/>
        </w:sectPr>
      </w:pPr>
    </w:p>
    <w:p>
      <w:pPr>
        <w:pStyle w:val="Normal34"/>
      </w:pPr>
    </w:p>
    <w:p>
      <w:pPr>
        <w:pStyle w:val="Normal34"/>
      </w:pPr>
      <w:r>
        <w:pict>
          <v:shape id="_x0000_i1147" type="#_x0000_t75" alt="LexisNexis®" style="width:147.75pt;height:30pt">
            <v:imagedata r:id="rId17" o:title=""/>
          </v:shape>
        </w:pict>
      </w:r>
      <w:r>
        <w:cr/>
      </w:r>
    </w:p>
    <w:p>
      <w:pPr>
        <w:pStyle w:val="Heading132"/>
        <w:keepNext w:val="0"/>
        <w:spacing w:after="200" w:line="340" w:lineRule="atLeast"/>
        <w:ind w:left="0" w:right="0" w:firstLine="0"/>
        <w:jc w:val="center"/>
      </w:pPr>
      <w:hyperlink r:id="rId335" w:history="1">
        <w:r>
          <w:rPr>
            <w:rFonts w:ascii="arial" w:eastAsia="arial" w:hAnsi="arial" w:cs="arial"/>
            <w:b/>
            <w:i/>
            <w:strike w:val="0"/>
            <w:color w:val="0077CC"/>
            <w:sz w:val="28"/>
            <w:u w:val="single"/>
            <w:vertAlign w:val="baseline"/>
          </w:rPr>
          <w:t>Israeli Center-Left Leader Seeks Path Forward</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2015 Friday 15:20 EST</w:t>
      </w:r>
    </w:p>
    <w:p>
      <w:pPr>
        <w:pStyle w:val="Normal34"/>
        <w:keepNext w:val="0"/>
        <w:spacing w:after="0" w:line="240" w:lineRule="atLeast"/>
        <w:ind w:right="0"/>
        <w:jc w:val="both"/>
      </w:pPr>
      <w:bookmarkStart w:id="67" w:name="Bookmark_34"/>
      <w:bookmarkEnd w:id="67"/>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 All Rights Reserved</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middleeast</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1246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Jodi Rudoren</w:t>
      </w:r>
    </w:p>
    <w:p>
      <w:pPr>
        <w:pStyle w:val="Normal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Isaac Herzog, who ran to unseat Prime Minister Benjamin Netanyahu, does not see the campaign or its result in simple win-loss terms.</w:t>
      </w:r>
    </w:p>
    <w:p>
      <w:pPr>
        <w:pStyle w:val="Normal34"/>
        <w:keepNext/>
        <w:spacing w:before="240" w:after="0" w:line="340" w:lineRule="atLeast"/>
        <w:ind w:left="0" w:right="0" w:firstLine="0"/>
        <w:jc w:val="left"/>
      </w:pPr>
      <w:bookmarkStart w:id="68" w:name="Body_32"/>
      <w:bookmarkEnd w:id="68"/>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48" style="position:absolute;z-index:251748352" from="0,2pt" to="512pt,2pt" strokecolor="#009ddb" strokeweight="2pt">
            <v:stroke linestyle="single"/>
            <w10:wrap type="topAndBottom"/>
          </v:line>
        </w:pict>
      </w:r>
    </w:p>
    <w:p>
      <w:pPr>
        <w:pStyle w:val="Normal34"/>
      </w:pPr>
    </w:p>
    <w:p>
      <w:pPr>
        <w:pStyle w:val="Normal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TEL AVIV — </w:t>
      </w:r>
      <w:hyperlink r:id="rId336" w:history="1">
        <w:r>
          <w:rPr>
            <w:rFonts w:ascii="arial" w:eastAsia="arial" w:hAnsi="arial" w:cs="arial"/>
            <w:b w:val="0"/>
            <w:i/>
            <w:strike w:val="0"/>
            <w:noProof w:val="0"/>
            <w:color w:val="0077CC"/>
            <w:position w:val="0"/>
            <w:sz w:val="20"/>
            <w:u w:val="single"/>
            <w:vertAlign w:val="baseline"/>
          </w:rPr>
          <w:t>Isaac Herzog</w:t>
        </w:r>
      </w:hyperlink>
      <w:r>
        <w:rPr>
          <w:rFonts w:ascii="arial" w:eastAsia="arial" w:hAnsi="arial" w:cs="arial"/>
          <w:b w:val="0"/>
          <w:i w:val="0"/>
          <w:strike w:val="0"/>
          <w:noProof w:val="0"/>
          <w:color w:val="000000"/>
          <w:position w:val="0"/>
          <w:sz w:val="20"/>
          <w:u w:val="none"/>
          <w:vertAlign w:val="baseline"/>
        </w:rPr>
        <w:t xml:space="preserve"> is not acting like a sore loser. He is not seeking scapegoats to blame for his center-left Zionist Union’s failure to capture enough votes </w:t>
      </w:r>
      <w:hyperlink r:id="rId337" w:history="1">
        <w:r>
          <w:rPr>
            <w:rFonts w:ascii="arial" w:eastAsia="arial" w:hAnsi="arial" w:cs="arial"/>
            <w:b w:val="0"/>
            <w:i/>
            <w:strike w:val="0"/>
            <w:noProof w:val="0"/>
            <w:color w:val="0077CC"/>
            <w:position w:val="0"/>
            <w:sz w:val="20"/>
            <w:u w:val="single"/>
            <w:vertAlign w:val="baseline"/>
          </w:rPr>
          <w:t>in Israel’s election last week</w:t>
        </w:r>
      </w:hyperlink>
      <w:r>
        <w:rPr>
          <w:rFonts w:ascii="arial" w:eastAsia="arial" w:hAnsi="arial" w:cs="arial"/>
          <w:b w:val="0"/>
          <w:i w:val="0"/>
          <w:strike w:val="0"/>
          <w:noProof w:val="0"/>
          <w:color w:val="000000"/>
          <w:position w:val="0"/>
          <w:sz w:val="20"/>
          <w:u w:val="none"/>
          <w:vertAlign w:val="baseline"/>
        </w:rPr>
        <w:t xml:space="preserve"> to unseat Prime Minister </w:t>
      </w:r>
      <w:hyperlink r:id="rId338"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He is not shouting “I told you so” as the Obama administration and Europe threaten to isolate </w:t>
      </w:r>
      <w:hyperlink r:id="rId339"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as never before.</w:t>
      </w:r>
    </w:p>
    <w:p>
      <w:pPr>
        <w:pStyle w:val="Normal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Mr. Herzog is both promising to lead a “fighting opposition” if Mr. Netanyahu, as expected, forms a </w:t>
      </w:r>
      <w:hyperlink r:id="rId340" w:history="1">
        <w:r>
          <w:rPr>
            <w:rFonts w:ascii="arial" w:eastAsia="arial" w:hAnsi="arial" w:cs="arial"/>
            <w:b w:val="0"/>
            <w:i/>
            <w:strike w:val="0"/>
            <w:noProof w:val="0"/>
            <w:color w:val="0077CC"/>
            <w:position w:val="0"/>
            <w:sz w:val="20"/>
            <w:u w:val="single"/>
            <w:vertAlign w:val="baseline"/>
          </w:rPr>
          <w:t>narrow coalition</w:t>
        </w:r>
      </w:hyperlink>
      <w:r>
        <w:rPr>
          <w:rFonts w:ascii="arial" w:eastAsia="arial" w:hAnsi="arial" w:cs="arial"/>
          <w:b w:val="0"/>
          <w:i w:val="0"/>
          <w:strike w:val="0"/>
          <w:noProof w:val="0"/>
          <w:color w:val="000000"/>
          <w:position w:val="0"/>
          <w:sz w:val="20"/>
          <w:u w:val="none"/>
          <w:vertAlign w:val="baseline"/>
        </w:rPr>
        <w:t xml:space="preserve"> of right-leaning and religious parties, and leaving at least a crack in the door for the long-shot possibility of joining a unity government. He does not see the campaign in simple win-loss terms: The Zionist Union, after all, will have 24 of 120 seats in Israel’s next Parliament, more than the 21 its two parties had in the last one.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pleased with the result, and I’m not pleased with the outcome,” Mr. Herzog said in an interview. “We’re already moving on,” he added. “People stop us in the street all the time, stop me and say thank you for giving us hope and make sure Netanyahu doesn’t screw us up.”</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postgame analysis in Israel is, roughly, that after a surprisingly close battle, Mr. Netanyahu used the power of incumbency and scare tactics to turn the tables in a 72-hour blitz in which he tacked hard to the right. Mr. Herzog, a consensus-builder short on charisma, was slow and soft in his response to the onslaught, and never quite crossed the threshold as a strong-leader alternative.</w:t>
      </w:r>
    </w:p>
    <w:p>
      <w:pPr>
        <w:pStyle w:val="Normal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beyond any shortcomings of candidate and campaign tactics, the election has raised profound questions about the prospects for Israel’s moribund political left and amorphous center. Though the Zionist Union and other parties spent most of their time talking about kitchen-table concerns, in the end it was existential questions like peace with the </w:t>
      </w:r>
      <w:hyperlink r:id="rId341" w:history="1">
        <w:r>
          <w:rPr>
            <w:rFonts w:ascii="arial" w:eastAsia="arial" w:hAnsi="arial" w:cs="arial"/>
            <w:b w:val="0"/>
            <w:i/>
            <w:strike w:val="0"/>
            <w:noProof w:val="0"/>
            <w:color w:val="0077CC"/>
            <w:position w:val="0"/>
            <w:sz w:val="20"/>
            <w:u w:val="single"/>
            <w:vertAlign w:val="baseline"/>
          </w:rPr>
          <w:t>Palestinians</w:t>
        </w:r>
      </w:hyperlink>
      <w:r>
        <w:rPr>
          <w:rFonts w:ascii="arial" w:eastAsia="arial" w:hAnsi="arial" w:cs="arial"/>
          <w:b w:val="0"/>
          <w:i w:val="0"/>
          <w:strike w:val="0"/>
          <w:noProof w:val="0"/>
          <w:color w:val="000000"/>
          <w:position w:val="0"/>
          <w:sz w:val="20"/>
          <w:u w:val="none"/>
          <w:vertAlign w:val="baseline"/>
        </w:rPr>
        <w:t xml:space="preserve"> and the Iranian nuclear threat, along with </w:t>
      </w:r>
      <w:hyperlink r:id="rId342" w:history="1">
        <w:r>
          <w:rPr>
            <w:rFonts w:ascii="arial" w:eastAsia="arial" w:hAnsi="arial" w:cs="arial"/>
            <w:b w:val="0"/>
            <w:i/>
            <w:strike w:val="0"/>
            <w:noProof w:val="0"/>
            <w:color w:val="0077CC"/>
            <w:position w:val="0"/>
            <w:sz w:val="20"/>
            <w:u w:val="single"/>
            <w:vertAlign w:val="baseline"/>
          </w:rPr>
          <w:t>internal, tribal rifts,</w:t>
        </w:r>
      </w:hyperlink>
      <w:r>
        <w:rPr>
          <w:rFonts w:ascii="arial" w:eastAsia="arial" w:hAnsi="arial" w:cs="arial"/>
          <w:b w:val="0"/>
          <w:i w:val="0"/>
          <w:strike w:val="0"/>
          <w:noProof w:val="0"/>
          <w:color w:val="000000"/>
          <w:position w:val="0"/>
          <w:sz w:val="20"/>
          <w:u w:val="none"/>
          <w:vertAlign w:val="baseline"/>
        </w:rPr>
        <w:t xml:space="preserve"> that seem to have been the deciders.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Mr. Herzog was selling hope against Mr. Netanyahu’s fear, fear won in part because Israelis are not hopeful about the situation they see surrounding them.</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they made mistakes, but not terrible mistakes, not tragic mistakes. It’s much deeper than that,” said Yossi Sarid, who served as a leftist Parliament member and minister from 1974 to 2006.</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“Philosophical arguments, theoretical arguments, are not for influence — the only factor which influences sometimes is reality by itself,” he added. “People think what they see, and as long as our reality is like the reality of the Titanic before the collision, or in Pompeii in the last days before the eruption, so nobody will influence them or convince them.”</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 Shavit, a prominent columnist and author, said the Zionist Union also failed to articulate what, exactly, Israelis could be hopeful for, promising only to improve relations with Washington and try to return to negotiations with a Palestinian leadership that most Israeli Jews do not see as a partner for peace.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 was very hollow, and fear is much deeper,” Mr. Shavit said. “The peaceniks have never internalized the fact that the right got something right, and the only way to fight the right is by giving an answer.</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didn’t market the utopian peace because no one in this country will buy it,” he continued. “Instead, they sold ignoring the occupation, and ignoring the traumas. They didn’t bring a new, benign peace context that is solid and realistic.”</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say a better strategy would have been to fight fear with fear. “Instead of shouting ‘things are terrible,’ the left wing should have told the public the truth,” Sever Plocker argued in the newspaper Yediot Aharonot. “ ‘Yes, right now your situation is good, but Netanyahu’s policy vis-à-vis the Palestinians is necessarily leading to the establishment of a binational state in which things will be bad, very bad, for you and us. Truly scary.’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Herzog said in the interview that Israelis had been warned of isolation and a binational state “for 50 years, that’s long term.” And in any case, he said, “If you hit too hard on that people view it as a kind of lefty position, you’re with our enemies.”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complained that Mr. Netanyahu’s campaign consisted of “a lot of lying, a lot of false blame and false rhetoric,” and acknowledged, “We found ourselves kind of defending ourselves uselessly about it.”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could be our hate rhetoric?” he asked rhetorically at one point. “I’m trying to think.”</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son of Israel’s sixth president and grandson of its first chief rabbi, Mr. Herzog has since 2003 served in Parliament as a member of the left-leaning Labor Party. Yet for the bulk of a 40-minute conversation, he spoke of the center, not the left, and then ultimately defined his camp as “the center-center-left.”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huge respect for the left — the left is bold, the left is very focused and is very ideological — but most of the rank and file of the Israeli public wants something more pragmatic,” he said. “I moved my party to the center and I will continue forcefully to stage my party to the center. The only way to win in Israel is by being in the center.”</w:t>
      </w:r>
    </w:p>
    <w:p>
      <w:pPr>
        <w:pStyle w:val="Normal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center, though, is already occupied — by Yair Lapid, who refused to meld his Yesh Atid party into the Zionist Union and won 11 Parliament seats last week, and now by </w:t>
      </w:r>
      <w:hyperlink r:id="rId343" w:history="1">
        <w:r>
          <w:rPr>
            <w:rFonts w:ascii="arial" w:eastAsia="arial" w:hAnsi="arial" w:cs="arial"/>
            <w:b w:val="0"/>
            <w:i/>
            <w:strike w:val="0"/>
            <w:noProof w:val="0"/>
            <w:color w:val="0077CC"/>
            <w:position w:val="0"/>
            <w:sz w:val="20"/>
            <w:u w:val="single"/>
            <w:vertAlign w:val="baseline"/>
          </w:rPr>
          <w:t>Moshe Kahlon</w:t>
        </w:r>
      </w:hyperlink>
      <w:r>
        <w:rPr>
          <w:rFonts w:ascii="arial" w:eastAsia="arial" w:hAnsi="arial" w:cs="arial"/>
          <w:b w:val="0"/>
          <w:i w:val="0"/>
          <w:strike w:val="0"/>
          <w:noProof w:val="0"/>
          <w:color w:val="000000"/>
          <w:position w:val="0"/>
          <w:sz w:val="20"/>
          <w:u w:val="none"/>
          <w:vertAlign w:val="baseline"/>
        </w:rPr>
        <w:t>, who broke from Mr. Netanyahu’s Likud Party to form his own, called Kulanu, which won 10 seats and is expected to join the coalition. Both campaigned on the economy, not the security issues that have long defined Israel’s political map.</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Herzog acknowledged that his campaign failed to expand the center-left base. Next time, he said, he would reach out more 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children of immigrants. He would emphasize Jewish tradition, understanding the damage caused when the Israeli artist Yair Garbuz derided Israelis who hold old customs dear at the left’s big pre-election rally.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would also try to forge a deeper alliance with Arab lawmakers who have until now operated outside the political and parliamentary mainstream.</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weekend, Mr. Herzog made a brief getaway with his wife to an upscale spa resort in Israel’s north.</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Tuesday, he had resumed meeting with activists in the Tel Aviv suburbs of Petah Tikva and Yehud. On Wednesday, he was taking meetings in the back room of Shine &amp;amp; Sharp, a Tel Aviv steakhouse, fueled by a bottle of Coke Zero.</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had not spoken with Mr. Netanyahu since calling him to concede on the morning after the election, despite persistent rumors that they might yet join forces — rumors he did not definitely deny.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said there’s a huge chasm between us. He said during the elections that we are anti-Zionists, and he said during the election that I will basically sell the country to the Arabs,” Mr. Herzog said. “I haven’t heard anything to the contrary. I’m not intending to be the troubleshooter or the fixer or the bleaching element in his government.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try to expose the weakness of this coalition,” he said. “My goal will always be to bring hope, to show that there is a sincere, reasonable and sensible voice in the arena.”</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Isabel Kershner contributed reporting.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Before the recent parliamentary elections, posters were printed of opponents Isaac Herzog, left, and Benjamin Netanyahu. (PHOTOGRAPH BY ABIR SULTAN/EUROPEAN PRESSPHOTO AGENCY)</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34"/>
        <w:keepNext w:val="0"/>
        <w:numPr>
          <w:numId w:val="8"/>
        </w:numPr>
        <w:spacing w:before="240" w:after="0" w:line="260" w:lineRule="atLeast"/>
        <w:ind w:right="0"/>
        <w:jc w:val="both"/>
      </w:pPr>
      <w:hyperlink r:id="rId344" w:history="1">
        <w:r>
          <w:rPr>
            <w:rFonts w:ascii="arial" w:eastAsia="arial" w:hAnsi="arial" w:cs="arial"/>
            <w:b w:val="0"/>
            <w:i/>
            <w:strike w:val="0"/>
            <w:color w:val="0077CC"/>
            <w:sz w:val="20"/>
            <w:u w:val="single"/>
            <w:vertAlign w:val="baseline"/>
          </w:rPr>
          <w:t>Israel Releasing Impounded Palestinian Tax Revenue</w:t>
        </w:r>
      </w:hyperlink>
    </w:p>
    <w:p>
      <w:pPr>
        <w:pStyle w:val="Normal34"/>
        <w:keepNext w:val="0"/>
        <w:numPr>
          <w:numId w:val="9"/>
        </w:numPr>
        <w:spacing w:before="240" w:after="0" w:line="260" w:lineRule="atLeast"/>
        <w:ind w:right="0"/>
        <w:jc w:val="both"/>
      </w:pPr>
      <w:hyperlink r:id="rId345" w:history="1">
        <w:r>
          <w:rPr>
            <w:rFonts w:ascii="arial" w:eastAsia="arial" w:hAnsi="arial" w:cs="arial"/>
            <w:b w:val="0"/>
            <w:i/>
            <w:strike w:val="0"/>
            <w:color w:val="0077CC"/>
            <w:sz w:val="20"/>
            <w:u w:val="single"/>
            <w:vertAlign w:val="baseline"/>
          </w:rPr>
          <w:t>Netanyahu Told to Mend Ties With Washington</w:t>
        </w:r>
      </w:hyperlink>
    </w:p>
    <w:p>
      <w:pPr>
        <w:pStyle w:val="Normal34"/>
        <w:keepNext w:val="0"/>
        <w:numPr>
          <w:numId w:val="10"/>
        </w:numPr>
        <w:spacing w:before="240" w:after="0" w:line="260" w:lineRule="atLeast"/>
        <w:ind w:right="0"/>
        <w:jc w:val="both"/>
      </w:pPr>
      <w:hyperlink r:id="rId346" w:history="1">
        <w:r>
          <w:rPr>
            <w:rFonts w:ascii="arial" w:eastAsia="arial" w:hAnsi="arial" w:cs="arial"/>
            <w:b w:val="0"/>
            <w:i/>
            <w:strike w:val="0"/>
            <w:color w:val="0077CC"/>
            <w:sz w:val="20"/>
            <w:u w:val="single"/>
            <w:vertAlign w:val="baseline"/>
          </w:rPr>
          <w:t>Israel Denies Spying on Iran Nuclear Talks</w:t>
        </w:r>
      </w:hyperlink>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2021</w:t>
      </w:r>
    </w:p>
    <w:p>
      <w:pPr>
        <w:pStyle w:val="Normal34"/>
      </w:pPr>
    </w:p>
    <w:p>
      <w:pPr>
        <w:pStyle w:val="Normal34"/>
        <w:ind w:left="200"/>
        <w:sectPr>
          <w:type w:val="continuous"/>
          <w:pgMar w:top="840" w:right="1000" w:bottom="840" w:left="1000" w:header="400" w:footer="400"/>
          <w:pgNumType w:fmt="decimal"/>
          <w:cols w:space="720"/>
        </w:sectPr>
      </w:pPr>
      <w:r>
        <w:br/>
      </w:r>
      <w:r>
        <w:pict>
          <v:line id="_x0000_s1149"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347"/>
          <w:headerReference w:type="default" r:id="rId348"/>
          <w:footerReference w:type="even" r:id="rId349"/>
          <w:footerReference w:type="default" r:id="rId350"/>
          <w:headerReference w:type="first" r:id="rId351"/>
          <w:footerReference w:type="first" r:id="rId352"/>
          <w:pgSz w:w="12240" w:h="15840"/>
          <w:pgMar w:top="840" w:right="1000" w:bottom="840" w:left="1000" w:header="400" w:footer="400"/>
          <w:pgNumType w:fmt="decimal"/>
          <w:cols w:space="720"/>
          <w:titlePg w:val="0"/>
        </w:sectPr>
      </w:pPr>
    </w:p>
    <w:p>
      <w:pPr>
        <w:pStyle w:val="Normal35"/>
      </w:pPr>
    </w:p>
    <w:p>
      <w:pPr>
        <w:pStyle w:val="Normal35"/>
      </w:pPr>
      <w:r>
        <w:pict>
          <v:shape id="_x0000_i1150" type="#_x0000_t75" alt="LexisNexis®" style="width:147.75pt;height:30pt">
            <v:imagedata r:id="rId17" o:title=""/>
          </v:shape>
        </w:pict>
      </w:r>
      <w:r>
        <w:cr/>
      </w:r>
    </w:p>
    <w:p>
      <w:pPr>
        <w:pStyle w:val="Heading133"/>
        <w:keepNext w:val="0"/>
        <w:spacing w:after="200" w:line="340" w:lineRule="atLeast"/>
        <w:ind w:left="0" w:right="0" w:firstLine="0"/>
        <w:jc w:val="center"/>
      </w:pPr>
      <w:hyperlink r:id="rId353" w:history="1">
        <w:r>
          <w:rPr>
            <w:rFonts w:ascii="arial" w:eastAsia="arial" w:hAnsi="arial" w:cs="arial"/>
            <w:b/>
            <w:i/>
            <w:strike w:val="0"/>
            <w:color w:val="0077CC"/>
            <w:sz w:val="28"/>
            <w:u w:val="single"/>
            <w:vertAlign w:val="baseline"/>
          </w:rPr>
          <w:t>Viva Gentrification!</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2015 Sunday</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5"/>
        <w:keepNext w:val="0"/>
        <w:spacing w:after="0" w:line="240" w:lineRule="atLeast"/>
        <w:ind w:right="0"/>
        <w:jc w:val="both"/>
      </w:pPr>
      <w:bookmarkStart w:id="69" w:name="Bookmark_35"/>
      <w:bookmarkEnd w:id="69"/>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SR; Column 0; Sunday Review Desk; Pg. 4; CONTRIBUTING OP-ED WRITER</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1230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HÉCTOR TOBAR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Héctor Tobar is a contributing opinion writer and the author of ''Deep Down Dark: The Untold Stories of 33 Men Buried in a Chilean Mine, and the Miracle That Set Them Free.''</w:t>
      </w:r>
    </w:p>
    <w:p>
      <w:pPr>
        <w:pStyle w:val="Normal35"/>
        <w:keepNext/>
        <w:spacing w:before="240" w:after="0" w:line="340" w:lineRule="atLeast"/>
        <w:ind w:left="0" w:right="0" w:firstLine="0"/>
        <w:jc w:val="left"/>
      </w:pPr>
      <w:bookmarkStart w:id="70" w:name="Body_33"/>
      <w:bookmarkEnd w:id="70"/>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51" style="position:absolute;z-index:251750400"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 FOR years, our family journeys have taken us from our hillside home, in the multiethnic Mount Washington district of northeast Los Angeles, into the flatlands of the Latino barrios that surround it.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wife, Virginia Espino, who is Mexican-American, knows these neighborhoods well, especially the community called Highland Park. She grew up there in the 1960s and 1970s, when it was still integrated, before ''white flight'' was complete. In the decades that followed, Spanish-language ads took over the billboards, and the complexions of the locals became almost exclusively cinnamon and café con leche.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barrio has its charms. And also its pockets of highly visible urban dysfunction, including a brick tenement where groups of young men gather. Police cruisers aggressively patrol against alleged neighborhood ne'er-do-wells, who are often arrested in full public view.</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today in Highland Park there are more open houses than street vendors. There's a vegan restaurant, alongside a very un-vegan fleet of taco trucks. The local bodega sells not just homemade salsa and cards for cheap phone calls to Guatemala, but also espressos and overpriced Pinot Noir in bottles that have corks instead of twist-off caps.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saw them all move out,'' my wife said one day, referring to the neighborhood's white residents. ''And now I'm watching them move back in.''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Highland Park, as in other Latino barrios of Los Angeles, gentrification has produced an undeniable but little appreciated side effect: the end of decades of de facto racial segregation. It's possible to imagine a future in which ''the hood'' passes into memory. Racial integration is on the upswing; for that, a cry of ''Viva gentrification!'' is in order.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point was driven home to me the other day, when I stepped into that same bodega and saw a fair-skinned child of about 6 wandering past the stack of tortillas. It's one thing to see a 20-something white dude walking with freshly picked organic lettuce in his backpack. But the presence of this girl in that small retail space, filled with Spanish chatter, pork rinds and other symbols of Mexican-ness, bespoke a deeper shift.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imagined the stentorian baritone of the Rev. Dr. Martin Luther King Jr. on the loudspeaker above us: ''I have a dream that one day, in the shadow of Stone Mountain of Georgia, and in the barrios of Los Angeles on the Pacific, little white girls and little brown girls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 gentrification is something we smart and cultured people are supposed to denounce as an insidious force. To see working- and middle-class families driven from their homes by real estate speculators is to witness a kind of cultural murder. I'm down with the 95-year-old poet Lawrence Ferlinghetti, for instance, when he denounces the ''corporate monoculture'' and skyrocketing rents that are turning San Francisco into ''an artistic theme park without artists.''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there is no similar Twitter rage, nor Facebook fury, over the deepening of racial segregation in American cities with large Latino populations.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2008, with help from a number-crunching colleague at The Los Angeles Times, I reported that about one million people in Los Angeles County lived in communities that were 90 percent or more Latino. East Los Angeles was 98 percent Latino -- the most ethnically homogeneous community in Southern California. The 2010 census confirmed that Los Angeles was the country's most segregated major metropolitan area, in the distribution of whites and Latinos.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all the fortitude and pride you'll find in Latino barrios, no one wants to live in a racially segregated community or attend a racially segregated school. The impact of segregation on the self-image of the segregated has been amply documented, most famously by the psychologists who helped persuade the United States Supreme Court to rule for the plaintiffs in Brown v. Board of Education.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 and Latino segregated communities have more potholes and fewer reliable services, and their schools offer less opportunity. ''California has had an extremely dramatic increase in the segregation of Latinos, who on average attended schools that were 54 percent white in 1970, but now attend schools that are 84 percent nonwhite,'' a study by the Civil Rights Project at the University of California, Los Angeles, found last year.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grew up in communities like Montebello and South Whittier that were integrated when my Guatemalan family moved in, but lost nearly all their white residents in the years that followed. You can get a sense of what both my wife and I lost by looking at our high-school yearbooks. At Franklin High in Highland Park, my wife grew up alongside Asian kids, and blond kids with feathered haircuts and names like Koch and McDowell.</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integration in Highland Park isn't like the old. New arrivals are not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and Asians, but bohemian and upper middle class. These ''young trendsetters in skinny jeans, flannel shirts and Converse high tops,'' as The New York Times described them, patronize stores around York Boulevard.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 walk on York one night, my wife nearly burst into tears. The vibe and ethos of her old neighborhood had shifted before her eyes: from a place where Latino people scraped by and took pride in doing so, to one where newcomers practiced conspicuous consumption and conspicuous leisure. Our local panadería underwent a major renovation, and jacked up the price of the Mexican sweet bread. A beloved mural with kitschy Latino themes was painted over to make way for a French restaurant.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neighborhoods beyond York, longtime residents are losing their homes. Tenant groups have protested rising rents, and last year The Los Angeles Times detailed how property-flipping investors targeted renters not covered by the city's rent-control ordinance.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prescription to limit the damage caused by gentrification is fairly straightforward: Strengthen rent control laws, and develop new ways to fund housing for poor and middle-income people.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need to make it so that it's not just people with six-figure salaries moving in,'' said Rick Coca, a spokesman for City Councilman José Huizar, who represents part of the area.</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demographics of greater Los Angeles have shifted so much -- Latinos are a plurality in both the city and the county -- that it's impossible for gentrification to erase Latino culture in Highland Park. The new non-Latino minority will live, for the foreseeable future, in a majority-Latino community.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now, the influx of newcomers with disposable incomes benefits all sorts of Latino people. A few blocks from the bodega where I first saw that little girl, there's a gallery run by Latinos where the openings draw an ethnically diverse crowd. Three nearby cafes started by Latino entrepreneurs do, too. The newest, Tierra Mía, serves a drink whose name reflects the new hipster-meets-mexicano feel of this and many other California neighborhoods: ''horchata frappé.''</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Highland Park's integrated present, the old insult of ''white flight'' stings a bit less every day. Now that she's gotten over her initial shock, even my wife is starting to warm to the changes.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isn't an ethnic enclave anymore,'' she said recently as we drove down a thoroughfare that's home to both a lavandería and a newly thriving synagogue. ''It's Main Street.''</w:t>
      </w:r>
    </w:p>
    <w:p>
      <w:pPr>
        <w:pStyle w:val="Normal35"/>
        <w:keepNext w:val="0"/>
        <w:spacing w:before="240" w:after="0" w:line="260" w:lineRule="atLeast"/>
        <w:ind w:left="0" w:right="0" w:firstLine="0"/>
        <w:jc w:val="left"/>
      </w:pPr>
      <w:r>
        <w:br/>
      </w:r>
      <w:hyperlink r:id="rId354" w:history="1">
        <w:r>
          <w:rPr>
            <w:rFonts w:ascii="arial" w:eastAsia="arial" w:hAnsi="arial" w:cs="arial"/>
            <w:b w:val="0"/>
            <w:i/>
            <w:strike w:val="0"/>
            <w:color w:val="0077CC"/>
            <w:sz w:val="20"/>
            <w:u w:val="single"/>
            <w:vertAlign w:val="baseline"/>
          </w:rPr>
          <w:t>http://www.nytimes.com/2015/03/22/opinion/sunday/viva-gentrification.html</w:t>
        </w:r>
      </w:hyperlink>
    </w:p>
    <w:p>
      <w:pPr>
        <w:pStyle w:val="Normal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
        <w:spacing w:line="60" w:lineRule="exact"/>
      </w:pPr>
      <w:r>
        <w:pict>
          <v:line id="_x0000_s1152" style="position:absolute;z-index:251751424" from="0,2pt" to="512pt,2pt" strokecolor="#009ddb" strokeweight="2pt">
            <v:stroke linestyle="single"/>
            <w10:wrap type="topAndBottom"/>
          </v:line>
        </w:pict>
      </w:r>
    </w:p>
    <w:p>
      <w:pPr>
        <w:pStyle w:val="Normal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Top left: On  York Boulevard  in Highland  Park, a  remodeled  Starbucks.  Above left:  Tierra Mía, a  coffee shop.  Above: Patrons  outside the  Hermosillo  Club, now home  to a brewery. (PHOTOGRAPHS BY EDDIE RUVALCABA FOR THE NEW YORK TIMES)        </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2015</w:t>
      </w:r>
    </w:p>
    <w:p>
      <w:pPr>
        <w:pStyle w:val="Normal35"/>
      </w:pPr>
    </w:p>
    <w:p>
      <w:pPr>
        <w:pStyle w:val="Normal35"/>
        <w:ind w:left="200"/>
        <w:sectPr>
          <w:type w:val="continuous"/>
          <w:pgMar w:top="840" w:right="1000" w:bottom="840" w:left="1000" w:header="400" w:footer="400"/>
          <w:pgNumType w:fmt="decimal"/>
          <w:cols w:space="720"/>
        </w:sectPr>
      </w:pPr>
      <w:r>
        <w:br/>
      </w:r>
      <w:r>
        <w:pict>
          <v:line id="_x0000_s1153"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355"/>
          <w:headerReference w:type="default" r:id="rId356"/>
          <w:footerReference w:type="even" r:id="rId357"/>
          <w:footerReference w:type="default" r:id="rId358"/>
          <w:headerReference w:type="first" r:id="rId359"/>
          <w:footerReference w:type="first" r:id="rId360"/>
          <w:pgSz w:w="12240" w:h="15840"/>
          <w:pgMar w:top="840" w:right="1000" w:bottom="840" w:left="1000" w:header="400" w:footer="400"/>
          <w:pgNumType w:fmt="decimal"/>
          <w:cols w:space="720"/>
          <w:titlePg w:val="0"/>
        </w:sectPr>
      </w:pPr>
    </w:p>
    <w:p>
      <w:pPr>
        <w:pStyle w:val="Normal36"/>
      </w:pPr>
    </w:p>
    <w:p>
      <w:pPr>
        <w:pStyle w:val="Normal36"/>
      </w:pPr>
      <w:r>
        <w:pict>
          <v:shape id="_x0000_i1154" type="#_x0000_t75" alt="LexisNexis®" style="width:147.75pt;height:30pt">
            <v:imagedata r:id="rId17" o:title=""/>
          </v:shape>
        </w:pict>
      </w:r>
      <w:r>
        <w:cr/>
      </w:r>
    </w:p>
    <w:p>
      <w:pPr>
        <w:pStyle w:val="Heading134"/>
        <w:keepNext w:val="0"/>
        <w:spacing w:after="200" w:line="340" w:lineRule="atLeast"/>
        <w:ind w:left="0" w:right="0" w:firstLine="0"/>
        <w:jc w:val="center"/>
      </w:pPr>
      <w:hyperlink r:id="rId361" w:history="1">
        <w:r>
          <w:rPr>
            <w:rFonts w:ascii="arial" w:eastAsia="arial" w:hAnsi="arial" w:cs="arial"/>
            <w:b/>
            <w:i/>
            <w:strike w:val="0"/>
            <w:color w:val="0077CC"/>
            <w:sz w:val="28"/>
            <w:u w:val="single"/>
            <w:vertAlign w:val="baseline"/>
          </w:rPr>
          <w:t>Heads in the Clouds Amid a Cloudless Landscape</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2012 Wednesday</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6"/>
        <w:keepNext w:val="0"/>
        <w:spacing w:after="0" w:line="240" w:lineRule="atLeast"/>
        <w:ind w:right="0"/>
        <w:jc w:val="both"/>
      </w:pPr>
      <w:bookmarkStart w:id="71" w:name="Bookmark_36"/>
      <w:bookmarkEnd w:id="71"/>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4; BOOKS OF THE TIMES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943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WILLIAMS</w:t>
      </w:r>
    </w:p>
    <w:p>
      <w:pPr>
        <w:pStyle w:val="Normal36"/>
        <w:keepNext/>
        <w:spacing w:before="240" w:after="0" w:line="340" w:lineRule="atLeast"/>
        <w:ind w:left="0" w:right="0" w:firstLine="0"/>
        <w:jc w:val="left"/>
      </w:pPr>
      <w:bookmarkStart w:id="72" w:name="Body_34"/>
      <w:bookmarkEnd w:id="72"/>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55" style="position:absolute;z-index:251753472"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MILLION HEAVENS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John Brandon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272 pages. McSweeney's Books. $24.</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Brandon's novels are choral compositions in the voice of marginal Americans. In them he marshals the thoughts and stories of small-time crooks, troubled adolescents and low-wage workers with higher aspirations, alternating perspectives in the key of hard luck.</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previous novels, ''Arkansas'' and ''Citrus County,'' were each told through the eyes of several characters. His latest, ''A Million Heavens,'' is even more populous, and each brief section comes with a header announcing its point of view: ''Reggie,'' ''Soren's Father,'' ''The Wolf.''</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the wolf. In an echo of Cormac McCarthy's novel ''The Crossing,'' Mr. Brandon casts the animal in a featured role, tracking its thoughts in the same intimate way of everyone else in the book.</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Million Heavens'' opens with the wolf, and Mr. Brandon manages, for a while, to generate an understated power from the conceit: ''The wolf understood that he had stopped short in some sort of courtyard and he understood that these humans had sneaked up on him, or he had snuck up on them without meaning to, which was the same.''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setting is Albuquerque and Lofte, N.M., a nearby struggling town where ''denial was finally running low.'' Denial is usually one of the few things not burdening Mr. Brandon's characters, who tend to recognize, and sometimes embrace, their limitations, disappointments and rap sheets. This book has as many plots as people, all of them tethered, some more firmly than others, to the story of Soren, a boy in a coma on the top floor of a hospital.</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piano lesson before he became sick Soren produced a remarkable 16 seconds of music. He had never played the instrument before. A weekly vigil for him outside the hospital grows from a half-dozen people to about a hundred -- ''huddling in the parking lot,'' ''like cattle awaiting a storm'' -- and then gradually shrinks until it's down to a lone young woman who continues to show up.</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book's most satisfying other strands involve the mayor of Lofte and his halfhearted attempts to revive the town; a gas station owner inspired to test his mettle in the desert; and a believably frustrating relationship between Dannie, a 33-year-old woman, and her much younger boyfriend, Arn. (''You don't have health insurance, do you?'' Dannie asks him. ''I never do anything dangerous,'' he replies.)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Brandon channels many influences while always sounding like himself. At his best, which he's at with some frequency here, he writes in a crackling way about small hopes and larger despair. He gravitates to the kind of regional misfits who drew Flannery O'Connor's eye, and his dialogue is snappy and eccentric, like a combination of two masters of the craft, Elmore Leonard and Charles Portis. ''Every place is the same,'' one character tells another, trying to sound wise. ''Some places it rains a lot and some places it doesn't rain at all. Other than that, every place is exactly the same.''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previous books Mr. Brandon has conspicuously established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bona fides. His author bio for ''Arkansas'' included a note about the times he spent working ''at a lumber mill, a windshield warehouse, a Coca-Cola distributor, and several small factories that produce goods made of rubber and plastic.'' ''Citrus County'' included a similar note referring to ''a Frito-Lay warehouse and a Sysco warehouse'' as well as a stretch of unemployment.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updated credentials mention two writing fellowships and no menial work. Whether it's a direct result of moving off the warehouse floor or not, ''A Million Heavens'' charts new territory for Mr. Brandon. It is still firmly rooted in a soil of economic decline and environmental alienation (''As long as you were in the desert, you were lost.''), but as its title implies, it also has more celestial aims. It suffers some for those ambitions, especially in a thread about Reggie, a young musician killed in a car accident who occupies a purgatorial state where he reluctantly composes songs on a mysterious piano. Reggie's ex-bandmate Cecilia begins to hear and record her friend's post-mortem melodies and lyrics.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afterlife is a tricky milieu for any writer; maybe even trickier than the souls of wolves. And though Mr. Brandon never gets treacly, there's still something about the application of his gritty gifts to the sweet hereafter that feels strained -- like Steve Buscemi playing a guardian angel. It would have been enough to leave open the question of whether Cecilia, one of the book's strongest creations, is really in touch with Reggie.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wolf eventually plays a sillier role too, with Mr. Brandon giving in to the temptation to make the creature too human. Listening to a young woman singing, ''He felt the angst that had been building in him begin to evaporate.''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frequent section breaks at times make the book feel schematic and overcrowded. In an interview while working on the novel, Mr. Brandon said the book had ''way too many characters.'' The recurring presence of some does feel unnecessary, like the piano teacher who was the only witness to Soren's prodigious outburst.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Mr. Brandon's credit, there's no grand unifying gimmick waiting in the wings. As the book goes on he reveals a few subtle connections among characters, but he's content to leave some dots unconnected. The shortcomings of ''A Million Heavens'' are those of a confident young author trying new things, which is no crime and may even pay dividends. Its strengths -- assured prose, well-timed wisecracks and a convincing crew of pilgrims just waiting for directions -- are quickly becoming Mr. Brandon's trademarks.</w:t>
      </w:r>
    </w:p>
    <w:p>
      <w:pPr>
        <w:pStyle w:val="Normal36"/>
        <w:keepNext w:val="0"/>
        <w:spacing w:before="240" w:after="0" w:line="260" w:lineRule="atLeast"/>
        <w:ind w:left="0" w:right="0" w:firstLine="0"/>
        <w:jc w:val="left"/>
      </w:pPr>
      <w:r>
        <w:br/>
      </w:r>
      <w:hyperlink r:id="rId362" w:history="1">
        <w:r>
          <w:rPr>
            <w:rFonts w:ascii="arial" w:eastAsia="arial" w:hAnsi="arial" w:cs="arial"/>
            <w:b w:val="0"/>
            <w:i/>
            <w:strike w:val="0"/>
            <w:color w:val="0077CC"/>
            <w:sz w:val="20"/>
            <w:u w:val="single"/>
            <w:vertAlign w:val="baseline"/>
          </w:rPr>
          <w:t>http://www.nytimes.com</w:t>
        </w:r>
      </w:hyperlink>
    </w:p>
    <w:p>
      <w:pPr>
        <w:pStyle w:val="Normal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
        <w:spacing w:line="60" w:lineRule="exact"/>
      </w:pPr>
      <w:r>
        <w:pict>
          <v:line id="_x0000_s1156" style="position:absolute;z-index:251754496" from="0,2pt" to="512pt,2pt" strokecolor="#009ddb" strokeweight="2pt">
            <v:stroke linestyle="single"/>
            <w10:wrap type="topAndBottom"/>
          </v:line>
        </w:pict>
      </w:r>
    </w:p>
    <w:p>
      <w:pPr>
        <w:pStyle w:val="Normal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2012</w:t>
      </w:r>
    </w:p>
    <w:p>
      <w:pPr>
        <w:pStyle w:val="Normal36"/>
      </w:pPr>
    </w:p>
    <w:p>
      <w:pPr>
        <w:pStyle w:val="Normal36"/>
        <w:ind w:left="200"/>
        <w:sectPr>
          <w:type w:val="continuous"/>
          <w:pgMar w:top="840" w:right="1000" w:bottom="840" w:left="1000" w:header="400" w:footer="400"/>
          <w:pgNumType w:fmt="decimal"/>
          <w:cols w:space="720"/>
        </w:sectPr>
      </w:pPr>
      <w:r>
        <w:br/>
      </w:r>
      <w:r>
        <w:pict>
          <v:line id="_x0000_s1157"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363"/>
          <w:headerReference w:type="default" r:id="rId364"/>
          <w:footerReference w:type="even" r:id="rId365"/>
          <w:footerReference w:type="default" r:id="rId366"/>
          <w:headerReference w:type="first" r:id="rId367"/>
          <w:footerReference w:type="first" r:id="rId368"/>
          <w:pgSz w:w="12240" w:h="15840"/>
          <w:pgMar w:top="840" w:right="1000" w:bottom="840" w:left="1000" w:header="400" w:footer="400"/>
          <w:pgNumType w:fmt="decimal"/>
          <w:cols w:space="720"/>
          <w:titlePg w:val="0"/>
        </w:sectPr>
      </w:pPr>
    </w:p>
    <w:p>
      <w:pPr>
        <w:pStyle w:val="Normal37"/>
      </w:pPr>
    </w:p>
    <w:p>
      <w:pPr>
        <w:pStyle w:val="Normal37"/>
      </w:pPr>
      <w:r>
        <w:pict>
          <v:shape id="_x0000_i1158" type="#_x0000_t75" alt="LexisNexis®" style="width:147.75pt;height:30pt">
            <v:imagedata r:id="rId17" o:title=""/>
          </v:shape>
        </w:pict>
      </w:r>
      <w:r>
        <w:cr/>
      </w:r>
    </w:p>
    <w:p>
      <w:pPr>
        <w:pStyle w:val="Heading135"/>
        <w:keepNext w:val="0"/>
        <w:spacing w:after="200" w:line="340" w:lineRule="atLeast"/>
        <w:ind w:left="0" w:right="0" w:firstLine="0"/>
        <w:jc w:val="center"/>
      </w:pPr>
      <w:hyperlink r:id="rId369" w:history="1">
        <w:r>
          <w:rPr>
            <w:rFonts w:ascii="arial" w:eastAsia="arial" w:hAnsi="arial" w:cs="arial"/>
            <w:b/>
            <w:i/>
            <w:strike w:val="0"/>
            <w:color w:val="0077CC"/>
            <w:sz w:val="28"/>
            <w:u w:val="single"/>
            <w:vertAlign w:val="baseline"/>
          </w:rPr>
          <w:t>Economic Recovery Yields Few Benefits for the Voters Democrats Rely On</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2014 Tuesday</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7"/>
        <w:keepNext w:val="0"/>
        <w:spacing w:after="0" w:line="240" w:lineRule="atLeast"/>
        <w:ind w:right="0"/>
        <w:jc w:val="both"/>
      </w:pPr>
      <w:bookmarkStart w:id="73" w:name="Bookmark_37"/>
      <w:bookmarkEnd w:id="73"/>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14</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1207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WEISMAN</w:t>
      </w:r>
    </w:p>
    <w:p>
      <w:pPr>
        <w:pStyle w:val="Normal37"/>
        <w:keepNext/>
        <w:spacing w:before="240" w:after="0" w:line="340" w:lineRule="atLeast"/>
        <w:ind w:left="0" w:right="0" w:firstLine="0"/>
        <w:jc w:val="left"/>
      </w:pPr>
      <w:bookmarkStart w:id="74" w:name="Body_35"/>
      <w:bookmarkEnd w:id="74"/>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59" style="position:absolute;z-index:251756544"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Signs that a long-awaited economic recovery may finally be gaining steam should be welcome news for President Obama and his party as they try to stem losses in this year's midterm elections. But rising payrolls, lower unemployment and a buoyed stock market, while lifting the fortunes of the rich, are leaving behind major Democratic constituencies, including young women and blacks, just as the party tries to motivate them to turn out to vote in November.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recovery for some people, you know, and other people, not so much,'' said James Carville, a Democratic strategist, who likened the current conditions to those in 1994, when Democrats were trounced despite an economy that was clearly in recovery.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broad measures of the economy are showing signs of improvement, a closer look at important indicators among individual groups reveals that voting blocs critical to Democrats in recent elections are not yet feeling the benefits.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women, whose unemployment rate stood at 8.1 percent, up almost two percentage points from when Mr. Obama took office, as they weighed whether to vote in the midterms of 2010. Today, it is 5.7 percent, a seemingly shining number for Democrats desperate to widen the gender gap.</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the number of women out of work appears to be much improved, the number of women employed compared with the total female population is 55.2 percent, actually worse than it was in October 2010. Progress, in fact, is a mirage, the product of what economists call the disappearing work force: people giving up and dropping out.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all these years, it's no wonder people are still feeling the weight of the Great Recession,'' said Heidi Shierholz, an economist at the liberal Economic Policy Institute, which tracks the well-being of the poor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''because the weight is still there.''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Midterm elections tend to be fueled more by mood than by policy, and five years after the recession's official end, core Democratic constituents might be forgiven for their sour mood or disenchantment with the president.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with family incomes below $30,000 backed Mr. Obama against Mitt Romney 63 percent to 35 percent in 2012, according to exit polls conducted by Edison Research. According to a Pew Research Center poll conducted in late April, 46 percent of such voters said they would vote for a Democrat running for Congress, versus 43 percent who would vote Republican. Women between the ages of 18 and 49 would back a Democrat over a Republican for Congress 48 percent to 42 percent, much narrower than the gap of 59 percent to 39 percent that Mr. Obama enjoyed.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Democratic prospects have improved among those who are better off. Voters with incomes over $100,000 backed Mr. Romney 54 percent to Mr. Obama's 44 percent in 2012. In an ABC News/Washington Post poll conducted in April, voters with incomes over $100,000 would back a Republican over a Democrat for Congress 46 percent to 44 percent.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Republicans, usually loath to draw class distinctions, see the dynamic. ''People are working harder, but they are being left behind,'' said Representative Cory Gardner, a Colorado Republican who is running to unseat Senator Mark Udall, a Democrat. ''Not everyone can be a doctor or a lawyer.''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politics of the economy mirror the economic statistics. In employment prospects, job security and wage growth for all but the most affluent, the recovery remains anemic at best, a difficult selling point for the party that has held both the White House and the Senate for more than five years. Democracy Corps, a Democratic polling firm, advised Democratic candidates to give up hope on the economy and drive home a populist message comparing the fortunes of the top 1 percent with the struggles of everyone else.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start, Democrats should bury any mention of 'the recovery,' '' stated an April memo from the group, which includes Mr. Carville and Stanley B. Greenberg, who were two political strategists for Bill Clinton.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discontent is manifest not in the headline numbers -- falling unemployment, rising payrolls, climbing corporate profits that have fueled a healthy stock market -- but in numbers deeper in the weeds.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6.7 million people reported holding multiple jobs as Americans prepared to vote in 2010. That number now tops more than seven million.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October 2010, more than 2.57 million said they worked part time because those were the only jobs they could find. In April, 2.62 million said that. Average hourly earnings stood at $18.46 when Mr. Obama took office, $22.73 at the last midterm elections, and $24.31 in April -- slow but steady progress, even adjusting that 2009 figure for inflation, to $20.40.</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income growth has been very uneven, said Heather Boushey, an economist at the Center for American Progress, a research institution closely allied with the president. Income for households in the exact middle of the income distribution declined 4.26 percent from 2009 to 2012, the last year for which data is available. For white households, mean income declined by 2.2 percent. For black homes, the decline was 4.5 percent; for Hispanics, 4.2 percent.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pretax income for the top 1 percent grew by 31 percent over that same time frame. The other 99 percent saw income growth of 0.4 percent.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obscure measure of the Bureau of Labor Statistics, the Jolts (Job Openings and Labor Turnover Survey), shows that layoffs are no longer the big concern they once were, but the ''quits rate,'' which measures workers' willingness to leave a job voluntarily, remains depressed. That indicates people remain fearful of their prospects, unwilling to take risks, and thus unable to get ahead.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Measuring what economists call the employment-population ratio is even more telling -- and for Democrats, most disturbing. Blacks, whose support for Mr. Obama has been unwavering, have seen their unemployment rate drop from 15.7 percent at the last midterms to 11.6 percent, still high but a considerable improvement. But the rate at which they are employed has barely moved, to 53.8 percent of the black population from 52.4. Black women have seen no improvement in their employment rate.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among black voters for a Democratic congressional candidate stands around 77 percent. It was 93 percent near Election Day 2012.</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Hispanics, the bulwark in 2010 that kept the Senate in Democratic hands, have seen their unemployment rate fall nearly in half since then, to 7.3 percent from 12.6 percent. But Hispanic employment has risen just barely, from 58.6 percent to 60.8 percent of the Hispanic population.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Jared Bernstein, a former economist for the Obama White House, put it this way: Since the end of the recession, the gross domestic product has grown 11 percent, the Standard &amp; Poor's 500 is up 83 percent, corporate profits have swelled 53 percent -- and median household income, in the most up-to-date numbers, has fallen 4 percent.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broad story is that economic growth is absolutely necessary to help the middle class and poor, but it's not sufficient,'' Mr. Bernstein said. ''We've been talking about this inequality problem in abstract, but concretely, for any given amount of growth, you're going to get less in the middle.''</w:t>
      </w:r>
    </w:p>
    <w:p>
      <w:pPr>
        <w:pStyle w:val="Normal37"/>
        <w:keepNext w:val="0"/>
        <w:spacing w:before="240" w:after="0" w:line="260" w:lineRule="atLeast"/>
        <w:ind w:left="0" w:right="0" w:firstLine="0"/>
        <w:jc w:val="left"/>
      </w:pPr>
      <w:r>
        <w:br/>
      </w:r>
      <w:hyperlink r:id="rId370" w:history="1">
        <w:r>
          <w:rPr>
            <w:rFonts w:ascii="arial" w:eastAsia="arial" w:hAnsi="arial" w:cs="arial"/>
            <w:b w:val="0"/>
            <w:i/>
            <w:strike w:val="0"/>
            <w:color w:val="0077CC"/>
            <w:sz w:val="20"/>
            <w:u w:val="single"/>
            <w:vertAlign w:val="baseline"/>
          </w:rPr>
          <w:t>http://www.nytimes.com/2014/05/20/us/politics/economic-recovery-is-leaving-major-democratic-constituencies-behind.html</w:t>
        </w:r>
      </w:hyperlink>
    </w:p>
    <w:p>
      <w:pPr>
        <w:pStyle w:val="Normal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
        <w:spacing w:line="60" w:lineRule="exact"/>
      </w:pPr>
      <w:r>
        <w:pict>
          <v:line id="_x0000_s1160" style="position:absolute;z-index:251757568" from="0,2pt" to="512pt,2pt" strokecolor="#009ddb" strokeweight="2pt">
            <v:stroke linestyle="single"/>
            <w10:wrap type="topAndBottom"/>
          </v:line>
        </w:pict>
      </w:r>
    </w:p>
    <w:p>
      <w:pPr>
        <w:pStyle w:val="Normal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CHART: Actual Gains  In Jobs  Are Weak: While the nation's  unemployment rate  has come down to  6.3 percent since  its recession peak  of 10 percent, many  people have  dropped out of the  work force, so the  share of people who  are employed has  not improved much  for most groups. (Source: Bureau of  Labor Statistics)       </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2014</w:t>
      </w:r>
    </w:p>
    <w:p>
      <w:pPr>
        <w:pStyle w:val="Normal37"/>
      </w:pPr>
    </w:p>
    <w:p>
      <w:pPr>
        <w:pStyle w:val="Normal37"/>
        <w:ind w:left="200"/>
        <w:sectPr>
          <w:type w:val="continuous"/>
          <w:pgMar w:top="840" w:right="1000" w:bottom="840" w:left="1000" w:header="400" w:footer="400"/>
          <w:pgNumType w:fmt="decimal"/>
          <w:cols w:space="720"/>
        </w:sectPr>
      </w:pPr>
      <w:r>
        <w:br/>
      </w:r>
      <w:r>
        <w:pict>
          <v:line id="_x0000_s1161"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371"/>
          <w:headerReference w:type="default" r:id="rId372"/>
          <w:footerReference w:type="even" r:id="rId373"/>
          <w:footerReference w:type="default" r:id="rId374"/>
          <w:headerReference w:type="first" r:id="rId375"/>
          <w:footerReference w:type="first" r:id="rId376"/>
          <w:pgSz w:w="12240" w:h="15840"/>
          <w:pgMar w:top="840" w:right="1000" w:bottom="840" w:left="1000" w:header="400" w:footer="400"/>
          <w:pgNumType w:fmt="decimal"/>
          <w:cols w:space="720"/>
          <w:titlePg w:val="0"/>
        </w:sectPr>
      </w:pPr>
    </w:p>
    <w:p>
      <w:pPr>
        <w:pStyle w:val="Normal38"/>
      </w:pPr>
    </w:p>
    <w:p>
      <w:pPr>
        <w:pStyle w:val="Normal38"/>
      </w:pPr>
      <w:r>
        <w:pict>
          <v:shape id="_x0000_i1162" type="#_x0000_t75" alt="LexisNexis®" style="width:147.75pt;height:30pt">
            <v:imagedata r:id="rId17" o:title=""/>
          </v:shape>
        </w:pict>
      </w:r>
      <w:r>
        <w:cr/>
      </w:r>
    </w:p>
    <w:p>
      <w:pPr>
        <w:pStyle w:val="Heading136"/>
        <w:keepNext w:val="0"/>
        <w:spacing w:after="200" w:line="340" w:lineRule="atLeast"/>
        <w:ind w:left="0" w:right="0" w:firstLine="0"/>
        <w:jc w:val="center"/>
      </w:pPr>
      <w:hyperlink r:id="rId377" w:history="1">
        <w:r>
          <w:rPr>
            <w:rFonts w:ascii="arial" w:eastAsia="arial" w:hAnsi="arial" w:cs="arial"/>
            <w:b/>
            <w:i/>
            <w:strike w:val="0"/>
            <w:color w:val="0077CC"/>
            <w:sz w:val="28"/>
            <w:u w:val="single"/>
            <w:vertAlign w:val="baseline"/>
          </w:rPr>
          <w:t>NEIGHBORHOOD REPORT: NORTHERN BROOKLYN;</w:t>
        </w:r>
      </w:hyperlink>
      <w:r>
        <w:br/>
      </w:r>
      <w:hyperlink r:id="rId378" w:history="1">
        <w:r>
          <w:rPr>
            <w:rFonts w:ascii="arial" w:eastAsia="arial" w:hAnsi="arial" w:cs="arial"/>
            <w:b/>
            <w:i/>
            <w:strike w:val="0"/>
            <w:color w:val="0077CC"/>
            <w:sz w:val="28"/>
            <w:u w:val="single"/>
            <w:vertAlign w:val="baseline"/>
          </w:rPr>
          <w:t>New Tactics In Fighting Prostitution</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1994, Sunday, Late Edition - Final</w:t>
      </w:r>
    </w:p>
    <w:p>
      <w:pPr>
        <w:pStyle w:val="Normal38"/>
        <w:keepNext w:val="0"/>
        <w:spacing w:after="0" w:line="240" w:lineRule="atLeast"/>
        <w:ind w:right="0"/>
        <w:jc w:val="both"/>
      </w:pPr>
      <w:bookmarkStart w:id="75" w:name="Bookmark_38"/>
      <w:bookmarkEnd w:id="75"/>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City Weekly Desk </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13; ; Section 13;  Page 10;  Column 6;  The City Weekly Desk ; Column 6; </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462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JENNIFER STEINHAUER </w:t>
      </w:r>
    </w:p>
    <w:p>
      <w:pPr>
        <w:pStyle w:val="Normal3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JENNIFER STEINHAUER </w:t>
      </w:r>
    </w:p>
    <w:p>
      <w:pPr>
        <w:pStyle w:val="Normal38"/>
        <w:keepNext/>
        <w:spacing w:before="240" w:after="0" w:line="340" w:lineRule="atLeast"/>
        <w:ind w:left="0" w:right="0" w:firstLine="0"/>
        <w:jc w:val="left"/>
      </w:pPr>
      <w:bookmarkStart w:id="76" w:name="Body_36"/>
      <w:bookmarkEnd w:id="76"/>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63" style="position:absolute;z-index:251759616"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sad truth for those who live near many traditionally industrial neighborhoods is that jackhammers and trucks are the bane of the blocks by day, and prostitutes are by night.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78th Precinct is trying to stymie the latter not by arresting the prostitutes, but by aggressively pursuing their customers. The police mark those who gravitate to Third Avenue near DeGraw Street, in the Gowanus section, an area that bustles in the daylight hours with factory life but that draws a less savory form of business once the sun sets.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precinct is the latest one to begin campaigns in which potential customers are arrested when they approach female police officers posing as prostitutes.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police operation, customers' cars are confiscated, in a rare application of a state forfeiture law usually used to seize cars used in drug deals.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crackdown began in the Public Morals Division in January 1991, with the hope of curbing spots throughout the city where prostitution was a particular problem. In 1993, the division arrested 581 people for soliciting decoys, and impounded 181 automobiles.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past summer, the division began training individual precincts to conduct independent stings.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several precincts have started their own programs, and find that they are successful at nabbing customers and vexing them with the car seizures. But it is unclear whether the drive actually slows business.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Prospect Park, for example, officers go out once a week for a few hours, rotating randomly between simple arrests and the confiscation of cars, and have found that they can barely keep up with the number of customers, said Capt. Richard Rosa of the 78th Precinct.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takes us two hours to pick up 10 cars," said Captain Rosa. "In one night, we had 20 bodies in three hours. We had a medical doctor -- you think he'd know better -- to middle-class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guys," he said.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customers are arrested, the captain said he is forced to keep the female decoy officers nearby, or else other potential customers try to pick them up while they are busy with their initial arrest. "We roll up with lights flashing, sirens going; you think they would get the message," said Captain Rosa, whose unit has made 70 arrests and confiscated 32 cars since mid-August.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officers, usually two or three each time, are scantily clad and are wired, so that when approached, they can tape a conversation, Captain Rosa explained.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officers never proposition a man, but will ask them what they want. "As soon as monetary money is mentioned, we just pull up and get them," he said.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suspect is generally booked, then released, but must appear in court the next day, where he is usually issued a summons. The cost of recovering a car can be 20 percent of its value. J.S.</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1994</w:t>
      </w:r>
    </w:p>
    <w:p>
      <w:pPr>
        <w:pStyle w:val="Normal38"/>
      </w:pPr>
    </w:p>
    <w:p>
      <w:pPr>
        <w:pStyle w:val="Normal38"/>
        <w:ind w:left="200"/>
        <w:sectPr>
          <w:type w:val="continuous"/>
          <w:pgMar w:top="840" w:right="1000" w:bottom="840" w:left="1000" w:header="400" w:footer="400"/>
          <w:pgNumType w:fmt="decimal"/>
          <w:cols w:space="720"/>
        </w:sectPr>
      </w:pPr>
      <w:r>
        <w:br/>
      </w:r>
      <w:r>
        <w:pict>
          <v:line id="_x0000_s1164"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379"/>
          <w:headerReference w:type="default" r:id="rId380"/>
          <w:footerReference w:type="even" r:id="rId381"/>
          <w:footerReference w:type="default" r:id="rId382"/>
          <w:headerReference w:type="first" r:id="rId383"/>
          <w:footerReference w:type="first" r:id="rId384"/>
          <w:pgSz w:w="12240" w:h="15840"/>
          <w:pgMar w:top="840" w:right="1000" w:bottom="840" w:left="1000" w:header="400" w:footer="400"/>
          <w:pgNumType w:fmt="decimal"/>
          <w:cols w:space="720"/>
          <w:titlePg w:val="0"/>
        </w:sectPr>
      </w:pPr>
    </w:p>
    <w:p>
      <w:pPr>
        <w:pStyle w:val="Normal39"/>
      </w:pPr>
    </w:p>
    <w:p>
      <w:pPr>
        <w:pStyle w:val="Normal39"/>
      </w:pPr>
      <w:r>
        <w:pict>
          <v:shape id="_x0000_i1165" type="#_x0000_t75" alt="LexisNexis®" style="width:147.75pt;height:30pt">
            <v:imagedata r:id="rId17" o:title=""/>
          </v:shape>
        </w:pict>
      </w:r>
      <w:r>
        <w:cr/>
      </w:r>
    </w:p>
    <w:p>
      <w:pPr>
        <w:pStyle w:val="Heading137"/>
        <w:keepNext w:val="0"/>
        <w:spacing w:after="200" w:line="340" w:lineRule="atLeast"/>
        <w:ind w:left="0" w:right="0" w:firstLine="0"/>
        <w:jc w:val="center"/>
      </w:pPr>
      <w:hyperlink r:id="rId385" w:history="1">
        <w:r>
          <w:rPr>
            <w:rFonts w:ascii="arial" w:eastAsia="arial" w:hAnsi="arial" w:cs="arial"/>
            <w:b/>
            <w:i/>
            <w:strike w:val="0"/>
            <w:color w:val="0077CC"/>
            <w:sz w:val="28"/>
            <w:u w:val="single"/>
            <w:vertAlign w:val="baseline"/>
          </w:rPr>
          <w:t>Bolivians May Delay On Debt</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31, 1984, Thursday, Late City Final Edition</w:t>
      </w:r>
    </w:p>
    <w:p>
      <w:pPr>
        <w:pStyle w:val="Normal39"/>
        <w:keepNext w:val="0"/>
        <w:spacing w:after="0" w:line="240" w:lineRule="atLeast"/>
        <w:ind w:right="0"/>
        <w:jc w:val="both"/>
      </w:pPr>
      <w:bookmarkStart w:id="77" w:name="Bookmark_39"/>
      <w:bookmarkEnd w:id="77"/>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1984 The New York Times Company</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Page 18, Column 1; Financial Desk</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459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AP</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LA PAZ, Bolivia, May 30</w:t>
      </w:r>
    </w:p>
    <w:p>
      <w:pPr>
        <w:pStyle w:val="Normal39"/>
        <w:keepNext/>
        <w:spacing w:before="240" w:after="0" w:line="340" w:lineRule="atLeast"/>
        <w:ind w:left="0" w:right="0" w:firstLine="0"/>
        <w:jc w:val="left"/>
      </w:pPr>
      <w:bookmarkStart w:id="78" w:name="Body_37"/>
      <w:bookmarkEnd w:id="78"/>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66" style="position:absolute;z-index:251761664"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and the powerful Bolivian Labor Confederation reached a preliminary agreement today to temporarily postpone payments on the $1.05 billion the country owes private Western banks while new terms are negotiated, Government officials said.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is conditional however, on labor accepting a 130 percent wage increase offered in negotiations with President Hernan Siles Zuazo. The increase would be step to help wages keep pace with triple-digit inflation, but labor leaders said it may not be enough. A decision is expected Thursday.</w:t>
      </w:r>
    </w:p>
    <w:p>
      <w:pPr>
        <w:pStyle w:val="Normal39"/>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Government and powerful Bolivian Labor Confederation reach preliminary agreement to temporarily postpone payments on $1.05 billion country owes private Western banks while new terms are negotiated; agreement is conditional, however, on labor accepting 130 percent wage increase offered in talks with Government; increase would help wages keep pace with triple-digit inflation (M)</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needs to conclude the negotiations with labor before it can arrange lower interest rates and extended repayment terms with international lending organizations such as the World Bank and Inter- American Development Bank, Government officials said.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London, bankers said today that Bolivia had run out of foreign exchange to meet its debt interest payments. A spokesman for the Bank of America, which heads Bolivia's bank debt-coordinating committee, was said to be unavailable for comment.  But Charles Vincent, banking analyst at the Provident National Bank of Philadelphia, said, ''There's not a lot of money involved.'' Total debt to United States banks is estimated at $338 million, bankers said, with about $100 million owed to the Bank of America. They said the amount was modest when compared with the debt of other Latin American nations.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and the Labor Confederation began the negotiations Monday in an effort to end labor unrest that has prevented the start of an austerity program scheduled to have begun April 12. The program included a 75 percent currency devaluation and sharp increases in the price of food, gasoline and transportation.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since the measures were announced, the central bank has been shut by a workers' strike and the confederation has called two 72-hour general strikes and a hunger strike by more than 1,000 workers.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head of the Labor Confederation, Jan Lechin Oquendo, said after the meeting this morning that ''there are satisfactory agreements on some points, but the wage offer does not satisfy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Mr. Siles Zuazo's attempt to dissipate the protests by appointing opposition leaders from the Revolutionary Movement Party to his Cabinet in April, strikes have continued, forcing the Government to staff the central bank with police.</w:t>
      </w:r>
    </w:p>
    <w:p>
      <w:pPr>
        <w:pStyle w:val="Normal39"/>
      </w:pPr>
    </w:p>
    <w:p>
      <w:pPr>
        <w:pStyle w:val="Normal39"/>
        <w:ind w:left="200"/>
        <w:sectPr>
          <w:type w:val="continuous"/>
          <w:pgMar w:top="840" w:right="1000" w:bottom="840" w:left="1000" w:header="400" w:footer="400"/>
          <w:pgNumType w:fmt="decimal"/>
          <w:cols w:space="720"/>
        </w:sectPr>
      </w:pPr>
      <w:r>
        <w:br/>
      </w:r>
      <w:r>
        <w:pict>
          <v:line id="_x0000_s1167"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386"/>
          <w:headerReference w:type="default" r:id="rId387"/>
          <w:footerReference w:type="even" r:id="rId388"/>
          <w:footerReference w:type="default" r:id="rId389"/>
          <w:headerReference w:type="first" r:id="rId390"/>
          <w:footerReference w:type="first" r:id="rId391"/>
          <w:pgSz w:w="12240" w:h="15840"/>
          <w:pgMar w:top="840" w:right="1000" w:bottom="840" w:left="1000" w:header="400" w:footer="400"/>
          <w:pgNumType w:fmt="decimal"/>
          <w:cols w:space="720"/>
          <w:titlePg w:val="0"/>
        </w:sectPr>
      </w:pPr>
    </w:p>
    <w:p>
      <w:pPr>
        <w:pStyle w:val="Normal40"/>
      </w:pPr>
    </w:p>
    <w:p>
      <w:pPr>
        <w:pStyle w:val="Normal40"/>
      </w:pPr>
      <w:r>
        <w:pict>
          <v:shape id="_x0000_i1168" type="#_x0000_t75" alt="LexisNexis®" style="width:147.75pt;height:30pt">
            <v:imagedata r:id="rId17" o:title=""/>
          </v:shape>
        </w:pict>
      </w:r>
      <w:r>
        <w:cr/>
      </w:r>
    </w:p>
    <w:p>
      <w:pPr>
        <w:pStyle w:val="Heading138"/>
        <w:keepNext w:val="0"/>
        <w:spacing w:after="200" w:line="340" w:lineRule="atLeast"/>
        <w:ind w:left="0" w:right="0" w:firstLine="0"/>
        <w:jc w:val="center"/>
      </w:pPr>
      <w:hyperlink r:id="rId392" w:history="1">
        <w:r>
          <w:rPr>
            <w:rFonts w:ascii="arial" w:eastAsia="arial" w:hAnsi="arial" w:cs="arial"/>
            <w:b/>
            <w:i/>
            <w:strike w:val="0"/>
            <w:color w:val="0077CC"/>
            <w:sz w:val="28"/>
            <w:u w:val="single"/>
            <w:vertAlign w:val="baseline"/>
          </w:rPr>
          <w:t>Making the System Work for Juveniles</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2015 Thursday</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0"/>
        <w:keepNext w:val="0"/>
        <w:spacing w:after="0" w:line="240" w:lineRule="atLeast"/>
        <w:ind w:right="0"/>
        <w:jc w:val="both"/>
      </w:pPr>
      <w:bookmarkStart w:id="79" w:name="Bookmark_40"/>
      <w:bookmarkEnd w:id="79"/>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14</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1257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MITCH SMITH</w:t>
      </w:r>
    </w:p>
    <w:p>
      <w:pPr>
        <w:pStyle w:val="Normal40"/>
        <w:keepNext/>
        <w:spacing w:before="240" w:after="0" w:line="340" w:lineRule="atLeast"/>
        <w:ind w:left="0" w:right="0" w:firstLine="0"/>
        <w:jc w:val="left"/>
      </w:pPr>
      <w:bookmarkStart w:id="80" w:name="Body_38"/>
      <w:bookmarkEnd w:id="80"/>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69" style="position:absolute;z-index:251763712"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  A team of Cook County sheriff's deputies starts each morning in a small office in the juvenile court building here, poring over a list of children missing from state-run foster care and group homes and searching for clues to their whereabouts.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those missing are teenagers, some with medical or emotional problems, or in trouble with the law. Many have run away before. Nearly all are wards of the state -- minors for whom the Illinois government has been assigned legal guardianship.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factors make the work of this team, the Child Protection Response Unit, both challenging and urgent. If the youths are not found quickly, the deputies say, there is a risk that they will end up exploited by gang leaders or pulled into the sex trade.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Illinois, hundreds of the roughly 15,000 children in state care are reported missing every year, and often little effort is made to find them, critics of the state child welfare agency say. A scathing state audit found that child welfare officials sometimes took days to file paperwork on missing youths and notify the proper authorities.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are not just real children, these are children that are the most sympathetic ones you could ever imagine,'' said Sheriff Thomas J. Dart of Cook County, which includes the city and nearby suburbs. ''The pursuit of finding them is woefully lacking and has been that way for decades.''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concerns, Sheriff Dart said, prompted the creation of the specialized unit in 2012.</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any parent had a child that was missing for an hour, a half-hour, they'd be on the phone with the police, there'd be an all-points bulletin, they'd be on the news, they'd have search parties going on,'' said Sheriff Dart, a former state legislator and a longtime critic of Illinois's child welfare system. Searches for teenagers who ran away from state-run care, on the other hand, were treated with less urgency.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Deputies say that by the time they receive word of a runaway, the teenager has sometimes made his way back to his old neighborhood -- often to well-meaning family members who lack permission to be a guardian -- and is spending aimless days on the streets.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 recent chilly morning, Detective Dion Trotter, who leads the unit, was focused on a 16-year-old boy reported missing from a group home. The boy was a repeat runaway, and had been found by the team once before. A social worker assigned to his case had called the deputies again, hoping they could return the boy to state custody before he got into trouble.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unit started with a morning visit to the boy's grandmother's house, a brick bungalow with a broken window on this city's Northwest Side. When the deputies arrived on the quiet block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they kept a low profile, parking one unmarked cruiser in front of the house and another down the block.</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measured approach in such situations is critical, Detective Trotter said. The goal is to win a teenager's trust without resorting to an arrest or handcuffs, but without compromising the officers' safety.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Around the house, deputies, most of them in jeans and protective vests, took up their positions. For several minutes, the only response to their knocking at the door was the angry yapping of a dog. Finally, the boy's grandmother came to the door, moved the dog to the backyard and roused her grandson from his sleep.</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moments later, the young man went out the front door, his bed-flattened hair uncombed. As he walked toward the cruiser, he joked with the deputy who had grasped his shoulder and would soon be transporting him across town, back into state care.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Detective Trotter drove off in a separate car -- a black Ford sedan outfitted to look more like a Hertz rental than a police vehicle -- he pointed out that the teenager's clothing, a baggy white shirt that fell well below his waist, hinted that he might be gravitating toward a bad crowd.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gang area -- he's at that age,'' said Detective Trotter, a Chicago native. ''But he's definitely not hard-core.''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Intervening early, before a child is harmed, is the purpose of the unit, said Sheriff Dart. Runaway girls, who make up a majority of the unit's cases, and who are sometimes forced into prostitution, are provided access to counseling before returning to state care. For boys, the deputies often try to engage them in conversation about why they ran away.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''You're presented with a situation where a child needs help, whether it's psychological help, physical help,'' Sheriff Dart said. ''But at the same time, you need the law enforcement authority to take them out of that situation, and a lot of times the situation is horribly dangerous. There's traffickers, pimps, the whole nine yards of horrific people.''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Illinois audit found that roughly 3,000 children vanished on about 28,000 separate occasions over a two-year period, though the report cautioned that the data had limits and that not all of the children were runaways.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G. Lowery Jr., a former assistant police chief in suburban St. Louis who now works at the National Center for Missing and Exploited Children, said it was important for social service agencies to report the missing children to law enforcement officials, and for officers to locate the runaways quickly.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longer those children are away the more vulnerable they are, because they have to sustain themselves,'' said Mr. Lowery, the vice president of the center's missing children division. ''That makes them easy prey for those that would exploit them.''</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the runaway problem exists in every state, responses vary widely. In Connecticut, child protection officials generally search on their own without contacting the police unless they believe a youth is in danger or is a criminal. In Oklahoma, the police are routinely contacted, sometimes even in the case of a missed curfew.</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Illinois, the state Department of Children and Family Services, which has had at least seven leaders in the past three years, has come under frequent criticism. Efforts are underway to improve the reporting system for missing children and dangerous conditions in its group homes, examples of which were chronicled by The Chicago Tribune. Run-down housing and harsh treatment can make running away seem like an attractive idea, the sheriff's deputies said.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''D.C.F.S. has already started and is committed to continuing to make the reforms necessary to ensure that the most vulnerable children of Illinois are cared for and receive the help that they need, and this includes our children in residential care,'' said Andrew Flach, the agency's spokesman, in a statement.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Detective Trotter said the runaway problem remains pervasive here. His deputies handle about 100 cases at any given time, and sometimes take on four new cases in a day. But since the unit was formed, they have located and returned to state care about 445 minors in Chicago and its suburbs.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Sometimes, though, success is undercut by discouragement. Soon after Detective Trotter found the 16-year-old he learned that another boy on his list, 13 years old, had been arrested for aggravated battery on a police officer. And when the deputies drove to a blighted part of the South Side looking for a teenage girl believed to be hiding out with her boyfriend, she was nowhere to be found.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Detective Trotter said, the team's work sends a valuable message.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knowing that somebody's coming,'' he said. ''Even if they're going to run again, they like knowing that somebody cares.''</w:t>
      </w:r>
    </w:p>
    <w:p>
      <w:pPr>
        <w:pStyle w:val="Normal40"/>
        <w:keepNext w:val="0"/>
        <w:spacing w:before="240" w:after="0" w:line="260" w:lineRule="atLeast"/>
        <w:ind w:left="0" w:right="0" w:firstLine="0"/>
        <w:jc w:val="left"/>
      </w:pPr>
      <w:r>
        <w:br/>
      </w:r>
      <w:hyperlink r:id="rId393" w:history="1">
        <w:r>
          <w:rPr>
            <w:rFonts w:ascii="arial" w:eastAsia="arial" w:hAnsi="arial" w:cs="arial"/>
            <w:b w:val="0"/>
            <w:i/>
            <w:strike w:val="0"/>
            <w:color w:val="0077CC"/>
            <w:sz w:val="20"/>
            <w:u w:val="single"/>
            <w:vertAlign w:val="baseline"/>
          </w:rPr>
          <w:t>http://www.nytimes.com/2015/03/19/us/in-chicago-a-new-effort-to-rescue-runaways.html</w:t>
        </w:r>
      </w:hyperlink>
    </w:p>
    <w:p>
      <w:pPr>
        <w:pStyle w:val="Normal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
        <w:spacing w:line="60" w:lineRule="exact"/>
      </w:pPr>
      <w:r>
        <w:pict>
          <v:line id="_x0000_s1170" style="position:absolute;z-index:251764736" from="0,2pt" to="512pt,2pt" strokecolor="#009ddb" strokeweight="2pt">
            <v:stroke linestyle="single"/>
            <w10:wrap type="topAndBottom"/>
          </v:line>
        </w:pict>
      </w:r>
    </w:p>
    <w:p>
      <w:pPr>
        <w:pStyle w:val="Normal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Detective Dion Trotter, foreground, leads the Child Protection Response Unit in the Cook County sheriff's office. Investigator Steve Allen, in the other car, took a teenager, left, to a safe house in December. The unit has returned nearly to state care. (PHOTOGRAPHS BY ALYSSA SCHUKAR FOR THE NEW YORK TIMES) (A14)</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Sheriff Thomas  J. Dart of  Cook County. (A17)       </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2015</w:t>
      </w:r>
    </w:p>
    <w:p>
      <w:pPr>
        <w:pStyle w:val="Normal40"/>
      </w:pPr>
    </w:p>
    <w:p>
      <w:pPr>
        <w:pStyle w:val="Normal40"/>
        <w:ind w:left="200"/>
        <w:sectPr>
          <w:type w:val="continuous"/>
          <w:pgMar w:top="840" w:right="1000" w:bottom="840" w:left="1000" w:header="400" w:footer="400"/>
          <w:pgNumType w:fmt="decimal"/>
          <w:cols w:space="720"/>
        </w:sectPr>
      </w:pPr>
      <w:r>
        <w:br/>
      </w:r>
      <w:r>
        <w:pict>
          <v:line id="_x0000_s1171"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394"/>
          <w:headerReference w:type="default" r:id="rId395"/>
          <w:footerReference w:type="even" r:id="rId396"/>
          <w:footerReference w:type="default" r:id="rId397"/>
          <w:headerReference w:type="first" r:id="rId398"/>
          <w:footerReference w:type="first" r:id="rId399"/>
          <w:pgSz w:w="12240" w:h="15840"/>
          <w:pgMar w:top="840" w:right="1000" w:bottom="840" w:left="1000" w:header="400" w:footer="400"/>
          <w:pgNumType w:fmt="decimal"/>
          <w:cols w:space="720"/>
          <w:titlePg w:val="0"/>
        </w:sectPr>
      </w:pPr>
    </w:p>
    <w:p>
      <w:pPr>
        <w:pStyle w:val="Normal41"/>
      </w:pPr>
    </w:p>
    <w:p>
      <w:pPr>
        <w:pStyle w:val="Normal41"/>
      </w:pPr>
      <w:r>
        <w:pict>
          <v:shape id="_x0000_i1172" type="#_x0000_t75" alt="LexisNexis®" style="width:147.75pt;height:30pt">
            <v:imagedata r:id="rId17" o:title=""/>
          </v:shape>
        </w:pict>
      </w:r>
      <w:r>
        <w:cr/>
      </w:r>
    </w:p>
    <w:p>
      <w:pPr>
        <w:pStyle w:val="Heading139"/>
        <w:keepNext w:val="0"/>
        <w:spacing w:after="200" w:line="340" w:lineRule="atLeast"/>
        <w:ind w:left="0" w:right="0" w:firstLine="0"/>
        <w:jc w:val="center"/>
      </w:pPr>
      <w:hyperlink r:id="rId400" w:history="1">
        <w:r>
          <w:rPr>
            <w:rFonts w:ascii="arial" w:eastAsia="arial" w:hAnsi="arial" w:cs="arial"/>
            <w:b/>
            <w:i/>
            <w:strike w:val="0"/>
            <w:color w:val="0077CC"/>
            <w:sz w:val="28"/>
            <w:u w:val="single"/>
            <w:vertAlign w:val="baseline"/>
          </w:rPr>
          <w:t>Celebrity Sweepstakes</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29, 2010 Sunday</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1"/>
        <w:keepNext w:val="0"/>
        <w:spacing w:after="0" w:line="240" w:lineRule="atLeast"/>
        <w:ind w:right="0"/>
        <w:jc w:val="both"/>
      </w:pPr>
      <w:bookmarkStart w:id="81" w:name="Bookmark_41"/>
      <w:bookmarkEnd w:id="81"/>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MM; Column 0; Magazine Desk; Pg. 18; CONSUMED</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835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 WALKER</w:t>
      </w:r>
    </w:p>
    <w:p>
      <w:pPr>
        <w:pStyle w:val="Normal41"/>
        <w:keepNext/>
        <w:spacing w:before="240" w:after="0" w:line="340" w:lineRule="atLeast"/>
        <w:ind w:left="0" w:right="0" w:firstLine="0"/>
        <w:jc w:val="left"/>
      </w:pPr>
      <w:bookmarkStart w:id="82" w:name="Body_39"/>
      <w:bookmarkEnd w:id="82"/>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73" style="position:absolute;z-index:251766784"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brands go to ridiculous lengths to associate their products with well-known entertainers. But of course some celebrities are more coveted than others. A brand owner might ask: How popular is the entertainer? Does his or her image sync up with our product's desired image? And do we really want anything to do with Insane Clown Posse?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Admittedly, not many brands really need to ask that last question. But it has been relevant for well over a decade to the makers of Faygo soda. Faygo has been produced in Detroit for more than a century, in a variety of flavors, and markets itself with an air of lighthearted nostalgia. Insane Clown Posse, by contrast, while also from Detroit, are a duo (that's right, it's a posse of two) who wear face paint and tend toward ''horrorcore'' raps about violence and death. They were in the news earlier this month when fans at an annual music festival I.C.P. preside over drove the Web and reality-show personality Tila Tequila from the stage by throwing rocks and bottles at her.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Insane Clown Posse mention Faygo a lot and spray concertgoers with it during shows. This has resulted in one of the longest-running instances of an unsolicited celebrity endorsement. The strength of the association between the rappers and the soda can be gauged by Wikipedia's entry on ''juggalos,'' as I.C.P.'s intensely loyal fans are known: ''Common characteristics,'' it notes, ''include drinking the inexpensive soft drink Faygo and wearing face paint.''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Insane Clown Posse have been around since the early 1990s, but in the past year their profile has been unusually high. First, there has been a wave of news stories about law-enforcement agencies that seem to consider juggalos to be, essentially, a gang. This included a ''Nightline'' segment featuring the I.C.P. founders, Violent J and Shaggy 2 Dope. ''Here's the problem, though, Violent J,'' Martin Bashir said in his erudite English accent, rattling off horrible crimes by self-proclaimed juggalos. The rappers, in full stage makeup, condemned such acts and argued that their work is no more violent than that of Stephen King. ''We have face paint on,'' Violent J pointed out. ''We are entertainers.'' This back and forth was interspersed with concert footage that included cases of Faygo onstage.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group was attracting mockery. A mind-numbingly long online infomercial for the Gathering of the Juggalos, a yearly multiday entertainment festival that's sort of a lowbrow cross between Lollapalooza and Burning Man -- ''And if you like midgets, we've got midgets for ya,'' etc. -- was parodied on ''Saturday Night Live.'' (This year's version, in mid-August, was where Tila Tequila was pelted.) Then a clip for the group's song ''Miracles,'' which broke from the ax-murder narratives to offer a hilariously wide-eyed appreciation of such wonders as snow, giraffes, rainbows and magnets (interspersed with enthusiastic profanities), became a minor viral sensation.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combination of attributes makes I.C.P. a bit of a puzzle, but it's understandable that little of it would appeal to the makers of Faygo. ''We wish they would do a limited-edition Faygo pop run with us,'' Violent J once told Detroit's Metro Times. ''But whoever's in charge now wants to steer clear of Insane Clown Posse. They consider themselves a family product. I guess they don't make it to throw at each other.''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Violent J guessed correctly. Matthew Rosenthal, head of marketing for Faygo, is polite to a fault about I.C.P., acknowledging that they're a ''big, influential'' group, and that whenever they play a new market, Faygo gets e-mail from fans wanting to know when the pop is coming to their area. ''We wish them the best,'' he says, but on the basis of the lyrical vulgarity alone, ''they're not at all mainline kind of guys.'' And Faygo is mainline to a fault. Its site hosts various old advertisements in which cute children are often featured and a famous spot from 1970 in which a boatful of happy Faygo consumers sing a heartbreakingly sweet song about ''Pony rides and Sunday nights/roller skates and yo-yos.'' It concludes: ''Remember when you were a kid? Well, part of you still is, and that's why we make Faygo.'' A modernized version of the tune from last year updates the lyrics to refer to memories of ''rock 'n' roll and hip-hop,'' but that's about as cutting edge as it gets.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all so corny, actually, that it makes you wonder why it's attractive to the supposedly scary Insane Clown Posse. It's a regional signifier, and because it's inexpensive it connects 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I.C.P. often celebrate. But aren't successful rappers supposed to name-check Champagnes and Cognacs? Perhaps the idea is that the makeup, the theatrical posturing and the, uh, butchery lyrics are merely the childish fantasies and expressions of big, clownish kids. They're just not the kinds of kids Faygo would put in a commercial or otherwise choose to represent its product -- if, that is, the pop brand had any choice in the matter.</w:t>
      </w:r>
    </w:p>
    <w:p>
      <w:pPr>
        <w:pStyle w:val="Normal41"/>
        <w:keepNext w:val="0"/>
        <w:spacing w:before="240" w:after="0" w:line="260" w:lineRule="atLeast"/>
        <w:ind w:left="0" w:right="0" w:firstLine="0"/>
        <w:jc w:val="left"/>
      </w:pPr>
      <w:r>
        <w:br/>
      </w:r>
      <w:hyperlink r:id="rId401" w:history="1">
        <w:r>
          <w:rPr>
            <w:rFonts w:ascii="arial" w:eastAsia="arial" w:hAnsi="arial" w:cs="arial"/>
            <w:b w:val="0"/>
            <w:i/>
            <w:strike w:val="0"/>
            <w:color w:val="0077CC"/>
            <w:sz w:val="20"/>
            <w:u w:val="single"/>
            <w:vertAlign w:val="baseline"/>
          </w:rPr>
          <w:t>http://www.nytimes.com</w:t>
        </w:r>
      </w:hyperlink>
    </w:p>
    <w:p>
      <w:pPr>
        <w:pStyle w:val="Normal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
        <w:spacing w:line="60" w:lineRule="exact"/>
      </w:pPr>
      <w:r>
        <w:pict>
          <v:line id="_x0000_s1174" style="position:absolute;z-index:251767808" from="0,2pt" to="512pt,2pt" strokecolor="#009ddb" strokeweight="2pt">
            <v:stroke linestyle="single"/>
            <w10:wrap type="topAndBottom"/>
          </v:line>
        </w:pict>
      </w:r>
    </w:p>
    <w:p>
      <w:pPr>
        <w:pStyle w:val="Normal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INSANE CLOWN POSSE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 SPONSORSHIP</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UNWELCOME ENDORSEMENT (PHOTOGRAPHS BY INSANE CLOWN POSSE: MICHEL BOUTEFEU/STRINGER/GETTY IMAGES)                              </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2010</w:t>
      </w:r>
    </w:p>
    <w:p>
      <w:pPr>
        <w:pStyle w:val="Normal41"/>
      </w:pPr>
    </w:p>
    <w:p>
      <w:pPr>
        <w:pStyle w:val="Normal41"/>
        <w:ind w:left="200"/>
        <w:sectPr>
          <w:type w:val="continuous"/>
          <w:pgMar w:top="840" w:right="1000" w:bottom="840" w:left="1000" w:header="400" w:footer="400"/>
          <w:pgNumType w:fmt="decimal"/>
          <w:cols w:space="720"/>
        </w:sectPr>
      </w:pPr>
      <w:r>
        <w:br/>
      </w:r>
      <w:r>
        <w:pict>
          <v:line id="_x0000_s1175"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402"/>
          <w:headerReference w:type="default" r:id="rId403"/>
          <w:footerReference w:type="even" r:id="rId404"/>
          <w:footerReference w:type="default" r:id="rId405"/>
          <w:headerReference w:type="first" r:id="rId406"/>
          <w:footerReference w:type="first" r:id="rId407"/>
          <w:pgSz w:w="12240" w:h="15840"/>
          <w:pgMar w:top="840" w:right="1000" w:bottom="840" w:left="1000" w:header="400" w:footer="400"/>
          <w:pgNumType w:fmt="decimal"/>
          <w:cols w:space="720"/>
          <w:titlePg w:val="0"/>
        </w:sectPr>
      </w:pPr>
    </w:p>
    <w:p>
      <w:pPr>
        <w:pStyle w:val="Normal42"/>
      </w:pPr>
    </w:p>
    <w:p>
      <w:pPr>
        <w:pStyle w:val="Normal42"/>
      </w:pPr>
      <w:r>
        <w:pict>
          <v:shape id="_x0000_i1176" type="#_x0000_t75" alt="LexisNexis®" style="width:147.75pt;height:30pt">
            <v:imagedata r:id="rId17" o:title=""/>
          </v:shape>
        </w:pict>
      </w:r>
      <w:r>
        <w:cr/>
      </w:r>
    </w:p>
    <w:p>
      <w:pPr>
        <w:pStyle w:val="Heading140"/>
        <w:keepNext w:val="0"/>
        <w:spacing w:after="200" w:line="340" w:lineRule="atLeast"/>
        <w:ind w:left="0" w:right="0" w:firstLine="0"/>
        <w:jc w:val="center"/>
      </w:pPr>
      <w:hyperlink r:id="rId408" w:history="1">
        <w:r>
          <w:rPr>
            <w:rFonts w:ascii="arial" w:eastAsia="arial" w:hAnsi="arial" w:cs="arial"/>
            <w:b/>
            <w:i/>
            <w:strike w:val="0"/>
            <w:color w:val="0077CC"/>
            <w:sz w:val="28"/>
            <w:u w:val="single"/>
            <w:vertAlign w:val="baseline"/>
          </w:rPr>
          <w:t>Water Works</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2015 Sunday</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2"/>
        <w:keepNext w:val="0"/>
        <w:spacing w:after="0" w:line="240" w:lineRule="atLeast"/>
        <w:ind w:right="0"/>
        <w:jc w:val="both"/>
      </w:pPr>
      <w:bookmarkStart w:id="83" w:name="Bookmark_42"/>
      <w:bookmarkEnd w:id="83"/>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MM; Column 0; Magazine Desk; Pg. 28; EAT</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1174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MARK BITTMAN</w:t>
      </w:r>
    </w:p>
    <w:p>
      <w:pPr>
        <w:pStyle w:val="Normal42"/>
        <w:keepNext/>
        <w:spacing w:before="240" w:after="0" w:line="340" w:lineRule="atLeast"/>
        <w:ind w:left="0" w:right="0" w:firstLine="0"/>
        <w:jc w:val="left"/>
      </w:pPr>
      <w:bookmarkStart w:id="84" w:name="Body_40"/>
      <w:bookmarkEnd w:id="84"/>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77" style="position:absolute;z-index:251769856"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 clear fall day in Rome, I was sitting outside at Flavio al Velavevodetto, a restaurant in Testaccio, in a neighborhood that was once the city's slaughterhouse district and is now inhabited by both older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and gentrifying youngsters. Flavio de Maio, an elegant, middle-aged businessman turned chef, sat across the table from me; a translator sat between us. I had come at the recommendation of a friend, the Rome-based journalist and historian Katie Parla, who told me that if I was looking for the epitome of Roman pasta, this was the place.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had a question for Flavio: Why did he think that the simplest pastas of all -- pasta alla Gricia, pasta cacio e pepe and pasta aglio, olio e peperoncino -- were the darlings of Rome, appearing on nearly every menu?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of the magic of water,'' he said without hesitation. ''The key ingredient in all of those dishes is water. And if you use it right, you have a beautiful sauce, a cremina, thick and round and rich. And if you use it wrong, you have a pile of pasta with a watery sauce on top.''</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had to rank among the most amusing and embarrassing moments of my career. Until then, I had thought those dishes -- the first, simply pasta cooked with guanciale, the cured pig's jowl that plays a baconlike role in many Roman dishes, and pecorino; the second, just cheese and pepper; and the third, the classic late-night Roman dish featuring garlic, oil and chiles (and sometimes anchovies) -- were supposed to be piles of pasta with watery sauce on top.</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Flavio said. ''Let me show you.''</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led me through the restaurant and into the unpretentious workhorse of a kitchen -- a crowded, busy place not meant for public view -- and began at once to work at the hard-used industrial stove. A huge pot of guanciale simmered on one burner; hunks of pecorino and Parmesan cheeses and bags of pasta sat on a side table. That was it.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all three dishes, the secret, as it turns out, is to stir the mostly cooked pasta quite vigorously so that its starch emulsifies with the seasonings and added water. Flavio did this with deceptive ease, almost whipping the pasta as you would egg whites, using a fork in some cases and a large spoon in others, his wrist swiftly moving not so much in circles but in tight ovals.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results were as surprisingly beautiful -- far creamier than I'd ever seen these dishes -- as they were delicious. I've included Flavio's recipes here. Further refinements are possible: Cacio e pepe can be made with fresh pasta (and even better with chicken broth instead of water), and many people use rigatoni in pasta alla Gricia, as opposed to the more traditional tonnarelli or linguine.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appear to be the simplest preparations, and in their souls they are. But mastering both timing and technique requires a bit of practice. ''You must get everything in balance, especially the intangibles,'' Flavio said. Just be patient. You'll know when you've arrived.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Recipes: Cacio e Pepe | Pasta Alla Gricia | Pasta Aglio, Olio e Peperoncino</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Recipe: Cacio e Pepe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among the most basic, simplest pastas there is, and suddenly trendy to boot. Why? Because when made right, it is incredible.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Salt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1/2 cups finely grated pecorino Romano, plus more for dusting completed dish</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cup finely grated Parmigiano-Reggiano</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tablespoon ground black pepper, plus more for finishing the dish</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3/4 pound tonnarelli or other long pasta like linguine or spaghetti</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olive oil</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Put a pot of salted water on to boil. In a large bowl, combine the cheeses and black pepper; mash with just enough cold water to make a thick paste. Spread the paste evenly in the bowl.</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Once the water is boiling, add the pasta. The second before it is perfectly cooked (taste it frequently once it begins to soften), use tongs to quickly transfer it to the bowl, reserving a cup or so of the cooking water. Stir vigorously to coat the pasta, adding a teaspoon or two of olive oil and a bit of the pasta cooking water to thin the sauce if necessary. The sauce should cling to the pasta and be creamy but not watery.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Plate and dust each dish with additional pecorino and pepper. Serve immediately.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Yield: 4 servings.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Recipe: Pasta Alla Gricia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star here is guanciale, which is cured jowl. It is increasingly easy to find, but if you don't have it, use pancetta or even bacon. (It won't be authentic, but it will be really good.)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 ounces guanciale (cured pig's jowl), cut into 1/4-inch pieces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1/2 teaspoon finely ground black pepper, plus a pinch</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3/4 pound tonnarelli or other long pasta like linguine or spaghetti</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1/4 cup finely grated pecorino Romano</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Cook the guanciale in a large skillet over medium heat until deeply golden (adjust the heat as necessary to render the fat without burning the meat). The meaty parts should be browned and the fatty parts should be cooked but still slightly transparent. This will take 15 to 20 minutes. When it's done, add the black pepper and turn off the heat.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Meanwhile, put a pot of salted water on to boil. When the water boils, cook the pasta until it's al dente, nearly but not quite done and still a bit chalky in the middle.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When the guanciale has cooled a bit, and while the pasta is cooking, add 3?4 cup of the pasta cooking water to the pan, turn the heat to high and reduce by about half.</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 When the pasta is ready, use tongs to transfer it to the pan with the sauce. Stir the pasta as it finishes cooking, adding more pasta cooking water if necessary until the pasta is done and the sauce thick and creamy. Add half the cheese and a pinch of pepper, and stir vigorously to incorporate.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 Divide the pasta among four dishes, and dust each with the remaining pecorino.</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Yield: 4 servings.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Recipe: Pasta Aglio, Olio e Peperoncino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late-night Roman staple is astonishingly full-flavored. Start the water before you do anything else, because the sauce takes less than 10 minutes start to finish.</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Salt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to 3 whole fresh peperoncini (small red chiles), or small dried red chiles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2/3 cup extra virgin olive oil</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 garlic cloves, thinly sliced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1/4 cup chopped Italian parsley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3/4 pound linguine or spaghetti</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Put a pot of salted water on to boil. Remove the stems of the peperoncini, halve them lengthwise, then slice them into 1/4-inch lengths. Put the oil, garlic and peperoncini in a large deep pan set over medium-high heat, and cook until the garlic is translucent and golden, 2 to 3 minutes. Add the parsley to the pan, and turn off the heat.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Meanwhile, cook the pasta until it is aldente, nearly but not quite done and still a bit chalky in the middle. Drain, and reserve 1 cup of the cooking liquid.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When the oil has cooled for a couple of minutes, add 1/2 cup of the pasta cooking water, and reduce over high heat by about half. Add the pasta, and stir vigorously as it continues to cook. Add the reserved pasta water a bit at a time as necessary to finish cooking the pasta, and develop the thickened sauce. Season with salt, and serve.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Yield: 4 servings.</w:t>
      </w:r>
    </w:p>
    <w:p>
      <w:pPr>
        <w:pStyle w:val="Normal42"/>
        <w:keepNext w:val="0"/>
        <w:spacing w:before="240" w:after="0" w:line="260" w:lineRule="atLeast"/>
        <w:ind w:left="0" w:right="0" w:firstLine="0"/>
        <w:jc w:val="left"/>
      </w:pPr>
      <w:r>
        <w:br/>
      </w:r>
      <w:hyperlink r:id="rId409" w:history="1">
        <w:r>
          <w:rPr>
            <w:rFonts w:ascii="arial" w:eastAsia="arial" w:hAnsi="arial" w:cs="arial"/>
            <w:b w:val="0"/>
            <w:i/>
            <w:strike w:val="0"/>
            <w:color w:val="0077CC"/>
            <w:sz w:val="20"/>
            <w:u w:val="single"/>
            <w:vertAlign w:val="baseline"/>
          </w:rPr>
          <w:t>http://www.nytimes.com/2015/03/22/magazine/for-perfect-pasta-add-water-and-a-vigorous-stir.html</w:t>
        </w:r>
      </w:hyperlink>
    </w:p>
    <w:p>
      <w:pPr>
        <w:pStyle w:val="Normal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
        <w:spacing w:line="60" w:lineRule="exact"/>
      </w:pPr>
      <w:r>
        <w:pict>
          <v:line id="_x0000_s1178" style="position:absolute;z-index:251770880" from="0,2pt" to="512pt,2pt" strokecolor="#009ddb" strokeweight="2pt">
            <v:stroke linestyle="single"/>
            <w10:wrap type="topAndBottom"/>
          </v:line>
        </w:pict>
      </w:r>
    </w:p>
    <w:p>
      <w:pPr>
        <w:pStyle w:val="Normal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 (MM28)</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Romans do: Pasta alla Gricia. (PHOTOGRAPHS BY GRANT CORNETT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FOOD STYLIST: MAGGIE RUGGIERO</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 STYLIST: THEO VAMVOUNAKIS) (MM29)       </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2015</w:t>
      </w:r>
    </w:p>
    <w:p>
      <w:pPr>
        <w:pStyle w:val="Normal42"/>
      </w:pPr>
    </w:p>
    <w:p>
      <w:pPr>
        <w:pStyle w:val="Normal42"/>
        <w:ind w:left="200"/>
        <w:sectPr>
          <w:type w:val="continuous"/>
          <w:pgMar w:top="840" w:right="1000" w:bottom="840" w:left="1000" w:header="400" w:footer="400"/>
          <w:pgNumType w:fmt="decimal"/>
          <w:cols w:space="720"/>
        </w:sectPr>
      </w:pPr>
      <w:r>
        <w:br/>
      </w:r>
      <w:r>
        <w:pict>
          <v:line id="_x0000_s1179"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410"/>
          <w:headerReference w:type="default" r:id="rId411"/>
          <w:footerReference w:type="even" r:id="rId412"/>
          <w:footerReference w:type="default" r:id="rId413"/>
          <w:headerReference w:type="first" r:id="rId414"/>
          <w:footerReference w:type="first" r:id="rId415"/>
          <w:pgSz w:w="12240" w:h="15840"/>
          <w:pgMar w:top="840" w:right="1000" w:bottom="840" w:left="1000" w:header="400" w:footer="400"/>
          <w:pgNumType w:fmt="decimal"/>
          <w:cols w:space="720"/>
          <w:titlePg w:val="0"/>
        </w:sectPr>
      </w:pPr>
    </w:p>
    <w:p>
      <w:pPr>
        <w:pStyle w:val="Normal43"/>
      </w:pPr>
    </w:p>
    <w:p>
      <w:pPr>
        <w:pStyle w:val="Normal43"/>
      </w:pPr>
      <w:r>
        <w:pict>
          <v:shape id="_x0000_i1180" type="#_x0000_t75" alt="LexisNexis®" style="width:147.75pt;height:30pt">
            <v:imagedata r:id="rId17" o:title=""/>
          </v:shape>
        </w:pict>
      </w:r>
      <w:r>
        <w:cr/>
      </w:r>
    </w:p>
    <w:p>
      <w:pPr>
        <w:pStyle w:val="Heading141"/>
        <w:keepNext w:val="0"/>
        <w:spacing w:after="200" w:line="340" w:lineRule="atLeast"/>
        <w:ind w:left="0" w:right="0" w:firstLine="0"/>
        <w:jc w:val="center"/>
      </w:pPr>
      <w:hyperlink r:id="rId416" w:history="1">
        <w:r>
          <w:rPr>
            <w:rFonts w:ascii="arial" w:eastAsia="arial" w:hAnsi="arial" w:cs="arial"/>
            <w:b/>
            <w:i/>
            <w:strike w:val="0"/>
            <w:color w:val="0077CC"/>
            <w:sz w:val="28"/>
            <w:u w:val="single"/>
            <w:vertAlign w:val="baseline"/>
          </w:rPr>
          <w:t>For Perfect Pasta, Add Water and a Vigorous Stir; Eat</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2015 Wednesday 00:00 EST</w:t>
      </w:r>
    </w:p>
    <w:p>
      <w:pPr>
        <w:pStyle w:val="Normal43"/>
        <w:keepNext w:val="0"/>
        <w:spacing w:after="0" w:line="240" w:lineRule="atLeast"/>
        <w:ind w:right="0"/>
        <w:jc w:val="both"/>
      </w:pPr>
      <w:bookmarkStart w:id="85" w:name="Bookmark_43"/>
      <w:bookmarkEnd w:id="85"/>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 All Rights Reserved</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1189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BITTMAN</w:t>
      </w:r>
    </w:p>
    <w:p>
      <w:pPr>
        <w:pStyle w:val="Normal4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simple ingredient brings classic Roman dishes to life.</w:t>
      </w:r>
    </w:p>
    <w:p>
      <w:pPr>
        <w:pStyle w:val="Normal43"/>
        <w:keepNext/>
        <w:spacing w:before="240" w:after="0" w:line="340" w:lineRule="atLeast"/>
        <w:ind w:left="0" w:right="0" w:firstLine="0"/>
        <w:jc w:val="left"/>
      </w:pPr>
      <w:bookmarkStart w:id="86" w:name="Body_41"/>
      <w:bookmarkEnd w:id="86"/>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81" style="position:absolute;z-index:251772928"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 clear fall day in Rome, I was sitting outside at Flavio al Velavevodetto, a restaurant in Testaccio, in a neighborhood that was once the city’s slaughterhouse district and is now inhabited by both older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and gentrifying youngsters. Flavio de Maio, an elegant, middle-aged businessman turned chef, sat across the table from me; a translator sat between us. I had come at the recommendation of a friend, the Rome-based journalist and historian Katie Parla, who told me that if I was looking for the epitome of Roman pasta, this was the place.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a question for Flavio: Why did he think that the simplest pastas of all — pasta alla Gricia, pasta cacio e pepe and pasta aglio, olio e peperoncino — were the darlings of Rome, appearing on nearly every menu?</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the magic of water,” he said without hesitation. “The key ingredient in all of those dishes is water. And if you use it right, you have a beautiful sauce, a cremina, thick and round and rich. And if you use it wrong, you have a pile of pasta with a watery sauce on top.”</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had to rank among the most amusing and embarrassing moments of my career. Until then, I had thought those dishes — the first, simply pasta cooked with guanciale, the cured pig’s jowl that plays a baconlike role in many Roman dishes, and pecorino; the second, just cheese and pepper; and the third, the classic late-night Roman dish featuring garlic, oil and chiles (and sometimes anchovies) — were supposed to be piles of pasta with watery sauce on top.</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Flavio said. “Let me show you.”</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led me through the restaurant and into the unpretentious workhorse of a kitchen — a crowded, busy place not meant for public view — and began at once to work at the hard-used industrial stove. A huge pot of guanciale simmered on one burner; hunks of pecorino and Parmesan cheeses and bags of pasta sat on a side table. That was it.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three dishes, the secret, as it turns out, is to stir the mostly cooked pasta quite vigorously so that its starch emulsifies with the seasonings and added water. Flavio did this with deceptive ease, almost whipping the pasta as you would egg whites, using a fork in some cases and a large spoon in others, his wrist swiftly moving not so much in circles but in tight ovals.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were as surprisingly beautiful — far creamier than I’d ever seen these dishes — as they were delicious. I’ve included Flavio’s recipes here. Further refinements are possible: Cacio e pepe can be made with fresh pasta (and even better with chicken broth instead of water), and many people use rigatoni in pasta alla Gricia, as opposed to the more traditional tonnarelli or linguine.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appear to be the simplest preparations, and in their souls they are. But mastering both timing and technique requires a bit of practice. “You must get everything in balance, especially the intangibles,” Flavio said. Just be patient. You’ll know when you’ve arrived.</w:t>
      </w: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Recipes: </w:t>
      </w:r>
      <w:hyperlink r:id="rId417" w:history="1">
        <w:r>
          <w:rPr>
            <w:rFonts w:ascii="arial" w:eastAsia="arial" w:hAnsi="arial" w:cs="arial"/>
            <w:b w:val="0"/>
            <w:i/>
            <w:strike w:val="0"/>
            <w:noProof w:val="0"/>
            <w:color w:val="0077CC"/>
            <w:position w:val="0"/>
            <w:sz w:val="20"/>
            <w:u w:val="single"/>
            <w:vertAlign w:val="baseline"/>
          </w:rPr>
          <w:t>Cacio e Pepe</w:t>
        </w:r>
      </w:hyperlink>
      <w:r>
        <w:rPr>
          <w:rFonts w:ascii="arial" w:eastAsia="arial" w:hAnsi="arial" w:cs="arial"/>
          <w:b w:val="0"/>
          <w:i w:val="0"/>
          <w:strike w:val="0"/>
          <w:noProof w:val="0"/>
          <w:color w:val="000000"/>
          <w:position w:val="0"/>
          <w:sz w:val="20"/>
          <w:u w:val="none"/>
          <w:vertAlign w:val="baseline"/>
        </w:rPr>
        <w:t xml:space="preserve"> |            </w:t>
      </w:r>
      <w:hyperlink r:id="rId418" w:history="1">
        <w:r>
          <w:rPr>
            <w:rFonts w:ascii="arial" w:eastAsia="arial" w:hAnsi="arial" w:cs="arial"/>
            <w:b w:val="0"/>
            <w:i/>
            <w:strike w:val="0"/>
            <w:noProof w:val="0"/>
            <w:color w:val="0077CC"/>
            <w:position w:val="0"/>
            <w:sz w:val="20"/>
            <w:u w:val="single"/>
            <w:vertAlign w:val="baseline"/>
          </w:rPr>
          <w:t>Pasta Alla Gricia</w:t>
        </w:r>
      </w:hyperlink>
      <w:r>
        <w:rPr>
          <w:rFonts w:ascii="arial" w:eastAsia="arial" w:hAnsi="arial" w:cs="arial"/>
          <w:b w:val="0"/>
          <w:i w:val="0"/>
          <w:strike w:val="0"/>
          <w:noProof w:val="0"/>
          <w:color w:val="000000"/>
          <w:position w:val="0"/>
          <w:sz w:val="20"/>
          <w:u w:val="none"/>
          <w:vertAlign w:val="baseline"/>
        </w:rPr>
        <w:t xml:space="preserve"> |            </w:t>
      </w:r>
      <w:hyperlink r:id="rId419" w:history="1">
        <w:r>
          <w:rPr>
            <w:rFonts w:ascii="arial" w:eastAsia="arial" w:hAnsi="arial" w:cs="arial"/>
            <w:b w:val="0"/>
            <w:i/>
            <w:strike w:val="0"/>
            <w:noProof w:val="0"/>
            <w:color w:val="0077CC"/>
            <w:position w:val="0"/>
            <w:sz w:val="20"/>
            <w:u w:val="single"/>
            <w:vertAlign w:val="baseline"/>
          </w:rPr>
          <w:t>Pasta Aglio, Olio e Peperoncino</w:t>
        </w:r>
      </w:hyperlink>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Recipe: Cacio e Pepe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among the most basic, simplest pastas there is, and suddenly trendy to boot. Why? Because when made right, it is incredible.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1/2 cups finely grated pecorino Romano, plus more for dusting completed dish</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cup finely grated Parmigiano-Reggiano</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tablespoon ground black pepper, plus more for finishing the dish</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 pound tonnarelli or other long pasta like linguine or spaghetti</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olive oil</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Put a pot of salted water on to boil. In a large bowl, combine the cheeses and black pepper; mash with just enough cold water to make a thick paste. Spread the paste evenly in the bowl.</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Once the water is boiling, add the pasta. The second before it is perfectly cooked (taste it frequently once it begins to soften), use tongs to quickly transfer it to the bowl, reserving a cup or so of the cooking water. Stir vigorously to coat the pasta, adding a teaspoon or two of olive oil and a bit of the pasta cooking water to thin the sauce if necessary. The sauce should cling to the pasta and be creamy but not watery.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Plate and dust each dish with additional pecorino and pepper. Serve immediately.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Yield: 4 servings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Recipe: Pasta Alla Gricia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 here is guanciale, which is cured jowl. It is increasingly easy to find, but if you don't have it, use pancetta or even bacon. (It won't be authentic, but it will be really good.)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ounces guanciale (cured pig’s jowl), cut into 1/4-inch pieces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teaspoon finely ground black pepper, plus a pinch</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 pound tonnarelli or other long pasta like linguine or spaghetti</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 cup finely grated pecorino Romano</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Cook the guanciale in a large skillet over medium heat until deeply golden (adjust the heat as necessary to render the fat without burning the meat). The meaty parts should be browned and the fatty parts should be cooked but still slightly transparent. This will take 15 to 20 minutes. When it’s done, add the black pepper and turn off the heat.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Meanwhile, put a pot of salted water on to boil. When the water boils, cook the pasta until it’s al dente, nearly but not quite done and still a bit chalky in the middle.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When the guanciale has cooled a bit, and while the pasta is cooking, add 3/4 cup of the pasta cooking water to the pan, turn the heat to high and reduce by about half.</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When the pasta is ready, use tongs to transfer it to the pan with the sauce. Stir the pasta as it finishes cooking, adding more pasta cooking water if necessary until the pasta is done and the sauce thick and creamy. Add half the cheese and a pinch of pepper, and stir vigorously to incorporate.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Divide the pasta among four dishes, and dust each with the remaining pecorino.</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Yield: 4 servings.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Recipe: Pasta Aglio, Olio e Peperoncino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late-night Roman staple is astonishingly full-flavored. Start the water before you do anything else, because the sauce takes less than 10 minutes start to finish.</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to 3 whole fresh peperoncini (small red chiles), or small dried red chiles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 cup extra virgin olive oil</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garlic cloves, thinly sliced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 cup chopped Italian parsley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 pound linguine or spaghetti</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Put a pot of salted water on to boil. Remove the stems of the peperoncini, halve them lengthwise, then slice them into 1/4-inch lengths. Put the oil, garlic and peperoncini in a large deep pan set over medium-high heat, and cook until the garlic is translucent and golden, 2 to 3 minutes. Add the parsley to the pan, and turn off the heat.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Meanwhile, cook the pasta until it is aldente, nearly but not quite done and still a bit chalky in the middle. Drain, and reserve 1 cup of the cooking liquid.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When the oil has cooled for a couple of minutes, add 1/2 cup of the pasta cooking water, and reduce over high heat by about half. Add the pasta, and stir vigorously as it continues to cook. Add the reserved pasta water a bit at a time as necessary to finish cooking the pasta, and develop the thickened sauce. Season with salt, and serve.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Yield: 4 servings.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 (MM28); As the Romans do: Pasta alla Gricia. (PHOTOGRAPHS BY GRANT CORNETT; FOOD STYLIST: MAGGIE RUGGIERO; PROP STYLIST: THEO VAMVOUNAKIS) (MM29)</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Flavio said. ‘Let me show you.’ </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2017</w:t>
      </w:r>
    </w:p>
    <w:p>
      <w:pPr>
        <w:pStyle w:val="Normal43"/>
      </w:pPr>
    </w:p>
    <w:p>
      <w:pPr>
        <w:pStyle w:val="Normal43"/>
        <w:ind w:left="200"/>
        <w:sectPr>
          <w:type w:val="continuous"/>
          <w:pgMar w:top="840" w:right="1000" w:bottom="840" w:left="1000" w:header="400" w:footer="400"/>
          <w:pgNumType w:fmt="decimal"/>
          <w:cols w:space="720"/>
        </w:sectPr>
      </w:pPr>
      <w:r>
        <w:br/>
      </w:r>
      <w:r>
        <w:pict>
          <v:line id="_x0000_s1182"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420"/>
          <w:headerReference w:type="default" r:id="rId421"/>
          <w:footerReference w:type="even" r:id="rId422"/>
          <w:footerReference w:type="default" r:id="rId423"/>
          <w:headerReference w:type="first" r:id="rId424"/>
          <w:footerReference w:type="first" r:id="rId425"/>
          <w:pgSz w:w="12240" w:h="15840"/>
          <w:pgMar w:top="840" w:right="1000" w:bottom="840" w:left="1000" w:header="400" w:footer="400"/>
          <w:pgNumType w:fmt="decimal"/>
          <w:cols w:space="720"/>
          <w:titlePg w:val="0"/>
        </w:sectPr>
      </w:pPr>
    </w:p>
    <w:p>
      <w:pPr>
        <w:pStyle w:val="Normal44"/>
      </w:pPr>
    </w:p>
    <w:p>
      <w:pPr>
        <w:pStyle w:val="Normal44"/>
      </w:pPr>
      <w:r>
        <w:pict>
          <v:shape id="_x0000_i1183" type="#_x0000_t75" alt="LexisNexis®" style="width:147.75pt;height:30pt">
            <v:imagedata r:id="rId17" o:title=""/>
          </v:shape>
        </w:pict>
      </w:r>
      <w:r>
        <w:cr/>
      </w:r>
    </w:p>
    <w:p>
      <w:pPr>
        <w:pStyle w:val="Heading142"/>
        <w:keepNext w:val="0"/>
        <w:spacing w:after="200" w:line="340" w:lineRule="atLeast"/>
        <w:ind w:left="0" w:right="0" w:firstLine="0"/>
        <w:jc w:val="center"/>
      </w:pPr>
      <w:hyperlink r:id="rId426" w:history="1">
        <w:r>
          <w:rPr>
            <w:rFonts w:ascii="arial" w:eastAsia="arial" w:hAnsi="arial" w:cs="arial"/>
            <w:b/>
            <w:i/>
            <w:strike w:val="0"/>
            <w:color w:val="0077CC"/>
            <w:sz w:val="28"/>
            <w:u w:val="single"/>
            <w:vertAlign w:val="baseline"/>
          </w:rPr>
          <w:t>One Part Evil Killer, One Part Case Study; Movie Review : 'Halloween'</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2007 Saturday 00:00 EST</w:t>
      </w:r>
    </w:p>
    <w:p>
      <w:pPr>
        <w:pStyle w:val="Normal44"/>
        <w:keepNext w:val="0"/>
        <w:spacing w:after="0" w:line="240" w:lineRule="atLeast"/>
        <w:ind w:right="0"/>
        <w:jc w:val="both"/>
      </w:pPr>
      <w:bookmarkStart w:id="87" w:name="Bookmark_44"/>
      <w:bookmarkEnd w:id="87"/>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 All Rights Reserved</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MOVIES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718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ZOLLER SEITZ</w:t>
      </w:r>
    </w:p>
    <w:p>
      <w:pPr>
        <w:pStyle w:val="Normal4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Rob  Zombie’s movie, which he wrote and directed, wants us to care about the future serial killer Michael Myers even while it depicts him as a mute, literally faceless grim reaper.</w:t>
      </w:r>
    </w:p>
    <w:p>
      <w:pPr>
        <w:pStyle w:val="Normal44"/>
        <w:keepNext/>
        <w:spacing w:before="240" w:after="0" w:line="340" w:lineRule="atLeast"/>
        <w:ind w:left="0" w:right="0" w:firstLine="0"/>
        <w:jc w:val="left"/>
      </w:pPr>
      <w:bookmarkStart w:id="88" w:name="Body_42"/>
      <w:bookmarkEnd w:id="88"/>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84" style="position:absolute;z-index:251774976" from="0,2pt" to="512pt,2pt" strokecolor="#009ddb" strokeweight="2pt">
            <v:stroke linestyle="single"/>
            <w10:wrap type="topAndBottom"/>
          </v:line>
        </w:pict>
      </w:r>
    </w:p>
    <w:p>
      <w:pPr>
        <w:pStyle w:val="Normal44"/>
      </w:pPr>
    </w:p>
    <w:p>
      <w:pPr>
        <w:pStyle w:val="Normal44"/>
        <w:keepNext w:val="0"/>
        <w:spacing w:before="240" w:after="0" w:line="260" w:lineRule="atLeast"/>
        <w:ind w:left="0" w:right="0" w:firstLine="0"/>
        <w:jc w:val="both"/>
      </w:pPr>
      <w:hyperlink r:id="rId427" w:history="1">
        <w:r>
          <w:rPr>
            <w:rFonts w:ascii="arial" w:eastAsia="arial" w:hAnsi="arial" w:cs="arial"/>
            <w:b w:val="0"/>
            <w:i/>
            <w:strike w:val="0"/>
            <w:color w:val="0077CC"/>
            <w:sz w:val="20"/>
            <w:u w:val="single"/>
            <w:vertAlign w:val="baseline"/>
          </w:rPr>
          <w:t>John Carpenter</w:t>
        </w:r>
      </w:hyperlink>
      <w:r>
        <w:rPr>
          <w:rFonts w:ascii="arial" w:eastAsia="arial" w:hAnsi="arial" w:cs="arial"/>
          <w:b w:val="0"/>
          <w:i w:val="0"/>
          <w:strike w:val="0"/>
          <w:noProof w:val="0"/>
          <w:color w:val="000000"/>
          <w:position w:val="0"/>
          <w:sz w:val="20"/>
          <w:u w:val="none"/>
          <w:vertAlign w:val="baseline"/>
        </w:rPr>
        <w:t xml:space="preserve">’s original 1978            </w:t>
      </w:r>
      <w:hyperlink r:id="rId428" w:history="1">
        <w:r>
          <w:rPr>
            <w:rFonts w:ascii="arial" w:eastAsia="arial" w:hAnsi="arial" w:cs="arial"/>
            <w:b w:val="0"/>
            <w:i/>
            <w:strike w:val="0"/>
            <w:noProof w:val="0"/>
            <w:color w:val="0077CC"/>
            <w:position w:val="0"/>
            <w:sz w:val="20"/>
            <w:u w:val="single"/>
            <w:vertAlign w:val="baseline"/>
          </w:rPr>
          <w:t>“Halloween”</w:t>
        </w:r>
      </w:hyperlink>
      <w:r>
        <w:rPr>
          <w:rFonts w:ascii="arial" w:eastAsia="arial" w:hAnsi="arial" w:cs="arial"/>
          <w:b w:val="0"/>
          <w:i w:val="0"/>
          <w:strike w:val="0"/>
          <w:noProof w:val="0"/>
          <w:color w:val="000000"/>
          <w:position w:val="0"/>
          <w:sz w:val="20"/>
          <w:u w:val="none"/>
          <w:vertAlign w:val="baseline"/>
        </w:rPr>
        <w:t xml:space="preserve"> was a slumber-party spook tale about a mask-clad bogeyman hacking his way through a sleepy Illinois suburb.            </w:t>
      </w:r>
      <w:hyperlink r:id="rId429" w:history="1">
        <w:r>
          <w:rPr>
            <w:rFonts w:ascii="arial" w:eastAsia="arial" w:hAnsi="arial" w:cs="arial"/>
            <w:b w:val="0"/>
            <w:i/>
            <w:strike w:val="0"/>
            <w:noProof w:val="0"/>
            <w:color w:val="0077CC"/>
            <w:position w:val="0"/>
            <w:sz w:val="20"/>
            <w:u w:val="single"/>
            <w:vertAlign w:val="baseline"/>
          </w:rPr>
          <w:t>Rob Zombie</w:t>
        </w:r>
      </w:hyperlink>
      <w:r>
        <w:rPr>
          <w:rFonts w:ascii="arial" w:eastAsia="arial" w:hAnsi="arial" w:cs="arial"/>
          <w:b w:val="0"/>
          <w:i w:val="0"/>
          <w:strike w:val="0"/>
          <w:noProof w:val="0"/>
          <w:color w:val="000000"/>
          <w:position w:val="0"/>
          <w:sz w:val="20"/>
          <w:u w:val="none"/>
          <w:vertAlign w:val="baseline"/>
        </w:rPr>
        <w:t xml:space="preserve">’s remake wants to be all that and a case study as well, devoting its first act to the childhood of the future serial killer Michael Myers, a chubby, sweet-faced, socially awkward boy whose mental illness is transformed into murderous rage by school bullies and a home life of Dickensian squalor.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Unfortunately, the spook tale and the case study are incompatible storytelling modes. Mr. Zombie’s movie, which he wrote and directed, wants us to care about Myers — who busts out of a mental institution 17 years after murdering most of his family and goes home to reconnect with the baby sister he spared — even while it depicts him as a mute, literally faceless grim reaper. The two impulses cancel each other out.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too bad, because the case study part of the film re-establishes Mr. Zombie’s status as modern American horror’s most eccentric and surprising filmmaker.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Mr. Zombie’s first two features, “House of 1,000 Corpses” and </w:t>
      </w:r>
      <w:hyperlink r:id="rId430" w:history="1">
        <w:r>
          <w:rPr>
            <w:rFonts w:ascii="arial" w:eastAsia="arial" w:hAnsi="arial" w:cs="arial"/>
            <w:b w:val="0"/>
            <w:i/>
            <w:strike w:val="0"/>
            <w:noProof w:val="0"/>
            <w:color w:val="0077CC"/>
            <w:position w:val="0"/>
            <w:sz w:val="20"/>
            <w:u w:val="single"/>
            <w:vertAlign w:val="baseline"/>
          </w:rPr>
          <w:t>“The Devil’s Rejects,”</w:t>
        </w:r>
      </w:hyperlink>
      <w:r>
        <w:rPr>
          <w:rFonts w:ascii="arial" w:eastAsia="arial" w:hAnsi="arial" w:cs="arial"/>
          <w:b w:val="0"/>
          <w:i w:val="0"/>
          <w:strike w:val="0"/>
          <w:noProof w:val="0"/>
          <w:color w:val="000000"/>
          <w:position w:val="0"/>
          <w:sz w:val="20"/>
          <w:u w:val="none"/>
          <w:vertAlign w:val="baseline"/>
        </w:rPr>
        <w:t xml:space="preserve"> this “Halloween” is unusually at ease among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characters who drawl, curse and like their fun loud. Between the movie’s classic rock soundtrack, the screenplay’s lively characterizations and Phil Parmet’s chaotic camerawork, Mr. Zombie often seems less an heir to Mr. Carpenter and other 1970s horror filmmakers than a sociologist who happens to make horror movies: the John Cassavetes of splatter. </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Zombie lavishes attention on the killer’s sad origins to the point where his film suggests a boy’s answer to Brian De Palma’s </w:t>
      </w:r>
      <w:hyperlink r:id="rId431" w:history="1">
        <w:r>
          <w:rPr>
            <w:rFonts w:ascii="arial" w:eastAsia="arial" w:hAnsi="arial" w:cs="arial"/>
            <w:b w:val="0"/>
            <w:i/>
            <w:strike w:val="0"/>
            <w:noProof w:val="0"/>
            <w:color w:val="0077CC"/>
            <w:position w:val="0"/>
            <w:sz w:val="20"/>
            <w:u w:val="single"/>
            <w:vertAlign w:val="baseline"/>
          </w:rPr>
          <w:t>“Carrie.”</w:t>
        </w:r>
      </w:hyperlink>
      <w:r>
        <w:rPr>
          <w:rFonts w:ascii="arial" w:eastAsia="arial" w:hAnsi="arial" w:cs="arial"/>
          <w:b w:val="0"/>
          <w:i w:val="0"/>
          <w:strike w:val="0"/>
          <w:noProof w:val="0"/>
          <w:color w:val="000000"/>
          <w:position w:val="0"/>
          <w:sz w:val="20"/>
          <w:u w:val="none"/>
          <w:vertAlign w:val="baseline"/>
        </w:rPr>
        <w:t xml:space="preserve"> Young Michael (Daeg Faerch) is cursed with a frazzled mother, Deborah (Sheri Moon Zombie, the director’s wife), who has a newborn daughter and a job as an exotic dancer; a sexually active older sister (Hanna Hall); and a loutish stepfather (overacted by William Forsythe) who taunts the boy.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wears masks all the time and acts out his buried anger by killing animals, warning signs that his family ignores at their peril.</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boy’s equivalent of Carrie’s prom detonation is his Halloween night rampage. It begins with a touching montage that cuts between Michael brooding alone in his neighborhood and his mother sliding around a strip-club pole to the tune of </w:t>
      </w:r>
      <w:hyperlink r:id="rId432" w:history="1">
        <w:r>
          <w:rPr>
            <w:rFonts w:ascii="arial" w:eastAsia="arial" w:hAnsi="arial" w:cs="arial"/>
            <w:b w:val="0"/>
            <w:i/>
            <w:strike w:val="0"/>
            <w:noProof w:val="0"/>
            <w:color w:val="0077CC"/>
            <w:position w:val="0"/>
            <w:sz w:val="20"/>
            <w:u w:val="single"/>
            <w:vertAlign w:val="baseline"/>
          </w:rPr>
          <w:t>“Love Hurts,”</w:t>
        </w:r>
      </w:hyperlink>
      <w:r>
        <w:rPr>
          <w:rFonts w:ascii="arial" w:eastAsia="arial" w:hAnsi="arial" w:cs="arial"/>
          <w:b w:val="0"/>
          <w:i w:val="0"/>
          <w:strike w:val="0"/>
          <w:noProof w:val="0"/>
          <w:color w:val="000000"/>
          <w:position w:val="0"/>
          <w:sz w:val="20"/>
          <w:u w:val="none"/>
          <w:vertAlign w:val="baseline"/>
        </w:rPr>
        <w:t xml:space="preserve"> and climaxes with a killing spree that alludes to suppressed Oedipal and incestuous desires.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Alas, once Michael is locked away in a mental institution under the care of Dr. Samuel Loomis (Malcolm McDowell), the movie starts to spin its wheels. When Mr. Zombie reintroduces Michael as a long-haired giant (Tyler Mane) pining for a reunion with his now-teenage sister, a spunky baby sitter named Laurie (Scout Taylor-Compton), the film’s energy and originality dissipate.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Michael’s escape from the asylum and his knife-wielding, door-smashing progress through his old neighborhood are competently handled but tedious. Mr. Parmet’s lighting and compositions link the adult Michael to Boris Karloff’s Frankenstein’s monster, but the film’s obligation to serve up the expected body count prevents Mr. Zombie from laying the groundwork for the explosion of tragic feeling that the movie’s finale deserves.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“Halloween” has sympathy for the Devil, but not enough.</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“Halloween” is rated R (Under 17 requires accompanying parent or adult guardian). It has graphic violence,  strong language, nudity and sexual situations.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HALLOWEEN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Opened yesterday nationwide. </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Directed by </w:t>
      </w:r>
      <w:hyperlink r:id="rId433" w:history="1">
        <w:r>
          <w:rPr>
            <w:rFonts w:ascii="arial" w:eastAsia="arial" w:hAnsi="arial" w:cs="arial"/>
            <w:b w:val="0"/>
            <w:i/>
            <w:strike w:val="0"/>
            <w:noProof w:val="0"/>
            <w:color w:val="0077CC"/>
            <w:position w:val="0"/>
            <w:sz w:val="20"/>
            <w:u w:val="single"/>
            <w:vertAlign w:val="baseline"/>
          </w:rPr>
          <w:t>Rob Zombie</w:t>
        </w:r>
      </w:hyperlink>
      <w:r>
        <w:rPr>
          <w:rFonts w:ascii="arial" w:eastAsia="arial" w:hAnsi="arial" w:cs="arial"/>
          <w:b w:val="0"/>
          <w:i w:val="0"/>
          <w:strike w:val="0"/>
          <w:noProof w:val="0"/>
          <w:color w:val="000000"/>
          <w:position w:val="0"/>
          <w:sz w:val="20"/>
          <w:u w:val="none"/>
          <w:vertAlign w:val="baseline"/>
        </w:rPr>
        <w:t xml:space="preserve">; written by Mr. Zombie, based on the film by            </w:t>
      </w:r>
      <w:hyperlink r:id="rId434" w:history="1">
        <w:r>
          <w:rPr>
            <w:rFonts w:ascii="arial" w:eastAsia="arial" w:hAnsi="arial" w:cs="arial"/>
            <w:b w:val="0"/>
            <w:i/>
            <w:strike w:val="0"/>
            <w:noProof w:val="0"/>
            <w:color w:val="0077CC"/>
            <w:position w:val="0"/>
            <w:sz w:val="20"/>
            <w:u w:val="single"/>
            <w:vertAlign w:val="baseline"/>
          </w:rPr>
          <w:t>John Carpenter</w:t>
        </w:r>
      </w:hyperlink>
      <w:r>
        <w:rPr>
          <w:rFonts w:ascii="arial" w:eastAsia="arial" w:hAnsi="arial" w:cs="arial"/>
          <w:b w:val="0"/>
          <w:i w:val="0"/>
          <w:strike w:val="0"/>
          <w:noProof w:val="0"/>
          <w:color w:val="000000"/>
          <w:position w:val="0"/>
          <w:sz w:val="20"/>
          <w:u w:val="none"/>
          <w:vertAlign w:val="baseline"/>
        </w:rPr>
        <w:t xml:space="preserve">; director of photography, Phil Parmet; edited by Glenn Garland; music by Tyler Bates; production designer, Anthony Tremblay; produced by Mr. Zombie, Malek Akkad, Andy Gould and Andy La Marca; released by Dimension Films and Metro Goldwyn Mayer. Running time: 97 minutes.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Tyler Mane (the adult Michael Myers), Sheri Moon Zombie (Deborah Myers), Malcolm McDowell (Dr. Samuel Loomis), William Forsythe (Ronnie White), Hanna Hall (Judith Myers), Daeg Faerch (the young Michael Myers) and Scout Taylor-Compton (Laurie Strode).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Tyler Mane, left, and Scout Taylor-Compton in “Halloween,” Rob Zombie’s  remake of John Carpenter’s 1978 horror movie.(PHOTOGRAPH BY MARSHA BLACKBURN LAMARCA/DIMENSION FILMS) </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2017</w:t>
      </w:r>
    </w:p>
    <w:p>
      <w:pPr>
        <w:pStyle w:val="Normal44"/>
      </w:pPr>
    </w:p>
    <w:p>
      <w:pPr>
        <w:pStyle w:val="Normal44"/>
        <w:ind w:left="200"/>
        <w:sectPr>
          <w:type w:val="continuous"/>
          <w:pgMar w:top="840" w:right="1000" w:bottom="840" w:left="1000" w:header="400" w:footer="400"/>
          <w:pgNumType w:fmt="decimal"/>
          <w:cols w:space="720"/>
        </w:sectPr>
      </w:pPr>
      <w:r>
        <w:br/>
      </w:r>
      <w:r>
        <w:pict>
          <v:line id="_x0000_s1185"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435"/>
          <w:headerReference w:type="default" r:id="rId436"/>
          <w:footerReference w:type="even" r:id="rId437"/>
          <w:footerReference w:type="default" r:id="rId438"/>
          <w:headerReference w:type="first" r:id="rId439"/>
          <w:footerReference w:type="first" r:id="rId440"/>
          <w:pgSz w:w="12240" w:h="15840"/>
          <w:pgMar w:top="840" w:right="1000" w:bottom="840" w:left="1000" w:header="400" w:footer="400"/>
          <w:pgNumType w:fmt="decimal"/>
          <w:cols w:space="720"/>
          <w:titlePg w:val="0"/>
        </w:sectPr>
      </w:pPr>
    </w:p>
    <w:p>
      <w:pPr>
        <w:pStyle w:val="Normal45"/>
      </w:pPr>
    </w:p>
    <w:p>
      <w:pPr>
        <w:pStyle w:val="Normal45"/>
      </w:pPr>
      <w:r>
        <w:pict>
          <v:shape id="_x0000_i1186" type="#_x0000_t75" alt="LexisNexis®" style="width:147.75pt;height:30pt">
            <v:imagedata r:id="rId17" o:title=""/>
          </v:shape>
        </w:pict>
      </w:r>
      <w:r>
        <w:cr/>
      </w:r>
    </w:p>
    <w:p>
      <w:pPr>
        <w:pStyle w:val="Heading143"/>
        <w:keepNext w:val="0"/>
        <w:spacing w:after="200" w:line="340" w:lineRule="atLeast"/>
        <w:ind w:left="0" w:right="0" w:firstLine="0"/>
        <w:jc w:val="center"/>
      </w:pPr>
      <w:hyperlink r:id="rId441" w:history="1">
        <w:r>
          <w:rPr>
            <w:rFonts w:ascii="arial" w:eastAsia="arial" w:hAnsi="arial" w:cs="arial"/>
            <w:b/>
            <w:i/>
            <w:strike w:val="0"/>
            <w:color w:val="0077CC"/>
            <w:sz w:val="28"/>
            <w:u w:val="single"/>
            <w:vertAlign w:val="baseline"/>
          </w:rPr>
          <w:t>Teamster Group Debates Whether to Continue Backing Carey</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1997, Sunday, Late Edition - Final</w:t>
      </w:r>
    </w:p>
    <w:p>
      <w:pPr>
        <w:pStyle w:val="Normal45"/>
        <w:keepNext w:val="0"/>
        <w:spacing w:after="0" w:line="240" w:lineRule="atLeast"/>
        <w:ind w:right="0"/>
        <w:jc w:val="both"/>
      </w:pPr>
      <w:bookmarkStart w:id="89" w:name="Bookmark_45"/>
      <w:bookmarkEnd w:id="89"/>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22; Column 1; National Desk ; Column 1; </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530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GREENHOUSE </w:t>
      </w:r>
    </w:p>
    <w:p>
      <w:pPr>
        <w:pStyle w:val="Normal4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STEVEN GREENHOUSE </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CLEVELAND, Nov. 22</w:t>
      </w:r>
    </w:p>
    <w:p>
      <w:pPr>
        <w:pStyle w:val="Normal45"/>
        <w:keepNext/>
        <w:spacing w:before="240" w:after="0" w:line="340" w:lineRule="atLeast"/>
        <w:ind w:left="0" w:right="0" w:firstLine="0"/>
        <w:jc w:val="left"/>
      </w:pPr>
      <w:bookmarkStart w:id="90" w:name="Body_43"/>
      <w:bookmarkEnd w:id="90"/>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187" style="position:absolute;z-index:251777024"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teamster group that was pivotal in electing Ron Carey president of the union debated feverishly today whether to stand by him as he appeals a decision barring him from running for re-election.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members of Teamsters for a Democratic Union, the Detroit-based group that campaigned for Mr. Carey, said it was important to back his efforts to stay in the race and face James P. Hoffa, son of the former teamsters' leader who disappeared in 1975.</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of the 600 teamsters at the group's annual convention, which is being held this weekend in Cleveland, suggested it was time to focus on selecting a new reform-minded candidate to oppose Mr. Hoffa. These teamsters fear that Mr. Carey will lose his appeal of a court-appointed union monitor's decision to disqualify him. The monitor found that Mr. Carey approved schemes in which more than $700 million was diverted from the union treasury to help his campaign last year.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Joe Fahey, a teamster from Watsonville, Calif., said it would be wrong to throw Mr. Carey overboard.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basic principle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unity is: he stood by us; then you stand by him," Mr. Fahey said. "He is our brother. He is our friend. We don't abandon our brothers."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emotional speech tonight, Mr. Carey acknowledged that he might not be on the ballot when the election is held next year.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a strong reform slate in the next election," Mr. Carey said. "Whether it's me or whether it's someone else, the reform slate will win."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Carey re-asserted his innocence and insisted that the decision disqualifying him was "dead wrong."</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Teamsters for a Democratic Union, which says it has 10,000 members, was important for Mr. Carey's first victory in 1991 and in last year's triumph, which was overturned because of the fund-raising fraud. In his six years as teamsters president, Mr. Carey pursued many of the reforms the group favored, including fighting mob influence and injecting more democracy into the union.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 Pinson, a truck driver from Meridian, Miss., questioned the truth of the allegations against Mr. Carey and said he hoped the Federal courts would allow Mr. Carey to run.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a hard struggle," Mr. Pinson said. "If the Lord wills, Ron Carey will be our president."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teamsters vowed their support of Mr. Carey on the same day that Mr. Hoffa issued a statement calling on Teamsters for a Democratic Union to repudiate the teamsters president and disinvite him from the meeting.</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appalling that a 'reform' group would embarrass our union by allowing a proven embezzler and soon-to-be-removed officer to address its convention," Mr. Hoffa said.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Carey lieutenants who have been mentioned as possible candidates if Mr. Carey loses his appeal came to the convention seeking support. But Ken Paff, national coordinator of Teamsters for a Democratic Union, said the convention would not back a new candidate. Mr. Paff said backing someone else would be premature while Mr. Carey was appealing.</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potential opponents to Mr. Hoffa attending the convention were Ken Hall, director of the parcel division, Thomas Leedham, head of the warehouse division, and Richard Nelson, head of the freight division.</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1997</w:t>
      </w:r>
    </w:p>
    <w:p>
      <w:pPr>
        <w:pStyle w:val="Normal45"/>
      </w:pPr>
    </w:p>
    <w:p>
      <w:pPr>
        <w:pStyle w:val="Normal45"/>
        <w:ind w:left="200"/>
        <w:sectPr>
          <w:type w:val="continuous"/>
          <w:pgMar w:top="840" w:right="1000" w:bottom="840" w:left="1000" w:header="400" w:footer="400"/>
          <w:pgNumType w:fmt="decimal"/>
          <w:cols w:space="720"/>
        </w:sectPr>
      </w:pPr>
      <w:r>
        <w:br/>
      </w:r>
      <w:r>
        <w:pict>
          <v:line id="_x0000_s1188"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442"/>
          <w:headerReference w:type="default" r:id="rId443"/>
          <w:footerReference w:type="even" r:id="rId444"/>
          <w:footerReference w:type="default" r:id="rId445"/>
          <w:headerReference w:type="first" r:id="rId446"/>
          <w:footerReference w:type="first" r:id="rId447"/>
          <w:pgSz w:w="12240" w:h="15840"/>
          <w:pgMar w:top="840" w:right="1000" w:bottom="840" w:left="1000" w:header="400" w:footer="400"/>
          <w:pgNumType w:fmt="decimal"/>
          <w:cols w:space="720"/>
          <w:titlePg w:val="0"/>
        </w:sectPr>
      </w:pPr>
    </w:p>
    <w:p>
      <w:pPr>
        <w:pStyle w:val="Normal46"/>
      </w:pPr>
    </w:p>
    <w:p>
      <w:pPr>
        <w:pStyle w:val="Normal46"/>
      </w:pPr>
      <w:r>
        <w:pict>
          <v:shape id="_x0000_i1189" type="#_x0000_t75" alt="LexisNexis®" style="width:147.75pt;height:30pt">
            <v:imagedata r:id="rId17" o:title=""/>
          </v:shape>
        </w:pict>
      </w:r>
      <w:r>
        <w:cr/>
      </w:r>
    </w:p>
    <w:p>
      <w:pPr>
        <w:pStyle w:val="Heading144"/>
        <w:keepNext w:val="0"/>
        <w:spacing w:after="200" w:line="340" w:lineRule="atLeast"/>
        <w:ind w:left="0" w:right="0" w:firstLine="0"/>
        <w:jc w:val="center"/>
      </w:pPr>
      <w:hyperlink r:id="rId448" w:history="1">
        <w:r>
          <w:rPr>
            <w:rFonts w:ascii="arial" w:eastAsia="arial" w:hAnsi="arial" w:cs="arial"/>
            <w:b/>
            <w:i/>
            <w:strike w:val="0"/>
            <w:color w:val="0077CC"/>
            <w:sz w:val="28"/>
            <w:u w:val="single"/>
            <w:vertAlign w:val="baseline"/>
          </w:rPr>
          <w:t>The Brooklyn-Born-Raised-and-Based Artist Who Dripped Her Way to Chanel Sneakers and Car Service</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Blogs </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 Magazine)</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2015 Wednesday</w:t>
      </w:r>
    </w:p>
    <w:p>
      <w:pPr>
        <w:pStyle w:val="Normal46"/>
        <w:keepNext w:val="0"/>
        <w:spacing w:after="0" w:line="240" w:lineRule="atLeast"/>
        <w:ind w:right="0"/>
        <w:jc w:val="both"/>
      </w:pPr>
      <w:bookmarkStart w:id="91" w:name="Bookmark_46"/>
      <w:bookmarkEnd w:id="91"/>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News York Times Company All Rights Reserved</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T-MAGAZINE</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1193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JULIE BAUMGARDNER</w:t>
      </w:r>
    </w:p>
    <w:p>
      <w:pPr>
        <w:pStyle w:val="Normal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Joyce Pensato, a 70-something-old breath of fresh air whose current and fourth solo show is currently on view at Petzel Gallery, explains her slow rise to painterly fame. </w:t>
      </w:r>
    </w:p>
    <w:p>
      <w:pPr>
        <w:pStyle w:val="Normal46"/>
        <w:keepNext/>
        <w:spacing w:before="240" w:after="0" w:line="340" w:lineRule="atLeast"/>
        <w:ind w:left="0" w:right="0" w:firstLine="0"/>
        <w:jc w:val="left"/>
      </w:pPr>
      <w:bookmarkStart w:id="92" w:name="Body_44"/>
      <w:bookmarkEnd w:id="92"/>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190" style="position:absolute;z-index:251779072"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biggest change in Joyce Pensato's life since her recent ascent to painterly panacea? "Oh, I only take car services now," she giddily boasts. That's also discounting the Chanel high-tops she splurged for recently at Barneys, but hey, she only bought them because they were comfortable. "Well, I got two pairs," she confesses. In fact, that Uber is Pensato's greatest quotidian extravagance at the age of 70 - or somewhere in that ballpark, a lady never tells - is revealing of a painter who not only remained in the New York art scene's periphery until recently, but, like many women, took years to find the confidence to really be herself.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really isolated, I wasn't connected to any scene, I felt so alone," she says. It could be easy to lump Pensato into the art world's growing trend of "discovering" artists in their golden years. But her big, brash, bold canvases of Batman, Bart Simpson and other pop-cultural totems, which have become instantly recognizable, actually are not simply the byproduct of some advanced-style fad. In fact, her current and fourth solo at New York's Petzel Gallery, open until March 28, features the caricature motifs she's been working in since as long as she can remember (as well a surrealist Pop-culture series of photographs she's just beginning to explore). Though Pensato has been drawing her whole lifetime, her tale is one of a personal journey of self-expression and finding her own unbeaten path - even if "I never got off the L train," she jokes.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right: "Where all the kids are now, that's where I grew up," Pensato says with a chuckle. Call her the original Bushwick hipster, though back in her day, her family's home near the Dekalb Avenue stop was referred to as Ridgewood and not the branded Brooklyn of legend that's now internationally regarded as the hub of freewheeling and cool. "Like 'Saturday Night Fever,' the big thing was living in New York City," she reflects, alluding to that ever-present joke amongst the Brooklyn-raised generation who wanted nothing but to flee the then-</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borough, only to find their grandchildren all returning. "I can't believe I'm stuck here, I'll never get out!," she exclaims in jest. But in reality, Pensato takes immense pride in being a true local yokel. In fact, her studio now, on the industrial strip of Metropolitan Avenue, is only a block away from her original digs she found in 1979. "The idea of moving, well, forget it," she admits. "Why bother? I have a good space." And she does. Her current studio, which occupies the entire second floor of a holiday novelty gifts workshop - those bears with balloons ever popular on Valentine's Day? Chances are they emerged from the tenants below her - is large and industrial enough, and free enough from precious pretension, for Pensato to get messy. And messy sums up Pensato, though not as a term of belittlement, or even an identity she felt comfortable in. It would be years before she felt true in the skin she's in.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only around when her Sicilian-born father died in the mid-'80s that Pensato had the first of her awakenings. "That's when I was like, 'What I am I doing?'" Her parents were nothing but supportive of her artistic intentions, and a bit eccentric themselves - her father was a printmaker and her Italian-American mother "always made herself 10 years older so people would say how young she looked." After getting kicked out from the Studio School after six years - "I was the oldest student there!" and working at a paint-supply store, Pensato "found it was really hard. I thought, 'I really need to focus if this is what I'm doing,' so I thought I would take a couple years off and something would happen." What did happen came about with a little help from her best friend and studio mate, Christopher Wool. "Thank God, he had a career!" she casually teases, though not masking the heavy kernel of truth. "I was struggling to get a hold of myself. I always did the cartoon thing, that was my life," she says. When notable New York dealers and curators came through Wool's studio, he always made sure they took a spin through Pensato's as well. "In the early '90s, my first ship came in," she explains, so while on her walls were "these horrible abstract paintings that everyone else was doing," one dealer, the Parisian Anne de Villepoix, noticed her drawings of Mickey Mouse tucked away.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 to Paris Pensato went, where she showed extensively with Villepoix, built a loyal collector base and "really cleaned up my paintings - I was wiping off the drips," she says. "They loved the idea that I was making fun of the Americans, but I wasn't." In her adopted city, Pensato, too, assumed a sleek sophistication that wasn't quite her - in both her personal and her painterly style - so when the events of September 11 happened, she thought, "You know what? I need to start over, and I want to be here," referring to her hometown. That's when "Chris's dad, Ira, who was like my godfather, he always said: 'You're the queen of falling apart," and I said, 'You know what? He's right. Why am I denying who I am? So if I'm gonna paint drips, I'm really gonna do drips.'"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those drips have afforded her the couple pairs of Chanel. "I embrace that I am really messy," she says, also admitting to understanding her work is highly intuitive. "You know, if you have to explain it, it's not working," she says with authority. That attitude has also landed Pensato a slew of highly coveted accolades, including a place on the curatorial crème de la crème Lisson Gallery's roster, where last year's "Joyceland" exhibition was a recreation of her Brooklyn inner-hive and a mega-watt hit amongst London gallery-goers. Pensato received her first American retrospective, "I Killed Kenny," in 2013 at the Santa Monica Museum of Art. In recent years, she's received the Robert de Niro, Sr. Prize, The American Academy of Arts and Letters' Award of Merit Medal for Painting, and the Anonymous Was A Woman Award.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 Pensato is satisfied with the recent attention, but she revels more in the fun she's having from her newfound freedom. Exploring photography is one of these recent developments, including a campy "Absolutely Fabulous" re-creation with her assistant Elizabeth Ferry and Lenny Hoops, a traveling circus performer, and a George Clooney impersonator at L.A.'s Viceroy Hotel that serve as the advertisement for her current Petzel show. It's "the opposite of all that artsy fartsy crap," she says, and she still is milling over whether to turn into a book or publish the photos elsewhere. But the joy and freedom she experienced has prompted her to craft the next installment: a Billy Marks' saloon-inspired New York gangster-themed photo series, also heavily influenced by her favorite character "Big Ang" from VH1's "Mob Wives" reality TV show. Pensato's still figuring the particulars out, but she's unfazed by the unknown - in fact, she's empowered by it. "Leave your brains outta it!," she exclaims. "When the voices come, that's when you're in trouble."</w:t>
      </w:r>
    </w:p>
    <w:p>
      <w:pPr>
        <w:pStyle w:val="Normal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"Joyce Pensato: Castaway" is on view through March 28 at Petzel Gallery, 456 W 18th St, New York, </w:t>
      </w:r>
      <w:hyperlink r:id="rId449" w:history="1">
        <w:r>
          <w:rPr>
            <w:rFonts w:ascii="arial" w:eastAsia="arial" w:hAnsi="arial" w:cs="arial"/>
            <w:b w:val="0"/>
            <w:i/>
            <w:strike w:val="0"/>
            <w:noProof w:val="0"/>
            <w:color w:val="0077CC"/>
            <w:position w:val="0"/>
            <w:sz w:val="20"/>
            <w:u w:val="single"/>
            <w:vertAlign w:val="baseline"/>
          </w:rPr>
          <w:t>petzel.com</w:t>
        </w:r>
      </w:hyperlink>
      <w:r>
        <w:rPr>
          <w:rFonts w:ascii="arial" w:eastAsia="arial" w:hAnsi="arial" w:cs="arial"/>
          <w:b w:val="0"/>
          <w:i w:val="0"/>
          <w:strike w:val="0"/>
          <w:noProof w:val="0"/>
          <w:color w:val="000000"/>
          <w:position w:val="0"/>
          <w:sz w:val="20"/>
          <w:u w:val="none"/>
          <w:vertAlign w:val="baseline"/>
        </w:rPr>
        <w:t xml:space="preserve">. </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2015</w:t>
      </w:r>
    </w:p>
    <w:p>
      <w:pPr>
        <w:pStyle w:val="Normal46"/>
      </w:pPr>
    </w:p>
    <w:p>
      <w:pPr>
        <w:pStyle w:val="Normal46"/>
        <w:ind w:left="200"/>
        <w:sectPr>
          <w:type w:val="continuous"/>
          <w:pgMar w:top="840" w:right="1000" w:bottom="840" w:left="1000" w:header="400" w:footer="400"/>
          <w:pgNumType w:fmt="decimal"/>
          <w:cols w:space="720"/>
        </w:sectPr>
      </w:pPr>
      <w:r>
        <w:br/>
      </w:r>
      <w:r>
        <w:pict>
          <v:line id="_x0000_s1191"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450"/>
          <w:headerReference w:type="default" r:id="rId451"/>
          <w:footerReference w:type="even" r:id="rId452"/>
          <w:footerReference w:type="default" r:id="rId453"/>
          <w:headerReference w:type="first" r:id="rId454"/>
          <w:footerReference w:type="first" r:id="rId455"/>
          <w:pgSz w:w="12240" w:h="15840"/>
          <w:pgMar w:top="840" w:right="1000" w:bottom="840" w:left="1000" w:header="400" w:footer="400"/>
          <w:pgNumType w:fmt="decimal"/>
          <w:cols w:space="720"/>
          <w:titlePg w:val="0"/>
        </w:sectPr>
      </w:pPr>
    </w:p>
    <w:p>
      <w:pPr>
        <w:pStyle w:val="Normal47"/>
      </w:pPr>
    </w:p>
    <w:p>
      <w:pPr>
        <w:pStyle w:val="Normal47"/>
      </w:pPr>
      <w:r>
        <w:pict>
          <v:shape id="_x0000_i1192" type="#_x0000_t75" alt="LexisNexis®" style="width:147.75pt;height:30pt">
            <v:imagedata r:id="rId17" o:title=""/>
          </v:shape>
        </w:pict>
      </w:r>
      <w:r>
        <w:cr/>
      </w:r>
    </w:p>
    <w:p>
      <w:pPr>
        <w:pStyle w:val="Heading145"/>
        <w:keepNext w:val="0"/>
        <w:spacing w:after="200" w:line="340" w:lineRule="atLeast"/>
        <w:ind w:left="0" w:right="0" w:firstLine="0"/>
        <w:jc w:val="center"/>
      </w:pPr>
      <w:hyperlink r:id="rId456" w:history="1">
        <w:r>
          <w:rPr>
            <w:rFonts w:ascii="arial" w:eastAsia="arial" w:hAnsi="arial" w:cs="arial"/>
            <w:b/>
            <w:i/>
            <w:strike w:val="0"/>
            <w:color w:val="0077CC"/>
            <w:sz w:val="28"/>
            <w:u w:val="single"/>
            <w:vertAlign w:val="baseline"/>
          </w:rPr>
          <w:t>Multiplying the Old Divisions of Class in Britain</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2013 Thursday</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7"/>
        <w:keepNext w:val="0"/>
        <w:spacing w:after="0" w:line="240" w:lineRule="atLeast"/>
        <w:ind w:right="0"/>
        <w:jc w:val="both"/>
      </w:pPr>
      <w:bookmarkStart w:id="93" w:name="Bookmark_47"/>
      <w:bookmarkEnd w:id="93"/>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5</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1016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SARAH LYALL</w:t>
      </w:r>
    </w:p>
    <w:p>
      <w:pPr>
        <w:pStyle w:val="Normal47"/>
        <w:keepNext/>
        <w:spacing w:before="240" w:after="0" w:line="340" w:lineRule="atLeast"/>
        <w:ind w:left="0" w:right="0" w:firstLine="0"/>
        <w:jc w:val="left"/>
      </w:pPr>
      <w:bookmarkStart w:id="94" w:name="Body_45"/>
      <w:bookmarkEnd w:id="94"/>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193" style="position:absolute;z-index:251781120"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Class in Britain used to be a relatively simple matter, or at least it used to be treated that way. It came in three flavors -- upper, middle and working -- and people supposedly knew by some mysterious native sixth sense exactly where they stood. As the very tall John Cleese declared to the less-tall Ronnie Corbett in the famous 1966 satirical television sketch meant to illustrate class attitudes in Britain -- or, possibly, attitudes toward class attitudes -- ''I look down on him, because I am upper class.''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as easy as all that, obviously. The 2010 election was enlivened at one point by a perfectly serious discussion of whether David Cameron, now the prime minister, counted as upper upper-middle class, or lower upper-middle class. But on Wednesday, along came the BBC, muddying the waters with a whole new set of definitions.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commissioned what it called The Great British Class Survey, an online questionnaire filled out by more than 161,000 people, the BBC concluded that in today's complicated world, there are now seven different social classes. (''As if three weren't annoying enough,'' a woman named Laura Phelps said on Twitter.) These range from the ''elite'' at the top, distinguished by money, connections and rarefied cultural interests, to the ''precariat'' at the bottom, characterized by lack of money, lack of connections and unrarefied cultural interests.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might sound kind of familiar, but Fiona Devine, a sociologist who helped devise the study, said, ''It's what's in the middle which is really interesting and exciting.''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middle categories, as the study defines them, include the ''technical middle class,'' a group that has a lot of money but few superior social connections or cultural activity; the ''emergent service workers,'' a young, urban group that has little money but a high amount of social and cultural capital; and the ''new affluent workers,'' who score high on social and cultural activity, but have only a middling amount of money.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much more fuzzy area between the traditional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traditional middle class,'' Ms. Devine, a professor of sociology at Manchester University, said in remarks accompanying the research. ''The survey has really allowed us to drill down and get a much more complete picture of class in modern Britain.''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everyone sees it that way. In a country that is not sure whether it is (a.) obsessed with class, or (b.) merely obsessed with whether it is as obsessed about class as it used to be (if it ever really was), the survey got widespread attention. But some Britons thought the researchers had not considered the correct criteria.</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only two classes: those with tattoos, and those without,'' said one Daily Mail reader, commenting on the paper's article about the new categories.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wrote: ''What are they called in 'Brave New World'? Alphas, Betas, Gammas and Epsilons? That's well on the way to becoming a factual book. We already have most of the population on 'Soma,' '' a reference to the antidepressant in the book.</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was published in the journal Sociology and conducted by Ms. Devine in conjunction with Mike Savage, a professor of sociology at the London School of Economics, and the BBC Lab UK.</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Throwing out the old formula by which class was defined according to occupation, wealth and education, it created in its place a definition calculated according to ''economic capital,'' which includes income and savings; ''social capital,'' which refers to whom one knows from among 37 different occupations; and ''cultural capital,'' which is defined as the sorts of cultural interests one pursues, from a list of 27.</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1950s, the author Nancy Mitford argued that it was possible to tell which class people were in -- upper class (''U'') or not upper class (''non-U'') -- according to their choice of vocabulary. U-speakers said ''rich'' and ''jam,'' she observed, while non-U speakers said ''wealthy'' and ''preserves,'' among other things.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everyone I know has some personal antipathy which they condemn as middle class quite irrationally,'' Evelyn Waugh wrote in response. ''My mother-in-law believes it is middle class to decant claret.'')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Mitford was being mischievous, except that she kind of wasn't, since she was describing the way people actually spoke. In conjunction with today's study, the BBC offered a modern adaptation of the Mitford test, a handy do-it-yourself online class calculator.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report, the researchers acknowledged that their Web survey showed a large amount of bias, in that the type of people who filled it out were the type of people inclined to fill out BBC surveys (well educated, and 90 percent white, for instance). So they conducted a separate face-to-face survey of 1,026 nationally representative people and then combined the two sets of results, arriving at the seven categories.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Cary L. Cooper, a professor at Lancaster University and the chairman of the Academy of Social Sciences, said that what he found intriguing was not what the study said about different social categories, but rather what it said about people's desire to place themselves in one or another such category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love filling in questionnaires,'' Mr. Cooper said in an interview. ''From a psychologists' point of view, it's very interesting that they love to pigeonhole themselves -- 'I am that kind of person,' 'No matter what people like to say, I am an X.'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remains a ''status-conscious society,'' he said, especially at times of social and economic insecurity. He attributed the public's love of ''Downton Abbey'' and other class-related nostalgic entertainment to a yearning for a time when things were simpler, when ''even though there was a rigid class system, at least it was stable.''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on the Daily Mail Web site, readers continued to debate the conclusions, and the limitations, of the BBC research.</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couldn't find 'awesome' class,'' one commenter complained.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wrote: ''What rubbish. Only three classes, working, middle and wealthy. You either have money, no money or some money.''</w:t>
      </w:r>
    </w:p>
    <w:p>
      <w:pPr>
        <w:pStyle w:val="Normal47"/>
        <w:keepNext w:val="0"/>
        <w:spacing w:before="240" w:after="0" w:line="260" w:lineRule="atLeast"/>
        <w:ind w:left="0" w:right="0" w:firstLine="0"/>
        <w:jc w:val="left"/>
      </w:pPr>
      <w:r>
        <w:br/>
      </w:r>
      <w:hyperlink r:id="rId457" w:history="1">
        <w:r>
          <w:rPr>
            <w:rFonts w:ascii="arial" w:eastAsia="arial" w:hAnsi="arial" w:cs="arial"/>
            <w:b w:val="0"/>
            <w:i/>
            <w:strike w:val="0"/>
            <w:color w:val="0077CC"/>
            <w:sz w:val="20"/>
            <w:u w:val="single"/>
            <w:vertAlign w:val="baseline"/>
          </w:rPr>
          <w:t>http://www.nytimes.com/2013/04/04/world/europe/multiplying-the-old-divisions-of-class-in-britain.html</w:t>
        </w:r>
      </w:hyperlink>
    </w:p>
    <w:p>
      <w:pPr>
        <w:pStyle w:val="Normal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
        <w:spacing w:line="60" w:lineRule="exact"/>
      </w:pPr>
      <w:r>
        <w:pict>
          <v:line id="_x0000_s1194" style="position:absolute;z-index:251782144" from="0,2pt" to="512pt,2pt" strokecolor="#009ddb" strokeweight="2pt">
            <v:stroke linestyle="single"/>
            <w10:wrap type="topAndBottom"/>
          </v:line>
        </w:pict>
      </w:r>
    </w:p>
    <w:p>
      <w:pPr>
        <w:pStyle w:val="Normal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John Cleese, Ronnie Barker and Ronnie Corbett in a video still  from a satirical British TV sketch illustrating class. And height.       </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2013</w:t>
      </w:r>
    </w:p>
    <w:p>
      <w:pPr>
        <w:pStyle w:val="Normal47"/>
      </w:pPr>
    </w:p>
    <w:p>
      <w:pPr>
        <w:pStyle w:val="Normal47"/>
        <w:ind w:left="200"/>
        <w:sectPr>
          <w:type w:val="continuous"/>
          <w:pgMar w:top="840" w:right="1000" w:bottom="840" w:left="1000" w:header="400" w:footer="400"/>
          <w:pgNumType w:fmt="decimal"/>
          <w:cols w:space="720"/>
        </w:sectPr>
      </w:pPr>
      <w:r>
        <w:br/>
      </w:r>
      <w:r>
        <w:pict>
          <v:line id="_x0000_s1195"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458"/>
          <w:headerReference w:type="default" r:id="rId459"/>
          <w:footerReference w:type="even" r:id="rId460"/>
          <w:footerReference w:type="default" r:id="rId461"/>
          <w:headerReference w:type="first" r:id="rId462"/>
          <w:footerReference w:type="first" r:id="rId463"/>
          <w:pgSz w:w="12240" w:h="15840"/>
          <w:pgMar w:top="840" w:right="1000" w:bottom="840" w:left="1000" w:header="400" w:footer="400"/>
          <w:pgNumType w:fmt="decimal"/>
          <w:cols w:space="720"/>
          <w:titlePg w:val="0"/>
        </w:sectPr>
      </w:pPr>
    </w:p>
    <w:p>
      <w:pPr>
        <w:pStyle w:val="Normal48"/>
      </w:pPr>
    </w:p>
    <w:p>
      <w:pPr>
        <w:pStyle w:val="Normal48"/>
      </w:pPr>
      <w:r>
        <w:pict>
          <v:shape id="_x0000_i1196" type="#_x0000_t75" alt="LexisNexis®" style="width:147.75pt;height:30pt">
            <v:imagedata r:id="rId17" o:title=""/>
          </v:shape>
        </w:pict>
      </w:r>
      <w:r>
        <w:cr/>
      </w:r>
    </w:p>
    <w:p>
      <w:pPr>
        <w:pStyle w:val="Heading146"/>
        <w:keepNext w:val="0"/>
        <w:spacing w:after="200" w:line="340" w:lineRule="atLeast"/>
        <w:ind w:left="0" w:right="0" w:firstLine="0"/>
        <w:jc w:val="center"/>
      </w:pPr>
      <w:hyperlink r:id="rId464" w:history="1">
        <w:r>
          <w:rPr>
            <w:rFonts w:ascii="arial" w:eastAsia="arial" w:hAnsi="arial" w:cs="arial"/>
            <w:b/>
            <w:i/>
            <w:strike w:val="0"/>
            <w:color w:val="0077CC"/>
            <w:sz w:val="28"/>
            <w:u w:val="single"/>
            <w:vertAlign w:val="baseline"/>
          </w:rPr>
          <w:t>A Band With the Courage Of Its 'Insane' Convictions</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2005 Wednesday</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8"/>
        <w:keepNext w:val="0"/>
        <w:spacing w:after="0" w:line="240" w:lineRule="atLeast"/>
        <w:ind w:right="0"/>
        <w:jc w:val="both"/>
      </w:pPr>
      <w:bookmarkStart w:id="95" w:name="Bookmark_48"/>
      <w:bookmarkEnd w:id="95"/>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1; The Arts/Cultural Desk; Pg. 4; FILM REVIEW</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585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DANA STEVENS</w:t>
      </w:r>
    </w:p>
    <w:p>
      <w:pPr>
        <w:pStyle w:val="Normal48"/>
        <w:keepNext/>
        <w:spacing w:before="240" w:after="0" w:line="340" w:lineRule="atLeast"/>
        <w:ind w:left="0" w:right="0" w:firstLine="0"/>
        <w:jc w:val="left"/>
      </w:pPr>
      <w:bookmarkStart w:id="96" w:name="Body_46"/>
      <w:bookmarkEnd w:id="96"/>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197" style="position:absolute;z-index:251784192"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Fearless Freaks,'' which opens today for a one-week run at the Two Boots Pioneer Theater in the East Village, traces the two-decade career of the Flaming Lips, a seminal art-rock band from Oklahoma City. The film takes its name from a backyard football team formed by the Coyne brothers, five hard-partying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kids, in the 1970's. Gradually, the team evolved into a rock band led by Wayne Coyne and his brother Mark. In Wayne Coyne's words, ''We thought of ourselves as some kind of no-talent derivative, some hillbillies-gone-punk version of the Who.''</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Coyne's tenure as the Flaming Lips' frontman was short-lived, but Wayne has led the band for more than 20 years, shepherding it through a shifting roster of bandmates and musical styles. By the late 90's, the Lips' early garage-punk style (which Wayne Coyne charitably describes as ''amateur but loud'') had evolved into art-rock experiments like a concert in a parking garage using the tape decks of cars as instruments, and a four-part album to be played simultaneously on four CD players.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Derogatis, a pop music critic interviewed in the film, observes: ''If there's a problem in rock today, it's that a lot of bands don't have the courage to try anything insane. That's never been Wayne's problem.'' At 41, Wayne Coyne is a fascinating figure, a boyish, unpretentious man with an endless supply of creative ideas and a near-pathological work ethic. For 11 years, he worked as a fry cook at a fast-food restaurant in Oklahoma City between tours and recording sessions with his band. The director, Bradley Beesley, ambles along after Mr. Coyne like a star-struck younger brother, watching as the singer washes the stage blood out of his signature white suits or constructs a makeshift set for ''Christmas on Mars,'' a home movie the two men have been shooting together in Mr. Coyne's backyard since 2001.</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Beesley, an Oklahoma City native who has been following and filming the Flaming Lips for 15 years, is far too close to his subject to offer a critical perspective, but he achieves a level of intimacy with the band members that most rock documentary directors can only dream of.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film's most disquieting scene the band's drummer, Steven Drozd, matter-of-factly prepares a dose of heroin for injection as he discusses his five-year addiction. After Mr. Coyne's growing concern for his bandmate's health leads to a physical confrontation between the two men, Mr. Drozd goes into rehab to kick his habit.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film closes on a clip from a recent Flaming Lips stage show -- a colorful affair featuring men in bunny suits, giant balloons filled with confetti, and a finale in which Mr. Coyne surfs atop the outstretched arms of his audience in a huge transparent bubble.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band's palpable joy in performance, and the ecstatic reaction of its loyal audience, make good on Mr. Coyne's promise in an interview early in the film: ''We are going to sing some songs about death and life and love and what it means to really be alive.'' </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Fearless Freaks'' is not rated. It contains some mild profanity and one explicit scene of drug use.</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Fearless Freaks</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today in Manhattan.</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Bradley Beesley; edited by JoLynn Garnes; music by the Flaming Lips; produced by Rick Fuller; released by Shout! Factory. At the Two Boots Pioneer Theater, 155 East Third Street, at Avenue A, East Village. Running time: 100 minutes. This film is not rated.</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Flaming Lips (Wayne Coyne, Steven Drozd and Michael Ivins).</w:t>
      </w:r>
    </w:p>
    <w:p>
      <w:pPr>
        <w:pStyle w:val="Normal48"/>
      </w:pPr>
    </w:p>
    <w:p>
      <w:pPr>
        <w:pStyle w:val="Normal48"/>
        <w:keepNext w:val="0"/>
        <w:spacing w:before="240" w:after="0" w:line="260" w:lineRule="atLeast"/>
        <w:ind w:left="0" w:right="0" w:firstLine="0"/>
        <w:jc w:val="left"/>
      </w:pPr>
      <w:r>
        <w:br/>
      </w:r>
      <w:hyperlink r:id="rId465" w:history="1">
        <w:r>
          <w:rPr>
            <w:rFonts w:ascii="arial" w:eastAsia="arial" w:hAnsi="arial" w:cs="arial"/>
            <w:b w:val="0"/>
            <w:i/>
            <w:strike w:val="0"/>
            <w:color w:val="0077CC"/>
            <w:sz w:val="20"/>
            <w:u w:val="single"/>
            <w:vertAlign w:val="baseline"/>
          </w:rPr>
          <w:t>http://www.nytimes.com</w:t>
        </w:r>
      </w:hyperlink>
    </w:p>
    <w:p>
      <w:pPr>
        <w:pStyle w:val="Normal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
        <w:spacing w:line="60" w:lineRule="exact"/>
      </w:pPr>
      <w:r>
        <w:pict>
          <v:line id="_x0000_s1198" style="position:absolute;z-index:251785216" from="0,2pt" to="512pt,2pt" strokecolor="#009ddb" strokeweight="2pt">
            <v:stroke linestyle="single"/>
            <w10:wrap type="topAndBottom"/>
          </v:line>
        </w:pic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 early version of the Flaming Lips, subject of ''The Fearless Freaks.'' (Photo by Shout! Factory)</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2005</w:t>
      </w:r>
    </w:p>
    <w:p>
      <w:pPr>
        <w:pStyle w:val="Normal48"/>
      </w:pPr>
    </w:p>
    <w:p>
      <w:pPr>
        <w:pStyle w:val="Normal48"/>
        <w:ind w:left="200"/>
        <w:sectPr>
          <w:type w:val="continuous"/>
          <w:pgMar w:top="840" w:right="1000" w:bottom="840" w:left="1000" w:header="400" w:footer="400"/>
          <w:pgNumType w:fmt="decimal"/>
          <w:cols w:space="720"/>
        </w:sectPr>
      </w:pPr>
      <w:r>
        <w:br/>
      </w:r>
      <w:r>
        <w:pict>
          <v:line id="_x0000_s1199"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466"/>
          <w:headerReference w:type="default" r:id="rId467"/>
          <w:footerReference w:type="even" r:id="rId468"/>
          <w:footerReference w:type="default" r:id="rId469"/>
          <w:headerReference w:type="first" r:id="rId470"/>
          <w:footerReference w:type="first" r:id="rId471"/>
          <w:pgSz w:w="12240" w:h="15840"/>
          <w:pgMar w:top="840" w:right="1000" w:bottom="840" w:left="1000" w:header="400" w:footer="400"/>
          <w:pgNumType w:fmt="decimal"/>
          <w:cols w:space="720"/>
          <w:titlePg w:val="0"/>
        </w:sectPr>
      </w:pPr>
    </w:p>
    <w:p>
      <w:pPr>
        <w:pStyle w:val="Normal49"/>
      </w:pPr>
    </w:p>
    <w:p>
      <w:pPr>
        <w:pStyle w:val="Normal49"/>
      </w:pPr>
      <w:r>
        <w:pict>
          <v:shape id="_x0000_i1200" type="#_x0000_t75" alt="LexisNexis®" style="width:147.75pt;height:30pt">
            <v:imagedata r:id="rId17" o:title=""/>
          </v:shape>
        </w:pict>
      </w:r>
      <w:r>
        <w:cr/>
      </w:r>
    </w:p>
    <w:p>
      <w:pPr>
        <w:pStyle w:val="Heading147"/>
        <w:keepNext w:val="0"/>
        <w:spacing w:after="200" w:line="340" w:lineRule="atLeast"/>
        <w:ind w:left="0" w:right="0" w:firstLine="0"/>
        <w:jc w:val="center"/>
      </w:pPr>
      <w:hyperlink r:id="rId472" w:history="1">
        <w:r>
          <w:rPr>
            <w:rFonts w:ascii="arial" w:eastAsia="arial" w:hAnsi="arial" w:cs="arial"/>
            <w:b/>
            <w:i/>
            <w:strike w:val="0"/>
            <w:color w:val="0077CC"/>
            <w:sz w:val="28"/>
            <w:u w:val="single"/>
            <w:vertAlign w:val="baseline"/>
          </w:rPr>
          <w:t>CHILE PROTESTERS CHASED BY POLICE</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1984, Wednesday, Late City Final Edition</w:t>
      </w:r>
    </w:p>
    <w:p>
      <w:pPr>
        <w:pStyle w:val="Normal49"/>
        <w:keepNext w:val="0"/>
        <w:spacing w:after="0" w:line="240" w:lineRule="atLeast"/>
        <w:ind w:right="0"/>
        <w:jc w:val="both"/>
      </w:pPr>
      <w:bookmarkStart w:id="97" w:name="Bookmark_49"/>
      <w:bookmarkEnd w:id="97"/>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1984 The New York Times Company</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10, Column 4; Foreign Desk</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440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AP</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SANTIAGO, Chile, Sept. 4</w:t>
      </w:r>
    </w:p>
    <w:p>
      <w:pPr>
        <w:pStyle w:val="Normal49"/>
        <w:keepNext/>
        <w:spacing w:before="240" w:after="0" w:line="340" w:lineRule="atLeast"/>
        <w:ind w:left="0" w:right="0" w:firstLine="0"/>
        <w:jc w:val="left"/>
      </w:pPr>
      <w:bookmarkStart w:id="98" w:name="Body_47"/>
      <w:bookmarkEnd w:id="98"/>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01" style="position:absolute;z-index:251787264"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Riot policemen attacked 300 demonstrators singing the national anthem in Santiago's main square today. The French Embassy said a French priest had been found shot to death during the day of anti-Government protests.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embassy spokesman, Jean Mazoyer, said the priest, the Rev. Andre Jarlan, had been found slain in his second-floor apartment. The embassy said protests had been held outside the apartment building and it suggested that a stray bullet fired by the police at the demonstrators might have killed the priest.</w:t>
      </w:r>
    </w:p>
    <w:p>
      <w:pPr>
        <w:pStyle w:val="Normal49"/>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Chilean riot police attack 300 demonstrators singing national anthem in Santiago main square; French Embassy says French priest, Rev Andre Jarlan, has been found shot to death during anti-Government protests; suggests stray bullet fired by police at demonstrators might have killed Jarlan; police say about 250 people have been arrested in Santiago and 19 others in Valparaiso; about 50 demonstrators are reportedly hurt (M)</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said that about 250 people were arrested in Santiago and 19 in the city of Valparaiso as opponents of President Augusto Pinochet's 11-year- old military Government began two days of demonstrations. About 50 demonstrators were reportedly hurt.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Chilean priest, the Rev. Pierre duBois, said a 25-year-old former drug addict was shot in the back by the police while manning a street barricade in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district of Santiago. But the police said that the man was a ''common criminal'' and that the shooting was not related to the protests.</w:t>
      </w: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Leaders Arrested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Andres Zaldivar, president of the worldwide Christian Democratic Movement, was among those arrested in the downtown demonstration and about 50 people, including the labor opposition leader, Rodolfo Seguel, were injured there.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Zaldivar was arrested after approaching policemen to complain that they were ''disrupting order instead of protecting it.'' Reporters saw him dragged by the hair onto a police bus.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Interior Minister, Sergio Onofre Jarpa, ordered Mr. Zaldivar's release more than an hour later.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Seguel, president of the copper workers' union, was clubbed so hard he had to be carried from the square and taken to a clinic, witnesses said.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Policemen beat several journalists. One of them, Martin Anderson, a Newsweek magazine correspondent, said he was clubbed while lying on the ground after he had identified himself.</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by policemen with clubs, dogs and water cannon on the unauthorized demonstration touched off hours of scattered skirmishes throughout the downtown section, disrupting traffic and forcing merchants to close their shops. By late afternoon the area was virtually deserted.</w:t>
      </w:r>
    </w:p>
    <w:p>
      <w:pPr>
        <w:pStyle w:val="Normal49"/>
      </w:pPr>
    </w:p>
    <w:p>
      <w:pPr>
        <w:pStyle w:val="Normal49"/>
        <w:ind w:left="200"/>
        <w:sectPr>
          <w:type w:val="continuous"/>
          <w:pgMar w:top="840" w:right="1000" w:bottom="840" w:left="1000" w:header="400" w:footer="400"/>
          <w:pgNumType w:fmt="decimal"/>
          <w:cols w:space="720"/>
        </w:sectPr>
      </w:pPr>
      <w:r>
        <w:br/>
      </w:r>
      <w:r>
        <w:pict>
          <v:line id="_x0000_s1202"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473"/>
          <w:headerReference w:type="default" r:id="rId474"/>
          <w:footerReference w:type="even" r:id="rId475"/>
          <w:footerReference w:type="default" r:id="rId476"/>
          <w:headerReference w:type="first" r:id="rId477"/>
          <w:footerReference w:type="first" r:id="rId478"/>
          <w:pgSz w:w="12240" w:h="15840"/>
          <w:pgMar w:top="840" w:right="1000" w:bottom="840" w:left="1000" w:header="400" w:footer="400"/>
          <w:pgNumType w:fmt="decimal"/>
          <w:cols w:space="720"/>
          <w:titlePg w:val="0"/>
        </w:sectPr>
      </w:pPr>
    </w:p>
    <w:p>
      <w:pPr>
        <w:pStyle w:val="Normal50"/>
      </w:pPr>
    </w:p>
    <w:p>
      <w:pPr>
        <w:pStyle w:val="Normal50"/>
      </w:pPr>
      <w:r>
        <w:pict>
          <v:shape id="_x0000_i1203" type="#_x0000_t75" alt="LexisNexis®" style="width:147.75pt;height:30pt">
            <v:imagedata r:id="rId17" o:title=""/>
          </v:shape>
        </w:pict>
      </w:r>
      <w:r>
        <w:cr/>
      </w:r>
    </w:p>
    <w:p>
      <w:pPr>
        <w:pStyle w:val="Heading148"/>
        <w:keepNext w:val="0"/>
        <w:spacing w:after="200" w:line="340" w:lineRule="atLeast"/>
        <w:ind w:left="0" w:right="0" w:firstLine="0"/>
        <w:jc w:val="center"/>
      </w:pPr>
      <w:hyperlink r:id="rId479" w:history="1">
        <w:r>
          <w:rPr>
            <w:rFonts w:ascii="arial" w:eastAsia="arial" w:hAnsi="arial" w:cs="arial"/>
            <w:b/>
            <w:i/>
            <w:strike w:val="0"/>
            <w:color w:val="0077CC"/>
            <w:sz w:val="28"/>
            <w:u w:val="single"/>
            <w:vertAlign w:val="baseline"/>
          </w:rPr>
          <w:t>NEIGHBORHOOD REPORT: PARK SLOPE;</w:t>
        </w:r>
      </w:hyperlink>
      <w:r>
        <w:br/>
      </w:r>
      <w:hyperlink r:id="rId480" w:history="1">
        <w:r>
          <w:rPr>
            <w:rFonts w:ascii="arial" w:eastAsia="arial" w:hAnsi="arial" w:cs="arial"/>
            <w:b/>
            <w:i/>
            <w:strike w:val="0"/>
            <w:color w:val="0077CC"/>
            <w:sz w:val="28"/>
            <w:u w:val="single"/>
            <w:vertAlign w:val="baseline"/>
          </w:rPr>
          <w:t>Will Kmart Be Godzilla?</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28, 1994, Sunday, Late Edition - Final</w:t>
      </w:r>
    </w:p>
    <w:p>
      <w:pPr>
        <w:pStyle w:val="Normal50"/>
        <w:keepNext w:val="0"/>
        <w:spacing w:after="0" w:line="240" w:lineRule="atLeast"/>
        <w:ind w:right="0"/>
        <w:jc w:val="both"/>
      </w:pPr>
      <w:bookmarkStart w:id="99" w:name="Bookmark_50"/>
      <w:bookmarkEnd w:id="99"/>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City Weekly Desk </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13; ; Section 13;  Page 8;  Column 4;  The City Weekly Desk ; Column 4; </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449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GARRY PIERRE-PIERRE </w:t>
      </w:r>
    </w:p>
    <w:p>
      <w:pPr>
        <w:pStyle w:val="Normal5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GARRY PIERRE-PIERRE </w:t>
      </w:r>
    </w:p>
    <w:p>
      <w:pPr>
        <w:pStyle w:val="Normal50"/>
        <w:keepNext/>
        <w:spacing w:before="240" w:after="0" w:line="340" w:lineRule="atLeast"/>
        <w:ind w:left="0" w:right="0" w:firstLine="0"/>
        <w:jc w:val="left"/>
      </w:pPr>
      <w:bookmarkStart w:id="100" w:name="Body_48"/>
      <w:bookmarkEnd w:id="100"/>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04" style="position:absolute;z-index:251789312"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a hot summer in the city, but people in Park Slope are not worrying much about the open fire hydrants. They are concerned about something else: Kmart is coming.</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probably coming. Kmart officials say it is not yet a certainty that they will open a store here. They are still negotiating with the Federal government to lease a 9.5-acre property, the site of a closed post office on Second Avenue between 10th and 12th Streets.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many merchants and residents find the prospect unsettling.  Kmart, after all, is not just another discount store. With its rock-bottom prices and highly developed consumer research, it has swept through parts of the Midwest and the South, swallowing up small businesses.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Brooklyn is its next frontier, and that worries those Park Slope merchants and residents who see Kmart as an interloper, an unfair competitor seeking to profit from tax abatements.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are bending backward to support megastores," said Greg Etchison, the owner of Art Bazaar in Park Slope. "Why not support the stores that are already here? Give us some incentives to stay here, then we can lower our prices too."</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Mary McGeachy, a Kmart spokeswoman, argues that in many instances the store creates more jobs than it takes away and that it provides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consumers with a low-priced alternative.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store was trying to attract city dwellers who otherwise go to New Jersey or Long Island to shop, costing the city an estimated $3 billion a year in retail sales.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make a case for small businesses, the Merchants and Entrepreneurs Rights Coalitions, a citywide organization of more than 1,000 relatively small ventures, has released a report that says the addition of three large discount stores within a three-mile radius is poor planning. The stores they cite include not only the proposed Kmart, but also Bradlee's on Flatbush and Atlantic Avenues, and Caldor, which is moving into the old Macy's at Flatbush and Tilden Avenues; both stores are expected to open next year.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Davitt, a spokesman for the Department of City Planning, said that the city was aware of the problems of small businesses and that officials were trying to help. "The city is not in the business of telling people where they can and cannot shop," Mr. Davitt said. "That's not our role."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those who oppose Kmart, many others can hardly wait.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it was here already," said Sylvia Gonzalez, a Park Slope resident who added that she thought some items in her local stores were overpriced. "Why pay all that money if you can get the same thing cheaper? I am not a rich person."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Carmen Santiago, another resident, said, "Maybe I can get a job when the store opens."   G.P.P.</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1994</w:t>
      </w:r>
    </w:p>
    <w:p>
      <w:pPr>
        <w:pStyle w:val="Normal50"/>
      </w:pPr>
    </w:p>
    <w:p>
      <w:pPr>
        <w:pStyle w:val="Normal50"/>
        <w:ind w:left="200"/>
        <w:sectPr>
          <w:type w:val="continuous"/>
          <w:pgMar w:top="840" w:right="1000" w:bottom="840" w:left="1000" w:header="400" w:footer="400"/>
          <w:pgNumType w:fmt="decimal"/>
          <w:cols w:space="720"/>
        </w:sectPr>
      </w:pPr>
      <w:r>
        <w:br/>
      </w:r>
      <w:r>
        <w:pict>
          <v:line id="_x0000_s1205"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481"/>
          <w:headerReference w:type="default" r:id="rId482"/>
          <w:footerReference w:type="even" r:id="rId483"/>
          <w:footerReference w:type="default" r:id="rId484"/>
          <w:headerReference w:type="first" r:id="rId485"/>
          <w:footerReference w:type="first" r:id="rId486"/>
          <w:pgSz w:w="12240" w:h="15840"/>
          <w:pgMar w:top="840" w:right="1000" w:bottom="840" w:left="1000" w:header="400" w:footer="400"/>
          <w:pgNumType w:fmt="decimal"/>
          <w:cols w:space="720"/>
          <w:titlePg w:val="0"/>
        </w:sectPr>
      </w:pPr>
    </w:p>
    <w:p>
      <w:pPr>
        <w:pStyle w:val="Normal51"/>
      </w:pPr>
    </w:p>
    <w:p>
      <w:pPr>
        <w:pStyle w:val="Normal51"/>
      </w:pPr>
      <w:r>
        <w:pict>
          <v:shape id="_x0000_i1206" type="#_x0000_t75" alt="LexisNexis®" style="width:147.75pt;height:30pt">
            <v:imagedata r:id="rId17" o:title=""/>
          </v:shape>
        </w:pict>
      </w:r>
      <w:r>
        <w:cr/>
      </w:r>
    </w:p>
    <w:p>
      <w:pPr>
        <w:pStyle w:val="Heading149"/>
        <w:keepNext w:val="0"/>
        <w:spacing w:after="200" w:line="340" w:lineRule="atLeast"/>
        <w:ind w:left="0" w:right="0" w:firstLine="0"/>
        <w:jc w:val="center"/>
      </w:pPr>
      <w:hyperlink r:id="rId487" w:history="1">
        <w:r>
          <w:rPr>
            <w:rFonts w:ascii="arial" w:eastAsia="arial" w:hAnsi="arial" w:cs="arial"/>
            <w:b/>
            <w:i/>
            <w:strike w:val="0"/>
            <w:color w:val="0077CC"/>
            <w:sz w:val="28"/>
            <w:u w:val="single"/>
            <w:vertAlign w:val="baseline"/>
          </w:rPr>
          <w:t>Problems Mount at a Bronx Building Bought in a Bubble</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2010 Tuesday</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1"/>
        <w:keepNext w:val="0"/>
        <w:spacing w:after="0" w:line="240" w:lineRule="atLeast"/>
        <w:ind w:right="0"/>
        <w:jc w:val="both"/>
      </w:pPr>
      <w:bookmarkStart w:id="101" w:name="Bookmark_51"/>
      <w:bookmarkEnd w:id="101"/>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22</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1726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SAM DOLNICK</w:t>
      </w:r>
    </w:p>
    <w:p>
      <w:pPr>
        <w:pStyle w:val="Normal51"/>
        <w:keepNext/>
        <w:spacing w:before="240" w:after="0" w:line="340" w:lineRule="atLeast"/>
        <w:ind w:left="0" w:right="0" w:firstLine="0"/>
        <w:jc w:val="left"/>
      </w:pPr>
      <w:bookmarkStart w:id="102" w:name="Body_49"/>
      <w:bookmarkEnd w:id="102"/>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07" style="position:absolute;z-index:251791360"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in the community room on the ground floor of 1520 Sedgwick Avenue in the West Bronx that a young D.J. and his turntables helped to invent hip-hop, the music that spawned a global culture.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generation later, eyes again turned to the hulking brick tower overlooking the Harlem River when tenants, politicians and housing advocates fought to keep the building in a state-run rent-protection program and out of the hands of real estate investors.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lost the battle, and the building was sold in 2008. Now, more than a year later, housing code violations have piled up, and tenants are seething at the new landlords. Advocates and analysts say that the building's problems could be a harbinger of a housing crisis in the city's low-income neighborhoods, especially in the Bronx.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it is not individual homes that are most under threat of foreclosure -- it is whole apartment buildings occupied by hundreds of families. And it was not the residents who took out the heavy loans -- it was investors who live far from the overleveraged properties.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banks and owners seek to recoup staggering losses from overly optimistic real estate deals in neighborhoods like the South Bronx, Washington Heights and Corona, Queens, tenants have been left with some of the worst of the bust: crumbling buildings, rats and roaches, the threat of foreclosure.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the new owners took over at 1520 Sedgwick Avenue in the fall of 2008, the number of violations has jumped to 598 from 82, an increase of more than 600 percent, according to the Department of Housing Preservation and Development.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it was well maintained and families decided to stay there, relationships grew and it ended up leading to one of the most important cultural contributions in decades,'' said Dina Levy, director of organizing and policy at the Urban Homesteading Assistance Board, a tenant advocacy group. ''If that were to fall apart, it would be an indicator of what's going to happen to communities that are stable in the outer boroughs.''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decades 1520 Sedgwick, which has 102 units, was a much-desired, affordable address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When Sylvia Jones moved there in 1997, she said, the lobby was so well maintained that ''you could see your face in the floor.'' She remembers Christmas parties, Halloween trick-or-treating, back-to-school drives. ''We were like a family in there,'' Ms. Jones said.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Clive Campbell, otherwise known as D.J. Kool Herc, held the much-celebrated hip-hop parties in the community room in the early 1970s -- parties many see as crucial to the early evolution of hip-hop -- the whole building was invited.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a ride in the building's lurching elevator provides a glimpse of current conditions. It is far from the worst of buildings. But the testimony can be powerful.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Mordistine Alexander, on the 15th floor, said that for three months she had to use a screwdriver to enter her apartment because the lock was broken and no one ever showed up to fix it. Mary Fountain, on the sixth floor, complained of a crack in her bedroom wall, saying, ''I can look through and see the sunshine.'' Barbara Griles, on the 13th floor, said she planned to move out after 17 years because her toilet flooded her living room, the building's floors were dirty and ''when you ask for service, you don't get it.''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the height of the boom, real estate investors, many of whom were backed by private equity funds, paid top dollar for as many as 120,000 apartments across the city, most of which were either rent-regulated or were in buildings that had recently been removed from the state's Mitchell-Lama housing program, which had kept rents relatively low, according to the Department of Housing Preservation and Development. But the market collapsed, and the new residents willing to pay higher rents never came, leaving the buildings overleveraged and vulnerable.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300 of those buildings were in the Bronx, and at least 40 are in foreclosure, according to the University Neighborhood Housing Program. About 100 more buildings in the borough are at risk, the Urban Homesteading Assistance Board says.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Neglect has spurred some tenants to stage protests outside the banks that hold the mortgages.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Others became so fed up with the unresponsive management and the deteriorating conditions that they left the building, or even the borough. About a dozen tenants have moved from 1520 Sedgwick or are planning to, according to the tenants' association.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decision to leave carries a special resonance in the Bronx. The fires of the 1970s that turned neighborhoods to rubble began as landlords neglected their properties and middle-class families fled.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in New York have definitely seen this movie before,'' said Rafael E. Cestero, the commissioner of the Department of Housing Preservation and Development. ''The combination of financial distress leading to severe physical distress in these buildings impacts the neighborhoods, and it has a ripple effect that risks destabilizing neighborhoods that we have all spent so much time rebuilding.''</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Cestero divides the city's overleveraged buildings into three categories. There are about 4,000 apartments, mostly in the Bronx and Washington Heights, with terrible physical and financial problems that have left tenants in housing nightmares. There are at least 90,000 apartments burdened with debt but not in immediate danger of collapse. In between sit some 16,000 apartments at risk, teetering between stability and disrepair. The Sedgwick Avenue building is in this category: Advocates say it can still be saved, but tenants see signs of trouble.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20 residents have filed a lawsuit against the owners of the building, 1520 Sedgwick NY LLC, and the company that manages it, citing the deteriorating conditions.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Azi Mandel, director of Treetop Development, which controls the management firm, called the tenants' complaints overblown and said the violations had been addressed. ''The building is immaculate at all times,'' he said.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Karasick, a prominent real estate investor who was part of the group that bought the building, did not return several phone messages. His lawyer, Steven I. Holm, declined to comment because of the pending litigation.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Mr. Karasick began negotiating to buy 1520 Sedgwick Avenue, housing advocates were puzzled as to why he would be interested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housing stock in the Bronx. Years earlier, Mr. Karasick's investment group sold the iconic Bank of America Center in San Francisco for more than $1 billion to a group that included Donald Trump.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Karasick was part of a flood of investors who turned from familiar areas like Midtown Manhattan to gritty neighborhoods uptown, betting big that the wave of gentrification washing across the city would reach the Bronx.</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2007, Mr. Karasick and a group of investors bought two other Bronx buildings, Robert Fulton Terrace and Fordham Towers, after the previous owners removed the buildings from the Mitchell-Lama program, which allows landlords to receive tax breaks and subsidized mortgages in exchange for limiting their return on equity and keeping rents low. Both buildings are now in foreclosure.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purchase of the Sedgwick building was so controversial that city officials initially tried to stop the sale, saying that the financing was not viable. Senator Charles E. Schumer and Representative Jose E. Serrano, among others, rallied behind the tenants' unsuccessful bid to buy the building, and tried to keep the building in the Mitchell-Lama program.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Tenant advocates and many city officials watched the flurry of sales in some parts of the Bronx and other poor areas with alarm. The rent rolls would not support the high sale prices, they argued, which meant the owners would either force out low-income tenants or slash the buildings' services.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''Everything has panned out exactly as our worst fears, and that's pretty scary,'' said Ms. Levy of the Urban Homesteading Assistance Board.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Geraldine Davis, a resident of 1520 Sedgwick Avenue for more than 30 years, said that drug dealers had flowed into the building because the locks on the lobby doors were often broken. She pointed to a wide crack in her 13th-floor terrace and uncollected garbage in the trash chute.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mad up to here,'' said Ms. Davis, 70, who raised her two children in the building. ''Everything has gone downhill. And everything is getting worse.''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''Miss Gerry,'' as she is known to all, prowls the lobby and the laundry room, checking in on everyone's grievances about the building.</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is determined to preserve the life and community she nurtured for decades. Last month, she decorated the hallway outside her door with Christmas streamers, as she does every year. In her apartment, her teddy bears sit alert on her bed. Ms. Davis has watched several of her friends move to better buildings, but she said she would stay, partly because she has no choice.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ones that can afford it are leaving,'' she said, traces of a Southern accent from her Florida childhood in her voice. ''But not everyone can afford it. I don't have a place to go. I can't afford to move.''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Sylvia Jones, who had spent most of her life in the Bronx, had lived at 1520 Sedgwick Avenue for 10 years when the building went up for sale. She said she knew what would follow, and she knew she had to leave.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building just starts going down, and the people just stop caring,'' she said. ''Eventually the only people going to be left in that building are the poor people who have Section 8. They're not going to go anywhere until the building just collapses.''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Jones, 60, packed up her things in 2007, before the new management took over, and moved to Monticello, N.Y., a town about 90 miles north of the city. She is adjusting to a new life, even learning to drive. On a recent afternoon, she clutched her car's steering wheel in a death grip, inching down the empty streets of her adopted town, cringing at the thought of mountain roads at night.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 on Sedgwick Avenue, Ms. Davis and her neighbors worry about how much worse the building will get. They compare notes and discuss strategies.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Davis has a message for the landlords. ''I was here before you bought this building,'' she said, ''and I'm going to be here when you lose this building.''  </w:t>
      </w:r>
    </w:p>
    <w:p>
      <w:pPr>
        <w:pStyle w:val="Normal51"/>
        <w:keepNext w:val="0"/>
        <w:spacing w:before="240" w:after="0" w:line="260" w:lineRule="atLeast"/>
        <w:ind w:left="0" w:right="0" w:firstLine="0"/>
        <w:jc w:val="left"/>
      </w:pPr>
      <w:r>
        <w:br/>
      </w:r>
      <w:hyperlink r:id="rId488" w:history="1">
        <w:r>
          <w:rPr>
            <w:rFonts w:ascii="arial" w:eastAsia="arial" w:hAnsi="arial" w:cs="arial"/>
            <w:b w:val="0"/>
            <w:i/>
            <w:strike w:val="0"/>
            <w:color w:val="0077CC"/>
            <w:sz w:val="20"/>
            <w:u w:val="single"/>
            <w:vertAlign w:val="baseline"/>
          </w:rPr>
          <w:t>http://www.nytimes.com</w:t>
        </w:r>
      </w:hyperlink>
    </w:p>
    <w:p>
      <w:pPr>
        <w:pStyle w:val="Normal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1"/>
        <w:spacing w:line="60" w:lineRule="exact"/>
      </w:pPr>
      <w:r>
        <w:pict>
          <v:line id="_x0000_s1208" style="position:absolute;z-index:251792384" from="0,2pt" to="512pt,2pt" strokecolor="#009ddb" strokeweight="2pt">
            <v:stroke linestyle="single"/>
            <w10:wrap type="topAndBottom"/>
          </v:line>
        </w:pict>
      </w:r>
    </w:p>
    <w:p>
      <w:pPr>
        <w:pStyle w:val="Normal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Pies cooling on the balcony in Mary Fountain's apartment at 1520 Sedgwick Avenue in the West Bronx. She was told to avoid the balcony because of cracks. (PHOTOGRAPH BY TODD HEISLER/THE NEW YORK TIMES)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Parties held by Clive Campbell, known as D.J. Kool Herc, in the building's community room in the early 1970s are seen as crucial to the early evolution of hip-hop.(PHOTOGRAPH BY JOE CONZO)</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Fountain said she could see sunlight through a crack in a wall. Violations have soared since investors bought the building in 2008.(PHOTOGRAPH BY TODD HEISLER/THE NEW YORK TIMES)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(A22)</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Sylvia Jones in Monticello, N.Y., where she moved before the new management took over 1520 Sedgwick. At right, Geraldine Davis, a longtime resident of the building, in the community room.(PHOTOGRAPHS BY DAVID GOLDMAN FOR THE NEW YORK TIMES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TODD HEISLER/THE NEW YORK TIMES) (A28)                                                                           </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2010</w:t>
      </w:r>
    </w:p>
    <w:p>
      <w:pPr>
        <w:pStyle w:val="Normal51"/>
      </w:pPr>
    </w:p>
    <w:p>
      <w:pPr>
        <w:pStyle w:val="Normal51"/>
        <w:ind w:left="200"/>
        <w:sectPr>
          <w:type w:val="continuous"/>
          <w:pgMar w:top="840" w:right="1000" w:bottom="840" w:left="1000" w:header="400" w:footer="400"/>
          <w:pgNumType w:fmt="decimal"/>
          <w:cols w:space="720"/>
        </w:sectPr>
      </w:pPr>
      <w:r>
        <w:br/>
      </w:r>
      <w:r>
        <w:pict>
          <v:line id="_x0000_s1209"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489"/>
          <w:headerReference w:type="default" r:id="rId490"/>
          <w:footerReference w:type="even" r:id="rId491"/>
          <w:footerReference w:type="default" r:id="rId492"/>
          <w:headerReference w:type="first" r:id="rId493"/>
          <w:footerReference w:type="first" r:id="rId494"/>
          <w:pgSz w:w="12240" w:h="15840"/>
          <w:pgMar w:top="840" w:right="1000" w:bottom="840" w:left="1000" w:header="400" w:footer="400"/>
          <w:pgNumType w:fmt="decimal"/>
          <w:cols w:space="720"/>
          <w:titlePg w:val="0"/>
        </w:sectPr>
      </w:pPr>
    </w:p>
    <w:p>
      <w:pPr>
        <w:pStyle w:val="Normal52"/>
      </w:pPr>
    </w:p>
    <w:p>
      <w:pPr>
        <w:pStyle w:val="Normal52"/>
      </w:pPr>
      <w:r>
        <w:pict>
          <v:shape id="_x0000_i1210" type="#_x0000_t75" alt="LexisNexis®" style="width:147.75pt;height:30pt">
            <v:imagedata r:id="rId17" o:title=""/>
          </v:shape>
        </w:pict>
      </w:r>
      <w:r>
        <w:cr/>
      </w:r>
    </w:p>
    <w:p>
      <w:pPr>
        <w:pStyle w:val="Heading150"/>
        <w:keepNext w:val="0"/>
        <w:spacing w:after="200" w:line="340" w:lineRule="atLeast"/>
        <w:ind w:left="0" w:right="0" w:firstLine="0"/>
        <w:jc w:val="center"/>
      </w:pPr>
      <w:hyperlink r:id="rId495" w:history="1">
        <w:r>
          <w:rPr>
            <w:rFonts w:ascii="arial" w:eastAsia="arial" w:hAnsi="arial" w:cs="arial"/>
            <w:b/>
            <w:i/>
            <w:strike w:val="0"/>
            <w:color w:val="0077CC"/>
            <w:sz w:val="28"/>
            <w:u w:val="single"/>
            <w:vertAlign w:val="baseline"/>
          </w:rPr>
          <w:t>One Part Evil Killer, One Part Case Study</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2007 Saturday</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2"/>
        <w:keepNext w:val="0"/>
        <w:spacing w:after="0" w:line="240" w:lineRule="atLeast"/>
        <w:ind w:right="0"/>
        <w:jc w:val="both"/>
      </w:pPr>
      <w:bookmarkStart w:id="103" w:name="Bookmark_52"/>
      <w:bookmarkEnd w:id="103"/>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The Arts/Cultural Desk; Pg. 9; MOVIE REVIEW : 'HALLOWEEN'</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695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MATT ZOLLER SEITZ</w:t>
      </w:r>
    </w:p>
    <w:p>
      <w:pPr>
        <w:pStyle w:val="Normal52"/>
        <w:keepNext/>
        <w:spacing w:before="240" w:after="0" w:line="340" w:lineRule="atLeast"/>
        <w:ind w:left="0" w:right="0" w:firstLine="0"/>
        <w:jc w:val="left"/>
      </w:pPr>
      <w:bookmarkStart w:id="104" w:name="Body_50"/>
      <w:bookmarkEnd w:id="104"/>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11" style="position:absolute;z-index:251794432"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Carpenter's original 1978 ''Halloween'' was a slumber-party spook tale about a mask-clad bogeyman hacking his way through a sleepy Illinois suburb. Rob Zombie's remake wants to be all that and a case study as well, devoting its first act to the childhood of the future serial killer Michael Myers, a chubby, sweet-faced, socially awkward boy whose mental illness is transformed into murderous rage by school bullies and a home life of Dickensian squalor.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Unfortunately, the spook tale and the case study are incompatible storytelling modes. Mr. Zombie's movie, which he wrote and directed, wants us to care about Myers -- who busts out of a mental institution 17 years after murdering most of his family and goes home to reconnect with the baby sister he spared -- even while it depicts him as a mute, literally faceless grim reaper. The two impulses cancel each other out.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too bad, because the case study part of the film re-establishes Mr. Zombie's status as modern American horror's most eccentric and surprising filmmaker.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Mr. Zombie's first two features, ''House of 1,000 Corpses'' and ''The Devil's Rejects,'' this ''Halloween'' is unusually at ease among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characters who drawl, curse and like their fun loud. Between the movie's classic rock soundtrack, the screenplay's lively characterizations and Phil Parmet's chaotic camerawork, Mr. Zombie often seems less an heir to Mr. Carpenter and other 1970s horror filmmakers than a sociologist who happens to make horror movies: the John Cassavetes of splatter.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Zombie lavishes attention on the killer's sad origins to the point where his film suggests a boy's answer to Brian De Palma's ''Carrie.'' Young Michael (Daeg Faerch) is cursed with a frazzled mother, Deborah (Sheri Moon Zombie, the director's wife), who has a newborn daughter and a job as an exotic dancer; a sexually active older sister (Hanna Hall); and a loutish stepfather (overacted by William Forsythe) who taunts the boy.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wears masks all the time and acts out his buried anger by killing animals, warning signs that his family ignores at their peril.</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boy's equivalent of Carrie's prom detonation is his Halloween night rampage. It begins with a touching montage that cuts between Michael brooding alone in his neighborhood and his mother sliding around a strip-club pole to the tune of ''Love Hurts,'' and climaxes with a killing spree that alludes to suppressed Oedipal and incestuous desires.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Alas, once Michael is locked away in a mental institution under the care of Dr. Samuel Loomis (Malcolm McDowell), the movie starts to spin its wheels. When Mr. Zombie reintroduces Michael as a long-haired giant (Tyler Mane) pining for a reunion with his now-teenage sister, a spunky baby sitter named Laurie (Scout Taylor-Compton), the film's energy and originality dissipate.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Michael's escape from the asylum and his knife-wielding, door-smashing progress through his old neighborhood are competently handled but tedious. Mr. Parmet's lighting and compositions link the adult Michael to Boris Karloff's Frankenstein's monster, but the film's obligation to serve up the expected body count prevents Mr. Zombie from laying the groundwork for the explosion of tragic feeling that the movie's finale deserves.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''Halloween'' has sympathy for the Devil, but not enough.</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''Halloween'' is rated R (Under 17 requires accompanying parent or adult guardian). It has graphic violence,  strong language, nudity and sexual situations.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HALLOWEEN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Opened yesterday nationwide.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Directed by Rob Zombie; written by Mr. Zombie, based on the film by John Carpenter; director of photography, Phil Parmet; edited by Glenn Garland; music by Tyler Bates; production designer, Anthony Tremblay; produced by Mr. Zombie, Malek Akkad, Andy Gould and Andy La Marca; released by Dimension Films and Metro Goldwyn Mayer. Running time: 97 minutes.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Tyler Mane (the adult Michael Myers), Sheri Moon Zombie (Deborah Myers), Malcolm McDowell (Dr. Samuel Loomis), William Forsythe (Ronnie White), Hanna Hall (Judith Myers), Daeg Faerch (the young Michael Myers) and Scout Taylor-Compton (Laurie Strode). </w:t>
      </w:r>
    </w:p>
    <w:p>
      <w:pPr>
        <w:pStyle w:val="Normal52"/>
        <w:keepNext w:val="0"/>
        <w:spacing w:before="240" w:after="0" w:line="260" w:lineRule="atLeast"/>
        <w:ind w:left="0" w:right="0" w:firstLine="0"/>
        <w:jc w:val="left"/>
      </w:pPr>
      <w:r>
        <w:br/>
      </w:r>
      <w:hyperlink r:id="rId496" w:history="1">
        <w:r>
          <w:rPr>
            <w:rFonts w:ascii="arial" w:eastAsia="arial" w:hAnsi="arial" w:cs="arial"/>
            <w:b w:val="0"/>
            <w:i/>
            <w:strike w:val="0"/>
            <w:color w:val="0077CC"/>
            <w:sz w:val="20"/>
            <w:u w:val="single"/>
            <w:vertAlign w:val="baseline"/>
          </w:rPr>
          <w:t>http://www.nytimes.com</w:t>
        </w:r>
      </w:hyperlink>
    </w:p>
    <w:p>
      <w:pPr>
        <w:pStyle w:val="Normal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2"/>
        <w:spacing w:line="60" w:lineRule="exact"/>
      </w:pPr>
      <w:r>
        <w:pict>
          <v:line id="_x0000_s1212" style="position:absolute;z-index:251795456" from="0,2pt" to="512pt,2pt" strokecolor="#009ddb" strokeweight="2pt">
            <v:stroke linestyle="single"/>
            <w10:wrap type="topAndBottom"/>
          </v:line>
        </w:pict>
      </w:r>
    </w:p>
    <w:p>
      <w:pPr>
        <w:pStyle w:val="Normal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Tyler Mane, left, and Scout Taylor-Compton in ''Halloween,'' Rob Zombie's  remake of John Carpenter's 1978 horror movie.(PHOTOGRAPH BY MARSHA BLACKBURN LAMARCA/DIMENSION FILMS)                                                                         </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2007</w:t>
      </w:r>
    </w:p>
    <w:p>
      <w:pPr>
        <w:pStyle w:val="Normal52"/>
      </w:pPr>
    </w:p>
    <w:p>
      <w:pPr>
        <w:pStyle w:val="Normal52"/>
        <w:ind w:left="200"/>
        <w:sectPr>
          <w:type w:val="continuous"/>
          <w:pgMar w:top="840" w:right="1000" w:bottom="840" w:left="1000" w:header="400" w:footer="400"/>
          <w:pgNumType w:fmt="decimal"/>
          <w:cols w:space="720"/>
        </w:sectPr>
      </w:pPr>
      <w:r>
        <w:br/>
      </w:r>
      <w:r>
        <w:pict>
          <v:line id="_x0000_s1213"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497"/>
          <w:headerReference w:type="default" r:id="rId498"/>
          <w:footerReference w:type="even" r:id="rId499"/>
          <w:footerReference w:type="default" r:id="rId500"/>
          <w:headerReference w:type="first" r:id="rId501"/>
          <w:footerReference w:type="first" r:id="rId502"/>
          <w:pgSz w:w="12240" w:h="15840"/>
          <w:pgMar w:top="840" w:right="1000" w:bottom="840" w:left="1000" w:header="400" w:footer="400"/>
          <w:pgNumType w:fmt="decimal"/>
          <w:cols w:space="720"/>
          <w:titlePg w:val="0"/>
        </w:sectPr>
      </w:pPr>
    </w:p>
    <w:p>
      <w:pPr>
        <w:pStyle w:val="Normal53"/>
      </w:pPr>
    </w:p>
    <w:p>
      <w:pPr>
        <w:pStyle w:val="Normal53"/>
      </w:pPr>
      <w:r>
        <w:pict>
          <v:shape id="_x0000_i1214" type="#_x0000_t75" alt="LexisNexis®" style="width:147.75pt;height:30pt">
            <v:imagedata r:id="rId17" o:title=""/>
          </v:shape>
        </w:pict>
      </w:r>
      <w:r>
        <w:cr/>
      </w:r>
    </w:p>
    <w:p>
      <w:pPr>
        <w:pStyle w:val="Heading151"/>
        <w:keepNext w:val="0"/>
        <w:spacing w:after="200" w:line="340" w:lineRule="atLeast"/>
        <w:ind w:left="0" w:right="0" w:firstLine="0"/>
        <w:jc w:val="center"/>
      </w:pPr>
      <w:hyperlink r:id="rId503" w:history="1">
        <w:r>
          <w:rPr>
            <w:rFonts w:ascii="arial" w:eastAsia="arial" w:hAnsi="arial" w:cs="arial"/>
            <w:b/>
            <w:i/>
            <w:strike w:val="0"/>
            <w:color w:val="0077CC"/>
            <w:sz w:val="28"/>
            <w:u w:val="single"/>
            <w:vertAlign w:val="baseline"/>
          </w:rPr>
          <w:t>The Traps in Turkey's Power Shift</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2007 Sunday</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3"/>
        <w:keepNext w:val="0"/>
        <w:spacing w:after="0" w:line="240" w:lineRule="atLeast"/>
        <w:ind w:right="0"/>
        <w:jc w:val="both"/>
      </w:pPr>
      <w:bookmarkStart w:id="105" w:name="Bookmark_53"/>
      <w:bookmarkEnd w:id="105"/>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Column 0; Week in Review Desk; Pg. 3</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742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SABRINA TAVERNISE and SEBNEM ARSU</w:t>
      </w:r>
    </w:p>
    <w:p>
      <w:pPr>
        <w:pStyle w:val="Normal53"/>
        <w:keepNext/>
        <w:spacing w:before="240" w:after="0" w:line="340" w:lineRule="atLeast"/>
        <w:ind w:left="0" w:right="0" w:firstLine="0"/>
        <w:jc w:val="left"/>
      </w:pPr>
      <w:bookmarkStart w:id="106" w:name="Body_51"/>
      <w:bookmarkEnd w:id="106"/>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15" style="position:absolute;z-index:251797504"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nearly a century of strictly secular rule, Turkey last week got  a new president, Abdullah Gul, who is strongly disliked by the Turkish military because he is an observant Muslim with a background in Islamic politics. In his first speech as president, Mr. Gul, a 56-year-old economist, praised Turkey's secular tradition, saying it guaranteed personal freedoms. But the officer corps, which considers itself the guardian of secularism and generally doesn't trust political leaders like Mr. Gul,  showed its dislike for him by skipping his appointment ceremony.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Whether the officers   defy him, or try to overthrow him, as they have four elected governments since 1960,  is another matter, and represents one of the largest unanswered questions hanging over Turkey's politics.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Gul and his colleagues  say that they abandoned  religious politics long ago. They know,  they say, that all but a small percentage of Turks are very happy with their secular state.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even if religion in public life is not on the table now, questions of power and class are. Mr. Gul, like many observant Muslims, is from Kayseri,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in Turkey's heartland. The  urban secularists who were in power for so long are used to thinking of themselves as the  elite.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 there be a clash?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issues that will play out in coming weeks and months could begin to provide an answer.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CONSTITUTION: Turkey's Constitution was written in 1982, at the time of a military coup, and most liberal Turks say it is  out of date. It limits the authority of the constitutional court and takes an authoritarian view of  individual freedoms and rights.  The members of Mr. Gul's party have made revising it a  central project for  their  time  in power. One  change they want, according to Ergun Ozbudun, a constitutional law professor who worked on the draft, would  limit the powers of the president over appointments.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EUROPEAN UNION: Mr. Gul was a leading actor  in Turkey's bid to join the E.U.,  and in his first speech as president, he reiterated his intent to continue to pursue it. Progress toward membership might inhibit any impulse for the army to interfere in government, since democracy is a prerequisite for union membership. But Turkey's bid faces strong opposition from some countries like France, whose newly elected  president, Nicolas Sarkozy, wants  new talks in which  Turkey would be considered  for ''special status'' as well as  full membership.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APPOINTMENTS: As president, Mr. Gul has the final say over thousands of appointments to important official positions. The outgoing secularist president, Ahmet Necdet Sezer, vetoed more than 400 appointments proposed by Mr. Gul's party during  its four and a half years in control of Parliament,  according to the presidential Web site. Now, opposition parties can do little to stop Mr. Gul from approving any candidate his party nominates, and  Turks in  the secular establishment fear that a disproportionate number  will come from religious backgrounds. In particular, watch for his decision on the head of TRT, the state-owned  television network, and on the director of the Istanbul office of the Ministry of Education.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ARTICLE 301: Mr. Gul wants to ease  a rule against ''insulting Turkishness'' that is known as Article 301 and   has been invoked against journalists and writers, including the Nobel Prize winner Orhan Pamuk. The two main opposition political parties --  representing nationalists and the secular establishment --  are expected to oppose changing the law, as are some leaders in Mr. Gul's party. But the party is expected to amend it, in the face of strong criticism from the E.U.</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KURDISH SEPARATISM: Mr. Gul's party has taken a more conciliatory line toward  Kurds in the country's southeast than has Turkey's military, but that point of friction between them may be easing.  Many Kurdish politicians are known for their loyalty to Abdullah Ocalan, a Kurdish militant now in captivity, and Kurdish  political leaders in Parliament did not sing along to the national anthem during Mr. Gul's inauguration.  That is sure to irritate many Turks and make it harder for Mr. Gul's  government  to  reconcile with the Kurds. Meanwhile, the military's attitude may be moderating from the other direction. In June, it  was advocating a large-scale push into northern Iraq, where it says many Kurdish militants hide, but that pressure has  since quieted. </w:t>
      </w:r>
    </w:p>
    <w:p>
      <w:pPr>
        <w:pStyle w:val="Normal53"/>
        <w:keepNext w:val="0"/>
        <w:spacing w:before="240" w:after="0" w:line="260" w:lineRule="atLeast"/>
        <w:ind w:left="0" w:right="0" w:firstLine="0"/>
        <w:jc w:val="left"/>
      </w:pPr>
      <w:r>
        <w:br/>
      </w:r>
      <w:hyperlink r:id="rId504" w:history="1">
        <w:r>
          <w:rPr>
            <w:rFonts w:ascii="arial" w:eastAsia="arial" w:hAnsi="arial" w:cs="arial"/>
            <w:b w:val="0"/>
            <w:i/>
            <w:strike w:val="0"/>
            <w:color w:val="0077CC"/>
            <w:sz w:val="20"/>
            <w:u w:val="single"/>
            <w:vertAlign w:val="baseline"/>
          </w:rPr>
          <w:t>http://www.nytimes.com</w:t>
        </w:r>
      </w:hyperlink>
    </w:p>
    <w:p>
      <w:pPr>
        <w:pStyle w:val="Normal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3"/>
        <w:spacing w:line="60" w:lineRule="exact"/>
      </w:pPr>
      <w:r>
        <w:pict>
          <v:line id="_x0000_s1216" style="position:absolute;z-index:251798528" from="0,2pt" to="512pt,2pt" strokecolor="#009ddb" strokeweight="2pt">
            <v:stroke linestyle="single"/>
            <w10:wrap type="topAndBottom"/>
          </v:line>
        </w:pict>
      </w:r>
    </w:p>
    <w:p>
      <w:pPr>
        <w:pStyle w:val="Normal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NEW: A poster of Abdullah Gul in  Kayseri, his hometown. (PHOTOGRAPH BY FATIH SARIBAS/REUTERS)                                                    </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2007</w:t>
      </w:r>
    </w:p>
    <w:p>
      <w:pPr>
        <w:pStyle w:val="Normal53"/>
      </w:pPr>
    </w:p>
    <w:p>
      <w:pPr>
        <w:pStyle w:val="Normal53"/>
        <w:ind w:left="200"/>
        <w:sectPr>
          <w:type w:val="continuous"/>
          <w:pgMar w:top="840" w:right="1000" w:bottom="840" w:left="1000" w:header="400" w:footer="400"/>
          <w:pgNumType w:fmt="decimal"/>
          <w:cols w:space="720"/>
        </w:sectPr>
      </w:pPr>
      <w:r>
        <w:br/>
      </w:r>
      <w:r>
        <w:pict>
          <v:line id="_x0000_s1217"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505"/>
          <w:headerReference w:type="default" r:id="rId506"/>
          <w:footerReference w:type="even" r:id="rId507"/>
          <w:footerReference w:type="default" r:id="rId508"/>
          <w:headerReference w:type="first" r:id="rId509"/>
          <w:footerReference w:type="first" r:id="rId510"/>
          <w:pgSz w:w="12240" w:h="15840"/>
          <w:pgMar w:top="840" w:right="1000" w:bottom="840" w:left="1000" w:header="400" w:footer="400"/>
          <w:pgNumType w:fmt="decimal"/>
          <w:cols w:space="720"/>
          <w:titlePg w:val="0"/>
        </w:sectPr>
      </w:pPr>
    </w:p>
    <w:p>
      <w:pPr>
        <w:pStyle w:val="Normal54"/>
      </w:pPr>
    </w:p>
    <w:p>
      <w:pPr>
        <w:pStyle w:val="Normal54"/>
      </w:pPr>
      <w:r>
        <w:pict>
          <v:shape id="_x0000_i1218" type="#_x0000_t75" alt="LexisNexis®" style="width:147.75pt;height:30pt">
            <v:imagedata r:id="rId17" o:title=""/>
          </v:shape>
        </w:pict>
      </w:r>
      <w:r>
        <w:cr/>
      </w:r>
    </w:p>
    <w:p>
      <w:pPr>
        <w:pStyle w:val="Heading152"/>
        <w:keepNext w:val="0"/>
        <w:spacing w:after="200" w:line="340" w:lineRule="atLeast"/>
        <w:ind w:left="0" w:right="0" w:firstLine="0"/>
        <w:jc w:val="center"/>
      </w:pPr>
      <w:hyperlink r:id="rId511" w:history="1">
        <w:r>
          <w:rPr>
            <w:rFonts w:ascii="arial" w:eastAsia="arial" w:hAnsi="arial" w:cs="arial"/>
            <w:b/>
            <w:i/>
            <w:strike w:val="0"/>
            <w:color w:val="0077CC"/>
            <w:sz w:val="28"/>
            <w:u w:val="single"/>
            <w:vertAlign w:val="baseline"/>
          </w:rPr>
          <w:t>U.S. Balks at German Chancellor's Call for Global Regulations to Curb Hedge Funds</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2005 Friday</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4"/>
        <w:keepNext w:val="0"/>
        <w:spacing w:after="0" w:line="240" w:lineRule="atLeast"/>
        <w:ind w:right="0"/>
        <w:jc w:val="both"/>
      </w:pPr>
      <w:bookmarkStart w:id="107" w:name="Bookmark_54"/>
      <w:bookmarkEnd w:id="107"/>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1; Business/Financial Desk; Pg. 6</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658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MARK LANDLER</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FRANKFURT, June 16 </w:t>
      </w:r>
    </w:p>
    <w:p>
      <w:pPr>
        <w:pStyle w:val="Normal54"/>
        <w:keepNext/>
        <w:spacing w:before="240" w:after="0" w:line="340" w:lineRule="atLeast"/>
        <w:ind w:left="0" w:right="0" w:firstLine="0"/>
        <w:jc w:val="left"/>
      </w:pPr>
      <w:bookmarkStart w:id="108" w:name="Body_52"/>
      <w:bookmarkEnd w:id="108"/>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19" style="position:absolute;z-index:251800576"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and the United States are parting company again, this time over Chancellor Gerhard Schroder's call for international regulations to govern hedge funds.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Treasury Secretary John W. Snow, speaking here Thursday at the end of a five-country European tour, said the United States opposed ''heavy-handed'' curbs on markets. He said that he was not familiar with the German proposals, but left little doubt about how Washington would react.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we ought to be very careful about heavy-handed regulation of markets because it stymies financial innovation,'' Mr. Snow said after a news conference here to sum up his visit.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Noting that the Securities and Exchange Commission has proposed that hedge funds be required to register themselves, he said he preferred the ''light touch rather than the heavy regulatory burden.''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Schroder said this week that he would raise the issue of imposing uniform global regulations at a meeting of the Group of 8 industrial countries next month in Gleneagles, Scotland. A spokesman said the chancellor had discussed his proposals with Prime Minister Tony Blair of Britain.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to deal with hedge funds also came up at a meeting in Frankfurt between Mr. Snow and the German finance minister, Hans Eichel. ''We both agree we need more transparency,'' Mr. Eichel said afterward. ''Whether we need more regulations, we could look at later on.''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the measures being considered by Berlin are stricter rules requiring funds to disclose how many shares they own in companies, as well as shares they borrow and sell to try to profit from shifts in prices.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explosive growth of hedge funds and their potentially disruptive effect on markets have become issues on both sides of the Atlantic. But in Germany, which faces a federal election this fall with a stagnant economy and high unemployment, it has taken on a sharp political edge.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Schroder's Social Democratic Party has criticized hedge funds for their lack of transparency -- a variation on its theme that foreign investors and even some big German companies are acting dubiously.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Party leaders have tarred foreigners as ''locusts'' who plunder German companies and throw out their workers. In one well-publicized case, the German workers who were thrown out had been sitting in the executive suite.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 and British hedge fund managers orchestrated a noisy public campaign against the management of Deutsche Borse, which operates the Frankfurt Stock Exchange, because they opposed the company's proposal to acquire the London Stock Exchange. The chief executive, Werner G. Seifert, and the board chairman, Rolf-E. Breuer, were forced to resign.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Political analysts attribute a good deal of the anti-foreign tone to an increasingly desperate effort by the Social Democrats to shore up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base. Four months before the election, Mr. Schroder and his party seem likely to be ousted by the conservative opposition.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suggests the United States could simply brush off the chancellor's initiative. Angela Merkel, the candidate for the opposition Christian Democrats, is viewed as being more in favor of free market policies. She would also be expected to try to rekindle the German-American relationship, which has been chilly since Mr. Schroder refused to support the Iraq war.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some analysts said the concerns about hedge funds go beyond the ebb and flow of an election season.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popular issue in Germany,'' said Martin W. Hufner a senior economist at the HVB Group in Munich. ''I'm not sure that a new government would simply dismiss it all as rubbish from Schroder. Germany, as a financial center, does not yet understand these investors.''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However popular it is here, a move to curb hedge funds would require support from other countries with big capital markets. American officials traveling with Mr. Snow said they believed that the United States was not the only country reluctant to rush into new regulations.</w:t>
      </w:r>
    </w:p>
    <w:p>
      <w:pPr>
        <w:pStyle w:val="Normal54"/>
        <w:keepNext w:val="0"/>
        <w:spacing w:before="240" w:after="0" w:line="260" w:lineRule="atLeast"/>
        <w:ind w:left="0" w:right="0" w:firstLine="0"/>
        <w:jc w:val="left"/>
      </w:pPr>
      <w:r>
        <w:br/>
      </w:r>
      <w:hyperlink r:id="rId512" w:history="1">
        <w:r>
          <w:rPr>
            <w:rFonts w:ascii="arial" w:eastAsia="arial" w:hAnsi="arial" w:cs="arial"/>
            <w:b w:val="0"/>
            <w:i/>
            <w:strike w:val="0"/>
            <w:color w:val="0077CC"/>
            <w:sz w:val="20"/>
            <w:u w:val="single"/>
            <w:vertAlign w:val="baseline"/>
          </w:rPr>
          <w:t>http://www.nytimes.com</w:t>
        </w:r>
      </w:hyperlink>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2005</w:t>
      </w:r>
    </w:p>
    <w:p>
      <w:pPr>
        <w:pStyle w:val="Normal54"/>
      </w:pPr>
    </w:p>
    <w:p>
      <w:pPr>
        <w:pStyle w:val="Normal54"/>
        <w:ind w:left="200"/>
        <w:sectPr>
          <w:type w:val="continuous"/>
          <w:pgMar w:top="840" w:right="1000" w:bottom="840" w:left="1000" w:header="400" w:footer="400"/>
          <w:pgNumType w:fmt="decimal"/>
          <w:cols w:space="720"/>
        </w:sectPr>
      </w:pPr>
      <w:r>
        <w:br/>
      </w:r>
      <w:r>
        <w:pict>
          <v:line id="_x0000_s1220"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513"/>
          <w:headerReference w:type="default" r:id="rId514"/>
          <w:footerReference w:type="even" r:id="rId515"/>
          <w:footerReference w:type="default" r:id="rId516"/>
          <w:headerReference w:type="first" r:id="rId517"/>
          <w:footerReference w:type="first" r:id="rId518"/>
          <w:pgSz w:w="12240" w:h="15840"/>
          <w:pgMar w:top="840" w:right="1000" w:bottom="840" w:left="1000" w:header="400" w:footer="400"/>
          <w:pgNumType w:fmt="decimal"/>
          <w:cols w:space="720"/>
          <w:titlePg w:val="0"/>
        </w:sectPr>
      </w:pPr>
    </w:p>
    <w:p>
      <w:pPr>
        <w:pStyle w:val="Normal55"/>
      </w:pPr>
    </w:p>
    <w:p>
      <w:pPr>
        <w:pStyle w:val="Normal55"/>
      </w:pPr>
      <w:r>
        <w:pict>
          <v:shape id="_x0000_i1221" type="#_x0000_t75" alt="LexisNexis®" style="width:147.75pt;height:30pt">
            <v:imagedata r:id="rId17" o:title=""/>
          </v:shape>
        </w:pict>
      </w:r>
      <w:r>
        <w:cr/>
      </w:r>
    </w:p>
    <w:p>
      <w:pPr>
        <w:pStyle w:val="Heading153"/>
        <w:keepNext w:val="0"/>
        <w:spacing w:after="200" w:line="340" w:lineRule="atLeast"/>
        <w:ind w:left="0" w:right="0" w:firstLine="0"/>
        <w:jc w:val="center"/>
      </w:pPr>
      <w:hyperlink r:id="rId519" w:history="1">
        <w:r>
          <w:rPr>
            <w:rFonts w:ascii="arial" w:eastAsia="arial" w:hAnsi="arial" w:cs="arial"/>
            <w:b/>
            <w:i/>
            <w:strike w:val="0"/>
            <w:color w:val="0077CC"/>
            <w:sz w:val="28"/>
            <w:u w:val="single"/>
            <w:vertAlign w:val="baseline"/>
          </w:rPr>
          <w:t>Ask Real Estate</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2014 Sunday</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 on the Web</w:t>
      </w:r>
    </w:p>
    <w:p>
      <w:pPr>
        <w:pStyle w:val="Normal55"/>
        <w:keepNext w:val="0"/>
        <w:spacing w:after="0" w:line="240" w:lineRule="atLeast"/>
        <w:ind w:right="0"/>
        <w:jc w:val="both"/>
      </w:pPr>
      <w:bookmarkStart w:id="109" w:name="Bookmark_55"/>
      <w:bookmarkEnd w:id="109"/>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 Column 0; Real Estate Desk; Pg. ; ASK REAL ESTATE</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1156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RONDA KAYSEN</w:t>
      </w:r>
    </w:p>
    <w:p>
      <w:pPr>
        <w:pStyle w:val="Normal55"/>
        <w:keepNext/>
        <w:spacing w:before="240" w:after="0" w:line="340" w:lineRule="atLeast"/>
        <w:ind w:left="0" w:right="0" w:firstLine="0"/>
        <w:jc w:val="left"/>
      </w:pPr>
      <w:bookmarkStart w:id="110" w:name="Body_53"/>
      <w:bookmarkEnd w:id="110"/>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22" style="position:absolute;z-index:251802624" from="0,2pt" to="512pt,2pt" strokecolor="#009ddb" strokeweight="2pt">
            <v:stroke linestyle="single"/>
            <w10:wrap type="topAndBottom"/>
          </v:line>
        </w:pict>
      </w:r>
    </w:p>
    <w:p>
      <w:pPr>
        <w:pStyle w:val="Normal55"/>
      </w:pPr>
    </w:p>
    <w:p>
      <w:pPr>
        <w:pStyle w:val="Normal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 Real Estate is a weekly online column that answers questions from across the New York region. Submit yours to </w:t>
      </w:r>
      <w:hyperlink r:id="rId520" w:history="1">
        <w:r>
          <w:rPr>
            <w:rFonts w:ascii="arial" w:eastAsia="arial" w:hAnsi="arial" w:cs="arial"/>
            <w:b w:val="0"/>
            <w:i/>
            <w:strike w:val="0"/>
            <w:noProof w:val="0"/>
            <w:color w:val="0077CC"/>
            <w:position w:val="0"/>
            <w:sz w:val="20"/>
            <w:u w:val="single"/>
            <w:vertAlign w:val="baseline"/>
          </w:rPr>
          <w:t>realestateqa@nytimes.com</w:t>
        </w:r>
      </w:hyperlink>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House Etiquette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When a house is on the market, is it customary for viewers to use the bathroom and sit on the furniture? Is this something that is simply done and everyone (but me) knows about it? Does it just go with the territory of trying to sell a house?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Nyack, N.Y.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Have you been to an open house recently? I was at one a few weeks ago that felt like a block party, with everyone from the neighborhood traipsing through with the children in tow. (The opportunity to check out your neighbor's kitchen can be irresistible.) But for a seller, the experience of opening your home for the world to see can be unnerving.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always hate when people use my bathroom'' while viewing the house, said Cheryl Eisen, the president of the Interior Marketing Group, a luxury staging company. ''It is really gross when you think about it.''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O.K. to lay down the law. This is still your home, even if you are trying to sell it. Set ground rules with your broker. Pick up some booties at Home Depot and leave them in a basket by the front door with a tasteful note requesting that visitors cover their shoes with them. If you don't want anyone using the bathroom, lower the toilet lid and place a note atop it requesting that they refrain from using it.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''Usually a little humor works,'' said Patricia Napier-Fitzpatrick, the founder and director of the Etiquette School of New York. ''Maybe some kind of cute handwritten note that says, 'These are the rules of the house for viewing.'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unlikely home viewers will sit on your sofa unless they are seriously considering making an offer (in which case, you might want them to spend some quality time in the living room.) But if you are concerned about specific pieces of furniture or an expensive area rug, you could put those items in storage and rent furniture while the house is on the market. No matter how much you prepare, however, people will be wandering through your home. So, after the open house is over, you might want to hire a house cleaner to give your home a good scrub down.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Timing the Rental Market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 am looking to move back into the city. I'd like to rent a one-bedroom on the Upper West Side. In terms of getting the best price, when is the best time to look? Should I wait until spring is over to avoid seasonal hikes in rent prices? If I do wait, when is the peak season over?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Edgewater, N.J.</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It is possible to time the rental market for the best deals. In your case, that will mean waiting six months, since the market kicks into high gear soon. Once Memorial Day rolls around, prepare to do battle with legions of recent college graduates and families with school-age children. With most leases signed during the peak season, they expire now, too, adding more movers to the mix. Things won't begin to slow down again until well after Labor Day.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heavier the jacket, the better the rental time,'' explained Andrew Barrocas, chief executive officer of MNS, a real estate brokerage.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saving money is a priority (assuming you are in no rush to leave New Jersey), the cheapest time of year to rent an apartment is between Thanksgiving and the end of January, when you can find deals like a free month of rent or a waived broker fee. In January, about 45 percent of listings included incentives compared with just 17 percent now, according to Fritz Frigan, executive director of sales and leasing for Halstead Property. Soon, these deals will evaporate.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February, the average rent for a one-bedroom in a doorman building on the Upper West Side was 3.5 percent cheaper than it was the previous August, when it was $3,763 a month, according to an MNS report. That translates to a $1,600 savings over the course of a year. Moving companies also lower their prices off-season as demand falls, further reducing your costs.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moving in the spring and summer might be expensive, there are good reasons most people do it then. It is so much easier. Have you ever moved in the snow on New Year's Eve? Take it from someone who has: It is no party. Fewer people might be looking for an apartment in the winter, but there are also fewer apartments available. And, you'll be looking at the remaining ones on dreary, colorless days. ''Do you really want to look for an apartment during that time?'' Mr. Frigan asked.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rather than wait for the next blizzard to begin your search, consider looking now so you don't spend the dog days of summer apartment hunting.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'Almost No Cash' Buyer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Is anyone accepting 10 percent down payments to close a home purchase? A friend bought in Brooklyn years ago with 5 percent down, but my assumption is those days are gone.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Greenwich Village, Manhattan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When the median sales price in Manhattan is $972,428, as it was in the first quarter of the year, according to a Douglas Elliman report, it's no wonder you'd want to avoid paying 20 percent upfront.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Depending on how big a mortgage you need, you may not need that much cash. For loans up to $417,000, Fannie Mae and Freddie Mac only require 5 percent down. As a first-time home buyer, you can put down as little as 3.5 percent for a mortgage through the Federal Housing Administration, although mortgage insurance can be high. There are other options, like the State of New York Mortgage Agency, which offers various programs for first-time home buyers, including mortgages with as little as 3 percent down.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 no one is putting down 20 percent,'' said Daniel M. Shlufman, the managing director of Classic Mortgage, a brokerage firm. If you're in need of a jumbo loan, expect to put at least 20 percent down.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just because the bank will give you a mortgage, doesn't mean a co-op board will accept so little cash on the table. In Manhattan, most co-op boards are looking for at least 20 percent down. Some require 50 percent cash or even more.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want to do anything where somebody doesn't have some skin in the game,'' said Phyllis H. Weisberg, a real estate lawyer.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Sellers might also dismiss an offer with a low down payment. After all, they have the upper hand in a market with rising prices and tight inventory. If you find yourself in a bidding war, the offer with the most cash will likely prevail.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leave Manhattan (and parts of Brooklyn) and the story changes. In the boroughs outside Manhattan, it's not uncommon for boards to accept applications from buyers who put 10 percent down. And in the Bronx, it's not unheard-of for a building to accept as little as 5 percent down. In the suburbs, many homeowners accept smaller down payments, too. ''Lots of places do it, you just have to look,'' said Josh Koppel, the president of HSC Management. Several of the co-ops managed by Mr. Koppel accept 10 percent down, including one co-op in Brooklyn Heights and another on the Upper West Side.</w:t>
      </w:r>
    </w:p>
    <w:p>
      <w:pPr>
        <w:pStyle w:val="Normal55"/>
        <w:keepNext w:val="0"/>
        <w:spacing w:before="240" w:after="0" w:line="260" w:lineRule="atLeast"/>
        <w:ind w:left="0" w:right="0" w:firstLine="0"/>
        <w:jc w:val="left"/>
      </w:pPr>
      <w:r>
        <w:br/>
      </w:r>
      <w:hyperlink r:id="rId521" w:history="1">
        <w:r>
          <w:rPr>
            <w:rFonts w:ascii="arial" w:eastAsia="arial" w:hAnsi="arial" w:cs="arial"/>
            <w:b w:val="0"/>
            <w:i/>
            <w:strike w:val="0"/>
            <w:color w:val="0077CC"/>
            <w:sz w:val="20"/>
            <w:u w:val="single"/>
            <w:vertAlign w:val="baseline"/>
          </w:rPr>
          <w:t>http://www.nytimes.com/2014/05/11/realestate/open-house-etiquette.html</w:t>
        </w:r>
      </w:hyperlink>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2014</w:t>
      </w:r>
    </w:p>
    <w:p>
      <w:pPr>
        <w:pStyle w:val="Normal55"/>
      </w:pPr>
    </w:p>
    <w:p>
      <w:pPr>
        <w:pStyle w:val="Normal55"/>
        <w:ind w:left="200"/>
        <w:sectPr>
          <w:type w:val="continuous"/>
          <w:pgMar w:top="840" w:right="1000" w:bottom="840" w:left="1000" w:header="400" w:footer="400"/>
          <w:pgNumType w:fmt="decimal"/>
          <w:cols w:space="720"/>
        </w:sectPr>
      </w:pPr>
      <w:r>
        <w:br/>
      </w:r>
      <w:r>
        <w:pict>
          <v:line id="_x0000_s1223"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522"/>
          <w:headerReference w:type="default" r:id="rId523"/>
          <w:footerReference w:type="even" r:id="rId524"/>
          <w:footerReference w:type="default" r:id="rId525"/>
          <w:headerReference w:type="first" r:id="rId526"/>
          <w:footerReference w:type="first" r:id="rId527"/>
          <w:pgSz w:w="12240" w:h="15840"/>
          <w:pgMar w:top="840" w:right="1000" w:bottom="840" w:left="1000" w:header="400" w:footer="400"/>
          <w:pgNumType w:fmt="decimal"/>
          <w:cols w:space="720"/>
          <w:titlePg w:val="0"/>
        </w:sectPr>
      </w:pPr>
    </w:p>
    <w:p>
      <w:pPr>
        <w:pStyle w:val="Normal56"/>
      </w:pPr>
    </w:p>
    <w:p>
      <w:pPr>
        <w:pStyle w:val="Normal56"/>
      </w:pPr>
      <w:r>
        <w:pict>
          <v:shape id="_x0000_i1224" type="#_x0000_t75" alt="LexisNexis®" style="width:147.75pt;height:30pt">
            <v:imagedata r:id="rId17" o:title=""/>
          </v:shape>
        </w:pict>
      </w:r>
      <w:r>
        <w:cr/>
      </w:r>
    </w:p>
    <w:p>
      <w:pPr>
        <w:pStyle w:val="Heading154"/>
        <w:keepNext w:val="0"/>
        <w:spacing w:after="200" w:line="340" w:lineRule="atLeast"/>
        <w:ind w:left="0" w:right="0" w:firstLine="0"/>
        <w:jc w:val="center"/>
      </w:pPr>
      <w:hyperlink r:id="rId528" w:history="1">
        <w:r>
          <w:rPr>
            <w:rFonts w:ascii="arial" w:eastAsia="arial" w:hAnsi="arial" w:cs="arial"/>
            <w:b/>
            <w:i/>
            <w:strike w:val="0"/>
            <w:color w:val="0077CC"/>
            <w:sz w:val="28"/>
            <w:u w:val="single"/>
            <w:vertAlign w:val="baseline"/>
          </w:rPr>
          <w:t>Is the Pope the Anti-Trump?; Opinion</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2017 Saturday 00:00 EST</w:t>
      </w:r>
    </w:p>
    <w:p>
      <w:pPr>
        <w:pStyle w:val="Normal56"/>
        <w:keepNext w:val="0"/>
        <w:spacing w:after="0" w:line="240" w:lineRule="atLeast"/>
        <w:ind w:right="0"/>
        <w:jc w:val="both"/>
      </w:pPr>
      <w:bookmarkStart w:id="111" w:name="Bookmark_56"/>
      <w:bookmarkEnd w:id="111"/>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sunday</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1915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AUSTEN IVEREIGH</w:t>
      </w:r>
    </w:p>
    <w:p>
      <w:pPr>
        <w:pStyle w:val="Normal5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world’s two most compelling populists have more in common than some might admit.</w:t>
      </w:r>
    </w:p>
    <w:p>
      <w:pPr>
        <w:pStyle w:val="Normal56"/>
        <w:keepNext/>
        <w:spacing w:before="240" w:after="0" w:line="340" w:lineRule="atLeast"/>
        <w:ind w:left="0" w:right="0" w:firstLine="0"/>
        <w:jc w:val="left"/>
      </w:pPr>
      <w:bookmarkStart w:id="112" w:name="Body_54"/>
      <w:bookmarkEnd w:id="112"/>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25" style="position:absolute;z-index:251804672"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emerged from a crisis conclave, the other was elected after the strangest campaign in recent American history. Both have upended traditions and reached outside the usual channels to speak to the concerns of ordinary people. Donald J. Trump and Jorge Mario Bergoglio, the president and the pope, are the world’s most famous populists. But they are in conflict.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grasp why Pope Francis has become the flag-bearer of the global anti-Trump resistance, consider his Feb. 17 appearance at a university campus in Rome, where one of the students who asked him a question was a Syrian woman, Nour Essa. The pope knew her well. Hers was one of three families, all Muslim, he had brought back with him on the return flight from his visit to a refugee camp in Lesbos, Greece. He has helped dozens of refugees make new lives in Italy. Two families live in the Vatican itself, whose high walls and fortress features are these days at odds with the border-dissolving pope within.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courtyard of the university, Roma Tre, where Ms. Essa has won a scholarship to study biology, she asked Francis to respond to Europeans who believe migrants threaten the continent’s Christian culture. Migration, he told her, is not a danger but a challenge, a spur to growth that has expanded Europe’s culture, not weakened it.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there is this welcoming, accompaniment, integration, there’s no danger with immigration,” he said. “A culture is received and another offered. This is my response to fear.”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pope’s populism is not intended for popularity — a fickle thing, and anyhow, his soars far above any politician’s — but proximity. This is a pope who likes to come in close.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Europe’s borders stiffen and nativist movements gain footholds in elections, such bold assertions of universal humanity, backed by action, have made Francis a bridge maker in an age of wall building. In part because he anticipated the current political crisis long before it happened, his Greek-chorus commentary on the upheavals matters.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moments of crisis, discernment doesn’t work,” he told the Spanish newspaper El País in January, around the time of Mr. Trump’s inauguration. “Discernment” is an important word for the pope; it is key to his Jesuit spirituality. He meant in this case the capacity to detect the “spiritual motions” — the presence of good and evil — in events. In times of crisis, that capacity disappears, and projection, scapegoating and hysteria take over. Francis gave the example of Hitler, pointing out that he was elected by his people and then destroyed them.</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Populist politicians, the pope said, promise to “give us back our identity and defend us with walls, with wires.” In a letter to Modesto, Calif., community organizers in February, he deplored political leaders who rely on “fear, insecurity, quarrels and even people’s justified indignation, in order to shift the responsibility for all these ills on to a ‘non-neighbor.’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and President Trump provide rich material for contrast. One is, notwithstanding his weaknesses, a spiritual leader of extraordinary maturity; the other, his strengths aside, is a thin-skinned, petulant narcissist. One is a celibate who lives in simplicity and austerity, embracing the disabled and the diseased; the other is a thrice-married germophobe who lived in a gaudy gold tower and mocks the feeble.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The world’s two most compelling populists have more in common than some might admit. Take, for example, their extraordinary capacity for connection, bypassing traditional methods; their defiance of convention, even their iconoclasm; or their delight in challenging existing elites on behalf of the people. Both seem energized by opposition, even if they respond to it differently — Mr. Trump by ranting and belittling his critics; Francis never directly, but gently, in pointed asides.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Politically, too, they share a beef with globalism. Both, in the broadest sense, are nationalists. When Stephen K. Bannon, the White House chief strategist, says the United States is “not an economy just in some global marketplace with open borders” but rather “a nation with a culture and a reason for being,” he says nothing Francis has not expressed often.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pope is no mere liberal. Born in Argentina, he was shaped by a movement of Catholic continental nationalism that saw social justice and economic sovereignty as key to a better future for Latin America. He grew up under and was unquestionably influenced by Peronism, a communal movement that in the 1940s and 1950s galvanized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lower-middle-class support against the liberal establishment of the day, rooting its politics in the religious and nationalist values of ordinary Argentines. Although he later descended into autocracy, Juan Domingo Perón at his early best embodied what Francis sees as the purpose of statecraft: He created work, integrated the excluded (Perón gave women the vote), and built consensus around core values.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his papacy, Francis has criticized the lack of that higher purpose in the technocratic liberal administrations of Europe and the Americas that have dominated since the 1980s. He deplores the way political principles have been replaced by market logic and how governments have failed to defend the interests and values of ordinary people. Speaking to Jesuits in Rome last October, he lamented the loss of “big politics,” the craft of making unity out of diversity and creating what he calls a “culture of encounter,” a society that integrates everyone — rather than a “throwaway culture” in which the poor and the unwanted are cast off.</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puts the pope at odds with Trumpism in myriad ways. His encyclical on the environment, “Laudato Si’,” contains a hard-hitting indictment of a politics consumed by immediate results and of the way governments pander to the electorate to the detriment of its long-term interests. In it, he deplores the capture of politics by economics, and politicians who glibly promise ever more growth even as current models of consumption and production are destroying the planet. It is fierce stuff, the fruit of a mind that has spent decades engaged in these questions.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students at Roma Tre, he applied the sociologist Zygmunt Bauman’s famous concept of “liquid modernity” to the economy of the West. Why do developed countries have such high levels of youth unemployment? he asked, adding that the “liquid economy” leads jobless young people into addiction, suicide or terrorism. Against this metaphor of liquidity, he posits a “social economy” that invests in people and opens access to ownership and opportunity by spreading work.</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Equally deplorable to Francis is the liquid society, in which family and community bonds are hollowed out by me-first ideologies. Francis, like many popes before him, wants a vigorous civil society that holds both state and market to account.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both pope and president are critics of a neoliberal globalism that weakens local ties and benefits educated elites at the expense of the common man, the diametrical opposition of their visions is all the more striking.</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Trump-Bannon response is to chafe at the wounds of popular resentment, promising to relieve it by building walls, raising tariffs, shutting out migrants and dismantling the state to release the energies of popular capitalism. They underpin this plan with a commitment to nurture and promote a culture that is defined as white and Christian, framing globalist media elites as “enemies of the American people,” and Muslims and other foreigners as potential terrorists who dilute or threaten that culture.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Francis sees the surging tide of jobless and migrants as part of the same global crisis produced by dehumanizing capitalism. When he speaks to workers, he asks them not to see migrants as threats or rivals, but as fellow victims of the liquid economy, and to make common cause.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helps them act. Quietly, Francis has over the last four years been supporting and guiding a global association of “excluded workers” like garbage pickers and migrant laborers, acting as their visible leader. At the gatherings of these “popular movements’” — two at the Vatican, one in Santa Cruz, Bolivia, and recently in Modesto — he continually stresses that deep and lasting change will come when those on the margins unite, creating strong social institutions that deepen the bonds of trust and solidarity.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are hoping for a change capable of releasing them from the bondage of individualism and the despondency it spawns,” he told the attendees of the second meeting, in Bolivia in 2015.</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even say,” he added, “that the future of humanity is in great measure in your own hands, through your ability to organize and carry out creative alternatives, through your daily efforts to ensure the three L’s (labor, lodging, land).”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Francis’s post-neoliberal future, the poor of the world act with the church and civil-society organizations to create an economy that serves human flourishing, while calling on states to receive migrants in solidarity. In Mr. Trump’s post-neoliberal future, former chief executives, billionaire hedge-fund managers and real estate moguls dismantle the state to make capitalism yet more liquid, but use the state to stiffen borders.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said, the kernel of the rift between the pope and the president is ultimately religious. Mr. Bannon believes the Catholic Church has to be rescued from Francis, whom he sees as part of the global elite (a description that would certainly surprise the pope). Mr. Trump’s chief ideologue has formed a curious alliance with Pope Francis’s archcritic, Raymond Burke, an American cardinal based in Rome, in their shared conviction that “Christian culture" is engaged in a deadly rivalry with Islam — the Samuel Huntington thesis, shared by the Islamic State, of an enduring “clash of civilizations.”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Francis abhors this notion and rejects it at every turn. Religion, which is universal (because God is), can never be captured by a national culture; nor can true religion ever be the cause of terrorism and violence. For Francis, all fundamentalism — whether Christian or Muslim or nativist — is atheism, and all violence in the name of religion is simply nonsensical. (This is what he meant when he surprised many Catholics by describing the slaying of a French priest, Jacques Hamel, by Islamic State sympathizers in July last year as “absurd violence.”)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pope, a Christian nation that defends its faith by turning away people in need is not protecting its faith but poisoning it; being true to Christianity requires seeing all as equal creatures of God, whoever they are and whatever they believe. When journalists discovered that the 12 refugees traveling back with the pope from Lesbos in February were Muslim, they asked him why he picked them.</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make a religious choice between Christians and Muslims,” he answered. “These three families had their documents in order. There were, for example, two Christian families who didn’t. This is not a privilege. All 12 of them are children of God. It’s a privilege to be a child of God.”</w:t>
      </w:r>
    </w:p>
    <w:p>
      <w:pPr>
        <w:pStyle w:val="Normal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The New York Times Opinion section on </w:t>
      </w:r>
      <w:hyperlink r:id="rId529"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and            </w:t>
      </w:r>
      <w:hyperlink r:id="rId530" w:history="1">
        <w:r>
          <w:rPr>
            <w:rFonts w:ascii="arial" w:eastAsia="arial" w:hAnsi="arial" w:cs="arial"/>
            <w:b w:val="0"/>
            <w:i/>
            <w:strike w:val="0"/>
            <w:noProof w:val="0"/>
            <w:color w:val="0077CC"/>
            <w:position w:val="0"/>
            <w:sz w:val="20"/>
            <w:u w:val="single"/>
            <w:vertAlign w:val="baseline"/>
          </w:rPr>
          <w:t>Twitter (@NYTopinion)</w:t>
        </w:r>
      </w:hyperlink>
      <w:r>
        <w:rPr>
          <w:rFonts w:ascii="arial" w:eastAsia="arial" w:hAnsi="arial" w:cs="arial"/>
          <w:b w:val="0"/>
          <w:i w:val="0"/>
          <w:strike w:val="0"/>
          <w:noProof w:val="0"/>
          <w:color w:val="000000"/>
          <w:position w:val="0"/>
          <w:sz w:val="20"/>
          <w:u w:val="none"/>
          <w:vertAlign w:val="baseline"/>
        </w:rPr>
        <w:t xml:space="preserve">, and sign up for the           </w:t>
      </w:r>
      <w:hyperlink r:id="rId531" w:history="1">
        <w:r>
          <w:rPr>
            <w:rFonts w:ascii="arial" w:eastAsia="arial" w:hAnsi="arial" w:cs="arial"/>
            <w:b w:val="0"/>
            <w:i/>
            <w:strike w:val="0"/>
            <w:noProof w:val="0"/>
            <w:color w:val="0077CC"/>
            <w:position w:val="0"/>
            <w:sz w:val="20"/>
            <w:u w:val="single"/>
            <w:vertAlign w:val="baseline"/>
          </w:rPr>
          <w:t>Opinion Today newsletter</w:t>
        </w:r>
      </w:hyperlink>
      <w:r>
        <w:rPr>
          <w:rFonts w:ascii="arial" w:eastAsia="arial" w:hAnsi="arial" w:cs="arial"/>
          <w:b w:val="0"/>
          <w:i w:val="0"/>
          <w:strike w:val="0"/>
          <w:noProof w:val="0"/>
          <w:color w:val="000000"/>
          <w:position w:val="0"/>
          <w:sz w:val="20"/>
          <w:u w:val="none"/>
          <w:vertAlign w:val="baseline"/>
        </w:rPr>
        <w:t xml:space="preserv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Austen Ivereigh is the author of “The Great Reformer: Francis and the Making of a Radical Pope” and a contributing editor for the Catholic news site Crux.</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(POOL PHOTO BY ANDREW MEDICHINI) (SR6)</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56"/>
        <w:keepNext w:val="0"/>
        <w:numPr>
          <w:numId w:val="11"/>
        </w:numPr>
        <w:spacing w:before="240" w:after="0" w:line="260" w:lineRule="atLeast"/>
        <w:ind w:right="0"/>
        <w:jc w:val="both"/>
      </w:pPr>
      <w:hyperlink r:id="rId532" w:history="1">
        <w:r>
          <w:rPr>
            <w:rFonts w:ascii="arial" w:eastAsia="arial" w:hAnsi="arial" w:cs="arial"/>
            <w:b w:val="0"/>
            <w:i/>
            <w:strike w:val="0"/>
            <w:color w:val="0077CC"/>
            <w:sz w:val="20"/>
            <w:u w:val="single"/>
            <w:vertAlign w:val="baseline"/>
          </w:rPr>
          <w:t>The Pope on Panhandling: Give Without Worry</w:t>
        </w:r>
      </w:hyperlink>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2017</w:t>
      </w:r>
    </w:p>
    <w:p>
      <w:pPr>
        <w:pStyle w:val="Normal56"/>
      </w:pPr>
    </w:p>
    <w:p>
      <w:pPr>
        <w:pStyle w:val="Normal56"/>
        <w:ind w:left="200"/>
        <w:sectPr>
          <w:type w:val="continuous"/>
          <w:pgMar w:top="840" w:right="1000" w:bottom="840" w:left="1000" w:header="400" w:footer="400"/>
          <w:pgNumType w:fmt="decimal"/>
          <w:cols w:space="720"/>
        </w:sectPr>
      </w:pPr>
      <w:r>
        <w:br/>
      </w:r>
      <w:r>
        <w:pict>
          <v:line id="_x0000_s1226"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533"/>
          <w:headerReference w:type="default" r:id="rId534"/>
          <w:footerReference w:type="even" r:id="rId535"/>
          <w:footerReference w:type="default" r:id="rId536"/>
          <w:headerReference w:type="first" r:id="rId537"/>
          <w:footerReference w:type="first" r:id="rId538"/>
          <w:pgSz w:w="12240" w:h="15840"/>
          <w:pgMar w:top="840" w:right="1000" w:bottom="840" w:left="1000" w:header="400" w:footer="400"/>
          <w:pgNumType w:fmt="decimal"/>
          <w:cols w:space="720"/>
          <w:titlePg w:val="0"/>
        </w:sectPr>
      </w:pPr>
    </w:p>
    <w:p>
      <w:pPr>
        <w:pStyle w:val="Normal57"/>
      </w:pPr>
    </w:p>
    <w:p>
      <w:pPr>
        <w:pStyle w:val="Normal57"/>
      </w:pPr>
      <w:r>
        <w:pict>
          <v:shape id="_x0000_i1227" type="#_x0000_t75" alt="LexisNexis®" style="width:147.75pt;height:30pt">
            <v:imagedata r:id="rId17" o:title=""/>
          </v:shape>
        </w:pict>
      </w:r>
      <w:r>
        <w:cr/>
      </w:r>
    </w:p>
    <w:p>
      <w:pPr>
        <w:pStyle w:val="Heading155"/>
        <w:keepNext w:val="0"/>
        <w:spacing w:after="200" w:line="340" w:lineRule="atLeast"/>
        <w:ind w:left="0" w:right="0" w:firstLine="0"/>
        <w:jc w:val="center"/>
      </w:pPr>
      <w:hyperlink r:id="rId539" w:history="1">
        <w:r>
          <w:rPr>
            <w:rFonts w:ascii="arial" w:eastAsia="arial" w:hAnsi="arial" w:cs="arial"/>
            <w:b/>
            <w:i/>
            <w:strike w:val="0"/>
            <w:color w:val="0077CC"/>
            <w:sz w:val="28"/>
            <w:u w:val="single"/>
            <w:vertAlign w:val="baseline"/>
          </w:rPr>
          <w:t>Is the Pope the Anti-Trump?</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2017 Sunday</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7"/>
        <w:keepNext w:val="0"/>
        <w:spacing w:after="0" w:line="240" w:lineRule="atLeast"/>
        <w:ind w:right="0"/>
        <w:jc w:val="both"/>
      </w:pPr>
      <w:bookmarkStart w:id="113" w:name="Bookmark_57"/>
      <w:bookmarkEnd w:id="113"/>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SR; Column 0; Sunday Review Desk; Pg. 1; OPINION</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1892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AUSTEN IVEREIGH</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Austen Ivereigh is the author of ''The Great Reformer: Francis and the Making of a Radical Pope'' and a contributing editor for the Catholic news site Crux.</w:t>
      </w:r>
    </w:p>
    <w:p>
      <w:pPr>
        <w:pStyle w:val="Normal57"/>
        <w:keepNext/>
        <w:spacing w:before="240" w:after="0" w:line="340" w:lineRule="atLeast"/>
        <w:ind w:left="0" w:right="0" w:firstLine="0"/>
        <w:jc w:val="left"/>
      </w:pPr>
      <w:bookmarkStart w:id="114" w:name="Body_55"/>
      <w:bookmarkEnd w:id="114"/>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28" style="position:absolute;z-index:251806720"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emerged from a crisis conclave, the other was elected after the strangest campaign in recent American history. Both have upended traditions and reached outside the usual channels to speak to the concerns of ordinary people. Donald J. Trump and Jorge Mario Bergoglio, the president and the pope, are the world's most famous populists. But they are in conflict.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grasp why Pope Francis has become the flag-bearer of the global anti-Trump resistance, consider his Feb. 17 appearance at a university campus in Rome, where one of the students who asked him a question was a Syrian woman, Nour Essa. The pope knew her well. Hers was one of three families, all Muslim, he had brought back with him on the return flight from his visit to a refugee camp in Lesbos, Greece. He has helped dozens of refugees make new lives in Italy. Two families live in the Vatican itself, whose high walls and fortress features are these days at odds with the border-dissolving pope within.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courtyard of the university, Roma Tre, where Ms. Essa has won a scholarship to study biology, she asked Francis to respond to Europeans who believe migrants threaten the continent's Christian culture. Migration, he told her, is not a danger but a challenge, a spur to growth that has expanded Europe's culture, not weakened it.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there is this welcoming, accompaniment, integration, there's no danger with immigration,'' he said. ''A culture is received and another offered. This is my response to fear.''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pope's populism is not intended for popularity -- a fickle thing, and anyhow, his soars far above any politician's -- but proximity. This is a pope who likes to come in close.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Europe's borders stiffen and nativist movements gain footholds in elections, such bold assertions of universal humanity, backed by action, have made Francis a bridge maker in an age of wall building. In part because he anticipated the current political crisis long before it happened, his Greek-chorus commentary on the upheavals matters.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moments of crisis, discernment doesn't work,'' he told the Spanish newspaper El País in January, around the time of Mr. Trump's inauguration. ''Discernment'' is an important word for the pope; it is key to his Jesuit spirituality. He meant in this case the capacity to detect the ''spiritual motions'' -- the presence of good and evil -- in events. In times of crisis, that capacity disappears, and projection, scapegoating and hysteria take over. Francis gave the example of Hitler, pointing out that he was elected by his people and then destroyed them.</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Populist politicians, the pope said, promise to ''give us back our identity and defend us with walls, with wires.'' In a letter to Modesto, Calif., community organizers in February, he deplored political leaders who rely on ''fear, insecurity, quarrels and even people's justified indignation, in order to shift the responsibility for all these ills on to a 'non-neighbor.'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Pope Francis and President Trump provide rich material for contrast. One is, notwithstanding his weaknesses, a spiritual leader of extraordinary maturity; the other, his strengths aside, is a thin-skinned, petulant narcissist. One is a celibate who lives in simplicity and austerity, embracing the disabled and the diseased; the other is a thrice-married germophobe who lived in a gaudy gold tower and mocks the feeble.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yet: The world's two most compelling populists have more in common than some might admit. Take, for example, their extraordinary capacity for connection, bypassing traditional methods; their defiance of convention, even their iconoclasm; or their delight in challenging existing elites on behalf of the people. Both seem energized by opposition, even if they respond to it differently -- Mr. Trump by ranting and belittling his critics; Francis never directly, but gently, in pointed asides.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Politically, too, they share a beef with globalism. Both, in the broadest sense, are nationalists. When Stephen K. Bannon, the White House chief strategist, says the United States is ''not an economy just in some global marketplace with open borders'' but rather ''a nation with a culture and a reason for being,'' he says nothing Francis has not expressed often.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pope is no mere liberal. Born in Argentina, he was shaped by a movement of Catholic continental nationalism that saw social justice and economic sovereignty as key to a better future for Latin America. He grew up under and was unquestionably influenced by Peronism, a communal movement that in the 1940s and 1950s galvanized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lower-middle-class support against the liberal establishment of the day, rooting its politics in the religious and nationalist values of ordinary Argentines. Although he later descended into autocracy, Juan Domingo Perón at his early best embodied what Francis sees as the purpose of statecraft: He created work, integrated the excluded (Perón gave women the vote), and built consensus around core values.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Throughout his papacy, Francis has criticized the lack of that higher purpose in the technocratic liberal administrations of Europe and the Americas that have dominated since the 1980s. He deplores the way political principles have been replaced by market logic and how governments have failed to defend the interests and values of ordinary people. Speaking to Jesuits in Rome last October, he lamented the loss of ''big politics,'' the craft of making unity out of diversity and creating what he calls a ''culture of encounter,'' a society that integrates everyone -- rather than a ''throwaway culture'' in which the poor and the unwanted are cast off.</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puts the pope at odds with Trumpism in myriad ways. His encyclical on the environment, ''Laudato Si','' contains a hard-hitting indictment of a politics consumed by immediate results and of the way governments pander to the electorate to the detriment of its long-term interests. In it, he deplores the capture of politics by economics, and politicians who glibly promise ever more growth even as current models of consumption and production are destroying the planet. It is fierce stuff, the fruit of a mind that has spent decades engaged in these questions.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students at Roma Tre, he applied the sociologist Zygmunt Bauman's famous concept of ''liquid modernity'' to the economy of the West. Why do developed countries have such high levels of youth unemployment? he asked, adding that the ''liquid economy'' leads jobless young people into addiction, suicide or terrorism. Against this metaphor of liquidity, he posits a ''social economy'' that invests in people and opens access to ownership and opportunity by spreading work.</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Equally deplorable to Francis is the liquid society, in which family and community bonds are hollowed out by me-first ideologies. Francis, like many popes before him, wants a vigorous civil society that holds both state and market to account.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both pope and president are critics of a neoliberal globalism that weakens local ties and benefits educated elites at the expense of the common man, the diametrical opposition of their visions is all the more striking.</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Trump-Bannon response is to chafe at the wounds of popular resentment, promising to relieve it by building walls, raising tariffs, shutting out migrants and dismantling the state to release the energies of popular capitalism. They underpin this plan with a commitment to nurture and promote a culture that is defined as white and Christian, framing globalist media elites as ''enemies of the American people,'' and Muslims and other foreigners as potential terrorists who dilute or threaten that culture.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Francis sees the surging tide of jobless and migrants as part of the same global crisis produced by dehumanizing capitalism. When he speaks to workers, he asks them not to see migrants as threats or rivals, but as fellow victims of the liquid economy, and to make common cause.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he helps them act. Quietly, Francis has over the last four years been supporting and guiding a global association of ''excluded workers'' like garbage pickers and migrant laborers, acting as their visible leader. At the gatherings of these ''popular movements''' -- two at the Vatican, one in Santa Cruz, Bolivia, and recently in Modesto -- he continually stresses that deep and lasting change will come when those on the margins unite, creating strong social institutions that deepen the bonds of trust and solidarity.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people are hoping for a change capable of releasing them from the bondage of individualism and the despondency it spawns,'' he told the attendees of the second meeting, in Bolivia in 2015.</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would even say,'' he added, ''that the future of humanity is in great measure in your own hands, through your ability to organize and carry out creative alternatives, through your daily efforts to ensure the three L's (labor, lodging, land).''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Francis's post-neoliberal future, the poor of the world act with the church and civil-society organizations to create an economy that serves human flourishing, while calling on states to receive migrants in solidarity. In Mr. Trump's post-neoliberal future, former chief executives, billionaire hedge-fund managers and real estate moguls dismantle the state to make capitalism yet more liquid, but use the state to stiffen borders.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said, the kernel of the rift between the pope and the president is ultimately religious. Mr. Bannon believes the Catholic Church has to be rescued from Francis, whom he sees as part of the global elite (a description that would certainly surprise the pope). Mr. Trump's chief ideologue has formed a curious alliance with Pope Francis's archcritic, Raymond Burke, an American cardinal based in Rome, in their shared conviction that ''Christian culture" is engaged in a deadly rivalry with Islam -- the Samuel Huntington thesis, shared by the Islamic State, of an enduring ''clash of civilizations.''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Francis abhors this notion and rejects it at every turn. Religion, which is universal (because God is), can never be captured by a national culture; nor can true religion ever be the cause of terrorism and violence. For Francis, all fundamentalism -- whether Christian or Muslim or nativist -- is atheism, and all violence in the name of religion is simply nonsensical. (This is what he meant when he surprised many Catholics by describing the slaying of a French priest, Jacques Hamel, by Islamic State sympathizers in July last year as ''absurd violence.'')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pope, a Christian nation that defends its faith by turning away people in need is not protecting its faith but poisoning it; being true to Christianity requires seeing all as equal creatures of God, whoever they are and whatever they believe. When journalists discovered that the 12 refugees traveling back with the pope from Lesbos in February were Muslim, they asked him why he picked them.</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didn't make a religious choice between Christians and Muslims,'' he answered. ''These three families had their documents in order. There were, for example, two Christian families who didn't. This is not a privilege. All 12 of them are children of God. It's a privilege to be a child of God.''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The New York Times Opinion section on Facebook and Twitter (@NYTopinion), and sign up for the Opinion Today newsletter. </w:t>
      </w:r>
    </w:p>
    <w:p>
      <w:pPr>
        <w:pStyle w:val="Normal57"/>
        <w:keepNext w:val="0"/>
        <w:spacing w:before="240" w:after="0" w:line="260" w:lineRule="atLeast"/>
        <w:ind w:left="0" w:right="0" w:firstLine="0"/>
        <w:jc w:val="left"/>
      </w:pPr>
      <w:r>
        <w:br/>
      </w:r>
      <w:hyperlink r:id="rId540" w:history="1">
        <w:r>
          <w:rPr>
            <w:rFonts w:ascii="arial" w:eastAsia="arial" w:hAnsi="arial" w:cs="arial"/>
            <w:b w:val="0"/>
            <w:i/>
            <w:strike w:val="0"/>
            <w:color w:val="0077CC"/>
            <w:sz w:val="20"/>
            <w:u w:val="single"/>
            <w:vertAlign w:val="baseline"/>
          </w:rPr>
          <w:t>http://www.nytimes.com/2017/03/04/opinion/sunday/is-the-pope-the-anti-trump.html</w:t>
        </w:r>
      </w:hyperlink>
    </w:p>
    <w:p>
      <w:pPr>
        <w:pStyle w:val="Normal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7"/>
        <w:spacing w:line="60" w:lineRule="exact"/>
      </w:pPr>
      <w:r>
        <w:pict>
          <v:line id="_x0000_s1229" style="position:absolute;z-index:251807744" from="0,2pt" to="512pt,2pt" strokecolor="#009ddb" strokeweight="2pt">
            <v:stroke linestyle="single"/>
            <w10:wrap type="topAndBottom"/>
          </v:line>
        </w:pict>
      </w:r>
    </w:p>
    <w:p>
      <w:pPr>
        <w:pStyle w:val="Normal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(POOL PHOTO BY ANDREW MEDICHINI) (SR6)       </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2017</w:t>
      </w:r>
    </w:p>
    <w:p>
      <w:pPr>
        <w:pStyle w:val="Normal57"/>
      </w:pPr>
    </w:p>
    <w:p>
      <w:pPr>
        <w:pStyle w:val="Normal57"/>
        <w:ind w:left="200"/>
        <w:sectPr>
          <w:type w:val="continuous"/>
          <w:pgMar w:top="840" w:right="1000" w:bottom="840" w:left="1000" w:header="400" w:footer="400"/>
          <w:pgNumType w:fmt="decimal"/>
          <w:cols w:space="720"/>
        </w:sectPr>
      </w:pPr>
      <w:r>
        <w:br/>
      </w:r>
      <w:r>
        <w:pict>
          <v:line id="_x0000_s1230"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541"/>
          <w:headerReference w:type="default" r:id="rId542"/>
          <w:footerReference w:type="even" r:id="rId543"/>
          <w:footerReference w:type="default" r:id="rId544"/>
          <w:headerReference w:type="first" r:id="rId545"/>
          <w:footerReference w:type="first" r:id="rId546"/>
          <w:pgSz w:w="12240" w:h="15840"/>
          <w:pgMar w:top="840" w:right="1000" w:bottom="840" w:left="1000" w:header="400" w:footer="400"/>
          <w:pgNumType w:fmt="decimal"/>
          <w:cols w:space="720"/>
          <w:titlePg w:val="0"/>
        </w:sectPr>
      </w:pPr>
    </w:p>
    <w:p>
      <w:pPr>
        <w:pStyle w:val="Normal58"/>
      </w:pPr>
    </w:p>
    <w:p>
      <w:pPr>
        <w:pStyle w:val="Normal58"/>
      </w:pPr>
      <w:r>
        <w:pict>
          <v:shape id="_x0000_i1231" type="#_x0000_t75" alt="LexisNexis®" style="width:147.75pt;height:30pt">
            <v:imagedata r:id="rId17" o:title=""/>
          </v:shape>
        </w:pict>
      </w:r>
      <w:r>
        <w:cr/>
      </w:r>
    </w:p>
    <w:p>
      <w:pPr>
        <w:pStyle w:val="Heading156"/>
        <w:keepNext w:val="0"/>
        <w:spacing w:after="200" w:line="340" w:lineRule="atLeast"/>
        <w:ind w:left="0" w:right="0" w:firstLine="0"/>
        <w:jc w:val="center"/>
      </w:pPr>
      <w:hyperlink r:id="rId547" w:history="1">
        <w:r>
          <w:rPr>
            <w:rFonts w:ascii="arial" w:eastAsia="arial" w:hAnsi="arial" w:cs="arial"/>
            <w:b/>
            <w:i/>
            <w:strike w:val="0"/>
            <w:color w:val="0077CC"/>
            <w:sz w:val="28"/>
            <w:u w:val="single"/>
            <w:vertAlign w:val="baseline"/>
          </w:rPr>
          <w:t>Australia Leader Points to Economy Ahead of Vote</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17, 2010 Tuesday</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 on the Web</w:t>
      </w:r>
    </w:p>
    <w:p>
      <w:pPr>
        <w:pStyle w:val="Normal58"/>
        <w:keepNext w:val="0"/>
        <w:spacing w:after="0" w:line="240" w:lineRule="atLeast"/>
        <w:ind w:right="0"/>
        <w:jc w:val="both"/>
      </w:pPr>
      <w:bookmarkStart w:id="115" w:name="Bookmark_58"/>
      <w:bookmarkEnd w:id="115"/>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Section ; Column 0; National Desk; Pg. </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885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MERAIAH FOLEY</w:t>
      </w:r>
    </w:p>
    <w:p>
      <w:pPr>
        <w:pStyle w:val="Normal58"/>
        <w:keepNext/>
        <w:spacing w:before="240" w:after="0" w:line="340" w:lineRule="atLeast"/>
        <w:ind w:left="0" w:right="0" w:firstLine="0"/>
        <w:jc w:val="left"/>
      </w:pPr>
      <w:bookmarkStart w:id="116" w:name="Body_56"/>
      <w:bookmarkEnd w:id="116"/>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32" style="position:absolute;z-index:251809792"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 Australia -- With less than a week remaining in the tightest federal election campaign here in decades, Prime Minister Julia Gillard used a speech to party loyalists on Monday to highlight her economic credentials and try to widen the narrow lead she holds in the polls over her conservative rival.</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showed that when Ms. Gillard called the election in mid-July, she had a comfortable lead over her opponent, Tony Abbott, the leader of the center-right Liberal Party. But support for Ms. Gillard's left-leaning Labor Party has been eroded in recent weeks by a series of policy and public relations gaffes and damaging leaks from within the party.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her official campaign launching on Monday, Ms. Gillard tried to bring voters' focus back to the economy. Labor has taken credit for keeping Australia out of recession and creating about 500,000 jobs while many industrialized countries grapple with slow growth and double-digit unemployment.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global financial crisis threatened this country, we said we were for jobs, and I'm proud of it,'' Ms. Gillard told the gathering of Labor officials in Brisbane, the capital of Queensland, where a large number of undecided voters could determine the outcome of Saturday's election.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Gillard has been campaigning for re-election almost since the day she replaced Australia's former leader, Kevin Rudd, in surprise party revolt in June. But Monday's speech marked the official start of her election campaign. It was an unusually low-key occasion, with none of the pomp and ceremony typically seen at party rallies.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surveys have suggested that many voters -- particularly in Queensland and the outer suburbs of Sydney and Melbourne -- are undecided about who should govern the country. Both parties have held leads in polls, although two of the most recent polls have given Labor a four-percentage-point advantage after the allocation of second-preference votes from minor parties such as the Greens.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inside the Labor party had hoped that Ms. Gillard, the plain-speaking daughter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immigrants, would restore Labor's credibility with voters irritated by Mr. Rudd's bookish aloofness. But the drama surrounding Mr. Rudd's humiliating dismissal and questions about his future in the party have threatened to overshadow the campaign.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Gillard has repeatedly denied orchestrating the rebellion against Mr. Rudd, saying that she agreed to take over after it became clear that he was leading the party to defeat after just one term. However, a number of damaging leaks about Ms. Gillard from within Labor ranks have suggested that all is not well within the party.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public rapprochement between Ms. Gillard and Mr. Rudd on Aug. 7 went some way to resolve the issue, but the prime minister continues to be dogged by questions about the ouster of Mr. Rudd. ''We all make judgments in our lives,'' she said last week at an appearance with undecided voters. ''I made a judgment and I stand by it. There is no one who organized this. There is no one who is going to be rewarded.''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Conservatives have suggested that a small group of Labor Party power brokers widely believed responsible for fomenting Rudd's ouster would be granted senior cabinet positions in exchange for supporting Gillard as prime minister.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have criticized the prime minister for being bland and vague about her policies. Her much-publicized plan to send asylum seekers to a new refugee processing center in East Timor unraveled when it became clear that the prime minister had not adequately consulted the East Timorese government about whether it wanted to host such a facility.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Gillard made no mention of climate change on Monday, an omission that did not go unnoticed by the Greens party, which is drawing extra support from Labor voters irritated by their party's perceived lack of decisiveness on the issue.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was widely mocked for using the phrase ''moving forward'' more than 20 times in a single speech during the early days of the election. She has since jettisoned the slogan vowed to show voters more of the ''real Julia.''</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town-hall-style meeting hosted by the Australian Broadcasting Corp., the prime minister fielded questions about her hair color, her self-avowed atheism and whether she could represent the interests of working families as an unmarried woman with no children.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never going to be one Australian who can encapsulate in their own life experience the story of every other Australian,'' Ms. Gillard said at the meeting. ''You've always got to be prepared to listen and learn from other people's experiences.''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Ms. Gillard has been scrambling to shore up her image in several constituencies, Mr. Abbott also has struggled to develop an election-winning edge. A long-serving senior minister in the government of the former conservative prime minister John Howard, Mr. Abbott is well known for his combative parliamentary style and conservative views on social issues.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no clear winner in sight, many analysts and party insiders are predicting an extremely close election, possibly even a hung Parliament.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party is in a position saying they're going to win,'' a senior Labor Party minister, Chris Bowen, told the Australian Broadcasting Corp. on Monday. ''This will be tight, it will go down to the wire.''</w:t>
      </w:r>
    </w:p>
    <w:p>
      <w:pPr>
        <w:pStyle w:val="Normal58"/>
        <w:keepNext w:val="0"/>
        <w:spacing w:before="240" w:after="0" w:line="260" w:lineRule="atLeast"/>
        <w:ind w:left="0" w:right="0" w:firstLine="0"/>
        <w:jc w:val="left"/>
      </w:pPr>
      <w:r>
        <w:br/>
      </w:r>
      <w:hyperlink r:id="rId548" w:history="1">
        <w:r>
          <w:rPr>
            <w:rFonts w:ascii="arial" w:eastAsia="arial" w:hAnsi="arial" w:cs="arial"/>
            <w:b w:val="0"/>
            <w:i/>
            <w:strike w:val="0"/>
            <w:color w:val="0077CC"/>
            <w:sz w:val="20"/>
            <w:u w:val="single"/>
            <w:vertAlign w:val="baseline"/>
          </w:rPr>
          <w:t>http://www.nytimes.com</w:t>
        </w:r>
      </w:hyperlink>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17, 2010</w:t>
      </w:r>
    </w:p>
    <w:p>
      <w:pPr>
        <w:pStyle w:val="Normal58"/>
      </w:pPr>
    </w:p>
    <w:p>
      <w:pPr>
        <w:pStyle w:val="Normal58"/>
        <w:ind w:left="200"/>
        <w:sectPr>
          <w:type w:val="continuous"/>
          <w:pgMar w:top="840" w:right="1000" w:bottom="840" w:left="1000" w:header="400" w:footer="400"/>
          <w:pgNumType w:fmt="decimal"/>
          <w:cols w:space="720"/>
        </w:sectPr>
      </w:pPr>
      <w:r>
        <w:br/>
      </w:r>
      <w:r>
        <w:pict>
          <v:line id="_x0000_s1233"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549"/>
          <w:headerReference w:type="default" r:id="rId550"/>
          <w:footerReference w:type="even" r:id="rId551"/>
          <w:footerReference w:type="default" r:id="rId552"/>
          <w:headerReference w:type="first" r:id="rId553"/>
          <w:footerReference w:type="first" r:id="rId554"/>
          <w:pgSz w:w="12240" w:h="15840"/>
          <w:pgMar w:top="840" w:right="1000" w:bottom="840" w:left="1000" w:header="400" w:footer="400"/>
          <w:pgNumType w:fmt="decimal"/>
          <w:cols w:space="720"/>
          <w:titlePg w:val="0"/>
        </w:sectPr>
      </w:pPr>
    </w:p>
    <w:p>
      <w:pPr>
        <w:pStyle w:val="Normal59"/>
      </w:pPr>
    </w:p>
    <w:p>
      <w:pPr>
        <w:pStyle w:val="Normal59"/>
      </w:pPr>
      <w:r>
        <w:pict>
          <v:shape id="_x0000_i1234" type="#_x0000_t75" alt="LexisNexis®" style="width:147.75pt;height:30pt">
            <v:imagedata r:id="rId17" o:title=""/>
          </v:shape>
        </w:pict>
      </w:r>
      <w:r>
        <w:cr/>
      </w:r>
    </w:p>
    <w:p>
      <w:pPr>
        <w:pStyle w:val="Heading157"/>
        <w:keepNext w:val="0"/>
        <w:spacing w:after="200" w:line="340" w:lineRule="atLeast"/>
        <w:ind w:left="0" w:right="0" w:firstLine="0"/>
        <w:jc w:val="center"/>
      </w:pPr>
      <w:hyperlink r:id="rId555" w:history="1">
        <w:r>
          <w:rPr>
            <w:rFonts w:ascii="arial" w:eastAsia="arial" w:hAnsi="arial" w:cs="arial"/>
            <w:b/>
            <w:i/>
            <w:strike w:val="0"/>
            <w:color w:val="0077CC"/>
            <w:sz w:val="28"/>
            <w:u w:val="single"/>
            <w:vertAlign w:val="baseline"/>
          </w:rPr>
          <w:t xml:space="preserve">New Location for a Gas Pipeline Satisfies Mount Vernon Officials </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2002 Tuesday</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59"/>
        <w:keepNext w:val="0"/>
        <w:spacing w:after="0" w:line="240" w:lineRule="atLeast"/>
        <w:ind w:right="0"/>
        <w:jc w:val="both"/>
      </w:pPr>
      <w:bookmarkStart w:id="117" w:name="Bookmark_59"/>
      <w:bookmarkEnd w:id="117"/>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Metropolitan Desk; Pg. 5</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550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The New York Times </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MOUNT VERNON, N.Y., May 6  </w:t>
      </w:r>
    </w:p>
    <w:p>
      <w:pPr>
        <w:pStyle w:val="Normal59"/>
        <w:keepNext/>
        <w:spacing w:before="240" w:after="0" w:line="340" w:lineRule="atLeast"/>
        <w:ind w:left="0" w:right="0" w:firstLine="0"/>
        <w:jc w:val="left"/>
      </w:pPr>
      <w:bookmarkStart w:id="118" w:name="Body_57"/>
      <w:bookmarkEnd w:id="118"/>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35" style="position:absolute;z-index:251811840"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months, plans for the Millennium Pipeline, a proposed 425-mile natural gas conduit from Lake Erie to Westchester, hit a stumbling block here in its last leg --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largely minority city, where residents said the project would endanger their schools, homes and houses of worship.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today, national and local officials gathered here to announce that the pipeline's builder, the Columbia Gas Transmission Corporation of Fairfax, Va., had agreed to reroute the underground high-pressure line so it would run beneath an industrial area rather than under the residential neighborhoods as in the original plan.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Opposition to the pipeline remains widespread in Westchester and in other parts of the state. Several dozen protesters demonstrated today outside the City Hall room where Senators Hillary Rodham Clinton and Charles E. Schumer announced the agreement, which has been accepted by the City Council.</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Mount Vernon compromise removes the biggest obstacle so far to the pipeline, which was approved in December by the Federal Energy Regulatory Commission on the condition that the company work with local officials to find an alternate route for its final two miles. Participants in today's news conference said the agreement would serve as a blueprint for ironing out differences with other communities that oppose the project.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only a victory for Mount Vernon," said Senator Clinton, "but a model."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senators, who had pressed the federal agency to appoint a mediator to resolve the matter, said they would support the pipeline as long as disputes like this could be worked out. Company officials said they would listen to community concerns.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all the talk of certain energy supplies further north being iffy, this is clean energy," said Mr. Schumer, referring to the Indian Point nuclear plant. "But it does have to be done in a community-friendly way."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pipeline's route has been redrawn several times since it was first proposed in 1997, in response to concerns about the building of the pipeline and its safety.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Westchester County executive, Andrew J. Spano, who did not attend today's news conference, is still hoping the pipeline is never completed. "It scars Westchester," he said, "comes through towns and across roads that are part of the evacuation plan for Indian Point and it serves no gas customers in Westchester."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Brentley Archer, the director of government affairs for Columbia Gas, said the company hoped to start construction next spring.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new plan, the pipeline will run almost exclusively under MacQuesten Parkway, traverse an industrial area and abut the Bronx River Parkway. The pipeline will connect with Consolidated Edison equipment at the border of the Bronx, so the gas can be transmitted to New York City and beyond.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Mount Vernon residents are satisfied with the agreement -- even community members who worked for it. Kevin McGrew, a 43- year-old correction officer who lives near the original route of the pipeline, took part in the talks to find a new route. But he said he would work with other communities, like well-heeled Briarcliff to the northwest, that now find themselves linked to Mount Vernon in opposition to either stop the pipline or reach agreements like Mount Vernon's.</w:t>
      </w:r>
    </w:p>
    <w:p>
      <w:pPr>
        <w:pStyle w:val="Normal59"/>
        <w:keepNext w:val="0"/>
        <w:spacing w:before="240" w:after="0" w:line="260" w:lineRule="atLeast"/>
        <w:ind w:left="0" w:right="0" w:firstLine="0"/>
        <w:jc w:val="left"/>
      </w:pPr>
      <w:r>
        <w:br/>
      </w:r>
      <w:hyperlink r:id="rId556" w:history="1">
        <w:r>
          <w:rPr>
            <w:rFonts w:ascii="arial" w:eastAsia="arial" w:hAnsi="arial" w:cs="arial"/>
            <w:b w:val="0"/>
            <w:i/>
            <w:strike w:val="0"/>
            <w:color w:val="0077CC"/>
            <w:sz w:val="20"/>
            <w:u w:val="single"/>
            <w:vertAlign w:val="baseline"/>
          </w:rPr>
          <w:t>http://www.nytimes.com</w:t>
        </w:r>
      </w:hyperlink>
    </w:p>
    <w:p>
      <w:pPr>
        <w:pStyle w:val="Normal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9"/>
        <w:spacing w:line="60" w:lineRule="exact"/>
      </w:pPr>
      <w:r>
        <w:pict>
          <v:line id="_x0000_s1236" style="position:absolute;z-index:251812864" from="0,2pt" to="512pt,2pt" strokecolor="#009ddb" strokeweight="2pt">
            <v:stroke linestyle="single"/>
            <w10:wrap type="topAndBottom"/>
          </v:line>
        </w:pict>
      </w:r>
    </w:p>
    <w:p>
      <w:pPr>
        <w:pStyle w:val="Normal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Some residents opposed an agreement on the location of a natural gas pipeline, announced at City Hall in Mount Vernon yesterday. (Librado Romero/The New York Times) Map of Mount Vernon highlighting area of detail: A new route countered opposition to a gas pipeline.</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2002</w:t>
      </w:r>
    </w:p>
    <w:p>
      <w:pPr>
        <w:pStyle w:val="Normal59"/>
      </w:pPr>
    </w:p>
    <w:p>
      <w:pPr>
        <w:pStyle w:val="Normal59"/>
        <w:ind w:left="200"/>
        <w:sectPr>
          <w:type w:val="continuous"/>
          <w:pgMar w:top="840" w:right="1000" w:bottom="840" w:left="1000" w:header="400" w:footer="400"/>
          <w:pgNumType w:fmt="decimal"/>
          <w:cols w:space="720"/>
        </w:sectPr>
      </w:pPr>
      <w:r>
        <w:br/>
      </w:r>
      <w:r>
        <w:pict>
          <v:line id="_x0000_s1237"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557"/>
          <w:headerReference w:type="default" r:id="rId558"/>
          <w:footerReference w:type="even" r:id="rId559"/>
          <w:footerReference w:type="default" r:id="rId560"/>
          <w:headerReference w:type="first" r:id="rId561"/>
          <w:footerReference w:type="first" r:id="rId562"/>
          <w:pgSz w:w="12240" w:h="15840"/>
          <w:pgMar w:top="840" w:right="1000" w:bottom="840" w:left="1000" w:header="400" w:footer="400"/>
          <w:pgNumType w:fmt="decimal"/>
          <w:cols w:space="720"/>
          <w:titlePg w:val="0"/>
        </w:sectPr>
      </w:pPr>
    </w:p>
    <w:p>
      <w:pPr>
        <w:pStyle w:val="Normal60"/>
      </w:pPr>
    </w:p>
    <w:p>
      <w:pPr>
        <w:pStyle w:val="Normal60"/>
      </w:pPr>
      <w:r>
        <w:pict>
          <v:shape id="_x0000_i1238" type="#_x0000_t75" alt="LexisNexis®" style="width:147.75pt;height:30pt">
            <v:imagedata r:id="rId17" o:title=""/>
          </v:shape>
        </w:pict>
      </w:r>
      <w:r>
        <w:cr/>
      </w:r>
    </w:p>
    <w:p>
      <w:pPr>
        <w:pStyle w:val="Heading158"/>
        <w:keepNext w:val="0"/>
        <w:spacing w:after="200" w:line="340" w:lineRule="atLeast"/>
        <w:ind w:left="0" w:right="0" w:firstLine="0"/>
        <w:jc w:val="center"/>
      </w:pPr>
      <w:hyperlink r:id="rId563" w:history="1">
        <w:r>
          <w:rPr>
            <w:rFonts w:ascii="arial" w:eastAsia="arial" w:hAnsi="arial" w:cs="arial"/>
            <w:b/>
            <w:i/>
            <w:strike w:val="0"/>
            <w:color w:val="0077CC"/>
            <w:sz w:val="28"/>
            <w:u w:val="single"/>
            <w:vertAlign w:val="baseline"/>
          </w:rPr>
          <w:t>NEIGHBORHOOD REPORT: ASTORIA HEIGHTS;</w:t>
        </w:r>
      </w:hyperlink>
      <w:r>
        <w:br/>
      </w:r>
      <w:hyperlink r:id="rId564" w:history="1">
        <w:r>
          <w:rPr>
            <w:rFonts w:ascii="arial" w:eastAsia="arial" w:hAnsi="arial" w:cs="arial"/>
            <w:b/>
            <w:i/>
            <w:strike w:val="0"/>
            <w:color w:val="0077CC"/>
            <w:sz w:val="28"/>
            <w:u w:val="single"/>
            <w:vertAlign w:val="baseline"/>
          </w:rPr>
          <w:t>Do Guards Need a Guard?</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1997, Sunday, Late Edition - Final</w:t>
      </w:r>
    </w:p>
    <w:p>
      <w:pPr>
        <w:pStyle w:val="Normal60"/>
        <w:keepNext w:val="0"/>
        <w:spacing w:after="0" w:line="240" w:lineRule="atLeast"/>
        <w:ind w:right="0"/>
        <w:jc w:val="both"/>
      </w:pPr>
      <w:bookmarkStart w:id="119" w:name="Bookmark_60"/>
      <w:bookmarkEnd w:id="119"/>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City Weekly Desk </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 Section 14; Page 8; Column 1; The City Weekly Desk ; Column 1; </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467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CHARLIE LeDUFF </w:t>
      </w:r>
    </w:p>
    <w:p>
      <w:pPr>
        <w:pStyle w:val="Normal6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CHARLIE LeDUFF </w:t>
      </w:r>
    </w:p>
    <w:p>
      <w:pPr>
        <w:pStyle w:val="Normal60"/>
        <w:keepNext/>
        <w:spacing w:before="240" w:after="0" w:line="340" w:lineRule="atLeast"/>
        <w:ind w:left="0" w:right="0" w:firstLine="0"/>
        <w:jc w:val="left"/>
      </w:pPr>
      <w:bookmarkStart w:id="120" w:name="Body_58"/>
      <w:bookmarkEnd w:id="120"/>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39" style="position:absolute;z-index:251814912"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Rodolfo A. Altieri recently paid $215,000 for a two-story house in Astoria Heights. "It seemed like a good deal," he said. The price was right, the local grade school is among the best in Astoria and the house is on a quiet residential block, or so Mr. Altieri thought.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previous owner had neglected to tell him that Cobblestones Pub, the bar directly across the street, at 21st Avenue and 80th Street, is the preferred watering hole for scores of correction officers who work at Rikers Island nearby.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the prior owner is my aunt," Mr. Altieri said on Tuesday evening as dozens of guards who had just got off the afternoon shift began arriving at the bar. "I can't sue her and I can't give it back."</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down 21st Avenue, men and women double- and triple-parked; one person parked in Mr. Altieri's driveway. The door to Cobblestones Pub was wide open, and rhythm and blues rolled over the neighborhood. A group of drunken officers spilled into the street, kicking their friend and stabbing fingers into his eyes in honor of his 33d birthday.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Leaning on a rake, Mr. Altieri shook his head. "I ask them to stop, but they bully me," he said.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years, Astoria Heights residents have complained about Rikers Island, which is connected to Queens by a bridge that empties into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The problem, they say, is not the 16,000 inmates but the people paid to keep peace in the 10 jails on the island. A source of contention was a check-cashing outlet at Hazen and 76th Streets that routinely drew 500 officers every other Friday.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neighborhood won a small victory when the store went out of business two months ago in the face of community opposition. But the cavorting, drunkenness and public urination continue, residents say. "It's really an outrageous situation," said the president of the Astoria Heights Homeowners and Tenants Association, Joan DaCorta. "They are hired to protect us from criminals when they themselves are the criminals."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security for Rikers Island, Joseph Stankovich, acknowledged the problem. "I would get a little annoyed myself if I lived in the area," he said. "We lecture the men on public drinking and what it means to be an adult. But ultimately our jurisdiction ends at the bridge." Calls to the guards' union, the Correction Officers Benevolent Association, were not returned.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bartender at Cobblestones, Rhoda Binda, summed up the attitude of business owners along 21st Avenue. "It's a residential neighborhood," she said, "but without these correction officers, this strip wouldn't make any money."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we doing that's so wrong?" asked the birthday celebrant, who gave his name as Vinnie, as he picked contact lens shards from his eye. "We got a tough job, and need to blow off a little steam, you know?"   CHARLIE LeDUFF</w:t>
      </w:r>
    </w:p>
    <w:p>
      <w:pPr>
        <w:pStyle w:val="Normal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0"/>
        <w:spacing w:line="60" w:lineRule="exact"/>
      </w:pPr>
      <w:r>
        <w:pict>
          <v:line id="_x0000_s1240" style="position:absolute;z-index:251815936" from="0,2pt" to="512pt,2pt" strokecolor="#009ddb" strokeweight="2pt">
            <v:stroke linestyle="single"/>
            <w10:wrap type="topAndBottom"/>
          </v:line>
        </w:pict>
      </w:r>
    </w:p>
    <w:p>
      <w:pPr>
        <w:pStyle w:val="Normal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Cobblestones Pub on 21st Avenue is a favorite of Rikers Island guards. (Rebecca Cooney for The New York Times)</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of Queens showing the location of Astoria Heights.</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1997</w:t>
      </w:r>
    </w:p>
    <w:p>
      <w:pPr>
        <w:pStyle w:val="Normal60"/>
      </w:pPr>
    </w:p>
    <w:p>
      <w:pPr>
        <w:pStyle w:val="Normal60"/>
        <w:ind w:left="200"/>
        <w:sectPr>
          <w:type w:val="continuous"/>
          <w:pgMar w:top="840" w:right="1000" w:bottom="840" w:left="1000" w:header="400" w:footer="400"/>
          <w:pgNumType w:fmt="decimal"/>
          <w:cols w:space="720"/>
        </w:sectPr>
      </w:pPr>
      <w:r>
        <w:br/>
      </w:r>
      <w:r>
        <w:pict>
          <v:line id="_x0000_s1241"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565"/>
          <w:headerReference w:type="default" r:id="rId566"/>
          <w:footerReference w:type="even" r:id="rId567"/>
          <w:footerReference w:type="default" r:id="rId568"/>
          <w:headerReference w:type="first" r:id="rId569"/>
          <w:footerReference w:type="first" r:id="rId570"/>
          <w:pgSz w:w="12240" w:h="15840"/>
          <w:pgMar w:top="840" w:right="1000" w:bottom="840" w:left="1000" w:header="400" w:footer="400"/>
          <w:pgNumType w:fmt="decimal"/>
          <w:cols w:space="720"/>
          <w:titlePg w:val="0"/>
        </w:sectPr>
      </w:pPr>
    </w:p>
    <w:p>
      <w:pPr>
        <w:pStyle w:val="Normal61"/>
      </w:pPr>
    </w:p>
    <w:p>
      <w:pPr>
        <w:pStyle w:val="Normal61"/>
      </w:pPr>
      <w:r>
        <w:pict>
          <v:shape id="_x0000_i1242" type="#_x0000_t75" alt="LexisNexis®" style="width:147.75pt;height:30pt">
            <v:imagedata r:id="rId17" o:title=""/>
          </v:shape>
        </w:pict>
      </w:r>
      <w:r>
        <w:cr/>
      </w:r>
    </w:p>
    <w:p>
      <w:pPr>
        <w:pStyle w:val="Heading159"/>
        <w:keepNext w:val="0"/>
        <w:spacing w:after="200" w:line="340" w:lineRule="atLeast"/>
        <w:ind w:left="0" w:right="0" w:firstLine="0"/>
        <w:jc w:val="center"/>
      </w:pPr>
      <w:hyperlink r:id="rId571" w:history="1">
        <w:r>
          <w:rPr>
            <w:rFonts w:ascii="arial" w:eastAsia="arial" w:hAnsi="arial" w:cs="arial"/>
            <w:b/>
            <w:i/>
            <w:strike w:val="0"/>
            <w:color w:val="0077CC"/>
            <w:sz w:val="28"/>
            <w:u w:val="single"/>
            <w:vertAlign w:val="baseline"/>
          </w:rPr>
          <w:t>When Police Seek More Diversity, Outside Forces Can Raise Hurdles</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2015 Sunday</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61"/>
        <w:keepNext w:val="0"/>
        <w:spacing w:after="0" w:line="240" w:lineRule="atLeast"/>
        <w:ind w:right="0"/>
        <w:jc w:val="both"/>
      </w:pPr>
      <w:bookmarkStart w:id="121" w:name="Bookmark_61"/>
      <w:bookmarkEnd w:id="121"/>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14</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1394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MATT APUZZO and SARAH COHEN; Matt Apuzzo reported from Inkster, Mich., and Sarah Cohen from New York.</w:t>
      </w:r>
    </w:p>
    <w:p>
      <w:pPr>
        <w:pStyle w:val="Normal61"/>
        <w:keepNext/>
        <w:spacing w:before="240" w:after="0" w:line="340" w:lineRule="atLeast"/>
        <w:ind w:left="0" w:right="0" w:firstLine="0"/>
        <w:jc w:val="left"/>
      </w:pPr>
      <w:bookmarkStart w:id="122" w:name="Body_59"/>
      <w:bookmarkEnd w:id="122"/>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43" style="position:absolute;z-index:251817984"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INKSTER, Mich. --  When William T. Riley III became the police chief of this small city west of Detroit this summer, he found a department that bore little resemblance to the city it served.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three-fourths of Inkster's 25,000 residents are black. Its mayor and all six City Council members are, too. Yet in a newly released Justice Department survey, it was listed among the nation's least representative police forces, with 21 white officers and five black officers.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first glance, the disparity made no sense.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no doubt in my mind we have good police candidates in this city. No doubt,'' said Chief Riley, the first African-American to hold the city chief's post. ''How hard can it be? You're telling me everybody here can't be a police officer?''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gap was particularly jarring because the chief had arrived from Selma, Ala., another largely African-American city, but one where the police force closely mirrors the community's makeup.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the history of discrimination and segregation looms large over American policing, many police chiefs are eager to hire minorities yet face structural hurdles that make it hard to diversify their departments. Those issues vary by state and city, making any single solution particularly elusive.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many cities, well-intentioned policies that were not meant to discriminate have become obstacles to hiring a diverse police force. In Inkster, Chief Riley found, a significant problem was something that seemed mundane: how training is paid for.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cities face rigid hiring processes that were intended to prevent elected leaders from handing out police jobs as patronage, but that now make it harder to shape the force to mirror the population.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''Local police chiefs take the hit for this, but the truth is that states get what they ask for through legislation,'' said Edward F. Davis, a former Boston police commissioner. ''That's the bottom line here.''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Massachusetts, for example, state law generally requires that officer hiring be based on a Civil Service test that is administered only once every two years. Military veterans who pass are given preference, a policy that exists in some form in many states.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Davis said that though he spent hundreds of thousands of dollars on minority recruitment and generated strong interest in police jobs, he could not significantly increase the number of minorities joining the force.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there is no evidence that police departments with representative populations are less likely to face claims of excessive force or discrimination, civil rights activists and police executives alike say it is important for these forces to resemble their communities. In cities such as Baltimore, Cleveland and Philadelphia, the wide demographic gaps between the police departments and the African-American populations have exacerbated tensions after racially charged protests over police actions.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must have police services that reflect the communities we serve,'' Chief Kathleen M. O'Toole of the Seattle Police Department told thousands of police leaders from around the country at a conference last month.</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Justice Department collects national data on police demographics every few years, but the meaning of those numbers can depend on how they are viewed. Seen one way, there is no problem at all: African-Americans account for 12 percent of the population and 12 percent of officers in midsize and large departments surveyed, say figures from 2012 that were released in July.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that statistic masks a stark disparity in cities with large African-American populations. The overwhelming majority of cities where blacks make up at least 35 percent of the population have wide gaps -- 20 percentage points or more -- between the community's minority composition and that of local law enforcement.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Inkster is one such city.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Chief Riley was recruited here after a police brutality scandal in which a white officer was caught on video punching a black driver in the head during an arrest in January. Another video showed officers laughing and fist-bumping afterward. One officer was fired and prosecuted. The chief at that time resigned.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first weeks in Inkster, Chief Riley met a young black man who wanted to become a police officer. But the man said he did not have the $6,000 or more it would cost to attend a police academy and be certified.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chief was taken aback. Traditionally, cities pay for training. Inkster does not. Like many Michigan cities, it prefers to hire only officers who are already certified. Hiring uncertified officers means paying not only the training expenses but also their salaries and benefits while they are at the academy.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preference limits the pool of candidates to officers already working in other departments, or people who can afford their own training.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knocks out a whole swath of people that I know are eligible,'' said Chief Riley, the son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who got his start as an officer in Newport News, Va. ''I'd never have been able to become a Newport News police officer if I had to pay to go to the academy.''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did not work that way in Selma. There, Chief Riley said, he recruited locally and attracted a talented, diverse pool of cadets. That is because Alabama reimburses cities for the cost of training new officers. Selma could afford to do what Inkster could not: look for young, local candidates regardless of their financial status.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other states, including Michigan, do not reimburse training costs. The majority of newly certified officers in Michigan pay their own way, said Hermina Kramp, the deputy director of the Michigan Commission on Law Enforcement Standards. That is good for local police budgets, she said, but not for ''getting a diverse population in your police department.''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don't see yourself in the police department, you begin to think you can't get a fair shake,'' said Shawn L. Jones, an assistant police chief in Atlanta. Atlanta's is one of only a handful of very large police departments where the work force closely mirrors the city population.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Large cities have advantages, in that they tend to operate their own academies and can recruit nationally. ''We have more flexibility to go wherever we need to go,'' the assistant chief said. But among the 50 largest departments, only three besides Atlanta's -- in El Paso, Miami and Washington -- reflect the populations they serve. Most of the disparity in these departments comes from the agencies' failure to keep up with growing Hispanic populations.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also easier to recruit minorities into departments that already have reputations as diverse employers, said Patrick A. Burke, an assistant police chief in Washington. ''Everybody knows they have a chance to succeed here,'' he said. The city's hiring process is more flexible and faster than procedures in other cities, which also helps.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push for more diversity comes at a time when many chiefs say they want to be more particular about whom they hire. College graduates, especially, are attractive candidates, as are people with language and problem-solving skills. Philadelphia recently began requiring 60 college credits and at least a C average for most new officers. Commissioner Charles H. Ramsey said the higher standards were good for the department.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same time, it is increasingly hard to fill police jobs in general. Philadelphia's academy is short 200 officers, he said. Officials in Fresno, Calif., are offering $1,000 signing bonuses to help fill vacancies. Police departments, typically slow to hire, face competition with private industries for many of the best candidates.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Inkster, Chief Riley said that as police ranks have dwindled since the Justice Department survey, the diversity numbers have improved slightly. There are now 15 white officers and eight black officers, he said, a gap in representation that he said was still far too wide.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he would try to find the money to hire local recruits, if not from the budget then from elsewhere. Perhaps the civil rights groups and civic organizations that have called for greater department diversity can help pay for training, he said.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don't have to lower standards,'' Chief Riley said. ''You just have to be creative and fair.''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money is there, he added, ''I'm sure I can get candidates.''</w:t>
      </w:r>
    </w:p>
    <w:p>
      <w:pPr>
        <w:pStyle w:val="Normal61"/>
        <w:keepNext w:val="0"/>
        <w:spacing w:before="240" w:after="0" w:line="260" w:lineRule="atLeast"/>
        <w:ind w:left="0" w:right="0" w:firstLine="0"/>
        <w:jc w:val="left"/>
      </w:pPr>
      <w:r>
        <w:br/>
      </w:r>
      <w:hyperlink r:id="rId572" w:history="1">
        <w:r>
          <w:rPr>
            <w:rFonts w:ascii="arial" w:eastAsia="arial" w:hAnsi="arial" w:cs="arial"/>
            <w:b w:val="0"/>
            <w:i/>
            <w:strike w:val="0"/>
            <w:color w:val="0077CC"/>
            <w:sz w:val="20"/>
            <w:u w:val="single"/>
            <w:vertAlign w:val="baseline"/>
          </w:rPr>
          <w:t>http://www.nytimes.com/2015/11/08/us/politics/police-chiefs-looking-to-diversify-forces-face-structural-hurdles.html</w:t>
        </w:r>
      </w:hyperlink>
    </w:p>
    <w:p>
      <w:pPr>
        <w:pStyle w:val="Normal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1"/>
        <w:spacing w:line="60" w:lineRule="exact"/>
      </w:pPr>
      <w:r>
        <w:pict>
          <v:line id="_x0000_s1244" style="position:absolute;z-index:251819008" from="0,2pt" to="512pt,2pt" strokecolor="#009ddb" strokeweight="2pt">
            <v:stroke linestyle="single"/>
            <w10:wrap type="topAndBottom"/>
          </v:line>
        </w:pict>
      </w:r>
    </w:p>
    <w:p>
      <w:pPr>
        <w:pStyle w:val="Normal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Police Chief William T. Riley III, left, at a meeting in Inkster, Mich., in September. When he became chief, he was struck by a disparity in minority representation within his department. (PHOTOGRAPH BY LAURA MCDERMOTT FOR THE NEW YORK TIMES) (A18)       </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2015</w:t>
      </w:r>
    </w:p>
    <w:p>
      <w:pPr>
        <w:pStyle w:val="Normal61"/>
      </w:pPr>
    </w:p>
    <w:p>
      <w:pPr>
        <w:pStyle w:val="Normal61"/>
        <w:ind w:left="200"/>
        <w:sectPr>
          <w:type w:val="continuous"/>
          <w:pgMar w:top="840" w:right="1000" w:bottom="840" w:left="1000" w:header="400" w:footer="400"/>
          <w:pgNumType w:fmt="decimal"/>
          <w:cols w:space="720"/>
        </w:sectPr>
      </w:pPr>
      <w:r>
        <w:br/>
      </w:r>
      <w:r>
        <w:pict>
          <v:line id="_x0000_s1245"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573"/>
          <w:headerReference w:type="default" r:id="rId574"/>
          <w:footerReference w:type="even" r:id="rId575"/>
          <w:footerReference w:type="default" r:id="rId576"/>
          <w:headerReference w:type="first" r:id="rId577"/>
          <w:footerReference w:type="first" r:id="rId578"/>
          <w:pgSz w:w="12240" w:h="15840"/>
          <w:pgMar w:top="840" w:right="1000" w:bottom="840" w:left="1000" w:header="400" w:footer="400"/>
          <w:pgNumType w:fmt="decimal"/>
          <w:cols w:space="720"/>
          <w:titlePg w:val="0"/>
        </w:sectPr>
      </w:pPr>
    </w:p>
    <w:p>
      <w:pPr>
        <w:pStyle w:val="Normal62"/>
      </w:pPr>
    </w:p>
    <w:p>
      <w:pPr>
        <w:pStyle w:val="Normal62"/>
      </w:pPr>
      <w:r>
        <w:pict>
          <v:shape id="_x0000_i1246" type="#_x0000_t75" alt="LexisNexis®" style="width:147.75pt;height:30pt">
            <v:imagedata r:id="rId17" o:title=""/>
          </v:shape>
        </w:pict>
      </w:r>
      <w:r>
        <w:cr/>
      </w:r>
    </w:p>
    <w:p>
      <w:pPr>
        <w:pStyle w:val="Heading160"/>
        <w:keepNext w:val="0"/>
        <w:spacing w:after="200" w:line="340" w:lineRule="atLeast"/>
        <w:ind w:left="0" w:right="0" w:firstLine="0"/>
        <w:jc w:val="center"/>
      </w:pPr>
      <w:hyperlink r:id="rId579" w:history="1">
        <w:r>
          <w:rPr>
            <w:rFonts w:ascii="arial" w:eastAsia="arial" w:hAnsi="arial" w:cs="arial"/>
            <w:b/>
            <w:i/>
            <w:strike w:val="0"/>
            <w:color w:val="0077CC"/>
            <w:sz w:val="28"/>
            <w:u w:val="single"/>
            <w:vertAlign w:val="baseline"/>
          </w:rPr>
          <w:t>Inside The Times: April 27, 2009</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2009 Monday</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62"/>
        <w:keepNext w:val="0"/>
        <w:spacing w:after="0" w:line="240" w:lineRule="atLeast"/>
        <w:ind w:right="0"/>
        <w:jc w:val="both"/>
      </w:pPr>
      <w:bookmarkStart w:id="123" w:name="Bookmark_62"/>
      <w:bookmarkEnd w:id="123"/>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845 words</w:t>
      </w:r>
    </w:p>
    <w:p>
      <w:pPr>
        <w:pStyle w:val="Normal62"/>
        <w:keepNext/>
        <w:spacing w:before="240" w:after="0" w:line="340" w:lineRule="atLeast"/>
        <w:ind w:left="0" w:right="0" w:firstLine="0"/>
        <w:jc w:val="left"/>
      </w:pPr>
      <w:bookmarkStart w:id="124" w:name="Body_60"/>
      <w:bookmarkEnd w:id="124"/>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47" style="position:absolute;z-index:251821056"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PAKISTAN PARAMILITARY TRIES TO CURB TALIBAN ADVANCE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Pakistani troops backed by helicopter gunships attacked Taliban militants in the Malakand Agency, killing 30 of them, officials said. It was the first significant military action since insurgents took control of the Buner district near Islamabad.  Page A4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STUDY GRIM ON ASIA</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rice harvests diminishing, seawater seeping into aquifers, and islands vanishing as oceans rise, Southeast Asia will be among the regions worst affected by global warming, a report by the Asian Development Bank said.  Page A4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SRI LANKA DISMISSES OFFER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Demanding full surrender, the Sri Lankan government dismissed a ''unilateral cease-fire'' declared by Tamil Tiger rebels who were surrounded and outnumbered by government troops.  Page A7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RAID CRITICIZED BY IRAQ</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 troops killed two Iraqis during a raid in Iraq that set off protests and drew a complaint from Prime Minister Nuri Kamal al-Maliki that the operation violated a new security agreement between Iraq and the United States.  Page A8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ECUADOR PRESIDENT WINS, EARLY RESULTS SHOW</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Rafael Correa appeared to have won a re-election as president after the old political establishment was unable to muster a coherent alternative to his blend of economic control and broadly popular social welfare programs.  Page A9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PLANS TALKS WITH CUBA</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Obama administration is quietly making efforts to reopen channels of communication with Cuba, White House and State Department officials said.  Page A9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Mexico Tourism in Crisis A10</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CITY UNDER STRAIN,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Ladling Out Fortification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kitchen of an old social club in Fall River, Mass., Ines De Costa, 76, who is known to everyone as Vovo, ladles out soup to residents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where unemployment is at 16 percent and where dozens of police officers and firefighters were recently laid off. This Land, Dan Barry. PAGE A11</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COMPUTER VS. 'JEOPARDY!'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what would be a leap forward for the field of artificial intelligence, I.B.M. plans to announce that it is in the final stages of completing a computer program to compete against human ''Jeopardy!'' contestants.  PAGE A11</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York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MARRIAGE BILL TESTS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Lawmaker's Ties to Church</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Senator majority leader, Malcolm A. Smith, is among a handful of political leaders in Albany who will be responsible for the fate of same-sex marriage in New York. He is facing pressure from his church, which has a socially conservative tilt and opposes it.  PAGE A16</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FLU CONFIRMED IN QUEENS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Mayor Michael R. Bloomberg announced that the Centers for Disease Control and Prevention had confirmed eight cases of swine flu at St. Francis Preparatory School in Queens, and the federal government declared a national public health emergency.  PAGE A19</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KICKING UP HER HEELS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105, Doris Eaton Travis is the last surviving Ziegfeld Girl, and she found herself back on 42nd Street this weekend: being filmed, unveiling a risque painting and kicking up her heels on the dance floor before rehearsals for her annual appearance onstage this week for charity.  PAGE A20</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Business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TROUBLES COMPOUNDED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Goodwill Losses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financial institutions are taking billions of dollars in losses as they write down the value of assets known as good will -- the amount they overpaid for a business compared with the sum of its parts. PAGE B1</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MARTHA MARCHES 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Martha Stewart is prevented by court order from serving as a corporate officer of the media empire she founded until 2011, but you get the feeling that no one else is allowed to run it without her say-so, either. David Carr, The Media Equation.  PAGE B1</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CNN LAGS BEHIND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CNN, with its strategy to steer the middle course in its news coverage, has fallen behind its rivals, Fox and MSNBC. PAGE B1</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HAMPTON MEMORIES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Janet Maslin writes that Colson Whitehead's ''Sag Harbor'' isn't about much more than a summer of self-discovery on Long Island, but it is wittily rendered and sometimes mortifyingly accurate.  PAGE C1</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RETHINKING THE PUBLIC</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subtle renovations to the Public Theater are the first to the building's facade and lobby since 1967.  PAGE C1</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RADICALS AS CO-OP PIONEERS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documentary ''At Home in Utopia,'' scheduled to air on PBS, recapturing the idealism of the United Workers Cooperative Colony in the Bronx, a housing complex created by American Communists and their sympathizers. PAGE C3</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Arts, Briefly C2</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NASCAR STAR,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Winning Isn't Everything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Dale Earnhardt Jr. isracing's pitchman, a Southern-style gentleman with a legion of fans, , but he cannot seem to win a race.  PAGE D1</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DRAFTING A QUARTERBACK</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Drafting Mark Sanchez of the University of Southern California was a good move for the Jets, who are in search of their first championship in 41 years. William C. Rhoden, Sports of the Times.  PAGE D1</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Editorial, Op-Ed A20-21</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Krugman Page A23</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Online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slide show and economic snapshot focusing on New York City's other Chinatown, in Queens, which is in a subtle downturn.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nytimes.com/cityroom</w:t>
      </w:r>
    </w:p>
    <w:p>
      <w:pPr>
        <w:pStyle w:val="Normal62"/>
        <w:keepNext w:val="0"/>
        <w:spacing w:before="240" w:after="0" w:line="260" w:lineRule="atLeast"/>
        <w:ind w:left="0" w:right="0" w:firstLine="0"/>
        <w:jc w:val="left"/>
      </w:pPr>
      <w:r>
        <w:br/>
      </w:r>
      <w:hyperlink r:id="rId580" w:history="1">
        <w:r>
          <w:rPr>
            <w:rFonts w:ascii="arial" w:eastAsia="arial" w:hAnsi="arial" w:cs="arial"/>
            <w:b w:val="0"/>
            <w:i/>
            <w:strike w:val="0"/>
            <w:color w:val="0077CC"/>
            <w:sz w:val="20"/>
            <w:u w:val="single"/>
            <w:vertAlign w:val="baseline"/>
          </w:rPr>
          <w:t>http://www.nytimes.com</w:t>
        </w:r>
      </w:hyperlink>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2009</w:t>
      </w:r>
    </w:p>
    <w:p>
      <w:pPr>
        <w:pStyle w:val="Normal62"/>
      </w:pPr>
    </w:p>
    <w:p>
      <w:pPr>
        <w:pStyle w:val="Normal62"/>
        <w:ind w:left="200"/>
        <w:sectPr>
          <w:type w:val="continuous"/>
          <w:pgMar w:top="840" w:right="1000" w:bottom="840" w:left="1000" w:header="400" w:footer="400"/>
          <w:pgNumType w:fmt="decimal"/>
          <w:cols w:space="720"/>
        </w:sectPr>
      </w:pPr>
      <w:r>
        <w:br/>
      </w:r>
      <w:r>
        <w:pict>
          <v:line id="_x0000_s1248"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581"/>
          <w:headerReference w:type="default" r:id="rId582"/>
          <w:footerReference w:type="even" r:id="rId583"/>
          <w:footerReference w:type="default" r:id="rId584"/>
          <w:headerReference w:type="first" r:id="rId585"/>
          <w:footerReference w:type="first" r:id="rId586"/>
          <w:pgSz w:w="12240" w:h="15840"/>
          <w:pgMar w:top="840" w:right="1000" w:bottom="840" w:left="1000" w:header="400" w:footer="400"/>
          <w:pgNumType w:fmt="decimal"/>
          <w:cols w:space="720"/>
          <w:titlePg w:val="0"/>
        </w:sectPr>
      </w:pPr>
    </w:p>
    <w:p>
      <w:pPr>
        <w:pStyle w:val="Normal63"/>
      </w:pPr>
    </w:p>
    <w:p>
      <w:pPr>
        <w:pStyle w:val="Normal63"/>
      </w:pPr>
      <w:r>
        <w:pict>
          <v:shape id="_x0000_i1249" type="#_x0000_t75" alt="LexisNexis®" style="width:147.75pt;height:30pt">
            <v:imagedata r:id="rId17" o:title=""/>
          </v:shape>
        </w:pict>
      </w:r>
      <w:r>
        <w:cr/>
      </w:r>
    </w:p>
    <w:p>
      <w:pPr>
        <w:pStyle w:val="Heading161"/>
        <w:keepNext w:val="0"/>
        <w:spacing w:after="200" w:line="340" w:lineRule="atLeast"/>
        <w:ind w:left="0" w:right="0" w:firstLine="0"/>
        <w:jc w:val="center"/>
      </w:pPr>
      <w:hyperlink r:id="rId587" w:history="1">
        <w:r>
          <w:rPr>
            <w:rFonts w:ascii="arial" w:eastAsia="arial" w:hAnsi="arial" w:cs="arial"/>
            <w:b/>
            <w:i/>
            <w:strike w:val="0"/>
            <w:color w:val="0077CC"/>
            <w:sz w:val="28"/>
            <w:u w:val="single"/>
            <w:vertAlign w:val="baseline"/>
          </w:rPr>
          <w:t>THEATER: 'BENEFACTORS,' A NEW WORK BY FRAYN</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1984, Monday, Late City Final Edition</w:t>
      </w:r>
    </w:p>
    <w:p>
      <w:pPr>
        <w:pStyle w:val="Normal63"/>
        <w:keepNext w:val="0"/>
        <w:spacing w:after="0" w:line="240" w:lineRule="atLeast"/>
        <w:ind w:right="0"/>
        <w:jc w:val="both"/>
      </w:pPr>
      <w:bookmarkStart w:id="125" w:name="Bookmark_63"/>
      <w:bookmarkEnd w:id="125"/>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1984 The New York Times Company</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12, Column 1; Cultural Desk; Review</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1126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FRANK RICH</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LONDON, July 22</w:t>
      </w:r>
    </w:p>
    <w:p>
      <w:pPr>
        <w:pStyle w:val="Normal63"/>
        <w:keepNext/>
        <w:spacing w:before="240" w:after="0" w:line="340" w:lineRule="atLeast"/>
        <w:ind w:left="0" w:right="0" w:firstLine="0"/>
        <w:jc w:val="left"/>
      </w:pPr>
      <w:bookmarkStart w:id="126" w:name="Body_61"/>
      <w:bookmarkEnd w:id="126"/>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50" style="position:absolute;z-index:251823104"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Broadway, Michael Frayn is known as the creator of the theatrical farce ''Noises Off.'' In London, Mr. Frayn is recognized as a Renaissance man: A one- time newspaper humor columnist, he is the author of a philosophical treatise, five novels and roughly a half- dozen widely varied plays. In his spare time, Mr. Frayn also toils as a translator. His version of Jean Anouilh's ''Number One'' is now in the West End; his adaptation of Chekhov's ''Platonov,'' titled ''Wild Honey'' and starring Ian McKellen, has just entered the repertory at the National Theater. Meanwhile, a new all-Frayn play, ''Benefactors,'' is playing across the Strand from the still-thriving ''Noises Off.''</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hard to fathom that these two works were written by the same man. Like ''Noises Off,'' ''Benefactors'' is ingeniously constructed and has been directed with split-second precision by Michael Blakemore - but there all similarities end. Mr. Frayn's new play is a bleak, icy, microcosmic exploration of such serious matters as the nature of good and evil, the price of political and psychological change and the relationship of individuals to the social state. Though ''Benefactors'' evokes Chekhov, ''Othello'' and ''The Master Builder'' along its way, it is an original, not to mention demanding, achievement that is well beyond the ambitions of most contemporary dramatists.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Written as a memory play, ''Benefactors'' looks back on two youngish married couples of 1960's London. David (Oliver Cotton) is a visionary architect, ''on his way to a Rolls Royce and a knighthood,'' who hopes to do good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by replacing slums with mass-housing projects of his own lofty design. He and his self-possessed wife, Jane (Patricia Hodge, of the film ''Betrayal''), are also trying to rescue the troubled marriage of their neighbors - Colin (Tim Pigott-Smith), a destructive journalist whom David first met at Cambridge, and Sheila (Brenda Blethyn), a lumpy, love-starved former nurse.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play's unsettling tension derives from the ultimately incendiary give-and-take of the two couples and from the roles of all four characters in an acrimonious, citywide policy debate that threatens the realization of David's skyscraper housing scheme. By the time Mr. Frayn reaches his shocking conclusion, the architect's faith in progress has been shaken; the symbiotic fabric of the couples' marriages and friendships has been destroyed. At one point, David contends that ''the whole history of human ideas'' has been symbolized by his putative architectural masterwork. ''Benefactors'' isn't expansive enough to encompass that whole history, but it does bite off and spit out the recent history of beneficent, enlightened liberalism, both in its private and public configurations.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Frayn's writing is most notable for the classical elegance of its own architecture. The author unravels his characters with an invisible hand - as if he were slowly yanking apart a huge tapestry by steadily pulling a tiny stray thread at its edge. The play is always surprising - it hints at but refuses to deliver an adulterous affair - and it doesn't fully reveal the ''blackness'' of its people's souls until the final curtain. The method is indeed so austere that there are times, especially during the somewhat overwritten first act, when it's easier to admire ''Benefactors'' than to respond to it. But the Act II payoff makes for a truly disturbing evening - one that requires and receives top- flight performances.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brand of Cambridge- spawned idealism is on the rocks in ''The Common Pursuit,'' the new Simon Gray play that has just opened under Harold Pinter's direction at the Lyric Theater in Hammersmith. This brittle comedy follows the paths of five university chums over roughly the same 15 years as ''Benefactors'' - 1964-1979. Mr. Gray's bright young men dream of making literature in the Leavis tradition; instead, they slide steadily toward middle-age disillusionment and cynicism. Their personal lives trail off into petty adulteries, fraternal betrayals and physical dissipation. Rather than pursue their lofty career ambitions, they publish coffee-table books, appear on BBC talk shows and write for the glib popular press. If only by default, the best of the men (Clive Francis) proves to be the one who ''didn't mess up any lives except his own.''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Gray tells this story with characteristic, entertaining wit but with little of the depth that he brought to his comedy about a less glamorous crew of disappointed common-room comrades, ''Quartermaine's Terms.'' The new play is schematically structured; every scene advances the time frame by several years and begins with prosaic exposition detailing the latest catastrophes to befall each character. The men's downward trajectories are predictable, and the whole enterprise seems like a watery retread of Frederic Raphael's ''Glittering Prizes.'' Though Mr. Pinter's elegant staging at times accentuates the script's formulaic portentousness, the many funny lines are splendidly fielded by the good cast. It is, of course, entirely coincidental that Mr. Gray's fictional literary men share some traits with such real-life figures as Kenneth Tynan, Clive James and Ian Hamilton.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far sharper look at post-university blues - in this case, of the ''Big Chill'' era - is to be found in a new comedy ironically titled ''Progress.'' The play is at the Bush, a fringe theater located above a pub in West London. In the past, the Bush has championed such writers as Snoo Wilson and Stephen Poliakoff. Doug Lucie, the young author of ''Progress,'' may well be in their league.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play is set in a communal household in trendy North London. The characters all subscribe to consciousness-raising groups, socialism, liberated sexuality and Time Out magazine (a local equivalent to The Village Voice). But Mr. Lucie regards most of his well-heeled hipsters as hypocrites. Their ideological impurities are exposed through a nasty farcical plot involving several fractious love triangles (hetero-, bi-and homosexual), as well as the arrival of a battered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wife whose ''fantastic body'' puts everyone's sexual politics to a severe test. As the chaos and hilarity mount under the bubbly direction of David Hayman, the household begins to resemble ''the bad trips tent at the Isle of Wight festival.''</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Mr. Frayn's architect and Mr. Gray's literary men, the aging 60's- spawned idealists of Mr. Lucie's ''Progress'' theorize a better world, only to discover that progress is more neatly planned than achieved. ''People - that's what wrecks all our plans,'' concludes the fallen master builder at the end of ''Benefactors.'' He could be speaking for the authors of all three of these bitter new English plays.</w:t>
      </w:r>
    </w:p>
    <w:p>
      <w:pPr>
        <w:pStyle w:val="Normal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3"/>
        <w:spacing w:line="60" w:lineRule="exact"/>
      </w:pPr>
      <w:r>
        <w:pict>
          <v:line id="_x0000_s1251" style="position:absolute;z-index:251824128" from="0,2pt" to="512pt,2pt" strokecolor="#009ddb" strokeweight="2pt">
            <v:stroke linestyle="single"/>
            <w10:wrap type="topAndBottom"/>
          </v:line>
        </w:pict>
      </w:r>
    </w:p>
    <w:p>
      <w:pPr>
        <w:pStyle w:val="Normal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Patricia Hodge and Brenda Blethyn</w:t>
      </w:r>
    </w:p>
    <w:p>
      <w:pPr>
        <w:pStyle w:val="Normal63"/>
      </w:pPr>
    </w:p>
    <w:p>
      <w:pPr>
        <w:pStyle w:val="Normal63"/>
        <w:ind w:left="200"/>
        <w:sectPr>
          <w:type w:val="continuous"/>
          <w:pgMar w:top="840" w:right="1000" w:bottom="840" w:left="1000" w:header="400" w:footer="400"/>
          <w:pgNumType w:fmt="decimal"/>
          <w:cols w:space="720"/>
        </w:sectPr>
      </w:pPr>
      <w:r>
        <w:br/>
      </w:r>
      <w:r>
        <w:pict>
          <v:line id="_x0000_s1252"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588"/>
          <w:headerReference w:type="default" r:id="rId589"/>
          <w:footerReference w:type="even" r:id="rId590"/>
          <w:footerReference w:type="default" r:id="rId591"/>
          <w:headerReference w:type="first" r:id="rId592"/>
          <w:footerReference w:type="first" r:id="rId593"/>
          <w:pgSz w:w="12240" w:h="15840"/>
          <w:pgMar w:top="840" w:right="1000" w:bottom="840" w:left="1000" w:header="400" w:footer="400"/>
          <w:pgNumType w:fmt="decimal"/>
          <w:cols w:space="720"/>
          <w:titlePg w:val="0"/>
        </w:sectPr>
      </w:pPr>
    </w:p>
    <w:p>
      <w:pPr>
        <w:pStyle w:val="Normal64"/>
      </w:pPr>
    </w:p>
    <w:p>
      <w:pPr>
        <w:pStyle w:val="Normal64"/>
      </w:pPr>
      <w:r>
        <w:pict>
          <v:shape id="_x0000_i1253" type="#_x0000_t75" alt="LexisNexis®" style="width:147.75pt;height:30pt">
            <v:imagedata r:id="rId17" o:title=""/>
          </v:shape>
        </w:pict>
      </w:r>
      <w:r>
        <w:cr/>
      </w:r>
    </w:p>
    <w:p>
      <w:pPr>
        <w:pStyle w:val="Heading162"/>
        <w:keepNext w:val="0"/>
        <w:spacing w:after="200" w:line="340" w:lineRule="atLeast"/>
        <w:ind w:left="0" w:right="0" w:firstLine="0"/>
        <w:jc w:val="center"/>
      </w:pPr>
      <w:hyperlink r:id="rId594" w:history="1">
        <w:r>
          <w:rPr>
            <w:rFonts w:ascii="arial" w:eastAsia="arial" w:hAnsi="arial" w:cs="arial"/>
            <w:b/>
            <w:i/>
            <w:strike w:val="0"/>
            <w:color w:val="0077CC"/>
            <w:sz w:val="28"/>
            <w:u w:val="single"/>
            <w:vertAlign w:val="baseline"/>
          </w:rPr>
          <w:t>House Proud</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2015 Sunday</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64"/>
        <w:keepNext w:val="0"/>
        <w:spacing w:after="0" w:line="240" w:lineRule="atLeast"/>
        <w:ind w:right="0"/>
        <w:jc w:val="both"/>
      </w:pPr>
      <w:bookmarkStart w:id="127" w:name="Bookmark_64"/>
      <w:bookmarkEnd w:id="127"/>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13</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1269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FRANK BRUNI</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Bruni, an Op-Ed columnist for The Times, is the author of ''Where You Go Is Not Who You'll Be: An Antidote to the College Admissions Mania,'' published this month.</w:t>
      </w:r>
    </w:p>
    <w:p>
      <w:pPr>
        <w:pStyle w:val="Normal64"/>
        <w:keepNext/>
        <w:spacing w:before="240" w:after="0" w:line="340" w:lineRule="atLeast"/>
        <w:ind w:left="0" w:right="0" w:firstLine="0"/>
        <w:jc w:val="left"/>
      </w:pPr>
      <w:bookmarkStart w:id="128" w:name="Body_62"/>
      <w:bookmarkEnd w:id="128"/>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54" style="position:absolute;z-index:251826176"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FRANKA Life in Politics From the Great Society to Same-Sex Marriage By Barney FrankIllustrated. 387 pp. Farrar, Straus &amp; Giroux. $28.  Barney Frank's career in Congress spanned enough time and elevated him to enough prominence that most of the significant American political figures from the last four decades flitted through it, playing some part. And many make cameos, at the least, in his autobiography, ''Frank.''</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my favorite bit belongs to Tip O'Neill, who was the speaker of the House during Frank's first six years there, in the 1980s, when Democrats held the majority. Toward the end of that stretch, Frank decided to acknowledge publicly that he was gay. Just before doing so, he gave O'Neill a heads-up.</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looked stricken,'' Frank writes, hastening to add that O'Neill wasn't upset about his sexual orientation but about the limits that it would place on his political future. O'Neill then relayed Frank's revelation to Representative Pat Schroeder in such a heartsick fashion, asking her if she'd heard ''the sad news about Barney,'' that she assumed Frank was  seriously ill and was relieved to be assured otherwise.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O'Neill clued in his press secretary at the time, Chris Matthews, with a comically mangled metaphor, according to the book: ''Chris, we might have an issue to deal with. I think Barney Frank is going to come out of the room.''</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 then, almost four decades ago, an openly gay American politician was exotic and audacious, and our leaders were infinitely less fluent in a gay vocabulary. Now there's an openly lesbian senator from Wisconsin, six openly gay or bisexual representatives in the House and an openly bisexual governor of Oregon. In a sense, we've all come out of the room -- er, closet.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chief distinctions and rewards of ''Frank'' is the way the author's odyssey to honesty perfectly tracks America's journey to a more open-eyed, healthier, better place. Both he and the country travel through the wake-up call of the AIDS crisis; the ''don't ask, don't tell'' policy for gays in the military; the Defense of Marriage Act; and the rapid rise of same-sex marriage. Frank was there for all of it, not just an observer but in many instances a key actor and in all cases someone with a special interest and stake in what was going on. Few politicians have a vantage point and story quite like his.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tells it in a sometimes dry manner at odds with his public personality, and the O'Neill anecdote stands out because you wish there were more like it. If you've seen much of Frank on television or if, like me, you've crossed paths with him, you know him as acerbic, pugnacious, saucy and ferociously, intimidatingly smart. Only the last quality comes through consistently in his autobiography. The others flicker one moment and fade the next, and they're in especially short supply for the first quarter of the book, which covers his road to Congress.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frames his story, explicitly and at the outset, as that of someone forced to live with the tension between his sexual orientation and his desire to serve in government. He also promises to chronicle ''two seismic shifts in American life: the sharp drop in prejudice against L.G.B.T. people and the equally sharp increase in antigovernment opinion.'' And he indeed does that, but with a resistance to intimate detail and an apparent allergy to sentiment that are often frustrating.</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he zooms through his youth in New Jersey, his college and law-school years at Harvard and his work as a mayoral aide in Boston and then a lawmaker in the Massachusetts House of Representatives, he makes reference to his hidden gayness, but says almost nothing of met or unmet romantic longings, of whether he's dating or having sex, of how badly (or not) he wants to. When his father dies, it's presented as a financial predicament. John F. Kennedy and then Martin Luther King are fatally shot, and although each was a vessel for some of Frank's hopes, neither gets much more emotion than his account of ''the fight for better spending practices in the transit system.''</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acknowledges that the 1989 news stories about -- and the formal House reprimand for -- his friendship and dealings with a former male prostitute ''devastated me,'' but he doesn't provide anything close to a full account of the relationship, instead referring readers to the Congressional committee report that rebuts, as he puts it, ''the more sensational, inaccurate accusations.'' Even frivolous matters that cry out for color don't get it. He notes that he and one of his longtime romantic partners become quite friendly with Sonny Bono and his wife, Mary, when Bono is in Congress, and that the four of them dine with John Waters, who gave Bono a part in ''Hairspray.'' But that's the extent of that. The meal doesn't become a scene. Bono and Waters exit as quickly as they entered.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Frank brings more energy to his discussion of the dynamics and quirks of the political process and government. He's an astute and sometimes provocative analyst of where his fellow liberals go wrong. He writes that while the National Rifle Association wisely has its supporters flood lawmakers' offices with letters and calls, gay rights advocates and other liberal leaders give foolishly short shrift to grass-roots organizing and are ''more inclined to hold public demonstrations, in which like-minded people gather to reassure each other of their beliefs.''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care deeply about an issue and are engaged in group activity on its behalf that is fun and inspiring and heightens your sense of solidarity with others,'' he adds, ''you are most certainly not doing your cause any good.''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questions the belief among Democrats that Republicans' focus on ''God, guns and gays'' and the stoking of racism are chiefly responsible for drawing white male voters their way, and he dismisses the notion that such voters have soured on activist government. ''The chief political problem for Democrats is not anger at integration but the belief that the Democratic focus on 'pleasing minorities' extends to giving them preference for scarce jobs,'' he writes.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men have not lost faith in government in general; they have lost faith in the willingness of Democrats to use the power of government to protect them from hurtful economic trends.''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late 2006 Democrats regained the House majority and Frank became chairman of the powerful Financial Services Committee just as the housing bubble burst. Then Lehman Brothers collapsed, and the country descended into economic crisis. Much of the last quarter of the book charts this scary landscape, providing a cogent primer on Fannie Mae, Freddie Mac, A.I.G. and TARP and a persuasive defense against conservatives' convenient charges that Frank bore some blame for the crisis. It also explains the genesis, importance and passage of the financial reform bill, Dodd-Frank, that bears his name.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everything before it, this section is written clearly and with striking erudition, and is populated by heavyweights like Nancy Pelosi (a politician of her word, in Frank's experience) and Dick Cheney (an unabashed bender of truth, he writes). Dedicated students of government and ­trivia-obsessed political geeks shouldn't miss it.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as a narrative it doesn't have all the juice that it could or the immediacy that it should. There's something impersonal about ''Frank,'' whose title lives up to its meaning as a proper noun only. The book rummages exhaustively through its author's résumé. It's a less thorough and satisfying investigation of his heart. </w:t>
      </w:r>
    </w:p>
    <w:p>
      <w:pPr>
        <w:pStyle w:val="Normal64"/>
        <w:keepNext w:val="0"/>
        <w:spacing w:before="240" w:after="0" w:line="260" w:lineRule="atLeast"/>
        <w:ind w:left="0" w:right="0" w:firstLine="0"/>
        <w:jc w:val="left"/>
      </w:pPr>
      <w:r>
        <w:br/>
      </w:r>
      <w:hyperlink r:id="rId595" w:history="1">
        <w:r>
          <w:rPr>
            <w:rFonts w:ascii="arial" w:eastAsia="arial" w:hAnsi="arial" w:cs="arial"/>
            <w:b w:val="0"/>
            <w:i/>
            <w:strike w:val="0"/>
            <w:color w:val="0077CC"/>
            <w:sz w:val="20"/>
            <w:u w:val="single"/>
            <w:vertAlign w:val="baseline"/>
          </w:rPr>
          <w:t>http://www.nytimes.com/2015/03/15/books/review/frank-barney-franks-memoir.html</w:t>
        </w:r>
      </w:hyperlink>
    </w:p>
    <w:p>
      <w:pPr>
        <w:pStyle w:val="Normal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4"/>
        <w:spacing w:line="60" w:lineRule="exact"/>
      </w:pPr>
      <w:r>
        <w:pict>
          <v:line id="_x0000_s1255" style="position:absolute;z-index:251827200" from="0,2pt" to="512pt,2pt" strokecolor="#009ddb" strokeweight="2pt">
            <v:stroke linestyle="single"/>
            <w10:wrap type="topAndBottom"/>
          </v:line>
        </w:pict>
      </w:r>
    </w:p>
    <w:p>
      <w:pPr>
        <w:pStyle w:val="Normal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Barney Frank (PHOTOGRAPH BY ANDREW H. WALKER/GETTY IMAGES FOR THE 2014 TRIBECA FILM FESTIVAL)       </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2015</w:t>
      </w:r>
    </w:p>
    <w:p>
      <w:pPr>
        <w:pStyle w:val="Normal64"/>
      </w:pPr>
    </w:p>
    <w:p>
      <w:pPr>
        <w:pStyle w:val="Normal64"/>
        <w:ind w:left="200"/>
        <w:sectPr>
          <w:type w:val="continuous"/>
          <w:pgMar w:top="840" w:right="1000" w:bottom="840" w:left="1000" w:header="400" w:footer="400"/>
          <w:pgNumType w:fmt="decimal"/>
          <w:cols w:space="720"/>
        </w:sectPr>
      </w:pPr>
      <w:r>
        <w:br/>
      </w:r>
      <w:r>
        <w:pict>
          <v:line id="_x0000_s1256"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596"/>
          <w:headerReference w:type="default" r:id="rId597"/>
          <w:footerReference w:type="even" r:id="rId598"/>
          <w:footerReference w:type="default" r:id="rId599"/>
          <w:headerReference w:type="first" r:id="rId600"/>
          <w:footerReference w:type="first" r:id="rId601"/>
          <w:pgSz w:w="12240" w:h="15840"/>
          <w:pgMar w:top="840" w:right="1000" w:bottom="840" w:left="1000" w:header="400" w:footer="400"/>
          <w:pgNumType w:fmt="decimal"/>
          <w:cols w:space="720"/>
          <w:titlePg w:val="0"/>
        </w:sectPr>
      </w:pPr>
    </w:p>
    <w:p>
      <w:pPr>
        <w:pStyle w:val="Normal65"/>
      </w:pPr>
    </w:p>
    <w:p>
      <w:pPr>
        <w:pStyle w:val="Normal65"/>
      </w:pPr>
      <w:r>
        <w:pict>
          <v:shape id="_x0000_i1257" type="#_x0000_t75" alt="LexisNexis®" style="width:147.75pt;height:30pt">
            <v:imagedata r:id="rId17" o:title=""/>
          </v:shape>
        </w:pict>
      </w:r>
      <w:r>
        <w:cr/>
      </w:r>
    </w:p>
    <w:p>
      <w:pPr>
        <w:pStyle w:val="Heading163"/>
        <w:keepNext w:val="0"/>
        <w:spacing w:after="200" w:line="340" w:lineRule="atLeast"/>
        <w:ind w:left="0" w:right="0" w:firstLine="0"/>
        <w:jc w:val="center"/>
      </w:pPr>
      <w:hyperlink r:id="rId602" w:history="1">
        <w:r>
          <w:rPr>
            <w:rFonts w:ascii="arial" w:eastAsia="arial" w:hAnsi="arial" w:cs="arial"/>
            <w:b/>
            <w:i/>
            <w:strike w:val="0"/>
            <w:color w:val="0077CC"/>
            <w:sz w:val="28"/>
            <w:u w:val="single"/>
            <w:vertAlign w:val="baseline"/>
          </w:rPr>
          <w:t xml:space="preserve">NEIGHBORHOOD REPORT: NEW YORK ON LINE -- THE FIVE POINTS SITE: </w:t>
        </w:r>
      </w:hyperlink>
      <w:hyperlink r:id="rId603" w:history="1">
        <w:r>
          <w:rPr>
            <w:rFonts w:ascii="arial" w:eastAsia="arial" w:hAnsi="arial" w:cs="arial"/>
            <w:b/>
            <w:i/>
            <w:strike w:val="0"/>
            <w:color w:val="0077CC"/>
            <w:sz w:val="28"/>
            <w:u w:val="single"/>
            <w:vertAlign w:val="baseline"/>
          </w:rPr>
          <w:t>http://R2.gsa.gov/fivept/fphome.htm</w:t>
        </w:r>
      </w:hyperlink>
      <w:hyperlink r:id="rId604" w:history="1">
        <w:r>
          <w:rPr>
            <w:rFonts w:ascii="arial" w:eastAsia="arial" w:hAnsi="arial" w:cs="arial"/>
            <w:b/>
            <w:i/>
            <w:strike w:val="0"/>
            <w:color w:val="0077CC"/>
            <w:sz w:val="28"/>
            <w:u w:val="single"/>
            <w:vertAlign w:val="baseline"/>
          </w:rPr>
          <w:t xml:space="preserve">; </w:t>
        </w:r>
      </w:hyperlink>
      <w:r>
        <w:br/>
      </w:r>
      <w:hyperlink r:id="rId605" w:history="1">
        <w:r>
          <w:rPr>
            <w:rFonts w:ascii="arial" w:eastAsia="arial" w:hAnsi="arial" w:cs="arial"/>
            <w:b/>
            <w:i/>
            <w:strike w:val="0"/>
            <w:color w:val="0077CC"/>
            <w:sz w:val="28"/>
            <w:u w:val="single"/>
            <w:vertAlign w:val="baseline"/>
          </w:rPr>
          <w:t>New York's Lengendary Slum</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1997, Sunday, Late Edition - Final</w:t>
      </w:r>
    </w:p>
    <w:p>
      <w:pPr>
        <w:pStyle w:val="Normal65"/>
        <w:keepNext w:val="0"/>
        <w:spacing w:after="0" w:line="240" w:lineRule="atLeast"/>
        <w:ind w:right="0"/>
        <w:jc w:val="both"/>
      </w:pPr>
      <w:bookmarkStart w:id="129" w:name="Bookmark_65"/>
      <w:bookmarkEnd w:id="129"/>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City Weekly Desk</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13;; Section 13; Page 9; Column 3; The City Weekly Desk; Column 3;</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509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ANTHONY RAMIREZ</w:t>
      </w:r>
    </w:p>
    <w:p>
      <w:pPr>
        <w:pStyle w:val="Normal6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ANTHONY RAMIREZ</w:t>
      </w:r>
    </w:p>
    <w:p>
      <w:pPr>
        <w:pStyle w:val="Normal65"/>
        <w:keepNext/>
        <w:spacing w:before="240" w:after="0" w:line="340" w:lineRule="atLeast"/>
        <w:ind w:left="0" w:right="0" w:firstLine="0"/>
        <w:jc w:val="left"/>
      </w:pPr>
      <w:bookmarkStart w:id="130" w:name="Body_63"/>
      <w:bookmarkEnd w:id="130"/>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58" style="position:absolute;z-index:251829248"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construction began in the early 1990's for the new United States Court House in lower Manhattan, workers unearthed hundreds of thousands of artifacts from Five Points, the most notorious neighborhood of 19th-century Manhattan. Charles Dickens in 1842 described Five Points as such a center of debauchery that he wondered why residents walked "upright in lieu of going on all-fours."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Points was the intersection of Park, Worth and Baxter Streets, about three blocks north of City Hall. By night, it was a place of public drunkenness and prostitution and by day a site of noxious fumes and riotous noise from tanneries, slaughterhouses and retail establishments.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artifacts from the dig paint a more complex picture of a mostly Irish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that also showed thrift and industry.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YOU SEE The Five Points Web site, which went up on the World Wide Web in March, is an adaptation of an exhibit of more than 50 artifacts on display at the United States Court House at 500 Pearl Street. A team led by John Milner Associates, an archeological consultant, analyzed up to 850,000 artifacts, from chamber pots to needle and thread.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Web site takes the form of a tour in which more than 100 color photographs illustrate the complexities of life in Five Points. It begins with scathing descriptions of the neighborhood by social reformers who saw (or chose to see) only the scabrous elements of life in Five Points, which at the beginning of the century was one of the few places in New York Irish and German immigrants could afford.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discussing the many saloons and brothels in the district, the Web site also focuses on the artifacts of the Hoffmans, who lived in the neighborhood unti the 1930's. Tobias Hoffman, a baker, and his, wife, Margaret, were prosperous enough to afford Chinese procelain.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site also looks at a saloon at 474 Pearl Street, run from 1865 to 1873 by John Lysaight, who later became an alderman. Besides whisky glasses and beer bottles, many ink bottles were found, possibly indicating that the saloon was a place to write letters, place advertisements in Irish newspaper and conduct other nonalcoholic business.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LINKS TO OTHER SITES Twelve, including the American Social History Project Web page on "Who Built America?," a documentary film on Five Points, and ArchNet, a guide to archeological resources on the Web.</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YOU GET The site provides a detailed introduction to urban archeology. Unlike historical archeology, which focuses on architecture, pottery and coins, urban archeology focuses on evidence found in abandoned privy shafts, cistrens and wells used as trash repositories, especially when households and businesses moved.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look at garbage," said Paul E. Reckner, who with Damian Blanck developed the Web site. "Ancient Egypt and Mesopotamia have a certain romance because they are in the remote past. But the kind of archeology we do is hard for people to relate to because it focuses on garbage and the recent past. Putting our stuff on the Web helps people understand what we do."</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1997</w:t>
      </w:r>
    </w:p>
    <w:p>
      <w:pPr>
        <w:pStyle w:val="Normal65"/>
      </w:pPr>
    </w:p>
    <w:p>
      <w:pPr>
        <w:pStyle w:val="Normal65"/>
        <w:ind w:left="200"/>
        <w:sectPr>
          <w:type w:val="continuous"/>
          <w:pgMar w:top="840" w:right="1000" w:bottom="840" w:left="1000" w:header="400" w:footer="400"/>
          <w:pgNumType w:fmt="decimal"/>
          <w:cols w:space="720"/>
        </w:sectPr>
      </w:pPr>
      <w:r>
        <w:br/>
      </w:r>
      <w:r>
        <w:pict>
          <v:line id="_x0000_s1259"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606"/>
          <w:headerReference w:type="default" r:id="rId607"/>
          <w:footerReference w:type="even" r:id="rId608"/>
          <w:footerReference w:type="default" r:id="rId609"/>
          <w:headerReference w:type="first" r:id="rId610"/>
          <w:footerReference w:type="first" r:id="rId611"/>
          <w:pgSz w:w="12240" w:h="15840"/>
          <w:pgMar w:top="840" w:right="1000" w:bottom="840" w:left="1000" w:header="400" w:footer="400"/>
          <w:pgNumType w:fmt="decimal"/>
          <w:cols w:space="720"/>
          <w:titlePg w:val="0"/>
        </w:sectPr>
      </w:pPr>
    </w:p>
    <w:p>
      <w:pPr>
        <w:pStyle w:val="Normal66"/>
      </w:pPr>
    </w:p>
    <w:p>
      <w:pPr>
        <w:pStyle w:val="Normal66"/>
      </w:pPr>
      <w:r>
        <w:pict>
          <v:shape id="_x0000_i1260" type="#_x0000_t75" alt="LexisNexis®" style="width:147.75pt;height:30pt">
            <v:imagedata r:id="rId17" o:title=""/>
          </v:shape>
        </w:pict>
      </w:r>
      <w:r>
        <w:cr/>
      </w:r>
    </w:p>
    <w:p>
      <w:pPr>
        <w:pStyle w:val="Heading164"/>
        <w:keepNext w:val="0"/>
        <w:spacing w:after="200" w:line="340" w:lineRule="atLeast"/>
        <w:ind w:left="0" w:right="0" w:firstLine="0"/>
        <w:jc w:val="center"/>
      </w:pPr>
      <w:hyperlink r:id="rId612" w:history="1">
        <w:r>
          <w:rPr>
            <w:rFonts w:ascii="arial" w:eastAsia="arial" w:hAnsi="arial" w:cs="arial"/>
            <w:b/>
            <w:i/>
            <w:strike w:val="0"/>
            <w:color w:val="0077CC"/>
            <w:sz w:val="28"/>
            <w:u w:val="single"/>
            <w:vertAlign w:val="baseline"/>
          </w:rPr>
          <w:t xml:space="preserve">Gang Attacks Jews on Sports Field in France </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2002 Saturday</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66"/>
        <w:keepNext w:val="0"/>
        <w:spacing w:after="0" w:line="240" w:lineRule="atLeast"/>
        <w:ind w:right="0"/>
        <w:jc w:val="both"/>
      </w:pPr>
      <w:bookmarkStart w:id="131" w:name="Bookmark_66"/>
      <w:bookmarkEnd w:id="131"/>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Foreign Desk; Pg. 3</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568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SUZANNE DALEY </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PARIS, April 12  </w:t>
      </w:r>
    </w:p>
    <w:p>
      <w:pPr>
        <w:pStyle w:val="Normal66"/>
        <w:keepNext/>
        <w:spacing w:before="240" w:after="0" w:line="340" w:lineRule="atLeast"/>
        <w:ind w:left="0" w:right="0" w:firstLine="0"/>
        <w:jc w:val="left"/>
      </w:pPr>
      <w:bookmarkStart w:id="132" w:name="Body_64"/>
      <w:bookmarkEnd w:id="132"/>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61" style="position:absolute;z-index:251831296"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a Jewish soccer team, practicing in a deserted suburban sports field, were attacked by a gang of hooded and masked youths on Wednesday evening in what authorities are calling the first organized assault on Jews since the recent sharp increase in anti-Semitic attacks in France.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attackers -- some shouting "death to Jews" -- wielded sticks, metal bars and, in one case, a heavy ball used for petanque, a kind of bowling, as they swarmed onto the playing field.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of the soccer players, ages 16 to 18, were able to run from the field unhurt. But three received minor injuries and one was taken to a hospital for stitches after being pummeled and hit in the head with the petanque ball.</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really disturbing part of this is that it was premeditated," said Patrick Gaubert, leader of a human rights group called League Against Racism. "Until now, most of the attacks have sprung up on the street. But here, there seems to have been an element of planning. These kids are there every Wednesday night and the attackers knew it."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Gaubert, who has met with the families of the victims, has filed a complaint with the local public prosecutor to highlight the need, he said, for arrests before the unrest that has gripped this country claims its first victim.</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authorities must do their jobs before things get out of hand," he said. "People are excited. The parents are very upset, and it's important they feel their concerns are being addressed.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which has the largest Muslim and Jewish populations of any country in Europe, has had a sharp increase in anti-Semitic attacks in recent months, especially since Israel began its military offensive in the West Bank two weeks ago.</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attack on the soccer players in Bondy,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north of Paris, has left the community stunned.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us, this is the first time that anything like this has happened here," said Gilbert Roger, the mayor of Bondy. "Today, I went out walking and talking to all the shopkeepers and, believe me, it's all anyone is talking about, and we are appalled."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seriously injured youngster told Agence France-Presse that he had been looking the other way when the attackers invaded the field and so was taken by surprise when he was hit in the back.</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found myself on the ground, and there were several of them beating me," he said. "They were screaming at me "dirty Jew.'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Roger said the attackers appeared to have planned things carefully. The attack took place after 9 p.m., when a nearby police post closes. After the assailants took over control of the field, they rifled through the belongings of the soccer players, stealing anything of value, including several cellular phones, the mayor said.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an anti-Semitic incident, but they were opportunists too," Mr. Roger said. "They took what they could."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of the attacks in France have been in places with large Muslim populations, others have been in areas that have had problems with skinheads. Commentators have linked the increase in attacks to the conflict between the Israelis and the Palestinians. The police said after a recent series of arrests that most of the people involved had been in trouble before.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have stepped up patrols at potential targets, including synagogues, schools and community centers, and more than 40 arrests have been made. But the arrest numbers seem paltry to many French Jews. </w:t>
      </w:r>
    </w:p>
    <w:p>
      <w:pPr>
        <w:pStyle w:val="Normal66"/>
        <w:keepNext w:val="0"/>
        <w:spacing w:before="240" w:after="0" w:line="260" w:lineRule="atLeast"/>
        <w:ind w:left="0" w:right="0" w:firstLine="0"/>
        <w:jc w:val="left"/>
      </w:pPr>
      <w:r>
        <w:br/>
      </w:r>
      <w:hyperlink r:id="rId613" w:history="1">
        <w:r>
          <w:rPr>
            <w:rFonts w:ascii="arial" w:eastAsia="arial" w:hAnsi="arial" w:cs="arial"/>
            <w:b w:val="0"/>
            <w:i/>
            <w:strike w:val="0"/>
            <w:color w:val="0077CC"/>
            <w:sz w:val="20"/>
            <w:u w:val="single"/>
            <w:vertAlign w:val="baseline"/>
          </w:rPr>
          <w:t>http://www.nytimes.com</w:t>
        </w:r>
      </w:hyperlink>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2002</w:t>
      </w:r>
    </w:p>
    <w:p>
      <w:pPr>
        <w:pStyle w:val="Normal66"/>
      </w:pPr>
    </w:p>
    <w:p>
      <w:pPr>
        <w:pStyle w:val="Normal66"/>
        <w:ind w:left="200"/>
        <w:sectPr>
          <w:type w:val="continuous"/>
          <w:pgMar w:top="840" w:right="1000" w:bottom="840" w:left="1000" w:header="400" w:footer="400"/>
          <w:pgNumType w:fmt="decimal"/>
          <w:cols w:space="720"/>
        </w:sectPr>
      </w:pPr>
      <w:r>
        <w:br/>
      </w:r>
      <w:r>
        <w:pict>
          <v:line id="_x0000_s1262"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614"/>
          <w:headerReference w:type="default" r:id="rId615"/>
          <w:footerReference w:type="even" r:id="rId616"/>
          <w:footerReference w:type="default" r:id="rId617"/>
          <w:headerReference w:type="first" r:id="rId618"/>
          <w:footerReference w:type="first" r:id="rId619"/>
          <w:pgSz w:w="12240" w:h="15840"/>
          <w:pgMar w:top="840" w:right="1000" w:bottom="840" w:left="1000" w:header="400" w:footer="400"/>
          <w:pgNumType w:fmt="decimal"/>
          <w:cols w:space="720"/>
          <w:titlePg w:val="0"/>
        </w:sectPr>
      </w:pPr>
    </w:p>
    <w:p>
      <w:pPr>
        <w:pStyle w:val="Normal67"/>
      </w:pPr>
    </w:p>
    <w:p>
      <w:pPr>
        <w:pStyle w:val="Normal67"/>
      </w:pPr>
      <w:r>
        <w:pict>
          <v:shape id="_x0000_i1263" type="#_x0000_t75" alt="LexisNexis®" style="width:147.75pt;height:30pt">
            <v:imagedata r:id="rId17" o:title=""/>
          </v:shape>
        </w:pict>
      </w:r>
      <w:r>
        <w:cr/>
      </w:r>
    </w:p>
    <w:p>
      <w:pPr>
        <w:pStyle w:val="Heading165"/>
        <w:keepNext w:val="0"/>
        <w:spacing w:after="200" w:line="340" w:lineRule="atLeast"/>
        <w:ind w:left="0" w:right="0" w:firstLine="0"/>
        <w:jc w:val="center"/>
      </w:pPr>
      <w:hyperlink r:id="rId620" w:history="1">
        <w:r>
          <w:rPr>
            <w:rFonts w:ascii="arial" w:eastAsia="arial" w:hAnsi="arial" w:cs="arial"/>
            <w:b/>
            <w:i/>
            <w:strike w:val="0"/>
            <w:color w:val="0077CC"/>
            <w:sz w:val="28"/>
            <w:u w:val="single"/>
            <w:vertAlign w:val="baseline"/>
          </w:rPr>
          <w:t>Democrats Attack Bloomberg Over His Ties to the Independence Party</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2005 Saturday</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67"/>
        <w:keepNext w:val="0"/>
        <w:spacing w:after="0" w:line="240" w:lineRule="atLeast"/>
        <w:ind w:right="0"/>
        <w:jc w:val="both"/>
      </w:pPr>
      <w:bookmarkStart w:id="133" w:name="Bookmark_67"/>
      <w:bookmarkEnd w:id="133"/>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Metropolitan Desk; Pg. 4</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660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PATRICK D. HEALY</w:t>
      </w:r>
    </w:p>
    <w:p>
      <w:pPr>
        <w:pStyle w:val="Normal67"/>
        <w:keepNext/>
        <w:spacing w:before="240" w:after="0" w:line="340" w:lineRule="atLeast"/>
        <w:ind w:left="0" w:right="0" w:firstLine="0"/>
        <w:jc w:val="left"/>
      </w:pPr>
      <w:bookmarkStart w:id="134" w:name="Body_65"/>
      <w:bookmarkEnd w:id="134"/>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64" style="position:absolute;z-index:251833344"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Michael R. Bloomberg came under a slashing attack by Democrats yesterday for donating $250,000 to the New York Independence Party and accepting its support in spite of written remarks by an influential party official, Lenora B. Fulani, criticizing Jews and Israel.</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Appearing on a WNBC-TV forum to be broadcast at 6:30 tomorrow morning, the four Democratic mayoral contenders criticized Mr. Bloomberg for continuing to ally himself with the party even though Dr. Fulani recently refused to disavow her remarks, written in 1989, that Jews ''had to sell their souls to acquire Israel'' and ''function as mass murderers of people of color'' to keep control of it.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Mr. Bloomberg has repudiated those comments, one Democratic challenger, Fernando Ferrer, called on the mayor to go further and seek a refund of his $250,000, which he donated last year for party-building activities.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ought to demand that quarter of a million dollars back, and he ought to be very, very concerned about the direction of that party,'' Mr. Ferrer said. ''I've never sought nor accepted the support of the Independence Party as long as she is around, because those statements are palpably, basically, clearly anti-Semitic.''</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Bloomberg campaign officials said yesterday that the money would stay with the party and dismissed the criticism.</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hypocritical to insult tens of thousands of independent New Yorkers who vote on this line and forget during a Democratic debate to mention Eliot Spitzer and Chuck Schumer also court and run on the Independence line,'' said Kevin Sheekey, the mayor's campaign manager, referring to the state's attorney general and senior United States senator.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all of the Democratic candidates were on the attack over Dr. Fulani, two of the contenders, United States Representative Anthony D. Weiner and the City Council speaker, Gifford Miller, also found themselves trying to explain their own past ties to the Independence Party.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men once accepted the party's endorsement in the 1990's, but argued yesterday that Dr. Fulani did not hold as much power then, even though she was a founding member of the party and her past comments had been publicized.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Weiner, who has cast himself as a peerless champion of Israel in the mayoral race, said he once accepted the endorsement of the Queens branch because Dr. Fulani had nothing to do with it, regardless of her role in the state organization.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they took over the party with this anti-Semite, I said 'never again,''' Mr. Weiner said.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Miller offered a similar explanation, then tried to suggest that the mayor should have also known better and cut ties with the party as Mr. Miller had.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issue here is not what Mike Bloomberg is saying about her words, the issue is what he's doing about her words,'' Mr. Miller said. ''He knew the history. Her repetition of these statements recently is just the latest in it.''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Jacqueline Salit, a spokeswoman for the Independence Party and its liaison to the Bloomberg administration, said Mr. Weiner and Mr. Miller were being disingenuous. Ms. Salit noted that Dr. Fulani was a leading member of the party when it endorsed both men in the 1990's, and, she said, Dr. Fulani never took it over. An internal power struggle several years ago did result in greater powers for the branches, which Dr. Fulani supported.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Independence Party, the state's third largest, endorsed Mr. Bloomberg's re-election effort May 28. The mayor, a Republican, has said he would accept the endorsement, as he did in 2001; that year he won more than 59,000 votes on the Independence line, which exceeded his margin of victory.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yesterday, Assemblywoman Catherine T. Nolan, a Queens Democrat, endorsed Mr. Ferrer for mayor at the Sunnyside Community Services center for the elderly. In making the endorsement, Ms. Nolan emphasized Mr. Ferrer's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and concern for education, housing and health care.                             </w:t>
      </w:r>
    </w:p>
    <w:p>
      <w:pPr>
        <w:pStyle w:val="Normal67"/>
        <w:keepNext w:val="0"/>
        <w:spacing w:before="240" w:after="0" w:line="260" w:lineRule="atLeast"/>
        <w:ind w:left="0" w:right="0" w:firstLine="0"/>
        <w:jc w:val="left"/>
      </w:pPr>
      <w:r>
        <w:br/>
      </w:r>
      <w:hyperlink r:id="rId621" w:history="1">
        <w:r>
          <w:rPr>
            <w:rFonts w:ascii="arial" w:eastAsia="arial" w:hAnsi="arial" w:cs="arial"/>
            <w:b w:val="0"/>
            <w:i/>
            <w:strike w:val="0"/>
            <w:color w:val="0077CC"/>
            <w:sz w:val="20"/>
            <w:u w:val="single"/>
            <w:vertAlign w:val="baseline"/>
          </w:rPr>
          <w:t>http://www.nytimes.com</w:t>
        </w:r>
      </w:hyperlink>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2005</w:t>
      </w:r>
    </w:p>
    <w:p>
      <w:pPr>
        <w:pStyle w:val="Normal67"/>
      </w:pPr>
    </w:p>
    <w:p>
      <w:pPr>
        <w:pStyle w:val="Normal67"/>
        <w:ind w:left="200"/>
        <w:sectPr>
          <w:type w:val="continuous"/>
          <w:pgMar w:top="840" w:right="1000" w:bottom="840" w:left="1000" w:header="400" w:footer="400"/>
          <w:pgNumType w:fmt="decimal"/>
          <w:cols w:space="720"/>
        </w:sectPr>
      </w:pPr>
      <w:r>
        <w:br/>
      </w:r>
      <w:r>
        <w:pict>
          <v:line id="_x0000_s1265"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622"/>
          <w:headerReference w:type="default" r:id="rId623"/>
          <w:footerReference w:type="even" r:id="rId624"/>
          <w:footerReference w:type="default" r:id="rId625"/>
          <w:headerReference w:type="first" r:id="rId626"/>
          <w:footerReference w:type="first" r:id="rId627"/>
          <w:pgSz w:w="12240" w:h="15840"/>
          <w:pgMar w:top="840" w:right="1000" w:bottom="840" w:left="1000" w:header="400" w:footer="400"/>
          <w:pgNumType w:fmt="decimal"/>
          <w:cols w:space="720"/>
          <w:titlePg w:val="0"/>
        </w:sectPr>
      </w:pPr>
    </w:p>
    <w:p>
      <w:pPr>
        <w:pStyle w:val="Normal68"/>
      </w:pPr>
    </w:p>
    <w:p>
      <w:pPr>
        <w:pStyle w:val="Normal68"/>
      </w:pPr>
      <w:r>
        <w:pict>
          <v:shape id="_x0000_i1266" type="#_x0000_t75" alt="LexisNexis®" style="width:147.75pt;height:30pt">
            <v:imagedata r:id="rId17" o:title=""/>
          </v:shape>
        </w:pict>
      </w:r>
      <w:r>
        <w:cr/>
      </w:r>
    </w:p>
    <w:p>
      <w:pPr>
        <w:pStyle w:val="Heading166"/>
        <w:keepNext w:val="0"/>
        <w:spacing w:after="200" w:line="340" w:lineRule="atLeast"/>
        <w:ind w:left="0" w:right="0" w:firstLine="0"/>
        <w:jc w:val="center"/>
      </w:pPr>
      <w:hyperlink r:id="rId628" w:history="1">
        <w:r>
          <w:rPr>
            <w:rFonts w:ascii="arial" w:eastAsia="arial" w:hAnsi="arial" w:cs="arial"/>
            <w:b/>
            <w:i/>
            <w:strike w:val="0"/>
            <w:color w:val="0077CC"/>
            <w:sz w:val="28"/>
            <w:u w:val="single"/>
            <w:vertAlign w:val="baseline"/>
          </w:rPr>
          <w:t>20 Years of L.G.B.T.Q. Lit: A Timeline</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2017 Friday 00:00 EST</w:t>
      </w:r>
    </w:p>
    <w:p>
      <w:pPr>
        <w:pStyle w:val="Normal68"/>
        <w:keepNext w:val="0"/>
        <w:spacing w:after="0" w:line="240" w:lineRule="atLeast"/>
        <w:ind w:right="0"/>
        <w:jc w:val="both"/>
      </w:pPr>
      <w:bookmarkStart w:id="135" w:name="Bookmark_68"/>
      <w:bookmarkEnd w:id="135"/>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1889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CONCEPCIÓN DE LEÓN</w:t>
      </w:r>
    </w:p>
    <w:p>
      <w:pPr>
        <w:pStyle w:val="Normal6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From “The Vagina Monologues” to “The End of Eddy,” here are 25 books by and about L.G.B.T.Q. individuals that have shaped the genre.</w:t>
      </w:r>
    </w:p>
    <w:p>
      <w:pPr>
        <w:pStyle w:val="Normal68"/>
        <w:keepNext/>
        <w:spacing w:before="240" w:after="0" w:line="340" w:lineRule="atLeast"/>
        <w:ind w:left="0" w:right="0" w:firstLine="0"/>
        <w:jc w:val="left"/>
      </w:pPr>
      <w:bookmarkStart w:id="136" w:name="Body_66"/>
      <w:bookmarkEnd w:id="136"/>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67" style="position:absolute;z-index:251835392"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you have read James Baldwin’s “Giovanni’s Room” and Larry Kramer’s “Faggots,” both classic gay novels, here are 25 recent works that have shaped the L.G.B.T.Q. literary genre over the last two decades.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VAGINA MONOLOGUES (1996)</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Eve Ensler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this series of monologues, performed as a one-woman show by the author, was released, they were viewed as revolutionary for their frank and sometimes disturbing discussion of topics like childbirth, rape and lesbianism. They quickly became a hit, and remain a staple on college campuses and in theaters.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BILLY’S BOY (1997)</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Patricia Nell Warren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third book in Patricia Nell Warren’s series examining queer life in the sports world. Warren’s first, “The Front Runner,” about an athlete outed while on his way to the Olympics, became a New York Times best seller. “Billy’s Boy” can be read as a stand-alone book; it is about a teenager’s search to learn more about his dead gay father and his lesbian mother’s past, as he experiences his own sexual awakening.</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HOURS (1998)</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Michael Cunningham</w:t>
      </w: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Awarded the 1999 Pulitzer Prize for fiction, “The Hours” is a riff on Virgina Woolf’s “Mrs. Dalloway.” In fact, Woolf is one of the </w:t>
      </w:r>
      <w:hyperlink r:id="rId629" w:history="1">
        <w:r>
          <w:rPr>
            <w:rFonts w:ascii="arial" w:eastAsia="arial" w:hAnsi="arial" w:cs="arial"/>
            <w:b w:val="0"/>
            <w:i/>
            <w:strike w:val="0"/>
            <w:noProof w:val="0"/>
            <w:color w:val="0077CC"/>
            <w:position w:val="0"/>
            <w:sz w:val="20"/>
            <w:u w:val="single"/>
            <w:vertAlign w:val="baseline"/>
          </w:rPr>
          <w:t>three characters</w:t>
        </w:r>
      </w:hyperlink>
      <w:r>
        <w:rPr>
          <w:rFonts w:ascii="arial" w:eastAsia="arial" w:hAnsi="arial" w:cs="arial"/>
          <w:b w:val="0"/>
          <w:i w:val="0"/>
          <w:strike w:val="0"/>
          <w:noProof w:val="0"/>
          <w:color w:val="000000"/>
          <w:position w:val="0"/>
          <w:sz w:val="20"/>
          <w:u w:val="none"/>
          <w:vertAlign w:val="baseline"/>
        </w:rPr>
        <w:t xml:space="preserve"> the story follows, as we find her in a suburb of London in 1923, beginning to write the novel. Meanwhile Clarissa Vaughan lives in modern day New York City with her lover, Sally, and is planning a party in honor of her friend Richard, an AIDS-stricken poet who is set to receive an award. The third central character is Laura Brown, a pregnant housewife in the late 1940s who feels suffocated by her life. The women’s lives intersect in a surprising and beautiful way.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FIREBIRD (1999)</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Mark Doty</w:t>
      </w: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Doty’s gay </w:t>
      </w:r>
      <w:hyperlink r:id="rId630" w:history="1">
        <w:r>
          <w:rPr>
            <w:rFonts w:ascii="arial" w:eastAsia="arial" w:hAnsi="arial" w:cs="arial"/>
            <w:b w:val="0"/>
            <w:i/>
            <w:strike w:val="0"/>
            <w:noProof w:val="0"/>
            <w:color w:val="0077CC"/>
            <w:position w:val="0"/>
            <w:sz w:val="20"/>
            <w:u w:val="single"/>
            <w:vertAlign w:val="baseline"/>
          </w:rPr>
          <w:t>coming-of-age</w:t>
        </w:r>
      </w:hyperlink>
      <w:r>
        <w:rPr>
          <w:rFonts w:ascii="arial" w:eastAsia="arial" w:hAnsi="arial" w:cs="arial"/>
          <w:b w:val="0"/>
          <w:i w:val="0"/>
          <w:strike w:val="0"/>
          <w:noProof w:val="0"/>
          <w:color w:val="000000"/>
          <w:position w:val="0"/>
          <w:sz w:val="20"/>
          <w:u w:val="none"/>
          <w:vertAlign w:val="baseline"/>
        </w:rPr>
        <w:t xml:space="preserve"> memoir follows Doty and his family across the country as they move from Tucson, Ariz., to Sweetwater, Tenn., for his dad’s job as an Army engineer. “Firebird” explores his mother’s alcoholism, the challenges involved in being a “chubby smart bookish sissy with glasses and a Southern accent,” and how art saved him.</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DANISH GIRL (2000)</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David Ebershoff</w:t>
      </w: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w:t>
      </w:r>
      <w:hyperlink r:id="rId631" w:history="1">
        <w:r>
          <w:rPr>
            <w:rFonts w:ascii="arial" w:eastAsia="arial" w:hAnsi="arial" w:cs="arial"/>
            <w:b w:val="0"/>
            <w:i/>
            <w:strike w:val="0"/>
            <w:noProof w:val="0"/>
            <w:color w:val="0077CC"/>
            <w:position w:val="0"/>
            <w:sz w:val="20"/>
            <w:u w:val="single"/>
            <w:vertAlign w:val="baseline"/>
          </w:rPr>
          <w:t>fictionalized account</w:t>
        </w:r>
      </w:hyperlink>
      <w:r>
        <w:rPr>
          <w:rFonts w:ascii="arial" w:eastAsia="arial" w:hAnsi="arial" w:cs="arial"/>
          <w:b w:val="0"/>
          <w:i w:val="0"/>
          <w:strike w:val="0"/>
          <w:noProof w:val="0"/>
          <w:color w:val="000000"/>
          <w:position w:val="0"/>
          <w:sz w:val="20"/>
          <w:u w:val="none"/>
          <w:vertAlign w:val="baseline"/>
        </w:rPr>
        <w:t>of the surgical transition of the Danish painter Einar Wegener from man to woman, Ebershoff explores how the events might have affected Wegener’s family and life. The book was later turned into a movie starring Eddie Redmayne.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WITH SCISSORS (2002)</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Augusten Burroughs</w:t>
      </w: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Augusten Burroughs’s life takes a turn when his mentally ill mother decides to send him to live with his psychiatrist. Burroughs’s memoir recounts his dysfunctional upbringing — including his sexual initiation by a male former patient of his psychiatrist’s who was 20 years older. He </w:t>
      </w:r>
      <w:hyperlink r:id="rId632" w:history="1">
        <w:r>
          <w:rPr>
            <w:rFonts w:ascii="arial" w:eastAsia="arial" w:hAnsi="arial" w:cs="arial"/>
            <w:b w:val="0"/>
            <w:i/>
            <w:strike w:val="0"/>
            <w:noProof w:val="0"/>
            <w:color w:val="0077CC"/>
            <w:position w:val="0"/>
            <w:sz w:val="20"/>
            <w:u w:val="single"/>
            <w:vertAlign w:val="baseline"/>
          </w:rPr>
          <w:t>comes out</w:t>
        </w:r>
      </w:hyperlink>
      <w:r>
        <w:rPr>
          <w:rFonts w:ascii="arial" w:eastAsia="arial" w:hAnsi="arial" w:cs="arial"/>
          <w:b w:val="0"/>
          <w:i w:val="0"/>
          <w:strike w:val="0"/>
          <w:noProof w:val="0"/>
          <w:color w:val="000000"/>
          <w:position w:val="0"/>
          <w:sz w:val="20"/>
          <w:u w:val="none"/>
          <w:vertAlign w:val="baseline"/>
        </w:rPr>
        <w:t xml:space="preserve"> as gay during this time, to which one of the psychiatrist’s daughters responds, “Big deal.” Burrough’s memoir is considered one of the best in the genre.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NOT THERE (2003)</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Life in Two Genders</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Jennifer Finney Boylan</w:t>
      </w: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irreverence and humor, Jennifer Finney Boylan, then an English professor at Colby College in Maine, recounts </w:t>
      </w:r>
      <w:hyperlink r:id="rId633" w:history="1">
        <w:r>
          <w:rPr>
            <w:rFonts w:ascii="arial" w:eastAsia="arial" w:hAnsi="arial" w:cs="arial"/>
            <w:b w:val="0"/>
            <w:i/>
            <w:strike w:val="0"/>
            <w:noProof w:val="0"/>
            <w:color w:val="0077CC"/>
            <w:position w:val="0"/>
            <w:sz w:val="20"/>
            <w:u w:val="single"/>
            <w:vertAlign w:val="baseline"/>
          </w:rPr>
          <w:t>her transition</w:t>
        </w:r>
      </w:hyperlink>
      <w:r>
        <w:rPr>
          <w:rFonts w:ascii="arial" w:eastAsia="arial" w:hAnsi="arial" w:cs="arial"/>
          <w:b w:val="0"/>
          <w:i w:val="0"/>
          <w:strike w:val="0"/>
          <w:noProof w:val="0"/>
          <w:color w:val="000000"/>
          <w:position w:val="0"/>
          <w:sz w:val="20"/>
          <w:u w:val="none"/>
          <w:vertAlign w:val="baseline"/>
        </w:rPr>
        <w:t>, as well as how it affected and sometimes strained her relationships with friends and family. Of particular interest is her relationship with her colleague, Richard Russo, who wrote the afterward of the book and at one point tells her, “You’re asking me to accept a fundamental change in the one person in the world of whom I could honestly say, ‘I wish he would change nothing.’”</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LINE OF BEAUTY (2004)</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Alan Hollinghurst</w:t>
      </w: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book, which won the Man Booker Prize in 2004, takes place in </w:t>
      </w:r>
      <w:hyperlink r:id="rId634" w:history="1">
        <w:r>
          <w:rPr>
            <w:rFonts w:ascii="arial" w:eastAsia="arial" w:hAnsi="arial" w:cs="arial"/>
            <w:b w:val="0"/>
            <w:i/>
            <w:strike w:val="0"/>
            <w:noProof w:val="0"/>
            <w:color w:val="0077CC"/>
            <w:position w:val="0"/>
            <w:sz w:val="20"/>
            <w:u w:val="single"/>
            <w:vertAlign w:val="baseline"/>
          </w:rPr>
          <w:t>pre-AIDS London</w:t>
        </w:r>
      </w:hyperlink>
      <w:r>
        <w:rPr>
          <w:rFonts w:ascii="arial" w:eastAsia="arial" w:hAnsi="arial" w:cs="arial"/>
          <w:b w:val="0"/>
          <w:i w:val="0"/>
          <w:strike w:val="0"/>
          <w:noProof w:val="0"/>
          <w:color w:val="000000"/>
          <w:position w:val="0"/>
          <w:sz w:val="20"/>
          <w:u w:val="none"/>
          <w:vertAlign w:val="baseline"/>
        </w:rPr>
        <w:t xml:space="preserve"> and follows Nicholas Guest after he is invited to stay in the mansion of his Oxford friend’s father, Gerald Fedden, M.P. Grappling with feelings of inadequacy in the lavish “looking-glass world,” he discovers metropolitan gay life through a friendship with Leo, a civil servant.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MASTER (2004)</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Colm Toibin</w:t>
      </w: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novel, set between 1895 and 1899, </w:t>
      </w:r>
      <w:hyperlink r:id="rId635" w:history="1">
        <w:r>
          <w:rPr>
            <w:rFonts w:ascii="arial" w:eastAsia="arial" w:hAnsi="arial" w:cs="arial"/>
            <w:b w:val="0"/>
            <w:i/>
            <w:strike w:val="0"/>
            <w:noProof w:val="0"/>
            <w:color w:val="0077CC"/>
            <w:position w:val="0"/>
            <w:sz w:val="20"/>
            <w:u w:val="single"/>
            <w:vertAlign w:val="baseline"/>
          </w:rPr>
          <w:t>treads the line</w:t>
        </w:r>
      </w:hyperlink>
      <w:r>
        <w:rPr>
          <w:rFonts w:ascii="arial" w:eastAsia="arial" w:hAnsi="arial" w:cs="arial"/>
          <w:b w:val="0"/>
          <w:i w:val="0"/>
          <w:strike w:val="0"/>
          <w:noProof w:val="0"/>
          <w:color w:val="000000"/>
          <w:position w:val="0"/>
          <w:sz w:val="20"/>
          <w:u w:val="none"/>
          <w:vertAlign w:val="baseline"/>
        </w:rPr>
        <w:t xml:space="preserve"> between fiction and biography, exploring the later life of Henry James, the writer known as “the Master.” Colm Toibin imagines, with vivid detail, members of James’s circle — like his devoted manservant, Burgess Noakes — as well as James’s feelings of guilt, regret and homosexual longing.</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ACQUA CALDA (2005)</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Keith McDermott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novel by longtime theater actor Keith McDermott follows Gerald Barnett, a retired actor suffering from AIDS. When his former mentor, William Weiss, calls on him to participate in a final production, he hops a plane to Italy to join the cast. But while there, he is caught up in a romance and a frenzied schedule that cause him to neglect his medication, putting his health at risk leading up to opening night. McDermott captures theater life well, and infuses the book with an international cast of characters.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 HOME (2006)</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Family Tragicomic</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Alison Bechdel</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acclaimed graphic memoir, which was turned into a Tony Award-winning Broadway musical, Alison Bechdel — a cartoonist also known for creating the Bechdel test, a standard for judging the quality of women’s onscreen roles — describes both coming out and coming to terms with her closeted gay father’s death.</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TRANSPARENT(2007)</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Love, Family, and Living the T with Transgender Teenagers</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Cris Beam</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well-reported work of narrative nonfiction, Cris Beam follows the lives of a group of four teenage transgender girls: Christina, Dominique, Foxxjazell and Ariel. With sensitivity and a deep connection to the girls, Beam describes their struggles with transitioning and how they reconcile them with more familiar teenage concerns like crushes and cliques.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 BOY (2009)</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Rakesh Satyal</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Kiran Sharma, a 12-year-old gay Indian-American boy, chooses ballet over basketball and wears his mother’s perfume to school, becoming a social outcast and upending his parents’ expectations. Then, one day, Kiran starts to think that he might be a descendant of Krishna, a Hindu god, and starts to model his life after him. This debut novel is a beautiful twist on the gay coming-of-age story.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KIDS (2010)</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Patti Smith</w:t>
      </w: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Winner of the 2010 National Book Award for nonfiction, this </w:t>
      </w:r>
      <w:hyperlink r:id="rId636" w:history="1">
        <w:r>
          <w:rPr>
            <w:rFonts w:ascii="arial" w:eastAsia="arial" w:hAnsi="arial" w:cs="arial"/>
            <w:b w:val="0"/>
            <w:i/>
            <w:strike w:val="0"/>
            <w:noProof w:val="0"/>
            <w:color w:val="0077CC"/>
            <w:position w:val="0"/>
            <w:sz w:val="20"/>
            <w:u w:val="single"/>
            <w:vertAlign w:val="baseline"/>
          </w:rPr>
          <w:t>memoir</w:t>
        </w:r>
      </w:hyperlink>
      <w:r>
        <w:rPr>
          <w:rFonts w:ascii="arial" w:eastAsia="arial" w:hAnsi="arial" w:cs="arial"/>
          <w:b w:val="0"/>
          <w:i w:val="0"/>
          <w:strike w:val="0"/>
          <w:noProof w:val="0"/>
          <w:color w:val="000000"/>
          <w:position w:val="0"/>
          <w:sz w:val="20"/>
          <w:u w:val="none"/>
          <w:vertAlign w:val="baseline"/>
        </w:rPr>
        <w:t xml:space="preserve"> documents Smith’s relationship with Robert Mapplethorpe, a photographer later known for his sadomasochistic imagery, before he came out as gay. It evocatively captures the time when they were a young couple, both unknown and on the brink of fame.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THE ANIMALS (2011)</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Justin Torres</w:t>
      </w: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semi-autobiographical novel is about a 7-year-old boy and his two brothers, all trying to find their place in upstate New York, where they do not fit in with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children. They are mixed race (their father is Puerto Rican and their mother white.) On the narrator’s seventh birthday, his mother is recovering in bed from a severe beating by their abusive father — and their family troubles bring the </w:t>
      </w:r>
      <w:hyperlink r:id="rId637" w:history="1">
        <w:r>
          <w:rPr>
            <w:rFonts w:ascii="arial" w:eastAsia="arial" w:hAnsi="arial" w:cs="arial"/>
            <w:b w:val="0"/>
            <w:i/>
            <w:strike w:val="0"/>
            <w:noProof w:val="0"/>
            <w:color w:val="0077CC"/>
            <w:position w:val="0"/>
            <w:sz w:val="20"/>
            <w:u w:val="single"/>
            <w:vertAlign w:val="baseline"/>
          </w:rPr>
          <w:t>boys closer together</w:t>
        </w:r>
      </w:hyperlink>
      <w:r>
        <w:rPr>
          <w:rFonts w:ascii="arial" w:eastAsia="arial" w:hAnsi="arial" w:cs="arial"/>
          <w:b w:val="0"/>
          <w:i w:val="0"/>
          <w:strike w:val="0"/>
          <w:noProof w:val="0"/>
          <w:color w:val="000000"/>
          <w:position w:val="0"/>
          <w:sz w:val="20"/>
          <w:u w:val="none"/>
          <w:vertAlign w:val="baseline"/>
        </w:rPr>
        <w:t>. Yet while the book starts in the third person, “we” turns to “I” and “they” as the narrator’s seuxality distances him from his brothers, who smell his “sharp, sad, pansy scent.”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BE HAPPY WHEN YOU COULD BE NORMAL? (2012)</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Jeanette Winterson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 acclaimed for her autoiographical first novel, “Oranges Are Not the Only Fruit,” places her mother, “Mrs. Winterson,” at the center of the narrative in this memoir. Her mother is a religious zealot who mistreats her gay adoptive daughter with beatings or by locking her out of the house all night. “Why Be Happy” tells the story of Winterson’s troubled childhood and her journey to overcome her trauma.</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BE GAY (2012)</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David M. Halperin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provocative book, the author, a professor of history and sexuality theory at the University of Michigan, Ann Arbor, argues that it is not only their sexual preferences that distinguish gay men from straight ones, but also their culture, including "diva worship” and “adoration of glamour.” The book is based on a class Halperin taught, in which he explored how gay men develop “a conscious identity, a common culture, a particular outlook on the world, a shared sense of self.”</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EDUCATION (2013)</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Susan Choi</w:t>
      </w: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novel starts when 21-year-old Regina seems set to begin </w:t>
      </w:r>
      <w:hyperlink r:id="rId638" w:history="1">
        <w:r>
          <w:rPr>
            <w:rFonts w:ascii="arial" w:eastAsia="arial" w:hAnsi="arial" w:cs="arial"/>
            <w:b w:val="0"/>
            <w:i/>
            <w:strike w:val="0"/>
            <w:noProof w:val="0"/>
            <w:color w:val="0077CC"/>
            <w:position w:val="0"/>
            <w:sz w:val="20"/>
            <w:u w:val="single"/>
            <w:vertAlign w:val="baseline"/>
          </w:rPr>
          <w:t>an affair</w:t>
        </w:r>
      </w:hyperlink>
      <w:r>
        <w:rPr>
          <w:rFonts w:ascii="arial" w:eastAsia="arial" w:hAnsi="arial" w:cs="arial"/>
          <w:b w:val="0"/>
          <w:i w:val="0"/>
          <w:strike w:val="0"/>
          <w:noProof w:val="0"/>
          <w:color w:val="000000"/>
          <w:position w:val="0"/>
          <w:sz w:val="20"/>
          <w:u w:val="none"/>
          <w:vertAlign w:val="baseline"/>
        </w:rPr>
        <w:t>with her literature professor, Nicholas Brodeur. But the familiar story takes a turn when Regina becomes interested, instead, in Brodeur’s wife, Martha, and kisses her after a dinner party. This smart exploration of bisexuality follows a series of relationships and sexual encounters that explore the complexity of the characters’ desires.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RECENT HISTORY (2013)</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Entirely Factual Account of a Year (c. AD 2009) in a Large City</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Choire Sicha</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book, presented as nonfiction, is set in the recent past in New York City and follows a group of young gay men — though the word gay is never used — as they date, drink and navigate the complexities of work and finding love in New York City. It reads like a modern fable.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REDEFINING REALNESS (2014)</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Path to Womanhood, Identity, Love, and So Much More</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Janet Mock</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first memoir, Janet Mock describes coming of age and transitioning as a young transgender girl. She gives insight into the experiences and challenges of transgender women with unflinching honesty.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LITTLE LIFE (2015)</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Hanya Yanagihara</w:t>
      </w: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exquisite, emotional novel by Hanya Yanagihara, editor-in-chief of T Magazine, follows </w:t>
      </w:r>
      <w:hyperlink r:id="rId639" w:history="1">
        <w:r>
          <w:rPr>
            <w:rFonts w:ascii="arial" w:eastAsia="arial" w:hAnsi="arial" w:cs="arial"/>
            <w:b w:val="0"/>
            <w:i/>
            <w:strike w:val="0"/>
            <w:noProof w:val="0"/>
            <w:color w:val="0077CC"/>
            <w:position w:val="0"/>
            <w:sz w:val="20"/>
            <w:u w:val="single"/>
            <w:vertAlign w:val="baseline"/>
          </w:rPr>
          <w:t>four men</w:t>
        </w:r>
      </w:hyperlink>
      <w:r>
        <w:rPr>
          <w:rFonts w:ascii="arial" w:eastAsia="arial" w:hAnsi="arial" w:cs="arial"/>
          <w:b w:val="0"/>
          <w:i w:val="0"/>
          <w:strike w:val="0"/>
          <w:noProof w:val="0"/>
          <w:color w:val="000000"/>
          <w:position w:val="0"/>
          <w:sz w:val="20"/>
          <w:u w:val="none"/>
          <w:vertAlign w:val="baseline"/>
        </w:rPr>
        <w:t>over two decades of friendship — from their time as college students at a Massachusetts school and into adulthood in New York. The book’s central character is Jude, who has a troubled past that unfolds slowly; Yanagihara provides sharp insight into his struggles as a disabled gay man.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UDALA TREES (2015)</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Chinelo Okparanta</w:t>
      </w: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story, set during a brutal civil war in Nigeria in the late 1960s, starts when Ijeoma, whose father is killed in an air raid and whose mother is so affected she cannot care for her child, is sent to live with her mother’s friend in another town. There Ijeoma meets another girl, Amina, and they fall in love. This is a</w:t>
      </w:r>
      <w:hyperlink r:id="rId640" w:history="1">
        <w:r>
          <w:rPr>
            <w:rFonts w:ascii="arial" w:eastAsia="arial" w:hAnsi="arial" w:cs="arial"/>
            <w:b w:val="0"/>
            <w:i/>
            <w:strike w:val="0"/>
            <w:noProof w:val="0"/>
            <w:color w:val="0077CC"/>
            <w:position w:val="0"/>
            <w:sz w:val="20"/>
            <w:u w:val="single"/>
            <w:vertAlign w:val="baseline"/>
          </w:rPr>
          <w:t>story of queerness</w:t>
        </w:r>
      </w:hyperlink>
      <w:r>
        <w:rPr>
          <w:rFonts w:ascii="arial" w:eastAsia="arial" w:hAnsi="arial" w:cs="arial"/>
          <w:b w:val="0"/>
          <w:i w:val="0"/>
          <w:strike w:val="0"/>
          <w:noProof w:val="0"/>
          <w:color w:val="000000"/>
          <w:position w:val="0"/>
          <w:sz w:val="20"/>
          <w:u w:val="none"/>
          <w:vertAlign w:val="baseline"/>
        </w:rPr>
        <w:t xml:space="preserve"> in a society where it needs to be hidden, and an account of how their love story plays out after they are yanked apart.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ARGONAUTS (2015)</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Maggie Nelson</w:t>
      </w: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the author was experiencing the bodily changes that come with pregnancy, her partner, Harry Dodge, an artist who identifies as neither male nor female, was starting testosterone injections. In this </w:t>
      </w:r>
      <w:hyperlink r:id="rId641" w:history="1">
        <w:r>
          <w:rPr>
            <w:rFonts w:ascii="arial" w:eastAsia="arial" w:hAnsi="arial" w:cs="arial"/>
            <w:b w:val="0"/>
            <w:i/>
            <w:strike w:val="0"/>
            <w:noProof w:val="0"/>
            <w:color w:val="0077CC"/>
            <w:position w:val="0"/>
            <w:sz w:val="20"/>
            <w:u w:val="single"/>
            <w:vertAlign w:val="baseline"/>
          </w:rPr>
          <w:t>gender-bending</w:t>
        </w:r>
      </w:hyperlink>
      <w:r>
        <w:rPr>
          <w:rFonts w:ascii="arial" w:eastAsia="arial" w:hAnsi="arial" w:cs="arial"/>
          <w:b w:val="0"/>
          <w:i w:val="0"/>
          <w:strike w:val="0"/>
          <w:noProof w:val="0"/>
          <w:color w:val="000000"/>
          <w:position w:val="0"/>
          <w:sz w:val="20"/>
          <w:u w:val="none"/>
          <w:vertAlign w:val="baseline"/>
        </w:rPr>
        <w:t xml:space="preserve"> memoir, Maggie Nelson writes about the way both their bodies were changing, and about the intracacies of building her queer family.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COMES THE SUN (2016)</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Nicole Dennis-Benn</w:t>
      </w: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book takes place in Jamaica’s Montego Bay, but it’s hardly a beach novel. It centers on Margot, a 30-year-old front desk receptionist at the Palm Star Resort who will do </w:t>
      </w:r>
      <w:hyperlink r:id="rId642" w:history="1">
        <w:r>
          <w:rPr>
            <w:rFonts w:ascii="arial" w:eastAsia="arial" w:hAnsi="arial" w:cs="arial"/>
            <w:b w:val="0"/>
            <w:i/>
            <w:strike w:val="0"/>
            <w:noProof w:val="0"/>
            <w:color w:val="0077CC"/>
            <w:position w:val="0"/>
            <w:sz w:val="20"/>
            <w:u w:val="single"/>
            <w:vertAlign w:val="baseline"/>
          </w:rPr>
          <w:t>anything to get ahead</w:t>
        </w:r>
      </w:hyperlink>
      <w:r>
        <w:rPr>
          <w:rFonts w:ascii="arial" w:eastAsia="arial" w:hAnsi="arial" w:cs="arial"/>
          <w:b w:val="0"/>
          <w:i w:val="0"/>
          <w:strike w:val="0"/>
          <w:noProof w:val="0"/>
          <w:color w:val="000000"/>
          <w:position w:val="0"/>
          <w:sz w:val="20"/>
          <w:u w:val="none"/>
          <w:vertAlign w:val="baseline"/>
        </w:rPr>
        <w:t>, even recruit women for a high-end prostitution ring or start rumors about a colleague’s sexuality (despite her own love for another woman). The characters are memorable and complex, and the author poignantly explores the dynamics of sexuality in Jamaica.</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END OF EDDY (2017)</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Édouard Louis</w:t>
      </w:r>
    </w:p>
    <w:p>
      <w:pPr>
        <w:pStyle w:val="Normal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the book was originally published in France in 2014, it was </w:t>
      </w:r>
      <w:hyperlink r:id="rId643" w:history="1">
        <w:r>
          <w:rPr>
            <w:rFonts w:ascii="arial" w:eastAsia="arial" w:hAnsi="arial" w:cs="arial"/>
            <w:b w:val="0"/>
            <w:i/>
            <w:strike w:val="0"/>
            <w:noProof w:val="0"/>
            <w:color w:val="0077CC"/>
            <w:position w:val="0"/>
            <w:sz w:val="20"/>
            <w:u w:val="single"/>
            <w:vertAlign w:val="baseline"/>
          </w:rPr>
          <w:t>translated</w:t>
        </w:r>
      </w:hyperlink>
      <w:r>
        <w:rPr>
          <w:rFonts w:ascii="arial" w:eastAsia="arial" w:hAnsi="arial" w:cs="arial"/>
          <w:b w:val="0"/>
          <w:i w:val="0"/>
          <w:strike w:val="0"/>
          <w:noProof w:val="0"/>
          <w:color w:val="000000"/>
          <w:position w:val="0"/>
          <w:sz w:val="20"/>
          <w:u w:val="none"/>
          <w:vertAlign w:val="baseline"/>
        </w:rPr>
        <w:t xml:space="preserve"> to English only this year. In this disturbing and deeply moving autobiographical novel, Édouard Louis introduces Eddy, a young gay boy living in a decaying manufacturing town, and describes his experience of growing up poor and gay, which included disturbing and violent bullying.</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2017</w:t>
      </w:r>
    </w:p>
    <w:p>
      <w:pPr>
        <w:pStyle w:val="Normal68"/>
      </w:pPr>
    </w:p>
    <w:p>
      <w:pPr>
        <w:pStyle w:val="Normal68"/>
        <w:ind w:left="200"/>
        <w:sectPr>
          <w:type w:val="continuous"/>
          <w:pgMar w:top="840" w:right="1000" w:bottom="840" w:left="1000" w:header="400" w:footer="400"/>
          <w:pgNumType w:fmt="decimal"/>
          <w:cols w:space="720"/>
        </w:sectPr>
      </w:pPr>
      <w:r>
        <w:br/>
      </w:r>
      <w:r>
        <w:pict>
          <v:line id="_x0000_s1268"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644"/>
          <w:headerReference w:type="default" r:id="rId645"/>
          <w:footerReference w:type="even" r:id="rId646"/>
          <w:footerReference w:type="default" r:id="rId647"/>
          <w:headerReference w:type="first" r:id="rId648"/>
          <w:footerReference w:type="first" r:id="rId649"/>
          <w:pgSz w:w="12240" w:h="15840"/>
          <w:pgMar w:top="840" w:right="1000" w:bottom="840" w:left="1000" w:header="400" w:footer="400"/>
          <w:pgNumType w:fmt="decimal"/>
          <w:cols w:space="720"/>
          <w:titlePg w:val="0"/>
        </w:sectPr>
      </w:pPr>
    </w:p>
    <w:p>
      <w:pPr>
        <w:pStyle w:val="Normal69"/>
      </w:pPr>
    </w:p>
    <w:p>
      <w:pPr>
        <w:pStyle w:val="Normal69"/>
      </w:pPr>
      <w:r>
        <w:pict>
          <v:shape id="_x0000_i1269" type="#_x0000_t75" alt="LexisNexis®" style="width:147.75pt;height:30pt">
            <v:imagedata r:id="rId17" o:title=""/>
          </v:shape>
        </w:pict>
      </w:r>
      <w:r>
        <w:cr/>
      </w:r>
    </w:p>
    <w:p>
      <w:pPr>
        <w:pStyle w:val="Heading167"/>
        <w:keepNext w:val="0"/>
        <w:spacing w:after="200" w:line="340" w:lineRule="atLeast"/>
        <w:ind w:left="0" w:right="0" w:firstLine="0"/>
        <w:jc w:val="center"/>
      </w:pPr>
      <w:hyperlink r:id="rId650" w:history="1">
        <w:r>
          <w:rPr>
            <w:rFonts w:ascii="arial" w:eastAsia="arial" w:hAnsi="arial" w:cs="arial"/>
            <w:b/>
            <w:i/>
            <w:strike w:val="0"/>
            <w:color w:val="0077CC"/>
            <w:sz w:val="28"/>
            <w:u w:val="single"/>
            <w:vertAlign w:val="baseline"/>
          </w:rPr>
          <w:t>Down in the Basement, Family Tensions Stir</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2013 Wednesday</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69"/>
        <w:keepNext w:val="0"/>
        <w:spacing w:after="0" w:line="240" w:lineRule="atLeast"/>
        <w:ind w:right="0"/>
        <w:jc w:val="both"/>
      </w:pPr>
      <w:bookmarkStart w:id="137" w:name="Bookmark_69"/>
      <w:bookmarkEnd w:id="137"/>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3; THEATER REVIEW</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1062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CHARLES ISHERWOOD</w:t>
      </w:r>
    </w:p>
    <w:p>
      <w:pPr>
        <w:pStyle w:val="Normal69"/>
        <w:keepNext/>
        <w:spacing w:before="240" w:after="0" w:line="340" w:lineRule="atLeast"/>
        <w:ind w:left="0" w:right="0" w:firstLine="0"/>
        <w:jc w:val="left"/>
      </w:pPr>
      <w:bookmarkStart w:id="138" w:name="Body_67"/>
      <w:bookmarkEnd w:id="138"/>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70" style="position:absolute;z-index:251837440"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streets are aflame with conflict in Dominique Morisseau's play ''Detroit '67,'' but the temperature in the basement recreation room where the action takes place never rises much above a mild simmer. An overly tidy drama that uses the riots that roiled the title city as the background to formulaic stories about a brother and sister at odds and an interracial romance, Ms. Morisseau's play blends sentiment and social history in roughly equal parts, with results that feel studied and disappointingly bland.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production, presented as part of the Public Lab series in association with the Classical Theater of Harlem and the National Black Theater (where it moves after the Public run), evokes the period with vibrant specificity. From the record player, and eventually the eight-track tape player, comes a steady stream of Motown hits: the Temptations, Smokey Robinson and the Miracles, Martha Reeves and the Vandellas, the Four Tops. The costumes, by Esosa, are slick vintage duds that would fetch nice prices on eBay. On the cinder-block walls of the set, by Neil Patel, are photographs of an assortment of celebrated African-American figures, from Malcolm X to Aretha Franklin.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all these vivid signifiers of the 1960s, the blueprint for the play's dramaturgy might almost have been drawn up decades before. Chelle (Michelle Wilson) and Lank (Francois Battiste) have recently inherited their childhood home. They have converted the basement where they played as children into an after-hours club, hoping to bring in some extra money to supplement their modest inheritance. With his best friend, Sly (Brandon J. Dirden), Lank -- it's a nickname for Langston -- secretly has ambitions to buy a real bar with the money. He knows the more conservative Chelle will put the brakes on his dreams -- she has a son at Tuskegee to support -- so he keeps his plan under wraps.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Sly and Lank's business negotiations are interrupted when they find a more pressing problem on their hands: driving home one night, they come upon a badly beaten woman stumbling along the street. Nervous about what might result if two black men arrived at the hospital with a disoriented and battered white woman, they bring her home and install her in the basement to recuperate.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Chelle, appalled at their impulsive decision, still helps to nurse the woman, Caroline (Samantha Soule), who somewhat implausibly refuses to say much about who she is or what happened to her. Because Chelle could use some help serving drinks and food at the club, she reluctantly agrees to let Caroline stay -- only to regret her decision when she sees Lank and Caroline warming to each other.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its carefully charted plots and subplots, ''Detroit '67,'' directed by Kwame Kwei-Armah, has the diagrammatic feeling of an extended episode of a 1970s sitcom. Playing the role of the brassy sexpot Bunny, who drops by to make sassy wisecracks, De'Adre Aziza almost seems to be paying loving tribute to the Willona character from ''Good Times,'' which starred Esther Rolle as the matriarch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Chicago. With her jangling bangles, thigh-high skirts and brash humor, Ms. Aziza's spunky Bunny gives the play some lively comic relief.</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actors inhabit their characters with ease, although the writing doesn't give them scope to create fully three-dimensional portraits. As the optimistic Lank, ready to help usher in the new world he sees rising from the ashes, Mr. Battiste exudes a warm likability. Mr. Dirden, recently seen in the superb Signature Theater revival of August Wilson's ''Piano Lesson,'' brings a spiky seductiveness to the smallish role of Sly.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Caroline, who eventually reveals why she refused to divulge much about her past, is as much a device as a character: a convenient way for Ms. Morisseau to bring the issue of the city's stark racial divide from the streets into the basement. Ms. Soule does her best to give this cipher some flesh-and-blood specificity. In Chelle Ms. Wilson creates a convincing portrait of a woman whose family feeling runs deep but whose loyalty to her son's future ultimately trumps even her deep affection for her brother.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play crackles with humor, Ms. Morisseau's dialogue is less adroit when it comes to the drama's more serious subject matter: the bitterness arising between Chelle and Lank when she learns of his plans to buy the bar. The characters tend to spell out their emotions in neat aphorisms, and repeat them as necessary.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ain't just about keeping what you got,'' Lank says when Chelle upbraids him for going behind her back to buy the bar. ''It's about building something new.'' (The play's plot, turning on a family dispute over a legacy, owes debts both to ''The Piano Lesson'' and Lorraine Hansberry's ''Raisin in the Sun.'')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Chelle confides to Bunny her resentment at Lank's making eyes at Caroline. ''I see him look at her, and it makes me feel like we ain't enough,'' she complains. ''Like he sees something better in her than he sees in us. Throw us out like a scratched record. But ain't we got no value?''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'67'' could actually use some scratches along its too-smooth surfaces. Even after tragedy strikes, you have the sense that all will be resolved with minimal lasting damage: just fire up some Motown, get those hips moving and everything will work out fine.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'67</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Dominique Morisseau; directed by Kwame Kwei-Armah; sets by Neil Patel; costumes by Esosa; lighting by Colin D. Young; sound by Shane Rettig; production stage manager, Christina Lowe; associate artistic director, Mandy Hackett; associate producer, Maria Goyanes; general manager, Steven Showalter; production executive, Ruth E. Sternberg. A Public Lab production, presented by the Public Theater, Oskar Eustis, artistic director; Patrick Willingham, executive director; in association with the Classical Theater of Harlem and the National Black Theater. Through Sunday at the Public Theater, 425 Lafayette Street, at Astor Place, East Village, (212) 967-7555, publictheater.org. Reopens on March 23 and runs through April 14 at National Black Theater, 2031 Fifth Avenue, near 125th Street, East Harlem, (866) 811-4111, classicaltheatreofharlem.org. Running time: 2 hours 15 minutes.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De'Adre Aziza (Bunny), Francois Battiste (Lank), Brandon J. Dirden (Sly), Samantha Soule (Caroline) and Michelle Wilson (Chelle).</w:t>
      </w:r>
    </w:p>
    <w:p>
      <w:pPr>
        <w:pStyle w:val="Normal69"/>
        <w:keepNext w:val="0"/>
        <w:spacing w:before="240" w:after="0" w:line="260" w:lineRule="atLeast"/>
        <w:ind w:left="0" w:right="0" w:firstLine="0"/>
        <w:jc w:val="left"/>
      </w:pPr>
      <w:r>
        <w:br/>
      </w:r>
      <w:hyperlink r:id="rId651" w:history="1">
        <w:r>
          <w:rPr>
            <w:rFonts w:ascii="arial" w:eastAsia="arial" w:hAnsi="arial" w:cs="arial"/>
            <w:b w:val="0"/>
            <w:i/>
            <w:strike w:val="0"/>
            <w:color w:val="0077CC"/>
            <w:sz w:val="20"/>
            <w:u w:val="single"/>
            <w:vertAlign w:val="baseline"/>
          </w:rPr>
          <w:t>http://theater.nytimes.com/2013/03/13/theater/reviews/detroit-67-at-the-public-theater.html</w:t>
        </w:r>
      </w:hyperlink>
    </w:p>
    <w:p>
      <w:pPr>
        <w:pStyle w:val="Normal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9"/>
        <w:spacing w:line="60" w:lineRule="exact"/>
      </w:pPr>
      <w:r>
        <w:pict>
          <v:line id="_x0000_s1271" style="position:absolute;z-index:251838464" from="0,2pt" to="512pt,2pt" strokecolor="#009ddb" strokeweight="2pt">
            <v:stroke linestyle="single"/>
            <w10:wrap type="topAndBottom"/>
          </v:line>
        </w:pict>
      </w:r>
    </w:p>
    <w:p>
      <w:pPr>
        <w:pStyle w:val="Normal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Samantha Soule and Francois Battiste in ''Detroit '67,'' directed by Kwame Kwei-Armah, at the Public Theater. (PHOTOGRAPH BY CHESTER HIGGINS JR./THE NEW YORK TIMES)       </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2013</w:t>
      </w:r>
    </w:p>
    <w:p>
      <w:pPr>
        <w:pStyle w:val="Normal69"/>
      </w:pPr>
    </w:p>
    <w:p>
      <w:pPr>
        <w:pStyle w:val="Normal69"/>
        <w:ind w:left="200"/>
        <w:sectPr>
          <w:type w:val="continuous"/>
          <w:pgMar w:top="840" w:right="1000" w:bottom="840" w:left="1000" w:header="400" w:footer="400"/>
          <w:pgNumType w:fmt="decimal"/>
          <w:cols w:space="720"/>
        </w:sectPr>
      </w:pPr>
      <w:r>
        <w:br/>
      </w:r>
      <w:r>
        <w:pict>
          <v:line id="_x0000_s1272"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652"/>
          <w:headerReference w:type="default" r:id="rId653"/>
          <w:footerReference w:type="even" r:id="rId654"/>
          <w:footerReference w:type="default" r:id="rId655"/>
          <w:headerReference w:type="first" r:id="rId656"/>
          <w:footerReference w:type="first" r:id="rId657"/>
          <w:pgSz w:w="12240" w:h="15840"/>
          <w:pgMar w:top="840" w:right="1000" w:bottom="840" w:left="1000" w:header="400" w:footer="400"/>
          <w:pgNumType w:fmt="decimal"/>
          <w:cols w:space="720"/>
          <w:titlePg w:val="0"/>
        </w:sectPr>
      </w:pPr>
    </w:p>
    <w:p>
      <w:pPr>
        <w:pStyle w:val="Normal70"/>
      </w:pPr>
    </w:p>
    <w:p>
      <w:pPr>
        <w:pStyle w:val="Normal70"/>
      </w:pPr>
      <w:r>
        <w:pict>
          <v:shape id="_x0000_i1273" type="#_x0000_t75" alt="LexisNexis®" style="width:147.75pt;height:30pt">
            <v:imagedata r:id="rId17" o:title=""/>
          </v:shape>
        </w:pict>
      </w:r>
      <w:r>
        <w:cr/>
      </w:r>
    </w:p>
    <w:p>
      <w:pPr>
        <w:pStyle w:val="Heading168"/>
        <w:keepNext w:val="0"/>
        <w:spacing w:after="200" w:line="340" w:lineRule="atLeast"/>
        <w:ind w:left="0" w:right="0" w:firstLine="0"/>
        <w:jc w:val="center"/>
      </w:pPr>
      <w:hyperlink r:id="rId658" w:history="1">
        <w:r>
          <w:rPr>
            <w:rFonts w:ascii="arial" w:eastAsia="arial" w:hAnsi="arial" w:cs="arial"/>
            <w:b/>
            <w:i/>
            <w:strike w:val="0"/>
            <w:color w:val="0077CC"/>
            <w:sz w:val="28"/>
            <w:u w:val="single"/>
            <w:vertAlign w:val="baseline"/>
          </w:rPr>
          <w:t>In Sly Tweets, A Rich Lode For Comedy</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2013 Saturday</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70"/>
        <w:keepNext w:val="0"/>
        <w:spacing w:after="0" w:line="240" w:lineRule="atLeast"/>
        <w:ind w:right="0"/>
        <w:jc w:val="both"/>
      </w:pPr>
      <w:bookmarkStart w:id="139" w:name="Bookmark_70"/>
      <w:bookmarkEnd w:id="139"/>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 CRITIC'S NOTEBOOK</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994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JASON ZINOMAN</w:t>
      </w:r>
    </w:p>
    <w:p>
      <w:pPr>
        <w:pStyle w:val="Normal70"/>
        <w:keepNext/>
        <w:spacing w:before="240" w:after="0" w:line="340" w:lineRule="atLeast"/>
        <w:ind w:left="0" w:right="0" w:firstLine="0"/>
        <w:jc w:val="left"/>
      </w:pPr>
      <w:bookmarkStart w:id="140" w:name="Body_68"/>
      <w:bookmarkEnd w:id="140"/>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274" style="position:absolute;z-index:251840512"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time I noticed that Colin Quinn was doing something different on Twitter, he was attacking his former employer.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late 2011, and ''Saturday Night Live,'' where he had been a cast member for five years, had broadcast a sketch about the Jerry Sandusky child sex abuse case. Mr. Quinn tweeted: ''Yeah, real appropriate. Real classy. I'm ashamed I was ever associated with that show.''</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those who have followed his career know, Mr. Quinn (whose account is @iamcolinquinn) has never seemed like a stand-up with delicate sensibilities. But so convincing was his indignation that The Daily News ran an article on this ginned-up conflict.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the first time the media had taken the bait. A few months earlier, when he made snide comments about Will Ferrell, The Hollywood Reporter wondered what Mr. Quinn's ''agenda may be,'' and the comedy Web site Splitsider asked, ''Has Colin Quinn's Twitter been hacked?'' Mr. Quinn regularly retweets people who criticize or mock him on everything from race to online piracy. Just as Stephen Colbert uses a fake character to satirize politics, Mr. Quinn's Twitter feed, the only one that Louis C. K. follows, deftly manipulates an easily outraged online world.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artists have exploited Twitter as thoroughly as comedians. The popular tweeters Rob Delaney and Kelly Oxford, whose sharp jokes earned Ms. Oxford a contract for a book to be published next month, developed their reputations online. Some comics, like Albert Brooks, seamlessly translate their sensibility to a new form, while others, like Mr. Quinn, use Twitter to experiment with new personae. Without cues like arched eyebrows or intonation shifts, jokes online can easily offend or confuse. What makes Mr. Quinn so canny is how he exploits that very risk, turning a cryptic point of view into a sharp comic weapon.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Trolling for anger is only one of his strategies. His Twitter humor is awash in sarcasm, playfulness (he likes to tell people not to watch a college basketball game on TV) and various riffs that go on for many tweets, like imagining his version of a late-night talk show. Onstage Mr. Quinn has a bruising, sneakily smart observational style in the voice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Irish Everyman. But on Twitter, you never know what character you will get from him.</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might be an elbow-jabbing insider (''FYI guys. Off the record? Between you and me? This can't go any further. Can you keep a secret? Got a little 'inside info.' #financialtips''); a sentimental sap (''I guess the glue that keeps us all together as comics and comic fans is that tricky adhesive called 'laughter.' It really sticks, don't it?''); or a dime-store poet (''Sometimes I look at the NY skyline and I thought: 'What majesty has mankind wrought!'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connoisseur of clichés, Mr. Quinn has an ear for hackneyed language. His tweets precisely capture the nuances of empty verbal tics, strained metaphors and expressions so tired they've lost almost all meaning. His deadly prose is so authentic that it has a life of its own.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one thing,'' began a series of tweets after the death of the Libyan strongman Muammar el-Qaddafi, ''when it all boils down to it, I think we all agree, he did more good than bad, and that's all any of us can expect. He made people smile and that's something not most people in Libya can say. To me, it's all about longevity and this man lasted. Like Tony Bennett.''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Quinn's tweets particularly delight in the speech and conventions of bad comedy, imitating cheesy crowd work or two-bit humor philosophers. ''I've always felt there's too much emphasize on 'trying' in comedy instead of 'being.' '' he tweeted. ''All laughter is discomfort. Silence is true comedy.''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mock sincerity generally works best when the jokes inch so close to real sincerity that it's hard to tell the difference. But he's hardly the only comic trying this tactic on Twitter. Mike Birbiglia (@birbigs) has spun it out with an oddball simplicity in his weekly live tweeting of, yet again, ''Saturday Night Live.''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week he obsessively comments on the show in a tone that is spectacularly, self-consciously banal. He transcribes lines and gushes (''Kevin Hart is a stone cold pro. I love him.''). At times a mocking tone sneaks in (''Kevin Hart's Deniro is just closing his eyes''), but it's hard to tell what he's up to. Is he sending up the show? Himself? Online critics and fans? That his persona as a comic and a storyteller is already so likable and earnest makes it even more confusing.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weeks ago on Twitter, Judd Apatow himself appeared baffled if not downright annoyed, responding, ''And?'' after a tweet from Mr. Birbiglia quoted a bland joke. To which Mr. Birbiglia replied, ''r u heckling me?''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 Konner, who created ''Girls'' with Lena Dunham, chimed in, ''This is getting weird.'' Indeed it was. That's what made it so wonderful. By adopting a tone that seemed almost intended to be misunderstood, Mr. Birbiglia is trying out a new comic voice that is willfully weird and strangely compelling.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much of the funniest comedy is about a strong, singular voice coming from a specific point of view. But there are less traditional strains that are both more rooted in character and comfortable with, if not reliant upon, ambiguity. The vast audience and freedom of Twitter offer an opportunity for relatively traditional comics like Mr. Birbiglia and Mr. Quinn to branch out.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jokes online, often more rarefied than the ones they tell onstage, show that not knowing the comic's perspective can be disorienting, even frustrating, but also quite funny. Was the spat between Mr. Birbiglia and Mr. Apatow genuine? Who knows? But struggling for a definitive answer matters as much to the humor as figuring out whether one of Andy Kaufman's wrestling matches was faked.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Mr. Quinn said it best when he tweeted: ''In comedy people are so busy trying to 'go there.' I come onstage and tell the audience 'We are there.'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maybe he didn't.</w:t>
      </w:r>
    </w:p>
    <w:p>
      <w:pPr>
        <w:pStyle w:val="Normal70"/>
        <w:keepNext w:val="0"/>
        <w:spacing w:before="240" w:after="0" w:line="260" w:lineRule="atLeast"/>
        <w:ind w:left="0" w:right="0" w:firstLine="0"/>
        <w:jc w:val="left"/>
      </w:pPr>
      <w:r>
        <w:br/>
      </w:r>
      <w:hyperlink r:id="rId659" w:history="1">
        <w:r>
          <w:rPr>
            <w:rFonts w:ascii="arial" w:eastAsia="arial" w:hAnsi="arial" w:cs="arial"/>
            <w:b w:val="0"/>
            <w:i/>
            <w:strike w:val="0"/>
            <w:color w:val="0077CC"/>
            <w:sz w:val="20"/>
            <w:u w:val="single"/>
            <w:vertAlign w:val="baseline"/>
          </w:rPr>
          <w:t>http://www.nytimes.com/2013/03/16/arts/twitter-as-tool-for-colin-quinn-and-mike-birbiglia.html</w:t>
        </w:r>
      </w:hyperlink>
    </w:p>
    <w:p>
      <w:pPr>
        <w:pStyle w:val="Normal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0"/>
        <w:spacing w:line="60" w:lineRule="exact"/>
      </w:pPr>
      <w:r>
        <w:pict>
          <v:line id="_x0000_s1275" style="position:absolute;z-index:251841536" from="0,2pt" to="512pt,2pt" strokecolor="#009ddb" strokeweight="2pt">
            <v:stroke linestyle="single"/>
            <w10:wrap type="topAndBottom"/>
          </v:line>
        </w:pict>
      </w:r>
    </w:p>
    <w:p>
      <w:pPr>
        <w:pStyle w:val="Normal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From angry to cheesy, Colin Quinn  has a range of Twitter personas. (PHOTOGRAPH BY MICHAEL NAGLE FOR THE NEW YORK TIMES) (C5)       </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2013</w:t>
      </w:r>
    </w:p>
    <w:p>
      <w:pPr>
        <w:pStyle w:val="Normal70"/>
      </w:pPr>
    </w:p>
    <w:p>
      <w:pPr>
        <w:pStyle w:val="Normal70"/>
        <w:ind w:left="200"/>
        <w:sectPr>
          <w:type w:val="continuous"/>
          <w:pgMar w:top="840" w:right="1000" w:bottom="840" w:left="1000" w:header="400" w:footer="400"/>
          <w:pgNumType w:fmt="decimal"/>
          <w:cols w:space="720"/>
        </w:sectPr>
      </w:pPr>
      <w:r>
        <w:br/>
      </w:r>
      <w:r>
        <w:pict>
          <v:line id="_x0000_s1276"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660"/>
          <w:headerReference w:type="default" r:id="rId661"/>
          <w:footerReference w:type="even" r:id="rId662"/>
          <w:footerReference w:type="default" r:id="rId663"/>
          <w:headerReference w:type="first" r:id="rId664"/>
          <w:footerReference w:type="first" r:id="rId665"/>
          <w:pgSz w:w="12240" w:h="15840"/>
          <w:pgMar w:top="840" w:right="1000" w:bottom="840" w:left="1000" w:header="400" w:footer="400"/>
          <w:pgNumType w:fmt="decimal"/>
          <w:cols w:space="720"/>
          <w:titlePg w:val="0"/>
        </w:sectPr>
      </w:pPr>
    </w:p>
    <w:p>
      <w:pPr>
        <w:pStyle w:val="Normal71"/>
      </w:pPr>
    </w:p>
    <w:p>
      <w:pPr>
        <w:pStyle w:val="Normal71"/>
      </w:pPr>
      <w:r>
        <w:pict>
          <v:shape id="_x0000_i1277" type="#_x0000_t75" alt="LexisNexis®" style="width:147.75pt;height:30pt">
            <v:imagedata r:id="rId17" o:title=""/>
          </v:shape>
        </w:pict>
      </w:r>
      <w:r>
        <w:cr/>
      </w:r>
    </w:p>
    <w:p>
      <w:pPr>
        <w:pStyle w:val="Heading169"/>
        <w:keepNext w:val="0"/>
        <w:spacing w:after="200" w:line="340" w:lineRule="atLeast"/>
        <w:ind w:left="0" w:right="0" w:firstLine="0"/>
        <w:jc w:val="center"/>
      </w:pPr>
      <w:hyperlink r:id="rId666" w:history="1">
        <w:r>
          <w:rPr>
            <w:rFonts w:ascii="arial" w:eastAsia="arial" w:hAnsi="arial" w:cs="arial"/>
            <w:b/>
            <w:i/>
            <w:strike w:val="0"/>
            <w:color w:val="0077CC"/>
            <w:sz w:val="28"/>
            <w:u w:val="single"/>
            <w:vertAlign w:val="baseline"/>
          </w:rPr>
          <w:t>49 Chilean Guerrillas Use Tunnel To Escape From Jail in Santiago</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1990, Wednesday, Late Edition - Final</w:t>
      </w:r>
    </w:p>
    <w:p>
      <w:pPr>
        <w:pStyle w:val="Normal71"/>
        <w:keepNext w:val="0"/>
        <w:spacing w:after="0" w:line="240" w:lineRule="atLeast"/>
        <w:ind w:right="0"/>
        <w:jc w:val="both"/>
      </w:pPr>
      <w:bookmarkStart w:id="141" w:name="Bookmark_71"/>
      <w:bookmarkEnd w:id="141"/>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The New York Times Company</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14, Column 1; Foreign Desk</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481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Reuters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SANTIAGO, Chile, Jan. 30</w:t>
      </w:r>
    </w:p>
    <w:p>
      <w:pPr>
        <w:pStyle w:val="Normal71"/>
        <w:keepNext/>
        <w:spacing w:before="240" w:after="0" w:line="340" w:lineRule="atLeast"/>
        <w:ind w:left="0" w:right="0" w:firstLine="0"/>
        <w:jc w:val="left"/>
      </w:pPr>
      <w:bookmarkStart w:id="142" w:name="Body_69"/>
      <w:bookmarkEnd w:id="142"/>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278" style="position:absolute;z-index:251843584"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Forty-nine leftist guerrillas, including several accused of taking part in an assassination attempt on President Augusto Pinochet three years ago, escaped today from a Santiago jail.</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guerrillas, all but one of them from the rebel group Manuel Rodriguez Patriotic Front, escaped after tunneling 80 yards under the prison in the city center to an abandoned rail station.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of the fugitives were later captured, including one guerrilla who got stuck in the exit of the 20-inch square tunnel through which the prisoners made their escape.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sources described the tunnel as ''a real work of engineering'' equipped with lighting, ventilation and carts on runners to remove the earth.</w:t>
      </w: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Search for the Escapees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escaped prisoners were seven front members accused of taking part in the attempt to assassinate General Pinochet in September 1986. The general escaped unharmed but five of his bodyguards were killed.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seven face possible death sentences for the attack.</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stopped and searched cars leaving the capital and increased partrols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districts of Santiago in the hunt for the escapees.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escape came six weeks before President-elect Patricio Aylwin is to take office as Chile's first civilian president since the 1973 coup that brought General Pinochet to power.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escape was greeted by scenes of jubilation outside the jail, where members of the prisoners' families had gathered for news. he Communist Party, which has been accused of having links to the guerrillas, welcomed the escape of ''these fighters for democracy.''</w:t>
      </w: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Accusations of Torture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Aylwin's center-left alliance, which won December's election by a comfortable margin, has promised to review the situation of the 450 people detained on politically related charges.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has so far specifically excluded any pardons for those accused of direct involvement in violence, such as the attempt to kill General Pinochet.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has promised that all the prisoners, many of whom accuse security forces of having used torture to extract confessions, will be given new and fair trials before civilian courts.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spokesman for the Roman Catholic Church's human rights group, Solidarity, whose lawyers were representing 15 of the fugitives, at least four of them said they had been tortured while in custody.</w:t>
      </w: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'Judicial Solution' Urged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support the escape, but it spotlights the situation of those who have not been fairly treated by the judicial system,'' said Enrique Krauss, who has been named Interior Minister in the civilian Government that is to take office March 11. ''One of the first tasks of the next government will be to find a judicial solution to these problems.''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Communist Party and members of prisoners' organizations are demanding freedom for all the detained and reject any attempt to categorize them according to the offenses they are charged with.</w:t>
      </w:r>
    </w:p>
    <w:p>
      <w:pPr>
        <w:pStyle w:val="Normal71"/>
      </w:pPr>
    </w:p>
    <w:p>
      <w:pPr>
        <w:pStyle w:val="Normal71"/>
        <w:ind w:left="200"/>
        <w:sectPr>
          <w:type w:val="continuous"/>
          <w:pgMar w:top="840" w:right="1000" w:bottom="840" w:left="1000" w:header="400" w:footer="400"/>
          <w:pgNumType w:fmt="decimal"/>
          <w:cols w:space="720"/>
        </w:sectPr>
      </w:pPr>
      <w:r>
        <w:br/>
      </w:r>
      <w:r>
        <w:pict>
          <v:line id="_x0000_s1279"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667"/>
          <w:headerReference w:type="default" r:id="rId668"/>
          <w:footerReference w:type="even" r:id="rId669"/>
          <w:footerReference w:type="default" r:id="rId670"/>
          <w:headerReference w:type="first" r:id="rId671"/>
          <w:footerReference w:type="first" r:id="rId672"/>
          <w:pgSz w:w="12240" w:h="15840"/>
          <w:pgMar w:top="840" w:right="1000" w:bottom="840" w:left="1000" w:header="400" w:footer="400"/>
          <w:pgNumType w:fmt="decimal"/>
          <w:cols w:space="720"/>
          <w:titlePg w:val="0"/>
        </w:sectPr>
      </w:pPr>
    </w:p>
    <w:p>
      <w:pPr>
        <w:pStyle w:val="Normal72"/>
      </w:pPr>
    </w:p>
    <w:p>
      <w:pPr>
        <w:pStyle w:val="Normal72"/>
      </w:pPr>
      <w:r>
        <w:pict>
          <v:shape id="_x0000_i1280" type="#_x0000_t75" alt="LexisNexis®" style="width:147.75pt;height:30pt">
            <v:imagedata r:id="rId17" o:title=""/>
          </v:shape>
        </w:pict>
      </w:r>
      <w:r>
        <w:cr/>
      </w:r>
    </w:p>
    <w:p>
      <w:pPr>
        <w:pStyle w:val="Heading170"/>
        <w:keepNext w:val="0"/>
        <w:spacing w:after="200" w:line="340" w:lineRule="atLeast"/>
        <w:ind w:left="0" w:right="0" w:firstLine="0"/>
        <w:jc w:val="center"/>
      </w:pPr>
      <w:hyperlink r:id="rId673" w:history="1">
        <w:r>
          <w:rPr>
            <w:rFonts w:ascii="arial" w:eastAsia="arial" w:hAnsi="arial" w:cs="arial"/>
            <w:b/>
            <w:i/>
            <w:strike w:val="0"/>
            <w:color w:val="0077CC"/>
            <w:sz w:val="28"/>
            <w:u w:val="single"/>
            <w:vertAlign w:val="baseline"/>
          </w:rPr>
          <w:t>The Content of Character</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2015 Sunday</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72"/>
        <w:keepNext w:val="0"/>
        <w:spacing w:after="0" w:line="240" w:lineRule="atLeast"/>
        <w:ind w:right="0"/>
        <w:jc w:val="both"/>
      </w:pPr>
      <w:bookmarkStart w:id="143" w:name="Bookmark_72"/>
      <w:bookmarkEnd w:id="143"/>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12</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1384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ORLANDO PATTERSON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Orlando Patterson is a professor of ­sociology at Harvard. He is the editor, with Ethan Fosse, of ''The Cultural Matrix: ­Understanding Black Youth.''</w:t>
      </w:r>
    </w:p>
    <w:p>
      <w:pPr>
        <w:pStyle w:val="Normal72"/>
        <w:keepNext/>
        <w:spacing w:before="240" w:after="0" w:line="340" w:lineRule="atLeast"/>
        <w:ind w:left="0" w:right="0" w:firstLine="0"/>
        <w:jc w:val="left"/>
      </w:pPr>
      <w:bookmarkStart w:id="144" w:name="Body_70"/>
      <w:bookmarkEnd w:id="144"/>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281" style="position:absolute;z-index:251845632"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PLEASE STOP HELPING USHow Liberals Make It Harder for Blacks to Succeed By Jason L. Riley205 pp. Encounter Books. $23.99.SHAMEHow America's Past Sins Have Polarized Our CountryBy Shelby Steele198 pp. Basic Books. $25.99.  One of the few things conservatives and liberals agree on about the '60s is that it was a decade of radical change in the nation's politics, ethnoracial and gender relations, popular culture and international policies. For liberals, the decade marked the nation's greatest transition toward a new era of personal, socioeconomic and political liberation and inclusion, especially for blacks, initiated by the courts, the civil and voting rights acts and the Great Society programs. To most conservatives, the period, with few exceptions, was a terrible turn for the worse. And for African-­American conservatives like ­Jason L. ­Riley and Shelby Steele, beyond the ending of formal discrimination in voting, education and civil rights, the era was for black Americans an unmitigated disaster, the consequences of which persist to this day.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men are intellectual kindred; indeed, Riley dedicates ''Please Stop Helping Us'' to Steele and Thomas Sowell. Both claim that liberal policies to help black Americans have not just failed, but have become the main reason for nearly all their problems: unemployment, low income, family disorganization, violence, incarceration, the educational gap. Both attribute the scourge of liberal policies to white guilt; both condemn affirmative action for doing great harm to blacks and whites; both claim that blacks have been encouraged to develop a crippling mentality of victimhood and entitlement and an abandonment of the American creed of individualism and personal responsibility, leading to a culture of dependency. Both, therefore, insist that the best thing that whites, and the American government, could do for black Americans is to leave them alone to solve their own problems, and that the best strategy for black Americans is to assume ''total responsibility for their future'' through personal and collective transformation.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are boilerplate conservative themes. But the books differ markedly in the ways these themes are explored, in their styles of presentation, the depth of their arguments and the degree to which the familiar is given renewed urgency. Riley, an editorial board member of The Wall Street Journal, begins by questioning whether political power has been necessary for African-American advancement. Eager to slight the achievements of President Obama, he declares, with unfortunate timing, that his economic policies are a failure, and in another dig, that ''having a black man in the Oval Office is less important than having one in the home,'' a curious thought from a successful black man whose father, though having left home when Riley was a small child, nonetheless conscientiously managed to parent him. A thoroughly misinformed chapter on culture not only trots out the usual inaccuracies about hip-hop's influence but, failing to recognize the diversity of African-American cultures, proceeds to libel the entire group with the assertion that ''black culture today not only condones delinquency and thuggery but celebrates it.'' On one page he applauds his parents' decision to move the family from a predominantly black neighborhood plagued by crime and what his father called the ''knuckleheads'' and ''thugs'' to a predominantly white one, yet on another page he flays government policies that attempt to move poorly housed blacks to white suburban communities. And so on.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Steele's spirited polemic, ''Shame,'' casts post-'60s America in a Manichaean ''great divide'' of ''two political cultures forever locked in a 'Cold War' within a single society.'' One of these is liberal America, driven by shame and guilt about the nation's past sins -- slavery, racism, sexism, imperialism, Vietnam -- to make amends through ''a moral manipulation that exaggerates inequality and unfairness in American life in order to justify overreaching public policies and programs''; its ''enforcement arm'' is political correctness. On the other side are the conservative guardians of ''the principles and the disciplines of freedom,'' rooted in '' 'classic' Jeffersonian liberalism'' that is subject to ''every sort of test of truth and effectiveness.''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Steele, the Robert J. and Marion E. Oster senior fellow at the Hoover Institution, delivers this message in an ardent, readable style. The book is really an intellectual autobiography that pivots around a poignant formative moment in Steele's late teens. A talented swimmer and captain of his high school's varsity team, Steele returned the fall of his senior year to learn that the entire team had been invited over the previous summer to the lakeside home of the esteemed coach's mother for three weeks of great fun. He had not been invited because he was black and the coach's mother was a racist. Steele's account of the coach's and his white teammates' increasingly dishonest attempts to explain why they had found nothing wrong with his absence, and his own personal transformation as well as the moral sense he made of it -- his avoidance of self-pity, his unyielding, emancipative decision to quit the team, the dignified tranquillity that overcame him heading home afterward -- are all forcefully and persuasively rendered.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follows is a skillful interweaving of his movement from '60s radical to Reaganite conservative with moments of disenchantment and discovery in his life -- big Afro and black identity, a demystifying visit to Africa, the rediscovery of America, where ''the Good is not the gift of public policy but rather of character . . . what follows from moral responsibility -- both personal and collective.''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Steele's repeated claim that all government policies have been unalloyed failures and the cause of current black problems is now so demonstrably false that one need not waste time discussing them. Given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Steele ought to know that the problem of the black poor, besides their unconscionably low wages, is not their failure to assume personal responsibility -- which in their very American way they do, almost to a fault -- but the very imprudent choices they tend to make, especially in their youth. However, this essay is not social science and, in all fairness, must be judged in Steele's own rhetorical terms.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guiding light is freedom. Yet he seems either unable to grasp or is ignorant of the long Western tradition of freedom going back to classical Athens that conceives of it not solely as personal autonomy, but also as something that complements personal empowerment and capability with a participative engagement in the collective power of the demos, the kind of active citizenship endorsed by the founding fathers. A free, virtuous republic, in John Adams's words, requires ''positive passion for the public good, the public interest.''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Steele also shares the chronic contradiction of American conservatism regarding the past. On the one hand, the past is cherished for its heritage of all that is desirable -- the Constitution, freedom, personal responsibility, the work ethic, American exceptionalism and all that. On the other hand, it is dismissed as trivial (get over it and pull up your socks!) when it comes to its bruising legacy of slavery, racism, Appalachian impoverishment, patriarchy, homophobia and periodic surges of excessive greed and inequality.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same time, it has to be said that too much dissociative shame and a surfeit of dependence may incapacitate. If it is true that progressive public policies are essential for the improvement of disadvantaged groups, especially the least fortunate, as the histories of Europe's, Australia's and East Asia's welfare states all clearly demonstrate, as does America's earlier affirmative action for whites, it is equally the case that those to whom such policies are directed must, at some point, both accept personal responsibility and courageously make transformative ­choices for themselves and their future -- including assimilation, ''even if that felt like self-betrayal.'' To this second truth Steele, for all his flawed denial of the first, speaks with passion, eloquence and unremitting honesty. </w:t>
      </w:r>
    </w:p>
    <w:p>
      <w:pPr>
        <w:pStyle w:val="Normal72"/>
        <w:keepNext w:val="0"/>
        <w:spacing w:before="240" w:after="0" w:line="260" w:lineRule="atLeast"/>
        <w:ind w:left="0" w:right="0" w:firstLine="0"/>
        <w:jc w:val="left"/>
      </w:pPr>
      <w:r>
        <w:br/>
      </w:r>
      <w:hyperlink r:id="rId674" w:history="1">
        <w:r>
          <w:rPr>
            <w:rFonts w:ascii="arial" w:eastAsia="arial" w:hAnsi="arial" w:cs="arial"/>
            <w:b w:val="0"/>
            <w:i/>
            <w:strike w:val="0"/>
            <w:color w:val="0077CC"/>
            <w:sz w:val="20"/>
            <w:u w:val="single"/>
            <w:vertAlign w:val="baseline"/>
          </w:rPr>
          <w:t>http://www.nytimes.com/2015/03/08/books/review/please-stop-helping-us-and-shame.html</w:t>
        </w:r>
      </w:hyperlink>
    </w:p>
    <w:p>
      <w:pPr>
        <w:pStyle w:val="Normal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2"/>
        <w:spacing w:line="60" w:lineRule="exact"/>
      </w:pPr>
      <w:r>
        <w:pict>
          <v:line id="_x0000_s1282" style="position:absolute;z-index:251846656" from="0,2pt" to="512pt,2pt" strokecolor="#009ddb" strokeweight="2pt">
            <v:stroke linestyle="single"/>
            <w10:wrap type="topAndBottom"/>
          </v:line>
        </w:pict>
      </w:r>
    </w:p>
    <w:p>
      <w:pPr>
        <w:pStyle w:val="Normal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Shelby Steele (PHOTOGRAPH BY RITA STEELE)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Jason L. Riley (PHOTOGRAPH BY REGENCY STUDIOS)       </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2015</w:t>
      </w:r>
    </w:p>
    <w:p>
      <w:pPr>
        <w:pStyle w:val="Normal72"/>
      </w:pPr>
    </w:p>
    <w:p>
      <w:pPr>
        <w:pStyle w:val="Normal72"/>
        <w:ind w:left="200"/>
        <w:sectPr>
          <w:type w:val="continuous"/>
          <w:pgMar w:top="840" w:right="1000" w:bottom="840" w:left="1000" w:header="400" w:footer="400"/>
          <w:pgNumType w:fmt="decimal"/>
          <w:cols w:space="720"/>
        </w:sectPr>
      </w:pPr>
      <w:r>
        <w:br/>
      </w:r>
      <w:r>
        <w:pict>
          <v:line id="_x0000_s1283"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675"/>
          <w:headerReference w:type="default" r:id="rId676"/>
          <w:footerReference w:type="even" r:id="rId677"/>
          <w:footerReference w:type="default" r:id="rId678"/>
          <w:headerReference w:type="first" r:id="rId679"/>
          <w:footerReference w:type="first" r:id="rId680"/>
          <w:pgSz w:w="12240" w:h="15840"/>
          <w:pgMar w:top="840" w:right="1000" w:bottom="840" w:left="1000" w:header="400" w:footer="400"/>
          <w:pgNumType w:fmt="decimal"/>
          <w:cols w:space="720"/>
          <w:titlePg w:val="0"/>
        </w:sectPr>
      </w:pPr>
    </w:p>
    <w:p>
      <w:pPr>
        <w:pStyle w:val="Normal73"/>
      </w:pPr>
    </w:p>
    <w:p>
      <w:pPr>
        <w:pStyle w:val="Normal73"/>
      </w:pPr>
      <w:r>
        <w:pict>
          <v:shape id="_x0000_i1284" type="#_x0000_t75" alt="LexisNexis®" style="width:147.75pt;height:30pt">
            <v:imagedata r:id="rId17" o:title=""/>
          </v:shape>
        </w:pict>
      </w:r>
      <w:r>
        <w:cr/>
      </w:r>
    </w:p>
    <w:p>
      <w:pPr>
        <w:pStyle w:val="Heading171"/>
        <w:keepNext w:val="0"/>
        <w:spacing w:after="200" w:line="340" w:lineRule="atLeast"/>
        <w:ind w:left="0" w:right="0" w:firstLine="0"/>
        <w:jc w:val="center"/>
      </w:pPr>
      <w:hyperlink r:id="rId681" w:history="1">
        <w:r>
          <w:rPr>
            <w:rFonts w:ascii="arial" w:eastAsia="arial" w:hAnsi="arial" w:cs="arial"/>
            <w:b/>
            <w:i/>
            <w:strike w:val="0"/>
            <w:color w:val="0077CC"/>
            <w:sz w:val="28"/>
            <w:u w:val="single"/>
            <w:vertAlign w:val="baseline"/>
          </w:rPr>
          <w:t>Children In Peril</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2009 Tuesday</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73"/>
        <w:keepNext w:val="0"/>
        <w:spacing w:after="0" w:line="240" w:lineRule="atLeast"/>
        <w:ind w:right="0"/>
        <w:jc w:val="both"/>
      </w:pPr>
      <w:bookmarkStart w:id="145" w:name="Bookmark_73"/>
      <w:bookmarkEnd w:id="145"/>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25; OP-ED COLUMNIST</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812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BOB HERBERT</w:t>
      </w:r>
    </w:p>
    <w:p>
      <w:pPr>
        <w:pStyle w:val="Normal73"/>
        <w:keepNext/>
        <w:spacing w:before="240" w:after="0" w:line="340" w:lineRule="atLeast"/>
        <w:ind w:left="0" w:right="0" w:firstLine="0"/>
        <w:jc w:val="left"/>
      </w:pPr>
      <w:bookmarkStart w:id="146" w:name="Body_71"/>
      <w:bookmarkEnd w:id="146"/>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285" style="position:absolute;z-index:251848704"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so much attention focused on the banking system and arguments over bailouts, the plight of America's children in this severe economic downturn is getting short shrift.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Official statistics are not yet readily available, but there is little doubt that poverty and family homelessness are rising, that the quality of public education in many communities is deteriorating and that legions of children are losing access to health care as their parents join the vastly expanding ranks of the unemployed.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toxic mix for children, a demoralizing convergence of factors that have long been known to impede the ability of young people to flourish.</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actually quite frightening,'' said Dr. Irwin Redlener, president of the Children's Health Fund in New York. ''We're seeing very unsettling reports of increased numbers of children in poverty. Those numbers may rise from about 12.5 million before the recession to nearly 17 million by the end of this year.''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Redlener is a pediatrician who also is a professor at Columbia University's Mailman School of Public Health. He co-founded the Children's Health Fund with the singer Paul Simon back in 1987 in response to a homeless crisis in New York City that saw families with small children wallowing tragically in squalid welfare hotels.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Redlener and Mr. Simon raised enough money to purchase a medically equipped van that traveled the city to bring free health care to homeless kids.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happening now, nationally, is overwhelming compared with the problems in New York City in the mid-1980s. ''We are seeing the emergence of what amounts to a 'recession generation,' '' said Dr. Redlener. ''This includes the children who were already living in poverty, but also millions more whose families had a reasonable chance of making it. Two years ago, they saw themselves 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middle class, but now many are unemployed or underemployed, and one of the results is that we're seeing growing numbers of children depending on emergency rooms for health care or going without care.''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Center on Budget and Policy Priorities has noted that changes in food stamp enrollment closely track changes in poverty. Since the start of the recession, the number of people receiving food stamps has increased by 4.6 million, nearly 17 percent. According to the center, that's an indication of a substantial increase in poverty over the same period. And that's bad news for children.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Similarly grim evidence is mounting with regard to homelessness. Surges in the number of families living in shelters are being reported by officials in communities across the country.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spike in homelessness,'' the center said, ''is worsening what was already a large and persistent problem. Even before the current recession, an estimated 1.6 million people, including 340,000 children, were homeless and living in emergency shelters or transitional housing over the course of a year. Many more adults and children were living on the street, in shelters for victims of domestic violence, or temporarily in the homes of friends and relations.''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unemployment expected to continue to rise for the foreseeable future, and with state and local governments staggering beneath the weight of budget deficits, there is no reason to believe that these problems  --  and their profound negative impact on children  --  will do anything but worsen.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States from coast to coast are cutting social service programs. Arizona's child protection agency, for example, has cut back on its investigations of abuse and neglect reports. Similar cutbacks in socially beneficial and even life-saving programs for children are in the works in many states.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Redlener described what is occurring as ''a quiet disaster.''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number of state-of-the-art mobile medical units operated by the Children's Health Fund has grown from one in 1987 to 37. In an effort to bring health care to some of the children most in need right now  --  while at the same time drawing attention to the plight of children in general in these tough economic times  --  Dr. Redlener is planning to deploy the distinctive blue vans to some of the communities hardest hit by the recession.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stop will be Detroit this coming weekend.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going to take them to various parts of the country where there have been significant cutbacks in services,'' he said, ''and for a weekend we'll provide free health and dental care to children whose parents cannot afford to pay for care. We'll also refer every child that we see to an ongoing source of care in their community, if we can find one.''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goal, he said, in addition to helping as many children as possible, is to spark additional help for children from all quarters, government and private. ''Kids can't wait for the economic recovery to have their immediate needs cared for,'' he said. </w:t>
      </w:r>
    </w:p>
    <w:p>
      <w:pPr>
        <w:pStyle w:val="Normal73"/>
        <w:keepNext w:val="0"/>
        <w:spacing w:before="240" w:after="0" w:line="260" w:lineRule="atLeast"/>
        <w:ind w:left="0" w:right="0" w:firstLine="0"/>
        <w:jc w:val="left"/>
      </w:pPr>
      <w:r>
        <w:br/>
      </w:r>
      <w:hyperlink r:id="rId682" w:history="1">
        <w:r>
          <w:rPr>
            <w:rFonts w:ascii="arial" w:eastAsia="arial" w:hAnsi="arial" w:cs="arial"/>
            <w:b w:val="0"/>
            <w:i/>
            <w:strike w:val="0"/>
            <w:color w:val="0077CC"/>
            <w:sz w:val="20"/>
            <w:u w:val="single"/>
            <w:vertAlign w:val="baseline"/>
          </w:rPr>
          <w:t>http://www.nytimes.com</w:t>
        </w:r>
      </w:hyperlink>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2009</w:t>
      </w:r>
    </w:p>
    <w:p>
      <w:pPr>
        <w:pStyle w:val="Normal73"/>
      </w:pPr>
    </w:p>
    <w:p>
      <w:pPr>
        <w:pStyle w:val="Normal73"/>
        <w:ind w:left="200"/>
        <w:sectPr>
          <w:type w:val="continuous"/>
          <w:pgMar w:top="840" w:right="1000" w:bottom="840" w:left="1000" w:header="400" w:footer="400"/>
          <w:pgNumType w:fmt="decimal"/>
          <w:cols w:space="720"/>
        </w:sectPr>
      </w:pPr>
      <w:r>
        <w:br/>
      </w:r>
      <w:r>
        <w:pict>
          <v:line id="_x0000_s1286"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683"/>
          <w:headerReference w:type="default" r:id="rId684"/>
          <w:footerReference w:type="even" r:id="rId685"/>
          <w:footerReference w:type="default" r:id="rId686"/>
          <w:headerReference w:type="first" r:id="rId687"/>
          <w:footerReference w:type="first" r:id="rId688"/>
          <w:pgSz w:w="12240" w:h="15840"/>
          <w:pgMar w:top="840" w:right="1000" w:bottom="840" w:left="1000" w:header="400" w:footer="400"/>
          <w:pgNumType w:fmt="decimal"/>
          <w:cols w:space="720"/>
          <w:titlePg w:val="0"/>
        </w:sectPr>
      </w:pPr>
    </w:p>
    <w:p>
      <w:pPr>
        <w:pStyle w:val="Normal74"/>
      </w:pPr>
    </w:p>
    <w:p>
      <w:pPr>
        <w:pStyle w:val="Normal74"/>
      </w:pPr>
      <w:r>
        <w:pict>
          <v:shape id="_x0000_i1287" type="#_x0000_t75" alt="LexisNexis®" style="width:147.75pt;height:30pt">
            <v:imagedata r:id="rId17" o:title=""/>
          </v:shape>
        </w:pict>
      </w:r>
      <w:r>
        <w:cr/>
      </w:r>
    </w:p>
    <w:p>
      <w:pPr>
        <w:pStyle w:val="Heading172"/>
        <w:keepNext w:val="0"/>
        <w:spacing w:after="200" w:line="340" w:lineRule="atLeast"/>
        <w:ind w:left="0" w:right="0" w:firstLine="0"/>
        <w:jc w:val="center"/>
      </w:pPr>
      <w:hyperlink r:id="rId689" w:history="1">
        <w:r>
          <w:rPr>
            <w:rFonts w:ascii="arial" w:eastAsia="arial" w:hAnsi="arial" w:cs="arial"/>
            <w:b/>
            <w:i/>
            <w:strike w:val="0"/>
            <w:color w:val="0077CC"/>
            <w:sz w:val="28"/>
            <w:u w:val="single"/>
            <w:vertAlign w:val="baseline"/>
          </w:rPr>
          <w:t>Two Portrayals of Patz Suspect: Manipulative, or Mentally Ill</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2015 Monday</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74"/>
        <w:keepNext w:val="0"/>
        <w:spacing w:after="0" w:line="240" w:lineRule="atLeast"/>
        <w:ind w:right="0"/>
        <w:jc w:val="both"/>
      </w:pPr>
      <w:bookmarkStart w:id="147" w:name="Bookmark_74"/>
      <w:bookmarkEnd w:id="147"/>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12</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1381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C. McKINLEY Jr.</w:t>
      </w:r>
    </w:p>
    <w:p>
      <w:pPr>
        <w:pStyle w:val="Normal74"/>
        <w:keepNext/>
        <w:spacing w:before="240" w:after="0" w:line="340" w:lineRule="atLeast"/>
        <w:ind w:left="0" w:right="0" w:firstLine="0"/>
        <w:jc w:val="left"/>
      </w:pPr>
      <w:bookmarkStart w:id="148" w:name="Body_72"/>
      <w:bookmarkEnd w:id="148"/>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288" style="position:absolute;z-index:251850752"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on trial in the kidnapping and murder of Etan Patz has never said in court that he should be acquitted because of mental illness. Yet questions about his sanity have run through nearly all of the testimony so far.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Prosecutors have asked every witness who knows the accused man, Pedro Hernandez, a stock series of questions aimed, it appears, at heading off any suggestion that Mr. Hernandez made up his confession to the police. Did he ever appear to have delusions? Did he talk about hearing voices? Did he seem to be slow-witted?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Defense lawyers, in cross-examining the witnesses presented by the government, have focused on parts of a videotaped confession that suggest Mr. Hernandez has a tenuous grasp on reality.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case with no body and no physical evidence tying the defendant to the death, the jockeying over Mr. Hernandez's sanity has been a defining element of the trial in State Supreme Court in Manhattan, and that is likely to continue this week as the defense begins to present its witnesses.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Hernandez's fate could turn on how the jury of seven men and five women judges his mental competence. In many ways, the trial has become a battle between two versions of Mr. Hernandez. Prosecutors have depicted him as a savvy, manipulative person who feigns mental disability and who confessed truthfully to a heinous crime.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defense contends that the confession was a fantasy invented under police pressure by a man with a weak and malleable mind, plagued by a personality disorder.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not an insanity defense as defined in state law, in which the defendant admits committing the crime but argues he was too mentally ill to understand his actions or to know they were wrong. But in contending that Mr. Hernandez's illness caused him to confess to a crime he never committed, his lawyers have still put his mind at the center of the trial.</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prosecution wrapped up its main case on Friday. The focus of the trial will shift this week to psychological experts, who will delve into Mr. Hernandez's medical history and the psychological examinations he underwent after his arrest in May 2012.</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Hernandez, 54, of Maple Shade, N.J., admitted to killing Etan, who was 6, after a six-and-a-half-hour interrogation that was conducted by three detectives and that was not recorded.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had been picked up by the police that morning on a tip from his brother-in-law, who told detectives that Mr. Hernandez had confessed to friends in the 1980s that he had murdered a child in New York City while he was working at a bodega in SoHo.</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a 24-hour period, Mr. Hernandez described the 1979 killing four times in videotaped statements to the police and to a prosecutor, using almost the same language each time. He said he lured Etan into the basement of the bodega with a soda, then strangled him. Then he said he encased the child in a garbage bag and a box and left it in an alleyway. ''I don't know why I did it,'' he said.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Prosecutors have no physical evidence to corroborate his statements. Though the boy's mother said the child was last seen headed for the store, Etan's body was never found, nor were his belongings.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witnesses, including his former wife, have testified that Mr. Hernandez made similar admissions to them in the years after Etan disappeared, though significant details were different.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first defense witnesses on Monday will be a psychiatrist, Dr. Michael B. First. He will be followed this week by Bruce Frumkin, a forensic psychologist known for his work on false confessions.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Hernandez's lawyer, Harvey Fishbein, has said these witnesses will testify that Mr. Hernandez has a ''schizotypal personality disorder,'' a mental condition related to schizophrenia that makes it hard for a person to distinguish fantasy from reality.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past month, the lead prosecutor, Joan Illuzzi-Orbon, has taken every opportunity to portray Mr. Hernandez as a functioning,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man who hid a dark secret.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Questioning one of the investigators who obtained Mr. Hernandez's initial confession, Detective David Ramirez, she asked, ''Did he appear to be hearing voices?''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didn't appear that way,'' Detective Ramirez replied.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''Did he appear to be seeing people?'' she went on. ''No,'' he answered.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other side, Mr. Fishbein has tried to focus the jury on moments when Mr. Hernandez seemed less than rational. While cross-examining another police detective, Mr. Fishbein drew his attention to a point in a taped statement where Mr. Hernandez described speaking to the ghost of his mother.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saw like a vision in the hospital,'' he said. Then he added, ''I don't know if it's my imagination or it's the past.''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''Detective, after listening to Mr. Hernandez describe this conversation with a younger version of his now deceased mother, did you feel that was a delusion of his or not?'' Mr. Fishbein asked Detective Anthony Curtin.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''Objection,'' Ms. Illuzzi-Orbon said.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''Sustained, don't answer,'' Justice Maxwell Wiley ruled.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''Did you ask any kind of follow-up questions as to other visions and things in his imagination,'' Mr. Fishbein pressed on, ''to get a better understanding of the reliability of what he said?'' Again the judge banned the question.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Hernandez told detectives and a prosecutor that he had been found to have bipolar disorder and schizophrenia and named doctors who had treated him over the years. Among the medications he was taking regularly when he was arrested was an antipsychotic drug, Zyprexa.</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his arrest, Mr. Hernandez was hospitalized for about a month at the psychiatric ward at Bellevue Hospital Center, where doctors determined he had schizotypal personality disorder. Then he was transferred to Rikers Island, where he has continued to be treated with antipsychotic drugs for mental illnesses, including depression, his lawyers said.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defense will also present test scores that show Mr. Hernandez has consistently scored between 67 and 70 on intelligence tests over the years; 70 or below generally indicates intellectual disability.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his arrest, he has been examined by psychiatrists for both sides. The prosecution's expert, Dr. Michael Welner, recorded about 18 hours of taped interviews with Mr. Hernandez, which the prosecution may introduce into evidence.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Illuzzi-Orbon, however, has also used other witnesses to lay the groundwork for her contention that Mr. Hernandez is not only sane, but also canny and observant.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Neil Flax, a businessman who employed Mr. Hernandez as a superintendent of a SoHo building in the mid-1980s, was asked, for instance, if he suspected that the defendant ''had any sort of mental disability.''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that I was aware of,'' Mr. Flax said.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Prosecutors elicited similar statements from Angel Fuentes, a New Jersey assemblyman who, as a seminary student, recalled having a theological argument with Mr. Hernandez in 1981. ''He never gave me the impression of any brain disability,'' Mr. Fuentes said. ''His conversation was up front, like I would have with an adult.''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Hernandez's former wife, Daisy Rivera, also said he never appeared to her to be mentally deficient or delusional, though she portrayed him as a strong-willed and controlling husband.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Fishbein and his co-counsel, Alice Fontier, have taken pains during cross-examinations of witnesses to suggest that Mr. Hernandez hid his disabilities. Again and again, they have elicited testimony that Mr. Hernandez was a shy person, seldom spoke and avoided social interactions, which is a symptom of his personality disorder.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Fishbein has also directed the jury's attention to details of Mr. Hernandez's statements that suggest a man with a frayed sense of reality.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instance, Detective Jose Morales testified that Mr. Hernandez, after breaking down in sobs and admitting guilt to the police, repeated his confession to his wife and daughter. Then he calmly told his daughter to keep her grades up and advised his wife to remember to change the oil in their car.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''Did you think it was weird that Mr. Hernandez said to his wife, be sure to get the oil changed at 5,000 miles?'' Mr. Fishbein asked the detective. The detective was not allowed to answer the question after a prosecutor objected because it required his opinion.</w:t>
      </w:r>
    </w:p>
    <w:p>
      <w:pPr>
        <w:pStyle w:val="Normal74"/>
        <w:keepNext w:val="0"/>
        <w:spacing w:before="240" w:after="0" w:line="260" w:lineRule="atLeast"/>
        <w:ind w:left="0" w:right="0" w:firstLine="0"/>
        <w:jc w:val="left"/>
      </w:pPr>
      <w:r>
        <w:br/>
      </w:r>
      <w:hyperlink r:id="rId690" w:history="1">
        <w:r>
          <w:rPr>
            <w:rFonts w:ascii="arial" w:eastAsia="arial" w:hAnsi="arial" w:cs="arial"/>
            <w:b w:val="0"/>
            <w:i/>
            <w:strike w:val="0"/>
            <w:color w:val="0077CC"/>
            <w:sz w:val="20"/>
            <w:u w:val="single"/>
            <w:vertAlign w:val="baseline"/>
          </w:rPr>
          <w:t>http://www.nytimes.com/2015/03/09/nyregion/fate-of-defendant-in-patz-murder-trial-could-hinge-on-jurys-view-of-his-sanity.html</w:t>
        </w:r>
      </w:hyperlink>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2015</w:t>
      </w:r>
    </w:p>
    <w:p>
      <w:pPr>
        <w:pStyle w:val="Normal74"/>
      </w:pPr>
    </w:p>
    <w:p>
      <w:pPr>
        <w:pStyle w:val="Normal74"/>
        <w:ind w:left="200"/>
        <w:sectPr>
          <w:type w:val="continuous"/>
          <w:pgMar w:top="840" w:right="1000" w:bottom="840" w:left="1000" w:header="400" w:footer="400"/>
          <w:pgNumType w:fmt="decimal"/>
          <w:cols w:space="720"/>
        </w:sectPr>
      </w:pPr>
      <w:r>
        <w:br/>
      </w:r>
      <w:r>
        <w:pict>
          <v:line id="_x0000_s1289"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691"/>
          <w:headerReference w:type="default" r:id="rId692"/>
          <w:footerReference w:type="even" r:id="rId693"/>
          <w:footerReference w:type="default" r:id="rId694"/>
          <w:headerReference w:type="first" r:id="rId695"/>
          <w:footerReference w:type="first" r:id="rId696"/>
          <w:pgSz w:w="12240" w:h="15840"/>
          <w:pgMar w:top="840" w:right="1000" w:bottom="840" w:left="1000" w:header="400" w:footer="400"/>
          <w:pgNumType w:fmt="decimal"/>
          <w:cols w:space="720"/>
          <w:titlePg w:val="0"/>
        </w:sectPr>
      </w:pPr>
    </w:p>
    <w:p>
      <w:pPr>
        <w:pStyle w:val="Normal75"/>
      </w:pPr>
    </w:p>
    <w:p>
      <w:pPr>
        <w:pStyle w:val="Normal75"/>
      </w:pPr>
      <w:r>
        <w:pict>
          <v:shape id="_x0000_i1290" type="#_x0000_t75" alt="LexisNexis®" style="width:147.75pt;height:30pt">
            <v:imagedata r:id="rId17" o:title=""/>
          </v:shape>
        </w:pict>
      </w:r>
      <w:r>
        <w:cr/>
      </w:r>
    </w:p>
    <w:p>
      <w:pPr>
        <w:pStyle w:val="Heading173"/>
        <w:keepNext w:val="0"/>
        <w:spacing w:after="200" w:line="340" w:lineRule="atLeast"/>
        <w:ind w:left="0" w:right="0" w:firstLine="0"/>
        <w:jc w:val="center"/>
      </w:pPr>
      <w:hyperlink r:id="rId697" w:history="1">
        <w:r>
          <w:rPr>
            <w:rFonts w:ascii="arial" w:eastAsia="arial" w:hAnsi="arial" w:cs="arial"/>
            <w:b/>
            <w:i/>
            <w:strike w:val="0"/>
            <w:color w:val="0077CC"/>
            <w:sz w:val="28"/>
            <w:u w:val="single"/>
            <w:vertAlign w:val="baseline"/>
          </w:rPr>
          <w:t>NEIGHBORHOOD REPORT: UPPER EAST SIDE;</w:t>
        </w:r>
      </w:hyperlink>
      <w:r>
        <w:br/>
      </w:r>
      <w:hyperlink r:id="rId698" w:history="1">
        <w:r>
          <w:rPr>
            <w:rFonts w:ascii="arial" w:eastAsia="arial" w:hAnsi="arial" w:cs="arial"/>
            <w:b/>
            <w:i/>
            <w:strike w:val="0"/>
            <w:color w:val="0077CC"/>
            <w:sz w:val="28"/>
            <w:u w:val="single"/>
            <w:vertAlign w:val="baseline"/>
          </w:rPr>
          <w:t>Happy End To a Battle Over Housing</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1994, Sunday, Late Edition - Final</w:t>
      </w:r>
    </w:p>
    <w:p>
      <w:pPr>
        <w:pStyle w:val="Normal75"/>
        <w:keepNext w:val="0"/>
        <w:spacing w:after="0" w:line="240" w:lineRule="atLeast"/>
        <w:ind w:right="0"/>
        <w:jc w:val="both"/>
      </w:pPr>
      <w:bookmarkStart w:id="149" w:name="Bookmark_75"/>
      <w:bookmarkEnd w:id="149"/>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City Weekly Desk </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13; ; Section 13;  Page 7;  Column 1;  The City Weekly Desk ; Column 1; </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443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BRUCE LAMBERT </w:t>
      </w:r>
    </w:p>
    <w:p>
      <w:pPr>
        <w:pStyle w:val="Normal7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BRUCE LAMBERT </w:t>
      </w:r>
    </w:p>
    <w:p>
      <w:pPr>
        <w:pStyle w:val="Normal75"/>
        <w:keepNext/>
        <w:spacing w:before="240" w:after="0" w:line="340" w:lineRule="atLeast"/>
        <w:ind w:left="0" w:right="0" w:firstLine="0"/>
        <w:jc w:val="left"/>
      </w:pPr>
      <w:bookmarkStart w:id="150" w:name="Body_73"/>
      <w:bookmarkEnd w:id="150"/>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291" style="position:absolute;z-index:251852800"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years-long struggle pitting developers against preservationists over the fate of the City and Suburban housing complex has produced an unplanned dividend. Nearly 700 newly renovated apartments in the landmark buildings -- many with river views -- are coming on the market at modest prices in a neighborhood that has long been short on just that commodity.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14 buildings in the complex, bounded by York Avenue, the Franklin D. Roosevelt Drive and 78th and 79th Streets, have six floors; all but one are walk-ups. Most of the studios are renting for $550 to $750 a month, with one-bedroom apartments for $775 to $1,000, including utilities; all are rent controlled or stabilized. With comparable apartments nearby bringing up to $200 more, tenant advocates have welcomed the renovations and new neighbors.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owners say the vacancies are going fast.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contractors finish batches of apartments, they are rented almost immediately," said Alan Wasserman, a partner in City and Suburban's new owners.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vacancies started accumulating when the developer Peter Kalikow bought the complex in 1984 and tried to evict the residents and raze the structures to build luxury skyscrapers. But the complex was rescued by an official landmark designation, and he lost the property amid bankruptcy. Betty Cooper Wallerstein, who organized the coalition to save the complex, said, "It's a shame the apartments were warehoused all this time."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City and Suburban was built by wealthy New Yorkers like Cornelius Vanderbilt in 1901-13 as housing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to replace the dark, unsanitary, firetrap slums of that era. Innovations like private bathrooms and courtyard windows for light and air made the complex a national model.</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August, 10 of the buildings were bought for $18 million by 78/79 York Associates, a company run by the Wasserman family of Mt. Vernon. About 350 of those 950 apartments were empty. The new owners renovated them and have filled more than 300. This spring they bought the remaining four buildings for $13 million. Their riverfront site had been the subject of a second Kalikow demolition plan for an 86-floor tower, a scheme that was blocked in court. Those buildings have an even higher vacancy rate -- more than 300 of their 400 apartments are empty -- but Mr. Wasserman predicted they would be rented within a year.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Marie Beirne, chairwoman of the Tenants Association Landmarks Committee, praised the new owners and said: "It's nice to have new blood again. I used to call my place the little house on the prairie because no one was above or below me or on the side. It was a little lonely, like a ghost town."   BRUCE LAMBERT</w:t>
      </w:r>
    </w:p>
    <w:p>
      <w:pPr>
        <w:pStyle w:val="Normal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5"/>
        <w:spacing w:line="60" w:lineRule="exact"/>
      </w:pPr>
      <w:r>
        <w:pict>
          <v:line id="_x0000_s1292" style="position:absolute;z-index:251853824" from="0,2pt" to="512pt,2pt" strokecolor="#009ddb" strokeweight="2pt">
            <v:stroke linestyle="single"/>
            <w10:wrap type="topAndBottom"/>
          </v:line>
        </w:pict>
      </w:r>
    </w:p>
    <w:p>
      <w:pPr>
        <w:pStyle w:val="Normal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Vacanices are going fast in the landmark City and Suburban apartment complex on the Upper East Side. (Marilynn K. Yee/The New York Times)</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27, 1994</w:t>
      </w:r>
    </w:p>
    <w:p>
      <w:pPr>
        <w:pStyle w:val="Normal75"/>
      </w:pPr>
    </w:p>
    <w:p>
      <w:pPr>
        <w:pStyle w:val="Normal75"/>
        <w:ind w:left="200"/>
        <w:sectPr>
          <w:type w:val="continuous"/>
          <w:pgMar w:top="840" w:right="1000" w:bottom="840" w:left="1000" w:header="400" w:footer="400"/>
          <w:pgNumType w:fmt="decimal"/>
          <w:cols w:space="720"/>
        </w:sectPr>
      </w:pPr>
      <w:r>
        <w:br/>
      </w:r>
      <w:r>
        <w:pict>
          <v:line id="_x0000_s1293"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699"/>
          <w:headerReference w:type="default" r:id="rId700"/>
          <w:footerReference w:type="even" r:id="rId701"/>
          <w:footerReference w:type="default" r:id="rId702"/>
          <w:headerReference w:type="first" r:id="rId703"/>
          <w:footerReference w:type="first" r:id="rId704"/>
          <w:pgSz w:w="12240" w:h="15840"/>
          <w:pgMar w:top="840" w:right="1000" w:bottom="840" w:left="1000" w:header="400" w:footer="400"/>
          <w:pgNumType w:fmt="decimal"/>
          <w:cols w:space="720"/>
          <w:titlePg w:val="0"/>
        </w:sectPr>
      </w:pPr>
    </w:p>
    <w:p>
      <w:pPr>
        <w:pStyle w:val="Normal76"/>
      </w:pPr>
    </w:p>
    <w:p>
      <w:pPr>
        <w:pStyle w:val="Normal76"/>
      </w:pPr>
      <w:r>
        <w:pict>
          <v:shape id="_x0000_i1294" type="#_x0000_t75" alt="LexisNexis®" style="width:147.75pt;height:30pt">
            <v:imagedata r:id="rId17" o:title=""/>
          </v:shape>
        </w:pict>
      </w:r>
      <w:r>
        <w:cr/>
      </w:r>
    </w:p>
    <w:p>
      <w:pPr>
        <w:pStyle w:val="Heading174"/>
        <w:keepNext w:val="0"/>
        <w:spacing w:after="200" w:line="340" w:lineRule="atLeast"/>
        <w:ind w:left="0" w:right="0" w:firstLine="0"/>
        <w:jc w:val="center"/>
      </w:pPr>
      <w:hyperlink r:id="rId705" w:history="1">
        <w:r>
          <w:rPr>
            <w:rFonts w:ascii="arial" w:eastAsia="arial" w:hAnsi="arial" w:cs="arial"/>
            <w:b/>
            <w:i/>
            <w:strike w:val="0"/>
            <w:color w:val="0077CC"/>
            <w:sz w:val="28"/>
            <w:u w:val="single"/>
            <w:vertAlign w:val="baseline"/>
          </w:rPr>
          <w:t>No Way Up</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2015 Sunday</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76"/>
        <w:keepNext w:val="0"/>
        <w:spacing w:after="0" w:line="240" w:lineRule="atLeast"/>
        <w:ind w:right="0"/>
        <w:jc w:val="both"/>
      </w:pPr>
      <w:bookmarkStart w:id="151" w:name="Bookmark_76"/>
      <w:bookmarkEnd w:id="151"/>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14</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1283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JASON DePARLE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DeParle, a reporter for The Times and an Emerson fellow at New America, is writing a book about immigration.</w:t>
      </w:r>
    </w:p>
    <w:p>
      <w:pPr>
        <w:pStyle w:val="Normal76"/>
        <w:keepNext/>
        <w:spacing w:before="240" w:after="0" w:line="340" w:lineRule="atLeast"/>
        <w:ind w:left="0" w:right="0" w:firstLine="0"/>
        <w:jc w:val="left"/>
      </w:pPr>
      <w:bookmarkStart w:id="152" w:name="Body_74"/>
      <w:bookmarkEnd w:id="152"/>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295" style="position:absolute;z-index:251855872"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KIDSThe American Dream in Crisis By Robert D. Putnam386 pp. Simon &amp; Schuster. $28.  Robert D. Putnam is technically a Harvard social scientist, but a better description might be poet laureate of civil society. In successive versions of ''Bowling Alone'' (as a 1995 article and an instant-classic book), Putnam argued, to bipartisan acclaim, that civic life is declining with ominous consequences. Bill Clinton brought him to Camp David. The campaigns of Al Gore and George W. Bush sought his advice. Barack Obama gave him a medal.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rock star status seems improbable for a numbers-crunching academic -- well, it is. But by focusing on sports leagues and volunteer work, ''Bowling Alone'' let liberals highlight social needs without conjuring big government, while conservatives could signal compassion without delving too deeply into racial or class injustice. A catchy title helped.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''Our Kids,'' Putnam brings his talent for launching a high-level discussion to a timely topic -- the state of upward mobility. Widening income gaps, he argues, have brought profound but underappreciated changes to family life, neighborhoods and schools in ways that give big advantages to children at the top and make it ever harder for those below to work their way up.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idea that growing inequality will hurt upward mobility might seem self-evident. But the academic verdict on intergenerational trends is still out, and data on today's children will lag for decades. Likening the problem to climate change, Putnam says we can't wait for perfect clarity but must act now to save the American dream.</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make his point, he combines an energetic synthesis of academic studies with contrasting portraits of high- and low-­income families. His research is prodigious. His spirit is generous. His judgments are thoughtful and fair. ''Our Kids'' belongs on the bookshelf of anyone concerned about equal opportunity. What he omits, however -- sometimes maddeningly -- is a discussion of the political or economic forces driving the changes he laments.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You'd never know from ''Our Kids'' just how radically income inequality has grown; how much influence the wealthy now exercise in politics; and how well they protect their stakes. (We do hear a lot, by contrast, about the importance of family dinners.) To frame inequality, as Putnam largely does, as a product of inadequate empathy and weakened civic institutions is to overlook the extent to which it's also a story about interests and power.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Putnam succeeds is in describing the diverging life chances of children in rich and poor families. (''Rich'' parents finished college; ''poor'' parents have high school degrees or less.) The point isn't just that rich kids have advantages but that their advantages are large and growing.</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majority of rich kids still grow up with two parents. For poor kids that's increasingly rare. Rich kids get almost 50 percent more nurturing time from their parents, when there used to be no class difference. Rich kids have a growing edge in access to good day care. The children of less ­educated parents ''are increasingly entering the world as an unplanned surprise.''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 kids don't just go to better schools. They have a growing edge in access to extracurricular activities -- in part because many schools now charge to play sports. Rich families have always outspent the poor on activities like camp, but the spending gap has tripled. Rich and poor kids used to attend church at comparable rates. Now ''this class gap, too, is growing.''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it goes as Putnam charts class advantages that start in the womb and widen at every stage. He is particularly troubled by the class differences in the prevalence of family meals, citing evidence that family dining promotes good grades and behavior.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Education is supposed to help level the playing field. Horace Mann called it the ''great equalizer.'' Now it's closer to the great fortifier -- compounding the advantages of class, since the affluent come better prepared and more able to pay. A few decades ago, the gap between rich and poor kids in finishing college was 39 percentage points. It's now 51 percentage points. Even poor kids with high test scores are slightly less likely to get degrees than rich kids with low scores. Putnam rightly calls this ''shocking.''</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Putnam more than makes his case; no one can finish ''Our Kids'' and feel complacent about equal opportunity. Still his perspective is modestly skewed by two tendencies. One is nostalgia. In terms of college access, Putnam says there was ''no trace of bias against kids from humbler backgrounds'' in 1959 when he graduated from high school in Port Clinton, Ohio. None? ''Few of our families were poverty-stricken,'' he writes, though child poverty was 7.4 percentage points higher nationwide than it is today.</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Putnam also invites quibbles by choosing families drawn from extremes to illustrate his case, especially among the poor. They include a girl being raised by her sister after their mother, a prostitute, died, possibly of AIDS; a homeless teenager with nine half-siblings and a father in prison; and a boy raised in the New Orleans projects who committed arson at 13 and who boasts, ''I just love beating up somebody.'' The rich kids mostly have model dads and Tiger Moms.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poor families he profiles lead heartbreaking lives, but for most the troubles seem to date back generations. The recent growth of inequality, which began in the 1970s, would be glimpsed better a few rungs up the ladder, among the besieged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Oddly in a book about inequality we never learn how much money any of the families have.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Putnam is a political scientist, his account is politics-free. He bemoans low turnout among poor voters, but says nothing about new laws that make it harder to vote. He rues the difficulties of a father who earns the minimum wage, with no mention of the opposition to raising it. He criticizes proprietary schools that crank out worthless diplomas, but not the political spending that protects them.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wouldn't know from this account that one party's standard-bearer (Mitt Romney) ran for president while claiming that 47 percent of Americans believe ''they are victims,'' and ''that they're entitled to health care, to food, to housing, to you-name-it.''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discussion doesn't need partisan spin; some Democrats protect moneyed interests, too. But it's impossible to understand inequality without understanding the power it gives those at the top to pull up the ladder. Perhaps Putnam's see-no-politics approach is a wily strategy for reaching the broadest audience. Perhaps it's just who he is.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policy suggestions include expanded tax credits for the poor, greater access to quality day care and more money for community colleges. Does this agenda sound familiar? When President Obama proposed it in January, critics on the right said he was waging ''class warfare.''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Toward the end of ''Our Kids,'' Putnam offers a brave confession: Before starting the project, he didn't understand how hard it had gotten for poor kids to get ahead. He had risen from modest means. Therefore, he writes, ''I assumed, so could kids from modest backgrounds today.'' Now ''I know better.''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alarming to think that the class gaps have widened so quickly, even someone as eminent as Putnam lost track. To his credit, he was moved by the people he met -- their intelligence, their resilience, their sheer likability. One downside to a society with a meritocratic gloss is that it encourages the winners to think that life is fairer than it is, to overlook the merit in those left behind. That's something to talk about at the next family dinner. </w:t>
      </w:r>
    </w:p>
    <w:p>
      <w:pPr>
        <w:pStyle w:val="Normal76"/>
        <w:keepNext w:val="0"/>
        <w:spacing w:before="240" w:after="0" w:line="260" w:lineRule="atLeast"/>
        <w:ind w:left="0" w:right="0" w:firstLine="0"/>
        <w:jc w:val="left"/>
      </w:pPr>
      <w:r>
        <w:br/>
      </w:r>
      <w:hyperlink r:id="rId706" w:history="1">
        <w:r>
          <w:rPr>
            <w:rFonts w:ascii="arial" w:eastAsia="arial" w:hAnsi="arial" w:cs="arial"/>
            <w:b w:val="0"/>
            <w:i/>
            <w:strike w:val="0"/>
            <w:color w:val="0077CC"/>
            <w:sz w:val="20"/>
            <w:u w:val="single"/>
            <w:vertAlign w:val="baseline"/>
          </w:rPr>
          <w:t>http://www.nytimes.com/2015/03/08/books/review/our-kids-by-robert-d-putnam.html</w:t>
        </w:r>
      </w:hyperlink>
    </w:p>
    <w:p>
      <w:pPr>
        <w:pStyle w:val="Normal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6"/>
        <w:spacing w:line="60" w:lineRule="exact"/>
      </w:pPr>
      <w:r>
        <w:pict>
          <v:line id="_x0000_s1296" style="position:absolute;z-index:251856896" from="0,2pt" to="512pt,2pt" strokecolor="#009ddb" strokeweight="2pt">
            <v:stroke linestyle="single"/>
            <w10:wrap type="topAndBottom"/>
          </v:line>
        </w:pict>
      </w:r>
    </w:p>
    <w:p>
      <w:pPr>
        <w:pStyle w:val="Normal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BRIAN STAUFFER)       </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2015</w:t>
      </w:r>
    </w:p>
    <w:p>
      <w:pPr>
        <w:pStyle w:val="Normal76"/>
      </w:pPr>
    </w:p>
    <w:p>
      <w:pPr>
        <w:pStyle w:val="Normal76"/>
        <w:ind w:left="200"/>
        <w:sectPr>
          <w:type w:val="continuous"/>
          <w:pgMar w:top="840" w:right="1000" w:bottom="840" w:left="1000" w:header="400" w:footer="400"/>
          <w:pgNumType w:fmt="decimal"/>
          <w:cols w:space="720"/>
        </w:sectPr>
      </w:pPr>
      <w:r>
        <w:br/>
      </w:r>
      <w:r>
        <w:pict>
          <v:line id="_x0000_s1297"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707"/>
          <w:headerReference w:type="default" r:id="rId708"/>
          <w:footerReference w:type="even" r:id="rId709"/>
          <w:footerReference w:type="default" r:id="rId710"/>
          <w:headerReference w:type="first" r:id="rId711"/>
          <w:footerReference w:type="first" r:id="rId712"/>
          <w:pgSz w:w="12240" w:h="15840"/>
          <w:pgMar w:top="840" w:right="1000" w:bottom="840" w:left="1000" w:header="400" w:footer="400"/>
          <w:pgNumType w:fmt="decimal"/>
          <w:cols w:space="720"/>
          <w:titlePg w:val="0"/>
        </w:sectPr>
      </w:pPr>
    </w:p>
    <w:p>
      <w:pPr>
        <w:pStyle w:val="Normal77"/>
      </w:pPr>
    </w:p>
    <w:p>
      <w:pPr>
        <w:pStyle w:val="Normal77"/>
      </w:pPr>
      <w:r>
        <w:pict>
          <v:shape id="_x0000_i1298" type="#_x0000_t75" alt="LexisNexis®" style="width:147.75pt;height:30pt">
            <v:imagedata r:id="rId17" o:title=""/>
          </v:shape>
        </w:pict>
      </w:r>
      <w:r>
        <w:cr/>
      </w:r>
    </w:p>
    <w:p>
      <w:pPr>
        <w:pStyle w:val="Heading175"/>
        <w:keepNext w:val="0"/>
        <w:spacing w:after="200" w:line="340" w:lineRule="atLeast"/>
        <w:ind w:left="0" w:right="0" w:firstLine="0"/>
        <w:jc w:val="center"/>
      </w:pPr>
      <w:hyperlink r:id="rId713" w:history="1">
        <w:r>
          <w:rPr>
            <w:rFonts w:ascii="arial" w:eastAsia="arial" w:hAnsi="arial" w:cs="arial"/>
            <w:b/>
            <w:i/>
            <w:strike w:val="0"/>
            <w:color w:val="0077CC"/>
            <w:sz w:val="28"/>
            <w:u w:val="single"/>
            <w:vertAlign w:val="baseline"/>
          </w:rPr>
          <w:t>At Home on the Outskirts, With Goofy, Grumpy Dad</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2009 Monday</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77"/>
        <w:keepNext w:val="0"/>
        <w:spacing w:after="0" w:line="240" w:lineRule="atLeast"/>
        <w:ind w:right="0"/>
        <w:jc w:val="both"/>
      </w:pPr>
      <w:bookmarkStart w:id="153" w:name="Bookmark_77"/>
      <w:bookmarkEnd w:id="153"/>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 TELEVISION REVIEW 'SURVIVING SUBURBIA'</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739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ALESSANDRA STANLEY</w:t>
      </w:r>
    </w:p>
    <w:p>
      <w:pPr>
        <w:pStyle w:val="Normal77"/>
        <w:keepNext/>
        <w:spacing w:before="240" w:after="0" w:line="340" w:lineRule="atLeast"/>
        <w:ind w:left="0" w:right="0" w:firstLine="0"/>
        <w:jc w:val="left"/>
      </w:pPr>
      <w:bookmarkStart w:id="154" w:name="Body_75"/>
      <w:bookmarkEnd w:id="154"/>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299" style="position:absolute;z-index:251858944"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Makeover shows have a ritualized moment when fashion martinets ruthlessly rip through the victim's closet, tossing out all the denim midiskirts and leatherette pants and replacing them with sling-backs and a single black A-line dress. The victim inevitably breaks down, begging to keep one beloved outfit that doesn't flatter or look at all fashionable but is comfortingly familiar.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''Surviving Suburbia,'' a new sitcom on Monday night, is ABC's canary-yellow tracksuit. The network is struggling to update its comedy, experimenting with sitcoms like ''Better Off Ted'' and ''In the Motherhood'' that have no laugh track and are shot with a single camera in the style of ''The Office.'' But fashion-forward satire doesn't come easily to the Disney-owned network. This family comedy about a goofy suburban dad -- played by Bob Saget of ''Full House'' and ''America's Funniest Home Videos'' -- is ABC's relapse.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laugh track is loud and insistent, and so are the punch lines. Steve Patterson (Mr. Saget) is a bit of a bumbler, an immature curmudgeon bossed around by his competent, no-nonsense wife, Anne (Cynthia Stevenson), and two well-behaved children. It is essentially the same premise as ''According to Jim,'' which has its season finale -- and probably its last episode -- in May.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there were makeover shows for television studios, the host would intervene and point out that ABC already has floral-print Capri pants that are now out of style and on the way to the Salvation Army, and it doesn't need another. Instead the Pattersons putter about their patio and brace themselves for high jinks from their pesky neighbors.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''Surviving Suburbia'' is lucky to follow on the coattails of ABC's hit reality show, ''Dancing With the Stars.'' And the sitcom's producers are obviously and abjectly grateful for that boost: the family is first seen in the living room, raptly watching ''Dancing With the Stars.'' The parent company expects strict fealty; all television and movie references thereafter are to ABC or Disney properties -- the winsome daughter, Courtney (G. Hannelius), is in love with Zac Efron, a star of Disney's ''High School Musical.'' Steve ribs Anne for her childhood crush on Chachi, the character Scott Baio played on the ABC shows ''Happy Days'' and ''Joanie Loves Chachi.''</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pilot is not very funny or at all surprising, but a lot of family sitcoms do quite well despite those limitations, including ''Full House'' and ''According to Jim.''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Usually, however, a truly successful sitcom requires its star to have a strong comic identity that shapes the humor and adds an original overlay to a familiar format. ''Roseanne'' was a milestone for ABC because Roseanne Barr didn't water down her fierce standup persona or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''Everybody Loves Raymond'' was a hit for CBS because Ray Romano wrapped the sitcom in his own suffocating Italian-American childhood, preserving the sharper edges of his comedy. Even Jim Belushi infuses his sappy television character on ''According to Jim'' with some of his own rough-hewn Chicago style.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Saget can be sardonic  and has a background in  foulmouthed standup comedy, but in this premiere his character's personality is faint and inconsistent. Steve is supposedly childish and irresponsible. ''O.K., Dad,'' Steve's teenage son, Henry (Jared Kusnitz),  tells him. ''Let's pretend for a minute that you're older than me.''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Steve is also presented as the local grump. When an obese neighbor calls him her hero, he retorts, ''You mean the sandwich, don't you?'' It's an unkind, politically incorrect joke and works only if the person making it is steadily misanthropic; here, it seems out of character coming from easygoing Steve. It clashes with the cozy, good-natured ethos of the show.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O.K. for ABC to seek the comfort of a canary-yellow tracksuit, but the ensemble really falls apart when it's tarted up with a leopard-skin belt.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SURVIVING SUBURBIA</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ABC, Monday nights at 9:30, Eastern and Pacific times; 8:30, Central time.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Written by Don Beck; Kevin Abbott, Michael Hanel and Mindy Schultheis, executive producers. Produced by Media Rights Capital.</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Bob Saget (Steve Patterson), Cynthia Stevenson (Anne Patterson), Jared Kusnitz (Henry Patterson), G. Hannelius (Courtney Patterson), Jere Burns (Dr. Jim), Dan Cortese (Onno), Lorna Scott (Monica), Paul Nobrega (Guy) and Michael Christian Alexander (Paramedic).</w:t>
      </w:r>
    </w:p>
    <w:p>
      <w:pPr>
        <w:pStyle w:val="Normal77"/>
        <w:keepNext w:val="0"/>
        <w:spacing w:before="240" w:after="0" w:line="260" w:lineRule="atLeast"/>
        <w:ind w:left="0" w:right="0" w:firstLine="0"/>
        <w:jc w:val="left"/>
      </w:pPr>
      <w:r>
        <w:br/>
      </w:r>
      <w:hyperlink r:id="rId714" w:history="1">
        <w:r>
          <w:rPr>
            <w:rFonts w:ascii="arial" w:eastAsia="arial" w:hAnsi="arial" w:cs="arial"/>
            <w:b w:val="0"/>
            <w:i/>
            <w:strike w:val="0"/>
            <w:color w:val="0077CC"/>
            <w:sz w:val="20"/>
            <w:u w:val="single"/>
            <w:vertAlign w:val="baseline"/>
          </w:rPr>
          <w:t>http://www.nytimes.com</w:t>
        </w:r>
      </w:hyperlink>
    </w:p>
    <w:p>
      <w:pPr>
        <w:pStyle w:val="Normal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7"/>
        <w:spacing w:line="60" w:lineRule="exact"/>
      </w:pPr>
      <w:r>
        <w:pict>
          <v:line id="_x0000_s1300" style="position:absolute;z-index:251859968" from="0,2pt" to="512pt,2pt" strokecolor="#009ddb" strokeweight="2pt">
            <v:stroke linestyle="single"/>
            <w10:wrap type="topAndBottom"/>
          </v:line>
        </w:pict>
      </w:r>
    </w:p>
    <w:p>
      <w:pPr>
        <w:pStyle w:val="Normal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Surviving Suburbia, Monday nights on ABC, a sitcom with Cynthia Stevenson and Bob Saget.(PHOTOGRAPH BY RANDY TEPPER/ABC)(C1)</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Lorna Scott and Bob Saget in ''Surviving Suburbia.''(PHOTOGRAPH BY RANDY TEPPER/ABC)(C5)                                                    </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2009</w:t>
      </w:r>
    </w:p>
    <w:p>
      <w:pPr>
        <w:pStyle w:val="Normal77"/>
      </w:pPr>
    </w:p>
    <w:p>
      <w:pPr>
        <w:pStyle w:val="Normal77"/>
        <w:ind w:left="200"/>
        <w:sectPr>
          <w:type w:val="continuous"/>
          <w:pgMar w:top="840" w:right="1000" w:bottom="840" w:left="1000" w:header="400" w:footer="400"/>
          <w:pgNumType w:fmt="decimal"/>
          <w:cols w:space="720"/>
        </w:sectPr>
      </w:pPr>
      <w:r>
        <w:br/>
      </w:r>
      <w:r>
        <w:pict>
          <v:line id="_x0000_s1301"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715"/>
          <w:headerReference w:type="default" r:id="rId716"/>
          <w:footerReference w:type="even" r:id="rId717"/>
          <w:footerReference w:type="default" r:id="rId718"/>
          <w:headerReference w:type="first" r:id="rId719"/>
          <w:footerReference w:type="first" r:id="rId720"/>
          <w:pgSz w:w="12240" w:h="15840"/>
          <w:pgMar w:top="840" w:right="1000" w:bottom="840" w:left="1000" w:header="400" w:footer="400"/>
          <w:pgNumType w:fmt="decimal"/>
          <w:cols w:space="720"/>
          <w:titlePg w:val="0"/>
        </w:sectPr>
      </w:pPr>
    </w:p>
    <w:p>
      <w:pPr>
        <w:pStyle w:val="Normal78"/>
      </w:pPr>
    </w:p>
    <w:p>
      <w:pPr>
        <w:pStyle w:val="Normal78"/>
      </w:pPr>
      <w:r>
        <w:pict>
          <v:shape id="_x0000_i1302" type="#_x0000_t75" alt="LexisNexis®" style="width:147.75pt;height:30pt">
            <v:imagedata r:id="rId17" o:title=""/>
          </v:shape>
        </w:pict>
      </w:r>
      <w:r>
        <w:cr/>
      </w:r>
    </w:p>
    <w:p>
      <w:pPr>
        <w:pStyle w:val="Heading176"/>
        <w:keepNext w:val="0"/>
        <w:spacing w:after="200" w:line="340" w:lineRule="atLeast"/>
        <w:ind w:left="0" w:right="0" w:firstLine="0"/>
        <w:jc w:val="center"/>
      </w:pPr>
      <w:hyperlink r:id="rId721" w:history="1">
        <w:r>
          <w:rPr>
            <w:rFonts w:ascii="arial" w:eastAsia="arial" w:hAnsi="arial" w:cs="arial"/>
            <w:b/>
            <w:i/>
            <w:strike w:val="0"/>
            <w:color w:val="0077CC"/>
            <w:sz w:val="28"/>
            <w:u w:val="single"/>
            <w:vertAlign w:val="baseline"/>
          </w:rPr>
          <w:t>A Korean City With 250 Holes in Its Heart</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2014 Thursday</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 on the Web</w:t>
      </w:r>
    </w:p>
    <w:p>
      <w:pPr>
        <w:pStyle w:val="Normal78"/>
        <w:keepNext w:val="0"/>
        <w:spacing w:after="0" w:line="240" w:lineRule="atLeast"/>
        <w:ind w:right="0"/>
        <w:jc w:val="both"/>
      </w:pPr>
      <w:bookmarkStart w:id="155" w:name="Bookmark_78"/>
      <w:bookmarkEnd w:id="155"/>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Section ; Column 0; Foreign Desk; Pg. </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1199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MARTIN FACKLER</w:t>
      </w:r>
    </w:p>
    <w:p>
      <w:pPr>
        <w:pStyle w:val="Normal78"/>
        <w:keepNext/>
        <w:spacing w:before="240" w:after="0" w:line="340" w:lineRule="atLeast"/>
        <w:ind w:left="0" w:right="0" w:firstLine="0"/>
        <w:jc w:val="left"/>
      </w:pPr>
      <w:bookmarkStart w:id="156" w:name="Body_76"/>
      <w:bookmarkEnd w:id="156"/>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03" style="position:absolute;z-index:251862016"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ANSAN, South Korea -- The cluttered store next to the gate of Danwon High School in the drab industrial city of Ansan is jammed with school necessities. White gym uniforms hang in the window, behind dusty glass. Pens and pencils are sorted neatly into cubbyholes, and a freezer full of ice cream sits outside as a lure for passing students.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much of the space in the tiny shop is devoted to perhaps its most important item: rows and rows of history and math and English-language workbooks for South Korea's grueling university entrance exams. Now, Kim In-jea, the store's co-owner, doubts he will sell many of the 11th-grade books, and he does not expect even to stock the 12th-grade versions next year.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students who would have bought them went on a class trip, and most will never return.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three quarters of Danwon's 11th graders died two weeks ago in the sinking of a ferry that ranks as one of the country's deadliest disasters in recent decades.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seen these kids grow up. I know each of their faces,'' said Mr. Kim, 57, who lives nearby and said seven of his neighbors lost their children. ''To say that this neighborhood feels empty would be an understatement. This neighborhood feels like a morgue.''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loss has been a blow to the country more commonly known for its economic prowess and pop culture exports. But the tragedy has hit especially hard in Gojan 1, the run-down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surrounding the school. Each of the low-slung brick apartment buildings, residents say, was home to at least three or four students who perished.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Gojan 1 is normally alive with the bustle of teenagers doing what they do -- crowding the local Internet cafe to play computer games or heading in chattering groups to Wongojan Public Library to study or to the after-school ''cram'' classes ubiquitous in South Korea.</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residents describe a mournful stillness, punctuated by the seemingly endless arrival of long funeral processions paying their last respects at the children's school. There have been 156 funerals so far. On Sunday alone there were 30, most for the students who went down with the ferry.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pall has radiated out into Ansan, a port city an hour southwest of Seoul where factories stamp out auto parts and electronics, and where the landscape is dominated by rows of identical apartment blocks. The city of 763,000 people, those who live here say, has been suffocating in grief since the accident apparently claimed the lives of 250 of its children.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Hospitals had been filled with most of the 75 surviving students, until almost all of them went home this week. The hospitals had also been filled with the dead: In South Korea, hospitals often double as funeral homes, and late last week, the rooms for wakes were so crowded with ferry victims that some families had to wait a day for a spot.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temporary memorial built in a gym, the victims' photos were displayed on a wall covered with yellow and white flowers. Mourners waited up to 90 minutes in a line that snaked for blocks down a sidewalk and back and forth across the yard of a nearby elementary school. On Tuesday, the memorial moved to a permanent site in a city park.</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entire grade at a high school was wiped out,'' said Kim Hee-kyeum, the vice governor of Gyeonggi Province, where Ansan is located, and whose provincial government has stepped in to help overwhelmed city officials. ''It is not just the 250 lost students. It is their surviving classmates, their parents, friends, neighborhoods, the entire city. It will take a long time to overcome this nightmare.''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the funeral processions -- caravans of cars and buses led by a black hearse bedecked with flowers -- offer the rawest expressions of the community's grief.</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those processions carried Park Yae-ji, whose relatives remember her as a cheerful, mature 16-year-old who helped her working mother raise her younger brother.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drizzly, gray morning this week, Yae-ji returned for the final time to Danwon High School, following a Korean custom in which the dead are taken to the various places where they spent their lives, including homes and workplaces.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mother, Eom Ji-young, 37, stoic for much of the funeral, lost her composure at the sight of white chrysanthemums laid on Yae-ji's desk, collapsing in sobs. Of the nearly 30 other desks in the classroom, all but two were decorated with white bouquets, which are given to the dead.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Teachers lined the corridors, heads bowed. Officials said there were so many funerals, the teachers had to stand like that almost all day. As Yae-ji's family left, another hearse was already waiting outside.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students in other grades have returned to school after more than a week, and have been present for many of the grim last visits.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being taught how to cope with the loss of schoolmates by ''art psychologists,'' who use painting, drawing and other art forms to help students express their sorrow, city and provincial officials said. School has not yet restarted for the 11th graders who remain, including the 13 who chose not to attend the class trip, and officials say they have not set a date to begin.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bodies of 81 students have not yet been recovered, probably guaranteeing that the school will continue to host grieving families for some time to come.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Yae-ji's mother is relieved, at least, to have her daughter's body back, to give her a proper funeral.</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wake, a projector showed photographs that spanned her brief life: an infant held by beaming young parents, a small girl with bright eyes sitting barefoot in a go-cart, a young woman with long black hair and fashionable black glasses who had grown to stand shoulder to shoulder with her mother.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Eom, who seemed dazed by her ordeal, pulled out a smartphone at one point to show her final conversation with her daughter, via an instant messaging service. Tenderly stroking the screen with her finger, she reread each of the messages that her daughter sent from the ferry as it departed from Incheon for an overnight ride to the resort island of Jeju.</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 doing well so don't worry,'' she wrote. ''Good night!''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Eom's reply, ''Have a good time,'' was never opened, a sign Yae-ji did not turn her phone on again. The ferry sank the next morning.</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visiting Danwon on Sunday, the family began Yae-ji's final journey, driving to a large, factory-like crematorium. After they relinquished the girl's body, Ms. Eom crumpled to the floor.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am I going to do without my baby?'' she cried, clutching her own mother. ''Mom, tell me what I should do!''</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Yae-ji's father, Park Sang-woo, 41, a factory worker and former South Korean special forces member who had kept a firm grip on himself, broke into sobs. The couple's only other child, 10-year-old son Seon-hwan, stroked his father's back.</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scenes were being repeated throughout the crematorium, which hosted 16 families of Danwon High School students that day. The crematorium's director, Lee Jae-lin, said all the agony was wearing on his employees, whom he said he would send for psychological counseling once the last funeral was completed.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''Bidding farewell to one child is hard enough,'' Mr. Lee said. ''How do you bid farewell to 250?''</w:t>
      </w:r>
    </w:p>
    <w:p>
      <w:pPr>
        <w:pStyle w:val="Normal78"/>
        <w:keepNext w:val="0"/>
        <w:spacing w:before="240" w:after="0" w:line="260" w:lineRule="atLeast"/>
        <w:ind w:left="0" w:right="0" w:firstLine="0"/>
        <w:jc w:val="left"/>
      </w:pPr>
      <w:r>
        <w:br/>
      </w:r>
      <w:hyperlink r:id="rId722" w:history="1">
        <w:r>
          <w:rPr>
            <w:rFonts w:ascii="arial" w:eastAsia="arial" w:hAnsi="arial" w:cs="arial"/>
            <w:b w:val="0"/>
            <w:i/>
            <w:strike w:val="0"/>
            <w:color w:val="0077CC"/>
            <w:sz w:val="20"/>
            <w:u w:val="single"/>
            <w:vertAlign w:val="baseline"/>
          </w:rPr>
          <w:t>http://www.nytimes.com/2014/05/01/world/asia/a-korean-city-in-shock-grieving-hundreds-of-young-lives.html</w:t>
        </w:r>
      </w:hyperlink>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2014</w:t>
      </w:r>
    </w:p>
    <w:p>
      <w:pPr>
        <w:pStyle w:val="Normal78"/>
      </w:pPr>
    </w:p>
    <w:p>
      <w:pPr>
        <w:pStyle w:val="Normal78"/>
        <w:ind w:left="200"/>
        <w:sectPr>
          <w:type w:val="continuous"/>
          <w:pgMar w:top="840" w:right="1000" w:bottom="840" w:left="1000" w:header="400" w:footer="400"/>
          <w:pgNumType w:fmt="decimal"/>
          <w:cols w:space="720"/>
        </w:sectPr>
      </w:pPr>
      <w:r>
        <w:br/>
      </w:r>
      <w:r>
        <w:pict>
          <v:line id="_x0000_s1304"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723"/>
          <w:headerReference w:type="default" r:id="rId724"/>
          <w:footerReference w:type="even" r:id="rId725"/>
          <w:footerReference w:type="default" r:id="rId726"/>
          <w:headerReference w:type="first" r:id="rId727"/>
          <w:footerReference w:type="first" r:id="rId728"/>
          <w:pgSz w:w="12240" w:h="15840"/>
          <w:pgMar w:top="840" w:right="1000" w:bottom="840" w:left="1000" w:header="400" w:footer="400"/>
          <w:pgNumType w:fmt="decimal"/>
          <w:cols w:space="720"/>
          <w:titlePg w:val="0"/>
        </w:sectPr>
      </w:pPr>
    </w:p>
    <w:p>
      <w:pPr>
        <w:pStyle w:val="Normal79"/>
      </w:pPr>
    </w:p>
    <w:p>
      <w:pPr>
        <w:pStyle w:val="Normal79"/>
      </w:pPr>
      <w:r>
        <w:pict>
          <v:shape id="_x0000_i1305" type="#_x0000_t75" alt="LexisNexis®" style="width:147.75pt;height:30pt">
            <v:imagedata r:id="rId17" o:title=""/>
          </v:shape>
        </w:pict>
      </w:r>
      <w:r>
        <w:cr/>
      </w:r>
    </w:p>
    <w:p>
      <w:pPr>
        <w:pStyle w:val="Heading177"/>
        <w:keepNext w:val="0"/>
        <w:spacing w:after="200" w:line="340" w:lineRule="atLeast"/>
        <w:ind w:left="0" w:right="0" w:firstLine="0"/>
        <w:jc w:val="center"/>
      </w:pPr>
      <w:hyperlink r:id="rId729" w:history="1">
        <w:r>
          <w:rPr>
            <w:rFonts w:ascii="arial" w:eastAsia="arial" w:hAnsi="arial" w:cs="arial"/>
            <w:b/>
            <w:i/>
            <w:strike w:val="0"/>
            <w:color w:val="0077CC"/>
            <w:sz w:val="28"/>
            <w:u w:val="single"/>
            <w:vertAlign w:val="baseline"/>
          </w:rPr>
          <w:t>FILM;</w:t>
        </w:r>
      </w:hyperlink>
      <w:r>
        <w:br/>
      </w:r>
      <w:hyperlink r:id="rId730" w:history="1">
        <w:r>
          <w:rPr>
            <w:rFonts w:ascii="arial" w:eastAsia="arial" w:hAnsi="arial" w:cs="arial"/>
            <w:b/>
            <w:i/>
            <w:strike w:val="0"/>
            <w:color w:val="0077CC"/>
            <w:sz w:val="28"/>
            <w:u w:val="single"/>
            <w:vertAlign w:val="baseline"/>
          </w:rPr>
          <w:t>The Intense Serenity of Om Puri, Citizen of the World</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2000, Sunday, Late Edition - Final</w:t>
      </w:r>
    </w:p>
    <w:p>
      <w:pPr>
        <w:pStyle w:val="Normal79"/>
        <w:keepNext w:val="0"/>
        <w:spacing w:after="0" w:line="240" w:lineRule="atLeast"/>
        <w:ind w:right="0"/>
        <w:jc w:val="both"/>
      </w:pPr>
      <w:bookmarkStart w:id="157" w:name="Bookmark_79"/>
      <w:bookmarkEnd w:id="157"/>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Arts and Leisure Desk </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 Section 2; Page 29; Column 1; Arts and Leisure Desk ; Column 1; </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1208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TERRENCE RAFFERTY; </w:t>
      </w:r>
    </w:p>
    <w:p>
      <w:pPr>
        <w:pStyle w:val="Normal7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Terrence Rafferty is the critic at large for GQ magazine.</w:t>
      </w:r>
    </w:p>
    <w:p>
      <w:pPr>
        <w:pStyle w:val="Normal7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TERRENCE RAFFERTY;  Terrence Rafferty is the critic at large for GQ magazine.</w:t>
      </w:r>
    </w:p>
    <w:p>
      <w:pPr>
        <w:pStyle w:val="Normal79"/>
        <w:keepNext/>
        <w:spacing w:before="240" w:after="0" w:line="340" w:lineRule="atLeast"/>
        <w:ind w:left="0" w:right="0" w:firstLine="0"/>
        <w:jc w:val="left"/>
      </w:pPr>
      <w:bookmarkStart w:id="158" w:name="Body_77"/>
      <w:bookmarkEnd w:id="158"/>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06" style="position:absolute;z-index:251864064"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Om Puri has appeared, by his own estimate, in something like 140 films in his 24-year screen career and has been characterized by one expert on Indian cinema as "the finest actor of the post-independence generation," he does not expect to be recognized on the streets of New York.</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he and I step out for a cigarette in front of the SoHo Grand Hotel, a middle-aged man and woman strolling up West Broadway look startled, walk a few steps farther up the street, and then, after a fast conference, return to tell Mr. Puri how impressed they had been by his performance in "East Is East," which they had seen in Israel. He accepts their praise graciously and modestly, and after they have moved on he puffs contentedly and beams. "That's absolutely made my day."</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delight is so contagious that I instantly banish my suspicion that this improbable encounter has been staged by the wily publicists of Miramax, which is releasing "East Is East" here on Friday. To be recognized, on a nearly deserted street, for a performance in a British art-house picture that has not even opened in the States? Not bloody likely. And yet: Mr. Puri's portrayal of George Khan -- a Pakistani Muslim married to an Englishwoman (Linda Bassett) and trying to raise seven children in a racially mixed neighborhood near Manchester in the 1970's -- is unforgettable, the sort of performance that should stop traffic. (Light pedestrian traffic, at least.) So I want this scene to be real: It couldn't happen to a nicer guy, or a better actor.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in the hotel's smoke-free lounge, Mr. Puri, clearly stimulated by the heady combination of recognition and nicotine, expands on his approach to the domestic tyrant George Khan, who could easily have been played as a monster. "I look for subtext," he says, "the hidden script within the script. Here's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man who comes to England and finds himself in circumstances that are too huge for him to handle. It's 1971. In Parliament there are people shouting about repatriation. This man who is so rigid on the surface has agreed to stay with his wife in a non-Muslim area and send his children to modern schools. Even his daughter, and for a Muslim it's very tough to send a girl child to a modern school. I knew I had to find a space for this in my portrayal, without departing from the script or changing the scenes. So when he hits a child it should be with pain. The anguish on his face should give a little balance to his monstrousness."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it does. The film, directed by Damien O'Donnell from a script by Ayub Khan-Din (based on his own play), opened smashingly in Britain; the distributor had to quadruple the number of prints within two weeks of its release. "In the play," says Mr. O'Donnell, "George Khan is less three-dimensional. Om brought in that vulnerability, which makes the whole situation of the family more ambiguous."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Udayan Prasad, who directed Mr. Puri in "Brothers in Trouble" (1996) and "My Son the Fanatic" (1999), says: "He's always surprising you. That's the sign of a great actor. You think you know exactly how he's going to play a scene, and then he does something different, and better."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"My Son the Fanatic," written by Hanif Kureishi ("My Beautiful Laundrette"), Mr. Puri plays another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 father, who is also a Muslim by birth and who also lives in the industrial north, but whose parenting difficulties are precisely the opposite of Khan's: Parvez, an easygoing cabdriver who loves jazz, drinks a little too much and has for a best friend and confidante a young prostitute, is alarmed that his son has become a militant Islamic fundamentalist.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 considers Parvez the richest role that he has had in the English-speaking cinema. And besides, he says, "I can more easily identify with that character. I consider him to be a citizen of the world. You could send him to Italy, you could send him to Spain, you could send him to Japan and the man would adjust. There is no place where there is not a collage of people, so there are frictions everywhere. Unless people have a sense of tolerance towards each other's beliefs, life is not going to be easy."</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Puri describes himself as "very, very liberal," which is perhaps why most of his work in his native land has been in "what we call the art cinema, where the assumption is that cinema or theater is a medium of social commitment," he says. As he sees it, "My whole training has set me up for that."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in a rural area of northern India in 1950, Mr. Puri worked his way through a Punjabi university where he joined a theater group and "drifted" from his youthful ambition to be a military man like his father. The family did not object. "My father could see that I was economically responsible and really hard-working, so he never questioned my activities. And I never embarrassed him." He then spent three years at the National School of Drama in New Delhi, where he received what he describes, with some understatement, as a "very well-rounded" education in the theater: he played Hamlet in Hindi at age 23 and also performed (in that language) Brecht, Shaw, Ibsen, Indian folk plays and even a Kabuki drama.</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couple of years at the Indian Film Institute in Poona, Mr. Puri lit out for the film-industry capital, Bombay. He anticipated having a hard time breaking into the movies, because he did not have "an obvious personality" -- which means, in part, that he was not handsome enough to attract immediate attention. But his theater work got him noticed and once he had begun making movies his versatility kept him in demand. By 1981, he was well known enough to get a call from India's greatest director, Satyajit Ray, who was casting "Sadgati" ("Deliverance"), which was to be the Bengali filmmaker's first production in Hindi; Mr. Puri was his choice to play the lead, an untouchable.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way, the actor says, his career in the West is repeating the pattern of his career in India. He has had small parts in the major studio films "Gandhi (1982), "Wolf" (1994) and "The Ghost and the Darkness" (1996), as well as a substantial supporting role in "City of Joy" (1992). But his meatiest parts have been in serious, low-budget pictures. That's fine with him, because he has a good life and a thriving career in Bombay, where he can practice his art in accordance with his bedrock principle: never let yourself be typecast. (His hero is Alec Guinness). "Om has unusual range for an actor," Mr. Prasad says. "He seems equally natural playing an illiterate villager or a powerful intellectual.'</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equally content. Like Parvez -- and unlike George Khan -- the man adjusts. "I am happy to be recognized here in New York," Mr. Puri says near the end of our conversation. "But it was only two people, and I will not work just so that next time it will be 10 people." And then he says something that, coming from an actor, strikes me as astonishing, and that may at least partly account for the extraordinary mixture of intensity and serenity that informs an Om Puri performance. "I, frankly, don't dream, because I want to remain happy. When you dream too much and the dream doesn't come true, you hurt yourself. And I don't want to hurt myself. So I don't dream. I take things as they are."</w:t>
      </w:r>
    </w:p>
    <w:p>
      <w:pPr>
        <w:pStyle w:val="Normal79"/>
        <w:keepNext w:val="0"/>
        <w:spacing w:before="240" w:after="0" w:line="260" w:lineRule="atLeast"/>
        <w:ind w:left="0" w:right="0" w:firstLine="0"/>
        <w:jc w:val="left"/>
      </w:pPr>
      <w:r>
        <w:br/>
      </w:r>
      <w:hyperlink r:id="rId731" w:history="1">
        <w:r>
          <w:rPr>
            <w:rFonts w:ascii="arial" w:eastAsia="arial" w:hAnsi="arial" w:cs="arial"/>
            <w:b w:val="0"/>
            <w:i/>
            <w:strike w:val="0"/>
            <w:color w:val="0077CC"/>
            <w:sz w:val="20"/>
            <w:u w:val="single"/>
            <w:vertAlign w:val="baseline"/>
          </w:rPr>
          <w:t>http://www.nytimes.com</w:t>
        </w:r>
      </w:hyperlink>
    </w:p>
    <w:p>
      <w:pPr>
        <w:pStyle w:val="Normal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9"/>
        <w:spacing w:line="60" w:lineRule="exact"/>
      </w:pPr>
      <w:r>
        <w:pict>
          <v:line id="_x0000_s1307" style="position:absolute;z-index:251865088" from="0,2pt" to="512pt,2pt" strokecolor="#009ddb" strokeweight="2pt">
            <v:stroke linestyle="single"/>
            <w10:wrap type="topAndBottom"/>
          </v:line>
        </w:pict>
      </w:r>
    </w:p>
    <w:p>
      <w:pPr>
        <w:pStyle w:val="Normal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Om Puri, in SoHo last month, plays a Pakistani Muslim married to an Englishwoman in 1970's Manchester in "East Is East." (Suzanne DeChillo/The New York Times)</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2000</w:t>
      </w:r>
    </w:p>
    <w:p>
      <w:pPr>
        <w:pStyle w:val="Normal79"/>
      </w:pPr>
    </w:p>
    <w:p>
      <w:pPr>
        <w:pStyle w:val="Normal79"/>
        <w:ind w:left="200"/>
        <w:sectPr>
          <w:type w:val="continuous"/>
          <w:pgMar w:top="840" w:right="1000" w:bottom="840" w:left="1000" w:header="400" w:footer="400"/>
          <w:pgNumType w:fmt="decimal"/>
          <w:cols w:space="720"/>
        </w:sectPr>
      </w:pPr>
      <w:r>
        <w:br/>
      </w:r>
      <w:r>
        <w:pict>
          <v:line id="_x0000_s1308"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732"/>
          <w:headerReference w:type="default" r:id="rId733"/>
          <w:footerReference w:type="even" r:id="rId734"/>
          <w:footerReference w:type="default" r:id="rId735"/>
          <w:headerReference w:type="first" r:id="rId736"/>
          <w:footerReference w:type="first" r:id="rId737"/>
          <w:pgSz w:w="12240" w:h="15840"/>
          <w:pgMar w:top="840" w:right="1000" w:bottom="840" w:left="1000" w:header="400" w:footer="400"/>
          <w:pgNumType w:fmt="decimal"/>
          <w:cols w:space="720"/>
          <w:titlePg w:val="0"/>
        </w:sectPr>
      </w:pPr>
    </w:p>
    <w:p>
      <w:pPr>
        <w:pStyle w:val="Normal80"/>
      </w:pPr>
    </w:p>
    <w:p>
      <w:pPr>
        <w:pStyle w:val="Normal80"/>
      </w:pPr>
      <w:r>
        <w:pict>
          <v:shape id="_x0000_i1309" type="#_x0000_t75" alt="LexisNexis®" style="width:147.75pt;height:30pt">
            <v:imagedata r:id="rId17" o:title=""/>
          </v:shape>
        </w:pict>
      </w:r>
      <w:r>
        <w:cr/>
      </w:r>
    </w:p>
    <w:p>
      <w:pPr>
        <w:pStyle w:val="Heading178"/>
        <w:keepNext w:val="0"/>
        <w:spacing w:after="200" w:line="340" w:lineRule="atLeast"/>
        <w:ind w:left="0" w:right="0" w:firstLine="0"/>
        <w:jc w:val="center"/>
      </w:pPr>
      <w:hyperlink r:id="rId738" w:history="1">
        <w:r>
          <w:rPr>
            <w:rFonts w:ascii="arial" w:eastAsia="arial" w:hAnsi="arial" w:cs="arial"/>
            <w:b/>
            <w:i/>
            <w:strike w:val="0"/>
            <w:color w:val="0077CC"/>
            <w:sz w:val="28"/>
            <w:u w:val="single"/>
            <w:vertAlign w:val="baseline"/>
          </w:rPr>
          <w:t>Sit Still or Keep Moving: Either Way, You'll Suffer</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2013 Saturday</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80"/>
        <w:keepNext w:val="0"/>
        <w:spacing w:after="0" w:line="240" w:lineRule="atLeast"/>
        <w:ind w:right="0"/>
        <w:jc w:val="both"/>
      </w:pPr>
      <w:bookmarkStart w:id="159" w:name="Bookmark_80"/>
      <w:bookmarkEnd w:id="159"/>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 ARTSBEAT</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955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 BRANTLEY</w:t>
      </w:r>
    </w:p>
    <w:p>
      <w:pPr>
        <w:pStyle w:val="Normal80"/>
        <w:keepNext/>
        <w:spacing w:before="240" w:after="0" w:line="340" w:lineRule="atLeast"/>
        <w:ind w:left="0" w:right="0" w:firstLine="0"/>
        <w:jc w:val="left"/>
      </w:pPr>
      <w:bookmarkStart w:id="160" w:name="Body_78"/>
      <w:bookmarkEnd w:id="160"/>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10" style="position:absolute;z-index:251867136"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A cruel virus is gnawing at the entrails of James McAvoy, who is delivering a star turn that sears in the title role of Jamie Lloyd's production of ''Macbeth'' at Trafalgar Studios. Among the symptoms: coughing, vomiting, gagging, falling down while hallucinating and smiling in the midst of dire situations, as if at some torturous private joke.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there's the matter of all that blood, his and others', that's usually visible on much of his body. But that seems to be less a symptom than a cause. This virile, able-bodied soldier has been felled by the habit of killing. Murdering people, even in the name of king and country, can make a man pathologically sick. Of course this one is also afflicted by what he calls, with wondering contempt, ''vaulting ambition.''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Being ambitious is traditionally regarded with a warier eye in Britain than in the United States. And the toll it takes on the young and restless is being charted in two of the most sensational performances on London stages this season. In addition to Mr. McAvoy's Thane of Cawdor, there's the brilliant Kate O'Flynn's Racheal Keats, the perpetually thwarted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heroine of Simon Stephens's ''Port'' at the National Theater.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two could hardly be more different in many ways, starting with their sex and provenance. And while Macbeth is a much-studied embodiment of the dictum ''Be careful what you wish for,'' Racheal is a relatively unknown example of what happens when ardent prayers are never answered. But both roles allow their portrayers to make their marks in ways that define careers, as they ferociously vent the hunger of groping souls in harsh environments.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Mr. Lloyd's ''Macbeth,'' which is packing in refreshingly un-gray-headed audiences, that country is, as it always has been, Scotland, but of tomorrow instead of the Middle Ages. A post-performance discussion with Mr. Lloyd was advertised with the title ''Apocalypse Now: Is It the End of the World as We Know It?''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designer Soutra Gilmour has accordingly created an ecologically stripped, war-blighted landscape where the sun has ceased to shine and 21st-century technology has stopped functioning, aside from occasional salvaged gadgets like those computer tablets with which the three witches illuminate their faces. This is ''Mad Max'' territory, and it can feel a wee bit forced.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unnecessary. Because it's not as a vision of a desolate future that this ''Macbeth'' compels but as a portrait of a military mind undone. From the moment the gore starts to fly in the opening scenes of this production, we see that violence has become a conditioned reflex for its characters, who have lived too long in a state of war. (Hugh Ross's gently spoken Duncan feels like a relic from another age; his imminent death is inevitable.)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McAvoy -- who earned his stripes as a two-fisted movie actor in films like ''X-Men: First Class'' -- could do Macbeth the action hero in his sleep. What he gives us in addition is the brain-jarring consequences of working as a killing machine.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Macbeth is not, you suspect, an innately imaginative person, or at least he's never defined himself that way. But suddenly he's having visions, and they're scaring the hell out of him. And once his wife (a raw, blazingly young Claire Foy) pushes him into murdering his king, the already blurred line between war and peacetime behavior dissolves entirely, along with the military discipline that has kept him intact.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the words ''post-traumatic stress disorder'' are summoned in the program notes doesn't sound like just a bid for topicality. Mr. McAvoy's performance brings to mind accounts of soldiers harrowed by their time in Iraq. When this Macbeth finally bites the toxic dust, it feels like a suicide. What's more, you suspect that the survivors left on stage will eventually follow suit.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streets of Stockport in northern England, the setting for Mr. Stephens's ''Port,'' are nowhere near as bloody. But at times they feel almost as bleak. Stockport is the hometown of both Mr. Stephens (''Harper Regan,'' ''The Curious Incident of the Dog in the Night-Time'') and this production's celebrated director, Marianne Elliott (''War Horse''). So presumably they know whereof they speak in conjuring a place where every road seems to lead to a dead end.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terrain that British writers and filmmakers have mined since the 1950's, from Alan Sillitoe to Mike Leigh. And with its familiar roster of addictions, petty crime and domestic abuse, you may feel at first that it's not worth revisiting. But Mr. Stephens and Ms. O'Flynn have shaped a vital and surprisingly original character in Racheal, whose mother (shades of ''Harper Regan'') leaves her husband and young children shortly after the play begins.Like her mum (played by Liz White), Racheal, whom we first meet as a garrulous 10-year-old, wants more than anything to escape, and the urge can make her behave rather nastily.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given exhilarating (and willfully irritating) life, from pre-adolescence to young adulthood, by Ms. O'Flynn, this girl is a radiantly divided self, torn between the need for flight and the gravitational pull of Stockport. She can't stop moving or talking, mostly in a fusillade of questions that have little chance of being answered.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critics have seen this play, which was first staged in Manchester in 2002, as a life-affirming work. I don't know about that. ''Port'' left me feeling that Racheal might well be buried in Stockport. On the other hand, I could also imagine the words ''I've gotta get outta here'' carved on her tombstone, and their summoning an oddly hopeful energy from beyond the grave.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more complete version of the story than the one that appeared in print.</w:t>
      </w:r>
    </w:p>
    <w:p>
      <w:pPr>
        <w:pStyle w:val="Normal80"/>
        <w:keepNext w:val="0"/>
        <w:spacing w:before="240" w:after="0" w:line="260" w:lineRule="atLeast"/>
        <w:ind w:left="0" w:right="0" w:firstLine="0"/>
        <w:jc w:val="left"/>
      </w:pPr>
      <w:r>
        <w:br/>
      </w:r>
      <w:hyperlink r:id="rId739" w:history="1">
        <w:r>
          <w:rPr>
            <w:rFonts w:ascii="arial" w:eastAsia="arial" w:hAnsi="arial" w:cs="arial"/>
            <w:b w:val="0"/>
            <w:i/>
            <w:strike w:val="0"/>
            <w:color w:val="0077CC"/>
            <w:sz w:val="20"/>
            <w:u w:val="single"/>
            <w:vertAlign w:val="baseline"/>
          </w:rPr>
          <w:t>http://artsbeat.blogs.nytimes.com/2013/03/08/london-theater-journal-the-young-and-the-restless/</w:t>
        </w:r>
      </w:hyperlink>
    </w:p>
    <w:p>
      <w:pPr>
        <w:pStyle w:val="Normal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0"/>
        <w:spacing w:line="60" w:lineRule="exact"/>
      </w:pPr>
      <w:r>
        <w:pict>
          <v:line id="_x0000_s1311" style="position:absolute;z-index:251868160" from="0,2pt" to="512pt,2pt" strokecolor="#009ddb" strokeweight="2pt">
            <v:stroke linestyle="single"/>
            <w10:wrap type="topAndBottom"/>
          </v:line>
        </w:pict>
      </w:r>
    </w:p>
    <w:p>
      <w:pPr>
        <w:pStyle w:val="Normal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James McAvoy plays a kinetic version of Shakespeare's madly ambitious soldier in ''Macbeth,'' set in an apocalyptic Scotland. (PHOTOGRAPH BY JOHAN PERSSON) (C1)</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Freddie Fox, left, as Lord Alfred Douglas and Rupert Everett as Oscar Wilde  in ''The Judas Kiss,'' by David Hare, at the Duke of York's Theater. (PHOTOGRAPH BY MANUEL HARLAN) (C5)       </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2013</w:t>
      </w:r>
    </w:p>
    <w:p>
      <w:pPr>
        <w:pStyle w:val="Normal80"/>
      </w:pPr>
    </w:p>
    <w:p>
      <w:pPr>
        <w:pStyle w:val="Normal80"/>
        <w:ind w:left="200"/>
        <w:sectPr>
          <w:type w:val="continuous"/>
          <w:pgMar w:top="840" w:right="1000" w:bottom="840" w:left="1000" w:header="400" w:footer="400"/>
          <w:pgNumType w:fmt="decimal"/>
          <w:cols w:space="720"/>
        </w:sectPr>
      </w:pPr>
      <w:r>
        <w:br/>
      </w:r>
      <w:r>
        <w:pict>
          <v:line id="_x0000_s1312"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740"/>
          <w:headerReference w:type="default" r:id="rId741"/>
          <w:footerReference w:type="even" r:id="rId742"/>
          <w:footerReference w:type="default" r:id="rId743"/>
          <w:headerReference w:type="first" r:id="rId744"/>
          <w:footerReference w:type="first" r:id="rId745"/>
          <w:pgSz w:w="12240" w:h="15840"/>
          <w:pgMar w:top="840" w:right="1000" w:bottom="840" w:left="1000" w:header="400" w:footer="400"/>
          <w:pgNumType w:fmt="decimal"/>
          <w:cols w:space="720"/>
          <w:titlePg w:val="0"/>
        </w:sectPr>
      </w:pPr>
    </w:p>
    <w:p>
      <w:pPr>
        <w:pStyle w:val="Normal81"/>
      </w:pPr>
    </w:p>
    <w:p>
      <w:pPr>
        <w:pStyle w:val="Normal81"/>
      </w:pPr>
      <w:r>
        <w:pict>
          <v:shape id="_x0000_i1313" type="#_x0000_t75" alt="LexisNexis®" style="width:147.75pt;height:30pt">
            <v:imagedata r:id="rId17" o:title=""/>
          </v:shape>
        </w:pict>
      </w:r>
      <w:r>
        <w:cr/>
      </w:r>
    </w:p>
    <w:p>
      <w:pPr>
        <w:pStyle w:val="Heading179"/>
        <w:keepNext w:val="0"/>
        <w:spacing w:after="200" w:line="340" w:lineRule="atLeast"/>
        <w:ind w:left="0" w:right="0" w:firstLine="0"/>
        <w:jc w:val="center"/>
      </w:pPr>
      <w:hyperlink r:id="rId746" w:history="1">
        <w:r>
          <w:rPr>
            <w:rFonts w:ascii="arial" w:eastAsia="arial" w:hAnsi="arial" w:cs="arial"/>
            <w:b/>
            <w:i/>
            <w:strike w:val="0"/>
            <w:color w:val="0077CC"/>
            <w:sz w:val="28"/>
            <w:u w:val="single"/>
            <w:vertAlign w:val="baseline"/>
          </w:rPr>
          <w:t>A Holiday Idea for Mr. Pataki</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1997, Saturday, Late Edition - Final</w:t>
      </w:r>
    </w:p>
    <w:p>
      <w:pPr>
        <w:pStyle w:val="Normal81"/>
        <w:keepNext w:val="0"/>
        <w:spacing w:after="0" w:line="240" w:lineRule="atLeast"/>
        <w:ind w:right="0"/>
        <w:jc w:val="both"/>
      </w:pPr>
      <w:bookmarkStart w:id="161" w:name="Bookmark_81"/>
      <w:bookmarkEnd w:id="161"/>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22; Column 1; Editorial Desk ; Column 1; ; Editorial</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530 words</w:t>
      </w:r>
    </w:p>
    <w:p>
      <w:pPr>
        <w:pStyle w:val="Normal81"/>
        <w:keepNext/>
        <w:spacing w:before="240" w:after="0" w:line="340" w:lineRule="atLeast"/>
        <w:ind w:left="0" w:right="0" w:firstLine="0"/>
        <w:jc w:val="left"/>
      </w:pPr>
      <w:bookmarkStart w:id="162" w:name="Body_79"/>
      <w:bookmarkEnd w:id="162"/>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14" style="position:absolute;z-index:251870208"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George Pataki of New York has a chance to celebrate Labor Day in a substantial way this year. A small but important bill aimed at protecting the rights of the state's most helpless workers is sitting in limbo. The State Legislature passed it unanimously, but the majority Senate Republicans are waiting for Governor Pataki to give them a sign that he wants the measure sent to his desk for action. Monday would be a perfect time to send that signal.</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Unpaid Wages Prohibition Act has a ridiculously obvious goal -- making sure workers are not cheated out of their pay. But in an area where unskilled laborers are desperate for jobs, there are plenty of sad stories about men and women who are tricked into doing work by bosses who have no intention of paying the promised wages.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nation has heard the story of the deaf Mexican immigrants who were lured to New York City with the promise of jobs and kept in virtual slavery by their employers, who made them sell trinkets on the street. But less dramatic abuses take place every day, involving both legal immigrants and low-skilled native-born Americans.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files of advocacy groups are full of depressing stories about day laborers hired by suburban landscapers who are dropped off at the end of the day and paid nothing. Busboys and waitresses work 40, 50, 60 or more hours a week for low wages, and then discover that their pay is only a fraction of what they were promised.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penalties for withholding a worker's legitimate wages are so modest that employers almost have an incentive to cheat. District attorneys refuse to prosecute because cheating people out of their pay is only a misdemeanor. The State Labor Department attempts to collect for the workers, but at most employers have to pay what was due plus a 25 percent fine.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practice, the number of businesses that are fined is negligible, and the department habitually negotiates settlements for less than the amount workers say they were due. The new legislation would increase the penalty to double the wages due. Repeated non-payment of wages would be made a felony rather than a misdemeanor.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Workplace Project, a Long-Island-based advocacy group for Latino immigrants, did effective lobbying for the bill by rallying both Long Island business groups and the area's powerful cadre of Republican state senators to the cause. The only vocal opposition to the measure came from the New York Farm Bureau, which asserts that the answer to unscrupulous employers is better enforcement of existing laws. Unfortunately, the number of state inspectors continues to drop, and Federal laws do not cover most of the businesses that routinely pay workers less than they are owed.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Pataki's silence has made supporters of the bill nervous. But his office is overwhelmed by a flood of measures passed at the end of the Legislature's disorganized session. Indeed, the Senate is holding onto 125 other bills simply to keep the Governor's attorneys from being inundated. Still, Mr. Pataki could make a nice gesture by announcing on Labor Day that he intends to sign the bill, as a tribute to some of the most vulnerable members of America's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1997</w:t>
      </w:r>
    </w:p>
    <w:p>
      <w:pPr>
        <w:pStyle w:val="Normal81"/>
      </w:pPr>
    </w:p>
    <w:p>
      <w:pPr>
        <w:pStyle w:val="Normal81"/>
        <w:ind w:left="200"/>
        <w:sectPr>
          <w:type w:val="continuous"/>
          <w:pgMar w:top="840" w:right="1000" w:bottom="840" w:left="1000" w:header="400" w:footer="400"/>
          <w:pgNumType w:fmt="decimal"/>
          <w:cols w:space="720"/>
        </w:sectPr>
      </w:pPr>
      <w:r>
        <w:br/>
      </w:r>
      <w:r>
        <w:pict>
          <v:line id="_x0000_s1315" style="position:absolute;z-index:251871232"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747"/>
          <w:headerReference w:type="default" r:id="rId748"/>
          <w:footerReference w:type="even" r:id="rId749"/>
          <w:footerReference w:type="default" r:id="rId750"/>
          <w:headerReference w:type="first" r:id="rId751"/>
          <w:footerReference w:type="first" r:id="rId752"/>
          <w:pgSz w:w="12240" w:h="15840"/>
          <w:pgMar w:top="840" w:right="1000" w:bottom="840" w:left="1000" w:header="400" w:footer="400"/>
          <w:pgNumType w:fmt="decimal"/>
          <w:cols w:space="720"/>
          <w:titlePg w:val="0"/>
        </w:sectPr>
      </w:pPr>
    </w:p>
    <w:p>
      <w:pPr>
        <w:pStyle w:val="Normal82"/>
      </w:pPr>
    </w:p>
    <w:p>
      <w:pPr>
        <w:pStyle w:val="Normal82"/>
      </w:pPr>
      <w:r>
        <w:pict>
          <v:shape id="_x0000_i1316" type="#_x0000_t75" alt="LexisNexis®" style="width:147.75pt;height:30pt">
            <v:imagedata r:id="rId17" o:title=""/>
          </v:shape>
        </w:pict>
      </w:r>
      <w:r>
        <w:cr/>
      </w:r>
    </w:p>
    <w:p>
      <w:pPr>
        <w:pStyle w:val="Heading180"/>
        <w:keepNext w:val="0"/>
        <w:spacing w:after="200" w:line="340" w:lineRule="atLeast"/>
        <w:ind w:left="0" w:right="0" w:firstLine="0"/>
        <w:jc w:val="center"/>
      </w:pPr>
      <w:hyperlink r:id="rId753" w:history="1">
        <w:r>
          <w:rPr>
            <w:rFonts w:ascii="arial" w:eastAsia="arial" w:hAnsi="arial" w:cs="arial"/>
            <w:b/>
            <w:i/>
            <w:strike w:val="0"/>
            <w:color w:val="0077CC"/>
            <w:sz w:val="28"/>
            <w:u w:val="single"/>
            <w:vertAlign w:val="baseline"/>
          </w:rPr>
          <w:t>Indian Rebels Draw Tens of Thousands to a Rally in Mexico City</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1997, Sunday, Late Edition - Final</w:t>
      </w:r>
    </w:p>
    <w:p>
      <w:pPr>
        <w:pStyle w:val="Normal82"/>
        <w:keepNext w:val="0"/>
        <w:spacing w:after="0" w:line="240" w:lineRule="atLeast"/>
        <w:ind w:right="0"/>
        <w:jc w:val="both"/>
      </w:pPr>
      <w:bookmarkStart w:id="163" w:name="Bookmark_82"/>
      <w:bookmarkEnd w:id="163"/>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 </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11; Column 1; Foreign Desk ; Column 1; </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550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JULIA PRESTON </w:t>
      </w:r>
    </w:p>
    <w:p>
      <w:pPr>
        <w:pStyle w:val="Normal8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JULIA PRESTON </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MEXICO CITY, Sept. 13</w:t>
      </w:r>
    </w:p>
    <w:p>
      <w:pPr>
        <w:pStyle w:val="Normal82"/>
        <w:keepNext/>
        <w:spacing w:before="240" w:after="0" w:line="340" w:lineRule="atLeast"/>
        <w:ind w:left="0" w:right="0" w:firstLine="0"/>
        <w:jc w:val="left"/>
      </w:pPr>
      <w:bookmarkStart w:id="164" w:name="Body_80"/>
      <w:bookmarkEnd w:id="164"/>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17" style="position:absolute;z-index:251872256"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Zapatista rebels in Mexico have shown that their political appeal remains strong by drawing tens of thousands of people to a rally in the capital's central square late on Friday.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 slow rain and a rush of Mexico City residents to leave town for a four-day holiday weekend, the rebels' sympathizers nearly filled the plaza, Mexico's prime political stage.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1,100 Zapatista fighters, unarmed but wearing their characteristic black wool face masks, arrived in the capital for the first time on Friday after a five-day, 750-mile journey in convoy from their home state of Chiapas. The convoy, which picked up supporters along the route, grew to more than 150 buses and other vehicles.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Zapatistas, seeming exhausted from the long trip and overwhelmed by the boisterous crowd, called on the Government to comply with partial peace accords the two sides signed in February 1996 and remove army troops from Zapatista communities in Chiapas.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Government wants war, let's go to it," said a masked rebel commander who goes by the name of Claribel. "We Zapatistas will fight with valor because we have one weapon the Government does not. It is called dignity."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Zapatistas have acknowledged that their military force has long been depleted. They are seeking to refuel their movement in order to reach a final peace accord with the Government.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avoid a confrontation with the authorities, Subcommander Marcos, the Zapatistas' leader, stayed at home, as did other top military officers of the guerrilla group, which staged a brief uprising in January 1994.</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turnout Friday night was a boost for the project the Zapatistas are scheduled to undertake late today: the formal inauguration of a national civilian Zapatista movement to fight for Indian and other grass-roots causes through political means without resorting to arms.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their way to the plaza, the masked Indian contingents, some wearing the beribboned hats and red-striped muslin shirts distinguishing their home villages, filed in orderly lines down the main boulevard carrying placards that read "Zapata lives, the struggle continues." Their sympathizers included a large group of foreigners, among whom were hundreds of Americans.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young Indian women among the marchers were without shoes. Some were limping, their feet visibly bleeding, after a march of several miles to the central square.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 Mexico City radio and television stations all conspicuously played down the march, focusing on the huge traffic snarl it caused and the sharp increase in air pollution.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nightly television news highlighted the funeral of Mother Teresa in Calcutta, India, and the radios, the prime source of news for most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Mexicans in the capital, devoted their reporting to a bad accidental fall that a well-known pro-Zapatista activist suffered on the trek.</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was careful to limit its display of security, and hardly any uniformed police could be seen in the central plaza. The Defense Minister, Enrique Cervantes Aguirre, said the Zapatistas "are welcome, and we hope everything comes off without incident."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commemorating a 19th-century battle in defense of Mexico's sovereignty, President Ernesto Zedillo said, "We want a Mexico and a world where there is no place for weapons or violence."</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1997</w:t>
      </w:r>
    </w:p>
    <w:p>
      <w:pPr>
        <w:pStyle w:val="Normal82"/>
      </w:pPr>
    </w:p>
    <w:p>
      <w:pPr>
        <w:pStyle w:val="Normal82"/>
        <w:ind w:left="200"/>
        <w:sectPr>
          <w:type w:val="continuous"/>
          <w:pgMar w:top="840" w:right="1000" w:bottom="840" w:left="1000" w:header="400" w:footer="400"/>
          <w:pgNumType w:fmt="decimal"/>
          <w:cols w:space="720"/>
        </w:sectPr>
      </w:pPr>
      <w:r>
        <w:br/>
      </w:r>
      <w:r>
        <w:pict>
          <v:line id="_x0000_s1318" style="position:absolute;z-index:251873280"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754"/>
          <w:headerReference w:type="default" r:id="rId755"/>
          <w:footerReference w:type="even" r:id="rId756"/>
          <w:footerReference w:type="default" r:id="rId757"/>
          <w:headerReference w:type="first" r:id="rId758"/>
          <w:footerReference w:type="first" r:id="rId759"/>
          <w:pgSz w:w="12240" w:h="15840"/>
          <w:pgMar w:top="840" w:right="1000" w:bottom="840" w:left="1000" w:header="400" w:footer="400"/>
          <w:pgNumType w:fmt="decimal"/>
          <w:cols w:space="720"/>
          <w:titlePg w:val="0"/>
        </w:sectPr>
      </w:pPr>
    </w:p>
    <w:p>
      <w:pPr>
        <w:pStyle w:val="Normal83"/>
      </w:pPr>
    </w:p>
    <w:p>
      <w:pPr>
        <w:pStyle w:val="Normal83"/>
      </w:pPr>
      <w:r>
        <w:pict>
          <v:shape id="_x0000_i1319" type="#_x0000_t75" alt="LexisNexis®" style="width:147.75pt;height:30pt">
            <v:imagedata r:id="rId17" o:title=""/>
          </v:shape>
        </w:pict>
      </w:r>
      <w:r>
        <w:cr/>
      </w:r>
    </w:p>
    <w:p>
      <w:pPr>
        <w:pStyle w:val="Heading181"/>
        <w:keepNext w:val="0"/>
        <w:spacing w:after="200" w:line="340" w:lineRule="atLeast"/>
        <w:ind w:left="0" w:right="0" w:firstLine="0"/>
        <w:jc w:val="center"/>
      </w:pPr>
      <w:hyperlink r:id="rId760" w:history="1">
        <w:r>
          <w:rPr>
            <w:rFonts w:ascii="arial" w:eastAsia="arial" w:hAnsi="arial" w:cs="arial"/>
            <w:b/>
            <w:i/>
            <w:strike w:val="0"/>
            <w:color w:val="0077CC"/>
            <w:sz w:val="28"/>
            <w:u w:val="single"/>
            <w:vertAlign w:val="baseline"/>
          </w:rPr>
          <w:t>On Violent Ground, a Touch of Beauty</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2009 Sunday</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83"/>
        <w:keepNext w:val="0"/>
        <w:spacing w:after="0" w:line="240" w:lineRule="atLeast"/>
        <w:ind w:right="0"/>
        <w:jc w:val="both"/>
      </w:pPr>
      <w:bookmarkStart w:id="165" w:name="Bookmark_83"/>
      <w:bookmarkEnd w:id="165"/>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CY; Column 0; The City Weekly Desk; Pg. 1; DISPATCHES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767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JAKE MOONEY</w:t>
      </w:r>
    </w:p>
    <w:p>
      <w:pPr>
        <w:pStyle w:val="Normal83"/>
        <w:keepNext/>
        <w:spacing w:before="240" w:after="0" w:line="340" w:lineRule="atLeast"/>
        <w:ind w:left="0" w:right="0" w:firstLine="0"/>
        <w:jc w:val="left"/>
      </w:pPr>
      <w:bookmarkStart w:id="166" w:name="Body_81"/>
      <w:bookmarkEnd w:id="166"/>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20" style="position:absolute;z-index:251874304"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late evening hours of Aug. 19, 1999, 11-year-old Kelvin McGinnis was talking with friends in a courtyard at Saratoga Village, a public housing project in Bedford-Stuyvesant, Brooklyn. At 8:50 p.m., three young men rode by on bikes, carrying guns. They were gang members, police said later, and when they spotted a rival gang member in the courtyard, they opened fire.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of the intended targets were hit, but another shot went astray and wounded a 17-year-old girl. Another bullet  hit Kelvin McGinnis, an only child, in the head, killing him within minutes.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decade later, a plaque in his memory is still there, bearing the simple inscription ''Always in Our Hearts, Rest in Peace.'' The building where he lived, a 16-story box of faded tan brick built in 1966, remains. But the plaza where Kelvin McGinnis died has been reshaped and partly replaced by a bright new community center that opened last summer after years of halting construction.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center's architect, George Ranalli, was in his office on West 28th Street when he got a call from a New York City Housing Authority official telling him the center was his to design. That call, he recalled last week, came the week Kelvin McGinnis was shot.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Ranalli, the dean of the City College of New York's school of architecture, recalled that moment a few days ago as he stood in what remains of the courtyard, facing the community center's meticulously detailed walls and its high,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mahogany-framed windows. The occasion was the publication of a book about the building, which holds an important place in his 31 years as an architect. In a career that has seen plenty of accolades, he said, the chance to build in a public housing project is a crowning achievement.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Ranalli, 62, is the child of Italian immigrants, and he grew up in the Pelham Bay section of the Bronx,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Designing a community center is special for him, he said, because of all the libraries and public buildings he spent time in growing up.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know what this means to a community,'' Mr. Ranalli said.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''Public architecture is symbolic of how society views itself,'' he added later, pointing at the building. ''That's how people want to view themselves -- in beauty and dignity and something that empowers them.''</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contrasting example -- the Saratoga Village residential tower -- stood just yards away. Like so many housing authority towers, it was boxy and drab, bereft of ornamentation and worn a little around the edges.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can't tell people that they're going to have a better life, in that,'' Mr. Ranalli said, pointing. ''Because it's not better; it's infinitely worse. You can't put people in this and expect it to turn out well.''</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project at Saratoga Village, which cost $3.25 million -- about what a lesser structure would have cost -- was commissioned and built during a brief golden age of community center architecture at the housing authority. That era yielded, among others, ambitious buildings like the Red Hook Center for the Arts in Brooklyn and the Melrose Community Center in the Bronx.</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era may have come to a close. ''Right now, funding is a major consideration, not just with us, but with a lot of people,'' said Howard Marder, a housing authority spokesman. ''As far as I'm aware, there are no community centers in the pipeline. I wish we had the money, but we don't.''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Ranalli remembers considerable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give-and-take surrounding the authority's guidelines: no low windows, lest they be broken, and bulletproof glass in the front door. Most important, there were budget considerations, which he is proud to have met. The building may look more expensive, he said, but it was not. The mahogany in the window frames, for example, cost no more than stainless steel and is more durable.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Saratoga Village still has its problems. Mr. Ranalli found a bullet hole in one of the windows shortly after the center opened, and he was troubled by the housing authority's decision to install a black metal security fence along its roof line.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among some local residents, the center seems to have made its point. Tim Henderson, 48, who grew up nearby on Decatur Street and now works as an anti-gang coordinator in North Carolina, was back in Brooklyn last week visiting family when he approached Mr. Ranalli in the courtyard.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likes his job, he said, but seeing the new center made him want to come home. ''I want to run this place, you know what I'm saying?'' Mr. Henderson said.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talking about the kids of America,'' Mr. Henderson added. ''Why is this not in every neighborhood?''</w:t>
      </w:r>
    </w:p>
    <w:p>
      <w:pPr>
        <w:pStyle w:val="Normal83"/>
        <w:keepNext w:val="0"/>
        <w:spacing w:before="240" w:after="0" w:line="260" w:lineRule="atLeast"/>
        <w:ind w:left="0" w:right="0" w:firstLine="0"/>
        <w:jc w:val="left"/>
      </w:pPr>
      <w:r>
        <w:br/>
      </w:r>
      <w:hyperlink r:id="rId761" w:history="1">
        <w:r>
          <w:rPr>
            <w:rFonts w:ascii="arial" w:eastAsia="arial" w:hAnsi="arial" w:cs="arial"/>
            <w:b w:val="0"/>
            <w:i/>
            <w:strike w:val="0"/>
            <w:color w:val="0077CC"/>
            <w:sz w:val="20"/>
            <w:u w:val="single"/>
            <w:vertAlign w:val="baseline"/>
          </w:rPr>
          <w:t>http://www.nytimes.com</w:t>
        </w:r>
      </w:hyperlink>
    </w:p>
    <w:p>
      <w:pPr>
        <w:pStyle w:val="Normal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3"/>
        <w:spacing w:line="60" w:lineRule="exact"/>
      </w:pPr>
      <w:r>
        <w:pict>
          <v:line id="_x0000_s1321" style="position:absolute;z-index:251875328" from="0,2pt" to="512pt,2pt" strokecolor="#009ddb" strokeweight="2pt">
            <v:stroke linestyle="single"/>
            <w10:wrap type="topAndBottom"/>
          </v:line>
        </w:pict>
      </w:r>
    </w:p>
    <w:p>
      <w:pPr>
        <w:pStyle w:val="Normal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(PHOTOGRAPH BY PAUL WARCHOL)          </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2009</w:t>
      </w:r>
    </w:p>
    <w:p>
      <w:pPr>
        <w:pStyle w:val="Normal83"/>
      </w:pPr>
    </w:p>
    <w:p>
      <w:pPr>
        <w:pStyle w:val="Normal83"/>
        <w:ind w:left="200"/>
        <w:sectPr>
          <w:type w:val="continuous"/>
          <w:pgMar w:top="840" w:right="1000" w:bottom="840" w:left="1000" w:header="400" w:footer="400"/>
          <w:pgNumType w:fmt="decimal"/>
          <w:cols w:space="720"/>
        </w:sectPr>
      </w:pPr>
      <w:r>
        <w:br/>
      </w:r>
      <w:r>
        <w:pict>
          <v:line id="_x0000_s1322" style="position:absolute;z-index:251876352"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762"/>
          <w:headerReference w:type="default" r:id="rId763"/>
          <w:footerReference w:type="even" r:id="rId764"/>
          <w:footerReference w:type="default" r:id="rId765"/>
          <w:headerReference w:type="first" r:id="rId766"/>
          <w:footerReference w:type="first" r:id="rId767"/>
          <w:pgSz w:w="12240" w:h="15840"/>
          <w:pgMar w:top="840" w:right="1000" w:bottom="840" w:left="1000" w:header="400" w:footer="400"/>
          <w:pgNumType w:fmt="decimal"/>
          <w:cols w:space="720"/>
          <w:titlePg w:val="0"/>
        </w:sectPr>
      </w:pPr>
    </w:p>
    <w:p>
      <w:pPr>
        <w:pStyle w:val="Normal84"/>
      </w:pPr>
    </w:p>
    <w:p>
      <w:pPr>
        <w:pStyle w:val="Normal84"/>
      </w:pPr>
      <w:r>
        <w:pict>
          <v:shape id="_x0000_i1323" type="#_x0000_t75" alt="LexisNexis®" style="width:147.75pt;height:30pt">
            <v:imagedata r:id="rId17" o:title=""/>
          </v:shape>
        </w:pict>
      </w:r>
      <w:r>
        <w:cr/>
      </w:r>
    </w:p>
    <w:p>
      <w:pPr>
        <w:pStyle w:val="Heading182"/>
        <w:keepNext w:val="0"/>
        <w:spacing w:after="200" w:line="340" w:lineRule="atLeast"/>
        <w:ind w:left="0" w:right="0" w:firstLine="0"/>
        <w:jc w:val="center"/>
      </w:pPr>
      <w:hyperlink r:id="rId768" w:history="1">
        <w:r>
          <w:rPr>
            <w:rFonts w:ascii="arial" w:eastAsia="arial" w:hAnsi="arial" w:cs="arial"/>
            <w:b/>
            <w:i/>
            <w:strike w:val="0"/>
            <w:color w:val="0077CC"/>
            <w:sz w:val="28"/>
            <w:u w:val="single"/>
            <w:vertAlign w:val="baseline"/>
          </w:rPr>
          <w:t>A Bumpy Life Ends in a Fatal Rampage</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4, 2010 Wednesday</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84"/>
        <w:keepNext w:val="0"/>
        <w:spacing w:after="0" w:line="240" w:lineRule="atLeast"/>
        <w:ind w:right="0"/>
        <w:jc w:val="both"/>
      </w:pPr>
      <w:bookmarkStart w:id="167" w:name="Bookmark_84"/>
      <w:bookmarkEnd w:id="167"/>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19</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818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CHRISTINE HAUGHNEY and NATE SCHWEBER</w:t>
      </w:r>
    </w:p>
    <w:p>
      <w:pPr>
        <w:pStyle w:val="Normal84"/>
        <w:keepNext/>
        <w:spacing w:before="240" w:after="0" w:line="340" w:lineRule="atLeast"/>
        <w:ind w:left="0" w:right="0" w:firstLine="0"/>
        <w:jc w:val="left"/>
      </w:pPr>
      <w:bookmarkStart w:id="168" w:name="Body_82"/>
      <w:bookmarkEnd w:id="168"/>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24" style="position:absolute;z-index:251877376"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bankrupt by age 24, when, court filings show, his only worldly possessions were $250 worth of clothing and $600 in a checking account. Debt collectors hounded him for years.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two years, he landed a job as a driver for a beer distributor. He lived with a longtime girlfriend in a bumpy relationship that ended, at least temporarily, in the spring. On Facebook, he wrote of his interest in exercise supplements and guns.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this adds up to explain why Omar S. Thornton, 34, walked into Hartford Distributors, where he worked, in Manchester, Conn., on Tuesday morning and opened fire, killing eight people and taking his own life; the facts that first trickle in after a catastrophic crime rarely do.</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 hours passed, the police and the public sifted through the particulars of Mr. Thornton's life for any clues about what had prompted the deadly rampage.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story that emerged on Tuesday began in East Hartford,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across the Connecticut River from Hartford, where Mr. Thornton grew up, the youngest of three siblings. ''He was the baby,'' said his aunt, Rosetta Billie.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Billie recalled that Mr. Thornton, as a child, trailed her around at her Pentecostal church every Sunday. ''He was a good kid,'' she said. ''He never had been in trouble a day in his life. He never had been to the jailhouse a day in his life.''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Thornton graduated in 1996 from East Hartford High School, where he left little impression on several classmates contacted Tuesday. He continued his education, although it is not clear where; public records show that he owed $2,500 in student loans.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1999, he was making deliveries for Stericycle, a medical waste disposal company in Middletown, and making $24,000 a year, according to court papers.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following year, Mr. Thornton filed for bankruptcy. At the time, he owed a dozen creditors, including American Express and Sprint, a total of more than $15,000. His case was resolved by April 2001, records show.</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while, Mr. Thornton's fortunes seemed to improve. Eight years ago, he started dating Kristi E. Hannah. A year into their relationship, he moved into the house where she was living in Enfield, about 23 miles north of Hartford.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had two roommates. One, Clayton Mack, 53, said Mr. Thornton was rarely around because he was usually working. Mr. Thornton, he said, told him that he was self-employed at the time.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financial troubles resurfaced. About three or four years ago, Mr. Mack said, Mr. Thornton started receiving calls from debt collectors. Not long afterward, Mr. Mack recalled, he saw Mr. Thornton sitting at the kitchen table with Ms. Hannah as they shopped for a handgun on the Internet. Mr. Thornton said that he wanted the gun ''just for protection,'' Mr. Mack recalled.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Mack, a member of the National Rifle Association, said he cautioned Mr. Thornton about buying a gun. ''I told him you have to be careful about where and how you buy it,'' Mr. Mack said.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Hannah's mother, Joanne Hannah, said Mr. Thornton owned several guns, and wanted to teach Kristi how to shoot.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Joanne Hannah said she and Mr. Thornton, who was black, once had an argument in which she used a racial epithet to describe him; he, in turn, called her a racist. ''He was sick and tired of people being racist to him,'' Ms. Hannah said.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Thornton's relationship with Kristi Hannah was an ''on-and-off deal,'' said her great-uncle, Richard Hannah. When the couple had a rift in the spring, Mr. Mack said, Mr. Thornton moved out of the Enfield house, and Ms. Hannah left about two weeks later.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Mr. Thornton remained close to Ms. Hannah. He told her that things were not working out at his job, Joanne Hannah said; he complained that co-workers at Hartford Distributors were aiming racial insults at him. ''Things were being put on the bathroom walls,'' Ms. Hannah added -- a racist slur ''and a hangman noose.''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Joanne Hannah said Mr. Thornton spent Monday night at her daughter's apartment in East Windsor. Mr. Thornton left work at 9 p.m., brought home some sandwiches and played the video game Madden with his girlfriend's 13-year-old brother, Ryan Conway, until about midnight. The boy, who slept on the couch, woke the couple on Tuesday morning. Ms. Hannah said Mr. Thornton left for work in a hurry.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arrived at 7 a.m. for a meeting with his union representative to discuss what a union official, Christopher Roos, called ''a question of theft.'' Mr. Roos said he was asked to review a videotape and answer questions. Afterward, Mr. Thornton opened fire.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Kristi Hannah and her brother heard about the shooting on television at her mother's house. About 9 a.m, her mother said, detectives arrived looking for Mr. Thornton and Kristi threw herself on the floor and cried, '' 'Oh my God, Omar, tell me this isn't you.'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later, Mr. Mack said, in the house they had shared, a creditor called for Mr. Thornton.</w:t>
      </w:r>
    </w:p>
    <w:p>
      <w:pPr>
        <w:pStyle w:val="Normal84"/>
        <w:keepNext w:val="0"/>
        <w:spacing w:before="240" w:after="0" w:line="260" w:lineRule="atLeast"/>
        <w:ind w:left="0" w:right="0" w:firstLine="0"/>
        <w:jc w:val="left"/>
      </w:pPr>
      <w:r>
        <w:br/>
      </w:r>
      <w:hyperlink r:id="rId769" w:history="1">
        <w:r>
          <w:rPr>
            <w:rFonts w:ascii="arial" w:eastAsia="arial" w:hAnsi="arial" w:cs="arial"/>
            <w:b w:val="0"/>
            <w:i/>
            <w:strike w:val="0"/>
            <w:color w:val="0077CC"/>
            <w:sz w:val="20"/>
            <w:u w:val="single"/>
            <w:vertAlign w:val="baseline"/>
          </w:rPr>
          <w:t>http://www.nytimes.com</w:t>
        </w:r>
      </w:hyperlink>
    </w:p>
    <w:p>
      <w:pPr>
        <w:pStyle w:val="Normal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4"/>
        <w:spacing w:line="60" w:lineRule="exact"/>
      </w:pPr>
      <w:r>
        <w:pict>
          <v:line id="_x0000_s1325" style="position:absolute;z-index:251878400" from="0,2pt" to="512pt,2pt" strokecolor="#009ddb" strokeweight="2pt">
            <v:stroke linestyle="single"/>
            <w10:wrap type="topAndBottom"/>
          </v:line>
        </w:pic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Omar S.  Thornton                                                      </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4, 2010</w:t>
      </w:r>
    </w:p>
    <w:p>
      <w:pPr>
        <w:pStyle w:val="Normal84"/>
      </w:pPr>
    </w:p>
    <w:p>
      <w:pPr>
        <w:pStyle w:val="Normal84"/>
        <w:ind w:left="200"/>
        <w:sectPr>
          <w:type w:val="continuous"/>
          <w:pgMar w:top="840" w:right="1000" w:bottom="840" w:left="1000" w:header="400" w:footer="400"/>
          <w:pgNumType w:fmt="decimal"/>
          <w:cols w:space="720"/>
        </w:sectPr>
      </w:pPr>
      <w:r>
        <w:br/>
      </w:r>
      <w:r>
        <w:pict>
          <v:line id="_x0000_s1326" style="position:absolute;z-index:251879424"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770"/>
          <w:headerReference w:type="default" r:id="rId771"/>
          <w:footerReference w:type="even" r:id="rId772"/>
          <w:footerReference w:type="default" r:id="rId773"/>
          <w:headerReference w:type="first" r:id="rId774"/>
          <w:footerReference w:type="first" r:id="rId775"/>
          <w:pgSz w:w="12240" w:h="15840"/>
          <w:pgMar w:top="840" w:right="1000" w:bottom="840" w:left="1000" w:header="400" w:footer="400"/>
          <w:pgNumType w:fmt="decimal"/>
          <w:cols w:space="720"/>
          <w:titlePg w:val="0"/>
        </w:sectPr>
      </w:pPr>
    </w:p>
    <w:p>
      <w:pPr>
        <w:pStyle w:val="Normal85"/>
      </w:pPr>
    </w:p>
    <w:p>
      <w:pPr>
        <w:pStyle w:val="Normal85"/>
      </w:pPr>
      <w:r>
        <w:pict>
          <v:shape id="_x0000_i1327" type="#_x0000_t75" alt="LexisNexis®" style="width:147.75pt;height:30pt">
            <v:imagedata r:id="rId17" o:title=""/>
          </v:shape>
        </w:pict>
      </w:r>
      <w:r>
        <w:cr/>
      </w:r>
    </w:p>
    <w:p>
      <w:pPr>
        <w:pStyle w:val="Heading183"/>
        <w:keepNext w:val="0"/>
        <w:spacing w:after="200" w:line="340" w:lineRule="atLeast"/>
        <w:ind w:left="0" w:right="0" w:firstLine="0"/>
        <w:jc w:val="center"/>
      </w:pPr>
      <w:hyperlink r:id="rId776" w:history="1">
        <w:r>
          <w:rPr>
            <w:rFonts w:ascii="arial" w:eastAsia="arial" w:hAnsi="arial" w:cs="arial"/>
            <w:b/>
            <w:i/>
            <w:strike w:val="0"/>
            <w:color w:val="0077CC"/>
            <w:sz w:val="28"/>
            <w:u w:val="single"/>
            <w:vertAlign w:val="baseline"/>
          </w:rPr>
          <w:t>In the Bronx, Memories Of Chávez And His Aid</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2013 Thursday</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85"/>
        <w:keepNext w:val="0"/>
        <w:spacing w:after="0" w:line="240" w:lineRule="atLeast"/>
        <w:ind w:right="0"/>
        <w:jc w:val="both"/>
      </w:pPr>
      <w:bookmarkStart w:id="169" w:name="Bookmark_85"/>
      <w:bookmarkEnd w:id="169"/>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20</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932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FRANCES ROBLES</w:t>
      </w:r>
    </w:p>
    <w:p>
      <w:pPr>
        <w:pStyle w:val="Normal85"/>
        <w:keepNext/>
        <w:spacing w:before="240" w:after="0" w:line="340" w:lineRule="atLeast"/>
        <w:ind w:left="0" w:right="0" w:firstLine="0"/>
        <w:jc w:val="left"/>
      </w:pPr>
      <w:bookmarkStart w:id="170" w:name="Body_83"/>
      <w:bookmarkEnd w:id="170"/>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28" style="position:absolute;z-index:251880448"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Lucia Solano became something of a stalker when Hugo Chávez visited the South Bronx in 2005.</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Solano's organization, Servicio Basico Educativo, was $18,000 behind in rent and faced eviction. Mr. Chávez, she was sure, could help. He was the controversial leftist president of Venezuela who was in town for a United Nations General Assembly meeting and seemed to be developing a soft spot for the South Bronx.</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following him,'' Ms. Solano recalled, recounting the three events she attended for a chance to approach Mr. Chávez. ''I finally was able to ask him for assistance, and he said, 'I am not a God.' I told him I knew he was not a God, but that I had a good cause.''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long after the visit, Ms. Solano received a check to cover the back rent.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contribution became the first of millions of dollars in charitable giving that would signify Mr. Chávez's legacy in the South Bronx, a neighborhood filled with the kind of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whose struggles struck a chord with the fiery populist leader. The memories of Mr. Chávez's visit and his link to New York were recalled on Wednesday, the day after he died at 58.</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visit was the result of an invitation from Representative José E. Serrano, a Democrat from the South Bronx who had also once invited Fidel Castro to the neighborhood. Mr. Chávez, the congressman said, made it clear he did not want to visit ''power brokers.''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he spent several hours one September morning greeting local leaders at a community development corporation, where tables were set up and various groups distributed brochures as if the event were a college fair at a high school. Mr. Chávez stopped to chat with neighborhood advocates one by one, several people recalled, impressing everyone with his uncanny ability to recall obscure historical facts about each person's home country.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expected, honestly, for him to walk through, say a few words and leave,'' Mr. Serrano said. ''Three and a half hours later, he was still there. 'What's the name of your organization? What do they do? How are you funded? Why did you name it that?' He did this table by table by table. Then he would quote a poet, artist, politician or historical figure from Panama, Mexico, the Dominican Republic or wherever the person was from.''</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Chávez seemed to snap his fingers and order a member of his entourage to make money available or solve a community problem. He left people with the impression that he had looked at the South Bronx, saw the slums of Caracas and fell in love with the place.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ended the morning dancing with a straw hat perched on his head.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that visit was born a community-relations program that would donate $5 million to grass-roots groups in the South Bronx, paying for a variety of projects, including the restoration of the Bronx River, after-school classes, literacy programs and food cooperatives.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money came from Citgo, the American subsidiary of the Venezuelan oil company, which also provided oil to heat apartments.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effort Mr. Chávez started is largely in tatters. The umbrella organization created by his country's oil largess, Petro Bronx, stopped getting money after 2010, although other projects are being financed. Many of the organizations that Petro Bronx financed have folded, and the few that survived cut the programs. Ms. Solano's organization received almost $300,000 from Citgo over three years, but the financing has not been renewed.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''Citgo saw themselves as a U.S. corporation; they were leery of mixing a social movement with corporate goals and the bottom line,'' said Félix Leo Campos, a New York City filmmaker who made a documentary about the community work that Mr. Chávez financed. ''We were too lefty, and the direct line to Hugo Chávez was missing.''</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Fernando Garay, a spokesman for Citgo, declined to comment on the Petro Bronx program. The division that took over Citgo's community projects, the Simon Bolivar Foundation, did not respond to an e-mail seeking comment.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Bronx's love affair Mr. Chávez was not without its critics. He had emerged from a bruising two-month national strike and a military coup that led to his brief ouster. He was accused of making bold and illegal moves to consolidate power.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Chávez was widely despised in places like South Florida, where many Venezuelans there consider themselves exiles of his government. But this was the South Bronx. And in this Congressional district, among the nation's poorest, Mr. Chávez's anti-elitist rhetoric caught on.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related to the Bronx, because in so many ways it was just like the Latin America that he wanted to change,'' Mr. Serrano said. ''He felt very comfortable with the people, and the people felt comfortable with him. It was not an awkward visit. We can criticize his comments or the world leaders he befriended, but you can't deny the work he did in the Bronx.''</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Chávez was perhaps remembered most fondly in the Bronx for the gallons of heating oil that began arriving about two months after his trip.</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Citgo has donated seven million gallons to the Bronx in the eight years since the program started, according to Citizens Energy, the Boston organization that manages the project.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was a guy who the corporate media tried to push us to dislike by saying, 'This guy is trying to empower himself forever,' '' said Julio Pabon, a City Council candidate who participated in a Citgo-financed food co-op. ''That's not how we saw him in the Bronx. In the Bronx, he was a guy who came here and talked about helping people so they didn't get strung out trying to pay their heating bills.''</w:t>
      </w:r>
    </w:p>
    <w:p>
      <w:pPr>
        <w:pStyle w:val="Normal85"/>
        <w:keepNext w:val="0"/>
        <w:spacing w:before="240" w:after="0" w:line="260" w:lineRule="atLeast"/>
        <w:ind w:left="0" w:right="0" w:firstLine="0"/>
        <w:jc w:val="left"/>
      </w:pPr>
      <w:r>
        <w:br/>
      </w:r>
      <w:hyperlink r:id="rId777" w:history="1">
        <w:r>
          <w:rPr>
            <w:rFonts w:ascii="arial" w:eastAsia="arial" w:hAnsi="arial" w:cs="arial"/>
            <w:b w:val="0"/>
            <w:i/>
            <w:strike w:val="0"/>
            <w:color w:val="0077CC"/>
            <w:sz w:val="20"/>
            <w:u w:val="single"/>
            <w:vertAlign w:val="baseline"/>
          </w:rPr>
          <w:t>http://www.nytimes.com/2013/03/07/nyregion/in-the-south-bronx-memories-of-chavez-and-his-largess.html</w:t>
        </w:r>
      </w:hyperlink>
    </w:p>
    <w:p>
      <w:pPr>
        <w:pStyle w:val="Normal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5"/>
        <w:spacing w:line="60" w:lineRule="exact"/>
      </w:pPr>
      <w:r>
        <w:pict>
          <v:line id="_x0000_s1329" style="position:absolute;z-index:251881472" from="0,2pt" to="512pt,2pt" strokecolor="#009ddb" strokeweight="2pt">
            <v:stroke linestyle="single"/>
            <w10:wrap type="topAndBottom"/>
          </v:line>
        </w:pict>
      </w:r>
    </w:p>
    <w:p>
      <w:pPr>
        <w:pStyle w:val="Normal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President Hugo Chávez of Venezuela, who died this week after a struggle with cancer, played percussion on the güira with Omar Freilla during a visit to the South Bronx in 2005. Lucia Solano, left, said she received a check after telling Mr. Chávez about the troubles of her organization, Servicio Basico Educativo</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$18,000 behind in rent. (PHOTOGRAPHS BY JENNIFER SZYMASZEK/ASSOCIATED PRESS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ULI SEIT FOR THE NEW YORK TIMES) (A20)</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Edmanuel Roman, a graduate of Rocking the Boat, a Bronx  program that was financed by Citgo, working on a project. (PHOTOGRAPH BY ULI SEIT FOR THE NEW YORK TIMES) (A23)       </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2013</w:t>
      </w:r>
    </w:p>
    <w:p>
      <w:pPr>
        <w:pStyle w:val="Normal85"/>
      </w:pPr>
    </w:p>
    <w:p>
      <w:pPr>
        <w:pStyle w:val="Normal85"/>
        <w:ind w:left="200"/>
        <w:sectPr>
          <w:type w:val="continuous"/>
          <w:pgMar w:top="840" w:right="1000" w:bottom="840" w:left="1000" w:header="400" w:footer="400"/>
          <w:pgNumType w:fmt="decimal"/>
          <w:cols w:space="720"/>
        </w:sectPr>
      </w:pPr>
      <w:r>
        <w:br/>
      </w:r>
      <w:r>
        <w:pict>
          <v:line id="_x0000_s1330" style="position:absolute;z-index:251882496"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778"/>
          <w:headerReference w:type="default" r:id="rId779"/>
          <w:footerReference w:type="even" r:id="rId780"/>
          <w:footerReference w:type="default" r:id="rId781"/>
          <w:headerReference w:type="first" r:id="rId782"/>
          <w:footerReference w:type="first" r:id="rId783"/>
          <w:pgSz w:w="12240" w:h="15840"/>
          <w:pgMar w:top="840" w:right="1000" w:bottom="840" w:left="1000" w:header="400" w:footer="400"/>
          <w:pgNumType w:fmt="decimal"/>
          <w:cols w:space="720"/>
          <w:titlePg w:val="0"/>
        </w:sectPr>
      </w:pPr>
    </w:p>
    <w:p>
      <w:pPr>
        <w:pStyle w:val="Normal86"/>
      </w:pPr>
    </w:p>
    <w:p>
      <w:pPr>
        <w:pStyle w:val="Normal86"/>
      </w:pPr>
      <w:r>
        <w:pict>
          <v:shape id="_x0000_i1331" type="#_x0000_t75" alt="LexisNexis®" style="width:147.75pt;height:30pt">
            <v:imagedata r:id="rId17" o:title=""/>
          </v:shape>
        </w:pict>
      </w:r>
      <w:r>
        <w:cr/>
      </w:r>
    </w:p>
    <w:p>
      <w:pPr>
        <w:pStyle w:val="Heading184"/>
        <w:keepNext w:val="0"/>
        <w:spacing w:after="200" w:line="340" w:lineRule="atLeast"/>
        <w:ind w:left="0" w:right="0" w:firstLine="0"/>
        <w:jc w:val="center"/>
      </w:pPr>
      <w:hyperlink r:id="rId784" w:history="1">
        <w:r>
          <w:rPr>
            <w:rFonts w:ascii="arial" w:eastAsia="arial" w:hAnsi="arial" w:cs="arial"/>
            <w:b/>
            <w:i/>
            <w:strike w:val="0"/>
            <w:color w:val="0077CC"/>
            <w:sz w:val="28"/>
            <w:u w:val="single"/>
            <w:vertAlign w:val="baseline"/>
          </w:rPr>
          <w:t>Brazil's Senate Votes to Begin Impeachment Trial of Dilma Rousseff</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2016 Friday</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 on the Web</w:t>
      </w:r>
    </w:p>
    <w:p>
      <w:pPr>
        <w:pStyle w:val="Normal86"/>
        <w:keepNext w:val="0"/>
        <w:spacing w:after="0" w:line="240" w:lineRule="atLeast"/>
        <w:ind w:right="0"/>
        <w:jc w:val="both"/>
      </w:pPr>
      <w:bookmarkStart w:id="171" w:name="Bookmark_86"/>
      <w:bookmarkEnd w:id="171"/>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Section ; Column 0; Foreign Desk; Pg. </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1551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ANDREW JACOBS and SIMON ROMERO; Paula Moura contributed reporting.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Andrew Jacobs @AndrewJacobsNYT and Simon Romero @viaSimonRomero on Twitter.</w:t>
      </w:r>
    </w:p>
    <w:p>
      <w:pPr>
        <w:pStyle w:val="Normal86"/>
        <w:keepNext/>
        <w:spacing w:before="240" w:after="0" w:line="340" w:lineRule="atLeast"/>
        <w:ind w:left="0" w:right="0" w:firstLine="0"/>
        <w:jc w:val="left"/>
      </w:pPr>
      <w:bookmarkStart w:id="172" w:name="Body_84"/>
      <w:bookmarkEnd w:id="172"/>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32" style="position:absolute;z-index:251883520"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BRASÍLIA -- After an all-night debate, Brazil's Senate voted Thursday morning to suspend President Dilma Rousseff and begin an impeachment trial against her, ousting a deeply unpopular leader whose sagging political fortunes have come to embody widespread public anger over systemic corruption and a battered economy.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vote of 55 to 22, lawmakers accepted the charges against Ms. Rousseff, accusing her of borrowing from state banks to conceal a looming deficit, a budgetary sleight of hand that critics say was aimed at securing her re-election two years ago.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could no longer ignore these crimes and thus voted for impeachment,'' Álvaro Dias, a senator from the Green Party, said shortly before casting his vote. ''Having been assaulted by incompetence and wrongdoing, Brazilians expect punishment.''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her impeachment trial, which could last six months, Ms. Rousseff will be replaced by a onetime ally, Vice President Michel Temer, who has been convicted of violating campaign finance limits and will now be under tremendous pressure to stem Brazil's worst economic crisis in decades.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Describing the effort to remove her as a coup, Ms. Rousseff, the first woman to be president of Brazil, has repeatedly rejected calls to resign, vowing to continue her fight to stay at the helm of Latin America's largest country, the world's fifth-most populous.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struggle for democracy doesn't have an end date,'' she said in a speech Thursday, shortly before vacating the presidential office. ''It's a permanent fight that requires our constant dedication. It's a fight that can be won, and it is one we will win.''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given the margin of opposition against her on Thursday, political analysts said she stood little chance of winning the trial and finishing the remaining two and a half years of her final term in office.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''Given the polarization in Brazil, if she sticks to her guns and fights this all the way to the end, it's going to prolong the agony for the country,'' said Mauro F. Guillén, a professor of international management at the University of Pennsylvania. ''The best thing she could do for her country is to bite the bullet and step aside.''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Months of ugly invective, secret maneuvering and legal appeals have divided a nation already buffeted by inflation, government paralysis and a colossal corruption scandal that revealed the depths of Brazil's profoundly troubled political system.</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widely expected, the spectacle of Ms. Rousseff's being put on trial is a watershed in the power struggle consuming Brazil, which experienced a rare stretch of stability over the last two decades as it strengthened its economy and achieved greater prominence on the world stage.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those gains are coming undone, with millions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Brazilians sinking into poverty as the country endures its second year of recession.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nation's economic woes are not simply a result of falling global prices for Brazilian commodities like oil and soybeans. They are also self-inflicted, economists say, a consequence of flawed policies and enormous graft scandals. Many voters blame Ms. Rousseff and her leftist Workers' Party.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''Everything is so expensive now, we can barely afford to eat,'' said Juliana Santos, 29, a ticket-taker who works for a public bus company in Brasília, the capital. ''The Workers' Party promised they would change things, but they changed things for the worse.''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bitter political feud among Brazil's scandal-plagued leaders is taking place as the country struggles to contain the spread of the Zika virus, and just months before the world heads to Rio de Janeiro for the Summer Olympics.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''Plainly said, this is the worst crisis in our history, with its combination of economic calamity, discredited politics and the violation of the lowest ethical standards,'' Boris Fausto, a Brazilian historian, told reporters this month while summing up the country's grim mood.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Rousseff, 68, is the second Brazilian president to face impeachment since democracy was re-established in the mid-1980s after a long dictatorship.</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1992, Fernando Collor de Mello resigned before the Senate could try him on charges of corruption. But he has resurrected his political career and is now a senator. In the debate, he criticized his ouster decades ago, before voting against Ms. Rousseff.</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Compared with the raucous debate over Ms. Rousseff's fate in the lower house of Congress last month -- during which lawmakers spit on one another, jeered and threw confetti -- the proceedings in the Senate were subdued.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20 hours of often-somnolent speechmaking, the Brazilian solicitor general, José Eduardo Cardozo, took to the dais just after dawn on Thursday and told lawmakers that history would judge them harshly if they voted to try Ms. Rousseff for a crime he said she had not committed. ''If this impeachment goes forward, Brazil will become the world's largest banana republic,'' he said, emotion filling his voice.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Throughout the day, the corrugated-metal enclosures that had been erected outside Congress to contain protesters remained mostly empty, a marked contrast to the thousands of people who flocked to the capital last month to express their support or opposition during the impeachment vote in the lower house.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evening on Wednesday, several hundred people had gathered in the pens, and at one point, police officers fired tear gas into a crowd of anti-impeachment protesters after firecrackers were lobbed in the officers' direction.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Rousseff is a former Marxist guerrilla and a trained economist who spent years working in the nation's energy bureaucracies. She had not held elected office until former President Luiz Inácio Lula da Silva, who was constitutionally barred from running for a third consecutive term, picked her to be his successor.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2010, she won handily, and during her time in office, she largely continued the generous social welfare programs that had earned Mr. da Silva unswerving loyalty from the country's poorest citizens.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greatest achievements were to raise 36 million people out of poverty and elevate 40 million others into the middle class,'' Mr. da Silva said in an email on Wednesday. ''We remain a party that cares about the poor and about social justice.''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as the economy soured and scandal rocked the political establishment, Ms. Rousseff's popularity sank into the single digits, giving her adversaries in Congress an opening to seek her removal.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the recent defection of Mr. Temer that helped seal her fate, providing opponents in the lower house the crucial bloc of votes they needed to push forward with impeachment.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Temer may be even less popular than Ms. Rousseff, with one recent poll finding that only 2 percent of Brazilians would vote for him. He also faces his own legal problems. An electoral court ordered him this month to pay a fine for violating campaign finance limits. The ruling could make him ineligible to run for elected office for eight years, creating an unusual situation in which a politician barred from campaigning ends up running the country.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Fixing the economy, which may require adopting unpopular austerity measures, is just one of the challenges facing Mr. Temer, 75. Critics have expressed concern over some of his top advisers, several of whom are under investigation, including Romero Jucá, a senator from Roraima State in the Amazon, and Geddel Vieira Lima, a former executive at one of Brazil's largest public banks. Mr. Temer has insisted that those inquiries would not prevent him from naming the advisers to his cabinet.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business leaders and economists have expressed hope that Mr. Temer will win congressional support for changes like reducing federal pensions, privatizing state-owned companies and amending labor laws that critics say hamper economic growth.</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''Temer has 100 days to get the ball rolling and address this disaster,'' said Marcos Troyjo, a co-director of the BRICLab at Columbia University, which focuses on Brazil, Russia, India and China.</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the charges against her, Ms. Rousseff is rare among top politicians in Brazil in that she has not faced accusations of illegally enriching herself.</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Eduardo Cunha, the powerful speaker of the lower house, who led the impeachment effort, was ordered by the Supreme Court to step down last week to face trial on charges that he pocketed as much as $40 million in bribes.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replacement, Waldir Maranhão, is accused of taking bribes in the enormous graft scheme surrounding the national oil company, Petrobras. And Renan Calheiros, the Senate leader, is under investigation over claims that he received bribes in the scandal, too. He has also been accused of tax evasion and of allowing a lobbyist to pay child support for a daughter from an extramarital affair.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badly weakened, leaders from Ms. Rousseff's party are determined to remain a thorn in the side of the incoming government, which many believe is illegitimate. Speaking to reporters outside the Senate chamber on Wednesday, Senator Humberto Costa, leader of the Workers' Party caucus, said he was left with no choice but to embrace obstructionism.</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will treat them to the kind of stiff opposition they imposed on our government,'' he said. ''There is no other path for us.''</w:t>
      </w:r>
    </w:p>
    <w:p>
      <w:pPr>
        <w:pStyle w:val="Normal86"/>
        <w:keepNext w:val="0"/>
        <w:spacing w:before="240" w:after="0" w:line="260" w:lineRule="atLeast"/>
        <w:ind w:left="0" w:right="0" w:firstLine="0"/>
        <w:jc w:val="left"/>
      </w:pPr>
      <w:r>
        <w:br/>
      </w:r>
      <w:hyperlink r:id="rId785" w:history="1">
        <w:r>
          <w:rPr>
            <w:rFonts w:ascii="arial" w:eastAsia="arial" w:hAnsi="arial" w:cs="arial"/>
            <w:b w:val="0"/>
            <w:i/>
            <w:strike w:val="0"/>
            <w:color w:val="0077CC"/>
            <w:sz w:val="20"/>
            <w:u w:val="single"/>
            <w:vertAlign w:val="baseline"/>
          </w:rPr>
          <w:t>http://www.nytimes.com/2016/05/13/world/americas/dilma-rousseff-brazil-impeachment.html</w:t>
        </w:r>
      </w:hyperlink>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2016</w:t>
      </w:r>
    </w:p>
    <w:p>
      <w:pPr>
        <w:pStyle w:val="Normal86"/>
      </w:pPr>
    </w:p>
    <w:p>
      <w:pPr>
        <w:pStyle w:val="Normal86"/>
        <w:ind w:left="200"/>
        <w:sectPr>
          <w:type w:val="continuous"/>
          <w:pgMar w:top="840" w:right="1000" w:bottom="840" w:left="1000" w:header="400" w:footer="400"/>
          <w:pgNumType w:fmt="decimal"/>
          <w:cols w:space="720"/>
        </w:sectPr>
      </w:pPr>
      <w:r>
        <w:br/>
      </w:r>
      <w:r>
        <w:pict>
          <v:line id="_x0000_s1333" style="position:absolute;z-index:251884544"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786"/>
          <w:headerReference w:type="default" r:id="rId787"/>
          <w:footerReference w:type="even" r:id="rId788"/>
          <w:footerReference w:type="default" r:id="rId789"/>
          <w:headerReference w:type="first" r:id="rId790"/>
          <w:footerReference w:type="first" r:id="rId791"/>
          <w:pgSz w:w="12240" w:h="15840"/>
          <w:pgMar w:top="840" w:right="1000" w:bottom="840" w:left="1000" w:header="400" w:footer="400"/>
          <w:pgNumType w:fmt="decimal"/>
          <w:cols w:space="720"/>
          <w:titlePg w:val="0"/>
        </w:sectPr>
      </w:pPr>
    </w:p>
    <w:p>
      <w:pPr>
        <w:pStyle w:val="Normal87"/>
      </w:pPr>
    </w:p>
    <w:p>
      <w:pPr>
        <w:pStyle w:val="Normal87"/>
      </w:pPr>
      <w:r>
        <w:pict>
          <v:shape id="_x0000_i1334" type="#_x0000_t75" alt="LexisNexis®" style="width:147.75pt;height:30pt">
            <v:imagedata r:id="rId17" o:title=""/>
          </v:shape>
        </w:pict>
      </w:r>
      <w:r>
        <w:cr/>
      </w:r>
    </w:p>
    <w:p>
      <w:pPr>
        <w:pStyle w:val="Heading185"/>
        <w:keepNext w:val="0"/>
        <w:spacing w:after="200" w:line="340" w:lineRule="atLeast"/>
        <w:ind w:left="0" w:right="0" w:firstLine="0"/>
        <w:jc w:val="center"/>
      </w:pPr>
      <w:hyperlink r:id="rId792" w:history="1">
        <w:r>
          <w:rPr>
            <w:rFonts w:ascii="arial" w:eastAsia="arial" w:hAnsi="arial" w:cs="arial"/>
            <w:b/>
            <w:i/>
            <w:strike w:val="0"/>
            <w:color w:val="0077CC"/>
            <w:sz w:val="28"/>
            <w:u w:val="single"/>
            <w:vertAlign w:val="baseline"/>
          </w:rPr>
          <w:t>In Israel, the Rent Is Too Damn High</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4, 2011 Thursday</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87"/>
        <w:keepNext w:val="0"/>
        <w:spacing w:after="0" w:line="240" w:lineRule="atLeast"/>
        <w:ind w:right="0"/>
        <w:jc w:val="both"/>
      </w:pPr>
      <w:bookmarkStart w:id="173" w:name="Bookmark_87"/>
      <w:bookmarkEnd w:id="173"/>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25; OP-ED CONTRIBUTORS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937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DIMI REIDER and AZIZ ABU SARAH</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Dimi Reider is an Israeli journalist and photographer. Aziz Abu Sarah is a Palestinian columnist with the newspaper Al Quds. They are both regular bloggers at +972 Magazine.</w:t>
      </w:r>
    </w:p>
    <w:p>
      <w:pPr>
        <w:pStyle w:val="Normal87"/>
        <w:keepNext/>
        <w:spacing w:before="240" w:after="0" w:line="340" w:lineRule="atLeast"/>
        <w:ind w:left="0" w:right="0" w:firstLine="0"/>
        <w:jc w:val="left"/>
      </w:pPr>
      <w:bookmarkStart w:id="174" w:name="Body_85"/>
      <w:bookmarkEnd w:id="174"/>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35" style="position:absolute;z-index:251885568"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 Aviv</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profound and institutionalized economic disparities between Arabs and Jews in Israel. But when it comes to housing prices, an Israeli Arab who makes $1,000 a month and pays $500 in rent can still find common ground with an Israeli Jew making $2,000 and giving $1,000 to the landlord.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approximately 150,000 people flocked to the streets of Tel Aviv, Jerusalem, Haifa, Beersheba and many small suburbs and towns to protest the rising cost of living. It was Israel's largest demonstration on any issue in over a decade, and organizers are calling for an even larger protest this weekend, mimicking the snowballing weekly rallies of the Arab Spring.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protests that are paralyzing Israel began on July 14, when a few professionals in their 20s decided they could no longer tolerate the city's uncontrolled rents, and pitched six tents at the top of the city's most elegant street, Rothschild Boulevard. Three weeks later, the six tents have swelled to over 400, and more than 40 similar encampments have spread across the country, forming unlikely alliances between gay activists and yeshiva students, corporate lawyers and the homeless and ultra-Orthodox Jews and Israeli Arabs.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the protesters have managed to remain apolitical, refusing to declare support for any leader or to be hijacked by any political party. But there is one issue conspicuously missing from the protests: Israel's 44-year occupation of the Palestinian territories, which exacts a heavy price on the state budget and is directly related to the lack of affordable housing within Israel proper.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report published by the activist group Peace Now, the Israeli government is using over 15 percent of its public construction budget to expand West Bank settlements, which house only 4 percent of Israeli citizens. According to the Adva Center, a research institute, Israel spends twice as much on a settlement resident as it spends on other Israelis.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much of the lack of affordable housing in Israeli cities can be traced back to the 1990s, when the availability of public housing in Israel was severely curtailed while subsidies in the settlements increased, driving many lower-middle-class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Israelis into the West Bank and Gaza Strip -- along with many new immigrants.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today is facing the consequences of a policy that favors sustaining the occupation and expanding settlements over protecting the interests of the broader population. The annual cost of maintaining control over Palestinian land is estimated at over $700 million.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the protesters begun by hoisting signs against the occupation, they would most likely still be just a few people in tents. By removing the single most divisive issue in Israeli politics, the protesters have created a safe space for Israelis of all ethnic, national and class identities to act together. And by decidedly placing the occupation outside of the debate, the protesters have neutralized much of the fear-mongering traditionally employed in Israel to silence discussions of social issues.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as they call for the strengthening of Israel's once-robust welfare state, the protesters are disregarding the fact that it is alive and well in the West Bank. Although some of their demands can be met without addressing the settlements (like heavier taxes on landlords' rental income to discourage rent increases), Israel will never become the progressive social democracy the protesters envision until it sheds the moral stain and economic burden of the occupation.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Ironically, all of this comes just as Israel's economy is being praised for managing to escape the worldwide recession: unemployment is at a 20-year low, terrorism is down and tourism is thriving. But such statistics are not enough to save Prime Minister Benjamin Netanyahu from a broader sense of public dissatisfaction. And his efforts to appease protesters by promising to privatize state-owned land and cut red tape have failed. Mr. Netanyahu, a committed Thatcherite, will not win over the masses with market-based solutions.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young medical school residents walked out of hospitals mid-shift and prepared a collective resignation letter, putting Israel's entire health care system on the verge of collapse. On Monday, thousands of Israelis took a day off from work in a spontaneous ''solo strike'' coordinated through Facebook. And this week, lecturers and nurses plan to stage their own strikes.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protests continue to stir more and more Israelis out of their political despondency, Mr. Netanyahu still holds two possible trump cards: a sudden breakthrough in the negotiations to free the Israeli soldier Gilad Shalit, held captive in Gaza, or a sudden escalation of armed conflict.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the impending United Nations vote on Palestinian statehood in September imposes a deadline of sorts on the protesters. If Palestinians react by marching on Israeli army checkpoints to demand freedom, Israeli protesters will have to choose between losing internal support by siding with the Palestinians, or abandoning any claim of a pro-democracy agenda by siding with the Israeli soldiers charged with suppressing them.</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September comes, the protesters must first secure some more earthly achievements, like rent control in Israel's larger cities, or perhaps, as the placards demand, even bring down Mr. Netanyahu's coalition government.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then could a sense of victory and democratic empowerment propel Israelis toward challenging the occupation, which remains the single greatest obstacle to social and political justice on either side of the Green Line.</w:t>
      </w:r>
    </w:p>
    <w:p>
      <w:pPr>
        <w:pStyle w:val="Normal87"/>
        <w:keepNext w:val="0"/>
        <w:spacing w:before="240" w:after="0" w:line="260" w:lineRule="atLeast"/>
        <w:ind w:left="0" w:right="0" w:firstLine="0"/>
        <w:jc w:val="left"/>
      </w:pPr>
      <w:r>
        <w:br/>
      </w:r>
      <w:hyperlink r:id="rId793" w:history="1">
        <w:r>
          <w:rPr>
            <w:rFonts w:ascii="arial" w:eastAsia="arial" w:hAnsi="arial" w:cs="arial"/>
            <w:b w:val="0"/>
            <w:i/>
            <w:strike w:val="0"/>
            <w:color w:val="0077CC"/>
            <w:sz w:val="20"/>
            <w:u w:val="single"/>
            <w:vertAlign w:val="baseline"/>
          </w:rPr>
          <w:t>http://www.nytimes.com</w:t>
        </w:r>
      </w:hyperlink>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4, 2011</w:t>
      </w:r>
    </w:p>
    <w:p>
      <w:pPr>
        <w:pStyle w:val="Normal87"/>
      </w:pPr>
    </w:p>
    <w:p>
      <w:pPr>
        <w:pStyle w:val="Normal87"/>
        <w:ind w:left="200"/>
        <w:sectPr>
          <w:type w:val="continuous"/>
          <w:pgMar w:top="840" w:right="1000" w:bottom="840" w:left="1000" w:header="400" w:footer="400"/>
          <w:pgNumType w:fmt="decimal"/>
          <w:cols w:space="720"/>
        </w:sectPr>
      </w:pPr>
      <w:r>
        <w:br/>
      </w:r>
      <w:r>
        <w:pict>
          <v:line id="_x0000_s1336" style="position:absolute;z-index:251886592"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794"/>
          <w:headerReference w:type="default" r:id="rId795"/>
          <w:footerReference w:type="even" r:id="rId796"/>
          <w:footerReference w:type="default" r:id="rId797"/>
          <w:headerReference w:type="first" r:id="rId798"/>
          <w:footerReference w:type="first" r:id="rId799"/>
          <w:pgSz w:w="12240" w:h="15840"/>
          <w:pgMar w:top="840" w:right="1000" w:bottom="840" w:left="1000" w:header="400" w:footer="400"/>
          <w:pgNumType w:fmt="decimal"/>
          <w:cols w:space="720"/>
          <w:titlePg w:val="0"/>
        </w:sectPr>
      </w:pPr>
    </w:p>
    <w:p>
      <w:pPr>
        <w:pStyle w:val="Normal88"/>
      </w:pPr>
    </w:p>
    <w:p>
      <w:pPr>
        <w:pStyle w:val="Normal88"/>
      </w:pPr>
      <w:r>
        <w:pict>
          <v:shape id="_x0000_i1337" type="#_x0000_t75" alt="LexisNexis®" style="width:147.75pt;height:30pt">
            <v:imagedata r:id="rId17" o:title=""/>
          </v:shape>
        </w:pict>
      </w:r>
      <w:r>
        <w:cr/>
      </w:r>
    </w:p>
    <w:p>
      <w:pPr>
        <w:pStyle w:val="Heading186"/>
        <w:keepNext w:val="0"/>
        <w:spacing w:after="200" w:line="340" w:lineRule="atLeast"/>
        <w:ind w:left="0" w:right="0" w:firstLine="0"/>
        <w:jc w:val="center"/>
      </w:pPr>
      <w:hyperlink r:id="rId800" w:history="1">
        <w:r>
          <w:rPr>
            <w:rFonts w:ascii="arial" w:eastAsia="arial" w:hAnsi="arial" w:cs="arial"/>
            <w:b/>
            <w:i/>
            <w:strike w:val="0"/>
            <w:color w:val="0077CC"/>
            <w:sz w:val="28"/>
            <w:u w:val="single"/>
            <w:vertAlign w:val="baseline"/>
          </w:rPr>
          <w:t>Full Transcript: Democratic Presidential Debates, Night 1</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2019 Wednesday 19:11 EST</w:t>
      </w:r>
    </w:p>
    <w:p>
      <w:pPr>
        <w:pStyle w:val="Normal88"/>
        <w:keepNext w:val="0"/>
        <w:spacing w:after="0" w:line="240" w:lineRule="atLeast"/>
        <w:ind w:right="0"/>
        <w:jc w:val="both"/>
      </w:pPr>
      <w:bookmarkStart w:id="175" w:name="Bookmark_88"/>
      <w:bookmarkEnd w:id="175"/>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New York Times Company All Rights Reserved</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19229 words</w:t>
      </w:r>
    </w:p>
    <w:p>
      <w:pPr>
        <w:pStyle w:val="Normal8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Read the transcript from Night One of the Democratic presidential debate.</w:t>
      </w:r>
    </w:p>
    <w:p>
      <w:pPr>
        <w:pStyle w:val="Normal88"/>
        <w:keepNext/>
        <w:spacing w:before="240" w:after="0" w:line="340" w:lineRule="atLeast"/>
        <w:ind w:left="0" w:right="0" w:firstLine="0"/>
        <w:jc w:val="left"/>
      </w:pPr>
      <w:bookmarkStart w:id="176" w:name="Body_86"/>
      <w:bookmarkEnd w:id="176"/>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38" style="position:absolute;z-index:251887616"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is a transcript of the Democratic debate, reprinted with permission from CQ-Roll Call, Inc.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Good evening everyone, I am Lester Holt and welcome to the first democratic debate in the 2020 race for president.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GUTHRIE: Hi, I’m Savannah Guthrie and tonight it’s our first chance to see these candidates go head to head onstage together. We will be joined in our questioning tonight by our colleagues, Jose Diaz-Balart, Chuck Todd and Rachel Maddow.</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Voters are trying to nail down where the candidates and on the issues, what sets them apart, and which of these presidential hopefuls has what it takes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GUTHRIE: Well, now it’s time to find out.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UNKNOWN: Tonight round one. New Jersey Senator Cory Booker, Former Housing Secretary Julian Castro, New York City Mayor Bill De Blasio, Former Maryland Congressman John Delaney, Hawaii Congresswoman Tulsi Gabbard, Washington Governor Jay Inslee, Minnesota Senator Amy Klobuchar, Former Texas Congressman Beto O’Rourke, Ohio Congressman Tim Ryan and Massachusetts Senator Elizabeth Warren. From NBC News Decision 2020 the Democratic candidates debate live from the Adrienne Arsht Performing Arts Center in Miami, Florida.</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Good evening again everyone. Welcome to the candidates and to our audience here in Miami here in the Arsht Center and all across the country. Tonight we are going to take on many of the most pressing issues of the moment including immigration, the situation unfolding at our border, and the treatment of migrant children.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GUTHRIE: And we are going to talk about the tensions with Iran, climate change, and of course we will talk about the economy, those kitchen table issues so many Americans face every day.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And some quick rules of the road before we begin. Twenty candidates qualified for this first debate. We will hear from 10 tonight and 10 more tomorrow. The breakdown for each was selected at random. The candidates will have 60 seconds to answer and 30 seconds for any follow-ups.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Because of this large field not every person will be able to comment on every of topic but over the course of the next two hours we will hear from everyone. We would also like to ask the audience to keep their reactions to a minimum. We are not going to be shy about making sure the candidates stick to time tonight.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GUTHRIE: All right. So with a business out of the we want to get to it we will start this evening with Senator Elizabeth Warren. Senator, good evening to you.</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Thank you. It’s good to be here.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GUTHRIE: You have many plans free college, free childcare, government healthcare, cancellation of student debt, new taxes, new regulations, the breakup of major corporations but this comes at a time when 71 percent of Americans say the economy is doing well including 60 percent of Democrats. What do you say to those who worry this kind of significant change could be risky to the economy?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So I think of it this way, who is this economy really working for? It’s doing great for a thinner and thinner slice at the top. It’s doing great for giant drug companies. This is not doing great for people are trying to get a prescription filled. It’s doing great for people who want to invest in private prisons just not for the African-Americans and Latinx whose families are torn apart whose lives are destroyed and whose communities are ruined. It’s doing great for giant oil companies that want to drill everywhere just not for the rest of us who are watching climate change bear down upon us. When you’ve got a government—when you’ve got an economy that does great for those with money and isn’t doing great for everyone else that is corruption, pure and simple. We need to call it out. We need to attack it had on and we need to make structural change in our government, in our economy, and in our country.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GUTHRIE: Senator Klobuchar you have called programs like free college something you might do if you were quote a magic genie. To be blunt are the government programs and benefits that some of your rivals are offering giving your voters—people a false sense of what is actually achievable?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KLOBUCHAR: Well, first, the economy. We know that not everyone is sharing in this prosperity and Donald Trump just sits in the White House and gloats about what is going on when you have so many people that are having trouble affording college and having trouble affording their premiums. So I do get concerned about paying for college for rich kids; I do. But I think my plan is a good one and my plan would be to first of all make community college free and make sure that everyone else besides that top percentile gets help with their education. My own dad and my sister got their first agrees with community college. There’s many paths to success as well as certifications. Secondly I would use programs. I would double them from $6000 to $12,000 a year and expand it to the number of families that get covered up to families that make up to $100,000. And then the third thing I would do is make it easier for students to pay off their student loans because I can tell you this, if billionaires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GUTHRIE: Senator Klobuchar, (INAUDIBLE).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KLOBUCHAR: can pay off their yachts, students should be able to pay off their student loans.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GUTHRIE: That’s time, thank you. Congressman O’Rourke, what we have just been discussing and talking about is how much fundamental change to the economy is desirable and how much is actually doable. In that vein some Democrats want a marginal individual tax rate of 70 percent on the very highest earners, those making more than $10 million a year. Would you support that? And if not, what would your top individual rate be?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O’ROURKE: This economy has got to work for everyone and right now we know that it isn’t and it’s going to take all of us coming together to make sure that it does. (UNTRANSLATED) Right now we have a system that favors those that can pay for access and outcomes, that is how you explain an economy that is rigged to corporations and to the very wealthiest. A $2 trillion tax cut that favored corporations while they were sitting on record piles of cash and the very wealthiest in this country at a time of historic wealth inequality. A new democracy that is revised because we have returned power to the people, no pacts, no gerrymandering, automatic and same-day voter registration to bring in more voters and a new voting rights act to get rid of the barriers that are in place now.</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GUTHRIE: Congressman O’Rourke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O’ROURKE: That’s how we each have a voice in our democracy and make this economy work for everybody.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GUTHRIE: Congressman, that—that’s time, sir.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give you ten seconds to answer if you want to answer the direct question would you support a 70 percent individual marginal tax rate, yes, no or pass?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O’ROURKE: I would support a—a tax rate and a tax code that is fair to everyone. Tax capital at the same rate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GUTHRIE: Seventy percent?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O’ROURKE: that you—you tax ordinary income. Take the corporate tax rate up to 28 percent. You would generate the revenues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GUTHRIE: Okay. That’s time.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O’ROURKE: you need to pay for the programs we are talking about.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GUTHRIE: That is time. Thank you. Senator Booker there is a debate on this party right now about the role of corporations as you know. Senator Warren in particular put out a plan to break up tech companies like Facebook, Amazon, and Google. You have said we should not go be running around pointing at companies and breaking them up without any kind of process. Why do you disagree?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BOOKER: I don’t think I disagree. I think we have a serious problem in our country with corporate consolidation. You see the evidence of that in how dignity is being strip from labor and we a people who work full-time jobs and still can’t make a living wage. We see that because consumer prices are being raised by pharmaceutical companies that often have monopolistic holds on drugs and use see that by just the fact that this is actually an economy that is hurting small businesses and not allowing them to compete. One of the most aggressive bills in the Senate to deal with corporate consolidation is mine about corporate consolidation in the ag sector. So I feel very strongly about the need to check the corporate consolidation and let the free market work. And I will tell you this I live in a low-income black and brown community. I see every single day that this economy is not working for average Americans. The indicators that are being used from GDP to Wall Street’s rankings is not helping people in my community. It is about time that we have an economy that works for everybody, not just the wealthiest in our nation.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GUTHRIE: But quickly Senator Booker you did say that you didn’t think it was right to name names, to name companies and single them out as Senator Warren has. Briefly, why is that?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BOOKER: Well, again I will single out companies like Halliburton or Amazon that pay nothing in taxes and our need to change that. And when it comes to antitrust law what I would do is number one appoint judges that will enforce it; number two, have a DOJ and a Federal Trade Commission that will go through the processes necessary to check this kind of corporate concentration. At the end of the day we have too much of a problem with corporate-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BOOKER: power growing. We see that with everything from Citizens United in the way they are trying to influence Washington. It’s about time that we have a president that fights for the people in this country.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GUTHRIE: That’s time, sir.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BOOKER: We need to have someone that’s champion for them.</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GUTHRIE: Thank you, Senator. Senator. Warren, I mentioned you. Are you picking winners and losers?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So the way I understand this is there is way too much consolidation now in giant industries in this country. That hurts workers, it hurts small businesses, it hurts independent farmers, it hurts our economy overall. And it helps constrict real innovation and growth in this economy. Now look, we’ve had the laws out there for a long time to be able to fight back. What’s been missing his courage. Courage in Washington to take on the giants. That’s part of the corruption in the system. It has been far too long that the monopolies have been making the campaign contributions, have been funding those super PACs, have been out there making sure that their influence is heard and felt in every single decision that gets made in Washington. Where I want to start this is I want to return to government to the people, and that means calling out the names of the monopolists and saying I have the courage to go after them.</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GUTHRIE: Thank you.</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Secretary Castro, my—the next question is for you. Immigrants have been talking about the pay gap for decades. What would you do to ensure that women are paid fairly in this country?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CASTRO: Thank you very much for that question, Lester. You know, I grew up with a mother who raised her brother Joaquin and me as a single parent, and I know what it’s like to struggle. I know what it’s like to rent a home and to worry about whether you’re going to be able to pay the rent at the first of the month and to see a mom worked very, very hard and know that moms across this country are getting paid less simply because they’re women. I would do several things starting with something we should have done a long time ago, which is to pass the equal rights amendment finally in this country. And also pursue legislation so that women are paid equal pay for equal work in this country. It’s past time that we did that And you know, we have to do this. If we want to be the most prosperous nation in the 21st century, we need to make sure that women are paid what they deserve.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All right, thank you. I want to put the same question to Congresswoman Gabbard. Your thoughts on equal pay.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GABBARD: Yeah, well first of all, let’s recognize the—the situation we’re that the American people deserve a president who will put your interests ahead of the rich and powerful. That’s not what we have right now. I enlisted in the Army National Guard after the Al Qaeda terror attacks on 9/11 so I could go after those who had attacked us on that day. I still serve as a Major. I served over 16 years, deployed twice in the Middle East, and in Congress, served on the foreign affairs and armed services committees for over six years. I know the importance of our national security as well as the terribly high cost of war. And for too long, our leaders have failed us taking us from one regime change war to the next leading us into a new Cold War an arms race, tossing us trillions of our hard-earned taxpayer dollars and countless lives. This insanity must end. As president, I will take your hard-earned taxpayer dollars and instead invest those dollars into serving your needs, things like healthcare, a green economy, good paying jobs, protecting our environment, and so much more.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DIAZ-BALART: Mayor de Blasio, good evening. You’re the mayor of the biggest city in the United States, but it’s also one of the cities in the country with the greatest gap between the wealthy and the poor. How would you address income inequality?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BLASIO: Well, we’ve been addressing incoming inequality in New York City by raising wages, by raising benefits, by putting money back in the hands of working people, $15 minimum wage, paid sick days, Pre-K for all, things that are making a huge difference in working people’s lives. But let me tell you what we are hearing here already in the first round of questions is that battle for the heart and soul of our party. I want to make it clear, this is supposed to be the party of working people. Yes, we’re supposed to be for 70 perecent tax rate on the wealthy. Yes, we are supposed to be for free college, free public college for our young people, we are supposed to break up big corporations when they’re not serving our democracy. This Democratic Party has to be strong and bold and progressive. And in New York, we’ve proven that we can do something very different. We can put money back in the hands of working people. And let me tell you, every time you talk about investing in people and their communities, you hear folks say there’s not enough money. What I say to them every single time is there’s plenty of money in this world. There’s plenty of money in this country. It’s just in the wrong hands.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DIAZ-BALART: Thank you. Congressman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BLASIO: We Democrats have to fix that.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DIAZ-BALART: Congressman Delaney, do you agree?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DELANEY: I think we need to do real things to help American workers and the American people, right? This is the issue that all of us hear on the campaign trail. We need to make sure everyone has a living wage, and I’ve called for a doubling of the earned income tax credit, raising the minimum wage, and creating paid family leave. That will create a situation where people actually have a living wage. That gets right to workers. Then we’ve got to fix our public education system. It’s not delivering the results our kid’s needs, nor is college and post high school career and technical training programs doing that. You know, I’m very different than everyone else here on the stage. Prior to being in Congress, I was an entrepreneur. I started two businesses. I created thousands of jobs. I spent my whole career helping small to midsize businesses all over the country. 5000—5000 of them I supported. The Obama administration gave me an award for lending to disadvantaged communities. I know how to create jobs. We need a short-term strategy, which is to put money in the pockets of workers with the in earned income tax credit, raising the minimum wage and creating paid family leave, and then we need to have a long-term strategy to make sure this country is competitive, and we are creating jobs everywhere in this country.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DIAZ-BALART: Governor Inslee, how would you address income inequality?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INSLEE: Well, I’m a little bit surprised. I think plans are great, but I am a governor and we got to realize that the people who brought us the weekend, unions, need—are going to bring us a long overdue race in America. And I’m proud of standing up for unions. I’ve got a plan to reinvigorate collective bargaining so we can increase wages finally. I marched with the SCIU folks. It is not right that the CEO of McDonald’s makes 2100 times more than the people slinging hash at McDonald’s. And the next thing I’ll do is put people to work in the jobs of the president present in the future. Look it, Donald Trump is simply wrong. He says wind turbines cause cancer. We know they cause jobs. And we know that we can put millions of people to work in the clean energy jobs of the future. Carpenters, IBW’s members, machinists, we’re doing it in my state today. And then we can do what America always does, lead the world and invent the future and put people to Burke. That’s what we’re going to do. (INAUDIBLE)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DIAZ-BALART: So Congressman Ryan, President Trump, and you just refer to him, promised that manufacturing jobs were all coming back to places like your home state of Ohio. Can—can you make that same promise?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Yes, I believe you can. But the first, let’s say the president came, he said don’t sell your house, the people in Youngstown Ohio. And—and his administration just in the last two years, we lost $4000—4000 jobs out of General Motors facility. That rippled throughout our community. General Motors got a tax cut, General Motors got a bailout. And then they have the audacity to move a new car that they’re going to produce to Mexico.</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had family members that have to unbolt a machine from the factory floor, put it in a box, and ship it to China. My area where I come from in Northeast Ohio, this issue we’re talking about here, it’s been going on 40 years. This is not a new phenomenon in the United States of America. The bottom 60 percent haven’t seen a raise since 1980. Meanwhile, the top 1 percent controlled 90 percent of the wealth. We need an industrial policy saying were going to dominate building electric vehicles, there’s going to be 30 million navy made in the next 10 years. I want half of them made in the United States. I want to dominate the solar industry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DIAZ-BALART: Thank you</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And manufacture those here in the United States.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DIAZ-BALART: Senator Warren. Are they coming back? Are these jobs coming back?</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So we had an industrial policy in the United States for decades now and it’s basically been let giant corporations do whatever they want to do. Giant corporations have exactly one loyalty, and that is to profits. And if they can save a nickel by moving a job to Mexico or to Asia or to Canada, they’re going to do it. So here’s what I propose for an industrial policy, start with a place where there’s a real need. There’s going to be a worldwide need for green technology, ways to clean up the air, ways to clean up the water, and we can be the ones to provide that. We need to go tenfold in our research and development on green energy going forward. And then we need to say —Any corporation can come and use that research. They can make all kinds of product from it, but they have to be manufactured right here in the United States of America. And then we have to double down and sell it around the world. There is a $23 trillion market coming for green products. We should be the leaders and the owners, and we should have that 1.2 million manufacturing jobs here in America.</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DIAZ-BALART: Thank you.</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We can do this.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All right. We’re going to turn to the issue of healthcare right now. And really try to understand where there may or may not the daylight between you. Many people watching at home have health insurance coverage through their employer. Who here would abolish their private health insurance in favor of a government run plan? Just a show of hands to start off with. All right, well Senator Klobuchar, let me put the question to you. You are one of the Democrats who wants to keep private insurance in addition to a government healthcare plan. Why is it an incremental approach in your view better than a sweeping overall?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KLOBUCHAR: Well, I think it’s a bold approach. It’s something that Barack Obama wanted to do when we were working</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KLOBUCHAR: on the Affordable Care Act, and that is a public option. I am just simply concerned about kicking half of America off of their health insurance in a four years, which is exactly what this bill says. So, let me go on beyond that. There is a much bigger issue in addition to that, and that is pharmaceuticals. The president literally went on TV on Fox and said that people’s heads would spend when they see how much he would bring down pharmaceutical prices. Instead, 2,500 drugs have gone up in double digits since he came into office. Instead, he gave $100 billion in giveaways to the pharma companies. For the rest of us, for the rest of America, that’s what we call at home all foam and no beer. We got nothing out of it. And so, my proposal is to do something about pharma, to take them on, to allow negotiation under Medicare, to bring in less expensive drugs from other countries. And pharma thinks they own Washington. Well, they don’t own me.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Your time is up. Thank you. Senator—Senator Warren, you signed on to Bernie Sanders’ Medicare for All plan. It would put essentially everybody on the Medicare and then eliminate private plans that offer similar coverage. Is that the plan or path that you would pursue as president?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So, yes, I’m with Bernie on Medicare for All, and let me tell you why. I’ve spent a big chunk of my life studying why families go broke, and one of the number one reasons is the cost of healthcare, medical bills. And that’s not just for people who don’t have insurance. It’s for people who have insurance. Look at the business model of an insurance company. It’s to bring in as many dollars as they can in premiums and to pay out as few dollars as possible for your healthcare. That leaves families with rising premiums, rising co-pays, and fighting with insurance companies to try to get the healthcare that their doctors say that they and their children need. Medicare for All solves that problem. And I understand there are a lot of politicians who say, oh, it’s just not possible. We just can’t do it. It’s—have a lot of political reasons for this. What they’re really telling you is they just won’t fight for it. Well, healthcare is a basic human right, and I will fight for basic human rights.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Senator, thank you.</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That means Medicare for All.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Congressman—Congressman O’Rourke, when you ran for Senate, you also praised a bill that would replace private insurance. This year, you’re saying you’re no longer sure. Can you explain why?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O’ROURKE: My goal is to ensure that every American is well enough to live to their full potential because they have healthcare. In Laredo, Texas, I met a young man, 27 years old, told me that he’d been to a doctor once in his life. And on that visit, he was told he had diabetes, was told he had glaucoma, and he was told untreated, because he doesn’t have healthcare, he’ll be dead before the age of 40. So, getting to guaranteed, high quality, universal healthcare as quickly and surely as possible has to be our goal; the ability to afford your prescriptions and go to a primary care provider, the—the ability to see a mental health care provider. In Texas, the single largest provider of mental health care services is the county jail system today. And healthcare also has to mean that every woman can make our own decisions about her own body and has access to the care that makes that possible. Our plan says that if you’re uninsured, we enroll you in Medicare. If you’re insufficiently in short, you can afford your premiums, we enroll you in Medicare. But if you’re a member of a union that negotiated for a healthcare plan that you like because it works for you</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Your time is up</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O’ROURKE: And your family, your able to keep it. We preserve choice by making sure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Your time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O’ROURKE: Everybody has health care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Your time is up, Congressman. But I do want to ask a follow up on this one just to be—just to be very clear. I’ll give you 10 seconds. Would you replace private insurance?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O’ROURKE: No. I—I think that choice is—is fundamental to our ability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BLASIO: Hey, wait, wait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O’ROURKE: To get everybody cared for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BLASIO: Congressman O’Rourke, about private insurance is not working for tens of millions of Americans. When you talk about the co-pays, the deductibles, the premiums, the out-of-pocket expenses, it’s not working.</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O’ROURKE: That’s right. So—so, for those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BLASIO: How can you defend a system that’s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O’ROURKE: For whom it is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BLASIO: Not working</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O’ROURKE: Not working, they can choose Medicare. For the culinary workers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BLASIO: Congressman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O’ROURKE: In Nevada who I listened to</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BLASIO: You got to start by acknowledging the system is not working</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O’ROURKE: Who negotiated for those plans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BLASIO: For people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O’ROURKE: They’re able to keep ‘em.</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BLASIO: Why are you defending private insurance to begin with?</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DELANEY: A hundred million Americans say they like their private health insurance, by the way? It should be noted that a hundred million Americans—I mean, I think we should be the party that keeps what’s working and fixes what’s broken. I mean, doesn’t that make sense? I mean, we should give everyone in this country healthcare as a basic human right or free, full stop. But we should also give them the option to buy private insurance. Why do we have to stand up for taking away something from the people? And also, it’s bad policy. If you go to every hospital in this country and you ask them one question, which is how would it have been for you last year if every one of your bills were paid at the Medicare rate? Every single hospital administrator said they would close. And the Medicare for All bill requires payments to stay at current Medicare rates. So, to some extent, were basically supporting a bill that will have every hospital close. I mean, my dad was a union electrician, right? I actually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He loved the healthcare that the IBEW have him. And I’d just always think about my dad in anything I wouldn’t do from a policy perspective. He’d look at me and—and he’d say good job, John, for getting healthcare for every American.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I—I’ve let—I’ve let this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DELANEY: But why are you taking my healthcare way?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I’ve let this play out a little bit because it’s—I’m fascinated to hear the daylight between you. Congresswoman Gabbard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GABBARD: Yes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Weigh—weigh in here.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GABBARD: I think we’re talking about this in the wrong way. You’re talking about one bill over another bill. Really, what we’re talking about is our objective, making sure that every single American in this country is able to get the health care that they need. I believe Medicare for All is the way to do that. I also think that employers recognize how much money will be saved by supporting a Medicare for All program, a program that will reduce the administrative costs, reduce the bureaucratic costs, and make sure that everyone gets that quality healthcare that they need.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Senator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GABBARD: I also think if you—if you look at other countries in the world who have universal healthcare, every one of them has some form of a role of—of private insurance. I think that’s what we’ve got to look at, taking the best of these ideas, but making sure unequivocally that no sick American goes without getting the care that they need regardless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Congresswoman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GABBARD: Of how much or little money they have in their pocket.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Congresswoman, thanks.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UNKNOWN: Lester? Lester?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Let me turn to Senator Booker on this. Senator Booker, explain to me where you are. This is hugely important to people, so tell us where you are.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BOOKER: I absolutely will. First of all, we’re talking about this as a healthcare issue. But in communities like mine, low income communities, it’s an education issue because kids who don’t have healthcare are not going to succeed in school. It is an issue for jobs —And employment because people that do not have good health care do not succeed at work. It’s even a retirement issue because, in my community, African-Americans have a lower life expectancy because of the poorer health care. And so, where I stand is very clear. Healthcare is not just a human right, it should be an American right. And I believe the best way to get there is Medicare for All. But I have an urgency about this. When I am president of the United States, I’m not going to wait. We have to do the things immediately that are going to provide better care. And on this debate, I’m sorry. There are too many people profiteering off of the pain of people in America from the—from pharmaceutical companies to insurers. Literally, the overhead for insurers that they charge is 15 percent, while Medicare’s overhead is only at 2 percent. We can do this better, and every single day I will be fighting to give people more access and more affordable cost until we get to my goal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Your time is up, Senator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BOOKER: Which is every American having healthcare.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UNKNOWN: Lester? Lester?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Your time is up, Senator. I want to—I want to move back</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Can I just add to Senator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If I can, to</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I just want to add to</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Congressman Gabbard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Senator Booker’s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UNKNOWN: Lester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Point though. And that is that the insurance companies last year alone sucked $23 billion in profits out of the healthcare system, $23 billion, and that doesn’t count the money that was paid to executives, the money that was spent lobbying Washington. We have a giant industry that wants our healthcare system to stay the way it is, because it’s not working for families but it’s sure as heck working for them.</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Governor—Governor Inslee?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INSLEE: It’s not good enough</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It’s time for us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Governor Inslee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To make families come first.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INSLEE: It should not be an option in the United States of America for any insurance company to deny woman coverage for their exercise of their right of choice. And I am the only candidate here who has passed a law protecting a woman’s right of reproductive health and health insurance, and on the only candidate who has passed a public option. And I respect everybody’s goals and plans here, but we do have one candidate that’s actually advance the ball. And we got to have access for everyone. I’ve done it as a public option.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Your time—time is up, governor. (CROSSTALK)</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Senator—Senator Klobuchar, I want to give you</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UNKNOWN: That’s a false claim. That’s a false claim.</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UNKNOWN: Lester?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I’m fascinated by this. Senator—Senator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KLOBUCHAR: I think—I think we’re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Klobuchar?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KLOBUCHAR: I just want to say there’s three women appear that have fought pretty hard for a woman’s right to choose, so I’ll start with that. And then I just want to make very clear, I think we share the goal of universal healthcare. And the idea I put out there, the public option, which the governor was just talking about, this idea is that you use Medicare or Medicaid without any insurance companies involved. You could do it either way. At its—the estimates are 13 million people would see a reduction in their premiums, 12 more million people would get covered. So, I think it is a beginning and the way you start and the way you moved to universal healthcare. (CROSSTALK)</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Secretary Castro, this one is for you. All of you onstage support a woman’s right to an abortion. You all support some version of a government healthcare option. Would your-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plan cover abortion, Mr. Secretary?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CASTRO: Yes, it would. I don’t believe only in reproductive freedom. I believe in reproductive justice. And, you know what that means is just because a woman or let’s also not forget someone in the trans community—a trans female —is poor doesn’t mean they shouldn’t have the right to exercise that right to choose. So, I absolutely would cover the right to have an abortion. More than that everybody in this crowd and watching at home knows that in our country today a person’s right to choose is under assault in places like Missouri and Alabama, in Georgia. I would appoint judges to the federal bench that understand the precedent of Roe v Wade and will respect. And in addition to that make sure that we fight hard as we transition our healthcare system to one where everybody can get and exercise that right.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GUTHRIE: Senator Warren, would you put limits—any limits on abortion?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I would make certain that every woman has access to the full range of reproductive healthcare services and that includes birth control, it includes abortion, it includes everything for a woman. And, I want to add on that—it’s not enough for us to expect the courts to protect us. Forty-seven years ago Roe versus Wade was decided and we’ve all looked to the courts all that time. As state after state has undermined Roe, has put in exceptions has come right up to the age of taking away protection.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GUTHRIE: Your time is up, Senator.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We now have an America where most people support Roe versus Wade. We need to make that federal law.</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DIAZ BALART: Senator, thank you.</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DIAZ BALART: Senator Booker, I want to kind of come back on a discussion we were having about health and the opioid crisis. You represent a state where 14 of the 28 largest pharmaceutical companies are based. Should pharmaceutical companies that manufacture these drugs be held criminally liable for what they do?</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BOOKER: They should absolutely be held criminally liable because they are liable and responsible. This is one of the reasons why (INAUDIBLE) I was running for president I said I would not take contributions from former companies, not take contributions —I will not take contributions from corporate tax or pharma executives because they are part of this problem. And this opioid addiction in our country we in cities like mine have been seeing how we have been trying to arrest our way out of addiction for too long. It is time that we have a national urgency to deal with this problem and make the solutions that are working to actually be the law of our land and make the pharmaceutical that are responsible help to—help to pay for that.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DIAZ BALART: Congressman O’Rourke, how would you deal with it?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O’ROURKE: Tonight in this country you have 2.3 million or fellow Americans behind bars. It’s the largest prison population on the face of the planet. Many are there for non-violent drug crimes including possession of marijuana at a time that more than half the states have legalized it or decriminalized. And despite what Purdue Pharma has done—their connection to the opioid crisis and the overdose deaths that we’re seeing throughout this country they’ve been able to act with complete impunity and pay no consequences not a single night in jail. Unless there’s accountability and justice this crisis will continue. In my administration we will hold them to account. We will make sure that they pay a price and we will help those that have been a victim of these malfeasance in this country get them treatment and long-term care.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I know immigration is on a lot of your minds here and I want to talk about it. I am going to talk about it in a moment. We need to take a break. We’ll be back with more from Miami after this.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DIAZ BALART: We want to turn to an issue that has been in the news especially this week. There are undocumented children being held alone in detention. Even as close as Homestead, Florida, right here less than 30 miles from where we are tonight. Fathers and mothers and children are dying while trying to enter the United States of America. We saw that image today that broke our hearts and they had names. Oscar Martinez and his 23 month old daughter Valeria(PH) died trying to cross the river to ask for asylum in this country. Last month, more than 130,000 migrants were apprehended at the Southern Border. Secretary Castro, if you were president today what would you specifically do?</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CASTRO: Thank you very much, Jose. I’m very proud that in April I became the first candidate to put forward a comprehensive immigration plan and we saw those images —watching that image of Oscar and his daughter Valeria is heartbreaking. It should also piss us all off. If I were president—and it should spur us to action. If I were president I would sign an executive order that would get rid of Trump’s zero tolerance policy, the remain in Mexico policy and the metering policy. This metering policy is basically what prompted Oscar and Valeria to make that risky swim across the river—river. They have been playing games with people who are coming and trying to seek asylum at the ports of entry. Oscar and Valeria went to a port of entry and then they were denied the ability to make an asylum claim. So, they got frustrated and they tried to cross the river and they died because of that.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DIAZ BALART: On day one, sorry. I (INAUDIBLE).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CASTRO: On day one I would sign an executive order that would address metering and the in would follow that up in my first 100 days with immigration reform that would honor asylum claims. That would put undocumented immig—undocumented immigrants as long as they haven’t committed a serious crime on a pathway to citizenship and we get to the root cause of the issue which is—we need a marshal plan for Honduras and Guatemala and El Salvador. So that people can find safety and opportunity at home instead of coming to the United States to seek it.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DIAZ BALART: Senator Booker, what would you do on day one? And this is a situation that the next president will inherit.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BOOKER: Yes. (UNTRANSLATED) On day one I will make sure that number one, we end the ICE policies and the customs and border policies are violating the human rights. When people come to their—this country they do not leave their human rights at the border. Number two, I will make sure that we reinstate DACA, that we reinstate pathways to citizenship for DACA recipients and to make sure that people who are here on temporary protected status can stay and remain here. And then finally, we need to make sure that we address the issues that made Oscar and Valeria come in the first place by making major investments in the Northern Triangle. Not like this president is doing by ripping away the resources we need to actually solve this problem. We cannot surrender our values and think that we are going to get border security. We actually will lose security and our values. We must fight for both.</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CASTRO: If I might very briefly—and this is an important point. My plan and I’m glad to see that Senator Booker, Senator Warren and Governor Inslee agree with me on this—my plan also includes getting red—getting rid of Section 1325 of Immigration Nationality Act. To go back to the way we used to treat this—when somebody comes across the border not to criminalize desperation. To treat that as a civil violation. And—and here is why it’s important—we see all of this horrendous family separation they use that law Section 1325 to justify under the law separating little children from their families.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BOOKER: Jose you were not asked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CASTRO: So I challenge every single candidate on this stage to support the repeal of Section 1325.</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BOOKER: I already have.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DIAZ BALART: 30 seconds.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BOOKER: As my friend here said I agree with him on that issue but folks should understand that the separation of children from families doesn’t just go on at our border. It happens in our communities. ICE are ripping away parents from their American children, spouses and the like. And are creating fear in cities all across this country where parents are afraid to even drop their kids off to school or go to work. We must end those policies as well.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BLASIO: (INAUDIBLE)— about immigration this country—because look at the bottom line here. Those tragic—that tragic photo of those that parent that child and I’m saying this as a father—every American should feel that in their heart. Every American should say-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BLASIO: Those are not our values but we have to get under the skin of why we have this crisis in our system because we are not being honest about the division that has been fomented in this country. The way that American citizens have been told that immigrants somehow created their misery and their pain and their challenges. For all of the American citizens out there who feel you are falling behind or feel the American dream is not working for you the immigrants didn’t do that to you. The big corporations did that to you. The one person did that to you. We need to be a party of working people and that includes a party of immigrants but first we have to tell working people in America who are hurting that we are going to be on their side every single time against those big corporations who created this mess to begin with and remind people we are all in this together. If we don’t change that debate, that politics that is holding us back we won’t get all of these reforms that people are talking about. That is what we need to do as Democrats.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DIAZ-BALART: If I could I’m sorry (UNTRANSLATED) O’Rourke (UNTRANSLATED). What would you do congressman day one at the White House?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O’ROURKE: (UNTRANSLATED). We would not turn back Valeria and her father Oscar. We would accept them into this country and follow our own asylum laws. We would not build walls. We would not put kids in cages. In fact, we would spare no expense to reunite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CASTRO: Criminalize a lot of these families (CROSSTALK)</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O’ROURKE: And we would not criminally prosecute any family who was fleeing violence and persecution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CASTRO: Section 1325.</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O’ROURKE: we would make sure (INAUDIBLE)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DIAZ-BALART: Secretary, let him finish. I will give you—(INAUDIBLE). Let him finish. Let him finish please. Yes?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O’ROURKE: we would not attain any family fleeing violence. In fact, fleeing the deadliest countries on the face of the planet today. We would implement a family case management program so they could be cared for in the community at a fraction of the cost and then we would rewrite our immigration laws in our own image. Free dreamers forever from in the fear of deportation by making them U.S. citizens here in this country. Invest in solutions in Central America, work with regional stakeholders so there is no reason to make that two thousand mile journey to this country. (CROSSTALK)</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DIAZ-BALART: I will give you thirty seconds.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CASTRO: Let’s be very clear. The reason that they are separating these little children from their families is that they are using section 1325 of that Act which criminalizes coming across the border to incarcerate the pr—the parents and then separate them. Some of us on this stage have called to in that section, to terminate it. Some, like Congressman O’Rourke have not and I want to challenge all of the candidates to do that. I—I just think it’s a mistake, Beto. I think it’s a mistake and I think that—that if you truly want to change the system that we have got to repeal that section. If not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DIAZ-BALART: Thank you.</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CASTRO:  Then it might as well be the same policy.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O’ROURKE: Let—let me respond to this very briefly. As a member of Congress I help to introduce legislation that would ensure that we don’t criminalize those who are seeking asylum and refuge in this country.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CASTRO: I’m not talking</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O’ROURKE: if—if you are fleeing desperation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CASTRO: asylum</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O’ROURKE: then I want to make sure that you are treated with respect. (CROSSTALK)</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CASTRO: I am still talking about everybody else.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O’ROURKE: but you are looking at just one small part of this. I am talking about a comprehensive rewrite of our immigration laws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CASTRO: That’s not true.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O’ROURKE: and if we do that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CASTRO: That’s actually not true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O’ROURKE:  people to follow our laws when they come to this country.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CASTRO: I am talking about millions of folks, a lot of folks that are coming are not seeking asylum. A lot of them are undocumented immigrants and you said recently that the reason you didn’t want to repeal section 1325 was because you were concerned about human trafficking and—and drug trafficking but let me tell you what, section 18</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DIAZ-BALART: Secretary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CASTRO: Title eighteen of the U.S. code, title twenty-one and title 22 already cover human trafficking (INAUDIBLE)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O’ROURKE: if we apprehend a known smuggler or drug traffic are we are going to make sure that they deported (INAUDIBLE) criminal prosecution. (CROSSTALK)</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CASTRO: If you did your homework instead of talking about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DIAZ-BALART: This is an issue that we should and could been talking about for a long time and we will for a long time.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DELANEY: Can we talk about the conditions to why people are coming here?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DIAZ-BALART: Let’s—let’s let Lester—Savannah, sorry. Savannah, I know. It’s just we could go 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DELANEY: But rather than talk about specific renditions we really have to talk about why these people are coming to our country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GUTHRIE: You will get your chance.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DELANEY: and what we are going to do to actually make a difference in these countries.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GUTHRIE: Congressman, you will get your chance. Let’s continue the discussion. Senator Klobuchar let’s talk about what Secretary Castro just said.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KLOBUCHAR: Yes.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GUTHRIE: He wants to no longer have it be a crime to illegally cross the border. Do you support that? Do you think it should be a civil offense only? And if so, do you worry about potentially incentivizing people to come here?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KLOBUCHAR: Immigrants, they do not diminish America. They are in America and I am happy to look at his proposal but I do think you want to make sure that you have provisions in place that allow you to go after traffickers and allow you to go after people who are violating the law. What I really think we need to step back and talk about is the economic imperative here and that is that seventy of our Fortune five hundred companies are headed up by people that came from other countries, twenty-five percent of our U.S. Nobel Laureates were born in other countries. We have a situation right now where we need workers in our fields and in our factories, we need them to start small businesses. We need their ideas and this president has literally gone backwards at a time where our economy needs immigrants. And so my proposal is to look at that twenty thirteen bill that passed the Senate with Republican support to upgrade that bill to make it as good as possible and get it done. It brings the debt down by $158 billion dollars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GUTHRIE: Senator?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KLOBUCHAR: It gives a path to citizenship for citizen—for people who can become citizens and it would be so much better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GUTHRIE: Senator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KLOBUCHAR: And it would be so much better for our economy in America.</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GUTHRIE: That’s time, thank you. Congressman Ryan, same question. Should it be a crime to illegally cross the border or should it be a civil offense only?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Well I—I agree with Secretary Castro. I think there are other provisions in the law that will allow you to prosecute people for coming over here if they are dealing in drugs and other things. That is already established in the law. So there is no need to repeat it and I think it’s a bore it we are talking about this father who got killed with his daughter and the issues here, the way these kids are being treated, if you go to Guantanamo Bay there are terrorists that are held that get better healthcare than those kids that have tried to cross the border in the United States. That needs to stop and I think the president should immediately ask doctors and nurses to go immediately down to the border and start taking care of these kids. What kind of country are we running here where we have a president of the United States who is so focused on hate and fear and division and what has happened now they end result is now we’ve got kids literally laying in their own’s not with three-week gold diapers that haven’t been changed? We have got to tell this president that is not a sign up straight, Mister president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GUTHRIE: Congressman—Congressman.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That is a sign of weakness.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GUTHRIE: Senator Booker (INAUDIBLE) I will go to you. But note—a lot of people (INAUDIBLE) the question if you are president on day one what will you do with the fact that you will have families here? There’s been a lot of talk about what you will do in the first one hundred days about legislation. What will you actually do with these families? How will you care for them? Will they be detained or will they not be?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BOOKER: Well, this is a related and brief point because what we are talking about—what Secretary Castro and I are talking about is that we have the power to better deal with this problem through the civil process than the criminal process. I have been to some of the largest private persons which are repugnant to me that people are profiting off incarceration and they are immigration lockups. Our country has made so many mistakes by criminalizing things whether it’s immigration, whether it’s mental illness, whether it’s addiction. We know that this is not the way to deal with problems. There is a humane way that affirms human rights and human dignity and actually solve this problem. Donald Trump is in solving this problem. We’ve seen under his leadership a surge at our border. We solve this problem by making investments in the northern triangle to stop the reasons why people are being driven here in the first place and we make sure we use our resources to provide healthcare, to affirm the values of human dignity that people that come here because we cannot sacrifice our values, our ideals as a nation for border security. We can have both by doing this the right way.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GUTHRIE: All right, senator, thank you. Let me go to governor Inslee on this. What would you do on day one? Same question I just ask Cory Booker. I have yet to hear an answer from anyone on this stage. What will you do with the families that will be here?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INSLEE: There is no reason for the detention and separation of these children. They should be released pending their hearings and they should have a hearing and the law should be followed. That is what should happen and we should do what we are doing in Washington state. I am proud that we have passed a law that prevents local law enforcement from being turned into mini ICE agents. I am proud to have been the first governor to stand up against Donald Trump’s heinous Muslim band. I am proud to be a person who has not only talk to about dreamers but being one of the first to make sure that they get a college education so that they can realize their dreams. These are some of the most inspirational people in our state and I will leave you with this thought if you want to know what I think. Donald Trump the other day tried to</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INSLEE: threaten me, he thought it was a threat to tell me that he would send refugees in Washington state if we passed the law that I passed. And I told him, that’s on a threat at all. We welcome refugees into our state. We recognize diversity is a strength. This is how we built America. That tradition is going to continue if I’m president.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DELANEY: (INAUDIBLE)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We’re going to switch to</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DELANEY: (INAUDIBLE)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We’re going to switch to another topic now</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DELANEY: Just—just one more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We’ve got a lot to get through. Let’s—let’s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DELANEY: On this. My grandfather was actually separated from his family when he came to this country.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We need—we’re going to—were going to talk about Iran right now because we’re working against the clock. Takers have been attacked. A U.S. drone has been shut down. There have been disturbing threats issued by both the U.S. and Iranian leadership. I’d like you if you can just for a moment to put aside how you think we may have gotten here. But what I want to know is how do you dial it back? So a show of hands who as president would sign on to the 2015 nuclear deal as it was originally negotiated. That’s a—that’s—well, Cory—Senator Booker, why not?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BOOKER: May I address that? First and foremost, it was a mistake to pull out of that deal. And one of the reasons why we are seeing this hostility now is because Donald Trump is marching us to a far more dangerous situation. Literally, he took us out of the deal that gave us transparency into their nuclear program and push back a nuclear breakout 10—20 years. And now we see Iran threatening to go further and who are pulled—being pulled in further and further into this crisis. We need to greet renegotiate and get back into a deal, but I’m not going to have a primary platform to say unilaterally I’m going to rejoin that deal because when I am president of the United States, I’m going to do the best I can to secure this country and that region and make sure that if I have an opportunity to leverage a better deal, I’m going to do it.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All right. Senator Klobuchar, I’d like you to answer (CROSSTALK)</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That question because you’ve said - (CROSSTALK)</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You would—you would negotiate yourself back into the Iranian agreement. Can you argue that that nuclear—nuclear pact as it was ratified was a good deal?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KLOBUCHAR: It was imperfect, but it was a good deal for that moment. I would have worked to get longer sunset periods, and that’s something we could negotiate to get back in the deal. But the point is, Donald Trump told us when he got out of it that he was going to give us a better deal. Those were his words. And now we are a month away from the Iranians who claim now that they’re going to blow the caps on enriching uranium and the Iranians have told us this. And so that’s where we are right now. He has made us less safe than we were when he became president. So what I would do is negotiate us back into that agreement, is stand with our allies give unlimited leverage to China and Russia, which was what he is done. And then finally, I would make sure that if there’s any possibility of a conflict, and we’re having this debate in Congress right now, that he comes to Congress for an authorization of military force. I would do that. And this president is literally every single day 10 minutes away from going to war, one tweet away from going to war, and I don’t think we should conduct foreign policy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All right, your time is up</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KLOBUCHAR: In our bathrobes at 5:00 in the morning</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Congresswoman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KLOBUCHAR: Which is what he does.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Congresswoman Gabbard You’ve said—you said you would—you would sign back on to the 2015 deal. Would you—would you insist though that it address Iran’s support for Hezbollah?</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GABBARD: Let’s deal with the situation where we are, where this president and his chicken hawk cabinet have led us to the brink of war with Iran. I served in the war in Iraq at the height of the war in 2005, a war that took over 4000 of my brothers and sisters in uniforms’ lives. The American people need to understand that this war with Iran would be far more devastating, far more costly than anything that we ever saw in Iraq. It would take many more lives, it would exacerbate the refugee crisis, and it wouldn’t be just contained within Iran. This would turn into a regional war. This is why it’s so important that everyone of us, every single American stand up and say no war with Iran. We need to get back into the Iran nuclear agreement And we need to negotiate how we can improve it. It was an imperfect deal. There are issues like their missile—their missile development that needs to be addressed. We can do both simultaneously to prevent Iran from developing a nuclear weapon and preventing us from going to war.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Your time is up. But I have just a very quick follow-up. What would your redline be that would—that—for military action against Iran?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GABBARD: Look, obviously if there was an attack against the American—our troops, then there would have to be a response. But my point is, and it’s important for us to recognize this, is Donald Trump and his cabinet, Mike Pompeo, John Bolton and others are creating a situation that just a spark would light up a war with Iran, which is incredibly dangerous. That’s why we need to disk de-escalate tensions. Trump needs to get back into the Iran nuclear deal and swallow his pride, put the American people first.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BLASIO: Okay, but wait a minute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GUTHRIE: We are out of time and were up against a hard break</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BLASIO: Neither Democrats nor Republicans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GUTHRIE: But we will have much more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BLASIO: Have been serious about the war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GUTHRIE: Mayor de Blasio, we’ll have more. The commercial is coming. We’ll continue our questioning next with Chuck Todd, Rachel Maddow. Stick around. We’ll have a lot more with some very anxious candidates just ahead. (COMMERCIAL BREAK)</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And welcome back, everyone, to the first democratic presidential break in the Art Center in Miami.</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GUTHRIE: And as we continue the questioning, time to get more members of our team in the mix.</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DIAZ-BALART: So, right now, let’s turn it over to Chuck Todd and Rachel Maddow. Take it away.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MADDOW: All right. We’re going to start by recapping the rules. Twenty candidates qualify for this first democratic debate. We’re going to hear from 10 tonight, 10 more tomorrow. The breakdown for each night was selected at random. Now, the candidates will have 60 seconds to answer, 30 seconds for a follow up, if necessary. And we will be ruthless, if necessary.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Yeah, we can do that.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MADDOW: Mm-hmm.</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By the way, hi, Rachel.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MADDOW: Hi, Chuck.</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How you doing?</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MADDOW: Good.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We’re going to be talking about guns and climate here up top, a whole lot more in this hour. Obviously, because of the size of the field, not every person will be able to weigh in on everything. But over the course of this next hour, we will hear from everyone. I promise, everybody. And to begin with, we’re going to go with guns. And Senator Warren, I want to start with you. We are less than 50 mile from Parkland, Florida where 17 people were killed in a school shooting last year, and where there has been significant activism on gun violence ever since. Many of you are calling for a restoration of an assault weapons ban. But even if implemented, there will still be hundreds of millions of guns in this country. Should there be a role for the federal government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Can we hear?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BOOKER: Yeah, their mics are 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Everybody’s mics are on. I—I think we had a—I heard that too. That’s okay. I think we had a little mic issue in the back.</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MADDOW: Control room, we’re got contrary audio.</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We have the—I think we heard—yeah, we have the audience audio. All right. So, the question is simply this.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Sorry.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We’re—we’re—I apologize. You guys didn’t get to hear this, the first part of the question. Obviously, where not far from Parkland, Florida. Gun activism has become a big part of high school life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Yeah</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Up there in Broward County. Many of you are calling for tighter gun restrictions. Some of you are calling for the restoration of the assault weapons ban. But even if it’s put in place, there’s still going to be perhaps hundreds of millions of guns on the streets. Is there a role for the federal government in order—to play in order to get these guns off the streets?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UNKNOWN: Someone’s got my binder (INAUDIBLE).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We are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MADDOW: What’s happening?</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We are hearing our colleagues’ audio. I—if the control room could turn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UNKNOWN: There’s voices behind us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Off the mics.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UNKNOWN: There are voices behind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UNKNOWN: (INAUDIBLE) trying to be the news, right?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Yeah, if the—if the control room can turn off the mics of our previous moderators, we will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UNKNOWN: I think that’s the prior moderators.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MADDOW: You know, we prepared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Yes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MADDOW: For everything.</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Guess what, guys?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MADDOW: We did not prepare for this.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We are going to take a quick break. We’re going to get this technical situation fixed. We will be right back. (COMMERCIAL BREAK)</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We believe we have the technical difficulties fixed.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MADDOW: Never say that.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Never say never. But we will—we will march forward here and I will lean forward here a little bit. Senator Warren, we’re going to get to the gun question here. Parkland, Florida. It’s just north of here in Broward County. As you know it has created a lot of teenage activism on—on the gun issue. It has inspired a lot of you to come out with more robust plans to deal with guns including assault weapons ban. But even if you’re able to implement that what do you do about the hundreds of millions of guns already out there and does the federal government have to play a role in dealing with it?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So, in this period of time that I’ve been running for president I’ve had more than 100 town halls. I’ve taken more than 2000 unfiltered questions and the single hardest question I’ve gotten—I got one from a little boy and I got one from a little girl—and that is to say, when you’re President how are you going to keep us safe? That’s our responsibility as adults. Seven children will die today from gun violence—children and teenagers. And they won’t just die in mass shootings. They’ll die on sidewalks. They’ll die in playgrounds. They’ll die in people’s backyards. Gun violence is a national health emergency in this country and we need to treat it like that. So what can we do? We can do the things that are sensible. We can do the universal background checks. We can ban the weapons of war. But we can also double down on the research and find out what really works. Where it is that we can make the differences at the margins that will keep our children safe.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OK.</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We need to treat this like a virus that’s killing our children.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OK you didn’t address do you think the federal government needs to go and figure out a way to get the guns that are already out there?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What I think we need to do is we need to treat it like a serious research problem which we have not done.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Ok.</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You know, guns in the hands of a collector who has had them for decades who has never fired them</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Right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who takes safety seriously that’s very different from guns that are sold and turned over quickly. We can’t treat this as an across the board problem. We have to treat it like a public health emergency that means bring data to bare and it means make real change in this country.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Thank you, Senator.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Whether it’s politically popular or not.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Senator Booker, you have a program.</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Fight for our children.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Senator Booker, you have a federal government buy back program in your plan. How is that going to work?</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BOOKER: First of all, I want to say my colleague and I both have been hearing this on the campaign trail. But what’s even worse is that I hear gunshots in my neighborhood. I think I’m the only one I hope I’m the only one on this panel here that had seven people shot in their neighborhood just last week. Someone I knew Shahad Smith(PH) was killed with an assault rifle at the top of my block last year. For millions of Americans this is not a policy issue this is an urgency. And for those who have not been directly affected they’re tired of living in a country where their kids go to school to learn about reading, writing and arithmetic and how to deal with an active shooter in their school. This is something that I’m tired of and I’m tired of hearing people all they have to offer is thoughts and prayers. In my faith, people say faith without worse is dead so we will find a way. But the reason we have a problem right now is we’ve let the—the corporate gun lobby frame this debate. It is time that we have bold actions and a bold agenda. I will get that done as president of the United States because this is not about policy. This is personal.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Thank you, Senator Booker.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MADDOW: Sir, I’d like to talk to you about something that Sen—Senator Booker just mentioned, the idea of active shooter drills in schools. As school shootings seem like an almost every day or every week occurrence now, they don’t make a complete news cycle anymore, no matter the death toll. As parents are so afraid as their kids go off to school that their kids will be caught up in something like this, next to nothing has changed in federal law that might affect the prevalence of school shootings. Is this a problem that is going to continue to get worse over our lifetimes? Or, is there something that you would do as president that you really think about turn it around?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CASTRO: You know, Rachel, I—I’m the dad of a 10 year old girl, Carina, who’s here tonight and the worst thing is knowing that your child might be worried about what could happen at school, a place that’s supposed to be safe. The answer to your question is no, we don’t have to accept that. And I believe that on January 20, 2021, at 12:01 p.m., we’re going to have a Democratic president, a Democratic House, and a Democratic Senate. And —the activist of Parkland folks, from Moms to men who have risen up—risen up across the United States —and inspired so many people, you know, we may not have seen yet legislative action, but we’re getting closer. The House took a vote, in the Senate. The question often is if it’s—if a decision is between 60 votes, a filibuster, or passing common sense gun reform, I’m going to choose common sense gun reform. So, I believe that we’re going to be able to get that done in 2021.</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Rachel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MADDOW: Secretary Castro</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Rachel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MADDOW: Thank you.</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Ra—Rachel, I have something—I have something to add to this briefly because you’re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MADDOW: We’ll give you</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What you’re ta</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MADDOW: We’ll give you 30 seconds for a follow up on that question—on that answer from Secretary Castro. Congressman Ryan.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You’re talking about in the schools. These kids are traumatized. I support all the gun re—reforms here. We need to start dealing with the trauma that our kids have. We need trauma based care in—in every school. We need social and emotional learning in every school. Ninety percent of the shooters who do school shootings come from the school they’re in and 73 percent of them feel shamed, traumatized, or bullied. We need to make sure that these kids feel connected to the school. That means a mental health counselor in every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UNKNOWN: Yeah</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Single school in the United States. We need to start playing offense. If our kids are so traumatized that they’re getting a gun and going into our schools, we’re doing something wrong, too</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MADDOW: Congressman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And we need reform around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MADDOW: Thank you</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Trauma based care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MADDOW: Congressman Ryan.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Congressman O’Rourke, you’re a Texan who’s campaigned—you can’t campaign all over the state in 2018 in the most conservative parts there. What do you tell a gun owner who’s—may agree with you on everything else, okay, but says, you know what? The Democrats, if I vote for them in there, they’re going to take my gun away. And even though I agree with you on all these other issues, I got—how do you have that conversation?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O’ROURKE: Here’s how we had that conversation in Texas. I shared with them what I learned from those students who survived the Santa Fe High School shooting. A young student named Bree (PH), her friend Marcell (PH), who survived another shooting, the mother of a victim who lost her life, Rhonda Heart (PH). They talked about universal background checks where you close every loophole. We know that they save lives. Talked about ending the sales of assault weapons into our communities. Those weapons of war were designed to kill people as effectively and as efficiently as possible. They should belong on the battlefield and not in our communities. Red flag laws. So, if someone poses a danger to themselves or to someone else, they’re stopped before it’s too late. And what I found in each one of those 254 counties is that Democrats and independents and Republicans, gun owners and non-gun owners alike agreed, but this effort must be led by the young people that you referenced at the beginning of this issue. Those students from Marjory Stoneman Douglas led the charge here in Florida and they’ve been able to change those laws. They’re making our democracy work, ensuring that our values and our interests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Okay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O’ROURKE: And our priorities are reflected in the laws that we pass.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DELANEY: Chuck, may I—I</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Thank you—thank you, Congressman O’Rourke.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DELANEY: Chuck, I</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Hang on. Let me—let me give 30 seconds, Senator Klobuchar, the iron range. I’m curious, gun confiscation, right? If the government is buying back, how do you—how do you not have that conversation?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KLOBUCHAR: Well, that’s not confiscation.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Right.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KLOBUCHAR: You would give them the offer to buy back their gun, but I’ll say this. I look at these proposals and I say, does this hurt my Uncle Dick and his deer stand coming from a proud hunting and fishing state? These proposals don’t do that. When I was a prosecutor, I supported the assault weapon ban. When I was in the Senate, I saw those moms from Sandy Hook come and try to advocate for change and we all failed. And then now, these Parkland kids from Florida, they started a literally a national shift. You know why? It’s just like with gay marriage. When kids talk to their parents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Yeah</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KLOBUCHAR: And their grandparents, they say I don’t understand why we can’t put these sensible things in place, they listen.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Right.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KLOBUCHAR: And if we bested by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Senator, thank you</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KLOBUCHAR: A bunch of 17 year olds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Well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KLOBUCHAR: It’s the best thing that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Senator, thank you</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KLOBUCHAR: Could ever happen.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DELANEY: Chuck</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MADDOW: Senator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Senator, thank you.</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MADDOW: Senator Booker, let me go to you on—on another matter, actually.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We got another issue.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MADDOW: Senator Mitch McConnell says that his most consequential achievement as Senate majority leader was preventing President Obama from filling a Supreme Court seat. Having served with Republicans on the Judiciary Committee do you believe they would confirm your court nominees?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BOOKER: I’m going to use 20 of my seconds just to say there’s one thing we don’t all agree with when it comes to guns and it’s common sense and over 70 percent of Americans agree with me. If you need a license to drive a car you should need a license to buy and own a firearm. And not everybody in this field agrees with that but in states like Connecticut that did that they saw 40 percent drops in gun violence and 15 percent drops in suicides. We need to start having old agendas on guns. When it comes to the Supreme Court very clearly we—I agree with my friend, Secretary Castro, we are going to get to 50 votes in the Senate. This is 18 (INAUDIBLE) whoever is our nominee needs to campaign in places like South Carolina because we can elect Jamie Harrison. They need to campaign in places like Iowa because we—we can win a Senate seat there. This is about getting us back to having 50 votes in the Senate and more so that we can not only balance the Supreme Court but start to pass an aggressive agenda that, frankly, isn’t so aggressive because most of America agrees with the policy objectives of our party.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Mayor DeBlasio (INAUDIBLE).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MADDOW: Congressman Delaney, you’ll have some time in a moment on this issue.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DELANEY: (INAUDIBLE)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MADDOW: Congressman Delaney, I’ll give you some time in a moment. Mayor DeBlasio is an executive in the largest city in this country. You are used to saying what you want to have happen and having it happen. If you nominate a Supreme Court nominee as president of the United States and Mitch McConnell is still Senate majority leader what makes you believe that he would allow you to make a nominee?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BLASIO: Rachel, I am chief executive of the nation’s largest city and I also want to just say something quick on the gun issue and come to your question. Look, I run the largest the police force in America too and if we are going to stop these shootings and get these guns off the street we have to have a very different relationship between our police and our community. And I also want to say there is something that sets me apart from all of my colleagues running in this race and that is for the last 21 years I have been raising a black son in America. And I have had to have very, very serious talks with my son Dante, about how to protect himself in the streets of our city and all over our country including how to deal with the fact that he has to take special caution because there has been too many tragedies between our young men and our police too—as we saw recently in Indiana. So, we need to have a different conversation in this country about guns but also a different conversation about policing that brings police and community together. We’ve done that in New York City and we have driven down crime while we’ve done it. To your question about Mitch McConnell, there’s a political solution that we have to come to grips with—if a Democratic Party would stop acting like the party of the elite and be the party of the working people again and go into states including red states to convince people we are on their side we can put pressure on their senators to actually have to vote for the nominees that are put forward (INAUDIBLE).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MADDOW: Mayor DeBlasio (INAUDIBLE).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Senator Warren (INAUDIBLE) I’m going to get you. I will get you 30 seconds. I promise. Let me get this question. We’re trying. I know you guys—we got other issues we’re trying to get to including a big one coming up in a minute but Senator Warren, I want to continue on the Mitch McConnell thing because you have a lot of ambitious plans. You have a plan for that, ok. We talked about the supreme court. Do you have a plan to deal with Mitch McConnell if you don’t beat him in the Senate, if he’s still sitting there as the Senate majority leader it’s very plausible you get elected president with a Republican Senate? Do you have a plan to deal with Mitch McConnell?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I do. We are a democracy and the way a democracy is supposed to work is the will of the people matters. Now, we for far too long have had a congress in Washington that is just completely dismissed what people care about across this country. They have made this country work much better for those who can make giant contributions, made it work better for those who hire armies of lobbyists and lawyers and not made it work for the people. Well, here is how I see this happening—number one, sure I want to see us get a Democratic majority in the Senate. But short of the Democratic majority in the Senate you better understand the fight still goes on. It starts in the White House and it means everybody we energize in 2020 stays on the frontlines come January 2021. We have to push funding outside, have leadership from the inside.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Ok.</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And make this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The will of the people.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I’m going to—I’m going to get a couple of you in here.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KLOBUCHAR: (INAUDIBLE) the heart of the question.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I’m going to get — a couple in here. Thirty seconds, Congressman Delaney you—you seem to believe you can do everything in a bipartisan manner. Mitch McConnell doesn’t operate that way. He operates differently. Why do you think he is going to conform to your style?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DELANEY: I think we—we need to get things done. That is why I believe we need to operate in a bipartisan manner. Listen, I will sign into law bills that come to the White House that are passed on a party line basis absolutely but all of the big transformative things we have ever done in this country’s history have happened when huge majorities of the American people get behind them which is why we need real solutions not impossible promises. We need to put forth ideas that work whether it’s on healthcare, creating universal healthcare so that every American gets healthcare but not running on making private insurance a legal. The gun issue is related, the gun safety issue is related because I can’t tell you how many times I have been with folks in Western Maryland and they have said to me you know Democrats don’t do anything for us, Republicans don’t do anything for us. You fight all of the time so they vote on that single issue.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Okay, thank you Congressman.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DELANEY: We have become the party of getting things done for the American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I understand.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DELANEY:  People (INAUDIBLE) real solutions not impossible promises.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Senator Booker hang 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Chuck.</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I promised thirty—I promised to thirty is here. I am going to say Senator Booker thirty seconds you—how do you deal with Mitch—you have been in the Senate you can’t get bills on the floor right now with Mitch McConnell, presidents can’t do it. Is President Booker going to get his bills on the floor with Senator McConnell?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BOOKER: You know when I got to the United States Senate going back to what De Blasio said as an African-American man in an African-American dominated community I knew one of the biggest issues was criminal justice reform from police accountability to dealing with the fact that we have a nation that has more African Americans under criminal supervision then all of the slaves in eighteen fifty and when I got to the Senate people told me we could not get a comprehensive criminal justice reform bill done. As my colleagues in the Senate know I fought on that bill from the day I got to the Senate, built coalitions across the aisle and today we passed the first step fact. Is not as far as I want to go but thousands of people will be liberated.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Thank you.</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BOOKER: I have gotten—I have taken on tough problems people said we cannot achieve and I have been able to get things accomplished.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Thank you, Senator Booker. Rachel has got the next question.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MADDOW: We are going to make—hold on, Governor. You are going to be happy with where we go. Governor Inslee this next question is to you. You got me? You got me? You have staked your candidacy on the issue of climate change. It is first, second and third priority for you. You have said it is all of the issues. Let’s get specific. We are here in Miami which is already experiencing serious flooding on sunny days as a result of sea level rise. Parts of Miami Beach and the keys could be underwater in our lifetimes. Does your plan save Miami?</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INSLEE: Yes, first by taking away the filibuster from Mitch McConnell to start with. We have to do that. Look it—look it, we are the first generation to feel the sting of climate change and we are the last that can do something about it. Our towns are burning, our fields are flooding, Miami is in the dated and we have to understand this is a climate crisis, and emergency and it is our last chance in the administration next one to do something about it and we need to do what I have done in my state. We of passed a one hundred percent clean electrical grid bill. We now have a vision statement and my plan has been called the gold standard of putting people to work. But the most important thing on this and the biggest decision for the American public is who is going to make this the first priority and I am the candidate and the only one who is saying this has to be the top priority of the United States, the organizing principle to mobilize the United States so that we can do what we have always done, lead the world and invent the future and put eight million people to work. That’s what we’re going to do.</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MADDOW: Governor—Governor Inslee.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Congressman O’Rourke you have also put out a big climate change plan from your campaign. You want some big changes in a pretty short period of time including switching to renewable energy, pushing to replace gas powered cars in favor of electric ones. What is your message to a voter who supports the overall goal of what you are trying to do but suddenly feels as if government is telling them how to live and ordering them how to live? What is that balance like?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O’ROURKE: I think you have got to bring everybody into the decisions and the solutions, to the challenges that we face. That is why we are traveling everywhere listening to everyone. We were in Pacific Junction, a town that had never meaningfully flooded be for just a bit against the Missouri River in Iowa and every home in that community had flooded. There were farms just outside of Pacific Junction(SP) that were effectively lakes. Those farmers already underwater in debt. There markets closed to them by trademark under this administration and now they don’t know what to do. We and our administration are going to fund resiliency in those communities, in Miami, in Houston, Texas, those places that are on the front lines of climate change today. We, in our administration, are going to fund resiliency in those communities, in Miami, in Houston, Texas, those places that are on the front lines of climate change today. We’re going to mobilize $5 trillion in this economy over the next 10 years. We’re going to free ourselves from a dependence on fossil fuels. And we’re going to put farmers and ranchers in the drivers seat, renewable and—and sustainable agriculture, to make sure that we capture more carbon out of the air and keep more of it in the soil, paying farmers for the environmental services that they want to provide. If all of us does all that we can, then we’re going to be able to keep this planet from warming another two degrees Celsius and in sure that we match what this country can do and live up to our promise that are potential.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Thirty seconds, Secretary Castro. Does—who pays for the mitigation to climate, whether it’s building seawalls, for people that are perhaps living in places that they shouldn’t be living? Is this a federal government issue that needs to do that. Do they have to move these people? What do you do about that, where—where maybe they’re—they’re building a house someplace that is it safe? Who pays to build that house, and how much should the government be bailing them out?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CASTRO: Well, I don’t think that that represents the vast majority of the issue. In fact, you know, my first visit after I announced my candidacy wasn’t to Iowa or New Hampshire. It was to send one, Puerto Rico —Because people should know that if I’m elected president, everybody will count. And, you know, I’m one of the few candidates in this race with executive experience, with a track record of getting things done. When I was mayor of San Antonio, we moved our local public utility. We began to shift it from coal-fired plants to solar and other renewables, and also created more than 800 jobs doing that. And when I was HUD secretary, we worked on the National Disaster Resilience Competition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Um-hmm</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CASTRO: To invest in communities that were trying to rebuild from natural disasters in a sustainable way.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Okay.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CASTRO: That’s the way that we’re going to help to make sure that we’re all safer in the years to come and that we combat climate change.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Thank</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CASTRO: And I’m elected president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Okay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CASTRO: The first thing that I would do</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Right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CASTRO: Like Senator Klobuchar also has said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Thank you</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CASTRO: Is sign an executive order recommitting us to the Paris Climate Accord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Right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CASTRO: So that we meet again.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Thank you, Secretary. Congressman Ryan, I got a full question for you here, which is simply this. Your—there are—a lot of the climate plans include pricing carbon, taxing carbon in some way. This type of proposal has been tried in a few places, whether it’s Washington state where voters voted it down. You have the yellow vest movement. We had an Australia—one party get rejected out of fear of the cost of climate change sort of being put on the back of the consumer. If pricing carbon is just politically impossible, how do we pay for climate mitigation?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Well, there—there’s a variety of different ways to pay. We talk about different ways of—of raising revenue. And I think we’ve got to build our way out of this and grow our way out of this. But let me just talk real quick to the previous question about real politics. We could talk about climate. We could talk about guns. We could talk about all of these issues that we all care about. We have a perception problem with the Democratic Party. We are not connecting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in the very state that I represent in Ohio, in the industrial Midwest. We’ve lost all connection that—we have got to change the center of gravity of the Democratic Party from being coastal and elital—elitist and Ivy League, which is the perception, to somebody from the forgotten communities that have been left behind for the last 30 years, to get those workers back on our side so we can say we’re going to build electric vehicles, were going to build solar panels. But if you want to beat Mitch McConnell, this better be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party. If you want to go into Kentucky and take his rear end out. And if you want to take Lindsay Graham out, you gotta have a blue-collar party that can go into the textile communities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Okay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In South Carolina.</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Thank you.</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So, all I’m—all I’m saying here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Thank you, Congressman Ryan.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All I’m saying here is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Thank you, Congressman Ryan.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So, all I’m saying is—here, if we don’t address that fundamental problem</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I understand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With our connection to workers, white, black, brown, gay, straight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Thank you, Congressman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None of this is going to get done, Chuck.</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CASTRO: Chuck, your question’s about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Thank you very much.</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Thank you, Congressman Ryan.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none of this is going to get done, Chuck. Chuck.</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TODD: We’re going to get to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DELANEY: I introduced the only bipartisan carbon tax bill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All right. 30 seconds. Go.</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DELANEY: All the economist agree that a carbon pricing mechanism works. You just have to do it right. You can’t put a price on carbon raise energy prices and not give the money back to the American people. My proposal which is put a price on carbon, give a dividend back to the American people, it goes out one pocket back in the other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Thank you</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DELANEY: I can get that past my first year as president, with a coalition of every Democrat in the Congress and the Republicans who live in coastal states.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Thanks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DELANEY: Republicans in Florida, they actually care about this issue. This is gonna be our way forward if we’re actually serious about this issue,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Congresswoman Gabbard - move on here. One of the first things you did after launching your campaign was to issue an apology to the LGBT community about your past stances and statements on gay rights. After the Trump administration’s rollbacks of civil rights protections for many in that community. Why should voters in that community or voters who care about this issue in general, trust you now</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GABBARD: Let me say that there is no one in our government at any level, who has the right to tell any American who they should be allowed to love or they should be allowed to marry my record in Congress for over six years shows my commitment to fighting for LGBTQ equality. I serve on the equality Caucus and recently voted for passage of the equality act. Maybe many people in this country can relate to the fact that I grew up in a socially conservative home, held views when I was very young that I no longer hold today. I’ve served with LGBTQ service members both in training and deployed downrange. I know that they would give their life for me and I would give my life for them. It is this commitment that I’ll carry through as president of the United States, recognizing that there are still people who are facing discrimination in the workplace, still people who were unable to find a home for their families. It is this kind of discrimination that we need to address.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BOOKER: But it’s not enough.</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Thank you.</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BOOKER: It’s not enough.</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Thank you, Congresswoman.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BOOKER: If I can add to this, it’s very important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30 seconds, Senator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BOOKER: Because this is not enough. Look, civil rights is the place to begin. But in the African African-American civil rights community, another place to focus on was to stop the lynching of African-Americans. We did not talk enough about trans Americans, especially African-American trans Americans And the incredibly high rates of murder right now. We don’t talk enough about how many children, about 30 percent of LGBTQ kids who do not go to school because of fear. It’s not enough just to be on the equality act. I’m an original cosponsor. We need to have a president that will fight to protect LGBTQ Americans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Thank you</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BOOKER: Every single day from violence in our country.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Thank you, Senator Booker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MADDOW: Senator Klobuchar, let me put this to you. On the issue of civil rights, for decades,—on the issue of civil rights and demographics, honestly and politics, for decades the Democratic Party has counted on African-American voter turnout as a step one to winning elections on a national level. Democrats are counting on the Latino community now and in the future in the same way. What have you done for black and Latino voters that showed should enthuse them about going to the poles for you if you are your parties nominee?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KLOBUCHAR: My life and my career and my work and the Senate has been about economic opportunity. And to me, this means better childcare for everyone in this country. And when you want to have an economy that works, you need to have retirement that works. You need to have public schools that work, and you also need to make sure that that—those communities are able to get those jobs of the future, the stem jobs. In fact, Donald Trump, one of the first bills that he signed of the 34 he signed where I was the lead Democrat, okay, that’s a first up here, was one that was about that, making sure minority community members could share in those jobs. So to me, this is about a few things. It’s about an African-American woman that goes to a hospital in New Orleans, says her hands are swelling, and then doctor ignores her and her baby dies. It’s about the fact that African-American women make $0.61 for every dollar a white man makes. So in short, we need to one, and I will do this in my first 100 days as president, we will work to make sure everyone can vote at this table. Everyone can vote in this country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MADDOW: That’s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KLOBUCHAR: And we will also go to the next step of criminal justice reform. Senator Booker and I worked on that first step action, but we should go to the second step act, which is to help all our communities across the country.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MADDOW: Senator, thank you very much. Thirty second follow-up to you, Secretary Castro. This is a 70 percent Latino city here in Miami. You are the only Latino Democrat who is running this year in the presidential race. Is that enough of an answer? What Senator Klobuchar is describing there, an economic justice agenda, is that enough to mobilize Latino voters to stand with the Democratic Party in a big way?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CASTRO: Well, I also think that we have to recognize racial and social justice. And you know, I was in Charleston not too long ago and I remembered that Dylan Roof went to the Mother Emmanuel AME church and he murdered nine people who were worshiping and then he was apprehended by police without incident. Well, what but what about Eric Garner and Tamir Rice and Laquan McDonald and Sandra Bland and Pamela Turner and Antonio Arset (SP)? I’m proud that I’m the only candidate so far that has put forward legislation that would reform our policing system in America and make sure that no matter the color of your skin is, that you are treated the same, including Latinos who are mistreated too often times by police.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MADDOW: Secretary Castro, thank you.</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Let me go over to Lester Holt who’s got a question, I believe a viewer question.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And I’m over here, Chuck. Thanks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Where are you here? All right.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We asked voters across the country to submit their questions to the candidates. Let me read one. This comes from John in New York who submitted this question. He asks does United States have a responsibility to protect in the case of genocide or crimes against humanity? Do we have a responsibility to intervene, to protect people threatened by their governments even when atrocities do not affect American core interests? I’d like to direct that question to Congressman O’Rourke.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O’ROURKE: John, I appreciate the—the question. The answer is yes, but that action should always be undertaken with allies and partners and friends. When the United States presents a united front, we have a much better chance of achieving our foreign policy aims and preventing the kind of genocide to which you refer, the kind of genocide that we saw in Rwanda, the kind of genocide we want to stop doing forward. But unfortunately, under this administration, President Trump has alienated our allies and our friends and our alliances. He’s diminished our standing in the world and he’s made us weaker as a country, less able to confront challenges whether it’s Iran or North Korea or Vladimir Putin in Russia who attacked and invaded our democracy in 2016 and who President Trump has offered another invitation to do the same. He’s embraced strong men and dictators at the expense of the great democracies. As president, I will make sure that we live our values and our foreign policy. I will ensure that we strengthen those alliances and partnerships and friendships and meet any challenge that we face together. That makes America stronger.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BLASIO: But what about the war Powers act?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MADDOW: Thank you, Congressman O’Rourke.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DEBLASIO: What about the war powers act being a part of that equation with deep respect to the congressman? Look, we’ve learned painful lessons as Americans that we have gone to war without congressional authorization. Look this is very personal for me. I know the cost of war. My add served in the Pacific in World War II in the US Army, battle of Okinawa, had half his leg blown off and he came home with scars both physical and emotional and he did not recover. He spiraled downward and he ultimately took his own life. And that battle didn’t kill him but that war did. And look, even in the humanitarian crisis and I think we should be ready, congressman to intervene. God forbid there is a genocide. But not without congressional approval. Democrats and republicans both in the congress have not challenged presidents and have let them get away with running the military without the congressional approval. We learned a lesson in Vietnam. We seemed to have forgotten. The decision have to be made by the United States.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MADDOW: (INAUDIBLE) I want to pick up this point and I want to give this to Congressman Ryan. Today the Taliban claimed responsibility for killing two American service members in Afghanistan. Leaders as disparate as President Obama and President Trump have both said they want to end U.S. involvement in Afghanistan but it isn’t over for America. Why isn’t it over? Why can’t presidents of very different parties and very different temperaments get us out of there? And how could you?</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I appreciate that question. So I—I’ve been in Congress 17 years and 12 of those years I’ve sat on the Armed Services Committee either the Defense Appropriations Committee or the Armed Services Committee. And the lesson that I’ve learned over the years is that you have to stay engaged in these situations. Nobody likes it. It’s long. It’s tedious. But right now we have so I would say we must be engaged in this. We must have our state department engaged. We must have our military engaged to the extent—to the extent they need to be but the reality of it is this president doesn’t even have people appointed in the State Department to deal with these things. Whether we’re talking about central America, whether we’re talking about Iran, whether we’re talking about Afghanistan we have got to be completely engaged. And here is why—because these flare ups distract us from the real problems in the country. If we’re getting drones shot down for $130 million because the President is distracted that’s $130 million we could be spending in Youngstown, Ohio or Flint Michigan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MADDOW: Congressman Ryan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(INAUDIBLE) we are building or rebuilding</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MADDOW: Congresswoman Gabbard, I’m going to give you 30 seconds actually to jump off what he said. He described (INAUDIBLE).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GABBARD: Is that what you will tell the parents of those two soldiers who were just killed in Afghanistan? Well, we just have to be engaged? As a soldier, I will tell you that answer is unacceptable. We have to bring our troops home from Afghanistan. We are in a place in Afghanistan where we have lost so many lives. We have spent so much money. Money that’s coming out of every one of our pockets. Money that should be going into communities here at home. Meeting the needs of the people here at home. We are no better off in Afghanistan today than we were when this war began. This is why it is so important to have a president — commander in chief who knows the cost of war and is ready to do the job on day one. I am ready to do that job when I walk into the Oval Office.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I am going to go down the line.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(INAUDIBLE)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I am going to go down the line. I am going to go down the line here. You know what? You felt—you felt like she was replying to you—you get 30 seconds. Go.</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You’re a very good man. I appreciate that.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Fair enough. I hear what you’re saying. (INAUDIBLE)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I don’t want—I don’t want to be engaged. I wish we were spending all this money in places I have represented that have been completely forgotten that we were rebuilding. But the reality is if the United States isn’t engage the Taliban will grow and they will have bigger, bolder terrorist acts. We have got to have some presence there (INAUDIBLE).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GABBARD: The Taliban was there long before we came in. They’ll be there long before we leave.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Well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GABBARD: We can’t keep U.S. troops deployed to Afghanistan thinking that we’re going to somehow squash this Taliban that has been there and every other country that’s tried it failed.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(INAUDIBLE) squash them when we weren’t in there they started flying planes into our buildings. So, I’m just saying right now.</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GABBARD: The Taliban didn’t attack us on 9/11. Al Qaeda did. Al Qaeda attacked us on 9/11.</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I understand that. I understand that.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GABBARD: That is why I and so many other people joined the military to go after Al Qaeda not the Taliban.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The Taliban was protecting those people who were plotting against us.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You have 10 seconds.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All I’m saying is if we want to go into elections and we want to say that we got to withdraw from the world that’s what President is saying.</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OK.</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We can’t. I would love for us to.</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GABBARD: You know who’s protecting Al Qaida right now is Saudi Arabia.</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I’m going to go down the line here right now and finish up on foreign policy. It is a simple question what is our—what is the biggest threat to—what is—who is the geopolitical threat to the United States just give me a one word answer Congressman Delaney?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DELANEY: Could you repeat the question?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Greatest geopolitical threat to the United States right now. Congressman Delaney?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DELANEY: Well the biggest geopolitical challenge is China but the biggest geopolitical threat remains nuclear weapons.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OK.</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DELANEY: So there’s a different question.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Totally get it. Go ahead, Governor Inslee.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INSLEE: The biggest threat to the security of the United States is Donald Trump. There is no question about it.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Congresswoman Gabbard.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GABBARD: The greatest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Greatest geopolitical threat.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GABBARD: The greatest threat that we face is the fact we are at a greater risk of nuclear war today than ever before in history.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Congre—congress Senator Klobuchar.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KLOBUCHAR: Two threats—economic threat, China. Our—our major threat right now is what’s going on in the middle east with Iran if we don’t get our act together (INAUDIBLE).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Slimmer than—slimmer than what we’ve been going here. One or two words.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O’ROURKE: Our existential threat is climate change. We have to confront it before it’s too late. Senator Warren?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Climate change.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Senator Booker.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BOOKER: Nuclear proliferation and climate change.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Secretary Castro.</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CASTRO: China and climate change.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Congressman Ryan.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China without a question. They’re wiping us around the world economically.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And Mr. Mayor.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DEBLASIO: Russia because they’re trying to undermine our democracy and they’ve been doing a pretty damn good job of it and we need to stop them.</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Alright, well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And I mean that. No, I mean that in a that is what this debate is about. This is the best part of—of a debate like this. Congressman over, Special Counsel Robert Mueller’s report outlines multiple instances of potential criminal behavior by President Trump, House Speaker Pelosi has publicly and privately resisted in the move toward impeachment in the House. If the House chooses not to impeach as president would you do anything to address the potential crimes that were outlined in Mister Mueller’s report?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O’ROURKE: Yes, and I will tell you why.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How by the way if the answer is yes?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O’ROURKE: One of the most powerful pieces of art in the United States capital is the Trumbull painting of General George Washington resigning his commission to the Continental Congress at the height of his power submitting to the rule of law and the will of people. That has withstood the test of time for the last two hundred forty-three years. If we set another precedent now that a candidate who invited the participation of a foreign power, a president who sought to obstruct the investigation into the invasion of our democracy, if we allow him to get away with this with complete impunity then we will have set a new standard and that is that some people because of the position of power and public trust that they hold are above the law and we cannot allow that to stand. So we must begin impeachment now so that we have the facts and the truth and we followed them as far as they go and as high up as they reach and we save this democracy. And if we have not been able to do that in this year or the year that follows and under my administration our Department of Justice will pursue these facts and ensure that there are consequences, there is accountability and there is justice. It is the only way that we save this country.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Thank you Congressman O’Rourke.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MADDOW: Congressman Delaney, because of the accountability issues that Congressman O’Rourke was just describing their and the real political landscape in which Nancy Pelosi is saying that impeachment will not be pursued in the house it raises the prospect and the Mueller report raises the prospect that President Trump could be prosecuted for some of those potential crimes down the line. No U.S. president has ever been prosecuted for crimes after leaving office. Do you believe that President Trump could or should be the first?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DELANEY: I guess there’s always a first.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MADDOW: Should he be the first?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DELANEY: I don’t think anyone’s above the law. I don’t think anyone is above the law including a president. I support Speaker Pelosi’s decisions that she is making in the House of Representatives right now as speaker. I think she knows more about the decision as to whether to impeach the president than any of the 2020 candidates combined.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MADDOW: Conceded on the issue of prosecution.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DELANEY: I do think no one is above the law and this president who is lawless should not be above the law. But I will tell you Rachel be one thing when you are out doing as much campaigning as I have done four hundred events, all 99 counties in Iowa this is not the number one issue the American people ask us about; it’s not. They want to know what we’re going to do for healthcare, how we are going to lower pharmaceutical prices, how we are going to build infrastructure, what we are going to do to create jobs in their communities. You know last year in our country eighty percent of the money for startup businesses went to fifty counties in this country. There is over three thousand counties in this country. That is what they care about. They care about what’s going on in the public schools. They care about what’s going on with jobs in their communities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UNKNOWN: But Rachel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DELANEY: with their healthcare, with infrastructure. These are the issues, these kind of kitchen table pocketbook issues are actually what most Americans care about. They—they never ask about the Mueller report.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MADDOW: Congressman, thank you. Your time is up.</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DELANEY: They never ask about it. They want to know how we are going to solve these problems.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MADDOW: (INAUDIBLE) time, sir.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UNKNOWN: I still—Senator, I</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KLOBUCHAR: But if we let the Republicans run our election and if we do not do something about Russian interference in the election and we let Mitch McConnell stop all of the backup paper ballots and we are not going to get what we (INAUDIBLE).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I—I have got to sneak in a—we blew through a break which is good news to give you more time. So I have got to sneak one end now. More of this debate it’s picking up here. It continues right after this.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We are back from Miami, and it’s time now for closing statements. Each candidate has 45 seconds. We want to begin with former Congressman Delaney.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DELANEY: Closing now?</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Closing.</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DELANEY: Okay.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Forty-five seconds. We could make—we could go 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DELANEY: Together we are on a mission. We’re on a mission to find the America that’s been lost, lost through infighting, lost through an action. We’re so much better than this. We’re a country that used to do things. We saved the world. We created the American dream for millions of people like myself, the grandson of immigrants, the son of a union electrician who went on to become a successful business leader and create thousands of jobs. But we did these things with real solutions, not with impossible promises. And those are the roots that we have to get back to. I’m running for president to solve these problems, to build infrastructure, to fix our broken health care system, to invest in communities that have been left behind, to improve public education. I just don’t want to be your president to be your president.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Congressman, your 45 seconds is over.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DELANEY: I want to be your president to do the job.</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Thank you, sir.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DELANEY: This is not about me. This is about getting America working again.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Thank you.</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GUTHRIE: Mayor De Blasio? Mayor, your closing statement.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BLASIO: It matters, it matters in this fight for the heart and soul of our party, that we nominate a candidate who has seen the face of poverty and didn’t just talk about it but gave people $15 minimum wage. It matters that we nominate a candidate who saw the destruction wrought by a broken health care system and gave people universal healthcare. It matters that we choose someone who saw the wasted potential of our children denied pre-K and gave it to every single one of them for free. These things really matter. And these are the things that I’ve done in New York, and I want to do the same for the whole country, because putting working people first, it matters. We need to be that party again. Let’s work together. With your help, we can put working people first again in America.</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GUTHRIE: Thank you, Mayor De Blasio, right on time.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DIAZ-BALART: Governor Inslee, 45 seconds.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INSLEE: Trudi and I have three grandchildren. We love them all. And when I was thinking about whether to run for president, I made a decision. I decided that on my last day on earth I wanted to look them in the eye and tell him I did everything humanly possible to protect them from the ravages of the climate crisis. And I know to a moral certainty, if we do not have the next president who commits to this as the top priority it won’t get done. And I am the only candidate—frankly, I’m surprised. I am the only candidate who’s made this commitment to make up a top priority. If you join me in that recognition of how important this is, we can have a unified national mission. We can save ourselves. We can save our children. We can save our grandchildren. And we can save literally the life on this planet. This is our moment.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DIAZ-BALART: Governor, thank you.</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Congressman Ryan, your 45 seconds.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RYAN: There’s—there’s nothing worse than not being heard, nothing worse than not being seen. And I know that because I’ve represented for 17 years in Congress a forgotten community. They’ve tried to divide us, who’s white, who’s black, who’s gay, who’s straight, who’s a man, who’s a woman. And they ran away with all the gold because they divided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It’s time for us to come together. I don’t know how you feel, but I’m ready to place an offense. I come from the middle of industrial America, but these problems are all over our country. There’s a tent city in LA. Those homeless people and people around our country who can’t afford a home. It’s time for us to get back on track. The teacher in Texas, the nurse in New Hampshire, the waitress in Wisconsin, all of us coming together, playing offense with an agenda that lives everybody up.</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Thank you, congressman.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I will only promise you one thing. When I walk into that Oval Office every morning, you will not be forgotten.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Thank you, congressman.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Your voice will be heard. Thank you.</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MADDOW: Congresswoman Gabbard, you have 45 seconds for your closing.</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GABBARD: You know, our nation was founded on the principles of service above self. People who fled kings who literally prospered on the backs and the sacrifices of people coming here to this country, instead of putting in place a government that is of, by, and for the people. But that’s not what we have. Instead, we have a government that is of, by, and for the rich and powerful. This must end. As president, our White House, our White House will be a beacon of light, providing hope and opportunity, ushering in a new century where every single person will be able to get the healthcare they need, where we will have clean air to breathe and clean water to drink, where we will have good paying jobs and a new green economy. Join me in ushering in this new century with peace, prosperity, opportunity, and justice for all.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MADDOW: Congresswoman, thank you.</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Secretary Castro, you have 45 seconds, sir.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CASTRO: Yes. (UNTRANSLATED) The very fact that I can say that tonight shows the progress that we have made in this country.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CASTRO: Like many of you I know the promise of America. My grandmother came here when she was seven years old as an immigrant from Mexico and just two generations later one of her grandsons is serving the United States Congress and the other one is running for President of the United States. If I’m elected President I will work hard every single day so that you and your family can get good healthcare, your child can get a good education and you can have good job opportunities whether you live in a big city or a small town. And on January 20, 2021, we will say adios to Donald Trump.</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GUTHRIE: Senator Klobuchar the floor is yours.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KLOBUCHAR: Three things to know about me. First, I listen to people and that’s how I get things done. That is my focus. I have a track record of passing over a hundred bills where I am the lead Democrat and that is because I listened and I acted and I think that’s important in a President; everything else just melts away. Secondly, I’m someone that can win and beat Donald Trump. I have won every place, every race and every time. I have won in the reddest of districts, ones that Donald Trump won by over 20 points. I can win in states like Wisconsin and Iowa and Michigan. And finally, yeah, I am not the establishment party candidate. I’ve got respect but I’m not that person. I am the one that doesn’t have a political machine that doesn’t come from money and I don’t make all of the promises that everyone up here makes but I can promise you this, I am going to govern with integrity, I’m going to have your back and I’m going to govern for you.</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GUTHRIE: Thank you, senator.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DIAZ-BALART: (UNTRANSLATED)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BOOKER: Gracias. Fifty years ago this month my family moved into the town I grew up in because after being denied a house because of the color of their skin, it was activists, mostly white activists that stood up and fought for them. That’s the best of who we are as America and why when I got out of law school I moved into the inner city of Newark(SP) to fight as a tenant lawyer for other people’s rights. I have taken on bullies and beat them. I’ve taken on tough fights and we’ve won and we win those fights not by showing the worst of who we are but rising to whose best. Donald Trump wants us to fight him on his turf and his terms. We will beat him. I will beat him by calling this country to a sense of common purpose again. This is a referendum on him and getting rid of him but it’s also a referendum on us, who we are and who we must be to each other. It’s time we win this election and the way I’ll govern is by showing the best of who we are because that’s what this country needs and deserves.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DIAZ-BALART: Senator thank you. Congressman O’Rourke 45 seconds.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O’ROURKE: Our daughter Molly turned 11 this week. I’m on this stage for her, for children across this country including some her same age who have been separated from their parents and are sleeping on concrete floors under aluminum blankets tonight. We are going to be there for them. We are going to confront the challenges that we face. We can’t return to the same old approach. We are going to need a new kind of politics, one directed by the urgency of the next generation. Those climate activists who are fighting not just for their future but for everyone’s. Those students marching not just for their lives but for all of ours. We will need a movement like the one that we led in Texas. It renewed our democracy by bringing everyone in and writing nobody off. That’s how we beat Donald Trump and that’s how we bring this great country together again. Join us. This is our moment and the generations that follow are counting on us to meet it.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Thank you congressman.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MADDOW: Senator Warren you have 45 seconds for the final, final statement of the evening.</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Thank you. It’s a great honor to be here. Never in a million years did I think I would stand on a stage like this. I was born and raised in Oklahoma. I have three older brother, they all joined the military. I had a dream growing up and my dream was to be a public school teacher. By the time I graduated from high school my family—my family didn’t have the money for a college application much less the chance for me to go to college but I got my chance. It was a $50 a semester commuter college . That was a little slice of government that created some opportunity for a girl and it opened my life. I am in this fight because I believe that we can make our government, we can make our economy, we can make our country work not just for those at the top; we can make it work for everyone and I promise you this, I will fight for you as hard as I fight for my own family.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GUTHRIE: Senator We would like to thank all of the candidates who participated with us tonight and that will do it for night one of these two-night event and guess what, we’ve got ten more candidates tomorrow night.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HOLT: We certainly hope you will join us then but for now that concludes our coverage of this first Democratic debate from Miami. For Savannah, Jose, Chuck and Rachel I’m Lester Holt. Have a good night everyone.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above transcript of the Democratic debate was reprinted with permission from CQ-Roll Call, Inc. Copyright 2019 All Rights Reserved.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Candidates spoke during the first Democratic presidential debate in Miami on Wednesday. (PHOTOGRAPH BY Doug Mills/The New York Times FOR THE NEW YORK TIMES)</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11, 2019</w:t>
      </w:r>
    </w:p>
    <w:p>
      <w:pPr>
        <w:pStyle w:val="Normal88"/>
      </w:pPr>
    </w:p>
    <w:p>
      <w:pPr>
        <w:pStyle w:val="Normal88"/>
        <w:ind w:left="200"/>
        <w:sectPr>
          <w:type w:val="continuous"/>
          <w:pgMar w:top="840" w:right="1000" w:bottom="840" w:left="1000" w:header="400" w:footer="400"/>
          <w:pgNumType w:fmt="decimal"/>
          <w:cols w:space="720"/>
        </w:sectPr>
      </w:pPr>
      <w:r>
        <w:br/>
      </w:r>
      <w:r>
        <w:pict>
          <v:line id="_x0000_s1339" style="position:absolute;z-index:251888640"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801"/>
          <w:headerReference w:type="default" r:id="rId802"/>
          <w:footerReference w:type="even" r:id="rId803"/>
          <w:footerReference w:type="default" r:id="rId804"/>
          <w:headerReference w:type="first" r:id="rId805"/>
          <w:footerReference w:type="first" r:id="rId806"/>
          <w:pgSz w:w="12240" w:h="15840"/>
          <w:pgMar w:top="840" w:right="1000" w:bottom="840" w:left="1000" w:header="400" w:footer="400"/>
          <w:pgNumType w:fmt="decimal"/>
          <w:cols w:space="720"/>
          <w:titlePg w:val="0"/>
        </w:sectPr>
      </w:pPr>
    </w:p>
    <w:p>
      <w:pPr>
        <w:pStyle w:val="Normal89"/>
      </w:pPr>
    </w:p>
    <w:p>
      <w:pPr>
        <w:pStyle w:val="Normal89"/>
      </w:pPr>
      <w:r>
        <w:pict>
          <v:shape id="_x0000_i1340" type="#_x0000_t75" alt="LexisNexis®" style="width:147.75pt;height:30pt">
            <v:imagedata r:id="rId17" o:title=""/>
          </v:shape>
        </w:pict>
      </w:r>
      <w:r>
        <w:cr/>
      </w:r>
    </w:p>
    <w:p>
      <w:pPr>
        <w:pStyle w:val="Heading187"/>
        <w:keepNext w:val="0"/>
        <w:spacing w:after="200" w:line="340" w:lineRule="atLeast"/>
        <w:ind w:left="0" w:right="0" w:firstLine="0"/>
        <w:jc w:val="center"/>
      </w:pPr>
      <w:hyperlink r:id="rId807" w:history="1">
        <w:r>
          <w:rPr>
            <w:rFonts w:ascii="arial" w:eastAsia="arial" w:hAnsi="arial" w:cs="arial"/>
            <w:b/>
            <w:i/>
            <w:strike w:val="0"/>
            <w:color w:val="0077CC"/>
            <w:sz w:val="28"/>
            <w:u w:val="single"/>
            <w:vertAlign w:val="baseline"/>
          </w:rPr>
          <w:t>$25 AND UNDER; A Red and White Standout in the Greenpoint Borscht Belt</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2002 Wednesday</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89"/>
        <w:keepNext w:val="0"/>
        <w:spacing w:after="0" w:line="240" w:lineRule="atLeast"/>
        <w:ind w:right="0"/>
        <w:jc w:val="both"/>
      </w:pPr>
      <w:bookmarkStart w:id="177" w:name="Bookmark_89"/>
      <w:bookmarkEnd w:id="177"/>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F; Column 3; Dining In, Dining Out/Style Desk; Pg. 10</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612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Eric Asimov </w:t>
      </w:r>
    </w:p>
    <w:p>
      <w:pPr>
        <w:pStyle w:val="Normal89"/>
        <w:keepNext/>
        <w:spacing w:before="240" w:after="0" w:line="340" w:lineRule="atLeast"/>
        <w:ind w:left="0" w:right="0" w:firstLine="0"/>
        <w:jc w:val="left"/>
      </w:pPr>
      <w:bookmarkStart w:id="178" w:name="Body_87"/>
      <w:bookmarkEnd w:id="178"/>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41" style="position:absolute;z-index:251889664"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GREENPOINT may occupy a position in the geographic center of New York, but it's a world away from the rest of the city. Tucked into the northern tip of Brooklyn, bounded by the East River to the west and Newtown Creek to the north, and not easily accessible by public transportation, this resolutely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Polish immigrants has the sort of isolation that makes it popular when politicians debate sites for sewage treatment plants.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the isolation, or more likely because of it, Greenpoint flourishes culturally. Manhattan Avenue, its commercial center, bustles with restaurants, stores and coffeehouses. Greenpoint is by no means ethnically uniform, but the Polish language dominates. Storefronts are in Polish, ATM's give directions in Polish and magazine stands feature Polish periodicals. Any number of Polish restaurants line the streets, and one of the best is Lomzynianka.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Let's get past the first hurdle: It's pronounced Lahm-zhin-YAHN-eh-ka, which means, sweetly, "girl from Lomza." The girl is Janina Grzelczak, who does all the cooking, and she really is from Lomza, a town in northeastern Poland near Bialystok. She and Darek Rudnik opened Lomzynianka seven years ago, offering big portions of Polish home cooking for hard-to-believe prices.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small dining room has the look of authenticity that comes only from artificiality: brick wallpaper, plastic tablecloths, fake plants and a stag's head with tinsel-draped antlers.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immediately Mr. Rudnik serves plates of pickled salads, which may include sweet shaved carrots, vinegary red cabbage, or sliced beets. Ms. Grzelczak may offer three kinds of borscht, and they are all wonderful. Red borscht ($1), a dill-scented beet broth filled with chunks of potato and fat white beans, is made pink by a dollop of sour cream. A bright red variation on that ($1.25) -- no sour cream -- is delicate and sweet, filled with lovely circular dumplings stuffed with ground mushrooms, while white borscht ($1.25) might as well be called kielbasa soup, a hearty potato broth thick with smoky chunks of sausage. Eat the potato pancakes ($3.50) right away. They arrive crisp and delicious but quickly lose their texture.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Salad and soup, supplemented by rye bread, is almost enough for a meal, but you're just getting started. Main courses, generally rustic dishes of a primary ingredient accented by a secondary flavoring, include tender boiled beef ($4) that is a perfect vehicle for a mildly sharp horseradish sauce, and cabbage, boiled until almost sweet and stuffed with ground pork ($4). Light, white veal meatballs come in a creamy gravy sprinkled with dill ($4), while a breaded chicken cutlet ($4) is delicate and well flavored. I loved bigos ($3.50), a traditional stew for leftovers, here made with sauerkraut, dill and extremely tender chunks of boiled beef. My only complaint is about the powdery mashed potatoes.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the attractive cafes in the neighborhood, it might be tempting to go elsewhere for dessert, but Ms. Grzelczak's blintzes ($3 to $3.50) are too good for that. They arrive hot and just barely crisp, sweet cheese oozing out the sides. I consumed my blueberry blintz in about the same time it took me to say Lomzynianka. </w:t>
      </w:r>
    </w:p>
    <w:p>
      <w:pPr>
        <w:pStyle w:val="Normal89"/>
      </w:pP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Lomzynianka</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646 Manhattan Avenue, near Nassau Avenue, Greenpoint, Brooklyn; (718) 389-9439.</w:t>
      </w:r>
    </w:p>
    <w:p>
      <w:pPr>
        <w:pStyle w:val="Normal89"/>
      </w:pP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DISHES: Borschts, potato pancakes, boiled beef with horseradish sauce, veal meatballs with dill sauce, stuffed cabbage, chicken cutlet, bigos, blintzes.</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 RANGE: Appetizers, $1 to $3.50; main courses, $3 to $5.50.</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CREDIT CARDS: Cash only.</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Daily, noon to 9 p.m.</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WHEELCHAIR ACCESS: Step at entrance; narrow doorway and entrance to restroom.</w:t>
      </w:r>
    </w:p>
    <w:p>
      <w:pPr>
        <w:pStyle w:val="Normal89"/>
        <w:keepNext w:val="0"/>
        <w:spacing w:before="240" w:after="0" w:line="260" w:lineRule="atLeast"/>
        <w:ind w:left="0" w:right="0" w:firstLine="0"/>
        <w:jc w:val="left"/>
      </w:pPr>
      <w:r>
        <w:br/>
      </w:r>
      <w:hyperlink r:id="rId808" w:history="1">
        <w:r>
          <w:rPr>
            <w:rFonts w:ascii="arial" w:eastAsia="arial" w:hAnsi="arial" w:cs="arial"/>
            <w:b w:val="0"/>
            <w:i/>
            <w:strike w:val="0"/>
            <w:color w:val="0077CC"/>
            <w:sz w:val="20"/>
            <w:u w:val="single"/>
            <w:vertAlign w:val="baseline"/>
          </w:rPr>
          <w:t>http://www.nytimes.com</w:t>
        </w:r>
      </w:hyperlink>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2002</w:t>
      </w:r>
    </w:p>
    <w:p>
      <w:pPr>
        <w:pStyle w:val="Normal89"/>
      </w:pPr>
    </w:p>
    <w:p>
      <w:pPr>
        <w:pStyle w:val="Normal89"/>
        <w:ind w:left="200"/>
        <w:sectPr>
          <w:type w:val="continuous"/>
          <w:pgMar w:top="840" w:right="1000" w:bottom="840" w:left="1000" w:header="400" w:footer="400"/>
          <w:pgNumType w:fmt="decimal"/>
          <w:cols w:space="720"/>
        </w:sectPr>
      </w:pPr>
      <w:r>
        <w:br/>
      </w:r>
      <w:r>
        <w:pict>
          <v:line id="_x0000_s1342" style="position:absolute;z-index:251890688"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809"/>
          <w:headerReference w:type="default" r:id="rId810"/>
          <w:footerReference w:type="even" r:id="rId811"/>
          <w:footerReference w:type="default" r:id="rId812"/>
          <w:headerReference w:type="first" r:id="rId813"/>
          <w:footerReference w:type="first" r:id="rId814"/>
          <w:pgSz w:w="12240" w:h="15840"/>
          <w:pgMar w:top="840" w:right="1000" w:bottom="840" w:left="1000" w:header="400" w:footer="400"/>
          <w:pgNumType w:fmt="decimal"/>
          <w:cols w:space="720"/>
          <w:titlePg w:val="0"/>
        </w:sectPr>
      </w:pPr>
    </w:p>
    <w:p>
      <w:pPr>
        <w:pStyle w:val="Normal90"/>
      </w:pPr>
    </w:p>
    <w:p>
      <w:pPr>
        <w:pStyle w:val="Normal90"/>
      </w:pPr>
      <w:r>
        <w:pict>
          <v:shape id="_x0000_i1343" type="#_x0000_t75" alt="LexisNexis®" style="width:147.75pt;height:30pt">
            <v:imagedata r:id="rId17" o:title=""/>
          </v:shape>
        </w:pict>
      </w:r>
      <w:r>
        <w:cr/>
      </w:r>
    </w:p>
    <w:p>
      <w:pPr>
        <w:pStyle w:val="Heading188"/>
        <w:keepNext w:val="0"/>
        <w:spacing w:after="200" w:line="340" w:lineRule="atLeast"/>
        <w:ind w:left="0" w:right="0" w:firstLine="0"/>
        <w:jc w:val="center"/>
      </w:pPr>
      <w:hyperlink r:id="rId815" w:history="1">
        <w:r>
          <w:rPr>
            <w:rFonts w:ascii="arial" w:eastAsia="arial" w:hAnsi="arial" w:cs="arial"/>
            <w:b/>
            <w:i/>
            <w:strike w:val="0"/>
            <w:color w:val="0077CC"/>
            <w:sz w:val="28"/>
            <w:u w:val="single"/>
            <w:vertAlign w:val="baseline"/>
          </w:rPr>
          <w:t>Review/Television;</w:t>
        </w:r>
      </w:hyperlink>
      <w:r>
        <w:br/>
      </w:r>
      <w:hyperlink r:id="rId816" w:history="1">
        <w:r>
          <w:rPr>
            <w:rFonts w:ascii="arial" w:eastAsia="arial" w:hAnsi="arial" w:cs="arial"/>
            <w:b/>
            <w:i/>
            <w:strike w:val="0"/>
            <w:color w:val="0077CC"/>
            <w:sz w:val="28"/>
            <w:u w:val="single"/>
            <w:vertAlign w:val="baseline"/>
          </w:rPr>
          <w:t>College Student Raped by an Acquaintance</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1989, Monday, Late Edition - Final</w:t>
      </w:r>
    </w:p>
    <w:p>
      <w:pPr>
        <w:pStyle w:val="Normal90"/>
        <w:keepNext w:val="0"/>
        <w:spacing w:after="0" w:line="240" w:lineRule="atLeast"/>
        <w:ind w:right="0"/>
        <w:jc w:val="both"/>
      </w:pPr>
      <w:bookmarkStart w:id="179" w:name="Bookmark_90"/>
      <w:bookmarkEnd w:id="179"/>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22, Column 3; Cultural Desk; Review</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432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J. O'CONNOR</w:t>
      </w:r>
    </w:p>
    <w:p>
      <w:pPr>
        <w:pStyle w:val="Normal90"/>
        <w:keepNext/>
        <w:spacing w:before="240" w:after="0" w:line="340" w:lineRule="atLeast"/>
        <w:ind w:left="0" w:right="0" w:firstLine="0"/>
        <w:jc w:val="left"/>
      </w:pPr>
      <w:bookmarkStart w:id="180" w:name="Body_88"/>
      <w:bookmarkEnd w:id="180"/>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44" style="position:absolute;z-index:251891712"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Originally scheduled for broadcast a few weeks ago, the made-for-television CBS movie ''When He's Not a Stranger'' was pre-empted by the earthquake in California. It's now scheduled for tonight at 9. The subject is acquaintance rape, which seems to be preoccupying the networks this year. At least two daytime dramas geared to younger audiences have tackled the subject.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 audience-grabbing motives aside - sex sells, no doubt about it - the treatments have generally been responsible and valuable in the manner of public-service announcements.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victim in this instance is Lyn McKenna (Annabeth Gish), who has left New York with her friend Melanie Fairchild (Kim Myers) to attend college in California. Melanie's new boyfriend is Ron Cooper (John Terlesky), the school's football super hero. Ron is clearly attracted to Lyn and she really does kind of like him.</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very difficult for Ron to trick Lyn into coming to his dorm room for coffee, especially when he assures her that Melanie will also be there. But then Ron simply overpowers and rapes Lyn, despite her screams of protest. Finished, he asks with an unapologetic swagger, ''So, how was it?'' Later, even Melanie accuses Lyn of trying to steal her boyfriend.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Humiliated and confused, Lyn intitially doesn't know what to do, but eventually confides in her parents (Micole Mercurio and Paul Dooley) and a sympathetic schoolmate named Rick (Kevin Dillon). With their support, she files charges against her attacker with the university. But her troubles are only beginning. Eager to protect its valuable sports property, the college is all too willing to forgive the young man's ''error in judgment.''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 official hearing, Ron, his teammates and the head coach don't hesitate to lie. Ron has no qualms about his behavior: ''Look, she wanted it, she asked for it, she got it. That's all there is to it.'' As usual in this type of television exercise, the scenario is more than a little too pat. But ''When He's Not a Stranger'' - written by Beth Sullivan and John Gray, and directed by Mr. Gray for Ohlmeyer Productions -avoids solutions that are pointlessly comforting. It maintains a surprisingly hard edge.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unusual element is its sense of class distinctions. As opposed to the middle-class Ron with his sense of entitlement, Lyn comes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and her friend Rick describes himself, in early-Cagney style, as just a ''working stiff.'' For an essay about what is described as ''the least reported, the least believed and the least prosecuted'' of crimes, the details are a bit more pointed than usual.</w:t>
      </w:r>
    </w:p>
    <w:p>
      <w:pPr>
        <w:pStyle w:val="Normal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0"/>
        <w:spacing w:line="60" w:lineRule="exact"/>
      </w:pPr>
      <w:r>
        <w:pict>
          <v:line id="_x0000_s1345" style="position:absolute;z-index:251892736" from="0,2pt" to="512pt,2pt" strokecolor="#009ddb" strokeweight="2pt">
            <v:stroke linestyle="single"/>
            <w10:wrap type="topAndBottom"/>
          </v:line>
        </w:pic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Annabeth Gish</w:t>
      </w:r>
    </w:p>
    <w:p>
      <w:pPr>
        <w:pStyle w:val="Normal90"/>
      </w:pPr>
    </w:p>
    <w:p>
      <w:pPr>
        <w:pStyle w:val="Normal90"/>
        <w:ind w:left="200"/>
        <w:sectPr>
          <w:type w:val="continuous"/>
          <w:pgMar w:top="840" w:right="1000" w:bottom="840" w:left="1000" w:header="400" w:footer="400"/>
          <w:pgNumType w:fmt="decimal"/>
          <w:cols w:space="720"/>
        </w:sectPr>
      </w:pPr>
      <w:r>
        <w:br/>
      </w:r>
      <w:r>
        <w:pict>
          <v:line id="_x0000_s1346" style="position:absolute;z-index:251893760"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817"/>
          <w:headerReference w:type="default" r:id="rId818"/>
          <w:footerReference w:type="even" r:id="rId819"/>
          <w:footerReference w:type="default" r:id="rId820"/>
          <w:headerReference w:type="first" r:id="rId821"/>
          <w:footerReference w:type="first" r:id="rId822"/>
          <w:pgSz w:w="12240" w:h="15840"/>
          <w:pgMar w:top="840" w:right="1000" w:bottom="840" w:left="1000" w:header="400" w:footer="400"/>
          <w:pgNumType w:fmt="decimal"/>
          <w:cols w:space="720"/>
          <w:titlePg w:val="0"/>
        </w:sectPr>
      </w:pPr>
    </w:p>
    <w:p>
      <w:pPr>
        <w:pStyle w:val="Normal91"/>
      </w:pPr>
    </w:p>
    <w:p>
      <w:pPr>
        <w:pStyle w:val="Normal91"/>
      </w:pPr>
      <w:r>
        <w:pict>
          <v:shape id="_x0000_i1347" type="#_x0000_t75" alt="LexisNexis®" style="width:147.75pt;height:30pt">
            <v:imagedata r:id="rId17" o:title=""/>
          </v:shape>
        </w:pict>
      </w:r>
      <w:r>
        <w:cr/>
      </w:r>
    </w:p>
    <w:p>
      <w:pPr>
        <w:pStyle w:val="Heading189"/>
        <w:keepNext w:val="0"/>
        <w:spacing w:after="200" w:line="340" w:lineRule="atLeast"/>
        <w:ind w:left="0" w:right="0" w:firstLine="0"/>
        <w:jc w:val="center"/>
      </w:pPr>
      <w:hyperlink r:id="rId823" w:history="1">
        <w:r>
          <w:rPr>
            <w:rFonts w:ascii="arial" w:eastAsia="arial" w:hAnsi="arial" w:cs="arial"/>
            <w:b/>
            <w:i/>
            <w:strike w:val="0"/>
            <w:color w:val="0077CC"/>
            <w:sz w:val="28"/>
            <w:u w:val="single"/>
            <w:vertAlign w:val="baseline"/>
          </w:rPr>
          <w:t>Calm Manner Helps Carson Surge in Polls</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2015 Monday</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91"/>
        <w:keepNext w:val="0"/>
        <w:spacing w:after="0" w:line="240" w:lineRule="atLeast"/>
        <w:ind w:right="0"/>
        <w:jc w:val="both"/>
      </w:pPr>
      <w:bookmarkStart w:id="181" w:name="Bookmark_91"/>
      <w:bookmarkEnd w:id="181"/>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1344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TRIP GABRIEL</w:t>
      </w:r>
    </w:p>
    <w:p>
      <w:pPr>
        <w:pStyle w:val="Normal91"/>
        <w:keepNext/>
        <w:spacing w:before="240" w:after="0" w:line="340" w:lineRule="atLeast"/>
        <w:ind w:left="0" w:right="0" w:firstLine="0"/>
        <w:jc w:val="left"/>
      </w:pPr>
      <w:bookmarkStart w:id="182" w:name="Body_89"/>
      <w:bookmarkEnd w:id="182"/>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48" style="position:absolute;z-index:251894784"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AMES, Iowa --  Donald J. Trump, who is rarely at a loss for words, admitted ''I don't know what's going on'' when confronted by Ben Carson's surge past him in early-voting Iowa, where Mr. Trump had led the Republican presidential field for months.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 has derided Mr. Carson for lacking the vigor and fortitude to be president, but voters here are drawn to the retired neurosurgeon's low-pitched manner.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smile and his soft voice makes people very comforted,'' said Miriam Greenfield, a farmer in Jewell, Iowa.</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election season that has confounded party leaders and experts, the rise of Mr. Carson is another unexpected twist. His supporters cite Mr. Carson's character, not his positions, as the main reason they back him. And they say his low-key approach is precisely what would tame Washington's bitter partisanship, rather than Mr. Trump's swagger.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kind when he speaks, and he doesn't have an agenda to set himself up as wonderful,'' said Donna Christiansen, a retiree in Ames.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more, Mr. Carson's provocative comments on topics like Nazism and slavery, which pundits and commentators regularly denounce, seem only to deepen the enthusiasm his evangelical base feels for him. He has connected with Republican women here, who prefer him to Mr. Trump. And he has built momentum far from the political establishment, which was unimpressed with his debate performances and his lack of governing experience. He conducts chats on Facebook and visits medical clinics and churches rather than the usual political stops.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Des Moines Register/Bloomberg Politics poll released Friday, not only was Mr. Carson the top choice among Republicans, with 28 percent, but he was also described by those surveyed as the most presidential candidate, the most pragmatic and the one they would trust most with a finger on the nuclear button.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unlike some other candidates popular with the party's grass roots, Mr. Carson has built a muscular financial base. His $20.8 million raised over the summer, most in small donations, was more than the total of any other Republican candidate. On Friday, he released his first television ad in the four early nominating states.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Facebook, Mr. Carson answers nightly questions from his 4.3 million ''friends,'' covering personal topics (his ailing mother is ''much better''), policies like a recent suggestion that he would end Medicare (he denied it) and the campaign (the debates are ''just a boxing match'').</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Book sales are another below-the-radar means of cultivating support. He is on a 26-day book tour, notably wending through Iowa, Florida and South Carolina, that critics derided as a campaign vacation. But Mr. Carson attracts buyers by the hundreds, who exchange a few words with him as they stop for a signature.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Jason Walke, a trial lawyer in Des Moines, said neither Mr. Trump nor another fiery outsider, Senator Ted Cruz of Texas, ''has a snowball's chance of changing things in Washington the way Ben Carson does.''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believe someone as mild-mannered and gentlemanly as Ben Carson is just about the only kind of person that could,'' said Mr. Walke, who heard Mr. Carson speak to a modest crowd on the lawn of a fraternity house at Iowa State University on Saturday.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Similar views surfaced in a focus group of Republicans last week in Indiana: Many criticized Mr. Trump as divisive while praising Mr. Carson as ''wise'' and a ''gentleman.''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is rough; Carson is reassuring,'' said Peter D. Hart, the pollster who led the focus group. ''And the unknown elements of Carson are calming, and the known elements of Trump are disturbing.''</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Carson's events have a distinct feel. Voters approach him with something close to reverence, and he appears gracious and unhurried when interacting with them one on one. On Saturday, his wife, Candy, a Yale-trained classical violinist, sang an a cappella version of the national anthem on the lawn of the fraternity house, pausing midmeasure to tell the crowd, ''Hands over hearts, please.''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Carson swept past Mr. Trump in two polls of Iowa Republicans last week despite infrequently visiting the state. Now, he is promising to return at least twice monthly leading up to the Feb. 1 caucuses.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key thing for me is I don't sit down and strategize like politicians, because I'm not a politician,'' he told reporters. ''I don't want to be a politician. I think we need some authenticity. We need some honesty in our country right now.''</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Carson's support has not been dimmed by his statements on the unsuitability of a Muslim to be president; his linking of gun control and the Holocaust; and his likening of President Obama's health care law to slavery. On the contrary, 57 percent of Republicans in the Register poll rated as ''very attractive'' his comparison of the health care law to slavery, and 73 percent said his opposition to a Muslim as president made him more attractive.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Sunday, Mr. Carson gave critics more fuel by opposing abortion in cases of rape or incest, saying on NBC's ''Meet the Press'' that ''I would not be in favor of killing a baby because the baby came about in that way.''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Carson's rise in Iowa is driven by his consolidation of evangelical voters, who constitute close to 60 percent of Republican caucusgoers, a trend that could carry him strongly into later voting states in the South with similar demographics.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are very attracted to Ben Carson's bedside demeanor,'' said Bob Vander Plaats, a leader of the Christian right in Iowa.</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Traditionally, a single anti-establishment candidate has emerged from the state, finishing in the top two or three, around whom conservative Republicans rally. Mr. Carson, Mr. Trump and Mr. Cruz are all vying for the role.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two surveys last week, Mr. Carson led Mr. Trump soundly by eight and nine percentage points. A third survey by CBS News released Sunday showed the two tied in the state, but Mr. Trump held a robust lead in two other early voting states, New Hampshire and South Carolina.</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understand Iowa because, frankly, I just left and we had tremendous crowds and tremendous enthusiasm,'' Mr. Trump told CBS's ''Face the Nation'' on Sunday. ''Frankly, even to be tied, I'm a little surprised.''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appeals to a somewhat different demographic from Mr. Carson's: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with high school educations, for whom social issues and religious beliefs are less important. The rally he described, which drew thousands, was in the Democratic-leaning eastern side of the state, where he has done most of his campaigning.</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of those drawn to Mr. Carson and Mr. Trump have not participated in Iowa's caucus system before, making them more difficult to organize. The two are undertaking among the most aggressive efforts by any of the 15 Republicans running to encourage caucus participation.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Much of Mr. Carson's organizing is done by a ''super PAC,'' which stationed volunteers at the Books-A-Million store in Ames, where he appeared Saturday. They buttonholed customers, collecting email addresses and phone numbers. The super PAC, known as the 2016 Committee, began training supporters how to caucus recently.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that are following Ben, a lot of them support him but have never caucused and they need to know what to do,'' said Rita Davenport, a county chairwoman for the super PAC.</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the resources to go into each community and do these types of things,'' she said. ''The campaign would be stretched far too thin to even think about going to each of these small towns and doing caucus training.''</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Darren Westercamp, who emerged from the store with a signed book, said he became curious about the candidate when he visited his father and noticed a Carson sticker on his vehicle.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grew up in a family that did not have stickers on their vehicles,'' he said. ''When I saw that, I said I need to listen to this man.''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 out what you need to know about the 2016 presidential race today, and get politics news updates via Facebook, Twitter and the First Draft newsletter.</w:t>
      </w:r>
    </w:p>
    <w:p>
      <w:pPr>
        <w:pStyle w:val="Normal91"/>
        <w:keepNext w:val="0"/>
        <w:spacing w:before="240" w:after="0" w:line="260" w:lineRule="atLeast"/>
        <w:ind w:left="0" w:right="0" w:firstLine="0"/>
        <w:jc w:val="left"/>
      </w:pPr>
      <w:r>
        <w:br/>
      </w:r>
      <w:hyperlink r:id="rId824" w:history="1">
        <w:r>
          <w:rPr>
            <w:rFonts w:ascii="arial" w:eastAsia="arial" w:hAnsi="arial" w:cs="arial"/>
            <w:b w:val="0"/>
            <w:i/>
            <w:strike w:val="0"/>
            <w:color w:val="0077CC"/>
            <w:sz w:val="20"/>
            <w:u w:val="single"/>
            <w:vertAlign w:val="baseline"/>
          </w:rPr>
          <w:t>http://www.nytimes.com/2015/10/26/us/politics/calm-manner-has-ben-carson-rising-in-polls.html</w:t>
        </w:r>
      </w:hyperlink>
    </w:p>
    <w:p>
      <w:pPr>
        <w:pStyle w:val="Normal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1"/>
        <w:spacing w:line="60" w:lineRule="exact"/>
      </w:pPr>
      <w:r>
        <w:pict>
          <v:line id="_x0000_s1349" style="position:absolute;z-index:251895808" from="0,2pt" to="512pt,2pt" strokecolor="#009ddb" strokeweight="2pt">
            <v:stroke linestyle="single"/>
            <w10:wrap type="topAndBottom"/>
          </v:line>
        </w:pict>
      </w:r>
    </w:p>
    <w:p>
      <w:pPr>
        <w:pStyle w:val="Normal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Supporters at Ben Carson's book tour bus in Ames, Iowa. (A1)</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Carson spoke at a fraternity breakfast at Iowa State University in Ames on Saturday. Some polls show him leading in Iowa. (PHOTOGRAPHS BY MARK KAUZLARICH/REUTERS) (A11)        </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2015</w:t>
      </w:r>
    </w:p>
    <w:p>
      <w:pPr>
        <w:pStyle w:val="Normal91"/>
      </w:pPr>
    </w:p>
    <w:p>
      <w:pPr>
        <w:pStyle w:val="Normal91"/>
        <w:ind w:left="200"/>
        <w:sectPr>
          <w:type w:val="continuous"/>
          <w:pgMar w:top="840" w:right="1000" w:bottom="840" w:left="1000" w:header="400" w:footer="400"/>
          <w:pgNumType w:fmt="decimal"/>
          <w:cols w:space="720"/>
        </w:sectPr>
      </w:pPr>
      <w:r>
        <w:br/>
      </w:r>
      <w:r>
        <w:pict>
          <v:line id="_x0000_s1350" style="position:absolute;z-index:251896832"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825"/>
          <w:headerReference w:type="default" r:id="rId826"/>
          <w:footerReference w:type="even" r:id="rId827"/>
          <w:footerReference w:type="default" r:id="rId828"/>
          <w:headerReference w:type="first" r:id="rId829"/>
          <w:footerReference w:type="first" r:id="rId830"/>
          <w:pgSz w:w="12240" w:h="15840"/>
          <w:pgMar w:top="840" w:right="1000" w:bottom="840" w:left="1000" w:header="400" w:footer="400"/>
          <w:pgNumType w:fmt="decimal"/>
          <w:cols w:space="720"/>
          <w:titlePg w:val="0"/>
        </w:sectPr>
      </w:pPr>
    </w:p>
    <w:p>
      <w:pPr>
        <w:pStyle w:val="Normal92"/>
      </w:pPr>
    </w:p>
    <w:p>
      <w:pPr>
        <w:pStyle w:val="Normal92"/>
      </w:pPr>
      <w:r>
        <w:pict>
          <v:shape id="_x0000_i1351" type="#_x0000_t75" alt="LexisNexis®" style="width:147.75pt;height:30pt">
            <v:imagedata r:id="rId17" o:title=""/>
          </v:shape>
        </w:pict>
      </w:r>
      <w:r>
        <w:cr/>
      </w:r>
    </w:p>
    <w:p>
      <w:pPr>
        <w:pStyle w:val="Heading190"/>
        <w:keepNext w:val="0"/>
        <w:spacing w:after="200" w:line="340" w:lineRule="atLeast"/>
        <w:ind w:left="0" w:right="0" w:firstLine="0"/>
        <w:jc w:val="center"/>
      </w:pPr>
      <w:hyperlink r:id="rId831" w:history="1">
        <w:r>
          <w:rPr>
            <w:rFonts w:ascii="arial" w:eastAsia="arial" w:hAnsi="arial" w:cs="arial"/>
            <w:b/>
            <w:i/>
            <w:strike w:val="0"/>
            <w:color w:val="0077CC"/>
            <w:sz w:val="28"/>
            <w:u w:val="single"/>
            <w:vertAlign w:val="baseline"/>
          </w:rPr>
          <w:t>TELEVISION REVIEW;</w:t>
        </w:r>
      </w:hyperlink>
      <w:r>
        <w:br/>
      </w:r>
      <w:hyperlink r:id="rId832" w:history="1">
        <w:r>
          <w:rPr>
            <w:rFonts w:ascii="arial" w:eastAsia="arial" w:hAnsi="arial" w:cs="arial"/>
            <w:b/>
            <w:i/>
            <w:strike w:val="0"/>
            <w:color w:val="0077CC"/>
            <w:sz w:val="28"/>
            <w:u w:val="single"/>
            <w:vertAlign w:val="baseline"/>
          </w:rPr>
          <w:t>From 14 to 18, With Shrinking Hopes</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1997, Tuesday, Late Edition - Final</w:t>
      </w:r>
    </w:p>
    <w:p>
      <w:pPr>
        <w:pStyle w:val="Normal92"/>
        <w:keepNext w:val="0"/>
        <w:spacing w:after="0" w:line="240" w:lineRule="atLeast"/>
        <w:ind w:right="0"/>
        <w:jc w:val="both"/>
      </w:pPr>
      <w:bookmarkStart w:id="183" w:name="Bookmark_92"/>
      <w:bookmarkEnd w:id="183"/>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Cultural Desk </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 Section C; Page 14; Column 4; Cultural Desk ; Column 4; ; Review</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512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CARYN JAMES </w:t>
      </w:r>
    </w:p>
    <w:p>
      <w:pPr>
        <w:pStyle w:val="Normal9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CARYN JAMES </w:t>
      </w:r>
    </w:p>
    <w:p>
      <w:pPr>
        <w:pStyle w:val="Normal92"/>
        <w:keepNext/>
        <w:spacing w:before="240" w:after="0" w:line="340" w:lineRule="atLeast"/>
        <w:ind w:left="0" w:right="0" w:firstLine="0"/>
        <w:jc w:val="left"/>
      </w:pPr>
      <w:bookmarkStart w:id="184" w:name="Body_90"/>
      <w:bookmarkEnd w:id="184"/>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52" style="position:absolute;z-index:251897856"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14-year-olds we meet at the start of "Girls Like Us" share an eerie, paradoxical quality. They seem at once touchingly naive and disturbingly old. Raelene, already a mother, says of her new boyfriend, "He cares about me, I know he does or he wouldn't say he wants to marry me." De'Yona, being raised by her strong, straightforward grandmother, insists she will never have children; she wants to be a singer and is surrounded by too many brothers, sisters and cousins already.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Raelene and De'Yona are the most compelling of the four teen-agers the documentary follows from ages 14 to 18. Allowing the girls to tell their own stories as they progress, revisited year by year, is both the strength and the weakness of this narrow but richly textured work. It turns out to be a sad tale of diminishing expectations.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four girls share little: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South Philadelphia and a lack of female role models pointing the way toward stable, mature relationships. The teen-agers, whose paths never cross, seem to have been chosen for their variety. De'Yona is African-American and Anna is first-generation Vietnamese-American, from a family so strict she is still forbidden to date at 17. Among the Caucasian girls, Lisa has not missed a day at her Roman Catholic school and Raelene has dropped out entirely.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documentary is best at capturing their heartfelt confusion, sometimes addressed to the camera, sometimes caught in conversations with their friends. De'Yona tells the off-camera interviewer that her drug-addicted mother phoned at Christmas, sobbing because she was not with her children. "Whose fault is that?" the girl says, as hurt as she is realistic.</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end of the film, De'Yona has become pregnant, trading in her dreams of singing for motherhood and a job at a fast-food restaurant. Raelene has had another child with her new fiance, who has two children from a previous marriage. She is suddenly bringing up four small children.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documentary's major, built-in shortcoming is that as it follows these lives in progress, it can make no better sense of the situation than the confused teen-agers can. There are tantalizing moments that reveal more of their family histories. Raelene's mother, like De'Yona's, was a drug addict. Such hints leave viewers wishing for more background.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"Girls Like Us," which won the grand jury prize for documentary at this year's Sundance Film Festival, may be defined best by what it is not: preachy or facile. The filmmakers, Jane C. Wagner and Tina DiFeliciantonio, offer a glimpse of prematurely burdened lives they don't presume to explain.</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P.O.V.</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Girls Like Us</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PBS, tonight at 10</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 local listings)</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Produced and directed by Jane C. Wagner and Tina DiFeliciantonio. Ms. Wagner, editor; Ms. DiFeliciantonio; cinematographer. Series produced by American Documentary Inc.; Ellen Schneider, executive director; Ward Chamberlin, chief executive officer. Lisa Heller, executive producer of P.O.V.; Marc Weiss, president of P.O.V. Interactive. A presentation of the Independent Television Service (ITVS).</w:t>
      </w:r>
    </w:p>
    <w:p>
      <w:pPr>
        <w:pStyle w:val="Normal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2"/>
        <w:spacing w:line="60" w:lineRule="exact"/>
      </w:pPr>
      <w:r>
        <w:pict>
          <v:line id="_x0000_s1353" style="position:absolute;z-index:251898880" from="0,2pt" to="512pt,2pt" strokecolor="#009ddb" strokeweight="2pt">
            <v:stroke linestyle="single"/>
            <w10:wrap type="topAndBottom"/>
          </v:line>
        </w:pict>
      </w:r>
    </w:p>
    <w:p>
      <w:pPr>
        <w:pStyle w:val="Normal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Lisa in "Girls Like Us," a documentary about four teen-agers. (Vladimir Hartman/P.O.V.)</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1997</w:t>
      </w:r>
    </w:p>
    <w:p>
      <w:pPr>
        <w:pStyle w:val="Normal92"/>
      </w:pPr>
    </w:p>
    <w:p>
      <w:pPr>
        <w:pStyle w:val="Normal92"/>
        <w:ind w:left="200"/>
        <w:sectPr>
          <w:type w:val="continuous"/>
          <w:pgMar w:top="840" w:right="1000" w:bottom="840" w:left="1000" w:header="400" w:footer="400"/>
          <w:pgNumType w:fmt="decimal"/>
          <w:cols w:space="720"/>
        </w:sectPr>
      </w:pPr>
      <w:r>
        <w:br/>
      </w:r>
      <w:r>
        <w:pict>
          <v:line id="_x0000_s1354" style="position:absolute;z-index:251899904"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833"/>
          <w:headerReference w:type="default" r:id="rId834"/>
          <w:footerReference w:type="even" r:id="rId835"/>
          <w:footerReference w:type="default" r:id="rId836"/>
          <w:headerReference w:type="first" r:id="rId837"/>
          <w:footerReference w:type="first" r:id="rId838"/>
          <w:pgSz w:w="12240" w:h="15840"/>
          <w:pgMar w:top="840" w:right="1000" w:bottom="840" w:left="1000" w:header="400" w:footer="400"/>
          <w:pgNumType w:fmt="decimal"/>
          <w:cols w:space="720"/>
          <w:titlePg w:val="0"/>
        </w:sectPr>
      </w:pPr>
    </w:p>
    <w:p>
      <w:pPr>
        <w:pStyle w:val="Normal93"/>
      </w:pPr>
    </w:p>
    <w:p>
      <w:pPr>
        <w:pStyle w:val="Normal93"/>
      </w:pPr>
      <w:r>
        <w:pict>
          <v:shape id="_x0000_i1355" type="#_x0000_t75" alt="LexisNexis®" style="width:147.75pt;height:30pt">
            <v:imagedata r:id="rId17" o:title=""/>
          </v:shape>
        </w:pict>
      </w:r>
      <w:r>
        <w:cr/>
      </w:r>
    </w:p>
    <w:p>
      <w:pPr>
        <w:pStyle w:val="Heading191"/>
        <w:keepNext w:val="0"/>
        <w:spacing w:after="200" w:line="340" w:lineRule="atLeast"/>
        <w:ind w:left="0" w:right="0" w:firstLine="0"/>
        <w:jc w:val="center"/>
      </w:pPr>
      <w:hyperlink r:id="rId839" w:history="1">
        <w:r>
          <w:rPr>
            <w:rFonts w:ascii="arial" w:eastAsia="arial" w:hAnsi="arial" w:cs="arial"/>
            <w:b/>
            <w:i/>
            <w:strike w:val="0"/>
            <w:color w:val="0077CC"/>
            <w:sz w:val="28"/>
            <w:u w:val="single"/>
            <w:vertAlign w:val="baseline"/>
          </w:rPr>
          <w:t>Rio de Janeiro Journal;</w:t>
        </w:r>
      </w:hyperlink>
      <w:r>
        <w:br/>
      </w:r>
      <w:hyperlink r:id="rId840" w:history="1">
        <w:r>
          <w:rPr>
            <w:rFonts w:ascii="arial" w:eastAsia="arial" w:hAnsi="arial" w:cs="arial"/>
            <w:b/>
            <w:i/>
            <w:strike w:val="0"/>
            <w:color w:val="0077CC"/>
            <w:sz w:val="28"/>
            <w:u w:val="single"/>
            <w:vertAlign w:val="baseline"/>
          </w:rPr>
          <w:t>Famed Carnival Beaches Incur Share of Indignities</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2000, Saturday, Late Edition - Final</w:t>
      </w:r>
    </w:p>
    <w:p>
      <w:pPr>
        <w:pStyle w:val="Normal93"/>
        <w:keepNext w:val="0"/>
        <w:spacing w:after="0" w:line="240" w:lineRule="atLeast"/>
        <w:ind w:right="0"/>
        <w:jc w:val="both"/>
      </w:pPr>
      <w:bookmarkStart w:id="185" w:name="Bookmark_93"/>
      <w:bookmarkEnd w:id="185"/>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4; Column 1; Foreign Desk; Column 1;</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1189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LARRY ROHTER</w:t>
      </w:r>
    </w:p>
    <w:p>
      <w:pPr>
        <w:pStyle w:val="Normal9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LARRY ROHTER</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RIO DE JANEIRO, Feb. 22</w:t>
      </w:r>
    </w:p>
    <w:p>
      <w:pPr>
        <w:pStyle w:val="Normal93"/>
        <w:keepNext/>
        <w:spacing w:before="240" w:after="0" w:line="340" w:lineRule="atLeast"/>
        <w:ind w:left="0" w:right="0" w:firstLine="0"/>
        <w:jc w:val="left"/>
      </w:pPr>
      <w:bookmarkStart w:id="186" w:name="Body_91"/>
      <w:bookmarkEnd w:id="186"/>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56" style="position:absolute;z-index:251900928"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days have been warm and clear, with refreshing sea breezes, and the aquamarine waters of the South Atlantic continue to sparkle and beckon. But for the 6.5 million residents of this metropolis that likes to call itself the "wonderful city," this has become the summer of their discontent.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millennium festivities kicking off a series of celebrations that include the 500th anniversary of the discovery of Brazil, the weeks leading up to Carnival in early March were supposed to have offered fun and relaxation in a city that loves nothing better than a good time. Instead, one mishap after another, including damaging oil and sewage spills and quarrels over public morality, has turned Rio's prime vacation and tourism season into an ordeal.</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"Normally, nobody wants summer to end, but this one seems to have a curse on it," Luiz Alberto Freitas Alcantara, 23, a university student, said. "I can hardly wait for Carnival to arrive so that we can put these two months behind us and forget all about them."</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sign of trouble was in mid-January, when body parts began washing up on some of the most fashionable beaches, including Ipanema. The grisly discovery of arms, legs and torsos from at least six bodies, some bullet riddled and others chopped, disgusted surfers and sunbathers, leading many to abandon their traditional haunts.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taking your little ones to the beach with their pails and shovels, and they find an arm instead of a seashell," said Ana Carolina Vieira Gomes, 29, mother of three who has traded Ipanema for the more distant Barra da Tijuca beach. "Things are really getting out of hand."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have not identified any of the remains. But they say the victims were probably involved in a turf battle between drug gangs that are fighting for control of Rocinha and Vidigal, two large favelas, or squatter settlements, on mountainsides that overlook the sea.</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Beachgoers, which is to say nearly everyone, had barely recovered from that shock when an accident at a refinery of the government oil company, Petrobras, resulted in 344,000 gallons of oil being dumped into Guanabara Bay, which faces the city. More than 600 fishermen were put out of work, schools of fish and flocks of birds were killed, and a government-protected mangrove swamp was severely damaged.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10 beaches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were coated with oil and were closed. Especially hard hit was Paqueta, an island in the middle of the bay that allows no automobiles and for that reason has been a favorite excursion for more than a century for courting couples who want to ride horse-drawn carts or pedal tandem bicycles.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oil company was required to pay a $30 million fine, the largest ever for a violation of environmental law. But that has hardly satisfied the citizenry.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fine amounts to less than one day's income for Petrobras, and David Zee, a well-known oceanographer and environmental advocate here, has warned that unless the company begins a major repair program of its pipelines, an even worse disaster is quite likely to occur in two years.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few beaches unaffected by natural or man-made disaster is the Barra da Tijuca, separated from the rest of the city by a mountain range. There, however, the growing number of women who insist on going topless in defiance of the police has become a topic of intense debate.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Accompanied by a television crew one Sunday last month, a 20-member police squad armed with machine guns ordered a 34-year-old saleswoman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to cover up, and then twisted her arm and hauled her off to their station after she refused. When her 62-year-old boyfriend went to her aid, they whacked him with their nightsticks for good measure and took him into custody, too.</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Bared breasts are not exactly a novelty here, even on prime-time television. So it is hardly surprising that the outcry that followed, including cover stories in two national newsmagazines, was directed against the police.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harassing women to cover up, letters to the editor and television interviewees have argued, the guardians of public security would be better off trying to identify those pesky fragments of flesh found floating in the sea.</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when is a display of nudity an obscene act?" Justice Minister Jose Carlos Dias asked. "An obscene act is what the police did. Pornographic!"</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the ridicule forced the police to back down, and Mayor Luiz Paulo Conde has now signed a decree that permits women to shed their tops on the beach.</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going to be more difficult for him to resolve the problem of the "black tongues," or large spills of raw sewage, that have been afflicting Copacabana and Ipanema Beaches for the last month.</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could they let this happen to one of the most beautiful spaces in the world?" a columnist, Zuenir Ventura, asked in O Globo, the largest daily here, last weekend. "I don't want those gringos going back to their countries complaining and talking badly of our most feminine and delicate postcard, saying, 'She is very pretty, but she stinks.'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tourists, Mr. Ventura noted, are holding their noses and still going to the beach, though not entering the water, because "that is what they came here for, to get some color, enjoy the sun and, on their return, brag how they wooed a beautiful mulata."</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cariocas, as residents of the city are known, have been more cautious and are staying away in droves.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sit on a bus for three hours to get here, sweating all the way, and when you arrive, you see a big dark stain out in the water and lots of open spots in the sand where your customers should be sitting," complained Alfredo Brito Correa, a vendor who roams Ipanema with a cooler full of soft drinks and beer but says his sales are down more than 40 percent compared to last summer.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discouraging," he said.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Usually, many residents would turn to Rodrigo de Freitas Lagoon, just north of Ipanema and Leblon, an alternative. But this month, a pipe broke and dumped 750,000 gallons of raw sewage into it, killing fish and driving away the joggers, strolling couples and soccer players who have made the 4.6 miles of trails around the lagoon one of the city's most popular recreation areas.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beach is not worse than it was last year," Mr. Conde said. "From the data we have collected, things are the same as they were. What is happening in Rio de Janeiro is that from Leblon to Penha it is necessary to change all of the sewage pipes. It is all rotten."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the city, strapped for cash, is looking to the federal government for help, perhaps it would be better to think again.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"Crisis? What crisis?" Minister of Sports and Tourism Rafael Greca de Macedo asked in response to a question about Rio's travails at a news conference with foreign reporters here this week.</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problems are "in part resolved," he said, and besides, Brazil has more than 5,000 miles of coastline in tiptop shape. Beach pollution is "a problem the world over," Mr. Greca added, and in spite of recent events, "with so much sun, so many pretty girls and so much sand, the beaches of Rio are better than many in the first world."</w:t>
      </w:r>
    </w:p>
    <w:p>
      <w:pPr>
        <w:pStyle w:val="Normal93"/>
        <w:keepNext w:val="0"/>
        <w:spacing w:before="240" w:after="0" w:line="260" w:lineRule="atLeast"/>
        <w:ind w:left="0" w:right="0" w:firstLine="0"/>
        <w:jc w:val="left"/>
      </w:pPr>
      <w:r>
        <w:br/>
      </w:r>
      <w:hyperlink r:id="rId841" w:history="1">
        <w:r>
          <w:rPr>
            <w:rFonts w:ascii="arial" w:eastAsia="arial" w:hAnsi="arial" w:cs="arial"/>
            <w:b w:val="0"/>
            <w:i/>
            <w:strike w:val="0"/>
            <w:color w:val="0077CC"/>
            <w:sz w:val="20"/>
            <w:u w:val="single"/>
            <w:vertAlign w:val="baseline"/>
          </w:rPr>
          <w:t>http://www.nytimes.com</w:t>
        </w:r>
      </w:hyperlink>
    </w:p>
    <w:p>
      <w:pPr>
        <w:pStyle w:val="Normal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3"/>
        <w:spacing w:line="60" w:lineRule="exact"/>
      </w:pPr>
      <w:r>
        <w:pict>
          <v:line id="_x0000_s1357" style="position:absolute;z-index:251901952" from="0,2pt" to="512pt,2pt" strokecolor="#009ddb" strokeweight="2pt">
            <v:stroke linestyle="single"/>
            <w10:wrap type="topAndBottom"/>
          </v:line>
        </w:pict>
      </w:r>
    </w:p>
    <w:p>
      <w:pPr>
        <w:pStyle w:val="Normal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Many Brazilian women, including demonstrators at Ipanema last month, defied a prohibition on going topless, leading to its end. (Sam Martin/AJB)</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of Brazil shows the location of Rio de Janeiro: The problems at Rio's beaches include oil and sewage spills and washed-up body parts. Cariocas, as well as tourists, are reportedly staying away.</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2000</w:t>
      </w:r>
    </w:p>
    <w:p>
      <w:pPr>
        <w:pStyle w:val="Normal93"/>
      </w:pPr>
    </w:p>
    <w:p>
      <w:pPr>
        <w:pStyle w:val="Normal93"/>
        <w:ind w:left="200"/>
        <w:sectPr>
          <w:type w:val="continuous"/>
          <w:pgMar w:top="840" w:right="1000" w:bottom="840" w:left="1000" w:header="400" w:footer="400"/>
          <w:pgNumType w:fmt="decimal"/>
          <w:cols w:space="720"/>
        </w:sectPr>
      </w:pPr>
      <w:r>
        <w:br/>
      </w:r>
      <w:r>
        <w:pict>
          <v:line id="_x0000_s1358" style="position:absolute;z-index:251902976"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842"/>
          <w:headerReference w:type="default" r:id="rId843"/>
          <w:footerReference w:type="even" r:id="rId844"/>
          <w:footerReference w:type="default" r:id="rId845"/>
          <w:headerReference w:type="first" r:id="rId846"/>
          <w:footerReference w:type="first" r:id="rId847"/>
          <w:pgSz w:w="12240" w:h="15840"/>
          <w:pgMar w:top="840" w:right="1000" w:bottom="840" w:left="1000" w:header="400" w:footer="400"/>
          <w:pgNumType w:fmt="decimal"/>
          <w:cols w:space="720"/>
          <w:titlePg w:val="0"/>
        </w:sectPr>
      </w:pPr>
    </w:p>
    <w:p>
      <w:pPr>
        <w:pStyle w:val="Normal94"/>
      </w:pPr>
    </w:p>
    <w:p>
      <w:pPr>
        <w:pStyle w:val="Normal94"/>
      </w:pPr>
      <w:r>
        <w:pict>
          <v:shape id="_x0000_i1359" type="#_x0000_t75" alt="LexisNexis®" style="width:147.75pt;height:30pt">
            <v:imagedata r:id="rId17" o:title=""/>
          </v:shape>
        </w:pict>
      </w:r>
      <w:r>
        <w:cr/>
      </w:r>
    </w:p>
    <w:p>
      <w:pPr>
        <w:pStyle w:val="Heading192"/>
        <w:keepNext w:val="0"/>
        <w:spacing w:after="200" w:line="340" w:lineRule="atLeast"/>
        <w:ind w:left="0" w:right="0" w:firstLine="0"/>
        <w:jc w:val="center"/>
      </w:pPr>
      <w:hyperlink r:id="rId848" w:history="1">
        <w:r>
          <w:rPr>
            <w:rFonts w:ascii="arial" w:eastAsia="arial" w:hAnsi="arial" w:cs="arial"/>
            <w:b/>
            <w:i/>
            <w:strike w:val="0"/>
            <w:color w:val="0077CC"/>
            <w:sz w:val="28"/>
            <w:u w:val="single"/>
            <w:vertAlign w:val="baseline"/>
          </w:rPr>
          <w:t>Q &amp; A - Correction Appended</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2011 Sunday</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94"/>
        <w:keepNext w:val="0"/>
        <w:spacing w:after="0" w:line="240" w:lineRule="atLeast"/>
        <w:ind w:right="0"/>
        <w:jc w:val="both"/>
      </w:pPr>
      <w:bookmarkStart w:id="187" w:name="Bookmark_94"/>
      <w:bookmarkEnd w:id="187"/>
    </w:p>
    <w:p>
      <w:pPr>
        <w:pStyle w:val="Normal94"/>
        <w:keepNext w:val="0"/>
        <w:spacing w:after="0" w:line="260" w:lineRule="atLeast"/>
        <w:ind w:left="0" w:right="0" w:firstLine="0"/>
        <w:jc w:val="left"/>
      </w:pPr>
      <w:r>
        <w:br/>
      </w:r>
      <w:r>
        <w:pict>
          <v:shape id="_x0000_i1360" type="#_x0000_t75" alt="Notice" style="width:10.5pt;height:12.75pt">
            <v:imagedata r:id="rId97"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TR; Column 0; Travel Desk; Pg. 3</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854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RACHEL LEE HARRIS</w:t>
      </w:r>
    </w:p>
    <w:p>
      <w:pPr>
        <w:pStyle w:val="Normal94"/>
        <w:keepNext/>
        <w:spacing w:before="240" w:after="0" w:line="340" w:lineRule="atLeast"/>
        <w:ind w:left="0" w:right="0" w:firstLine="0"/>
        <w:jc w:val="left"/>
      </w:pPr>
      <w:bookmarkStart w:id="188" w:name="Body_92"/>
      <w:bookmarkEnd w:id="188"/>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361" style="position:absolute;z-index:251904000"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 Break in Italy? Head to Rome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family is planning a trip to Italy for 7 to 10 days during spring break in March 2012. We have two teenage boys (ages 16 and 18). Our interest is more historical than religious. Could you suggest reasonable ''must sees'' while allowing for a little down time? And could you please suggest the best mode of travel? Carrie Bearse, Barnstable, Mass.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over 3,000 years of history on display, Rome is undoubtedly the place to begin. Find a hotel near the city center and then devote at least three or four full days to soak it all in.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a tour guide, or two, lined up could be the most efficient way to get in all the must-sees, and then some. Start at the beginning (of modern Western civilization, that is), with the ''Heart of Ancient Rome'' tour given by Agnes Crawford, a British transplant with a background in architectural history. The itinerary includes the Palatine Hill, where, according to mythology, Romulus founded Rome; and the Forum, where centuries of gladiators fought (understandingrome.com; 180 euros, or $250 at $1.41 to the euro, depending on the size of your group and length of the tour and not including entrance fees).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Dig a little deeper into history with ''Underground Rome: the Hidden City,'' hosted by the tour company Italy With Us (39-06-3972-3051; italywithus.com; 70 euros, including entrance fees and transportation), a three-hour walk that takes you beneath the Basilica of San Clemente, a medieval church built on the remains of a first-century Mithraic temple. You'll also venture under the Case Romane, a group of third-century middle-class urban dwellings and into the catacombs of Sant'Agnese.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take the advice of Ian Fisher, a former Rome bureau chief for The New York Times, and embark on a free, self-guided tour of Capitoline Hill at sunset. ''Night now does not really darken Rome so much as illuminate the many parts that matter,'' Mr. Fisher wrote in his article ''Rome at Night'' (April 20, 2008). He recommended starting with a walk down the Via dei Fori Imperiali to the Colosseum (above), then to Piazza del Campidoglio, designed by Michelangelo, and on to the statue of Marcus Aurelius, which is ''unlit but no less heroic at night,'' Mr. Fisher wrote, ''a lone horseman in the center of the city, as has often been noted, at the center of the world.''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Take a break from your tour of history in Monti,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the heart of Rome. ''To spend time here is enough to make a tourist dream about chucking it all and moving to Rome,'' wrote Susan Spano in her recent ''Next Stop'' article (July 1, 2011). Ms. Spano found a different sort of history in the people there, including Pietro Stecchiotti, a butcher and ardent Communist nicknamed ''Pol Pot,'' and the occupants of the Piazza della Madonna dei Monti, where ''grandmas sit together, comparing notes about the remarkable occupants of their baby carriages.''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second half of your trip, consider travel outside Rome. In her ''Overnighter'' column (May 6, 2011), Katie Parla recommended a boat trip to Ponza, an island in the Tyrrhenian Sea, about two hours from Rome by rail (www.trenitalia.it), then a ferry (www.caremar.it). In an e-mail, she also noted the convenience and ease of a trip through the fishing villages of Liguria, connected by train between Genoa and La Spezia, cities at either end of the Ligurian coast.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travel to towns in the countryside, like Puglia or Piedmont or in Sicily, Ms. Parla said renting a car is the best option, as trains and buses are often unreliable. She recommended sixt.com, autoeurope.com and europcar.com to find cheap rates. RACHEL LEE HARRIS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 your suggestions for history-themed trips to Italy at nytimes.com/intransit.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Readers respond to a July 31 column about a short visit to Hong Kong:</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my recent visit to Hong Kong, I wasn't really there for the shopping, but spent most of my time wandering the wonderful Wanchai and Kowloon (left) market streets. Very photogenic places that I kept coming back to. And, often lost, I found most roads seemed to lead me back there! The Peak (Victoria) has a massive mall up there, which was a little repetitive, but did offer some shelter from the monsoon-like storm I encountered on my visit.Andy Davies, Portland, Or.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I'm from Hong Kong and would recommend going to Sevva in Central (sevva.hk) for drinks or tea; Hutong Chinese restaurant (aqua.com.hk) for a view of the harbor from the Kowloon side; and by the ocean, the Verandah, in Repulse Bay, is an old-school colonialist building for tea (www.therepulsebay.com/en/dining.asp).</w:t>
      </w:r>
    </w:p>
    <w:p>
      <w:pPr>
        <w:pStyle w:val="Normal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Send questions for the Q&amp;A column to </w:t>
      </w:r>
      <w:hyperlink r:id="rId849" w:history="1">
        <w:r>
          <w:rPr>
            <w:rFonts w:ascii="arial" w:eastAsia="arial" w:hAnsi="arial" w:cs="arial"/>
            <w:b w:val="0"/>
            <w:i/>
            <w:strike w:val="0"/>
            <w:noProof w:val="0"/>
            <w:color w:val="0077CC"/>
            <w:position w:val="0"/>
            <w:sz w:val="20"/>
            <w:u w:val="single"/>
            <w:vertAlign w:val="baseline"/>
          </w:rPr>
          <w:t>travmail@nytimes.com</w:t>
        </w:r>
      </w:hyperlink>
    </w:p>
    <w:p>
      <w:pPr>
        <w:pStyle w:val="Normal94"/>
        <w:keepNext w:val="0"/>
        <w:spacing w:before="240" w:after="0" w:line="260" w:lineRule="atLeast"/>
        <w:ind w:left="0" w:right="0" w:firstLine="0"/>
        <w:jc w:val="left"/>
      </w:pPr>
      <w:r>
        <w:br/>
      </w:r>
      <w:hyperlink r:id="rId850" w:history="1">
        <w:r>
          <w:rPr>
            <w:rFonts w:ascii="arial" w:eastAsia="arial" w:hAnsi="arial" w:cs="arial"/>
            <w:b w:val="0"/>
            <w:i/>
            <w:strike w:val="0"/>
            <w:color w:val="0077CC"/>
            <w:sz w:val="20"/>
            <w:u w:val="single"/>
            <w:vertAlign w:val="baseline"/>
          </w:rPr>
          <w:t>http://www.nytimes.com</w:t>
        </w:r>
      </w:hyperlink>
    </w:p>
    <w:p>
      <w:pPr>
        <w:pStyle w:val="Normal94"/>
        <w:keepNext/>
        <w:spacing w:before="240" w:after="0" w:line="340" w:lineRule="atLeast"/>
        <w:ind w:left="0" w:right="0" w:firstLine="0"/>
        <w:jc w:val="left"/>
      </w:pPr>
      <w:bookmarkStart w:id="189" w:name="Correction_0"/>
      <w:bookmarkEnd w:id="189"/>
      <w:r>
        <w:rPr>
          <w:rFonts w:ascii="arial" w:eastAsia="arial" w:hAnsi="arial" w:cs="arial"/>
          <w:b/>
          <w:i w:val="0"/>
          <w:strike w:val="0"/>
          <w:noProof w:val="0"/>
          <w:color w:val="000000"/>
          <w:position w:val="0"/>
          <w:sz w:val="28"/>
          <w:u w:val="none"/>
          <w:vertAlign w:val="baseline"/>
        </w:rPr>
        <w:t>Correction</w:t>
      </w:r>
    </w:p>
    <w:p>
      <w:pPr>
        <w:pStyle w:val="Normal94"/>
        <w:spacing w:line="60" w:lineRule="exact"/>
      </w:pPr>
      <w:r>
        <w:pict>
          <v:line id="_x0000_s1362" style="position:absolute;z-index:251905024"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revised to reflect the following correction: An answer last Sunday in the Q&amp;A column about touring Rome on spring break misstated the price for a tour offered by Agnes Crawford, of Understanding Rome Tours. Like all of Ms. Crawford's tours, the ''Heart of Ancient Rome'' tour costs around 180 euros ($250), depending on the size of your group and length of the tour. It is not 12 euros.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August 14, 2011</w:t>
      </w:r>
    </w:p>
    <w:p>
      <w:pPr>
        <w:pStyle w:val="Normal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4"/>
        <w:spacing w:line="60" w:lineRule="exact"/>
      </w:pPr>
      <w:r>
        <w:pict>
          <v:line id="_x0000_s1363" style="position:absolute;z-index:251906048" from="0,2pt" to="512pt,2pt" strokecolor="#009ddb" strokeweight="2pt">
            <v:stroke linestyle="single"/>
            <w10:wrap type="topAndBottom"/>
          </v:line>
        </w:pict>
      </w:r>
    </w:p>
    <w:p>
      <w:pPr>
        <w:pStyle w:val="Normal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(PHOTOGRAPHS BY NADIA SHIRA COHEN FOR THE NEW YORK TIMES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JONES/AGENCE FRANCE-PRESSE -- GETTY IMAGES)                                                                                </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14, 2011</w:t>
      </w:r>
    </w:p>
    <w:p>
      <w:pPr>
        <w:pStyle w:val="Normal94"/>
      </w:pPr>
    </w:p>
    <w:p>
      <w:pPr>
        <w:pStyle w:val="Normal94"/>
        <w:ind w:left="200"/>
        <w:sectPr>
          <w:type w:val="continuous"/>
          <w:pgMar w:top="840" w:right="1000" w:bottom="840" w:left="1000" w:header="400" w:footer="400"/>
          <w:pgNumType w:fmt="decimal"/>
          <w:cols w:space="720"/>
        </w:sectPr>
      </w:pPr>
      <w:r>
        <w:br/>
      </w:r>
      <w:r>
        <w:pict>
          <v:line id="_x0000_s1364" style="position:absolute;z-index:251907072"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851"/>
          <w:headerReference w:type="default" r:id="rId852"/>
          <w:footerReference w:type="even" r:id="rId853"/>
          <w:footerReference w:type="default" r:id="rId854"/>
          <w:headerReference w:type="first" r:id="rId855"/>
          <w:footerReference w:type="first" r:id="rId856"/>
          <w:pgSz w:w="12240" w:h="15840"/>
          <w:pgMar w:top="840" w:right="1000" w:bottom="840" w:left="1000" w:header="400" w:footer="400"/>
          <w:pgNumType w:fmt="decimal"/>
          <w:cols w:space="720"/>
          <w:titlePg w:val="0"/>
        </w:sectPr>
      </w:pPr>
    </w:p>
    <w:p>
      <w:pPr>
        <w:pStyle w:val="Normal95"/>
      </w:pPr>
    </w:p>
    <w:p>
      <w:pPr>
        <w:pStyle w:val="Normal95"/>
      </w:pPr>
      <w:r>
        <w:pict>
          <v:shape id="_x0000_i1365" type="#_x0000_t75" alt="LexisNexis®" style="width:147.75pt;height:30pt">
            <v:imagedata r:id="rId17" o:title=""/>
          </v:shape>
        </w:pict>
      </w:r>
      <w:r>
        <w:cr/>
      </w:r>
    </w:p>
    <w:p>
      <w:pPr>
        <w:pStyle w:val="Heading193"/>
        <w:keepNext w:val="0"/>
        <w:spacing w:after="200" w:line="340" w:lineRule="atLeast"/>
        <w:ind w:left="0" w:right="0" w:firstLine="0"/>
        <w:jc w:val="center"/>
      </w:pPr>
      <w:hyperlink r:id="rId857" w:history="1">
        <w:r>
          <w:rPr>
            <w:rFonts w:ascii="arial" w:eastAsia="arial" w:hAnsi="arial" w:cs="arial"/>
            <w:b/>
            <w:i/>
            <w:strike w:val="0"/>
            <w:color w:val="0077CC"/>
            <w:sz w:val="28"/>
            <w:u w:val="single"/>
            <w:vertAlign w:val="baseline"/>
          </w:rPr>
          <w:t>ABOUT EDUCATION;</w:t>
        </w:r>
      </w:hyperlink>
      <w:r>
        <w:br/>
      </w:r>
      <w:hyperlink r:id="rId858" w:history="1">
        <w:r>
          <w:rPr>
            <w:rFonts w:ascii="arial" w:eastAsia="arial" w:hAnsi="arial" w:cs="arial"/>
            <w:b/>
            <w:i/>
            <w:strike w:val="0"/>
            <w:color w:val="0077CC"/>
            <w:sz w:val="28"/>
            <w:u w:val="single"/>
            <w:vertAlign w:val="baseline"/>
          </w:rPr>
          <w:t>TEACHERS TELL OF POWERLESSNESS AND FRUSTRATION</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1984, Tuesday, Late City Final Edition</w:t>
      </w:r>
    </w:p>
    <w:p>
      <w:pPr>
        <w:pStyle w:val="Normal95"/>
        <w:keepNext w:val="0"/>
        <w:spacing w:after="0" w:line="240" w:lineRule="atLeast"/>
        <w:ind w:right="0"/>
        <w:jc w:val="both"/>
      </w:pPr>
      <w:bookmarkStart w:id="190" w:name="Bookmark_95"/>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1984 The New York Times Company</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8, Column 3; Science Desk</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1064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FRED M. HECHINGER</w:t>
      </w:r>
    </w:p>
    <w:p>
      <w:pPr>
        <w:pStyle w:val="Normal95"/>
        <w:keepNext/>
        <w:spacing w:before="240" w:after="0" w:line="340" w:lineRule="atLeast"/>
        <w:ind w:left="0" w:right="0" w:firstLine="0"/>
        <w:jc w:val="left"/>
      </w:pPr>
      <w:bookmarkStart w:id="191" w:name="Body_93"/>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366" style="position:absolute;z-index:251908096"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tend to think of teachers as saints or servants, with low pay in either case. The saintly teacher, who persists in the memories of aging adults, inspires the young and solves problems that confound parents and politicians. Teachers as servants are pushed around by their superiors and insulted by the public. Their advice about education is generally ignored.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therefore came as something of a surprise when, at a recent meeting that brought business people and educators together in Washington, an elementary school teacher stole the show by simply reporting what teachers say about their lives in school.</w:t>
      </w:r>
    </w:p>
    <w:p>
      <w:pPr>
        <w:pStyle w:val="Normal95"/>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Fred M Hechinger, in About Education column, discusses recent remarks by Brookline, Mass, elementary school teacher Katherine Boles, that effectiveness of many teachers is undermined by the way they are treated by administrations and parents; Boles holds teachers are most supported in small, affluent school districts and least supported in schools in less-affluent districts; drawing</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Katherine (Kitty) Boles, who teaches third grade in a Brookline, Mass., public school, is a member of the Boston Women's Teachers' Group, an organization of research- minded teachers who try to diagnose why the system often makes it difficult for teachers to function at their best. The group conducts workshops and trains discussion leaders with a view to exporting the workshops to other communities.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Boles is no malcontent. She has been a teacher since 1971 and has high praise for her present school and supportive principal. But she knows that she is by no means typical. Two studies by Sara Freedman, the group's project director, ''The Effects of the Institutional Structure of Schools on Teachers'' and ''Teaching: An Imperilled Profession,'' persuade her that the effectiveness of many teachers is undermined by the way the world, even the academic world, views and treats them. She is aware of inequalities that involve more than school financing.</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most upsetting about those we interviewed,'' Miss Boles said, ''is the consistent pattern: the most empowered teachers, the teachers who felt the most self-confident, excited, competent, the teachers who felt the most supported by administration and parents, were teachers in relatively small, affluent school districts.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least empowered teachers,'' she continued, ''the ones who received the least support, did not respect their administrators, felt demoralized, or were just plain angry, were those who worked with the least empowered part of the population,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Teachers' voices throw light on the problems of American education. A teacher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said: ''That's the thing that really kind of aggravates me about education: We as educators are not treated as adults. I feel the administrators still look upon us as being children.''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same theme, another teacher in a similar community commented: ''What I'm required to teach is predetermined. The equipment I use is predetermined. All the books are predetermined.''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a teacher in an affluent suburb talked with excitement about summer lectures and discussions with experts from major universities, and how the experience improved her teaching.</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recurring complaints about principals: ''Every Tuesday is a half day for faculty meetings. The boss does all the talking.'' Another teacher complained that the principal addressed teachers as if they were first-graders.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Anger builds as teachers find how little control they have over their workplace.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researchers said the ''burn- out'' label applied to many teachers today is a misnomer. Instead, they see anger and frustration as teachers, despite their limited powers, are held ''responsible alone to correct complex societal and institutional dilemmas.'' When schools provide neither an outlet for such anger nor a means of correcting unsatisfactory situations, anger turns inward or is directed at fellow teachers and adminstrators and, it might be added (although the study does not say this), at the children.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Persistent squawks over the intercom, common in most schools, make matters worse. In many systems, teachers can push a ''privacy'' button to keep the front office from listening in to what goes on in the classroom. ''It has been rumored, and I believe the rumor, that the principal can override that and listen,'' one teacher said. Paranoia or fact? It almost does not matter in its effect on teachers.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the sense of loneliness, as one teacher put it: ''Teaching is certainly an isolated kind of thing. It's true that we deal with the children, but there is fairly limited contact professionally with our peers.''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Occasional euphoria gives way to self-doubt as teachers are bombarded with negative public judgments. ''I walked into a supermarket the other day and the boy who was checking out my groceries said 'Hello, Mrs. -' with such love,'' a teacher told the interviewer. ''He's 18 years old, and they remember me. A lot of kids that I meet years later have wonderful memories.'' Then, all of a sudden, the teacher added, people say, ''You're no good.'' Who is right? In the end, the teacher, who used to love her job, asks herself: ''Maybe I'm really not that good. Maybe I should never have gone into teaching.''</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does it add up? Miss Boles concluded, ''We cannot expect our teachers to feel accountable for a curriculum they had no responsibility in creating, when they have not had enough training in new curricula to teach them well, when the decisions about how their school is to function are taken completely out of their hands.'' Even though principals often appear as villains in the teachers' accounts, Miss Boles rejected this as an oversimplification. Principals, she said, are also victims of decisions made or philosophies held by those above them. A principal in an affluent town may transmit to teachers the support he himself enjoys. An autocratic principal in an inner-city school may simply let the bad treatment he has suffered trickle down to his staff.</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researchers found too few teachers who felt supported and their work valued. Yet, despite their feeling of powerlessness, most of the teachers continued to do their jobs and to care about the children they taught.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Information about the Boston Women's Teachers' Group may be obtained through P.O. Box 169, West Somerville, Mass., 02144.</w:t>
      </w:r>
    </w:p>
    <w:p>
      <w:pPr>
        <w:pStyle w:val="Normal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5"/>
        <w:spacing w:line="60" w:lineRule="exact"/>
      </w:pPr>
      <w:r>
        <w:pict>
          <v:line id="_x0000_s1367" style="position:absolute;z-index:251909120" from="0,2pt" to="512pt,2pt" strokecolor="#009ddb" strokeweight="2pt">
            <v:stroke linestyle="single"/>
            <w10:wrap type="topAndBottom"/>
          </v:line>
        </w:pict>
      </w:r>
    </w:p>
    <w:p>
      <w:pPr>
        <w:pStyle w:val="Normal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w:t>
      </w:r>
    </w:p>
    <w:p>
      <w:pPr>
        <w:pStyle w:val="Normal95"/>
      </w:pPr>
    </w:p>
    <w:p>
      <w:pPr>
        <w:pStyle w:val="Normal95"/>
        <w:ind w:left="200"/>
        <w:sectPr>
          <w:type w:val="continuous"/>
          <w:pgMar w:top="840" w:right="1000" w:bottom="840" w:left="1000" w:header="400" w:footer="400"/>
          <w:pgNumType w:fmt="decimal"/>
          <w:cols w:space="720"/>
        </w:sectPr>
      </w:pPr>
      <w:r>
        <w:br/>
      </w:r>
      <w:r>
        <w:pict>
          <v:line id="_x0000_s1368" style="position:absolute;z-index:251910144"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859"/>
          <w:headerReference w:type="default" r:id="rId860"/>
          <w:footerReference w:type="even" r:id="rId861"/>
          <w:footerReference w:type="default" r:id="rId862"/>
          <w:headerReference w:type="first" r:id="rId863"/>
          <w:footerReference w:type="first" r:id="rId864"/>
          <w:pgSz w:w="12240" w:h="15840"/>
          <w:pgMar w:top="840" w:right="1000" w:bottom="840" w:left="1000" w:header="400" w:footer="400"/>
          <w:pgNumType w:fmt="decimal"/>
          <w:cols w:space="720"/>
          <w:titlePg w:val="0"/>
        </w:sectPr>
      </w:pPr>
    </w:p>
    <w:p>
      <w:pPr>
        <w:pStyle w:val="Normal96"/>
      </w:pPr>
    </w:p>
    <w:p>
      <w:pPr>
        <w:pStyle w:val="Normal96"/>
      </w:pPr>
      <w:r>
        <w:pict>
          <v:shape id="_x0000_i1369" type="#_x0000_t75" alt="LexisNexis®" style="width:147.75pt;height:30pt">
            <v:imagedata r:id="rId17" o:title=""/>
          </v:shape>
        </w:pict>
      </w:r>
      <w:r>
        <w:cr/>
      </w:r>
    </w:p>
    <w:p>
      <w:pPr>
        <w:pStyle w:val="Heading194"/>
        <w:keepNext w:val="0"/>
        <w:spacing w:after="200" w:line="340" w:lineRule="atLeast"/>
        <w:ind w:left="0" w:right="0" w:firstLine="0"/>
        <w:jc w:val="center"/>
      </w:pPr>
      <w:hyperlink r:id="rId865" w:history="1">
        <w:r>
          <w:rPr>
            <w:rFonts w:ascii="arial" w:eastAsia="arial" w:hAnsi="arial" w:cs="arial"/>
            <w:b/>
            <w:i/>
            <w:strike w:val="0"/>
            <w:color w:val="0077CC"/>
            <w:sz w:val="28"/>
            <w:u w:val="single"/>
            <w:vertAlign w:val="baseline"/>
          </w:rPr>
          <w:t>Messinger Assails Giuliani On Pay Scales for Teachers</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1997, Monday, Late Edition - Final</w:t>
      </w:r>
    </w:p>
    <w:p>
      <w:pPr>
        <w:pStyle w:val="Normal96"/>
        <w:keepNext w:val="0"/>
        <w:spacing w:after="0" w:line="240" w:lineRule="atLeast"/>
        <w:ind w:right="0"/>
        <w:jc w:val="both"/>
      </w:pPr>
      <w:bookmarkStart w:id="192" w:name="Bookmark_96"/>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Section B; Page 3; Column 1; Metropolitan Desk; Column 1;</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530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ADAM NAGOURNEY</w:t>
      </w:r>
    </w:p>
    <w:p>
      <w:pPr>
        <w:pStyle w:val="Normal9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ADAM NAGOURNEY</w:t>
      </w:r>
    </w:p>
    <w:p>
      <w:pPr>
        <w:pStyle w:val="Normal96"/>
        <w:keepNext/>
        <w:spacing w:before="240" w:after="0" w:line="340" w:lineRule="atLeast"/>
        <w:ind w:left="0" w:right="0" w:firstLine="0"/>
        <w:jc w:val="left"/>
      </w:pPr>
      <w:bookmarkStart w:id="193" w:name="Body_94"/>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370" style="position:absolute;z-index:251911168"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Posing with a small group of supporters in front of a public school on Staten Island yesterday, Ruth W. Messinger denounced key portions of the teachers' contract negotiated last year by Mayor Rudolph W. Giuliani, saying it had contributed to a decline in the quality of public schools under his administration.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Messinger also pointedly declined to say whether she would support retaining Rudy Crew as schools chancellor if she were elected mayor. She answered affirmatively when asked if she could work with Dr. Crew, but would not say whether she wanted him to keep his job.</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different question," she said. "I'm not making any decisions now about who I would want in which position."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remarks by Ms. Messinger, the Manhattan Borough President and the leading Democratic contender for the mayoral nomination, came on the fifth day of what she has described as the official kickoff of her campaign. Her appearance in West Brighton was notable because it was the first major event that Ms. Messinger has staged outside Manhattan since the swing began. Ms. Messinger has been attacked by her Democratic and Republican opponents for being indifferent to issues outside her home borough.</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Standing under a sweltering afternoon sun in front of the school, Ms. Messinger asserted that public schools were an example of her contention that Mr. Giuliani has neglected city services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families. She took particular issue with a contract that Mr. Giuliani negotiated last year with the United Federation of Teachers. It includes a two-year wage freeze, part of the administration's effort to hold down labor costs.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 we having problems with education?" Ms. Messinger said. "It has not been a priority of this Mayor."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Messinger said that New York should be raising teachers' salaries to bring them in line with those in neighboring counties. She did not give an estimate of how much raises for teachers might cost.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Giuliani's campaign manager, Fran Reiter, a former deputy mayor, later put the cost at $1.4 billion, asserting that the teachers in Suffolk, Nassau and Westchester Counties were paid 25 percent more on average than teachers in New York City.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Susan Amlung, director of communications for the United Federation of Teachers, called Ms. Reiter's figure an exaggeration, saying the disparity was 25 percent only at the highest end of the pay scale. At the lower end, the difference is closer to 10 percent, she said.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any event, Ms. Reiter said Ms. Messinger's proposal would impose a huge fiscal drain on the city. And she questioned how Ms. Messinger could extend such a benefit to teachers without providing a similar pay increase to other municipal unions.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suggesting major wage increases for one group of city workers: teachers," Ms. Reiter said. "That flies in the face of decades of New York City labor history, and diminishes and degrades every other city worker."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Reiter noted that Stanley Hill, executive director of District Council 37, which represents 120,000 municipal workers, had attacked Ms. Messinger's idea of parity as a "blatant attempt to play divide and conquer among the city's work force."</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1997</w:t>
      </w:r>
    </w:p>
    <w:p>
      <w:pPr>
        <w:pStyle w:val="Normal96"/>
      </w:pPr>
    </w:p>
    <w:p>
      <w:pPr>
        <w:pStyle w:val="Normal96"/>
        <w:ind w:left="200"/>
        <w:sectPr>
          <w:type w:val="continuous"/>
          <w:pgMar w:top="840" w:right="1000" w:bottom="840" w:left="1000" w:header="400" w:footer="400"/>
          <w:pgNumType w:fmt="decimal"/>
          <w:cols w:space="720"/>
        </w:sectPr>
      </w:pPr>
      <w:r>
        <w:br/>
      </w:r>
      <w:r>
        <w:pict>
          <v:line id="_x0000_s1371" style="position:absolute;z-index:251912192"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866"/>
          <w:headerReference w:type="default" r:id="rId867"/>
          <w:footerReference w:type="even" r:id="rId868"/>
          <w:footerReference w:type="default" r:id="rId869"/>
          <w:headerReference w:type="first" r:id="rId870"/>
          <w:footerReference w:type="first" r:id="rId871"/>
          <w:pgSz w:w="12240" w:h="15840"/>
          <w:pgMar w:top="840" w:right="1000" w:bottom="840" w:left="1000" w:header="400" w:footer="400"/>
          <w:pgNumType w:fmt="decimal"/>
          <w:cols w:space="720"/>
          <w:titlePg w:val="0"/>
        </w:sectPr>
      </w:pPr>
    </w:p>
    <w:p>
      <w:pPr>
        <w:pStyle w:val="Normal97"/>
      </w:pPr>
    </w:p>
    <w:p>
      <w:pPr>
        <w:pStyle w:val="Normal97"/>
      </w:pPr>
      <w:r>
        <w:pict>
          <v:shape id="_x0000_i1372" type="#_x0000_t75" alt="LexisNexis®" style="width:147.75pt;height:30pt">
            <v:imagedata r:id="rId17" o:title=""/>
          </v:shape>
        </w:pict>
      </w:r>
      <w:r>
        <w:cr/>
      </w:r>
    </w:p>
    <w:p>
      <w:pPr>
        <w:pStyle w:val="Heading195"/>
        <w:keepNext w:val="0"/>
        <w:spacing w:after="200" w:line="340" w:lineRule="atLeast"/>
        <w:ind w:left="0" w:right="0" w:firstLine="0"/>
        <w:jc w:val="center"/>
      </w:pPr>
      <w:hyperlink r:id="rId872" w:history="1">
        <w:r>
          <w:rPr>
            <w:rFonts w:ascii="arial" w:eastAsia="arial" w:hAnsi="arial" w:cs="arial"/>
            <w:b/>
            <w:i/>
            <w:strike w:val="0"/>
            <w:color w:val="0077CC"/>
            <w:sz w:val="28"/>
            <w:u w:val="single"/>
            <w:vertAlign w:val="baseline"/>
          </w:rPr>
          <w:t>Small-Business Lending Is Down, but Reasons Still Elude the Experts</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2010 Tuesday</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97"/>
        <w:keepNext w:val="0"/>
        <w:spacing w:after="0" w:line="240" w:lineRule="atLeast"/>
        <w:ind w:right="0"/>
        <w:jc w:val="both"/>
      </w:pPr>
      <w:bookmarkStart w:id="194" w:name="Bookmark_97"/>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3</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886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SEWELL CHAN</w:t>
      </w:r>
    </w:p>
    <w:p>
      <w:pPr>
        <w:pStyle w:val="Normal97"/>
        <w:keepNext/>
        <w:spacing w:before="240" w:after="0" w:line="340" w:lineRule="atLeast"/>
        <w:ind w:left="0" w:right="0" w:firstLine="0"/>
        <w:jc w:val="left"/>
      </w:pPr>
      <w:bookmarkStart w:id="195" w:name="Body_95"/>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373" style="position:absolute;z-index:251913216"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 chairman of the Federal Reserve urged banks and regulators on Monday to help the nation's small businesses get the loans they needed to create jobs.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also acknowledged that economists could not agree on why such lending has contracted substantially over the last two years.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Small businesses -- those having fewer than 500 employees --  employ half of all Americans and account for about 60 percent of gross job creation. Federal data indicate that lending to such companies fell to below $670 billion in the first quarter of this year from more than $710 billion in the second quarter of 2008.</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reasons are unclear. Many entrepreneurs  say that bank loan officers are denying loans to creditworthy borrowers as part of an overreaction to the bad loans of the last economic expansion and heightened scrutiny by regulators.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several economists paint a more nuanced picture, arguing that weak economic fundamentals and battered balance sheets have lowered the appetite for new lending. They say that demand could take years to recover.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Fed chairman, Ben S. Bernanke, acknowledged the uncertainty at the start of a daylong forum on small-business lending at the central bank's headquarters.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much of this reduction has been driven by weaker demand for loans from small businesses, how much by a deterioration in the financial condition of small businesses during the economic downturn, and how much by restricted credit availability?'' Mr. Bernanke asked. ''No doubt all three factors have played a role.''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broad outreach effort, the Fed held 43 meetings on the financing needs of small businesses, starting on Feb. 3 in Lexington, Ky., and ending on June 30 in Shreveport, La. Two of the meetings, in Miami and Davenport, Iowa, focused on  Hispanic-owned businesses. One, in Denver, was centered on the Small Business Administration's guaranteed-loan programs. At yet another, in Detroit, the challenges facing auto industry suppliers took center stage.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collapse in the value of real estate and other collateral used to secure loans posed a ''particularly severe challenge'' to small businesses, Mr. Bernanke said. He recalled that a business owner at the Detroit meeting told him, ''If you thought housing had declined in value, take a look at what equipment is worth.''</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entrepreneurs have resorted to borrowing on their personal credit cards or from their retirement accounts, he noted.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Banks, for their part, say that they have not so much tightened credit as returned to more traditional underwriting standards after being too lax, Mr. Bernanke acknowledged.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though some lenders said they were emphasizing cash flow and relying less on collateral values in evaluating creditworthiness,'' Mr. Bernanke said, ''it seems clear that some creditworthy businesses -- including some whose collateral has lost value but whose cash flows remain strong -- have had difficulty obtaining the credit that they need to expand, and in some cases, even to continue operating.''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Bernanke's cautious diagnosis set the tone for the forum, which included four panel discussions. His view was echoed by two other speakers, Karen G. Mills, the head of the Small Business Administration, and Elizabeth A. Duke, a member of the Fed's board of governors.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ambivalent nature of the discussion -- after months of listening and research by the Fed -- prompted expressions of frustration from several of those invited to the event.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all due respect for my banking colleagues, there is an apparent disconnect between the proclaimed 'business as usual' and the widespread problems with access to credit reported by small businesses,'' said Shari Berenbach, president of the Calvert Foundation, a nonprofit organization in Bethesda, Md., that makes loans to community development financial institutions that serve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 Bank representatives maintained that meritorious borrowers were getting loans, and economists agreed that there was not much evidence of a broad refusal to lend.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Kevin P. Watters, chief executive of business banking at JPMorgan Chase, said the bank was taking a second look at borrowers that initially were denied loans, and was eager to make loans.  ''We're really trying to get those healthy borrowers to invest again,'' he said.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William C. Dunkelberg, an economist in the School of Business and Management at Temple University, said surveys showed that capital spending was at a 35-year low and that companies were still cutting, not adding, inventory. ''Credit's not an issue,'' he said. ''Customers are the issue.''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so, Mr. Bernanke's remarks suggested that the Fed was not sure why lending had contracted. He highlighted the particular importance of start-up businesses. Companies less than two years old accounted for roughly a quarter of gross job creation over the last 20 years, even though they employed less than 10 percent of the work force during that time, he said, citing new research.</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Zoltan J. Acs, an economist in the School of Public Policy at George Mason University, said that in Japan stagnation had stifled entrepreneurship, and that the United States might be following a similar path.</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 worry about is, are we on a trajectory where start-ups are not going to recover?''</w:t>
      </w:r>
    </w:p>
    <w:p>
      <w:pPr>
        <w:pStyle w:val="Normal97"/>
        <w:keepNext w:val="0"/>
        <w:spacing w:before="240" w:after="0" w:line="260" w:lineRule="atLeast"/>
        <w:ind w:left="0" w:right="0" w:firstLine="0"/>
        <w:jc w:val="left"/>
      </w:pPr>
      <w:r>
        <w:br/>
      </w:r>
      <w:hyperlink r:id="rId873" w:history="1">
        <w:r>
          <w:rPr>
            <w:rFonts w:ascii="arial" w:eastAsia="arial" w:hAnsi="arial" w:cs="arial"/>
            <w:b w:val="0"/>
            <w:i/>
            <w:strike w:val="0"/>
            <w:color w:val="0077CC"/>
            <w:sz w:val="20"/>
            <w:u w:val="single"/>
            <w:vertAlign w:val="baseline"/>
          </w:rPr>
          <w:t>http://www.nytimes.com</w:t>
        </w:r>
      </w:hyperlink>
    </w:p>
    <w:p>
      <w:pPr>
        <w:pStyle w:val="Normal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7"/>
        <w:spacing w:line="60" w:lineRule="exact"/>
      </w:pPr>
      <w:r>
        <w:pict>
          <v:line id="_x0000_s1374" style="position:absolute;z-index:251914240" from="0,2pt" to="512pt,2pt" strokecolor="#009ddb" strokeweight="2pt">
            <v:stroke linestyle="single"/>
            <w10:wrap type="topAndBottom"/>
          </v:line>
        </w:pict>
      </w:r>
    </w:p>
    <w:p>
      <w:pPr>
        <w:pStyle w:val="Normal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Ben S. Bernanke held a forum Monday on small-business lending at the central bank's offices. (PHOTOGRAPH BY CHIP SOMODEVILLA/GETTY IMAGES)                                                            </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13, 2010</w:t>
      </w:r>
    </w:p>
    <w:p>
      <w:pPr>
        <w:pStyle w:val="Normal97"/>
      </w:pPr>
    </w:p>
    <w:p>
      <w:pPr>
        <w:pStyle w:val="Normal97"/>
        <w:ind w:left="200"/>
        <w:sectPr>
          <w:type w:val="continuous"/>
          <w:pgMar w:top="840" w:right="1000" w:bottom="840" w:left="1000" w:header="400" w:footer="400"/>
          <w:pgNumType w:fmt="decimal"/>
          <w:cols w:space="720"/>
        </w:sectPr>
      </w:pPr>
      <w:r>
        <w:br/>
      </w:r>
      <w:r>
        <w:pict>
          <v:line id="_x0000_s1375" style="position:absolute;z-index:251915264"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874"/>
          <w:headerReference w:type="default" r:id="rId875"/>
          <w:footerReference w:type="even" r:id="rId876"/>
          <w:footerReference w:type="default" r:id="rId877"/>
          <w:headerReference w:type="first" r:id="rId878"/>
          <w:footerReference w:type="first" r:id="rId879"/>
          <w:pgSz w:w="12240" w:h="15840"/>
          <w:pgMar w:top="840" w:right="1000" w:bottom="840" w:left="1000" w:header="400" w:footer="400"/>
          <w:pgNumType w:fmt="decimal"/>
          <w:cols w:space="720"/>
          <w:titlePg w:val="0"/>
        </w:sectPr>
      </w:pPr>
    </w:p>
    <w:p>
      <w:pPr>
        <w:pStyle w:val="Normal98"/>
      </w:pPr>
    </w:p>
    <w:p>
      <w:pPr>
        <w:pStyle w:val="Normal98"/>
      </w:pPr>
      <w:r>
        <w:pict>
          <v:shape id="_x0000_i1376" type="#_x0000_t75" alt="LexisNexis®" style="width:147.75pt;height:30pt">
            <v:imagedata r:id="rId17" o:title=""/>
          </v:shape>
        </w:pict>
      </w:r>
      <w:r>
        <w:cr/>
      </w:r>
    </w:p>
    <w:p>
      <w:pPr>
        <w:pStyle w:val="Heading196"/>
        <w:keepNext w:val="0"/>
        <w:spacing w:after="200" w:line="340" w:lineRule="atLeast"/>
        <w:ind w:left="0" w:right="0" w:firstLine="0"/>
        <w:jc w:val="center"/>
      </w:pPr>
      <w:hyperlink r:id="rId880" w:history="1">
        <w:r>
          <w:rPr>
            <w:rFonts w:ascii="arial" w:eastAsia="arial" w:hAnsi="arial" w:cs="arial"/>
            <w:b/>
            <w:i/>
            <w:strike w:val="0"/>
            <w:color w:val="0077CC"/>
            <w:sz w:val="28"/>
            <w:u w:val="single"/>
            <w:vertAlign w:val="baseline"/>
          </w:rPr>
          <w:t xml:space="preserve">Push for Cheap Housing In the Rich Hamptons </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13, 2002 Wednesday</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98"/>
        <w:keepNext w:val="0"/>
        <w:spacing w:after="0" w:line="240" w:lineRule="atLeast"/>
        <w:ind w:right="0"/>
        <w:jc w:val="both"/>
      </w:pPr>
      <w:bookmarkStart w:id="196" w:name="Bookmark_98"/>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Metropolitan Desk; Pg. 5</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575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ELISSA GOOTMAN </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SOUTHAMPTON, N.Y., Feb. 12  </w:t>
      </w:r>
    </w:p>
    <w:p>
      <w:pPr>
        <w:pStyle w:val="Normal98"/>
        <w:keepNext/>
        <w:spacing w:before="240" w:after="0" w:line="340" w:lineRule="atLeast"/>
        <w:ind w:left="0" w:right="0" w:firstLine="0"/>
        <w:jc w:val="left"/>
      </w:pPr>
      <w:bookmarkStart w:id="197" w:name="Body_96"/>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377" style="position:absolute;z-index:251916288"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Long Island, politicians and planners are struggling with the high cost of housing and the problems it creates. Companies complain that their low-level workers cannot find a place to live, and parents complain that their grown children are priced out of their own hometowns.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problem is perhaps most acute in this town of six villages and more than a dozen hamlets, where summer residents have driven housing prices to an almost insurmountable height.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for example, do you ensure that new houses built for low-income people will not end up serving as summer homes for throngs of 20-somethings who can afford to pay as much rent for three months as a local couple can pay for a year? Just how disadvantaged do you have to be to qualify for affordable housing in a town where the median cost is about $600,000? And is it, in fact, an inalienable right to be able to live in Sag Harbor if that is where you grew up?</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weeks, members of the Town Board have come up with a series of proposals that seek to balance preservation and development in an area that treasures its rural character while at the same time finding ways around the high price of land and, by extension, housing.</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a proposal suggested by Councilman Steven T. Kenny, new subdivisions in Southampton would be required to include moderately priced homes: 10 percent of new homes in large subdivisions would be set aside for people who earn less than 80 percent of the $83,000 median income for a family of four in Nassau and Suffolk Counties. Another 10 percent would accommodate people who earn 80 to 120 percent of median income -- up to $99,000 a year. This provoked some objections.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would be wonderful if we could all live where we want to live," said Christine Prete, president of the Bayview Pines Civic Association, in Flanders, a part of town that includes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poorer areas. "This isn't heaven."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Prete said she would prefer to see the sort of young professionals for whom Mr. Kenny's law is intended moving into places like the hamlet of Flanders, spreading the benefits of gentrification with their arrival.</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we're talking about the revitalization of certain areas of the town of Southampton, I think that they're taking the wrong tack," Mrs. Prete said. Still, she applauded town officials working on the issue.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Heaney also made proposals that would increase the supply of homes for rent, including, for example, giving people tax incentives to build accessory apartments.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some of those new apartments end up in the hands of wealthy summer residents, Mr. Heaney said, the increased supply would ultimately translate into more homes for year-round residents.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a public hearing today at Southampton Town Hall, some residents said they feared that without specific requirements that new apartments be affordable, the proposals could backfire.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make more apartments, we can fill them up in a minute with city people," said Ceal Havemeyer, 53, a former real estate broker who lives in Bridgehampton. "We are a summer resort."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Kenny said today that he would consider placing more stringent income restrictions on the housing he has proposed. He also suggested that groups like volunteer firefighters be given priority when it came to affordable housing in new subdivisions.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Otherwise, said Councilwoman Carolyn A. Zenk, "We run the risk of being colonized by the summer people, and not solving the problem."</w:t>
      </w:r>
    </w:p>
    <w:p>
      <w:pPr>
        <w:pStyle w:val="Normal98"/>
        <w:keepNext w:val="0"/>
        <w:spacing w:before="240" w:after="0" w:line="260" w:lineRule="atLeast"/>
        <w:ind w:left="0" w:right="0" w:firstLine="0"/>
        <w:jc w:val="left"/>
      </w:pPr>
      <w:r>
        <w:br/>
      </w:r>
      <w:hyperlink r:id="rId881" w:history="1">
        <w:r>
          <w:rPr>
            <w:rFonts w:ascii="arial" w:eastAsia="arial" w:hAnsi="arial" w:cs="arial"/>
            <w:b w:val="0"/>
            <w:i/>
            <w:strike w:val="0"/>
            <w:color w:val="0077CC"/>
            <w:sz w:val="20"/>
            <w:u w:val="single"/>
            <w:vertAlign w:val="baseline"/>
          </w:rPr>
          <w:t>http://www.nytimes.com</w:t>
        </w:r>
      </w:hyperlink>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2002</w:t>
      </w:r>
    </w:p>
    <w:p>
      <w:pPr>
        <w:pStyle w:val="Normal98"/>
      </w:pPr>
    </w:p>
    <w:p>
      <w:pPr>
        <w:pStyle w:val="Normal98"/>
        <w:ind w:left="200"/>
        <w:sectPr>
          <w:type w:val="continuous"/>
          <w:pgMar w:top="840" w:right="1000" w:bottom="840" w:left="1000" w:header="400" w:footer="400"/>
          <w:pgNumType w:fmt="decimal"/>
          <w:cols w:space="720"/>
        </w:sectPr>
      </w:pPr>
      <w:r>
        <w:br/>
      </w:r>
      <w:r>
        <w:pict>
          <v:line id="_x0000_s1378" style="position:absolute;z-index:251917312"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882"/>
          <w:headerReference w:type="default" r:id="rId883"/>
          <w:footerReference w:type="even" r:id="rId884"/>
          <w:footerReference w:type="default" r:id="rId885"/>
          <w:headerReference w:type="first" r:id="rId886"/>
          <w:footerReference w:type="first" r:id="rId887"/>
          <w:pgSz w:w="12240" w:h="15840"/>
          <w:pgMar w:top="840" w:right="1000" w:bottom="840" w:left="1000" w:header="400" w:footer="400"/>
          <w:pgNumType w:fmt="decimal"/>
          <w:cols w:space="720"/>
          <w:titlePg w:val="0"/>
        </w:sectPr>
      </w:pPr>
    </w:p>
    <w:p>
      <w:pPr>
        <w:pStyle w:val="Normal99"/>
      </w:pPr>
    </w:p>
    <w:p>
      <w:pPr>
        <w:pStyle w:val="Normal99"/>
      </w:pPr>
      <w:r>
        <w:pict>
          <v:shape id="_x0000_i1379" type="#_x0000_t75" alt="LexisNexis®" style="width:147.75pt;height:30pt">
            <v:imagedata r:id="rId17" o:title=""/>
          </v:shape>
        </w:pict>
      </w:r>
      <w:r>
        <w:cr/>
      </w:r>
    </w:p>
    <w:p>
      <w:pPr>
        <w:pStyle w:val="Heading197"/>
        <w:keepNext w:val="0"/>
        <w:spacing w:after="200" w:line="340" w:lineRule="atLeast"/>
        <w:ind w:left="0" w:right="0" w:firstLine="0"/>
        <w:jc w:val="center"/>
      </w:pPr>
      <w:hyperlink r:id="rId888" w:history="1">
        <w:r>
          <w:rPr>
            <w:rFonts w:ascii="arial" w:eastAsia="arial" w:hAnsi="arial" w:cs="arial"/>
            <w:b/>
            <w:i/>
            <w:strike w:val="0"/>
            <w:color w:val="0077CC"/>
            <w:sz w:val="28"/>
            <w:u w:val="single"/>
            <w:vertAlign w:val="baseline"/>
          </w:rPr>
          <w:t>School Wins Pupil-Improvement Award</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1997, Sunday, Late Edition - Final</w:t>
      </w:r>
    </w:p>
    <w:p>
      <w:pPr>
        <w:pStyle w:val="Normal99"/>
        <w:keepNext w:val="0"/>
        <w:spacing w:after="0" w:line="240" w:lineRule="atLeast"/>
        <w:ind w:right="0"/>
        <w:jc w:val="both"/>
      </w:pPr>
      <w:bookmarkStart w:id="198" w:name="Bookmark_99"/>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Westchester Weekly Desk </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13WC; ; Section 13WC; Page 21; Column 1; Westchester Weekly Desk ; Column 1; </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524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MERRI ROSENBERG </w:t>
      </w:r>
    </w:p>
    <w:p>
      <w:pPr>
        <w:pStyle w:val="Normal9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MERRI ROSENBERG </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PEEKSKILL</w:t>
      </w:r>
    </w:p>
    <w:p>
      <w:pPr>
        <w:pStyle w:val="Normal99"/>
        <w:keepNext/>
        <w:spacing w:before="240" w:after="0" w:line="340" w:lineRule="atLeast"/>
        <w:ind w:left="0" w:right="0" w:firstLine="0"/>
        <w:jc w:val="left"/>
      </w:pPr>
      <w:bookmarkStart w:id="199" w:name="Body_97"/>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380" style="position:absolute;z-index:251918336"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only students who earn gold stars for their schoolwork. The Uriah Hill Elementary School here, which Gov. George E. Pataki attended, recently received recognition as a New York State Title I Distinguished Progress school for its success in improving students' performance on standardized reading and mathematics tests.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Education Department gave the school the award because its third graders' performance on reading comprehension and mathematics tests has been steadily improving in the last few years.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Uriah Hill is one of five Title I schools in the state to receive that designation. A Title I school refers to a school where at least 50 percent of the students qualify for free or reduced-fee lunch programs.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Uriah Hill, where there are about 270 students in first through fifth grades, 67 percent of the children receive public assistance.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reflect Peekskill as a community," said the principal, James Taylor, who spent nine years as principal of the Oakside Elementary School in the district before joining Uriah Hill last September. "We have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executive parents and unemployed parents. We're really pleased with this recognition, and we want to maintain the academic success we've had. There were parents who sent thank you notes to us after the award was announced."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Taylor's pride in his students was obvious as he escorted a visitor through the neat and quiet brick building, its walls decorated with a rain forest mural and other art projects.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ran up to hug him and share news about their latest achievements.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third-grade classroom, students eagerly shared what they had learned about the famous people they had studied for a biography project, while children in a first-grade classroom sat attentively as a volunteer read them a story.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second graders, inspired by a lesson on different versions of the familiar Red Riding Hood fairy tale, were absorbed in writing in their daily journals, while others grappled with math problems or worked on computers.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State Education Department visited the school in April to evaluate the programs.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programs that have improved the students' reading scores are an extended-day program where children work on their reading before school begins, an after-school program to offer children help with homework and provide other activities, the aid of a reading specialist as part of a teaching team and a take-home book program to encourage students to read at home. The school is about to offer a summer program to encourage reading during vacation.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things we do every day is writing, where the children write their own stories," Janet Robinson, a reading specialist, said.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Taylor said, "We have a very academic-and kid-oriented staff." He acknowledged the work of Sylvia Fernandez Pade, the former principal who is now at the district's middle school, for helping Uriah Hill achieve statewide recognition. "School should be the best time of the kids' day," he said. "We treat these students as if they were our own children. School has got to be fun and nurturing. That's my philosophy."   MERRI ROSENBERG</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8, 1997</w:t>
      </w:r>
    </w:p>
    <w:p>
      <w:pPr>
        <w:pStyle w:val="Normal99"/>
      </w:pPr>
    </w:p>
    <w:p>
      <w:pPr>
        <w:pStyle w:val="Normal99"/>
        <w:ind w:left="200"/>
        <w:sectPr>
          <w:type w:val="continuous"/>
          <w:pgMar w:top="840" w:right="1000" w:bottom="840" w:left="1000" w:header="400" w:footer="400"/>
          <w:pgNumType w:fmt="decimal"/>
          <w:cols w:space="720"/>
        </w:sectPr>
      </w:pPr>
      <w:r>
        <w:br/>
      </w:r>
      <w:r>
        <w:pict>
          <v:line id="_x0000_s1381" style="position:absolute;z-index:251919360"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889"/>
          <w:headerReference w:type="default" r:id="rId890"/>
          <w:footerReference w:type="even" r:id="rId891"/>
          <w:footerReference w:type="default" r:id="rId892"/>
          <w:headerReference w:type="first" r:id="rId893"/>
          <w:footerReference w:type="first" r:id="rId894"/>
          <w:pgSz w:w="12240" w:h="15840"/>
          <w:pgMar w:top="840" w:right="1000" w:bottom="840" w:left="1000" w:header="400" w:footer="400"/>
          <w:pgNumType w:fmt="decimal"/>
          <w:cols w:space="720"/>
          <w:titlePg w:val="0"/>
        </w:sectPr>
      </w:pPr>
    </w:p>
    <w:p>
      <w:pPr>
        <w:pStyle w:val="Normal100"/>
      </w:pPr>
    </w:p>
    <w:p>
      <w:pPr>
        <w:pStyle w:val="Normal100"/>
      </w:pPr>
      <w:r>
        <w:pict>
          <v:shape id="_x0000_i1382" type="#_x0000_t75" alt="LexisNexis®" style="width:147.75pt;height:30pt">
            <v:imagedata r:id="rId17" o:title=""/>
          </v:shape>
        </w:pict>
      </w:r>
      <w:r>
        <w:cr/>
      </w:r>
    </w:p>
    <w:p>
      <w:pPr>
        <w:pStyle w:val="Heading198"/>
        <w:keepNext w:val="0"/>
        <w:spacing w:after="200" w:line="340" w:lineRule="atLeast"/>
        <w:ind w:left="0" w:right="0" w:firstLine="0"/>
        <w:jc w:val="center"/>
      </w:pPr>
      <w:hyperlink r:id="rId895" w:history="1">
        <w:r>
          <w:rPr>
            <w:rFonts w:ascii="arial" w:eastAsia="arial" w:hAnsi="arial" w:cs="arial"/>
            <w:b/>
            <w:i/>
            <w:strike w:val="0"/>
            <w:color w:val="0077CC"/>
            <w:sz w:val="28"/>
            <w:u w:val="single"/>
            <w:vertAlign w:val="baseline"/>
          </w:rPr>
          <w:t>Is There a Sexual Malaise in America?</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2010 Tuesday</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00"/>
        <w:keepNext w:val="0"/>
        <w:spacing w:after="0" w:line="240" w:lineRule="atLeast"/>
        <w:ind w:right="0"/>
        <w:jc w:val="both"/>
      </w:pPr>
      <w:bookmarkStart w:id="200" w:name="Bookmark_100"/>
      <w:bookmarkEnd w:id="200"/>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22; LETTERS</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840 words</w:t>
      </w:r>
    </w:p>
    <w:p>
      <w:pPr>
        <w:pStyle w:val="Normal100"/>
        <w:keepNext/>
        <w:spacing w:before="240" w:after="0" w:line="340" w:lineRule="atLeast"/>
        <w:ind w:left="0" w:right="0" w:firstLine="0"/>
        <w:jc w:val="left"/>
      </w:pPr>
      <w:bookmarkStart w:id="201" w:name="Body_98"/>
      <w:bookmarkEnd w:id="201"/>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383" style="position:absolute;z-index:251920384"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''No Sex Please, We're Middle Class'' (Op-Ed, June 27):</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sexual malaise described by Camille Paglia is just a symptom of a broader malady among the middle class: the confusion of ''standard of living'' with quality of life. My demographic is obsessed with work to the point that we don't take the vacation we're entitled to. We are willing to sacrifice hours each day to our commutes in order to live in big houses, where we paradoxically spend few of our waking hours.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we often spend so much time on ''activities'' -- ours and our children's -- that at the end of the day, we are too tired to enjoy one of the greatest benefits of a healthy marriage.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Paglia is quite correct that no drug will ever cure this ailment.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Happiness in life will always be reserved for those who care more about being happy than about being ''successful.''</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Dickinson Mountain View, Calif., June 28, 2010</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Could it be that white middle-class women suffer from low libido not because they hope to be treated as equals in the workplace but because of the stress and exhaustion that accompany family-unfriendly work policies, the ceaseless task of finding adequate schooling for their children, the ever-present fear of losing one's job in the ''flexible work force'' and men's persistent reluctance to shoulder their share of the responsibility in the home?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 way, does Camille Paglia have any evidence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and women of color are more sexually alive (and immune to the ravages of contemporary economic conditions) than white middle-class women?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Julia Rothenberg New York, June 27, 2010</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writer is an assistant professor of sociology at St. Joseph's College.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I admire Camille Paglia, I believe that she misses the culprit when she blames middle-class values for today's sexual torpor in American society.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underlying problem is not middle-class values, but rather that the middle class is the victim of politically correct American-style feminism, which is both overly legislated and utterly lacking in subtlety or humor of any kind.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Having successfully big-brothered flirtation out of practice, and legally erased any differences between the sexes, a result is what we have today: men who are terrorized into the self-ghettoed adolescence of sports bars, and women who are not entirely sure what their gender is.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 J. Gross Jerusalem, June 28, 2010</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not sure if there is a sexual malaise gripping the country, as Camille Paglia asserts, but if there is, it has little to do with gender equality in the workplace -- which, by the way, doesn't exist. More likely causes would include declining testosterone levels in men (perhaps caused by rising obesity rates, or by increased toxins in the environment) and rising rates of narcissistic personality disorder and autism spectrum disorders.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Cultural trends come and go, but a decline in sexuality can be caused only by more serious biological, environmental and genetic problems.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Anne Rettenberg New York, June 27, 2010</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writer is a psychotherapist.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Recently you published two articles related to sexual expression in women: one from Kelly Blanchard cheering the birth control pill (Op-Ed, June 22) and the other by Camille Paglia on the subject of female lack of desire.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hormonal manipulation of the birth control pill reduces sexual desire in women; this has been proved. When it is introduced in any relationship, a subtle change takes place. Now, we have a sort of stale situation where women are undervalued for a quality deemed passe: their fertility. Likewise men.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can share within a relationship everything except our fertility, give everything to our spouse except our fertility. There is no communication about this; it falls to the woman to take the pill. In a more natural situation, both partners need to negotiate in this most intimate area, and sex becomes more appreciated.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Leaving to one side all the other things that can be said about this subject, I think that the only problem today is that we have divorced fertility from lovemaking. All for convenience and to have our own way.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Nandarani Evans Honolulu, June 27, 2010</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really are drenched in prurience, not sex. The difference is vital. The mass media have trivialized eroticism, and replaced it with titillation, and a kind of coarse, juvenile sensitivity, as the mass media do with everything.</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Tillinghast San Francisco, June 27, 2010</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much as I enjoyed Camille Paglia's article, I think she has overanalyzed the sexual malaise of middle-class women. It is not caused by ''bourgeois propriety,'' the lack of mystery in men or representations in popular culture. We are just plain tired!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work outside the home and inside, we are caring for children and aging parents, we are probably underpaid and most certainly overworked. When we get in bed at the end of the day? We sleep.</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Kinnan O'Connell Larchmont, N.Y., June 28, 2010</w:t>
      </w:r>
    </w:p>
    <w:p>
      <w:pPr>
        <w:pStyle w:val="Normal100"/>
        <w:keepNext w:val="0"/>
        <w:spacing w:before="240" w:after="0" w:line="260" w:lineRule="atLeast"/>
        <w:ind w:left="0" w:right="0" w:firstLine="0"/>
        <w:jc w:val="left"/>
      </w:pPr>
      <w:r>
        <w:br/>
      </w:r>
      <w:hyperlink r:id="rId896" w:history="1">
        <w:r>
          <w:rPr>
            <w:rFonts w:ascii="arial" w:eastAsia="arial" w:hAnsi="arial" w:cs="arial"/>
            <w:b w:val="0"/>
            <w:i/>
            <w:strike w:val="0"/>
            <w:color w:val="0077CC"/>
            <w:sz w:val="20"/>
            <w:u w:val="single"/>
            <w:vertAlign w:val="baseline"/>
          </w:rPr>
          <w:t>http://www.nytimes.com</w:t>
        </w:r>
      </w:hyperlink>
    </w:p>
    <w:p>
      <w:pPr>
        <w:pStyle w:val="Normal1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0"/>
        <w:spacing w:line="60" w:lineRule="exact"/>
      </w:pPr>
      <w:r>
        <w:pict>
          <v:line id="_x0000_s1384" style="position:absolute;z-index:251921408" from="0,2pt" to="512pt,2pt" strokecolor="#009ddb" strokeweight="2pt">
            <v:stroke linestyle="single"/>
            <w10:wrap type="topAndBottom"/>
          </v:line>
        </w:pict>
      </w:r>
    </w:p>
    <w:p>
      <w:pPr>
        <w:pStyle w:val="Normal1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GALIA OFFRI)                                                         </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6, 2010</w:t>
      </w:r>
    </w:p>
    <w:p>
      <w:pPr>
        <w:pStyle w:val="Normal100"/>
      </w:pPr>
    </w:p>
    <w:p>
      <w:pPr>
        <w:pStyle w:val="Normal100"/>
        <w:ind w:left="200"/>
        <w:sectPr>
          <w:type w:val="continuous"/>
          <w:pgMar w:top="840" w:right="1000" w:bottom="840" w:left="1000" w:header="400" w:footer="400"/>
          <w:pgNumType w:fmt="decimal"/>
          <w:cols w:space="720"/>
        </w:sectPr>
      </w:pPr>
      <w:r>
        <w:br/>
      </w:r>
      <w:r>
        <w:pict>
          <v:line id="_x0000_s1385" style="position:absolute;z-index:251922432"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897"/>
          <w:headerReference w:type="default" r:id="rId898"/>
          <w:footerReference w:type="even" r:id="rId899"/>
          <w:footerReference w:type="default" r:id="rId900"/>
          <w:headerReference w:type="first" r:id="rId901"/>
          <w:footerReference w:type="first" r:id="rId902"/>
          <w:pgSz w:w="12240" w:h="15840"/>
          <w:pgMar w:top="840" w:right="1000" w:bottom="840" w:left="1000" w:header="400" w:footer="400"/>
          <w:pgNumType w:fmt="decimal"/>
          <w:cols w:space="720"/>
          <w:titlePg w:val="0"/>
        </w:sectPr>
      </w:pPr>
    </w:p>
    <w:p>
      <w:pPr>
        <w:pStyle w:val="Normal101"/>
      </w:pPr>
    </w:p>
    <w:p>
      <w:pPr>
        <w:pStyle w:val="Normal101"/>
      </w:pPr>
      <w:r>
        <w:pict>
          <v:shape id="_x0000_i1386" type="#_x0000_t75" alt="LexisNexis®" style="width:147.75pt;height:30pt">
            <v:imagedata r:id="rId17" o:title=""/>
          </v:shape>
        </w:pict>
      </w:r>
      <w:r>
        <w:cr/>
      </w:r>
    </w:p>
    <w:p>
      <w:pPr>
        <w:pStyle w:val="Heading199"/>
        <w:keepNext w:val="0"/>
        <w:spacing w:after="200" w:line="340" w:lineRule="atLeast"/>
        <w:ind w:left="0" w:right="0" w:firstLine="0"/>
        <w:jc w:val="center"/>
      </w:pPr>
      <w:hyperlink r:id="rId903" w:history="1">
        <w:r>
          <w:rPr>
            <w:rFonts w:ascii="arial" w:eastAsia="arial" w:hAnsi="arial" w:cs="arial"/>
            <w:b/>
            <w:i/>
            <w:strike w:val="0"/>
            <w:color w:val="0077CC"/>
            <w:sz w:val="28"/>
            <w:u w:val="single"/>
            <w:vertAlign w:val="baseline"/>
          </w:rPr>
          <w:t>Yann Demange, Director of ’71,’ Poised for Cinematic Breakout</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19, 2015 Thursday 23:26 EST</w:t>
      </w:r>
    </w:p>
    <w:p>
      <w:pPr>
        <w:pStyle w:val="Normal101"/>
        <w:keepNext w:val="0"/>
        <w:spacing w:after="0" w:line="240" w:lineRule="atLeast"/>
        <w:ind w:right="0"/>
        <w:jc w:val="both"/>
      </w:pPr>
      <w:bookmarkStart w:id="202" w:name="Bookmark_101"/>
      <w:bookmarkEnd w:id="202"/>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 All Rights Reserved</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MOVIES</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1241 words</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Melena Ryzik</w:t>
      </w:r>
    </w:p>
    <w:p>
      <w:pPr>
        <w:pStyle w:val="Normal10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For his first feature film, Mr. Demange chose the story of a British soldier lost in Belfast during the conflict in Northern Ireland.</w:t>
      </w:r>
    </w:p>
    <w:p>
      <w:pPr>
        <w:pStyle w:val="Normal101"/>
        <w:keepNext/>
        <w:spacing w:before="240" w:after="0" w:line="340" w:lineRule="atLeast"/>
        <w:ind w:left="0" w:right="0" w:firstLine="0"/>
        <w:jc w:val="left"/>
      </w:pPr>
      <w:bookmarkStart w:id="203" w:name="Body_99"/>
      <w:bookmarkEnd w:id="203"/>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387" style="position:absolute;z-index:251923456"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 CITY, UTAH — By his own admission, the director Yann Demange has a fetish for darkness. Night photography, urban decay, ghostly sodium lighting — he incorporated it all into his debut feature, “ ’71,” set in that tumultuous year in Belfast during the Troubles, as the conflict in Northern Ireland was known.</w:t>
      </w:r>
    </w:p>
    <w:p>
      <w:pPr>
        <w:pStyle w:val="Normal10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Sitting in the blinking-bright sunlight here late last month, Mr. Demange, a Londoner, explained his choice to shoot in somber, ominous tones. In researching the period, “I saw images of the streets, and it was something like Cormac McCarthy’s descriptions in the book ‘</w:t>
      </w:r>
      <w:hyperlink r:id="rId904" w:history="1">
        <w:r>
          <w:rPr>
            <w:rFonts w:ascii="arial" w:eastAsia="arial" w:hAnsi="arial" w:cs="arial"/>
            <w:b w:val="0"/>
            <w:i/>
            <w:strike w:val="0"/>
            <w:noProof w:val="0"/>
            <w:color w:val="0077CC"/>
            <w:position w:val="0"/>
            <w:sz w:val="20"/>
            <w:u w:val="single"/>
            <w:vertAlign w:val="baseline"/>
          </w:rPr>
          <w:t>The Road</w:t>
        </w:r>
      </w:hyperlink>
      <w:r>
        <w:rPr>
          <w:rFonts w:ascii="arial" w:eastAsia="arial" w:hAnsi="arial" w:cs="arial"/>
          <w:b w:val="0"/>
          <w:i w:val="0"/>
          <w:strike w:val="0"/>
          <w:noProof w:val="0"/>
          <w:color w:val="000000"/>
          <w:position w:val="0"/>
          <w:sz w:val="20"/>
          <w:u w:val="none"/>
          <w:vertAlign w:val="baseline"/>
        </w:rPr>
        <w:t>,’ ” he said. Sidewalks were torn up; burning cars filled the air with black smoke. “It looked like the apocalypse.” His film, he resolved in salty terms, would treat the scene as a moody thriller. “Every frame,” he said, “should have an element of mystery to it.”</w:t>
      </w:r>
    </w:p>
    <w:p>
      <w:pPr>
        <w:pStyle w:val="Normal10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of a young British soldier, played by Jack O’Connell, who is sent on a mission and winds up lost in Belfast’s tumbledown streets, hiding out behind enemy lines while being simultaneously chased and sighted for rescue, “ </w:t>
      </w:r>
      <w:hyperlink r:id="rId905" w:history="1">
        <w:r>
          <w:rPr>
            <w:rFonts w:ascii="arial" w:eastAsia="arial" w:hAnsi="arial" w:cs="arial"/>
            <w:b w:val="0"/>
            <w:i/>
            <w:strike w:val="0"/>
            <w:noProof w:val="0"/>
            <w:color w:val="0077CC"/>
            <w:position w:val="0"/>
            <w:sz w:val="20"/>
            <w:u w:val="single"/>
            <w:vertAlign w:val="baseline"/>
          </w:rPr>
          <w:t>’71</w:t>
        </w:r>
      </w:hyperlink>
      <w:r>
        <w:rPr>
          <w:rFonts w:ascii="arial" w:eastAsia="arial" w:hAnsi="arial" w:cs="arial"/>
          <w:b w:val="0"/>
          <w:i w:val="0"/>
          <w:strike w:val="0"/>
          <w:noProof w:val="0"/>
          <w:color w:val="000000"/>
          <w:position w:val="0"/>
          <w:sz w:val="20"/>
          <w:u w:val="none"/>
          <w:vertAlign w:val="baseline"/>
        </w:rPr>
        <w:t xml:space="preserve">” is a rare hybrid of art house and action movie. The script, by Gregory Burke, the Scottish playwright behind the acclaimed Iraq war drama “           </w:t>
      </w:r>
      <w:hyperlink r:id="rId906" w:history="1">
        <w:r>
          <w:rPr>
            <w:rFonts w:ascii="arial" w:eastAsia="arial" w:hAnsi="arial" w:cs="arial"/>
            <w:b w:val="0"/>
            <w:i/>
            <w:strike w:val="0"/>
            <w:noProof w:val="0"/>
            <w:color w:val="0077CC"/>
            <w:position w:val="0"/>
            <w:sz w:val="20"/>
            <w:u w:val="single"/>
            <w:vertAlign w:val="baseline"/>
          </w:rPr>
          <w:t>Black Watch</w:t>
        </w:r>
      </w:hyperlink>
      <w:r>
        <w:rPr>
          <w:rFonts w:ascii="arial" w:eastAsia="arial" w:hAnsi="arial" w:cs="arial"/>
          <w:b w:val="0"/>
          <w:i w:val="0"/>
          <w:strike w:val="0"/>
          <w:noProof w:val="0"/>
          <w:color w:val="000000"/>
          <w:position w:val="0"/>
          <w:sz w:val="20"/>
          <w:u w:val="none"/>
          <w:vertAlign w:val="baseline"/>
        </w:rPr>
        <w:t>,” hardly takes sides, preferring to focus on a rookie, unelaborated hero struggling just to make it out alive. Shot in part with a hand-held camera, it runs a taut 100 minutes. The film received glowing reviews at its premiere in competition at the Berlin International Film Festival a year ago, and screened here at Sundance last month. Already a critical hit in Britain, it opens in American theaters on Feb. 27. The international attention has positioned Mr. Demange, at 38, for cinematic breakout.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changed my life, man,” he said.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films are often personal stories. But for Mr. Demange, the son of a French mother and an Algerian father, who grew up without much interest in history books and who came to filmmaking by chance, the screenplay for “ ’71,” while not overtly personal, still resonated. “Somehow, I could see a lot of my identity in it, but also I could see a lot of opportunity — I had opinions,” he said. “It reminded me of ‘Battle of Algiers,’ a film I saw very young. Also” — he swore gleefully, and often — “it reminds me of ‘Warriors’ or ‘Escape From New York,’ ” two other films that were seminal in his youth.</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script came to him with the support of Tessa Ross, a British film producer whose credits include Oscar winners like “12 Years a Slave” and “Slumdog Millionaire.” She’d been introduced to Mr. Demange through his television work; he was an in-demand series director in Britain, and she was for many years an executive with Channel 4, the British national network. “He was a really talented director who had a really strong style for television,” she said. “He had both muscle and poetry, which is a very rare thing.”</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his TV success, Mr. Demange was in the rare position of being choosy about his feature debut. “I was just fussy,” he said, “or not even fussy, maybe just scared. I just knew that most people don’t even get to make a second film. So you just gotta think: ‘I’m only going to make one film, probably, so I better really feel it.’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began writing his own script, about a fatherless boy during the Algerian civil war, but found the process frustrating. Then “ ’71” arrived. Ms. Ross said she “didn’t read it as a piece of history.” Instead, she continued, “I read it as a story of what it was like to be an outsider in a world you didn’t understand, what it was like to be a soldier in a world you didn’t understand, what it was like to choose sides when you didn’t have a side.”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Demange said, “It’s essentially what I was trying to write, but I wasn’t good enough to, with the Algerian film.”</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didn’t want to make a big polemical thing about what was going on” during the Troubles; movies like “Bloody Sunday” had covered that already. “I wanted it to be experiential — what does it feel like to be in a civil war? They’re all kids.”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O’Connell, the rising young British actor — he starred in Angelina Jolie’s “Unbroken” — was attracted to the film for its (and the director’s) openness. “It does serve as a sort of stencil of conflict,” he said. Mr. O’Connell’s father was Irish, and he invested some personal details in his character, Gary, who has almost no back story. “I had intentions of joining the army myself,” he said by phone. He suggested changing Gary’s home from Yorkshire to Derbyshire, where Mr. O’Connell is from, so Gary speaks with “a less modern-sounding version of my own accent,” he said.</w:t>
      </w:r>
    </w:p>
    <w:p>
      <w:pPr>
        <w:pStyle w:val="Normal10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when he speaks at all: This modest hero has very little dialogue and certainly no </w:t>
      </w:r>
      <w:hyperlink r:id="rId907" w:history="1">
        <w:r>
          <w:rPr>
            <w:rFonts w:ascii="arial" w:eastAsia="arial" w:hAnsi="arial" w:cs="arial"/>
            <w:b w:val="0"/>
            <w:i/>
            <w:strike w:val="0"/>
            <w:noProof w:val="0"/>
            <w:color w:val="0077CC"/>
            <w:position w:val="0"/>
            <w:sz w:val="20"/>
            <w:u w:val="single"/>
            <w:vertAlign w:val="baseline"/>
          </w:rPr>
          <w:t>Snake Plissken</w:t>
        </w:r>
      </w:hyperlink>
      <w:r>
        <w:rPr>
          <w:rFonts w:ascii="arial" w:eastAsia="arial" w:hAnsi="arial" w:cs="arial"/>
          <w:b w:val="0"/>
          <w:i w:val="0"/>
          <w:strike w:val="0"/>
          <w:noProof w:val="0"/>
          <w:color w:val="000000"/>
          <w:position w:val="0"/>
          <w:sz w:val="20"/>
          <w:u w:val="none"/>
          <w:vertAlign w:val="baseline"/>
        </w:rPr>
        <w:t xml:space="preserve"> moments, even in riot and chase scenes. Partly that is a result of the story — the character doesn’t want his accent or behavior to give him away — but it’s also stylistic, shaped by Mr. Demange’s high-low aesthetic. “I get action fatigue,” he said. “Keeping tension is actually about moments of stillness.”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Demange was born in Paris, moved to England as a child, and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London neighborhood, raised by a single mother and two older brothers. They spoke French at home and kept that culture close. “Whenever I was punished, I had to handwrite out ‘The Little Prince,’ ” he recalled. His mother collected VHS tapes of French New Wave cinema. “I sort of grew up on this weird diet of watching Truffaut films at a very, very early age,” he said, riling his mother by recording a John Carpenter film over one by Jean-Luc Godard. At 17 or 18, a friend invited him to help out on a music video shoot in Ibiza, mostly because he had a passport, and that was his first magnetizing taste of life on set.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worked in production on videos and commercials, made short films, and eventually earned a scholarship and, at nearly 30, a master’s degree from the National Film and Television School. “I only went to film school because I had a bit of a complex that I just wasn’t educated,” he said. “I was like, I’ve never even written a proper essay.”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he didn’t want much exposition or context in “ ’71,” he did feel a historical responsibility himself. He traveled to Belfast, spoke to people who were touched by the Troubles and hewed to the streetscape details. The film was made in Northern England and employed locals as extras, with Mr. Demange, unusually, asking for screen tests and directing them himself. “I really trusted him,” Mr. O’Connell said. “For a first-time film director, he had a knowledgeability about him, that made me feel very safe.”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an unseasonably warm day at Sundance, over an outdoor lunch and several cappuccinos, Mr. Demange reflected on his high-profile year, shepherding “ ’71” to the screen. He’d met one of his filmmaking heroes, Jacques Audiard (“Rust and Bone”), and had received a congratulatory email from Darren Aronofsky — “which I asked if he’d write as a card, so I could frame it,” Mr. Demange said. He had tried skiing for the first time here, injured himself on his second day out and spent the rest of the festival limping around. But that didn’t stop him from planning another run at the slopes.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like I’ve been invited to this buffet,” he said, “and they’re going to chuck me out at any moment, so I’m stuffing my pockets with the salmon.”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Yann Demange (PHOTOGRAPH BY Henny Garfunkel for The New York Times FOR THE NEW YORK TIMES)</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2018</w:t>
      </w:r>
    </w:p>
    <w:p>
      <w:pPr>
        <w:pStyle w:val="Normal101"/>
      </w:pPr>
    </w:p>
    <w:p>
      <w:pPr>
        <w:pStyle w:val="Normal101"/>
        <w:ind w:left="200"/>
        <w:sectPr>
          <w:type w:val="continuous"/>
          <w:pgMar w:top="840" w:right="1000" w:bottom="840" w:left="1000" w:header="400" w:footer="400"/>
          <w:pgNumType w:fmt="decimal"/>
          <w:cols w:space="720"/>
        </w:sectPr>
      </w:pPr>
      <w:r>
        <w:br/>
      </w:r>
      <w:r>
        <w:pict>
          <v:line id="_x0000_s1388" style="position:absolute;z-index:251924480"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908"/>
          <w:headerReference w:type="default" r:id="rId909"/>
          <w:footerReference w:type="even" r:id="rId910"/>
          <w:footerReference w:type="default" r:id="rId911"/>
          <w:headerReference w:type="first" r:id="rId912"/>
          <w:footerReference w:type="first" r:id="rId913"/>
          <w:pgSz w:w="12240" w:h="15840"/>
          <w:pgMar w:top="840" w:right="1000" w:bottom="840" w:left="1000" w:header="400" w:footer="400"/>
          <w:pgNumType w:fmt="decimal"/>
          <w:cols w:space="720"/>
          <w:titlePg w:val="0"/>
        </w:sectPr>
      </w:pPr>
    </w:p>
    <w:p>
      <w:pPr>
        <w:pStyle w:val="Normal102"/>
      </w:pPr>
    </w:p>
    <w:p>
      <w:pPr>
        <w:pStyle w:val="Normal102"/>
      </w:pPr>
      <w:r>
        <w:pict>
          <v:shape id="_x0000_i1389" type="#_x0000_t75" alt="LexisNexis®" style="width:147.75pt;height:30pt">
            <v:imagedata r:id="rId17" o:title=""/>
          </v:shape>
        </w:pict>
      </w:r>
      <w:r>
        <w:cr/>
      </w:r>
    </w:p>
    <w:p>
      <w:pPr>
        <w:pStyle w:val="Heading1100"/>
        <w:keepNext w:val="0"/>
        <w:spacing w:after="200" w:line="340" w:lineRule="atLeast"/>
        <w:ind w:left="0" w:right="0" w:firstLine="0"/>
        <w:jc w:val="center"/>
      </w:pPr>
      <w:hyperlink r:id="rId914" w:history="1">
        <w:r>
          <w:rPr>
            <w:rFonts w:ascii="arial" w:eastAsia="arial" w:hAnsi="arial" w:cs="arial"/>
            <w:b/>
            <w:i/>
            <w:strike w:val="0"/>
            <w:color w:val="0077CC"/>
            <w:sz w:val="28"/>
            <w:u w:val="single"/>
            <w:vertAlign w:val="baseline"/>
          </w:rPr>
          <w:t>Study Finds Whites May Be Overrepresented in Manhattan's Jury Pools</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2007 Wednesday</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02"/>
        <w:keepNext w:val="0"/>
        <w:spacing w:after="0" w:line="240" w:lineRule="atLeast"/>
        <w:ind w:right="0"/>
        <w:jc w:val="both"/>
      </w:pPr>
      <w:bookmarkStart w:id="204" w:name="Bookmark_102"/>
      <w:bookmarkEnd w:id="204"/>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Metropolitan Desk; Pg. 5</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739 words</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ANEMONA HARTOCOLLIS</w:t>
      </w:r>
    </w:p>
    <w:p>
      <w:pPr>
        <w:pStyle w:val="Normal102"/>
        <w:keepNext/>
        <w:spacing w:before="240" w:after="0" w:line="340" w:lineRule="atLeast"/>
        <w:ind w:left="0" w:right="0" w:firstLine="0"/>
        <w:jc w:val="left"/>
      </w:pPr>
      <w:bookmarkStart w:id="205" w:name="Body_100"/>
      <w:bookmarkEnd w:id="205"/>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390" style="position:absolute;z-index:251925504" from="0,2pt" to="512pt,2pt" strokecolor="#009ddb" strokeweight="2pt">
            <v:stroke linestyle="single"/>
            <w10:wrap type="topAndBottom"/>
          </v:line>
        </w:pict>
      </w:r>
    </w:p>
    <w:p>
      <w:pPr>
        <w:pStyle w:val="Normal102"/>
      </w:pP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principle that defendants should be judged by a jury of their peers is a cherished part of the American justice system. But a government watchdog group questions whether that guarantee is being kept in Manhattan.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who show up for jury duty in the borough are disproportionately white, and Hispanics are the most underrepresented group, according to a survey of jury pools in both the criminal and civil courts by Citizen Action of New York, which is based in Albany.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not clear why whites were overrepresented in the survey. In breaking down potential jurors' race and ethnicity, the group's researchers identified people by their physical characteristics like skin color rather than by asking them.</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Bob Cohen, who wrote the report and who is policy director at Citizen Action, said the racial and ethnic imbalance, especially for Hispanics, was so great that it was a cause for concern, even if the numbers were somewhat off.</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if it's difficult to have a mathematical representation for every trial, we shouldn't have a system where there's effectively no representation,'' Mr. Cohen, who is a lawyer, said yesterday in an interview.</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survey was conducted from November 2006 to February 2007 by two researchers who studied more than 12,000 prospective jurors by sight. They were instructed to decide whether they were black, white, Asian or other, and then to decide again whether they were Hispanic or non-Hispanic, Mr. Cohen said. Everyone was identified by ''physical observation'' because of the ''prohibition against interviewing jurors,'' according to the report.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numbers were then compared with the 2000 United States census, in which people identified their race or ethnicity.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Using this methodology, the survey found that whites of all ethnicities made up 78 percent of the Manhattan jury pools, compared with 54 percent of the borough's population. Ten percent of the jury pool was black, compared with 17 percent of the general population. Asians made up 6.5 percent of the jury pool and 9.5 percent of the population, according to the survey.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potential jurors were counted again, the survey found that 6.3 percent of the total appeared to be Hispanics, who can be of any race. In the 2000 census, 27 percent of Manhattan residents identified themselves as Hispanic.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report looked only at jury pools -- the first step in the jury selection process -- not at the racial composition of panels chosen for trials.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York County clerk, Norman Goodman, who oversees jury selection, said yesterday that personal injury lawyers had complained to him about the high proportion of white professionals serving on juries in Manhattan. The lawyers preferred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because they tended to be more generous in granting financial damages to plaintiffs, Mr. Goodman said.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Goodman said his office reaches 98 percent of Manhattan's population with jury notices, using several lists. Those lists are culled, he said, from voter registrations, driver's licenses, nondriver identification cards, state tax rolls and welfare enrollments.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N. Arshack, president of the New York State Association of Criminal Defense Lawyers, said the survey reflected his own observations.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Arshack said the percentage of whites in the jury pool has actually grown larger in recent years, as the court system stopped granting most exemptions.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really a significant influx of white, middle-class jurors,'' Mr. Arshack said.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report recommended several measures to recruit more minority jurors, including sending more jury notices to ZIP codes with large minority populations; sending out ''motivational'' fliers telling black and Hispanic citizens that the jury system needs them; and relaxing laws that bar felons from serving on juries.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Goodman said that sending extra notices to certain neighborhoods might be unconstitutional because it would appear that the court system was favoring one type of juror over another.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the court system has tried motivational campaigns, like ads in subway cars that carry the slogan ''Seize the Power,'' though the results have not been clear.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there is a racial disparity in the jury pools, Mr. Goodman said, it is not from lack of outreach. He said the system deliberately does not ask for information about the race or ethnicity of potential jurors, so he could not provide his own statistics.</w:t>
      </w:r>
    </w:p>
    <w:p>
      <w:pPr>
        <w:pStyle w:val="Normal102"/>
        <w:keepNext w:val="0"/>
        <w:spacing w:before="240" w:after="0" w:line="260" w:lineRule="atLeast"/>
        <w:ind w:left="0" w:right="0" w:firstLine="0"/>
        <w:jc w:val="left"/>
      </w:pPr>
      <w:r>
        <w:br/>
      </w:r>
      <w:hyperlink r:id="rId915" w:history="1">
        <w:r>
          <w:rPr>
            <w:rFonts w:ascii="arial" w:eastAsia="arial" w:hAnsi="arial" w:cs="arial"/>
            <w:b w:val="0"/>
            <w:i/>
            <w:strike w:val="0"/>
            <w:color w:val="0077CC"/>
            <w:sz w:val="20"/>
            <w:u w:val="single"/>
            <w:vertAlign w:val="baseline"/>
          </w:rPr>
          <w:t>http://www.nytimes.com</w:t>
        </w:r>
      </w:hyperlink>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2007</w:t>
      </w:r>
    </w:p>
    <w:p>
      <w:pPr>
        <w:pStyle w:val="Normal102"/>
      </w:pPr>
    </w:p>
    <w:p>
      <w:pPr>
        <w:pStyle w:val="Normal102"/>
        <w:ind w:left="200"/>
        <w:sectPr>
          <w:type w:val="continuous"/>
          <w:pgMar w:top="840" w:right="1000" w:bottom="840" w:left="1000" w:header="400" w:footer="400"/>
          <w:pgNumType w:fmt="decimal"/>
          <w:cols w:space="720"/>
        </w:sectPr>
      </w:pPr>
      <w:r>
        <w:br/>
      </w:r>
      <w:r>
        <w:pict>
          <v:line id="_x0000_s1391" style="position:absolute;z-index:251926528"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916"/>
          <w:headerReference w:type="default" r:id="rId917"/>
          <w:footerReference w:type="even" r:id="rId918"/>
          <w:footerReference w:type="default" r:id="rId919"/>
          <w:headerReference w:type="first" r:id="rId920"/>
          <w:footerReference w:type="first" r:id="rId921"/>
          <w:pgSz w:w="12240" w:h="15840"/>
          <w:pgMar w:top="840" w:right="1000" w:bottom="840" w:left="1000" w:header="400" w:footer="400"/>
          <w:pgNumType w:fmt="decimal"/>
          <w:cols w:space="720"/>
          <w:titlePg w:val="0"/>
        </w:sectPr>
      </w:pPr>
    </w:p>
    <w:p>
      <w:pPr>
        <w:pStyle w:val="Normal103"/>
      </w:pPr>
    </w:p>
    <w:p>
      <w:pPr>
        <w:pStyle w:val="Normal103"/>
      </w:pPr>
      <w:r>
        <w:pict>
          <v:shape id="_x0000_i1392" type="#_x0000_t75" alt="LexisNexis®" style="width:147.75pt;height:30pt">
            <v:imagedata r:id="rId17" o:title=""/>
          </v:shape>
        </w:pict>
      </w:r>
      <w:r>
        <w:cr/>
      </w:r>
    </w:p>
    <w:p>
      <w:pPr>
        <w:pStyle w:val="Heading1101"/>
        <w:keepNext w:val="0"/>
        <w:spacing w:after="200" w:line="340" w:lineRule="atLeast"/>
        <w:ind w:left="0" w:right="0" w:firstLine="0"/>
        <w:jc w:val="center"/>
      </w:pPr>
      <w:hyperlink r:id="rId922" w:history="1">
        <w:r>
          <w:rPr>
            <w:rFonts w:ascii="arial" w:eastAsia="arial" w:hAnsi="arial" w:cs="arial"/>
            <w:b/>
            <w:i/>
            <w:strike w:val="0"/>
            <w:color w:val="0077CC"/>
            <w:sz w:val="28"/>
            <w:u w:val="single"/>
            <w:vertAlign w:val="baseline"/>
          </w:rPr>
          <w:t>Indonesian President to Decide on Pacific Trade Deal After U.S. Visit</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2015 Monday</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03"/>
        <w:keepNext w:val="0"/>
        <w:spacing w:after="0" w:line="240" w:lineRule="atLeast"/>
        <w:ind w:right="0"/>
        <w:jc w:val="both"/>
      </w:pPr>
      <w:bookmarkStart w:id="206" w:name="Bookmark_103"/>
      <w:bookmarkEnd w:id="206"/>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6</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1438 words</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JOE COCHRANE</w:t>
      </w:r>
    </w:p>
    <w:p>
      <w:pPr>
        <w:pStyle w:val="Normal103"/>
        <w:keepNext/>
        <w:spacing w:before="240" w:after="0" w:line="340" w:lineRule="atLeast"/>
        <w:ind w:left="0" w:right="0" w:firstLine="0"/>
        <w:jc w:val="left"/>
      </w:pPr>
      <w:bookmarkStart w:id="207" w:name="Body_101"/>
      <w:bookmarkEnd w:id="207"/>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393" style="position:absolute;z-index:251927552" from="0,2pt" to="512pt,2pt" strokecolor="#009ddb" strokeweight="2pt">
            <v:stroke linestyle="single"/>
            <w10:wrap type="topAndBottom"/>
          </v:line>
        </w:pict>
      </w:r>
    </w:p>
    <w:p>
      <w:pPr>
        <w:pStyle w:val="Normal103"/>
      </w:pP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JAKARTA, Indonesia -- The Indonesian president, Joko Widodo, said he would decide whether Southeast Asia's largest economy would join the United States-led Pacific trade agreement after his meeting with President Obama at the White House on Monday.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before a four-day visit to the United States this week, Mr. Joko also said that his government was rapidly stripping away cumbersome protectionist trade regulations that foreign businesses had long chafed at.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a businessman,'' he said, referring to his job as a furniture exporter before he began his political career as the mayor of his hometown in Central Java. ''I know what they want. I know what they need. I want to say that Indonesia is open for investment. Indonesia is open for investors.''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Indonesia, a G20 member with about a $1 trillion economy, were to join the trade agreement, it would be a boon for Washington.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agreement, the Trans-Pacific Partnership, is seen as a bulwark against Chinese influence in the region. Without Indonesia, it would already wrap in two-fifths of the world's economy, including the United States and 11 other Pacific Rim nations.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Indonesian trade minister, Thomas Lembong, has said that Indonesia could be ready to join within two years. He has expressed concern that the country could fall behind its neighbors who have joined the accord, including Australia, Brunei, Malaysia, Singapore and Vietnam. The pact must be approved by Congress.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other members of Mr. Joko's cabinet, as well as some lawmakers, have expressed pessimism, leaving the Indonesian president with a tough decision.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I discuss it with President Obama, I will decide,'' Mr. Joko said in the interview on Thursday. ''Really. Wait and see.''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main focus of the visit is trade -- Mr. Joko is seeking billions of dollars in foreign investment -- and he and Mr. Obama are expected to announce several business deals.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there are concerns in Washington about longstanding obstacles to doing business here, including the glacial pace of approval for business and work permits, rampant corruption and an unpredictable judicial system. American business leaders are still fuming that four local employees of Chevron, the United States-based energy company, were sentenced to prison on corruption charges despite repeated assurances by senior government officials that they had committed no crime.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Mr. Joko took office a year ago, his government has added to the mire of regulations, requiring that foreigners be proficient in the Indonesian language, Bahasa, to keep their work permits, that multinational companies employ 10 Indonesians for every foreigner on their staff, and that visiting foreign businesspeople obtain a special permit to hold meetings at their companies' Indonesian offices. The last regulation has forced some executives to meet in restaurants in Jakarta, the Indonesian capital, or in neighboring Singapore.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July, Mr. Joko's government drastically increased tariffs on more than 1,000 import items ranging from automobiles to condoms to judo belts.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going to be a lot of questions from the business community about the business climate here,'' Robert O. Blake Jr., the American ambassador to Indonesia, said at a briefing here Wednesday.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Joko, however, said his government had already changed course and had begun clearing away obstacles that have frustrated foreign businesses.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August, with the economy growing at its slowest pace since 2009, the currency, the rupiah, at its lowest level since the late 1990s, and his own popularity sinking, he reshuffled his cabinet, replacing key economic ministers.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then his government has released five separate deregulation packages, including rules to simplify and reduce the permitting processes, a new formula to calculate minimum wages, and tax reform.</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Joko said he had also revoked regulations requiring foreign workers to master Bahasa and visiting businesspeople to obtain a permit to hold meetings at their offices.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was just the beginning, he said. ''Maximum, every two weeks we will have a new economic package'' to deregulate the economy, he said.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there had been resistance to the changes within the bureaucracy, with its corruption, red tape and a mistrust of foreigners. ''But we must be consistent that we are serious to simplify business permits, to simplify our bureaucracy,'' he said.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Foreign businesses here have welcomed the moves, saying that they will equally benefit Indonesia, while calling for more deregulation.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can't blame the Indonesians for wanting foreigners to learn to speak Bahasa,'' said Brian Arnold, an adviser with PricewaterhouseCoopers in Jakarta and current president of the American Chamber of Commerce in Indonesia. ''But if Indonesia wants to be competitive with its neighbors, that just creates another obstacle.''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Murray Hiebert, a Southeast Asia expert with the Center for Strategic and International Studies in Washington, said Indonesia's size made it a prize for foreign investment.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compared to Vietnam or Singapore, it's a tough place to do business,'' he said.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Joko nonetheless has high hopes for his visit, especially for American investment in Indonesia's e-commerce sector, which analysts say could see tens of billions of dollars in new investment in the next five years. He is scheduled to fly to San Francisco on Wednesday to tour Silicon Valley, visit the headquarters of Google, and have dinner with Tim Cook, chief executive of Apple.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Washington, Mr. Joko and Mr. Obama are expected to sign memorandums of understanding on maritime and defense cooperation, and energy. Mr. Blake said the two leaders would also discuss increasing cooperation in countering violent extremism and climate change, and the territorial disputes in the South China Sea.</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has recently acted aggressively to bolster its maritime claims in the region, including by creating islands in disputed territory, which conflict with claims by the Philippines, Vietnam, Malaysia and Brunei. In 2002, China and the Association of Southeast Asian Nations agreed to establish a code of conduct in the South China Sea, but to date no document has been finalized.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Joko said he wanted Indonesia, which is not a claimant to the disputes, to use its neutrality to push for a code to be signed as soon as possible.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''Dialogue is very important to solve this problem,'' he said. ''We must start detailing the contents'' of the code ''element by element, and implement them. It's been too long -- 13 years.''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interview, he also reflected on his first year in office, which analysts say has been rocky. Mr. Joko, a slum child who made history by being his country's first president not to come from the political elite or the military, followed through on campaign promises to eliminate fuel subsidies, and provide free health care and financial support for education for the poor.</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his commitment to fighting corruption in one of the most graft-ridden nations in Asia was questioned when he nominated a police general implicated in corruption as the nation's top law enforcement official.</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excitement he had generated, especially among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who mobbed him at campaign rallies like a rock star, has waned. A poll released last Tuesday put his approval rating at 52 percent, up from a low of 41 percent in June but far below his peak of 72 percent immediately after his election.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Tall, thin and unassuming, he smiled when asked about his approval numbers. He said the public was angry that gasoline prices had risen and the economy had slowed, for which he blamed the global economic crisis.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knew our popularity would go down,'' he said. ''After we can manage the economic situation, and when economic growth is going up again, I'm sure it will go up again.''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elimination of fuel subsidies has allowed him to divert tens of billions of dollars to big-ticket infrastructure projects including highways, ports, dams and irrigation, which he is counting on to rejuvenate the economy. He said that new central bank figures, which have not yet been published, show the country's growth rate increasing slightly in the third quarter to 4.85 percent, suggesting that an economic recovery may have already begun.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Whether or not Indonesians approve of his job performance, he said, they should not expect all his promises to be fulfilled overnight.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we want to build a house, the first thing is to make the foundation, right?'' he said. ''But if you ask for the roof first, it's difficult for me to answer that.''</w:t>
      </w:r>
    </w:p>
    <w:p>
      <w:pPr>
        <w:pStyle w:val="Normal103"/>
        <w:keepNext w:val="0"/>
        <w:spacing w:before="240" w:after="0" w:line="260" w:lineRule="atLeast"/>
        <w:ind w:left="0" w:right="0" w:firstLine="0"/>
        <w:jc w:val="left"/>
      </w:pPr>
      <w:r>
        <w:br/>
      </w:r>
      <w:hyperlink r:id="rId923" w:history="1">
        <w:r>
          <w:rPr>
            <w:rFonts w:ascii="arial" w:eastAsia="arial" w:hAnsi="arial" w:cs="arial"/>
            <w:b w:val="0"/>
            <w:i/>
            <w:strike w:val="0"/>
            <w:color w:val="0077CC"/>
            <w:sz w:val="20"/>
            <w:u w:val="single"/>
            <w:vertAlign w:val="baseline"/>
          </w:rPr>
          <w:t>http://www.nytimes.com/2015/10/26/world/asia/joko-widodo-indonesia-washington-trans-pacific-partnership.html</w:t>
        </w:r>
      </w:hyperlink>
    </w:p>
    <w:p>
      <w:pPr>
        <w:pStyle w:val="Normal1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3"/>
        <w:spacing w:line="60" w:lineRule="exact"/>
      </w:pPr>
      <w:r>
        <w:pict>
          <v:line id="_x0000_s1394" style="position:absolute;z-index:251928576" from="0,2pt" to="512pt,2pt" strokecolor="#009ddb" strokeweight="2pt">
            <v:stroke linestyle="single"/>
            <w10:wrap type="topAndBottom"/>
          </v:line>
        </w:pict>
      </w:r>
    </w:p>
    <w:p>
      <w:pPr>
        <w:pStyle w:val="Normal1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Indonesian president, Joko Widodo, answered questions in Jakarta last week from elementary school students. Left, a fruit vendor in Jakarta, the nation's capital. (PHOTOGRAPHS BY ANTARA FOTO/REUTERS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BEAWIHARTA/REUTERS)        </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2015</w:t>
      </w:r>
    </w:p>
    <w:p>
      <w:pPr>
        <w:pStyle w:val="Normal103"/>
      </w:pPr>
    </w:p>
    <w:p>
      <w:pPr>
        <w:pStyle w:val="Normal103"/>
        <w:ind w:left="200"/>
        <w:sectPr>
          <w:type w:val="continuous"/>
          <w:pgMar w:top="840" w:right="1000" w:bottom="840" w:left="1000" w:header="400" w:footer="400"/>
          <w:pgNumType w:fmt="decimal"/>
          <w:cols w:space="720"/>
        </w:sectPr>
      </w:pPr>
      <w:r>
        <w:br/>
      </w:r>
      <w:r>
        <w:pict>
          <v:line id="_x0000_s1395" style="position:absolute;z-index:251929600"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924"/>
          <w:headerReference w:type="default" r:id="rId925"/>
          <w:footerReference w:type="even" r:id="rId926"/>
          <w:footerReference w:type="default" r:id="rId927"/>
          <w:headerReference w:type="first" r:id="rId928"/>
          <w:footerReference w:type="first" r:id="rId929"/>
          <w:pgSz w:w="12240" w:h="15840"/>
          <w:pgMar w:top="840" w:right="1000" w:bottom="840" w:left="1000" w:header="400" w:footer="400"/>
          <w:pgNumType w:fmt="decimal"/>
          <w:cols w:space="720"/>
          <w:titlePg w:val="0"/>
        </w:sectPr>
      </w:pPr>
    </w:p>
    <w:p>
      <w:pPr>
        <w:pStyle w:val="Normal104"/>
      </w:pPr>
    </w:p>
    <w:p>
      <w:pPr>
        <w:pStyle w:val="Normal104"/>
      </w:pPr>
      <w:r>
        <w:pict>
          <v:shape id="_x0000_i1396" type="#_x0000_t75" alt="LexisNexis®" style="width:147.75pt;height:30pt">
            <v:imagedata r:id="rId17" o:title=""/>
          </v:shape>
        </w:pict>
      </w:r>
      <w:r>
        <w:cr/>
      </w:r>
    </w:p>
    <w:p>
      <w:pPr>
        <w:pStyle w:val="Heading1102"/>
        <w:keepNext w:val="0"/>
        <w:spacing w:after="200" w:line="340" w:lineRule="atLeast"/>
        <w:ind w:left="0" w:right="0" w:firstLine="0"/>
        <w:jc w:val="center"/>
      </w:pPr>
      <w:hyperlink r:id="rId930" w:history="1">
        <w:r>
          <w:rPr>
            <w:rFonts w:ascii="arial" w:eastAsia="arial" w:hAnsi="arial" w:cs="arial"/>
            <w:b/>
            <w:i/>
            <w:strike w:val="0"/>
            <w:color w:val="0077CC"/>
            <w:sz w:val="28"/>
            <w:u w:val="single"/>
            <w:vertAlign w:val="baseline"/>
          </w:rPr>
          <w:t>Church Helps Fill A Void in Africa</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2013 Sunday</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04"/>
        <w:keepNext w:val="0"/>
        <w:spacing w:after="0" w:line="240" w:lineRule="atLeast"/>
        <w:ind w:right="0"/>
        <w:jc w:val="both"/>
      </w:pPr>
      <w:bookmarkStart w:id="208" w:name="Bookmark_104"/>
      <w:bookmarkEnd w:id="208"/>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6</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1058 words</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ADAM NOSSITER; Gaia Pianigiani contributed reporting from Rome.</w:t>
      </w:r>
    </w:p>
    <w:p>
      <w:pPr>
        <w:pStyle w:val="Normal104"/>
        <w:keepNext/>
        <w:spacing w:before="240" w:after="0" w:line="340" w:lineRule="atLeast"/>
        <w:ind w:left="0" w:right="0" w:firstLine="0"/>
        <w:jc w:val="left"/>
      </w:pPr>
      <w:bookmarkStart w:id="209" w:name="Body_102"/>
      <w:bookmarkEnd w:id="209"/>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397" style="position:absolute;z-index:251930624"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LAGOS, Nigeria -- The young woman slept soundly on the cool marble floor before the altar, a break from the chaos at home. In the courtyard, neighborhood teenagers filled giant jerrycans with purified water from a stone fountain. In an aisle, a rail-thin young woman from a nearby slum said she had not eaten since yesterday but was expecting sustenance here.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its high spiked iron gates in this frenetic megalopolis of anywhere between 11 million and 21 million, the church of Christ the King is protector, feeder and healer.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6 a.m. darkness,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church is already filled with parishioners in shirt-sleeves and T-shirts, a pool of hymn-singing light in a blacked-out neighborhood. Six Masses are celebrated here each Sunday for up to 10,000 people, and 102 people were baptized last Saturday. The parish priest, the Rev. Ikenna Ikechi, dreams of building a multistory community center to accommodate his growing flock. ''Our only limitation is space,'' he said.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Roman Catholic Church's explosive growth here and across Africa has led to serious talk of the possibility of an African cardinal succeeding Pope Benedict XVI, and clerics from Nigeria, Ghana and the Democratic Republic of Congo, which has the continent's largest Catholic population, have been mentioned as top contenders.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16 percent of the world's Catholics now living in Africa, the church's future, many say, is here. The Catholic population in Africa grew nearly 21 percent between 2005 and 2010, far outstripping other parts of the world. While the number of priests in North America and Europe declined during the same period, in Africa they grew by 16 percent. The seminaries, clerical officials here say, are bursting with candidates, and African priests are being sent to take over churches in former colonial powers.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Untainted by the child sexual abuse scandals, the church here draws parishioners, many in their 20s and 30s, who flock eagerly to services, which can last hours, with no complaints.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work, a lot of young people come to Mass,'' said Chinedu Okani, 29, an engineer in Lagos who was attending a service at the Church of the Assumption in the Falomo neighborhood. ''It provides a serene environment.''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acknowledges another attraction, too: that the church is a functioning institution in a country that lacks them. ''The welfare system is not working here,'' Mr. Okani said. ''We find a way to make up for it: the family, and the church.''</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Nigeria, at least 70 percent of the people live below the poverty line, and 80 percent of the country's oil wealth goes to 1 percent of the population. The police do not respond to calls, and electricity is spotty.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Christ the King, on the dirt streets of the Mushin neighborhood, there are armed robbers and no lights. It is little wonder that the priest must gently shoo away parishioners lingering to read or chat in the church's arcaded meeting spaces under generator-powered lights.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it is the challenge of living in Nigeria,'' said Father Ikechi, who was educated at Fordham University in New York. ''We can't rely on the government for water, light, security. Whatever you want, you have to provide for yourself.''</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his parishioners, he said, ''what they face is huge. So they tend to come to God as their last resort. You can't go to the police. Who will you go to? You will go to God. Some of them, where they sleep is so bad, they just come to sleep here during the day.''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devastating bus accident recently the church paid parishioners' hospital bills, the priest said. ''Otherwise they would die,'' he said.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way the church is fulfilling a role it played in its distant European past, providing for the people where the state cannot, but some question whether the African church's growth and size can be sustained as the continent's institutions develop.</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people say Africa is the future, I say, 'Oh, isn't it the past?' '' said the Rev. Thomas J. Reese, a senior fellow at the Woodstock Theological Center at Georgetown University. ''I see it as a repeat of the past, what happened in Europe centuries ago. What's going to happen in Africa when everybody gets a television set, when modernity comes?''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that question is largely academic here.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every system has collapsed,'' said Bishop Matthew Hassan Kukah of Sokoto, in northwestern Nigeria. ''The entire architecture of governance has collapsed. The church remains the only moral force.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church offers the best schools, social services, medicine. The God talk in Africa is a mark of the failure of the economic, social and political system,'' Bishop Kukah added, ''We are being called left, right and center to mend the broken pieces of what are considered the failing states of Africa.''</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continent rife with corruption, the church also provides a singular moral voice. Bishop Kukah, for example, has played a large role in good governance and human rights commissions, including the investigation into the 1990s military dictatorship.</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Congo, where the number of Catholics has more than tripled in the past 35 years, Archbishop Laurent Monsengwo Pasinya of Kinshasa has fiercely criticized the government, including the tainted election results that secured President Joseph Kabila's re-election in 2011. The Catholic Church deployed an extensive network of independent observers during the December elections, and the bishops' council later denounced the ''culture of treachery, lies and terror.''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church's engagement on behalf of the Congolese people, the promotion of the whole man, you've got to bring forth bread and the Gospels,'' said Bishop Bernard-Emmanuel Kasanda of Mbuji-Mayi in Congo. ''We have to be with the people. Moral authority, yes. This is what pushes people towards us.''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Nigeria, where over $5 billion was reported missing from a minerals ministry on Friday, the latest in a series of seemingly endless government scandals, the church offers an alternative to a life mired in corruption, poverty and hopelessness.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Laurence Emeka, 30, who sells telephone accessories at an open-air stall, rose at 5 a.m. last Sunday to attend Mass at Christ the King before going to work. The service gave him a kind of sanctuary. ''Peace, satisfaction, confidence in God,'' he said. ''It helps me cope with the circumstances of daily life.''</w:t>
      </w:r>
    </w:p>
    <w:p>
      <w:pPr>
        <w:pStyle w:val="Normal104"/>
        <w:keepNext w:val="0"/>
        <w:spacing w:before="240" w:after="0" w:line="260" w:lineRule="atLeast"/>
        <w:ind w:left="0" w:right="0" w:firstLine="0"/>
        <w:jc w:val="left"/>
      </w:pPr>
      <w:r>
        <w:br/>
      </w:r>
      <w:hyperlink r:id="rId931" w:history="1">
        <w:r>
          <w:rPr>
            <w:rFonts w:ascii="arial" w:eastAsia="arial" w:hAnsi="arial" w:cs="arial"/>
            <w:b w:val="0"/>
            <w:i/>
            <w:strike w:val="0"/>
            <w:color w:val="0077CC"/>
            <w:sz w:val="20"/>
            <w:u w:val="single"/>
            <w:vertAlign w:val="baseline"/>
          </w:rPr>
          <w:t>http://www.nytimes.com/2013/02/24/world/africa/catholic-church-fills-growing-void-in-africa.html</w:t>
        </w:r>
      </w:hyperlink>
    </w:p>
    <w:p>
      <w:pPr>
        <w:pStyle w:val="Normal1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4"/>
        <w:spacing w:line="60" w:lineRule="exact"/>
      </w:pPr>
      <w:r>
        <w:pict>
          <v:line id="_x0000_s1398" style="position:absolute;z-index:251931648" from="0,2pt" to="512pt,2pt" strokecolor="#009ddb" strokeweight="2pt">
            <v:stroke linestyle="single"/>
            <w10:wrap type="topAndBottom"/>
          </v:line>
        </w:pict>
      </w:r>
    </w:p>
    <w:p>
      <w:pPr>
        <w:pStyle w:val="Normal1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Above, Christ the King Catholic Church in Lagos, Nigeria, which celebrates up to six Masses on Sundays, for 10,000 people. Left, evening Mass at the Church of the Assumption in Lagos. (PHOTOGRAPHS BY SAMUEL JAMES FOR THE NEW YORK TIMES) (A14)       </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2013</w:t>
      </w:r>
    </w:p>
    <w:p>
      <w:pPr>
        <w:pStyle w:val="Normal104"/>
      </w:pPr>
    </w:p>
    <w:p>
      <w:pPr>
        <w:pStyle w:val="Normal104"/>
        <w:ind w:left="200"/>
        <w:sectPr>
          <w:type w:val="continuous"/>
          <w:pgMar w:top="840" w:right="1000" w:bottom="840" w:left="1000" w:header="400" w:footer="400"/>
          <w:pgNumType w:fmt="decimal"/>
          <w:cols w:space="720"/>
        </w:sectPr>
      </w:pPr>
      <w:r>
        <w:br/>
      </w:r>
      <w:r>
        <w:pict>
          <v:line id="_x0000_s1399" style="position:absolute;z-index:251932672"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932"/>
          <w:headerReference w:type="default" r:id="rId933"/>
          <w:footerReference w:type="even" r:id="rId934"/>
          <w:footerReference w:type="default" r:id="rId935"/>
          <w:headerReference w:type="first" r:id="rId936"/>
          <w:footerReference w:type="first" r:id="rId937"/>
          <w:pgSz w:w="12240" w:h="15840"/>
          <w:pgMar w:top="840" w:right="1000" w:bottom="840" w:left="1000" w:header="400" w:footer="400"/>
          <w:pgNumType w:fmt="decimal"/>
          <w:cols w:space="720"/>
          <w:titlePg w:val="0"/>
        </w:sectPr>
      </w:pPr>
    </w:p>
    <w:p>
      <w:pPr>
        <w:pStyle w:val="Normal105"/>
      </w:pPr>
    </w:p>
    <w:p>
      <w:pPr>
        <w:pStyle w:val="Normal105"/>
      </w:pPr>
      <w:r>
        <w:pict>
          <v:shape id="_x0000_i1400" type="#_x0000_t75" alt="LexisNexis®" style="width:147.75pt;height:30pt">
            <v:imagedata r:id="rId17" o:title=""/>
          </v:shape>
        </w:pict>
      </w:r>
      <w:r>
        <w:cr/>
      </w:r>
    </w:p>
    <w:p>
      <w:pPr>
        <w:pStyle w:val="Heading1103"/>
        <w:keepNext w:val="0"/>
        <w:spacing w:after="200" w:line="340" w:lineRule="atLeast"/>
        <w:ind w:left="0" w:right="0" w:firstLine="0"/>
        <w:jc w:val="center"/>
      </w:pPr>
      <w:hyperlink r:id="rId938" w:history="1">
        <w:r>
          <w:rPr>
            <w:rFonts w:ascii="arial" w:eastAsia="arial" w:hAnsi="arial" w:cs="arial"/>
            <w:b/>
            <w:i/>
            <w:strike w:val="0"/>
            <w:color w:val="0077CC"/>
            <w:sz w:val="28"/>
            <w:u w:val="single"/>
            <w:vertAlign w:val="baseline"/>
          </w:rPr>
          <w:t>Can Democrats Save Themselves?; Op-Ed Columnist</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2017 Saturday 00:00 EST</w:t>
      </w:r>
    </w:p>
    <w:p>
      <w:pPr>
        <w:pStyle w:val="Normal105"/>
        <w:keepNext w:val="0"/>
        <w:spacing w:after="0" w:line="240" w:lineRule="atLeast"/>
        <w:ind w:right="0"/>
        <w:jc w:val="both"/>
      </w:pPr>
      <w:bookmarkStart w:id="210" w:name="Bookmark_105"/>
      <w:bookmarkEnd w:id="210"/>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sunday</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1937 words</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BRUNI</w:t>
      </w:r>
    </w:p>
    <w:p>
      <w:pPr>
        <w:pStyle w:val="Normal10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moment is ripe. The means are another matter.</w:t>
      </w:r>
    </w:p>
    <w:p>
      <w:pPr>
        <w:pStyle w:val="Normal105"/>
        <w:keepNext/>
        <w:spacing w:before="240" w:after="0" w:line="340" w:lineRule="atLeast"/>
        <w:ind w:left="0" w:right="0" w:firstLine="0"/>
        <w:jc w:val="left"/>
      </w:pPr>
      <w:bookmarkStart w:id="211" w:name="Body_103"/>
      <w:bookmarkEnd w:id="211"/>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401" style="position:absolute;z-index:251933696"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HALCOTTSVILLE, N.Y. — On a recent weekend at the farmers market here, Fred Margulies sat under a “Vote Where It Counts” sign and beckoned second-home owners to re-register in this area upstate instead of wherever their main residences were — New York City, most likely.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win the House in 2018 and buck President Trump’s worst impulses, Democrats don’t need more votes in Manhattan and Brooklyn. They need them around Halcottsville, in the 19th Congressional District, where the party should be able to prevail but keeps falling short.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optimism grows with Trump’s woes. But will Democrats put forward the right candidate for a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region whose barns need paint, whose town centers want for bustle and whose manufacturing plants are too few and far between?</w:t>
      </w:r>
    </w:p>
    <w:p>
      <w:pPr>
        <w:pStyle w:val="Normal10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Margulies told me that a man might fare best, especially someone who doesn’t feed residents’ fears that they’re “under the thumb of the city.” But in the Democratic primary last year, Margulies spurned a male contender with unquestioned local ties in favor of Zephyr Teachout, a Manhattan law professor who’d just moved to the district to run. She got the nomination, then lost by </w:t>
      </w:r>
      <w:hyperlink r:id="rId939" w:history="1">
        <w:r>
          <w:rPr>
            <w:rFonts w:ascii="arial" w:eastAsia="arial" w:hAnsi="arial" w:cs="arial"/>
            <w:b w:val="0"/>
            <w:i/>
            <w:strike w:val="0"/>
            <w:noProof w:val="0"/>
            <w:color w:val="0077CC"/>
            <w:position w:val="0"/>
            <w:sz w:val="20"/>
            <w:u w:val="single"/>
            <w:vertAlign w:val="baseline"/>
          </w:rPr>
          <w:t>about nine points</w:t>
        </w:r>
      </w:hyperlink>
      <w:r>
        <w:rPr>
          <w:rFonts w:ascii="arial" w:eastAsia="arial" w:hAnsi="arial" w:cs="arial"/>
          <w:b w:val="0"/>
          <w:i w:val="0"/>
          <w:strike w:val="0"/>
          <w:noProof w:val="0"/>
          <w:color w:val="000000"/>
          <w:position w:val="0"/>
          <w:sz w:val="20"/>
          <w:u w:val="none"/>
          <w:vertAlign w:val="baseline"/>
        </w:rPr>
        <w:t xml:space="preserve"> in the general election.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liked her mind,” Margulies said. “I guess I’m not practical.”</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 time for romance is past. The 2018 midterms could hinge on how ruthlessly pragmatic Democrats are.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scandalous look of the last week, dominated by James Comey’s testimony, Democrats are beautifully positioned to trounce Republicans wherever Republicans are trounce-able. But the party has done an ace job of sabotaging itself before. The 19th District, also known as the Hudson Valley, tells that story well.</w:t>
      </w:r>
    </w:p>
    <w:p>
      <w:pPr>
        <w:pStyle w:val="Normal10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could Georgia’s 6th District, the Atlanta suburbs where a fiercely contested special election — the </w:t>
      </w:r>
      <w:hyperlink r:id="rId940" w:history="1">
        <w:r>
          <w:rPr>
            <w:rFonts w:ascii="arial" w:eastAsia="arial" w:hAnsi="arial" w:cs="arial"/>
            <w:b w:val="0"/>
            <w:i/>
            <w:strike w:val="0"/>
            <w:noProof w:val="0"/>
            <w:color w:val="0077CC"/>
            <w:position w:val="0"/>
            <w:sz w:val="20"/>
            <w:u w:val="single"/>
            <w:vertAlign w:val="baseline"/>
          </w:rPr>
          <w:t>most expensive</w:t>
        </w:r>
      </w:hyperlink>
      <w:r>
        <w:rPr>
          <w:rFonts w:ascii="arial" w:eastAsia="arial" w:hAnsi="arial" w:cs="arial"/>
          <w:b w:val="0"/>
          <w:i w:val="0"/>
          <w:strike w:val="0"/>
          <w:noProof w:val="0"/>
          <w:color w:val="000000"/>
          <w:position w:val="0"/>
          <w:sz w:val="20"/>
          <w:u w:val="none"/>
          <w:vertAlign w:val="baseline"/>
        </w:rPr>
        <w:t xml:space="preserve"> in the history of House races — concludes on June 20. If the Republican, Karen Handel, emerges victorious, it will in part reflect the shortcomings of her Democratic opponent, Jon Ossoff. At 30, he has an underwhelming résumé and occasionally callow air, and lives near, but not in, the district that he’s vying to represent.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year, Democrats should pick up many seats in Congress, given the usual midterm correction and the unusual melodrama in the Trump administration. Control of the Senate is probably beyond the party’s reach, because Democrats have to defend two states to every one that Republicans do, on turf that’s plenty red. Control of the House, though, is entirely possible, even with all the gerrymandering that has occurred. But that presumes that Democrats can get their act together.</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still not sure how much of Trump’s victory had to do with Hillary Clinton’s flaws versus the party’s poor grasp of America, and the more they focus on the former, tattling for the tell-all book “Shattered” and then tittering over its revelations, the less they own up to the latter.</w:t>
      </w:r>
    </w:p>
    <w:p>
      <w:pPr>
        <w:pStyle w:val="Normal10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They’re still searching for a concise, coherent message. They’re still feuding: the Bernie Sanders/Elizabeth Warren wing versus the moderates. And they’re still indulging in elitist optics at odds with the lessons of 2016. Although new research commissioned by Priorities USA, a Democratic super PAC, </w:t>
      </w:r>
      <w:hyperlink r:id="rId941" w:history="1">
        <w:r>
          <w:rPr>
            <w:rFonts w:ascii="arial" w:eastAsia="arial" w:hAnsi="arial" w:cs="arial"/>
            <w:b w:val="0"/>
            <w:i/>
            <w:strike w:val="0"/>
            <w:noProof w:val="0"/>
            <w:color w:val="0077CC"/>
            <w:position w:val="0"/>
            <w:sz w:val="20"/>
            <w:u w:val="single"/>
            <w:vertAlign w:val="baseline"/>
          </w:rPr>
          <w:t>concluded</w:t>
        </w:r>
      </w:hyperlink>
      <w:r>
        <w:rPr>
          <w:rFonts w:ascii="arial" w:eastAsia="arial" w:hAnsi="arial" w:cs="arial"/>
          <w:b w:val="0"/>
          <w:i w:val="0"/>
          <w:strike w:val="0"/>
          <w:noProof w:val="0"/>
          <w:color w:val="000000"/>
          <w:position w:val="0"/>
          <w:sz w:val="20"/>
          <w:u w:val="none"/>
          <w:vertAlign w:val="baseline"/>
        </w:rPr>
        <w:t xml:space="preserve"> that many Obama-to-Trump voters believed that Democrats are out of touch with less affluent Americans, a recent, high-profile Democratic brainstorming session in Washington was held at the opulent Four Seasons Hotel.</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are the candidates, who sometimes step forward, or are elevated, independent of any master plan. Democrats in the 19th haven’t been riding optimal ones.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horse in 2014 was a pampered foal, Sean Eldridge, then 28, who is married to the Facebook multimillionaire Chris Hughes and qualified for the race by purchasing a $2 million country house just an hour from the $5 million country house the couple already owned.</w:t>
      </w:r>
    </w:p>
    <w:p>
      <w:pPr>
        <w:pStyle w:val="Normal10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bid was cast as a tale “of nouveau riche liberal ambition, real-estate excess and carpetbaggery run amok,” Michael Barbaro </w:t>
      </w:r>
      <w:hyperlink r:id="rId942" w:history="1">
        <w:r>
          <w:rPr>
            <w:rFonts w:ascii="arial" w:eastAsia="arial" w:hAnsi="arial" w:cs="arial"/>
            <w:b w:val="0"/>
            <w:i/>
            <w:strike w:val="0"/>
            <w:noProof w:val="0"/>
            <w:color w:val="0077CC"/>
            <w:position w:val="0"/>
            <w:sz w:val="20"/>
            <w:u w:val="single"/>
            <w:vertAlign w:val="baseline"/>
          </w:rPr>
          <w:t>wrote</w:t>
        </w:r>
      </w:hyperlink>
      <w:r>
        <w:rPr>
          <w:rFonts w:ascii="arial" w:eastAsia="arial" w:hAnsi="arial" w:cs="arial"/>
          <w:b w:val="0"/>
          <w:i w:val="0"/>
          <w:strike w:val="0"/>
          <w:noProof w:val="0"/>
          <w:color w:val="000000"/>
          <w:position w:val="0"/>
          <w:sz w:val="20"/>
          <w:u w:val="none"/>
          <w:vertAlign w:val="baseline"/>
        </w:rPr>
        <w:t xml:space="preserve"> in The Times, and, shockingly, he never captured the hearts of the region’s dairy farmers. Although the district is almost evenly divided between Democrats and Republicans, and Barack Obama            </w:t>
      </w:r>
      <w:hyperlink r:id="rId943" w:anchor="gid=1163624377" w:history="1">
        <w:r>
          <w:rPr>
            <w:rFonts w:ascii="arial" w:eastAsia="arial" w:hAnsi="arial" w:cs="arial"/>
            <w:b w:val="0"/>
            <w:i/>
            <w:strike w:val="0"/>
            <w:noProof w:val="0"/>
            <w:color w:val="0077CC"/>
            <w:position w:val="0"/>
            <w:sz w:val="20"/>
            <w:u w:val="single"/>
            <w:vertAlign w:val="baseline"/>
          </w:rPr>
          <w:t>won it</w:t>
        </w:r>
      </w:hyperlink>
      <w:r>
        <w:rPr>
          <w:rFonts w:ascii="arial" w:eastAsia="arial" w:hAnsi="arial" w:cs="arial"/>
          <w:b w:val="0"/>
          <w:i w:val="0"/>
          <w:strike w:val="0"/>
          <w:noProof w:val="0"/>
          <w:color w:val="000000"/>
          <w:position w:val="0"/>
          <w:sz w:val="20"/>
          <w:u w:val="none"/>
          <w:vertAlign w:val="baseline"/>
        </w:rPr>
        <w:t xml:space="preserve"> by about eight points in 2008 and six in 2012, Eldridge            </w:t>
      </w:r>
      <w:hyperlink r:id="rId944" w:history="1">
        <w:r>
          <w:rPr>
            <w:rFonts w:ascii="arial" w:eastAsia="arial" w:hAnsi="arial" w:cs="arial"/>
            <w:b w:val="0"/>
            <w:i/>
            <w:strike w:val="0"/>
            <w:noProof w:val="0"/>
            <w:color w:val="0077CC"/>
            <w:position w:val="0"/>
            <w:sz w:val="20"/>
            <w:u w:val="single"/>
            <w:vertAlign w:val="baseline"/>
          </w:rPr>
          <w:t>suffered</w:t>
        </w:r>
      </w:hyperlink>
      <w:r>
        <w:rPr>
          <w:rFonts w:ascii="arial" w:eastAsia="arial" w:hAnsi="arial" w:cs="arial"/>
          <w:b w:val="0"/>
          <w:i w:val="0"/>
          <w:strike w:val="0"/>
          <w:noProof w:val="0"/>
          <w:color w:val="000000"/>
          <w:position w:val="0"/>
          <w:sz w:val="20"/>
          <w:u w:val="none"/>
          <w:vertAlign w:val="baseline"/>
        </w:rPr>
        <w:t xml:space="preserve"> a 30-point defeat.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ran against a popular, deft incumbent who then decided to retire from the House after 2016, so Democrats nursed renewed hopes in last year’s congressional election. Party chieftains in Washington put the Hudson Valley high on their wish list of House seats to turn blue.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Teachout was the favorite of the local progressives who held sway in the primary. She had been anointed by Sanders. She had attained some celebrity by challenging Gov. Andrew Cuomo’s 2014 re-election bid. So they passed over Will Yandik, a relative moderate whose family farm went back several generations and who had graduated from a local high school before getting bachelor’s and master’s degrees in the Ivy League.</w:t>
      </w:r>
    </w:p>
    <w:p>
      <w:pPr>
        <w:pStyle w:val="Normal10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local Democrats I interviewed over recent weeks worried, in retrospect, that they had screwed up: Teachout was inevitably caricatured as an elite interloper. Many others said that it probably didn’t matter in the end. Trump notched </w:t>
      </w:r>
      <w:hyperlink r:id="rId945" w:anchor="gid=1163624377" w:history="1">
        <w:r>
          <w:rPr>
            <w:rFonts w:ascii="arial" w:eastAsia="arial" w:hAnsi="arial" w:cs="arial"/>
            <w:b w:val="0"/>
            <w:i/>
            <w:strike w:val="0"/>
            <w:noProof w:val="0"/>
            <w:color w:val="0077CC"/>
            <w:position w:val="0"/>
            <w:sz w:val="20"/>
            <w:u w:val="single"/>
            <w:vertAlign w:val="baseline"/>
          </w:rPr>
          <w:t>a roughly seven-point victory</w:t>
        </w:r>
      </w:hyperlink>
      <w:r>
        <w:rPr>
          <w:rFonts w:ascii="arial" w:eastAsia="arial" w:hAnsi="arial" w:cs="arial"/>
          <w:b w:val="0"/>
          <w:i w:val="0"/>
          <w:strike w:val="0"/>
          <w:noProof w:val="0"/>
          <w:color w:val="000000"/>
          <w:position w:val="0"/>
          <w:sz w:val="20"/>
          <w:u w:val="none"/>
          <w:vertAlign w:val="baseline"/>
        </w:rPr>
        <w:t xml:space="preserve"> in the Hudson Valley, which bears striking similarities to the beleaguered Rust Belt counties where he did so well, and Teachout’s opponent, John Faso, undoubtedly benefited from the billionaire’s coattails (though he never officially endorsed Trump). Republican super PACS also gave Faso a big assist.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that I would have won,” Yandik told me. “I would have come closer than Zephyr Teachout.” Looking ahead, he said that “in a swing district where every single percentage point matters, the inability to demonstrate a cultural connection to the district is a liability.”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taking a pass on 2018 but is watching to see whether Democratic primary voters “are going to be strategic and pick a centrist and someone with deep roots — someone who can beat John Faso — or whether they are going to adhere to their progressive principles and put a firebrand like Zephyr Teachout up again.”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Hudson Valley is shaping up to be a laboratory for how Democrats do — or don’t — stage a comeback. Several political analysts pointed out to me that before new congressional boundaries took effect for the race of 2012, much of it fell in the 20th District, which Kirsten Gillibrand, a Democrat, won in 2006 and 2008. (She later graduated to the Senate.) Of course she was less liberal back then, when she bragged about the guns under her bed and opposed driver’s licenses for undocumented immigrants.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party leaders are optimistic. Just five months into his first term, Faso is being hammered for his support of the Republican health care bill and his broken promise to protect people with pre-existing conditions. He’s being hounded by Democratic activists whenever he makes public appearances in the district, so he makes almost none. It’s hard to imagine how he will run a re-election campaign as the invisible man, and his perceived vulnerability has already attracted eight challengers.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among Trump voters, there’s frustration, even anger. I ran into one of them, Renee Gardner, a hotel maid, at a Memorial Day weekend street fair in the center of Fleischmanns, a once-prosperous village along a stretch of the Catskill Mountains that has been called the Jewish Alps. She sat alone in a gazebo as a band played Patsy Cline’s “Crazy.”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Trump was talking about sounded fantastic,” she said. “And I believe most politicians are crooks, so let’s get a real person in there — even if he’s a crook, too. But I’ve learned a lot by watching that gay woman and Anderson Cooper.” She was referring to Rachel Maddow. And she has reached a conclusion about Trump, bolstered by his incessant tweeting: “He’s a moron.”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fairly certain that she voted for Faso in 2016 — “I’m not very political,” she explained — but hadn’t yet contemplated 2018. When she does, will she find a candidate to her liking?</w:t>
      </w:r>
    </w:p>
    <w:p>
      <w:pPr>
        <w:pStyle w:val="Normal10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w:t>
      </w:r>
      <w:hyperlink r:id="rId946" w:history="1">
        <w:r>
          <w:rPr>
            <w:rFonts w:ascii="arial" w:eastAsia="arial" w:hAnsi="arial" w:cs="arial"/>
            <w:b w:val="0"/>
            <w:i/>
            <w:strike w:val="0"/>
            <w:noProof w:val="0"/>
            <w:color w:val="0077CC"/>
            <w:position w:val="0"/>
            <w:sz w:val="20"/>
            <w:u w:val="single"/>
            <w:vertAlign w:val="baseline"/>
          </w:rPr>
          <w:t>Antonio Delgado</w:t>
        </w:r>
      </w:hyperlink>
      <w:r>
        <w:rPr>
          <w:rFonts w:ascii="arial" w:eastAsia="arial" w:hAnsi="arial" w:cs="arial"/>
          <w:b w:val="0"/>
          <w:i w:val="0"/>
          <w:strike w:val="0"/>
          <w:noProof w:val="0"/>
          <w:color w:val="000000"/>
          <w:position w:val="0"/>
          <w:sz w:val="20"/>
          <w:u w:val="none"/>
          <w:vertAlign w:val="baseline"/>
        </w:rPr>
        <w:t>, a Democrat who has reported $300,000 in campaign donations. He has a dazzling academic background, including a Rhodes scholarship and a Harvard law degree. But that may be less persuasive to the district’s voters than the fact that he works for the Manhattan-headquartered firm of Akin, Gump, Strauss, Hauer &amp; Feld, which is synonymous with high-priced influence and high-stakes lobbying. Until a move to Rhinebeck, N.Y., just months ago, he lived in Montclair, N.J.</w:t>
      </w:r>
    </w:p>
    <w:p>
      <w:pPr>
        <w:pStyle w:val="Normal105"/>
        <w:keepNext w:val="0"/>
        <w:spacing w:before="240" w:after="0" w:line="260" w:lineRule="atLeast"/>
        <w:ind w:left="0" w:right="0" w:firstLine="0"/>
        <w:jc w:val="both"/>
      </w:pPr>
      <w:hyperlink r:id="rId947" w:history="1">
        <w:r>
          <w:rPr>
            <w:rFonts w:ascii="arial" w:eastAsia="arial" w:hAnsi="arial" w:cs="arial"/>
            <w:b w:val="0"/>
            <w:i/>
            <w:strike w:val="0"/>
            <w:color w:val="0077CC"/>
            <w:sz w:val="20"/>
            <w:u w:val="single"/>
            <w:vertAlign w:val="baseline"/>
          </w:rPr>
          <w:t>Brian Flynn</w:t>
        </w:r>
      </w:hyperlink>
      <w:r>
        <w:rPr>
          <w:rFonts w:ascii="arial" w:eastAsia="arial" w:hAnsi="arial" w:cs="arial"/>
          <w:b w:val="0"/>
          <w:i w:val="0"/>
          <w:strike w:val="0"/>
          <w:noProof w:val="0"/>
          <w:color w:val="000000"/>
          <w:position w:val="0"/>
          <w:sz w:val="20"/>
          <w:u w:val="none"/>
          <w:vertAlign w:val="baseline"/>
        </w:rPr>
        <w:t xml:space="preserve"> has the second-biggest war chest among Democrats, with $180,000. It’s a measure of several other candidates’ ultra-fancy alma maters that when I met him, he drew my attention to his as less exclusive. It’s Georgetown. He eloquently emphasizes his upstate Irish ancestry; his antiterrorism activism after his brother’s death in the 1988 bombing of Pan Am Flight 103 over Lockerbie, Scotland; and his record of job creation as an entrepreneur. But his website’s claim that he has lived in the 19th for more than a decade is misleading. He maintained a second home here, in addition to a Manhattan apartment, and wasn’t even registered to vote in the Hudson Valley for the last election.</w:t>
      </w:r>
    </w:p>
    <w:p>
      <w:pPr>
        <w:pStyle w:val="Normal10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aspirants whose roots in the region are beyond dispute have their own shortcomings. </w:t>
      </w:r>
      <w:hyperlink r:id="rId948" w:history="1">
        <w:r>
          <w:rPr>
            <w:rFonts w:ascii="arial" w:eastAsia="arial" w:hAnsi="arial" w:cs="arial"/>
            <w:b w:val="0"/>
            <w:i/>
            <w:strike w:val="0"/>
            <w:noProof w:val="0"/>
            <w:color w:val="0077CC"/>
            <w:position w:val="0"/>
            <w:sz w:val="20"/>
            <w:u w:val="single"/>
            <w:vertAlign w:val="baseline"/>
          </w:rPr>
          <w:t>Sue Sullivan</w:t>
        </w:r>
      </w:hyperlink>
      <w:r>
        <w:rPr>
          <w:rFonts w:ascii="arial" w:eastAsia="arial" w:hAnsi="arial" w:cs="arial"/>
          <w:b w:val="0"/>
          <w:i w:val="0"/>
          <w:strike w:val="0"/>
          <w:noProof w:val="0"/>
          <w:color w:val="000000"/>
          <w:position w:val="0"/>
          <w:sz w:val="20"/>
          <w:u w:val="none"/>
          <w:vertAlign w:val="baseline"/>
        </w:rPr>
        <w:t xml:space="preserve">, a former hospital executive with a history of community involvement, isn’t a forceful presence on the stump, several local Democrats complained. And            </w:t>
      </w:r>
      <w:hyperlink r:id="rId949" w:history="1">
        <w:r>
          <w:rPr>
            <w:rFonts w:ascii="arial" w:eastAsia="arial" w:hAnsi="arial" w:cs="arial"/>
            <w:b w:val="0"/>
            <w:i/>
            <w:strike w:val="0"/>
            <w:noProof w:val="0"/>
            <w:color w:val="0077CC"/>
            <w:position w:val="0"/>
            <w:sz w:val="20"/>
            <w:u w:val="single"/>
            <w:vertAlign w:val="baseline"/>
          </w:rPr>
          <w:t>Gareth Rhodes</w:t>
        </w:r>
      </w:hyperlink>
      <w:r>
        <w:rPr>
          <w:rFonts w:ascii="arial" w:eastAsia="arial" w:hAnsi="arial" w:cs="arial"/>
          <w:b w:val="0"/>
          <w:i w:val="0"/>
          <w:strike w:val="0"/>
          <w:noProof w:val="0"/>
          <w:color w:val="000000"/>
          <w:position w:val="0"/>
          <w:sz w:val="20"/>
          <w:u w:val="none"/>
          <w:vertAlign w:val="baseline"/>
        </w:rPr>
        <w:t>, who noted in an email to me that he “grew up rural and religious, working on a farm,” has traveled far from those fields. He’s in law school at Harvard. And he’s only 28.</w:t>
      </w:r>
    </w:p>
    <w:p>
      <w:pPr>
        <w:pStyle w:val="Normal10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perfect candidate is hard to find. But Dustin Reidy, who recently started a voter outreach group called </w:t>
      </w:r>
      <w:hyperlink r:id="rId950" w:history="1">
        <w:r>
          <w:rPr>
            <w:rFonts w:ascii="arial" w:eastAsia="arial" w:hAnsi="arial" w:cs="arial"/>
            <w:b w:val="0"/>
            <w:i/>
            <w:strike w:val="0"/>
            <w:noProof w:val="0"/>
            <w:color w:val="0077CC"/>
            <w:position w:val="0"/>
            <w:sz w:val="20"/>
            <w:u w:val="single"/>
            <w:vertAlign w:val="baseline"/>
          </w:rPr>
          <w:t>NY 19 Votes</w:t>
        </w:r>
      </w:hyperlink>
      <w:r>
        <w:rPr>
          <w:rFonts w:ascii="arial" w:eastAsia="arial" w:hAnsi="arial" w:cs="arial"/>
          <w:b w:val="0"/>
          <w:i w:val="0"/>
          <w:strike w:val="0"/>
          <w:noProof w:val="0"/>
          <w:color w:val="000000"/>
          <w:position w:val="0"/>
          <w:sz w:val="20"/>
          <w:u w:val="none"/>
          <w:vertAlign w:val="baseline"/>
        </w:rPr>
        <w:t>, said the district could succeed with someone, man or woman, black or white, “who can really connect with voters by talking about the bottom line — wages, pocketbook issues.” I agree.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heard complaints that Teachout’s approach was “too intellectual,” “too global.” So far, the candidates for 2018 do seem more narrowly attuned to economic issues.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in the Hudson Valley are especially focused on health care, as I could tell from a demonstration against Faso in Kinderhook, just outside his office there. Many of the signs carried by about two dozen protesters referred to Obamacare, though my favorite ridiculed Trump’s exemption from military service with the words “Show Us Your Bone Spurs.” On the reverse side it said, “We Shall Overcomb.”</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health care wasn’t a bridge to victory in the recent special election in Montana. Maybe that’s because of the state’s conservative bent, or maybe Democrats need to recalibrate. I also worry, based on my travels through the Hudson Valley, that anti-Trump political activism is scattered across too many issues and subgroups.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saw panic about the country’s direction. I’m not sure I sensed a commensurate cunning. I saw passion. But passion doesn’t equal unity, and unity is the surer way to overcomb.</w:t>
      </w:r>
    </w:p>
    <w:p>
      <w:pPr>
        <w:pStyle w:val="Normal10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invite you to follow me on </w:t>
      </w:r>
      <w:hyperlink r:id="rId951" w:history="1">
        <w:r>
          <w:rPr>
            <w:rFonts w:ascii="arial" w:eastAsia="arial" w:hAnsi="arial" w:cs="arial"/>
            <w:b w:val="0"/>
            <w:i/>
            <w:strike w:val="0"/>
            <w:noProof w:val="0"/>
            <w:color w:val="0077CC"/>
            <w:position w:val="0"/>
            <w:sz w:val="20"/>
            <w:u w:val="single"/>
            <w:vertAlign w:val="baseline"/>
          </w:rPr>
          <w:t>Twitter (@FrankBruni)</w:t>
        </w:r>
      </w:hyperlink>
      <w:r>
        <w:rPr>
          <w:rFonts w:ascii="arial" w:eastAsia="arial" w:hAnsi="arial" w:cs="arial"/>
          <w:b w:val="0"/>
          <w:i w:val="0"/>
          <w:strike w:val="0"/>
          <w:noProof w:val="0"/>
          <w:color w:val="000000"/>
          <w:position w:val="0"/>
          <w:sz w:val="20"/>
          <w:u w:val="none"/>
          <w:vertAlign w:val="baseline"/>
        </w:rPr>
        <w:t xml:space="preserve"> and join me on            </w:t>
      </w:r>
      <w:hyperlink r:id="rId952"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w:t>
      </w:r>
    </w:p>
    <w:p>
      <w:pPr>
        <w:pStyle w:val="Normal10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The New York Times Opinion section on </w:t>
      </w:r>
      <w:hyperlink r:id="rId953"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and            </w:t>
      </w:r>
      <w:hyperlink r:id="rId954" w:history="1">
        <w:r>
          <w:rPr>
            <w:rFonts w:ascii="arial" w:eastAsia="arial" w:hAnsi="arial" w:cs="arial"/>
            <w:b w:val="0"/>
            <w:i/>
            <w:strike w:val="0"/>
            <w:noProof w:val="0"/>
            <w:color w:val="0077CC"/>
            <w:position w:val="0"/>
            <w:sz w:val="20"/>
            <w:u w:val="single"/>
            <w:vertAlign w:val="baseline"/>
          </w:rPr>
          <w:t>Twitter (@NYTopinion)</w:t>
        </w:r>
      </w:hyperlink>
      <w:r>
        <w:rPr>
          <w:rFonts w:ascii="arial" w:eastAsia="arial" w:hAnsi="arial" w:cs="arial"/>
          <w:b w:val="0"/>
          <w:i w:val="0"/>
          <w:strike w:val="0"/>
          <w:noProof w:val="0"/>
          <w:color w:val="000000"/>
          <w:position w:val="0"/>
          <w:sz w:val="20"/>
          <w:u w:val="none"/>
          <w:vertAlign w:val="baseline"/>
        </w:rPr>
        <w:t xml:space="preserve">, and sign up for the            </w:t>
      </w:r>
      <w:hyperlink r:id="rId955" w:history="1">
        <w:r>
          <w:rPr>
            <w:rFonts w:ascii="arial" w:eastAsia="arial" w:hAnsi="arial" w:cs="arial"/>
            <w:b w:val="0"/>
            <w:i/>
            <w:strike w:val="0"/>
            <w:noProof w:val="0"/>
            <w:color w:val="0077CC"/>
            <w:position w:val="0"/>
            <w:sz w:val="20"/>
            <w:u w:val="single"/>
            <w:vertAlign w:val="baseline"/>
          </w:rPr>
          <w:t>Opinion Today newsletter</w:t>
        </w:r>
      </w:hyperlink>
      <w:r>
        <w:rPr>
          <w:rFonts w:ascii="arial" w:eastAsia="arial" w:hAnsi="arial" w:cs="arial"/>
          <w:b w:val="0"/>
          <w:i w:val="0"/>
          <w:strike w:val="0"/>
          <w:noProof w:val="0"/>
          <w:color w:val="000000"/>
          <w:position w:val="0"/>
          <w:sz w:val="20"/>
          <w:u w:val="none"/>
          <w:vertAlign w:val="baseline"/>
        </w:rPr>
        <w:t xml:space="preserve">.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Democrats outside Rep. John Faso’s congressional office in Kinderhook, N.Y., on May 26 for their weekly “Faso Friday” protest.; Just outside of downtown Hobart, one of the more depressed areas of the 19th District. (PHOTOGRAPHS BY LAUREN LANCASTER FOR THE NEW YORK TIMES) (SR3)</w:t>
      </w:r>
    </w:p>
    <w:p>
      <w:pPr>
        <w:pStyle w:val="Normal10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DRAWING (DRAWING BY BEN WISEMAN) (SR1); MAPS: New York’s 19th Congressional District (SR3)</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13, 2017</w:t>
      </w:r>
    </w:p>
    <w:p>
      <w:pPr>
        <w:pStyle w:val="Normal105"/>
      </w:pPr>
    </w:p>
    <w:p>
      <w:pPr>
        <w:pStyle w:val="Normal105"/>
        <w:ind w:left="200"/>
        <w:sectPr>
          <w:type w:val="continuous"/>
          <w:pgMar w:top="840" w:right="1000" w:bottom="840" w:left="1000" w:header="400" w:footer="400"/>
          <w:pgNumType w:fmt="decimal"/>
          <w:cols w:space="720"/>
        </w:sectPr>
      </w:pPr>
      <w:r>
        <w:br/>
      </w:r>
      <w:r>
        <w:pict>
          <v:line id="_x0000_s1402" style="position:absolute;z-index:251934720"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956"/>
          <w:headerReference w:type="default" r:id="rId957"/>
          <w:footerReference w:type="even" r:id="rId958"/>
          <w:footerReference w:type="default" r:id="rId959"/>
          <w:headerReference w:type="first" r:id="rId960"/>
          <w:footerReference w:type="first" r:id="rId961"/>
          <w:pgSz w:w="12240" w:h="15840"/>
          <w:pgMar w:top="840" w:right="1000" w:bottom="840" w:left="1000" w:header="400" w:footer="400"/>
          <w:pgNumType w:fmt="decimal"/>
          <w:cols w:space="720"/>
          <w:titlePg w:val="0"/>
        </w:sectPr>
      </w:pPr>
    </w:p>
    <w:p>
      <w:pPr>
        <w:pStyle w:val="Normal106"/>
      </w:pPr>
    </w:p>
    <w:p>
      <w:pPr>
        <w:pStyle w:val="Normal106"/>
      </w:pPr>
      <w:r>
        <w:pict>
          <v:shape id="_x0000_i1403" type="#_x0000_t75" alt="LexisNexis®" style="width:147.75pt;height:30pt">
            <v:imagedata r:id="rId17" o:title=""/>
          </v:shape>
        </w:pict>
      </w:r>
      <w:r>
        <w:cr/>
      </w:r>
    </w:p>
    <w:p>
      <w:pPr>
        <w:pStyle w:val="Heading1104"/>
        <w:keepNext w:val="0"/>
        <w:spacing w:after="200" w:line="340" w:lineRule="atLeast"/>
        <w:ind w:left="0" w:right="0" w:firstLine="0"/>
        <w:jc w:val="center"/>
      </w:pPr>
      <w:hyperlink r:id="rId962" w:history="1">
        <w:r>
          <w:rPr>
            <w:rFonts w:ascii="arial" w:eastAsia="arial" w:hAnsi="arial" w:cs="arial"/>
            <w:b/>
            <w:i/>
            <w:strike w:val="0"/>
            <w:color w:val="0077CC"/>
            <w:sz w:val="28"/>
            <w:u w:val="single"/>
            <w:vertAlign w:val="baseline"/>
          </w:rPr>
          <w:t>Directing With Muscle and Poetry</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2015 Sunday</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06"/>
        <w:keepNext w:val="0"/>
        <w:spacing w:after="0" w:line="240" w:lineRule="atLeast"/>
        <w:ind w:right="0"/>
        <w:jc w:val="both"/>
      </w:pPr>
      <w:bookmarkStart w:id="212" w:name="Bookmark_106"/>
      <w:bookmarkEnd w:id="212"/>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24</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1246 words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MELENA RYZIK</w:t>
      </w:r>
    </w:p>
    <w:p>
      <w:pPr>
        <w:pStyle w:val="Normal106"/>
        <w:keepNext/>
        <w:spacing w:before="240" w:after="0" w:line="340" w:lineRule="atLeast"/>
        <w:ind w:left="0" w:right="0" w:firstLine="0"/>
        <w:jc w:val="left"/>
      </w:pPr>
      <w:bookmarkStart w:id="213" w:name="Body_104"/>
      <w:bookmarkEnd w:id="213"/>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404" style="position:absolute;z-index:251935744" from="0,2pt" to="512pt,2pt" strokecolor="#009ddb" strokeweight="2pt">
            <v:stroke linestyle="single"/>
            <w10:wrap type="topAndBottom"/>
          </v:line>
        </w:pict>
      </w:r>
    </w:p>
    <w:p>
      <w:pPr>
        <w:pStyle w:val="Normal106"/>
      </w:pP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 CITY, UTAH -- By his own admission, the director Yann Demange has a fetish for darkness. Night photography, urban decay, ghostly sodium lighting -- he incorporated it all into his debut feature, '' '71,'' set in that tumultuous year in Belfast during the Troubles, as the conflict in Northern Ireland was known.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Sitting in the blinking-bright sunlight here late last month, Mr. Demange, a Londoner, explained his choice to shoot in somber, ominous tones. In researching the period, ''I saw images of the streets, and it was something like Cormac McCarthy's descriptions in the book 'The Road,' '' he said. Sidewalks were torn up; burning cars filled the air with black smoke. ''It looked like the apocalypse.'' His film, he resolved in salty terms, would treat the scene as a moody thriller. ''Every frame,'' he said, ''should have an element of mystery to it.''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story of a young British soldier, played by Jack O'Connell, who is sent on a mission and winds up lost in Belfast's tumbledown streets, hiding out behind enemy lines while being simultaneously chased and sighted for rescue, '' '71'' is a rare hybrid of art house and action movie. The script, by Gregory Burke, the Scottish playwright behind the acclaimed Iraq war drama ''Black Watch,'' hardly takes sides, preferring to focus on a rookie, unelaborated hero struggling just to make it out alive. Shot in part with a hand-held camera, it runs a taut 100 minutes. The film received glowing reviews at its premiere in competition at the Berlin International Film Festival a year ago, and screened here at Sundance last month. Already a critical hit in Britain, it opens in American theaters on Feb. 27. The international attention has positioned Mr. Demange, at 38, for cinematic breakout.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has changed my life, man,'' he said.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films are often personal stories. But for Mr. Demange, the son of a French mother and an Algerian father, who grew up without much interest in history books and who came to filmmaking by chance, the screenplay for '' '71,'' while not overtly personal, still resonated. ''Somehow, I could see a lot of my identity in it, but also I could see a lot of opportunity -- I had opinions,'' he said. ''It reminded me of 'Battle of Algiers,' a film I saw very young. Also'' -- he swore gleefully, and often -- ''it reminds me of 'Warriors' or 'Escape From New York,' '' two other films that were seminal in his youth.</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script came to him with the support of Tessa Ross, a British film producer whose credits include Oscar winners like ''12 Years a Slave'' and ''Slumdog Millionaire.'' She'd been introduced to Mr. Demange through his television work; he was an in-demand series director in Britain, and she was for many years an executive with Channel 4, the British national network. ''He was a really talented director who had a really strong style for television,'' she said. ''He had both muscle and poetry, which is a very rare thing.''</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Given his TV success, Mr. Demange was in the rare position of being choosy about his feature debut. ''I was just fussy,'' he said, ''or not even fussy, maybe just scared. I just knew that most people don't even get to make a second film. So you just gotta think: 'I'm only going to make one film, probably, so I better really feel it.'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began writing his own script, about a fatherless boy during the Algerian civil war, but found the process frustrating. Then '' '71'' arrived. Ms. Ross said she ''didn't read it as a piece of history.'' Instead, she continued, ''I read it as a story of what it was like to be an outsider in a world you didn't understand, what it was like to be a soldier in a world you didn't understand, what it was like to choose sides when you didn't have a side.''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Demange said, ''It's essentially what I was trying to write, but I wasn't good enough to, with the Algerian film.''</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added, ''I didn't want to make a big polemical thing about what was going on'' during the Troubles; movies like ''Bloody Sunday'' had covered that already. ''I wanted it to be experiential -- what does it feel like to be in a civil war? They're all kids.''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O'Connell, the rising young British actor -- he starred in Angelina Jolie's ''Unbroken'' -- was attracted to the film for its (and the director's) openness. ''It does serve as a sort of stencil of conflict,'' he said. Mr. O'Connell's father was Irish, and he invested some personal details in his character, Gary, who has almost no back story. ''I had intentions of joining the army myself,'' he said by phone. He suggested changing Gary's home from Yorkshire to Derbyshire, where Mr. O'Connell is from, so Gary speaks with ''a less modern-sounding version of my own accent,'' he said.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is, when he speaks at all: This modest hero has very little dialogue and certainly no Snake Plissken moments, even in riot and chase scenes. Partly that is a result of the story -- the character doesn't want his accent or behavior to give him away -- but it's also stylistic, shaped by Mr. Demange's high-low aesthetic. ''I get action fatigue,'' he said. ''Keeping tension is actually about moments of stillness.''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Demange was born in Paris, moved to England as a child, and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London neighborhood, raised by a single mother and two older brothers. They spoke French at home and kept that culture close. ''Whenever I was punished, I had to handwrite out 'The Little Prince,' '' he recalled. His mother collected VHS tapes of French New Wave cinema. ''I sort of grew up on this weird diet of watching Truffaut films at a very, very early age,'' he said, riling his mother by recording a John Carpenter film over one by Jean-Luc Godard. At 17 or 18, a friend invited him to help out on a music video shoot in Ibiza, mostly because he had a passport, and that was his first magnetizing taste of life on set.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worked in production on videos and commercials, made short films, and eventually earned a scholarship and, at nearly 30, a master's degree from the National Film and Television School. ''I only went to film school because I had a bit of a complex that I just wasn't educated,'' he said. ''I was like, I've never even written a proper essay.''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he didn't want much exposition or context in '' '71,'' he did feel a historical responsibility himself. He traveled to Belfast, spoke to people who were touched by the Troubles and hewed to the streetscape details. The film was made in Northern England and employed locals as extras, with Mr. Demange, unusually, asking for screen tests and directing them himself. ''I really trusted him,'' Mr. O'Connell said. ''For a first-time film director, he had a knowledgeability about him, that made me feel very safe.''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an unseasonably warm day at Sundance, over an outdoor lunch and several cappuccinos, Mr. Demange reflected on his high-profile year, shepherding '' '71'' to the screen. He'd met one of his filmmaking heroes, Jacques Audiard (''Rust and Bone''), and had received a congratulatory email from Darren Aronofsky -- ''which I asked if he'd write as a card, so I could frame it,'' Mr. Demange said. He had tried skiing for the first time here, injured himself on his second day out and spent the rest of the festival limping around. But that didn't stop him from planning another run at the slopes.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feel like I've been invited to this buffet,'' he said, ''and they're going to chuck me out at any moment, so I'm stuffing my pockets with the salmon.''</w:t>
      </w:r>
    </w:p>
    <w:p>
      <w:pPr>
        <w:pStyle w:val="Normal106"/>
        <w:keepNext w:val="0"/>
        <w:spacing w:before="240" w:after="0" w:line="260" w:lineRule="atLeast"/>
        <w:ind w:left="0" w:right="0" w:firstLine="0"/>
        <w:jc w:val="left"/>
      </w:pPr>
      <w:r>
        <w:br/>
      </w:r>
      <w:hyperlink r:id="rId963" w:history="1">
        <w:r>
          <w:rPr>
            <w:rFonts w:ascii="arial" w:eastAsia="arial" w:hAnsi="arial" w:cs="arial"/>
            <w:b w:val="0"/>
            <w:i/>
            <w:strike w:val="0"/>
            <w:color w:val="0077CC"/>
            <w:sz w:val="20"/>
            <w:u w:val="single"/>
            <w:vertAlign w:val="baseline"/>
          </w:rPr>
          <w:t>http://www.nytimes.com/2015/02/22/movies/yann-demange-director-of-71-poised-for-cinematic-breakout.html</w:t>
        </w:r>
      </w:hyperlink>
    </w:p>
    <w:p>
      <w:pPr>
        <w:pStyle w:val="Normal1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6"/>
        <w:spacing w:line="60" w:lineRule="exact"/>
      </w:pPr>
      <w:r>
        <w:pict>
          <v:line id="_x0000_s1405" style="position:absolute;z-index:251936768" from="0,2pt" to="512pt,2pt" strokecolor="#009ddb" strokeweight="2pt">
            <v:stroke linestyle="single"/>
            <w10:wrap type="topAndBottom"/>
          </v:line>
        </w:pict>
      </w:r>
    </w:p>
    <w:p>
      <w:pPr>
        <w:pStyle w:val="Normal1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Yann Demange, left, directed Jack O'Connell, above, in '''71,'' a film about a young British soldier lost in Belfast during the conflict in Northern Ireland. (PHOTOGRAPHS BY HENNY GARFUNKEL FOR THE NEW YORK TIMES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DEAN ROGERS) (AR24)</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Jack O'Connell, above in  '''71,'' said the film serves  as a ''sort of stencil of  conflict.'' (PHOTOGRAPH BY DEAN ROGERS) (AR27)       </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2015</w:t>
      </w:r>
    </w:p>
    <w:p>
      <w:pPr>
        <w:pStyle w:val="Normal106"/>
      </w:pPr>
    </w:p>
    <w:p>
      <w:pPr>
        <w:pStyle w:val="Normal106"/>
        <w:ind w:left="200"/>
        <w:sectPr>
          <w:type w:val="continuous"/>
          <w:pgMar w:top="840" w:right="1000" w:bottom="840" w:left="1000" w:header="400" w:footer="400"/>
          <w:pgNumType w:fmt="decimal"/>
          <w:cols w:space="720"/>
        </w:sectPr>
      </w:pPr>
      <w:r>
        <w:br/>
      </w:r>
      <w:r>
        <w:pict>
          <v:line id="_x0000_s1406" style="position:absolute;z-index:251937792"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964"/>
          <w:headerReference w:type="default" r:id="rId965"/>
          <w:footerReference w:type="even" r:id="rId966"/>
          <w:footerReference w:type="default" r:id="rId967"/>
          <w:headerReference w:type="first" r:id="rId968"/>
          <w:footerReference w:type="first" r:id="rId969"/>
          <w:pgSz w:w="12240" w:h="15840"/>
          <w:pgMar w:top="840" w:right="1000" w:bottom="840" w:left="1000" w:header="400" w:footer="400"/>
          <w:pgNumType w:fmt="decimal"/>
          <w:cols w:space="720"/>
          <w:titlePg w:val="0"/>
        </w:sectPr>
      </w:pPr>
    </w:p>
    <w:p>
      <w:pPr>
        <w:pStyle w:val="Normal107"/>
      </w:pPr>
    </w:p>
    <w:p>
      <w:pPr>
        <w:pStyle w:val="Normal107"/>
      </w:pPr>
      <w:r>
        <w:pict>
          <v:shape id="_x0000_i1407" type="#_x0000_t75" alt="LexisNexis®" style="width:147.75pt;height:30pt">
            <v:imagedata r:id="rId17" o:title=""/>
          </v:shape>
        </w:pict>
      </w:r>
      <w:r>
        <w:cr/>
      </w:r>
    </w:p>
    <w:p>
      <w:pPr>
        <w:pStyle w:val="Heading1105"/>
        <w:keepNext w:val="0"/>
        <w:spacing w:after="200" w:line="340" w:lineRule="atLeast"/>
        <w:ind w:left="0" w:right="0" w:firstLine="0"/>
        <w:jc w:val="center"/>
      </w:pPr>
      <w:hyperlink r:id="rId970" w:history="1">
        <w:r>
          <w:rPr>
            <w:rFonts w:ascii="arial" w:eastAsia="arial" w:hAnsi="arial" w:cs="arial"/>
            <w:b/>
            <w:i/>
            <w:strike w:val="0"/>
            <w:color w:val="0077CC"/>
            <w:sz w:val="28"/>
            <w:u w:val="single"/>
            <w:vertAlign w:val="baseline"/>
          </w:rPr>
          <w:t>In Nigeria, Stunned Residents Recount Plane Crash</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2012 Wednesday</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07"/>
        <w:keepNext w:val="0"/>
        <w:spacing w:after="0" w:line="240" w:lineRule="atLeast"/>
        <w:ind w:right="0"/>
        <w:jc w:val="both"/>
      </w:pPr>
      <w:bookmarkStart w:id="214" w:name="Bookmark_107"/>
      <w:bookmarkEnd w:id="214"/>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5</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944 words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ADAM NOSSITER</w:t>
      </w:r>
    </w:p>
    <w:p>
      <w:pPr>
        <w:pStyle w:val="Normal107"/>
        <w:keepNext/>
        <w:spacing w:before="240" w:after="0" w:line="340" w:lineRule="atLeast"/>
        <w:ind w:left="0" w:right="0" w:firstLine="0"/>
        <w:jc w:val="left"/>
      </w:pPr>
      <w:bookmarkStart w:id="215" w:name="Body_105"/>
      <w:bookmarkEnd w:id="215"/>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408" style="position:absolute;z-index:251938816"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LAGOS, Nigeria -- A pair of women's high heels protruding from a charred tan suitcase, a muddied toiletries kit, a change of underwear: rescue workers grimly ferried these possessions of Dana Air Flight 9J 992's passengers from the airliner's wreckage here on Tuesday, even as colleagues searched for and found bodies.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route to the nearby airport from Nigeria's capital, Abuja, the MD-83 airliner plummeted onto Popola Street on Sunday afternoon. Two days after the accident, the sudden nature of the crash weighed on the painful recovery effort in this crowded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where roadside vendors sell hot peppers and schoolchildren scamper on muddy streets.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153 on board died, as well as an unknown number on the ground. As pieces of the aircraft were removed with a crane, bodies were found underneath, rescue workers said. Four more bodies had been pulled from the wreckage by midday Tuesday, bringing the total recovered to 149, according to Nigeria's Emergency Management Agency. A backhoe pushed mounds of blackened rubble away from the shattered fuselage, and men in shirts embroidered with the Boeing logo pointed flashlights into the wreckage.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plane went down in the Iju-Ishaga neighborhood, where residents spent Tuesday trying to wrap their minds around the crash. The mango trees that the plane tore through were still in full leaf, though the tops had been sheared off. Some neighborhood youths had climbed them to get a better view of the wreckage.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plane's blackened tail section -- the only recognizable part -- stuck out under Tuesday's gray skies, against a backdrop that could not have been more common in Lagos: a small plain church, a textbooks warehouse and a three-story, pale green cinderblock apartment building, partly obliterated by the wreckage. Rescue workers have found airplane seats and 20 bodies in the building, but it is unclear whether the dead were passengers or dwellers.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crowds of neighborhood residents pressed against metal barricades erected by the police, staring at the shattered fuselage for hours. Some who had been present Sunday said that, strangely, the plane had descended silently. ''I saw it touch the power line,'' said John Paul, an onlooker. ''It wanted to fall.''</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continued: ''The engine was off. There was no noise. No, no noise.'' Others in the crowd agreed. Aviation officials have said that the pilots reported trouble in both engines, a rare occurrence, moments before the disaster.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Paul helped with the chaotic rescue effort immediately after, hampered by lack of lighting and water. ''It was dark. We were offing the fire, and then the water finished,'' he said.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suddenness of the accident was caught in the conversations of residents, gathered around the many rescue workers from Nigerian agencies who awaited orders in the mud on Tuesday. ''My neighbor, he died,'' a woman called out in the midst of one such gathering. ''There were flashes of fire,'' another woman said. ''It was like a bomb.'' ''His brother died,'' said a third woman, looking at a face in the crowd.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who was in the apartment building when the plane struck spoke of fleeing in his boxer shorts. ''It was like a big blow on the building,'' said the man, Kimsley Okeke. ''Then there is fire everywhere. No escape route.''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''I left through the back. The fire was so much. I was so terrified. Now, I've lost everything.''</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plane flew directly overhead as he was speaking; the site is less than 10 miles from the airport.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Iloka Chidima, whose husband and two children were seriously injured in the top-floor apartment of the building, stared straight ahead, unable to speak.</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God I went to church,'' said another resident, Eweh Collins.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Nigerian government said Tuesday that it had indefinitely suspended the license of Dana Air, one of a number of small domestic airlines that try to offer an alternative to the country's poor road network. Until recently, Nigeria had one of the world's worst reputations for air safety. Three crashes in 2005 and 2006 killed hundreds, including dozens of schoolchildren in a crash at Port Harcourt in December 2005. But efforts to improve matters, including the work of an independent civil aviation authority, have since helped, experts say.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uncommon for the Nigerian press to report near-misses among these small carriers, which sell tickets for cash at airport counters, and the country's passenger airliners frequently have a worn feel to them. Last November, engineers at one of the nation's major airlines, Air Nigeria, went on strike over what a union leader said was the wrongful operation of ''unserviceable aircraft.'' But until Sunday, there had been no major disasters since a 2006 crash near Abuja that killed nearly 100.</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country remains sensitive about its poor reputation; President Goodluck Jonathan visited the site on Monday and pledged to make improvements.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Sunday's victims were a number of Americans, including a West Hartford, Conn., woman, Maimuna Anyene, traveling with her four children, her husband and her mother, The Hartford Courant reported.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blocks from the crash site, a faint burning smell was the only clue to what had happened in the busy neighborhood. Onlookers continued to arrive from distant parts of the sprawling city to snap pictures.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Olatunji Lawal, a man who lives at the edge of the crash site, recounted to visitors -- he had told his story several times already -- what had happened. ''We were sleeping, and we heard a thunderous noise that shook the foundations,'' Mr. Lawal said. ''We thought it was a volcano erupting. A thick cloud engulfed the atmosphere.''</w:t>
      </w:r>
    </w:p>
    <w:p>
      <w:pPr>
        <w:pStyle w:val="Normal107"/>
        <w:keepNext w:val="0"/>
        <w:spacing w:before="240" w:after="0" w:line="260" w:lineRule="atLeast"/>
        <w:ind w:left="0" w:right="0" w:firstLine="0"/>
        <w:jc w:val="left"/>
      </w:pPr>
      <w:r>
        <w:br/>
      </w:r>
      <w:hyperlink r:id="rId971" w:history="1">
        <w:r>
          <w:rPr>
            <w:rFonts w:ascii="arial" w:eastAsia="arial" w:hAnsi="arial" w:cs="arial"/>
            <w:b w:val="0"/>
            <w:i/>
            <w:strike w:val="0"/>
            <w:color w:val="0077CC"/>
            <w:sz w:val="20"/>
            <w:u w:val="single"/>
            <w:vertAlign w:val="baseline"/>
          </w:rPr>
          <w:t>http://www.nytimes.com</w:t>
        </w:r>
      </w:hyperlink>
    </w:p>
    <w:p>
      <w:pPr>
        <w:pStyle w:val="Normal1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7"/>
        <w:spacing w:line="60" w:lineRule="exact"/>
      </w:pPr>
      <w:r>
        <w:pict>
          <v:line id="_x0000_s1409" style="position:absolute;z-index:251939840" from="0,2pt" to="512pt,2pt" strokecolor="#009ddb" strokeweight="2pt">
            <v:stroke linestyle="single"/>
            <w10:wrap type="topAndBottom"/>
          </v:line>
        </w:pict>
      </w:r>
    </w:p>
    <w:p>
      <w:pPr>
        <w:pStyle w:val="Normal1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crowd gathered Tuesday near the wreckage of an airliner that crashed in Lagos on Sunday. (PHOTOGRAPH BY EMMANUEL AREWA/AGENCE FRANCE-PRESSE -- GETTY IMAGES)                                                            </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2012</w:t>
      </w:r>
    </w:p>
    <w:p>
      <w:pPr>
        <w:pStyle w:val="Normal107"/>
      </w:pPr>
    </w:p>
    <w:p>
      <w:pPr>
        <w:pStyle w:val="Normal107"/>
        <w:ind w:left="200"/>
        <w:sectPr>
          <w:type w:val="continuous"/>
          <w:pgMar w:top="840" w:right="1000" w:bottom="840" w:left="1000" w:header="400" w:footer="400"/>
          <w:pgNumType w:fmt="decimal"/>
          <w:cols w:space="720"/>
        </w:sectPr>
      </w:pPr>
      <w:r>
        <w:br/>
      </w:r>
      <w:r>
        <w:pict>
          <v:line id="_x0000_s1410" style="position:absolute;z-index:251940864"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972"/>
          <w:headerReference w:type="default" r:id="rId973"/>
          <w:footerReference w:type="even" r:id="rId974"/>
          <w:footerReference w:type="default" r:id="rId975"/>
          <w:headerReference w:type="first" r:id="rId976"/>
          <w:footerReference w:type="first" r:id="rId977"/>
          <w:pgSz w:w="12240" w:h="15840"/>
          <w:pgMar w:top="840" w:right="1000" w:bottom="840" w:left="1000" w:header="400" w:footer="400"/>
          <w:pgNumType w:fmt="decimal"/>
          <w:cols w:space="720"/>
          <w:titlePg w:val="0"/>
        </w:sectPr>
      </w:pPr>
    </w:p>
    <w:p>
      <w:pPr>
        <w:pStyle w:val="Normal108"/>
      </w:pPr>
    </w:p>
    <w:p>
      <w:pPr>
        <w:pStyle w:val="Normal108"/>
      </w:pPr>
      <w:r>
        <w:pict>
          <v:shape id="_x0000_i1411" type="#_x0000_t75" alt="LexisNexis®" style="width:147.75pt;height:30pt">
            <v:imagedata r:id="rId17" o:title=""/>
          </v:shape>
        </w:pict>
      </w:r>
      <w:r>
        <w:cr/>
      </w:r>
    </w:p>
    <w:p>
      <w:pPr>
        <w:pStyle w:val="Heading1106"/>
        <w:keepNext w:val="0"/>
        <w:spacing w:after="200" w:line="340" w:lineRule="atLeast"/>
        <w:ind w:left="0" w:right="0" w:firstLine="0"/>
        <w:jc w:val="center"/>
      </w:pPr>
      <w:hyperlink r:id="rId978" w:history="1">
        <w:r>
          <w:rPr>
            <w:rFonts w:ascii="arial" w:eastAsia="arial" w:hAnsi="arial" w:cs="arial"/>
            <w:b/>
            <w:i/>
            <w:strike w:val="0"/>
            <w:color w:val="0077CC"/>
            <w:sz w:val="28"/>
            <w:u w:val="single"/>
            <w:vertAlign w:val="baseline"/>
          </w:rPr>
          <w:t>Priest's Video Contradicts Police Report on Arrest</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2009 Friday</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08"/>
        <w:keepNext w:val="0"/>
        <w:spacing w:after="0" w:line="240" w:lineRule="atLeast"/>
        <w:ind w:right="0"/>
        <w:jc w:val="both"/>
      </w:pPr>
      <w:bookmarkStart w:id="216" w:name="Bookmark_108"/>
      <w:bookmarkEnd w:id="216"/>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23</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734 words</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CHRISTINE NEGRONI</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EAST HAVEN, Conn. </w:t>
      </w:r>
    </w:p>
    <w:p>
      <w:pPr>
        <w:pStyle w:val="Normal108"/>
        <w:keepNext/>
        <w:spacing w:before="240" w:after="0" w:line="340" w:lineRule="atLeast"/>
        <w:ind w:left="0" w:right="0" w:firstLine="0"/>
        <w:jc w:val="left"/>
      </w:pPr>
      <w:bookmarkStart w:id="217" w:name="Body_106"/>
      <w:bookmarkEnd w:id="217"/>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412" style="position:absolute;z-index:251941888"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Latino merchants in this New Haven suburb have been complaining for months that they get a disproportionately large share of attention from the local police. Officers, they say, have harassed them and their customers by lingering outside shops, stopping cars and demanding to see driver's licenses.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their complaints were largely confined to grumbling among themselves and at a local church until Feb. 19, when a white American priest was arrested.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priest, the Rev. James Manship, who was videotaping a police visit to an Ecuadorean-owned grocery store on Main Street when he was led off in handcuffs, has become an unlikely symbol of racial profiling, charged with disorderly conduct and interfering with the police.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Thursday, more than a dozen East Haven residents joined the priest at a news conference in New Haven to release the brief tape he made of the encounter.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Father Manship, who had been advising the merchants, was in My Country Store taping two police officers as they confiscated the owner's collection of license plates. In the arrest report, Officer David Cari said he grew concerned when the priest approached the officers and failed to identify an object cupped in his hands. Officer Cari wrote in the report that he felt ''unsafe.''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the 14-second video, which can be seen on the Web site newhavenindependent.org, the officer can be heard asking the priest: ''Sir what are you doing? Is there a reason that you have a camera on me?'' Father Manship replies, ''I'm taking a video of what's going on here.''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Officer Cari approaches him, saying, ''Well I'll tell you what -- what I'm going to do with that camera.'' Then the taping stops.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Father Manship, pastor of St. Rose of Lima Roman Catholic Church in New Haven, was documenting police action on behalf of several members of his parish, including the store's owner, Wilfred Matutet, and his wife, Marcia Chacon, who owns the beauty salon next door.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number of customers at the salon, said Janet Ortiz, a stylist, has dropped drastically in recent months, as police officers lingered in cruisers across the street.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 past 20 years, the Hispanic population of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has nearly quadrupled to about 1,900, or about 6 percent of the population, according to census estimates. Businesses, many of them owned by Ecuadoreans, have expanded.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Pedro and Adriene Gutierrez moved here from Long Island to open Gut'z Bakery. Within a week, Mr. Gutierrez said, he noticed the police checking the licenses and car registrations of his customers. His daughter, Marley Gutierrez, said she had called the Police Department, telling a police supervisor, ''This is a problem -- did we do something wrong?''</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'Well, this is how we do things in East Haven,' '' she recalled.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record of the complaint seems to have been registered, said Hugh Keefe, the lawyer for the Police Department. ''If somebody legit calls the mayor with a specific complaint formally or informally with a date, time location, I assure you it will be investigated,'' he said.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Mayor April Capone Almon said on Thursday that she had dined twice at Gut'z Bakery, but that no one had told her about problems with the police. ''We investigate and look into all concerns, but no formal complaints have been filed,'' the mayor said. ''How can I do anything if I don't know?''</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Father Manship said he and the merchants had been assembling a case to document their stories, and videotaping police action. His arrest suddenly made the effort public.</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Town officials said Father Manship might be getting in the way of a resolution. ''I know he is trying to get his name in the paper,'' Mr. Keefe said. ''I know he wanted to get arrested.''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added: ''I don't want to hear him talk about discrimination without backing it up with places, dates, times and arrest records.''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Toward that end, merchants, religious leaders and young lawyers from Yale Law School's law clinic have been gathering at St. Rose Church. ''We're continuing working with the community to collect stories. Many people now, instead of keeping this hidden, people are now talking about it,'' Father Manship said.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mayor said she feared further division. ''One always has to be careful about who they are choosing as their messenger,'' she said. ''The front page of the paper, press conferences -- they alienate us from one another.''</w:t>
      </w:r>
    </w:p>
    <w:p>
      <w:pPr>
        <w:pStyle w:val="Normal108"/>
        <w:keepNext w:val="0"/>
        <w:spacing w:before="240" w:after="0" w:line="260" w:lineRule="atLeast"/>
        <w:ind w:left="0" w:right="0" w:firstLine="0"/>
        <w:jc w:val="left"/>
      </w:pPr>
      <w:r>
        <w:br/>
      </w:r>
      <w:hyperlink r:id="rId979" w:history="1">
        <w:r>
          <w:rPr>
            <w:rFonts w:ascii="arial" w:eastAsia="arial" w:hAnsi="arial" w:cs="arial"/>
            <w:b w:val="0"/>
            <w:i/>
            <w:strike w:val="0"/>
            <w:color w:val="0077CC"/>
            <w:sz w:val="20"/>
            <w:u w:val="single"/>
            <w:vertAlign w:val="baseline"/>
          </w:rPr>
          <w:t>http://www.nytimes.com</w:t>
        </w:r>
      </w:hyperlink>
    </w:p>
    <w:p>
      <w:pPr>
        <w:pStyle w:val="Normal1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8"/>
        <w:spacing w:line="60" w:lineRule="exact"/>
      </w:pPr>
      <w:r>
        <w:pict>
          <v:line id="_x0000_s1413" style="position:absolute;z-index:251942912" from="0,2pt" to="512pt,2pt" strokecolor="#009ddb" strokeweight="2pt">
            <v:stroke linestyle="single"/>
            <w10:wrap type="topAndBottom"/>
          </v:line>
        </w:pict>
      </w:r>
    </w:p>
    <w:p>
      <w:pPr>
        <w:pStyle w:val="Normal1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Rev. James Manship and parishioners at St. Rose of Lima Church in East Haven, Conn., have been collecting evidence that they say shows racial profiling.(PHOTOGRAPH BY CHRISTOPHER CAPOZZIELLO FOR THE NEW YORK TIMES)    </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2009</w:t>
      </w:r>
    </w:p>
    <w:p>
      <w:pPr>
        <w:pStyle w:val="Normal108"/>
      </w:pPr>
    </w:p>
    <w:p>
      <w:pPr>
        <w:pStyle w:val="Normal108"/>
        <w:ind w:left="200"/>
        <w:sectPr>
          <w:type w:val="continuous"/>
          <w:pgMar w:top="840" w:right="1000" w:bottom="840" w:left="1000" w:header="400" w:footer="400"/>
          <w:pgNumType w:fmt="decimal"/>
          <w:cols w:space="720"/>
        </w:sectPr>
      </w:pPr>
      <w:r>
        <w:br/>
      </w:r>
      <w:r>
        <w:pict>
          <v:line id="_x0000_s1414" style="position:absolute;z-index:251943936"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980"/>
          <w:headerReference w:type="default" r:id="rId981"/>
          <w:footerReference w:type="even" r:id="rId982"/>
          <w:footerReference w:type="default" r:id="rId983"/>
          <w:headerReference w:type="first" r:id="rId984"/>
          <w:footerReference w:type="first" r:id="rId985"/>
          <w:pgSz w:w="12240" w:h="15840"/>
          <w:pgMar w:top="840" w:right="1000" w:bottom="840" w:left="1000" w:header="400" w:footer="400"/>
          <w:pgNumType w:fmt="decimal"/>
          <w:cols w:space="720"/>
          <w:titlePg w:val="0"/>
        </w:sectPr>
      </w:pPr>
    </w:p>
    <w:p>
      <w:pPr>
        <w:pStyle w:val="Normal109"/>
      </w:pPr>
    </w:p>
    <w:p>
      <w:pPr>
        <w:pStyle w:val="Normal109"/>
      </w:pPr>
      <w:r>
        <w:pict>
          <v:shape id="_x0000_i1415" type="#_x0000_t75" alt="LexisNexis®" style="width:147.75pt;height:30pt">
            <v:imagedata r:id="rId17" o:title=""/>
          </v:shape>
        </w:pict>
      </w:r>
      <w:r>
        <w:cr/>
      </w:r>
    </w:p>
    <w:p>
      <w:pPr>
        <w:pStyle w:val="Heading1107"/>
        <w:keepNext w:val="0"/>
        <w:spacing w:after="200" w:line="340" w:lineRule="atLeast"/>
        <w:ind w:left="0" w:right="0" w:firstLine="0"/>
        <w:jc w:val="center"/>
      </w:pPr>
      <w:hyperlink r:id="rId986" w:history="1">
        <w:r>
          <w:rPr>
            <w:rFonts w:ascii="arial" w:eastAsia="arial" w:hAnsi="arial" w:cs="arial"/>
            <w:b/>
            <w:i/>
            <w:strike w:val="0"/>
            <w:color w:val="0077CC"/>
            <w:sz w:val="28"/>
            <w:u w:val="single"/>
            <w:vertAlign w:val="baseline"/>
          </w:rPr>
          <w:t>Can Democrats Save Themselves?</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2017 Sunday</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09"/>
        <w:keepNext w:val="0"/>
        <w:spacing w:after="0" w:line="240" w:lineRule="atLeast"/>
        <w:ind w:right="0"/>
        <w:jc w:val="both"/>
      </w:pPr>
      <w:bookmarkStart w:id="218" w:name="Bookmark_109"/>
      <w:bookmarkEnd w:id="218"/>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SR; Column 0; Editorial Desk; Pg. 1; OP-ED COLUMNIST</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1894 words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FRANK BRUNI</w:t>
      </w:r>
    </w:p>
    <w:p>
      <w:pPr>
        <w:pStyle w:val="Normal109"/>
        <w:keepNext/>
        <w:spacing w:before="240" w:after="0" w:line="340" w:lineRule="atLeast"/>
        <w:ind w:left="0" w:right="0" w:firstLine="0"/>
        <w:jc w:val="left"/>
      </w:pPr>
      <w:bookmarkStart w:id="219" w:name="Body_107"/>
      <w:bookmarkEnd w:id="219"/>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416" style="position:absolute;z-index:251944960"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HALCOTTSVILLE, N.Y. -- On a recent weekend at the farmers market here, Fred Margulies sat under a ''Vote Where It Counts'' sign and beckoned second-home owners to re-register in this area upstate instead of wherever their main residences were -- New York City, most likely.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win the House in 2018 and buck President Trump's worst impulses, Democrats don't need more votes in Manhattan and Brooklyn. They need them around Halcottsville, in the 19th Congressional District, where the party should be able to prevail but keeps falling short.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optimism grows with Trump's woes. But will Democrats put forward the right candidate for a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region whose barns need paint, whose town centers want for bustle and whose manufacturing plants are too few and far between?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Margulies told me that a man might fare best, especially someone who doesn't feed residents' fears that they're ''under the thumb of the city.'' But in the Democratic primary last year, Margulies spurned a male contender with unquestioned local ties in favor of Zephyr Teachout, a Manhattan law professor who'd just moved to the district to run. She got the nomination, then lost by about nine points in the general election.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liked her mind,'' Margulies said. ''I guess I'm not practical.''</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the time for romance is past. The 2018 midterms could hinge on how ruthlessly pragmatic Democrats are.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the scandalous look of the last week, dominated by James Comey's testimony, Democrats are beautifully positioned to trounce Republicans wherever Republicans are trounce-able. But the party has done an ace job of sabotaging itself before. The 19th District, also known as the Hudson Valley, tells that story well.</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could Georgia's 6th District, the Atlanta suburbs where a fiercely contested special election -- the most expensive in the history of House races -- concludes on June 20. If the Republican, Karen Handel, emerges victorious, it will in part reflect the shortcomings of her Democratic opponent, Jon Ossoff. At 30, he has an underwhelming résumé and occasionally callow air, and lives near, but not in, the district that he's vying to represent.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Next year, Democrats should pick up many seats in Congress, given the usual midterm correction and the unusual melodrama in the Trump administration. Control of the Senate is probably beyond the party's reach, because Democrats have to defend two states to every one that Republicans do, on turf that's plenty red. Control of the House, though, is entirely possible, even with all the gerrymandering that has occurred. But that presumes that Democrats can get their act together.</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They're still not sure how much of Trump's victory had to do with Hillary Clinton's flaws versus the party's poor grasp of America, and the more they focus on the former, tattling for the tell-all book ''Shattered'' and then tittering over its revelations, the less they own up to the latter.</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They're still searching for a concise, coherent message. They're still feuding: the Bernie Sanders/Elizabeth Warren wing versus the moderates. And they're still indulging in elitist optics at odds with the lessons of 2016. Although new research commissioned by Priorities USA, a Democratic super PAC, concluded that many Obama-to-Trump voters believed that Democrats are out of touch with less affluent Americans, a recent, high-profile Democratic brainstorming session in Washington was held at the opulent Four Seasons Hotel.</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there are the candidates, who sometimes step forward, or are elevated, independent of any master plan. Democrats in the 19th haven't been riding optimal ones.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horse in 2014 was a pampered foal, Sean Eldridge, then 28, who is married to the Facebook multimillionaire Chris Hughes and qualified for the race by purchasing a $2 million country house just an hour from the $5 million country house the couple already owned.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bid was cast as a tale ''of nouveau riche liberal ambition, real-estate excess and carpetbaggery run amok,'' Michael Barbaro wrote in The Times, and, shockingly, he never captured the hearts of the region's dairy farmers. Although the district is almost evenly divided between Democrats and Republicans, and Barack Obama won it by about eight points in 2008 and six in 2012, Eldridge suffered a 30-point defeat.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ran against a popular, deft incumbent who then decided to retire from the House after 2016, so Democrats nursed renewed hopes in last year's congressional election. Party chieftains in Washington put the Hudson Valley high on their wish list of House seats to turn blue.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Teachout was the favorite of the local progressives who held sway in the primary. She had been anointed by Sanders. She had attained some celebrity by challenging Gov. Andrew Cuomo's 2014 re-election bid. So they passed over Will Yandik, a relative moderate whose family farm went back several generations and who had graduated from a local high school before getting bachelor's and master's degrees in the Ivy League.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of the local Democrats I interviewed over recent weeks worried, in retrospect, that they had screwed up: Teachout was inevitably caricatured as an elite interloper. Many others said that it probably didn't matter in the end. Trump notched a roughly seven-point victory  in the Hudson Valley, which bears striking similarities to the beleaguered Rust Belt counties where he did so well, and Teachout's opponent, John Faso, undoubtedly benefited from the billionaire's coattails (though he never officially endorsed Trump). Republican super PACS also gave Faso a big assist.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know that I would have won,'' Yandik told me. ''I would have come closer than Zephyr Teachout.'' Looking ahead, he said that ''in a swing district where every single percentage point matters, the inability to demonstrate a cultural connection to the district is a liability.''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taking a pass on 2018 but is watching to see whether Democratic primary voters ''are going to be strategic and pick a centrist and someone with deep roots -- someone who can beat John Faso -- or whether they are going to adhere to their progressive principles and put a firebrand like Zephyr Teachout up again.''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Hudson Valley is shaping up to be a laboratory for how Democrats do -- or don't -- stage a comeback. Several political analysts pointed out to me that before new congressional boundaries took effect for the race of 2012, much of it fell in the 20th District, which Kirsten Gillibrand, a Democrat, won in 2006 and 2008. (She later graduated to the Senate.) Of course she was less liberal back then, when she bragged about the guns under her bed and opposed driver's licenses for undocumented immigrants.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now, party leaders are optimistic. Just five months into his first term, Faso is being hammered for his support of the Republican health care bill and his broken promise to protect people with pre-existing conditions. He's being hounded by Democratic activists whenever he makes public appearances in the district, so he makes almost none. It's hard to imagine how he will run a re-election campaign as the invisible man, and his perceived vulnerability has already attracted eight challengers.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among Trump voters, there's frustration, even anger. I ran into one of them, Renee Gardner, a hotel maid, at a Memorial Day weekend street fair in the center of Fleischmanns, a once-prosperous village along a stretch of the Catskill Mountains that has been called the Jewish Alps. She sat alone in a gazebo as a band played Patsy Cline's ''Crazy.''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''Everything Trump was talking about sounded fantastic,'' she said. ''And I believe most politicians are crooks, so let's get a real person in there -- even if he's a crook, too. But I've learned a lot by watching that gay woman and Anderson Cooper.'' She was referring to Rachel Maddow. And she has reached a conclusion about Trump, bolstered by his incessant tweeting: ''He's a moron.''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was fairly certain that she voted for Faso in 2016 -- ''I'm not very political,'' she explained -- but hadn't yet contemplated 2018. When she does, will she find a candidate to her liking?</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Antonio Delgado, a Democrat who has reported $300,000 in campaign donations. He has a dazzling academic background, including a Rhodes scholarship and a Harvard law degree. But that may be less persuasive to the district's voters than the fact that he works for the Manhattan-headquartered firm of Akin, Gump, Strauss, Hauer &amp; Feld, which is synonymous with high-priced influence and high-stakes lobbying. Until a move to Rhinebeck, N.Y., just months ago, he lived in Montclair, N.J.</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Brian Flynn has the second-biggest war chest among Democrats, with $180,000. It's a measure of several other candidates' ultra-fancy alma maters that when I met him, he drew my attention to his as less exclusive. It's Georgetown. He eloquently emphasizes his upstate Irish ancestry; his antiterrorism activism after his brother's death in the 1988 bombing of Pan Am Flight 103 over Lockerbie, Scotland; and his record of job creation as an entrepreneur. But his website's claim that he has lived in the 19th for more than a decade is misleading. He maintained a second home here, in addition to a Manhattan apartment, and wasn't even registered to vote in the Hudson Valley for the last election.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aspirants whose roots in the region are beyond dispute have their own shortcomings. Sue Sullivan, a former hospital executive with a history of community involvement, isn't a forceful presence on the stump, several local Democrats complained. And Gareth Rhodes, who noted in an email to me that he ''grew up rural and religious, working on a farm,'' has traveled far from those fields. He's in law school at Harvard. And he's only 28.</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perfect candidate is hard to find. But Dustin Reidy, who recently started a voter outreach group called NY 19 Votes, said the district could succeed with someone, man or woman, black or white, ''who can really connect with voters by talking about the bottom line -- wages, pocketbook issues.'' I agree.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heard complaints that Teachout's approach was ''too intellectual,'' ''too global.'' So far, the candidates for 2018 do seem more narrowly attuned to economic issues.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in the Hudson Valley are especially focused on health care, as I could tell from a demonstration against Faso in Kinderhook, just outside his office there. Many of the signs carried by about two dozen protesters referred to Obamacare, though my favorite ridiculed Trump's exemption from military service with the words ''Show Us Your Bone Spurs.'' On the reverse side it said, ''We Shall Overcomb.''</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health care wasn't a bridge to victory in the recent special election in Montana. Maybe that's because of the state's conservative bent, or maybe Democrats need to recalibrate. I also worry, based on my travels through the Hudson Valley, that anti-Trump political activism is scattered across too many issues and subgroups.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saw panic about the country's direction. I'm not sure I sensed a commensurate cunning. I saw passion. But passion doesn't equal unity, and unity is the surer way to overcomb.</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invite you to follow me on Twitter (@FrankBruni) and join me on Facebook.</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The New York Times Opinion section on Facebook and Twitter (@NYTopinion), and sign up for the Opinion Today newsletter. </w:t>
      </w:r>
    </w:p>
    <w:p>
      <w:pPr>
        <w:pStyle w:val="Normal109"/>
        <w:keepNext w:val="0"/>
        <w:spacing w:before="240" w:after="0" w:line="260" w:lineRule="atLeast"/>
        <w:ind w:left="0" w:right="0" w:firstLine="0"/>
        <w:jc w:val="left"/>
      </w:pPr>
      <w:r>
        <w:br/>
      </w:r>
      <w:hyperlink r:id="rId987" w:history="1">
        <w:r>
          <w:rPr>
            <w:rFonts w:ascii="arial" w:eastAsia="arial" w:hAnsi="arial" w:cs="arial"/>
            <w:b w:val="0"/>
            <w:i/>
            <w:strike w:val="0"/>
            <w:color w:val="0077CC"/>
            <w:sz w:val="20"/>
            <w:u w:val="single"/>
            <w:vertAlign w:val="baseline"/>
          </w:rPr>
          <w:t>https://www.nytimes.com/2017/06/10/opinion/sunday/can-democrats-save-themselves.html</w:t>
        </w:r>
      </w:hyperlink>
    </w:p>
    <w:p>
      <w:pPr>
        <w:pStyle w:val="Normal1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9"/>
        <w:spacing w:line="60" w:lineRule="exact"/>
      </w:pPr>
      <w:r>
        <w:pict>
          <v:line id="_x0000_s1417" style="position:absolute;z-index:251945984" from="0,2pt" to="512pt,2pt" strokecolor="#009ddb" strokeweight="2pt">
            <v:stroke linestyle="single"/>
            <w10:wrap type="topAndBottom"/>
          </v:line>
        </w:pict>
      </w:r>
    </w:p>
    <w:p>
      <w:pPr>
        <w:pStyle w:val="Normal1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Democrats outside Rep. John Faso's congressional office in Kinderhook, N.Y., on May 26 for their weekly ''Faso Friday'' protest.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outside of downtown Hobart, one of the more depressed areas of the 19th District. (PHOTOGRAPHS BY LAUREN LANCASTER FOR THE NEW YORK TIMES) (SR3) DRAWING (DRAWING BY BEN WISEMAN) (SR1)</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MAPS: New York's 19th Congressional District (SR3)       </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2017</w:t>
      </w:r>
    </w:p>
    <w:p>
      <w:pPr>
        <w:pStyle w:val="Normal109"/>
      </w:pPr>
    </w:p>
    <w:p>
      <w:pPr>
        <w:pStyle w:val="Normal109"/>
        <w:ind w:left="200"/>
        <w:sectPr>
          <w:type w:val="continuous"/>
          <w:pgMar w:top="840" w:right="1000" w:bottom="840" w:left="1000" w:header="400" w:footer="400"/>
          <w:pgNumType w:fmt="decimal"/>
          <w:cols w:space="720"/>
        </w:sectPr>
      </w:pPr>
      <w:r>
        <w:br/>
      </w:r>
      <w:r>
        <w:pict>
          <v:line id="_x0000_s1418" style="position:absolute;z-index:251947008"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988"/>
          <w:headerReference w:type="default" r:id="rId989"/>
          <w:footerReference w:type="even" r:id="rId990"/>
          <w:footerReference w:type="default" r:id="rId991"/>
          <w:headerReference w:type="first" r:id="rId992"/>
          <w:footerReference w:type="first" r:id="rId993"/>
          <w:pgSz w:w="12240" w:h="15840"/>
          <w:pgMar w:top="840" w:right="1000" w:bottom="840" w:left="1000" w:header="400" w:footer="400"/>
          <w:pgNumType w:fmt="decimal"/>
          <w:cols w:space="720"/>
          <w:titlePg w:val="0"/>
        </w:sectPr>
      </w:pPr>
    </w:p>
    <w:p>
      <w:pPr>
        <w:pStyle w:val="Normal110"/>
      </w:pPr>
    </w:p>
    <w:p>
      <w:pPr>
        <w:pStyle w:val="Normal110"/>
      </w:pPr>
      <w:r>
        <w:pict>
          <v:shape id="_x0000_i1419" type="#_x0000_t75" alt="LexisNexis®" style="width:147.75pt;height:30pt">
            <v:imagedata r:id="rId17" o:title=""/>
          </v:shape>
        </w:pict>
      </w:r>
      <w:r>
        <w:cr/>
      </w:r>
    </w:p>
    <w:p>
      <w:pPr>
        <w:pStyle w:val="Heading1108"/>
        <w:keepNext w:val="0"/>
        <w:spacing w:after="200" w:line="340" w:lineRule="atLeast"/>
        <w:ind w:left="0" w:right="0" w:firstLine="0"/>
        <w:jc w:val="center"/>
      </w:pPr>
      <w:hyperlink r:id="rId994" w:history="1">
        <w:r>
          <w:rPr>
            <w:rFonts w:ascii="arial" w:eastAsia="arial" w:hAnsi="arial" w:cs="arial"/>
            <w:b/>
            <w:i/>
            <w:strike w:val="0"/>
            <w:color w:val="0077CC"/>
            <w:sz w:val="28"/>
            <w:u w:val="single"/>
            <w:vertAlign w:val="baseline"/>
          </w:rPr>
          <w:t>AUTO RACING;</w:t>
        </w:r>
      </w:hyperlink>
      <w:r>
        <w:br/>
      </w:r>
      <w:hyperlink r:id="rId995" w:history="1">
        <w:r>
          <w:rPr>
            <w:rFonts w:ascii="arial" w:eastAsia="arial" w:hAnsi="arial" w:cs="arial"/>
            <w:b/>
            <w:i/>
            <w:strike w:val="0"/>
            <w:color w:val="0077CC"/>
            <w:sz w:val="28"/>
            <w:u w:val="single"/>
            <w:vertAlign w:val="baseline"/>
          </w:rPr>
          <w:t>Petty's Subjects Show Appreciation</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1992, Tuesday, Late Edition - Final</w:t>
      </w:r>
    </w:p>
    <w:p>
      <w:pPr>
        <w:pStyle w:val="Normal110"/>
        <w:keepNext w:val="0"/>
        <w:spacing w:after="0" w:line="240" w:lineRule="atLeast"/>
        <w:ind w:right="0"/>
        <w:jc w:val="both"/>
      </w:pPr>
      <w:bookmarkStart w:id="220" w:name="Bookmark_110"/>
      <w:bookmarkEnd w:id="220"/>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The New York Times Company</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Sports Desk</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Section B; Page 11; Column 2; Sports Desk; Column 2;; Biography; Chronology</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1586 words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Petty</w:t>
      </w:r>
    </w:p>
    <w:p>
      <w:pPr>
        <w:pStyle w:val="Normal11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JOSEPH SIANO,</w:t>
      </w:r>
    </w:p>
    <w:p>
      <w:pPr>
        <w:pStyle w:val="Normal11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JOSEPH SIANO,  Special to The New York Times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LEVEL CROSS, N.C.</w:t>
      </w:r>
    </w:p>
    <w:p>
      <w:pPr>
        <w:pStyle w:val="Normal110"/>
        <w:keepNext/>
        <w:spacing w:before="240" w:after="0" w:line="340" w:lineRule="atLeast"/>
        <w:ind w:left="0" w:right="0" w:firstLine="0"/>
        <w:jc w:val="left"/>
      </w:pPr>
      <w:bookmarkStart w:id="221" w:name="Body_108"/>
      <w:bookmarkEnd w:id="221"/>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420" style="position:absolute;z-index:251948032" from="0,2pt" to="512pt,2pt" strokecolor="#009ddb" strokeweight="2pt">
            <v:stroke linestyle="single"/>
            <w10:wrap type="topAndBottom"/>
          </v:line>
        </w:pict>
      </w:r>
    </w:p>
    <w:p>
      <w:pPr>
        <w:pStyle w:val="Normal110"/>
      </w:pP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conventional wisdom in North Carolina holds that if Richard Petty decides to be Governor, the incumbent should start cleaning out his desk.</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said John Shelton Reed, an educated observer of folks in these parts, "the old joke is: 'Why would Richard Petty want to accept a demotion from King?'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Reed, a sociology professor at the University of North Carolina, contemplated why his state -- whether as democracy or monarchy -- is Richard Petty's domain.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"Petty never got above his raising," Reed said. "He kept that common touch."</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touch has never been felt more than this year, Petty's 35th and last as stock-car racing's greatest driver. Next Sunday, at Atlanta Motor Speedway, Petty will drive his last race.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200 career race victories are almost twice that of second best, but the 55-year-old driver hasn't won a race in more than eight years. So there must be some other reasons why Petty's followers constitute a blue-collar Arnie's Army.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Stock-car racing's core audience -- the Southeast's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has never much cared to see the sons of its soil act like big shots.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even though Petty had every reason to do so, he always seemed to have a dollop of personal attention left over for each autograph seeker when other drivers had long since left the track.</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overboard compared to what a lot of people feel you should do," said Buddy Baker, who competed against Petty for years.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with him when four guys were signing autographs," Baker said. "And everybody would say, 'Well, let's go, let's go.' And Richard would say: 'There's still some people standing here. Let's get them done and we'll go.'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crisp October Saturday, Randleman, N.C., a city five miles south of Petty's home in Level Cross, was host to a weekend street fair in his honor. Randleman's population of 3,000 -- most of whom work in three local hosiery mills -- would multiply about twentyfold.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400 people had lined up for Petty's autograph, the ones at the head of the line waiting as long as four hours.</w:t>
      </w:r>
    </w:p>
    <w:p>
      <w:pPr>
        <w:pStyle w:val="Normal1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'Always Been Nice'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probably met him at least seven times," said Bill Hinson, a 34-year-old sheriff's department employee from Winston-Salem, N.C., who was the third person in line. "He's always been nice to me."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Petty arrived soon after the unveiling of a 10-foot-tall statue of him a few blocks farther north on Main Street. He would sit astride a stool next to one of his race cars for two hours, stopping the autographs only for a few bites of a sandwich.</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athletes' autograph sessions have become head-down, scribble-and-shuffle assembly lines. Not Petty's.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made eye contact and shared some words with each person; small children usually got a hug, and he posed for pictures, flashing his famous grin as if he really wanted an extra print sent to him.</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worked his open house this summer," said Kathryn Caggiano, a uniformed security guard. "He did 12 hours of this."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lines for audiences with the King have been forming all year, in Appalachian snow flurries and Florida sun. His final season has turned him into a human pantograph as he tries to live up to the title he gave it: the Fan Appreciation Tour.</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unbreachable barrier Petty puts between himself and his subjects is the gate to his home in Level Cross. The hamlet is little more than an intersection with a service station, near the geographic center of the state (just off the stretch of U.S. 220 dedicated to Richard Petty).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visitor waiting for him to finish with the Randleman festivities had time to watch hay being baled in the small meadow separating his spacious brick ranch house -- and the rest of Petty's 500-acre spread -- from the road.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motorcycle could be heard through the tall trees concealing the house. Moments later, a helmeted figure on a Harley-Davidson rode onto the large round driveway.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Petty's 6-foot-2-inch, 185-pound body -- kept slim by an ulcer operation that cost almost half his stomach -- unfolded as he got off the Harley. Complimented on the cleverness of traveling incognito under a motorcycle helmet, he replied: "It don't make any difference. The real fans know it's me."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Petty said the aim of his Fan Appreciation Tour is to satisfy the fan and sponsor demand this year so he can spend more time with his racing team next season, strictly as owner, rebuilding it to competitiveness.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try to be a man of the people," Petty said, sitting in his den. "When that fan's stood in line a couple of hours, you've got to take a little time with him. You can't just sign an autograph and not even look up. You've got to speak to him."</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approach worked fine when Petty was starting in the sport in the late 1950's, when 10,000 was a huge crowd. Now, many races attract more than 100,000 spectators.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still be polite and you can still do as much of it as you can," Petty said. "But I can't do, and nobody can do, what I used to do."</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start "gnawing" at him, he said, unless he is budgeted a few hours for an appearance and is asked to stay much longer, snarling his schedule.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you see that deal with the statue today?" he suddenly asked, apparently still a little shocked at having a bronzed stand-in gazing at Randleman. "Have you ever seen anything like that for someone who was still alive?"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Reed, who attended his first stock-car race in September, at Darlington, S.C., has some idea how the statue got there and why stock-car racing has such a following in the Southeast.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recalled the numerous rebel flags waving proudly from the motor homes, converted school buses and tents that typically jam the infield of a big racing oval like Darlington.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fact that it is indigenous helps," he said. "The fact that you do go and you see this infield that looks like a lost Confederate regiment."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Reed compared Petty with Junior Johnson, whom Tom Wolfe immortalized in "The Last American Hero."</w:t>
      </w:r>
    </w:p>
    <w:p>
      <w:pPr>
        <w:pStyle w:val="Normal1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'Appeal Is the Same'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difference between Junior Johnson and Richard Petty is that racing is so much bigger now than 30 years ago," Reed said. "So where you had a genuine star before, you have a superstar now.</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think the appeal is the same. You have the kind of guy that a lot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not just Southerners, but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guys would like to be.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courage isn't in question. His religion is sound, but not ostentatious. His values seem to be correct. Even his politics are right."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don't sense that it's calculated," Reed added. "That seems to be the way he is."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public personality," said his son Kyle, who races against his father just as Richard Petty raced against his father, Lee. "He never tried to separate his private life from what his public life was. And maybe that's why he carries it off that good."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works, especially in the commercial sense.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commemoratives on sale range from tiny models of Petty's car to full-sized autographed Pontiacs, from Petty hot dogs to a Richard Petty autograph-model .45 revolver ("a real shooter," the ad promises).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spinoffs have been "phenomenal," Petty said, many were goodwill deals with his sponsors that don't directly benefit him, just as increased ticket sales at races this year don't increase his payout.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 does worry that the tour is looking too commercial," Kyle Petty said.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need not worry; his fans are quite capable of making their own souvenirs, as evidenced by the Richard Petty Museum, two miles from Petty's house. They have turned it into a veritable folk-art museum brimming with their handmade gifts to him.</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poems, mostly doggerel, and paintings, often simplistic, along with embroidered samplers and quilts, a fleet of homemade models of Petty's racers -- even a portrait of Petty made of arrowheads.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probably got this much more stacked up in the back," said Doris Gammons, an employee at the museum, which drew about 20,000 visitors last year. "We just don't have the room to display it."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bring all this stuff here that they've made," said her co-worker, Laresa Davis. "It's like they're offering it to their god."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museum, farther north, offers a smaller tribute to Petty's popularity, but one that's just as telling.</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his class at Randleman High School graduated in 1955, it almost didn't get the traditional trip to Washington because the previous year's class had been so rambunctious.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went to the office and got on the intercom," Petty recalled, laughing, "and I said, 'All seniors report to the cafeteria.' " Reasoning with the principal, Petty got the trip restored.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the Smithsonian," he said. "All of it. From the space deal to the old guns to the boats, clothes. It don't make no difference."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on the first floor of the Smithsonian's National Museum of American History, you can see the car Petty drove to his 200th and last victory on July 4, 1984.</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something that no other car there has -- a sign, in simple black lettering on white: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 Is Alarmed."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cars are alarmed," said William Withuhn, the museum's curator of transportation. "But we did notice that we were having more problems with that car than the others."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collectors trying to take parts from it? "You mean like a piece of the true cross?" Withuhn said. "No, we've just had a couple of incidents of people crawling under the chain and looking into the car."</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school senior who once had to fight to visit the Smithsonian is drawing visitors to it, a certified American artifact. By now, the curators should remember, it is simply too late to hang a sign on him saying "Do not touch."</w:t>
      </w:r>
    </w:p>
    <w:p>
      <w:pPr>
        <w:pStyle w:val="Normal1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0"/>
        <w:spacing w:line="60" w:lineRule="exact"/>
      </w:pPr>
      <w:r>
        <w:pict>
          <v:line id="_x0000_s1421" style="position:absolute;z-index:251949056" from="0,2pt" to="512pt,2pt" strokecolor="#009ddb" strokeweight="2pt">
            <v:stroke linestyle="single"/>
            <w10:wrap type="topAndBottom"/>
          </v:line>
        </w:pict>
      </w:r>
    </w:p>
    <w:p>
      <w:pPr>
        <w:pStyle w:val="Normal1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Richard Petty before a qualifying race for this year's Daytona 500. (pg. B17)</w:t>
      </w:r>
    </w:p>
    <w:p>
      <w:pPr>
        <w:pStyle w:val="Normal1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Graph/Chart: "After 35 Years, Richard Petty Starts the Final Lap" shows highlights from his racing career which spans five decades. (pg. B17)</w:t>
      </w:r>
    </w:p>
    <w:p>
      <w:pPr>
        <w:pStyle w:val="Normal1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showing the location of Level Cross, North Carolina. (pg. B17)</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1992</w:t>
      </w:r>
    </w:p>
    <w:p>
      <w:pPr>
        <w:pStyle w:val="Normal110"/>
      </w:pPr>
    </w:p>
    <w:p>
      <w:pPr>
        <w:pStyle w:val="Normal110"/>
        <w:ind w:left="200"/>
        <w:sectPr>
          <w:type w:val="continuous"/>
          <w:pgMar w:top="840" w:right="1000" w:bottom="840" w:left="1000" w:header="400" w:footer="400"/>
          <w:pgNumType w:fmt="decimal"/>
          <w:cols w:space="720"/>
        </w:sectPr>
      </w:pPr>
      <w:r>
        <w:br/>
      </w:r>
      <w:r>
        <w:pict>
          <v:line id="_x0000_s1422" style="position:absolute;z-index:251950080"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996"/>
          <w:headerReference w:type="default" r:id="rId997"/>
          <w:footerReference w:type="even" r:id="rId998"/>
          <w:footerReference w:type="default" r:id="rId999"/>
          <w:headerReference w:type="first" r:id="rId1000"/>
          <w:footerReference w:type="first" r:id="rId1001"/>
          <w:pgSz w:w="12240" w:h="15840"/>
          <w:pgMar w:top="840" w:right="1000" w:bottom="840" w:left="1000" w:header="400" w:footer="400"/>
          <w:pgNumType w:fmt="decimal"/>
          <w:cols w:space="720"/>
          <w:titlePg w:val="0"/>
        </w:sectPr>
      </w:pPr>
    </w:p>
    <w:p>
      <w:pPr>
        <w:pStyle w:val="Normal111"/>
      </w:pPr>
    </w:p>
    <w:p>
      <w:pPr>
        <w:pStyle w:val="Normal111"/>
      </w:pPr>
      <w:r>
        <w:pict>
          <v:shape id="_x0000_i1423" type="#_x0000_t75" alt="LexisNexis®" style="width:147.75pt;height:30pt">
            <v:imagedata r:id="rId17" o:title=""/>
          </v:shape>
        </w:pict>
      </w:r>
      <w:r>
        <w:cr/>
      </w:r>
    </w:p>
    <w:p>
      <w:pPr>
        <w:pStyle w:val="Heading1109"/>
        <w:keepNext w:val="0"/>
        <w:spacing w:after="200" w:line="340" w:lineRule="atLeast"/>
        <w:ind w:left="0" w:right="0" w:firstLine="0"/>
        <w:jc w:val="center"/>
      </w:pPr>
      <w:hyperlink r:id="rId1002" w:history="1">
        <w:r>
          <w:rPr>
            <w:rFonts w:ascii="arial" w:eastAsia="arial" w:hAnsi="arial" w:cs="arial"/>
            <w:b/>
            <w:i/>
            <w:strike w:val="0"/>
            <w:color w:val="0077CC"/>
            <w:sz w:val="28"/>
            <w:u w:val="single"/>
            <w:vertAlign w:val="baseline"/>
          </w:rPr>
          <w:t>SIGNS OF CHANGE APPEARING IN BOSTON'S ELECTORATE</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1983, Thursday, Late City Final Edition</w:t>
      </w:r>
    </w:p>
    <w:p>
      <w:pPr>
        <w:pStyle w:val="Normal111"/>
        <w:keepNext w:val="0"/>
        <w:spacing w:after="0" w:line="240" w:lineRule="atLeast"/>
        <w:ind w:right="0"/>
        <w:jc w:val="both"/>
      </w:pPr>
      <w:bookmarkStart w:id="222" w:name="Bookmark_111"/>
      <w:bookmarkEnd w:id="222"/>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1983 The New York Times Company</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1, Column 3; National Desk</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1092 words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FOX BUTTERFIELD, Special to the New York Times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BOSTON, Oct. 12</w:t>
      </w:r>
    </w:p>
    <w:p>
      <w:pPr>
        <w:pStyle w:val="Normal111"/>
        <w:keepNext/>
        <w:spacing w:before="240" w:after="0" w:line="340" w:lineRule="atLeast"/>
        <w:ind w:left="0" w:right="0" w:firstLine="0"/>
        <w:jc w:val="left"/>
      </w:pPr>
      <w:bookmarkStart w:id="223" w:name="Body_109"/>
      <w:bookmarkEnd w:id="223"/>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424" style="position:absolute;z-index:251951104"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virtual tie in the mayoral primary Tuesday between Melvin H. King, a black neighborhood organizer, and Raymond L. Flynn, a self-styled populist, reflects the emergence of a more liberal electorate in Boston after a century of domination by conservative and Irish politicians.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are now looking at a city that is much more moderate,'' remarked John Marttila, one of the city's most respected political analysts who is a former campaign manager for Mayor Kevin H. White. He added that the election had helped put Boston in ''great spiritual shape.''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Kenneth R. Rossano, the chairman of the Chamber of Commerce and senior vice president of the Bank of Boston, generally agreed, describing the outcome of the election as ''an extremely healthy one.''</w:t>
      </w:r>
    </w:p>
    <w:p>
      <w:pPr>
        <w:pStyle w:val="Normal111"/>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Virtual tie in Boston mayoral primary between Melvin H King, black neighborhood organizer, and Raymond L Flynn, self-styled populist, seen reflecting emergence of more liberal electorate in Boston after century of domination by conservative and Irish politicians; King is first black in Boston history to make it to mayoral runoff; photo (M)</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''One of the encouraging things is that all that racial divisiveness is over and done with.''</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sentiments were echoed today by many, though hardly all, Bostonians in a series of interviews.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once-vocal opponents of court- ordered busing to achieve school integration and those who encouraged racial confrontation have become muted after a decade of divisiveness, and so far they have not campaigned against Mr. King.  Though many people thought he would fail, Mr. King became the first black in Boston's 350-year history to make it to the mayoral runoff. To do so, he relied on what he called a ''rainbow coalition'' of black, Hispanic and white people.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54-year-old Mr. King in some ways is an unlikely person to become the first black mayoral finalist. Long known as a militant, he offended even many blacks by continuing to wear a dashiki until earlier this year.</w:t>
      </w:r>
    </w:p>
    <w:p>
      <w:pPr>
        <w:pStyle w:val="Normal1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Unlikely Coalitions Won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has clearly won support among some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liberals and women's and homosexual activist groups.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Flynn's victory was equally remarkable. He put together an improbable coalition of what he termed the disenfranchised, including leftist activists, labor union leaders, advocates for the elderly and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residents of Mr. Flynn's home district in traditionally conservative South Boston.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Flynn, a former All-American basketball star and son of a longshoreman, is, like many populists, liberal on economic issues but conservative on others. Hence, while he favors tighter rent control and requiring real estate developers to contribute to rebuilding housing in the neighborhoods, he has opposed abortion as well as busing for school desegregation.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Identical Statements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Mr. King and Mr. Flynn preached almost identical messages. In victory statements last night, they both pledged to move beyond the divisive strains of racism and concentrate on rebuilding the city's decaying neighborhoods by improving jobs, schools and housing. Both had argued throughout the campaign that Mayor White, who was not running after 16 years in office, had neglected the neighborhoods in favor of developing Boston's prosperous business district.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personal level, too, both men were almost the reverse of Mayor White, suggesting that voters wanted a change. Where he is glib, their speech was slow; where he has become almost imperious, they seemed humble.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was a virtual tie in the final results, with Mr. Flynn winning one more vote than Mr. King, 47,432 to 47,431, according to the City Election Commission. That gave them each a 29 percent share, compared with 41,308 votes or 25 percent for their closest competitor, David I. Finnegan. The top two vote- getters in the nonpartisan election face each other in November.</w:t>
      </w:r>
    </w:p>
    <w:p>
      <w:pPr>
        <w:pStyle w:val="Normal1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New Voters Found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63 percent of the city's registered voters turned out, the highest vote in a preliminary election in more than two decades.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candidates were encouraged by the large number of new voters this year, including members of minority groups and young professionals who have recently moved into Boston. Surveys of people leaving polling places showed new voters made up almost 20 percent of those voting.</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analysis of the returns showed that Mr. King, a former State Representative, had rolled up enormous margins in predominantly black wards, up to 95 percent in one ward in Dorchester, for example. Many blacks were galvanized by the success of black politicians elsewhere in the country this year, like the election of Mayor Harold Washington in Chicago.</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King also won in the liberal white Back Bay area and in the district around Boston University. Although no precise figures were available on how many votes he received from whites, Mr. King won half of the city's 22 wards, and some exit polls suggested he took 10 to 15 percent of the white vote.</w:t>
      </w:r>
    </w:p>
    <w:p>
      <w:pPr>
        <w:pStyle w:val="Normal1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King's 'Time Has Come'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Mr. King's victory party last night, in the Parker House, long a headquarters for Irish-American politicians, Donald P. Batchelder, a white carpenter, exclaimed: ''Mel King is more than a person. He is an idea, and he's an idea whose time has come.''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 question now is whether Mr. King can continue to expand his appeal to whites, who make up roughly 70 percent of the city's 260,000 voters.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Marttila estimated that Mr. King will have to win 35 to 40 percent of the white vote to triumph in the general election on Nov. 15. That, he suggested, will be difficult, because ''there is generally a ceiling on the amount of white votes a first-time black candidate can achieve.'' The highest in a mayoral race so far was 19 percent, won by Ernest N. Dutch Morial in New Orleans, he said.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Mel King is really contending with American history as much as the city of Boston,'' Mr. Marttila said.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See a Flynn Victory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analysts therefore believe Mr. Flynn will triumph. ''It's hard to see how Ray will lose it,'' said Robert R. Kiley, who was one of the nine candidates before dropping out three weeks ago and being nominated for the chairmanship of the Metropolitan Transportation Authority in New York.</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Kiley and others believe most supporters of Tuesday's losing candidates will turn to Mr. Flynn, providing him with a comfortable margin. Indeed, a campaign adviser to Mr. Flynn said today that his phone had not stopped ringing with calls from businessmen and members of Mayor White's once-powerful political organization offering their help.</w:t>
      </w:r>
    </w:p>
    <w:p>
      <w:pPr>
        <w:pStyle w:val="Normal1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1"/>
        <w:spacing w:line="60" w:lineRule="exact"/>
      </w:pPr>
      <w:r>
        <w:pict>
          <v:line id="_x0000_s1425" style="position:absolute;z-index:251952128" from="0,2pt" to="512pt,2pt" strokecolor="#009ddb" strokeweight="2pt">
            <v:stroke linestyle="single"/>
            <w10:wrap type="topAndBottom"/>
          </v:line>
        </w:pict>
      </w:r>
    </w:p>
    <w:p>
      <w:pPr>
        <w:pStyle w:val="Normal1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Melvin King and Raymond Flynn (page B11)</w:t>
      </w:r>
    </w:p>
    <w:p>
      <w:pPr>
        <w:pStyle w:val="Normal111"/>
      </w:pPr>
    </w:p>
    <w:p>
      <w:pPr>
        <w:pStyle w:val="Normal111"/>
        <w:ind w:left="200"/>
        <w:sectPr>
          <w:type w:val="continuous"/>
          <w:pgMar w:top="840" w:right="1000" w:bottom="840" w:left="1000" w:header="400" w:footer="400"/>
          <w:pgNumType w:fmt="decimal"/>
          <w:cols w:space="720"/>
        </w:sectPr>
      </w:pPr>
      <w:r>
        <w:br/>
      </w:r>
      <w:r>
        <w:pict>
          <v:line id="_x0000_s1426" style="position:absolute;z-index:251953152"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1003"/>
          <w:headerReference w:type="default" r:id="rId1004"/>
          <w:footerReference w:type="even" r:id="rId1005"/>
          <w:footerReference w:type="default" r:id="rId1006"/>
          <w:headerReference w:type="first" r:id="rId1007"/>
          <w:footerReference w:type="first" r:id="rId1008"/>
          <w:pgSz w:w="12240" w:h="15840"/>
          <w:pgMar w:top="840" w:right="1000" w:bottom="840" w:left="1000" w:header="400" w:footer="400"/>
          <w:pgNumType w:fmt="decimal"/>
          <w:cols w:space="720"/>
          <w:titlePg w:val="0"/>
        </w:sectPr>
      </w:pPr>
    </w:p>
    <w:p>
      <w:pPr>
        <w:pStyle w:val="Normal112"/>
      </w:pPr>
    </w:p>
    <w:p>
      <w:pPr>
        <w:pStyle w:val="Normal112"/>
      </w:pPr>
      <w:r>
        <w:pict>
          <v:shape id="_x0000_i1427" type="#_x0000_t75" alt="LexisNexis®" style="width:147.75pt;height:30pt">
            <v:imagedata r:id="rId17" o:title=""/>
          </v:shape>
        </w:pict>
      </w:r>
      <w:r>
        <w:cr/>
      </w:r>
    </w:p>
    <w:p>
      <w:pPr>
        <w:pStyle w:val="Heading1110"/>
        <w:keepNext w:val="0"/>
        <w:spacing w:after="200" w:line="340" w:lineRule="atLeast"/>
        <w:ind w:left="0" w:right="0" w:firstLine="0"/>
        <w:jc w:val="center"/>
      </w:pPr>
      <w:hyperlink r:id="rId1009" w:history="1">
        <w:r>
          <w:rPr>
            <w:rFonts w:ascii="arial" w:eastAsia="arial" w:hAnsi="arial" w:cs="arial"/>
            <w:b/>
            <w:i/>
            <w:strike w:val="0"/>
            <w:color w:val="0077CC"/>
            <w:sz w:val="28"/>
            <w:u w:val="single"/>
            <w:vertAlign w:val="baseline"/>
          </w:rPr>
          <w:t>A Citizenship Incubator for Immigrant Latinos</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2000, Tuesday, Late Edition - Final</w:t>
      </w:r>
    </w:p>
    <w:p>
      <w:pPr>
        <w:pStyle w:val="Normal112"/>
        <w:keepNext w:val="0"/>
        <w:spacing w:after="0" w:line="240" w:lineRule="atLeast"/>
        <w:ind w:right="0"/>
        <w:jc w:val="both"/>
      </w:pPr>
      <w:bookmarkStart w:id="224" w:name="Bookmark_112"/>
      <w:bookmarkEnd w:id="224"/>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12; Column 1; National Desk ; Column 1; </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1211 words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STERNGOLD </w:t>
      </w:r>
    </w:p>
    <w:p>
      <w:pPr>
        <w:pStyle w:val="Normal11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JAMES STERNGOLD </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HUNTINGTON PARK, Calif., Jan. 28</w:t>
      </w:r>
    </w:p>
    <w:p>
      <w:pPr>
        <w:pStyle w:val="Normal112"/>
        <w:keepNext/>
        <w:spacing w:before="240" w:after="0" w:line="340" w:lineRule="atLeast"/>
        <w:ind w:left="0" w:right="0" w:firstLine="0"/>
        <w:jc w:val="left"/>
      </w:pPr>
      <w:bookmarkStart w:id="225" w:name="Body_110"/>
      <w:bookmarkEnd w:id="225"/>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428" style="position:absolute;z-index:251954176"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one time, Pacific Boulevard was where the residents of this hip-pocket city in southeast of downtown Los Angeles came to realize their fondest middle-class desires. The boulevard was the apotheosis of the postwar California dream, an all-white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Beverly Hills with swank department stores, auto dealerships and first-run cinemas.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Zagha recently sat in the home-furnishings store his family has run on Pacific Boulevard for nearly 50 years and recalled those days as so distant as to be almost an illusion, all but blotted out by memories of how white flight and indoor shopping malls later turned the once-vital street into a cliche of urban despair. Then he interrupted his reverie to exchange a few words in Spanish with a busy sales clerk and marvel at the new California dream taking shape around the racks of towels, curtains and bedspreads.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thick crowds again stroll past his store, the Home Shop, but they rarely get past the maze of $2 and $5 tables clustered near the doors. The steady flow of sales is transacted almost entirely in cash. Conversations are in Spanish, still carrying the accents of the regions in Mexico from which most of Huntington Park's new residents emigrated.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still in business, but just about everything else has changed," Mr. Zagha said. "Times aren't bad."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is a vantage from which to observe the concluding chapters of Los Angeles's transformation into the country's largest Hispanic-dominated metropolis, Huntington Park may be it. It provides a glimpse into the region's rapid ethnic makeover not because it is a reflection of the city as it will be, but because it is the gateway to that future.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Huntington Park is not a perfect mirror of the Los Angeles region; incomes are generally lower and it is far more homogeneous -- it is close to 100 percent Hispanic -- than the diverse, increasingly affluent neighborhoods in the surrounding areas. But it plays a central role in the region because it is one of several neighborhoods where Mexican immigrants often come first, one of the places where they begin their pursuit of the dream that brought many here, a middle-class way of life. Huntington Park has become a sort of citizenship incubator.</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impact is being felt. As of 1998, Los Angeles County had 9.6 million residents, of which 44 percent were Hispanic and 33.5 percent non-Hispanic white. Government experts predict that in 2010 the Hispanic population will make up slightly more than half of the expected population of 10.6 million.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 learn from looking at a place like Huntington Park, and I'm not sure people appreciate this, is how upwardly mobile most Latinos are," said Jack Kyser, the chief economist at the Los Angeles County Economic Development Corporation, a nonprofit organization. "This city is where the newcomers learn how to do that. It is a stepping stone into the future of Los Angeles, and that's not something you would have expected if you looked at the city a couple of decades ago."</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 Legaspi, a major real estate broker and developer in this part of Los Angeles, added: "This is a point of entry for the Latino population in Los Angeles, not a destination. This is where the education begins for a lot of people. Huntington Park has been where people aspiring to the middle class get a leg up."</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Decades ago, Huntington Park thrived because it was the terminus of an electric streetcar line -- since shut down -- and had a wide downtown boulevard that attracted shoppers from all over the region. It was where people, many of them white immigrants from the Midwest, spent weekend afternoons.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however, a residential oasis amid one of the most heavily industrialized areas of Los Angeles County. Just to the west was the Watts section of Los Angeles, which was traditionally a large, and largely poor black community resting, literally, on the other side of a double set of railroad tracks that for years defined the borders of ethnic peace.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30 to 40 years ago Huntington Park went into a steep decline, a victim of industrial cutbacks, white families' nervously fleeing the proximity to a suddenly restive black community and the devastation on the boulevard caused by the emergence of indoor shopping malls. When the car dealerships left, the city's tax base went into a tailspin.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Jackson, a resident for more than 40 years and a City Council member for 31 years, said that many white families left reluctantly but that when they did were often more inclined to find Hispanic home buyers, rather than black ones. "You're talking about 30,000 people who just pulled up and left," Mr. Jackson said. "It was a racism thing."</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Huntington Park's subsequent phoenix-like rise has taken off with the soaring numbers of immigrants from Mexico. The city, which covers a little more than three square miles, saw its population swell to more than 70,000 people today from about 30,000 people two decades ago. It is perhaps 98 percent Latino. (Even nearby Watts is now dominated by Latinos, not blacks.)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median age, which had risen to more than 60 in the 1970's, is now about 24, the city estimates. Reflecting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status, the city's median household income is about $28,000 a year, below the county's average of $40,300. Its main elementary school and middle school each has more than 4,000 students. Pacific Boulevard It has become a cut-rate retail bazaar of shoe stores, dress shops, travel agencies, taquerias and dental clinics.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boulevard is back again, even better than it used to be," said Frank MacLean, the president of the local merchants association.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Elena Martin, who said she had been a resident for six years, was strolling with her three young children on Pacific Boulevard recently, looking at the ostrich-skin cowboy boots she said her husband coveted, but probably would not buy. She said she had little interest in malls, in part because she has to rely on public transit and in part because she did not feel at home at them.</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 Givertz, who has owned a clothing store, Buy Rite, on the boulevard since 1974, agreed that the immigrants had provided a solid new retail base. "I don't think the malls are competition for me," he said. "This boulevard reminds them of the way things were in the old country."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Rosario Marin, the city's mayor, said: "The people who move here are often new arrivals, but they really want to make it. Truthfully, they don't want to stay here. It's their first stop."</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Mayor Marin conceded, the city's transformation has also created enormous challenges.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Marin estimated that perhaps 40 percent of the population consisted of people who had lived in the country less than 10 years and that perhaps 20 percent were here illegally. That means that few vote, and many shield themselves from the authorities.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new immigrants has also created enormous challenges for the city's schools. Ms. Marin said roughly 60 percent of the parents of the children in the city's schools read English at a level of third grade or lower.</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become a safe harbor for new immigrants, a place where they can come and feel at home right away," she said. "When it's time to move on, they move on, but I hope they remember Huntington Park and what they got from this place."</w:t>
      </w:r>
    </w:p>
    <w:p>
      <w:pPr>
        <w:pStyle w:val="Normal112"/>
        <w:keepNext w:val="0"/>
        <w:spacing w:before="240" w:after="0" w:line="260" w:lineRule="atLeast"/>
        <w:ind w:left="0" w:right="0" w:firstLine="0"/>
        <w:jc w:val="left"/>
      </w:pPr>
      <w:r>
        <w:br/>
      </w:r>
      <w:hyperlink r:id="rId1010" w:history="1">
        <w:r>
          <w:rPr>
            <w:rFonts w:ascii="arial" w:eastAsia="arial" w:hAnsi="arial" w:cs="arial"/>
            <w:b w:val="0"/>
            <w:i/>
            <w:strike w:val="0"/>
            <w:color w:val="0077CC"/>
            <w:sz w:val="20"/>
            <w:u w:val="single"/>
            <w:vertAlign w:val="baseline"/>
          </w:rPr>
          <w:t>http://www.nytimes.com</w:t>
        </w:r>
      </w:hyperlink>
    </w:p>
    <w:p>
      <w:pPr>
        <w:pStyle w:val="Normal1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2"/>
        <w:spacing w:line="60" w:lineRule="exact"/>
      </w:pPr>
      <w:r>
        <w:pict>
          <v:line id="_x0000_s1429" style="position:absolute;z-index:251955200" from="0,2pt" to="512pt,2pt" strokecolor="#009ddb" strokeweight="2pt">
            <v:stroke linestyle="single"/>
            <w10:wrap type="topAndBottom"/>
          </v:line>
        </w:pict>
      </w:r>
    </w:p>
    <w:p>
      <w:pPr>
        <w:pStyle w:val="Normal1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Conversations are now often in Spanish along a thriving Pacific Boulevard in Huntington Park, Calif. (Kim Kulish for The New York Times)</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2000</w:t>
      </w:r>
    </w:p>
    <w:p>
      <w:pPr>
        <w:pStyle w:val="Normal112"/>
      </w:pPr>
    </w:p>
    <w:p>
      <w:pPr>
        <w:pStyle w:val="Normal112"/>
        <w:ind w:left="200"/>
        <w:sectPr>
          <w:type w:val="continuous"/>
          <w:pgMar w:top="840" w:right="1000" w:bottom="840" w:left="1000" w:header="400" w:footer="400"/>
          <w:pgNumType w:fmt="decimal"/>
          <w:cols w:space="720"/>
        </w:sectPr>
      </w:pPr>
      <w:r>
        <w:br/>
      </w:r>
      <w:r>
        <w:pict>
          <v:line id="_x0000_s1430" style="position:absolute;z-index:251956224"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1011"/>
          <w:headerReference w:type="default" r:id="rId1012"/>
          <w:footerReference w:type="even" r:id="rId1013"/>
          <w:footerReference w:type="default" r:id="rId1014"/>
          <w:headerReference w:type="first" r:id="rId1015"/>
          <w:footerReference w:type="first" r:id="rId1016"/>
          <w:pgSz w:w="12240" w:h="15840"/>
          <w:pgMar w:top="840" w:right="1000" w:bottom="840" w:left="1000" w:header="400" w:footer="400"/>
          <w:pgNumType w:fmt="decimal"/>
          <w:cols w:space="720"/>
          <w:titlePg w:val="0"/>
        </w:sectPr>
      </w:pPr>
    </w:p>
    <w:p>
      <w:pPr>
        <w:pStyle w:val="Normal113"/>
      </w:pPr>
    </w:p>
    <w:p>
      <w:pPr>
        <w:pStyle w:val="Normal113"/>
      </w:pPr>
      <w:r>
        <w:pict>
          <v:shape id="_x0000_i1431" type="#_x0000_t75" alt="LexisNexis®" style="width:147.75pt;height:30pt">
            <v:imagedata r:id="rId17" o:title=""/>
          </v:shape>
        </w:pict>
      </w:r>
      <w:r>
        <w:cr/>
      </w:r>
    </w:p>
    <w:p>
      <w:pPr>
        <w:pStyle w:val="Heading1111"/>
        <w:keepNext w:val="0"/>
        <w:spacing w:after="200" w:line="340" w:lineRule="atLeast"/>
        <w:ind w:left="0" w:right="0" w:firstLine="0"/>
        <w:jc w:val="center"/>
      </w:pPr>
      <w:hyperlink r:id="rId1017" w:history="1">
        <w:r>
          <w:rPr>
            <w:rFonts w:ascii="arial" w:eastAsia="arial" w:hAnsi="arial" w:cs="arial"/>
            <w:b/>
            <w:i/>
            <w:strike w:val="0"/>
            <w:color w:val="0077CC"/>
            <w:sz w:val="28"/>
            <w:u w:val="single"/>
            <w:vertAlign w:val="baseline"/>
          </w:rPr>
          <w:t>The People's Palaces at the Beach</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2014 Sunday</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13"/>
        <w:keepNext w:val="0"/>
        <w:spacing w:after="0" w:line="240" w:lineRule="atLeast"/>
        <w:ind w:right="0"/>
        <w:jc w:val="both"/>
      </w:pPr>
      <w:bookmarkStart w:id="226" w:name="Bookmark_113"/>
      <w:bookmarkEnd w:id="226"/>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MB; Column 0; Metropolitan Desk; Pg. 7</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1112 words</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LISA W. FODERARO</w:t>
      </w:r>
    </w:p>
    <w:p>
      <w:pPr>
        <w:pStyle w:val="Normal113"/>
        <w:keepNext/>
        <w:spacing w:before="240" w:after="0" w:line="340" w:lineRule="atLeast"/>
        <w:ind w:left="0" w:right="0" w:firstLine="0"/>
        <w:jc w:val="left"/>
      </w:pPr>
      <w:bookmarkStart w:id="227" w:name="Body_111"/>
      <w:bookmarkEnd w:id="227"/>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432" style="position:absolute;z-index:251957248" from="0,2pt" to="512pt,2pt" strokecolor="#009ddb" strokeweight="2pt">
            <v:stroke linestyle="single"/>
            <w10:wrap type="topAndBottom"/>
          </v:line>
        </w:pict>
      </w:r>
    </w:p>
    <w:p>
      <w:pPr>
        <w:pStyle w:val="Normal113"/>
      </w:pP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raw spring day, John T. Krawchuk, the director of historic preservation for the city's parks department, led a tour through the fenced-off pavilion at Orchard Beach, where cracks snaked up the walls and the marine-blue terra-cotta that graces the facade was chipped or missing.</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concrete-and-limestone pavilion, which rises near the beach like a great Greek ruin, its twin colonnades echoing the gentle crescent of the mile-long shoreline, is one of several bathhouses built during the Depression by the public-works czar Robert Moses. Once grand and inviting structures that drew thousands of bathers a day, today they are relics that would cost tens of millions of dollars to restore -- and perhaps almost as much to tear down.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late March, Gov. Andrew M. Cuomo drew attention to the bathhouses when he announced a $65 million revitalization plan for Jones Beach. The ambitious agenda involves addressing its East and West Bathhouses, enormous structures faced with Ohio sandstone and Barbizon brick (handpicked by Moses) and featuring terraces overlooking the Atlantic.</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East Bathhouse has been mothballed for years; the West Bathhouse is undergoing $7 million of renovation work on its facade and pool area.</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officials say they want to revive both bathhouses, but the 170,000-square-foot West Bathhouse, which is underused, will go first. Plans include opening up a portal that provided views through the ground floor to the ocean, and restoring the dining room on the second floor, where Moses once entertained friends, and making it available for private events.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East and West Bathhouses are central to the historic grandeur of Jones Beach,'' said Rose Harvey, commissioner of the state's Office of Parks, Recreation and Historic Preservation. ''We need to recognize and celebrate that legacy, but we also need to make them relevant to the 21st-century visitor.''</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bathhouses, including another battered structure at Jacob Riis Park, in Queens, which is run by the National Park Service, were erected at a time when people dressed up for a day at the beach. Instead of grabbing a tuna sandwich from the cooler, beachgoers supped in the bathhouses' dining rooms, with their white tablecloths and glassware, and donned their suits in changing rooms.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very formal in the 1930s,'' Mr. Krawchuk said. ''You would never come to the beach in your beach clothes. You'd rent a suit and a towel and check your clothes.''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40,000-square-foot bathhouse at Riis Park, known for its twin octagonal towers, had about $17 million of rehabilitation work done in the 1990s, but that paid for only a partial renovation.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came Tropical Storm Irene, which sent the ocean crashing through a series of large doors that protected the interior, and deposited four feet of sand inside. The following year, Hurricane Sandy did more damage, and Park Service officials are now studying what to do with the building. One idea is to make the bathhouse more resilient by removing the large doors on the ground floor and creating open-air arcades, allowing future storm surges to wash through.</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Orchard Beach pavilion, with its soaring square pillars and glazed terra-cotta frieze, was more a stage set than a functional building. Though a 500-seat cafeteria occupied the lower level, the bulk of the building is for show, a grand backdrop that separates the vast parking area from the beach. Some view the pavilion as brutal and severe, while others embrace its formality. In designating it a city landmark in 2006, the Landmarks Preservation Commission recognized Orchard Beach and its pavilion as ''among the most remarkable public recreational facilities ever constructed in the United States.''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changing areas, in tidy brick buildings, were off to the side of the pavilion's flanking curves. There were 5,000 lockers, and the rules, at least when the beach opened in the mid-'30s, were strict. A beachgoer who tried to avoid the changing room fee by sneaking on a suit in the bathroom, for example, was slapped with a $5 fine.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2009, when chunks of concrete started to fall from the facade, the parks department has kept the public away from the bathhouse, encircling it with a chain-link fence.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$2.4 million study of the pavilion's condition -- and potential for restoration -- is to be released this year. Initially, officials feared that the structure suffered from alkali-silica reaction, a process in which moist salt air degrades concrete. The study, then, would also explore demolition.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preliminary results, according to Mr. Krawchuk, paint a brighter picture, revealing that the deterioration, while severe, is limited to certain areas and the structure is not beyond repair. ''The structure is largely in good condition,'' he said, ''which is actually great news.''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he said, bringing the pavilion back to its original glory, and preserving it for the future, would be an immense job. Some earlier renovation estimates for the structure were in the $50 million range. ''Conditions are quite harsh here and the facility is constantly subject to wind and water,'' Mr. Krawchuk said.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Mayor Michael R. Bloomberg, the parks department targeted eight sites, including McCarren Park Pool in Brooklyn and the High Bridge over the Harlem River, for capital reconstruction projects totaling nearly $300 million.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Whether Mayor Bill de Blasio's parks department will also seek to rejuvenate the grand, yet moribund, public works remains to be seen. On the other hand, the typical Orchard Beach visitor --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Latino, from the Bronx -- is part of the very demographic that Mr. de Blasio says the parks system must do a better job of serving.</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how city officials would repurpose the space for the modern beach experience is another question. The department, which would like the pavilion to be used year around, has held a series of community meetings in the Bronx in the past year to seek suggestions from the public about the bathhouse's future. ''Some of the ideas the public put forward were for a recreation center, a pool, a community space, different kinds of concessions, a nature center,'' said Marianne O'Hea Anderson, the department's administrator of Pelham Bay Park, which includes Orchard Beach.</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seems clear: Doing nothing is not an option. If left to deteriorate further, the pavilion would eventually become a lost cause; demolition is also an expensive route. And the building has a champion in Mr. Krawchuk.</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very fond of it,'' he said. ''In my opinion, it's one of the greatest examples of architecture, engineering and landscape architecture in the city. They really come together in the pavilion.''</w:t>
      </w:r>
    </w:p>
    <w:p>
      <w:pPr>
        <w:pStyle w:val="Normal113"/>
        <w:keepNext w:val="0"/>
        <w:spacing w:before="240" w:after="0" w:line="260" w:lineRule="atLeast"/>
        <w:ind w:left="0" w:right="0" w:firstLine="0"/>
        <w:jc w:val="left"/>
      </w:pPr>
      <w:r>
        <w:br/>
      </w:r>
      <w:hyperlink r:id="rId1018" w:history="1">
        <w:r>
          <w:rPr>
            <w:rFonts w:ascii="arial" w:eastAsia="arial" w:hAnsi="arial" w:cs="arial"/>
            <w:b w:val="0"/>
            <w:i/>
            <w:strike w:val="0"/>
            <w:color w:val="0077CC"/>
            <w:sz w:val="20"/>
            <w:u w:val="single"/>
            <w:vertAlign w:val="baseline"/>
          </w:rPr>
          <w:t>http://www.nytimes.com/2014/04/06/nyregion/the-peoples-palaces-at-the-beach.html</w:t>
        </w:r>
      </w:hyperlink>
    </w:p>
    <w:p>
      <w:pPr>
        <w:pStyle w:val="Normal1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3"/>
        <w:spacing w:line="60" w:lineRule="exact"/>
      </w:pPr>
      <w:r>
        <w:pict>
          <v:line id="_x0000_s1433" style="position:absolute;z-index:251958272" from="0,2pt" to="512pt,2pt" strokecolor="#009ddb" strokeweight="2pt">
            <v:stroke linestyle="single"/>
            <w10:wrap type="topAndBottom"/>
          </v:line>
        </w:pict>
      </w:r>
    </w:p>
    <w:p>
      <w:pPr>
        <w:pStyle w:val="Normal1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Clockwise from top left: John T. Krawchuk, the director of historic preservation for the parks department, at the Orchard Beach pavilion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badly deteriorated interior</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current study found that the structure could be repaired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was built in the 1930s, crowds enjoyed formal dining. (PHOTOGRAPHS BY KIRSTEN LUCE FOR THE NEW YORK TIMES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GOTTSCHO-SCHLEISNER INC./MUSEUM OF THE CITY OF NEW YORK)       </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2014</w:t>
      </w:r>
    </w:p>
    <w:p>
      <w:pPr>
        <w:pStyle w:val="Normal113"/>
      </w:pPr>
    </w:p>
    <w:p>
      <w:pPr>
        <w:pStyle w:val="Normal113"/>
        <w:ind w:left="200"/>
        <w:sectPr>
          <w:type w:val="continuous"/>
          <w:pgMar w:top="840" w:right="1000" w:bottom="840" w:left="1000" w:header="400" w:footer="400"/>
          <w:pgNumType w:fmt="decimal"/>
          <w:cols w:space="720"/>
        </w:sectPr>
      </w:pPr>
      <w:r>
        <w:br/>
      </w:r>
      <w:r>
        <w:pict>
          <v:line id="_x0000_s1434" style="position:absolute;z-index:251959296"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1019"/>
          <w:headerReference w:type="default" r:id="rId1020"/>
          <w:footerReference w:type="even" r:id="rId1021"/>
          <w:footerReference w:type="default" r:id="rId1022"/>
          <w:headerReference w:type="first" r:id="rId1023"/>
          <w:footerReference w:type="first" r:id="rId1024"/>
          <w:pgSz w:w="12240" w:h="15840"/>
          <w:pgMar w:top="840" w:right="1000" w:bottom="840" w:left="1000" w:header="400" w:footer="400"/>
          <w:pgNumType w:fmt="decimal"/>
          <w:cols w:space="720"/>
          <w:titlePg w:val="0"/>
        </w:sectPr>
      </w:pPr>
    </w:p>
    <w:p>
      <w:pPr>
        <w:pStyle w:val="Normal114"/>
      </w:pPr>
    </w:p>
    <w:p>
      <w:pPr>
        <w:pStyle w:val="Normal114"/>
      </w:pPr>
      <w:r>
        <w:pict>
          <v:shape id="_x0000_i1435" type="#_x0000_t75" alt="LexisNexis®" style="width:147.75pt;height:30pt">
            <v:imagedata r:id="rId17" o:title=""/>
          </v:shape>
        </w:pict>
      </w:r>
      <w:r>
        <w:cr/>
      </w:r>
    </w:p>
    <w:p>
      <w:pPr>
        <w:pStyle w:val="Heading1112"/>
        <w:keepNext w:val="0"/>
        <w:spacing w:after="200" w:line="340" w:lineRule="atLeast"/>
        <w:ind w:left="0" w:right="0" w:firstLine="0"/>
        <w:jc w:val="center"/>
      </w:pPr>
      <w:hyperlink r:id="rId1025" w:history="1">
        <w:r>
          <w:rPr>
            <w:rFonts w:ascii="arial" w:eastAsia="arial" w:hAnsi="arial" w:cs="arial"/>
            <w:b/>
            <w:i/>
            <w:strike w:val="0"/>
            <w:color w:val="0077CC"/>
            <w:sz w:val="28"/>
            <w:u w:val="single"/>
            <w:vertAlign w:val="baseline"/>
          </w:rPr>
          <w:t>No, but They Play One Onstage</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2013 Sunday</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14"/>
        <w:keepNext w:val="0"/>
        <w:spacing w:after="0" w:line="240" w:lineRule="atLeast"/>
        <w:ind w:right="0"/>
        <w:jc w:val="both"/>
      </w:pPr>
      <w:bookmarkStart w:id="228" w:name="Bookmark_114"/>
      <w:bookmarkEnd w:id="228"/>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6</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939 words</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 WEINERT-KENDT</w:t>
      </w:r>
    </w:p>
    <w:p>
      <w:pPr>
        <w:pStyle w:val="Normal114"/>
        <w:keepNext/>
        <w:spacing w:before="240" w:after="0" w:line="340" w:lineRule="atLeast"/>
        <w:ind w:left="0" w:right="0" w:firstLine="0"/>
        <w:jc w:val="left"/>
      </w:pPr>
      <w:bookmarkStart w:id="229" w:name="Body_112"/>
      <w:bookmarkEnd w:id="229"/>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436" style="position:absolute;z-index:251960320" from="0,2pt" to="512pt,2pt" strokecolor="#009ddb" strokeweight="2pt">
            <v:stroke linestyle="single"/>
            <w10:wrap type="topAndBottom"/>
          </v:line>
        </w:pict>
      </w:r>
    </w:p>
    <w:p>
      <w:pPr>
        <w:pStyle w:val="Normal114"/>
      </w:pP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Keller was trying to pay Maria Dizzia a compliment, and she was having none of it.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actors portray a young married couple in trouble in ''Belleville,'' the playwright Amy Herzog's new quasi-thriller, now in previews for a March 3 opening at New York Theater Workshop. And the question under consideration after a recent rehearsal was how the two of them, who are in separate real-life relationships, create a credible fictional one onstage.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to why my character was first attracted to her character,'' Mr. Keller began, lowering his voice confidentially, ''I mean, that's where having Maria as a partner ----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a real impediment,'' she said, deadpan, deflating Mr. Keller's gallantry. ''He's like, 'When I squint, and with the stage lighting that Maria has written into her contract ----'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Gamely volleying back, Mr. Keller finished the sentence: ''It gets her most of the way there.''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stage couple's easy banter has a history by now: They created these roles for the Yale Repertory Theater premiere of ''Belleville'' in the fall of 2011. And earlier that year they played two distinct married couples in Daniel Goldfarb's ''Cradle and All'' at Manhattan Theatre Club.</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like a vaudeville team in rehearsal,'' said the director of ''Belleville,'' Anne Kauffman. ''They have a rapport that feels like a deep, deep friendship, and that only helps our cause. With the intimacy this play demands of them, and with the boundaries that are crossed, it would be awful if they didn't.''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Herzog concurred: ''They sort of have each other's numbers.''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paradox of the question of chemistry -- whether we believe two characters are really into each other -- is that it's often conjured not to portray harmony but discord. ''Couples in plays aren't usually offered up as exquisite role models,'' said Mr. Keller, himself a playwright.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Zack and Abby, the codependent pair at the heart of ''Belleville,'' are a case study in metastasizing dysfunction. Young Americans living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Paris neighborhood of the title -- he's a medical researcher, she's a yoga instructor -- they have commonplace marital issues, only worse.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task of the actors, then, is not only to convince us that these two are together, but also to show us why maybe they shouldn't be. That dual mission requires even more closeness, according to Ms. Dizzia.</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real intimacy in anger,'' she said. ''And, especially in this play, it's really important that it's not how you yell at a stranger, but it's the kind of mortal wounds that happen when you really care about someone. It's easier for me to be antagonistic and angry when I actually feel very comfortable with Greg.''</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bond doesn't go back as far as it seems. Though they both appeared in a play called ''Millicent Scowlworthy'' at the Public Theater in 2006, their first real meeting as peers was during auditions for ''Cradle and All'' in 2011. Ms. Dizzia, who had been nominated for a Tony the year before for Sarah Ruhl's ''In the Next Room, or the Vibrator Play,'' was already attached to the production and was reading with a series of potential lead actors. Then Mr. Keller walked in.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response to him was so profound,'' recalled the play's director, Sam Buntrock. '' 'Chemistry' is a terrible word. It evokes for me something very clinical, with test tubes and sulfur. What I like to talk about is the physical and emotional space between two people. Greg and Maria had it from Day 1. Even if they were on opposite sides of the stage, the space between them was palpable.''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her part Ms. Dizzia attributed their affinity to having a shared network of friends. ''It was uncanny, but his inflections were legible to me,'' she said.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feeling was mutual, Mr. Keller said: ''We didn't have to work on our chemistry, and that's part of the definition of having chemistry.''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gave them a head start in the rehearsal room. As Mr. Buntrock put it, '' 'I don't believe you're in a relationship together' was never a note I gave them.''</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Theater Workshop production of ''Belleville'' is much the same as the Yale Rep premiere, with one new cast member, Phillip James Brannon, joining Mr. Keller, Ms. Dizzia and Pascale Armand. Mr. Brannon and Ms. Armand play the French-African immigrant owners of Zack and Abby's apartment building, with their solid, traditional marriage serving as a counterpoint to the Americans' fraying, provisional one.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real life Mr. Keller and Ms. Dizzia have fared better than their characters. Mr. Keller has maintained a relationship with the actress Danielle Slavick (not to mention played opposite Cynthia Nixon on Broadway in ''Wit''); Ms. Dizzia started seeing someone last June. The inevitable question, then, is whether forging a fraught make-believe relationship ever complicates their offstage lives.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 significant other is an actor, they get that it's a job, and they have to do it too,'' Mr. Keller said, adding that the harrowing journey of ''Belleville'' might even have improved things on the domestic front. ''The play can make me eager to go home and cuddle.''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Dizzia said she felt supported when loved ones came to see her work. Still, if acting at its best injects real feelings into imaginary circumstances, the boundaries inevitably blur.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confessed, ''Sometimes we'll be doing a scene, and his character is supposed to be mad at me, and I'll also feel like: Is Greg annoyed with me? He doesn't want to do this scene with me anymore, he's had it.''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Sensing an opportunity to rib her, Mr. Keller said, ''Luckily, I have the play to blame it on. She eats that up. She totally buys that.''</w:t>
      </w:r>
    </w:p>
    <w:p>
      <w:pPr>
        <w:pStyle w:val="Normal114"/>
        <w:keepNext w:val="0"/>
        <w:spacing w:before="240" w:after="0" w:line="260" w:lineRule="atLeast"/>
        <w:ind w:left="0" w:right="0" w:firstLine="0"/>
        <w:jc w:val="left"/>
      </w:pPr>
      <w:r>
        <w:br/>
      </w:r>
      <w:hyperlink r:id="rId1026" w:history="1">
        <w:r>
          <w:rPr>
            <w:rFonts w:ascii="arial" w:eastAsia="arial" w:hAnsi="arial" w:cs="arial"/>
            <w:b w:val="0"/>
            <w:i/>
            <w:strike w:val="0"/>
            <w:color w:val="0077CC"/>
            <w:sz w:val="20"/>
            <w:u w:val="single"/>
            <w:vertAlign w:val="baseline"/>
          </w:rPr>
          <w:t>http://www.nytimes.com/2013/02/17/theater/maria-dizzia-and-greg-keller-matched-stars-of-belleville.html</w:t>
        </w:r>
      </w:hyperlink>
    </w:p>
    <w:p>
      <w:pPr>
        <w:pStyle w:val="Normal1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4"/>
        <w:spacing w:line="60" w:lineRule="exact"/>
      </w:pPr>
      <w:r>
        <w:pict>
          <v:line id="_x0000_s1437" style="position:absolute;z-index:251961344" from="0,2pt" to="512pt,2pt" strokecolor="#009ddb" strokeweight="2pt">
            <v:stroke linestyle="single"/>
            <w10:wrap type="topAndBottom"/>
          </v:line>
        </w:pict>
      </w:r>
    </w:p>
    <w:p>
      <w:pPr>
        <w:pStyle w:val="Normal1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Above, Greg Keller and Maria Dizzia on the set of Amy Herzog's ''Belleville'' at New York Theater Workshop</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left, playing two different couples in Daniel Goldfarb's ''Cradle and All.'' (PHOTOGRAPHS BY CHESTER HIGGINS JR./THE NEW YORK TIMES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 KRULWICH/THE NEW YORK TIMES)       </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2013</w:t>
      </w:r>
    </w:p>
    <w:p>
      <w:pPr>
        <w:pStyle w:val="Normal114"/>
      </w:pPr>
    </w:p>
    <w:p>
      <w:pPr>
        <w:pStyle w:val="Normal114"/>
        <w:ind w:left="200"/>
        <w:sectPr>
          <w:type w:val="continuous"/>
          <w:pgMar w:top="840" w:right="1000" w:bottom="840" w:left="1000" w:header="400" w:footer="400"/>
          <w:pgNumType w:fmt="decimal"/>
          <w:cols w:space="720"/>
        </w:sectPr>
      </w:pPr>
      <w:r>
        <w:br/>
      </w:r>
      <w:r>
        <w:pict>
          <v:line id="_x0000_s1438" style="position:absolute;z-index:251962368"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1027"/>
          <w:headerReference w:type="default" r:id="rId1028"/>
          <w:footerReference w:type="even" r:id="rId1029"/>
          <w:footerReference w:type="default" r:id="rId1030"/>
          <w:headerReference w:type="first" r:id="rId1031"/>
          <w:footerReference w:type="first" r:id="rId1032"/>
          <w:pgSz w:w="12240" w:h="15840"/>
          <w:pgMar w:top="840" w:right="1000" w:bottom="840" w:left="1000" w:header="400" w:footer="400"/>
          <w:pgNumType w:fmt="decimal"/>
          <w:cols w:space="720"/>
          <w:titlePg w:val="0"/>
        </w:sectPr>
      </w:pPr>
    </w:p>
    <w:p>
      <w:pPr>
        <w:pStyle w:val="Normal115"/>
      </w:pPr>
    </w:p>
    <w:p>
      <w:pPr>
        <w:pStyle w:val="Normal115"/>
      </w:pPr>
      <w:r>
        <w:pict>
          <v:shape id="_x0000_i1439" type="#_x0000_t75" alt="LexisNexis®" style="width:147.75pt;height:30pt">
            <v:imagedata r:id="rId17" o:title=""/>
          </v:shape>
        </w:pict>
      </w:r>
      <w:r>
        <w:cr/>
      </w:r>
    </w:p>
    <w:p>
      <w:pPr>
        <w:pStyle w:val="Heading1113"/>
        <w:keepNext w:val="0"/>
        <w:spacing w:after="200" w:line="340" w:lineRule="atLeast"/>
        <w:ind w:left="0" w:right="0" w:firstLine="0"/>
        <w:jc w:val="center"/>
      </w:pPr>
      <w:hyperlink r:id="rId1033" w:history="1">
        <w:r>
          <w:rPr>
            <w:rFonts w:ascii="arial" w:eastAsia="arial" w:hAnsi="arial" w:cs="arial"/>
            <w:b/>
            <w:i/>
            <w:strike w:val="0"/>
            <w:color w:val="0077CC"/>
            <w:sz w:val="28"/>
            <w:u w:val="single"/>
            <w:vertAlign w:val="baseline"/>
          </w:rPr>
          <w:t xml:space="preserve">Owners Warn That Hudson County Newspaper Could Be Closed </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 2002 Thursday</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15"/>
        <w:keepNext w:val="0"/>
        <w:spacing w:after="0" w:line="240" w:lineRule="atLeast"/>
        <w:ind w:right="0"/>
        <w:jc w:val="both"/>
      </w:pPr>
      <w:bookmarkStart w:id="230" w:name="Bookmark_115"/>
      <w:bookmarkEnd w:id="230"/>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Metropolitan Desk; Pg. 7</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608 words</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The New York Times</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JERSEY CITY, Dec. 2  </w:t>
      </w:r>
    </w:p>
    <w:p>
      <w:pPr>
        <w:pStyle w:val="Normal115"/>
        <w:keepNext/>
        <w:spacing w:before="240" w:after="0" w:line="340" w:lineRule="atLeast"/>
        <w:ind w:left="0" w:right="0" w:firstLine="0"/>
        <w:jc w:val="left"/>
      </w:pPr>
      <w:bookmarkStart w:id="231" w:name="Body_113"/>
      <w:bookmarkEnd w:id="231"/>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440" style="position:absolute;z-index:251963392" from="0,2pt" to="512pt,2pt" strokecolor="#009ddb" strokeweight="2pt">
            <v:stroke linestyle="single"/>
            <w10:wrap type="topAndBottom"/>
          </v:line>
        </w:pict>
      </w:r>
    </w:p>
    <w:p>
      <w:pPr>
        <w:pStyle w:val="Normal115"/>
      </w:pP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owners of The Jersey Journal, a newspaper that for more than a century has chronicled the colorful history of Hudson County, have warned their employees that it will cease publication if their unions do not agree to significant cost reductions within 30 days.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Union officials said the paper's owners have demanded that half the staff be laid off. The owners declined to discuss specifics of their proposal.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paper's daily circulation of about 40,000 is roughly a third of what it was in The Journal's heyday in the 1970's, said Steve Newhouse, a member of the publishing family that owns the newspaper as part of its Advance Publications Newspaper Group, which owns several New Jersey newspapers, including the state's largest, The Star-Ledger of Newark. Mr. Newhouse, whose grandfather, S. I. Newhouse, bought The Journal a half-century ago in one of his earliest acquisitions, said the family hoped to save the paper through "intensive negotiations" with its three unions, including the Newspaper Guild.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Newhouse said, The Journal has been steadily losing circulation and advertisers for decades, as the number of English-speaking residents has declined in Jersey City and other parts of Hudson County, and closing the 135-year-old broadsheet is a very real possibility.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Jersey Journal is certainly at a crossroads, and right now we're negotiating with all the unions regarding conditions that we hope will allow the paper to continue," Mr. Newhouse said. "There's no question that the trend has been for Spanish-speaking people, the growth of that population, and the decline of the English-speaking population," he said. "We've had a decent mix of local and national advertisers, but the advertising market, too, has shrunk over the years."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Closing of The Journal would leave Hudson County -- a densely populated,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with a history of political corruption scandals -- without a daily newspaper. Advance bought out the old Hudson Dispatch several years ago and folded it into its north Hudson edition of The Journal.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Ron Leir, president of Local 42 of the Newspaper Guild, which represents 35 reporters, editors and editorial assistants, said that during a meeting this morning, management presented the unions with a plan to lay off roughly half the paper's staff. Mr. Leir said the layoffs would include 17 newsroom staff members, 9 truck drivers and 19 sales and other business employees.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Leir said the offer included what management termed "enhanced" severance packages for the laid-off Guild members, and that their remaining newsroom colleagues, who earn $543 to $795 per week, would receive flat raises of $10 per week. The union has been without a contract since June 2000.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my main concern is the well-being of 35 Guild members," Mr. Leir said. "If there's a way of keeping the paper afloat and protecting as many people as we can, that's what we're fighting for."</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Newhouse said the demographic problems are unique to The Jersey Journal, and that layoffs are not planned at Advance's other newspapers, which include The Staten Island Advance, The Times in Trenton, The Plain Dealer in Cleveland, The Oregonian in Portland and The Star-Ledger. There has been speculation among union members, local elected officials and others in recent years that Advance would close The Journal and begin publishing a Hudson County edition of The Star-Ledger, which won a Pulitzer Prize last year in photography. But Mr. Newhouse said there were no such plans.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plan that we have," he said, "is to work to reach an agreement with The Jersey Journal's unions to continue to publish." </w:t>
      </w:r>
    </w:p>
    <w:p>
      <w:pPr>
        <w:pStyle w:val="Normal115"/>
        <w:keepNext w:val="0"/>
        <w:spacing w:before="240" w:after="0" w:line="260" w:lineRule="atLeast"/>
        <w:ind w:left="0" w:right="0" w:firstLine="0"/>
        <w:jc w:val="left"/>
      </w:pPr>
      <w:r>
        <w:br/>
      </w:r>
      <w:hyperlink r:id="rId1034" w:history="1">
        <w:r>
          <w:rPr>
            <w:rFonts w:ascii="arial" w:eastAsia="arial" w:hAnsi="arial" w:cs="arial"/>
            <w:b w:val="0"/>
            <w:i/>
            <w:strike w:val="0"/>
            <w:color w:val="0077CC"/>
            <w:sz w:val="20"/>
            <w:u w:val="single"/>
            <w:vertAlign w:val="baseline"/>
          </w:rPr>
          <w:t>http://www.nytimes.com</w:t>
        </w:r>
      </w:hyperlink>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 2002</w:t>
      </w:r>
    </w:p>
    <w:p>
      <w:pPr>
        <w:pStyle w:val="Normal115"/>
      </w:pPr>
    </w:p>
    <w:p>
      <w:pPr>
        <w:pStyle w:val="Normal115"/>
        <w:ind w:left="200"/>
        <w:sectPr>
          <w:type w:val="continuous"/>
          <w:pgMar w:top="840" w:right="1000" w:bottom="840" w:left="1000" w:header="400" w:footer="400"/>
          <w:pgNumType w:fmt="decimal"/>
          <w:cols w:space="720"/>
        </w:sectPr>
      </w:pPr>
      <w:r>
        <w:br/>
      </w:r>
      <w:r>
        <w:pict>
          <v:line id="_x0000_s1441" style="position:absolute;z-index:251964416"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1035"/>
          <w:headerReference w:type="default" r:id="rId1036"/>
          <w:footerReference w:type="even" r:id="rId1037"/>
          <w:footerReference w:type="default" r:id="rId1038"/>
          <w:headerReference w:type="first" r:id="rId1039"/>
          <w:footerReference w:type="first" r:id="rId1040"/>
          <w:pgSz w:w="12240" w:h="15840"/>
          <w:pgMar w:top="840" w:right="1000" w:bottom="840" w:left="1000" w:header="400" w:footer="400"/>
          <w:pgNumType w:fmt="decimal"/>
          <w:cols w:space="720"/>
          <w:titlePg w:val="0"/>
        </w:sectPr>
      </w:pPr>
    </w:p>
    <w:p>
      <w:pPr>
        <w:pStyle w:val="Normal116"/>
      </w:pPr>
    </w:p>
    <w:p>
      <w:pPr>
        <w:pStyle w:val="Normal116"/>
      </w:pPr>
      <w:r>
        <w:pict>
          <v:shape id="_x0000_i1442" type="#_x0000_t75" alt="LexisNexis®" style="width:147.75pt;height:30pt">
            <v:imagedata r:id="rId17" o:title=""/>
          </v:shape>
        </w:pict>
      </w:r>
      <w:r>
        <w:cr/>
      </w:r>
    </w:p>
    <w:p>
      <w:pPr>
        <w:pStyle w:val="Heading1114"/>
        <w:keepNext w:val="0"/>
        <w:spacing w:after="200" w:line="340" w:lineRule="atLeast"/>
        <w:ind w:left="0" w:right="0" w:firstLine="0"/>
        <w:jc w:val="center"/>
      </w:pPr>
      <w:hyperlink r:id="rId1041" w:history="1">
        <w:r>
          <w:rPr>
            <w:rFonts w:ascii="arial" w:eastAsia="arial" w:hAnsi="arial" w:cs="arial"/>
            <w:b/>
            <w:i/>
            <w:strike w:val="0"/>
            <w:color w:val="0077CC"/>
            <w:sz w:val="28"/>
            <w:u w:val="single"/>
            <w:vertAlign w:val="baseline"/>
          </w:rPr>
          <w:t>Paperback Row</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2009 Sunday</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16"/>
        <w:keepNext w:val="0"/>
        <w:spacing w:after="0" w:line="240" w:lineRule="atLeast"/>
        <w:ind w:right="0"/>
        <w:jc w:val="both"/>
      </w:pPr>
      <w:bookmarkStart w:id="232" w:name="Bookmark_116"/>
      <w:bookmarkEnd w:id="232"/>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20; BROWSING BOOKS</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853 words</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ELSA DIXLER</w:t>
      </w:r>
    </w:p>
    <w:p>
      <w:pPr>
        <w:pStyle w:val="Normal116"/>
        <w:keepNext/>
        <w:spacing w:before="240" w:after="0" w:line="340" w:lineRule="atLeast"/>
        <w:ind w:left="0" w:right="0" w:firstLine="0"/>
        <w:jc w:val="left"/>
      </w:pPr>
      <w:bookmarkStart w:id="233" w:name="Body_114"/>
      <w:bookmarkEnd w:id="233"/>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443" style="position:absolute;z-index:251965440" from="0,2pt" to="512pt,2pt" strokecolor="#009ddb" strokeweight="2pt">
            <v:stroke linestyle="single"/>
            <w10:wrap type="topAndBottom"/>
          </v:line>
        </w:pict>
      </w:r>
    </w:p>
    <w:p>
      <w:pPr>
        <w:pStyle w:val="Normal116"/>
      </w:pP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FREE LIFE, by Ha Jin.  (Vintage International, $15.95.)  Jin's previous novels, one of which, ''Waiting,'' won a National Book Award in 1999, have all been set abroad. This one is about Chinese immigrants to the United States, who through trial and error, bank deposit by bank deposit, become Americans. Jin describes their two-steps-forward, one-step-back progression in simple sentences full of domestic details. ''Life, from day to day, seems hardly to alter, yet it shifts beyond recognition over the years,'' our reviewer, Walter Kirn, wrote. ''This is what fascinates Jin.''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PICTURES AT A REVOLUTION: Five Movies and the Birth of the New Hollywood, by Mark Harris.  (Penguin, $17.)  This book tracks from conception to release the five films nominated for the Academy Award for best picture of 1967 -- ''Bonnie and Clyde,'' ''The Graduate,'' ''Guess Who's Coming to Dinner,'' ''In the Heat of the Night'' and ''Doctor Dolittle.'' This happy strategy both illuminates an industry on the brink of change and provides, as Harris puts it, a ''collage of the American psyche.'' He also reveals tidbits like the early choices to play Mr. and Mrs. Robinson -- Doris Day and Ronald Reagan. What would Harris make of the movies being honored tonight? (P.S. The Oscar went to ''In the Heat of the Night.'')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FREE LUNCH: How the Wealthiest Americans Enrich Themselves at Government Expense (and Stick You With the Bill), by David Cay Johnston.  (Portfolio, $16.)  ''We have gone astray,'' Johnston, a Pulitzer Prize-winning former reporter for The New York Times, writes. He denounces government tax subsidies and the ''rules that make it easy to rig markets, break unions and short-change workers,'' helping the rich get richer at the expense of everyone else. ''If there is any silver lining'' to the economic crisis, Steven Greenhouse, a labor and workplace correspondent for The Times, says, it is that the nation has finally begun ''paying attention to just how bad things are for millions of workers.'' Even during the boom years of 2000 to 2007, Greenhouse says in THE BIG SQUEEZE: Tough Times for the American Worker (Anchor, $14.95),  the median income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 households fell by nearly 4 percent, as workers were faced with falling wages, the loss of manufacturing jobs and inadequate health insurance.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RESISTANCE, by Owen Sheers.  (Anchor, $14.95.)  In a remote Welsh valley in the fall of 1944, after the failure of the D-Day invasion and the German occupation of the southern half of Britain, a gentlemanly German officer takes up with a farm woman whose husband has left to join the resistance. In a novel that resembles Philip Roth's ''Plot Against America,'' Sheers evokes the pull of the ''everyday rituals of rural life'' in the Welsh countryside against the ''abstraction of national unity,'' Jess Row wrote in the Book Review. War is also at the heart of WHERE HAVE ALL THE SOLDIERS GONE? The Transformation of Modern Europe by James J. Sheehan  (Mariner/Houghton Mifflin Harcourt, $15.95).  Sheehan's subject is the demilitarization of Europe since 1945, but two-thirds of the narrative deals with the ''magnitude and variety of the suffering'' of the war years.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SOUL THIEF, by Charles Baxter.  (Vintage Contemporaries, $13.95.)  Identity is the theme of Baxter's novel, as his protagonist, a graduate student in upstate New York, becomes the obsession of a fellow student, who steals his clothes and appropriates his life story.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COMEBACK: Conservatism That Can Win Again, by David Frum.  (Broadway, $14.95.)  ''Voters want solutions to the problems of today,'' Frum, a former Bush speechwriter, warns. ''Those are the solutions that today's conservatives have to invent.'' For starters, Frum proposes managing government well, moving beyond tax cuts as the universal solution, imposing a tax on carbon emissions, and accepting Roe v. Wade and gay marriage. ''In our nostalgia for the country that used to be,'' Frum writes in an afterword, ''we are ceasing to be competitive in the country that will be.''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FOLDED WORLD, by Amity Gaige.  (Random House, $14.)  A young couple's marriage is threatened when the husband, a social worker, becomes overinvolved with a disturbed client in this well-written novel, Gaige's second.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REVOLUTION IN MIND: The Creation of Psychoanalysis, by George Makari.  (Harper Perennial, $18.99.)  This ''lucid history of the rise of psychoanalysis'' as George Prochnik described it in the Book Review, argues for the cultural reach of psychoanalysis and dismisses stale quarrels about Freud. ''Makari maps out the Freud family tree with all its thorny branches, its disciples and dissenters,'' Prochnik wrote, and ''projects a pleasing orderliness onto a tangled tale.''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SUM OF OUR DAYS, by Isabel Allende. Translated by Margaret Sayers Peden.  (Harper Perennial, $14.99.)  Allende's memoir takes the form of a letter to her daughter, Paula, who died in 1992 at the age of 29. Allende recounts what happened after Paula's death -- her travels, her relationships with her son and her second husband, her eventual return to writing. </w:t>
      </w:r>
    </w:p>
    <w:p>
      <w:pPr>
        <w:pStyle w:val="Normal116"/>
        <w:keepNext w:val="0"/>
        <w:spacing w:before="240" w:after="0" w:line="260" w:lineRule="atLeast"/>
        <w:ind w:left="0" w:right="0" w:firstLine="0"/>
        <w:jc w:val="left"/>
      </w:pPr>
      <w:r>
        <w:br/>
      </w:r>
      <w:hyperlink r:id="rId1042" w:history="1">
        <w:r>
          <w:rPr>
            <w:rFonts w:ascii="arial" w:eastAsia="arial" w:hAnsi="arial" w:cs="arial"/>
            <w:b w:val="0"/>
            <w:i/>
            <w:strike w:val="0"/>
            <w:color w:val="0077CC"/>
            <w:sz w:val="20"/>
            <w:u w:val="single"/>
            <w:vertAlign w:val="baseline"/>
          </w:rPr>
          <w:t>http://www.nytimes.com</w:t>
        </w:r>
      </w:hyperlink>
    </w:p>
    <w:p>
      <w:pPr>
        <w:pStyle w:val="Normal1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6"/>
        <w:spacing w:line="60" w:lineRule="exact"/>
      </w:pPr>
      <w:r>
        <w:pict>
          <v:line id="_x0000_s1444" style="position:absolute;z-index:251966464" from="0,2pt" to="512pt,2pt" strokecolor="#009ddb" strokeweight="2pt">
            <v:stroke linestyle="single"/>
            <w10:wrap type="topAndBottom"/>
          </v:line>
        </w:pict>
      </w:r>
    </w:p>
    <w:p>
      <w:pPr>
        <w:pStyle w:val="Normal1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2009</w:t>
      </w:r>
    </w:p>
    <w:p>
      <w:pPr>
        <w:pStyle w:val="Normal116"/>
      </w:pPr>
    </w:p>
    <w:p>
      <w:pPr>
        <w:pStyle w:val="Normal116"/>
        <w:ind w:left="200"/>
        <w:sectPr>
          <w:type w:val="continuous"/>
          <w:pgMar w:top="840" w:right="1000" w:bottom="840" w:left="1000" w:header="400" w:footer="400"/>
          <w:pgNumType w:fmt="decimal"/>
          <w:cols w:space="720"/>
        </w:sectPr>
      </w:pPr>
      <w:r>
        <w:br/>
      </w:r>
      <w:r>
        <w:pict>
          <v:line id="_x0000_s1445" style="position:absolute;z-index:251967488"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1043"/>
          <w:headerReference w:type="default" r:id="rId1044"/>
          <w:footerReference w:type="even" r:id="rId1045"/>
          <w:footerReference w:type="default" r:id="rId1046"/>
          <w:headerReference w:type="first" r:id="rId1047"/>
          <w:footerReference w:type="first" r:id="rId1048"/>
          <w:pgSz w:w="12240" w:h="15840"/>
          <w:pgMar w:top="840" w:right="1000" w:bottom="840" w:left="1000" w:header="400" w:footer="400"/>
          <w:pgNumType w:fmt="decimal"/>
          <w:cols w:space="720"/>
          <w:titlePg w:val="0"/>
        </w:sectPr>
      </w:pPr>
    </w:p>
    <w:p>
      <w:pPr>
        <w:pStyle w:val="Normal117"/>
      </w:pPr>
    </w:p>
    <w:p>
      <w:pPr>
        <w:pStyle w:val="Normal117"/>
      </w:pPr>
      <w:r>
        <w:pict>
          <v:shape id="_x0000_i1446" type="#_x0000_t75" alt="LexisNexis®" style="width:147.75pt;height:30pt">
            <v:imagedata r:id="rId17" o:title=""/>
          </v:shape>
        </w:pict>
      </w:r>
      <w:r>
        <w:cr/>
      </w:r>
    </w:p>
    <w:p>
      <w:pPr>
        <w:pStyle w:val="Heading1115"/>
        <w:keepNext w:val="0"/>
        <w:spacing w:after="200" w:line="340" w:lineRule="atLeast"/>
        <w:ind w:left="0" w:right="0" w:firstLine="0"/>
        <w:jc w:val="center"/>
      </w:pPr>
      <w:hyperlink r:id="rId1049" w:history="1">
        <w:r>
          <w:rPr>
            <w:rFonts w:ascii="arial" w:eastAsia="arial" w:hAnsi="arial" w:cs="arial"/>
            <w:b/>
            <w:i/>
            <w:strike w:val="0"/>
            <w:color w:val="0077CC"/>
            <w:sz w:val="28"/>
            <w:u w:val="single"/>
            <w:vertAlign w:val="baseline"/>
          </w:rPr>
          <w:t>In Eastern Ukraine, a One-Building, Pro-Russia Realm Persists Despite Criticism</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2014 Thursday</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17"/>
        <w:keepNext w:val="0"/>
        <w:spacing w:after="0" w:line="240" w:lineRule="atLeast"/>
        <w:ind w:right="0"/>
        <w:jc w:val="both"/>
      </w:pPr>
      <w:bookmarkStart w:id="234" w:name="Bookmark_117"/>
      <w:bookmarkEnd w:id="234"/>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8</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1160 words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ANDREW HIGGINS</w:t>
      </w:r>
    </w:p>
    <w:p>
      <w:pPr>
        <w:pStyle w:val="Normal117"/>
        <w:keepNext/>
        <w:spacing w:before="240" w:after="0" w:line="340" w:lineRule="atLeast"/>
        <w:ind w:left="0" w:right="0" w:firstLine="0"/>
        <w:jc w:val="left"/>
      </w:pPr>
      <w:bookmarkStart w:id="235" w:name="Body_115"/>
      <w:bookmarkEnd w:id="235"/>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447" style="position:absolute;z-index:251968512" from="0,2pt" to="512pt,2pt" strokecolor="#009ddb" strokeweight="2pt">
            <v:stroke linestyle="single"/>
            <w10:wrap type="topAndBottom"/>
          </v:line>
        </w:pict>
      </w:r>
    </w:p>
    <w:p>
      <w:pPr>
        <w:pStyle w:val="Normal117"/>
      </w:pP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DONETSK, Ukraine -- Nikolai Solntsev, the self-declared commissar of the Eastern Front and a founding father of the newly proclaimed Donetsk People's Republic, has been waiting 22 years, three months and 14 days for this moment.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the time the former submariner in the Soviet Navy has had to endure since the Soviet Union collapsed, leaving him without a country he felt at home in and could serve with pride.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Soviet Union does not exist, but my oath of service remains. I never took an oath to Ukraine,'' Mr. Solntsev said, explaining why he feels no loyalty to the country where he lives but is ready to serve an imaginary new nation that nobody, not even Russia, recognizes.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Donetsk People's Republic has no authority outside an 11-story Ukrainian government building that an unruly Russian-speaking, club-bearing crowd has occupied since Sunday. It also has no electricity: The authorities cut that off as soon as the People's Republic declared its existence.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quixotic and, to many here, crackpot project, but one that feeds on a deep pool of resentment and fear that extends beyond the few hundred people now holed up in the government building.</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really expects the People's Republic, a revival of the short-lived Donetsk Republic set up amid the chaos that followed Russia's 1917 Communist revolution, to last more than a few days.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rifts rooted in language, culture, politics and economics that created it -- and that have dogged Ukraine since its independence in 1991 -- show little sign of fading. Nor do the tensions created by the struggle in Donetsk, about 45 miles from the border with Russia, seem likely to go away. Late on Wednesday, a group of protesters blocked the exit of a Ukrainian military site here and forced buses carrying troops to go back inside.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Solntsev acknowledged that the People's Republic, declared on Monday, faced an uphill struggle. On Wednesday, the Ukrainian government vowed to end the occupation of the government building within 48 hours, either through negotiation or force. Even officials in the Party of Regions, the former governing party of the ousted president, Viktor F. Yanukovych, denounced the seizure of official premises and called on the protesters to end their occupation and accept that Donetsk is part of Ukraine.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cluster of fringe pro-Russian political outfits behind the Donetsk People's Republic, which the authorities in Kiev denounce as a local power grab instigated by Moscow, disagree on their final goal. They cannot decide whether to push to join Russia, to give substance to their chimerical state or to secure more autonomy for the region within Ukraine.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People's Republic does now have a 12-member governing council, which meets on the 11th floor, Mr. Solntsev said. That space had been occupied by Donetsk's Kiev-appointed governor, the billionaire metals magnate Sergei A. Taruta, who now holds his meetings in a local hotel.</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power cut off in the occupied government block, the elevators no longer work, requiring the portly Mr. Solntsev and his comrades -- who include two newly appointed ministers, one for foreign affairs and one for security -- to climb the stairs past masked men armed with metal rods and wooden clubs. Mr. Solntsev said he could not remember either minister's name.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more important, he said, than the conventional trappings of statehood -- details like territory, laws and functioning services -- is ''the idea'' of a country that ''speaks for the people.'' In the case of Donetsk, Mr. Solntsev said, this means for Russian speakers, who he said felt like unwanted aliens in a nation that has been dominated by Ukrainian speakers from the west since the ouster of Mr. Yanukovych, a Donetsk native, in February.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only 4.7 percent of local residents want a separate Donetsk state, just over a third like to identify themselves as ''citizens of Ukraine.'' More prefer ''Russian-speaking residents of Ukraine'' or ''residents of the Donets Basin,'' according to a survey released Wednesday by the Donetsk Institute for Social Research and Political Analysis.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Igor Koval, the acting chairman of the Donetsk regional council, complained that the protesters occupying the administration building had made it impossible for him to do any work because they would not let him into the council chamber on the 10th floor. They should leave, Mr. Koval said. But he added that he understood and shared their anger at ''being treated like second-class citizens'' by a national government that ''does not listen to or understand the problems of the east.''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installed after Mr. Yanukovych fled the capital on Feb. 21 ended the dominance of Russian-speaking politicians from the east of the country -- most of whom had opposed the pro-European protests in Kiev that toppled Mr. Yanukovych -- and shifted power sharply to Ukrainian speakers from western and central regions.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State-run Russian television, which is widely watched here despite efforts by officials in Kiev to block access, has fanned fears that this shift will bring discrimination and even persecution by nationalist extremists. The Ukrainian Parliament contributed to this anxiety by voting in late February to scrap a law that allows Russian to be used instead of Ukrainian in schools, courts and elsewhere in regions where it is widely spoken. The decision was quickly reversed but left fertile grounds for pro-Russian activists to plant seeds of alarm.</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Donetsk residents can cite concrete examples of how life has become worse as a result of the change of power in Kiev, but opinion polls show that the eastern regions take a dim view of Ukraine's new order. A recent poll commissioned by the International Republican Institute showed that 72 percent of people in the Russian-speaking east think the country is going in the wrong direction, compared with only 36 percent in the Ukrainian-speaking west.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 and west are also sharply divided on where their future should lie. Ninety percent of those polled in the west want Ukraine to enter an economic union with Europe, while 59 percent of easterners want to join a Russian-led customs union.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Solntsev said the People's Republic had not had time to work out its own economic policy but would focus on supporting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not the bourgeoisie.''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lack of a firm policy means that while Mr. Solntsev and his allies have been able to mimic the tactics of the pro-European protesters in Kiev by building barricades, tearing up paving stones and setting up self-defense units, they have failed to rally widespread public support, particularly from the middle class.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Dmitri Zhukov, the owner of a restaurant near the seized government building, watched in disgust as a group of young men with clubs marched by to join the occupation. ''How can we support these people?'' he asked. ''They think Uncle Putin will come and give them money. They need to stop drinking and start working.''</w:t>
      </w:r>
    </w:p>
    <w:p>
      <w:pPr>
        <w:pStyle w:val="Normal117"/>
        <w:keepNext w:val="0"/>
        <w:spacing w:before="240" w:after="0" w:line="260" w:lineRule="atLeast"/>
        <w:ind w:left="0" w:right="0" w:firstLine="0"/>
        <w:jc w:val="left"/>
      </w:pPr>
      <w:r>
        <w:br/>
      </w:r>
      <w:hyperlink r:id="rId1050" w:history="1">
        <w:r>
          <w:rPr>
            <w:rFonts w:ascii="arial" w:eastAsia="arial" w:hAnsi="arial" w:cs="arial"/>
            <w:b w:val="0"/>
            <w:i/>
            <w:strike w:val="0"/>
            <w:color w:val="0077CC"/>
            <w:sz w:val="20"/>
            <w:u w:val="single"/>
            <w:vertAlign w:val="baseline"/>
          </w:rPr>
          <w:t>http://www.nytimes.com/2014/04/10/world/europe/ukraine-russia.html</w:t>
        </w:r>
      </w:hyperlink>
    </w:p>
    <w:p>
      <w:pPr>
        <w:pStyle w:val="Normal1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7"/>
        <w:spacing w:line="60" w:lineRule="exact"/>
      </w:pPr>
      <w:r>
        <w:pict>
          <v:line id="_x0000_s1448" style="position:absolute;z-index:251969536" from="0,2pt" to="512pt,2pt" strokecolor="#009ddb" strokeweight="2pt">
            <v:stroke linestyle="single"/>
            <w10:wrap type="topAndBottom"/>
          </v:line>
        </w:pict>
      </w:r>
    </w:p>
    <w:p>
      <w:pPr>
        <w:pStyle w:val="Normal1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version of the flag of the Donetsk People's Republic hung in an occupied government building. (PHOTOGRAPH BY MAURICIO LIMA FOR THE NEW YORK TIMES)        </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2014</w:t>
      </w:r>
    </w:p>
    <w:p>
      <w:pPr>
        <w:pStyle w:val="Normal117"/>
      </w:pPr>
    </w:p>
    <w:p>
      <w:pPr>
        <w:pStyle w:val="Normal117"/>
        <w:ind w:left="200"/>
        <w:sectPr>
          <w:type w:val="continuous"/>
          <w:pgMar w:top="840" w:right="1000" w:bottom="840" w:left="1000" w:header="400" w:footer="400"/>
          <w:pgNumType w:fmt="decimal"/>
          <w:cols w:space="720"/>
        </w:sectPr>
      </w:pPr>
      <w:r>
        <w:br/>
      </w:r>
      <w:r>
        <w:pict>
          <v:line id="_x0000_s1449" style="position:absolute;z-index:251970560"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1051"/>
          <w:headerReference w:type="default" r:id="rId1052"/>
          <w:footerReference w:type="even" r:id="rId1053"/>
          <w:footerReference w:type="default" r:id="rId1054"/>
          <w:headerReference w:type="first" r:id="rId1055"/>
          <w:footerReference w:type="first" r:id="rId1056"/>
          <w:pgSz w:w="12240" w:h="15840"/>
          <w:pgMar w:top="840" w:right="1000" w:bottom="840" w:left="1000" w:header="400" w:footer="400"/>
          <w:pgNumType w:fmt="decimal"/>
          <w:cols w:space="720"/>
          <w:titlePg w:val="0"/>
        </w:sectPr>
      </w:pPr>
    </w:p>
    <w:p>
      <w:pPr>
        <w:pStyle w:val="Normal118"/>
      </w:pPr>
    </w:p>
    <w:p>
      <w:pPr>
        <w:pStyle w:val="Normal118"/>
      </w:pPr>
      <w:r>
        <w:pict>
          <v:shape id="_x0000_i1450" type="#_x0000_t75" alt="LexisNexis®" style="width:147.75pt;height:30pt">
            <v:imagedata r:id="rId17" o:title=""/>
          </v:shape>
        </w:pict>
      </w:r>
      <w:r>
        <w:cr/>
      </w:r>
    </w:p>
    <w:p>
      <w:pPr>
        <w:pStyle w:val="Heading1116"/>
        <w:keepNext w:val="0"/>
        <w:spacing w:after="200" w:line="340" w:lineRule="atLeast"/>
        <w:ind w:left="0" w:right="0" w:firstLine="0"/>
        <w:jc w:val="center"/>
      </w:pPr>
      <w:hyperlink r:id="rId1057" w:history="1">
        <w:r>
          <w:rPr>
            <w:rFonts w:ascii="arial" w:eastAsia="arial" w:hAnsi="arial" w:cs="arial"/>
            <w:b/>
            <w:i/>
            <w:strike w:val="0"/>
            <w:color w:val="0077CC"/>
            <w:sz w:val="28"/>
            <w:u w:val="single"/>
            <w:vertAlign w:val="baseline"/>
          </w:rPr>
          <w:t>For Clarke, a Bonus and a Party</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2011 Tuesday</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18"/>
        <w:keepNext w:val="0"/>
        <w:spacing w:after="0" w:line="240" w:lineRule="atLeast"/>
        <w:ind w:right="0"/>
        <w:jc w:val="both"/>
      </w:pPr>
      <w:bookmarkStart w:id="236" w:name="Bookmark_118"/>
      <w:bookmarkEnd w:id="236"/>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Sports Desk; Pg. 14</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786 words</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LARRY DORMAN</w:t>
      </w:r>
    </w:p>
    <w:p>
      <w:pPr>
        <w:pStyle w:val="Normal118"/>
        <w:keepNext/>
        <w:spacing w:before="240" w:after="0" w:line="340" w:lineRule="atLeast"/>
        <w:ind w:left="0" w:right="0" w:firstLine="0"/>
        <w:jc w:val="left"/>
      </w:pPr>
      <w:bookmarkStart w:id="237" w:name="Body_116"/>
      <w:bookmarkEnd w:id="237"/>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451" style="position:absolute;z-index:251971584" from="0,2pt" to="512pt,2pt" strokecolor="#009ddb" strokeweight="2pt">
            <v:stroke linestyle="single"/>
            <w10:wrap type="topAndBottom"/>
          </v:line>
        </w:pict>
      </w:r>
    </w:p>
    <w:p>
      <w:pPr>
        <w:pStyle w:val="Normal118"/>
      </w:pP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SANDWICH, England -- Darren Clarke strolled into the room just after 9 a.m. Monday looking a bit like the winning quarterback the day after the Super Bowl. The new champion of the British Open, Clarke had the claret jug propped up on the table in front of him, and his unshaven face and red-rimmed eyes were reflected in it, as was the grin that a sleepless night could not wipe off his face.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for Clarke, a 42-year-old pro from Northern Ireland who on Sunday methodically worked his way through the minefield that is Royal St. George's, had gone past the break of day, and he was up to it. No surprise there. Clarke is a self-described ''normal guy playing golf, having a bit of fun,'' and he obviously did both in the final round of the Open championship and in the hours after.</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still hasn't sunk in yet,'' Clarke said. ''I've looked at the trophy all night and sort of semi-figured out it's mine. Nice to be, as you say, Open champion.''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Clarke, the spoils of victory are considerably more than the claret jug, the $1.45 million winner's check and the acclaim of a nation of fewer than two million celebrating its third native son in 13 months to win one of golf's four major championships.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also is the matter of the more than $3 million bonus from the apparel division of the sporting goods company Dunlop, whose logo Clarke has been wearing on the front of his golf shirt since 2008 in an unusual agreement.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deal is one of several negotiated for Clarke by his manager, Chubby Chandler of International Sports Management.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seemingly win-win proposition for Clarke and Dunlop. Clarke wears the logo on his chest, the most prominent position after the front of the hat, for no guaranteed compensation -- unless he wins a major championship, in which case he collects the bonus. Chandler has negotiated similar deals for Lee Westwood and David Howell.</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this was indeed cause for celebration, and Clarke had one Sunday night. The guests included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Godfrey, a former greenskeeper, and Hettie Clarke. Also on hand were his fiancee, Alison Campbell, who is a former Miss Northern Ireland, Chandler, assorted golfers and agents and even a few magazine journalists and television personalities. Friends like Tiger Woods and the South African billionaire Johann Rupert telephoned him, and text messages blew up his in box all night.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quite a few pints and quite a few beers and quite a few glasses of red wine,'' said Clarke, whose wife, Heather, died of cancer in 2006 at the age of 39. ''And it all continued until about 30 minutes ago. I did look at my watch before I said that, so it did take a while. But it's been a very good night.''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Chandler said he expected this to be the start of a very good year for Clarke, a 170-to-1 shot to win the Open when the week began. He was 111th in the World Golf Ranking at the start of the tournament and was beginning to consider doing some on-air work for ESPN to supplement his golf and to keep his profile elevated.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changes so many things for Darren,'' Chandler said, mentioning exemptions into all four major championships for the next five years and into the British Open until he turns 60, and, with his jump to No. 30 in the ranking, into the remaining World Golf Championship events this year.</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deserves it,'' Chandler added. ''Like I said to him Saturday, some things are meant to be. He's the one who's been cracked over the head. That's a man who's paid his dues. And you could see last night, just the sheer joy. He has that massive smile, and he'll be a great champion.''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Chandler, who is a large man, and Clarke, whose waist teetered a bit over the big shamrock belt buckle he wore, have a running gag about their intention to go on a diet. They were supposedly going to start one Monday, but that seems about as likely now as Clarke swearing off Guinness.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hate to say it, but Darren plays better when he's fat,'' Chandler said Sunday while waiting greenside for Clarke to conclude the picture-taking after the traditional winner's ceremony.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for Clarke will continue at least through Tuesday. A large celebration is planned then in Northern Ireland at the Royal Portrush Golf Club, where he will be joined by the rest of the members, presumably including Graeme McDowell and possibly Padraig Harrington. Maybe the youngster from Holywood, Rory McIlroy, will even pop in.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going on in Northern Ireland is the stuff of Hollywood movies, a script that would probably be rejected as too fanciful. That makes it all the more astounding, even to the latest golfer to make it happen. Clarke does not know how, he just knows he appreciates the success and the game more than he ever has.</w:t>
      </w:r>
    </w:p>
    <w:p>
      <w:pPr>
        <w:pStyle w:val="Normal118"/>
        <w:keepNext w:val="0"/>
        <w:spacing w:before="240" w:after="0" w:line="260" w:lineRule="atLeast"/>
        <w:ind w:left="0" w:right="0" w:firstLine="0"/>
        <w:jc w:val="left"/>
      </w:pPr>
      <w:r>
        <w:br/>
      </w:r>
      <w:hyperlink r:id="rId1058" w:history="1">
        <w:r>
          <w:rPr>
            <w:rFonts w:ascii="arial" w:eastAsia="arial" w:hAnsi="arial" w:cs="arial"/>
            <w:b w:val="0"/>
            <w:i/>
            <w:strike w:val="0"/>
            <w:color w:val="0077CC"/>
            <w:sz w:val="20"/>
            <w:u w:val="single"/>
            <w:vertAlign w:val="baseline"/>
          </w:rPr>
          <w:t>http://www.nytimes.com</w:t>
        </w:r>
      </w:hyperlink>
    </w:p>
    <w:p>
      <w:pPr>
        <w:pStyle w:val="Normal1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8"/>
        <w:spacing w:line="60" w:lineRule="exact"/>
      </w:pPr>
      <w:r>
        <w:pict>
          <v:line id="_x0000_s1452" style="position:absolute;z-index:251972608" from="0,2pt" to="512pt,2pt" strokecolor="#009ddb" strokeweight="2pt">
            <v:stroke linestyle="single"/>
            <w10:wrap type="topAndBottom"/>
          </v:line>
        </w:pict>
      </w:r>
    </w:p>
    <w:p>
      <w:pPr>
        <w:pStyle w:val="Normal1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Darren Clarke said he celebrated his British Open title by looking at the claret jug all night and downing ''quite a few'' drinks. (PHOTOGRAPH BY PETER MUHLY/AGENCE FRANCE-PRESSE -- GETTY IMAGES)                                                                      </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19, 2011</w:t>
      </w:r>
    </w:p>
    <w:p>
      <w:pPr>
        <w:pStyle w:val="Normal118"/>
      </w:pPr>
    </w:p>
    <w:p>
      <w:pPr>
        <w:pStyle w:val="Normal118"/>
        <w:ind w:left="200"/>
        <w:sectPr>
          <w:type w:val="continuous"/>
          <w:pgMar w:top="840" w:right="1000" w:bottom="840" w:left="1000" w:header="400" w:footer="400"/>
          <w:pgNumType w:fmt="decimal"/>
          <w:cols w:space="720"/>
        </w:sectPr>
      </w:pPr>
      <w:r>
        <w:br/>
      </w:r>
      <w:r>
        <w:pict>
          <v:line id="_x0000_s1453" style="position:absolute;z-index:251973632"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1059"/>
          <w:headerReference w:type="default" r:id="rId1060"/>
          <w:footerReference w:type="even" r:id="rId1061"/>
          <w:footerReference w:type="default" r:id="rId1062"/>
          <w:headerReference w:type="first" r:id="rId1063"/>
          <w:footerReference w:type="first" r:id="rId1064"/>
          <w:pgSz w:w="12240" w:h="15840"/>
          <w:pgMar w:top="840" w:right="1000" w:bottom="840" w:left="1000" w:header="400" w:footer="400"/>
          <w:pgNumType w:fmt="decimal"/>
          <w:cols w:space="720"/>
          <w:titlePg w:val="0"/>
        </w:sectPr>
      </w:pPr>
    </w:p>
    <w:p>
      <w:pPr>
        <w:pStyle w:val="Normal119"/>
      </w:pPr>
    </w:p>
    <w:p>
      <w:pPr>
        <w:pStyle w:val="Normal119"/>
      </w:pPr>
      <w:r>
        <w:pict>
          <v:shape id="_x0000_i1454" type="#_x0000_t75" alt="LexisNexis®" style="width:147.75pt;height:30pt">
            <v:imagedata r:id="rId17" o:title=""/>
          </v:shape>
        </w:pict>
      </w:r>
      <w:r>
        <w:cr/>
      </w:r>
    </w:p>
    <w:p>
      <w:pPr>
        <w:pStyle w:val="Heading1117"/>
        <w:keepNext w:val="0"/>
        <w:spacing w:after="200" w:line="340" w:lineRule="atLeast"/>
        <w:ind w:left="0" w:right="0" w:firstLine="0"/>
        <w:jc w:val="center"/>
      </w:pPr>
      <w:hyperlink r:id="rId1065" w:history="1">
        <w:r>
          <w:rPr>
            <w:rFonts w:ascii="arial" w:eastAsia="arial" w:hAnsi="arial" w:cs="arial"/>
            <w:b/>
            <w:i/>
            <w:strike w:val="0"/>
            <w:color w:val="0077CC"/>
            <w:sz w:val="28"/>
            <w:u w:val="single"/>
            <w:vertAlign w:val="baseline"/>
          </w:rPr>
          <w:t>Kaine and Pence Clash on Merits of Their Tickets</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2016 Wednesday</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19"/>
        <w:keepNext w:val="0"/>
        <w:spacing w:after="0" w:line="240" w:lineRule="atLeast"/>
        <w:ind w:right="0"/>
        <w:jc w:val="both"/>
      </w:pPr>
      <w:bookmarkStart w:id="238" w:name="Bookmark_119"/>
      <w:bookmarkEnd w:id="238"/>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1632 words</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MARTIN and PATRICK HEALY; Jonathan Martin reported from Farmville, and Patrick Healy from New York.</w:t>
      </w:r>
    </w:p>
    <w:p>
      <w:pPr>
        <w:pStyle w:val="Normal119"/>
        <w:keepNext/>
        <w:spacing w:before="240" w:after="0" w:line="340" w:lineRule="atLeast"/>
        <w:ind w:left="0" w:right="0" w:firstLine="0"/>
        <w:jc w:val="left"/>
      </w:pPr>
      <w:bookmarkStart w:id="239" w:name="Body_117"/>
      <w:bookmarkEnd w:id="239"/>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455" style="position:absolute;z-index:251974656"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FARMVILLE, Va. -- Senator Tim Kaine and Gov. Mike Pence repeatedly threw each other on the defensive over their running mates' policies and character at the vice-presidential debate on Tuesday night, with Mr. Pence making little effort to directly rebut the near-constant attacks on Donald J. Trump's fitness for the presidency.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Kaine was far more aggressive from the start, answering a question about his own qualifications with lengthy praise for Hillary Clinton and a declaration that ''the thought of Donald Trump as commander in chief scares us to death.'' Mr. Kaine, trained as a litigator, frequently used this tactic of turning questions about himself and Mrs. Clinton into opportunities to extol his running mate and assail Mr. Trump.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can't imagine how Governor Pence can defend the insult-driven, me-first style of Donald Trump,'' Mr. Kaine said after noting that Mr. Trump had once described Mexicans as ''rapists'' and questioned President Obama's citizenship.</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Pence, more formal and mild-mannered than his rival, seemed frustrated by the fusillade coming from Mr. Kaine. He often looked down and shook his head slightly in the face of the attacks on Mr. Trump, while Mr. Kaine tended to interrupt and talk over Mr. Pence.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at other points he showed a deftness that Mr. Trump often lacked at his own debate last week. And he also offered voters a face of the Republican Party that was not overly dark or angry, as Mr. Trump has often been in this race.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you and Hillary Clinton would know a lot about an insult-driven campaign,'' Mr. Pence said. ''The campaign of Hillary Clinton and Tim Kaine has been an avalanche of insults.''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Mr. Trump's proposals for cutting taxes and repealing the Affordable Care Act to ''ending the war on coal,'' a phrase he repeated several times, Mr. Pence tried to describe Mr. Trump's views in ways intended to energize social conservatives,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and other Republicans while delivering a measured performance that might appeal to undecided voters who are wary of Mr. Trump's fiery and unpredictable temperament.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Neither candidate made significant errors through the night, meeting the baseline test of not doing any harm to the top of the ticket. Of the two, Mr. Kaine appeared far different from his usual self: He has been a more mellow debater in the past, a sign that the Clinton campaign trained him to be an attack dog on Tuesday.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Pence had his strongest moments during a lengthy exchange over abortion rights, as he excoriated Mrs. Clinton and Mr. Kaine for supporting laws that allowed what opponents call ''partial-birth abortions.'' He also argued that Mr. Kaine, a Catholic who personally opposes abortion, had bent his own views to support Mrs. Clinton's positions on abortion.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very idea that a child that is almost born into the world could still have their life taken from them is just anathema to me,'' Mr. Pence said.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Kaine, who rarely if ever ceded a debating point through the 90-minute event, insisted that a candidate's faith should not dictate policy. ''The very last thing the government should do is punish women who make reproductive choices,'' referring to a comment that Mr. Trump made on MSNBC months ago.</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and I would never support legislation that would punish women who made the heartbreaking choice,'' Mr. Pence said. When Mr. Kaine reminded Mr. Pence of Mr. Trump's statement to the contrary, Mr. Pence stammered.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''Look, he's not a polished politician like you and Hillary Clinton,'' he said.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Pence alternated between ignoring Mr. Trump's inflammatory comments and making it clear that he had a different view on some issues. He repeatedly offered tough talk about Vladimir V. Putin's government in Moscow, for example, even though Mr. Trump has repeatedly praised the Russian leader.</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Russian bear never dies, it just hibernates,'' Mr. Pence said, evoking Reagan-era imagery. At another moment, Mr. Pence called Mr. Putin a ''small and bullying leader.''</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Kaine sought to box in the Republicans, saying, ''You've got to be tough on Russia, so let's start by not praising Vladimir Putin as a great leader.''</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haven't,'' Mr. Pence protested, even though he himself said on CNN last month that Mr. Putin was ''a stronger leader in his country than Barack Obama has been in this country.'' But Mr. Pence during the debate flatly denied making that remark.</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Pence's refusal to justify or explain Mr. Trump's past remarks in any detail drew withering fire from Mr. Kaine.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''Six times tonight I have said to Governor Pence, I can't imagine how you can defend your running mate's position on one issue after the next, and in all six cases he's refused to defend his running mate,'' Mr. Kaine said.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happy to defend him,'' Mr. Pence said, but then spent more time assailing Mrs. Clinton over the civil war in Syria and the Iran nuclear deal.</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Pence said ''Oh, come on'' and ''Oh, that's nonsense'' over and over again, but that did not seem to halt Mr. Kaine's steady assault on Mr. Trump. At one point Mr. Pence acknowledged that he was ''just trying to keep up'' with Mr. Kaine's attacks, while the Democrat shot back that he was simply using Mr. Trump's own words against the Republican ticket. At another point, when Mr. Kaine suggested that even Ronald Reagan would find Mr. Trump unacceptable, Mr. Pence seemed almost at a loss for words.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that was even beneath and you and Hillary Clinton -- and that's pretty low,'' Mr. Pence said.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when Mr. Kaine, for a fourth time, brought up Mr. Trump's assertion in his presidential announcement speech last year that Mexican migrants are ''criminals and rapists,'' Mr. Pence flashed irritation. ''Senator, you whipped out that Mexican thing again,'' he said.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Kaine's attempts to irk Mr. Pence emphasized how the Democratic ticket is determined to use the debates to inflict maximum damage on Mr. Trump by reminding voters of his divisive and even racist language and views over the years.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after a strong few weeks in September, has been struggling in the polls and on the campaign trail since his first debate last week, and Mrs. Clinton hopes to capitalize on his troubles with a series of stinging attacks in their two remaining debates.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Pence, for his part, has dutifully attacked Mrs. Clinton's record and played down Mr. Trump's rhetorical excesses, but he is also widely expected to seek office again if Republicans lose this year. He was therefore caught in a dilemma Tuesday, forced to choose between being unblinkingly loyal to the man who elevated him to national prominence and handing fodder to rivals in a potential future race.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one of several moments when the candidates tried to appeal to their own distinct voting blocs, Mr. Pence attempted to drive a wedge between the Democrats' African-American base and up-for-grabs white voters, targeting Mrs. Clinton for what he said was her practice of ''bad-mouthing cops.''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''Enough of this seeking every opportunity to demean law enforcement broadly,'' Mr. Pence said.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Kaine argued that there is ''implicit bias'' in policing, a phrase Mrs. Clinton has echoed from the Black Lives Matter movement.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vice-presidential candidates use their debates to promote and defend their running mates, Mr. Pence had the heavier political burden on Tuesday after a weeklong barrage of outbursts from Mr. Trump that renewed questions about his temperament and his ability to win in November.</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Kaine aimed his political message squarely at minorities by regularly mentioning Mr. Trump's attacks on Hispanics and illegal immigrants, and at women by noting Mr. Trump's recent insults against a former Miss Universe who had gained weight soon after winning the pageant. Mr. Kaine argued that Mr. Trump was incapable of expressing regret or admitting he was wrong, which he described as dubious traits for a president.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''Did Donald Trump apologize for taking after somebody in a Twitter war and making fun of her weight?'' Mr. Kaine said. ''Did he apologize for saying President Obama was not even a citizen of the United States?''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Pence sought to deflect questions about Mr. Trump's failure to release his tax returns by noting how many jobs the hotel developer had created, and he defended Mr. Trump's use of the tax code to claim a $916 million loss that may have helped him avoid paying federal income taxes for nearly 20 years.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is a businessman, not a career politician,'' Mr. Pence said. ''Those tax returns showed that he faced some pretty tough times.''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why won't he release his tax returns?'' Mr. Kaine said interjected.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moderator, Elaine Quijano of CBS News, lost control of the debate at several points as Mr. Kaine trampled on Mr. Pence's two-minute answers.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Kaine used a discussion of foreign policy to unleash a torrent of attacks on Mr. Trump for his breezy comments on nuclear weapons and praise for a series of authoritarian strongmen.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loves dictators, he's got kind of a personal Mount Rushmore,'' said the senator, citing leaders like Mr. Putin and Kim Jong-un of North Korea.</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Pence sidestepped Mr. Kaine's criticism, instead mocking his rival for lobbing a rehearsed attack. ''Did you work on that one a long time?'' Mr. Pence deadpanned.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''Let's see if you can defend any of it,'' Mr. Kaine shot back.</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Pence made no real attempt to do so.</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next debate, on Sunday, will feature Mr. Trump and Mrs. Clinton in a town meeting format where voters will ask questions. The third presidential debate will be on Oct. 19.</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 out what you need to know about the 2016 presidential race today, and get politics news updates via Facebook, Twitter and the First Draft newsletter.</w:t>
      </w:r>
    </w:p>
    <w:p>
      <w:pPr>
        <w:pStyle w:val="Normal119"/>
        <w:keepNext w:val="0"/>
        <w:spacing w:before="240" w:after="0" w:line="260" w:lineRule="atLeast"/>
        <w:ind w:left="0" w:right="0" w:firstLine="0"/>
        <w:jc w:val="left"/>
      </w:pPr>
      <w:r>
        <w:br/>
      </w:r>
      <w:hyperlink r:id="rId1066" w:history="1">
        <w:r>
          <w:rPr>
            <w:rFonts w:ascii="arial" w:eastAsia="arial" w:hAnsi="arial" w:cs="arial"/>
            <w:b w:val="0"/>
            <w:i/>
            <w:strike w:val="0"/>
            <w:color w:val="0077CC"/>
            <w:sz w:val="20"/>
            <w:u w:val="single"/>
            <w:vertAlign w:val="baseline"/>
          </w:rPr>
          <w:t>http://www.nytimes.com/2016/10/05/us/politics/vice-presidential-debate.html</w:t>
        </w:r>
      </w:hyperlink>
    </w:p>
    <w:p>
      <w:pPr>
        <w:pStyle w:val="Normal1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9"/>
        <w:spacing w:line="60" w:lineRule="exact"/>
      </w:pPr>
      <w:r>
        <w:pict>
          <v:line id="_x0000_s1456" style="position:absolute;z-index:251975680" from="0,2pt" to="512pt,2pt" strokecolor="#009ddb" strokeweight="2pt">
            <v:stroke linestyle="single"/>
            <w10:wrap type="topAndBottom"/>
          </v:line>
        </w:pict>
      </w:r>
    </w:p>
    <w:p>
      <w:pPr>
        <w:pStyle w:val="Normal1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Senator Tim Kaine, left, and Gov. Mike Pence, the candidates for vice president, met Tuesday night for their only debate. (A1)</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Tim Kaine of Virginia and Gov. Mike Pence of Indiana debated Tuesday night at Longwood University in Farmville, Va. Elaine Quijano of CBS News was the moderator. (PHOTOGRAPHS BY DOUG MILLS/THE NEW YORK TIMES) (A12)       </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2016</w:t>
      </w:r>
    </w:p>
    <w:p>
      <w:pPr>
        <w:pStyle w:val="Normal119"/>
      </w:pPr>
    </w:p>
    <w:p>
      <w:pPr>
        <w:pStyle w:val="Normal119"/>
        <w:ind w:left="200"/>
        <w:sectPr>
          <w:type w:val="continuous"/>
          <w:pgMar w:top="840" w:right="1000" w:bottom="840" w:left="1000" w:header="400" w:footer="400"/>
          <w:pgNumType w:fmt="decimal"/>
          <w:cols w:space="720"/>
        </w:sectPr>
      </w:pPr>
      <w:r>
        <w:br/>
      </w:r>
      <w:r>
        <w:pict>
          <v:line id="_x0000_s1457" style="position:absolute;z-index:251976704"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1067"/>
          <w:headerReference w:type="default" r:id="rId1068"/>
          <w:footerReference w:type="even" r:id="rId1069"/>
          <w:footerReference w:type="default" r:id="rId1070"/>
          <w:headerReference w:type="first" r:id="rId1071"/>
          <w:footerReference w:type="first" r:id="rId1072"/>
          <w:pgSz w:w="12240" w:h="15840"/>
          <w:pgMar w:top="840" w:right="1000" w:bottom="840" w:left="1000" w:header="400" w:footer="400"/>
          <w:pgNumType w:fmt="decimal"/>
          <w:cols w:space="720"/>
          <w:titlePg w:val="0"/>
        </w:sectPr>
      </w:pPr>
    </w:p>
    <w:p>
      <w:pPr>
        <w:pStyle w:val="Normal120"/>
      </w:pPr>
    </w:p>
    <w:p>
      <w:pPr>
        <w:pStyle w:val="Normal120"/>
      </w:pPr>
      <w:r>
        <w:pict>
          <v:shape id="_x0000_i1458" type="#_x0000_t75" alt="LexisNexis®" style="width:147.75pt;height:30pt">
            <v:imagedata r:id="rId17" o:title=""/>
          </v:shape>
        </w:pict>
      </w:r>
      <w:r>
        <w:cr/>
      </w:r>
    </w:p>
    <w:p>
      <w:pPr>
        <w:pStyle w:val="Heading1118"/>
        <w:keepNext w:val="0"/>
        <w:spacing w:after="200" w:line="340" w:lineRule="atLeast"/>
        <w:ind w:left="0" w:right="0" w:firstLine="0"/>
        <w:jc w:val="center"/>
      </w:pPr>
      <w:hyperlink r:id="rId1073" w:history="1">
        <w:r>
          <w:rPr>
            <w:rFonts w:ascii="arial" w:eastAsia="arial" w:hAnsi="arial" w:cs="arial"/>
            <w:b/>
            <w:i/>
            <w:strike w:val="0"/>
            <w:color w:val="0077CC"/>
            <w:sz w:val="28"/>
            <w:u w:val="single"/>
            <w:vertAlign w:val="baseline"/>
          </w:rPr>
          <w:t>THE TRIALS OF OWNING JUST ONE MOVIE THEATER</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1983, Monday, Late City Final Edition</w:t>
      </w:r>
    </w:p>
    <w:p>
      <w:pPr>
        <w:pStyle w:val="Normal120"/>
        <w:keepNext w:val="0"/>
        <w:spacing w:after="0" w:line="240" w:lineRule="atLeast"/>
        <w:ind w:right="0"/>
        <w:jc w:val="both"/>
      </w:pPr>
      <w:bookmarkStart w:id="240" w:name="Bookmark_120"/>
      <w:bookmarkEnd w:id="240"/>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1983 The New York Times Company</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Page 1, Column 1; Financial Desk</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993 words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SANDRA SALMANS, Special to the New York Times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SOUTH NORWALK, Conn.</w:t>
      </w:r>
    </w:p>
    <w:p>
      <w:pPr>
        <w:pStyle w:val="Normal120"/>
        <w:keepNext/>
        <w:spacing w:before="240" w:after="0" w:line="340" w:lineRule="atLeast"/>
        <w:ind w:left="0" w:right="0" w:firstLine="0"/>
        <w:jc w:val="left"/>
      </w:pPr>
      <w:bookmarkStart w:id="241" w:name="Body_118"/>
      <w:bookmarkEnd w:id="241"/>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459" style="position:absolute;z-index:251977728" from="0,2pt" to="512pt,2pt" strokecolor="#009ddb" strokeweight="2pt">
            <v:stroke linestyle="single"/>
            <w10:wrap type="topAndBottom"/>
          </v:line>
        </w:pict>
      </w:r>
    </w:p>
    <w:p>
      <w:pPr>
        <w:pStyle w:val="Normal120"/>
      </w:pP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looks like a rich summer at the Sono Cinema: Italian art films, oldies but goodies and ''Wrestling Women vs. the Aztec Mummy'' - the piece de resistance of an annual ''turkey film festival.''</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glitter of Hollywood stops a few thousand miles short of the Sono, a small repertory theater on the edge of a shopping center on the edge of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The entrance is through a parking lot, the manager's office houses bags of unpopped corn and the theater has only 350 seats.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Sono is the enterprise, and a modestly profitable one, of Brian Fox, a 37-year-old who has always liked movies but never wanted to make them. Now, his favorites are ''the ones I won't go broke on,'' he said. ''Usually, if you show something really obscure, and you're not in New York, you die with it.''</w:t>
      </w:r>
    </w:p>
    <w:p>
      <w:pPr>
        <w:pStyle w:val="Normal120"/>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SOUTH NORWALK, Conn. - It looks like a rich summer at the Sono Cinema: Italian art films, oldies but goodies and ''Wrestling Women vs. the Aztec Mummy'' - the piece de resistance of an annual ''turkey film festival.''Big Chains Dominate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Movie exhibition is a business dominated by the big chains, notably General Cinema and United Artists Communications, each of which owns about 1,000 screens, in the industry jargon. Even for the giants, it is reckoned to be a difficult business dependent on the vagaries of Hollywood and the public.</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economics of independent movie theater owners with five or fewer screens are much harsher.  ''The more theaters you have to book films for, the better chance you have of booking films,'' said Robert Sunshine, who represents the Independent Theater Owners Association, based in New York. Thus, despite a 1948 consent decree that required film distributors to allow movie theater owners to compete freely for products, the giant chains that can offer wide release and big audiences are generally favored.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Mr. Sunshine, about half of the 18,000 screens in the United States belong to chains with 20 or more screens. But that half gets 85 percent of the gross, he estimates, because they get the more desirable first-run pictures.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Fox hopes he will improve his odds next month when he opens a second movie theater, one with 560 seats, in Harrison, N.Y. With one screen, he said, ''you don't get a hell of a lot of respect from the film companies.'' If he can offer a distributor two different playing dates, he reasoned, he might be able to get films a bit earlier.  ''But I'm not deluded into thinking that two screens will give me that much power,'' he said.</w:t>
      </w:r>
    </w:p>
    <w:p>
      <w:pPr>
        <w:pStyle w:val="Normal1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Problem of Location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it is a repertory house, running European art films, golden oldies and second-run American films, the Sono is not directly subject to the stiff competition from first-run theaters. But it has been hampered by its location. As a rule, the best base for repertory houses such as the Sono is a college town or major city. While it is surrounded by affluent communities, including Westport, South Norwalk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the neighborhood, the theater's fortune had ebbed in recent years. Originally a first-run theater, it had declined, first into a kung fu theater, then into a house for pornographic films.  When Mr. Fox bought the Sono in 1979, he paid $65,000 for the equipment, seats and screen - but nothing for good will or customers. ''It's been about six months since we got the last guy coming in here for a porn movie,'' he said.</w:t>
      </w:r>
    </w:p>
    <w:p>
      <w:pPr>
        <w:pStyle w:val="Normal1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Family Business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Sono is making progress. On average, it grosses between $4,200 and $4,400 a week; that compares with an industry average of only $3,700, according to the Motion Picture Association of America.  Overhead - rent, utilities, salaries for ushers, cleaners, projectionists and candy girls - are held to a minimum, as the Sono is a family business; Mr. Fox's brother is one of the projectionists, and his wife designs the brochures that list the Sono's coming films. He pays himself a salary of less than $25,000. Last year, the Sono made its first profit, a few thousand dollars.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with any exhibitor, Mr. Fox's main expense is distributor fees.  Typically, a film distributor collects 35 percent of the gross, against a minimum guarantee. Sometimes, however, the share rises to 40 or even 50 percent for a rare and sought-after film, such as Abel Gance's ''Napoleon.'' ''You make the best deals you can,'' Mr. Fox said.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deal - but one he rarely makes, he added regretfully - is to guarantee a flat sum to the distributor. Thus, if the film is a hit, the theater owner can keep the ''overage.''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 studios supply about one-third of the Sono's product, Mr. Fox said. The remaining films come from smaller, independent distributors, such as New Line, New World and Atlantic, and from the classics divisions of the majors, which have recently become active as distributors of high-quality European art films.</w:t>
      </w:r>
    </w:p>
    <w:p>
      <w:pPr>
        <w:pStyle w:val="Normal1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Films Change Rapidly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distributors, repertory houses such as the Sono are at the bottom of the list. Because it changes its films every few days, the Sono cannot offer the long runs and continuing revenues that suppliers want. Furthermore, the Sono's use of double features forces distributors to split their 35 percent, a highly unpopular arrangement. To accommodate them, Mr. Fox said, he sometimes runs two films by the same major.</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really is a fight to get the majors to recognize you,'' said Mr. Fox, who bears scars of that fight. One time, he recalled, he had booked into the Sono a 3-D re-release by a major, when the major abruptly canceled because the 3-D genre was enjoying a boom and there was an opportunity to release the film more widely. ''They didn't honor our date,'' said Mr. Fox. ''They said, 'We're booking only two-week runs'.'' Although Mr. Fox protested noisily, he said, he lost the film and ''probably $1,000.''</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make more money, Mr. Fox also books films into other repertory houses. Eventually, ''I might want to be a distributor,'' he said.  ''I don't want to be always selling tickets.''</w:t>
      </w:r>
    </w:p>
    <w:p>
      <w:pPr>
        <w:pStyle w:val="Normal1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0"/>
        <w:spacing w:line="60" w:lineRule="exact"/>
      </w:pPr>
      <w:r>
        <w:pict>
          <v:line id="_x0000_s1460" style="position:absolute;z-index:251978752" from="0,2pt" to="512pt,2pt" strokecolor="#009ddb" strokeweight="2pt">
            <v:stroke linestyle="single"/>
            <w10:wrap type="topAndBottom"/>
          </v:line>
        </w:pict>
      </w:r>
    </w:p>
    <w:p>
      <w:pPr>
        <w:pStyle w:val="Normal1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photo of Brian Fox</w:t>
      </w:r>
    </w:p>
    <w:p>
      <w:pPr>
        <w:pStyle w:val="Normal120"/>
      </w:pPr>
    </w:p>
    <w:p>
      <w:pPr>
        <w:pStyle w:val="Normal120"/>
        <w:ind w:left="200"/>
        <w:sectPr>
          <w:type w:val="continuous"/>
          <w:pgMar w:top="840" w:right="1000" w:bottom="840" w:left="1000" w:header="400" w:footer="400"/>
          <w:pgNumType w:fmt="decimal"/>
          <w:cols w:space="720"/>
        </w:sectPr>
      </w:pPr>
      <w:r>
        <w:br/>
      </w:r>
      <w:r>
        <w:pict>
          <v:line id="_x0000_s1461" style="position:absolute;z-index:251979776"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1074"/>
          <w:headerReference w:type="default" r:id="rId1075"/>
          <w:footerReference w:type="even" r:id="rId1076"/>
          <w:footerReference w:type="default" r:id="rId1077"/>
          <w:headerReference w:type="first" r:id="rId1078"/>
          <w:footerReference w:type="first" r:id="rId1079"/>
          <w:pgSz w:w="12240" w:h="15840"/>
          <w:pgMar w:top="840" w:right="1000" w:bottom="840" w:left="1000" w:header="400" w:footer="400"/>
          <w:pgNumType w:fmt="decimal"/>
          <w:cols w:space="720"/>
          <w:titlePg w:val="0"/>
        </w:sectPr>
      </w:pPr>
    </w:p>
    <w:p>
      <w:pPr>
        <w:pStyle w:val="Normal121"/>
      </w:pPr>
    </w:p>
    <w:p>
      <w:pPr>
        <w:pStyle w:val="Normal121"/>
      </w:pPr>
      <w:r>
        <w:pict>
          <v:shape id="_x0000_i1462" type="#_x0000_t75" alt="LexisNexis®" style="width:147.75pt;height:30pt">
            <v:imagedata r:id="rId17" o:title=""/>
          </v:shape>
        </w:pict>
      </w:r>
      <w:r>
        <w:cr/>
      </w:r>
    </w:p>
    <w:p>
      <w:pPr>
        <w:pStyle w:val="Heading1119"/>
        <w:keepNext w:val="0"/>
        <w:spacing w:after="200" w:line="340" w:lineRule="atLeast"/>
        <w:ind w:left="0" w:right="0" w:firstLine="0"/>
        <w:jc w:val="center"/>
      </w:pPr>
      <w:hyperlink r:id="rId1080" w:history="1">
        <w:r>
          <w:rPr>
            <w:rFonts w:ascii="arial" w:eastAsia="arial" w:hAnsi="arial" w:cs="arial"/>
            <w:b/>
            <w:i/>
            <w:strike w:val="0"/>
            <w:color w:val="0077CC"/>
            <w:sz w:val="28"/>
            <w:u w:val="single"/>
            <w:vertAlign w:val="baseline"/>
          </w:rPr>
          <w:t>Brooklyn Boxer Rises, but Her Feet Stay on the Ground</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2014 Friday</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21"/>
        <w:keepNext w:val="0"/>
        <w:spacing w:after="0" w:line="240" w:lineRule="atLeast"/>
        <w:ind w:right="0"/>
        <w:jc w:val="both"/>
      </w:pPr>
      <w:bookmarkStart w:id="242" w:name="Bookmark_121"/>
      <w:bookmarkEnd w:id="242"/>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22</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1057 words</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SUSAN HARTMAN</w:t>
      </w:r>
    </w:p>
    <w:p>
      <w:pPr>
        <w:pStyle w:val="Normal121"/>
        <w:keepNext/>
        <w:spacing w:before="240" w:after="0" w:line="340" w:lineRule="atLeast"/>
        <w:ind w:left="0" w:right="0" w:firstLine="0"/>
        <w:jc w:val="left"/>
      </w:pPr>
      <w:bookmarkStart w:id="243" w:name="Body_119"/>
      <w:bookmarkEnd w:id="243"/>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463" style="position:absolute;z-index:251980800"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Heather Hardy tugged at her skirt as she explained what happened to it.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after Sandy, we found this skirt floating around the living room,'' said Ms. Hardy, 32, who was living on her mother's couch at the time of the hurricane. The skirt had blood on it, she said, because ''I'd fought in it three days before and gotten a head butt that needed stitches.''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Months before the storm, she and her daughter, Annie, 9, had lost most of their belongings in an apartment fire. The flood, which destroyed her parents' house -- along with others in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 took almost everything else.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the skirt. ''I couldn't get rid of it,'' she said. ''It was my debut skirt from my first professional fight.''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years of struggle, Ms. Hardy is a rising force in professional boxing and has become a source of pride in Gerritsen Beach, the tightknit Brooklyn neighborhood where her family's roots stretch back six generations.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did not walk into a boxing gym until 2010, but has won all nine of her pro fights, the Universal Boxing Federation international super bantamweight title, a 2011 national championship and a 2012 Golden Gloves award. She is the first woman to sign a long-term promotional deal with Lou DiBella, a high-profile boxing promoter with a roster of top-ranked male boxers.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ring, the petite, 5-foot-5 boxer is a formidable brawler, wearing the colors of Ireland and two blond braids. ''I'm not a pretty fighter,'' she said. ''I fight like a boy.'' She is intent on putting on a good show: People may come to see the male headliner, ''but I have to make them remember the girl,'' she said. Her fans, especially those from Gerritsen Beach, are passionate at her fights. Celebrities -- including 50 Cent, Rosie Perez and Susan Sarandon -- have been in the audience.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Hardy is among a growing number of female boxers carving out space in a male-dominated sport. But it is not easy.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get equal pay,'' said Bruce Silverglade, 67, the owner of Gleason's Gym in Brooklyn, who has encouraged Ms. Hardy and other female fighters. Even at the top, women make only about $1,000 a round. And ''women have a much harder time getting fights,'' Mr. Silverglade said. ''In the general population, there's still a feeling -- women shouldn't be boxing.''</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her success, much remains the same for Ms. Hardy. She still starts working out at Gleason's Gym at 6 a.m., with her trainer and mentor, Devon Cormack, 55, a soft-spoken former kickboxing champion. She still hustles to sell tickets to her fights. She still trains clients so that she can pay her rent.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a few months ago, she got up before dawn to take a bus and two subway trains to Gleason's. She hated being away from Annie, sometimes 15 hours a day. In their new apartment in Dumbo, near the gym, she sleeps on the couch. Annie has the bedroom.</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Hardy was driven even as a girl. Her family has lived in a series of bungalows in Gerritsen Beach, the predominantly Irish enclave between Sheepshead Bay and Marine Park, since her great-great-grandmother emigrated from Scotland in 1929. She got top grades in school. ''If there was something she wanted,'' said her aunt, Karen Bianco, 47, ''she wouldn't ask, 'Can I have, can I have?' She'd work for it.''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Hardy is proud of where she came from. ''We're all family,'' she said. ''Gerritsen Beach's motto is: 'You help the ones you love, and then you help the ones you hate.' '' That explains why the devastated community mobilized so quickly after the hurricane. And why the local church, where her father is a longtime volunteer, has given her parents a place to live as their house is being rebuilt.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seaside blocks, where families have known one another for generations, can feel insular. Early on, ''I wanted to get out,'' Ms. Hardy said, having been determined to avoid a well-worn neighborhood path. ''You get out of high school, you have a kid, you get married,'' she said. ''Then you get a job and wait for your parents to die so you can move into their home.''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College seemed a way out, and she attended the John Jay College of Criminal Justice in Manhattan. ''I felt really fortunate,'' she said. ''I had a vision of a bigger picture.'' But after graduating at 22, with a major in forensic psychology, she got pregnant and married her childhood sweetheart, who worked for the Sanitation Department.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felt like a guy in a dress,'' she said about her years as a wife and a mother at home in Gerritsen Beach. During a painful divorce, she worked multiple jobs to support herself and Annie. She did some kickboxing as a creative outlet, then stopped for lack of money.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about a year, I did nothing,'' she said. ''I found myself completely lost.'' She decided to try Gleason's.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Sparring in the legendary old gym, she felt an immediate jolt. ''Boxing was the only thing that felt completely mine,'' she said. ''When you find something you love, you don't want to do it just a little bit.''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Cormack took notice. ''I saw something in her,'' he said. ''She was making mistakes, but giving 150 percent, just nonstop effort.''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Hardy initially trained with Mr. Cormack's younger sister, Alicia Ashley, a World Boxing Council world champion he had trained. ''But I kept losing,'' Ms. Hardy said. The night of her second amateur loss, Mr. Cormack ended up working her corner. ''I said, 'Dev, I don't want to lose anymore.' He said 'O.K.' and took me as his project.''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Ms. Hardy are tied at the hip. ''We're together in everything,'' Ms. Hardy said, explaining that even their money is pooled. Mr. Cormack helps her out with living expenses. ''I know other fighters, married to their trainers. We're not, but we might as well be.''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ties to Gerritsen Beach remain tight, but ''it's a relief to be out,'' Ms. Hardy said. ''I get to be around Annie all the time.'' After she picks her daughter up at school, they walk to Gleason's, where Annie does homework and plays with a hula hoop. ''I make my mom bring me groceries from our neighborhood,'' Ms. Hardy added, smiling. ''Everything is so expensive here.''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Gerritsen Beach, Ms. Hardy had worried, what if Annie doesn't get to see a bigger picture?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want to be another generation passing along my parents' house,'' she said. At her new school, ''Annie's learning 'good morning' in 30, 40 languages.''</w:t>
      </w:r>
    </w:p>
    <w:p>
      <w:pPr>
        <w:pStyle w:val="Normal121"/>
        <w:keepNext w:val="0"/>
        <w:spacing w:before="240" w:after="0" w:line="260" w:lineRule="atLeast"/>
        <w:ind w:left="0" w:right="0" w:firstLine="0"/>
        <w:jc w:val="left"/>
      </w:pPr>
      <w:r>
        <w:br/>
      </w:r>
      <w:hyperlink r:id="rId1081" w:history="1">
        <w:r>
          <w:rPr>
            <w:rFonts w:ascii="arial" w:eastAsia="arial" w:hAnsi="arial" w:cs="arial"/>
            <w:b w:val="0"/>
            <w:i/>
            <w:strike w:val="0"/>
            <w:color w:val="0077CC"/>
            <w:sz w:val="20"/>
            <w:u w:val="single"/>
            <w:vertAlign w:val="baseline"/>
          </w:rPr>
          <w:t>http://www.nytimes.com/2014/04/04/nyregion/brooklyn-boxer-rises-but-her-feet-stay-on-the-ground.html</w:t>
        </w:r>
      </w:hyperlink>
    </w:p>
    <w:p>
      <w:pPr>
        <w:pStyle w:val="Normal1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1"/>
        <w:spacing w:line="60" w:lineRule="exact"/>
      </w:pPr>
      <w:r>
        <w:pict>
          <v:line id="_x0000_s1464" style="position:absolute;z-index:251981824" from="0,2pt" to="512pt,2pt" strokecolor="#009ddb" strokeweight="2pt">
            <v:stroke linestyle="single"/>
            <w10:wrap type="topAndBottom"/>
          </v:line>
        </w:pict>
      </w:r>
    </w:p>
    <w:p>
      <w:pPr>
        <w:pStyle w:val="Normal1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Heather Hardy trains at Gleason's Gym in Brooklyn, as early as 6 a.m., and lives with her daughter in Dumbo. A slideshow is at nytimes.com/nyregion.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Clockwise from top: Ms. Hardy lived in Gerritsen Beach in her parents' home, visible in the background, when it was destroyed by Hurricane Sandy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fight with Cristina Fuentes in February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a quiet moment before a bout. (PHOTOGRAPHS BY VINCENT CIANNI)       </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2014</w:t>
      </w:r>
    </w:p>
    <w:p>
      <w:pPr>
        <w:pStyle w:val="Normal121"/>
      </w:pPr>
    </w:p>
    <w:p>
      <w:pPr>
        <w:pStyle w:val="Normal121"/>
        <w:ind w:left="200"/>
        <w:sectPr>
          <w:type w:val="continuous"/>
          <w:pgMar w:top="840" w:right="1000" w:bottom="840" w:left="1000" w:header="400" w:footer="400"/>
          <w:pgNumType w:fmt="decimal"/>
          <w:cols w:space="720"/>
        </w:sectPr>
      </w:pPr>
      <w:r>
        <w:br/>
      </w:r>
      <w:r>
        <w:pict>
          <v:line id="_x0000_s1465" style="position:absolute;z-index:251982848"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1082"/>
          <w:headerReference w:type="default" r:id="rId1083"/>
          <w:footerReference w:type="even" r:id="rId1084"/>
          <w:footerReference w:type="default" r:id="rId1085"/>
          <w:headerReference w:type="first" r:id="rId1086"/>
          <w:footerReference w:type="first" r:id="rId1087"/>
          <w:pgSz w:w="12240" w:h="15840"/>
          <w:pgMar w:top="840" w:right="1000" w:bottom="840" w:left="1000" w:header="400" w:footer="400"/>
          <w:pgNumType w:fmt="decimal"/>
          <w:cols w:space="720"/>
          <w:titlePg w:val="0"/>
        </w:sectPr>
      </w:pPr>
    </w:p>
    <w:p>
      <w:pPr>
        <w:pStyle w:val="Normal122"/>
      </w:pPr>
    </w:p>
    <w:p>
      <w:pPr>
        <w:pStyle w:val="Normal122"/>
      </w:pPr>
      <w:r>
        <w:pict>
          <v:shape id="_x0000_i1466" type="#_x0000_t75" alt="LexisNexis®" style="width:147.75pt;height:30pt">
            <v:imagedata r:id="rId17" o:title=""/>
          </v:shape>
        </w:pict>
      </w:r>
      <w:r>
        <w:cr/>
      </w:r>
    </w:p>
    <w:p>
      <w:pPr>
        <w:pStyle w:val="Heading1120"/>
        <w:keepNext w:val="0"/>
        <w:spacing w:after="200" w:line="340" w:lineRule="atLeast"/>
        <w:ind w:left="0" w:right="0" w:firstLine="0"/>
        <w:jc w:val="center"/>
      </w:pPr>
      <w:hyperlink r:id="rId1088" w:history="1">
        <w:r>
          <w:rPr>
            <w:rFonts w:ascii="arial" w:eastAsia="arial" w:hAnsi="arial" w:cs="arial"/>
            <w:b/>
            <w:i/>
            <w:strike w:val="0"/>
            <w:color w:val="0077CC"/>
            <w:sz w:val="28"/>
            <w:u w:val="single"/>
            <w:vertAlign w:val="baseline"/>
          </w:rPr>
          <w:t>POP JAZZ</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1983, Friday, Late City Final Edition</w:t>
      </w:r>
    </w:p>
    <w:p>
      <w:pPr>
        <w:pStyle w:val="Normal122"/>
        <w:keepNext w:val="0"/>
        <w:spacing w:after="0" w:line="240" w:lineRule="atLeast"/>
        <w:ind w:right="0"/>
        <w:jc w:val="both"/>
      </w:pPr>
      <w:bookmarkStart w:id="244" w:name="Bookmark_122"/>
      <w:bookmarkEnd w:id="244"/>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1983 The New York Times Company</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16, Column 1; Weekend Desk</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1097 words</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ROBERT PALMER</w:t>
      </w:r>
    </w:p>
    <w:p>
      <w:pPr>
        <w:pStyle w:val="Normal122"/>
        <w:keepNext/>
        <w:spacing w:before="240" w:after="0" w:line="340" w:lineRule="atLeast"/>
        <w:ind w:left="0" w:right="0" w:firstLine="0"/>
        <w:jc w:val="left"/>
      </w:pPr>
      <w:bookmarkStart w:id="245" w:name="Body_120"/>
      <w:bookmarkEnd w:id="245"/>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467" style="position:absolute;z-index:251983872"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UB40, the British band that will be at the Ritz tonight and tomorrow night, and Dennis Brown, the Jamaican singing star who will be at My Father's Place in Roslyn, L.I., tomorrow night, represent two sides of a complex and increasingly influential pop phenomenon - reggae. This lilting Jamaican music has become one of today's most pervasive pop influences; reggae rhythms and reggae-influenced record engineering and electronic effects have figured prominently in million-selling pop hits by the Rolling Stones, Paul Simon, the Police, Men at Work and many others.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Jamaican reggae and the ska and rock-steady styles that preceded it have been popular among black, white and Asian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youths in Britain's cities and towns for 20 years. Most of the leading reggae artists are Jamaicans like Dennis Brown, a singer with exceptional control, a lovely, richly textured assortment of vocal timbres and a flair for melodic songwriting. But there is also a distinctly British style of reggae, and one of its most consistently popular exponents has been UB40, an eight-member multiracial band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the industrial city of Birmingham.</w:t>
      </w:r>
    </w:p>
    <w:p>
      <w:pPr>
        <w:pStyle w:val="Normal122"/>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UB40, the British band that will be at the Ritz tonight and tomorrow night, and Dennis Brown, the Jamaican singing star who will be at My Father's Place in Roslyn, L.I., tomorrow night, represent two sides of a complex and increasingly influential pop phenomenon - reggae.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UB40's founders were unemployed when they got together five years ago; they chose UB40 as a name because it was a widely known reference code found on unemployment benefits cards. Since this somewhat unpromising beginning, the group has had a number of British hits, and A&amp;M Records has just released its first American album, ''1980-83,'' a compilation of some of the biggest hit singles from earlier British albums. But the musicians continue to be proud of their group name and its associations, for reggae is pop music with a social conscience.</w:t>
      </w:r>
    </w:p>
    <w:p>
      <w:pPr>
        <w:pStyle w:val="Normal1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Pop-Music Subculture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Reggae is also a worldwide pop-music subculture, with its own styles of dress, language (a variant of Jamaican-English patois) and music, and a hierarcy of internationally known performers and musicians. There are home-grown reggae bands in Brooklyn, Queens, the Bronx and Manhattan, in Los Angeles and San Francisco, in Toronto and other Canadian cities, in several European capitals, throughout the Caribbean and in Latin America. And where there are reggae bands, there are clubs where reggae bands and the latest reggae recordings from Jamaica and England are regularly heard.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Manhattan, the Reggae Lounge, at 285 West Broadway, near Canal Street, plays reggae records for dancing Wednesday through Saturday, beginning at 10 P.M. Admission prices vary, but women are admitted free Wednesdays, and students with identification are admitted for $5 every night until midnight; the number to call for more information is 226-4598. There is also reggae at Negril, 181 Second Avenue, between 11th and 12th Streets. Negril is open nightly from 10 to around 4:30 A.M. except Tuesday. Admission is usually $5 during the week and $6 to $10 on weekends, but there are many discounts. For example, women are admitted free on Thursdays, on Fridays before midnight and on Saturdays before 11 P.M. Most evenings the reggae is recorded, but occasionally there is a special show, and live reggae bands play Sundays. The information number is 228-2040.</w:t>
      </w:r>
    </w:p>
    <w:p>
      <w:pPr>
        <w:pStyle w:val="Normal1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Ska to Rock Steady to Reggae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pop music is best experienced live, but reggae is something of an exception. From the first, disk jockeys and recorded music have played a key role in the growth of Jamaican popular music. During the 1950's, Jamaican disk jockeys armed with the latest rhythm-andblues hits from the southern United States regularly attracted crowds to weekend dances in Kingston and the countryside.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disk jockey had his own ''sound system,'' basically a turntable, a powerful amplifier and the biggest speakers he could afford, and each disk jockey tried to draw bigger crowds by playing recordings that could be heard nowhere else. Before long, Jamaican musicians began supplying privately recorded disks for the leading sound-system operators, playing a kind of off-center rhythm-and-blues with a peculiarly Jamaican lope to its rhythms. This music developed into ska, which passed through a transitional stage, when it was called rock steady, and began to be called reggae in the late 1960's.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reggae stars who attracted an international audience were mostly charismatic male singers like Jimmy Cliff, who starred in ''The Harder They Come,'' the reggae film classic, and Bob Marley, whose death deprived reggae of its most visible symbol. But the leading reggae instrumentalists - the Wailers, who used to back Bob Marley, the rhythm and production team of Sly Dunbar and Robbie Shakespeare, and the razor-sharp Roots Radics - spend most of their time making reggae records in Kingston's thriving studios. Many reggae singers perform more frequently in England, Europe and Africa than they do in Jamaica.</w:t>
      </w:r>
    </w:p>
    <w:p>
      <w:pPr>
        <w:pStyle w:val="Normal1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Disk Jockey as Star</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Jamaica, sound-system dances are still the most prevalent form of reggae activity, and disk jockeys are the island's real reggae superstars. The best of them make records of their own and turn their record-spinning chores at dances and in clubs into performances. They talk, chant and jive along with the records they play and sometimes over specially recorded instrumental tracks, and the best of them have developed rapid-fire, inventive verbal styles that border on jazzy scat-singing.</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Reggae records should be heard on their own turf, at a reggae club or dance, over a reggae sound system, if their full effect is to be experienced. Reggae musicians played an important role in the emergence of the electric bass as a lead instrument in today's black pop, and in a club like the Reggae Lounge or Negril the bass parts on reggae records throb and thud like the tread of a huge primordial beast. The listener catches glimpses of voices, guitars, keyboards and percussion, which shimmer in and out of the mix like objects on a distant horizon, half-glimpsed through a haze.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Bands like UB40 and singers like Dennis Brown should be seen as well as heard; recorded reggae should be heard and felt. But the records can always be played at home with a bass setting that isn't as extreme as the record's makers probably intended. An excellent source for recent Jamaican releases and other reggae disks is Cool Runnin, 73 Second Avenue, between Fourth and Fifth Streets (473-6311).</w:t>
      </w:r>
    </w:p>
    <w:p>
      <w:pPr>
        <w:pStyle w:val="Normal1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2"/>
        <w:spacing w:line="60" w:lineRule="exact"/>
      </w:pPr>
      <w:r>
        <w:pict>
          <v:line id="_x0000_s1468" style="position:absolute;z-index:251984896" from="0,2pt" to="512pt,2pt" strokecolor="#009ddb" strokeweight="2pt">
            <v:stroke linestyle="single"/>
            <w10:wrap type="topAndBottom"/>
          </v:line>
        </w:pict>
      </w:r>
    </w:p>
    <w:p>
      <w:pPr>
        <w:pStyle w:val="Normal1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photo of Dennis Brown photo of My Father's Place</w:t>
      </w:r>
    </w:p>
    <w:p>
      <w:pPr>
        <w:pStyle w:val="Normal122"/>
      </w:pPr>
    </w:p>
    <w:p>
      <w:pPr>
        <w:pStyle w:val="Normal122"/>
        <w:ind w:left="200"/>
        <w:sectPr>
          <w:type w:val="continuous"/>
          <w:pgMar w:top="840" w:right="1000" w:bottom="840" w:left="1000" w:header="400" w:footer="400"/>
          <w:pgNumType w:fmt="decimal"/>
          <w:cols w:space="720"/>
        </w:sectPr>
      </w:pPr>
      <w:r>
        <w:br/>
      </w:r>
      <w:r>
        <w:pict>
          <v:line id="_x0000_s1469" style="position:absolute;z-index:251985920"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1089"/>
          <w:headerReference w:type="default" r:id="rId1090"/>
          <w:footerReference w:type="even" r:id="rId1091"/>
          <w:footerReference w:type="default" r:id="rId1092"/>
          <w:headerReference w:type="first" r:id="rId1093"/>
          <w:footerReference w:type="first" r:id="rId1094"/>
          <w:pgSz w:w="12240" w:h="15840"/>
          <w:pgMar w:top="840" w:right="1000" w:bottom="840" w:left="1000" w:header="400" w:footer="400"/>
          <w:pgNumType w:fmt="decimal"/>
          <w:cols w:space="720"/>
          <w:titlePg w:val="0"/>
        </w:sectPr>
      </w:pPr>
    </w:p>
    <w:p>
      <w:pPr>
        <w:pStyle w:val="Normal123"/>
      </w:pPr>
    </w:p>
    <w:p>
      <w:pPr>
        <w:pStyle w:val="Normal123"/>
      </w:pPr>
      <w:r>
        <w:pict>
          <v:shape id="_x0000_i1470" type="#_x0000_t75" alt="LexisNexis®" style="width:147.75pt;height:30pt">
            <v:imagedata r:id="rId17" o:title=""/>
          </v:shape>
        </w:pict>
      </w:r>
      <w:r>
        <w:cr/>
      </w:r>
    </w:p>
    <w:p>
      <w:pPr>
        <w:pStyle w:val="Heading1121"/>
        <w:keepNext w:val="0"/>
        <w:spacing w:after="200" w:line="340" w:lineRule="atLeast"/>
        <w:ind w:left="0" w:right="0" w:firstLine="0"/>
        <w:jc w:val="center"/>
      </w:pPr>
      <w:hyperlink r:id="rId1095" w:history="1">
        <w:r>
          <w:rPr>
            <w:rFonts w:ascii="arial" w:eastAsia="arial" w:hAnsi="arial" w:cs="arial"/>
            <w:b/>
            <w:i/>
            <w:strike w:val="0"/>
            <w:color w:val="0077CC"/>
            <w:sz w:val="28"/>
            <w:u w:val="single"/>
            <w:vertAlign w:val="baseline"/>
          </w:rPr>
          <w:t>A ‘Who Is It?’ More Than a Whodunit; Movie Review | 'The Chameleon'</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2011 Thursday 00:00 EST</w:t>
      </w:r>
    </w:p>
    <w:p>
      <w:pPr>
        <w:pStyle w:val="Normal123"/>
        <w:keepNext w:val="0"/>
        <w:spacing w:after="0" w:line="240" w:lineRule="atLeast"/>
        <w:ind w:right="0"/>
        <w:jc w:val="both"/>
      </w:pPr>
      <w:bookmarkStart w:id="246" w:name="Bookmark_123"/>
      <w:bookmarkEnd w:id="246"/>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 All Rights Reserved</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MOVIES</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933 words</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HOLDEN</w:t>
      </w:r>
    </w:p>
    <w:p>
      <w:pPr>
        <w:pStyle w:val="Normal1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Chameleon” is based on the story of a French-born serial impostor and master of disguise who assumed scores of identities, especially those of missing teenagers.</w:t>
      </w:r>
    </w:p>
    <w:p>
      <w:pPr>
        <w:pStyle w:val="Normal123"/>
        <w:keepNext/>
        <w:spacing w:before="240" w:after="0" w:line="340" w:lineRule="atLeast"/>
        <w:ind w:left="0" w:right="0" w:firstLine="0"/>
        <w:jc w:val="left"/>
      </w:pPr>
      <w:bookmarkStart w:id="247" w:name="Body_121"/>
      <w:bookmarkEnd w:id="247"/>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471" style="position:absolute;z-index:251986944" from="0,2pt" to="512pt,2pt" strokecolor="#009ddb" strokeweight="2pt">
            <v:stroke linestyle="single"/>
            <w10:wrap type="topAndBottom"/>
          </v:line>
        </w:pict>
      </w:r>
    </w:p>
    <w:p>
      <w:pPr>
        <w:pStyle w:val="Normal123"/>
      </w:pP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Chameleon” fictionalizes an especially colorful chapter in the believe-it-or-not true story of </w:t>
      </w:r>
      <w:hyperlink r:id="rId1096" w:history="1">
        <w:r>
          <w:rPr>
            <w:rFonts w:ascii="arial" w:eastAsia="arial" w:hAnsi="arial" w:cs="arial"/>
            <w:b w:val="0"/>
            <w:i/>
            <w:strike w:val="0"/>
            <w:noProof w:val="0"/>
            <w:color w:val="0077CC"/>
            <w:position w:val="0"/>
            <w:sz w:val="20"/>
            <w:u w:val="single"/>
            <w:vertAlign w:val="baseline"/>
          </w:rPr>
          <w:t>Frédéric Bourdin</w:t>
        </w:r>
      </w:hyperlink>
      <w:r>
        <w:rPr>
          <w:rFonts w:ascii="arial" w:eastAsia="arial" w:hAnsi="arial" w:cs="arial"/>
          <w:b w:val="0"/>
          <w:i w:val="0"/>
          <w:strike w:val="0"/>
          <w:noProof w:val="0"/>
          <w:color w:val="000000"/>
          <w:position w:val="0"/>
          <w:sz w:val="20"/>
          <w:u w:val="none"/>
          <w:vertAlign w:val="baseline"/>
        </w:rPr>
        <w:t xml:space="preserve">, a French-born serial impostor and master of disguise who assumed scores of identities, especially those of missing teenagers. The movie focuses on one of his alter egos, Nicholas Barclay, a 13-year-old Texan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who vanished without a trace in 1994 and “reappeared” three years later.</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if resurrected from the dead, a boy claiming to be Nicholas announced himself in Europe. An impostor who was actually 23, he traveled to the United States, where, despite his French accent and change of eye color, he convinced the family of his false identity. He claimed to have been kidnapped, taken to Europe, where he was tortured, raped and forced to work in a child prostitution ring. The ordeal left him so traumatized, he said, that his memories were blurred.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 — adapted from Christophe D’Antonio’s authorized biography of Mr. Bourdin, who is now living in western France and is married with children — changes the location of his American escapade from San Antonio to Baton Rouge, La., and Mr. Bourdin’s name to Frédéric Fortin. Fortin’s pseudonym in the film is Nicholas Mark Randall.</w:t>
      </w:r>
    </w:p>
    <w:p>
      <w:pPr>
        <w:pStyle w:val="Normal1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Marc-André Grondin, the 27-year-old Canadian actor who portrays Fortin, won acclaim playing a teenage misfit growing up in 1960s and ’70s Montreal in the Canadian film </w:t>
      </w:r>
      <w:hyperlink r:id="rId1097" w:history="1">
        <w:r>
          <w:rPr>
            <w:rFonts w:ascii="arial" w:eastAsia="arial" w:hAnsi="arial" w:cs="arial"/>
            <w:b w:val="0"/>
            <w:i/>
            <w:strike w:val="0"/>
            <w:noProof w:val="0"/>
            <w:color w:val="0077CC"/>
            <w:position w:val="0"/>
            <w:sz w:val="20"/>
            <w:u w:val="single"/>
            <w:vertAlign w:val="baseline"/>
          </w:rPr>
          <w:t>“C.R.A.Z.Y.”</w:t>
        </w:r>
      </w:hyperlink>
      <w:r>
        <w:rPr>
          <w:rFonts w:ascii="arial" w:eastAsia="arial" w:hAnsi="arial" w:cs="arial"/>
          <w:b w:val="0"/>
          <w:i w:val="0"/>
          <w:strike w:val="0"/>
          <w:noProof w:val="0"/>
          <w:color w:val="000000"/>
          <w:position w:val="0"/>
          <w:sz w:val="20"/>
          <w:u w:val="none"/>
          <w:vertAlign w:val="baseline"/>
        </w:rPr>
        <w:t xml:space="preserve"> That brilliant, French-language movie never found a United States distributor despite being showered with Genie awards (the Canadian equivalent of the Oscars).</w:t>
      </w:r>
    </w:p>
    <w:p>
      <w:pPr>
        <w:pStyle w:val="Normal1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1098" w:history="1">
        <w:r>
          <w:rPr>
            <w:rFonts w:ascii="arial" w:eastAsia="arial" w:hAnsi="arial" w:cs="arial"/>
            <w:b w:val="0"/>
            <w:i/>
            <w:strike w:val="0"/>
            <w:noProof w:val="0"/>
            <w:color w:val="0077CC"/>
            <w:position w:val="0"/>
            <w:sz w:val="20"/>
            <w:u w:val="single"/>
            <w:vertAlign w:val="baseline"/>
          </w:rPr>
          <w:t>“The Chameleon”</w:t>
        </w:r>
      </w:hyperlink>
      <w:r>
        <w:rPr>
          <w:rFonts w:ascii="arial" w:eastAsia="arial" w:hAnsi="arial" w:cs="arial"/>
          <w:b w:val="0"/>
          <w:i w:val="0"/>
          <w:strike w:val="0"/>
          <w:noProof w:val="0"/>
          <w:color w:val="000000"/>
          <w:position w:val="0"/>
          <w:sz w:val="20"/>
          <w:u w:val="none"/>
          <w:vertAlign w:val="baseline"/>
        </w:rPr>
        <w:t xml:space="preserve"> Mr. Grondin works hard to fill out a character the screenplay doesn’t examine in enough depth to bring fully to life. But at least Mr. Grondin’s disturbingly creepy performance offers no pat explanations, and it doesn’t plead for our sympathy. His mysterious character is shown researching Nicholas’s identity on the Internet and shaving his body hair to appear younger. There are brief, scattered flashbacks to his French childhood.</w:t>
      </w:r>
    </w:p>
    <w:p>
      <w:pPr>
        <w:pStyle w:val="Normal1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Intriguing as it is, “The Chameleon” might have been a much stronger film had it been narrated by its central character and included a lot more of his personal history. His life, before and after his Texas adventure, seems ripe for a sprawling mini-series like </w:t>
      </w:r>
      <w:hyperlink r:id="rId1099" w:history="1">
        <w:r>
          <w:rPr>
            <w:rFonts w:ascii="arial" w:eastAsia="arial" w:hAnsi="arial" w:cs="arial"/>
            <w:b w:val="0"/>
            <w:i/>
            <w:strike w:val="0"/>
            <w:noProof w:val="0"/>
            <w:color w:val="0077CC"/>
            <w:position w:val="0"/>
            <w:sz w:val="20"/>
            <w:u w:val="single"/>
            <w:vertAlign w:val="baseline"/>
          </w:rPr>
          <w:t>“Carlos.”</w:t>
        </w:r>
      </w:hyperlink>
      <w:r>
        <w:rPr>
          <w:rFonts w:ascii="arial" w:eastAsia="arial" w:hAnsi="arial" w:cs="arial"/>
          <w:b w:val="0"/>
          <w:i w:val="0"/>
          <w:strike w:val="0"/>
          <w:noProof w:val="0"/>
          <w:color w:val="000000"/>
          <w:position w:val="0"/>
          <w:sz w:val="20"/>
          <w:u w:val="none"/>
          <w:vertAlign w:val="baseline"/>
        </w:rPr>
        <w:t xml:space="preserve"> Or if not that, a picaresque serious comedy like            </w:t>
      </w:r>
      <w:hyperlink r:id="rId1100" w:history="1">
        <w:r>
          <w:rPr>
            <w:rFonts w:ascii="arial" w:eastAsia="arial" w:hAnsi="arial" w:cs="arial"/>
            <w:b w:val="0"/>
            <w:i/>
            <w:strike w:val="0"/>
            <w:noProof w:val="0"/>
            <w:color w:val="0077CC"/>
            <w:position w:val="0"/>
            <w:sz w:val="20"/>
            <w:u w:val="single"/>
            <w:vertAlign w:val="baseline"/>
          </w:rPr>
          <w:t>“Catch Me if You Can.”</w:t>
        </w:r>
      </w:hyperlink>
      <w:r>
        <w:rPr>
          <w:rFonts w:ascii="arial" w:eastAsia="arial" w:hAnsi="arial" w:cs="arial"/>
          <w:b w:val="0"/>
          <w:i w:val="0"/>
          <w:strike w:val="0"/>
          <w:noProof w:val="0"/>
          <w:color w:val="000000"/>
          <w:position w:val="0"/>
          <w:sz w:val="20"/>
          <w:u w:val="none"/>
          <w:vertAlign w:val="baseline"/>
        </w:rPr>
        <w:t xml:space="preserve"> In any case, “The Chameleon” feels too small for its subject.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beginning there is little question that Nicholas is an impostor. But why? The movie barely touches on that question except for its unsatisfying, sentimental conclusion that his con artistry was an appeal for love. If so, the emotional deprivation driving that search is not explored. We see the impostor’s trickery but not the pain driving it. Nicholas uses every manipulative ploy in the book to confound his supposed family and the law. Resisting interrogation, he throws tantrums, collapses in feigned fits of post-traumatic agony, and falls into long silences.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wrong decision of this film, the English-language directorial debut of Jean-Paul Salomé (“Arsène Lupin”) from a screenplay he wrote with Natalie Carter, is its framing of the story as a police procedural. It is told from perspective of Jennifer Johnson (Famke Janssen), the tough, fictional F.B.I. agent investigating Nicholas’s disappearance. Jennifer, well played by Ms. Janssen, badgers the impostor and his “family” for information as she tries to get to the bottom of what she suspects is the real Nicholas’s unsolved murder.</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relatives are a miserable lot. The most stable, his older sister Kathy (Emilie de Ravin), who works in a nail salon, embraces Nicholas with a ferocious protectiveness. His violent half brother Brendan (Nick Stahl), a sneering, hard-drinking bully with a cocaine problem, treats him with contempt while not actually contradicting his claims; he may know something about the real Nicholas’s disappearance that he is keeping to himself.</w:t>
      </w:r>
    </w:p>
    <w:p>
      <w:pPr>
        <w:pStyle w:val="Normal1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mother, Kimberly (</w:t>
      </w:r>
      <w:hyperlink r:id="rId1101" w:history="1">
        <w:r>
          <w:rPr>
            <w:rFonts w:ascii="arial" w:eastAsia="arial" w:hAnsi="arial" w:cs="arial"/>
            <w:b w:val="0"/>
            <w:i/>
            <w:strike w:val="0"/>
            <w:noProof w:val="0"/>
            <w:color w:val="0077CC"/>
            <w:position w:val="0"/>
            <w:sz w:val="20"/>
            <w:u w:val="single"/>
            <w:vertAlign w:val="baseline"/>
          </w:rPr>
          <w:t>Ellen Barkin</w:t>
        </w:r>
      </w:hyperlink>
      <w:r>
        <w:rPr>
          <w:rFonts w:ascii="arial" w:eastAsia="arial" w:hAnsi="arial" w:cs="arial"/>
          <w:b w:val="0"/>
          <w:i w:val="0"/>
          <w:strike w:val="0"/>
          <w:noProof w:val="0"/>
          <w:color w:val="000000"/>
          <w:position w:val="0"/>
          <w:sz w:val="20"/>
          <w:u w:val="none"/>
          <w:vertAlign w:val="baseline"/>
        </w:rPr>
        <w:t>), a drunken, chain-smoking wreck who sometimes shoots heroin, shrinks from the fake Nicholas’s touch and can barely bring herself to look at him. “Just in case you haven’t forgotten, there wasn’t exactly sunshine between you and me,” she snarls. “You made my life hell.” Ms. Barkin is almost unrecognizable as this bedraggled bundle of rage and disappointment. Exploding from deep within, her devastating performance hijacks the film.</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Chameleon” is rated R (Under 17 requires accompanying parent or adult guardian). It has violence and profanity.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CHAMELEON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Opens on Friday in Manhattan.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Jean-Paul Salomé; written by Mr. Salomé and Natalie Carter, based on the book by Christophe D’Antonio; director of photography, Pascal Ridao; edited by Marie-Pierre Renaud; music by Jeff Cardoni; production design by Martina Buckley; costumes by Susanna Puisto; produced by Cooper Richey, Bill Perkins, Ram Bergman, Marie-Castille Mention-Schaar and Pierre Kubel; released by LLeju Productions. At the Quad Cinema, 34 West 13th Street, Greenwich Village. Running time: 1 hour 33 minutes.</w:t>
      </w:r>
    </w:p>
    <w:p>
      <w:pPr>
        <w:pStyle w:val="Normal1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Marc-André Grondin (Frédéric Fortin/Nicholas Mark Randall), Famke Janssen (Jennifer Johnson), </w:t>
      </w:r>
      <w:hyperlink r:id="rId1102" w:history="1">
        <w:r>
          <w:rPr>
            <w:rFonts w:ascii="arial" w:eastAsia="arial" w:hAnsi="arial" w:cs="arial"/>
            <w:b w:val="0"/>
            <w:i/>
            <w:strike w:val="0"/>
            <w:noProof w:val="0"/>
            <w:color w:val="0077CC"/>
            <w:position w:val="0"/>
            <w:sz w:val="20"/>
            <w:u w:val="single"/>
            <w:vertAlign w:val="baseline"/>
          </w:rPr>
          <w:t>Ellen Barkin</w:t>
        </w:r>
      </w:hyperlink>
      <w:r>
        <w:rPr>
          <w:rFonts w:ascii="arial" w:eastAsia="arial" w:hAnsi="arial" w:cs="arial"/>
          <w:b w:val="0"/>
          <w:i w:val="0"/>
          <w:strike w:val="0"/>
          <w:noProof w:val="0"/>
          <w:color w:val="000000"/>
          <w:position w:val="0"/>
          <w:sz w:val="20"/>
          <w:u w:val="none"/>
          <w:vertAlign w:val="baseline"/>
        </w:rPr>
        <w:t xml:space="preserve"> (Kimberly Miller), Emilie de Ravin (Kathy Jansen), Tory Kittles (Dan Price), Brian Geraghty (Brian Jansen), Nick Chinlund (Mitch) and Nick Stahl (Brendan Kerrigan).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Marc-André Grondin, left, and Nick Stahl in “The Chameleon,” based on the story of a Frenchman in his 20s posing as a missing American teenager who is reunited with his family. (PHOTOGRAPH BY LLEJU PRODUCTIONS)</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2017</w:t>
      </w:r>
    </w:p>
    <w:p>
      <w:pPr>
        <w:pStyle w:val="Normal123"/>
      </w:pPr>
    </w:p>
    <w:p>
      <w:pPr>
        <w:pStyle w:val="Normal123"/>
        <w:ind w:left="200"/>
        <w:sectPr>
          <w:type w:val="continuous"/>
          <w:pgMar w:top="840" w:right="1000" w:bottom="840" w:left="1000" w:header="400" w:footer="400"/>
          <w:pgNumType w:fmt="decimal"/>
          <w:cols w:space="720"/>
        </w:sectPr>
      </w:pPr>
      <w:r>
        <w:br/>
      </w:r>
      <w:r>
        <w:pict>
          <v:line id="_x0000_s1472" style="position:absolute;z-index:251987968"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1103"/>
          <w:headerReference w:type="default" r:id="rId1104"/>
          <w:footerReference w:type="even" r:id="rId1105"/>
          <w:footerReference w:type="default" r:id="rId1106"/>
          <w:headerReference w:type="first" r:id="rId1107"/>
          <w:footerReference w:type="first" r:id="rId1108"/>
          <w:pgSz w:w="12240" w:h="15840"/>
          <w:pgMar w:top="840" w:right="1000" w:bottom="840" w:left="1000" w:header="400" w:footer="400"/>
          <w:pgNumType w:fmt="decimal"/>
          <w:cols w:space="720"/>
          <w:titlePg w:val="0"/>
        </w:sectPr>
      </w:pPr>
    </w:p>
    <w:p>
      <w:pPr>
        <w:pStyle w:val="Normal124"/>
      </w:pPr>
    </w:p>
    <w:p>
      <w:pPr>
        <w:pStyle w:val="Normal124"/>
      </w:pPr>
      <w:r>
        <w:pict>
          <v:shape id="_x0000_i1473" type="#_x0000_t75" alt="LexisNexis®" style="width:147.75pt;height:30pt">
            <v:imagedata r:id="rId17" o:title=""/>
          </v:shape>
        </w:pict>
      </w:r>
      <w:r>
        <w:cr/>
      </w:r>
    </w:p>
    <w:p>
      <w:pPr>
        <w:pStyle w:val="Heading1122"/>
        <w:keepNext w:val="0"/>
        <w:spacing w:after="200" w:line="340" w:lineRule="atLeast"/>
        <w:ind w:left="0" w:right="0" w:firstLine="0"/>
        <w:jc w:val="center"/>
      </w:pPr>
      <w:hyperlink r:id="rId1109" w:history="1">
        <w:r>
          <w:rPr>
            <w:rFonts w:ascii="arial" w:eastAsia="arial" w:hAnsi="arial" w:cs="arial"/>
            <w:b/>
            <w:i/>
            <w:strike w:val="0"/>
            <w:color w:val="0077CC"/>
            <w:sz w:val="28"/>
            <w:u w:val="single"/>
            <w:vertAlign w:val="baseline"/>
          </w:rPr>
          <w:t>In Urban China, a Vast Chasm</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2013 Sunday</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24"/>
        <w:keepNext w:val="0"/>
        <w:spacing w:after="0" w:line="240" w:lineRule="atLeast"/>
        <w:ind w:right="0"/>
        <w:jc w:val="both"/>
      </w:pPr>
      <w:bookmarkStart w:id="248" w:name="Bookmark_124"/>
      <w:bookmarkEnd w:id="248"/>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SR; Column 0; Sunday Review Desk; Pg. 9; OPINIONATOR</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1008 words</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SIM CHI YIN</w:t>
      </w:r>
    </w:p>
    <w:p>
      <w:pPr>
        <w:pStyle w:val="Normal124"/>
        <w:keepNext/>
        <w:spacing w:before="240" w:after="0" w:line="340" w:lineRule="atLeast"/>
        <w:ind w:left="0" w:right="0" w:firstLine="0"/>
        <w:jc w:val="left"/>
      </w:pPr>
      <w:bookmarkStart w:id="249" w:name="Body_122"/>
      <w:bookmarkEnd w:id="249"/>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474" style="position:absolute;z-index:251988992" from="0,2pt" to="512pt,2pt" strokecolor="#009ddb" strokeweight="2pt">
            <v:stroke linestyle="single"/>
            <w10:wrap type="topAndBottom"/>
          </v:line>
        </w:pict>
      </w:r>
    </w:p>
    <w:p>
      <w:pPr>
        <w:pStyle w:val="Normal124"/>
      </w:pP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BEIJING -- The passing coal miners in remote Shaanxi Province took one look at our marooned Audi and walked on, leaving us stuck on the sleet-covered mountain road.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dusk fell, I managed to mingle with some young migrant workers, and trek with them through a snowy mountain pass and onto the last bus for the day. "We thought you were rich city people, coming out here in an Audi," one worker told me. "That's why no one helped you."</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become chatty only after I assured him that I had taken a ride in a friend's Audi - the car make of choice for Chinese government officials - only because I was rushing out to the mountains to visit a dying villager I had been photographing over for a year.</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disdain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Chinese have for the rich did not surprise me; it was a timely reminder of the sentiments surrounding the growing chasm between the haves and the have-nots in China.</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gulf, between the prosperous and booming cities and the poor rural areas, has been expanding since the 1990s. Along with official corruption, inequality is a major source of social unrest. In Chinese cybercommunities, where sentiments are aired honestly and anonymously, cynical and celebratory comments abound over any spectacular fall of the wealthy, corrupt or privileged. Often, anger erupts over the arrogant misbehavior of the "fu er dai" - the children of wealthy families, who often have powerful political connections. On Tuesday, the government announced a vague plan to address "stark problems in income distribution."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China reported that income inequality peaked in 2008 and has narrowed since then, though many economists believe the problem is understated. For the first time in 12 years, the government reported figures for the Gini coefficient - an indicator of inequality. It said the coefficient was 0.474 last year, down from a high of 0.491 in 2008. (Zero would represent perfect equality, and 1 would represent complete inequality.) The Gini coefficient for the United States, after taxes and transfers, is 0.378 through the late 2000s, according to the Organization for Economic Cooperation and Development.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has 2.7 million millionaires and 251 billionaires (in United States dollars). But 13 percent of its people live on less than $1.25 per day, according to United Nations data. Meanwhile, average annual disposable income in the cities is about $3,500.</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year or so, the income gap in China has been one focus of my work.</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Shanghai, I followed around a trash collector, Zhang Chunying, 47, riding on the back of her cardboard- and plastic-laden tricycle past Gucci and Ermenegildo Zegna stores at the Xintiandi shopping and entertainment district. By collecting and selling cardboard and other recyclables, Ms. Zhang and her husband make about $15 a day, which they are using to put their son through college.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photographed migrant workers on a street in downtown Shanghai that turns into a flea market at night. They stand around picking out used clothes and shoes to buy for a few dollars. Some got upset with me for documenting what they see as their embarrassing existence.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Beijing, I photographed a curbside cobbler, Gao Minghe, 48, just across the street from five-star hotels and an alley behind stores selling Aston Martins and Maseratis. He repairs the shoes of migrant and office workers from dawn till dusk, rain, shine or snow.</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Beneath the skyscrapers and apartment blocks in the capital, a parallel universe of inhabitants lives in cramped, boxy, windowless rooms partitioned out of basements. These subterranean dwellers - which the local press unkindly calls the "rat tribe" - are migrant workers in the service industry. Over two years, I made portraits of these women and men, trying to show their dignity and aspirations.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also shot the so-called "ant tribe," which comprises graduates from provincial and unprestigious universities who flock to the capital in search of their Beijing Dream, only to find themselves working low-paying jobs and living in dorm-style hostels on the outskirts of the city. Years after graduating, they still live like students and cuddle in dark parking lots for lack of a space to call their own. Most were happy to chat and share their stories.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after photographing this tribe, I was with another. I hung out with the young and wealthy members of a sports car club who did practice rounds in their McLarens, Lamborghinis, Ferraris and Porsches at a racetrack in Beijing. Decked out in Prada shoes, holding Louis Vuitton bags and escorted by their trophy girlfriends, who never stepped out of their air-conditioned cars, they seemed proud to be photographed by a foreign photographer, but were not forthcoming when asked any personal questions - including the nature of their jobs or the source of their wealth.</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"rats" and "ants," the trash collectors, cobblers and couriers, it took time to build rapport and trust. But it was even harder to get wealthy Chinese - perhaps like rich people everywhere - to open up. Most live in gated, guarded communities on the outskirts of the city, and socialize behind closed doors. A few months ago, I was granted rare permission to photograph inside an exclusive club in Beijing for high rollers, and only at a party where some members were in costume.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migrant workers and the poor mostly accept that life is unfair, at least for now.</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difference between me and the people who live in the posh condominium above," Zhuang Qiuli, 27, a "rat tribe" pedicurist who lived in a basement apartment, told me in Beijing. "We wear the same clothes and have the same hairstyles. The only difference is we cannot see the sun. In a few years, when I have money, I will also live upstairs."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 Chi Yin, a photojournalist, is a member of the VII Mentor Program and a former reporter for The Straits Times in her native Singapore.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longer version of this essay, and more images, are at nytimes.com/opinionator.</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more complete version of the story than the one that appeared in print.</w:t>
      </w:r>
    </w:p>
    <w:p>
      <w:pPr>
        <w:pStyle w:val="Normal124"/>
        <w:keepNext w:val="0"/>
        <w:spacing w:before="240" w:after="0" w:line="260" w:lineRule="atLeast"/>
        <w:ind w:left="0" w:right="0" w:firstLine="0"/>
        <w:jc w:val="left"/>
      </w:pPr>
      <w:r>
        <w:br/>
      </w:r>
      <w:hyperlink r:id="rId1110" w:history="1">
        <w:r>
          <w:rPr>
            <w:rFonts w:ascii="arial" w:eastAsia="arial" w:hAnsi="arial" w:cs="arial"/>
            <w:b w:val="0"/>
            <w:i/>
            <w:strike w:val="0"/>
            <w:color w:val="0077CC"/>
            <w:sz w:val="20"/>
            <w:u w:val="single"/>
            <w:vertAlign w:val="baseline"/>
          </w:rPr>
          <w:t>http://opinionator.blogs.nytimes.com/2013/02/09/in-china-a-vast-chasm-between-the-rich-and-the-rest/</w:t>
        </w:r>
      </w:hyperlink>
    </w:p>
    <w:p>
      <w:pPr>
        <w:pStyle w:val="Normal1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4"/>
        <w:spacing w:line="60" w:lineRule="exact"/>
      </w:pPr>
      <w:r>
        <w:pict>
          <v:line id="_x0000_s1475" style="position:absolute;z-index:251990016" from="0,2pt" to="512pt,2pt" strokecolor="#009ddb" strokeweight="2pt">
            <v:stroke linestyle="single"/>
            <w10:wrap type="topAndBottom"/>
          </v:line>
        </w:pict>
      </w:r>
    </w:p>
    <w:p>
      <w:pPr>
        <w:pStyle w:val="Normal1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retired port worker faces eviction from his lifelong home in the Zhabei district of Shanghai to make way for new apartment towers. (PHOTOGRAPH BY SIM CHI YIN/VII MENTOR PROGRAM) GRAPHIC       </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2013</w:t>
      </w:r>
    </w:p>
    <w:p>
      <w:pPr>
        <w:pStyle w:val="Normal124"/>
      </w:pPr>
    </w:p>
    <w:p>
      <w:pPr>
        <w:pStyle w:val="Normal124"/>
        <w:ind w:left="200"/>
        <w:sectPr>
          <w:type w:val="continuous"/>
          <w:pgMar w:top="840" w:right="1000" w:bottom="840" w:left="1000" w:header="400" w:footer="400"/>
          <w:pgNumType w:fmt="decimal"/>
          <w:cols w:space="720"/>
        </w:sectPr>
      </w:pPr>
      <w:r>
        <w:br/>
      </w:r>
      <w:r>
        <w:pict>
          <v:line id="_x0000_s1476" style="position:absolute;z-index:251991040"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1111"/>
          <w:headerReference w:type="default" r:id="rId1112"/>
          <w:footerReference w:type="even" r:id="rId1113"/>
          <w:footerReference w:type="default" r:id="rId1114"/>
          <w:headerReference w:type="first" r:id="rId1115"/>
          <w:footerReference w:type="first" r:id="rId1116"/>
          <w:pgSz w:w="12240" w:h="15840"/>
          <w:pgMar w:top="840" w:right="1000" w:bottom="840" w:left="1000" w:header="400" w:footer="400"/>
          <w:pgNumType w:fmt="decimal"/>
          <w:cols w:space="720"/>
          <w:titlePg w:val="0"/>
        </w:sectPr>
      </w:pPr>
    </w:p>
    <w:p>
      <w:pPr>
        <w:pStyle w:val="Normal125"/>
      </w:pPr>
    </w:p>
    <w:p>
      <w:pPr>
        <w:pStyle w:val="Normal125"/>
      </w:pPr>
      <w:r>
        <w:pict>
          <v:shape id="_x0000_i1477" type="#_x0000_t75" alt="LexisNexis®" style="width:147.75pt;height:30pt">
            <v:imagedata r:id="rId17" o:title=""/>
          </v:shape>
        </w:pict>
      </w:r>
      <w:r>
        <w:cr/>
      </w:r>
    </w:p>
    <w:p>
      <w:pPr>
        <w:pStyle w:val="Heading1123"/>
        <w:keepNext w:val="0"/>
        <w:spacing w:after="200" w:line="340" w:lineRule="atLeast"/>
        <w:ind w:left="0" w:right="0" w:firstLine="0"/>
        <w:jc w:val="center"/>
      </w:pPr>
      <w:hyperlink r:id="rId1117" w:history="1">
        <w:r>
          <w:rPr>
            <w:rFonts w:ascii="arial" w:eastAsia="arial" w:hAnsi="arial" w:cs="arial"/>
            <w:b/>
            <w:i/>
            <w:strike w:val="0"/>
            <w:color w:val="0077CC"/>
            <w:sz w:val="28"/>
            <w:u w:val="single"/>
            <w:vertAlign w:val="baseline"/>
          </w:rPr>
          <w:t>Park Bowlers Roll Out The Green Carpet</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2011 Sunday</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25"/>
        <w:keepNext w:val="0"/>
        <w:spacing w:after="0" w:line="240" w:lineRule="atLeast"/>
        <w:ind w:right="0"/>
        <w:jc w:val="both"/>
      </w:pPr>
      <w:bookmarkStart w:id="250" w:name="Bookmark_125"/>
      <w:bookmarkEnd w:id="250"/>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MB; Column 0; Metropolitan Desk; Pg. 7; SWEAT</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828 words</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COREY KILGANNON</w:t>
      </w:r>
    </w:p>
    <w:p>
      <w:pPr>
        <w:pStyle w:val="Normal125"/>
        <w:keepNext/>
        <w:spacing w:before="240" w:after="0" w:line="340" w:lineRule="atLeast"/>
        <w:ind w:left="0" w:right="0" w:firstLine="0"/>
        <w:jc w:val="left"/>
      </w:pPr>
      <w:bookmarkStart w:id="251" w:name="Body_123"/>
      <w:bookmarkEnd w:id="251"/>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478" style="position:absolute;z-index:251992064" from="0,2pt" to="512pt,2pt" strokecolor="#009ddb" strokeweight="2pt">
            <v:stroke linestyle="single"/>
            <w10:wrap type="topAndBottom"/>
          </v:line>
        </w:pic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pedicab drivers who ferry tourists around Central Park, it is a favorite sight to point out: an idyllic swath of green near the park's West 69th Street entrance, the exclusive, enclosed preserve of the New York Lawn Bowling Club.</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pedicab guys tell their passengers we're some millionaires' club that costs $10,000 to join,'' said Alan Winson, the president of the club, which is celebrating its 85th anniversary this summer. ''I even walked over and told them, 'It's not true,' but they seem to like their story better.''</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hard to blame them. The bowling green sits beneath a majestic canopy of elms and oaks, surrounded by a short fence, and is reserved for use by the club's 84 members. On Saturdays and Sundays they arrive, dressed entirely in white, to roll expensive, grapefruit-size balls across a luxurious carpet of finely manicured grass, unlike any other lawn in this very public park.</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however, are trying to revise that patrician image, which they say makes it more difficult to recruit players, since outsiders assume they cannot join.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we wear whites, people think we're some elite, WASP-y club, and they keep their distance,'' said one member, Ron Stubing, whose tattooed arms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York accent made him appear more blue collar than blueblood. Last Sunday, he was engaged in a heated doubles match, wearing white, but no shoes.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my own little piece of Central Park, where I can relax with friends and get some grass under my feet,'' said Mr. Stubing, 55, who manages a luxury apartment building on the Upper East Side.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game is an Anglicized cousin of boccie and petanque, played on a flat, rectangular green divided into parallel lanes, or rinks. During last Sunday's play, Mr. Stubing and three other players took turns rolling their bowls -- the sport's term for the asymmetrical bowling balls -- toward the jack, a smaller white ball thrown out to serve as the target. Players or teams score points by landing their bowls closest.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bowler in turn grasped one of his four bowls, then stepped onto a rubber mat and crouched to aim. With a gentle lunge of one leg, the bowl was sent rolling some 100 feet down a rink, traveling a gentle, graceful arc, like a golf ball putted on a sloping green. Seven or so more games went on simultaneously, lined up side by side like the action in a bowling alley.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afar, the green has an anachronistic feel: an oasis of calm and elegance set against the bustle of Lycra-clad bicyclists, joggers, tourists and Frisbee throwers on the nearby Sheep Meadow. Every weekend, thousands of parkgoers walk by, many stopping for a moment to gaze longingly.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Stubing looked up from his game at the dozen or so passers-by leaning on the chain-link fence. Eight years ago, he was one of them. He asked about the club. He was invited in and given a few pointers. Now, he plays in tournaments across the country.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Onlookers are urged to attend the club's free open sessions on Monday evenings, when some of the best lawn bowlers in the country give lessons.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them, at a gathering last Monday, was a young man wearing loosely laced high-top basketball sneakers, a baseball hat worn B-boy style and a hoop ring through his lower lip. This was John Kingman, 33, of Manhattan, an elite player who has been bowling here since age 9. His buddy, also in high-tops, was Patrick Duffy, 33, of Brooklyn, who regularly finishes in the top 3 in the national open, and won a national title in 2004.</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club's all-white dress code is suspended on weekdays, and there is even a weekly youth league for low-income city residents. The annual membership fee is $105. During the bowling season, from May through October, members get daily access to the lawn, equipment and a nearby locker room.</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Adjacent to the 120-by-120-foot bowling green is an identical one used by the New York Croquet Club. The mallet-wielders moved here in the 1970s from the northern end of the park, and the two groups seem to coexist peacefully by simply ignoring each other. But there is great camaraderie among the bowlers, who seem to love socializing as much as playing.</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Bernard Tedlis, 82, of Manhattan joined last year. ''My son gave me a membership for Father's Day, so we could have something to do together,'' he said.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Evonne Swan, 74, who lives near Columbus Circle, joined 14 years ago, after in-line skating and bicycling past the green for years. ''You can play this game into your 90s, and we just lost a few members who did,'' she said. ''It's hard for me to leave the city on weekends now, because you just want to come out here to this lovely spot.''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evening, Mr. Winson, the club president, showed newcomers how the bowls were weighted on one side so their path would curve when rolled, allowing them to snake past a competitor's bowls toward the jack. It is a euphoric feeling, Mr. Winson said, to perform the maneuver particularly well.</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you can live forever,'' he said.</w:t>
      </w:r>
    </w:p>
    <w:p>
      <w:pPr>
        <w:pStyle w:val="Normal125"/>
        <w:keepNext w:val="0"/>
        <w:spacing w:before="240" w:after="0" w:line="260" w:lineRule="atLeast"/>
        <w:ind w:left="0" w:right="0" w:firstLine="0"/>
        <w:jc w:val="left"/>
      </w:pPr>
      <w:r>
        <w:br/>
      </w:r>
      <w:hyperlink r:id="rId1118" w:history="1">
        <w:r>
          <w:rPr>
            <w:rFonts w:ascii="arial" w:eastAsia="arial" w:hAnsi="arial" w:cs="arial"/>
            <w:b w:val="0"/>
            <w:i/>
            <w:strike w:val="0"/>
            <w:color w:val="0077CC"/>
            <w:sz w:val="20"/>
            <w:u w:val="single"/>
            <w:vertAlign w:val="baseline"/>
          </w:rPr>
          <w:t>http://www.nytimes.com</w:t>
        </w:r>
      </w:hyperlink>
    </w:p>
    <w:p>
      <w:pPr>
        <w:pStyle w:val="Normal1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5"/>
        <w:spacing w:line="60" w:lineRule="exact"/>
      </w:pPr>
      <w:r>
        <w:pict>
          <v:line id="_x0000_s1479" style="position:absolute;z-index:251993088" from="0,2pt" to="512pt,2pt" strokecolor="#009ddb" strokeweight="2pt">
            <v:stroke linestyle="single"/>
            <w10:wrap type="topAndBottom"/>
          </v:line>
        </w:pict>
      </w:r>
    </w:p>
    <w:p>
      <w:pPr>
        <w:pStyle w:val="Normal1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MANICURED: Above, Matthew Zaklad lawn bowling in Central Park. Far left, checking distances on the green, and left, a passer-by taking in the spectacle. (PHOTOGRAPHS BY GUY CALAF FOR THE NEW YORK TIMES)           </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2011</w:t>
      </w:r>
    </w:p>
    <w:p>
      <w:pPr>
        <w:pStyle w:val="Normal125"/>
      </w:pPr>
    </w:p>
    <w:p>
      <w:pPr>
        <w:pStyle w:val="Normal125"/>
        <w:ind w:left="200"/>
        <w:sectPr>
          <w:type w:val="continuous"/>
          <w:pgMar w:top="840" w:right="1000" w:bottom="840" w:left="1000" w:header="400" w:footer="400"/>
          <w:pgNumType w:fmt="decimal"/>
          <w:cols w:space="720"/>
        </w:sectPr>
      </w:pPr>
      <w:r>
        <w:br/>
      </w:r>
      <w:r>
        <w:pict>
          <v:line id="_x0000_s1480" style="position:absolute;z-index:251994112"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1119"/>
          <w:headerReference w:type="default" r:id="rId1120"/>
          <w:footerReference w:type="even" r:id="rId1121"/>
          <w:footerReference w:type="default" r:id="rId1122"/>
          <w:headerReference w:type="first" r:id="rId1123"/>
          <w:footerReference w:type="first" r:id="rId1124"/>
          <w:pgSz w:w="12240" w:h="15840"/>
          <w:pgMar w:top="840" w:right="1000" w:bottom="840" w:left="1000" w:header="400" w:footer="400"/>
          <w:pgNumType w:fmt="decimal"/>
          <w:cols w:space="720"/>
          <w:titlePg w:val="0"/>
        </w:sectPr>
      </w:pPr>
    </w:p>
    <w:p>
      <w:pPr>
        <w:pStyle w:val="Normal126"/>
      </w:pPr>
    </w:p>
    <w:p>
      <w:pPr>
        <w:pStyle w:val="Normal126"/>
      </w:pPr>
      <w:r>
        <w:pict>
          <v:shape id="_x0000_i1481" type="#_x0000_t75" alt="LexisNexis®" style="width:147.75pt;height:30pt">
            <v:imagedata r:id="rId17" o:title=""/>
          </v:shape>
        </w:pict>
      </w:r>
      <w:r>
        <w:cr/>
      </w:r>
    </w:p>
    <w:p>
      <w:pPr>
        <w:pStyle w:val="Heading1124"/>
        <w:keepNext w:val="0"/>
        <w:spacing w:after="200" w:line="340" w:lineRule="atLeast"/>
        <w:ind w:left="0" w:right="0" w:firstLine="0"/>
        <w:jc w:val="center"/>
      </w:pPr>
      <w:hyperlink r:id="rId1125" w:history="1">
        <w:r>
          <w:rPr>
            <w:rFonts w:ascii="arial" w:eastAsia="arial" w:hAnsi="arial" w:cs="arial"/>
            <w:b/>
            <w:i/>
            <w:strike w:val="0"/>
            <w:color w:val="0077CC"/>
            <w:sz w:val="28"/>
            <w:u w:val="single"/>
            <w:vertAlign w:val="baseline"/>
          </w:rPr>
          <w:t>Wild Kingdom</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2017 Sunday</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26"/>
        <w:keepNext w:val="0"/>
        <w:spacing w:after="0" w:line="240" w:lineRule="atLeast"/>
        <w:ind w:right="0"/>
        <w:jc w:val="both"/>
      </w:pPr>
      <w:bookmarkStart w:id="252" w:name="Bookmark_126"/>
      <w:bookmarkEnd w:id="252"/>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M2; Column 0; T: Men's Fashion Magazine; Pg. 138</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2064 words</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MARY KAYE SCHILLING</w:t>
      </w:r>
    </w:p>
    <w:p>
      <w:pPr>
        <w:pStyle w:val="Normal126"/>
        <w:keepNext/>
        <w:spacing w:before="240" w:after="0" w:line="340" w:lineRule="atLeast"/>
        <w:ind w:left="0" w:right="0" w:firstLine="0"/>
        <w:jc w:val="left"/>
      </w:pPr>
      <w:bookmarkStart w:id="253" w:name="Body_124"/>
      <w:bookmarkEnd w:id="253"/>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482" style="position:absolute;z-index:251995136" from="0,2pt" to="512pt,2pt" strokecolor="#009ddb" strokeweight="2pt">
            <v:stroke linestyle="single"/>
            <w10:wrap type="topAndBottom"/>
          </v:line>
        </w:pict>
      </w:r>
    </w:p>
    <w:p>
      <w:pPr>
        <w:pStyle w:val="Normal126"/>
      </w:pP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SHEEP OUTNUMBER PEOPLE in New Zealand, and for centuries, that was also true in the Cotswolds, the seat of England's wool industry. Its merchants became fabulously wealthy, building some of the loveliest manors in the country's southwest. Their distinctive gabled roofs still peek over the high hedges that line the winding roads.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Cotswolds -- a name that in middle English means ''sheep enclosure in rolling hillside'' -- is a rural area known for its outlandishly quaint medieval towns (as featured in the ''Harry Potter'' films), a tradition of Protestant nonconformity and, now that the mills have closed, poverty. The manors remain, weekend playgrounds for rich Londoners, but the charm of the landscape -- evoked by local hero Laurie Lee in his 1959 memoir ''Cider With Rosie'' (required reading in many British schools) -- has diminished thanks to arable farming.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made the novelist Ian McEwan, a devotee of wild beauty, wary of the area -- so many of its pastures and hedgerows had been destroyed. He and his wife, the journalist and novelist Annalena McAfee, were in the midst of what would be an eight-year search for a country home in an unspoiled setting. ''What we found in our travels was that many of England's older places had been insensitively restored, and often in the process, stripped of charm,'' he says.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promise of a 16th-century house eventually lured them to the Cotswolds, but the house's interior proved a disappointment. On the drive back to London, McEwan turned down a promising narrow road on impulse; the couple, passionate hikers, are always in search of new paths. Almost immediately, to their left, they glimpsed a large manor fashioned from the local limestone -- a honey yellow elegant in both gloom and sunshine -- with a three-gabled roof. Through the trees, they could make out large windows and high-ceilinged rooms, and on the gentle slope beyond the building lay a vista of pastures and woodland. ''We simultaneously exclaimed, 'Ah, that's the house!' '' McEwan says. The very next day, they learned it was about to go on sale.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couple recall this serendipity as we sit on a wooden bench behind that house, theirs since 2012. It is a brisk evening in early June, and a Turner-worthy celestial beam is spotlighting the small lake before us. ''We still sort of pinch ourselves,'' McEwan says. ''The idea that we live here.''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place has a bygone bucolic splendor reminiscent of that which McEwan made a leitmotif in his best-selling novel ''Atonement.'' The clouds -- immense and low-hanging -- move swiftly over the quilt of pastures that rolls into the horizon, changing as fast as the weather, which can go from bluster to sunshine from one breath to the next. The two spend their days here shaping worlds out of words (McEwan wrote his last two novels here, and McAfee her most recent), but they have also spent considerable time and effort shaping traditional sheep pastures into a shared natural fantasy.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lake, for example, was a tiny, silty pond when they arrived. But McEwan noticed that the property had four underground springs that could be rerouted to create a much bigger body of water, something you could row a boat across -- a process that created a ''big, sludgy mud pit for the good part of a year,'' he says. ''But the great part about a lake is that creatures move in -- ducks and newts and frogs.'' As does algae, requiring experimentation with all manner of natural-born killers -- native reeds and grasses planted to oxygenate the water. So far this process has merely replaced the algae with tangles of water plants. Now, McEwan sighs, ''I just accept that there is this garden underwater.''</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McEWAN AND McAFEE have been married for 20 years. They met in 1994, when McAfee, then a journalist for The Financial Times, interviewed McEwan about his children's book, ''The Daydreamer.'' Both had been married before; he had two sons and two stepdaughters. Among other things, they shared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and an intense longing for pastoral beauty.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McEwan grew up an army brat, spending his early years in places like North Africa, a dry landscape bereft of color. When he was 11, his parents sent him to Woolverstone Hall, a state boarding school in Suffolk. The main building, one of the country's best examples of 18th-century Palladian architecture, was set on acres of green along the River Orwell. ''It was a big moment of imprinting,'' McEwan says, creating a persistent desire for ''oaks and ferns and formal gardens fading away into natural landscape. For most of my life, that longing was expressed in hiking, rather than my own place.''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McAfee's early years were spent in a down-at-the-heels corner of a north London suburb. Her Scots-Irish father was a policeman, and they lived in a former Victorian police station, ''complete with jail cells and a 60-foot air-raid siren,'' she says. But outside were rambling grounds, where she and her four younger siblings ran wild. Her parents grew flowers, teaching her the Latin names, and in the summers, she and her brother were shipped off to an aunt's in Glasgow, ''whose council flat had a little patch of garden.'' There she learned to grow plants from seed, as well as how to make little pots from newspaper that could be put straight into the ground.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MCAFFEE AND MCEWAN began tinkering with their home's nine acres after they moved in, but the house itself was in remarkably good shape. The imposing building, while grand, is not what the British call ''listed.'' ''It's sort of a mongrel,'' McEwan says. The core was built in 1923 by the noted Scottish architect Andrew Noble Prentice, who expanded upon the Cotswolds idiom with Arts and Crafts and Italianate flourishes. In 1997, the house was extended by the previous owner with the architect Robert Hardwick, who added some Strawberry Hill Gothic elements, including arched, cathedral-style windows and doors. Hardwick and his wife, Sallyann, landscaped the property in the Arts and Crafts style -- tall yew-hedge rooms, low box hedges, lots of topiary -- with bursts of soft drama: lily ponds, a pergola with pink roses, a laburnum arch that briefly explodes with psychedelic yellow blossoms in May. ''We loved the geometry,'' McEwan says, ''but we wanted to play against that fabulous background, to introduce more color and chaos.''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gardens were also rigidly contained. Hardwick had designed two descending terraces below the house, the lower level enclosed by a wall, effectively dividing the land in two. ''One of my earliest thoughts,'' McEwan says, ''was that the grounds should flow, that the dead center of the lawn should provide entry into the woodland and meadow and pasture.'' He had Hardwick design a stately limestone staircase. ''So after digging the lake, we started doing the steps down to the meadow, and it was a mud bath again.''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McEwan also removed four huge pyramidal yew trees that divided the long patio behind the house. ''I was worried it might make the area look too large, like the terrace of a retirement home -- old people sitting on benches with rugs on our laps,'' McAfee says. (''We are old people,'' McEwan reminds her.) Rather, it opened the back of the house and filled the interior with light. To the wisteria and climbing roses on the back wall, the couple added a profusion of perennials and bulbs -- hollyhocks, peonies, white delphiniums, agapanthus, acanthus and allium -- and such fragrant shrubs as daphne and Mexican orange blossom to scent the evenings when they entertain outside. A rowdy diversion of wildflowers and herbs burst from the patio's pavement cracks.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last idea was borrowed from their friend the poet James Fenton, whose former place outside Oxford was an early inspiration. So too were the profuse herbaceous borders of Dartington Hall in Devon, Charleston in Sussex and the home of Mary Keen, a friend and neighbor and one of the world's top landscape designers. It was Keen who planned the two long beds of flowers on the first terrace, where before there had been just lawn and formal columnar Irish yews.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two and a half years ago, another evolution: The couple hired a full-time gardener, Stuart Panting, a former graphic designer who, McAfee says, combines an artist's eye for color and form with the knowledge, skill and patience of a traditional plantsman. ''One of Ian's stipulations,'' Panting says, ''was that he never wanted to see the soil in the flower beds.'' He enriched the plantings and extended flowering times so that there are blooms throughout the year. He has also introduced McAfee's traditional cottage garden favorites: poppies, lupines, honesty and sweet woodruff, ''which comes up,'' she says, ''like a white haze under the green arches of Solomon's seal.''</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result is a feeling of abundance, ''with things overlapping and giving you a sense of eruption, with branches that are too long, spilling out onto the path,'' says McEwan, who confesses that he doesn't know much about plants. ''But I do know about layout and landscape and trees.'' A good number of the latter were cut down in front of the house, which was heavily overplanted, to give light to struggling specimens, while at least 20 trees were added to the back of the property -- native species like alder and hawthorn, poplar and rowan. McAfee suggested four Caledonian pines, tall, spindly firs to remind her of Scotland. ''They're associated with the Jacobite cause,'' says McAfee, a supporter of Scottish secession. (Her new novel, ''Hame,'' is, in part, a history of that country.) She also instigated her own muddy construction project, a solar-heated infinity pool -- a Mediterranean flourish between the hedges, with ornamental cherry trees at one end and a singular view of sheep-dotted hills at the other. Swimming to the end of the pool, you can reach out and touch the oxeye daisies growing in the new wildflower meadow.</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meadow is a point of pride for McEwan, who has joined a movement of private gardeners trying to reintroduce wildflowers to the English countryside -- a feature that began to disappear when the land was plowed for crops. Such meadows are intensely artificial constructs that require enormous effort in the absence of sheep: Grass, a much hardier species, must be completely eradicated before you can seed, and then you have to pray the delicate plants themselves will take. To help things along, Panting added native yellow rattle, which is partially parasitic to grass, to the mix of daisies, poppies and cornflowers. The meadow, planted last October, was a fourth massive project, creating another abyss of mud.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COTSWOLDS' proximity to London, just two hours away, means there is rarely a weekend when the house is not filled with friends and family, including McEwan's six grandchildren (with one more due in December).</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they are alone, the couple's world is circumscribed by work. McEwan has a second career adapting his books for film. ''The Children Act,'' starring Emma Thompson, is in postproduction; ''On Chesil Beach,'' with Saoirse Ronan, is slated for a January release; and he is currently writing the screenplay for his 2012 novel, ''Sweet Tooth.'' McAfee is beginning a new book, and setting out to promote ''Hame'' in America. (It is being published here this month.) They descend from their studies for meals together, cooking to an eclectic soundtrack -- Bach, Miles Davis, Lou Reed. On this June night, as McEwan prepares a French fish stew, Gregg Allman has recently died and the Allman Brothers are on heavy rotation.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afternoons, the couple takes a break to tramp the local countryside with their Border collie, Rab. But the restless McEwan craved a closer alternative for exercise and contemplation, and found inspiration at Down House, the former home of Charles Darwin in Kent. ''He had a feature called a sandwalk,'' McEwan says. ''A path that took perhaps five minutes to stroll around -- perfect walking-thinking time.'' McEwan's version, of mowed grass, runs around the lake and up through the wildflowers. Due to its grade, it required another crazy project to achieve perfection: cutting into the side of the meadow to create a level walkway, ''so you don't even have to think about your feet, your thoughts are free.'' An extra effort, but as McEwan notes, it worked for Darwin: ''He changed the world from there.''</w:t>
      </w:r>
    </w:p>
    <w:p>
      <w:pPr>
        <w:pStyle w:val="Normal126"/>
        <w:keepNext w:val="0"/>
        <w:spacing w:before="240" w:after="0" w:line="260" w:lineRule="atLeast"/>
        <w:ind w:left="0" w:right="0" w:firstLine="0"/>
        <w:jc w:val="left"/>
      </w:pPr>
      <w:r>
        <w:br/>
      </w:r>
      <w:hyperlink r:id="rId1126" w:history="1">
        <w:r>
          <w:rPr>
            <w:rFonts w:ascii="arial" w:eastAsia="arial" w:hAnsi="arial" w:cs="arial"/>
            <w:b w:val="0"/>
            <w:i/>
            <w:strike w:val="0"/>
            <w:color w:val="0077CC"/>
            <w:sz w:val="20"/>
            <w:u w:val="single"/>
            <w:vertAlign w:val="baseline"/>
          </w:rPr>
          <w:t>https://www.nytimes.com/2017/08/28/t-magazine/ian-mcewan-cotswolds-garden-annalena-mcafee.html</w:t>
        </w:r>
      </w:hyperlink>
    </w:p>
    <w:p>
      <w:pPr>
        <w:pStyle w:val="Normal1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6"/>
        <w:spacing w:line="60" w:lineRule="exact"/>
      </w:pPr>
      <w:r>
        <w:pict>
          <v:line id="_x0000_s1483" style="position:absolute;z-index:251996160" from="0,2pt" to="512pt,2pt" strokecolor="#009ddb" strokeweight="2pt">
            <v:stroke linestyle="single"/>
            <w10:wrap type="topAndBottom"/>
          </v:line>
        </w:pict>
      </w:r>
    </w:p>
    <w:p>
      <w:pPr>
        <w:pStyle w:val="Normal1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McEwan and McAfee have added a joyfully unruly bed of foxglove, lady's mantle, iris, allium and meadow rue to one of the yew-hedge rooms on their nine-acre Cotswolds property.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garden outside the room where McEwan works, magnolias bloom near peonies, libertia and Solomon's seal. Opposite, from top: a carpet of oxeye daisies leads to the walnut tree by a lake that McEwan created from several small underground springs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lawn below the couple's gabled home, flower beds amid the Irish yews are embellished by cranesbill geraniums, sweet rockets and Oriental poppies.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tangle of pink climbing roses beneath the stone patio of the manor house McAfee and McEwan have owned since 2012. Opposite, from top: Korean dogwood in flower amid the hedgerows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couple and their dog, Rab, stroll along a meadow path inspired by Charles Darwin. (PHOTOGRAPHS BY RICARDO LABOUGLE)       </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2017</w:t>
      </w:r>
    </w:p>
    <w:p>
      <w:pPr>
        <w:pStyle w:val="Normal126"/>
      </w:pPr>
    </w:p>
    <w:p>
      <w:pPr>
        <w:pStyle w:val="Normal126"/>
        <w:ind w:left="200"/>
        <w:sectPr>
          <w:type w:val="continuous"/>
          <w:pgMar w:top="840" w:right="1000" w:bottom="840" w:left="1000" w:header="400" w:footer="400"/>
          <w:pgNumType w:fmt="decimal"/>
          <w:cols w:space="720"/>
        </w:sectPr>
      </w:pPr>
      <w:r>
        <w:br/>
      </w:r>
      <w:r>
        <w:pict>
          <v:line id="_x0000_s1484" style="position:absolute;z-index:251997184"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1127"/>
          <w:headerReference w:type="default" r:id="rId1128"/>
          <w:footerReference w:type="even" r:id="rId1129"/>
          <w:footerReference w:type="default" r:id="rId1130"/>
          <w:headerReference w:type="first" r:id="rId1131"/>
          <w:footerReference w:type="first" r:id="rId1132"/>
          <w:pgSz w:w="12240" w:h="15840"/>
          <w:pgMar w:top="840" w:right="1000" w:bottom="840" w:left="1000" w:header="400" w:footer="400"/>
          <w:pgNumType w:fmt="decimal"/>
          <w:cols w:space="720"/>
          <w:titlePg w:val="0"/>
        </w:sectPr>
      </w:pPr>
    </w:p>
    <w:p>
      <w:pPr>
        <w:pStyle w:val="Normal127"/>
      </w:pPr>
    </w:p>
    <w:p>
      <w:pPr>
        <w:pStyle w:val="Normal127"/>
      </w:pPr>
      <w:r>
        <w:pict>
          <v:shape id="_x0000_i1485" type="#_x0000_t75" alt="LexisNexis®" style="width:147.75pt;height:30pt">
            <v:imagedata r:id="rId17" o:title=""/>
          </v:shape>
        </w:pict>
      </w:r>
      <w:r>
        <w:cr/>
      </w:r>
    </w:p>
    <w:p>
      <w:pPr>
        <w:pStyle w:val="Heading1125"/>
        <w:keepNext w:val="0"/>
        <w:spacing w:after="200" w:line="340" w:lineRule="atLeast"/>
        <w:ind w:left="0" w:right="0" w:firstLine="0"/>
        <w:jc w:val="center"/>
      </w:pPr>
      <w:hyperlink r:id="rId1133" w:history="1">
        <w:r>
          <w:rPr>
            <w:rFonts w:ascii="arial" w:eastAsia="arial" w:hAnsi="arial" w:cs="arial"/>
            <w:b/>
            <w:i/>
            <w:strike w:val="0"/>
            <w:color w:val="0077CC"/>
            <w:sz w:val="28"/>
            <w:u w:val="single"/>
            <w:vertAlign w:val="baseline"/>
          </w:rPr>
          <w:t>Leading French Socialists Chip Away at Socialism</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2015 Saturday</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27"/>
        <w:keepNext w:val="0"/>
        <w:spacing w:after="0" w:line="240" w:lineRule="atLeast"/>
        <w:ind w:right="0"/>
        <w:jc w:val="both"/>
      </w:pPr>
      <w:bookmarkStart w:id="254" w:name="Bookmark_127"/>
      <w:bookmarkEnd w:id="254"/>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9</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1455 words</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ADAM NOSSITER</w:t>
      </w:r>
    </w:p>
    <w:p>
      <w:pPr>
        <w:pStyle w:val="Normal127"/>
        <w:keepNext/>
        <w:spacing w:before="240" w:after="0" w:line="340" w:lineRule="atLeast"/>
        <w:ind w:left="0" w:right="0" w:firstLine="0"/>
        <w:jc w:val="left"/>
      </w:pPr>
      <w:bookmarkStart w:id="255" w:name="Body_125"/>
      <w:bookmarkEnd w:id="255"/>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486" style="position:absolute;z-index:251998208"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 One is the bad boy of France's Socialist government, the young former banker who has infuriated party die-hards by questioning France's devotion to the 35-hour workweek and wondering aloud about coddled civil servants.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is the government's tough guy -- on crime and immigration -- equally obnoxious to the Socialist Party's old guard.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two men -- the economy minister, Emmanuel Macron, and Prime Minister Manuel Valls -- so at odds with French Socialism's orthodoxy are its de facto leaders is a measure of the depths of the party's struggle for direction.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far-right National Front party surging in polls as local elections approach in December, France's politics is being relentlessly driven from the right.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it remains a country where public spending is 56 percent of gross domestic product, government workers are well over 20 percent of the labor force, and any hint of a loosening of economic rules prompts strikes and street protests.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emergence of the youthful tandem at the top of the Socialist government is provoking fundamental questions about the future of the party and whether it can remake -- or at least moderate -- itself in an era of stubborn 10 percent unemployment, chronic deficits and flat growth.</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 challenge that has become all the more urgent as the threat presented by the National Front leader, Marine Le Pen, has grown and the old Socialist Party, embodied in President François Hollande, who came up through its ranks, has shown little traction with voters.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Macron, the former banker, likes financiers, and Mr. Valls, the government's tough guy, likes the police. Neither speaks much about redistributing wealth. But both are far more popular now than Mr. Hollande, who drew a 22 percent approval rating in a recent poll.</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Through the late summer and early fall Mr. Macron has unapologetically launched pinpricks at Socialist dogma. In other contexts they would have appeared mild, but in France they have been incendiary.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Macron's sorties have provoked sputters of rage from tradition-minded activists and the party's still solid base, but the economy minister, a self-confident 37-year-old, keeps on talking.</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Tuesday, as Mr. Macron spoke at a conference in Lyon, a protester threw a yogurt pot at him, yelling: ''You are murdering the unemployed!''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op-ed columnists wrote recently in the newspaper Le Monde of ''the disgust that the Macron-Valls axis inspires,'' asking, ''How could the left have arrived at this point?''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answer, no doubt, derives from a political calculation of their boss, Mr. Hollande, who put them in place in a nod to his own unpopularity and lack of success in taking on his party's old guard.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the turbulence Mr. Macron and Mr. Valls have stirred, the president has shown no sign of reining in the two men, who may soon be serious political rivals. Mr. Hollande has pledged not to run for re-election if he cannot bring down unemployment.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Mr. Macron and Mr. Valls represent a vision of the party's future, it is one seemingly out of step with the traditions of its past.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Macron appears more at ease with business leaders than workers, and through the criticism he has continued to address corporate executives and others who do not normally sit still for speeches from Socialist government ministers.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Valls, 53, was recently accused by a leading Socialist parliamentarian of being nothing more than a ''fount of liberal ideas'' -- in the French context, a defender of free markets. He was forced to push through a signature piece of the government's economic agenda over the heads of his own legislators this year.</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divisions within the party become ever more evident -- and antagonistic -- French analysts are having difficulty identifying what the Socialists actually stand for.</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governing party has neither a project nor intellectual consistency,'' Marcel Gauchet, a historian and philosopher, wrote last year in a leading political journal, Le Débat. ''At its top all ideological credibility has vanished.''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 is it clear whom the left now represents, Mr. Gauchet said.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prospered on its identification with 'the people,' '' he said in the review, which he edits. ''But it is less and less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National Front, on the other hand, represents ''the strongest synthesis in French politics,'' Mr. Gauchet said: ''the confluence of nationalist claims and social welfare claims.''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fact, most analysts say the National Front will make it at least to the final round of presidential elections in 2017, if not beyond. In a poll published Sunday, Ms. Le Pen drew 31 percent support in the 2017 presidential race.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Already, some analysts say the National Front could be unbeatable, having also left the conservative party led by former President Nicolas Sarkozy in early disarray.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Le Débat, Le Monde's national editor said this month of the National Front: ''I don't see what could stop it.''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contempt Ms. Le Pen showed Mr. Hollande to his face last week at the European Parliament in Strasbourg demonstrated her party's confidence and ascendancy.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mockingly thanked the German chancellor, Angela Merkel, also present, for ''coming with your vice-chancellor administrator of province-France,'' Mr. Hollande.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Hollande did not address Ms. Le Pen's insult -- a veiled reference to France's conquered status in World War II -- directly. Ms. Le Pen then further mocked his response as ''lightweight.''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their effort to restore the stature of their party and country, Mr. Valls and Mr. Macron have pushed forward a program closer to those of the Social Democratic parties of Europe than those of traditional Socialists.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week, after workers publicly ripped the shirts off Air France executives in a labor dispute turned violent, Mr. Valls leapt up in Parliament.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instead of defending the workers, he denounced them, saying their actions were ''intolerable,'' calling for ''exemplary punishments,'' and faulting the pilots' union for lack of ''responsibility.''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Traditional left leaders, by contrast, defended the shirt rippers, who have since been arrested.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Likewise, on Wednesday, Mr. Valls quickly moved to mollify angry police officers demonstrating over a recent shooting of one of their own, announcing new measures to strengthen law enforcement.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Macron, whose past as a banker at Rothschild and Company is a constant source of reproach for Socialist Party activists, upset them this year with an economic reform law that tried to open up some professions to greater competition and has yet to make much of an impact. And he has been at it again, upsetting them consistently since late August.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left might have thought, some time ago, that France could do better in working less,'' Mr. Macron told an employers' federation, in an indirect reference to the 35-hour workweek, sacred to the left but derided by economists. ''All of that is now behind us,'' Mr. Macron said.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he infuriated the Socialist old guard by appearing to call into question the protected status of civil servants -- ''no longer adapted to the world as it is,'' Mr. Macron was quoted as saying in a briefing meant to be off the record.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has also been at war with the Socialist mayor of Paris, Anne Hidalgo, over opening up sections of the city to Sunday shopping, regarded warily by Socialists as an infringement on workers' rights and a cave-in to consumerism.</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Macron's Sunday-shopping plans ''reveal the fantasy of a city turned over entirely to tourist consumerism,'' Ms. Hidalgo wrote in a recent letter to the economy minister.</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staunchest of the old-line Socialist bosses, the mayor of Lille, Martine Aubry, said she was ''fed up'' with the ex-banker who appears to have taken over the party's economic policy.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prime minister has backed him. And in the French Parliament, there has been silence: A movement in its ranks dedicated to fighting the free-market turn of government policy has barely uttered a word all fall.</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meeting of producers and retailers of consumer goods, executives listened to Mr. Macron respectfully one morning recently.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told the business leaders that the state would be watching over their negotiations, especially attentive to signs that competition was being hindered. But his message on the state's limits, not its powers, was strongest.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role of the state is not to block initiatives,'' the economy minister said. ''The state can't do everything, and it can't be in every negotiation.''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news and analysis from Europe and around the world delivered to your inbox every day with the Today's Headlines: European Morning newsletter. Sign up here.</w:t>
      </w:r>
    </w:p>
    <w:p>
      <w:pPr>
        <w:pStyle w:val="Normal127"/>
        <w:keepNext w:val="0"/>
        <w:spacing w:before="240" w:after="0" w:line="260" w:lineRule="atLeast"/>
        <w:ind w:left="0" w:right="0" w:firstLine="0"/>
        <w:jc w:val="left"/>
      </w:pPr>
      <w:r>
        <w:br/>
      </w:r>
      <w:hyperlink r:id="rId1134" w:history="1">
        <w:r>
          <w:rPr>
            <w:rFonts w:ascii="arial" w:eastAsia="arial" w:hAnsi="arial" w:cs="arial"/>
            <w:b w:val="0"/>
            <w:i/>
            <w:strike w:val="0"/>
            <w:color w:val="0077CC"/>
            <w:sz w:val="20"/>
            <w:u w:val="single"/>
            <w:vertAlign w:val="baseline"/>
          </w:rPr>
          <w:t>http://www.nytimes.com/2015/10/17/world/europe/leaders-of-frances-socialist-party-defy-its-orthodoxy.html</w:t>
        </w:r>
      </w:hyperlink>
    </w:p>
    <w:p>
      <w:pPr>
        <w:pStyle w:val="Normal1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7"/>
        <w:spacing w:line="60" w:lineRule="exact"/>
      </w:pPr>
      <w:r>
        <w:pict>
          <v:line id="_x0000_s1487" style="position:absolute;z-index:251999232" from="0,2pt" to="512pt,2pt" strokecolor="#009ddb" strokeweight="2pt">
            <v:stroke linestyle="single"/>
            <w10:wrap type="topAndBottom"/>
          </v:line>
        </w:pict>
      </w:r>
    </w:p>
    <w:p>
      <w:pPr>
        <w:pStyle w:val="Normal1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President François Hollande of France, center, with Prime Minister Manuel Valls, left, and Emmanuel Macron, the economy minister. The latter two have angered the party's old guard. (PHOTOGRAPH BY LIONEL BONAVENTURE/AGENCE FRANCE-PRESSE -- GETTY IMAGES)       </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2015</w:t>
      </w:r>
    </w:p>
    <w:p>
      <w:pPr>
        <w:pStyle w:val="Normal127"/>
      </w:pPr>
    </w:p>
    <w:p>
      <w:pPr>
        <w:pStyle w:val="Normal127"/>
        <w:ind w:left="200"/>
        <w:sectPr>
          <w:type w:val="continuous"/>
          <w:pgMar w:top="840" w:right="1000" w:bottom="840" w:left="1000" w:header="400" w:footer="400"/>
          <w:pgNumType w:fmt="decimal"/>
          <w:cols w:space="720"/>
        </w:sectPr>
      </w:pPr>
      <w:r>
        <w:br/>
      </w:r>
      <w:r>
        <w:pict>
          <v:line id="_x0000_s1488" style="position:absolute;z-index:252000256"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1135"/>
          <w:headerReference w:type="default" r:id="rId1136"/>
          <w:footerReference w:type="even" r:id="rId1137"/>
          <w:footerReference w:type="default" r:id="rId1138"/>
          <w:headerReference w:type="first" r:id="rId1139"/>
          <w:footerReference w:type="first" r:id="rId1140"/>
          <w:pgSz w:w="12240" w:h="15840"/>
          <w:pgMar w:top="840" w:right="1000" w:bottom="840" w:left="1000" w:header="400" w:footer="400"/>
          <w:pgNumType w:fmt="decimal"/>
          <w:cols w:space="720"/>
          <w:titlePg w:val="0"/>
        </w:sectPr>
      </w:pPr>
    </w:p>
    <w:p>
      <w:pPr>
        <w:pStyle w:val="Normal128"/>
      </w:pPr>
    </w:p>
    <w:p>
      <w:pPr>
        <w:pStyle w:val="Normal128"/>
      </w:pPr>
      <w:r>
        <w:pict>
          <v:shape id="_x0000_i1489" type="#_x0000_t75" alt="LexisNexis®" style="width:147.75pt;height:30pt">
            <v:imagedata r:id="rId17" o:title=""/>
          </v:shape>
        </w:pict>
      </w:r>
      <w:r>
        <w:cr/>
      </w:r>
    </w:p>
    <w:p>
      <w:pPr>
        <w:pStyle w:val="Heading1126"/>
        <w:keepNext w:val="0"/>
        <w:spacing w:after="200" w:line="340" w:lineRule="atLeast"/>
        <w:ind w:left="0" w:right="0" w:firstLine="0"/>
        <w:jc w:val="center"/>
      </w:pPr>
      <w:hyperlink r:id="rId1141" w:history="1">
        <w:r>
          <w:rPr>
            <w:rFonts w:ascii="arial" w:eastAsia="arial" w:hAnsi="arial" w:cs="arial"/>
            <w:b/>
            <w:i/>
            <w:strike w:val="0"/>
            <w:color w:val="0077CC"/>
            <w:sz w:val="28"/>
            <w:u w:val="single"/>
            <w:vertAlign w:val="baseline"/>
          </w:rPr>
          <w:t>Putting Together A Hamburger, A Neighborhood And Hip-Hop</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2009 Friday</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28"/>
        <w:keepNext w:val="0"/>
        <w:spacing w:after="0" w:line="240" w:lineRule="atLeast"/>
        <w:ind w:right="0"/>
        <w:jc w:val="both"/>
      </w:pPr>
      <w:bookmarkStart w:id="256" w:name="Bookmark_128"/>
      <w:bookmarkEnd w:id="256"/>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23</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713 words</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COREY KILGANNON</w:t>
      </w:r>
    </w:p>
    <w:p>
      <w:pPr>
        <w:pStyle w:val="Normal128"/>
        <w:keepNext/>
        <w:spacing w:before="240" w:after="0" w:line="340" w:lineRule="atLeast"/>
        <w:ind w:left="0" w:right="0" w:firstLine="0"/>
        <w:jc w:val="left"/>
      </w:pPr>
      <w:bookmarkStart w:id="257" w:name="Body_126"/>
      <w:bookmarkEnd w:id="257"/>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490" style="position:absolute;z-index:252001280" from="0,2pt" to="512pt,2pt" strokecolor="#009ddb" strokeweight="2pt">
            <v:stroke linestyle="single"/>
            <w10:wrap type="topAndBottom"/>
          </v:line>
        </w:pict>
      </w:r>
    </w:p>
    <w:p>
      <w:pPr>
        <w:pStyle w:val="Normal128"/>
      </w:pP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nondescript street corner in Hollis, Queens, a small -- and quite affordable -- burger joint opened recently.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place, Hollis Famous Burgers, offers mini-burgers for $1; for that price diners get a complimentary viewing of the Hollis Hip Hop Museum. The word ''museum'' might be a bit of an overstatement, given the space, but the collection and what it celebrates are not, at least not to the people behind it.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more than 100 items on the walls testifying to the neighborhood as a fertile ground for hip-hop artists. Along with a helping of chicken wings, washed down with a cup of ''Hollis Famous'' lemonade, customers can examine the hit CDs of local rap legends, like Ja Rule, LL Cool J, and Irv Gotti, the founder of Murder Inc., the hip-hop record company that launched several careers.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''Hollis is our Motown, our Nashville, our Beale Street,'' said Orville Hall, 42, the owner of the restaurant, and a childhood friend of the members of Run-DMC, which happens to be the best-represented rap group in the burger joint -- rather, museum.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grand opening on Thursday afternoon, Mr. Hall explained that there was something about Hollis ''back in the day'' that seemed to nurture hip-hop artists. There was a keen desire for live D.J.'s and M.C.'s at local parties.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neighborhood that was tough but not bleak. The rap lyrics from neighborhood artists had swagger but were clean enough to be offered to the mainstream.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Hall decided that Hollis, and perhaps his own business interests, would be best served by pairing a burger restaurant with the museum. On Thursday his venture got the blessing of DMC, whose real name is Darryl McDaniels and who recited a few of his famous lyrics.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Standing near his gold and platinum records, Mr. McDaniels said he wanted people in the neighborhood to use them as proof of the power of persistence to succeed, whatever the odds.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we did something good, people in hoods all over the world were able to look at us and say, 'Yo, I know what I can do, and I know what I can be.' If you don't believe it, then history is on the wall, homie.''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McDaniels donated one of his gold records (''Run-DMC'') and a platinum one (''Raising Hell'').</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location of the museum, at Hollis Avenue and 203rd Street, is not a glamorous one. Neighboring storefronts are shuttered with metal roll-down barricades tagged with graffiti and across the street, the windows of a building are boarded up.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Amid the celebration there was poignancy. Jam Master Jay, Run-DMC's turntable master, did not live to see it. He grew up a few steps from the restaurant, on 203rd Street, where he was, earlier in life, known as Jason Mizell. He was shot and killed in 2002 in his recording studio on nearby Merrick Avenue. His murder remains unsolved.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most prominent display in the museum is a large portrait of Mr. Mizell looking solemnly downward. The portrait bears the words ''From Hollis to Hollywood.'' A turntable and a display case with a pair of Adidas sneakers draped with a fat gold chain hang alongside.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McDaniels, dressed in jeans and a T-shirt with the logo of the rock band AC/DC, arrived in a black Lincoln Navigator. He hugged the people he recognized.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Kenny Thompson, 41, who was once known as Kenny Krash for his flair on turntables when he played with -- and worked for -- Run-DMC. Now he drives a New York City Transit bus in Manhattan; he arrived straight from work, wearing his blue uniform.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Douglas Hayes, 44, who was known as the rapper Butter Love and who performed with Run-DMC on the single ''It's the Beat.''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Shannon Dennis who said he was a D.J. from Queens; he arrived with Run-DMC blasting from his 1980 canary yellow Cadillac. He was dressed as a member of the band, complete with black bowler hat and thick gold chain.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McDaniels said he hoped the museum would help heal the wound created by Mr. Mizell's murder.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Hall said his desire to open a tribute to Run-DMC stretched back to the early 1980s when he first heard his friends performing ''Sucker MCs'' on the radio.</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shocked,'' he said, ''that local guys we knew could take their talent and make something of themselves, which is what rap is all about.'' </w:t>
      </w:r>
    </w:p>
    <w:p>
      <w:pPr>
        <w:pStyle w:val="Normal128"/>
        <w:keepNext w:val="0"/>
        <w:spacing w:before="240" w:after="0" w:line="260" w:lineRule="atLeast"/>
        <w:ind w:left="0" w:right="0" w:firstLine="0"/>
        <w:jc w:val="left"/>
      </w:pPr>
      <w:r>
        <w:br/>
      </w:r>
      <w:hyperlink r:id="rId1142" w:history="1">
        <w:r>
          <w:rPr>
            <w:rFonts w:ascii="arial" w:eastAsia="arial" w:hAnsi="arial" w:cs="arial"/>
            <w:b w:val="0"/>
            <w:i/>
            <w:strike w:val="0"/>
            <w:color w:val="0077CC"/>
            <w:sz w:val="20"/>
            <w:u w:val="single"/>
            <w:vertAlign w:val="baseline"/>
          </w:rPr>
          <w:t>http://www.nytimes.com</w:t>
        </w:r>
      </w:hyperlink>
    </w:p>
    <w:p>
      <w:pPr>
        <w:pStyle w:val="Normal1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8"/>
        <w:spacing w:line="60" w:lineRule="exact"/>
      </w:pPr>
      <w:r>
        <w:pict>
          <v:line id="_x0000_s1491" style="position:absolute;z-index:252002304" from="0,2pt" to="512pt,2pt" strokecolor="#009ddb" strokeweight="2pt">
            <v:stroke linestyle="single"/>
            <w10:wrap type="topAndBottom"/>
          </v:line>
        </w:pict>
      </w:r>
    </w:p>
    <w:p>
      <w:pPr>
        <w:pStyle w:val="Normal1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Hollis Famous Burgers, featuring food and hip-hop memorabilia, had its grand opening on Thursday. DMC, as in Run-DMC, top, said he hoped the records and other items on the walls would help people in the neighborhood -- his old neighborhood -- realize the power of persistence to succeed, whatever the odds.(PHOTOGRAPHS BY ROBERT STOLARIK FOR THE NEW YORK TIMES)                                                                                </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2009</w:t>
      </w:r>
    </w:p>
    <w:p>
      <w:pPr>
        <w:pStyle w:val="Normal128"/>
      </w:pPr>
    </w:p>
    <w:p>
      <w:pPr>
        <w:pStyle w:val="Normal128"/>
        <w:ind w:left="200"/>
        <w:sectPr>
          <w:type w:val="continuous"/>
          <w:pgMar w:top="840" w:right="1000" w:bottom="840" w:left="1000" w:header="400" w:footer="400"/>
          <w:pgNumType w:fmt="decimal"/>
          <w:cols w:space="720"/>
        </w:sectPr>
      </w:pPr>
      <w:r>
        <w:br/>
      </w:r>
      <w:r>
        <w:pict>
          <v:line id="_x0000_s1492" style="position:absolute;z-index:252003328"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1143"/>
          <w:headerReference w:type="default" r:id="rId1144"/>
          <w:footerReference w:type="even" r:id="rId1145"/>
          <w:footerReference w:type="default" r:id="rId1146"/>
          <w:headerReference w:type="first" r:id="rId1147"/>
          <w:footerReference w:type="first" r:id="rId1148"/>
          <w:pgSz w:w="12240" w:h="15840"/>
          <w:pgMar w:top="840" w:right="1000" w:bottom="840" w:left="1000" w:header="400" w:footer="400"/>
          <w:pgNumType w:fmt="decimal"/>
          <w:cols w:space="720"/>
          <w:titlePg w:val="0"/>
        </w:sectPr>
      </w:pPr>
    </w:p>
    <w:p>
      <w:pPr>
        <w:pStyle w:val="Normal129"/>
      </w:pPr>
    </w:p>
    <w:p>
      <w:pPr>
        <w:pStyle w:val="Normal129"/>
      </w:pPr>
      <w:r>
        <w:pict>
          <v:shape id="_x0000_i1493" type="#_x0000_t75" alt="LexisNexis®" style="width:147.75pt;height:30pt">
            <v:imagedata r:id="rId17" o:title=""/>
          </v:shape>
        </w:pict>
      </w:r>
      <w:r>
        <w:cr/>
      </w:r>
    </w:p>
    <w:p>
      <w:pPr>
        <w:pStyle w:val="Heading1127"/>
        <w:keepNext w:val="0"/>
        <w:spacing w:after="200" w:line="340" w:lineRule="atLeast"/>
        <w:ind w:left="0" w:right="0" w:firstLine="0"/>
        <w:jc w:val="center"/>
      </w:pPr>
      <w:hyperlink r:id="rId1149" w:history="1">
        <w:r>
          <w:rPr>
            <w:rFonts w:ascii="arial" w:eastAsia="arial" w:hAnsi="arial" w:cs="arial"/>
            <w:b/>
            <w:i/>
            <w:strike w:val="0"/>
            <w:color w:val="0077CC"/>
            <w:sz w:val="28"/>
            <w:u w:val="single"/>
            <w:vertAlign w:val="baseline"/>
          </w:rPr>
          <w:t>When Even the Movies Can't Unite Us</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2017 Sunday</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29"/>
        <w:keepNext w:val="0"/>
        <w:spacing w:after="0" w:line="240" w:lineRule="atLeast"/>
        <w:ind w:right="0"/>
        <w:jc w:val="both"/>
      </w:pPr>
      <w:bookmarkStart w:id="258" w:name="Bookmark_129"/>
      <w:bookmarkEnd w:id="258"/>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58</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2053 words</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MANOHLA DARGIS and A.O. SCOTT</w:t>
      </w:r>
    </w:p>
    <w:p>
      <w:pPr>
        <w:pStyle w:val="Normal129"/>
        <w:keepNext/>
        <w:spacing w:before="240" w:after="0" w:line="340" w:lineRule="atLeast"/>
        <w:ind w:left="0" w:right="0" w:firstLine="0"/>
        <w:jc w:val="left"/>
      </w:pPr>
      <w:bookmarkStart w:id="259" w:name="Body_127"/>
      <w:bookmarkEnd w:id="259"/>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494" style="position:absolute;z-index:252004352"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fall and winter will bring the familiar blockbuster blowouts -- a new ''Thor'' and ''Star Wars'' -- and smaller movies striving for relevance along with awards. These include ''Marshall,'' Reginald Hudlin's biopic about the Supreme Court justice Thurgood Marshall; ''LBJ,'' Rob Reiner's drama about the president who appointed Justice Marshall; and ''The Post,'' Steven Spielberg's dramatization of the Pentagon Papers case, which Justice Marshall ruled on.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dramas of politics -- each involving the high court's first black justice -- arrive at a singularly contentious political moment in an atmosphere of angry, sometimes violent dissensus. And while some of the season's new movies will offer relief from real-world troubles (that's entertainment!), others will invariably engage the cultural and social division, suspicion and recrimination that afflict the present moment. The New York Times's chief film critics, Manohla Dargis and A. O. Scott, reflect on the state of the movies in our state of disunion.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O. SCOTT E pluribus unum. Like a lot of 20th-century kids, I learned that phrase from ''The Wizard of Oz.'' For most of their history, American movies have responded to crisis and conflict with visions of harmony. The consistent message from Hollywood -- through the Great Depression and World War II, the civil rights movement and Vietnam, Roosevelt and Nixon and Reagan and Obama -- has been that we are all in this together.</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what if we're not? The schisms in our society seem deeper than ever; the differences we might have put aside to go to the movies are in a state of constant inflammation. Common ground is elusive, to say the least. We've grown accustomed to using the phrase ''culture war'' to refer to conflicts about identity, beliefs and values, but also to thinking about popular culture, movies in particular, as a DMZ. Conservatives have long railed against liberal Hollywood, and liberals have bemoaned the racism, sexism and militarism of Hollywood products, but through it all red and blue states have come together to produce plenty of box-office green. Movies are a common treasury for everyone to share. Is that still true? Was it ever?</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MANOHLA DARGIS The ideal of one nation under a movie theater has obvious appeal, but the dream that American movies are for everybody has always been a self-serving myth of what historically has been a white, male-dominated industry. The industry still leans on that myth, including at that nostalgia-wreathed testament to self-love known as the Academy Awards. But the movies didn't conquer the mass audience once upon a time by incidentally ignoring and demeaning swaths of humanity; it partly conquered that audience specifically because of what it ignored and who it demeaned. I'm talking about movies, but this myth didn't originate in Hollywood.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Charlottesville, Va., after I caught my breath and calmed down, I wondered how and if American filmmakers would begin more regularly addressing hate groups. They're certainly not new. One of narrative cinema's foundational works is D. W. Griffith's ''The Birth of a Nation,'' which celebrates the Ku Klux Klan and became a foundational story for the Klan itself. Since then, other movies have taken on hate groups, including ''Mississippi Burning,'' ''American History X'' and, more recently, ''Green Room,'' a movie that I found almost unbearably frighteningly realistic despite its embrace of Grand Guignol excess and gushing blood.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problem with movies like these, though, is that they're also reassuring, just because they suggest this monstrous threat is someplace else, somewhere deep in the woods and away from ''nice'' white people.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When I first saw ''Green Room,'' Jeremy Saulnier's smart and nasty thriller about a rock band that falls afoul of a gang of Nazi punks in the Pacific Northwest, I thought it was maybe a bit hyperbolic. That was in 2016. Now, if anything, the movie seems understated. From the vantage point of 2017, Mr. Saulnier's white supremacists seem to belong less to an isolated, marginal subculture than to a much larger and more powerful tendency in American society.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Your invocation of ''The Birth of a Nation'' -- a movie that counted the president of the United States, Woodrow Wilson, among its earliest fans -- is a reminder that white supremacy is part of the heritage of Hollywood, which is to say of the American mainstream. Movies made in the post-civil-rights era have struggled to acknowledge this legacy, and have generally avoided reckoning with it honestly. In stories about race and racism, a basically decent but timid or ignorant white person has a change of heart, a bigot is disgraced or an exceptionally talented black person heroically proves the haters wrong.</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paradigm -- a model that makes racial conflict a matter of individual behavior and personal relationships -- is what Kathryn Bigelow's ''Detroit'' struggles to overcome and what Jordan Peele's ''Get Out'' brilliantly demolishes. I don't think there's ever been so thorough and persuasive a shattering of liberal racism, and I say that while picking shards of self-regard out of my own pale skin. But of course that's precisely what makes ''Get Out'' an artifact of the Obama era. The racism that is currently ascendant, on the streets of Charlottesville and in the government itself, isn't exactly the liberal kind.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DARGIS Seriously, white people just need to do better -- we do, people at this paper do, the movie industry does. Ms. Bigelow takes on racial violence in ''Detroit,'' but while she fills her images with suffering black men, she underscores personal rather than institutional white racism and largely omits black resistance, which is bizarre for a story set in 1967. Like many (most) white directors, Sofia Coppola simply elides race, which makes its absence in her Civil War drama ''The Beguiled'' more blatant. That said, each director has revisited an American historical trauma -- one with murdered black men, the other with forgotten white women -- that the mainstream rarely bothers with.</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both women deserve credit for the stories they did tell, however imperfectly. They're artists and each is doing serious, sincere, thoughtful work, which is no small achievement, given especially that industrial cinema is dominated by corporate-think. Part of the problem in both movies is one of form, which gets to the larger issue of how directors subvert (or don't) narrative conventions or include (or ignore) certain representations. The good intentions of white people mean little if they only recycle the same old ideas and familiar forms, whether we're talking about another superhero flick or a little indie in which everyone learns something important.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Recycling is one thing American movies know how to do. It's not only with respect to race that Hollywood remains trapped in old ideas and stale forms -- in narrative paradigms that look increasingly dubious in the light of current events. The dominant genre of the 21st century so far has been the superhero movie, with an ethos (and often a fan base) that is fundamentally anti-democratic. The institutions of government (with the occasional and ideologically significant exception of the municipal police department) are venal and incompetent. Their civic functions are better left to rich guys, ultrapowerful mutants or off-the-books paramilitaries made up of industrialists, military officers and demigods. Meanwhile, the public is entirely disempowered, cowering in fear of evil intruders or whipped up into a frenzy by unscrupulous demagogues. The hero alone can save them.</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DARGIS True, except that much of what you've described -- the individual hero, the anti-democratic spirit and the failed, at times corrupt government institutions -- have given us some of the greatest American movies ever made. The loner detective, the romantic gangster, the unethical institutions and the neighbors who instantly turn into a mob: Our movies are as contradictory as the people making, watching and reviewing them. One problem is that the major studios now dominate the box office with far fewer types of stories, leaving any real narrative diversity to the independents. There may be more movies today, but most Americans have few actual choices at the multiplex.</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many ways, the superhero movie puts a mystical cape on recycled bits from other popular genres, but with a hero as supersize as the rest of the country. The superhero movie is also the perfect delivery system for free-market ideas -- one that trumpets competition but has led to monopolies -- that Ronald Reagan exalted in his 1981 inaugural address, the one in which he said ''government is not the solution to our problem; government is the problem.'' Eight years later, in 1989, the year that Warner Communications merged with Time Inc., Tim Burton's ''Batman'' exemplified what the former Disney boss Michael Eisner termed ''synergistic brand extension''; it also suggested that salvation came from a messianic superhero, not democracy.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At around the same time what came to be known as the indie boom of the '90s was getting underway. Independent cinema, by definition seeking out a smaller audience, has been notably (if imperfectly) pluralistic. And one of its major preoccupations has been the cultural and economic anxieties of the white, rural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not sure this has been sufficiently recognized amid the many postelection reports on the state of that neglected and misunderstood population. Filmmakers like Debra Granik (''Winter's Bone''), Courtney Hunt (''Frozen River''), Jeff Nichols (''Mud,'' ''Loving'') and David Lowery (''A Ghost Story,'' most recently) have been exploring hard-pressed, blue-collar, red-state environments for the past decade. Of course, their work has found an audience mainly in cities and college towns, and especially at the Sundance Film Festival, where liberal elitists from the coasts gather each January.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movies are mostly downers. That isn't true of ''Logan Lucky,'' Steven Soderbergh's high-spirited, class-conscious, commercially minded heist movie starring Channing Tatum as the leader of a makeshift gang of West Virginians who steal a ton of cash from a Nascar race. There's barely a whisper of overt politics on screen -- not a MAGA hat or a Confederate flag in sight -- and the implicit politics are populist, inclusive and (small-d) democratic. ''Logan Lucky,'' released in August, should have appealed to liberals and conservatives alike. Instead, it flopped.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know I shouldn't read too much into that fact, but that failure does seem to me indicative of the state of the old movies-for-everyone ideal. There is division and contradiction wherever you look, which poses a challenge for critics as well as filmmakers. Who are we talking to? Whose stories are we telling? What biases and blind spots find their way into the work we do?</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DARGIS The story that critics tell is that of the movies but also of our desires. What do we want from the movies? What do we yearn for? I want better movies, fewer franchises, more risks. I also want diversity, because of who I am as a person, what's important to me, but also because watching the same old stories with the same old beats and the same mostly white, mostly male faces is tiresome -- and bad for the art. Racial and gender homogeneity are as deadening as script formulas. We need to open up how we talk about movies, find a way to write about inclusion that isn't prescriptive but makes room for uncomfortable conversations, including about revered white, male auteurs.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tough. Yet these discussions were always necessary and, given our fractious present, feel all the more urgent. Once, the movies tried to unite us by turning the multi-everything audience into something called Americans. Now, we seem to have become a nation of outsiders and the idea of E pluribus unum -- ''Out of many, one'' -- often feels strongest in, well, Marvel movies, which turn into war stories. War, of course, suggests one kind of universal value -- we're all in this together against a shared enemy -- that often seems otherwise missing in these Divided States of America. But all we have to do is look at our movies to know that there are other battles to wage.</w:t>
      </w:r>
    </w:p>
    <w:p>
      <w:pPr>
        <w:pStyle w:val="Normal129"/>
        <w:keepNext w:val="0"/>
        <w:spacing w:before="240" w:after="0" w:line="260" w:lineRule="atLeast"/>
        <w:ind w:left="0" w:right="0" w:firstLine="0"/>
        <w:jc w:val="left"/>
      </w:pPr>
      <w:r>
        <w:br/>
      </w:r>
      <w:hyperlink r:id="rId1150" w:history="1">
        <w:r>
          <w:rPr>
            <w:rFonts w:ascii="arial" w:eastAsia="arial" w:hAnsi="arial" w:cs="arial"/>
            <w:b w:val="0"/>
            <w:i/>
            <w:strike w:val="0"/>
            <w:color w:val="0077CC"/>
            <w:sz w:val="20"/>
            <w:u w:val="single"/>
            <w:vertAlign w:val="baseline"/>
          </w:rPr>
          <w:t>https://www.nytimes.com/2017/09/07/movies/movies-politics-conservatives-liberals.html</w:t>
        </w:r>
      </w:hyperlink>
    </w:p>
    <w:p>
      <w:pPr>
        <w:pStyle w:val="Normal1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9"/>
        <w:spacing w:line="60" w:lineRule="exact"/>
      </w:pPr>
      <w:r>
        <w:pict>
          <v:line id="_x0000_s1495" style="position:absolute;z-index:252005376" from="0,2pt" to="512pt,2pt" strokecolor="#009ddb" strokeweight="2pt">
            <v:stroke linestyle="single"/>
            <w10:wrap type="topAndBottom"/>
          </v:line>
        </w:pict>
      </w:r>
    </w:p>
    <w:p>
      <w:pPr>
        <w:pStyle w:val="Normal1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Above, Catherine Keener, Bradley Whitford, Allison Williams, Betty Gabriel and Daniel Kaluuya in ''Get Out.'' From far left, Sidney Poitier, Katharine Houghton, Katharine Hepburn and Spencer Tracy in ''Guess Who's Coming to Dinner?'' (1967). Below left, Algee Smith in Kathryn Bigelow's ''Detroit.'' Below right, Klansmen in D.W. Griffith's ''The Birth of a Nation'' (1915). Bottom, from left, Imogen Poots, Joe Cole, Callum Turner, Alia Shawkat and Anton Yelchin in ''Green Room.'' (PHOTOGRAPHS BY JUSTIN LUBIN/UNIVERSAL PICTURES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COLUMBIA PICTURES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FRANCOIS DUHAMEL/ANNAPURNA PICTURES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KINO LORBER</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A24) (AR58)</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left, Kirsten Dunst, Addison Riecke, Oona Laurence, Angourie Rice, Elle Fanning and Nicole Kidman in Sofia Coppola's ''The Beguiled.'' (PHOTOGRAPH BY BEN ROTHSTEIN/FOCUS FEATURES) (AR66)       </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2017</w:t>
      </w:r>
    </w:p>
    <w:p>
      <w:pPr>
        <w:pStyle w:val="Normal129"/>
      </w:pPr>
    </w:p>
    <w:p>
      <w:pPr>
        <w:pStyle w:val="Normal129"/>
        <w:ind w:left="200"/>
        <w:sectPr>
          <w:type w:val="continuous"/>
          <w:pgMar w:top="840" w:right="1000" w:bottom="840" w:left="1000" w:header="400" w:footer="400"/>
          <w:pgNumType w:fmt="decimal"/>
          <w:cols w:space="720"/>
        </w:sectPr>
      </w:pPr>
      <w:r>
        <w:br/>
      </w:r>
      <w:r>
        <w:pict>
          <v:line id="_x0000_s1496" style="position:absolute;z-index:252006400"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1151"/>
          <w:headerReference w:type="default" r:id="rId1152"/>
          <w:footerReference w:type="even" r:id="rId1153"/>
          <w:footerReference w:type="default" r:id="rId1154"/>
          <w:headerReference w:type="first" r:id="rId1155"/>
          <w:footerReference w:type="first" r:id="rId1156"/>
          <w:pgSz w:w="12240" w:h="15840"/>
          <w:pgMar w:top="840" w:right="1000" w:bottom="840" w:left="1000" w:header="400" w:footer="400"/>
          <w:pgNumType w:fmt="decimal"/>
          <w:cols w:space="720"/>
          <w:titlePg w:val="0"/>
        </w:sectPr>
      </w:pPr>
    </w:p>
    <w:p>
      <w:pPr>
        <w:pStyle w:val="Normal130"/>
      </w:pPr>
    </w:p>
    <w:p>
      <w:pPr>
        <w:pStyle w:val="Normal130"/>
      </w:pPr>
      <w:r>
        <w:pict>
          <v:shape id="_x0000_i1497" type="#_x0000_t75" alt="LexisNexis®" style="width:147.75pt;height:30pt">
            <v:imagedata r:id="rId17" o:title=""/>
          </v:shape>
        </w:pict>
      </w:r>
      <w:r>
        <w:cr/>
      </w:r>
    </w:p>
    <w:p>
      <w:pPr>
        <w:pStyle w:val="Heading1128"/>
        <w:keepNext w:val="0"/>
        <w:spacing w:after="200" w:line="340" w:lineRule="atLeast"/>
        <w:ind w:left="0" w:right="0" w:firstLine="0"/>
        <w:jc w:val="center"/>
      </w:pPr>
      <w:hyperlink r:id="rId1157" w:history="1">
        <w:r>
          <w:rPr>
            <w:rFonts w:ascii="arial" w:eastAsia="arial" w:hAnsi="arial" w:cs="arial"/>
            <w:b/>
            <w:i/>
            <w:strike w:val="0"/>
            <w:color w:val="0077CC"/>
            <w:sz w:val="28"/>
            <w:u w:val="single"/>
            <w:vertAlign w:val="baseline"/>
          </w:rPr>
          <w:t>A 'Who Is It?' More Than a Whodunit</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2011 Friday</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30"/>
        <w:keepNext w:val="0"/>
        <w:spacing w:after="0" w:line="240" w:lineRule="atLeast"/>
        <w:ind w:right="0"/>
        <w:jc w:val="both"/>
      </w:pPr>
      <w:bookmarkStart w:id="260" w:name="Bookmark_130"/>
      <w:bookmarkEnd w:id="260"/>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Movies, Performing Arts/Weekend Desk; Pg. 7; MOVIE REVIEW 'THE CHAMELEON'</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901 words</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w:t>
      </w:r>
    </w:p>
    <w:p>
      <w:pPr>
        <w:pStyle w:val="Normal130"/>
        <w:keepNext/>
        <w:spacing w:before="240" w:after="0" w:line="340" w:lineRule="atLeast"/>
        <w:ind w:left="0" w:right="0" w:firstLine="0"/>
        <w:jc w:val="left"/>
      </w:pPr>
      <w:bookmarkStart w:id="261" w:name="Body_128"/>
      <w:bookmarkEnd w:id="261"/>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498" style="position:absolute;z-index:252007424" from="0,2pt" to="512pt,2pt" strokecolor="#009ddb" strokeweight="2pt">
            <v:stroke linestyle="single"/>
            <w10:wrap type="topAndBottom"/>
          </v:line>
        </w:pict>
      </w:r>
    </w:p>
    <w:p>
      <w:pPr>
        <w:pStyle w:val="Normal130"/>
      </w:pP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Chameleon'' fictionalizes an especially colorful chapter in the believe-it-or-not true story of Frederic Bourdin, a French-born serial impostor and master of disguise who assumed scores of identities, especially those of missing teenagers. The movie focuses on one of his alter egos, Nicholas Barclay, a 13-year-old Texan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who vanished without a trace in 1994 and ''reappeared'' three years later.</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if resurrected from the dead, a boy claiming to be Nicholas announced himself in Europe. An impostor who was actually 23, he traveled to the United States, where, despite his French accent and change of eye color, he convinced the family of his false identity. He claimed to have been kidnapped, taken to Europe, where he was tortured, raped and forced to work in a child prostitution ring. The ordeal left him so traumatized, he said, that his memories were blurred.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 -- adapted from Christophe D'Antonio's authorized biography of Mr. Bourdin, who is now living in western France and is married with children -- changes the location of his American escapade from San Antonio to Baton Rouge, La., and Mr. Bourdin's name to Frederic Fortin. Fortin's pseudonym in the film is Nicholas Mark Randall.</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Marc-Andre Grondin, the 27-year-old Canadian actor who portrays Fortin, won acclaim playing a teenage misfit growing up in 1960s and '70s Montreal in the Canadian film ''C.R.A.Z.Y.'' That brilliant, French-language movie never found a United States distributor despite being showered with Genie awards (the Canadian equivalent of the Oscars).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Chameleon'' Mr. Grondin works hard to fill out a character the screenplay doesn't examine in enough depth to bring fully to life. But at least Mr. Grondin's disturbingly creepy performance offers no pat explanations, and it doesn't plead for our sympathy. His mysterious character is shown researching Nicholas's identity on the Internet and shaving his body hair to appear younger. There are brief, scattered flashbacks to his French childhood.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Intriguing as it is, ''The Chameleon'' might have been a much stronger film had it been narrated by its central character and included a lot more of his personal history. His life, before and after his Texas adventure, seems ripe for a sprawling mini-series like ''Carlos.'' Or if not that, a picaresque serious comedy like ''Catch Me if You Can.'' In any case, ''The Chameleon'' feels too small for its subject.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beginning there is little question that Nicholas is an impostor. But why? The movie barely touches on that question except for its unsatisfying, sentimental conclusion that his con artistry was an appeal for love. If so, the emotional deprivation driving that search is not explored. We see the impostor's trickery but not the pain driving it. Nicholas uses every manipulative ploy in the book to confound his supposed family and the law. Resisting interrogation, he throws tantrums, collapses in feigned fits of post-traumatic agony, and falls into long silences.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wrong decision of this film, the English-language directorial debut of Jean-Paul Salome (''Arsene Lupin'') from a screenplay he wrote with Natalie Carter, is its framing of the story as a police procedural. It is told from perspective of Jennifer Johnson (Famke Janssen), the tough, fictional F.B.I. agent investigating Nicholas's disappearance. Jennifer, well played by Ms. Janssen, badgers the impostor and his ''family'' for information as she tries to get to the bottom of what she suspects is the real Nicholas's unsolved murder.</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relatives are a miserable lot. The most stable, his older sister Kathy (Emilie de Ravin), who works in a nail salon, embraces Nicholas with a ferocious protectiveness. His violent half brother Brendan (Nick Stahl), a sneering, hard-drinking bully with a cocaine problem, treats him with contempt while not actually contradicting his claims; he may know something about the real Nicholas's disappearance that he is keeping to himself.</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mother, Kimberly (Ellen Barkin), a drunken, chain-smoking wreck who sometimes shoots heroin, shrinks from the fake Nicholas's touch and can barely bring herself to look at him. ''Just in case you haven't forgotten, there wasn't exactly sunshine between you and me,'' she snarls. ''You made my life hell.'' Ms. Barkin is almost unrecognizable as this bedraggled bundle of rage and disappointment. Exploding from deep within, her devastating performance hijacks the film.</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Chameleon'' is rated R (Under 17 requires accompanying parent or adult guardian). It has violence and profanity.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CHAMELEON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on Friday in Manhattan.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Jean-Paul Salome; written by Mr. Salome and Natalie Carter, based on the book by Christophe D'Antonio; director of photography, Pascal Ridao; edited by Marie-Pierre Renaud; music by Jeff Cardoni; production design by Martina Buckley; costumes by Susanna Puisto; produced by Cooper Richey, Bill Perkins, Ram Bergman, Marie-Castille Mention-Schaar and Pierre Kubel; released by LLeju Productions. At the Quad Cinema, 34 West 13th Street, Greenwich Village. Running time: 1 hour 33 minutes.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Marc-Andre Grondin (Frederic Fortin/Nicholas Mark Randall), Famke Janssen (Jennifer Johnson), Ellen Barkin (Kimberly Miller), Emilie de Ravin (Kathy Jansen), Tory Kittles (Dan Price), Brian Geraghty (Brian Jansen), Nick Chinlund (Mitch) and Nick Stahl (Brendan Kerrigan).</w:t>
      </w:r>
    </w:p>
    <w:p>
      <w:pPr>
        <w:pStyle w:val="Normal130"/>
        <w:keepNext w:val="0"/>
        <w:spacing w:before="240" w:after="0" w:line="260" w:lineRule="atLeast"/>
        <w:ind w:left="0" w:right="0" w:firstLine="0"/>
        <w:jc w:val="left"/>
      </w:pPr>
      <w:r>
        <w:br/>
      </w:r>
      <w:hyperlink r:id="rId1158" w:history="1">
        <w:r>
          <w:rPr>
            <w:rFonts w:ascii="arial" w:eastAsia="arial" w:hAnsi="arial" w:cs="arial"/>
            <w:b w:val="0"/>
            <w:i/>
            <w:strike w:val="0"/>
            <w:color w:val="0077CC"/>
            <w:sz w:val="20"/>
            <w:u w:val="single"/>
            <w:vertAlign w:val="baseline"/>
          </w:rPr>
          <w:t>http://www.nytimes.com</w:t>
        </w:r>
      </w:hyperlink>
    </w:p>
    <w:p>
      <w:pPr>
        <w:pStyle w:val="Normal1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0"/>
        <w:spacing w:line="60" w:lineRule="exact"/>
      </w:pPr>
      <w:r>
        <w:pict>
          <v:line id="_x0000_s1499" style="position:absolute;z-index:252008448" from="0,2pt" to="512pt,2pt" strokecolor="#009ddb" strokeweight="2pt">
            <v:stroke linestyle="single"/>
            <w10:wrap type="topAndBottom"/>
          </v:line>
        </w:pict>
      </w:r>
    </w:p>
    <w:p>
      <w:pPr>
        <w:pStyle w:val="Normal1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Marc-Andre Grondin, left, and Nick Stahl in ''The Chameleon,'' based on the story of a Frenchman in his 20s posing as a missing American teenager who is reunited with his family. (PHOTOGRAPH BY LLEJU PRODUCTIONS)                                                           </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2011</w:t>
      </w:r>
    </w:p>
    <w:p>
      <w:pPr>
        <w:pStyle w:val="Normal130"/>
      </w:pPr>
    </w:p>
    <w:p>
      <w:pPr>
        <w:pStyle w:val="Normal130"/>
        <w:ind w:left="200"/>
        <w:sectPr>
          <w:type w:val="continuous"/>
          <w:pgMar w:top="840" w:right="1000" w:bottom="840" w:left="1000" w:header="400" w:footer="400"/>
          <w:pgNumType w:fmt="decimal"/>
          <w:cols w:space="720"/>
        </w:sectPr>
      </w:pPr>
      <w:r>
        <w:br/>
      </w:r>
      <w:r>
        <w:pict>
          <v:line id="_x0000_s1500" style="position:absolute;z-index:252009472"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1159"/>
          <w:headerReference w:type="default" r:id="rId1160"/>
          <w:footerReference w:type="even" r:id="rId1161"/>
          <w:footerReference w:type="default" r:id="rId1162"/>
          <w:headerReference w:type="first" r:id="rId1163"/>
          <w:footerReference w:type="first" r:id="rId1164"/>
          <w:pgSz w:w="12240" w:h="15840"/>
          <w:pgMar w:top="840" w:right="1000" w:bottom="840" w:left="1000" w:header="400" w:footer="400"/>
          <w:pgNumType w:fmt="decimal"/>
          <w:cols w:space="720"/>
          <w:titlePg w:val="0"/>
        </w:sectPr>
      </w:pPr>
    </w:p>
    <w:p>
      <w:pPr>
        <w:pStyle w:val="Normal131"/>
      </w:pPr>
    </w:p>
    <w:p>
      <w:pPr>
        <w:pStyle w:val="Normal131"/>
      </w:pPr>
      <w:r>
        <w:pict>
          <v:shape id="_x0000_i1501" type="#_x0000_t75" alt="LexisNexis®" style="width:147.75pt;height:30pt">
            <v:imagedata r:id="rId17" o:title=""/>
          </v:shape>
        </w:pict>
      </w:r>
      <w:r>
        <w:cr/>
      </w:r>
    </w:p>
    <w:p>
      <w:pPr>
        <w:pStyle w:val="Heading1129"/>
        <w:keepNext w:val="0"/>
        <w:spacing w:after="200" w:line="340" w:lineRule="atLeast"/>
        <w:ind w:left="0" w:right="0" w:firstLine="0"/>
        <w:jc w:val="center"/>
      </w:pPr>
      <w:hyperlink r:id="rId1165" w:history="1">
        <w:r>
          <w:rPr>
            <w:rFonts w:ascii="arial" w:eastAsia="arial" w:hAnsi="arial" w:cs="arial"/>
            <w:b/>
            <w:i/>
            <w:strike w:val="0"/>
            <w:color w:val="0077CC"/>
            <w:sz w:val="28"/>
            <w:u w:val="single"/>
            <w:vertAlign w:val="baseline"/>
          </w:rPr>
          <w:t>America Comes Up Short</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2007 Friday</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31"/>
        <w:keepNext w:val="0"/>
        <w:spacing w:after="0" w:line="240" w:lineRule="atLeast"/>
        <w:ind w:right="0"/>
        <w:jc w:val="both"/>
      </w:pPr>
      <w:bookmarkStart w:id="262" w:name="Bookmark_131"/>
      <w:bookmarkEnd w:id="262"/>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6; Editorial Desk; Pg. 25</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756 words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PAUL KRUGMAN</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LONDON </w:t>
      </w:r>
    </w:p>
    <w:p>
      <w:pPr>
        <w:pStyle w:val="Normal131"/>
        <w:keepNext/>
        <w:spacing w:before="240" w:after="0" w:line="340" w:lineRule="atLeast"/>
        <w:ind w:left="0" w:right="0" w:firstLine="0"/>
        <w:jc w:val="left"/>
      </w:pPr>
      <w:bookmarkStart w:id="263" w:name="Body_129"/>
      <w:bookmarkEnd w:id="263"/>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502" style="position:absolute;z-index:252010496" from="0,2pt" to="512pt,2pt" strokecolor="#009ddb" strokeweight="2pt">
            <v:stroke linestyle="single"/>
            <w10:wrap type="topAndBottom"/>
          </v:line>
        </w:pict>
      </w:r>
    </w:p>
    <w:p>
      <w:pPr>
        <w:pStyle w:val="Normal131"/>
      </w:pP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Traveling through Europe recently, I've been able to confirm through personal experience what statistical surveys tell us: the perceived stature of Americans is not what it was. Europeans used to look up to us; now, many of them look down on us instead.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I'm not talking metaphorically about our loss of moral authority in the wake of Guantanamo and Abu Ghraib. I'm literally talking about feet and inches.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casual observer, Europeans -- who often seemed short, even to me (I'm 5-foot-7), when I first began traveling a lot in the 1970s -- now often seem tall by American standards. And that casual observation matches what careful researchers have found.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data show that Americans, who in the words of a recent paper by the economic historian John Komlos and Benjamin Lauderdale in Social Science Quarterly, were ''tallest in the world between colonial times and the middle of the 20th century,'' have now ''become shorter (and fatter) than Western and Northern Europeans. In fact, the U.S. population is currently at the bottom end of the height distribution in advanced industrial countries.''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not a trivial matter. As the paper says, ''height is indicative of how well the human organism thrives in its socioeconomic environment.'' There's a whole discipline of ''anthropometric history'' that uses evidence on heights to assess changes in social conditions.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example, nothing demonstrates the harsh class distinctions of Britain in the age of Dickens better than the 9-inch height gap between 15-year-old students at Sandhurst, the elite military academy, and their counterparts at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Marine School. The dismal working and living conditions of urban Americans during the Gilded Age were reflected in a 1-1/2 inch decline in the average height of men born in 1890, compared with those born in 1830. Americans born after 1920 were the first industrial generation to regain preindustrial stature.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what is America's modern height lag telling us?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normally a strong association between per capita income and a country's average height. By that standard, Americans should be taller than Europeans: U.S. per capita G.D.P. is higher than that of any other major economy. But since the middle of the 20th century, something has caused Americans to grow richer without growing significantly taller.</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the population's changing ethnic mix due to immigration: the stagnation of American heights is clear even if you restrict the comparison to non-Hispanic, native-born whites.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although the Komlos-Lauderdale paper suggests that growing income and social inequality in America might be one culprit, the remarkable thing is that, as the authors themselves point out, even high-status Americans are falling short: ''rich Americans are shorter than rich Western Europeans and poor white Americans are shorter than poor Western Europeans.''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seem to be left with two main possible explanations of the height gap.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is that America really has turned into ''Fast Food Nation.''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children,'' write Mr. Komlos and Mr. Lauderdale, ''consume more meals prepared outside the home, more fast food rich in fat, high in energy density and low in essential micronutrients, than do European children.'' Our reliance on fast food, in turn, may reflect lack of family time because we work too much: U.S. G.D.P. per capita is high partly because employed Americans work many more hours than their European counterparts.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broader explanation would be that contemporary America is a society that, in a variety of ways, doesn't take very good care of its children. Recently, Unicef issued a report comparing a number of measures of child well-being in 21 rich countries, including health and safety, family and peer relationships and such things as whether children eat fruit and are physically active. The report put the Netherlands at the top; sure enough, the Dutch are now the world's tallest people, almost 3 inches taller, on average, than non-Hispanic American whites. The U.S. ended up in 20th place, below Poland, Portugal and Hungary, but ahead of Britain.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Whatever the full explanation for America's stature deficit, our relative shortness, like our low life expectancy, suggests that something is amiss with our way of life. A critical European might say that America is a land of harried parents and neglected children, of expensive health care that misses those who need it most, a society that for all its wealth somehow manages to be nasty, brutish -- and short. </w:t>
      </w:r>
    </w:p>
    <w:p>
      <w:pPr>
        <w:pStyle w:val="Normal131"/>
        <w:keepNext w:val="0"/>
        <w:spacing w:before="240" w:after="0" w:line="260" w:lineRule="atLeast"/>
        <w:ind w:left="0" w:right="0" w:firstLine="0"/>
        <w:jc w:val="left"/>
      </w:pPr>
      <w:r>
        <w:br/>
      </w:r>
      <w:hyperlink r:id="rId1166" w:history="1">
        <w:r>
          <w:rPr>
            <w:rFonts w:ascii="arial" w:eastAsia="arial" w:hAnsi="arial" w:cs="arial"/>
            <w:b w:val="0"/>
            <w:i/>
            <w:strike w:val="0"/>
            <w:color w:val="0077CC"/>
            <w:sz w:val="20"/>
            <w:u w:val="single"/>
            <w:vertAlign w:val="baseline"/>
          </w:rPr>
          <w:t>http://www.nytimes.com</w:t>
        </w:r>
      </w:hyperlink>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2007</w:t>
      </w:r>
    </w:p>
    <w:p>
      <w:pPr>
        <w:pStyle w:val="Normal131"/>
      </w:pPr>
    </w:p>
    <w:p>
      <w:pPr>
        <w:pStyle w:val="Normal131"/>
        <w:ind w:left="200"/>
        <w:sectPr>
          <w:type w:val="continuous"/>
          <w:pgMar w:top="840" w:right="1000" w:bottom="840" w:left="1000" w:header="400" w:footer="400"/>
          <w:pgNumType w:fmt="decimal"/>
          <w:cols w:space="720"/>
        </w:sectPr>
      </w:pPr>
      <w:r>
        <w:br/>
      </w:r>
      <w:r>
        <w:pict>
          <v:line id="_x0000_s1503" style="position:absolute;z-index:252011520"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1167"/>
          <w:headerReference w:type="default" r:id="rId1168"/>
          <w:footerReference w:type="even" r:id="rId1169"/>
          <w:footerReference w:type="default" r:id="rId1170"/>
          <w:headerReference w:type="first" r:id="rId1171"/>
          <w:footerReference w:type="first" r:id="rId1172"/>
          <w:pgSz w:w="12240" w:h="15840"/>
          <w:pgMar w:top="840" w:right="1000" w:bottom="840" w:left="1000" w:header="400" w:footer="400"/>
          <w:pgNumType w:fmt="decimal"/>
          <w:cols w:space="720"/>
          <w:titlePg w:val="0"/>
        </w:sectPr>
      </w:pPr>
    </w:p>
    <w:p>
      <w:pPr>
        <w:pStyle w:val="Normal132"/>
      </w:pPr>
    </w:p>
    <w:p>
      <w:pPr>
        <w:pStyle w:val="Normal132"/>
      </w:pPr>
      <w:r>
        <w:pict>
          <v:shape id="_x0000_i1504" type="#_x0000_t75" alt="LexisNexis®" style="width:147.75pt;height:30pt">
            <v:imagedata r:id="rId17" o:title=""/>
          </v:shape>
        </w:pict>
      </w:r>
      <w:r>
        <w:cr/>
      </w:r>
    </w:p>
    <w:p>
      <w:pPr>
        <w:pStyle w:val="Heading1130"/>
        <w:keepNext w:val="0"/>
        <w:spacing w:after="200" w:line="340" w:lineRule="atLeast"/>
        <w:ind w:left="0" w:right="0" w:firstLine="0"/>
        <w:jc w:val="center"/>
      </w:pPr>
      <w:hyperlink r:id="rId1173" w:history="1">
        <w:r>
          <w:rPr>
            <w:rFonts w:ascii="arial" w:eastAsia="arial" w:hAnsi="arial" w:cs="arial"/>
            <w:b/>
            <w:i/>
            <w:strike w:val="0"/>
            <w:color w:val="0077CC"/>
            <w:sz w:val="28"/>
            <w:u w:val="single"/>
            <w:vertAlign w:val="baseline"/>
          </w:rPr>
          <w:t>Give My Regards To E Street</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2017 Sunday</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32"/>
        <w:keepNext w:val="0"/>
        <w:spacing w:after="0" w:line="240" w:lineRule="atLeast"/>
        <w:ind w:right="0"/>
        <w:jc w:val="both"/>
      </w:pPr>
      <w:bookmarkStart w:id="264" w:name="Bookmark_132"/>
      <w:bookmarkEnd w:id="264"/>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37</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2119 words</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PAULSON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Michael Paulson on Twitter: @MichaelPaulson.</w:t>
      </w:r>
    </w:p>
    <w:p>
      <w:pPr>
        <w:pStyle w:val="Normal132"/>
        <w:keepNext/>
        <w:spacing w:before="240" w:after="0" w:line="340" w:lineRule="atLeast"/>
        <w:ind w:left="0" w:right="0" w:firstLine="0"/>
        <w:jc w:val="left"/>
      </w:pPr>
      <w:bookmarkStart w:id="265" w:name="Body_130"/>
      <w:bookmarkEnd w:id="265"/>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505" style="position:absolute;z-index:252012544"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start a fire without a spark.</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Bruce Springsteen's sold-out one-man show this Broadway season -- it starts in October and ends in February -- got us thinking. What if there were a full-scale musical using his work?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idea is not crazy. His songs have a strong sense of character and place, and many center on the experience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in New Jersey.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idea is also not new. In 2002, there was an abortive effort to fashion a musical from his material called ''Drive All Night,'' conceived by the actor Darrell Larson.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Weidman, a celebrated Broadway book writer, also tried his hand. He and a friend wrote a story about a kid from Jersey who picks up the guitar at an early age, serves in Vietnam and survives a rocket attack that kills the rest of his platoon. ''Springsteen is a master storyteller, and his story songs felt like they might actually suggest a narrative,'' Mr. Weidman said. ''Which they did.''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musical, called ''Racing in the Street,'' didn't get the green light, either. ''My memory is that the script made its way to Springsteen's people, who said that Springsteen wasn't interested in theatrical adaptations of his work,'' Mr. Weidman said. ''Understandable and not unexpected.''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you can't blame a book writer for trying. After all, musicals based on song catalogs have become a Broadway staple: not only ''Jersey Boys'' (the Four Seasons) but also ''Beautiful'' (Carole King), ''Mamma Mia!'' (Abba) and ''Movin' Out'' (Billy Joel). ''Escape to Margaritaville,'' drawn from the Jimmy Buffett songbook, arrives this season; shows based on the music of Donna Summer and the Temptations are having productions this fall in California, and a Cher musical is not far behind.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we approached another set of dramatists, asking them to take their own stabs at Springsteen musicals. Here they go, dancing in the dark:</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Bedminster!</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Douglas Carter Beane has been nominated for the Tony Award for best book of a musical for ''Xanadu,'' ''Sister Act,'' ''Lysistrata Jones'' and ''Cinderella.'' His new musical is ''Hood.''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musical starts as the Trump Administration is beating it out of D.C. for a working weekend at Trump's northern White House. In an exhilarating opening number, the cabinet, its assistants and various generals sing and dance to ''Born to Run.'' I think the song will be great here; getting ''American dream'' and ''mansions'' into the same lyric is a terrific match. We'll just cut the part in the opening where Bruce says, ''Nobody wins unless everybody wins.''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for a musical comedy, we'll need a love story! Our leading lady, let's call her Mary (Jessie Mueller), works as a midlevel bureaucrat. Our leading man, Danny (Leslie Odom Jr.), is the in-house golf pro. Let's have them meet cute on the fairway. They sing a duet of ''Fire.'' We'll just change the line ''I'm driving in my car'' to ''I'm driving in my cart.''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Let's keep our kids apart. In the next scene, at a dinner dance with the theme ''Make America Great Again,'' the chorus sings a rousing ''Glory Days.'' Well, who should our Mary bump into? How about that sexy lady killer, panther-like dancer and senior Trump adviser Stephen Miller (Neil Patrick Harris)!? The attraction is immediate as they discuss Italian food, French movies and cracking down on sanctuary cities. The crowd at the party parts as Stephen and Mary are soon ''Dancing in the Dark.''</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heartbroken Danny sees them together and sulks off, slamming the screen door. He sings ''Thunder Road.'' Remember the lyric -- ''The screen door slams, Mary's dress waves.'' Do you see how we're making this sophisticated Broadway fare? It's fun!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Scene 4 will take place in New York City at the failing New York Times. The very deceitful reporters are sitting in a room, drinking their free-trade coffee and making up fake news. They sing ''Little White Lies.'' One of the more devious reporters totally makes up, without any named sources, that Stephen Miller's heart has opened and that he is in love. They print it!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 at the Bedminster members-only golf club, Stephen has read the failing Times article about himself and realizes that he really is in love with Mary. This keeps happening -- the reporters make up the stories, and then later we find out that it's all come true. It's uncanny. For our first-act finale -- in three spotlights -- Mary, Danny and Stephen sing ''Tunnel of Love'' as chorus members dance around them in that Twyla Tharp/Bill T. Jones/Steven Hoggett manner that seems to get people going.</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second acts take time, but I'm pretty firm about the show's finale: Let's bring the President (J. K. Simmons) out to sing ''Born in the U.S.A.'' I know it's about a Vietnam vet, and that's not applicable, but maybe a quick lyric redo can make it more anti-immigrant.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24-Hour History Of Populist Music</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Goldstein, who wrote the book and was a writer of the lyrics for ''Unknown Soldier,'' won the 2016 Kleban Prize for most promising musical theater librettist.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Never one to shy away from performing epic concerts late into the evening, Bruce Springsteen is taking things one step further. His Broadway show will be a marathon performance of his entire canon, all 319 songs (depending on which subreddit you read), which will take 24 hours to complete. Beginning at noon each day, and ending at noon the next, he will perform six times a week for eight weeks, taking Tuesdays off, because, according to the Boss, ''It's hard to rock on a Tuesday.''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Walter Kerr will be transformed into a simulacrum of the Stone Pony club in Asbury Park, circa 1972. The 975 original seats will be ripped out, and claustrophobic plaster walls added, reducing the capacity to 139, so Bruce can really feel each and every person in the crowd. A crackerjack team of designers, led by Mimi Lien, will replicate the sticky floors, beer splatter, sweat and acrid cigarette smell -- they've even unearthed a trove of Paco Rabanne, which will emanate from the air-conditioning ducts.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Machine Dazzle will be creating a stunning array of costumes for Mr. Springsteen. Not only will the Boss be wearing black shirts, but also ... navy blue! And sometimes even dark gray. There was talk of recreating the cover of ''Born in the U.S.A.'' at the 4 a.m. hour -- white T, jeans, red baseball cap and all -- but then Bruce finally learned that a red thing in a back pocket could signify something to some people.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Appearing with Bruce at every show will be his entire E Street band, a rotating chorus of kids from various New Jersey schools and Courteney Cox.</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Given the scarcity of tickets and the length of the event (the union crew will be paid $32,000 per show, considering overtime and meal penalties), the cost of tickets will be $50,000 each, but that does come with free unshelled peanuts and flat, warm Lowenbrau in plastic cups.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Tickets will be available at the box office and only to those who can sing ''Born to Run'' without messing up any of the words.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Springsteen: An American Musical</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Deborah Zoe Laufer is the author of the plays ''Informed Consent,'' ''End Days'' and ''Leveling Up'' and the musical ''Meta.''</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these times of political turmoil, America cries for a fresh musical exploration of our origins. Yes, 1969 yielded us the brilliant ''1776,'' but, decades later, we require a new celebration of our founding fathers. Whose songs better capture the heartbeat of those times than the great American songster Bruce Springsteen?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show opens with Bruce, arriving from his birthplace in the Caribbean (that's a little-known fact), with an ironic ''Born in the U.S.A.'' He meets three wealthy New Jersey sisters and falls in love with the second, ''Rosalita,'' whom he courts and wins with his passionate ''Fire.'' But, as Bruce finds himself locking horns with the politician Aaron Burr, ''Your Own Worst Enemy'' foreshadows tragedy to come.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Bruce joins the Continental Army under George Washington, and their duet ''Born to Run'' expresses the two men's political and military ambitions, as Bruce quickly becomes the general's right-hand man. But his lifelong rivalry with Burr finally erupts in a duel, and the musical mash-up of ''Devils and Dust'' and ''Roulette''captures the fight, and then the demise of our hero.</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as Bruce and the cast sing ''We Are Alive,'' we realize that, though he is dead, this great American will live on, and his songbook will tell his story.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Harold and Kumar Get Blinded by the Light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Marc Acito is a writer of the book for ''Allegiance,'' which was on Broadway in 2015-16 and is scheduled for Los Angeles in 2018.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Few things are as quintessentially New Jersey as Bruce Springsteen: not pumping your own gas; eating disco fries at the diner at 2 a.m. (which also gives you gas); and the stoner comedy duo Harold and Kumar.</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show opens with the ultimate thank-God-it's-Friday anthem, ''Born to Run.'' In a Broadway first, Harold (Broadway's new Aladdin, Telly Leung) and Kumar (in a bit of dream casting, Aziz Ansari) get totally baked. So they call an Uber to take them, as we say in Jersey, ''down the shore.''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driver shows up in a ''Pink Cadillac,'' claiming to be a moonlighting Mary Kay saleswoman, but she's actually the ghost of Madam Marie, the deceased boardwalk psychic immortalized in ''4th of July, Asbury Park (Sandy).'' Think Patti LuPone.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Marie takes Harold and Kumar on a Jersey jughandle journey (''Spirit in the Night''), meeting such iconic characters as Weak-Kneed Willie, Big Bones Billie, Hazy Davy, Go-Kart Mozart and the Chicken Man, who, as the ''Atlantic City'' lyric says, will blow up. (Now there's an Act I finale). One, if not all, of these characters is played by Neil Patrick Harris, who'll also appear, as in the H&amp;K movies, as a heterosexual version of himself.</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romance, of course, with women like ''Rosalita'' and Mary from ''Thunder Road.'' Bruce's female characters may lack agency, but in a catalog musical, women can sing the Boss's most muscular songs. Who wouldn't pay $150 to hear Cynthia Erivo rock out ''Badlands''?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what I love most about ''Harold and Kumar Get Blinded by the Light'' (or ''HAKGBBTL,'' for short) is the prospect of two unconventional Asian-American ''model minorities'' interacting with dispossessed blue-collar workers reliving their ''Glory Days'' atop stools in the Legion Hall. After these angry white dudes lament the auto plant closing in Mahwah, Harold and Kumar heal the cultural divide by getting everyone stoned and leading them in ''Born in the U.S.A.''</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a fantasy that Bruce will read this pitch and greenlight the idea. If not, maybe Jersey boy Jon Bon Jovi will be interested.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Billy Bigelow Down the Shore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Martyna Majok, who grew up in North Jersey, wrote ''Cost of Living'' and is working on a musical about Chernobyl.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had a job and tried to put his money away. But he's got debts that no honest man can pay. They closed down the factories across the railroad tracks. Foreman said, ''These jobs are goin', boys, and they ain't comin back.''</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he's tired of comin' out on the losin' end. So last night he met this guy and he did a little favor for him.</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there's trouble busin' in from outta state. Down on the boardwalk they're gettin' ready for a fight. They know that's the place he goes: where the dancing's free.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''Meet me tonight in Atlantic City.''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Cuz he sees her on the street, and she looks so tired, workin' that job she got that leaves her so uninspired. He'll come by to take her out to eat, and she'll be lyin' all dressed up on the bed, fast asleep. She goes in the bathroom and puts her makeup on. She's gonna take that little brat of hers and drop her off at her mom's. She knows that he don't have any money. But someday they'll look back on this and it will all seem funny. And down the shore everything's all right. He promised -- Just him and his baby on a Saturday night.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there's lives on the line where dreams are found and lost. He was there on time but he paid the cost for wanting things that can only be found in the darkness on the edge of town. His own dream guns him down.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''Remember all the movies, Julie, we'd go see, tryin' to learn to walk like the heroes we thought we had to be. And after all this time, to find we're just like all the rest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''Yer gonna be O.K.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''Layin' here in the dark, yer like an angel on my chest.''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his luck may have died, and their love may be cold. But with her forever he'll stay.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one else watches when the ambulance pulls away.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''Everything dies, Baby, that's a fact. But maybe everything that dies someday comes back. Nothing matters in this whole wide world when yer in love with a Jersey Girl.''</w:t>
      </w:r>
    </w:p>
    <w:p>
      <w:pPr>
        <w:pStyle w:val="Normal132"/>
        <w:keepNext w:val="0"/>
        <w:spacing w:before="240" w:after="0" w:line="260" w:lineRule="atLeast"/>
        <w:ind w:left="0" w:right="0" w:firstLine="0"/>
        <w:jc w:val="left"/>
      </w:pPr>
      <w:r>
        <w:br/>
      </w:r>
      <w:hyperlink r:id="rId1174" w:history="1">
        <w:r>
          <w:rPr>
            <w:rFonts w:ascii="arial" w:eastAsia="arial" w:hAnsi="arial" w:cs="arial"/>
            <w:b w:val="0"/>
            <w:i/>
            <w:strike w:val="0"/>
            <w:color w:val="0077CC"/>
            <w:sz w:val="20"/>
            <w:u w:val="single"/>
            <w:vertAlign w:val="baseline"/>
          </w:rPr>
          <w:t>https://www.nytimes.com/2017/09/08/theater/bruce-springsteen-broadway.html</w:t>
        </w:r>
      </w:hyperlink>
    </w:p>
    <w:p>
      <w:pPr>
        <w:pStyle w:val="Normal1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2"/>
        <w:spacing w:line="60" w:lineRule="exact"/>
      </w:pPr>
      <w:r>
        <w:pict>
          <v:line id="_x0000_s1506" style="position:absolute;z-index:252013568" from="0,2pt" to="512pt,2pt" strokecolor="#009ddb" strokeweight="2pt">
            <v:stroke linestyle="single"/>
            <w10:wrap type="topAndBottom"/>
          </v:line>
        </w:pict>
      </w:r>
    </w:p>
    <w:p>
      <w:pPr>
        <w:pStyle w:val="Normal1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DRAWINGS (DRAWINGS BY MATT COLLINS) (AR37</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AR42)       </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2017</w:t>
      </w:r>
    </w:p>
    <w:p>
      <w:pPr>
        <w:pStyle w:val="Normal132"/>
      </w:pPr>
    </w:p>
    <w:p>
      <w:pPr>
        <w:pStyle w:val="Normal132"/>
        <w:ind w:left="200"/>
        <w:sectPr>
          <w:type w:val="continuous"/>
          <w:pgMar w:top="840" w:right="1000" w:bottom="840" w:left="1000" w:header="400" w:footer="400"/>
          <w:pgNumType w:fmt="decimal"/>
          <w:cols w:space="720"/>
        </w:sectPr>
      </w:pPr>
      <w:r>
        <w:br/>
      </w:r>
      <w:r>
        <w:pict>
          <v:line id="_x0000_s1507" style="position:absolute;z-index:252014592"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1175"/>
          <w:headerReference w:type="default" r:id="rId1176"/>
          <w:footerReference w:type="even" r:id="rId1177"/>
          <w:footerReference w:type="default" r:id="rId1178"/>
          <w:headerReference w:type="first" r:id="rId1179"/>
          <w:footerReference w:type="first" r:id="rId1180"/>
          <w:pgSz w:w="12240" w:h="15840"/>
          <w:pgMar w:top="840" w:right="1000" w:bottom="840" w:left="1000" w:header="400" w:footer="400"/>
          <w:pgNumType w:fmt="decimal"/>
          <w:cols w:space="720"/>
          <w:titlePg w:val="0"/>
        </w:sectPr>
      </w:pPr>
    </w:p>
    <w:p>
      <w:pPr>
        <w:pStyle w:val="Normal133"/>
      </w:pPr>
    </w:p>
    <w:p>
      <w:pPr>
        <w:pStyle w:val="Normal133"/>
      </w:pPr>
      <w:r>
        <w:pict>
          <v:shape id="_x0000_i1508" type="#_x0000_t75" alt="LexisNexis®" style="width:147.75pt;height:30pt">
            <v:imagedata r:id="rId17" o:title=""/>
          </v:shape>
        </w:pict>
      </w:r>
      <w:r>
        <w:cr/>
      </w:r>
    </w:p>
    <w:p>
      <w:pPr>
        <w:pStyle w:val="Heading1131"/>
        <w:keepNext w:val="0"/>
        <w:spacing w:after="200" w:line="340" w:lineRule="atLeast"/>
        <w:ind w:left="0" w:right="0" w:firstLine="0"/>
        <w:jc w:val="center"/>
      </w:pPr>
      <w:hyperlink r:id="rId1181" w:history="1">
        <w:r>
          <w:rPr>
            <w:rFonts w:ascii="arial" w:eastAsia="arial" w:hAnsi="arial" w:cs="arial"/>
            <w:b/>
            <w:i/>
            <w:strike w:val="0"/>
            <w:color w:val="0077CC"/>
            <w:sz w:val="28"/>
            <w:u w:val="single"/>
            <w:vertAlign w:val="baseline"/>
          </w:rPr>
          <w:t>Work-Life Balance Is Tricky All the Way Up the Income Ladder</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2015 Saturday</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33"/>
        <w:keepNext w:val="0"/>
        <w:spacing w:after="0" w:line="240" w:lineRule="atLeast"/>
        <w:ind w:right="0"/>
        <w:jc w:val="both"/>
      </w:pPr>
      <w:bookmarkStart w:id="266" w:name="Bookmark_133"/>
      <w:bookmarkEnd w:id="266"/>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4; WEALTH MATTERS</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1342 words</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PAUL SULLIVAN</w:t>
      </w:r>
    </w:p>
    <w:p>
      <w:pPr>
        <w:pStyle w:val="Normal133"/>
        <w:keepNext/>
        <w:spacing w:before="240" w:after="0" w:line="340" w:lineRule="atLeast"/>
        <w:ind w:left="0" w:right="0" w:firstLine="0"/>
        <w:jc w:val="left"/>
      </w:pPr>
      <w:bookmarkStart w:id="267" w:name="Body_131"/>
      <w:bookmarkEnd w:id="267"/>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509" style="position:absolute;z-index:252015616" from="0,2pt" to="512pt,2pt" strokecolor="#009ddb" strokeweight="2pt">
            <v:stroke linestyle="single"/>
            <w10:wrap type="topAndBottom"/>
          </v:line>
        </w:pict>
      </w:r>
    </w:p>
    <w:p>
      <w:pPr>
        <w:pStyle w:val="Normal133"/>
      </w:pP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typical day, Brady Stewart, vice president of global e-commerce operations for Levi Strauss &amp; Company, faces the type of competing demands for her time familiar to many high-achieving, high-income families.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husband, she said, ''has a breakfast meeting, I have a call with Europe, my daughter wants to play baby mermaids, my son is starving, our dogs are barking, I need to get out the door for a work meeting and there's a dinner at night.''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the time squeeze to be a great partner, professional, be in shape and have a great marriage,'' she said. ''You have to be a pretty ruthless prioritizer.''</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is. But that is no guarantee of success. ''On the days when it all works out, you've been a baby mermaid, read four books, crushed it at work and had a nice dinner with your husband,'' she said. ''It's so rewarding. On other days, it's tough.''</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there is a riddle that affluent, working parents can't seem to solve, it is how to balance the many interests competing for their time: work, children, spouses, their own needs and wants. Yes, they have more money than most people struggling to get by in similar situations, but any help or financial freedom they have is dependent on their continuing to work and set priorities.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group's struggles are back in the cultural conversation. Anne-Marie Slaughter, the former dean of the Woodrow Wilson School at Princeton University and a senior State Department official during Hillary Rodham Clinton's tenure, touched a nerve three years ago when she wrote about the continued difficulty of women balancing office and home life. Now she has written a book, ''Unfinished Business: Women Men Work Family,'' that calls for changes in the workplace to accommodate careers and child care.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bit of calendar syncing, Ms. Slaughter's husband, Andrew Moravcsik, a professor at Princeton, has added his side, with an essay in the current issue of The Atlantic magazine about his role as the ''lead parent'' to their two children while his wife was in Washington and then on the speaking circuit after her essay made her even busier. He put his wife's career before his and has no regrets.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message is clear: Being high achievers isn't easy.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writings, along with that of Sheryl Sandberg, the chief operating officer of Facebook and the author of ''Lean In,'' serve as the Let's Go travel guides to the high-octane life. But those travel guides offer clear tips on what to see and skip. There is no simple guide for couples making decisions on the fly. Money and relationships are at stake.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are the tricks affluent couples have learned to make it all work?</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pause here: Parents with inflexible jobs or who are paid by the hour with no sick time would surely relish the challenge of choosing among high-quality day care, a nanny or one parent working from home to meet child care needs. They have it tougher than people I'm writing about here.)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Stewart sounded resigned when she spoke of her prioritizing. It wasn't a badge of honor so much as a necessity to keep everything going. ''We have shared priorities,'' she said. ''No. 1, the kids. No. 2, our relationship. No. 3, careers. No. 4, staying in shape. Social life takes a back seat.''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husband, Brad, a private equity investor and the chief executive of a private-jet company, attributes their dedication to career-family juggling to their similar backgrounds. They are both oldest children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where the parents divorced, and they both went on to earn Ivy League degrees. While they have no family near their home in San Francisco, they have a long-term nanny who comes every day.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she's sick, one of us doesn't make it to work that day,'' Mr. Stewart said. ''Those are really stressful moments.''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Randy Florke, founder of the Rural Connection, an interior design and construction firm in New York, said he long ago adopted a policy of adhering to a strict delegation of duties to avoid confusion.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 week if you're trying to figure out, 'Is it your turn or my turn?' that's hard,'' he said.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and his husband, Sean Patrick Maloney, a United States congressman who spends most of the week in Washington, have three children, ages 12, 14 and 25, living at home.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learned long ago that control is an illusion,'' said Representative Maloney, who previously worked in Bill Clinton's White House, in state government and for private equity and law firms. ''If parenting doesn't teach you that lesson, politics does.''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dismisses colleagues who say they don't have enough time for their families and their careers. ''We all complain about not having enough time, but very often we don't have enough focus,'' he said. ''Even when I worked at the White House and our son Jesus was playing little league soccer and little league baseball at the time, I just decided I was going to make all his games. You just organize your time accordingly.''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Maloney added that rituals were what kept them focused. ''We always walk the kids to the school bus in the morning,'' he said. ''That creates islands of stability in this stormy world.''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theme common among these multicareer families is maniacal efficiency, though it is applied differently. The Fromm family, for instance, has worked in various aspects of New York real estate, including owning a firm until three years ago. They now have two children, ages 10 and 8, and said they had learned to leave work at the office.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beginning, it was talking about the business all the time,'' said Claudia Saez-Fromm, who like her husband, Mark David Fromm, is a broker at Town Residential. ''It hurts the marriage. It's just the business, the business, the business.''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''He'll say, 'Let's finish the conversation now so we don't have to take it home,''' she added. ''With children, they don't want to see you on the phone or texting all the time.''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were also able to be objective enough to decide that working for someone else made more financial and family sense than owning a business. ''At one point, it was $150,000 a month to just run our three offices,'' Mr. Fromm said. ''When it was good, it was really good. When it was bad, it was disastrous.''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he said, they make more money working as brokers focused just on properties above $5 million and they also have more control over their schedules.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Butlers, it is exactly the opposite. Stephan's venture -- developing the Kingsbridge National Ice Center in the Bronx -- is at the center of their life, even though it is Margaret's career as a partner at the law firm Greenberg Traurig that supports the family.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said she was beholden to clients so her family accepts her inflexible schedule. With clients and partners ranging from the City of New York to Mark Messier, the hockey great and former New York Rangers star, Mr. Butler has his own set of obligations, but he is able to work them around dropping their 6-year-old son off at school and picking him up.</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''I'll move work until very late at night so I can do things for him,'' Mr. Butler said. ''It comes with a level of sacrifice. It's not simple. You have to be agile and flexible to get things done.''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days a week, his mother comes from New Jersey to help with the logistics of after-school activities. But until their son was in school, the boy often tagged along with his father to meetings. (One upside of this: Mr. Messier taught their son how to stick check and celebrate as he did after scoring a goal.)</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Stewarts in San Francisco are aware of their financial and professional good fortune. Still, asked if she would change anything, Ms. Stewart said the only thing she wanted was something money couldn't buy.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 probably wish to somehow get ahead of the tiredness,'' she said, and joked that a pharmaceutical company should create ''the rested drug.''</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Make the most of your money. Every Monday get articles about retirement, saving for college, investing, new online financial services and much more. Sign up for the Your Money newsletter here.</w:t>
      </w:r>
    </w:p>
    <w:p>
      <w:pPr>
        <w:pStyle w:val="Normal133"/>
        <w:keepNext w:val="0"/>
        <w:spacing w:before="240" w:after="0" w:line="260" w:lineRule="atLeast"/>
        <w:ind w:left="0" w:right="0" w:firstLine="0"/>
        <w:jc w:val="left"/>
      </w:pPr>
      <w:r>
        <w:br/>
      </w:r>
      <w:hyperlink r:id="rId1182" w:history="1">
        <w:r>
          <w:rPr>
            <w:rFonts w:ascii="arial" w:eastAsia="arial" w:hAnsi="arial" w:cs="arial"/>
            <w:b w:val="0"/>
            <w:i/>
            <w:strike w:val="0"/>
            <w:color w:val="0077CC"/>
            <w:sz w:val="20"/>
            <w:u w:val="single"/>
            <w:vertAlign w:val="baseline"/>
          </w:rPr>
          <w:t>http://www.nytimes.com/2015/10/10/your-money/work-life-balance-poses-challenges-regardless-of-wealth.html</w:t>
        </w:r>
      </w:hyperlink>
    </w:p>
    <w:p>
      <w:pPr>
        <w:pStyle w:val="Normal1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3"/>
        <w:spacing w:line="60" w:lineRule="exact"/>
      </w:pPr>
      <w:r>
        <w:pict>
          <v:line id="_x0000_s1510" style="position:absolute;z-index:252016640" from="0,2pt" to="512pt,2pt" strokecolor="#009ddb" strokeweight="2pt">
            <v:stroke linestyle="single"/>
            <w10:wrap type="topAndBottom"/>
          </v:line>
        </w:pict>
      </w:r>
    </w:p>
    <w:p>
      <w:pPr>
        <w:pStyle w:val="Normal1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Brad and Brady Stewart, with their son Dylan, 1, and daughter Saylor, 4, getting ready for the day. ''It's the time squeeze to be a great partner, professional, be in shape and have a great marriage,'' Ms. Stewart said. (PHOTOGRAPH BY JASON HENRY FOR THE NEW YORK TIMES)        </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2015</w:t>
      </w:r>
    </w:p>
    <w:p>
      <w:pPr>
        <w:pStyle w:val="Normal133"/>
      </w:pPr>
    </w:p>
    <w:p>
      <w:pPr>
        <w:pStyle w:val="Normal133"/>
        <w:ind w:left="200"/>
        <w:sectPr>
          <w:type w:val="continuous"/>
          <w:pgMar w:top="840" w:right="1000" w:bottom="840" w:left="1000" w:header="400" w:footer="400"/>
          <w:pgNumType w:fmt="decimal"/>
          <w:cols w:space="720"/>
        </w:sectPr>
      </w:pPr>
      <w:r>
        <w:br/>
      </w:r>
      <w:r>
        <w:pict>
          <v:line id="_x0000_s1511" style="position:absolute;z-index:252017664"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1183"/>
          <w:headerReference w:type="default" r:id="rId1184"/>
          <w:footerReference w:type="even" r:id="rId1185"/>
          <w:footerReference w:type="default" r:id="rId1186"/>
          <w:headerReference w:type="first" r:id="rId1187"/>
          <w:footerReference w:type="first" r:id="rId1188"/>
          <w:pgSz w:w="12240" w:h="15840"/>
          <w:pgMar w:top="840" w:right="1000" w:bottom="840" w:left="1000" w:header="400" w:footer="400"/>
          <w:pgNumType w:fmt="decimal"/>
          <w:cols w:space="720"/>
          <w:titlePg w:val="0"/>
        </w:sectPr>
      </w:pPr>
    </w:p>
    <w:p>
      <w:pPr>
        <w:pStyle w:val="Normal134"/>
      </w:pPr>
    </w:p>
    <w:p>
      <w:pPr>
        <w:pStyle w:val="Normal134"/>
      </w:pPr>
      <w:r>
        <w:pict>
          <v:shape id="_x0000_i1512" type="#_x0000_t75" alt="LexisNexis®" style="width:147.75pt;height:30pt">
            <v:imagedata r:id="rId17" o:title=""/>
          </v:shape>
        </w:pict>
      </w:r>
      <w:r>
        <w:cr/>
      </w:r>
    </w:p>
    <w:p>
      <w:pPr>
        <w:pStyle w:val="Heading1132"/>
        <w:keepNext w:val="0"/>
        <w:spacing w:after="200" w:line="340" w:lineRule="atLeast"/>
        <w:ind w:left="0" w:right="0" w:firstLine="0"/>
        <w:jc w:val="center"/>
      </w:pPr>
      <w:hyperlink r:id="rId1189" w:history="1">
        <w:r>
          <w:rPr>
            <w:rFonts w:ascii="arial" w:eastAsia="arial" w:hAnsi="arial" w:cs="arial"/>
            <w:b/>
            <w:i/>
            <w:strike w:val="0"/>
            <w:color w:val="0077CC"/>
            <w:sz w:val="28"/>
            <w:u w:val="single"/>
            <w:vertAlign w:val="baseline"/>
          </w:rPr>
          <w:t>GUATEMALA'S NEW STRIFE: A SAVAGE WAR OF WORDS</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5, 1983, Tuesday, Late City Final Edition</w:t>
      </w:r>
    </w:p>
    <w:p>
      <w:pPr>
        <w:pStyle w:val="Normal134"/>
        <w:keepNext w:val="0"/>
        <w:spacing w:after="0" w:line="240" w:lineRule="atLeast"/>
        <w:ind w:right="0"/>
        <w:jc w:val="both"/>
      </w:pPr>
      <w:bookmarkStart w:id="268" w:name="Bookmark_134"/>
      <w:bookmarkEnd w:id="268"/>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1983 The New York Times Company</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2, Column 3; Foreign Desk</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1106 words</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BARBARA CROSSETTE, Special to the New York Times</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GUATEMALA, June 30</w:t>
      </w:r>
    </w:p>
    <w:p>
      <w:pPr>
        <w:pStyle w:val="Normal134"/>
        <w:keepNext/>
        <w:spacing w:before="240" w:after="0" w:line="340" w:lineRule="atLeast"/>
        <w:ind w:left="0" w:right="0" w:firstLine="0"/>
        <w:jc w:val="left"/>
      </w:pPr>
      <w:bookmarkStart w:id="269" w:name="Body_132"/>
      <w:bookmarkEnd w:id="269"/>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513" style="position:absolute;z-index:252018688" from="0,2pt" to="512pt,2pt" strokecolor="#009ddb" strokeweight="2pt">
            <v:stroke linestyle="single"/>
            <w10:wrap type="topAndBottom"/>
          </v:line>
        </w:pict>
      </w:r>
    </w:p>
    <w:p>
      <w:pPr>
        <w:pStyle w:val="Normal134"/>
      </w:pP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 of this city, which once crackled with the gunfire of death squads, is bombarded these days mostly by political oratory.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pressure began to mount this month on the 15-month-old Government of Brig. Gen. Efrain Rios Montt to make way for civilian rule, the general's political opponents took to the press and airwaves to attack him for clinging to power despite his promises of ''authentic democracy.''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front line of the public controversy has been a popular television news show called Aqui el Mundo, which began editorializing against the Government when restrictions on the press were lifted a few months ago. This week, Aqui el Mundo touched off the crisis that led to a state of alert and renewed restrictions on the press.</w:t>
      </w:r>
    </w:p>
    <w:p>
      <w:pPr>
        <w:pStyle w:val="Normal134"/>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GUATEMALA, June 30 - The air of this city, which once crackled with the gunfire of death squads, is bombarded these days mostly by political oratory.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interviews on the privately owned station on Tuesday, two powerful opponents of President Rios Montt attacked him personally for his morality crusades (he tried to forbid the keeping of mistresses) and came close to calling for armed insurrection. ''It was really savage,'' a Guatemala City resident said.</w:t>
      </w:r>
    </w:p>
    <w:p>
      <w:pPr>
        <w:pStyle w:val="Normal1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'Sermons' Annoy Many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who is given to coining punchy phrases, has regularly taken to the airwaves himself to exhort, cajole or scold the people. ''My mission is primarily a parenthesis,'' he told viewers recently, trying to assure them that he has no designs on permanent power. On Wednesday, the day the state of alert was declared, the Government announced a proposal under which voting for a constituent assembly would take place on July 29, 1984.</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general's weekly Sunday night ''sermons'' on the Governmentowned channel are a source of annoyance to many middle-class people, who say they feel they are being patronized.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exhortations can also be seen on buildings and billboards. ''Believe, trust and invest in Guatemala,'' one says.  Underlying the political dispute is the question of how to repair and run Guatemala's economy. Slumps in world prices of coffee, cotton and sugar have drained the country's hard currency reserves. A guerrilla war destroyed the tourist industry - although Europeans, if not Americans, have begun to come back to Guatemala's spectacular Mayan ruins and to this Spanish city, Central America's most urbane capital.</w:t>
      </w:r>
    </w:p>
    <w:p>
      <w:pPr>
        <w:pStyle w:val="Normal1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 Increase Planned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Rios Montt has responded to the problem with a plan to begin raising taxes on Aug. 1.  ''You can strangle a country to death by raising taxes beyond a certain point,'' said Manuel Ayau, a leading industrialist whose free-market views reflect those of others who pose a serious political threat to the President. Merchants and industrialists are virtually unanimous in their opposition to the Government and in their lack of confidence in the country's finance and economic ministries.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Ayau wants to streamline the tariff structure to facilitate imports and to free the overvalued queztal, Guatemala's unit of currency. General Rios Montt has balked at devaluation of the queztal, which is now valued at par with the United States dollar. He has also kept private enterprise out of oil development.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Ayau sees Guatemala as a potential Taiwan, South Korea or Hong Kong. ''They have freedom,'' he said, ''and freedom is an instrument of progress. Everything they make in Hong Kong we could make here.''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part of town not far away from Mr. Ayau's luxurious office, Florentino Balcarcel Ruiz, in his spare cubicle, does not concern himself with taxes and currency floats. His solutions to economic problems are smaller and closer to home. But in his own way, he also supports free enterprise.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Balcarcel Ruiz has spent 40 years in cooperative movements. His goal is to spread wealth around and make it grow by putting seed money into cottage industries, small shops and farms. The cooperative credit union that he runs from an office above a dress shop is called Cooperativo Hunahpu after a Quiche Indian prince.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cooperative movement in Guatemala has had to steer a careful course between government interference (at times in the past amounting to military harassment) and the guerrilla left, which would like to win its support, particularly in the countryside. ''So far, thank God, we have made it,'' Mr. Balcarcel Ruiz said.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took a visitor 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barrio on the edge of the city where the San Rafael las Lagunas II women's cooperative was meeting to discuss how to market bags, belts, garments and macrame ornaments they make at home. The women had brought their work to show to Carolyn Cobbs, a Peace Corps volunteer from Chicago, who sat down to explain to them the possibilities and complexities of the retail market.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an enthusiastic discussion and some cost accounting, the group chose a committee to draw up a plan of action. ''You see,'' one of the women told a visitor, ''here too we believe in the power of women.''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society already divided - Ladino and Indian, rich and poor, city and country - a more recent fissure has opened, between the Roman Catholic Church and evangelical Protestantism.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Guatemalans refer to the two sides as ''the Catholics'' and ''the Christians.''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Catholic hierarchy is said to fear the growth of evangelical Protestantism. Liberal priests say they have doubts about its sincerity, because the country's leading evangelical, General Rios Montt, has conducted campaigns of suppression against leftists with overtones of a religious crusade.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evangelical Protestantism does seem to have an appeal. On a recent Sunday the Metropolitan Cathedral was all but empty at mass, while across town a tent was jammed with people singing and clapping their way through a service of the Church of the Word, the President's own congregation. A rousing, rhythmic chorus of ''Buenos Dias, Senor'' was their way of bidding God good morning.</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Protestant sects preach close family life, honesty, selfimprovement, abstention from alcohol and a certain political conservatism. A resident of Guatemala City said that wealthy families had begun to seek out ''Christians'' as servants because they were more reliable. He said his own maid was being educated by the church and had begun to ask him questions about geography and other subjects.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back row at the Church of the Word was Rafael Rodriguez, who said he had been cured of alcoholism - a serious social problem in Guatemala -by Protestants and was thinking of joining one of their churches. He listened to the singing and preaching and then said, tentatively, ''These people are happy, don't you think?''</w:t>
      </w:r>
    </w:p>
    <w:p>
      <w:pPr>
        <w:pStyle w:val="Normal1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4"/>
        <w:spacing w:line="60" w:lineRule="exact"/>
      </w:pPr>
      <w:r>
        <w:pict>
          <v:line id="_x0000_s1514" style="position:absolute;z-index:252019712" from="0,2pt" to="512pt,2pt" strokecolor="#009ddb" strokeweight="2pt">
            <v:stroke linestyle="single"/>
            <w10:wrap type="topAndBottom"/>
          </v:line>
        </w:pict>
      </w:r>
    </w:p>
    <w:p>
      <w:pPr>
        <w:pStyle w:val="Normal1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photo of Carolyn Cobbs photo of Church of the Word members</w:t>
      </w:r>
    </w:p>
    <w:p>
      <w:pPr>
        <w:pStyle w:val="Normal134"/>
      </w:pPr>
    </w:p>
    <w:p>
      <w:pPr>
        <w:pStyle w:val="Normal134"/>
        <w:ind w:left="200"/>
        <w:sectPr>
          <w:type w:val="continuous"/>
          <w:pgMar w:top="840" w:right="1000" w:bottom="840" w:left="1000" w:header="400" w:footer="400"/>
          <w:pgNumType w:fmt="decimal"/>
          <w:cols w:space="720"/>
        </w:sectPr>
      </w:pPr>
      <w:r>
        <w:br/>
      </w:r>
      <w:r>
        <w:pict>
          <v:line id="_x0000_s1515" style="position:absolute;z-index:252020736"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1190"/>
          <w:headerReference w:type="default" r:id="rId1191"/>
          <w:footerReference w:type="even" r:id="rId1192"/>
          <w:footerReference w:type="default" r:id="rId1193"/>
          <w:headerReference w:type="first" r:id="rId1194"/>
          <w:footerReference w:type="first" r:id="rId1195"/>
          <w:pgSz w:w="12240" w:h="15840"/>
          <w:pgMar w:top="840" w:right="1000" w:bottom="840" w:left="1000" w:header="400" w:footer="400"/>
          <w:pgNumType w:fmt="decimal"/>
          <w:cols w:space="720"/>
          <w:titlePg w:val="0"/>
        </w:sectPr>
      </w:pPr>
    </w:p>
    <w:p>
      <w:pPr>
        <w:pStyle w:val="Normal135"/>
      </w:pPr>
    </w:p>
    <w:p>
      <w:pPr>
        <w:pStyle w:val="Normal135"/>
      </w:pPr>
      <w:r>
        <w:pict>
          <v:shape id="_x0000_i1516" type="#_x0000_t75" alt="LexisNexis®" style="width:147.75pt;height:30pt">
            <v:imagedata r:id="rId17" o:title=""/>
          </v:shape>
        </w:pict>
      </w:r>
      <w:r>
        <w:cr/>
      </w:r>
    </w:p>
    <w:p>
      <w:pPr>
        <w:pStyle w:val="Heading1133"/>
        <w:keepNext w:val="0"/>
        <w:spacing w:after="200" w:line="340" w:lineRule="atLeast"/>
        <w:ind w:left="0" w:right="0" w:firstLine="0"/>
        <w:jc w:val="center"/>
      </w:pPr>
      <w:hyperlink r:id="rId1196" w:history="1">
        <w:r>
          <w:rPr>
            <w:rFonts w:ascii="arial" w:eastAsia="arial" w:hAnsi="arial" w:cs="arial"/>
            <w:b/>
            <w:i/>
            <w:strike w:val="0"/>
            <w:color w:val="0077CC"/>
            <w:sz w:val="28"/>
            <w:u w:val="single"/>
            <w:vertAlign w:val="baseline"/>
          </w:rPr>
          <w:t>Immigrants and Politics</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2007 Friday</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35"/>
        <w:keepNext w:val="0"/>
        <w:spacing w:after="0" w:line="240" w:lineRule="atLeast"/>
        <w:ind w:right="0"/>
        <w:jc w:val="both"/>
      </w:pPr>
      <w:bookmarkStart w:id="270" w:name="Bookmark_135"/>
      <w:bookmarkEnd w:id="270"/>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5; Editorial Desk; Pg. 19</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745 words</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PAUL KRUGMAN</w:t>
      </w:r>
    </w:p>
    <w:p>
      <w:pPr>
        <w:pStyle w:val="Normal135"/>
        <w:keepNext/>
        <w:spacing w:before="240" w:after="0" w:line="340" w:lineRule="atLeast"/>
        <w:ind w:left="0" w:right="0" w:firstLine="0"/>
        <w:jc w:val="left"/>
      </w:pPr>
      <w:bookmarkStart w:id="271" w:name="Body_133"/>
      <w:bookmarkEnd w:id="271"/>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517" style="position:absolute;z-index:252021760" from="0,2pt" to="512pt,2pt" strokecolor="#009ddb" strokeweight="2pt">
            <v:stroke linestyle="single"/>
            <w10:wrap type="topAndBottom"/>
          </v:line>
        </w:pict>
      </w:r>
    </w:p>
    <w:p>
      <w:pPr>
        <w:pStyle w:val="Normal135"/>
      </w:pP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piece of advice for progressives trying to figure out where they stand on immigration reform: it's the political economy, stupid. Analyzing the direct economic gains and losses from proposed reform isn't enough. You also have to think about how the reform would affect the future political environment.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see what I mean -- and why the proposed immigration bill, despite good intentions, could well make things worse -- let's take a look back at America's last era of mass immigration.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own grandparents came to this country during that era, which ended with the imposition of severe immigration restrictions in the 1920s. Needless to say, I'm very glad they made it in before Congress slammed the door. And today's would-be immigrants are just as deserving as Emma Lazarus's ''huddled masses, yearning to breathe free.''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Moreover, as supporters of immigrant rights rightly remind us, everything today's immigrant-bashers say -- that immigrants are insufficiently skilled, that they're too culturally alien, and, implied though rarely stated explicitly, that they're not white enough -- was said a century ago about Italians, Poles and Jews.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then as now there were some good reasons to be concerned about the effects of immigration.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 highly technical controversy going on among economists about the effects of recent immigration on wages. However that dispute turns out, it's clear that the earlier wave of immigration increased inequality and depressed the wages of the less skilled. For example, a recent study by Jeffrey Williamson, a Harvard economic historian, suggests that in 1913 the real wages of unskilled U.S. workers were around 10 percent lower than they would have been without mass immigration. But the straight economics was the least of it. Much more important was the way immigration diluted democracy.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1910, almost 14 percent of voting-age males in the United States were non-naturalized immigrants. (Women didn't get the vote until 1920.) Add in the disenfranchised blacks of the Jim Crow South, and what you had in America was a sort of minor-key apartheid system, with about a quarter of the population -- in general, the poorest and most in need of help -- denied any political voice.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dilution of democracy helped prevent any effective response to the excesses and injustices of the Gilded Age, because those who might have demanded that politicians support labor rights, progressive taxation and a basic social safety net didn't have the right to vote. Conversely, the restrictions on immigration imposed in the 1920s had the unintended effect of paving the way for the New Deal and sustaining its achievements, by creating a fully enfranchised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now we're living in the second Gilded Age. And as before, one of the things making antiworker, unequalizing policies politically possible is the fact that millions of the worst-paid workers in this country can't vote. What progressives should care about, above all, is that immigration reform stop our drift into a new system of de facto apartheid.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the proposed immigration reform does the right thing in principle by creating a path to citizenship for those already here. We're not going to expel 11 million illegal immigrants, so the only way to avoid having those immigrants be a permanent disenfranchised class is to bring them into the body politic.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 can't share the outrage of those who say that illegal immigrants broke the law by coming here. Is that any worse than what my grandfather did by staying in America, when he was supposed to return to Russia to serve in the czar's army?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bill creates a path to citizenship so torturous that most immigrants probably won't even try to legalize themselves. Meanwhile, the bill creates a guest worker program, which is exactly what we don't want to do. Yes, it would raise the income of the guest workers themselves, and in narrow financial terms guest workers are a good deal for the host nation -- because they don't bring their families, they impose few costs on taxpayers. But it formally creates exactly the kind of apartheid system we want to avoid.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Progressive supporters of the proposed bill defend the guest worker program as a necessary evil, the price that must be paid for business support. Right now, however, the price looks too high and the reward too small: this bill could all too easily end up actually expanding the class of disenfranchised workers. </w:t>
      </w:r>
    </w:p>
    <w:p>
      <w:pPr>
        <w:pStyle w:val="Normal135"/>
        <w:keepNext w:val="0"/>
        <w:spacing w:before="240" w:after="0" w:line="260" w:lineRule="atLeast"/>
        <w:ind w:left="0" w:right="0" w:firstLine="0"/>
        <w:jc w:val="left"/>
      </w:pPr>
      <w:r>
        <w:br/>
      </w:r>
      <w:hyperlink r:id="rId1197" w:history="1">
        <w:r>
          <w:rPr>
            <w:rFonts w:ascii="arial" w:eastAsia="arial" w:hAnsi="arial" w:cs="arial"/>
            <w:b w:val="0"/>
            <w:i/>
            <w:strike w:val="0"/>
            <w:color w:val="0077CC"/>
            <w:sz w:val="20"/>
            <w:u w:val="single"/>
            <w:vertAlign w:val="baseline"/>
          </w:rPr>
          <w:t>http://www.nytimes.com</w:t>
        </w:r>
      </w:hyperlink>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2007</w:t>
      </w:r>
    </w:p>
    <w:p>
      <w:pPr>
        <w:pStyle w:val="Normal135"/>
      </w:pPr>
    </w:p>
    <w:p>
      <w:pPr>
        <w:pStyle w:val="Normal135"/>
        <w:ind w:left="200"/>
        <w:sectPr>
          <w:type w:val="continuous"/>
          <w:pgMar w:top="840" w:right="1000" w:bottom="840" w:left="1000" w:header="400" w:footer="400"/>
          <w:pgNumType w:fmt="decimal"/>
          <w:cols w:space="720"/>
        </w:sectPr>
      </w:pPr>
      <w:r>
        <w:br/>
      </w:r>
      <w:r>
        <w:pict>
          <v:line id="_x0000_s1518" style="position:absolute;z-index:252022784"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1198"/>
          <w:headerReference w:type="default" r:id="rId1199"/>
          <w:footerReference w:type="even" r:id="rId1200"/>
          <w:footerReference w:type="default" r:id="rId1201"/>
          <w:headerReference w:type="first" r:id="rId1202"/>
          <w:footerReference w:type="first" r:id="rId1203"/>
          <w:pgSz w:w="12240" w:h="15840"/>
          <w:pgMar w:top="840" w:right="1000" w:bottom="840" w:left="1000" w:header="400" w:footer="400"/>
          <w:pgNumType w:fmt="decimal"/>
          <w:cols w:space="720"/>
          <w:titlePg w:val="0"/>
        </w:sectPr>
      </w:pPr>
    </w:p>
    <w:p>
      <w:pPr>
        <w:pStyle w:val="Normal136"/>
      </w:pPr>
    </w:p>
    <w:p>
      <w:pPr>
        <w:pStyle w:val="Normal136"/>
      </w:pPr>
      <w:r>
        <w:pict>
          <v:shape id="_x0000_i1519" type="#_x0000_t75" alt="LexisNexis®" style="width:147.75pt;height:30pt">
            <v:imagedata r:id="rId17" o:title=""/>
          </v:shape>
        </w:pict>
      </w:r>
      <w:r>
        <w:cr/>
      </w:r>
    </w:p>
    <w:p>
      <w:pPr>
        <w:pStyle w:val="Heading1134"/>
        <w:keepNext w:val="0"/>
        <w:spacing w:after="200" w:line="340" w:lineRule="atLeast"/>
        <w:ind w:left="0" w:right="0" w:firstLine="0"/>
        <w:jc w:val="center"/>
      </w:pPr>
      <w:hyperlink r:id="rId1204" w:history="1">
        <w:r>
          <w:rPr>
            <w:rFonts w:ascii="arial" w:eastAsia="arial" w:hAnsi="arial" w:cs="arial"/>
            <w:b/>
            <w:i/>
            <w:strike w:val="0"/>
            <w:color w:val="0077CC"/>
            <w:sz w:val="28"/>
            <w:u w:val="single"/>
            <w:vertAlign w:val="baseline"/>
          </w:rPr>
          <w:t>One Nation Under a Movie Theater? It’s a Myth.</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2017 Thursday 00:00 EST</w:t>
      </w:r>
    </w:p>
    <w:p>
      <w:pPr>
        <w:pStyle w:val="Normal136"/>
        <w:keepNext w:val="0"/>
        <w:spacing w:after="0" w:line="240" w:lineRule="atLeast"/>
        <w:ind w:right="0"/>
        <w:jc w:val="both"/>
      </w:pPr>
      <w:bookmarkStart w:id="272" w:name="Bookmark_136"/>
      <w:bookmarkEnd w:id="272"/>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MOVIES</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2166 words</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MANOHLA DARGIS and A.O. SCOTT</w:t>
      </w:r>
    </w:p>
    <w:p>
      <w:pPr>
        <w:pStyle w:val="Normal1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Hollywood wants us to think that its films are for everyone, but our critics say that was never true. Still, they see a way forward.</w:t>
      </w:r>
    </w:p>
    <w:p>
      <w:pPr>
        <w:pStyle w:val="Normal136"/>
        <w:keepNext/>
        <w:spacing w:before="240" w:after="0" w:line="340" w:lineRule="atLeast"/>
        <w:ind w:left="0" w:right="0" w:firstLine="0"/>
        <w:jc w:val="left"/>
      </w:pPr>
      <w:bookmarkStart w:id="273" w:name="Body_134"/>
      <w:bookmarkEnd w:id="273"/>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520" style="position:absolute;z-index:252023808" from="0,2pt" to="512pt,2pt" strokecolor="#009ddb" strokeweight="2pt">
            <v:stroke linestyle="single"/>
            <w10:wrap type="topAndBottom"/>
          </v:line>
        </w:pict>
      </w:r>
    </w:p>
    <w:p>
      <w:pPr>
        <w:pStyle w:val="Normal136"/>
      </w:pP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fall and winter will bring the familiar blockbuster blowouts — a new “Thor” and “Star Wars” — and smaller movies striving for relevance along with awards. These include “Marshall,” Reginald Hudlin’s biopic about the Supreme Court justice Thurgood Marshall; “LBJ,” Rob Reiner’s drama about the president who appointed Justice Marshall; and “The Post,” Steven Spielberg’s dramatization of the Pentagon Papers case, which Justice Marshall ruled on.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dramas of politics — each involving the high court’s first black justice — arrive at a singularly contentious political moment in an atmosphere of angry, sometimes violent dissensus. And while some of the season’s new movies will offer relief from real-world troubles (that’s entertainment!), others will invariably engage the cultural and social division, suspicion and recrimination that afflict the present moment. The New York Times’s chief film critics, Manohla Dargis and A. O. Scott, reflect on the state of the movies in our state of disunion.</w:t>
      </w:r>
    </w:p>
    <w:p>
      <w:pPr>
        <w:pStyle w:val="Normal1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O. SCOTT E pluribus unum. Like a lot of 20th-century kids, I learned that phrase from </w:t>
      </w:r>
      <w:hyperlink r:id="rId1205" w:history="1">
        <w:r>
          <w:rPr>
            <w:rFonts w:ascii="arial" w:eastAsia="arial" w:hAnsi="arial" w:cs="arial"/>
            <w:b w:val="0"/>
            <w:i/>
            <w:strike w:val="0"/>
            <w:noProof w:val="0"/>
            <w:color w:val="0077CC"/>
            <w:position w:val="0"/>
            <w:sz w:val="20"/>
            <w:u w:val="single"/>
            <w:vertAlign w:val="baseline"/>
          </w:rPr>
          <w:t>“The Wizard of Oz.”</w:t>
        </w:r>
      </w:hyperlink>
      <w:r>
        <w:rPr>
          <w:rFonts w:ascii="arial" w:eastAsia="arial" w:hAnsi="arial" w:cs="arial"/>
          <w:b w:val="0"/>
          <w:i w:val="0"/>
          <w:strike w:val="0"/>
          <w:noProof w:val="0"/>
          <w:color w:val="000000"/>
          <w:position w:val="0"/>
          <w:sz w:val="20"/>
          <w:u w:val="none"/>
          <w:vertAlign w:val="baseline"/>
        </w:rPr>
        <w:t xml:space="preserve"> For most of their history, American movies have responded to crisis and conflict with visions of harmony. The consistent message from Hollywood — through the Great Depression and World War II, the civil rights movement and Vietnam, Roosevelt and Nixon and Reagan and Obama — has been that we are all in this together.</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if we’re not? The schisms in our society seem deeper than ever; the differences we might have put aside to go to the movies are in a state of constant inflammation. Common ground is elusive, to say the least. We’ve grown accustomed to using the phrase “culture war” to refer to conflicts about identity, beliefs and values, but also to thinking about popular culture, movies in particular, as a DMZ. Conservatives have long railed against liberal Hollywood, and liberals have bemoaned the racism, sexism and militarism of Hollywood products, but through it all red and blue states have come together to produce plenty of box-office green. Movies are a common treasury for everyone to share. Is that still true? Was it ever?</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MANOHLA DARGIS The ideal of one nation under a movie theater has obvious appeal, but the dream that American movies are for everybody has always been a self-serving myth of what historically has been a white, male-dominated industry. The industry still leans on that myth, including at that nostalgia-wreathed testament to self-love known as the Academy Awards. But the movies didn’t conquer the mass audience once upon a time by incidentally ignoring and demeaning swaths of humanity; it partly conquered that audience specifically because of what it ignored and who it demeaned. I’m talking about movies, but this myth didn’t originate in Hollywood.</w:t>
      </w:r>
    </w:p>
    <w:p>
      <w:pPr>
        <w:pStyle w:val="Normal1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Charlottesville, Va., after I caught my breath and calmed down, I wondered how and if American filmmakers would begin more regularly addressing hate groups. They’re certainly not new. One of narrative cinema’s foundational works is D. W. Griffith’s “</w:t>
      </w:r>
      <w:hyperlink r:id="rId1206" w:history="1">
        <w:r>
          <w:rPr>
            <w:rFonts w:ascii="arial" w:eastAsia="arial" w:hAnsi="arial" w:cs="arial"/>
            <w:b w:val="0"/>
            <w:i/>
            <w:strike w:val="0"/>
            <w:noProof w:val="0"/>
            <w:color w:val="0077CC"/>
            <w:position w:val="0"/>
            <w:sz w:val="20"/>
            <w:u w:val="single"/>
            <w:vertAlign w:val="baseline"/>
          </w:rPr>
          <w:t>The Birth of a Nation</w:t>
        </w:r>
      </w:hyperlink>
      <w:r>
        <w:rPr>
          <w:rFonts w:ascii="arial" w:eastAsia="arial" w:hAnsi="arial" w:cs="arial"/>
          <w:b w:val="0"/>
          <w:i w:val="0"/>
          <w:strike w:val="0"/>
          <w:noProof w:val="0"/>
          <w:color w:val="000000"/>
          <w:position w:val="0"/>
          <w:sz w:val="20"/>
          <w:u w:val="none"/>
          <w:vertAlign w:val="baseline"/>
        </w:rPr>
        <w:t>,” which celebrates the Ku Klux Klan and became a foundational story for the Klan itself. Since then, other movies have taken on hate groups, including “Mississippi Burning,” “American History X” and, more recently, “Green Room,” a movie that I found almost unbearably frighteningly realistic despite its embrace of Grand Guignol excess and gushing blood.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with movies like these, though, is that they’re also reassuring, just because they suggest this monstrous threat is someplace else, somewhere deep in the woods and away from “nice” white people.</w:t>
      </w:r>
    </w:p>
    <w:p>
      <w:pPr>
        <w:pStyle w:val="Normal1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When I first saw </w:t>
      </w:r>
      <w:hyperlink r:id="rId1207" w:history="1">
        <w:r>
          <w:rPr>
            <w:rFonts w:ascii="arial" w:eastAsia="arial" w:hAnsi="arial" w:cs="arial"/>
            <w:b w:val="0"/>
            <w:i/>
            <w:strike w:val="0"/>
            <w:noProof w:val="0"/>
            <w:color w:val="0077CC"/>
            <w:position w:val="0"/>
            <w:sz w:val="20"/>
            <w:u w:val="single"/>
            <w:vertAlign w:val="baseline"/>
          </w:rPr>
          <w:t>“Green Room,”</w:t>
        </w:r>
      </w:hyperlink>
      <w:r>
        <w:rPr>
          <w:rFonts w:ascii="arial" w:eastAsia="arial" w:hAnsi="arial" w:cs="arial"/>
          <w:b w:val="0"/>
          <w:i w:val="0"/>
          <w:strike w:val="0"/>
          <w:noProof w:val="0"/>
          <w:color w:val="000000"/>
          <w:position w:val="0"/>
          <w:sz w:val="20"/>
          <w:u w:val="none"/>
          <w:vertAlign w:val="baseline"/>
        </w:rPr>
        <w:t xml:space="preserve"> Jeremy Saulnier’s smart and nasty thriller about a rock band that falls afoul of a gang of            </w:t>
      </w:r>
      <w:hyperlink r:id="rId1208" w:history="1">
        <w:r>
          <w:rPr>
            <w:rFonts w:ascii="arial" w:eastAsia="arial" w:hAnsi="arial" w:cs="arial"/>
            <w:b w:val="0"/>
            <w:i/>
            <w:strike w:val="0"/>
            <w:noProof w:val="0"/>
            <w:color w:val="0077CC"/>
            <w:position w:val="0"/>
            <w:sz w:val="20"/>
            <w:u w:val="single"/>
            <w:vertAlign w:val="baseline"/>
          </w:rPr>
          <w:t>Nazi punks</w:t>
        </w:r>
      </w:hyperlink>
      <w:r>
        <w:rPr>
          <w:rFonts w:ascii="arial" w:eastAsia="arial" w:hAnsi="arial" w:cs="arial"/>
          <w:b w:val="0"/>
          <w:i w:val="0"/>
          <w:strike w:val="0"/>
          <w:noProof w:val="0"/>
          <w:color w:val="000000"/>
          <w:position w:val="0"/>
          <w:sz w:val="20"/>
          <w:u w:val="none"/>
          <w:vertAlign w:val="baseline"/>
        </w:rPr>
        <w:t xml:space="preserve"> in the Pacific Northwest, I thought it was maybe a bit hyperbolic. That was in 2016. Now, if anything, the movie seems understated. From the vantage point of 2017, Mr. Saulnier’s white supremacists seem to belong less to an isolated, marginal subculture than to a much larger and more powerful tendency in American society.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invocation of “The Birth of a Nation” — a movie that counted the president of the United States, Woodrow Wilson, among its earliest fans — is a reminder that white supremacy is part of the heritage of Hollywood, which is to say of the American mainstream. Movies made in the post-civil-rights era have struggled to acknowledge this legacy, and have generally avoided reckoning with it honestly. In stories about race and racism, a basically decent but timid or ignorant white person has a change of heart, a bigot is disgraced or an exceptionally talented black person heroically proves the haters wrong.</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paradigm — a model that makes racial conflict a matter of individual behavior and personal relationships — is what Kathryn Bigelow’s “Detroit” struggles to overcome and what Jordan Peele’s “Get Out” brilliantly demolishes. I don’t think there’s ever been so thorough and persuasive a shattering of liberal racism, and I say that while picking shards of self-regard out of my own pale skin. But of course that’s precisely what makes “Get Out” an artifact of the Obama era. The racism that is currently ascendant, on the streets of Charlottesville and in the government itself, isn’t exactly the liberal kind.</w:t>
      </w:r>
    </w:p>
    <w:p>
      <w:pPr>
        <w:pStyle w:val="Normal1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DARGIS Seriously, white people just need to do better — we do, people at this paper do, the movie industry does. Ms. Bigelow takes on racial violence in “Detroit,” but while she fills her images with suffering black men, she underscores personal rather than institutional white racism and largely omits black resistance, which is bizarre for a story set in </w:t>
      </w:r>
      <w:hyperlink r:id="rId1209" w:history="1">
        <w:r>
          <w:rPr>
            <w:rFonts w:ascii="arial" w:eastAsia="arial" w:hAnsi="arial" w:cs="arial"/>
            <w:b w:val="0"/>
            <w:i/>
            <w:strike w:val="0"/>
            <w:noProof w:val="0"/>
            <w:color w:val="0077CC"/>
            <w:position w:val="0"/>
            <w:sz w:val="20"/>
            <w:u w:val="single"/>
            <w:vertAlign w:val="baseline"/>
          </w:rPr>
          <w:t>1967</w:t>
        </w:r>
      </w:hyperlink>
      <w:r>
        <w:rPr>
          <w:rFonts w:ascii="arial" w:eastAsia="arial" w:hAnsi="arial" w:cs="arial"/>
          <w:b w:val="0"/>
          <w:i w:val="0"/>
          <w:strike w:val="0"/>
          <w:noProof w:val="0"/>
          <w:color w:val="000000"/>
          <w:position w:val="0"/>
          <w:sz w:val="20"/>
          <w:u w:val="none"/>
          <w:vertAlign w:val="baseline"/>
        </w:rPr>
        <w:t>. Like many (most) white directors, Sofia Coppola simply elides race, which makes its absence in her Civil War drama “The Beguiled” more blatant. That said, each director has revisited an American historical trauma — one with murdered black men, the other with forgotten white women — that the mainstream rarely bothers with.</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both women deserve credit for the stories they did tell, however imperfectly. They’re artists and each is doing serious, sincere, thoughtful work, which is no small achievement, given especially that industrial cinema is dominated by corporate-think. Part of the problem in both movies is one of form, which gets to the larger issue of how directors subvert (or don’t) narrative conventions or include (or ignore) certain representations. The good intentions of white people mean little if they only recycle the same old ideas and familiar forms, whether we’re talking about another superhero flick or a little indie in which everyone learns something important.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Recycling is one thing American movies know how to do. It’s not only with respect to race that Hollywood remains trapped in old ideas and stale forms — in narrative paradigms that look increasingly dubious in the light of current events. The dominant genre of the 21st century so far has been the superhero movie, with an ethos (and often a fan base) that is fundamentally anti-democratic. The institutions of government (with the occasional and ideologically significant exception of the municipal police department) are venal and incompetent. Their civic functions are better left to rich guys, ultrapowerful mutants or off-the-books paramilitaries made up of industrialists, military officers and demigods. Meanwhile, the public is entirely disempowered, cowering in fear of evil intruders or whipped up into a frenzy by unscrupulous demagogues. The hero alone can save them.</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DARGIS True, except that much of what you’ve described — the individual hero, the anti-democratic spirit and the failed, at times corrupt government institutions — have given us some of the greatest American movies ever made. The loner detective, the romantic gangster, the unethical institutions and the neighbors who instantly turn into a mob: Our movies are as contradictory as the people making, watching and reviewing them. One problem is that the major studios now dominate the box office with far fewer types of stories, leaving any real narrative diversity to the independents. There may be more movies today, but most Americans have few actual choices at the multiplex.</w:t>
      </w:r>
    </w:p>
    <w:p>
      <w:pPr>
        <w:pStyle w:val="Normal1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many ways, the superhero movie puts a mystical cape on recycled bits from other popular genres, but with a hero as supersize as the rest of the country. The superhero movie is also the perfect delivery system for free-market ideas — one that trumpets competition but has led to monopolies — that Ronald Reagan exalted in his 1981 </w:t>
      </w:r>
      <w:hyperlink r:id="rId1210" w:history="1">
        <w:r>
          <w:rPr>
            <w:rFonts w:ascii="arial" w:eastAsia="arial" w:hAnsi="arial" w:cs="arial"/>
            <w:b w:val="0"/>
            <w:i/>
            <w:strike w:val="0"/>
            <w:noProof w:val="0"/>
            <w:color w:val="0077CC"/>
            <w:position w:val="0"/>
            <w:sz w:val="20"/>
            <w:u w:val="single"/>
            <w:vertAlign w:val="baseline"/>
          </w:rPr>
          <w:t>inaugural address</w:t>
        </w:r>
      </w:hyperlink>
      <w:r>
        <w:rPr>
          <w:rFonts w:ascii="arial" w:eastAsia="arial" w:hAnsi="arial" w:cs="arial"/>
          <w:b w:val="0"/>
          <w:i w:val="0"/>
          <w:strike w:val="0"/>
          <w:noProof w:val="0"/>
          <w:color w:val="000000"/>
          <w:position w:val="0"/>
          <w:sz w:val="20"/>
          <w:u w:val="none"/>
          <w:vertAlign w:val="baseline"/>
        </w:rPr>
        <w:t xml:space="preserve">, the one in which he said “government is not the solution to our problem; government is the problem.” Eight years later, in 1989, the year that Warner Communications            </w:t>
      </w:r>
      <w:hyperlink r:id="rId1211" w:history="1">
        <w:r>
          <w:rPr>
            <w:rFonts w:ascii="arial" w:eastAsia="arial" w:hAnsi="arial" w:cs="arial"/>
            <w:b w:val="0"/>
            <w:i/>
            <w:strike w:val="0"/>
            <w:noProof w:val="0"/>
            <w:color w:val="0077CC"/>
            <w:position w:val="0"/>
            <w:sz w:val="20"/>
            <w:u w:val="single"/>
            <w:vertAlign w:val="baseline"/>
          </w:rPr>
          <w:t>merged</w:t>
        </w:r>
      </w:hyperlink>
      <w:r>
        <w:rPr>
          <w:rFonts w:ascii="arial" w:eastAsia="arial" w:hAnsi="arial" w:cs="arial"/>
          <w:b w:val="0"/>
          <w:i w:val="0"/>
          <w:strike w:val="0"/>
          <w:noProof w:val="0"/>
          <w:color w:val="000000"/>
          <w:position w:val="0"/>
          <w:sz w:val="20"/>
          <w:u w:val="none"/>
          <w:vertAlign w:val="baseline"/>
        </w:rPr>
        <w:t xml:space="preserve"> with Time Inc., Tim Burton’s “Batman” exemplified what the former Disney boss Michael Eisner termed “synergistic brand extension”; it also suggested that salvation came from a messianic superhero, not democracy.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At around the same time what came to be known as the indie boom of the ’90s was getting underway. Independent cinema, by definition seeking out a smaller audience, has been notably (if imperfectly) pluralistic. And one of its major preoccupations has been the cultural and economic anxieties of the white, rural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not sure this has been sufficiently recognized amid the many postelection reports on the state of that neglected and misunderstood population. Filmmakers like Debra Granik (“Winter’s Bone”), Courtney Hunt (“Frozen River”), </w:t>
      </w:r>
      <w:hyperlink r:id="rId1212" w:history="1">
        <w:r>
          <w:rPr>
            <w:rFonts w:ascii="arial" w:eastAsia="arial" w:hAnsi="arial" w:cs="arial"/>
            <w:b w:val="0"/>
            <w:i/>
            <w:strike w:val="0"/>
            <w:noProof w:val="0"/>
            <w:color w:val="0077CC"/>
            <w:position w:val="0"/>
            <w:sz w:val="20"/>
            <w:u w:val="single"/>
            <w:vertAlign w:val="baseline"/>
          </w:rPr>
          <w:t>Jeff Nichols</w:t>
        </w:r>
      </w:hyperlink>
      <w:r>
        <w:rPr>
          <w:rFonts w:ascii="arial" w:eastAsia="arial" w:hAnsi="arial" w:cs="arial"/>
          <w:b w:val="0"/>
          <w:i w:val="0"/>
          <w:strike w:val="0"/>
          <w:noProof w:val="0"/>
          <w:color w:val="000000"/>
          <w:position w:val="0"/>
          <w:sz w:val="20"/>
          <w:u w:val="none"/>
          <w:vertAlign w:val="baseline"/>
        </w:rPr>
        <w:t xml:space="preserve"> (“Mud,” “Loving”) and David Lowery (“A Ghost Story,” most recently) have been exploring hard-pressed, blue-collar, red-state environments for the past decade. Of course, their work has found an audience mainly in cities and college towns, and especially at the Sundance Film Festival, where liberal elitists from the coasts gather each January.</w:t>
      </w:r>
    </w:p>
    <w:p>
      <w:pPr>
        <w:pStyle w:val="Normal1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movies are mostly downers. That isn’t true of </w:t>
      </w:r>
      <w:hyperlink r:id="rId1213" w:history="1">
        <w:r>
          <w:rPr>
            <w:rFonts w:ascii="arial" w:eastAsia="arial" w:hAnsi="arial" w:cs="arial"/>
            <w:b w:val="0"/>
            <w:i/>
            <w:strike w:val="0"/>
            <w:noProof w:val="0"/>
            <w:color w:val="0077CC"/>
            <w:position w:val="0"/>
            <w:sz w:val="20"/>
            <w:u w:val="single"/>
            <w:vertAlign w:val="baseline"/>
          </w:rPr>
          <w:t>“Logan Lucky,”</w:t>
        </w:r>
      </w:hyperlink>
      <w:r>
        <w:rPr>
          <w:rFonts w:ascii="arial" w:eastAsia="arial" w:hAnsi="arial" w:cs="arial"/>
          <w:b w:val="0"/>
          <w:i w:val="0"/>
          <w:strike w:val="0"/>
          <w:noProof w:val="0"/>
          <w:color w:val="000000"/>
          <w:position w:val="0"/>
          <w:sz w:val="20"/>
          <w:u w:val="none"/>
          <w:vertAlign w:val="baseline"/>
        </w:rPr>
        <w:t xml:space="preserve"> Steven Soderbergh’s high-spirited, class-conscious, commercially minded heist movie starring Channing Tatum as the leader of a makeshift gang of West Virginians who steal a ton of cash from a Nascar race. There’s barely a whisper of overt politics on screen — not a MAGA hat or a Confederate flag in sight — and the implicit politics are populist, inclusive and (small-d) democratic. “Logan Lucky,” released in August, should have appealed to liberals and conservatives alike. Instead, it flopped.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I shouldn’t read too much into that fact, but that failure does seem to me indicative of the state of the old movies-for-everyone ideal. There is division and contradiction wherever you look, which poses a challenge for critics as well as filmmakers. Who are we talking to? Whose stories are we telling? What biases and blind spots find their way into the work we do?</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DARGIS The story that critics tell is that of the movies but also of our desires. What do we want from the movies? What do we yearn for? I want better movies, fewer franchises, more risks. I also want diversity, because of who I am as a person, what’s important to me, but also because watching the same old stories with the same old beats and the same mostly white, mostly male faces is tiresome — and bad for the art. Racial and gender homogeneity are as deadening as script formulas. We need to open up how we talk about movies, find a way to write about inclusion that isn’t prescriptive but makes room for uncomfortable conversations, including about revered white, male auteurs.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tough. Yet these discussions were always necessary and, given our fractious present, feel all the more urgent. Once, the movies tried to unite us by turning the multi-everything audience into something called Americans. Now, we seem to have become a nation of outsiders and the idea of E pluribus unum — “Out of many, one” — often feels strongest in, well, Marvel movies, which turn into war stories. War, of course, suggests one kind of universal value — we’re all in this together against a shared enemy — that often seems otherwise missing in these Divided States of America. But all we have to do is look at our movies to know that there are other battles to wage.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Above, Catherine Keener, Bradley Whitford, Allison Williams, Betty Gabriel and Daniel Kaluuya in “Get Out.” From far left, Sidney Poitier, Katharine Houghton, Katharine Hepburn and Spencer Tracy in “Guess Who’s Coming to Dinner?” (1967). Below left, Algee Smith in Kathryn Bigelow’s “Detroit.” Below right, Klansmen in D.W. Griffith’s “The Birth of a Nation” (1915). Bottom, from left, Imogen Poots, Joe Cole, Callum Turner, Alia Shawkat and Anton Yelchin in “Green Room.” (PHOTOGRAPHS BY JUSTIN LUBIN/UNIVERSAL PICTURES; COLUMBIA PICTURES; FRANCOIS DUHAMEL/ANNAPURNA PICTURES; KINO LORBER; A24) (AR58); From left, Kirsten Dunst, Addison Riecke, Oona Laurence, Angourie Rice, Elle Fanning and Nicole Kidman in Sofia Coppola’s “The Beguiled.” (PHOTOGRAPH BY BEN ROTHSTEIN/FOCUS FEATURES) (AR66)</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2017</w:t>
      </w:r>
    </w:p>
    <w:p>
      <w:pPr>
        <w:pStyle w:val="Normal136"/>
      </w:pPr>
    </w:p>
    <w:p>
      <w:pPr>
        <w:pStyle w:val="Normal136"/>
        <w:ind w:left="200"/>
        <w:sectPr>
          <w:type w:val="continuous"/>
          <w:pgMar w:top="840" w:right="1000" w:bottom="840" w:left="1000" w:header="400" w:footer="400"/>
          <w:pgNumType w:fmt="decimal"/>
          <w:cols w:space="720"/>
        </w:sectPr>
      </w:pPr>
      <w:r>
        <w:br/>
      </w:r>
      <w:r>
        <w:pict>
          <v:line id="_x0000_s1521" style="position:absolute;z-index:252024832"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1214"/>
          <w:headerReference w:type="default" r:id="rId1215"/>
          <w:footerReference w:type="even" r:id="rId1216"/>
          <w:footerReference w:type="default" r:id="rId1217"/>
          <w:headerReference w:type="first" r:id="rId1218"/>
          <w:footerReference w:type="first" r:id="rId1219"/>
          <w:pgSz w:w="12240" w:h="15840"/>
          <w:pgMar w:top="840" w:right="1000" w:bottom="840" w:left="1000" w:header="400" w:footer="400"/>
          <w:pgNumType w:fmt="decimal"/>
          <w:cols w:space="720"/>
          <w:titlePg w:val="0"/>
        </w:sectPr>
      </w:pPr>
    </w:p>
    <w:p>
      <w:pPr>
        <w:pStyle w:val="Normal137"/>
      </w:pPr>
    </w:p>
    <w:p>
      <w:pPr>
        <w:pStyle w:val="Normal137"/>
      </w:pPr>
      <w:r>
        <w:pict>
          <v:shape id="_x0000_i1522" type="#_x0000_t75" alt="LexisNexis®" style="width:147.75pt;height:30pt">
            <v:imagedata r:id="rId17" o:title=""/>
          </v:shape>
        </w:pict>
      </w:r>
      <w:r>
        <w:cr/>
      </w:r>
    </w:p>
    <w:p>
      <w:pPr>
        <w:pStyle w:val="Heading1135"/>
        <w:keepNext w:val="0"/>
        <w:spacing w:after="200" w:line="340" w:lineRule="atLeast"/>
        <w:ind w:left="0" w:right="0" w:firstLine="0"/>
        <w:jc w:val="center"/>
      </w:pPr>
      <w:hyperlink r:id="rId1220" w:history="1">
        <w:r>
          <w:rPr>
            <w:rFonts w:ascii="arial" w:eastAsia="arial" w:hAnsi="arial" w:cs="arial"/>
            <w:b/>
            <w:i/>
            <w:strike w:val="0"/>
            <w:color w:val="0077CC"/>
            <w:sz w:val="28"/>
            <w:u w:val="single"/>
            <w:vertAlign w:val="baseline"/>
          </w:rPr>
          <w:t>Seattle's New View of San Francisco</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2015 Saturday</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37"/>
        <w:keepNext w:val="0"/>
        <w:spacing w:after="0" w:line="240" w:lineRule="atLeast"/>
        <w:ind w:right="0"/>
        <w:jc w:val="both"/>
      </w:pPr>
      <w:bookmarkStart w:id="274" w:name="Bookmark_137"/>
      <w:bookmarkEnd w:id="274"/>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1</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1417 words</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NICK WINGFIELD</w:t>
      </w:r>
    </w:p>
    <w:p>
      <w:pPr>
        <w:pStyle w:val="Normal137"/>
        <w:keepNext/>
        <w:spacing w:before="240" w:after="0" w:line="340" w:lineRule="atLeast"/>
        <w:ind w:left="0" w:right="0" w:firstLine="0"/>
        <w:jc w:val="left"/>
      </w:pPr>
      <w:bookmarkStart w:id="275" w:name="Body_135"/>
      <w:bookmarkEnd w:id="275"/>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523" style="position:absolute;z-index:252025856"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SEATTLE -- For years, business leaders here have closely studied the San Francisco region, seeking to emulate the way it churns out so many leading technology companies.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large measure, those efforts worked. But now, leaders in Seattle are looking to the Bay Area as a different sort of model: a cautionary tale.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giant sums of money spinning around San Francisco in recent years, fueled by a booming tech sector, have generated hordes of 20-something millionaires and thousands more with six-figure salaries. While that wealth has created a widely envied economy, housing costs have skyrocketed, and the region's economic divisions have deepened. The median rent for a one-bedroom apartment in San Francisco is $3,530 a month, the highest in the country.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in San Francisco worry the city is losing artists, teachers and its once-vibrant counterculture. The San Francisco Chronicle recently ran a photo essay titled ''San Francisco's Strange Detour From Paradise to Parody.'' Across the bay in Oakland, many residents grumbled last month when Uber said it would open a giant new office there.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reaction has reverberated to Seattle and other tech hubs nationwide, prompting leaders to address how to maintain economic diversity and the souls of their cities as their tech economies reshape them. Last year, Seattle became the first major city to approve a $15 minimum-wage law. In addition, the mayor has pushed an ambitious affordable housing plan, and he has committed to expanding the city's manufacturing and maritime industries.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''Seattle has wanted to be San Francisco for so long,'' said Knute Berger, a longtime chronicler of life in Seattle. ''Now it's figuring out maybe that it isn't what we want to be.''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many cities would do almost anything for a deluge of high-tech jobs, others are grappling with the side effects that often accompany surging economies. A plan by Google to expand its presence in Boulder, Colo., with a new campus last year ignited a debate over home prices and traffic. Residents of Portland, Ore., are pointing fingers at people moving from the Bay Area, blaming them for soaring home prices.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in Austin, Tex., whose official motto is ''live music capital of the world,'' a charity called Black Fret is awarding grants to musicians struggling with the rising cost of living in the city. Matt Ott, a marketing executive at a tech start-up in Austin, who co-founded Black Fret, left the Bay Area about a decade ago because it got so expensive.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got really tiring to have wealth and consumption be the topic of the day,'' he said. ''I think that is a real danger here.''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Nowhere, though, has there been a more concerted effort to create a San Francisco-like tech scene with fewer downsides than in Seattle, the country's second-biggest tech hub by some measures.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Beyond Amazon and Microsoft, Seattle's tech scene in the last 10 years has come to include dozens of smaller tech companies as well as engineering offices for Facebook, Google and other Bay Area tech giants. The number of technology-related jobs in King County, which includes Seattle and neighboring cities, jumped to almost 138,000 this year, from about 88,000 in 2005, according to Community Attributes, a research firm, and the Washington Technology Industry Association.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far, the most significant changes in Seattle's landscape have been created by Amazon. The company, known for its intense work culture, has transformed a once-industrial neighborhood near Lake Union into a hive of tech workers wearing blue company security badges.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city's mayor, Ed Murray, praises Amazon, he has also said he wants to keep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of Seattle, a city with a major port, fishing fleet and even a steel mill. After taking office last year, he made the minimum-wage increase a priority and reassured representatives of the city's manufacturing and maritime industries that Seattle needed them.</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true that a strong technology sector in Seattle means the demise of manufacturing,'' Mr. Murray said in a speech last year.</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rising economy often leads to rising living costs, and to help slow the increase, Mr. Murray has pushed housing construction. He has set a goal of creating 50,000 homes -- 40 percent of them affordable for low-income residents -- over the next decade.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can hopefully create enough affordable housing so we don't find ourselves as skewed by who lives in the city as San Francisco is,'' Mr. Murray said.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plan is something of a repudiation of the policies in San Francisco, which has a notoriously complex building approval process, and where efforts to construct high-density housing often encounter ferocious resistance from neighbors.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debate over affordable housing in San Francisco has intensified in the last few years as the tech frenzy migrated to the city, once a backwater for start-ups, from Silicon Valley. Corporate buses that shuttle San Francisco-dwelling employees down the peninsula have been the targets of activists protesting gentrification.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 Francisco is not ignoring its problems. The city's mayor, Edwin M. Lee, is pushing a plan to let developers construct taller buildings if they designate at least 30 percent of them affordable for low- and moderate-income households, with the goal of creating 10,000 such units over the next five years.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 San Francisco area remains a strong magnet for the tech-inclined.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an individual level, I wish Seattle were more like S.F., simply because it's way easier to find interesting work in S.F.'' for tech engineers, said John Rauser, who had worked in San Francisco for Pinterest, a digital scrapbooking site. He recently moved to Seattle, thinking it would be easier to raise a family.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Alan Durning, a member of the committee that put together Seattle's housing plan, said that the Bay Area's affordable housing crisis was a central part of the group's discussions, and that the area embodied the kind of situation most members desperately wanted to avoid.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that we don't want to be a thriving tech center -- we do,'' Mr. Durning said. ''It's that the San Francisco and Silicon Valley communities have gotten themselves into a trap where preservationists and local politics have basically guaranteed buying a house will cost at least $1 million. Already in Seattle, it costs half-a-million, so we're well on our way.''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year, Seattle had a net addition of more than 7,500 homes, a record for the city, compared with just over 3,500 in San Francisco, according to planning departments in both cities. Seattle partly benefits from having a larger area and about 185,000 fewer residents than San Francisco.</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Much of the building boom here so far has been for apartments with high rents, geared toward tech workers. The city's vibrant Capitol Hill neighborhood has been a point of contention, with some residents being priced out of the area. The streets and freeways are increasingly choked with traffic, and locals often denounce the public transportation options.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Criscitello, an artist, has pasted posters throughout Capitol Hill protesting the changes brought by the newcomers. ''Welcome! Rich Kids,'' one poster reads, while another declares, ''Wish you weren't here.''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feelings have been expressed in places like Portland as well, where a two-bedroom house is half the price of a studio apartment in San Francisco.</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Redfin, the online real estate brokerage firm, said the percentage of Bay Area residents who used the site to buy homes in Portland more than tripled to 12.6 percent during the first seven months of this year compared with last year. Last month in Portland, someone slapped stickers showing the state of California with a slash through it on for-sale signs outside homes.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Seattle is aiming for something more like a middle ground. The mayor's housing proposals are being considered in pieces by the City Council. Already he has had to backtrack on an element that would have allowed high-density housing in nearly all areas zoned for single-family homes.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Roger Valdez, director of Smart Growth Seattle, a group that advocates high-density housing and is supported by developers, has been disappointed at the resistance to more development in the city.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at a crossroads,'' he said. ''One path leads to San Francisco, where you have an incredibly regulated and stagnant housing economy that can't keep up with demand. The other path is something different, the Seattle way.''</w:t>
      </w:r>
    </w:p>
    <w:p>
      <w:pPr>
        <w:pStyle w:val="Normal137"/>
        <w:keepNext w:val="0"/>
        <w:spacing w:before="240" w:after="0" w:line="260" w:lineRule="atLeast"/>
        <w:ind w:left="0" w:right="0" w:firstLine="0"/>
        <w:jc w:val="left"/>
      </w:pPr>
      <w:r>
        <w:br/>
      </w:r>
      <w:hyperlink r:id="rId1221" w:history="1">
        <w:r>
          <w:rPr>
            <w:rFonts w:ascii="arial" w:eastAsia="arial" w:hAnsi="arial" w:cs="arial"/>
            <w:b w:val="0"/>
            <w:i/>
            <w:strike w:val="0"/>
            <w:color w:val="0077CC"/>
            <w:sz w:val="20"/>
            <w:u w:val="single"/>
            <w:vertAlign w:val="baseline"/>
          </w:rPr>
          <w:t>http://www.nytimes.com/2015/10/09/technology/seattle-in-midst-of-tech-boom-tries-to-keep-its-soul.html</w:t>
        </w:r>
      </w:hyperlink>
    </w:p>
    <w:p>
      <w:pPr>
        <w:pStyle w:val="Normal1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7"/>
        <w:spacing w:line="60" w:lineRule="exact"/>
      </w:pPr>
      <w:r>
        <w:pict>
          <v:line id="_x0000_s1524" style="position:absolute;z-index:252026880" from="0,2pt" to="512pt,2pt" strokecolor="#009ddb" strokeweight="2pt">
            <v:stroke linestyle="single"/>
            <w10:wrap type="topAndBottom"/>
          </v:line>
        </w:pict>
      </w:r>
    </w:p>
    <w:p>
      <w:pPr>
        <w:pStyle w:val="Normal1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Alan Durning and others want to keep housing afford able in Seattle and avoid a loss of economic diversity. (PHOTOGRAPHS BY RUTH FREMSON/THE NEW YORK TIMES) (B1)</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Construction was booming this summer near the Amazon campus in Seattle. In King County, which includes Seattle, the number of jobs connected with the technology industry rose to almost 138,000 in 2015, from about 88,000 10 years ago. John Criscitello, left, has been pasting what he calls public art to protest what he sees as an unwelcome influx of techies. (PHOTOGRAPHS BY MATTHEW RYAN WILLIAMS FOR THE NEW YORK TIMES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RUTH FREMSON/THE NEW YORK TIMES) (B7)        </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2015</w:t>
      </w:r>
    </w:p>
    <w:p>
      <w:pPr>
        <w:pStyle w:val="Normal137"/>
      </w:pPr>
    </w:p>
    <w:p>
      <w:pPr>
        <w:pStyle w:val="Normal137"/>
        <w:ind w:left="200"/>
        <w:sectPr>
          <w:type w:val="continuous"/>
          <w:pgMar w:top="840" w:right="1000" w:bottom="840" w:left="1000" w:header="400" w:footer="400"/>
          <w:pgNumType w:fmt="decimal"/>
          <w:cols w:space="720"/>
        </w:sectPr>
      </w:pPr>
      <w:r>
        <w:br/>
      </w:r>
      <w:r>
        <w:pict>
          <v:line id="_x0000_s1525" style="position:absolute;z-index:252027904"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1222"/>
          <w:headerReference w:type="default" r:id="rId1223"/>
          <w:footerReference w:type="even" r:id="rId1224"/>
          <w:footerReference w:type="default" r:id="rId1225"/>
          <w:headerReference w:type="first" r:id="rId1226"/>
          <w:footerReference w:type="first" r:id="rId1227"/>
          <w:pgSz w:w="12240" w:h="15840"/>
          <w:pgMar w:top="840" w:right="1000" w:bottom="840" w:left="1000" w:header="400" w:footer="400"/>
          <w:pgNumType w:fmt="decimal"/>
          <w:cols w:space="720"/>
          <w:titlePg w:val="0"/>
        </w:sectPr>
      </w:pPr>
    </w:p>
    <w:p>
      <w:pPr>
        <w:pStyle w:val="Normal138"/>
      </w:pPr>
    </w:p>
    <w:p>
      <w:pPr>
        <w:pStyle w:val="Normal138"/>
      </w:pPr>
      <w:r>
        <w:pict>
          <v:shape id="_x0000_i1526" type="#_x0000_t75" alt="LexisNexis®" style="width:147.75pt;height:30pt">
            <v:imagedata r:id="rId17" o:title=""/>
          </v:shape>
        </w:pict>
      </w:r>
      <w:r>
        <w:cr/>
      </w:r>
    </w:p>
    <w:p>
      <w:pPr>
        <w:pStyle w:val="Heading1136"/>
        <w:keepNext w:val="0"/>
        <w:spacing w:after="200" w:line="340" w:lineRule="atLeast"/>
        <w:ind w:left="0" w:right="0" w:firstLine="0"/>
        <w:jc w:val="center"/>
      </w:pPr>
      <w:hyperlink r:id="rId1228" w:history="1">
        <w:r>
          <w:rPr>
            <w:rFonts w:ascii="arial" w:eastAsia="arial" w:hAnsi="arial" w:cs="arial"/>
            <w:b/>
            <w:i/>
            <w:strike w:val="0"/>
            <w:color w:val="0077CC"/>
            <w:sz w:val="28"/>
            <w:u w:val="single"/>
            <w:vertAlign w:val="baseline"/>
          </w:rPr>
          <w:t>Give My Regards to E Street: Imagining a Springsteen Musical</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2017 Friday 00:00 EST</w:t>
      </w:r>
    </w:p>
    <w:p>
      <w:pPr>
        <w:pStyle w:val="Normal138"/>
        <w:keepNext w:val="0"/>
        <w:spacing w:after="0" w:line="240" w:lineRule="atLeast"/>
        <w:ind w:right="0"/>
        <w:jc w:val="both"/>
      </w:pPr>
      <w:bookmarkStart w:id="276" w:name="Bookmark_138"/>
      <w:bookmarkEnd w:id="276"/>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THEATER</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2093 words</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PAULSON</w:t>
      </w:r>
    </w:p>
    <w:p>
      <w:pPr>
        <w:pStyle w:val="Normal1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Theater writers go down the shore with Harold and Kumar, Rosalita and Cynthia Erivo, with a side trip to the Stone Pony.</w:t>
      </w:r>
    </w:p>
    <w:p>
      <w:pPr>
        <w:pStyle w:val="Normal138"/>
        <w:keepNext/>
        <w:spacing w:before="240" w:after="0" w:line="340" w:lineRule="atLeast"/>
        <w:ind w:left="0" w:right="0" w:firstLine="0"/>
        <w:jc w:val="left"/>
      </w:pPr>
      <w:bookmarkStart w:id="277" w:name="Body_136"/>
      <w:bookmarkEnd w:id="277"/>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527" style="position:absolute;z-index:252028928" from="0,2pt" to="512pt,2pt" strokecolor="#009ddb" strokeweight="2pt">
            <v:stroke linestyle="single"/>
            <w10:wrap type="topAndBottom"/>
          </v:line>
        </w:pic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start a fire without a spark.</w:t>
      </w:r>
    </w:p>
    <w:p>
      <w:pPr>
        <w:pStyle w:val="Normal1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Bruce Springsteen’s sold-out </w:t>
      </w:r>
      <w:hyperlink r:id="rId1229" w:history="1">
        <w:r>
          <w:rPr>
            <w:rFonts w:ascii="arial" w:eastAsia="arial" w:hAnsi="arial" w:cs="arial"/>
            <w:b w:val="0"/>
            <w:i/>
            <w:strike w:val="0"/>
            <w:noProof w:val="0"/>
            <w:color w:val="0077CC"/>
            <w:position w:val="0"/>
            <w:sz w:val="20"/>
            <w:u w:val="single"/>
            <w:vertAlign w:val="baseline"/>
          </w:rPr>
          <w:t>one-man show</w:t>
        </w:r>
      </w:hyperlink>
      <w:r>
        <w:rPr>
          <w:rFonts w:ascii="arial" w:eastAsia="arial" w:hAnsi="arial" w:cs="arial"/>
          <w:b w:val="0"/>
          <w:i w:val="0"/>
          <w:strike w:val="0"/>
          <w:noProof w:val="0"/>
          <w:color w:val="000000"/>
          <w:position w:val="0"/>
          <w:sz w:val="20"/>
          <w:u w:val="none"/>
          <w:vertAlign w:val="baseline"/>
        </w:rPr>
        <w:t xml:space="preserve"> this Broadway season — it starts in October and ends in February — got us thinking. What if there were a full-scale musical using his work?</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idea is not crazy. His songs have a strong sense of character and place, and many center on the experience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in New Jersey.</w:t>
      </w:r>
    </w:p>
    <w:p>
      <w:pPr>
        <w:pStyle w:val="Normal1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idea is also not new. In 2002, there was </w:t>
      </w:r>
      <w:hyperlink r:id="rId1230" w:history="1">
        <w:r>
          <w:rPr>
            <w:rFonts w:ascii="arial" w:eastAsia="arial" w:hAnsi="arial" w:cs="arial"/>
            <w:b w:val="0"/>
            <w:i/>
            <w:strike w:val="0"/>
            <w:noProof w:val="0"/>
            <w:color w:val="0077CC"/>
            <w:position w:val="0"/>
            <w:sz w:val="20"/>
            <w:u w:val="single"/>
            <w:vertAlign w:val="baseline"/>
          </w:rPr>
          <w:t>an abortive effort</w:t>
        </w:r>
      </w:hyperlink>
      <w:r>
        <w:rPr>
          <w:rFonts w:ascii="arial" w:eastAsia="arial" w:hAnsi="arial" w:cs="arial"/>
          <w:b w:val="0"/>
          <w:i w:val="0"/>
          <w:strike w:val="0"/>
          <w:noProof w:val="0"/>
          <w:color w:val="000000"/>
          <w:position w:val="0"/>
          <w:sz w:val="20"/>
          <w:u w:val="none"/>
          <w:vertAlign w:val="baseline"/>
        </w:rPr>
        <w:t xml:space="preserve"> to fashion a musical from his material called “           </w:t>
      </w:r>
      <w:hyperlink r:id="rId1231" w:history="1">
        <w:r>
          <w:rPr>
            <w:rFonts w:ascii="arial" w:eastAsia="arial" w:hAnsi="arial" w:cs="arial"/>
            <w:b w:val="0"/>
            <w:i/>
            <w:strike w:val="0"/>
            <w:noProof w:val="0"/>
            <w:color w:val="0077CC"/>
            <w:position w:val="0"/>
            <w:sz w:val="20"/>
            <w:u w:val="single"/>
            <w:vertAlign w:val="baseline"/>
          </w:rPr>
          <w:t>Drive All Night</w:t>
        </w:r>
      </w:hyperlink>
      <w:r>
        <w:rPr>
          <w:rFonts w:ascii="arial" w:eastAsia="arial" w:hAnsi="arial" w:cs="arial"/>
          <w:b w:val="0"/>
          <w:i w:val="0"/>
          <w:strike w:val="0"/>
          <w:noProof w:val="0"/>
          <w:color w:val="000000"/>
          <w:position w:val="0"/>
          <w:sz w:val="20"/>
          <w:u w:val="none"/>
          <w:vertAlign w:val="baseline"/>
        </w:rPr>
        <w:t>,” by Darrell Larson and Stephanie Kerley Schwartz.</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Weidman, a celebrated Broadway book writer, also tried his hand. He and a friend wrote a story about a kid from Jersey who picks up the guitar at an early age, serves in Vietnam and survives a rocket attack that kills the rest of his platoon. “Springsteen is a master storyteller, and his story songs felt like they might actually suggest a narrative,” Mr. Weidman said. “Which they did.”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musical, called “Racing in the Street,” didn’t get the green light, either. “My memory is that the script made its way to Springsteen’s people, who said that Springsteen wasn’t interested in theatrical adaptations of his work,” Mr. Weidman said. “Understandable and not unexpected.”</w:t>
      </w:r>
    </w:p>
    <w:p>
      <w:pPr>
        <w:pStyle w:val="Normal1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you can’t blame a book writer for trying. After all, musicals based on song catalogs have become a Broadway staple: not only “</w:t>
      </w:r>
      <w:hyperlink r:id="rId1232" w:history="1">
        <w:r>
          <w:rPr>
            <w:rFonts w:ascii="arial" w:eastAsia="arial" w:hAnsi="arial" w:cs="arial"/>
            <w:b w:val="0"/>
            <w:i/>
            <w:strike w:val="0"/>
            <w:noProof w:val="0"/>
            <w:color w:val="0077CC"/>
            <w:position w:val="0"/>
            <w:sz w:val="20"/>
            <w:u w:val="single"/>
            <w:vertAlign w:val="baseline"/>
          </w:rPr>
          <w:t>Jersey Boys</w:t>
        </w:r>
      </w:hyperlink>
      <w:r>
        <w:rPr>
          <w:rFonts w:ascii="arial" w:eastAsia="arial" w:hAnsi="arial" w:cs="arial"/>
          <w:b w:val="0"/>
          <w:i w:val="0"/>
          <w:strike w:val="0"/>
          <w:noProof w:val="0"/>
          <w:color w:val="000000"/>
          <w:position w:val="0"/>
          <w:sz w:val="20"/>
          <w:u w:val="none"/>
          <w:vertAlign w:val="baseline"/>
        </w:rPr>
        <w:t xml:space="preserve">” (the Four Seasons) but also “           </w:t>
      </w:r>
      <w:hyperlink r:id="rId1233" w:history="1">
        <w:r>
          <w:rPr>
            <w:rFonts w:ascii="arial" w:eastAsia="arial" w:hAnsi="arial" w:cs="arial"/>
            <w:b w:val="0"/>
            <w:i/>
            <w:strike w:val="0"/>
            <w:noProof w:val="0"/>
            <w:color w:val="0077CC"/>
            <w:position w:val="0"/>
            <w:sz w:val="20"/>
            <w:u w:val="single"/>
            <w:vertAlign w:val="baseline"/>
          </w:rPr>
          <w:t>Beautiful</w:t>
        </w:r>
      </w:hyperlink>
      <w:r>
        <w:rPr>
          <w:rFonts w:ascii="arial" w:eastAsia="arial" w:hAnsi="arial" w:cs="arial"/>
          <w:b w:val="0"/>
          <w:i w:val="0"/>
          <w:strike w:val="0"/>
          <w:noProof w:val="0"/>
          <w:color w:val="000000"/>
          <w:position w:val="0"/>
          <w:sz w:val="20"/>
          <w:u w:val="none"/>
          <w:vertAlign w:val="baseline"/>
        </w:rPr>
        <w:t xml:space="preserve">” (Carole King), “           </w:t>
      </w:r>
      <w:hyperlink r:id="rId1234" w:history="1">
        <w:r>
          <w:rPr>
            <w:rFonts w:ascii="arial" w:eastAsia="arial" w:hAnsi="arial" w:cs="arial"/>
            <w:b w:val="0"/>
            <w:i/>
            <w:strike w:val="0"/>
            <w:noProof w:val="0"/>
            <w:color w:val="0077CC"/>
            <w:position w:val="0"/>
            <w:sz w:val="20"/>
            <w:u w:val="single"/>
            <w:vertAlign w:val="baseline"/>
          </w:rPr>
          <w:t>Mamma Mia!</w:t>
        </w:r>
      </w:hyperlink>
      <w:r>
        <w:rPr>
          <w:rFonts w:ascii="arial" w:eastAsia="arial" w:hAnsi="arial" w:cs="arial"/>
          <w:b w:val="0"/>
          <w:i w:val="0"/>
          <w:strike w:val="0"/>
          <w:noProof w:val="0"/>
          <w:color w:val="000000"/>
          <w:position w:val="0"/>
          <w:sz w:val="20"/>
          <w:u w:val="none"/>
          <w:vertAlign w:val="baseline"/>
        </w:rPr>
        <w:t xml:space="preserve">” (Abba) and “           </w:t>
      </w:r>
      <w:hyperlink r:id="rId1235" w:history="1">
        <w:r>
          <w:rPr>
            <w:rFonts w:ascii="arial" w:eastAsia="arial" w:hAnsi="arial" w:cs="arial"/>
            <w:b w:val="0"/>
            <w:i/>
            <w:strike w:val="0"/>
            <w:noProof w:val="0"/>
            <w:color w:val="0077CC"/>
            <w:position w:val="0"/>
            <w:sz w:val="20"/>
            <w:u w:val="single"/>
            <w:vertAlign w:val="baseline"/>
          </w:rPr>
          <w:t>Movin’ Out</w:t>
        </w:r>
      </w:hyperlink>
      <w:r>
        <w:rPr>
          <w:rFonts w:ascii="arial" w:eastAsia="arial" w:hAnsi="arial" w:cs="arial"/>
          <w:b w:val="0"/>
          <w:i w:val="0"/>
          <w:strike w:val="0"/>
          <w:noProof w:val="0"/>
          <w:color w:val="000000"/>
          <w:position w:val="0"/>
          <w:sz w:val="20"/>
          <w:u w:val="none"/>
          <w:vertAlign w:val="baseline"/>
        </w:rPr>
        <w:t xml:space="preserve">” (Billy Joel). “           </w:t>
      </w:r>
      <w:hyperlink r:id="rId1236" w:history="1">
        <w:r>
          <w:rPr>
            <w:rFonts w:ascii="arial" w:eastAsia="arial" w:hAnsi="arial" w:cs="arial"/>
            <w:b w:val="0"/>
            <w:i/>
            <w:strike w:val="0"/>
            <w:noProof w:val="0"/>
            <w:color w:val="0077CC"/>
            <w:position w:val="0"/>
            <w:sz w:val="20"/>
            <w:u w:val="single"/>
            <w:vertAlign w:val="baseline"/>
          </w:rPr>
          <w:t>Escape to Margaritaville</w:t>
        </w:r>
      </w:hyperlink>
      <w:r>
        <w:rPr>
          <w:rFonts w:ascii="arial" w:eastAsia="arial" w:hAnsi="arial" w:cs="arial"/>
          <w:b w:val="0"/>
          <w:i w:val="0"/>
          <w:strike w:val="0"/>
          <w:noProof w:val="0"/>
          <w:color w:val="000000"/>
          <w:position w:val="0"/>
          <w:sz w:val="20"/>
          <w:u w:val="none"/>
          <w:vertAlign w:val="baseline"/>
        </w:rPr>
        <w:t xml:space="preserve">,” drawn from the Jimmy Buffett songbook, arrives this season; shows based on the music of            </w:t>
      </w:r>
      <w:hyperlink r:id="rId1237" w:history="1">
        <w:r>
          <w:rPr>
            <w:rFonts w:ascii="arial" w:eastAsia="arial" w:hAnsi="arial" w:cs="arial"/>
            <w:b w:val="0"/>
            <w:i/>
            <w:strike w:val="0"/>
            <w:noProof w:val="0"/>
            <w:color w:val="0077CC"/>
            <w:position w:val="0"/>
            <w:sz w:val="20"/>
            <w:u w:val="single"/>
            <w:vertAlign w:val="baseline"/>
          </w:rPr>
          <w:t>Donna Summer</w:t>
        </w:r>
      </w:hyperlink>
      <w:r>
        <w:rPr>
          <w:rFonts w:ascii="arial" w:eastAsia="arial" w:hAnsi="arial" w:cs="arial"/>
          <w:b w:val="0"/>
          <w:i w:val="0"/>
          <w:strike w:val="0"/>
          <w:noProof w:val="0"/>
          <w:color w:val="000000"/>
          <w:position w:val="0"/>
          <w:sz w:val="20"/>
          <w:u w:val="none"/>
          <w:vertAlign w:val="baseline"/>
        </w:rPr>
        <w:t xml:space="preserve"> and            </w:t>
      </w:r>
      <w:hyperlink r:id="rId1238" w:history="1">
        <w:r>
          <w:rPr>
            <w:rFonts w:ascii="arial" w:eastAsia="arial" w:hAnsi="arial" w:cs="arial"/>
            <w:b w:val="0"/>
            <w:i/>
            <w:strike w:val="0"/>
            <w:noProof w:val="0"/>
            <w:color w:val="0077CC"/>
            <w:position w:val="0"/>
            <w:sz w:val="20"/>
            <w:u w:val="single"/>
            <w:vertAlign w:val="baseline"/>
          </w:rPr>
          <w:t>the Temptations</w:t>
        </w:r>
      </w:hyperlink>
      <w:r>
        <w:rPr>
          <w:rFonts w:ascii="arial" w:eastAsia="arial" w:hAnsi="arial" w:cs="arial"/>
          <w:b w:val="0"/>
          <w:i w:val="0"/>
          <w:strike w:val="0"/>
          <w:noProof w:val="0"/>
          <w:color w:val="000000"/>
          <w:position w:val="0"/>
          <w:sz w:val="20"/>
          <w:u w:val="none"/>
          <w:vertAlign w:val="baseline"/>
        </w:rPr>
        <w:t xml:space="preserve"> are having productions this fall in California, and            </w:t>
      </w:r>
      <w:hyperlink r:id="rId1239" w:history="1">
        <w:r>
          <w:rPr>
            <w:rFonts w:ascii="arial" w:eastAsia="arial" w:hAnsi="arial" w:cs="arial"/>
            <w:b w:val="0"/>
            <w:i/>
            <w:strike w:val="0"/>
            <w:noProof w:val="0"/>
            <w:color w:val="0077CC"/>
            <w:position w:val="0"/>
            <w:sz w:val="20"/>
            <w:u w:val="single"/>
            <w:vertAlign w:val="baseline"/>
          </w:rPr>
          <w:t>a Cher musical</w:t>
        </w:r>
      </w:hyperlink>
      <w:r>
        <w:rPr>
          <w:rFonts w:ascii="arial" w:eastAsia="arial" w:hAnsi="arial" w:cs="arial"/>
          <w:b w:val="0"/>
          <w:i w:val="0"/>
          <w:strike w:val="0"/>
          <w:noProof w:val="0"/>
          <w:color w:val="000000"/>
          <w:position w:val="0"/>
          <w:sz w:val="20"/>
          <w:u w:val="none"/>
          <w:vertAlign w:val="baseline"/>
        </w:rPr>
        <w:t xml:space="preserve"> is not far behind.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approached another set of dramatists, asking them to take their own stabs at Springsteen musicals. Here they go, dancing in the dark:</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Bedminster!</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Douglas Carter Beane has been nominated for the Tony Award for best book of a musical for “Xanadu,” “Sister Act,” “Lysistrata Jones” and “Cinderella.” His new musical is “Hood.”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musical starts as the Trump Administration is beating it out of D.C. for a working weekend at Trump’s northern White House. In an exhilarating opening number, the cabinet, its assistants and various generals sing and dance to “Born to Run.” I think the song will be great here; getting “American dream” and “mansions” into the same lyric is a terrific match. We’ll just cut the part in the opening where Bruce says, “Nobody wins unless everybody wins.”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for a musical comedy, we’ll need a love story! Our leading lady, let’s call her Mary (Jessie Mueller), works as a midlevel bureaucrat. Our leading man, Danny (Leslie Odom Jr.), is the in-house golf pro. Let’s have them meet cute on the fairway. They sing a duet of “Fire.” We’ll just change the line “I’m driving in my car” to “I’m driving in my cart.”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keep our kids apart. In the next scene, at a dinner dance with the theme “Make America Great Again,” the chorus sings a rousing “Glory Days.” Well, who should our Mary bump into? How about that sexy lady killer, panther-like dancer and senior Trump adviser Stephen Miller (Neil Patrick Harris)!? The attraction is immediate as they discuss Italian food, French movies and cracking down on sanctuary cities. The crowd at the party parts as Stephen and Mary are soon “Dancing in the Dark.”</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heartbroken Danny sees them together and sulks off, slamming the screen door. He sings “Thunder Road.” Remember the lyric — “The screen door slams, Mary’s dress waves.” Do you see how we’re making this sophisticated Broadway fare? It’s fun!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Scene 4 will take place in New York City at the failing New York Times. The very deceitful reporters are sitting in a room, drinking their free-trade coffee and making up fake news. They sing “Little White Lies.” One of the more devious reporters totally makes up, without any named sources, that Stephen Miller’s heart has opened and that he is in love. They print it!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at the Bedminster members-only golf club, Stephen has read the failing Times article about himself and realizes that he really is in love with Mary. This keeps happening — the reporters make up the stories, and then later we find out that it’s all come true. It’s uncanny. For our first-act finale — in three spotlights — Mary, Danny and Stephen sing “Tunnel of Love” as chorus members dance around them in that Twyla Tharp/Bill T. Jones/Steven Hoggett manner that seems to get people going.</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second acts take time, but I’m pretty firm about the show’s finale: Let’s bring the President (J. K. Simmons) out to sing “Born in the U.S.A.” I know it’s about a Vietnam vet, and that’s not applicable, but maybe a quick lyric redo can make it more anti-immigrant.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24-Hour History Of Populist Music</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Goldstein, who wrote the book and was a writer of the lyrics for “Unknown Soldier,” won the 2016 Kleban Prize for most promising musical theater librettist.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one to shy away from performing epic concerts late into the evening, Bruce Springsteen is taking things one step further. His Broadway show will be a marathon performance of his entire canon, all 319 songs (depending on which subreddit you read), which will take 24 hours to complete. Beginning at noon each day, and ending at noon the next, he will perform six times a week for eight weeks, taking Tuesdays off, because, according to the Boss, “It’s hard to rock on a Tuesday.”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Walter Kerr will be transformed into a simulacrum of the Stone Pony club in Asbury Park, circa 1972. The 975 original seats will be ripped out, and claustrophobic plaster walls added, reducing the capacity to 139, so Bruce can really feel each and every person in the crowd. A crackerjack team of designers, led by Mimi Lien, will replicate the sticky floors, beer splatter, sweat and acrid cigarette smell — they’ve even unearthed a trove of Paco Rabanne, which will emanate from the air-conditioning ducts.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Machine Dazzle will be creating a stunning array of costumes for Mr. Springsteen. Not only will the Boss be wearing black shirts, but also … navy blue! And sometimes even dark gray. There was talk of recreating the cover of “Born in the U.S.A.” at the 4 a.m. hour — white T, jeans, red baseball cap and all — but then Bruce finally learned that a red thing in a back pocket could signify something to some people.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Appearing with Bruce at every show will be his entire E Street band, a rotating chorus of kids from various New Jersey schools and Courteney Cox.</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scarcity of tickets and the length of the event (the union crew will be paid $32,000 per show, considering overtime and meal penalties), the cost of tickets will be $50,000 each, but that does come with free unshelled peanuts and flat, warm Lowenbrau in plastic cups.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will be available at the box office and only to those who can sing “Born to Run” without messing up any of the words.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Springsteen: An American Musical</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Deborah Zoe Laufer is the author of the plays “Informed Consent,” “End Days” and “Leveling Up” and the musical “Meta.”</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these times of political turmoil, America cries for a fresh musical exploration of our origins. Yes, 1969 yielded us the brilliant “1776,” but, decades later, we require a new celebration of our founding fathers. Whose songs better capture the heartbeat of those times than the great American songster Bruce Springsteen?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opens with Bruce, arriving from his birthplace in the Caribbean (that’s a little-known fact), with an ironic “Born in the U.S.A.” He meets three wealthy New Jersey sisters and falls in love with the second, “Rosalita,” whom he courts and wins with his passionate “Fire.” But, as Bruce finds himself locking horns with the politician Aaron Burr, “Your Own Worst Enemy” foreshadows tragedy to come.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joins the Continental Army under George Washington, and their duet “Born to Run” expresses the two men’s political and military ambitions, as Bruce quickly becomes the general’s right-hand man. But his lifelong rivalry with Burr finally erupts in a duel, and the musical mash-up of “Devils and Dust” and “Roulette”captures the fight, and then the demise of our hero.</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Bruce and the cast sing “We Are Alive,” we realize that, though he is dead, this great American will live on, and his songbook will tell his story.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Harold and Kumar Get Blinded by the Light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 Acito is a writer of the book for “Allegiance,” which was on Broadway in 2015-16 and is scheduled for Los Angeles in 2018.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things are as quintessentially New Jersey as Bruce Springsteen: not pumping your own gas; eating disco fries at the diner at 2 a.m. (which also gives you gas); and the stoner comedy duo Harold and Kumar.</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opens with the ultimate thank-God-it’s-Friday anthem, “Born to Run.” In a Broadway first, Harold (Broadway’s new Aladdin, Telly Leung) and Kumar (in a bit of dream casting, Aziz Ansari) get totally baked. So they call an Uber to take them, as we say in Jersey, “down the shore.”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driver shows up in a “Pink Cadillac,” claiming to be a moonlighting Mary Kay saleswoman, but she’s actually the ghost of Madam Marie, the deceased boardwalk psychic immortalized in “4th of July, Asbury Park (Sandy).” Think Patti LuPone.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Marie takes Harold and Kumar on a Jersey jughandle journey (“Spirit in the Night”), meeting such iconic characters as Weak-Kneed Willie, Big Bones Billie, Hazy Davy, Go-Kart Mozart and the Chicken Man, who, as the “Atlantic City” lyric says, will blow up. (Now there’s an Act I finale). One, if not all, of these characters is played by Neil Patrick Harris, who’ll also appear, as in the H&amp;K movies, as a heterosexual version of himself.</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romance, of course, with women like “Rosalita” and Mary from “Thunder Road.” Bruce’s female characters may lack agency, but in a catalog musical, women can sing the Boss’s most muscular songs. Who wouldn’t pay $150 to hear Cynthia Erivo rock out “Badlands”?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I love most about “Harold and Kumar Get Blinded by the Light” (or “HAKGBBTL,” for short) is the prospect of two unconventional Asian-American “model minorities” interacting with dispossessed blue-collar workers reliving their “Glory Days” atop stools in the Legion Hall. After these angry white dudes lament the auto plant closing in Mahwah, Harold and Kumar heal the cultural divide by getting everyone stoned and leading them in “Born in the U.S.A.”</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fantasy that Bruce will read this pitch and greenlight the idea. If not, maybe Jersey boy Jon Bon Jovi will be interested.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Billy Bigelow Down the Shore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Martyna Majok, who grew up in North Jersey, wrote “Cost of Living” and is working on a musical about Chernobyl.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a job and tried to put his money away. But he’s got debts that no honest man can pay. They closed down the factories across the railroad tracks. Foreman said, “These jobs are goin’, boys, and they ain’t comin back.”</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he’s tired of comin’ out on the losin’ end. So last night he met this guy and he did a little favor for him.</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there’s trouble busin’ in from outta state. Down on the boardwalk they’re gettin’ ready for a fight. They know that’s the place he goes: where the dancing’s free.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“Meet me tonight in Atlantic City.”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Cuz he sees her on the street, and she looks so tired, workin’ that job she got that leaves her so uninspired. He’ll come by to take her out to eat, and she’ll be lyin’ all dressed up on the bed, fast asleep. She goes in the bathroom and puts her makeup on. She’s gonna take that little brat of hers and drop her off at her mom’s. She knows that he don’t have any money. But someday they’ll look back on this and it will all seem funny. And down the shore everything’s all right. He promised — Just him and his baby on a Saturday night.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lives on the line where dreams are found and lost. He was there on time but he paid the cost for wanting things that can only be found in the darkness on the edge of town. His own dream guns him down.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all the movies, Julie, we’d go see, tryin’ to learn to walk like the heroes we thought we had to be. And after all this time, to find we’re just like all the rest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“Yer gonna be O.K.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“Layin’ here in the dark, yer like an angel on my chest.”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his luck may have died, and their love may be cold. But with her forever he’ll stay.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else watches when the ambulance pulls away.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dies, Baby, that’s a fact. But maybe everything that dies someday comes back. Nothing matters in this whole wide world when yer in love with a Jersey Girl.”</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Michael Paulson on Twitter: @MichaelPaulson.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DRAWINGS (DRAWINGS BY MATT COLLINS) (AR37; AR42)</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2017</w:t>
      </w:r>
    </w:p>
    <w:p>
      <w:pPr>
        <w:pStyle w:val="Normal138"/>
      </w:pPr>
    </w:p>
    <w:p>
      <w:pPr>
        <w:pStyle w:val="Normal138"/>
        <w:ind w:left="200"/>
        <w:sectPr>
          <w:type w:val="continuous"/>
          <w:pgMar w:top="840" w:right="1000" w:bottom="840" w:left="1000" w:header="400" w:footer="400"/>
          <w:pgNumType w:fmt="decimal"/>
          <w:cols w:space="720"/>
        </w:sectPr>
      </w:pPr>
      <w:r>
        <w:br/>
      </w:r>
      <w:r>
        <w:pict>
          <v:line id="_x0000_s1528" style="position:absolute;z-index:252029952"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1240"/>
          <w:headerReference w:type="default" r:id="rId1241"/>
          <w:footerReference w:type="even" r:id="rId1242"/>
          <w:footerReference w:type="default" r:id="rId1243"/>
          <w:headerReference w:type="first" r:id="rId1244"/>
          <w:footerReference w:type="first" r:id="rId1245"/>
          <w:pgSz w:w="12240" w:h="15840"/>
          <w:pgMar w:top="840" w:right="1000" w:bottom="840" w:left="1000" w:header="400" w:footer="400"/>
          <w:pgNumType w:fmt="decimal"/>
          <w:cols w:space="720"/>
          <w:titlePg w:val="0"/>
        </w:sectPr>
      </w:pPr>
    </w:p>
    <w:p>
      <w:pPr>
        <w:pStyle w:val="Normal139"/>
      </w:pPr>
    </w:p>
    <w:p>
      <w:pPr>
        <w:pStyle w:val="Normal139"/>
      </w:pPr>
      <w:r>
        <w:pict>
          <v:shape id="_x0000_i1529" type="#_x0000_t75" alt="LexisNexis®" style="width:147.75pt;height:30pt">
            <v:imagedata r:id="rId17" o:title=""/>
          </v:shape>
        </w:pict>
      </w:r>
      <w:r>
        <w:cr/>
      </w:r>
    </w:p>
    <w:p>
      <w:pPr>
        <w:pStyle w:val="Heading1137"/>
        <w:keepNext w:val="0"/>
        <w:spacing w:after="200" w:line="340" w:lineRule="atLeast"/>
        <w:ind w:left="0" w:right="0" w:firstLine="0"/>
        <w:jc w:val="center"/>
      </w:pPr>
      <w:hyperlink r:id="rId1246" w:history="1">
        <w:r>
          <w:rPr>
            <w:rFonts w:ascii="arial" w:eastAsia="arial" w:hAnsi="arial" w:cs="arial"/>
            <w:b/>
            <w:i/>
            <w:strike w:val="0"/>
            <w:color w:val="0077CC"/>
            <w:sz w:val="28"/>
            <w:u w:val="single"/>
            <w:vertAlign w:val="baseline"/>
          </w:rPr>
          <w:t>David Muñoz: Spain's New Culinary Enfant Terrible</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2014 Wednesday</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International New York Times</w:t>
      </w:r>
    </w:p>
    <w:p>
      <w:pPr>
        <w:pStyle w:val="Normal139"/>
        <w:keepNext w:val="0"/>
        <w:spacing w:after="0" w:line="240" w:lineRule="atLeast"/>
        <w:ind w:right="0"/>
        <w:jc w:val="both"/>
      </w:pPr>
      <w:bookmarkStart w:id="278" w:name="Bookmark_139"/>
      <w:bookmarkEnd w:id="278"/>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Section ; Column 0; Dining In, Dining Out / Style Desk; Pg. </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1203 words</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HEYMAN</w:t>
      </w:r>
    </w:p>
    <w:p>
      <w:pPr>
        <w:pStyle w:val="Normal139"/>
        <w:keepNext/>
        <w:spacing w:before="240" w:after="0" w:line="340" w:lineRule="atLeast"/>
        <w:ind w:left="0" w:right="0" w:firstLine="0"/>
        <w:jc w:val="left"/>
      </w:pPr>
      <w:bookmarkStart w:id="279" w:name="Body_137"/>
      <w:bookmarkEnd w:id="279"/>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530" style="position:absolute;z-index:252030976" from="0,2pt" to="512pt,2pt" strokecolor="#009ddb" strokeweight="2pt">
            <v:stroke linestyle="single"/>
            <w10:wrap type="topAndBottom"/>
          </v:line>
        </w:pict>
      </w:r>
    </w:p>
    <w:p>
      <w:pPr>
        <w:pStyle w:val="Normal139"/>
      </w:pP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MADRID -- Hidden at the end of a quiet street in Tetuán,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quarter here that's home to South American and Chinese immigrants, DiverXO looks more like an amateur art gallery than a Michelin three-star restaurant. The décor is playfully sinister: swarms of black butterflies cover the walls and ceiling; in the wine cellar are giant metallic ants; on the tables are sculptures of flying pigs. The chef who founded it, David Muñoz, stands out, too, with his mohawk and wooden spike earrings. In an interview one recent afternoon, he described his food as ''brutal,'' a ''gunshot to your head,'' and ''like porno TV.''</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Muñoz specializes in hyperbole. A meal at his restaurant lasts up to four hours and is designed as much to shock as to delight the senses. Some of the surprises come from the unlikely combination of ingredients -- strawberries, coffee grounds, whipped cream and baby squid, for instance. Dishes appear in phases: First the gently poached meat of a giant Carabinero prawn, then its grilled carapace, filled with juice. Each course comes with its own specialized eating tool, like a small silicone shovel. Between bites, a young server might drop by with a spoonful of tomato sorbet and shove it directly into your mouth.</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television travel host Anthony Bourdain came to DiverXO in 2010, when the restaurant had only one Michelin star, and described Mr. Muñoz's high-wire presentations, weird pairings (wasabi ice cream, cornichons) and grab-bag of cultural allusions -- Spanish, French, Chinese, Japanese, Italian -- as ''something that should probably suck.''</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tasted a kind of shumai stuffed with black pudding and a quail egg, served in a dim sum basket that concealed a deep-fried pig's ear. ''I love my wife, I love my daughter, and then I love this,'' Mr. Bourdain said.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DiverXO has since become an obligatory stop for visiting notables (like Mark Zuckerberg, the chief executive of Facebook, who ate here this month). Reservations, long among the most elusive in Europe, have only gotten more difficult to secure since November, when DiverXO became the sole restaurant in Madrid -- and the eighth in Spain -- to have the Michelin guide's highest ranking, three stars.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big news for the Spanish capital, sometimes thought of as culinary flyoverland -- especially compared to San Sebastián or Barcelona.</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Muñoz, who was born and raised here, strenuously disagrees with that perception. ''Historically, Madrid is not a foodie place, that's true,'' Mr. Muñoz said. ''But in the last 10 years it has become a very vibrant city for food -- and food from all over the world.'' Mr. Muñoz is quick to trumpet the work of other ambitious local chefs; he claims the Spanish capital has Europe's best restaurants for modern Thai (Sudestada) and Mexican (Punto MX).</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Muñoz, 34, began experimenting with food when he was a child. He remembers his first creation, a disastrous seaweed and squid cake, prepared in the microwave. As a teenager, he went to culinary school by day and by night worked as a line cook in Madrid kitchens. He later spent a few years in London, working at high-end Asian restaurants like Hakkasan and Nobu.</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DiverXO has always been a passion project for Mr. Muñoz and his wife and partner, Ángela Montero. After investing their savings, taking out loans and borrowing money from family, they opened in 2007 and spent the first six months sleeping inside the restaurant.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Ellis, the international director of the Michelin guides, dispatched a team of inspectors from around the world to eat at the restaurant about 10 times last year before awarding the third star. ''I've never seen anything else quite like it. He likes to play with expectations -- a big piece of steak that turns out to be tuna cheek, beets that are actually a type of fish,'' Mr. Ellis said. ''The only real comparison you can make is to Ferran Adrià,'' Mr. Ellis added, referring to the Spanish chef who pioneered a similar kind of high-concept, synesthetic gastronomy at El Bulli, his former restaurant on the Costa Brava.</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much as DiverXO's recent accolade puts Madrid on the culinary map, it also shows how far the Michelin Guide itself has come in terms of incorporating edgier, less traditional restaurants into its most elite ranking. While Mr. Ellis insists that there's ''no template'' for a three-star restaurant, 10 years ago it was conventional wisdom that the foodie bible, with its preference for formal service and French accents, had a stifling influence among creative cooks. Some high-profile chefs, like Alain Senderens, Marco Pierre White and Olivier Roellinger, even made a show of giving back their stars to reinvent themselves.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Muñoz says now such extreme gestures are unnecessary, that you can go your own way without sacrificing stars. ''The Michelin inspectors came here, and they saw something new -- something that was a little crazy, that wasn't done in a proper way and didn't hold it against us,'' he said.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culinary success, in Mr. Muñoz's case, does not equate with financial success. His restaurant has lost money every year since its inception. DiverXO charges 115 euros, or about $160 dollars, for a 7-course menu and &amp;#x20ac;170 for 12 courses. That's expensive for Madrid, certainly, but a relative bargain when compared to other Michelin three-star restaurants, like Guy Savoy in Paris, where the least expensive set menu costs &amp;#x20ac;360 per person.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Food costs alone account for almost 50 percent of DiverXO's overhead. Whatever's left goes to rent and payroll. The restaurant seats 30, but requires a staff of 32. Staff salaries -- including for Mr. Muñoz and his wife -- are &amp;#x20ac;1,000 per month. The workday is 15 hours long and ends at 1:30 a.m. Mr. Muñoz says he hasn't missed a service in six years. ''If I'm not here, it may be nice, but it won't be the same.''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Muñoz sources seasonal ingredients from 60 suppliers around the world, although much of his food comes from Spain, including a kind of ancient potato that grows on the Canary Islands and Perretxiko mushrooms from the Basque Country that Mr. Muñoz says taste like cucumber. The kitchen is a cramped, sweaty, frenzied space filled with young chefs frying duck tongues, carving Thai coconuts and infusing sushi rice with black garlic. There's no room to plate in the kitchen itself, so a space that would be the bar area in another restaurant is here transformed into an extravagant plating station, where various ceramic slabs -- all designed by Mr. Muñoz -- are fussed over until complete.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Muñoz thinks DiverXO will never be profitable, although he is on track this year to break even finally. He hopes to parlay the recognition he's garnered here into more lucrative ventures. The first of these is the casual Asian street food restaurant StreetXO, which he opened in 2012 on the top floor of the Corte Inglés de Callao department store in Madrid. A second branch is to open in London, in Mayfair, in June.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''DiverXO is not a business,'' he said. ''We've won all these awards, but until now, we've lost money. All these chefs are incredibly young. They're here every day, pushing with me. The space is so small. To me it's a miracle we've gotten this far.''</w:t>
      </w:r>
    </w:p>
    <w:p>
      <w:pPr>
        <w:pStyle w:val="Normal139"/>
        <w:keepNext w:val="0"/>
        <w:spacing w:before="240" w:after="0" w:line="260" w:lineRule="atLeast"/>
        <w:ind w:left="0" w:right="0" w:firstLine="0"/>
        <w:jc w:val="left"/>
      </w:pPr>
      <w:r>
        <w:br/>
      </w:r>
      <w:hyperlink r:id="rId1247" w:history="1">
        <w:r>
          <w:rPr>
            <w:rFonts w:ascii="arial" w:eastAsia="arial" w:hAnsi="arial" w:cs="arial"/>
            <w:b w:val="0"/>
            <w:i/>
            <w:strike w:val="0"/>
            <w:color w:val="0077CC"/>
            <w:sz w:val="20"/>
            <w:u w:val="single"/>
            <w:vertAlign w:val="baseline"/>
          </w:rPr>
          <w:t>http://www.nytimes.com/2014/03/26/dining/international/David-Munoz-Spains-New-Culinary-Enfant-Terrible.html</w:t>
        </w:r>
      </w:hyperlink>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2014</w:t>
      </w:r>
    </w:p>
    <w:p>
      <w:pPr>
        <w:pStyle w:val="Normal139"/>
      </w:pPr>
    </w:p>
    <w:p>
      <w:pPr>
        <w:pStyle w:val="Normal139"/>
        <w:ind w:left="200"/>
        <w:sectPr>
          <w:type w:val="continuous"/>
          <w:pgMar w:top="840" w:right="1000" w:bottom="840" w:left="1000" w:header="400" w:footer="400"/>
          <w:pgNumType w:fmt="decimal"/>
          <w:cols w:space="720"/>
        </w:sectPr>
      </w:pPr>
      <w:r>
        <w:br/>
      </w:r>
      <w:r>
        <w:pict>
          <v:line id="_x0000_s1531" style="position:absolute;z-index:252032000"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1248"/>
          <w:headerReference w:type="default" r:id="rId1249"/>
          <w:footerReference w:type="even" r:id="rId1250"/>
          <w:footerReference w:type="default" r:id="rId1251"/>
          <w:headerReference w:type="first" r:id="rId1252"/>
          <w:footerReference w:type="first" r:id="rId1253"/>
          <w:pgSz w:w="12240" w:h="15840"/>
          <w:pgMar w:top="840" w:right="1000" w:bottom="840" w:left="1000" w:header="400" w:footer="400"/>
          <w:pgNumType w:fmt="decimal"/>
          <w:cols w:space="720"/>
          <w:titlePg w:val="0"/>
        </w:sectPr>
      </w:pPr>
    </w:p>
    <w:p>
      <w:pPr>
        <w:pStyle w:val="Normal140"/>
      </w:pPr>
    </w:p>
    <w:p>
      <w:pPr>
        <w:pStyle w:val="Normal140"/>
      </w:pPr>
      <w:r>
        <w:pict>
          <v:shape id="_x0000_i1532" type="#_x0000_t75" alt="LexisNexis®" style="width:147.75pt;height:30pt">
            <v:imagedata r:id="rId17" o:title=""/>
          </v:shape>
        </w:pict>
      </w:r>
      <w:r>
        <w:cr/>
      </w:r>
    </w:p>
    <w:p>
      <w:pPr>
        <w:pStyle w:val="Heading1138"/>
        <w:keepNext w:val="0"/>
        <w:spacing w:after="200" w:line="340" w:lineRule="atLeast"/>
        <w:ind w:left="0" w:right="0" w:firstLine="0"/>
        <w:jc w:val="center"/>
      </w:pPr>
      <w:hyperlink r:id="rId1254" w:history="1">
        <w:r>
          <w:rPr>
            <w:rFonts w:ascii="arial" w:eastAsia="arial" w:hAnsi="arial" w:cs="arial"/>
            <w:b/>
            <w:i/>
            <w:strike w:val="0"/>
            <w:color w:val="0077CC"/>
            <w:sz w:val="28"/>
            <w:u w:val="single"/>
            <w:vertAlign w:val="baseline"/>
          </w:rPr>
          <w:t>OBAMA, TRAILING, SHARPENS ATTACK IN PENNSYLVANIA</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2008 Monday</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40"/>
        <w:keepNext w:val="0"/>
        <w:spacing w:after="0" w:line="240" w:lineRule="atLeast"/>
        <w:ind w:right="0"/>
        <w:jc w:val="both"/>
      </w:pPr>
      <w:bookmarkStart w:id="280" w:name="Bookmark_140"/>
      <w:bookmarkEnd w:id="280"/>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1563 words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JEFF ZELENY and KATHARINE Q. SEELYE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Zeleny reported from Reading, Pa., and Katharine Q. Seelye from Philadelphia.</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READING, Pa. </w:t>
      </w:r>
    </w:p>
    <w:p>
      <w:pPr>
        <w:pStyle w:val="Normal140"/>
        <w:keepNext/>
        <w:spacing w:before="240" w:after="0" w:line="340" w:lineRule="atLeast"/>
        <w:ind w:left="0" w:right="0" w:firstLine="0"/>
        <w:jc w:val="left"/>
      </w:pPr>
      <w:bookmarkStart w:id="281" w:name="Body_138"/>
      <w:bookmarkEnd w:id="281"/>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533" style="position:absolute;z-index:252033024" from="0,2pt" to="512pt,2pt" strokecolor="#009ddb" strokeweight="2pt">
            <v:stroke linestyle="single"/>
            <w10:wrap type="topAndBottom"/>
          </v:line>
        </w:pict>
      </w:r>
    </w:p>
    <w:p>
      <w:pPr>
        <w:pStyle w:val="Normal140"/>
      </w:pP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Barack Obama sharpened his tone against Senator Hillary Rodham Clinton on Sunday as the six-week Pennsylvania primary contest raced to a close, with the rivals marshaling extensive resources in a  battle for undecided voters and delegates that could determine whether the Democratic nominating fight carries on.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television commercials and in appearances before crowded rallies, Mr. Obama, of Illinois, cast his opponent in one of the most negative lights of the entire 16-month campaign, calling her a compromised Washington insider. Mrs. Clinton, of New York, responded by suggesting that Mr. Obama's message of hope had given way to old-style politics and asked Democrats to take a harder look at him.</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fresh skirmishing unfolded across one of the most complicated battlegrounds in the race for the Democratic nomination. Both campaigns deployed thousands of paid workers, volunteers and surrogates to strategic points across the state.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 seeking to lock up the nomination, was outspending Mrs. Clinton two-to-one on television advertising in the state, with a barrage of commercials assailing her health care plan and suggesting that she was captive to special interests. Mrs. Clinton fired back on Sunday, criticizing his health care plan and saying he was going negative to mask his poor performance in last week's debate.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Voters in Pennsylvania go to the polls Tuesday, the first to cast ballots since Mr. Obama won the Mississippi primary on March 11. The gap made for the longest campaign in a single state since the opening bell of the presidential contest, in Iowa on Jan. 3, and left time for the candidates to bruise each other, and themselves.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been a lot of discussion over the last several days about how this campaign gets so negative, how we get distracted, how we exploit divisions,'' Mr. Obama told voters in Reading on Sunday afternoon. ''Look, our campaign's not perfect. There've been times where, you know, if you get elbowed enough, eventually you start elbowing back.''</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variety of polls show Mrs. Clinton with a lead over Mr. Obama of five or six percentage points, but that is down from about 16 points only weeks ago. Strategists on both sides agreed the race seemed to be narrowing. The chief questions were whether the increasingly pitched campaign would help Mrs. Clinton stop her slide or whether Mr. Obama had regained his momentum.</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campaign stop in Bethlehem on Sunday, Mrs. Clinton reminded voters about last week's Democratic debate, in which Mr. Obama was repeatedly on the defensive about recent gaffes and incendiary remarks made by his former pastor. ''It's no wonder my opponent has been so negative these last few days of this campaign,'' she said, ''because I think you saw the difference between us.''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 was using his fund-raising advantage to pay for a multimillion-dollar campaign that included sophisticated demographic targeting to find supporters in smaller cities across the state, particularly ones with pockets of black voters.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his team was also relying on old-fashioned tools, including sending supporters door-to-door, renting sound trucks to drive through urban neighborhoods and having volunteers serve as ''town criers'' to pass out literature on city buses.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their final drives, both candidates barnstormed Pennsylvania with their eye on two different maps: one for the popular vote, the other for delegates. Mrs. Clinton desperately needs to win both to narrow the Obama campaign's edge on both fronts.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 is also focused on winning delegates to maintain his lead, but he also wants to show he can draw support among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have gravitated to Mrs. Clinton.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atmosphere where both sides are hedging their expectations, Clinton aides have refused to say what margin of the popular vote she needs to win to stay in the race. The contest for delegates, who are awarded proportionally based on how well the candidates perform in each Congressional district, is likely to be close, but the pressure is on Mrs. Clinton to get at least 50 percent of the delegates.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fact that Hillary is crisscrossing a lot of Congressional districts, and Bill is, too, is proof that while everyone is focused on the vote percentages statewide, there is a war for delegates,'' said Tony Podesta, who has run several statewide races in Pennsylvania and supports Mrs. Clinton, referring to former President Bill Clinton. ''She needs to find ways of closing the delegate gap; she can't go through all these contests and split the delegates 50-50.''</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intensity of Mr. Obama's campaign and his willingness to air negative attacks in recent days suggest he harbored hope of ending the Clinton campaign here or avoiding a major loss that would keep the race alive.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Representative Chaka Fattah of Philadelphia, who represents the most delegate-rich district in the state, in Philadelphia, and who supports Mr. Obama, said, ''At the end of day, if we can carry more delegates and not have her win in the double digits, that would be great.''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new advertisement Sunday, Mr. Obama accused the Clinton campaign of employing ''11th hour smears'' by suggesting that he takes money from federal lobbyists. He said he had never accepted such money, ''not one dime.'' After ticking through a list of criticisms against Mrs. Clinton, Mr. Obama asked the crowd at an evening rally, ''What kind of inspirational message is that?''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final days of the campaign, Mrs. Clinton concentrated on the state's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industrial regions, where she hoped to drive up her support among older, blue-collar voters who are concerned broadly about their economic condition and national security. These voters have proved the most elusive for Mr. Obama, which has led some to question whether he can win their support against Senator John McCain, the presumptive Republican nominee.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chief message -- captured by an appearance in front of a fire house in suburban West Chester, where she gave a grim assessment of the dangers facing the country -- was that she is tough enough to be commander in chief and to take on Mr. McCain, and that Mr. Obama is not.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has also spent considerable time in the populous Philadelphia suburbs, trying to break through to upscale women, whose gender might lead them to support her but whose class, as measured by income and education, might tilt them toward Mr. Obama. About 40 percent of the state's Democratic voters live within the Philadelphia media market.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Polls suggest that in the suburbs, Mrs. Clinton is still battling low favorability ratings. It was telling the other day at a forum at Haverford College when she was asked what canvassers should tell voters on her behalf. ''Oh, just knock on the door and say, 'She is really nice,' '' Mrs. Clinton said. ''Or you could say, 'She is not as bad as you think.'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his part, Mr. Obama has devoted his time to those same suburbs and reached beyond them to the exurbs, trying to appeal to well-educated, liberal, affluent voters for whom the war in Iraq is a central issue. While his most reliable base is made up of black voters, he has steered clear of Mr. Fattah's district, the heavily black area of Philadelphia in which Mr. Obama expects to win the most votes and the most delegates. Instead, he has campaigned in each corner of the state, making forays into Mrs. Clinton's base and trying to capture some of those delegates.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Sunday evening, he staged a rally in Scranton, where Mrs. Clinton has deep family roots, accompanied by a native son of the city, Senator Bob Casey, who may help with the state's Catholic, blue-collar voters.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made progress,'' Mr. Casey said. ''That doesn't mean that progress is enough to win the primary here.''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field operations of both campaigns have added 327,000 Democrats to the voter rolls, many of them 18 to 34 years old. A subsequent poll found 62 percent of the new voters said they planned to vote for Mr. Obama.</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Analysts said that the voter-registration drive was an important dry run for Mr. Obama's field operation in Pennsylvania and that the Obama team may now have the edge in the intense ground game leading up to Tuesday's vote.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Obama forces are bolstered by the Service Employees International Union, which is spending nearly $1 million for a door-to-door canvassing operation.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what I've seen in terms of organization and coordination, the Obama people have run a better campaign,'' said Larry Ceisler, a Democratic strategist not affiliated with either campaign (though he has given the maximum amount of money to both).</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has employed more of an endorsement strategy and boasts the backing of 100 mayors in the state, including those in Philadelphia and Pittsburgh. Bill Clinton and their daughter, Chelsea, are each holding four or five events a day. And a ''Women for Hillary'' operation is rotating around the suburbs.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Neil Oxman, a media consultant here, estimated that by the end of the six-week campaign, Mr. Obama will have spent more than $9 million on television and Mrs. Clinton will have spent almost $4 million.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Counting what they are spending on direct mail and other get-out-the-vote efforts, he estimates they will have spent $20 million by Tuesday, making this by far the most expensive presidential primary in state history.</w:t>
      </w:r>
    </w:p>
    <w:p>
      <w:pPr>
        <w:pStyle w:val="Normal140"/>
        <w:keepNext w:val="0"/>
        <w:spacing w:before="240" w:after="0" w:line="260" w:lineRule="atLeast"/>
        <w:ind w:left="0" w:right="0" w:firstLine="0"/>
        <w:jc w:val="left"/>
      </w:pPr>
      <w:r>
        <w:br/>
      </w:r>
      <w:hyperlink r:id="rId1255" w:history="1">
        <w:r>
          <w:rPr>
            <w:rFonts w:ascii="arial" w:eastAsia="arial" w:hAnsi="arial" w:cs="arial"/>
            <w:b w:val="0"/>
            <w:i/>
            <w:strike w:val="0"/>
            <w:color w:val="0077CC"/>
            <w:sz w:val="20"/>
            <w:u w:val="single"/>
            <w:vertAlign w:val="baseline"/>
          </w:rPr>
          <w:t>http://www.nytimes.com</w:t>
        </w:r>
      </w:hyperlink>
    </w:p>
    <w:p>
      <w:pPr>
        <w:pStyle w:val="Normal1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0"/>
        <w:spacing w:line="60" w:lineRule="exact"/>
      </w:pPr>
      <w:r>
        <w:pict>
          <v:line id="_x0000_s1534" style="position:absolute;z-index:252034048" from="0,2pt" to="512pt,2pt" strokecolor="#009ddb" strokeweight="2pt">
            <v:stroke linestyle="single"/>
            <w10:wrap type="topAndBottom"/>
          </v:line>
        </w:pict>
      </w:r>
    </w:p>
    <w:p>
      <w:pPr>
        <w:pStyle w:val="Normal1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Senator Hillary Rodham Clinton, with a dwindling lead in Pennsylvania primary polls, spoke to supporters Sunday at Liberty High School in Bethlehem, Pa. Voting is on Tuesday.(PHOTOGRAPH BY BEATRICE DE GEA FOR THE NEW YORK TIMES)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Bob Casey, right, a native of Scranton, Pa., campaigned there Sunday with Senator Barack Obama. Sitting next to Mr. Casey, out of view, was Caroline Kennedy.(PHOTOGRAPH BY OZIER MUHAMMAD/THE NEW YORK TIMES)(pg. A18)                                                                               </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2008</w:t>
      </w:r>
    </w:p>
    <w:p>
      <w:pPr>
        <w:pStyle w:val="Normal140"/>
      </w:pPr>
    </w:p>
    <w:p>
      <w:pPr>
        <w:pStyle w:val="Normal140"/>
        <w:ind w:left="200"/>
        <w:sectPr>
          <w:type w:val="continuous"/>
          <w:pgMar w:top="840" w:right="1000" w:bottom="840" w:left="1000" w:header="400" w:footer="400"/>
          <w:pgNumType w:fmt="decimal"/>
          <w:cols w:space="720"/>
        </w:sectPr>
      </w:pPr>
      <w:r>
        <w:br/>
      </w:r>
      <w:r>
        <w:pict>
          <v:line id="_x0000_s1535" style="position:absolute;z-index:252035072"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1256"/>
          <w:headerReference w:type="default" r:id="rId1257"/>
          <w:footerReference w:type="even" r:id="rId1258"/>
          <w:footerReference w:type="default" r:id="rId1259"/>
          <w:headerReference w:type="first" r:id="rId1260"/>
          <w:footerReference w:type="first" r:id="rId1261"/>
          <w:pgSz w:w="12240" w:h="15840"/>
          <w:pgMar w:top="840" w:right="1000" w:bottom="840" w:left="1000" w:header="400" w:footer="400"/>
          <w:pgNumType w:fmt="decimal"/>
          <w:cols w:space="720"/>
          <w:titlePg w:val="0"/>
        </w:sectPr>
      </w:pPr>
    </w:p>
    <w:p>
      <w:pPr>
        <w:pStyle w:val="Normal141"/>
      </w:pPr>
    </w:p>
    <w:p>
      <w:pPr>
        <w:pStyle w:val="Normal141"/>
      </w:pPr>
      <w:r>
        <w:pict>
          <v:shape id="_x0000_i1536" type="#_x0000_t75" alt="LexisNexis®" style="width:147.75pt;height:30pt">
            <v:imagedata r:id="rId17" o:title=""/>
          </v:shape>
        </w:pict>
      </w:r>
      <w:r>
        <w:cr/>
      </w:r>
    </w:p>
    <w:p>
      <w:pPr>
        <w:pStyle w:val="Heading1139"/>
        <w:keepNext w:val="0"/>
        <w:spacing w:after="200" w:line="340" w:lineRule="atLeast"/>
        <w:ind w:left="0" w:right="0" w:firstLine="0"/>
        <w:jc w:val="center"/>
      </w:pPr>
      <w:hyperlink r:id="rId1262" w:history="1">
        <w:r>
          <w:rPr>
            <w:rFonts w:ascii="arial" w:eastAsia="arial" w:hAnsi="arial" w:cs="arial"/>
            <w:b/>
            <w:i/>
            <w:strike w:val="0"/>
            <w:color w:val="0077CC"/>
            <w:sz w:val="28"/>
            <w:u w:val="single"/>
            <w:vertAlign w:val="baseline"/>
          </w:rPr>
          <w:t>4 Nonprofit Groups Plan 193,800 Low-Income Housing Units</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1997, Friday, Late Edition - Final</w:t>
      </w:r>
    </w:p>
    <w:p>
      <w:pPr>
        <w:pStyle w:val="Normal141"/>
        <w:keepNext w:val="0"/>
        <w:spacing w:after="0" w:line="240" w:lineRule="atLeast"/>
        <w:ind w:right="0"/>
        <w:jc w:val="both"/>
      </w:pPr>
      <w:bookmarkStart w:id="282" w:name="Bookmark_141"/>
      <w:bookmarkEnd w:id="282"/>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23; Column 1; National Desk ; Column 1; </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558 words</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JANOFSKY </w:t>
      </w:r>
    </w:p>
    <w:p>
      <w:pPr>
        <w:pStyle w:val="Normal14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MICHAEL JANOFSKY </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 March 13</w:t>
      </w:r>
    </w:p>
    <w:p>
      <w:pPr>
        <w:pStyle w:val="Normal141"/>
        <w:keepNext/>
        <w:spacing w:before="240" w:after="0" w:line="340" w:lineRule="atLeast"/>
        <w:ind w:left="0" w:right="0" w:firstLine="0"/>
        <w:jc w:val="left"/>
      </w:pPr>
      <w:bookmarkStart w:id="283" w:name="Body_139"/>
      <w:bookmarkEnd w:id="283"/>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537" style="position:absolute;z-index:252036096" from="0,2pt" to="512pt,2pt" strokecolor="#009ddb" strokeweight="2pt">
            <v:stroke linestyle="single"/>
            <w10:wrap type="topAndBottom"/>
          </v:line>
        </w:pict>
      </w:r>
    </w:p>
    <w:p>
      <w:pPr>
        <w:pStyle w:val="Normal141"/>
      </w:pP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Chiding the Federal Government for not providing more low-income housing, officials from four nonprofit organizations pledged today to spend $13 billion on new housing over the next four years.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money, the officials said, will be used to build 193,800 units in more than 2,400 communities across the country. In the last four years, the groups said, they have raised $8.9 billion and built 136,300 units in 1,940 communities.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they want to hear it or not, this is a challenge to public leaders who say nothing more can be done," Paul S. Grogan, the president and chief executive of one group, the Local Initiatives Support Corporation, said at a news conference in announcing the plan. "It's time to stop kidding ourselves and finish the job of making affordable housing available to every American."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Grogan and officials from the other organizations -- Habitat for Humanity International, the Enterprise Foundation and the National Neighborworks Network -- said they were making such a large commitment because they felt that neither Congress nor the Clinton Administration was adequately responding to a growing demand for affordable housing, which they asserted had reached 10.5 million families.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Millard Fuller, the president and chief executive of Habitat, called it "ridiculous, shameful and disgraceful" that the Government had not done more. Taking aim at housing problems in the District of Columbia, one of many cities in dire need of more low-income units, Mr. Fuller said, "Why should the capital of the richest nation on earth not have subsidized housing?"</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 official at the Department of Housing and Urban Development disagreed with assertions that the agency was ignoring the problem of finding suitable shelter for low-income people.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Stegman, the chief of staff to Housing Secretary Andrew M. Cuomo, said the department intended to spend $46 billion over the next four years "to help those with the greatest housing needs" through programs that produce new housing units and provide vouchers for existing units.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Stegman said the Housing Department was also adding to the supply of new housing through other means, including a current program that demolishes old, high-rise housing projects and replaces them with town-house units spread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neighborhoods. Often, he said, as many as half of the high-rise units have long been abandoned or have become uninhabitable.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Referring to the department's spending projections, Mr. Stegman added: "Is that enough money? No. There will never be enough money to meet all the housing needs in this country. Do we want more? Sure."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 Barton Harvey 3d, the chairman and chief executive of the Enterprise Foundation, said that as Congress strained to balance the budget by 2002, private fund-raising efforts would become increasingly important in meeting the demand for new housing.</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Housing Department has requested an increase of $5.6 billion in budget authority for the 1998 fiscal year, largely to cover expiring contracts that provide 4.4 million people with low-cost housing. Otherwise, Mr. Harvey said, the housing budget would remain relatively flat, at about $19.1 billion for 1998, compared with about $19.2 billion for this year.</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nonprofit organizations said the new housing units would be awarded through local community groups.</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1997</w:t>
      </w:r>
    </w:p>
    <w:p>
      <w:pPr>
        <w:pStyle w:val="Normal141"/>
      </w:pPr>
    </w:p>
    <w:p>
      <w:pPr>
        <w:pStyle w:val="Normal141"/>
        <w:ind w:left="200"/>
        <w:sectPr>
          <w:type w:val="continuous"/>
          <w:pgMar w:top="840" w:right="1000" w:bottom="840" w:left="1000" w:header="400" w:footer="400"/>
          <w:pgNumType w:fmt="decimal"/>
          <w:cols w:space="720"/>
        </w:sectPr>
      </w:pPr>
      <w:r>
        <w:br/>
      </w:r>
      <w:r>
        <w:pict>
          <v:line id="_x0000_s1538" style="position:absolute;z-index:252037120"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1263"/>
          <w:headerReference w:type="default" r:id="rId1264"/>
          <w:footerReference w:type="even" r:id="rId1265"/>
          <w:footerReference w:type="default" r:id="rId1266"/>
          <w:headerReference w:type="first" r:id="rId1267"/>
          <w:footerReference w:type="first" r:id="rId1268"/>
          <w:pgSz w:w="12240" w:h="15840"/>
          <w:pgMar w:top="840" w:right="1000" w:bottom="840" w:left="1000" w:header="400" w:footer="400"/>
          <w:pgNumType w:fmt="decimal"/>
          <w:cols w:space="720"/>
          <w:titlePg w:val="0"/>
        </w:sectPr>
      </w:pPr>
    </w:p>
    <w:p>
      <w:pPr>
        <w:pStyle w:val="Normal142"/>
      </w:pPr>
    </w:p>
    <w:p>
      <w:pPr>
        <w:pStyle w:val="Normal142"/>
      </w:pPr>
      <w:r>
        <w:pict>
          <v:shape id="_x0000_i1539" type="#_x0000_t75" alt="LexisNexis®" style="width:147.75pt;height:30pt">
            <v:imagedata r:id="rId17" o:title=""/>
          </v:shape>
        </w:pict>
      </w:r>
      <w:r>
        <w:cr/>
      </w:r>
    </w:p>
    <w:p>
      <w:pPr>
        <w:pStyle w:val="Heading1140"/>
        <w:keepNext w:val="0"/>
        <w:spacing w:after="200" w:line="340" w:lineRule="atLeast"/>
        <w:ind w:left="0" w:right="0" w:firstLine="0"/>
        <w:jc w:val="center"/>
      </w:pPr>
      <w:hyperlink r:id="rId1269" w:history="1">
        <w:r>
          <w:rPr>
            <w:rFonts w:ascii="arial" w:eastAsia="arial" w:hAnsi="arial" w:cs="arial"/>
            <w:b/>
            <w:i/>
            <w:strike w:val="0"/>
            <w:color w:val="0077CC"/>
            <w:sz w:val="28"/>
            <w:u w:val="single"/>
            <w:vertAlign w:val="baseline"/>
          </w:rPr>
          <w:t>STAGE: REVUE PARODIES REAGANOMICS</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26, 1982, Sunday, Late City Final Edition</w:t>
      </w:r>
    </w:p>
    <w:p>
      <w:pPr>
        <w:pStyle w:val="Normal142"/>
        <w:keepNext w:val="0"/>
        <w:spacing w:after="0" w:line="240" w:lineRule="atLeast"/>
        <w:ind w:right="0"/>
        <w:jc w:val="both"/>
      </w:pPr>
      <w:bookmarkStart w:id="284" w:name="Bookmark_142"/>
      <w:bookmarkEnd w:id="284"/>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1982 The New York Times Company</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2; Page 52, Column 3; Cultural Desk; Review</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421 words</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w:t>
      </w:r>
    </w:p>
    <w:p>
      <w:pPr>
        <w:pStyle w:val="Normal142"/>
        <w:keepNext/>
        <w:spacing w:before="240" w:after="0" w:line="340" w:lineRule="atLeast"/>
        <w:ind w:left="0" w:right="0" w:firstLine="0"/>
        <w:jc w:val="left"/>
      </w:pPr>
      <w:bookmarkStart w:id="285" w:name="Body_140"/>
      <w:bookmarkEnd w:id="285"/>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540" style="position:absolute;z-index:252038144" from="0,2pt" to="512pt,2pt" strokecolor="#009ddb" strokeweight="2pt">
            <v:stroke linestyle="single"/>
            <w10:wrap type="topAndBottom"/>
          </v:line>
        </w:pict>
      </w:r>
    </w:p>
    <w:p>
      <w:pPr>
        <w:pStyle w:val="Normal142"/>
      </w:pP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President Reagan and the woes of Reagonomics offer a ripe target for political satire, C.R. Portz's musical revue, ''The Bottom Line,'' at the Labor Theater, is so crude it manages to score only glancing blows. Its five performers, dressed in Army fatigues, play members of a military band, who met on the unemployment line and who call themselves the Not Yet Ready for Fort Dix Players. Having applied to the National Endowment for the Arts for a $375 grant and been turned down, they have been given $2.5 million and a tank from the Pentagon.</w:t>
      </w:r>
    </w:p>
    <w:p>
      <w:pPr>
        <w:pStyle w:val="Normal142"/>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Stephen Holden reviews C R Portz's musical revue, "The Bottom Line," at the Labor Theater</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premise is stretched into a musicalized political cartoon that intersperses a bumbling Presidential press conference with vignettes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victimized by the recession. Many topical issues, from Mr. Reagan's Central American policy, to the nuclear freeze movement, are raised. But the jokes are so ham-fisted and the caricatures so broad that nobody really gets skewered.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Bottom Line'' might have worked if its First Family scenes were performed by skilled impressionists. But David Ossian's impersonation of Mr. Reagan as a stupid, swaggering cowboy is high schoolish in its exaggeration. ''You just tighten your bullets and bite the belt,'' this absent-minded President advises smugly, while an anxious assistant lurks, inches away, with a powder puff. Among other inanities, the President cites The Reader's Digest as an authoritative source, and urges patriotic Americans to burn their Social Security cards. This is about as pointed as the humor ever gets.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revue's folk-pop score, composed by several different writers, with nearly half the songs penned by the musical director, Martin Burman, flaunts the same spirit of gleeful broadside parody as the performances. ''He gives to the rich/Now ain't that a switch,'' goes a verse from ''Hood Robin,'' an anti-Reagan anthem that borrows the melody of ''Home on the Range.'' Like the rest of the show, the song mistakes anti-Reagan cliches for subversive satire.</w:t>
      </w:r>
    </w:p>
    <w:p>
      <w:pPr>
        <w:pStyle w:val="Normal1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Cast</w:t>
      </w:r>
    </w:p>
    <w:p>
      <w:pPr>
        <w:pStyle w:val="Normal1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BOTTOM LINE, written and directed by C.R.  Portz; musical direction by Martin Burman; choreography by Suzan Moss; design by Jenny Long; lighting by David Higham; costumes by K.L. Fredericks; produced by Bette Craig; creative consultant, Ed Felder; electrician, Jennifer Bowden. Presented by The Labor Theater.  At St. Peter's Hall, 336 West 20th Street.  WITH: Martin Burman, Gussie Harris, Marcia McIntosh, David Ossian and Guy Sherman.</w:t>
      </w:r>
    </w:p>
    <w:p>
      <w:pPr>
        <w:pStyle w:val="Normal142"/>
      </w:pPr>
    </w:p>
    <w:p>
      <w:pPr>
        <w:pStyle w:val="Normal142"/>
        <w:ind w:left="200"/>
        <w:sectPr>
          <w:type w:val="continuous"/>
          <w:pgMar w:top="840" w:right="1000" w:bottom="840" w:left="1000" w:header="400" w:footer="400"/>
          <w:pgNumType w:fmt="decimal"/>
          <w:cols w:space="720"/>
        </w:sectPr>
      </w:pPr>
      <w:r>
        <w:br/>
      </w:r>
      <w:r>
        <w:pict>
          <v:line id="_x0000_s1541" style="position:absolute;z-index:252039168"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1270"/>
          <w:headerReference w:type="default" r:id="rId1271"/>
          <w:footerReference w:type="even" r:id="rId1272"/>
          <w:footerReference w:type="default" r:id="rId1273"/>
          <w:headerReference w:type="first" r:id="rId1274"/>
          <w:footerReference w:type="first" r:id="rId1275"/>
          <w:pgSz w:w="12240" w:h="15840"/>
          <w:pgMar w:top="840" w:right="1000" w:bottom="840" w:left="1000" w:header="400" w:footer="400"/>
          <w:pgNumType w:fmt="decimal"/>
          <w:cols w:space="720"/>
          <w:titlePg w:val="0"/>
        </w:sectPr>
      </w:pPr>
    </w:p>
    <w:p>
      <w:pPr>
        <w:pStyle w:val="Normal143"/>
      </w:pPr>
    </w:p>
    <w:p>
      <w:pPr>
        <w:pStyle w:val="Normal143"/>
      </w:pPr>
      <w:r>
        <w:pict>
          <v:shape id="_x0000_i1542" type="#_x0000_t75" alt="LexisNexis®" style="width:147.75pt;height:30pt">
            <v:imagedata r:id="rId17" o:title=""/>
          </v:shape>
        </w:pict>
      </w:r>
      <w:r>
        <w:cr/>
      </w:r>
    </w:p>
    <w:p>
      <w:pPr>
        <w:pStyle w:val="Heading1141"/>
        <w:keepNext w:val="0"/>
        <w:spacing w:after="200" w:line="340" w:lineRule="atLeast"/>
        <w:ind w:left="0" w:right="0" w:firstLine="0"/>
        <w:jc w:val="center"/>
      </w:pPr>
      <w:hyperlink r:id="rId1276" w:history="1">
        <w:r>
          <w:rPr>
            <w:rFonts w:ascii="arial" w:eastAsia="arial" w:hAnsi="arial" w:cs="arial"/>
            <w:b/>
            <w:i/>
            <w:strike w:val="0"/>
            <w:color w:val="0077CC"/>
            <w:sz w:val="28"/>
            <w:u w:val="single"/>
            <w:vertAlign w:val="baseline"/>
          </w:rPr>
          <w:t>Seattle, in Midst of Tech Boom, Tries to Keep Its Soul</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2015 Friday</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 on the Web</w:t>
      </w:r>
    </w:p>
    <w:p>
      <w:pPr>
        <w:pStyle w:val="Normal143"/>
        <w:keepNext w:val="0"/>
        <w:spacing w:after="0" w:line="240" w:lineRule="atLeast"/>
        <w:ind w:right="0"/>
        <w:jc w:val="both"/>
      </w:pPr>
      <w:bookmarkStart w:id="286" w:name="Bookmark_143"/>
      <w:bookmarkEnd w:id="286"/>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Section ; Column 0; Business/Financial Desk; Pg. </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1418 words</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NICK WINGFIELD</w:t>
      </w:r>
    </w:p>
    <w:p>
      <w:pPr>
        <w:pStyle w:val="Normal143"/>
        <w:keepNext/>
        <w:spacing w:before="240" w:after="0" w:line="340" w:lineRule="atLeast"/>
        <w:ind w:left="0" w:right="0" w:firstLine="0"/>
        <w:jc w:val="left"/>
      </w:pPr>
      <w:bookmarkStart w:id="287" w:name="Body_141"/>
      <w:bookmarkEnd w:id="287"/>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543" style="position:absolute;z-index:252040192" from="0,2pt" to="512pt,2pt" strokecolor="#009ddb" strokeweight="2pt">
            <v:stroke linestyle="single"/>
            <w10:wrap type="topAndBottom"/>
          </v:line>
        </w:pict>
      </w:r>
    </w:p>
    <w:p>
      <w:pPr>
        <w:pStyle w:val="Normal143"/>
      </w:pP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SEATTLE -- For years, business leaders here have closely studied the San Francisco region, seeking to emulate the way it churns out so many leading technology companies.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large measure, those efforts worked. But now, leaders in Seattle are looking to the Bay Area as a different sort of model: a cautionary tale.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giant sums of money spinning around San Francisco in recent years, fueled by a booming tech sector, have generated hordes of 20-something millionaires and thousands more with six-figure salaries. While that wealth has created a widely envied economy, housing costs have skyrocketed, and the region's economic divisions have deepened. The rent for a one-bedroom apartment in San Francisco is more than $3,500 a month, the highest in the country.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in San Francisco worry the city is losing artists, teachers and its once-vibrant counterculture. The San Francisco Chronicle recently ran a photo essay titled ''San Francisco's Strange Detour From Paradise to Parody.'' Across the bay in Oakland, many residents grumbled last month when Uber said it would open a giant new office there.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reaction has reverberated to Seattle and other tech hubs nationwide, prompting leaders to address how to maintain economic diversity and the souls of their cities as their tech economies reshape them. Last year, Seattle became the first major city to approve a $15 minimum-wage law. In addition, the mayor has pushed an ambitious affordable housing plan, and he has committed to expanding the city's manufacturing and maritime industries.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''Seattle has wanted to be San Francisco for so long,'' said Knute Berger, a longtime chronicler of life in Seattle. ''Now it's figuring out maybe that it isn't what we want to be.''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many cities would do almost anything for a deluge of high-tech jobs, others are grappling with the side effects that often accompany surging economies. A plan by Google to expand its presence in Boulder, Colo., with a new campus last year ignited a debate over home prices and traffic. Residents of Portland, Ore., are pointing fingers at people moving from the Bay Area, blaming them for soaring home prices.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in Austin, Tex., whose official motto is ''live music capital of the world,'' a charity called Black Fret is awarding grants to musicians struggling with the rising cost of living in the city. Matt Ott, a marketing executive at a tech start-up in Austin, who co-founded Black Fret, left the Bay Area about a decade ago because it got so expensive.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got really tiring to have wealth and consumption be the topic of the day,'' he said. ''I think that is a real danger here.''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Nowhere, though, has there been a more concerted effort to create a San Francisco-like tech scene with fewer downsides than in Seattle, the country's second-biggest tech hub by some measures.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Beyond Amazon and Microsoft, Seattle's tech scene in the last 10 years has come to include dozens of smaller tech companies as well as engineering offices for Facebook, Google and other Bay Area tech giants. The number of technology-related jobs in King County, which includes Seattle and neighboring cities, jumped to almost 138,000 this year, from about 88,000 in 2005, according to Community Attributes, a research firm, and the Washington Technology Industry Association.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far, the most significant changes in Seattle's landscape have been created by Amazon. The company, known for its intense work culture, has transformed a once-industrial neighborhood near Lake Union into a hive of tech workers wearing blue company security badges.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city's mayor, Ed Murray, praises Amazon, he has also said he wants to keep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of Seattle, a city with a major port, fishing fleet and even a steel mill. After taking office last year, he made the minimum-wage increase a priority and reassured representatives of the city's manufacturing and maritime industries that Seattle needed them.</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true that a strong technology sector in Seattle means the demise of manufacturing,'' Mr. Murray said in a speech last year.</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rising economy often leads to rising living costs, and to help slow the increase, Mr. Murray has pushed housing construction. He has set a goal of creating 50,000 homes -- 40 percent of them affordable for low-income residents -- over the next decade.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can hopefully create enough affordable housing so we don't find ourselves as skewed by who lives in the city as San Francisco is,'' Mr. Murray said.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plan is something of a repudiation of the policies in San Francisco, which has a notoriously complex building approval process, and where efforts to construct high-density housing often encounter ferocious resistance from neighbors.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debate over affordable housing in San Francisco has intensified in the last few years as the tech frenzy migrated to the city, once a backwater for start-ups, from Silicon Valley. Corporate buses that shuttle San Francisco-dwelling employees down the peninsula have been the targets of activists protesting gentrification.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 Francisco is not ignoring its problems. The city's mayor, Edwin M. Lee, is pushing a plan to let developers construct taller buildings if they designate at least 30 percent of them affordable for low- and moderate-income households, with the goal of creating 10,000 such units over the next five years.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 San Francisco area remains a strong magnet for the tech-inclined.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an individual level, I wish Seattle were more like S.F., simply because it's way easier to find interesting work in S.F.'' for tech engineers, said John Rauser, who had worked in San Francisco for Pinterest, a digital scrapbooking site. He recently moved to Seattle, thinking it would be easier to raise a family.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Alan Durning, a member of the committee that put together Seattle's housing plan, said that the Bay Area's affordable housing crisis was a central part of the group's discussions, and that the area embodied the kind of situation most members desperately wanted to avoid.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that we don't want to be a thriving tech center -- we do,'' Mr. Durning said. ''It's that the San Francisco and Silicon Valley communities have gotten themselves into a trap where preservationists and local politics have basically guaranteed buying a house will cost at least $1 million. Already in Seattle, it costs half-a-million, so we're well on our way.''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year, Seattle had a net addition of more than 7,500 homes, a record for the city, compared with just over 3,500 in San Francisco, according to planning departments in both cities. Seattle partly benefits from having a larger area and about 185,000 fewer residents than San Francisco.</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Much of the building boom here so far has been for apartments with high rents, geared toward tech workers. The city's vibrant Capitol Hill neighborhood has been a point of contention, with some residents being priced out of the area. The streets and freeways are increasingly choked with traffic, and locals often denounce the public transportation options.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Criscitello, an artist, has pasted posters throughout Capitol Hill protesting the changes brought by the newcomers. ''Welcome! Rich Kids,'' one poster reads, while another declares, ''Wish you weren't here.''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feelings have been expressed in places like Portland as well, where a two-bedroom house is half the price of a studio apartment in San Francisco.</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Redfin, the online real estate brokerage firm, said the percentage of Bay Area residents who used the site to buy homes in Portland more than tripled to 12.6 percent during the first seven months of this year compared with last year. Last month in Portland, someone slapped stickers showing the state of California with a slash through it on for-sale signs outside homes.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Seattle is aiming for something more like a middle ground. The mayor's housing proposals are being considered in pieces by the City Council. Already he has had to backtrack on an element that would have allowed high-density housing in nearly all areas zoned for single-family homes.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Roger Valdez, director of Smart Growth Seattle, a group that advocates high-density housing and is supported by developers, has been disappointed at the resistance to more development in the city.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at a crossroads,'' he said. ''One path leads to San Francisco, where you have an incredibly regulated and stagnant housing economy that can't keep up with demand. The other path is something different, the Seattle way.''</w:t>
      </w:r>
    </w:p>
    <w:p>
      <w:pPr>
        <w:pStyle w:val="Normal143"/>
        <w:keepNext w:val="0"/>
        <w:spacing w:before="240" w:after="0" w:line="260" w:lineRule="atLeast"/>
        <w:ind w:left="0" w:right="0" w:firstLine="0"/>
        <w:jc w:val="left"/>
      </w:pPr>
      <w:r>
        <w:br/>
      </w:r>
      <w:hyperlink r:id="rId1277" w:history="1">
        <w:r>
          <w:rPr>
            <w:rFonts w:ascii="arial" w:eastAsia="arial" w:hAnsi="arial" w:cs="arial"/>
            <w:b w:val="0"/>
            <w:i/>
            <w:strike w:val="0"/>
            <w:color w:val="0077CC"/>
            <w:sz w:val="20"/>
            <w:u w:val="single"/>
            <w:vertAlign w:val="baseline"/>
          </w:rPr>
          <w:t>http://www.nytimes.com/2015/10/09/technology/seattle-in-midst-of-tech-boom-tries-to-keep-its-soul.html</w:t>
        </w:r>
      </w:hyperlink>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2015</w:t>
      </w:r>
    </w:p>
    <w:p>
      <w:pPr>
        <w:pStyle w:val="Normal143"/>
      </w:pPr>
    </w:p>
    <w:p>
      <w:pPr>
        <w:pStyle w:val="Normal143"/>
        <w:ind w:left="200"/>
        <w:sectPr>
          <w:type w:val="continuous"/>
          <w:pgMar w:top="840" w:right="1000" w:bottom="840" w:left="1000" w:header="400" w:footer="400"/>
          <w:pgNumType w:fmt="decimal"/>
          <w:cols w:space="720"/>
        </w:sectPr>
      </w:pPr>
      <w:r>
        <w:br/>
      </w:r>
      <w:r>
        <w:pict>
          <v:line id="_x0000_s1544" style="position:absolute;z-index:252041216"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1278"/>
          <w:headerReference w:type="default" r:id="rId1279"/>
          <w:footerReference w:type="even" r:id="rId1280"/>
          <w:footerReference w:type="default" r:id="rId1281"/>
          <w:headerReference w:type="first" r:id="rId1282"/>
          <w:footerReference w:type="first" r:id="rId1283"/>
          <w:pgSz w:w="12240" w:h="15840"/>
          <w:pgMar w:top="840" w:right="1000" w:bottom="840" w:left="1000" w:header="400" w:footer="400"/>
          <w:pgNumType w:fmt="decimal"/>
          <w:cols w:space="720"/>
          <w:titlePg w:val="0"/>
        </w:sectPr>
      </w:pPr>
    </w:p>
    <w:p>
      <w:pPr>
        <w:pStyle w:val="Normal144"/>
      </w:pPr>
    </w:p>
    <w:p>
      <w:pPr>
        <w:pStyle w:val="Normal144"/>
      </w:pPr>
      <w:r>
        <w:pict>
          <v:shape id="_x0000_i1545" type="#_x0000_t75" alt="LexisNexis®" style="width:147.75pt;height:30pt">
            <v:imagedata r:id="rId17" o:title=""/>
          </v:shape>
        </w:pict>
      </w:r>
      <w:r>
        <w:cr/>
      </w:r>
    </w:p>
    <w:p>
      <w:pPr>
        <w:pStyle w:val="Heading1142"/>
        <w:keepNext w:val="0"/>
        <w:spacing w:after="200" w:line="340" w:lineRule="atLeast"/>
        <w:ind w:left="0" w:right="0" w:firstLine="0"/>
        <w:jc w:val="center"/>
      </w:pPr>
      <w:hyperlink r:id="rId1284" w:history="1">
        <w:r>
          <w:rPr>
            <w:rFonts w:ascii="arial" w:eastAsia="arial" w:hAnsi="arial" w:cs="arial"/>
            <w:b/>
            <w:i/>
            <w:strike w:val="0"/>
            <w:color w:val="0077CC"/>
            <w:sz w:val="28"/>
            <w:u w:val="single"/>
            <w:vertAlign w:val="baseline"/>
          </w:rPr>
          <w:t>Once a Source of Entertainment, Now a Rival Coach</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2014 Saturday</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44"/>
        <w:keepNext w:val="0"/>
        <w:spacing w:after="0" w:line="240" w:lineRule="atLeast"/>
        <w:ind w:right="0"/>
        <w:jc w:val="both"/>
      </w:pPr>
      <w:bookmarkStart w:id="288" w:name="Bookmark_144"/>
      <w:bookmarkEnd w:id="288"/>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Column 0; Sports Desk; Pg. 4; COLLEGE BASKETBALL NOTEBOOK</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1073 words</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BILLY WITZ and RAY GLIER</w:t>
      </w:r>
    </w:p>
    <w:p>
      <w:pPr>
        <w:pStyle w:val="Normal144"/>
        <w:keepNext/>
        <w:spacing w:before="240" w:after="0" w:line="340" w:lineRule="atLeast"/>
        <w:ind w:left="0" w:right="0" w:firstLine="0"/>
        <w:jc w:val="left"/>
      </w:pPr>
      <w:bookmarkStart w:id="289" w:name="Body_142"/>
      <w:bookmarkEnd w:id="289"/>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546" style="position:absolute;z-index:252042240" from="0,2pt" to="512pt,2pt" strokecolor="#009ddb" strokeweight="2pt">
            <v:stroke linestyle="single"/>
            <w10:wrap type="topAndBottom"/>
          </v:line>
        </w:pict>
      </w:r>
    </w:p>
    <w:p>
      <w:pPr>
        <w:pStyle w:val="Normal144"/>
      </w:pP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Arizona's Sean Miller and Wisconsin's Bo Ryan are usually near the top of any list of the best coaches who have never reached the Final Four. But their ties go beyond that.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relationship goes back to the 1970s, when Ryan was an assistant at Wisconsin and Miller, who grew up outside Pittsburgh as the son of a high school coach, was a 9-year-old dribbling prodigy whose wizardry would later land him on NBC's ''Tonight Show'' with Johnny Carson.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thought Madison was a little conservative; I wanted to try to stir things up with the public and get people interested in Wisconsin basketball,'' Ryan, who grew up in Chester,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southwest of Philadelphia, said. ''So I created this evening, round-ball-for-youth night. Crazy George Schauer was a guy that could dribble and spin eight balls at the same time, and Tanya Crevier, who was the woman's version of being able to spin eight balls at one time and do all kinds of tricks. But I wasn't done.''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Ryan called Miller's father, whom he had known as a fellow coach, and arranged for his son to entertain the fans.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assistant coaches' wives had made a Superman cape, and he came out in the Superman cape and had to follow the act of George and Tanya,'' Ryan said. ''I did get it on video, but I can't remember if I put it on DVD or not. But Sean was unbelievable -- ball-handling, shooting, 9 years old, running up and down. He was great.''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HOMETOWN PRIDE Chester, Pa., was a topic of conversation Friday because it is the hometown of both Wisconsin Coach Bo Ryan and the Arizona freshman Rondae Hollis-Jefferson, who played a key role in the Wildcats' victory over San Diego State on Thursday.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up in that tough environment helped shape Ryan, and he is not shy about reminding people of that. After Ryan spoke about growing up in Chester, the Wisconsin players who joined him at the podium were asked if they had heard the stories.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he always talks about the tough streets of Chester,'' Josh Gasser said, jokingly adding, ''I can relate, being from Port Washington, Wis.''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Brust said, ''I've got a golf course in my backyard, so he's got me beat.''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FRESHMAN BRAVADO When Nick Johnson was floundering and Arizona was teetering against San Diego State, the Wildcats turned to a freshman for a steadying influence. But Aaron Gordon is no ordinary freshman -- he's a likely top-10 N.B.A. pick if he enters the draft as expected.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Gordon scored 11 points, including a 3-pointer, during a first half in which Arizona struggled as a team; the Wildcats entered halftime trailing, 32-28.</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confidence,'' Gordon said. ''I believe in myself fully, and I think the more confidence I get, the more you guys are going to see me shine. I believe that 100 percent. I could kind of see we weren't getting enough buckets, and I took it upon myself to get us going.''</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Gordon said the most useful part of his college experience had been the development of his mental approach.</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understanding of the college game wasn't like it is now,'' he said. ''Every level you go up, it becomes less about the physical and athleticism and more about mentality and your mind-set. That's what I've really grown with this year.''</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FLORIDA'S TOUGH MARK On defense, Florida is a deliberate team, slowing opponents with double teams and pressure. On offense, however, Florida is so fast with ball screens and motion that it makes teams rotate defensively two or three times in a matter of seconds.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creates a maze on the floor, as well as defensive breakdowns. That is where Florida's Michael Frazier II comes in. If a defense loses Frazier in its rotations, his sharpshooting will make it pay.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Frazier made 5 of 8 3-pointers in a 79-68 victory over U.C.L.A. in the Round of 16 on Thursday in Memphis. A 6-foot-4 sophomore from Tampa, Fla., Frazier set a team season record for 3-pointers (115). The Bruins, over and over, could not defend the pick-and-roll and guard penetration and stick with Frazier at the same time.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Florida's opponent in the South Region final Saturday, does not play zone defense, but a shooter like Frazier is capable of finding shots against man-to-man defense. And if he does not escape coverage, it can still create opportunities.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time a team wants to stick a guy on me, that opens up the floor for my teammates,'' Frazier said. ''It's going to open up driving lanes, it's going to open up the bigs that are rolling to the basket because they're not bumping the roll guys, and we got that a couple of times last night.''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Frazier made a Southeastern Conference-best 44 percent of his 3-pointers this season. The only nonsenior in the starting lineup, Frazier averages 12.7 points a game.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not start out shooting well in the tournament, making 3 of 13 from the 3-point line in the first two games. Frazier's touch returned against the Bruins, when he made 7 of 13 shots from the field.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wasn't really concerned because I kept taking good shots and eventually the ball was going to fall,'' he said. RAY GLIER</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HARDEST-WORKING BENCH If Dayton Coach Archie Miller had been as nimble handling the basketball as a player as he is handling substitutions as a coach, he would have been an all-American at North Carolina State.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used 12 players in Dayton's 82-72 Round of 16 victory against Stanford, and his reserves outscored the Cardinal reserves, 34-2.</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need starters; we need finishers,'' Miller said. ''Hey, is it me versus you? Am I going to start? Who is starting? Is it me versus him? And we just eliminated that right off the bat.''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people who work harder than Miller on the bench are the five Dayton student managers. Most teams have to focus on only seven or eight players during a game. The Flyers' revolving door of 11 or 12 players means water bottles are frequently being refilled and towels are continually being handed out.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run through towels quite a bit, so the N.C.A.A. has been good about giving us extra,'' said the senior Cameron Braig, one of the managers. Braig said he never sat during a game, but he said it sure beat sitting at home during March. The biggest challenge is chasing down the warm-ups, which players tear off on their way to the scorer's table to check into the game. RAY GLIER</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Round of 16; The Happy Warrior: Michigan State introduced Sparty as its mascot in 1989. The 7-foot costume weighs 30 pounds, costs about $8,000 and includes a vinyl chest plate and fiberglass molds.</w:t>
      </w:r>
    </w:p>
    <w:p>
      <w:pPr>
        <w:pStyle w:val="Normal144"/>
        <w:keepNext w:val="0"/>
        <w:spacing w:before="240" w:after="0" w:line="260" w:lineRule="atLeast"/>
        <w:ind w:left="0" w:right="0" w:firstLine="0"/>
        <w:jc w:val="left"/>
      </w:pPr>
      <w:r>
        <w:br/>
      </w:r>
      <w:hyperlink r:id="rId1285" w:history="1">
        <w:r>
          <w:rPr>
            <w:rFonts w:ascii="arial" w:eastAsia="arial" w:hAnsi="arial" w:cs="arial"/>
            <w:b w:val="0"/>
            <w:i/>
            <w:strike w:val="0"/>
            <w:color w:val="0077CC"/>
            <w:sz w:val="20"/>
            <w:u w:val="single"/>
            <w:vertAlign w:val="baseline"/>
          </w:rPr>
          <w:t>http://www.nytimes.com/2014/03/29/sports/ncaabasketball/college-basketball-notebook.html</w:t>
        </w:r>
      </w:hyperlink>
    </w:p>
    <w:p>
      <w:pPr>
        <w:pStyle w:val="Normal1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4"/>
        <w:spacing w:line="60" w:lineRule="exact"/>
      </w:pPr>
      <w:r>
        <w:pict>
          <v:line id="_x0000_s1547" style="position:absolute;z-index:252043264" from="0,2pt" to="512pt,2pt" strokecolor="#009ddb" strokeweight="2pt">
            <v:stroke linestyle="single"/>
            <w10:wrap type="topAndBottom"/>
          </v:line>
        </w:pict>
      </w:r>
    </w:p>
    <w:p>
      <w:pPr>
        <w:pStyle w:val="Normal1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Arizona's Nick Johnson (13) putting in a layup Thursday against San Diego State's Dwayne Polee II, left. Arizona overcame a 4-point halftime deficit to win, 70-64. (PHOTOGRAPH BY JEFF GROSS/GETTY IMAGES) GRAPHIC       </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2014</w:t>
      </w:r>
    </w:p>
    <w:p>
      <w:pPr>
        <w:pStyle w:val="Normal144"/>
      </w:pPr>
    </w:p>
    <w:p>
      <w:pPr>
        <w:pStyle w:val="Normal144"/>
        <w:ind w:left="200"/>
        <w:sectPr>
          <w:type w:val="continuous"/>
          <w:pgMar w:top="840" w:right="1000" w:bottom="840" w:left="1000" w:header="400" w:footer="400"/>
          <w:pgNumType w:fmt="decimal"/>
          <w:cols w:space="720"/>
        </w:sectPr>
      </w:pPr>
      <w:r>
        <w:br/>
      </w:r>
      <w:r>
        <w:pict>
          <v:line id="_x0000_s1548" style="position:absolute;z-index:252044288"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1286"/>
          <w:headerReference w:type="default" r:id="rId1287"/>
          <w:footerReference w:type="even" r:id="rId1288"/>
          <w:footerReference w:type="default" r:id="rId1289"/>
          <w:headerReference w:type="first" r:id="rId1290"/>
          <w:footerReference w:type="first" r:id="rId1291"/>
          <w:pgSz w:w="12240" w:h="15840"/>
          <w:pgMar w:top="840" w:right="1000" w:bottom="840" w:left="1000" w:header="400" w:footer="400"/>
          <w:pgNumType w:fmt="decimal"/>
          <w:cols w:space="720"/>
          <w:titlePg w:val="0"/>
        </w:sectPr>
      </w:pPr>
    </w:p>
    <w:p>
      <w:pPr>
        <w:pStyle w:val="Normal145"/>
      </w:pPr>
    </w:p>
    <w:p>
      <w:pPr>
        <w:pStyle w:val="Normal145"/>
      </w:pPr>
      <w:r>
        <w:pict>
          <v:shape id="_x0000_i1549" type="#_x0000_t75" alt="LexisNexis®" style="width:147.75pt;height:30pt">
            <v:imagedata r:id="rId17" o:title=""/>
          </v:shape>
        </w:pict>
      </w:r>
      <w:r>
        <w:cr/>
      </w:r>
    </w:p>
    <w:p>
      <w:pPr>
        <w:pStyle w:val="Heading1143"/>
        <w:keepNext w:val="0"/>
        <w:spacing w:after="200" w:line="340" w:lineRule="atLeast"/>
        <w:ind w:left="0" w:right="0" w:firstLine="0"/>
        <w:jc w:val="center"/>
      </w:pPr>
      <w:hyperlink r:id="rId1292" w:history="1">
        <w:r>
          <w:rPr>
            <w:rFonts w:ascii="arial" w:eastAsia="arial" w:hAnsi="arial" w:cs="arial"/>
            <w:b/>
            <w:i/>
            <w:strike w:val="0"/>
            <w:color w:val="0077CC"/>
            <w:sz w:val="28"/>
            <w:u w:val="single"/>
            <w:vertAlign w:val="baseline"/>
          </w:rPr>
          <w:t>The Walking Cure</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2005 Sunday</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45"/>
        <w:keepNext w:val="0"/>
        <w:spacing w:after="0" w:line="240" w:lineRule="atLeast"/>
        <w:ind w:right="0"/>
        <w:jc w:val="both"/>
      </w:pPr>
      <w:bookmarkStart w:id="290" w:name="Bookmark_145"/>
      <w:bookmarkEnd w:id="290"/>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Column 4; Arts and Leisure Desk; Pg. 8; THEATER</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CHOIRE SICHA</w:t>
      </w:r>
    </w:p>
    <w:p>
      <w:pPr>
        <w:pStyle w:val="Normal145"/>
        <w:keepNext/>
        <w:spacing w:before="240" w:after="0" w:line="340" w:lineRule="atLeast"/>
        <w:ind w:left="0" w:right="0" w:firstLine="0"/>
        <w:jc w:val="left"/>
      </w:pPr>
      <w:bookmarkStart w:id="291" w:name="Body_143"/>
      <w:bookmarkEnd w:id="291"/>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550" style="position:absolute;z-index:252045312"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morning for nearly a month, the playwright Christopher Shinn has left his Lower East Side apartment and walked the four miles to Playwrights Horizons on West 42nd Street for rehearsals of his sixth play, ''On the Mountain.''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weekdays that walk is interrupted in the East 30's for 45 minutes of psychoanalysis, which he has pursued, off and on, for nine years. His analyst takes the weekends off, but Mr. Shinn seems inclined to carry on without him.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 recent Sunday, tromping through the remains of the previous night's blizzard, he said: ''I had a horrible nightmare last night, about the theater that produced my last play. The artistic director discovered that I'd betrayed him. I think it has to do with a sense that I haven't been fully emotionally committed yet to this process.''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an improbable fear. Mr. Shinn's first play was produced when he was but 23; that one and three since have had their premieres in London. ''I didn't have to claw my way to peoples' theaters' front doors,'' he said. ''I had one of the best 'ins' there are: good reviews in London.''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successes created lucrative opportunities, but none appealed to him as much as the New York-specific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of theater artists. In 2002 he left a writing contract with a cable network. ''The thing about being a playwright is, you get better at it if you keep doing it,'' he said. ''And the idea of stopping doing it, just as soon as I was getting good at it, seemed like a disaster to me.'' Last year, he was offered another well-paid television job, in Los Angeles, but he declined.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this period of time,'' he said, ''that I got rid of cable, stopped buying CD's, stopped going to movies, stopped drinking at bars and quit smoking. I eliminated a lot of the pleasures of my life, not that they were necessarily healthful pleasures.'' These financial necessities gave Mr. Shinn the opportunity ''to go to a room and shut the door and figure out why I hated everyone I thought I loved, and hated myself.''</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Nearly two years later Mr. Shinn's ascetic self-scrutiny has resulted in about 80 minutes of stage time. ''On the Mountain'' is about a mother -- not a particularly good one -- and her child, and is based, loosely, on Henry James's ''Aspern Papers,'' in which a man uses unscrupulous means to obtain a poet's lost letters. In this case the search is for a lost song by the mother's former husband, a deceased Seattle rock star.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Shinn was a college freshman when Kurt Cobain died, and the play is a testament to that lingering shock. But it is also a sympathetic rebuke to today's youth, who, it implies, lack heroes substantial enough to grieve for. The play, opening in previews last week and scheduled to run through March 13, is directed by Jo Bonney, who also directed Neil Labute's ''Fat Pig.''</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Shinn, who's now all of 29, doesn't look as if he gets out much. He is scruffy and thin, clad in old boots and jeans, and terribly serious. He confesses that he writes plays to make friends, and while it's not perhaps the most efficient way to do so, rehearsal does bring a lonely playwright into energetic human company.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Stepping out of the snow and into Playwrights Horizons, he found a scene -- stock-photo-attractive young actors, winter boots piled in the corner -- as cozy as a family den, with Mr. Shinn as an oddly young father. Might he in fact be happy? ''I'm not having financial problems at the moment,'' he said. ''I love my analysis, I like teaching, my plays are getting produced, I'm writing, I'm productive, so I am very happy these days.''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wasn't smiling.   CHOIRE SICHA</w:t>
      </w:r>
    </w:p>
    <w:p>
      <w:pPr>
        <w:pStyle w:val="Normal145"/>
      </w:pPr>
    </w:p>
    <w:p>
      <w:pPr>
        <w:pStyle w:val="Normal1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MOUNTAIN'</w:t>
      </w:r>
    </w:p>
    <w:p>
      <w:pPr>
        <w:pStyle w:val="Normal1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PLAYWRIGHTS HORIZONS</w:t>
      </w:r>
    </w:p>
    <w:p>
      <w:pPr>
        <w:pStyle w:val="Normal1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416 West 42nd Street, Clinton.</w:t>
      </w:r>
    </w:p>
    <w:p>
      <w:pPr>
        <w:pStyle w:val="Normal145"/>
      </w:pPr>
    </w:p>
    <w:p>
      <w:pPr>
        <w:pStyle w:val="Normal145"/>
        <w:keepNext w:val="0"/>
        <w:spacing w:before="240" w:after="0" w:line="260" w:lineRule="atLeast"/>
        <w:ind w:left="0" w:right="0" w:firstLine="0"/>
        <w:jc w:val="left"/>
      </w:pPr>
      <w:r>
        <w:br/>
      </w:r>
      <w:hyperlink r:id="rId1293" w:history="1">
        <w:r>
          <w:rPr>
            <w:rFonts w:ascii="arial" w:eastAsia="arial" w:hAnsi="arial" w:cs="arial"/>
            <w:b w:val="0"/>
            <w:i/>
            <w:strike w:val="0"/>
            <w:color w:val="0077CC"/>
            <w:sz w:val="20"/>
            <w:u w:val="single"/>
            <w:vertAlign w:val="baseline"/>
          </w:rPr>
          <w:t>http://www.nytimes.com</w:t>
        </w:r>
      </w:hyperlink>
    </w:p>
    <w:p>
      <w:pPr>
        <w:pStyle w:val="Normal1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5"/>
        <w:spacing w:line="60" w:lineRule="exact"/>
      </w:pPr>
      <w:r>
        <w:pict>
          <v:line id="_x0000_s1551" style="position:absolute;z-index:252046336" from="0,2pt" to="512pt,2pt" strokecolor="#009ddb" strokeweight="2pt">
            <v:stroke linestyle="single"/>
            <w10:wrap type="topAndBottom"/>
          </v:line>
        </w:pict>
      </w:r>
    </w:p>
    <w:p>
      <w:pPr>
        <w:pStyle w:val="Normal1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Christopher Shinn, who has given up a lot of things -- but not self-scrutiny. (Photo by Sara Krulwich/The New York Times)</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7, 2005</w:t>
      </w:r>
    </w:p>
    <w:p>
      <w:pPr>
        <w:pStyle w:val="Normal145"/>
      </w:pPr>
    </w:p>
    <w:p>
      <w:pPr>
        <w:pStyle w:val="Normal145"/>
        <w:ind w:left="200"/>
        <w:sectPr>
          <w:type w:val="continuous"/>
          <w:pgMar w:top="840" w:right="1000" w:bottom="840" w:left="1000" w:header="400" w:footer="400"/>
          <w:pgNumType w:fmt="decimal"/>
          <w:cols w:space="720"/>
        </w:sectPr>
      </w:pPr>
      <w:r>
        <w:br/>
      </w:r>
      <w:r>
        <w:pict>
          <v:line id="_x0000_s1552" style="position:absolute;z-index:252047360"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1294"/>
          <w:headerReference w:type="default" r:id="rId1295"/>
          <w:footerReference w:type="even" r:id="rId1296"/>
          <w:footerReference w:type="default" r:id="rId1297"/>
          <w:headerReference w:type="first" r:id="rId1298"/>
          <w:footerReference w:type="first" r:id="rId1299"/>
          <w:pgSz w:w="12240" w:h="15840"/>
          <w:pgMar w:top="840" w:right="1000" w:bottom="840" w:left="1000" w:header="400" w:footer="400"/>
          <w:pgNumType w:fmt="decimal"/>
          <w:cols w:space="720"/>
          <w:titlePg w:val="0"/>
        </w:sectPr>
      </w:pPr>
    </w:p>
    <w:p>
      <w:pPr>
        <w:pStyle w:val="Normal146"/>
      </w:pPr>
    </w:p>
    <w:p>
      <w:pPr>
        <w:pStyle w:val="Normal146"/>
      </w:pPr>
      <w:r>
        <w:pict>
          <v:shape id="_x0000_i1553" type="#_x0000_t75" alt="LexisNexis®" style="width:147.75pt;height:30pt">
            <v:imagedata r:id="rId17" o:title=""/>
          </v:shape>
        </w:pict>
      </w:r>
      <w:r>
        <w:cr/>
      </w:r>
    </w:p>
    <w:p>
      <w:pPr>
        <w:pStyle w:val="Heading1144"/>
        <w:keepNext w:val="0"/>
        <w:spacing w:after="200" w:line="340" w:lineRule="atLeast"/>
        <w:ind w:left="0" w:right="0" w:firstLine="0"/>
        <w:jc w:val="center"/>
      </w:pPr>
      <w:hyperlink r:id="rId1300" w:history="1">
        <w:r>
          <w:rPr>
            <w:rFonts w:ascii="arial" w:eastAsia="arial" w:hAnsi="arial" w:cs="arial"/>
            <w:b/>
            <w:i/>
            <w:strike w:val="0"/>
            <w:color w:val="0077CC"/>
            <w:sz w:val="28"/>
            <w:u w:val="single"/>
            <w:vertAlign w:val="baseline"/>
          </w:rPr>
          <w:t>TELEVISION REVIEW;</w:t>
        </w:r>
      </w:hyperlink>
      <w:r>
        <w:br/>
      </w:r>
      <w:hyperlink r:id="rId1301" w:history="1">
        <w:r>
          <w:rPr>
            <w:rFonts w:ascii="arial" w:eastAsia="arial" w:hAnsi="arial" w:cs="arial"/>
            <w:b/>
            <w:i/>
            <w:strike w:val="0"/>
            <w:color w:val="0077CC"/>
            <w:sz w:val="28"/>
            <w:u w:val="single"/>
            <w:vertAlign w:val="baseline"/>
          </w:rPr>
          <w:t>Holding Life Together in Belfast</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1997, Tuesday, Late Edition - Final</w:t>
      </w:r>
    </w:p>
    <w:p>
      <w:pPr>
        <w:pStyle w:val="Normal146"/>
        <w:keepNext w:val="0"/>
        <w:spacing w:after="0" w:line="240" w:lineRule="atLeast"/>
        <w:ind w:right="0"/>
        <w:jc w:val="both"/>
      </w:pPr>
      <w:bookmarkStart w:id="292" w:name="Bookmark_146"/>
      <w:bookmarkEnd w:id="292"/>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Cultural Desk </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 Section C; Page 18; Column 1; Cultural Desk ; Column 1; ; Review</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521 words</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WALTER GOODMAN </w:t>
      </w:r>
    </w:p>
    <w:p>
      <w:pPr>
        <w:pStyle w:val="Normal14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WALTER GOODMAN </w:t>
      </w:r>
    </w:p>
    <w:p>
      <w:pPr>
        <w:pStyle w:val="Normal146"/>
        <w:keepNext/>
        <w:spacing w:before="240" w:after="0" w:line="340" w:lineRule="atLeast"/>
        <w:ind w:left="0" w:right="0" w:firstLine="0"/>
        <w:jc w:val="left"/>
      </w:pPr>
      <w:bookmarkStart w:id="293" w:name="Body_144"/>
      <w:bookmarkEnd w:id="293"/>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554" style="position:absolute;z-index:252048384"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few appealing side effects of the unending Irish troubles is the advent of women who have crossed the religious divide to work together for peace and the binding of their battered communities. Joining that admirable company tonight are Geraldine O'Regan, a Catholic, and May Blood, a Protestant. As seen in "Daughters of the Troubles: Belfast Stories," they are more deeply united by class and by sex than they are separated by religion or by politics.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alternating memories of growing up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that were still religiously mixed reveal similar struggles to make a living in a society dominated by the wealthy and a life in homes dominated by men.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Tonight's documentary carries the theme into the present as it focuses on young people with bleak job prospects on both sides of the divide trying to cope with crime, violence, teen-age pregnancy, alcohol and other threats along with a poisonous intolerance. The point is that they have much more in common than their gun-happy paramilitary elders can acknowledge.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Protestant-Catholic confrontations, the program is more partisan than its heroines. No explicit position is taken. But while the violence of the Irish Republican Army is mentioned in passing, the camera is drawn repeatedly to the aggressiveness of the Union side: British soldiers are pictured as engaged in knocking about and jailing innocent Catholic lads, with no suggestion of what would happen if the British withdrew.</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narration, dutifully delivered by Anjelica Huston, sounds at times like a female-bonding tract for teen-agers as it describes the "rich social life in a room full of women" and reports that "women, as ever, held together the basic forms of communal life."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Happily, Ms. O'Regan and Ms. Blood do not talk that way. They are so likable that you can understand why the Irish Tourist Board and Aer Lingus are among those paying for the program.</w:t>
      </w:r>
    </w:p>
    <w:p>
      <w:pPr>
        <w:pStyle w:val="Normal1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Lives of Jesus'</w:t>
      </w:r>
    </w:p>
    <w:p>
      <w:pPr>
        <w:pStyle w:val="Normal1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Odyssey, tomorrow night at 10</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Announced as an exploration of the historical Jesus, this four-part series, a collaboration between Odyssey and the BBC, begins in India, where its subject is unlikely ever to have set His sandals. Yet Mark Tully, an observant British journalist and an observing Christian, finds resemblances, at least in the beliefs of worshipers, between the Christian Son of God and a present-day Hindu spiritual leader.</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quick course in comparative religion. Mr. Tully promises that the programs to follow, which visit Israel and Egypt, among other lands, will get down to the evidence for the existence of Jesus the man.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Odyssey, by the way, used to be known as the Faith and Values channel and is owned in part by the National Interfaith Cable Coalition, a consortium of 64 Protestant, Jewish, Catholic and Eastern Orthodox groups. It's the sort of cooperation Northern Ireland could use.</w:t>
      </w:r>
    </w:p>
    <w:p>
      <w:pPr>
        <w:pStyle w:val="Normal1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DAUGHTERS OF THE</w:t>
      </w:r>
    </w:p>
    <w:p>
      <w:pPr>
        <w:pStyle w:val="Normal1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TROUBLES</w:t>
      </w:r>
    </w:p>
    <w:p>
      <w:pPr>
        <w:pStyle w:val="Normal1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Belfast Stories</w:t>
      </w:r>
    </w:p>
    <w:p>
      <w:pPr>
        <w:pStyle w:val="Normal1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PBS, tonight at 10</w:t>
      </w:r>
    </w:p>
    <w:p>
      <w:pPr>
        <w:pStyle w:val="Normal1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 local listings)</w:t>
      </w:r>
    </w:p>
    <w:p>
      <w:pPr>
        <w:pStyle w:val="Normal1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and produced by Marcia Rock; written by Jack Holland and Ms. Rock; directors of photography, Richard Dallett and Jimmy Garland; original music by Ron Sadoff; Anjelica Huston, narrator.</w:t>
      </w:r>
    </w:p>
    <w:p>
      <w:pPr>
        <w:pStyle w:val="Normal1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6"/>
        <w:spacing w:line="60" w:lineRule="exact"/>
      </w:pPr>
      <w:r>
        <w:pict>
          <v:line id="_x0000_s1555" style="position:absolute;z-index:252049408" from="0,2pt" to="512pt,2pt" strokecolor="#009ddb" strokeweight="2pt">
            <v:stroke linestyle="single"/>
            <w10:wrap type="topAndBottom"/>
          </v:line>
        </w:pict>
      </w:r>
    </w:p>
    <w:p>
      <w:pPr>
        <w:pStyle w:val="Normal1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Geraldine O'Regan, left, a Catholic, and May Blood, a Protestant, tell of shared experiences in "Daughters of the Troubles: Belfast Stories." (American Ireland Fund)</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1997</w:t>
      </w:r>
    </w:p>
    <w:p>
      <w:pPr>
        <w:pStyle w:val="Normal146"/>
      </w:pPr>
    </w:p>
    <w:p>
      <w:pPr>
        <w:pStyle w:val="Normal146"/>
        <w:ind w:left="200"/>
        <w:sectPr>
          <w:type w:val="continuous"/>
          <w:pgMar w:top="840" w:right="1000" w:bottom="840" w:left="1000" w:header="400" w:footer="400"/>
          <w:pgNumType w:fmt="decimal"/>
          <w:cols w:space="720"/>
        </w:sectPr>
      </w:pPr>
      <w:r>
        <w:br/>
      </w:r>
      <w:r>
        <w:pict>
          <v:line id="_x0000_s1556" style="position:absolute;z-index:252050432"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1302"/>
          <w:headerReference w:type="default" r:id="rId1303"/>
          <w:footerReference w:type="even" r:id="rId1304"/>
          <w:footerReference w:type="default" r:id="rId1305"/>
          <w:headerReference w:type="first" r:id="rId1306"/>
          <w:footerReference w:type="first" r:id="rId1307"/>
          <w:pgSz w:w="12240" w:h="15840"/>
          <w:pgMar w:top="840" w:right="1000" w:bottom="840" w:left="1000" w:header="400" w:footer="400"/>
          <w:pgNumType w:fmt="decimal"/>
          <w:cols w:space="720"/>
          <w:titlePg w:val="0"/>
        </w:sectPr>
      </w:pPr>
    </w:p>
    <w:p>
      <w:pPr>
        <w:pStyle w:val="Normal147"/>
      </w:pPr>
    </w:p>
    <w:p>
      <w:pPr>
        <w:pStyle w:val="Normal147"/>
      </w:pPr>
      <w:r>
        <w:pict>
          <v:shape id="_x0000_i1557" type="#_x0000_t75" alt="LexisNexis®" style="width:147.75pt;height:30pt">
            <v:imagedata r:id="rId17" o:title=""/>
          </v:shape>
        </w:pict>
      </w:r>
      <w:r>
        <w:cr/>
      </w:r>
    </w:p>
    <w:p>
      <w:pPr>
        <w:pStyle w:val="Heading1145"/>
        <w:keepNext w:val="0"/>
        <w:spacing w:after="200" w:line="340" w:lineRule="atLeast"/>
        <w:ind w:left="0" w:right="0" w:firstLine="0"/>
        <w:jc w:val="center"/>
      </w:pPr>
      <w:hyperlink r:id="rId1308" w:history="1">
        <w:r>
          <w:rPr>
            <w:rFonts w:ascii="arial" w:eastAsia="arial" w:hAnsi="arial" w:cs="arial"/>
            <w:b/>
            <w:i/>
            <w:strike w:val="0"/>
            <w:color w:val="0077CC"/>
            <w:sz w:val="28"/>
            <w:u w:val="single"/>
            <w:vertAlign w:val="baseline"/>
          </w:rPr>
          <w:t>Syria's Kurds Look to Iraqi Minority for Support</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2013 Thursday</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International Herald Tribune</w:t>
      </w:r>
    </w:p>
    <w:p>
      <w:pPr>
        <w:pStyle w:val="Normal147"/>
        <w:keepNext w:val="0"/>
        <w:spacing w:after="0" w:line="240" w:lineRule="atLeast"/>
        <w:ind w:right="0"/>
        <w:jc w:val="both"/>
      </w:pPr>
      <w:bookmarkStart w:id="294" w:name="Bookmark_147"/>
      <w:bookmarkEnd w:id="294"/>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Section ; Column 0; Foreign Desk; Pg. </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1096 words</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 GITTLESON</w:t>
      </w:r>
    </w:p>
    <w:p>
      <w:pPr>
        <w:pStyle w:val="Normal147"/>
        <w:keepNext/>
        <w:spacing w:before="240" w:after="0" w:line="340" w:lineRule="atLeast"/>
        <w:ind w:left="0" w:right="0" w:firstLine="0"/>
        <w:jc w:val="left"/>
      </w:pPr>
      <w:bookmarkStart w:id="295" w:name="Body_145"/>
      <w:bookmarkEnd w:id="295"/>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558" style="position:absolute;z-index:252051456" from="0,2pt" to="512pt,2pt" strokecolor="#009ddb" strokeweight="2pt">
            <v:stroke linestyle="single"/>
            <w10:wrap type="topAndBottom"/>
          </v:line>
        </w:pict>
      </w:r>
    </w:p>
    <w:p>
      <w:pPr>
        <w:pStyle w:val="Normal147"/>
      </w:pP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ERBIL, IRAQ -- As war rages across the border in Syria, the semiautonomous Kurdish region of Iraq has emerged as a lead backer of Syrian Kurds , hoping another empowered Kurdish entity like itself will emerge should the Syrian regime fall.</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Iraqi Kurdistan's embrace of the Syrian Kurdish cause has expanded its regional clout and may promote the Kurdish nationalist credentials of its president, Massoud Barzani, among the millions of Kurds spread across Turkey, Iran, Iraq and Syria.</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Iraqi Kurdistan has given humanitarian aid to tens of thousands of Syrian Kurdish refugees, played host to leading Syrian Kurdish political groups, and trained hundreds of Kurdish defectors from the Syrian Army.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Northeast Syria, where many Kurds live, has stayed largely quiet compared with the rest of the country. With the Syrian Army busy in other parts of the country, Kurdish groups have taken over security in parts of the region. The crisis presents a historic opportunity for Syria's 2 million Kurds, who have long suffered state-sponsored discrimination. Syria's Kurds live near the Iraqi and Turkish borders and in major cities across the country.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of Iraqi Kurdistan, which in the last decade has gained an unprecedented amount of autonomy from Baghdad, hope Syrians will emulate what they see as their success with federalism. The northern Iraqi region boasts its own security force, social services and diplomatic missions around the world, though tensions with the central Iraqi government remain high over oil, territory and security disputes.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the Kurds to have a role in formulating a future Syria,'' said Hamid Darbandi, a deputy minister in charge of the Syria portfolio for Kurdistan's president. While Syrian Kurdish leaders say the Iraqi Kurds have not pressured them to choose a certain system of governing, the Kurdish Regional Government has made clear it favors applying its own experience to Syria. Federalism gives Syrians ''the opportunity to stay together,'' Mr. Darbandi said.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scars of inter-Kurdish fighting in northern Iraq still fresh and signs of the same emerging in Syria, in July Mr. Barzani pushed for the formation of the Supreme Kurdish Committee, a power-sharing body that consists of the two leading Syrian Kurdish political groups. In doing so, Mr. Barzani raised Turkey's ire by accepting the participation of the Democratic Union Party, or P.Y.D., a Syrian Kurdish group affiliated with the Kurdistan Workers' Party, the P.K.K. For decades the P.K.K. has waged an insurgency against Turkey, which along with the United States and European Union considers it a terrorist organization.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P.Y.D. holds the most military clout and popular support on the ground, analysts say, and Mr. Barzani showed pragmatism in bringing it to the table even though his party's views align more with the other half of the Supreme Kurdish Committee, a coalition of groups known as the Kurdistan National Council, or K.N.C.</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several years, Turkey and Iraqi Kurdistan have built flourishing economic and diplomatic relations, despite Turkey's strained relations with its own large Kurdish population. Energy-starved Turkey aims to benefit from an oil boom in Kurdistan, while the Kurdish Regional Government has used trade with Turkey to increase its economic independence from Baghdad.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that those relations, economic relations, won't affect the politics or relations between southern Kurdistan and western Kurdistan,'' said the P.Y.D.'s leader, Salih Muslim, referring to Iraqi Kurdistan and northeast Syria. ''Until now, we haven't seen anything.''</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both Turkey and Kurdistan back the Syrian opposition, they see different endgames for the Syrian Kurds, with Turkey worried that autonomy for Syrian Kurds might inspire a push for autonomy among its Kurdish population, analysts say.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K.N.C. supports a federal system for Syria, while the P.Y.D. calls that idea unfeasible since the country's many ethnic groups are geographically mixed. Both parties praise Mr. Barzani's leadership.</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helping us politically. Wherever he goes, he says the Kurds in Syria have their own rights,'' Abdul Hakim Bachar, secretary of the Syrian affiliate of Mr. Barzani's party, a member of the K.N.C., said in his office in Erbil. ''Wherever he has negotiations with other countries, a part of what he says is about the Syrian Kurds.''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and Kurdistan's shared embrace of the Syrian Kurds runs afoul of Tehran and Baghdad, who have backed the ruling Syrian regime to different degrees. The Syrian Kurdish issue has further strained already tense relations between the Iraqi central government and Kurdistan.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regional powers jockey for influence among the Syrian Kurds, though, deep distrust persists between Syrian Kurdish political leaders, and the extent of their influence on the ground is dubious as they try prevent potential clashes between Arabs and Kurds.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Iraqi Kurdistan is grappling with a flood of refugees that could soon overwhelm the Kurdish Regional Government and international groups providing aid to refugees.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80,000 Syrians have fled to Iraq, the vast majority Syrian Kurds; most live in a refugee camp near the border. The regional government has allocated millions of dollars in aid to the refugees and allowed them freedom of movement and access to jobs.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sense of kinship with fellow Kurdish ''brothers and sisters'' has compelled the Iraqi Kurds to offer aid and has opened their communities to refugees at the risk of upsetting the social balance.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try to slow the daily flow of hundreds of refugees into Kurdistan, in recent weeks the Kurdish Regional Government started sending food and fuel across the border into Syria. While aid workers said the regional government's support is not ostensibly politicized, refugees in Kurdistan praised Mr. Barzani as a role model.</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Farhan Hassan Mahmoud, a Syrian Kurd who fled to Iraq three months ago, last week watched volunteers from a local refugee-aid group unload donations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on the outskirts of Erbil, home to a recent influx of Syrian refugees. Volunteers distributed bags of winter clothes, blankets and food in front of the local office of Mr. Barzani's party.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thank President Barzani andJalal Talabani,'' the Kurdish president of Iraq, said Mr. Mahmoud, who like many Kurds born in Syria has been deprived of citizenship by the Syrian government.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Barzani is setting an example for Kurdish-majority areas in Syria, Mr. Mahmoud added. ''God willing,'' he said, ''they will become like Iraqi Kurdistan.''</w:t>
      </w:r>
    </w:p>
    <w:p>
      <w:pPr>
        <w:pStyle w:val="Normal147"/>
        <w:keepNext w:val="0"/>
        <w:spacing w:before="240" w:after="0" w:line="260" w:lineRule="atLeast"/>
        <w:ind w:left="0" w:right="0" w:firstLine="0"/>
        <w:jc w:val="left"/>
      </w:pPr>
      <w:r>
        <w:br/>
      </w:r>
      <w:hyperlink r:id="rId1309" w:history="1">
        <w:r>
          <w:rPr>
            <w:rFonts w:ascii="arial" w:eastAsia="arial" w:hAnsi="arial" w:cs="arial"/>
            <w:b w:val="0"/>
            <w:i/>
            <w:strike w:val="0"/>
            <w:color w:val="0077CC"/>
            <w:sz w:val="20"/>
            <w:u w:val="single"/>
            <w:vertAlign w:val="baseline"/>
          </w:rPr>
          <w:t>http://www.nytimes.com/2013/01/31/world/middleeast/31iht-m31-kurds.html</w:t>
        </w:r>
      </w:hyperlink>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2013</w:t>
      </w:r>
    </w:p>
    <w:p>
      <w:pPr>
        <w:pStyle w:val="Normal147"/>
      </w:pPr>
    </w:p>
    <w:p>
      <w:pPr>
        <w:pStyle w:val="Normal147"/>
        <w:ind w:left="200"/>
        <w:sectPr>
          <w:type w:val="continuous"/>
          <w:pgMar w:top="840" w:right="1000" w:bottom="840" w:left="1000" w:header="400" w:footer="400"/>
          <w:pgNumType w:fmt="decimal"/>
          <w:cols w:space="720"/>
        </w:sectPr>
      </w:pPr>
      <w:r>
        <w:br/>
      </w:r>
      <w:r>
        <w:pict>
          <v:line id="_x0000_s1559" style="position:absolute;z-index:252052480"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1310"/>
          <w:headerReference w:type="default" r:id="rId1311"/>
          <w:footerReference w:type="even" r:id="rId1312"/>
          <w:footerReference w:type="default" r:id="rId1313"/>
          <w:headerReference w:type="first" r:id="rId1314"/>
          <w:footerReference w:type="first" r:id="rId1315"/>
          <w:pgSz w:w="12240" w:h="15840"/>
          <w:pgMar w:top="840" w:right="1000" w:bottom="840" w:left="1000" w:header="400" w:footer="400"/>
          <w:pgNumType w:fmt="decimal"/>
          <w:cols w:space="720"/>
          <w:titlePg w:val="0"/>
        </w:sectPr>
      </w:pPr>
    </w:p>
    <w:p>
      <w:pPr>
        <w:pStyle w:val="Normal148"/>
      </w:pPr>
    </w:p>
    <w:p>
      <w:pPr>
        <w:pStyle w:val="Normal148"/>
      </w:pPr>
      <w:r>
        <w:pict>
          <v:shape id="_x0000_i1560" type="#_x0000_t75" alt="LexisNexis®" style="width:147.75pt;height:30pt">
            <v:imagedata r:id="rId17" o:title=""/>
          </v:shape>
        </w:pict>
      </w:r>
      <w:r>
        <w:cr/>
      </w:r>
    </w:p>
    <w:p>
      <w:pPr>
        <w:pStyle w:val="Heading1146"/>
        <w:keepNext w:val="0"/>
        <w:spacing w:after="200" w:line="340" w:lineRule="atLeast"/>
        <w:ind w:left="0" w:right="0" w:firstLine="0"/>
        <w:jc w:val="center"/>
      </w:pPr>
      <w:hyperlink r:id="rId1316" w:history="1">
        <w:r>
          <w:rPr>
            <w:rFonts w:ascii="arial" w:eastAsia="arial" w:hAnsi="arial" w:cs="arial"/>
            <w:b/>
            <w:i/>
            <w:strike w:val="0"/>
            <w:color w:val="0077CC"/>
            <w:sz w:val="28"/>
            <w:u w:val="single"/>
            <w:vertAlign w:val="baseline"/>
          </w:rPr>
          <w:t>The Editorial Notebook;</w:t>
        </w:r>
      </w:hyperlink>
      <w:r>
        <w:br/>
      </w:r>
      <w:hyperlink r:id="rId1317" w:history="1">
        <w:r>
          <w:rPr>
            <w:rFonts w:ascii="arial" w:eastAsia="arial" w:hAnsi="arial" w:cs="arial"/>
            <w:b/>
            <w:i/>
            <w:strike w:val="0"/>
            <w:color w:val="0077CC"/>
            <w:sz w:val="28"/>
            <w:u w:val="single"/>
            <w:vertAlign w:val="baseline"/>
          </w:rPr>
          <w:t>The Birth of Greater New York</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1989, Thursday, Late City Final Edition</w:t>
      </w:r>
    </w:p>
    <w:p>
      <w:pPr>
        <w:pStyle w:val="Normal148"/>
        <w:keepNext w:val="0"/>
        <w:spacing w:after="0" w:line="240" w:lineRule="atLeast"/>
        <w:ind w:right="0"/>
        <w:jc w:val="both"/>
      </w:pPr>
      <w:bookmarkStart w:id="296" w:name="Bookmark_148"/>
      <w:bookmarkEnd w:id="296"/>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26, Column 1; Editorial Desk; Editorial</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488 words</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Roger Starr</w:t>
      </w:r>
    </w:p>
    <w:p>
      <w:pPr>
        <w:pStyle w:val="Normal148"/>
        <w:keepNext/>
        <w:spacing w:before="240" w:after="0" w:line="340" w:lineRule="atLeast"/>
        <w:ind w:left="0" w:right="0" w:firstLine="0"/>
        <w:jc w:val="left"/>
      </w:pPr>
      <w:bookmarkStart w:id="297" w:name="Body_146"/>
      <w:bookmarkEnd w:id="297"/>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561" style="position:absolute;z-index:252053504"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our streets . . . are interlocked . . . each city retains an individuality it would be difficult to merge or to surrender,'' Carol Brink wrote in ''The Twin Cities,'' her book about St. Paul and Minneapolis. ''Individuality'' could equally have described New York and Brooklyn in the 1890's.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it, the two cities did form a unique union in 1898. Three other loose parts of the state joined them, making Greater New York a city of five boroughs, each retaining some resemblance to a county. Now the Supreme Court has ruled unconstitutional the Board of Estimate, the institution that has seemed so essential to the merged city's ability to function. Discussions of how to replace it turn on how Greater New York came together in the first place.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Greater New York remains the only successful total merger of a city with its suburban and rural areas. St. Louis, for example, has several times unsuccessfully sought to unite with its suburbs. Miami and Los Angeles tried, with limited success, to regionalize some city functions into the surrounding counties. Toronto has actually succeeded in creating Greater Toronto. But it does not approach New York's size.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York's unification required extraordinary efforts because Brooklyn resisted. In an 1894 referendum, Brooklynites favored merger by fewer than 300 votes out of 129,000. The need for new bridges across the East River and the prospect of a subway beneath it overcame the resistance. Brooklynites realized that Manhattan would not invest in transportation if the primary beneficiaries were real estate owners and a local government across the river.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Unification made possible New York City's pioneering social programs. It opened quasi-suburban land in the Bronx and Queens for small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homes and subsidized projects that housed migrants from Manhattan and downtown Brooklyn. With unity came a university, long before the state built one, and public hospitals in all boroughs. Unified New York was able to maintain large non-taxable parks that boroughs could not finance on their own.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facilities like branch libraries and community colleges were paid for from taxes levied on Manhattan's commercial properties and high-rise apartments. Many needed but unwelcome proposals, including the location of jails and garages for sanitation trucks, were opposed vigorously in the affected boroughs. Bargaining at the Board of Estimate made acceptance possible.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strong arguments for neighborhood stability and local control of service delivery. But government services and neighborhood stability depend on a large and diversified tax base. Adjudicating the battles between local wishes and general needs is often stormy. But New York's history of adjusting its governmental structures to represent both the whole and the parts suggests that, with shrewdness and experience, even a very large amalgamated city can conquer very large differences.</w:t>
      </w:r>
    </w:p>
    <w:p>
      <w:pPr>
        <w:pStyle w:val="Normal148"/>
      </w:pPr>
    </w:p>
    <w:p>
      <w:pPr>
        <w:pStyle w:val="Normal148"/>
        <w:ind w:left="200"/>
        <w:sectPr>
          <w:type w:val="continuous"/>
          <w:pgMar w:top="840" w:right="1000" w:bottom="840" w:left="1000" w:header="400" w:footer="400"/>
          <w:pgNumType w:fmt="decimal"/>
          <w:cols w:space="720"/>
        </w:sectPr>
      </w:pPr>
      <w:r>
        <w:br/>
      </w:r>
      <w:r>
        <w:pict>
          <v:line id="_x0000_s1562" style="position:absolute;z-index:252054528"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1318"/>
          <w:headerReference w:type="default" r:id="rId1319"/>
          <w:footerReference w:type="even" r:id="rId1320"/>
          <w:footerReference w:type="default" r:id="rId1321"/>
          <w:headerReference w:type="first" r:id="rId1322"/>
          <w:footerReference w:type="first" r:id="rId1323"/>
          <w:pgSz w:w="12240" w:h="15840"/>
          <w:pgMar w:top="840" w:right="1000" w:bottom="840" w:left="1000" w:header="400" w:footer="400"/>
          <w:pgNumType w:fmt="decimal"/>
          <w:cols w:space="720"/>
          <w:titlePg w:val="0"/>
        </w:sectPr>
      </w:pPr>
    </w:p>
    <w:p>
      <w:pPr>
        <w:pStyle w:val="Normal149"/>
      </w:pPr>
    </w:p>
    <w:p>
      <w:pPr>
        <w:pStyle w:val="Normal149"/>
      </w:pPr>
      <w:r>
        <w:pict>
          <v:shape id="_x0000_i1563" type="#_x0000_t75" alt="LexisNexis®" style="width:147.75pt;height:30pt">
            <v:imagedata r:id="rId17" o:title=""/>
          </v:shape>
        </w:pict>
      </w:r>
      <w:r>
        <w:cr/>
      </w:r>
    </w:p>
    <w:p>
      <w:pPr>
        <w:pStyle w:val="Heading1147"/>
        <w:keepNext w:val="0"/>
        <w:spacing w:after="200" w:line="340" w:lineRule="atLeast"/>
        <w:ind w:left="0" w:right="0" w:firstLine="0"/>
        <w:jc w:val="center"/>
      </w:pPr>
      <w:hyperlink r:id="rId1324" w:history="1">
        <w:r>
          <w:rPr>
            <w:rFonts w:ascii="arial" w:eastAsia="arial" w:hAnsi="arial" w:cs="arial"/>
            <w:b/>
            <w:i/>
            <w:strike w:val="0"/>
            <w:color w:val="0077CC"/>
            <w:sz w:val="28"/>
            <w:u w:val="single"/>
            <w:vertAlign w:val="baseline"/>
          </w:rPr>
          <w:t>France's Ideals, Forged in Revolution, Face a Modern Test</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2015 Tuesday</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49"/>
        <w:keepNext w:val="0"/>
        <w:spacing w:after="0" w:line="240" w:lineRule="atLeast"/>
        <w:ind w:right="0"/>
        <w:jc w:val="both"/>
      </w:pPr>
      <w:bookmarkStart w:id="298" w:name="Bookmark_149"/>
      <w:bookmarkEnd w:id="298"/>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7</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1297 words</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ERLANGER; Kimiko de Freytas-Tamura contributed reporting.</w:t>
      </w:r>
    </w:p>
    <w:p>
      <w:pPr>
        <w:pStyle w:val="Normal149"/>
        <w:keepNext/>
        <w:spacing w:before="240" w:after="0" w:line="340" w:lineRule="atLeast"/>
        <w:ind w:left="0" w:right="0" w:firstLine="0"/>
        <w:jc w:val="left"/>
      </w:pPr>
      <w:bookmarkStart w:id="299" w:name="Body_147"/>
      <w:bookmarkEnd w:id="299"/>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564" style="position:absolute;z-index:252055552" from="0,2pt" to="512pt,2pt" strokecolor="#009ddb" strokeweight="2pt">
            <v:stroke linestyle="single"/>
            <w10:wrap type="topAndBottom"/>
          </v:line>
        </w:pict>
      </w:r>
    </w:p>
    <w:p>
      <w:pPr>
        <w:pStyle w:val="Normal149"/>
      </w:pP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CLICHY-SOUS-BOIS, France -- In the aftermath of the Charlie Hebdo attacks, France has begun a defensive but potentially decisive debate over what it means to be French -- and whether that definition can make room for its vibrant, growing Muslim population.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its core, the debate is about whether the French sense of identity has become so intertwined with secularism that the country is failing to honor its ideals as it becomes a multicultural society in which Islam is taking a more prominent place.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law and tradition, citizens are meant to be judged as individuals without reference to race, religion or gender in the service of the republic's ideals and its motto: Liberty, Equality, Fraternity. That aspiration, dating to the French Revolution and deeply embedded in French life, was given a powerful voice in the large demonstrations of national unity following the January killings of cartoonists, police officers and Jews by homegrown Islamist radicals.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these ideals, and the French Republic itself, can feel distant and empty to disaffected Muslims, who traditionally see little distinction between religion and public life. They often view the state's values as foreign, even blasphemous, imposed on them like a form of cultural colonialism, and sometimes used as a pretext for racial and religious discrimination.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really under challenge here is the notion of France as a totalitarian democracy,'' said Andrew Hussey, a Paris-based professor who wrote ''The French Intifada: The Long War between France and Its Arabs.'' Republicanism here is ''a totality, like Communism was, and also sacred,'' he said.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is a country, he said, of ''enlightenment fundamentalists'' demanding ''the imposition of a whole identity.''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in places like Clichy-sous-Bois, a tough and heavily immigrant Paris suburb, where the gap is most visible between the French Republic of civics lessons and daily life for the mostly Muslim population.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Manuel Valls was criticized for describing the situation in ghettos like Clichy as ''territorial, social, ethnic apartheid.'' But in the 10 years since rioting against the police and the state started here, and then spread nationwide, prompting promises of reform, life has worsened: more crime, more unemployment, more poverty, more alienation and now, more radicalization among Muslim youth.</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young people here scoff at the ideals of liberty, equality and fraternity, calling them ''du pipeau,'' or hot air. They do not feel equal or fully free, and they have little sense of national solidarity.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M'hammed Henniche, the head of the Union of Muslim Associations of Seine-Saint-Denis, which encompasses Clichy, said, ''France is the country of the Declaration of the Rights of Man. But that's all it is, a declaration.'' Muslims, he said, feel freer to pray, eat, dress and live as they please in Britain, a monarchy, than in the French Republic.</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in other banlieues, as the heavily immigrant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suburbs are known, many young people here refused to comply with a state-mandated minute of silence for the journalists at Charlie Hebdo, whom they regard as having offended Islam.</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14-year-old who would give his name only as Louins said angrily: ''They don't respect us, and then during a minute of silence we're supposed to honor them? How can someone render homage to someone who doesn't respect us? We can't.'' He told his professor: ''I'm going to make a minute of silence for Palestine.'' His friend Burak agreed, then added: ''Stop the hypocrisy.''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Valls and President François Hollande have announced new civics lessons in the public schools to reinforce republican values, including ''laïcité,'' which translates roughly as secularism.</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if you are a Franco-Algerian stuck in the banlieues, Mr. Hussey said, with a fractured identity that is neither French nor Algerian, and you speak a bit of Arabic but not much, Islam can become ''the only part of your identity that seems real.''</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added, ''It's great to feel you're a soldier in this larger battle, and what you're fighting is the big republic that imposes all these things on you'' -- unemployment, non-halal school menus, a ban on the full veil and minarets, a paucity of mosques and a pervasive sense of being ''écarté,'' or rejected.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Mariam Cissé is deputy mayor of Clichy-sous-Bois. Ten years ago, a cousin, Bouna Traoré, then 15, was one of the teenagers who were electrocuted while hiding from the police in a power substation, and whose deaths set off three weeks of rioting nationwide, with more than 9,000 cars burned, nearly 3,000 arrests and 56 police officers wounded.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the riots, ''there are some new buildings and parks,'' said Ms. Cissé, 29. ''But after that, what? What?''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unemployment rate is 40 percent in Clichy, one of the poorest towns in France, with half the population under 25; there is a housing shortage, and there was no unemployment office here until last year, she said. It is only about 10 miles from central Paris, but there is no major road and still no mass transit station, despite a decade of promises.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no other developed country one sees towns so close but at the same time so far away,'' she said. ''One can't continue to be 15 kilometers from Paris as the bird flies and yet need at least an hour and a half to reach the capital.''</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separation and alienation of youth is inevitable, she suggested. Some French lawmakers said, ''These youngsters no longer deserve to be French because they no longer adopt the values of the republic,'' she said.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France must assume its cosmopolitanism,'' she continued. ''One can't welcome all sorts of people in the country without accepting their differences.''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Gilles Kepel is the great political scientist of the banlieues, having written three books about them, most recently ''Passion Française -- The Voice of the Ghettos,'' as well as a report for the government. For him, the target of Islamic radicals is not France, per se, but Europe and its growing Muslim minorities. France, with the largest number of Muslims in Europe and the largest number of those traveling to Syria and Iraq for jihad, is an obvious focus.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effort to radicalize ''nonetheless builds on things that are French,'' Mr. Kepel said. Not just poverty and exclusion, he said, but the offense taken ''even by Muslims who drink wine'' over the cartoons of Muhammed, and then the French Republic's full support for the cartoonists. As important, he said, is the unhealed wound of the French-Algerian war of independence and then of the Algerian war against Islamists.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Dominique Moïsi, a political scientist, said that the country needed a new clarity about its values. ''We need a new enlightenment, to reinvent the republic,'' he said, to better ''correspond to the diversity of France.''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fundamental question is ''to accept and practice the values of the republic,'' Mr. Moïsi said. ''But what does that mean? Respect for the other, giving reality to liberty, equality, fraternity. Freedom yes, but within limits. Equality, yes, but with limits to inequality in France. And fraternity is really missing.''</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Cissé, the deputy mayor of Clichy-sous-Bois, put the problem simply: ''France has trouble changing,'' she said.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''Integration, immigration -- these are taboo, and at the heart of the program of the National Front and the republican right. Now they must become national issues,'' she said. ''We have to confront these so-called problems so that one can travel as one wishes, practice our religion when and as we want, just like the others. And have a job, truly, because work is important.''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Otherwise, she said, ''France will be engulfed, in the years to come, in these same problems of 2005 and 2015.''</w:t>
      </w:r>
    </w:p>
    <w:p>
      <w:pPr>
        <w:pStyle w:val="Normal149"/>
        <w:keepNext w:val="0"/>
        <w:spacing w:before="240" w:after="0" w:line="260" w:lineRule="atLeast"/>
        <w:ind w:left="0" w:right="0" w:firstLine="0"/>
        <w:jc w:val="left"/>
      </w:pPr>
      <w:r>
        <w:br/>
      </w:r>
      <w:hyperlink r:id="rId1325" w:history="1">
        <w:r>
          <w:rPr>
            <w:rFonts w:ascii="arial" w:eastAsia="arial" w:hAnsi="arial" w:cs="arial"/>
            <w:b w:val="0"/>
            <w:i/>
            <w:strike w:val="0"/>
            <w:color w:val="0077CC"/>
            <w:sz w:val="20"/>
            <w:u w:val="single"/>
            <w:vertAlign w:val="baseline"/>
          </w:rPr>
          <w:t>http://www.nytimes.com/2015/02/03/world/frances-ideals-forged-in-revolution-face-a-modern-test.html</w:t>
        </w:r>
      </w:hyperlink>
    </w:p>
    <w:p>
      <w:pPr>
        <w:pStyle w:val="Normal1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9"/>
        <w:spacing w:line="60" w:lineRule="exact"/>
      </w:pPr>
      <w:r>
        <w:pict>
          <v:line id="_x0000_s1565" style="position:absolute;z-index:252056576" from="0,2pt" to="512pt,2pt" strokecolor="#009ddb" strokeweight="2pt">
            <v:stroke linestyle="single"/>
            <w10:wrap type="topAndBottom"/>
          </v:line>
        </w:pict>
      </w:r>
    </w:p>
    <w:p>
      <w:pPr>
        <w:pStyle w:val="Normal1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Public housing in Clichy-sous-Bois, a heavily immigrant Paris suburb. Riots in the area 10 years ago spread throughout France and lasted weeks.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street market in Clichy-sous-Bois, about 10 miles from Paris. Residents say that despite promises, the suburb is more alienated today than it was before the riots. (PHOTOGRAPHS BY PIERRE TERDJMAN FOR THE NEW YORK TIMES)       </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2015</w:t>
      </w:r>
    </w:p>
    <w:p>
      <w:pPr>
        <w:pStyle w:val="Normal149"/>
      </w:pPr>
    </w:p>
    <w:p>
      <w:pPr>
        <w:pStyle w:val="Normal149"/>
        <w:ind w:left="200"/>
        <w:sectPr>
          <w:type w:val="continuous"/>
          <w:pgMar w:top="840" w:right="1000" w:bottom="840" w:left="1000" w:header="400" w:footer="400"/>
          <w:pgNumType w:fmt="decimal"/>
          <w:cols w:space="720"/>
        </w:sectPr>
      </w:pPr>
      <w:r>
        <w:br/>
      </w:r>
      <w:r>
        <w:pict>
          <v:line id="_x0000_s1566" style="position:absolute;z-index:252057600"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1326"/>
          <w:headerReference w:type="default" r:id="rId1327"/>
          <w:footerReference w:type="even" r:id="rId1328"/>
          <w:footerReference w:type="default" r:id="rId1329"/>
          <w:headerReference w:type="first" r:id="rId1330"/>
          <w:footerReference w:type="first" r:id="rId1331"/>
          <w:pgSz w:w="12240" w:h="15840"/>
          <w:pgMar w:top="840" w:right="1000" w:bottom="840" w:left="1000" w:header="400" w:footer="400"/>
          <w:pgNumType w:fmt="decimal"/>
          <w:cols w:space="720"/>
          <w:titlePg w:val="0"/>
        </w:sectPr>
      </w:pPr>
    </w:p>
    <w:p>
      <w:pPr>
        <w:pStyle w:val="Normal150"/>
      </w:pPr>
    </w:p>
    <w:p>
      <w:pPr>
        <w:pStyle w:val="Normal150"/>
      </w:pPr>
      <w:r>
        <w:pict>
          <v:shape id="_x0000_i1567" type="#_x0000_t75" alt="LexisNexis®" style="width:147.75pt;height:30pt">
            <v:imagedata r:id="rId17" o:title=""/>
          </v:shape>
        </w:pict>
      </w:r>
      <w:r>
        <w:cr/>
      </w:r>
    </w:p>
    <w:p>
      <w:pPr>
        <w:pStyle w:val="Heading1148"/>
        <w:keepNext w:val="0"/>
        <w:spacing w:after="200" w:line="340" w:lineRule="atLeast"/>
        <w:ind w:left="0" w:right="0" w:firstLine="0"/>
        <w:jc w:val="center"/>
      </w:pPr>
      <w:hyperlink r:id="rId1332" w:history="1">
        <w:r>
          <w:rPr>
            <w:rFonts w:ascii="arial" w:eastAsia="arial" w:hAnsi="arial" w:cs="arial"/>
            <w:b/>
            <w:i/>
            <w:strike w:val="0"/>
            <w:color w:val="0077CC"/>
            <w:sz w:val="28"/>
            <w:u w:val="single"/>
            <w:vertAlign w:val="baseline"/>
          </w:rPr>
          <w:t>Journey From Northern Ireland to Southern California</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2005 Friday</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50"/>
        <w:keepNext w:val="0"/>
        <w:spacing w:after="0" w:line="240" w:lineRule="atLeast"/>
        <w:ind w:right="0"/>
        <w:jc w:val="both"/>
      </w:pPr>
      <w:bookmarkStart w:id="300" w:name="Bookmark_150"/>
      <w:bookmarkEnd w:id="300"/>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PT1; Column 3; Movies, Performing Arts/Weekend Desk; Pg. 2; THEATER REVIEW</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679 words</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CHARLES ISHERWOOD</w:t>
      </w:r>
    </w:p>
    <w:p>
      <w:pPr>
        <w:pStyle w:val="Normal150"/>
        <w:keepNext/>
        <w:spacing w:before="240" w:after="0" w:line="340" w:lineRule="atLeast"/>
        <w:ind w:left="0" w:right="0" w:firstLine="0"/>
        <w:jc w:val="left"/>
      </w:pPr>
      <w:bookmarkStart w:id="301" w:name="Body_148"/>
      <w:bookmarkEnd w:id="301"/>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568" style="position:absolute;z-index:252058624"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''Belfast Blues'' of Geraldine Hughes's solo show aren't the kind you'd expect.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 the ''troubles'' between Roman Catholics and Protestants that have roiled Northern Ireland for decades do cast an emotional shadow over this heartfelt and funny, if unexceptional, stage memoir, descriptively subtitled ''One Wee Girl's Story About Family, War, Jesus and Hollywood.'' But Ms. Hughes's title more directly refers to her big, inquisitive and exceptionally expressive eyes, which helped secure that wee girl a ticket to a happier life.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show, which opened at the Culture Project last night, arrives in New York moderately sprinkled in stardust. It is produced by Anjelica Huston, along with the Culture Project, and Carol Kane is credited as contributing director. The borrowed glamour isn't really necessary.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''Belfast Blues,'' which Ms. Hughes wrote and performs, recounts her experiences growing up amid poverty and violence in Belfast in the 1970's and 80's. It does not bring any groundbreaking insights to familiar territory, but Ms. Hughes is a bright, inviting presence, and her unusual escape route from the fraught atmosphere of her youth gives the show a modestly refreshing twist.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parents' marriage matured against the backdrop of the erupting sectarian violence. Ms. Hughes's mother is drawn suddenly into the conflict one day at the butcher shop, when a neighborhood boy, a fellow Catholic, asks her to carry a bomb across the street. Ms. Hughes, who portrays her mother as a sweet-souled but overwhelmed woman (Geraldine was her fifth child), plays the moment for its comic possibilities, but the poison of ever-present violence can't be coated in humor for long. When the family moves to a sprawling housing project that is home to hundreds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Catholics, the troubles settle on their doorstep, as the British Army begins making regular visits to the neighborhood.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Hughes presents her early memories as a jumble of impressions as yet uncolored by a moral value system. It's a very minor act of aggression, in fact, that occasions little Geraldine's first doubts about her faith. In a funny digression, she is inspired to doubt the efficacy of devotion when her happy first communion day is spoiled by a neighbor boy's malice: he aims a makeshift water balloon at her pretty new dress. She vows revenge -- on Jesus: next Sunday, she's going to give his flesh a good chewing when the priest hands over the Host.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Hughes's episodic narrative isn't particularly shapely. It sags here and there, particularly when she takes detours to fill in historical detail, aided, PBS-style, by archival photos projected onto Jonathan Christman's white-stone set, bleakly trimmed in barbed wire.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Jumping nimbly between roles, Ms. Hughes rarely has the chance to give sustained inner life to any of her characters, with the exception of her younger self. In addition to her mother and her ailing, alcoholic father, Ms. Hughes's cast of central characters includes a cynical, rabidly pro-I.R.A. neighbor (cig held aloft at all times, even when she's inspecting an open coffin) and a stooped drinking buddy of Geraldine's father.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Momentum returns when a Hollywood director scouting for acting talent for a film about the troubles takes a shine to Geraldine, setting her life on a new path.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Hughes's bouncy performing style helps keep us engrossed even when the writing does not. Her full-moon face makes an expansive canvas for emotional coloring and those eyes are the perfect punctuation marks. Ms. Hughes's big Belfast blues have been witness to dark days, but they seem to have lost none of their spirited luster.</w:t>
      </w:r>
    </w:p>
    <w:p>
      <w:pPr>
        <w:pStyle w:val="Normal150"/>
      </w:pPr>
    </w:p>
    <w:p>
      <w:pPr>
        <w:pStyle w:val="Normal1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''Belfast Blues'' continues at 45 Bleecker Street, Greenwich Village.</w:t>
      </w:r>
    </w:p>
    <w:p>
      <w:pPr>
        <w:pStyle w:val="Normal150"/>
      </w:pPr>
    </w:p>
    <w:p>
      <w:pPr>
        <w:pStyle w:val="Normal1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'Belfast Blues'</w:t>
      </w:r>
    </w:p>
    <w:p>
      <w:pPr>
        <w:pStyle w:val="Normal150"/>
      </w:pPr>
    </w:p>
    <w:p>
      <w:pPr>
        <w:pStyle w:val="Normal1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and performed by Geraldine Hughes; contributing director, Carol Kane; set and lighting by Jonathan Christman; sound by Jonathan Snipes; production stage manager, Aron Deyo. Presented by Anjelica Huston and the Culture Project, in association with ''That's Us'' productions. At the Culture Project, 45 Bleecker Street, Greenwich Village.</w:t>
      </w:r>
    </w:p>
    <w:p>
      <w:pPr>
        <w:pStyle w:val="Normal150"/>
      </w:pPr>
    </w:p>
    <w:p>
      <w:pPr>
        <w:pStyle w:val="Normal150"/>
        <w:keepNext w:val="0"/>
        <w:spacing w:before="240" w:after="0" w:line="260" w:lineRule="atLeast"/>
        <w:ind w:left="0" w:right="0" w:firstLine="0"/>
        <w:jc w:val="left"/>
      </w:pPr>
      <w:r>
        <w:br/>
      </w:r>
      <w:hyperlink r:id="rId1333" w:history="1">
        <w:r>
          <w:rPr>
            <w:rFonts w:ascii="arial" w:eastAsia="arial" w:hAnsi="arial" w:cs="arial"/>
            <w:b w:val="0"/>
            <w:i/>
            <w:strike w:val="0"/>
            <w:color w:val="0077CC"/>
            <w:sz w:val="20"/>
            <w:u w:val="single"/>
            <w:vertAlign w:val="baseline"/>
          </w:rPr>
          <w:t>http://www.nytimes.com</w:t>
        </w:r>
      </w:hyperlink>
    </w:p>
    <w:p>
      <w:pPr>
        <w:pStyle w:val="Normal1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0"/>
        <w:spacing w:line="60" w:lineRule="exact"/>
      </w:pPr>
      <w:r>
        <w:pict>
          <v:line id="_x0000_s1569" style="position:absolute;z-index:252059648" from="0,2pt" to="512pt,2pt" strokecolor="#009ddb" strokeweight="2pt">
            <v:stroke linestyle="single"/>
            <w10:wrap type="topAndBottom"/>
          </v:line>
        </w:pict>
      </w:r>
    </w:p>
    <w:p>
      <w:pPr>
        <w:pStyle w:val="Normal1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Geraldine Hughes plays herself and others in her one-woman show. (Photo by Jonathan Christman/''Belfast Blues'')                                           </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2005</w:t>
      </w:r>
    </w:p>
    <w:p>
      <w:pPr>
        <w:pStyle w:val="Normal150"/>
      </w:pPr>
    </w:p>
    <w:p>
      <w:pPr>
        <w:pStyle w:val="Normal150"/>
        <w:ind w:left="200"/>
        <w:sectPr>
          <w:type w:val="continuous"/>
          <w:pgMar w:top="840" w:right="1000" w:bottom="840" w:left="1000" w:header="400" w:footer="400"/>
          <w:pgNumType w:fmt="decimal"/>
          <w:cols w:space="720"/>
        </w:sectPr>
      </w:pPr>
      <w:r>
        <w:br/>
      </w:r>
      <w:r>
        <w:pict>
          <v:line id="_x0000_s1570" style="position:absolute;z-index:252060672" from="0,10pt" to="512pt,10pt" strokecolor="black" strokeweight="1pt">
            <v:stroke linestyle="single"/>
          </v:line>
        </w:pict>
      </w:r>
      <w:r>
        <w:rPr>
          <w:rFonts w:ascii="arial" w:eastAsia="arial" w:hAnsi="arial" w:cs="arial"/>
          <w:b/>
          <w:color w:val="767676"/>
          <w:sz w:val="16"/>
        </w:rPr>
        <w:t>End of Document</w:t>
      </w:r>
    </w:p>
    <w:p>
      <w:pPr>
        <w:pStyle w:val="Normal151"/>
        <w:sectPr>
          <w:headerReference w:type="even" r:id="rId1334"/>
          <w:headerReference w:type="default" r:id="rId1335"/>
          <w:footerReference w:type="even" r:id="rId1336"/>
          <w:footerReference w:type="default" r:id="rId1337"/>
          <w:headerReference w:type="first" r:id="rId1338"/>
          <w:footerReference w:type="first" r:id="rId1339"/>
          <w:pgSz w:w="12240" w:h="15840"/>
          <w:pgMar w:top="840" w:right="1000" w:bottom="840" w:left="1000" w:header="400" w:footer="400"/>
          <w:pgNumType w:fmt="decimal"/>
          <w:cols w:space="720"/>
          <w:titlePg w:val="0"/>
        </w:sectPr>
      </w:pPr>
    </w:p>
    <w:p>
      <w:pPr>
        <w:pStyle w:val="Normal151"/>
      </w:pPr>
    </w:p>
    <w:p>
      <w:pPr>
        <w:pStyle w:val="Normal151"/>
      </w:pPr>
      <w:r>
        <w:pict>
          <v:shape id="_x0000_i1571" type="#_x0000_t75" alt="LexisNexis®" style="width:147.75pt;height:30pt">
            <v:imagedata r:id="rId17" o:title=""/>
          </v:shape>
        </w:pict>
      </w:r>
      <w:r>
        <w:cr/>
      </w:r>
    </w:p>
    <w:p>
      <w:pPr>
        <w:pStyle w:val="Heading1149"/>
        <w:keepNext w:val="0"/>
        <w:spacing w:after="200" w:line="340" w:lineRule="atLeast"/>
        <w:ind w:left="0" w:right="0" w:firstLine="0"/>
        <w:jc w:val="center"/>
      </w:pPr>
      <w:hyperlink r:id="rId1340" w:history="1">
        <w:r>
          <w:rPr>
            <w:rFonts w:ascii="arial" w:eastAsia="arial" w:hAnsi="arial" w:cs="arial"/>
            <w:b/>
            <w:i/>
            <w:strike w:val="0"/>
            <w:color w:val="0077CC"/>
            <w:sz w:val="28"/>
            <w:u w:val="single"/>
            <w:vertAlign w:val="baseline"/>
          </w:rPr>
          <w:t>High Hopes In Hoboken</w:t>
        </w:r>
      </w:hyperlink>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28, 1993, Sunday, Late Edition - Final</w:t>
      </w:r>
    </w:p>
    <w:p>
      <w:pPr>
        <w:pStyle w:val="Normal151"/>
        <w:keepNext w:val="0"/>
        <w:spacing w:after="0" w:line="240" w:lineRule="atLeast"/>
        <w:ind w:right="0"/>
        <w:jc w:val="both"/>
      </w:pPr>
      <w:bookmarkStart w:id="302" w:name="Bookmark_151"/>
      <w:bookmarkEnd w:id="302"/>
    </w:p>
    <w:p>
      <w:pPr>
        <w:pStyle w:val="Normal1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The New York Times Company</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Section 1; Page 52; Column 1; Metropolitan Desk; Column 1;</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1025 words</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EVELYN NIEVES,</w:t>
      </w:r>
    </w:p>
    <w:p>
      <w:pPr>
        <w:pStyle w:val="Normal15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EVELYN NIEVES,  Special to The New York Times</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HOBOKEN, N.J., Nov. 27</w:t>
      </w:r>
    </w:p>
    <w:p>
      <w:pPr>
        <w:pStyle w:val="Normal151"/>
        <w:keepNext/>
        <w:spacing w:before="240" w:after="0" w:line="340" w:lineRule="atLeast"/>
        <w:ind w:left="0" w:right="0" w:firstLine="0"/>
        <w:jc w:val="left"/>
      </w:pPr>
      <w:bookmarkStart w:id="303" w:name="Body_149"/>
      <w:bookmarkEnd w:id="303"/>
      <w:r>
        <w:rPr>
          <w:rFonts w:ascii="arial" w:eastAsia="arial" w:hAnsi="arial" w:cs="arial"/>
          <w:b/>
          <w:i w:val="0"/>
          <w:strike w:val="0"/>
          <w:noProof w:val="0"/>
          <w:color w:val="000000"/>
          <w:position w:val="0"/>
          <w:sz w:val="28"/>
          <w:u w:val="none"/>
          <w:vertAlign w:val="baseline"/>
        </w:rPr>
        <w:t>Body</w:t>
      </w:r>
    </w:p>
    <w:p>
      <w:pPr>
        <w:pStyle w:val="Normal151"/>
        <w:spacing w:line="60" w:lineRule="exact"/>
      </w:pPr>
      <w:r>
        <w:pict>
          <v:line id="_x0000_s1572" style="position:absolute;z-index:252061696" from="0,2pt" to="512pt,2pt" strokecolor="#009ddb" strokeweight="2pt">
            <v:stroke linestyle="single"/>
            <w10:wrap type="topAndBottom"/>
          </v:line>
        </w:pict>
      </w:r>
    </w:p>
    <w:p>
      <w:pPr>
        <w:pStyle w:val="Normal151"/>
      </w:pP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Frank Sinatra committee has yet to be formed. Nancy Sinatra Lambert has made her father's hometown no promises.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ever since the singer's eldest daughter passed through Hoboken a week and a half ago, scouting possibilities for a Frank Sinatra library and museum, the local Frankophiles have been in a tizzy, spreading the news that Frankie's back in town.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is excited," said Terry Sasso, supervisor of the Hoboken Public Library and an old Sinatra family friend. "A museum is a fabulous idea, and this is the natural place to have it. It's the talk of Hoboken."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Hobokenites are dreaming big dreams about what a Frank Sinatra museum could do for their mile-square city. The proposition comes at a time when the hometown boy is once again king of the hill, A-No. 1. His new album, "Duets," is at the top of the Billboard pop charts, no small feat considering he burst on the music scene more than half a century ago. Reviews of his five recent sold-out shows at the Foxwoods Casino on the Mashantucket Pequot Indian reservation were mixed, but those gigs put the Connecticut gambling complex on the map.</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Hard Thing to Be Against'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Sinatra museum would be a cultural attraction and a financial boon for Hoboken, Hudson County and the entire area, says Mayor Anthony Russo, and just about anyone else you ask. "We're going to do everything in our power to get it," Mr. Russo vowed, with a committee in the works to make the museum a reality.</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everyone seems to be for it is a miracle in a place where debating City Hall is a favorite pastime. "It's kind of a hard thing to be against," said Ron Hine, a potter and founder of the Hoboken Coalition for a Better Waterfront, a citizens' group. "Everything I hear about the museum is positive. To a lot of people in Hoboken, he's an idol."</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Hoboken's undying affection for its most famous native son is not exactly a secret.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road along the city's fabled waterfront is Frank Sinatra Drive. The high school boasts a Frank Sinatra scholarship, started with a $5,000 donation from the famous dropout. The reading room of the public library is dedicated to Frank Sinatra and displays several shelves of his memorabilia.</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exhibit at the Hoboken Historical Museum? A tribute to Frank Sinatra. The honoree at this year's St. Ann's festival? Yep. Frank Sinatra. Businesses display autographed Frank Sinatra photos like blue ribbons, dozens of restaurants keep Frank Sinatra songs playing in their dining rooms, and vicarious celebrity is conferred on those who knew him when.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despite the fact that since he left Hoboken in his mid-20's, Ol' Blue Eyes (born Dec. 12, 1915) has rarely visited. (At least publicly: Word is he used to sneak in to see relatives.) Nor does anyone seem to mind that the legend painted his hometown neighborhood as a slum, or that he has talked of spending his youth dreaming of the day that he would cross the Hudson to New York, New York, and not look back.</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Forgiving Hoboken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is forgiven. Furthermore, stories of his transgressions, big or small, are not repeated, so as not to offend the sensitive singer. (When Kitty Kelly's acid biography was published, one restaurant hung a banner outside assuring Frankie the book was a pack of lies.)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Hobokenites are so proud of the skinny kid who made good that the library can never keep books on or about Mr. Sinatra, Ms. Sasso said. "It's the same with Madonna," Ms. Sasso said. "The books fly out and never come back."</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are now kept under lock and key in the Sinatra exhibit that Ms. Sasso started when she become a library director in 1979. In fact, a good number of the biographies, scrapbooks and black-and-white photographs behind the glass-enclosed shelves belong to her.</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knew the Sinatra family for many years," said Ms. Sasso, 53. Her family lived across the street from the firehouse where the singer's father, Anthony, known as "Marty," was a captain, she said, and he often visited for home-made wine. On visits, she added, Mr. Sinatra has fondly recalled the old smells and sights of his tough, crowded,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Hoboken is no longer as tough, crowded 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as the place he grew up in. There are still plenty of pubs (116 liquor licenses at last count), including quite a few like the earthy saloon that Marty Sinatra ran. But its population, a stifling 60,000 when Mr. Sinatra lived here, is down to a livable 33,400. And since artists and musicians moved in in the 70's, clearing the way for Wall Street brokers and other urban professionals, this quaint port has become downright cosmopolitan. The city never sleeps -- not on weekends anyway.</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'Bigger Than Elvis'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Sid Mark, whose syndicated radio show, "Sounds of Sinatra," is heard on 115 stations, said Hoboken's dash of panache makes it a good fit for a museum dedicated to the eternally hip singer. "I think it's a marvelous idea," he said. But any museum would have to be big to hold Mr. Sinatra's history, he added. "He's bigger than Elvis," said Mr. Mark, who started his radio show, based in Narberth, Pa., 38 years ago.</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Sinatra Lambert seemed impressed with a three-story turn-of-the-century stone bank building on cobblestoned Hudson Place, across from the Hoboken PATH station, Mayor Russo said hopefully. (She mentioned Washington and New York as other places for a museum, and said she does not plan to announce a decision for three months.)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she must privately concede that here the museum would be special. Where else can you go looking for Frank Sinatra's birthplace and run into his childhood friends out front?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his first address, 415 Monroe Street, burned down some 25 years ago, old neighbors remain.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Capelli, who remembers Mr. Sinatra as a child, still lives in the house across the street from Ol' Blue Eyes' first apartment. "I was a year older," he said. "He was a friendly fellow from the neighborhood."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hasn't really done much here since he left," said John Chichizola, who also lives in the neighborhood where the singer was born. "But we all love him. He gives a lot of inspiration to a lot of guys who think they're going to go to the top."</w:t>
      </w:r>
    </w:p>
    <w:p>
      <w:pPr>
        <w:pStyle w:val="Normal1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1"/>
        <w:spacing w:line="60" w:lineRule="exact"/>
      </w:pPr>
      <w:r>
        <w:pict>
          <v:line id="_x0000_s1573" style="position:absolute;z-index:252062720" from="0,2pt" to="512pt,2pt" strokecolor="#009ddb" strokeweight="2pt">
            <v:stroke linestyle="single"/>
            <w10:wrap type="topAndBottom"/>
          </v:line>
        </w:pict>
      </w:r>
    </w:p>
    <w:p>
      <w:pPr>
        <w:pStyle w:val="Normal1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Frank Sinatra during a radio broadcast in the 1940's. The mere suggestion of a Frank Sinatra library and museum in Hoboken, N.J., his hometown, has local residents dreaming of prosperity. (George B. Evans)</w:t>
      </w:r>
    </w:p>
    <w:p>
      <w:pPr>
        <w:pStyle w:val="Normal1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28, 1993</w:t>
      </w:r>
    </w:p>
    <w:p>
      <w:pPr>
        <w:pStyle w:val="Normal151"/>
      </w:pPr>
    </w:p>
    <w:p>
      <w:pPr>
        <w:pStyle w:val="Normal151"/>
        <w:ind w:left="200"/>
        <w:sectPr>
          <w:type w:val="continuous"/>
          <w:pgMar w:top="840" w:right="1000" w:bottom="840" w:left="1000" w:header="400" w:footer="400"/>
          <w:pgNumType w:fmt="decimal"/>
          <w:cols w:space="720"/>
        </w:sectPr>
      </w:pPr>
      <w:r>
        <w:br/>
      </w:r>
      <w:r>
        <w:pict>
          <v:line id="_x0000_s1574" style="position:absolute;z-index:252063744" from="0,10pt" to="512pt,10pt" strokecolor="black" strokeweight="1pt">
            <v:stroke linestyle="single"/>
          </v:line>
        </w:pict>
      </w:r>
      <w:r>
        <w:rPr>
          <w:rFonts w:ascii="arial" w:eastAsia="arial" w:hAnsi="arial" w:cs="arial"/>
          <w:b/>
          <w:color w:val="767676"/>
          <w:sz w:val="16"/>
        </w:rPr>
        <w:t>End of Document</w:t>
      </w:r>
    </w:p>
    <w:p>
      <w:pPr>
        <w:pStyle w:val="Normal152"/>
        <w:sectPr>
          <w:headerReference w:type="even" r:id="rId1341"/>
          <w:headerReference w:type="default" r:id="rId1342"/>
          <w:footerReference w:type="even" r:id="rId1343"/>
          <w:footerReference w:type="default" r:id="rId1344"/>
          <w:headerReference w:type="first" r:id="rId1345"/>
          <w:footerReference w:type="first" r:id="rId1346"/>
          <w:pgSz w:w="12240" w:h="15840"/>
          <w:pgMar w:top="840" w:right="1000" w:bottom="840" w:left="1000" w:header="400" w:footer="400"/>
          <w:pgNumType w:fmt="decimal"/>
          <w:cols w:space="720"/>
          <w:titlePg w:val="0"/>
        </w:sectPr>
      </w:pPr>
    </w:p>
    <w:p>
      <w:pPr>
        <w:pStyle w:val="Normal152"/>
      </w:pPr>
    </w:p>
    <w:p>
      <w:pPr>
        <w:pStyle w:val="Normal152"/>
      </w:pPr>
      <w:r>
        <w:pict>
          <v:shape id="_x0000_i1575" type="#_x0000_t75" alt="LexisNexis®" style="width:147.75pt;height:30pt">
            <v:imagedata r:id="rId17" o:title=""/>
          </v:shape>
        </w:pict>
      </w:r>
      <w:r>
        <w:cr/>
      </w:r>
    </w:p>
    <w:p>
      <w:pPr>
        <w:pStyle w:val="Heading1150"/>
        <w:keepNext w:val="0"/>
        <w:spacing w:after="200" w:line="340" w:lineRule="atLeast"/>
        <w:ind w:left="0" w:right="0" w:firstLine="0"/>
        <w:jc w:val="center"/>
      </w:pPr>
      <w:hyperlink r:id="rId1347" w:history="1">
        <w:r>
          <w:rPr>
            <w:rFonts w:ascii="arial" w:eastAsia="arial" w:hAnsi="arial" w:cs="arial"/>
            <w:b/>
            <w:i/>
            <w:strike w:val="0"/>
            <w:color w:val="0077CC"/>
            <w:sz w:val="28"/>
            <w:u w:val="single"/>
            <w:vertAlign w:val="baseline"/>
          </w:rPr>
          <w:t>In Plain Sight, but Somehow Unseen</w:t>
        </w:r>
      </w:hyperlink>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2013 Tuesday</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52"/>
        <w:keepNext w:val="0"/>
        <w:spacing w:after="0" w:line="240" w:lineRule="atLeast"/>
        <w:ind w:right="0"/>
        <w:jc w:val="both"/>
      </w:pPr>
      <w:bookmarkStart w:id="304" w:name="Bookmark_152"/>
      <w:bookmarkEnd w:id="304"/>
    </w:p>
    <w:p>
      <w:pPr>
        <w:pStyle w:val="Normal1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 THEATER REVIEW</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1056 words</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CHARLES ISHERWOOD</w:t>
      </w:r>
    </w:p>
    <w:p>
      <w:pPr>
        <w:pStyle w:val="Normal152"/>
        <w:keepNext/>
        <w:spacing w:before="240" w:after="0" w:line="340" w:lineRule="atLeast"/>
        <w:ind w:left="0" w:right="0" w:firstLine="0"/>
        <w:jc w:val="left"/>
      </w:pPr>
      <w:bookmarkStart w:id="305" w:name="Body_150"/>
      <w:bookmarkEnd w:id="305"/>
      <w:r>
        <w:rPr>
          <w:rFonts w:ascii="arial" w:eastAsia="arial" w:hAnsi="arial" w:cs="arial"/>
          <w:b/>
          <w:i w:val="0"/>
          <w:strike w:val="0"/>
          <w:noProof w:val="0"/>
          <w:color w:val="000000"/>
          <w:position w:val="0"/>
          <w:sz w:val="28"/>
          <w:u w:val="none"/>
          <w:vertAlign w:val="baseline"/>
        </w:rPr>
        <w:t>Body</w:t>
      </w:r>
    </w:p>
    <w:p>
      <w:pPr>
        <w:pStyle w:val="Normal152"/>
        <w:spacing w:line="60" w:lineRule="exact"/>
      </w:pPr>
      <w:r>
        <w:pict>
          <v:line id="_x0000_s1576" style="position:absolute;z-index:252064768" from="0,2pt" to="512pt,2pt" strokecolor="#009ddb" strokeweight="2pt">
            <v:stroke linestyle="single"/>
            <w10:wrap type="topAndBottom"/>
          </v:line>
        </w:pict>
      </w:r>
    </w:p>
    <w:p>
      <w:pPr>
        <w:pStyle w:val="Normal152"/>
      </w:pP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BOSTON -- The ringing speeches and singing sermons never seem to stop in the stage version of ''Invisible Man,'' Ralph Ellison's landmark 1952 novel about a young African-American in search of himself, now at the Huntington Theater Company's Boston University Theater after stints in Chicago and Washington. Although the book's protagonist does not find his voice as a professional orator until midway through his harrowing journey in a racially divided America, in Oren Jacoby's faithful but lifeless theatrical adaptation the hero often seems to be presiding at an invisible podium, providing us with crisp talking points about the cruel truths of the black experience.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Jacoby cannot be accused of infidelity to the source material. All of the words in his adaptation, which runs nearly three hours and is divided into three acts, are drawn directly from the book (some minor changes notwithstanding). The major incidents -- the nameless hero's humiliating expulsion from a Southern college; his brutal, nearly fatal inauguration into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his recruitment as a speaker for a socialist organization -- are dutifully staged.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small moments when illumination flashes upon the protagonist are here too: the encounter on a bus with a former Army doctor who played a pivotal role in the hero's dressing-down from the president of the college; the yam seller who awakens him to the dignity and beauty of the culture he was born into; the burgeoning of his social consciousness when he witnesses an old couple being evicted from their apartment building.</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staged by the director, Christopher McElroen, and acted by a competent but rarely inspired cast, the protagonist's brooding journey from naïve belief to disillusion, from acquiescence in an unjust social order to seething rebellion against it, rarely generates the emotional (and intellectual) heat that sometimes stings your fingers when you read the book. With archival film footage used to supplement the set design by Troy Hourie, the production too often evokes the sepia-toned distance of a PBS documentary.</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Divorced from the context of the philosophically dense, lyrical and sometimes surreal novel, the bitter truths, mocking ironies and corrosive insights Ellison put in the mouths of his characters too often resound with an awkward clang. Take, from that embittered but wised-up Army doctor, this assessment of the relationship between a wealthy white donor to the college, Mr. Norton (Edward James Hyland), and the young hero, played by Teagle F. Bougere.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you he is a mark on the scorecard of your achievement, a thing and not a man,'' the doctor says to Mr. Norton, who has been taken to an all-black dive after becoming ill while being chauffeured around the college environs by the protagonist. ''A child or even less -- a black amorphous thing. And you, for all your power, are not a man to him, but a God, a force -- --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speech has a stentorian, all-capital-letters sound even in the book, but there it comes amid a chaotic passage described in dizzying detail. Onstage this whole passage, beginning with Mr. Norton's encounter with a poor black sharecropper (a flat McKinley Belcher III) who has impregnated his own daughter, and concluding with the hero's taking him to that riotous saloon and whorehouse, lacks the hallucinatory horror it carries in the novel.</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is written in the first person, which presents all sorts of problems for a stage adaptation. For one thing it necessitates a lot of narration, not the liveliest way of drawing an audience into a dramatic world. But the protagonist's many monologues provide only the crude structure of the character's complex thought: he can't talk to us forever, after all. (''Invisible Man'' is a considerably longer novel than ''The Great Gatsby,'' which onstage became the word-for-word ''Gatz.'')</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sharing the sense of the blood rushing in the protagonist's veins, the anxiety continually prickling his skin, we have to settle for observing them from the outside, or hearing them described. And while Mr. Bougere handles the lecturing aspects of his duties commendably, he is far less persuasive at imbuing the character's behavior with the seething passions and agonizing doubts that drive him ever onward as he searches for a way to live a meaningful life in a racist culture.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alas, do most of the supporting cast members bring characters drawn in precise detail in the book to animated life onstage. Mr. Belcher flares up as the incendiary black nationalist Ras, who opposes the hero's more pacific plans for social justice, and Brian D. Coats brings an idiomatic sharpness to his portraits of that ex-Army doctor and to a street person who collects blueprints and dispenses down-home advice.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the production has a few moments of fiery intensity, we never really get inside the hero's head as we do in the book. And inside his head is where all the action is really taking place: the self-proclaimed invisible man's perception of his tumultuous experience and his struggle to understand his place in the world are the substance of the story, and our intimacy with his evolving consciousness is what gives the book its fascination. In the stage version those qualities remain elusive.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Invisible Man</w:t>
      </w:r>
    </w:p>
    <w:p>
      <w:pPr>
        <w:pStyle w:val="Normal1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Oren Jacoby, based on the novel by Ralph Ellison; directed by Christopher McElroen; sets by Troy Hourie; costumes by Kathleen Geldard; lighting by Mary Louise Geiger; projections by Alex Koch/IMA; sound by David Remedios; production stage manager, Leslie Sears. Presented by the Huntington Theater, Peter DuBois, artistic director; Michael Maso, managing director. At the Boston University Theater, 264 Huntington Avenue; (617) 266-0800, </w:t>
      </w:r>
      <w:hyperlink r:id="rId1348" w:history="1">
        <w:r>
          <w:rPr>
            <w:rFonts w:ascii="arial" w:eastAsia="arial" w:hAnsi="arial" w:cs="arial"/>
            <w:b w:val="0"/>
            <w:i/>
            <w:strike w:val="0"/>
            <w:noProof w:val="0"/>
            <w:color w:val="0077CC"/>
            <w:position w:val="0"/>
            <w:sz w:val="20"/>
            <w:u w:val="single"/>
            <w:vertAlign w:val="baseline"/>
          </w:rPr>
          <w:t>tickets@huntingtontheatre.org</w:t>
        </w:r>
      </w:hyperlink>
      <w:r>
        <w:rPr>
          <w:rFonts w:ascii="arial" w:eastAsia="arial" w:hAnsi="arial" w:cs="arial"/>
          <w:b w:val="0"/>
          <w:i w:val="0"/>
          <w:strike w:val="0"/>
          <w:noProof w:val="0"/>
          <w:color w:val="000000"/>
          <w:position w:val="0"/>
          <w:sz w:val="20"/>
          <w:u w:val="none"/>
          <w:vertAlign w:val="baseline"/>
        </w:rPr>
        <w:t xml:space="preserve"> Through Sunday. Running time: 2 hours 50 minutes.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Teagle F. Bougere (Invisible Man), McKinley Belcher III (Trueblood/Ras/Ensemble), Brian D. Coats (Grandfather/Burnside/Peter Wheatstraw/Ensemble), Johnny Lee Davenport (Preacher/Bledsoe/Brockway/Ensemble), De'Lon Grant (Ralston/Tod Clifton/Ensemble), Edward James Hyland (Mr. Norton/Brother Hambro/Ensemble), Joy Jones (Slave Girl/Mattie-Lou/Old Woman/Ensemble), Jeremiah Kissel (MC/Emerson Jr./Brother Jack/Ensemble), Deidra LaWan Starnes (Singer/Kate/Mary Rambo/Ensemble) and Julia Watt (Stripper/Emma/Woman in Red/Ensemble).</w:t>
      </w:r>
    </w:p>
    <w:p>
      <w:pPr>
        <w:pStyle w:val="Normal152"/>
        <w:keepNext w:val="0"/>
        <w:spacing w:before="240" w:after="0" w:line="260" w:lineRule="atLeast"/>
        <w:ind w:left="0" w:right="0" w:firstLine="0"/>
        <w:jc w:val="left"/>
      </w:pPr>
      <w:r>
        <w:br/>
      </w:r>
      <w:hyperlink r:id="rId1349" w:history="1">
        <w:r>
          <w:rPr>
            <w:rFonts w:ascii="arial" w:eastAsia="arial" w:hAnsi="arial" w:cs="arial"/>
            <w:b w:val="0"/>
            <w:i/>
            <w:strike w:val="0"/>
            <w:color w:val="0077CC"/>
            <w:sz w:val="20"/>
            <w:u w:val="single"/>
            <w:vertAlign w:val="baseline"/>
          </w:rPr>
          <w:t>http://theater.nytimes.com/2013/01/29/theater/reviews/ralph-ellisons-invisible-man-at-the-huntington-theater.html</w:t>
        </w:r>
      </w:hyperlink>
    </w:p>
    <w:p>
      <w:pPr>
        <w:pStyle w:val="Normal1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2"/>
        <w:spacing w:line="60" w:lineRule="exact"/>
      </w:pPr>
      <w:r>
        <w:pict>
          <v:line id="_x0000_s1577" style="position:absolute;z-index:252065792" from="0,2pt" to="512pt,2pt" strokecolor="#009ddb" strokeweight="2pt">
            <v:stroke linestyle="single"/>
            <w10:wrap type="topAndBottom"/>
          </v:line>
        </w:pict>
      </w:r>
    </w:p>
    <w:p>
      <w:pPr>
        <w:pStyle w:val="Normal1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Invisible Man: Teagle F. Bougere and Deidre LaWan Starnes at the Huntington Theater in Boston. (C1)</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stage adaptation of ''Invisible Man'' includes, from left, Edward James Hyland, Joy Jones, Julia Watt, Johnny Lee Davenport, Teagle F. Bougere, Deidra LaWan Starnes and Jeremiah Kissel. (PHOTOGRAPHS BY T. CHARLES ERICKSON) (C5)       </w:t>
      </w:r>
    </w:p>
    <w:p>
      <w:pPr>
        <w:pStyle w:val="Normal1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2013</w:t>
      </w:r>
    </w:p>
    <w:p>
      <w:pPr>
        <w:pStyle w:val="Normal152"/>
      </w:pPr>
    </w:p>
    <w:p>
      <w:pPr>
        <w:pStyle w:val="Normal152"/>
        <w:ind w:left="200"/>
        <w:sectPr>
          <w:type w:val="continuous"/>
          <w:pgMar w:top="840" w:right="1000" w:bottom="840" w:left="1000" w:header="400" w:footer="400"/>
          <w:pgNumType w:fmt="decimal"/>
          <w:cols w:space="720"/>
        </w:sectPr>
      </w:pPr>
      <w:r>
        <w:br/>
      </w:r>
      <w:r>
        <w:pict>
          <v:line id="_x0000_s1578" style="position:absolute;z-index:252066816" from="0,10pt" to="512pt,10pt" strokecolor="black" strokeweight="1pt">
            <v:stroke linestyle="single"/>
          </v:line>
        </w:pict>
      </w:r>
      <w:r>
        <w:rPr>
          <w:rFonts w:ascii="arial" w:eastAsia="arial" w:hAnsi="arial" w:cs="arial"/>
          <w:b/>
          <w:color w:val="767676"/>
          <w:sz w:val="16"/>
        </w:rPr>
        <w:t>End of Document</w:t>
      </w:r>
    </w:p>
    <w:p>
      <w:pPr>
        <w:pStyle w:val="Normal153"/>
        <w:sectPr>
          <w:headerReference w:type="even" r:id="rId1350"/>
          <w:headerReference w:type="default" r:id="rId1351"/>
          <w:footerReference w:type="even" r:id="rId1352"/>
          <w:footerReference w:type="default" r:id="rId1353"/>
          <w:headerReference w:type="first" r:id="rId1354"/>
          <w:footerReference w:type="first" r:id="rId1355"/>
          <w:pgSz w:w="12240" w:h="15840"/>
          <w:pgMar w:top="840" w:right="1000" w:bottom="840" w:left="1000" w:header="400" w:footer="400"/>
          <w:pgNumType w:fmt="decimal"/>
          <w:cols w:space="720"/>
          <w:titlePg w:val="0"/>
        </w:sectPr>
      </w:pPr>
    </w:p>
    <w:p>
      <w:pPr>
        <w:pStyle w:val="Normal153"/>
      </w:pPr>
    </w:p>
    <w:p>
      <w:pPr>
        <w:pStyle w:val="Normal153"/>
      </w:pPr>
      <w:r>
        <w:pict>
          <v:shape id="_x0000_i1579" type="#_x0000_t75" alt="LexisNexis®" style="width:147.75pt;height:30pt">
            <v:imagedata r:id="rId17" o:title=""/>
          </v:shape>
        </w:pict>
      </w:r>
      <w:r>
        <w:cr/>
      </w:r>
    </w:p>
    <w:p>
      <w:pPr>
        <w:pStyle w:val="Heading1151"/>
        <w:keepNext w:val="0"/>
        <w:spacing w:after="200" w:line="340" w:lineRule="atLeast"/>
        <w:ind w:left="0" w:right="0" w:firstLine="0"/>
        <w:jc w:val="center"/>
      </w:pPr>
      <w:hyperlink r:id="rId1356" w:history="1">
        <w:r>
          <w:rPr>
            <w:rFonts w:ascii="arial" w:eastAsia="arial" w:hAnsi="arial" w:cs="arial"/>
            <w:b/>
            <w:i/>
            <w:strike w:val="0"/>
            <w:color w:val="0077CC"/>
            <w:sz w:val="28"/>
            <w:u w:val="single"/>
            <w:vertAlign w:val="baseline"/>
          </w:rPr>
          <w:t>Warning Signs</w:t>
        </w:r>
      </w:hyperlink>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2015 Sunday</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53"/>
        <w:keepNext w:val="0"/>
        <w:spacing w:after="0" w:line="240" w:lineRule="atLeast"/>
        <w:ind w:right="0"/>
        <w:jc w:val="both"/>
      </w:pPr>
      <w:bookmarkStart w:id="306" w:name="Bookmark_153"/>
      <w:bookmarkEnd w:id="306"/>
    </w:p>
    <w:p>
      <w:pPr>
        <w:pStyle w:val="Normal1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13</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1373 words</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ROXANE GAY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Roxane Gay is the author of the novel ''An Untamed State'' and the essay collection ''Bad Feminist.''</w:t>
      </w:r>
    </w:p>
    <w:p>
      <w:pPr>
        <w:pStyle w:val="Normal153"/>
        <w:keepNext/>
        <w:spacing w:before="240" w:after="0" w:line="340" w:lineRule="atLeast"/>
        <w:ind w:left="0" w:right="0" w:firstLine="0"/>
        <w:jc w:val="left"/>
      </w:pPr>
      <w:bookmarkStart w:id="307" w:name="Body_151"/>
      <w:bookmarkEnd w:id="307"/>
      <w:r>
        <w:rPr>
          <w:rFonts w:ascii="arial" w:eastAsia="arial" w:hAnsi="arial" w:cs="arial"/>
          <w:b/>
          <w:i w:val="0"/>
          <w:strike w:val="0"/>
          <w:noProof w:val="0"/>
          <w:color w:val="000000"/>
          <w:position w:val="0"/>
          <w:sz w:val="28"/>
          <w:u w:val="none"/>
          <w:vertAlign w:val="baseline"/>
        </w:rPr>
        <w:t>Body</w:t>
      </w:r>
    </w:p>
    <w:p>
      <w:pPr>
        <w:pStyle w:val="Normal153"/>
        <w:spacing w:line="60" w:lineRule="exact"/>
      </w:pPr>
      <w:r>
        <w:pict>
          <v:line id="_x0000_s1580" style="position:absolute;z-index:252067840" from="0,2pt" to="512pt,2pt" strokecolor="#009ddb" strokeweight="2pt">
            <v:stroke linestyle="single"/>
            <w10:wrap type="topAndBottom"/>
          </v:line>
        </w:pict>
      </w:r>
    </w:p>
    <w:p>
      <w:pPr>
        <w:pStyle w:val="Normal153"/>
      </w:pP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SACRIFICEBy Joyce Carol Oates 309 pp. Ecco/HarperCollins Publishers. $26.99.  Writing difference is a challenge, particularly in fiction. How do men write women and vice versa? How do writers of one race or ethnicity write about people of another race or ethnicity? More important, how do writers tackle difference without reducing their characters to caricatures or stereotypes? Some handle the challenge with aplomb. Bill Cheng's ''Southern Cross the Dog'' and Louise Erdrich's ''The Round House'' come to mind. Others fail: At one point in Kathryn Stockett's ''The Help,'' a black woman compares her skin color with that of a cockroach. To write difference well demands empathy, an ability to respect the humanity of those you mean to represent.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late November 1987, Tawana Brawley was found in her upstate New York hometown, covered in racist and misogynist slurs, feces in her hair. The teenager said she had been kidnapped and raped by several white men, including police officers and (in a detail she added later) an assistant district attorney. The horrifying story quickly generated national headlines.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Sharpton and two lawyers, Alton Maddox and C. Vernon Mason, began to represent the young woman and ''manage'' her interests. There were holes in Brawley's story, though, and the case quickly inflamed racial tensions. (Granted, anything that reminds people racism exists tends to ''inflame racial tensions.'') Nearly a year later, a grand jury determined Brawley had lied. The case remains divisive to this day because it touches on so many fraught issues: race, class, sexual violence and the winners and losers in America's justice system.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Joyce Carol Oates's new novel, ''The Sacrifice,'' is a fictional retelling of the Brawley story, set in the invented Red Rock neighborhood of Pascayne, N.J., and based so heavily on the facts of the actual case that you could think of it as true-crime fan fiction. The novel opens with Ednetta Frye frantically searching for her daughter in the streets of Red Rock. From there, it traverses multiple points of view to describe how a community reacts to tragedy even as the truth remains elusive. At the center of the constellation of characters is Sybilla Frye, the young woman found bloody and bruised, degraded in an abandoned factory.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also Ada Furst, a substitute teacher who finds the brutalized Sybilla; Ines Iglesias, the ''Hispanic American'' detective assigned to the case; Anis Schutt, Sybilla's stepfather, who beat his first wife to death; the twin brothers Marus Cornelius and Byron Randolph Mudrick, a minister and a lawyer who come to represent Sybilla's interests; Jerold Zahn, the young man accused of being one of the rapists; and the Black Prince, a Muslim community leader who later takes up Sybilla's cause. As the novel unfolds, it becomes clear that nearly all of the characters sacrifice something -- faith, hope, dignity, truth, justice.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strong moments. As a stand-in for Sharpton, the Rev. Marus Mudrick is flamboyantly inspired, particularly when Ednetta meets him for the first time: ''She had never seen, at close quarters, so suavely handsome a man, so elegantly masculine a man; she was conscious of his dazzling-white smile, his burnished, caramel-colored skin, the fine-trimmed mustache on his upper lip. Reverend Mudrick wore a three-piece suit of a dark, soft wool, with a waistcoat in a lighter fabric, a white silk shirt and a rich, resplendent salmon-colored silk tie.'' His character is impeccably drawn in how he speaks, comports himself and orchestrates the spectacle of outrage.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Oates doesn't lack for ambition. Her narrative builds carefully and patiently, revealing how this kind of morality play can occur. She covers a great deal of sociological ground -- domestic violence, colorism in the black community, class issues both inside the black community and between the black and white populations of Pascayne. In one perceptive scene, Anis Schutt is pulled over by a police cruiser, and Oates demonstrates great insight into the reality of driving while black. ''There were two choices,'' she writes: ''silent, or deferential. Silent might be mistaken by the cops for sullen, dangerous. Deferential might be mistaken for mockery.''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Through Ada Furst, Oates also offers a brief interpretive history of the civil rights movement, falling back on a heavy-­handed, somewhat condescending didacticism: ''Ada recalled the great excitement in Red Rock when the bill had finally been passed. Lyndon Johnson had been everyone's hero at the time. Memories were strong of John F. Kennedy who'd been assassinated for championing black people. Then, Revered King Jr. -- of course. Robert Kennedy, Malcolm X -- assassinated for their beliefs in social justice.''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problems in this novel, however, are legion. Again and again Oates comes frustratingly close to creating in-depth portraits only to back away. These characters have so much yearning -- for love, fulfillment, acceptance, reprieve from suffering -- that demands to be explored and is instead ignored. There is little sense of closure for the numerous plot threads, no sense of deliberation in how these story lines are abandoned. The awkward attempt at political statement is so blatant as to detract from the storytelling. And Oates has a distracting quirk of offering certain words and phrases parenthetically, though to what end remains unclear.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there are the physical descriptions; this novel contains a lot of dark skin and nappy hair. Oates is particularly preoccupied with Ednetta Frye's heavy breathing and high blood pressure. Cumulatively, these descriptions leave the reader with a distinct impression not of the characters but of the writer who created them. The n-word is used flagrantly, as if this were a Quentin Tarantino screenplay, often without plausible context.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also the baffling use of the word ''nigra'' as scrawled on Sybilla's chest, a word that would not have been part of the vernacular in New Jersey in the 1980s, or ever, for persons black or white.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however, is not this novel's most significant problem. Writers can and should write across difference, so long as they do so respectfully, intelligently, with some degree of accuracy. They may not fully succeed, but a good-faith effort and a demonstration of empathy are generally all that is required. There is little such empathy in ''The Sacrifice.'' Too often, difference is treated as caricature, as the speculations of someone who understands the black 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experience only through what might be gleaned from an encyclopedia.</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the black characters speak in a dialect vaguely resembling African-­American Vernacular English, but inconsistently and seemingly without syntactic rules -- although A.A.V.E. has, in fact, both a grammar and a phonology. This is most glaring when Ednetta Frye speaks. She does not pronounce the short ''i'' (or, occasionally, the rest of the vowels), yet there are lines of dialogue where the dialect is not applied consistently even within the same sentence. Here she is, for instance, complaining to Sergeant Iglesias: ''My daughter's health come first, before anythin else. You got this girl to tell you somethin could get her killed, and you better not misuse it, or S'b'lla, I'm warnin you -- Off'cer.'' This inconsistency becomes increasingly egregious and then it becomes deeply offensive.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lack of empathy is not just a social problem but a literary one, and this novel's biggest failing is its utter disregard for nuance. Oates approaches difference like a creative experiment, without giving enough consideration to the experiment's impact. By the end of the novel, the narrative offers an explanation for how Sybilla came to be so battered when Ada Furst discovered her, how the teenager invented so damaging a story with such unfathomable repercussions, how a fractured community fractured even further. This resolution should offer satisfaction; there is pleasure in fiction that provides answers where in reality there can be none. Alas, Oates handles critical issues so irresponsibly, with so little empathy as to make the ambiguity and mess of reality ever so soothing. </w:t>
      </w:r>
    </w:p>
    <w:p>
      <w:pPr>
        <w:pStyle w:val="Normal153"/>
        <w:keepNext w:val="0"/>
        <w:spacing w:before="240" w:after="0" w:line="260" w:lineRule="atLeast"/>
        <w:ind w:left="0" w:right="0" w:firstLine="0"/>
        <w:jc w:val="left"/>
      </w:pPr>
      <w:r>
        <w:br/>
      </w:r>
      <w:hyperlink r:id="rId1357" w:history="1">
        <w:r>
          <w:rPr>
            <w:rFonts w:ascii="arial" w:eastAsia="arial" w:hAnsi="arial" w:cs="arial"/>
            <w:b w:val="0"/>
            <w:i/>
            <w:strike w:val="0"/>
            <w:color w:val="0077CC"/>
            <w:sz w:val="20"/>
            <w:u w:val="single"/>
            <w:vertAlign w:val="baseline"/>
          </w:rPr>
          <w:t>http://www.nytimes.com/2015/02/01/books/review/the-sacrifice-by-joyce-carol-oates.html</w:t>
        </w:r>
      </w:hyperlink>
    </w:p>
    <w:p>
      <w:pPr>
        <w:pStyle w:val="Normal1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3"/>
        <w:spacing w:line="60" w:lineRule="exact"/>
      </w:pPr>
      <w:r>
        <w:pict>
          <v:line id="_x0000_s1581" style="position:absolute;z-index:252068864" from="0,2pt" to="512pt,2pt" strokecolor="#009ddb" strokeweight="2pt">
            <v:stroke linestyle="single"/>
            <w10:wrap type="topAndBottom"/>
          </v:line>
        </w:pict>
      </w:r>
    </w:p>
    <w:p>
      <w:pPr>
        <w:pStyle w:val="Normal1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Tawana Brawley and the Rev. Al Sharpton at a rally in Atlanta, July 1988. (PHOTOGRAPH BY NEIL BRAKE/ASSOCIATED PRESS)       </w:t>
      </w:r>
    </w:p>
    <w:p>
      <w:pPr>
        <w:pStyle w:val="Normal1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2015</w:t>
      </w:r>
    </w:p>
    <w:p>
      <w:pPr>
        <w:pStyle w:val="Normal153"/>
      </w:pPr>
    </w:p>
    <w:p>
      <w:pPr>
        <w:pStyle w:val="Normal153"/>
        <w:ind w:left="200"/>
        <w:sectPr>
          <w:type w:val="continuous"/>
          <w:pgMar w:top="840" w:right="1000" w:bottom="840" w:left="1000" w:header="400" w:footer="400"/>
          <w:pgNumType w:fmt="decimal"/>
          <w:cols w:space="720"/>
        </w:sectPr>
      </w:pPr>
      <w:r>
        <w:br/>
      </w:r>
      <w:r>
        <w:pict>
          <v:line id="_x0000_s1582" style="position:absolute;z-index:252069888" from="0,10pt" to="512pt,10pt" strokecolor="black" strokeweight="1pt">
            <v:stroke linestyle="single"/>
          </v:line>
        </w:pict>
      </w:r>
      <w:r>
        <w:rPr>
          <w:rFonts w:ascii="arial" w:eastAsia="arial" w:hAnsi="arial" w:cs="arial"/>
          <w:b/>
          <w:color w:val="767676"/>
          <w:sz w:val="16"/>
        </w:rPr>
        <w:t>End of Document</w:t>
      </w:r>
    </w:p>
    <w:p>
      <w:pPr>
        <w:pStyle w:val="Normal154"/>
        <w:sectPr>
          <w:headerReference w:type="even" r:id="rId1358"/>
          <w:headerReference w:type="default" r:id="rId1359"/>
          <w:footerReference w:type="even" r:id="rId1360"/>
          <w:footerReference w:type="default" r:id="rId1361"/>
          <w:headerReference w:type="first" r:id="rId1362"/>
          <w:footerReference w:type="first" r:id="rId1363"/>
          <w:pgSz w:w="12240" w:h="15840"/>
          <w:pgMar w:top="840" w:right="1000" w:bottom="840" w:left="1000" w:header="400" w:footer="400"/>
          <w:pgNumType w:fmt="decimal"/>
          <w:cols w:space="720"/>
          <w:titlePg w:val="0"/>
        </w:sectPr>
      </w:pPr>
    </w:p>
    <w:p>
      <w:pPr>
        <w:pStyle w:val="Normal154"/>
      </w:pPr>
    </w:p>
    <w:p>
      <w:pPr>
        <w:pStyle w:val="Normal154"/>
      </w:pPr>
      <w:r>
        <w:pict>
          <v:shape id="_x0000_i1583" type="#_x0000_t75" alt="LexisNexis®" style="width:147.75pt;height:30pt">
            <v:imagedata r:id="rId17" o:title=""/>
          </v:shape>
        </w:pict>
      </w:r>
      <w:r>
        <w:cr/>
      </w:r>
    </w:p>
    <w:p>
      <w:pPr>
        <w:pStyle w:val="Heading1152"/>
        <w:keepNext w:val="0"/>
        <w:spacing w:after="200" w:line="340" w:lineRule="atLeast"/>
        <w:ind w:left="0" w:right="0" w:firstLine="0"/>
        <w:jc w:val="center"/>
      </w:pPr>
      <w:hyperlink r:id="rId1364" w:history="1">
        <w:r>
          <w:rPr>
            <w:rFonts w:ascii="arial" w:eastAsia="arial" w:hAnsi="arial" w:cs="arial"/>
            <w:b/>
            <w:i/>
            <w:strike w:val="0"/>
            <w:color w:val="0077CC"/>
            <w:sz w:val="28"/>
            <w:u w:val="single"/>
            <w:vertAlign w:val="baseline"/>
          </w:rPr>
          <w:t>THEATER: 'SLAB BOYS,' A TALE OF SCOTTISH WORKERS</w:t>
        </w:r>
      </w:hyperlink>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1983, Tuesday, Late City Final Edition</w:t>
      </w:r>
    </w:p>
    <w:p>
      <w:pPr>
        <w:pStyle w:val="Normal154"/>
        <w:keepNext w:val="0"/>
        <w:spacing w:after="0" w:line="240" w:lineRule="atLeast"/>
        <w:ind w:right="0"/>
        <w:jc w:val="both"/>
      </w:pPr>
      <w:bookmarkStart w:id="308" w:name="Bookmark_154"/>
      <w:bookmarkEnd w:id="308"/>
    </w:p>
    <w:p>
      <w:pPr>
        <w:pStyle w:val="Normal1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1983 The New York Times Company</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11, Column 1; Cultural Desk; review</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1047 words</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FRANK RICH</w:t>
      </w:r>
    </w:p>
    <w:p>
      <w:pPr>
        <w:pStyle w:val="Normal154"/>
        <w:keepNext/>
        <w:spacing w:before="240" w:after="0" w:line="340" w:lineRule="atLeast"/>
        <w:ind w:left="0" w:right="0" w:firstLine="0"/>
        <w:jc w:val="left"/>
      </w:pPr>
      <w:bookmarkStart w:id="309" w:name="Body_152"/>
      <w:bookmarkEnd w:id="309"/>
      <w:r>
        <w:rPr>
          <w:rFonts w:ascii="arial" w:eastAsia="arial" w:hAnsi="arial" w:cs="arial"/>
          <w:b/>
          <w:i w:val="0"/>
          <w:strike w:val="0"/>
          <w:noProof w:val="0"/>
          <w:color w:val="000000"/>
          <w:position w:val="0"/>
          <w:sz w:val="28"/>
          <w:u w:val="none"/>
          <w:vertAlign w:val="baseline"/>
        </w:rPr>
        <w:t>Body</w:t>
      </w:r>
    </w:p>
    <w:p>
      <w:pPr>
        <w:pStyle w:val="Normal154"/>
        <w:spacing w:line="60" w:lineRule="exact"/>
      </w:pPr>
      <w:r>
        <w:pict>
          <v:line id="_x0000_s1584" style="position:absolute;z-index:252070912" from="0,2pt" to="512pt,2pt" strokecolor="#009ddb" strokeweight="2pt">
            <v:stroke linestyle="single"/>
            <w10:wrap type="topAndBottom"/>
          </v:line>
        </w:pict>
      </w:r>
    </w:p>
    <w:p>
      <w:pPr>
        <w:pStyle w:val="Normal154"/>
      </w:pP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BYRNE'S ''Slab Boys'' is set in a dingy workroom of a carpet manufacturer in Scotland. The walls are institutional green; the towering windows are so grimy that the sun hasn't a chance of peeking in. Yet the effect is far from depressing. This is a cell where the title characters mix the paints that are used by carpet designers, and those pigments are splattered willy-nilly over nearly every inch of the place. Though the setting may well be a Dickensian sweatshop, it somehow manages to contain the jagged, abstract hint of a rainbow.</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Byrne, an artist as well as a playwright, designed the set himself in collaboration with Ray Recht, and it's the perfect metaphor for his play. ''Slab Boys'' is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boys who, while engaged in drab mechanical labor, thirst for escape into a color-drenched world tantalizingly situated just out of reach. For Spanky (Sean Penn), the dream is to graduate to a desk job outside the slab room, as a designer. His best pal, Phil (Kevin Bacon), hopes somehow to break into the ''real world,'' to make a career as an artist. But most of the slab boys aren't going anywhere; they're sentenced to grind away at their drudgery for life.</w:t>
      </w:r>
    </w:p>
    <w:p>
      <w:pPr>
        <w:pStyle w:val="Normal154"/>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JOHN BYRNE'S ''Slab Boys'' is set in a dingy workroom of a carpet manufacturer in Scotland.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''Slab Boys,'' at the Playhouse, tells of one fateful day in the existence of Spanky, Phil, their cronies and their bosses. Set in 1957, the play is at once an autobiographical account of Mr. Byrne's own escape from the slab rooms and a proletarian slice-of-life drama in the contemporary British tradition. (There's a particularly strong whiff of Trevor Griffith's ''Comedians.'') It's a very uneven and ultimately less-than-satisfying evening - both in the writing and in Robert Allan Ackerman's production - but, at its best, we are taken into a gritty and exotic milieu where sassy characters fight back against their lot with both robust humor and anger.</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Byrne scores when he just allows his young men to wisecrack and goof around, which is what the slab boys do whenever their superiors are not snooping. Spanky and Phil have turned their daily work routine into a veritable comedy routine; though their heroes are Elvis Presley and James Dean, they trade rat-a-tat punchlines like burlesque clowns. They even lock arms and kick up their legs whenever their zingers, whether sharp or crude, draw an inkling of blood.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butts of their jokes and pranks are a woolly crew. They include the factory's gum-chewing sex symbol (Madeleine Potter), the runt of the slab boys (Jackie Earle Haley), a barking boss (Merwin Goldsmith), a pimply-faced underling (Brian Benben) and the inevitable crusty tea-cart matron (Beverly May). For added measure, on the day ''Slab Boys'' is set, Phil and Spanky get a shiny new victim: a blazer-wearing middle-class ''new boy,'' Alan (Val Kilmer), who is passing through the factory's depths on his preordained way to the managerial heights. Much to his tormentors' delight, Alan is the sort of fellow who carries a Parker 51 pen as if it were a badge of intellectual superiority.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humor, the dialogue and the atmosphere are salty and vibrant, ''Slab Boys'' becomes plodding when Mr. Byrne starts directly stating his points about his characters' domestic miseries and greater aspirations. Phil soliloquizes at artificial length about his suicidal, alcoholic mother and announces his identification with Giotto once too often. Alan, who turns out to be less of a stuffed shirt than he first appears, is too rhetorically inspirational when he implores Phil to move on to pursue his artistic calling.</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also aware of the grinding wheels of Mr. Byrne's plot, which relies heavily on messages and phone calls from outside. Much of the narrative is contrived and, in Act II, it's padded. Once the forestalled climax arrives, the author unveils some sudden character reversals that are as bogus as the ambiance is authentic.</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''Slab Boys'' has been previously produced Off Broadway at the Hudson Guild. I didn't see that version, but I wonder if the play benefited from being performed in a tiny house. The stage at the Playhouse is so expansive that the set, wonderful as it is, looms over the cast like an airplane hangar. Mr. Ackerman, the first-rate director responsible for the muscular staging of the current ''Extremities,'' here seems to work overtime to create broad, fussy physical business that will help his actors grab our attention. We're often too conscious that a small, intimate play is straining to fill a big space and a full evening.</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also an audibility problem, which may be a function of the theater's acoustics or the American cast's zealous Scottish accents, or both. Otherwise the acting is mostly good. Though the gifted Mr. Bacon, the dissolute rich kid of the film ''Diner,'' is not ideally cast as an aspiring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he usually captures the confused Phil's mixture of yearning, self-pity and rage. Mr. Penn, of the film ''Taps,'' is perfect as Spanky, forever transforming his seething bitterness into wounding sarcasm, and Mr.  Kilmer brings fine, firm shading to the seemingly placid Alan. In their smaller roles, Miss Potter, Miss May and Mr. Goldsmith also contribute lively brushstrokes to a colorful theatrical canvas that falls short of finding the shape of a finished, well-rounded work.</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Gritty, Exotic Milieu</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SLAB BOYS, by John Byrne; directed by Robert Allan Ackerman; scenery by Ray Recht, after designs by Mr. Byrne; lighting designed by Arden Fingerhut; costumes by Robert Wojewod- ski, after designs by Mr. Byrne; general manager, Paul B. Berkowsky; production stage manager, Thomas Kelly. The Laura Shapiro Kramer and Roberta Weissman production pre- sented by Paramount Theater Productions, in association with Jay D. Kramer. At Playhouse Theater, 359 West 48th Street.</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''Spanky'' Farrell ...................Sean Penn</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Hector McKenzie ....................Jackie Earle Haley</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 McCann ...............................Kevin Bacon</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Willie Curry .........................Merwin Goldsmith</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Hogg ................................Brian Benben</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Downie ................................Val Kilmer</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Sadie .....................................Beverly May</w:t>
      </w:r>
    </w:p>
    <w:p>
      <w:pPr>
        <w:pStyle w:val="Normal1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Lucille Bentley ......................Madeleine Potter</w:t>
      </w:r>
    </w:p>
    <w:p>
      <w:pPr>
        <w:pStyle w:val="Normal1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4"/>
        <w:spacing w:line="60" w:lineRule="exact"/>
      </w:pPr>
      <w:r>
        <w:pict>
          <v:line id="_x0000_s1585" style="position:absolute;z-index:252071936" from="0,2pt" to="512pt,2pt" strokecolor="#009ddb" strokeweight="2pt">
            <v:stroke linestyle="single"/>
            <w10:wrap type="topAndBottom"/>
          </v:line>
        </w:pict>
      </w:r>
    </w:p>
    <w:p>
      <w:pPr>
        <w:pStyle w:val="Normal1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photo of Sean Penn</w:t>
      </w:r>
    </w:p>
    <w:p>
      <w:pPr>
        <w:pStyle w:val="Normal154"/>
      </w:pPr>
    </w:p>
    <w:p>
      <w:pPr>
        <w:pStyle w:val="Normal154"/>
        <w:ind w:left="200"/>
        <w:sectPr>
          <w:type w:val="continuous"/>
          <w:pgMar w:top="840" w:right="1000" w:bottom="840" w:left="1000" w:header="400" w:footer="400"/>
          <w:pgNumType w:fmt="decimal"/>
          <w:cols w:space="720"/>
        </w:sectPr>
      </w:pPr>
      <w:r>
        <w:br/>
      </w:r>
      <w:r>
        <w:pict>
          <v:line id="_x0000_s1586" style="position:absolute;z-index:252072960" from="0,10pt" to="512pt,10pt" strokecolor="black" strokeweight="1pt">
            <v:stroke linestyle="single"/>
          </v:line>
        </w:pict>
      </w:r>
      <w:r>
        <w:rPr>
          <w:rFonts w:ascii="arial" w:eastAsia="arial" w:hAnsi="arial" w:cs="arial"/>
          <w:b/>
          <w:color w:val="767676"/>
          <w:sz w:val="16"/>
        </w:rPr>
        <w:t>End of Document</w:t>
      </w:r>
    </w:p>
    <w:p>
      <w:pPr>
        <w:pStyle w:val="Normal155"/>
        <w:sectPr>
          <w:headerReference w:type="even" r:id="rId1365"/>
          <w:headerReference w:type="default" r:id="rId1366"/>
          <w:footerReference w:type="even" r:id="rId1367"/>
          <w:footerReference w:type="default" r:id="rId1368"/>
          <w:headerReference w:type="first" r:id="rId1369"/>
          <w:footerReference w:type="first" r:id="rId1370"/>
          <w:pgSz w:w="12240" w:h="15840"/>
          <w:pgMar w:top="840" w:right="1000" w:bottom="840" w:left="1000" w:header="400" w:footer="400"/>
          <w:pgNumType w:fmt="decimal"/>
          <w:cols w:space="720"/>
          <w:titlePg w:val="0"/>
        </w:sectPr>
      </w:pPr>
    </w:p>
    <w:p>
      <w:pPr>
        <w:pStyle w:val="Normal155"/>
      </w:pPr>
    </w:p>
    <w:p>
      <w:pPr>
        <w:pStyle w:val="Normal155"/>
      </w:pPr>
      <w:r>
        <w:pict>
          <v:shape id="_x0000_i1587" type="#_x0000_t75" alt="LexisNexis®" style="width:147.75pt;height:30pt">
            <v:imagedata r:id="rId17" o:title=""/>
          </v:shape>
        </w:pict>
      </w:r>
      <w:r>
        <w:cr/>
      </w:r>
    </w:p>
    <w:p>
      <w:pPr>
        <w:pStyle w:val="Heading1153"/>
        <w:keepNext w:val="0"/>
        <w:spacing w:after="200" w:line="340" w:lineRule="atLeast"/>
        <w:ind w:left="0" w:right="0" w:firstLine="0"/>
        <w:jc w:val="center"/>
      </w:pPr>
      <w:hyperlink r:id="rId1371" w:history="1">
        <w:r>
          <w:rPr>
            <w:rFonts w:ascii="arial" w:eastAsia="arial" w:hAnsi="arial" w:cs="arial"/>
            <w:b/>
            <w:i/>
            <w:strike w:val="0"/>
            <w:color w:val="0077CC"/>
            <w:sz w:val="28"/>
            <w:u w:val="single"/>
            <w:vertAlign w:val="baseline"/>
          </w:rPr>
          <w:t>FILM REVIEW;</w:t>
        </w:r>
      </w:hyperlink>
      <w:r>
        <w:br/>
      </w:r>
      <w:hyperlink r:id="rId1372" w:history="1">
        <w:r>
          <w:rPr>
            <w:rFonts w:ascii="arial" w:eastAsia="arial" w:hAnsi="arial" w:cs="arial"/>
            <w:b/>
            <w:i/>
            <w:strike w:val="0"/>
            <w:color w:val="0077CC"/>
            <w:sz w:val="28"/>
            <w:u w:val="single"/>
            <w:vertAlign w:val="baseline"/>
          </w:rPr>
          <w:t>A Gay Couple's Breakup In a Setting of Solidarity</w:t>
        </w:r>
      </w:hyperlink>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1997, Friday, Late Edition - Final</w:t>
      </w:r>
    </w:p>
    <w:p>
      <w:pPr>
        <w:pStyle w:val="Normal155"/>
        <w:keepNext w:val="0"/>
        <w:spacing w:after="0" w:line="240" w:lineRule="atLeast"/>
        <w:ind w:right="0"/>
        <w:jc w:val="both"/>
      </w:pPr>
      <w:bookmarkStart w:id="310" w:name="Bookmark_155"/>
      <w:bookmarkEnd w:id="310"/>
    </w:p>
    <w:p>
      <w:pPr>
        <w:pStyle w:val="Normal1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Weekend Desk </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 Section C; Page 12; Column 5; Weekend Desk ; Column 5; ; Review</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 </w:t>
      </w:r>
    </w:p>
    <w:p>
      <w:pPr>
        <w:pStyle w:val="Normal15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STEPHEN HOLDEN </w:t>
      </w:r>
    </w:p>
    <w:p>
      <w:pPr>
        <w:pStyle w:val="Normal155"/>
        <w:keepNext/>
        <w:spacing w:before="240" w:after="0" w:line="340" w:lineRule="atLeast"/>
        <w:ind w:left="0" w:right="0" w:firstLine="0"/>
        <w:jc w:val="left"/>
      </w:pPr>
      <w:bookmarkStart w:id="311" w:name="Body_153"/>
      <w:bookmarkEnd w:id="311"/>
      <w:r>
        <w:rPr>
          <w:rFonts w:ascii="arial" w:eastAsia="arial" w:hAnsi="arial" w:cs="arial"/>
          <w:b/>
          <w:i w:val="0"/>
          <w:strike w:val="0"/>
          <w:noProof w:val="0"/>
          <w:color w:val="000000"/>
          <w:position w:val="0"/>
          <w:sz w:val="28"/>
          <w:u w:val="none"/>
          <w:vertAlign w:val="baseline"/>
        </w:rPr>
        <w:t>Body</w:t>
      </w:r>
    </w:p>
    <w:p>
      <w:pPr>
        <w:pStyle w:val="Normal155"/>
        <w:spacing w:line="60" w:lineRule="exact"/>
      </w:pPr>
      <w:r>
        <w:pict>
          <v:line id="_x0000_s1588" style="position:absolute;z-index:252073984" from="0,2pt" to="512pt,2pt" strokecolor="#009ddb" strokeweight="2pt">
            <v:stroke linestyle="single"/>
            <w10:wrap type="topAndBottom"/>
          </v:line>
        </w:pict>
      </w:r>
    </w:p>
    <w:p>
      <w:pPr>
        <w:pStyle w:val="Normal155"/>
      </w:pP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because it has a cuddly sounding title and is opening on Valentine's Day, don't expect "Boyfriends" to be a carnival of cozy hearts-and-flowers cheer. This no-budget English movie, which follows the interactions of three gay male couples during a country weekend in which they sort out their relationships, offers a dourly realistic view of contemporary romance.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written and directed by Neil Hunter and Tom Hunsinger, has the technical crudeness (drab, shadowy cinematography and frustratingly poor audio) of a home movie. But enough of the dialogue is intelligible (about three-quarters) for "Boyfriends," which opens today at Cinema Village, to register as a perceptive medium-rent comedy of modern gay manners.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film's central couple, Paul (James Dreyfus) and Ben (Mark Sands), have lived together for five years. It becomes immediately clear how stale the relations between them have grown when Ben, a nonsmoker, accuses Paul of killing a favorite house plant by exhaling cigarette smoke in its direction. In a funk over the recent death of his brother, Paul, who is about to celebrate a birthday, is a nagging nonstop grouch. Before the weekend has barely begun, he and Ben decide to break up.</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Notwithstanding their imminent parting, the couple go through with a weekend that includes a birthday party for Paul, who, at present-opening time, finds himself besieged with self-help books about making gay relationships work.</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 guests aren't exactly role models for domestic bliss. Matt (Michael Urwin) and Owen (Andrew Ableson), who have been lovers for three months, are an obvious mismatch, with the naive, moony-eyed Matt continually pressuring the deceitful, promiscuous Owen to move in with him. Also on hand are Will (David Coffey), a 30-something social worker, and his previous-night's stand, Adam (Darren Petrucci),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youth 10 years his junior whom he had counseled years earlier.</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course of the weekend, Paul, an amateur film maker, videotapes interviews with his guests and asks needling personal questions about their relationships and their romantic philosophies. And Owen and Adam stir up trouble with their freewheeling sexual behavior.</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its interviews, discussions, and confrontations, "Boyfriends" often has the feel of a dramatized forum on gay relationships. The talk is so firmly focused on issues like commitment, monogamy and compatibility that other aspects of its characters remain unexplored.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film's low-key naturalistic performances and the screenplay's ear for the niggling emotional details of domestic life are believable and at moments almost uncomfortably on target. As rewarding as relationships may be, the movie reminds us, they certainly aren't easy.</w:t>
      </w:r>
    </w:p>
    <w:p>
      <w:pPr>
        <w:pStyle w:val="Normal1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BOYFRIENDS</w:t>
      </w:r>
    </w:p>
    <w:p>
      <w:pPr>
        <w:pStyle w:val="Normal1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and directed by Neil Hunter and Tom Hunsinger; director of photography, Richard Tisdall; edited by John Trumper; production designer, James Dearlove; released by First Run Features. At the Cinema Village, 22 East 12th Street, Greenwich Village. Running time: 82 minutes. This film is not rated.</w:t>
      </w:r>
    </w:p>
    <w:p>
      <w:pPr>
        <w:pStyle w:val="Normal155"/>
      </w:pPr>
    </w:p>
    <w:p>
      <w:pPr>
        <w:pStyle w:val="Normal1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James Dreyfus (Paul), Michael Urwin (Matt), David Coffey (Will), Mark Sands (Ben), Andrew Ableson (Owen), Darren Petrucci (Adam) and Michael McGrath (James).</w:t>
      </w:r>
    </w:p>
    <w:p>
      <w:pPr>
        <w:pStyle w:val="Normal1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5"/>
        <w:spacing w:line="60" w:lineRule="exact"/>
      </w:pPr>
      <w:r>
        <w:pict>
          <v:line id="_x0000_s1589" style="position:absolute;z-index:252075008" from="0,2pt" to="512pt,2pt" strokecolor="#009ddb" strokeweight="2pt">
            <v:stroke linestyle="single"/>
            <w10:wrap type="topAndBottom"/>
          </v:line>
        </w:pict>
      </w:r>
    </w:p>
    <w:p>
      <w:pPr>
        <w:pStyle w:val="Normal1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From left, Michael Urwin, David Coffey and Darren Petrucci. (First Run Features)</w:t>
      </w:r>
    </w:p>
    <w:p>
      <w:pPr>
        <w:pStyle w:val="Normal1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1997</w:t>
      </w:r>
    </w:p>
    <w:p>
      <w:pPr>
        <w:pStyle w:val="Normal155"/>
      </w:pPr>
    </w:p>
    <w:p>
      <w:pPr>
        <w:pStyle w:val="Normal155"/>
        <w:ind w:left="200"/>
        <w:sectPr>
          <w:type w:val="continuous"/>
          <w:pgMar w:top="840" w:right="1000" w:bottom="840" w:left="1000" w:header="400" w:footer="400"/>
          <w:pgNumType w:fmt="decimal"/>
          <w:cols w:space="720"/>
        </w:sectPr>
      </w:pPr>
      <w:r>
        <w:br/>
      </w:r>
      <w:r>
        <w:pict>
          <v:line id="_x0000_s1590" style="position:absolute;z-index:252076032" from="0,10pt" to="512pt,10pt" strokecolor="black" strokeweight="1pt">
            <v:stroke linestyle="single"/>
          </v:line>
        </w:pict>
      </w:r>
      <w:r>
        <w:rPr>
          <w:rFonts w:ascii="arial" w:eastAsia="arial" w:hAnsi="arial" w:cs="arial"/>
          <w:b/>
          <w:color w:val="767676"/>
          <w:sz w:val="16"/>
        </w:rPr>
        <w:t>End of Document</w:t>
      </w:r>
    </w:p>
    <w:p>
      <w:pPr>
        <w:pStyle w:val="Normal156"/>
        <w:sectPr>
          <w:headerReference w:type="even" r:id="rId1373"/>
          <w:headerReference w:type="default" r:id="rId1374"/>
          <w:footerReference w:type="even" r:id="rId1375"/>
          <w:footerReference w:type="default" r:id="rId1376"/>
          <w:headerReference w:type="first" r:id="rId1377"/>
          <w:footerReference w:type="first" r:id="rId1378"/>
          <w:pgSz w:w="12240" w:h="15840"/>
          <w:pgMar w:top="840" w:right="1000" w:bottom="840" w:left="1000" w:header="400" w:footer="400"/>
          <w:pgNumType w:fmt="decimal"/>
          <w:cols w:space="720"/>
          <w:titlePg w:val="0"/>
        </w:sectPr>
      </w:pPr>
    </w:p>
    <w:p>
      <w:pPr>
        <w:pStyle w:val="Normal156"/>
      </w:pPr>
    </w:p>
    <w:p>
      <w:pPr>
        <w:pStyle w:val="Normal156"/>
      </w:pPr>
      <w:r>
        <w:pict>
          <v:shape id="_x0000_i1591" type="#_x0000_t75" alt="LexisNexis®" style="width:147.75pt;height:30pt">
            <v:imagedata r:id="rId17" o:title=""/>
          </v:shape>
        </w:pict>
      </w:r>
      <w:r>
        <w:cr/>
      </w:r>
    </w:p>
    <w:p>
      <w:pPr>
        <w:pStyle w:val="Heading1154"/>
        <w:keepNext w:val="0"/>
        <w:spacing w:after="200" w:line="340" w:lineRule="atLeast"/>
        <w:ind w:left="0" w:right="0" w:firstLine="0"/>
        <w:jc w:val="center"/>
      </w:pPr>
      <w:hyperlink r:id="rId1379" w:history="1">
        <w:r>
          <w:rPr>
            <w:rFonts w:ascii="arial" w:eastAsia="arial" w:hAnsi="arial" w:cs="arial"/>
            <w:b/>
            <w:i/>
            <w:strike w:val="0"/>
            <w:color w:val="0077CC"/>
            <w:sz w:val="28"/>
            <w:u w:val="single"/>
            <w:vertAlign w:val="baseline"/>
          </w:rPr>
          <w:t>Lies As Wishes</w:t>
        </w:r>
      </w:hyperlink>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2010 Sunday</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56"/>
        <w:keepNext w:val="0"/>
        <w:spacing w:after="0" w:line="240" w:lineRule="atLeast"/>
        <w:ind w:right="0"/>
        <w:jc w:val="both"/>
      </w:pPr>
      <w:bookmarkStart w:id="312" w:name="Bookmark_156"/>
      <w:bookmarkEnd w:id="312"/>
    </w:p>
    <w:p>
      <w:pPr>
        <w:pStyle w:val="Normal1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WK; Column 0; Editorial Desk; Pg. 9; OP-ED COLUMNIST</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816 words</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MAUREEN DOWD</w:t>
      </w:r>
    </w:p>
    <w:p>
      <w:pPr>
        <w:pStyle w:val="Normal156"/>
        <w:keepNext/>
        <w:spacing w:before="240" w:after="0" w:line="340" w:lineRule="atLeast"/>
        <w:ind w:left="0" w:right="0" w:firstLine="0"/>
        <w:jc w:val="left"/>
      </w:pPr>
      <w:bookmarkStart w:id="313" w:name="Body_154"/>
      <w:bookmarkEnd w:id="313"/>
      <w:r>
        <w:rPr>
          <w:rFonts w:ascii="arial" w:eastAsia="arial" w:hAnsi="arial" w:cs="arial"/>
          <w:b/>
          <w:i w:val="0"/>
          <w:strike w:val="0"/>
          <w:noProof w:val="0"/>
          <w:color w:val="000000"/>
          <w:position w:val="0"/>
          <w:sz w:val="28"/>
          <w:u w:val="none"/>
          <w:vertAlign w:val="baseline"/>
        </w:rPr>
        <w:t>Body</w:t>
      </w:r>
    </w:p>
    <w:p>
      <w:pPr>
        <w:pStyle w:val="Normal156"/>
        <w:spacing w:line="60" w:lineRule="exact"/>
      </w:pPr>
      <w:r>
        <w:pict>
          <v:line id="_x0000_s1592" style="position:absolute;z-index:252077056" from="0,2pt" to="512pt,2pt" strokecolor="#009ddb" strokeweight="2pt">
            <v:stroke linestyle="single"/>
            <w10:wrap type="topAndBottom"/>
          </v:line>
        </w:pict>
      </w:r>
    </w:p>
    <w:p>
      <w:pPr>
        <w:pStyle w:val="Normal156"/>
      </w:pP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 S. Eliot wrote about when memory mixes with desire.  Politicians get in trouble when desire nixes memory.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know they are misrepresenting an experience, but can't help themselves. Their desire to be the person they describe is too overpowering.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Politicians are actors trapped in the same part, and some occasionally feel the need to punch up the script. They are salesmen engaged in the hard sell, and some occasionally get carried away.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Consider Richard Blumenthal. The 64-year-old attorney general of Connecticut, who is  running for Chris Dodd's seat in the Senate, had a fine resume that needed no sprucing up. He has degrees from Harvard and Yale Law School, clerked for Justice Harry Blackmun on the Supreme Court, and spent six years in the Marine Corps Reserve.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like other politicians, Blumenthal added a filigree here and there, not because he needed them to win, but perhaps because those more heroic  actions fed his innermost desires.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copped last week to ''a few misplaced words'' that indicated he served in Vietnam when in fact he received five deferments before joining the Marine Reserve stateside -- only after pulling a low draft number. (He had desk jockey duty and organized a Toys for Tots drive.)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cases, however, are never merely about words. They're more profoundly about identity.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that lies are like wishes,'' said Bella DePaulo, a psychology professor at the University of California at Santa Barbara. ''So when you wish you were a certain kind of person that you know you're not, and maybe you're not willing to do what it would take to become that person or can't go back, then it becomes very tempting to lie.''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Whether out of some residual guilt about avoiding Vietnam or not, Blumenthal became a fierce advocate for veterans' rights.  He slipped from merely saying ''I served during the Vietnam era'' to saying ''In Vietnam, we had to endure taunts and insults, and no one said, 'Welcome home.' I say, 'Welcome home.' '' He failed to correct many news reports that printed his spurts of hyperbole.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may have had something to do with what David Halberstam called the ''patriotism fault line running through this country.'' Writing in Vanity Fair in 2004 about  the right's scurrilous smear on John Kerry's bravery in Vietnam,  Halberstam said, ''We require Democrats to work a little harder to prove that they're really patriotic and not somehow in league with our enemies.''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Quayle supported the Vietnam War that he avoided when his family pulled strings to get him into the Indiana National Guard. Yet he called himself a ''Vietnam-era veteran'' in campaign literature when he ran for the Senate in 1980.</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 Dawkins, the Republican former Heisman Trophy winner at West Point, lost a Senate race in New Jersey in 1988 after being ensnared in a web of overstatement. The worst was a fund-raising letter to West Point graduates in which Dawkins, a  decorated retired Army brigadier general, falsely claimed that he had been wounded in Vietnam and served two tours there instead of one.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Wall Street Journal editorial page compared Blumenthal's stretching on Vietnam to Eliot Spitzer's stretching out with call girls, and called his character flawed. But chronic puffer-uppers can have impressive public service careers.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Joe Biden aped the British politician Neil Kinnock to boost his own presidential chances in 1988, he clearly overidentified with Kinnock's life: two scrappy,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Celtic kids with a talent for gab who rose without privilege in coal-mining territory.  Sometimes Biden credited Kinnock and once he didn't, speaking at a debate in the first person, which created a problem when facts from Kinnock's  life and Biden's diverged.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Biden is obviously a decent guy. He went on to become a truth-teller on Iraq, succeeding the vice president who was anything but.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Gore was criticized during the 2000 campaign for a tendency to heighten the truth, but it was innocent compared with the vile exaggeration that W. and Cheney employed to trick the country into going along with an invasion of Iraq.</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2008, Hillary Clinton got caught burnishing her resume twice. She worried that her time as first lady was not substantive enough, so she built up some foreign trips to sound more presidential.</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had to concede she ''misspoke'' after saying she had run head down to evade sniper fire after landing in Bosnia in 1996, when actually she was met by a little girl who read a poem. Hillary also hyped her role in the Irish peace process.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like the veterans who surrounded Blumenthal shouting ''Ooh-Rah!'' at a news conference,  the Irish were so grateful to Hillary for her support that they did not mind the blarney. She's gone on to become a respected secretary of state.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political kleptomania, DePaulo notes, ''your lies often reveal who you wish you were.'' </w:t>
      </w:r>
    </w:p>
    <w:p>
      <w:pPr>
        <w:pStyle w:val="Normal156"/>
        <w:keepNext w:val="0"/>
        <w:spacing w:before="240" w:after="0" w:line="260" w:lineRule="atLeast"/>
        <w:ind w:left="0" w:right="0" w:firstLine="0"/>
        <w:jc w:val="left"/>
      </w:pPr>
      <w:r>
        <w:br/>
      </w:r>
      <w:hyperlink r:id="rId1380" w:history="1">
        <w:r>
          <w:rPr>
            <w:rFonts w:ascii="arial" w:eastAsia="arial" w:hAnsi="arial" w:cs="arial"/>
            <w:b w:val="0"/>
            <w:i/>
            <w:strike w:val="0"/>
            <w:color w:val="0077CC"/>
            <w:sz w:val="20"/>
            <w:u w:val="single"/>
            <w:vertAlign w:val="baseline"/>
          </w:rPr>
          <w:t>http://www.nytimes.com</w:t>
        </w:r>
      </w:hyperlink>
    </w:p>
    <w:p>
      <w:pPr>
        <w:pStyle w:val="Normal1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2010</w:t>
      </w:r>
    </w:p>
    <w:p>
      <w:pPr>
        <w:pStyle w:val="Normal156"/>
      </w:pPr>
    </w:p>
    <w:p>
      <w:pPr>
        <w:pStyle w:val="Normal156"/>
        <w:ind w:left="200"/>
        <w:sectPr>
          <w:type w:val="continuous"/>
          <w:pgMar w:top="840" w:right="1000" w:bottom="840" w:left="1000" w:header="400" w:footer="400"/>
          <w:pgNumType w:fmt="decimal"/>
          <w:cols w:space="720"/>
        </w:sectPr>
      </w:pPr>
      <w:r>
        <w:br/>
      </w:r>
      <w:r>
        <w:pict>
          <v:line id="_x0000_s1593" style="position:absolute;z-index:252078080" from="0,10pt" to="512pt,10pt" strokecolor="black" strokeweight="1pt">
            <v:stroke linestyle="single"/>
          </v:line>
        </w:pict>
      </w:r>
      <w:r>
        <w:rPr>
          <w:rFonts w:ascii="arial" w:eastAsia="arial" w:hAnsi="arial" w:cs="arial"/>
          <w:b/>
          <w:color w:val="767676"/>
          <w:sz w:val="16"/>
        </w:rPr>
        <w:t>End of Document</w:t>
      </w:r>
    </w:p>
    <w:p>
      <w:pPr>
        <w:pStyle w:val="Normal157"/>
        <w:sectPr>
          <w:headerReference w:type="even" r:id="rId1381"/>
          <w:headerReference w:type="default" r:id="rId1382"/>
          <w:footerReference w:type="even" r:id="rId1383"/>
          <w:footerReference w:type="default" r:id="rId1384"/>
          <w:headerReference w:type="first" r:id="rId1385"/>
          <w:footerReference w:type="first" r:id="rId1386"/>
          <w:pgSz w:w="12240" w:h="15840"/>
          <w:pgMar w:top="840" w:right="1000" w:bottom="840" w:left="1000" w:header="400" w:footer="400"/>
          <w:pgNumType w:fmt="decimal"/>
          <w:cols w:space="720"/>
          <w:titlePg w:val="0"/>
        </w:sectPr>
      </w:pPr>
    </w:p>
    <w:p>
      <w:pPr>
        <w:pStyle w:val="Normal157"/>
      </w:pPr>
    </w:p>
    <w:p>
      <w:pPr>
        <w:pStyle w:val="Normal157"/>
      </w:pPr>
      <w:r>
        <w:pict>
          <v:shape id="_x0000_i1594" type="#_x0000_t75" alt="LexisNexis®" style="width:147.75pt;height:30pt">
            <v:imagedata r:id="rId17" o:title=""/>
          </v:shape>
        </w:pict>
      </w:r>
      <w:r>
        <w:cr/>
      </w:r>
    </w:p>
    <w:p>
      <w:pPr>
        <w:pStyle w:val="Heading1155"/>
        <w:keepNext w:val="0"/>
        <w:spacing w:after="200" w:line="340" w:lineRule="atLeast"/>
        <w:ind w:left="0" w:right="0" w:firstLine="0"/>
        <w:jc w:val="center"/>
      </w:pPr>
      <w:hyperlink r:id="rId1387" w:history="1">
        <w:r>
          <w:rPr>
            <w:rFonts w:ascii="arial" w:eastAsia="arial" w:hAnsi="arial" w:cs="arial"/>
            <w:b/>
            <w:i/>
            <w:strike w:val="0"/>
            <w:color w:val="0077CC"/>
            <w:sz w:val="28"/>
            <w:u w:val="single"/>
            <w:vertAlign w:val="baseline"/>
          </w:rPr>
          <w:t>French Far-Right Leader Endorses No One in Runoff</w:t>
        </w:r>
      </w:hyperlink>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2012 Wednesday</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57"/>
        <w:keepNext w:val="0"/>
        <w:spacing w:after="0" w:line="240" w:lineRule="atLeast"/>
        <w:ind w:right="0"/>
        <w:jc w:val="both"/>
      </w:pPr>
      <w:bookmarkStart w:id="314" w:name="Bookmark_157"/>
      <w:bookmarkEnd w:id="314"/>
    </w:p>
    <w:p>
      <w:pPr>
        <w:pStyle w:val="Normal1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10</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836 words</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NICOLA CLARK; Eleanor Stanford, Meghan Davidson and Roswana Khan contributed reporting.</w:t>
      </w:r>
    </w:p>
    <w:p>
      <w:pPr>
        <w:pStyle w:val="Normal157"/>
        <w:keepNext/>
        <w:spacing w:before="240" w:after="0" w:line="340" w:lineRule="atLeast"/>
        <w:ind w:left="0" w:right="0" w:firstLine="0"/>
        <w:jc w:val="left"/>
      </w:pPr>
      <w:bookmarkStart w:id="315" w:name="Body_155"/>
      <w:bookmarkEnd w:id="315"/>
      <w:r>
        <w:rPr>
          <w:rFonts w:ascii="arial" w:eastAsia="arial" w:hAnsi="arial" w:cs="arial"/>
          <w:b/>
          <w:i w:val="0"/>
          <w:strike w:val="0"/>
          <w:noProof w:val="0"/>
          <w:color w:val="000000"/>
          <w:position w:val="0"/>
          <w:sz w:val="28"/>
          <w:u w:val="none"/>
          <w:vertAlign w:val="baseline"/>
        </w:rPr>
        <w:t>Body</w:t>
      </w:r>
    </w:p>
    <w:p>
      <w:pPr>
        <w:pStyle w:val="Normal157"/>
        <w:spacing w:line="60" w:lineRule="exact"/>
      </w:pPr>
      <w:r>
        <w:pict>
          <v:line id="_x0000_s1595" style="position:absolute;z-index:252079104" from="0,2pt" to="512pt,2pt" strokecolor="#009ddb" strokeweight="2pt">
            <v:stroke linestyle="single"/>
            <w10:wrap type="topAndBottom"/>
          </v:line>
        </w:pict>
      </w:r>
    </w:p>
    <w:p>
      <w:pPr>
        <w:pStyle w:val="Normal157"/>
      </w:pP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 With just five days before the runoff that will decide France's presidential race, the leader of the far-right National Front party refused on Tuesday to endorse either remaining candidate, and instead urged her supporters to ''vote according to your conscience.''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6.4 million voters, or 18 percent of the total, backed the nationalist leader, Marine Le Pen, in the first round on April 22, the best showing in the party's history, and their votes may prove decisive in the runoff between the incumbent, Nicolas Sarkozy, and his Socialist challenger, Francois Hollande.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rally Tuesday in front of the Garnier opera house here, Ms. Le Pen said she would not vote, but would instead leave her ballot blank to protest a political system she dismissed as too elitist and internationalist to represent the concerns of the French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But she stopped short of urging the crowd to follow her lead and abstain on Sunday.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Hollande nor Sarkozy will save you,'' she told several thousand supporters, many of them carrying French flags and chanting, ''France is our home!'' and ''Not left, not right -- only Marine!'' under a nearly cloudless blue sky.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Sarkozy, who finished a close second behind Mr. Hollande in the initial round, hopes to attract at least two-thirds of Ms. Le Pen's voters to avoid becoming the first French leader in 30 years to be voted out after a single term, and his campaign has veered further to the right to woo them.</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opposite end of the political spectrum, the far-left candidate Jean-Luc Melenchon made a disappointing showing in the first round, and French labor leaders have so far sent mixed messages about the runoff. France's largest union has not endorsed a candidate, and the second-largest has urged its members to ''vote against Sarkozy'' without explicitly endorsing Mr. Hollande.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polls suggest Mr. Hollande's lead over Mr. Sarkozy has fallen a bit, to six to eight percentage points, compared with a double-digit lead before the first round. Mr. Sarkozy hopes to close the gap further in a televised debate on Wednesday, when he is expected to portray his challenger -- who has never held high office -- as untested in a time of economic crisis and as lax on immigration and national security.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he's running behind,'' Paul Vallet, of the Paris Institute of Political Studies, said of Mr. Sarkozy, ''he can hope to gain some support in the case of a debate victory.''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election rules required that the news media give equal time to all 10 candidates in the first round, making it difficult for Mr. Sarkozy to get his campaign themes heard, Mr. Vallet said, and the vote became a kind of referendum on the president's brusque political style, which rubs many voters the wrong way. With the field now narrowed to two, the debate on Wednesday ''gives Sarkozy an occasion to push a bit the story of his legacy and contrast it with Hollande's program,'' Mr. Vallet said.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lone debate between the two finalists, held in every French presidential race, usually draws a large television audience; as many as 30 million viewers are expected to tune in Wednesday. Whether many voters will be swayed remains unclear.</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viewers are the ones with the most conviction,'' said Jean-Yves Dormagen of the University of Montpellier 1. ''They are not the undecided.''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Sidonie Allard, a 19-year-old law student from Paris who turned out to support Ms. Le Pen on Tuesday, said she would watch the debate but had already decided to vote for Mr. Sarkozy. ''I am worried about the economy and the growing public debt,'' she said. ''I don't trust Hollande's program will ensure a prosperous future for France.''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Jean-Michel Bleyze, 43, a store manager who said he supported Mr. Melenchon in the first round, said he would vote for Mr. Hollande on Sunday and skip the debate.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most people have made up their minds already,'' Mr. Bleyze said.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surveys indicate that backers of the centrist candidate, Francois Bayrou, who ran fifth in the first round, will split about 50-50 in the runoff, so the race may be decided by turnout and abstentions on the far right and far left. Polls indicate that more than 80 percent of the voters who backed Mr. Melenchon, who ran fourth in the first round with 11 percent, will vote for Mr. Hollande on Sunday, while two-thirds to three-quarters of Ms. Le Pen's voters intend to vote for Mr. Sarkozy. Ms. Le Pen's statements on Tuesday left many of her supporters uncertain what to do.</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Martinese, 58, a cafe owner from Charente who voted for Ms. Le Pen in the first round, said she was of two minds. ''I really don't like Sarkozy, I think he betrayed the French,'' she said. ''But at the same time, I'm afraid that abstaining would favor Hollande.''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Yann Bruno, 42, a repairman from Brittany, said he had decided not to vote. ''The political system is broken,'' he said. ''Sarkozy and Hollande -- their programs are completely out of touch. France is disappearing. They are from another planet.''</w:t>
      </w:r>
    </w:p>
    <w:p>
      <w:pPr>
        <w:pStyle w:val="Normal157"/>
        <w:keepNext w:val="0"/>
        <w:spacing w:before="240" w:after="0" w:line="260" w:lineRule="atLeast"/>
        <w:ind w:left="0" w:right="0" w:firstLine="0"/>
        <w:jc w:val="left"/>
      </w:pPr>
      <w:r>
        <w:br/>
      </w:r>
      <w:hyperlink r:id="rId1388" w:history="1">
        <w:r>
          <w:rPr>
            <w:rFonts w:ascii="arial" w:eastAsia="arial" w:hAnsi="arial" w:cs="arial"/>
            <w:b w:val="0"/>
            <w:i/>
            <w:strike w:val="0"/>
            <w:color w:val="0077CC"/>
            <w:sz w:val="20"/>
            <w:u w:val="single"/>
            <w:vertAlign w:val="baseline"/>
          </w:rPr>
          <w:t>http://www.nytimes.com</w:t>
        </w:r>
      </w:hyperlink>
    </w:p>
    <w:p>
      <w:pPr>
        <w:pStyle w:val="Normal1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7"/>
        <w:spacing w:line="60" w:lineRule="exact"/>
      </w:pPr>
      <w:r>
        <w:pict>
          <v:line id="_x0000_s1596" style="position:absolute;z-index:252080128" from="0,2pt" to="512pt,2pt" strokecolor="#009ddb" strokeweight="2pt">
            <v:stroke linestyle="single"/>
            <w10:wrap type="topAndBottom"/>
          </v:line>
        </w:pict>
      </w:r>
    </w:p>
    <w:p>
      <w:pPr>
        <w:pStyle w:val="Normal1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Marine Le Pen, top, head of France's National Front party, at a rally on Tuesday at the Garnier opera house in Paris. She said she would leave her ballot blank in the runoff Sunday between President Nicolas Sarkozy, above left, who spoke in Paris, and the Socialist candidate Francois Hollande, above right, who spoke in Nevers. (PHOTOGRAPHS BY JACQUES BRINON/ASSOCIATED PRESS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POOL PHOTO BY PHILIPPE WOJAZER</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CHRISTOPHE ENA/ASSOCIATED PRESS)                                                          </w:t>
      </w:r>
    </w:p>
    <w:p>
      <w:pPr>
        <w:pStyle w:val="Normal1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2012</w:t>
      </w:r>
    </w:p>
    <w:p>
      <w:pPr>
        <w:pStyle w:val="Normal157"/>
      </w:pPr>
    </w:p>
    <w:p>
      <w:pPr>
        <w:pStyle w:val="Normal157"/>
        <w:ind w:left="200"/>
        <w:sectPr>
          <w:type w:val="continuous"/>
          <w:pgMar w:top="840" w:right="1000" w:bottom="840" w:left="1000" w:header="400" w:footer="400"/>
          <w:pgNumType w:fmt="decimal"/>
          <w:cols w:space="720"/>
        </w:sectPr>
      </w:pPr>
      <w:r>
        <w:br/>
      </w:r>
      <w:r>
        <w:pict>
          <v:line id="_x0000_s1597" style="position:absolute;z-index:252081152" from="0,10pt" to="512pt,10pt" strokecolor="black" strokeweight="1pt">
            <v:stroke linestyle="single"/>
          </v:line>
        </w:pict>
      </w:r>
      <w:r>
        <w:rPr>
          <w:rFonts w:ascii="arial" w:eastAsia="arial" w:hAnsi="arial" w:cs="arial"/>
          <w:b/>
          <w:color w:val="767676"/>
          <w:sz w:val="16"/>
        </w:rPr>
        <w:t>End of Document</w:t>
      </w:r>
    </w:p>
    <w:p>
      <w:pPr>
        <w:pStyle w:val="Normal158"/>
        <w:sectPr>
          <w:headerReference w:type="even" r:id="rId1389"/>
          <w:headerReference w:type="default" r:id="rId1390"/>
          <w:footerReference w:type="even" r:id="rId1391"/>
          <w:footerReference w:type="default" r:id="rId1392"/>
          <w:headerReference w:type="first" r:id="rId1393"/>
          <w:footerReference w:type="first" r:id="rId1394"/>
          <w:pgSz w:w="12240" w:h="15840"/>
          <w:pgMar w:top="840" w:right="1000" w:bottom="840" w:left="1000" w:header="400" w:footer="400"/>
          <w:pgNumType w:fmt="decimal"/>
          <w:cols w:space="720"/>
          <w:titlePg w:val="0"/>
        </w:sectPr>
      </w:pPr>
    </w:p>
    <w:p>
      <w:pPr>
        <w:pStyle w:val="Normal158"/>
      </w:pPr>
    </w:p>
    <w:p>
      <w:pPr>
        <w:pStyle w:val="Normal158"/>
      </w:pPr>
      <w:r>
        <w:pict>
          <v:shape id="_x0000_i1598" type="#_x0000_t75" alt="LexisNexis®" style="width:147.75pt;height:30pt">
            <v:imagedata r:id="rId17" o:title=""/>
          </v:shape>
        </w:pict>
      </w:r>
      <w:r>
        <w:cr/>
      </w:r>
    </w:p>
    <w:p>
      <w:pPr>
        <w:pStyle w:val="Heading1156"/>
        <w:keepNext w:val="0"/>
        <w:spacing w:after="200" w:line="340" w:lineRule="atLeast"/>
        <w:ind w:left="0" w:right="0" w:firstLine="0"/>
        <w:jc w:val="center"/>
      </w:pPr>
      <w:hyperlink r:id="rId1395" w:history="1">
        <w:r>
          <w:rPr>
            <w:rFonts w:ascii="arial" w:eastAsia="arial" w:hAnsi="arial" w:cs="arial"/>
            <w:b/>
            <w:i/>
            <w:strike w:val="0"/>
            <w:color w:val="0077CC"/>
            <w:sz w:val="28"/>
            <w:u w:val="single"/>
            <w:vertAlign w:val="baseline"/>
          </w:rPr>
          <w:t>Tax Deal Hits Procedural Snag in the House</w:t>
        </w:r>
      </w:hyperlink>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2010 Friday</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 on the Web</w:t>
      </w:r>
    </w:p>
    <w:p>
      <w:pPr>
        <w:pStyle w:val="Normal158"/>
        <w:keepNext w:val="0"/>
        <w:spacing w:after="0" w:line="240" w:lineRule="atLeast"/>
        <w:ind w:right="0"/>
        <w:jc w:val="both"/>
      </w:pPr>
      <w:bookmarkStart w:id="316" w:name="Bookmark_158"/>
      <w:bookmarkEnd w:id="316"/>
    </w:p>
    <w:p>
      <w:pPr>
        <w:pStyle w:val="Normal1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Section ; Column 0; Metropolitan Desk; Pg. </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1880 words</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M. HERSZENHORN; Brian Knowlton and Janie Lorber contributed reporting.</w:t>
      </w:r>
    </w:p>
    <w:p>
      <w:pPr>
        <w:pStyle w:val="Normal158"/>
        <w:keepNext/>
        <w:spacing w:before="240" w:after="0" w:line="340" w:lineRule="atLeast"/>
        <w:ind w:left="0" w:right="0" w:firstLine="0"/>
        <w:jc w:val="left"/>
      </w:pPr>
      <w:bookmarkStart w:id="317" w:name="Body_156"/>
      <w:bookmarkEnd w:id="317"/>
      <w:r>
        <w:rPr>
          <w:rFonts w:ascii="arial" w:eastAsia="arial" w:hAnsi="arial" w:cs="arial"/>
          <w:b/>
          <w:i w:val="0"/>
          <w:strike w:val="0"/>
          <w:noProof w:val="0"/>
          <w:color w:val="000000"/>
          <w:position w:val="0"/>
          <w:sz w:val="28"/>
          <w:u w:val="none"/>
          <w:vertAlign w:val="baseline"/>
        </w:rPr>
        <w:t>Body</w:t>
      </w:r>
    </w:p>
    <w:p>
      <w:pPr>
        <w:pStyle w:val="Normal158"/>
        <w:spacing w:line="60" w:lineRule="exact"/>
      </w:pPr>
      <w:r>
        <w:pict>
          <v:line id="_x0000_s1599" style="position:absolute;z-index:252082176" from="0,2pt" to="512pt,2pt" strokecolor="#009ddb" strokeweight="2pt">
            <v:stroke linestyle="single"/>
            <w10:wrap type="topAndBottom"/>
          </v:line>
        </w:pict>
      </w:r>
    </w:p>
    <w:p>
      <w:pPr>
        <w:pStyle w:val="Normal158"/>
      </w:pP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--The $858 billion tax cut package negotiated by the White House and Republican leaders hit a procedural snag on Thursday, as liberal Democrats skirmished with party leaders over its estate-tax provisions. At issue was whether the House would vote on an amendment to tax a larger proportion of wealthy estates and to apply a higher rate than was provided for in the compromise package.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aide to the House speaker, Nancy Pelosi, described the setback as temporary, and said that it would probably delay an overall vote on the tax plan until Thursday evening.</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Democrats, many of them angry about the prospect of continuing the tax policies of President George W. Bush, complained that party leaders had structured the debate so that they could not vote in favor of amending the estate tax provision without also voting in favor of the entire package.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Charles B. Rangel, Democrat of New York, said he supported the change in the estate tax, which he said would save $23 billion. But he complained, ''In order to do that, I would have to accept the remainder of the Senate bill.''</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House Democratic leaders postponed a vote on the proposed rule laying out how the floor votes on the tax plan would be taken, to negotiate an alternate plan. Republicans, who are expected to vote for the overall tax plan in large numbers, were unlikely to support the rule, largely because Democrats control the entire process.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Republicans would like the opportunity to vote on a proposal to extend all of the Bush-era tax rates without the compromise provisions negotiated by the White House.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House opened debate on the tax plan on Thursday, lawmakers in both parties expressed unhappiness with aspects of it, but House leaders nonetheless said they expected the bill to be approved and sent to President Obama for his signature.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overwhelmingly approved the measure on Wednesday by a vote of 81 to 19. But if the House were to amend it by changing the estate tax provision or any other part, the bill would have to be approved anew by the Senate.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Democrats had planned two votes on the tax bill in their chamber. The first would have been to approve the bill while altering it to tax more wealthy estates and at a higher rate. And if that failed, as expected, the House would have then voted to approve the package unchanged.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have said they will not accept any changes, and Mr. Obama has urged Congress to approve the bill as quickly as possible as is.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debate began on the House floor, Democrats complained that the bill would give too many tax breaks to the wealthy and do too little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or for the economy as a whole. Republicans complained that the package was too expensive and would add to the nation's debt, which they say is already rising to dangerous levels.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do better than this,'' said Representative James P. McGovern, Democrat of Massachusetts. ''We must do better than this.''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Thaddeus G. McCotter, Republican of Michigan, said, ''This bill will not end the suffering of the unemployed and economically anxious Americans, it will prolong it.''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the Bush-era income tax rates due to expire at the end of the month, thereby effectively raising taxes on everyone, the House seemed to see little option but to follow the Senate in adopting the measure, and accepting tough concessions for both sides.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Senate vote on Wednesday, Democrats yielded in their long push to end the lower tax rates on high incomes enacted under Mr. Bush, and Republicans agreed to back a huge economic stimulus package, including an extension of jobless benefits for the long-term unemployed and a one-year payroll-tax cut for most workers, with the entire cost added to the federal deficit.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first concrete product of a new era of divided government and acid compromise.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House, some lawmakers said they recognized the need to act. ''If we don't pass the extension of the tax cuts now, every American will see smaller paychecks and higher taxes in January,'' Representative Gerry E. Connolly, Democrat of Virginia, said on Thursday.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Democratic leaders predicted that the package would be approved one way or another. Speaking on MSNBC, Chris Van Hollen, Democrat of Maryland, said that while he though the proposal to modify the estate-tax provisions had ''a decent shot,'' if the tax plan is put to a vote as is, ''I think my best guess is that it passes.''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on Wednesday evening, the House speaker, Nancy Pelosi, was not ready to concede on the estate tax issue.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make our point,'' Ms. Pelosi said at a news conference, repeating her opposition, shared by many Democrats, to the provision granting a tax exemption to estates of up to $5 million per person, or $10 million per couple. Republicans have said they will not accept any change.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Representative Joseph Pitts, Republican of Pennsylvania, deplored the earmarks -- more than 6,000 of them -- in the Senate omnibus spending bill, calling it ''a legislative travesty.'' Saying that Americans were tired of paying taxes ''so $165,000 can pay for maple-syrup research,'' he added, ''We don't need to be growing the federal government, we need to be shrinking it.''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Democrats predicted that the tax plan would be passed as is on Thursday, making clear that their initial fury at the prospect of extending Bush-era tax rates even on the highest incomes had given way to acceptance that the White House, its leverage weakened by midterm election losses, had negotiated the best compromise it could. President Obama urged Congress again on Wednesday to pass the bill unchanged and without delay.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praised the Senate action, calling the bill ''a win for American families, American businesses and our economic recovery,'' even as he nodded to the tough bargain he had struck, adding, ''It includes some provisions that I oppose.''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Democrats said they had concluded that the administration had won important concessions to help middle-income Americans as well as the unemployed while giving a short-term jolt to the struggling economy. Others said they simply could not be held responsible for allowing all of the Bush-era tax cuts to expire at the end of the month, raising taxes on everyone.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Senate's overwhelming approval of the tax plan was a brief flash of bipartisan cooperation amid the deep partisan acrimony in the waning days of the 111th Congress. The tax plan was supported by 43 Democrats, 37 Republicans and Senator Joseph I. Lieberman, independent of Connecticut. Opposed were 13 Democrats, 5 Republicans and Senator Bernard Sanders, independent of Vermont. Mr. Lieberman and Mr. Sanders caucus with the Democrats.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tremendous accomplishment,'' the Senate majority leader, Harry Reid of Nevada, declared shortly before the vote on Wednesday. ''Whether you agree with all the contents of the bill or not, everyone should understand this is one of the major accomplishments of any Congress where two parties, ideologically divided, have agreed on a major issue for the American people.''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two-year tax measure will touch virtually every American -- poor and rich, old and young, married or single, with children or living alone, and even those who die. And, with a reprise of this year's contentious debate now slated for the height of the 2012 presidential campaign, the bill is likely to be a precursor to a broader effort by Mr. Obama to overhaul the nation's labyrinthine tax code and begin tackling the long-term deficit.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tax plan would extend all of the lowered income tax rates enacted under President George W. Bush, as well as the 15 percent rate on capital gains and dividends, which were due to expire at the end of this month.</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would set new estate tax parameters, including the exemption of $5 million per person, or $10 million per couple, and a maximum rate of 35 percent. All these provisions would last for two years. The estate tax lapsed entirely this year, but was set to return on Jan. 1 with an exemption of $1 million per person and a maximum rate of 55 percent.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would also keep jobless aid flowing to the long-term unemployed for 13 more months, maintaining extended limits, which now range from 60 weeks in states with less than 6 percent joblessness to 99 weeks in states where the unemployment rate is more than 8.5 percent. Benefits normally last for 26 weeks.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one-year payroll tax cut would reduce to 4.2 percent the 6.2 percent Social Security tax levied on income up to $106,800. For a family with $50,000 in annual income, the cut would yield tax savings of about $1,000. For a worker paying the maximum tax, it would provide savings of $2,136.</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also contains an array of other tax breaks for individuals and businesses, aimed at pumping up the economy. It continues a college tuition credit for some families, an expanded child tax credit and the earned income tax credit. It also includes a two-year adjustment to the alternative minimum tax to prevent as many as 21 million more households from being hit by it, and it contains a provision allowing businesses to write off certain expenses more quickly.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tax deal was sealed in back-channel talks between Vice President Joseph R. Biden Jr. and the Senate Republican leader, Mitch McConnell of Kentucky. It offered a glimpse of a new power dynamic that is likely to characterize the next two years, as Republicans take control of the House and occupy six more seats in the Senate.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opponents of the plan said it would overly benefit the wealthiest Americans and not do enough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poor, and that the money used to continue reduced tax rates on the highest incomes could be better spent on other steps to stimulate the economy. Before the vote on Wednesday, Mr. McConnell denounced the effort by Democrats to approve a $1.1 trillion spending bill that would finance the government through the end of the federal fiscal year on Sept. 30.</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McConnell called on Democrats to approve a stop-gap spending measure that would last only through the early part of next year instead, and to abandon everything else on their agenda and adjourn for the year.</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however, are refusing to back down on any of their priorities, which include the omnibus spending bill, the New Start arms control treaty with Russia, a bill to repeal the military's ''don't ask, don't tell'' policy barring open service by gay men and lesbians, and an immigration measure that would create a path to citizenship for certain illegal immigrants brought to the United States as children.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spending bill in particular has incited a contentious battle. Senator Daniel K. Inouye, Democrat of Hawaii and chairman of the Appropriations Committee, said he believed he had the votes to pass it. Senate Republicans have denounced the bill, which includes hundreds of lawmaker-directed spending items known as earmarks, only to face blistering questions about earmarks they themselves had requested.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Aides to Mr. Reid said they had mapped out a path to securing votes on all of the legislation, which would mean staying in session until next Thursday, two days before Christmas, and potentially returning the week before New Year's Day.</w:t>
      </w:r>
    </w:p>
    <w:p>
      <w:pPr>
        <w:pStyle w:val="Normal158"/>
        <w:keepNext w:val="0"/>
        <w:spacing w:before="240" w:after="0" w:line="260" w:lineRule="atLeast"/>
        <w:ind w:left="0" w:right="0" w:firstLine="0"/>
        <w:jc w:val="left"/>
      </w:pPr>
      <w:r>
        <w:br/>
      </w:r>
      <w:hyperlink r:id="rId1396" w:history="1">
        <w:r>
          <w:rPr>
            <w:rFonts w:ascii="arial" w:eastAsia="arial" w:hAnsi="arial" w:cs="arial"/>
            <w:b w:val="0"/>
            <w:i/>
            <w:strike w:val="0"/>
            <w:color w:val="0077CC"/>
            <w:sz w:val="20"/>
            <w:u w:val="single"/>
            <w:vertAlign w:val="baseline"/>
          </w:rPr>
          <w:t>http://www.nytimes.com</w:t>
        </w:r>
      </w:hyperlink>
    </w:p>
    <w:p>
      <w:pPr>
        <w:pStyle w:val="Normal1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2010</w:t>
      </w:r>
    </w:p>
    <w:p>
      <w:pPr>
        <w:pStyle w:val="Normal158"/>
      </w:pPr>
    </w:p>
    <w:p>
      <w:pPr>
        <w:pStyle w:val="Normal158"/>
        <w:ind w:left="200"/>
        <w:sectPr>
          <w:type w:val="continuous"/>
          <w:pgMar w:top="840" w:right="1000" w:bottom="840" w:left="1000" w:header="400" w:footer="400"/>
          <w:pgNumType w:fmt="decimal"/>
          <w:cols w:space="720"/>
        </w:sectPr>
      </w:pPr>
      <w:r>
        <w:br/>
      </w:r>
      <w:r>
        <w:pict>
          <v:line id="_x0000_s1600" style="position:absolute;z-index:252083200" from="0,10pt" to="512pt,10pt" strokecolor="black" strokeweight="1pt">
            <v:stroke linestyle="single"/>
          </v:line>
        </w:pict>
      </w:r>
      <w:r>
        <w:rPr>
          <w:rFonts w:ascii="arial" w:eastAsia="arial" w:hAnsi="arial" w:cs="arial"/>
          <w:b/>
          <w:color w:val="767676"/>
          <w:sz w:val="16"/>
        </w:rPr>
        <w:t>End of Document</w:t>
      </w:r>
    </w:p>
    <w:p>
      <w:pPr>
        <w:pStyle w:val="Normal159"/>
        <w:sectPr>
          <w:headerReference w:type="even" r:id="rId1397"/>
          <w:headerReference w:type="default" r:id="rId1398"/>
          <w:footerReference w:type="even" r:id="rId1399"/>
          <w:footerReference w:type="default" r:id="rId1400"/>
          <w:headerReference w:type="first" r:id="rId1401"/>
          <w:footerReference w:type="first" r:id="rId1402"/>
          <w:pgSz w:w="12240" w:h="15840"/>
          <w:pgMar w:top="840" w:right="1000" w:bottom="840" w:left="1000" w:header="400" w:footer="400"/>
          <w:pgNumType w:fmt="decimal"/>
          <w:cols w:space="720"/>
          <w:titlePg w:val="0"/>
        </w:sectPr>
      </w:pPr>
    </w:p>
    <w:p>
      <w:pPr>
        <w:pStyle w:val="Normal159"/>
      </w:pPr>
    </w:p>
    <w:p>
      <w:pPr>
        <w:pStyle w:val="Normal159"/>
      </w:pPr>
      <w:r>
        <w:pict>
          <v:shape id="_x0000_i1601" type="#_x0000_t75" alt="LexisNexis®" style="width:147.75pt;height:30pt">
            <v:imagedata r:id="rId17" o:title=""/>
          </v:shape>
        </w:pict>
      </w:r>
      <w:r>
        <w:cr/>
      </w:r>
    </w:p>
    <w:p>
      <w:pPr>
        <w:pStyle w:val="Heading1157"/>
        <w:keepNext w:val="0"/>
        <w:spacing w:after="200" w:line="340" w:lineRule="atLeast"/>
        <w:ind w:left="0" w:right="0" w:firstLine="0"/>
        <w:jc w:val="center"/>
      </w:pPr>
      <w:hyperlink r:id="rId1403" w:history="1">
        <w:r>
          <w:rPr>
            <w:rFonts w:ascii="arial" w:eastAsia="arial" w:hAnsi="arial" w:cs="arial"/>
            <w:b/>
            <w:i/>
            <w:strike w:val="0"/>
            <w:color w:val="0077CC"/>
            <w:sz w:val="28"/>
            <w:u w:val="single"/>
            <w:vertAlign w:val="baseline"/>
          </w:rPr>
          <w:t>NEIGHBORHOOD REPORT: CHINATOWN; 'Five Points' Artifacts Outlast Time but Not Terrorism</w:t>
        </w:r>
      </w:hyperlink>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2001 Sunday</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59"/>
        <w:keepNext w:val="0"/>
        <w:spacing w:after="0" w:line="240" w:lineRule="atLeast"/>
        <w:ind w:right="0"/>
        <w:jc w:val="both"/>
      </w:pPr>
      <w:bookmarkStart w:id="318" w:name="Bookmark_159"/>
      <w:bookmarkEnd w:id="318"/>
    </w:p>
    <w:p>
      <w:pPr>
        <w:pStyle w:val="Normal1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Column 1; The City Weekly Desk; Pg. 4</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552 words</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ANDREW FRIEDMAN  </w:t>
      </w:r>
    </w:p>
    <w:p>
      <w:pPr>
        <w:pStyle w:val="Normal159"/>
        <w:keepNext/>
        <w:spacing w:before="240" w:after="0" w:line="340" w:lineRule="atLeast"/>
        <w:ind w:left="0" w:right="0" w:firstLine="0"/>
        <w:jc w:val="left"/>
      </w:pPr>
      <w:bookmarkStart w:id="319" w:name="Body_157"/>
      <w:bookmarkEnd w:id="319"/>
      <w:r>
        <w:rPr>
          <w:rFonts w:ascii="arial" w:eastAsia="arial" w:hAnsi="arial" w:cs="arial"/>
          <w:b/>
          <w:i w:val="0"/>
          <w:strike w:val="0"/>
          <w:noProof w:val="0"/>
          <w:color w:val="000000"/>
          <w:position w:val="0"/>
          <w:sz w:val="28"/>
          <w:u w:val="none"/>
          <w:vertAlign w:val="baseline"/>
        </w:rPr>
        <w:t>Body</w:t>
      </w:r>
    </w:p>
    <w:p>
      <w:pPr>
        <w:pStyle w:val="Normal159"/>
        <w:spacing w:line="60" w:lineRule="exact"/>
      </w:pPr>
      <w:r>
        <w:pict>
          <v:line id="_x0000_s1602" style="position:absolute;z-index:252084224" from="0,2pt" to="512pt,2pt" strokecolor="#009ddb" strokeweight="2pt">
            <v:stroke linestyle="single"/>
            <w10:wrap type="topAndBottom"/>
          </v:line>
        </w:pict>
      </w:r>
    </w:p>
    <w:p>
      <w:pPr>
        <w:pStyle w:val="Normal159"/>
      </w:pP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spring, the tenements, grog shops and gambling houses of the 19th-century slum known as Five Points returned to life on a movie lot in Rome for Martin Scorsese's forthcoming film, "Gangs of New York." A few months later, a flaming chunk of the World Trade Center buried in the ground forever a collection of 850,000 artifacts uncovered from the real Five Points, just west of Chatham Square.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relics sat on shelves in the basement of 6 World Trade Center, awaiting transfer to a permanent home at the South Street Seaport Museum. On Sept. 11, the falling debris tore a crater through the eight-story building and the room that housed the collection just disappeared.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Federal workers and archaeologists uncovered the artifacts in 1991 while building a new federal courthouse at 500 Pearl Street. In the 1840's the courthouse site held rows of tenements. While contemporaries knew Five Points for its brawls, rampant disease, rowdiness and abject poverty, the artifacts highlighted another, less lurid aspect of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included a placid array of thimbles and combs, marbles and medicine bottles. They were held under the auspices of the General Services Administration, which constructs and manages federal buildings.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last year, Mr. Scorsese's production designers visited the collection, guided by Rebecca Yamin, the archaeologist from John Milner Associates who led a team that spent four years logging the artifacts. More evidence that Five Points is now in the cultural spotlight came in the form of another recent visitor to the collection, Tyler Anbinder, author of the new "Five Points: The 19th-Century New York City Neighborhood That Invented Tap Dance, Stole Elections, and Became the World's Most Notorious Slum."</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Yamin, who recently completed a report on the collection, complete with photographs and a CD-ROM, at least had her time with the relics. For those who had not yet examined them, emotions ran higher. The Professional Archaeologists of New York City lobbied to send in a team to salvage the relics, but were rebuffed.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on Oct. 12, two General Services Administration trucks pulled up to 6 World Trade Center. As daylight poured into the hole in the building, workers carted up computers from a lab attached to the storeroom. They also found 80 to 100 boxes of artifacts from the 18th-century African Burial Ground, discovered north of City Hall in 1991 (the bones were already safe at Howard University). But the Five Points artifacts were nowhere to be found.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one small piece of luck. For a recent exhibition, the Archdiocese of New York had borrowed 18 pieces from the collection, including one of Ms. Yamin's favorites, a Staffordshire china teacup with a portrait of Father Mathew, leader of a temperance movement. They returned the goods to their future home at the Seaport Museum, not to the World Trade Center.</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item was wrapped in acid-free tissue and put into a box. They sit in a back room on State Street, the last remains of Five Points and proof of a gentler side of that tumultuous place: a perfume bottle, a toy teacup, five marbles, a vegetable dish, a soda water bottle, a large ink bottle, a child's cup, four clay pipes, a coffee cup, a saucer and the teacup emblazoned with Father Mathew's face.   ANDREW FRIEDMAN</w:t>
      </w:r>
    </w:p>
    <w:p>
      <w:pPr>
        <w:pStyle w:val="Normal159"/>
        <w:keepNext w:val="0"/>
        <w:spacing w:before="240" w:after="0" w:line="260" w:lineRule="atLeast"/>
        <w:ind w:left="0" w:right="0" w:firstLine="0"/>
        <w:jc w:val="left"/>
      </w:pPr>
      <w:r>
        <w:br/>
      </w:r>
      <w:hyperlink r:id="rId1404" w:history="1">
        <w:r>
          <w:rPr>
            <w:rFonts w:ascii="arial" w:eastAsia="arial" w:hAnsi="arial" w:cs="arial"/>
            <w:b w:val="0"/>
            <w:i/>
            <w:strike w:val="0"/>
            <w:color w:val="0077CC"/>
            <w:sz w:val="20"/>
            <w:u w:val="single"/>
            <w:vertAlign w:val="baseline"/>
          </w:rPr>
          <w:t>http://www.nytimes.com</w:t>
        </w:r>
      </w:hyperlink>
    </w:p>
    <w:p>
      <w:pPr>
        <w:pStyle w:val="Normal1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9"/>
        <w:spacing w:line="60" w:lineRule="exact"/>
      </w:pPr>
      <w:r>
        <w:pict>
          <v:line id="_x0000_s1603" style="position:absolute;z-index:252085248" from="0,2pt" to="512pt,2pt" strokecolor="#009ddb" strokeweight="2pt">
            <v:stroke linestyle="single"/>
            <w10:wrap type="topAndBottom"/>
          </v:line>
        </w:pict>
      </w:r>
    </w:p>
    <w:p>
      <w:pPr>
        <w:pStyle w:val="Normal1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A rough area's delicate side: A china teacup, top, with a portrait of a temperance leader is among 18 objects that were moved to safety. (Photographs by Frances Roberts for The New York Times) </w:t>
      </w:r>
    </w:p>
    <w:p>
      <w:pPr>
        <w:pStyle w:val="Normal1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2001</w:t>
      </w:r>
    </w:p>
    <w:p>
      <w:pPr>
        <w:pStyle w:val="Normal159"/>
      </w:pPr>
    </w:p>
    <w:p>
      <w:pPr>
        <w:pStyle w:val="Normal159"/>
        <w:ind w:left="200"/>
        <w:sectPr>
          <w:type w:val="continuous"/>
          <w:pgMar w:top="840" w:right="1000" w:bottom="840" w:left="1000" w:header="400" w:footer="400"/>
          <w:pgNumType w:fmt="decimal"/>
          <w:cols w:space="720"/>
        </w:sectPr>
      </w:pPr>
      <w:r>
        <w:br/>
      </w:r>
      <w:r>
        <w:pict>
          <v:line id="_x0000_s1604" style="position:absolute;z-index:252086272" from="0,10pt" to="512pt,10pt" strokecolor="black" strokeweight="1pt">
            <v:stroke linestyle="single"/>
          </v:line>
        </w:pict>
      </w:r>
      <w:r>
        <w:rPr>
          <w:rFonts w:ascii="arial" w:eastAsia="arial" w:hAnsi="arial" w:cs="arial"/>
          <w:b/>
          <w:color w:val="767676"/>
          <w:sz w:val="16"/>
        </w:rPr>
        <w:t>End of Document</w:t>
      </w:r>
    </w:p>
    <w:p>
      <w:pPr>
        <w:pStyle w:val="Normal160"/>
        <w:sectPr>
          <w:headerReference w:type="even" r:id="rId1405"/>
          <w:headerReference w:type="default" r:id="rId1406"/>
          <w:footerReference w:type="even" r:id="rId1407"/>
          <w:footerReference w:type="default" r:id="rId1408"/>
          <w:headerReference w:type="first" r:id="rId1409"/>
          <w:footerReference w:type="first" r:id="rId1410"/>
          <w:pgSz w:w="12240" w:h="15840"/>
          <w:pgMar w:top="840" w:right="1000" w:bottom="840" w:left="1000" w:header="400" w:footer="400"/>
          <w:pgNumType w:fmt="decimal"/>
          <w:cols w:space="720"/>
          <w:titlePg w:val="0"/>
        </w:sectPr>
      </w:pPr>
    </w:p>
    <w:p>
      <w:pPr>
        <w:pStyle w:val="Normal160"/>
      </w:pPr>
    </w:p>
    <w:p>
      <w:pPr>
        <w:pStyle w:val="Normal160"/>
      </w:pPr>
      <w:r>
        <w:pict>
          <v:shape id="_x0000_i1605" type="#_x0000_t75" alt="LexisNexis®" style="width:147.75pt;height:30pt">
            <v:imagedata r:id="rId17" o:title=""/>
          </v:shape>
        </w:pict>
      </w:r>
      <w:r>
        <w:cr/>
      </w:r>
    </w:p>
    <w:p>
      <w:pPr>
        <w:pStyle w:val="Heading1158"/>
        <w:keepNext w:val="0"/>
        <w:spacing w:after="200" w:line="340" w:lineRule="atLeast"/>
        <w:ind w:left="0" w:right="0" w:firstLine="0"/>
        <w:jc w:val="center"/>
      </w:pPr>
      <w:hyperlink r:id="rId1411" w:history="1">
        <w:r>
          <w:rPr>
            <w:rFonts w:ascii="arial" w:eastAsia="arial" w:hAnsi="arial" w:cs="arial"/>
            <w:b/>
            <w:i/>
            <w:strike w:val="0"/>
            <w:color w:val="0077CC"/>
            <w:sz w:val="28"/>
            <w:u w:val="single"/>
            <w:vertAlign w:val="baseline"/>
          </w:rPr>
          <w:t>Well Funded, Sanders Takes a Longer View</w:t>
        </w:r>
      </w:hyperlink>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2015 Friday</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60"/>
        <w:keepNext w:val="0"/>
        <w:spacing w:after="0" w:line="240" w:lineRule="atLeast"/>
        <w:ind w:right="0"/>
        <w:jc w:val="both"/>
      </w:pPr>
      <w:bookmarkStart w:id="320" w:name="Bookmark_160"/>
      <w:bookmarkEnd w:id="320"/>
    </w:p>
    <w:p>
      <w:pPr>
        <w:pStyle w:val="Normal1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1412 words</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PATRICK HEALY</w:t>
      </w:r>
    </w:p>
    <w:p>
      <w:pPr>
        <w:pStyle w:val="Normal160"/>
        <w:keepNext/>
        <w:spacing w:before="240" w:after="0" w:line="340" w:lineRule="atLeast"/>
        <w:ind w:left="0" w:right="0" w:firstLine="0"/>
        <w:jc w:val="left"/>
      </w:pPr>
      <w:bookmarkStart w:id="321" w:name="Body_158"/>
      <w:bookmarkEnd w:id="321"/>
      <w:r>
        <w:rPr>
          <w:rFonts w:ascii="arial" w:eastAsia="arial" w:hAnsi="arial" w:cs="arial"/>
          <w:b/>
          <w:i w:val="0"/>
          <w:strike w:val="0"/>
          <w:noProof w:val="0"/>
          <w:color w:val="000000"/>
          <w:position w:val="0"/>
          <w:sz w:val="28"/>
          <w:u w:val="none"/>
          <w:vertAlign w:val="baseline"/>
        </w:rPr>
        <w:t>Body</w:t>
      </w:r>
    </w:p>
    <w:p>
      <w:pPr>
        <w:pStyle w:val="Normal160"/>
        <w:spacing w:line="60" w:lineRule="exact"/>
      </w:pPr>
      <w:r>
        <w:pict>
          <v:line id="_x0000_s1606" style="position:absolute;z-index:252087296" from="0,2pt" to="512pt,2pt" strokecolor="#009ddb" strokeweight="2pt">
            <v:stroke linestyle="single"/>
            <w10:wrap type="topAndBottom"/>
          </v:line>
        </w:pict>
      </w:r>
    </w:p>
    <w:p>
      <w:pPr>
        <w:pStyle w:val="Normal160"/>
      </w:pP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BURLINGTON, Vt. --  Senator Bernie Sanders of Vermont still flies coach to his campaign events, sometimes taking the middle seat. He has not run any commercials, instead saving his money for a news media blitz this winter in Iowa, New Hampshire and the Super Tuesday states. His aides are only now preparing to conduct polls, to the consternation of some Sanders advisers who have hungered for data on his political challenges, like courting black and Hispanic voters.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rather than benefit from million-dollar contributions through a ''super PAC,'' Mr. Sanders -- who has called such fund-raising groups corrupt -- has amassed a million online donations over the past five months, faster than Barack Obama did in his first, digitally groundbreaking, campaign for president.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Sanders reached a turning point on Wednesday night, when his campaign said that it had raised about $26 million since July -- more than Mr. Obama took in for the comparable period in 2007 -- and that it had saved enough since the spring to have about $26.5 million in cash.</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Sanders was initially dismissed by political insiders as a fringe candidate running only to push Hillary Rodham Clinton to the left. But he has now demonstrated that he has the resources and the supporters, whom he has only begun to tap financially, to compete for the Democratic presidential nomination.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great unknown is whether Mr. Sanders can turn his ideologically focused, frugally run movement into a national campaign: Can he expand beyond a fiercely liberal base and attract the broader cross-section of Democrats required to beat Mrs. Clinton, and possibly Vice President Joseph R. Biden Jr.? While Mr. Sanders has 92 paid workers and 24 offices across the early battlegrounds of Iowa and New Hampshire, his operation is still at heart that of a man with a message, lacking the network of political allies across the country and in Congress who can help him build get-out-the-vote organizations that win elections.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''Bernie has done very, very well without having to spend much money at all, relative to Hillary,'' said David Axelrod, a Democratic strategist who was a top adviser on Mr. Obama's campaigns. ''His campaign recognizes, rightly, that you have to navigate through the early contests and then, to win on Super Tuesday, you have to spend a boatload. They've now proven they're capable of doing that.''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still holds important advantages over Mr. Sanders: She is better positioned financially thanks to her super PAC -- though she only narrowly outraised him since July 1, taking in $28 million; she has far more support among Democratic Party leaders whose superdelegate votes can help secure the nomination; and she has backing among minorities, who can be decisive in some states.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Mrs. Clinton has struggled to put the controversy about her State Department email practices behind her, and her poll numbers have been sliding in Iowa and New Hampshire despite the television advertisements her campaign has run there since August.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Sanders, who has drawn support by electrifying crowds with his demands for single-payer health care, free tuition at public colleges and higher taxes on the rich, has tested the idea that a modern presidential candidate cannot win without relying on attack ads or internal polling. But he and his advisers, armed with more money than they expected, are now forming a battle plan beyond immediate goals of winning Iowa and New Hampshire.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Mr. Sanders's headquarters here on Wednesday, his top advisers met with their lieutenants from Iowa, New Hampshire, and South Carolina -- three of the four states with the earliest nominating contests, all in February -- to plan the redeployment of dozens of paid staff members thereafter. The workers will go to Super Tuesday states that Mr. Sanders views as winnable -- including Colorado, Massachusetts and Minnesota -- as well as to Southern states where Mrs. Clinton is expected to perform well, but where close contests could also yield delegates for Mr. Sanders.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Super Tuesday, on which 13 states have scheduled primaries or caucuses, is March 1, 2016.</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our latest fund-raising numbers, we now know we'll have the resources to compete everywhere, including all the Super Tuesday states and throughout the South, even Arkansas,'' said Jeff Weaver, Mr. Sanders's campaign manager. ''We've heard for months, 'Bernie will flame out after Iowa and New Hampshire.' But the truth is that we have the resources, and can raise the resources, to go all the way to the convention.''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Weaver, who spent part of Wednesday interviewing potential staff members in Georgia and Texas, is also working with the campaign's senior adviser, Tad Devine, on a first round of television commercials to run before Thanksgiving. The Sanders camp is weighing biographical ads to run in Iowa, where Mr. Sanders is less well known than Mrs. Clinton. In New Hampshire, where Mr. Sanders is a familiar presence from his three decades in Vermont politics, a thematic or policy-driven ad may be used first.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Sanders campaign had considered running ads over the summer. But the candidate's robust presence on Facebook, Reddit and other influential websites helped draw support and improve his standing against Mrs. Clinton, advisers say.</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were worried at one point that, without ads, our opponent would be able to define us before we could,'' Mr. Weaver said. ''But online support for Bernie worked better for us than trying to get people's attention through TV ads during summer vacation.''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Sanders now has 650,000 donors, most of whom have not reached the maximum contribution of $2,700.</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give $20 a month on a recurring payment plan to Bernie, and I hope it helps him take on the billionaires,'' said Betsy Butterfield Lynch, a 75-year-old Democrat from Massachusetts who dropped by the Sanders headquarters here on Wednesday to buy Sanders-themed magnets.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Mr. Sanders to win the nomination, he would need to add large numbers of black and Hispanic voters to his predominantly white coalition of older voters like Ms. Lynch and young people, liberals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Yet his campaign has no polling data to know which parts of his message might help him with minority voters. Mr. Devine, who has been pushing the campaign to conduct its own surveys for some time, said the results would not be used to shape Mr. Sanders's message, but rather to gauge the parts of his message that might have the greatest appeal in particular states or with certain groups of voters that he wants to target.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see us having a problem with African-Americans and Latinos -- I would call it a challenge -- but polling will help us introduce Bernie to more of these voters in the best possible way,'' Mr. Devine said. ''He is committed to a $15 minimum wage. He has been committed to civil rights and equal justice for his entire career. He fights against income inequality. Polling will help us determine which of these themes will resonate the most in different states.''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Sanders has used polling in previous campaigns, yet he abhors the message that doing so sends, Mr. Weaver said, that of craven politicians taking their cues from focus groups rather than relying on the authenticity that is Mr. Sanders's chief selling point.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Paul Maslin, a pollster who worked for Howard Dean's 2004 presidential campaign, said that Mr. Sanders would probably need to embrace the virtues of polling.</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that they have the money to compete, the Sanders team needs to figure out how to exploit his momentum and win over voters who are up for grabs on Super Tuesday and in other states,'' Mr. Maslin said. ''And polling will also tell them if the damage done to your opponent is supreme enough that she becomes Humpty Dumpty.''</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Inside the campaign offices here, though, Wednesday's fund-raising results had workers positively giddy at the possibility that, true to Mr. Sanders's ideals, his campaign could thrive on a powerful message spread through social media and by word of mouth, rather than depending on advertising and polls.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the same reason we'll win without a super PAC,'' Mr. Weaver said. ''Bernie is trying to create a new way of doing politics in America. If enough people support that, we will win.''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 out what you need to know about the 2016 presidential race today, and get politics news updates via Facebook, Twitter and the First Draft newsletter.</w:t>
      </w:r>
    </w:p>
    <w:p>
      <w:pPr>
        <w:pStyle w:val="Normal160"/>
        <w:keepNext w:val="0"/>
        <w:spacing w:before="240" w:after="0" w:line="260" w:lineRule="atLeast"/>
        <w:ind w:left="0" w:right="0" w:firstLine="0"/>
        <w:jc w:val="left"/>
      </w:pPr>
      <w:r>
        <w:br/>
      </w:r>
      <w:hyperlink r:id="rId1412" w:history="1">
        <w:r>
          <w:rPr>
            <w:rFonts w:ascii="arial" w:eastAsia="arial" w:hAnsi="arial" w:cs="arial"/>
            <w:b w:val="0"/>
            <w:i/>
            <w:strike w:val="0"/>
            <w:color w:val="0077CC"/>
            <w:sz w:val="20"/>
            <w:u w:val="single"/>
            <w:vertAlign w:val="baseline"/>
          </w:rPr>
          <w:t>http://www.nytimes.com/2015/10/02/us/politics/bernie-sanders-election-campaign.html</w:t>
        </w:r>
      </w:hyperlink>
    </w:p>
    <w:p>
      <w:pPr>
        <w:pStyle w:val="Normal1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0"/>
        <w:spacing w:line="60" w:lineRule="exact"/>
      </w:pPr>
      <w:r>
        <w:pict>
          <v:line id="_x0000_s1607" style="position:absolute;z-index:252088320" from="0,2pt" to="512pt,2pt" strokecolor="#009ddb" strokeweight="2pt">
            <v:stroke linestyle="single"/>
            <w10:wrap type="topAndBottom"/>
          </v:line>
        </w:pict>
      </w:r>
    </w:p>
    <w:p>
      <w:pPr>
        <w:pStyle w:val="Normal1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Clockwise from top: Andrea Cory and Alex Good, interns for the Sanders campaign, at work at Mr. Sanders's headquarters in Burlington, Vt.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Sanders supply closet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advisers quizzed lieutenants from early-nominating states on Wednesday. (PHOTOGRAPHS BY IAN THOMAS JANSEN-LONNQUIST FOR THE NEW YORK TIMES) (A16)       </w:t>
      </w:r>
    </w:p>
    <w:p>
      <w:pPr>
        <w:pStyle w:val="Normal1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2015</w:t>
      </w:r>
    </w:p>
    <w:p>
      <w:pPr>
        <w:pStyle w:val="Normal160"/>
      </w:pPr>
    </w:p>
    <w:p>
      <w:pPr>
        <w:pStyle w:val="Normal160"/>
        <w:ind w:left="200"/>
        <w:sectPr>
          <w:type w:val="continuous"/>
          <w:pgMar w:top="840" w:right="1000" w:bottom="840" w:left="1000" w:header="400" w:footer="400"/>
          <w:pgNumType w:fmt="decimal"/>
          <w:cols w:space="720"/>
        </w:sectPr>
      </w:pPr>
      <w:r>
        <w:br/>
      </w:r>
      <w:r>
        <w:pict>
          <v:line id="_x0000_s1608" style="position:absolute;z-index:252089344" from="0,10pt" to="512pt,10pt" strokecolor="black" strokeweight="1pt">
            <v:stroke linestyle="single"/>
          </v:line>
        </w:pict>
      </w:r>
      <w:r>
        <w:rPr>
          <w:rFonts w:ascii="arial" w:eastAsia="arial" w:hAnsi="arial" w:cs="arial"/>
          <w:b/>
          <w:color w:val="767676"/>
          <w:sz w:val="16"/>
        </w:rPr>
        <w:t>End of Document</w:t>
      </w:r>
    </w:p>
    <w:p>
      <w:pPr>
        <w:pStyle w:val="Normal161"/>
        <w:sectPr>
          <w:headerReference w:type="even" r:id="rId1413"/>
          <w:headerReference w:type="default" r:id="rId1414"/>
          <w:footerReference w:type="even" r:id="rId1415"/>
          <w:footerReference w:type="default" r:id="rId1416"/>
          <w:headerReference w:type="first" r:id="rId1417"/>
          <w:footerReference w:type="first" r:id="rId1418"/>
          <w:pgSz w:w="12240" w:h="15840"/>
          <w:pgMar w:top="840" w:right="1000" w:bottom="840" w:left="1000" w:header="400" w:footer="400"/>
          <w:pgNumType w:fmt="decimal"/>
          <w:cols w:space="720"/>
          <w:titlePg w:val="0"/>
        </w:sectPr>
      </w:pPr>
    </w:p>
    <w:p>
      <w:pPr>
        <w:pStyle w:val="Normal161"/>
      </w:pPr>
    </w:p>
    <w:p>
      <w:pPr>
        <w:pStyle w:val="Normal161"/>
      </w:pPr>
      <w:r>
        <w:pict>
          <v:shape id="_x0000_i1609" type="#_x0000_t75" alt="LexisNexis®" style="width:147.75pt;height:30pt">
            <v:imagedata r:id="rId17" o:title=""/>
          </v:shape>
        </w:pict>
      </w:r>
      <w:r>
        <w:cr/>
      </w:r>
    </w:p>
    <w:p>
      <w:pPr>
        <w:pStyle w:val="Heading1159"/>
        <w:keepNext w:val="0"/>
        <w:spacing w:after="200" w:line="340" w:lineRule="atLeast"/>
        <w:ind w:left="0" w:right="0" w:firstLine="0"/>
        <w:jc w:val="center"/>
      </w:pPr>
      <w:hyperlink r:id="rId1419" w:history="1">
        <w:r>
          <w:rPr>
            <w:rFonts w:ascii="arial" w:eastAsia="arial" w:hAnsi="arial" w:cs="arial"/>
            <w:b/>
            <w:i/>
            <w:strike w:val="0"/>
            <w:color w:val="0077CC"/>
            <w:sz w:val="28"/>
            <w:u w:val="single"/>
            <w:vertAlign w:val="baseline"/>
          </w:rPr>
          <w:t>Cleaner And Faster</w:t>
        </w:r>
      </w:hyperlink>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2009 Friday</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61"/>
        <w:keepNext w:val="0"/>
        <w:spacing w:after="0" w:line="240" w:lineRule="atLeast"/>
        <w:ind w:right="0"/>
        <w:jc w:val="both"/>
      </w:pPr>
      <w:bookmarkStart w:id="322" w:name="Bookmark_161"/>
      <w:bookmarkEnd w:id="322"/>
    </w:p>
    <w:p>
      <w:pPr>
        <w:pStyle w:val="Normal1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29; OP-ED COLUMNIST</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818 words</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BROOKS</w:t>
      </w:r>
    </w:p>
    <w:p>
      <w:pPr>
        <w:pStyle w:val="Normal161"/>
        <w:keepNext/>
        <w:spacing w:before="240" w:after="0" w:line="340" w:lineRule="atLeast"/>
        <w:ind w:left="0" w:right="0" w:firstLine="0"/>
        <w:jc w:val="left"/>
      </w:pPr>
      <w:bookmarkStart w:id="323" w:name="Body_159"/>
      <w:bookmarkEnd w:id="323"/>
      <w:r>
        <w:rPr>
          <w:rFonts w:ascii="arial" w:eastAsia="arial" w:hAnsi="arial" w:cs="arial"/>
          <w:b/>
          <w:i w:val="0"/>
          <w:strike w:val="0"/>
          <w:noProof w:val="0"/>
          <w:color w:val="000000"/>
          <w:position w:val="0"/>
          <w:sz w:val="28"/>
          <w:u w:val="none"/>
          <w:vertAlign w:val="baseline"/>
        </w:rPr>
        <w:t>Body</w:t>
      </w:r>
    </w:p>
    <w:p>
      <w:pPr>
        <w:pStyle w:val="Normal161"/>
        <w:spacing w:line="60" w:lineRule="exact"/>
      </w:pPr>
      <w:r>
        <w:pict>
          <v:line id="_x0000_s1610" style="position:absolute;z-index:252090368" from="0,2pt" to="512pt,2pt" strokecolor="#009ddb" strokeweight="2pt">
            <v:stroke linestyle="single"/>
            <w10:wrap type="topAndBottom"/>
          </v:line>
        </w:pict>
      </w:r>
    </w:p>
    <w:p>
      <w:pPr>
        <w:pStyle w:val="Normal161"/>
      </w:pP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Throughout 2008, Larry Summers, the Harvard economist, built the case for a big but surgical stimulus package. Summers warned that a ''poorly provided fiscal stimulus can have worse side effects than the disease that is to be cured.'' So his proposal had three clear guidelines.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the stimulus should be timely. The money should go out ''almost immediately.'' Second, it should be targeted. It should help low-  and middle-income people. Third, it should be temporary. Stimulus measures should not raise the deficits ''beyond a short horizon of a year or at most two.''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Summers was proposing bold action, but his concept came with safeguards: focus on the task at hand, prevent the usual Washington splurge and limit long-term fiscal damage.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Barack Obama is president, and Summers has become a top economic adviser. Yet the stimulus approach that has emerged on Capitol Hill abandoned the Summers parameters.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fateful decision, Democratic leaders merged the temporary stimulus measure with their permanent domestic agenda -- including big increases for Pell Grants, alternative energy subsidies and health and entitlement spending. The resulting package is part temporary and part permanent, part timely and part untimely, part targeted and part untargeted.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easy to see why Democrats decided to do this. They could rush through permanent policies they believe in. Plus, they could pay for them with borrowed money. By putting a little of everything in the stimulus package, they avoid the pay-as-you-go rules that might otherwise apply to recurring costs.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they've created a sprawling, undisciplined smorgasbord, which has spun off a series of unintended consequences. First, by trying to do everything all it once, the bill does nothing well. The money spent on long-term domestic programs means there may not be enough to jolt the economy now (about $290 billion in spending is pushed off into 2011 and later). The money spent on stimulus, meanwhile, means there's not enough to truly reform domestic programs like health technology, schools and infrastructure. The measure mostly pumps more money into old arrangements.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Second, by pumping so much money through government programs, the bill unleashes a tidal wave on state governments. A governor with a few-hundred-billion-dollar shortfall will suddenly have to administer an additional $4 billion or $5 billion. That money will be corrosive both when washing in, and when it disappears in a few years time.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Third, the muddle assures ideological confrontation. A stimulus package was always going to be controversial, because economists differ widely about whether or how a stimulus can work. But this bill also permanently alters the role of the federal government, thus guaranteeing a polarizing brawl at the very start of the Obama presidency.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Fourth, Summers's warnings about deficits have been put aside. There is no fiscal exit strategy. Instead, permanent spending commitments are entailed with no permanent funding stream to pay for them.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Fifth, new government expenditures on complex matters are being designed on a hasty, reckless timetable. As readers may know, the policy I am most passionate about is pre-K education. Yet I fervently hope that the Head Start expansion is dropped from this bill. A slapdash and shambolic expansion could discredit the whole idea.</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Wise heads are now trying to restore structure and safeguards to the enterprise. In testimony this week, Alice Rivlin, Bill Clinton's former budget director, raised the possibility of separating the temporary from the permanent measures and focusing independently on each. ''A long-term investment program should not be put together hastily and lumped in with the anti-recession package,'' Rivlin testified. ''The elements of the investment program must be carefully planned and will not create many jobs right away.''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best course is to return to the original Summers parameters -- temporary, targeted and timely -- thus making the stimulus cleaner and faster.</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Strip out the permanent government programs. Many of them are worthy, but we can have that debate another day. Make the short-term stimulus bigger. Many liberal economists have been complaining it is too small, so replace the permanent programs with something like a big payroll tax cut, which would help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 in a fiscal exit strategy so the whole thing is budget neutral over the medium term. Finally, coordinate the stimulus package with plans to shore up the housing and financial markets. Until those come to life, no amount of stimulus will do any good.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recession is scary and complicated. It's insane to try to tackle it and dozens of other complicated problems, all in one piece of legislation. Leadership involves prioritizing. Those who try to do everything at once will end up with a sprawling, lobbyist-driven mess that does nothing well. </w:t>
      </w:r>
    </w:p>
    <w:p>
      <w:pPr>
        <w:pStyle w:val="Normal161"/>
        <w:keepNext w:val="0"/>
        <w:spacing w:before="240" w:after="0" w:line="260" w:lineRule="atLeast"/>
        <w:ind w:left="0" w:right="0" w:firstLine="0"/>
        <w:jc w:val="left"/>
      </w:pPr>
      <w:r>
        <w:br/>
      </w:r>
      <w:hyperlink r:id="rId1420" w:history="1">
        <w:r>
          <w:rPr>
            <w:rFonts w:ascii="arial" w:eastAsia="arial" w:hAnsi="arial" w:cs="arial"/>
            <w:b w:val="0"/>
            <w:i/>
            <w:strike w:val="0"/>
            <w:color w:val="0077CC"/>
            <w:sz w:val="20"/>
            <w:u w:val="single"/>
            <w:vertAlign w:val="baseline"/>
          </w:rPr>
          <w:t>http://www.nytimes.com</w:t>
        </w:r>
      </w:hyperlink>
    </w:p>
    <w:p>
      <w:pPr>
        <w:pStyle w:val="Normal1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2009</w:t>
      </w:r>
    </w:p>
    <w:p>
      <w:pPr>
        <w:pStyle w:val="Normal161"/>
      </w:pPr>
    </w:p>
    <w:p>
      <w:pPr>
        <w:pStyle w:val="Normal161"/>
        <w:ind w:left="200"/>
        <w:sectPr>
          <w:type w:val="continuous"/>
          <w:pgMar w:top="840" w:right="1000" w:bottom="840" w:left="1000" w:header="400" w:footer="400"/>
          <w:pgNumType w:fmt="decimal"/>
          <w:cols w:space="720"/>
        </w:sectPr>
      </w:pPr>
      <w:r>
        <w:br/>
      </w:r>
      <w:r>
        <w:pict>
          <v:line id="_x0000_s1611" style="position:absolute;z-index:252091392" from="0,10pt" to="512pt,10pt" strokecolor="black" strokeweight="1pt">
            <v:stroke linestyle="single"/>
          </v:line>
        </w:pict>
      </w:r>
      <w:r>
        <w:rPr>
          <w:rFonts w:ascii="arial" w:eastAsia="arial" w:hAnsi="arial" w:cs="arial"/>
          <w:b/>
          <w:color w:val="767676"/>
          <w:sz w:val="16"/>
        </w:rPr>
        <w:t>End of Document</w:t>
      </w:r>
    </w:p>
    <w:p>
      <w:pPr>
        <w:pStyle w:val="Normal162"/>
        <w:sectPr>
          <w:headerReference w:type="even" r:id="rId1421"/>
          <w:headerReference w:type="default" r:id="rId1422"/>
          <w:footerReference w:type="even" r:id="rId1423"/>
          <w:footerReference w:type="default" r:id="rId1424"/>
          <w:headerReference w:type="first" r:id="rId1425"/>
          <w:footerReference w:type="first" r:id="rId1426"/>
          <w:pgSz w:w="12240" w:h="15840"/>
          <w:pgMar w:top="840" w:right="1000" w:bottom="840" w:left="1000" w:header="400" w:footer="400"/>
          <w:pgNumType w:fmt="decimal"/>
          <w:cols w:space="720"/>
          <w:titlePg w:val="0"/>
        </w:sectPr>
      </w:pPr>
    </w:p>
    <w:p>
      <w:pPr>
        <w:pStyle w:val="Normal162"/>
      </w:pPr>
    </w:p>
    <w:p>
      <w:pPr>
        <w:pStyle w:val="Normal162"/>
      </w:pPr>
      <w:r>
        <w:pict>
          <v:shape id="_x0000_i1612" type="#_x0000_t75" alt="LexisNexis®" style="width:147.75pt;height:30pt">
            <v:imagedata r:id="rId17" o:title=""/>
          </v:shape>
        </w:pict>
      </w:r>
      <w:r>
        <w:cr/>
      </w:r>
    </w:p>
    <w:p>
      <w:pPr>
        <w:pStyle w:val="Heading1160"/>
        <w:keepNext w:val="0"/>
        <w:spacing w:after="200" w:line="340" w:lineRule="atLeast"/>
        <w:ind w:left="0" w:right="0" w:firstLine="0"/>
        <w:jc w:val="center"/>
      </w:pPr>
      <w:hyperlink r:id="rId1427" w:history="1">
        <w:r>
          <w:rPr>
            <w:rFonts w:ascii="arial" w:eastAsia="arial" w:hAnsi="arial" w:cs="arial"/>
            <w:b/>
            <w:i/>
            <w:strike w:val="0"/>
            <w:color w:val="0077CC"/>
            <w:sz w:val="28"/>
            <w:u w:val="single"/>
            <w:vertAlign w:val="baseline"/>
          </w:rPr>
          <w:t xml:space="preserve">FOLLOWING UP </w:t>
        </w:r>
      </w:hyperlink>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2001 Sunday</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62"/>
        <w:keepNext w:val="0"/>
        <w:spacing w:after="0" w:line="240" w:lineRule="atLeast"/>
        <w:ind w:right="0"/>
        <w:jc w:val="both"/>
      </w:pPr>
      <w:bookmarkStart w:id="324" w:name="Bookmark_162"/>
      <w:bookmarkEnd w:id="324"/>
    </w:p>
    <w:p>
      <w:pPr>
        <w:pStyle w:val="Normal1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1A; Column 1; Metropolitan Desk; Pg. 33</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560 words</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Joseph P. Fried </w:t>
      </w:r>
    </w:p>
    <w:p>
      <w:pPr>
        <w:pStyle w:val="Normal162"/>
        <w:keepNext/>
        <w:spacing w:before="240" w:after="0" w:line="340" w:lineRule="atLeast"/>
        <w:ind w:left="0" w:right="0" w:firstLine="0"/>
        <w:jc w:val="left"/>
      </w:pPr>
      <w:bookmarkStart w:id="325" w:name="Body_160"/>
      <w:bookmarkEnd w:id="325"/>
      <w:r>
        <w:rPr>
          <w:rFonts w:ascii="arial" w:eastAsia="arial" w:hAnsi="arial" w:cs="arial"/>
          <w:b/>
          <w:i w:val="0"/>
          <w:strike w:val="0"/>
          <w:noProof w:val="0"/>
          <w:color w:val="000000"/>
          <w:position w:val="0"/>
          <w:sz w:val="28"/>
          <w:u w:val="none"/>
          <w:vertAlign w:val="baseline"/>
        </w:rPr>
        <w:t>Body</w:t>
      </w:r>
    </w:p>
    <w:p>
      <w:pPr>
        <w:pStyle w:val="Normal162"/>
        <w:spacing w:line="60" w:lineRule="exact"/>
      </w:pPr>
      <w:r>
        <w:pict>
          <v:line id="_x0000_s1613" style="position:absolute;z-index:252092416" from="0,2pt" to="512pt,2pt" strokecolor="#009ddb" strokeweight="2pt">
            <v:stroke linestyle="single"/>
            <w10:wrap type="topAndBottom"/>
          </v:line>
        </w:pict>
      </w:r>
    </w:p>
    <w:p>
      <w:pPr>
        <w:pStyle w:val="Normal162"/>
      </w:pP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Losing His Wife, He Won a Drug Battle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drug dealers murdered his wife 12 years ago, Carlos Hernandez said last week, "crazy, wild thoughts were going through my head -- killing them, getting justice on my own."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recalled, "I also thought, 'I have kids I have to raise, and they would be without a father and a mother' " if he was in prison for killing in retaliation. So he left it to the state to deal with the murderers, and two men are now serving life prison terms for killing Maria Hernandez.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and her husband had angered drug dealers by trying to rid them from their Bushwick, Brooklyn, neighborhood. She was killed in August 1989 by a bullet fired through a window into the family's apartment, a widely publicized murder that punctuated a crack epidemic then ravaging Bushwick and other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 of New York and other cities.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said that the Hernandezes, the parents of three young children, had been vocal in opposing local drug dealing, and that Mr. Hernandez had given the police information about the dealing and had feuded with traffickers whom he tried to drive from his block. One killer, Harry Santiago, ran a local drug ring, prosecutors said, and the other, William Figueroa, worked for him.</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crime and visible drug dealing are sharply down in Bushwick and throughout the United States, but Mr. Hernandez says he still finds civic-minded ways to serve in Bushwick. He still lives there, with his second wife, Miriam, and two of the children from his marriage to Maria, a dozen blocks from the site of her murder. Mr. Hernandez, known to many as Charlie, is on the community board and the local police precinct's community council and is chairman of the Friends of Maria Hernandez Park, a local park renamed for his slain wife.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cherish the good moments I spent with her," said Mr. Hernandez, who is 42 and a project manager with the city's Department of Design and Construction. He said that as personally searing as the murder was, he believed it had had a beneficial effect in the drug wars.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media attention forced elected officials to do something positive and pay attention to the community," he said.</w:t>
      </w:r>
    </w:p>
    <w:p>
      <w:pPr>
        <w:pStyle w:val="Normal162"/>
      </w:pPr>
    </w:p>
    <w:p>
      <w:pPr>
        <w:pStyle w:val="Normal1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Seized Car Story, With a Twist of Lemon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Pavel Grinberg is no longer driving his 1988 Acura.</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Mr. Grinberg, a Staten Island man, had fought for a year and a half to get the car back from the police, who had seized it with considerable publicity in February 1999, on the first day of a city crackdown on drunken driving. Officers arrested Mr. Grinberg, saying that he had been swerving and that his blood-alcohol level had tested slightly over the legal limit.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Grinberg, an air-conditioning and heating engineer, said he had had a single bottle of beer.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he was not the first person whose car was seized in the crackdown, he became the best known as he and the New York Civil Liberties Union challenged the seizure policy in court.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 failed, but prosecutors dropped the Grinberg case after an arresting officer lied in a similar case, tainting his credibility. Mr. Grinberg finally got hisAcura back in October 2000.</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used it for a month or so, then the transmission went," he said last week. "I didn't fix it. It wasn't worth it." So he leases another car, and the Acura sits in his driveway. "I don't know what to do with it," he said.</w:t>
      </w:r>
    </w:p>
    <w:p>
      <w:pPr>
        <w:pStyle w:val="Normal162"/>
        <w:keepNext w:val="0"/>
        <w:spacing w:before="240" w:after="0" w:line="260" w:lineRule="atLeast"/>
        <w:ind w:left="0" w:right="0" w:firstLine="0"/>
        <w:jc w:val="left"/>
      </w:pPr>
      <w:r>
        <w:br/>
      </w:r>
      <w:hyperlink r:id="rId1428" w:history="1">
        <w:r>
          <w:rPr>
            <w:rFonts w:ascii="arial" w:eastAsia="arial" w:hAnsi="arial" w:cs="arial"/>
            <w:b w:val="0"/>
            <w:i/>
            <w:strike w:val="0"/>
            <w:color w:val="0077CC"/>
            <w:sz w:val="20"/>
            <w:u w:val="single"/>
            <w:vertAlign w:val="baseline"/>
          </w:rPr>
          <w:t>http://www.nytimes.com</w:t>
        </w:r>
      </w:hyperlink>
    </w:p>
    <w:p>
      <w:pPr>
        <w:pStyle w:val="Normal1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2"/>
        <w:spacing w:line="60" w:lineRule="exact"/>
      </w:pPr>
      <w:r>
        <w:pict>
          <v:line id="_x0000_s1614" style="position:absolute;z-index:252093440" from="0,2pt" to="512pt,2pt" strokecolor="#009ddb" strokeweight="2pt">
            <v:stroke linestyle="single"/>
            <w10:wrap type="topAndBottom"/>
          </v:line>
        </w:pict>
      </w:r>
    </w:p>
    <w:p>
      <w:pPr>
        <w:pStyle w:val="Normal1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w:t>
      </w:r>
    </w:p>
    <w:p>
      <w:pPr>
        <w:pStyle w:val="Normal1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2001</w:t>
      </w:r>
    </w:p>
    <w:p>
      <w:pPr>
        <w:pStyle w:val="Normal162"/>
      </w:pPr>
    </w:p>
    <w:p>
      <w:pPr>
        <w:pStyle w:val="Normal162"/>
        <w:ind w:left="200"/>
        <w:sectPr>
          <w:type w:val="continuous"/>
          <w:pgMar w:top="840" w:right="1000" w:bottom="840" w:left="1000" w:header="400" w:footer="400"/>
          <w:pgNumType w:fmt="decimal"/>
          <w:cols w:space="720"/>
        </w:sectPr>
      </w:pPr>
      <w:r>
        <w:br/>
      </w:r>
      <w:r>
        <w:pict>
          <v:line id="_x0000_s1615" style="position:absolute;z-index:252094464" from="0,10pt" to="512pt,10pt" strokecolor="black" strokeweight="1pt">
            <v:stroke linestyle="single"/>
          </v:line>
        </w:pict>
      </w:r>
      <w:r>
        <w:rPr>
          <w:rFonts w:ascii="arial" w:eastAsia="arial" w:hAnsi="arial" w:cs="arial"/>
          <w:b/>
          <w:color w:val="767676"/>
          <w:sz w:val="16"/>
        </w:rPr>
        <w:t>End of Document</w:t>
      </w:r>
    </w:p>
    <w:p>
      <w:pPr>
        <w:pStyle w:val="Normal163"/>
        <w:sectPr>
          <w:headerReference w:type="even" r:id="rId1429"/>
          <w:headerReference w:type="default" r:id="rId1430"/>
          <w:footerReference w:type="even" r:id="rId1431"/>
          <w:footerReference w:type="default" r:id="rId1432"/>
          <w:headerReference w:type="first" r:id="rId1433"/>
          <w:footerReference w:type="first" r:id="rId1434"/>
          <w:pgSz w:w="12240" w:h="15840"/>
          <w:pgMar w:top="840" w:right="1000" w:bottom="840" w:left="1000" w:header="400" w:footer="400"/>
          <w:pgNumType w:fmt="decimal"/>
          <w:cols w:space="720"/>
          <w:titlePg w:val="0"/>
        </w:sectPr>
      </w:pPr>
    </w:p>
    <w:p>
      <w:pPr>
        <w:pStyle w:val="Normal163"/>
      </w:pPr>
    </w:p>
    <w:p>
      <w:pPr>
        <w:pStyle w:val="Normal163"/>
      </w:pPr>
      <w:r>
        <w:pict>
          <v:shape id="_x0000_i1616" type="#_x0000_t75" alt="LexisNexis®" style="width:147.75pt;height:30pt">
            <v:imagedata r:id="rId17" o:title=""/>
          </v:shape>
        </w:pict>
      </w:r>
      <w:r>
        <w:cr/>
      </w:r>
    </w:p>
    <w:p>
      <w:pPr>
        <w:pStyle w:val="Heading1161"/>
        <w:keepNext w:val="0"/>
        <w:spacing w:after="200" w:line="340" w:lineRule="atLeast"/>
        <w:ind w:left="0" w:right="0" w:firstLine="0"/>
        <w:jc w:val="center"/>
      </w:pPr>
      <w:hyperlink r:id="rId1435" w:history="1">
        <w:r>
          <w:rPr>
            <w:rFonts w:ascii="arial" w:eastAsia="arial" w:hAnsi="arial" w:cs="arial"/>
            <w:b/>
            <w:i/>
            <w:strike w:val="0"/>
            <w:color w:val="0077CC"/>
            <w:sz w:val="28"/>
            <w:u w:val="single"/>
            <w:vertAlign w:val="baseline"/>
          </w:rPr>
          <w:t xml:space="preserve">Beating of Queens Satanist Prompts Hate Crime Charges </w:t>
        </w:r>
      </w:hyperlink>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2005 Wednesday</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63"/>
        <w:keepNext w:val="0"/>
        <w:spacing w:after="0" w:line="240" w:lineRule="atLeast"/>
        <w:ind w:right="0"/>
        <w:jc w:val="both"/>
      </w:pPr>
      <w:bookmarkStart w:id="326" w:name="Bookmark_163"/>
      <w:bookmarkEnd w:id="326"/>
    </w:p>
    <w:p>
      <w:pPr>
        <w:pStyle w:val="Normal1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5; Metropolitan Desk; Pg. 3</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627 words</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COREY KILGANNON; Michael Wilson contributed reporting for this article.</w:t>
      </w:r>
    </w:p>
    <w:p>
      <w:pPr>
        <w:pStyle w:val="Normal163"/>
        <w:keepNext/>
        <w:spacing w:before="240" w:after="0" w:line="340" w:lineRule="atLeast"/>
        <w:ind w:left="0" w:right="0" w:firstLine="0"/>
        <w:jc w:val="left"/>
      </w:pPr>
      <w:bookmarkStart w:id="327" w:name="Body_161"/>
      <w:bookmarkEnd w:id="327"/>
      <w:r>
        <w:rPr>
          <w:rFonts w:ascii="arial" w:eastAsia="arial" w:hAnsi="arial" w:cs="arial"/>
          <w:b/>
          <w:i w:val="0"/>
          <w:strike w:val="0"/>
          <w:noProof w:val="0"/>
          <w:color w:val="000000"/>
          <w:position w:val="0"/>
          <w:sz w:val="28"/>
          <w:u w:val="none"/>
          <w:vertAlign w:val="baseline"/>
        </w:rPr>
        <w:t>Body</w:t>
      </w:r>
    </w:p>
    <w:p>
      <w:pPr>
        <w:pStyle w:val="Normal163"/>
        <w:spacing w:line="60" w:lineRule="exact"/>
      </w:pPr>
      <w:r>
        <w:pict>
          <v:line id="_x0000_s1617" style="position:absolute;z-index:252095488" from="0,2pt" to="512pt,2pt" strokecolor="#009ddb" strokeweight="2pt">
            <v:stroke linestyle="single"/>
            <w10:wrap type="topAndBottom"/>
          </v:line>
        </w:pict>
      </w:r>
    </w:p>
    <w:p>
      <w:pPr>
        <w:pStyle w:val="Normal163"/>
      </w:pP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 since he was 12, Daniel Romano has cut a noticeable figure around Middle Village,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part of Queens. Mr. Romano, 20, who calls himself a Satanist, stands out, with his blue-tinted bouffant hairdo, his black clothing and fingernails, and the prominent crucifix, worn upside down.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Romano has long been teased for dressing like a ''gothic kid'' or simply a ''goth,'' in a community with small homes, neat lawns and populated with many Roman Catholics.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recent weeks, two local teenagers began fixating on Mr. Romano, calling him names including ''Satan worshiper,'' ''baby sacrificer'' and ''hooker killer,'' the authorities say. On Sunday the verbal harassment turned into violence.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Romano, while walking on 72nd Street in Maspeth, was attacked by the two teenagers, the authorities say. Yesterday the Queens district attorney, Richard A. Brown, announced that the young men, Paul C. Rotondi and Frank M. Scarpinito, both 18 and from Middle Village, would be charged with hate crimes, which carry harsher penalties and are usually leveled when an attack involves a victim's ethnicity, religion or sexual orientation.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Prosecutors say they attacked Mr. Romano because of his religious beliefs: They thought he worshiped Satan. They were arraigned yesterday on charges of second-degree assault as a hate crime, possession of a weapon and aggravated harassment. The charges could carry prison terms of up to 15 years.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2 p.m. on Sunday, prosecutors say, the teenagers pulled up in a car and one yelled to Mr. Romano, ''Hey, Satan!''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authorities said that both defendants then attacked Mr. Romano -- Mr. Rotondi using a metal club, and Mr. Scarpinito wielding an ice scraper. Mr. Romano was taken to Elmhurst Hospital Center, where he received 12 stitches. On Monday, he filed a complaint with police officers, who arrested the two youths.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their arraignment yesterday, prosecutors asked that they be held in $75,000 bail, but a judge set it at $5,000 and they were released. An assistant district attorney, George J. Farrugia, said the defendants believed that Mr. Romano worshiped Satan and ''over the last month and a half, they have had it in for this kid, and have been abusive.''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Scarpinito's lawyer, Richard Leff, called the charges ''an abuse of the hate crime status,'' and said his client had never been in trouble. Mr. Rotondi's lawyer, Sean A. McNicholas, said prosecutors were calling this a hate crime because of ''politics and press.''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kid is gothic with blue hair: He falls into a category of kid,'' Mr. McNicholas said. ''At worst, this is a simple dispute between kids, not an attack on a minority.''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accusation was that he was black or Asian or Latino or Jewish, it's one thing,'' he said. ''They see this as a religious practice. It's a dispute between kids, the same way you have the nerds, the jocks, the artsy kids and the teacher's pets. What's next? Someone being accused of attacking a preppie, or a nerd?''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interview last night at his apartment, which he shares with his mother, Mr. Romano said that he was raised Catholic but is now a Satanist. A hard rock musician, he attended Talent Unlimited High School in Manhattan and leads a band.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Romano said he was working at a bagel store last summer when Mr. Scarpinito, who worked next door at a hardware store, began making fun of him.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allegiance is to Satan and I hate Christianity, Judaism and Islam, but I don't hurt anyone,'' Mr. Romano said. ''I take out my anger in mosh pits and S-and-M clubs. I think it's ironic that the Christians got violent with the Satanist.''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mother, Debbie Romano, 48, said, ''I'm a Christian, but he went the other way; I don't understand his beliefs, but he doesn't hurt nobody.''</w:t>
      </w:r>
    </w:p>
    <w:p>
      <w:pPr>
        <w:pStyle w:val="Normal163"/>
      </w:pPr>
    </w:p>
    <w:p>
      <w:pPr>
        <w:pStyle w:val="Normal163"/>
        <w:keepNext w:val="0"/>
        <w:spacing w:before="240" w:after="0" w:line="260" w:lineRule="atLeast"/>
        <w:ind w:left="0" w:right="0" w:firstLine="0"/>
        <w:jc w:val="left"/>
      </w:pPr>
      <w:r>
        <w:br/>
      </w:r>
      <w:hyperlink r:id="rId1436" w:history="1">
        <w:r>
          <w:rPr>
            <w:rFonts w:ascii="arial" w:eastAsia="arial" w:hAnsi="arial" w:cs="arial"/>
            <w:b w:val="0"/>
            <w:i/>
            <w:strike w:val="0"/>
            <w:color w:val="0077CC"/>
            <w:sz w:val="20"/>
            <w:u w:val="single"/>
            <w:vertAlign w:val="baseline"/>
          </w:rPr>
          <w:t>http://www.nytimes.com</w:t>
        </w:r>
      </w:hyperlink>
    </w:p>
    <w:p>
      <w:pPr>
        <w:pStyle w:val="Normal1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3"/>
        <w:spacing w:line="60" w:lineRule="exact"/>
      </w:pPr>
      <w:r>
        <w:pict>
          <v:line id="_x0000_s1618" style="position:absolute;z-index:252096512" from="0,2pt" to="512pt,2pt" strokecolor="#009ddb" strokeweight="2pt">
            <v:stroke linestyle="single"/>
            <w10:wrap type="topAndBottom"/>
          </v:line>
        </w:pict>
      </w:r>
    </w:p>
    <w:p>
      <w:pPr>
        <w:pStyle w:val="Normal1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Daniel Romano said he was attacked by two teenagers. (Photo by Patrick McCarthy for The New York Times)</w:t>
      </w:r>
    </w:p>
    <w:p>
      <w:pPr>
        <w:pStyle w:val="Normal1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12, 2005</w:t>
      </w:r>
    </w:p>
    <w:p>
      <w:pPr>
        <w:pStyle w:val="Normal163"/>
      </w:pPr>
    </w:p>
    <w:p>
      <w:pPr>
        <w:pStyle w:val="Normal163"/>
        <w:ind w:left="200"/>
        <w:sectPr>
          <w:type w:val="continuous"/>
          <w:pgMar w:top="840" w:right="1000" w:bottom="840" w:left="1000" w:header="400" w:footer="400"/>
          <w:pgNumType w:fmt="decimal"/>
          <w:cols w:space="720"/>
        </w:sectPr>
      </w:pPr>
      <w:r>
        <w:br/>
      </w:r>
      <w:r>
        <w:pict>
          <v:line id="_x0000_s1619" style="position:absolute;z-index:252097536" from="0,10pt" to="512pt,10pt" strokecolor="black" strokeweight="1pt">
            <v:stroke linestyle="single"/>
          </v:line>
        </w:pict>
      </w:r>
      <w:r>
        <w:rPr>
          <w:rFonts w:ascii="arial" w:eastAsia="arial" w:hAnsi="arial" w:cs="arial"/>
          <w:b/>
          <w:color w:val="767676"/>
          <w:sz w:val="16"/>
        </w:rPr>
        <w:t>End of Document</w:t>
      </w:r>
    </w:p>
    <w:p>
      <w:pPr>
        <w:pStyle w:val="Normal164"/>
        <w:sectPr>
          <w:headerReference w:type="even" r:id="rId1437"/>
          <w:headerReference w:type="default" r:id="rId1438"/>
          <w:footerReference w:type="even" r:id="rId1439"/>
          <w:footerReference w:type="default" r:id="rId1440"/>
          <w:headerReference w:type="first" r:id="rId1441"/>
          <w:footerReference w:type="first" r:id="rId1442"/>
          <w:pgSz w:w="12240" w:h="15840"/>
          <w:pgMar w:top="840" w:right="1000" w:bottom="840" w:left="1000" w:header="400" w:footer="400"/>
          <w:pgNumType w:fmt="decimal"/>
          <w:cols w:space="720"/>
          <w:titlePg w:val="0"/>
        </w:sectPr>
      </w:pPr>
    </w:p>
    <w:p>
      <w:pPr>
        <w:pStyle w:val="Normal164"/>
      </w:pPr>
    </w:p>
    <w:p>
      <w:pPr>
        <w:pStyle w:val="Normal164"/>
      </w:pPr>
      <w:r>
        <w:pict>
          <v:shape id="_x0000_i1620" type="#_x0000_t75" alt="LexisNexis®" style="width:147.75pt;height:30pt">
            <v:imagedata r:id="rId17" o:title=""/>
          </v:shape>
        </w:pict>
      </w:r>
      <w:r>
        <w:cr/>
      </w:r>
    </w:p>
    <w:p>
      <w:pPr>
        <w:pStyle w:val="Heading1162"/>
        <w:keepNext w:val="0"/>
        <w:spacing w:after="200" w:line="340" w:lineRule="atLeast"/>
        <w:ind w:left="0" w:right="0" w:firstLine="0"/>
        <w:jc w:val="center"/>
      </w:pPr>
      <w:hyperlink r:id="rId1443" w:history="1">
        <w:r>
          <w:rPr>
            <w:rFonts w:ascii="arial" w:eastAsia="arial" w:hAnsi="arial" w:cs="arial"/>
            <w:b/>
            <w:i/>
            <w:strike w:val="0"/>
            <w:color w:val="0077CC"/>
            <w:sz w:val="28"/>
            <w:u w:val="single"/>
            <w:vertAlign w:val="baseline"/>
          </w:rPr>
          <w:t>House Hunting in ... the Italian Piedmont</w:t>
        </w:r>
      </w:hyperlink>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2014 Thursday</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 on the Web</w:t>
      </w:r>
    </w:p>
    <w:p>
      <w:pPr>
        <w:pStyle w:val="Normal164"/>
        <w:keepNext w:val="0"/>
        <w:spacing w:after="0" w:line="240" w:lineRule="atLeast"/>
        <w:ind w:right="0"/>
        <w:jc w:val="both"/>
      </w:pPr>
      <w:bookmarkStart w:id="328" w:name="Bookmark_164"/>
      <w:bookmarkEnd w:id="328"/>
    </w:p>
    <w:p>
      <w:pPr>
        <w:pStyle w:val="Normal1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 Column 0; Real Estate Desk; Pg. ; INTERNATIONAL REAL ESTATE</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1128 words</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PETER SIGAL</w:t>
      </w:r>
    </w:p>
    <w:p>
      <w:pPr>
        <w:pStyle w:val="Normal164"/>
        <w:keepNext/>
        <w:spacing w:before="240" w:after="0" w:line="340" w:lineRule="atLeast"/>
        <w:ind w:left="0" w:right="0" w:firstLine="0"/>
        <w:jc w:val="left"/>
      </w:pPr>
      <w:bookmarkStart w:id="329" w:name="Body_162"/>
      <w:bookmarkEnd w:id="329"/>
      <w:r>
        <w:rPr>
          <w:rFonts w:ascii="arial" w:eastAsia="arial" w:hAnsi="arial" w:cs="arial"/>
          <w:b/>
          <w:i w:val="0"/>
          <w:strike w:val="0"/>
          <w:noProof w:val="0"/>
          <w:color w:val="000000"/>
          <w:position w:val="0"/>
          <w:sz w:val="28"/>
          <w:u w:val="none"/>
          <w:vertAlign w:val="baseline"/>
        </w:rPr>
        <w:t>Body</w:t>
      </w:r>
    </w:p>
    <w:p>
      <w:pPr>
        <w:pStyle w:val="Normal164"/>
        <w:spacing w:line="60" w:lineRule="exact"/>
      </w:pPr>
      <w:r>
        <w:pict>
          <v:line id="_x0000_s1621" style="position:absolute;z-index:252098560" from="0,2pt" to="512pt,2pt" strokecolor="#009ddb" strokeweight="2pt">
            <v:stroke linestyle="single"/>
            <w10:wrap type="topAndBottom"/>
          </v:line>
        </w:pict>
      </w:r>
    </w:p>
    <w:p>
      <w:pPr>
        <w:pStyle w:val="Normal164"/>
      </w:pP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VILLA IN THE MONFERRATO REGION</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$1.36 MILLION (&amp;#x20ac;990,000)</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1908 villa sits at 1,600 feet above sea level, affording southerly views over the countryside between Turin and Asti. The house, which has about 3,200 square feet of living space, and the property have been renovated over the last five years.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brickwork courtyard leads to the porticoed entrance. The first floor has an open living-dining area with a wood-burning fireplace, exposed ceiling beams, plaster walls and a tiled floor. There is also an eat-in kitchen with a gas cooktop, cabinets made by a local company, and an American-style refrigerator by Electrolux.</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bedrooms are on the second floor; one, the master suite, has a dressing area and a bathroom. Several of the rooms open to a south-facing terrace that overlooks the garden. The basement includes a small wine cellar that is original to the house.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spacious outbuilding has a guest apartment, which could use updating, said Angelika Smith-Aichbichler of Piedmont Properties, the listing agency. On the first floor are the kitchen and dining area for the apartment, a garage area, a small wine-making setup and the property's central gas heating system. The guest apartment continues on the second floor, with a bedroom, a bathroom and a living room with a fireplace. A south-facing terrace offers majestic views.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Stairs from the courtyard lead to a 40-by-20-foot swimming pool with an outdoor shower and a changing room.</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manicured garden includes a small Barbera d'Asti vineyard, palm trees and olive trees that produce about 40 bottles of oil a year. The gardens and vineyard are tended by a neighbor.</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features include a motorized gate and a webcam security system that can be monitored remotely.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0.6-acre property is equidistant from Turin and Asti; each is about 15 miles away. Turin's airport is a 40-minute drive; for trans-Atlantic flights, Milan's airport is about an hour and a half away.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MARKET OVERVIEW</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southern Piedmont market is focused on the towns of Asti, Alba and Acqui Terme, which form a rough triangle about 50 miles southeast of Turin, with the Alps as a backdrop to the north. The list of wines produced in the Langhe and Monferrato regions of the province reads like a greatest hits of Italy: Barolo, Barbaresco, Barbera, Dolcetto.</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prospective buyers cross-shop in Tuscany, Umbria and Liguria, as well as the South of France, but, as Ms. Smith-Aichbichler said: ''They look and see what they get for their money: not a lot. Then they end up on our doorstep.''</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Buyers in Piedmont will find much lower housing prices, said Richard Edwards of Piemonte Property, as well as fewer tourists, a lower cost of living, excellent infrastructure -- and, arguably, better scenery. ''When you get a clear day,'' he said, ''you've got the rolling hills of the Langhe, and the vineyards, and the Alps -- it's quite spectacular.''</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lower end of the market, buyers can find an unrestored cascina, or farmhouse, for under $200,000; and attached village houses in move-in condition for about $350,000 and up.</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sweet spot of the market right now is the middle range, agents said, defining that as ranging from about $500,000 to $1.1 million. Prospective buyers in that range can get a freestanding stone house, perhaps with an acre or two of vineyards, and great views.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 much of Europe, prices have fallen in the last several years by as much as 20 or 30 percent, although the best properties have held their value, agents said.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plenty of properties in all price ranges at the moment,'' said Eli Anne Langen of Case in Piemonte. ''It's a buyer's market. For a buyer with ready money, this is the perfect time to invest.''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Edwards said the market had revived considerably in the past year. ''In 2009 we closed down because it just didn't seem worth operating,'' he said. ''We opened again because we saw the market was coming alive. Things have really picked up. Last year was the best year we've had since 2008.''</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BUYS IN PIEDMONT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Piedmont has long been a popular second-home location for Swiss buyers, who are within a few hours' drive. ''The Swiss love it here,'' Ms. Smith-Aichbichler said. ''They are probably the very first ones who bought in the area.''</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Buyers from Scandinavian and German-speaking countries have come on strong in recent years, as their currencies and economies have held up through the European economic crisis, agents said.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buyers were the majority up to 2008,'' Ms. Smith-Aichbichler said. ''Now the clients come mostly from Germany, Switzerland, Norway, even Finland.''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socioeconomic profile of buyers has changed, too, Mr. Edwards said, as the credit crisis has made financing more difficult and the fall in prices has eliminated speculators.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we're seeing more people closer to retirement age,'' he said. ''Before it was typically upper-</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not necessarily wealthy, but they had a bit of expendable income.''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market's gone,'' he added. Now, ''it's mostly people who have the money to spend,'' meaning buyers who can afford to pay cash and hold onto the property for a long time.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Langen concurred, saying her typical buyers were 40 to 55 years old, and looking to retire to the Piedmont in 10 or 15 years, perhaps to run a guesthouse or try their hands at winemaking.</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BUYING BASICS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restrictions on foreign buyers in Italy. All transactions go through a notary, who handles contracts, does background checks on the property and ensures that taxes are paid. Foreign buyers are well protected by Italian law, Ms. Langen said; there is no need to hire a lawyer. ''You are actually quite safe all the way through,'' she said. ''The real estate register is quite good. You know what you are buying.''</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transaction costs for buyers are around 10 percent, agents said. That amount includes the notary's fee, generally around 1 percent of the sale price; property tax, which is based on the assessed value of the home; and half of the selling agent's fee, normally 3 percent of the selling price.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Financing is hard to come by, Ms. Smith-Aichbichler said. ''People are much better off when they are able to purchase a property with a smaller mortgage. More than 30 percent mortgage for people with no income in Italy is very difficult.''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WEBSITES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Piedmont tourism: italia.it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Piedmont region: piemonteitalia.eu</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Barolo wine museum: wimubarolo.it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Notary guide to home buying: notariato.it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LANGUAGE AND CURRENCY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Italian; euro (&amp;#x20ac;1 = $1.37)</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TAXES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Taxes on this property are about $750 a year if used as a primary residence, Ms. Smith-Aichbichler said, but would most likely be higher if used as a second home. CONTACT</w:t>
      </w:r>
    </w:p>
    <w:p>
      <w:pPr>
        <w:pStyle w:val="Normal1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Angelika Smith-Aichbichler, Piedmont Properties, 39 0141 856 751; </w:t>
      </w:r>
      <w:hyperlink r:id="rId1444" w:history="1">
        <w:r>
          <w:rPr>
            <w:rFonts w:ascii="arial" w:eastAsia="arial" w:hAnsi="arial" w:cs="arial"/>
            <w:b w:val="0"/>
            <w:i/>
            <w:strike w:val="0"/>
            <w:noProof w:val="0"/>
            <w:color w:val="0077CC"/>
            <w:position w:val="0"/>
            <w:sz w:val="20"/>
            <w:u w:val="single"/>
            <w:vertAlign w:val="baseline"/>
          </w:rPr>
          <w:t>info@piedmont.co.uk</w:t>
        </w:r>
      </w:hyperlink>
    </w:p>
    <w:p>
      <w:pPr>
        <w:pStyle w:val="Normal164"/>
        <w:keepNext w:val="0"/>
        <w:spacing w:before="240" w:after="0" w:line="260" w:lineRule="atLeast"/>
        <w:ind w:left="0" w:right="0" w:firstLine="0"/>
        <w:jc w:val="left"/>
      </w:pPr>
      <w:r>
        <w:br/>
      </w:r>
      <w:hyperlink r:id="rId1445" w:history="1">
        <w:r>
          <w:rPr>
            <w:rFonts w:ascii="arial" w:eastAsia="arial" w:hAnsi="arial" w:cs="arial"/>
            <w:b w:val="0"/>
            <w:i/>
            <w:strike w:val="0"/>
            <w:color w:val="0077CC"/>
            <w:sz w:val="20"/>
            <w:u w:val="single"/>
            <w:vertAlign w:val="baseline"/>
          </w:rPr>
          <w:t>http://www.nytimes.com/2014/03/20/greathomesanddestinations/house-hunting-in-the-italian-piedmont.html</w:t>
        </w:r>
      </w:hyperlink>
    </w:p>
    <w:p>
      <w:pPr>
        <w:pStyle w:val="Normal1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2014</w:t>
      </w:r>
    </w:p>
    <w:p>
      <w:pPr>
        <w:pStyle w:val="Normal164"/>
      </w:pPr>
    </w:p>
    <w:p>
      <w:pPr>
        <w:pStyle w:val="Normal164"/>
        <w:ind w:left="200"/>
        <w:sectPr>
          <w:type w:val="continuous"/>
          <w:pgMar w:top="840" w:right="1000" w:bottom="840" w:left="1000" w:header="400" w:footer="400"/>
          <w:pgNumType w:fmt="decimal"/>
          <w:cols w:space="720"/>
        </w:sectPr>
      </w:pPr>
      <w:r>
        <w:br/>
      </w:r>
      <w:r>
        <w:pict>
          <v:line id="_x0000_s1622" style="position:absolute;z-index:252099584" from="0,10pt" to="512pt,10pt" strokecolor="black" strokeweight="1pt">
            <v:stroke linestyle="single"/>
          </v:line>
        </w:pict>
      </w:r>
      <w:r>
        <w:rPr>
          <w:rFonts w:ascii="arial" w:eastAsia="arial" w:hAnsi="arial" w:cs="arial"/>
          <w:b/>
          <w:color w:val="767676"/>
          <w:sz w:val="16"/>
        </w:rPr>
        <w:t>End of Document</w:t>
      </w:r>
    </w:p>
    <w:p>
      <w:pPr>
        <w:pStyle w:val="Normal165"/>
        <w:sectPr>
          <w:headerReference w:type="even" r:id="rId1446"/>
          <w:headerReference w:type="default" r:id="rId1447"/>
          <w:footerReference w:type="even" r:id="rId1448"/>
          <w:footerReference w:type="default" r:id="rId1449"/>
          <w:headerReference w:type="first" r:id="rId1450"/>
          <w:footerReference w:type="first" r:id="rId1451"/>
          <w:pgSz w:w="12240" w:h="15840"/>
          <w:pgMar w:top="840" w:right="1000" w:bottom="840" w:left="1000" w:header="400" w:footer="400"/>
          <w:pgNumType w:fmt="decimal"/>
          <w:cols w:space="720"/>
          <w:titlePg w:val="0"/>
        </w:sectPr>
      </w:pPr>
    </w:p>
    <w:p>
      <w:pPr>
        <w:pStyle w:val="Normal165"/>
      </w:pPr>
    </w:p>
    <w:p>
      <w:pPr>
        <w:pStyle w:val="Normal165"/>
      </w:pPr>
      <w:r>
        <w:pict>
          <v:shape id="_x0000_i1623" type="#_x0000_t75" alt="LexisNexis®" style="width:147.75pt;height:30pt">
            <v:imagedata r:id="rId17" o:title=""/>
          </v:shape>
        </w:pict>
      </w:r>
      <w:r>
        <w:cr/>
      </w:r>
    </w:p>
    <w:p>
      <w:pPr>
        <w:pStyle w:val="Heading1163"/>
        <w:keepNext w:val="0"/>
        <w:spacing w:after="200" w:line="340" w:lineRule="atLeast"/>
        <w:ind w:left="0" w:right="0" w:firstLine="0"/>
        <w:jc w:val="center"/>
      </w:pPr>
      <w:hyperlink r:id="rId1452" w:history="1">
        <w:r>
          <w:rPr>
            <w:rFonts w:ascii="arial" w:eastAsia="arial" w:hAnsi="arial" w:cs="arial"/>
            <w:b/>
            <w:i/>
            <w:strike w:val="0"/>
            <w:color w:val="0077CC"/>
            <w:sz w:val="28"/>
            <w:u w:val="single"/>
            <w:vertAlign w:val="baseline"/>
          </w:rPr>
          <w:t>New Party Harnesses Discontent in Greece</w:t>
        </w:r>
      </w:hyperlink>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2015 Wednesday</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65"/>
        <w:keepNext w:val="0"/>
        <w:spacing w:after="0" w:line="240" w:lineRule="atLeast"/>
        <w:ind w:right="0"/>
        <w:jc w:val="both"/>
      </w:pPr>
      <w:bookmarkStart w:id="330" w:name="Bookmark_165"/>
      <w:bookmarkEnd w:id="330"/>
    </w:p>
    <w:p>
      <w:pPr>
        <w:pStyle w:val="Normal1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4</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1252 words</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SUZANNE DALEY; Dimitris Bounias contributed reporting.</w:t>
      </w:r>
    </w:p>
    <w:p>
      <w:pPr>
        <w:pStyle w:val="Normal165"/>
        <w:keepNext/>
        <w:spacing w:before="240" w:after="0" w:line="340" w:lineRule="atLeast"/>
        <w:ind w:left="0" w:right="0" w:firstLine="0"/>
        <w:jc w:val="left"/>
      </w:pPr>
      <w:bookmarkStart w:id="331" w:name="Body_163"/>
      <w:bookmarkEnd w:id="331"/>
      <w:r>
        <w:rPr>
          <w:rFonts w:ascii="arial" w:eastAsia="arial" w:hAnsi="arial" w:cs="arial"/>
          <w:b/>
          <w:i w:val="0"/>
          <w:strike w:val="0"/>
          <w:noProof w:val="0"/>
          <w:color w:val="000000"/>
          <w:position w:val="0"/>
          <w:sz w:val="28"/>
          <w:u w:val="none"/>
          <w:vertAlign w:val="baseline"/>
        </w:rPr>
        <w:t>Body</w:t>
      </w:r>
    </w:p>
    <w:p>
      <w:pPr>
        <w:pStyle w:val="Normal165"/>
        <w:spacing w:line="60" w:lineRule="exact"/>
      </w:pPr>
      <w:r>
        <w:pict>
          <v:line id="_x0000_s1624" style="position:absolute;z-index:252100608" from="0,2pt" to="512pt,2pt" strokecolor="#009ddb" strokeweight="2pt">
            <v:stroke linestyle="single"/>
            <w10:wrap type="topAndBottom"/>
          </v:line>
        </w:pict>
      </w:r>
    </w:p>
    <w:p>
      <w:pPr>
        <w:pStyle w:val="Normal165"/>
      </w:pP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ILION, Greece -- Harry Theoharis, whose relentless efforts as head of Greece's tax collection agency prompted one newspaper last year to nickname him Little Stalin, was out campaigning recently in a smoky cafe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of Athens.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pensioners there ignored him. Others openly asked how Mr. Theoharis, 44, who was reportedly forced to resign over his zealousness in addressing Greece's chronic tax-avoidance problems, had the nerve to come asking for votes. But Mr. Theoharis, who is now running as a member of a new political party, To Potami, charged on, arguing with good humor that efficient tax collection led to lower taxes.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he said, handing out his leaflets. ''This is the first piece of paper you have gotten from me that does not have a bill attached.''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or not Mr. Theoharis will win a parliamentary seat in Sunday's general election is an open question. But his party, founded just last March by a journalist and largely made up of candidates who, like him, have never run for office before, is, to the surprise of many, running third in the polls.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Potami could end up being the kingmaker if neither of the two leaders in the field -- Alexis Tsipras's left-wing Syriza party, which is leading in the polls, or Prime Minister Antonis Samaras's center-right New Democracy, which is several percentage points behind -- gets a clear majority.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Mr. Tsipras in particular, an alliance with To Potami, which has cast itself as the party of moderation and preached the need to stay in the eurozone at all costs, could be politically useful. It could help soothe the fears of creditors and financial markets that have been unnerved by earlier statements from Mr. Tsipras about renegotiating Greece's bailout agreements. And it could provide him political cover should he need to shift away from the more radical demands of the far left wing of his party and compromise with the so-called troika that has imposed strict conditions on Greece for the last five years: the European Union, the European Central Bank and the International Monetary Fund.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just days away from a vote that could change Greece's trajectory and fuel a broader debate about austerity policies across Europe, Mr. Theoharis's party is not the only one that could tilt the balance of power in a new government. With faith in leaders and institutions ebbing away, 25 percent of the country unemployed and the economy showing only small hints of a turnaround, the political field is fractured. Polls suggest that there may be as many as eight parties in Parliament, one of them founded just this month by former Prime Minister George Papandreou.</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say that the many small parties -- three of them have emerged since the crisis -- are in part a measure of the collapse of the traditional center-left party, Pasok, which was led by Mr. Papandreou, won 44 percent of the vote in 2009 before the depth of the crisis became clear, and now polls at about 5 percent. But the center right is losing support to smaller parties, too, experts say, because many Greeks no longer want to see a single party with a clear majority in Parliament, free to do as it pleases.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 are seeing is the process that began a while ago,'' said Nick Malkoutzis, the editor of Macropolis.gr, a political analysis website. ''The slow realization that a big vote for a single party with legitimacy to do whatever it likes was what got Greece into trouble in the first place. There is a reluctance today to give any party a majority.''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Malkoutzis said he also saw a growing discomfort with the two main choices before Greek voters, and the conduct of their leaders.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Samaras has concentrated on dispensing a message of fear. One of his latest commercials offers a frightening possibility should Mr. Tsipras win. The ad says that negotiations between Mr. Tsipras and the country's creditors would break down and the country's funding would be cut off, and that soon the elderly would lose their pensions and the country would suffer shortages of fuel and medicine.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Tsipras, on the other hand, talks every day about the ways in which he would challenge the austerity measures imposed on Greece by its creditors.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polling at around 7 percent, To Potami, which means The River, does not yet even have a clear program, except that it is pro-Europe and pro-stability. On Monday, at the opening of a new campaign headquarters in Glyfada, a middle-class suburb of Athens, the leader of To Potami, Stavros Theodorakis, told a crowd that he had experts working on a proposal for how to renegotiate Greece's huge debt. Though only six days remained before the election, no one in the crowd seemed much bothered by the lack of specifics.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Nikolas Kriparakos, 23, an optician about to start his required military service, who had come to hear Mr. Theodorakis speak, said he liked the new image that the party projected, with so many candidates who were not longtime politicians.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something old,'' he said of the party. ''And having more than one party expressing opinions is a good idea, I think.''</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Mr. Tsipras should win but fall shy of a majority, he will have no shortage of parties that have expressed interest in teaming up with him, most of them polling from 3 to 7 percent. Even Evangelos Venizelos, the leader of Pasok, which right now is in a coalition with Mr. Samaras, has said he is ready to change course and ''cooperate'' with Mr. Tsipras. Mr. Papandreou has said that his new party will also be willing to partner under certain conditions.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Independent Greeks, a right-wing party created not long before the 2012 elections that also argues against austerity, has said it is available to partner with Mr. Tsipras.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open question is what kind of concessions, if any, Mr. Tsipras would be willing to make to gain the support of various parties. He has said he wants to team up with the Communists, but they have loudly proclaimed that they want nothing to do with him and have campaigned actively against him.</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also said that he will not team up with To Potami, Pasok and Mr. Papandreou's new party, the Movement of Democratic Socialists, though some experts say that he might change his mind. In any case, the front-runner in the election will have three days to try to form a government if there is no outright majority. After that, the second-place party gets its chance.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Pollsters say that To Potami has impressed voters because of candidates like Mr. Theoharis, who was once labeled a technological whiz kid and who managed to computerize Greece's tax filing system before falling out with his bosses.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Theoharis had been hired for a five-year term that was supposed to protect him from political pressure. But after 20 months, he left office. The Finance Ministry issued a statement at the time saying only that he had left for personal reasons. But on the campaign trail, he says that he left because he could no longer fend off political pressure to play favorites.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sent me their friends,'' he told the men in the cafe, ''I said no.''</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Elias Nikolakopoulos, a pollster and professor of political science at the University of Athens, said that recent polls showed 15 to 20 percent of the population was still undecided and that surprises were possible. Since the crisis began, he said, political affiliations have been far more unpredictable.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May 2012 vote, he said, ''exit polls found that 40 percent had made up their minds in the last two weeks.''</w:t>
      </w:r>
    </w:p>
    <w:p>
      <w:pPr>
        <w:pStyle w:val="Normal165"/>
        <w:keepNext w:val="0"/>
        <w:spacing w:before="240" w:after="0" w:line="260" w:lineRule="atLeast"/>
        <w:ind w:left="0" w:right="0" w:firstLine="0"/>
        <w:jc w:val="left"/>
      </w:pPr>
      <w:r>
        <w:br/>
      </w:r>
      <w:hyperlink r:id="rId1453" w:history="1">
        <w:r>
          <w:rPr>
            <w:rFonts w:ascii="arial" w:eastAsia="arial" w:hAnsi="arial" w:cs="arial"/>
            <w:b w:val="0"/>
            <w:i/>
            <w:strike w:val="0"/>
            <w:color w:val="0077CC"/>
            <w:sz w:val="20"/>
            <w:u w:val="single"/>
            <w:vertAlign w:val="baseline"/>
          </w:rPr>
          <w:t>http://www.nytimes.com/2015/01/21/world/europe/new-party-harnesses-discontent-in-greece.html</w:t>
        </w:r>
      </w:hyperlink>
    </w:p>
    <w:p>
      <w:pPr>
        <w:pStyle w:val="Normal1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5"/>
        <w:spacing w:line="60" w:lineRule="exact"/>
      </w:pPr>
      <w:r>
        <w:pict>
          <v:line id="_x0000_s1625" style="position:absolute;z-index:252101632" from="0,2pt" to="512pt,2pt" strokecolor="#009ddb" strokeweight="2pt">
            <v:stroke linestyle="single"/>
            <w10:wrap type="topAndBottom"/>
          </v:line>
        </w:pict>
      </w:r>
    </w:p>
    <w:p>
      <w:pPr>
        <w:pStyle w:val="Normal1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The leader of To Potami, Stavros Theodorakis, above in car, leaving a meeting with supporters. At an Athens bookshop, Harry Theoharis, center, a To Potami candidate, debating with his rivals. (PHOTOGRAPHS BY ANGELOS TZORTZINIS FOR THE NEW YORK TIMES) (A6)       </w:t>
      </w:r>
    </w:p>
    <w:p>
      <w:pPr>
        <w:pStyle w:val="Normal1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2015</w:t>
      </w:r>
    </w:p>
    <w:p>
      <w:pPr>
        <w:pStyle w:val="Normal165"/>
      </w:pPr>
    </w:p>
    <w:p>
      <w:pPr>
        <w:pStyle w:val="Normal165"/>
        <w:ind w:left="200"/>
        <w:sectPr>
          <w:type w:val="continuous"/>
          <w:pgMar w:top="840" w:right="1000" w:bottom="840" w:left="1000" w:header="400" w:footer="400"/>
          <w:pgNumType w:fmt="decimal"/>
          <w:cols w:space="720"/>
        </w:sectPr>
      </w:pPr>
      <w:r>
        <w:br/>
      </w:r>
      <w:r>
        <w:pict>
          <v:line id="_x0000_s1626" style="position:absolute;z-index:252102656" from="0,10pt" to="512pt,10pt" strokecolor="black" strokeweight="1pt">
            <v:stroke linestyle="single"/>
          </v:line>
        </w:pict>
      </w:r>
      <w:r>
        <w:rPr>
          <w:rFonts w:ascii="arial" w:eastAsia="arial" w:hAnsi="arial" w:cs="arial"/>
          <w:b/>
          <w:color w:val="767676"/>
          <w:sz w:val="16"/>
        </w:rPr>
        <w:t>End of Document</w:t>
      </w:r>
    </w:p>
    <w:p>
      <w:pPr>
        <w:pStyle w:val="Normal166"/>
        <w:sectPr>
          <w:headerReference w:type="even" r:id="rId1454"/>
          <w:headerReference w:type="default" r:id="rId1455"/>
          <w:footerReference w:type="even" r:id="rId1456"/>
          <w:footerReference w:type="default" r:id="rId1457"/>
          <w:headerReference w:type="first" r:id="rId1458"/>
          <w:footerReference w:type="first" r:id="rId1459"/>
          <w:pgSz w:w="12240" w:h="15840"/>
          <w:pgMar w:top="840" w:right="1000" w:bottom="840" w:left="1000" w:header="400" w:footer="400"/>
          <w:pgNumType w:fmt="decimal"/>
          <w:cols w:space="720"/>
          <w:titlePg w:val="0"/>
        </w:sectPr>
      </w:pPr>
    </w:p>
    <w:p>
      <w:pPr>
        <w:pStyle w:val="Normal166"/>
      </w:pPr>
    </w:p>
    <w:p>
      <w:pPr>
        <w:pStyle w:val="Normal166"/>
      </w:pPr>
      <w:r>
        <w:pict>
          <v:shape id="_x0000_i1627" type="#_x0000_t75" alt="LexisNexis®" style="width:147.75pt;height:30pt">
            <v:imagedata r:id="rId17" o:title=""/>
          </v:shape>
        </w:pict>
      </w:r>
      <w:r>
        <w:cr/>
      </w:r>
    </w:p>
    <w:p>
      <w:pPr>
        <w:pStyle w:val="Heading1164"/>
        <w:keepNext w:val="0"/>
        <w:spacing w:after="200" w:line="340" w:lineRule="atLeast"/>
        <w:ind w:left="0" w:right="0" w:firstLine="0"/>
        <w:jc w:val="center"/>
      </w:pPr>
      <w:hyperlink r:id="rId1460" w:history="1">
        <w:r>
          <w:rPr>
            <w:rFonts w:ascii="arial" w:eastAsia="arial" w:hAnsi="arial" w:cs="arial"/>
            <w:b/>
            <w:i/>
            <w:strike w:val="0"/>
            <w:color w:val="0077CC"/>
            <w:sz w:val="28"/>
            <w:u w:val="single"/>
            <w:vertAlign w:val="baseline"/>
          </w:rPr>
          <w:t>Tentative Optimism for Children in London Theater</w:t>
        </w:r>
      </w:hyperlink>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2013 Wednesday</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International Herald Tribune</w:t>
      </w:r>
    </w:p>
    <w:p>
      <w:pPr>
        <w:pStyle w:val="Normal166"/>
        <w:keepNext w:val="0"/>
        <w:spacing w:after="0" w:line="240" w:lineRule="atLeast"/>
        <w:ind w:right="0"/>
        <w:jc w:val="both"/>
      </w:pPr>
      <w:bookmarkStart w:id="332" w:name="Bookmark_166"/>
      <w:bookmarkEnd w:id="332"/>
    </w:p>
    <w:p>
      <w:pPr>
        <w:pStyle w:val="Normal1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 Column 0; The Arts/Cultural Desk; Pg. ; THEATER REVIEW</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1108 words</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MATT WOLF</w:t>
      </w:r>
    </w:p>
    <w:p>
      <w:pPr>
        <w:pStyle w:val="Normal166"/>
        <w:keepNext/>
        <w:spacing w:before="240" w:after="0" w:line="340" w:lineRule="atLeast"/>
        <w:ind w:left="0" w:right="0" w:firstLine="0"/>
        <w:jc w:val="left"/>
      </w:pPr>
      <w:bookmarkStart w:id="333" w:name="Body_164"/>
      <w:bookmarkEnd w:id="333"/>
      <w:r>
        <w:rPr>
          <w:rFonts w:ascii="arial" w:eastAsia="arial" w:hAnsi="arial" w:cs="arial"/>
          <w:b/>
          <w:i w:val="0"/>
          <w:strike w:val="0"/>
          <w:noProof w:val="0"/>
          <w:color w:val="000000"/>
          <w:position w:val="0"/>
          <w:sz w:val="28"/>
          <w:u w:val="none"/>
          <w:vertAlign w:val="baseline"/>
        </w:rPr>
        <w:t>Body</w:t>
      </w:r>
    </w:p>
    <w:p>
      <w:pPr>
        <w:pStyle w:val="Normal166"/>
        <w:spacing w:line="60" w:lineRule="exact"/>
      </w:pPr>
      <w:r>
        <w:pict>
          <v:line id="_x0000_s1628" style="position:absolute;z-index:252103680" from="0,2pt" to="512pt,2pt" strokecolor="#009ddb" strokeweight="2pt">
            <v:stroke linestyle="single"/>
            <w10:wrap type="topAndBottom"/>
          </v:line>
        </w:pict>
      </w:r>
    </w:p>
    <w:p>
      <w:pPr>
        <w:pStyle w:val="Normal166"/>
      </w:pP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Even if this London theater year weren't proving slow to get started, Polly Stenham's latest Royal Court play would be causing a stir.</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necessarily a function of the quality of ''No Quarter,'' which strikes me as the least satisfying of the three plays that Ms. Stenham, still only 26, has opened at this address over the past six years. The interest lies primarily in this young writer's fierce appropriation of a theatrical landscape that she can identifiably call her own.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a report from the frontline of damage among the more privileged inhabitants of this ever socially and class-conscious land, Ms. Stenham remains the playwriting community's anthropologist of choice. That much is true notwithstanding the exasperation prompted by ''No Quarter,'' which lacks the crucial charisma that might actually make us begin to care. You have until Feb. 9 to decide for yourselves.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Repeatedly in Ms. Stenham's output, children face abandonment or worse from their parents and find solace of a kind in the refuge allowed by alcohol and drink.</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they party as if there's no future in a determined attempt to obliterate the past. ''No Quarter'' may point the most optimistic way forward out of an ad-hoc triptych that began with ''That Face'' in 2007 and continued with ''Tusk Tusk,'' Ms. Stenham's best work, in 2009. (''That Face'' was seen in a separate Off Broadway production in 2010.)</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three shows, ''No Quarter'' is the only one to conclude on the tentative note of hopefulness that comes with Oliver (Patrick Kennedy), the older of two brothers whose deeply disturbed mother has just died, telling his younger sibling: ''We have to try. We have to fight. ... There's hope yet. I believe that.''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Truth to tell, I would be more of a believer if the character's sentiments didn't sound as if they were on loan from the ending of Chekhov's ''Uncle Vanya.'' The play's mood swings seem borrowed, too, as if Ms. Stenham on this occasion were engaged in a posturing that exceeds even that of her central character.</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latest play has at its center a 24-year-old rebel of sorts by the name of Robin (Tom Sturridge), who inhabits the shambolic splendor of a family home that is being sold out from under him. A musician who dipped his toes into London only to withdraw instantly back to the country fueled by rather bewildering thoughts of the apocalypse, Robin shuns shoes, craves company and misses the very mother whom he has helped to die -- that last event chronicled in the opening stages of a play that improves once the addled matriarch, Lily (Maureen Beattie), has disappeared from view.</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the initial stretch of ''No Quarter'' makes for fairly grim going, with Mr. Sturridge and Ms. Beattie so busy trying to act ''natural'' in their gathering despond that every slouchy, slurry gesture seems doubly artificial. (Nor, at such moments, are the two actors always audible, which seems bizarre given that the Court's studio theater seats 89.)</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Things are raised a decibel level or two once Robin is on the rebound from his mother's memorial and Ms. Stenham can focus on her own generation in all its revelry-prone distress. Padding barefoot around the magnificent pile of a home that the designer Tom Scutt has packed with detail extending up to the rafters and beyond, Robin is first visited by a local drug dealer, Tommy (Taron Egerton),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lad whose onetime military service further inflames the imagination of the already excitable ''posh boy.''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soon invade the sanctuary-cum-fortress that Robin sees slipping away from him, among them a set of grandly attired, correspondingly heedless twins and a trainee policewoman who arrives just in time to lecture the assemblage -- and, by extension, us -- about the moral reckoning that lies in wait for the Robins of the world. Mighty convenient, no?</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suppose the psychic wreckage on view might be more genuinely dramatic if Jeremy Herrin's production felt less indulgent and if Mr. Sturridge were a more inviting stage presence. As it is, effecting variations on the role in which he shot to attention in the 2009 play ''Punk Rock,'' Mr. Sturridge transmits a narrow-eyed, closed-off petulance that sits uneasily with his brother's description of Robin as ''a prince in the wrong story.'' That brother, by the way, is a politician, so that one man presumably engaged with society can be set against another seen to be cutting himself off from it.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critics have viewed ''No Quarter'' as a thematic companion piece to ''Jerusalem,'' an earlier Court entry -- subsequently seen on the West End and Broadway -- in which Mark Rylance played a self-styled renegade busy reconceiving society in his own exuberantly anarchic image.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comparison feels to me like a stretch, and not only because the two intermissionless hours of Ms. Stenham's play pass far more slowly than the three acts over as many hours traversed by the earlier show. Perhaps it's just that any catharsis in the current play has gone unrealized in this account of it. Whatever the reason, it's debatable whether the delicate flower that is Robin fully deserves watering. The party here is a downer in more ways than one.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just a few performances left to catch the echt-serious Katie Mitchell in seasonally playful mode. Known at various theaters (the Court included) for her remorseless take on the theatrical repertory, both classical and contemporary, Ms. Mitchell gave over the holidays to directing ''Hansel and Gretel'' at the National Theatre; the production ends Jan. 26.</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Lucy Kirkwood's adaptation of ''The Brothers Grimm'' isn't quite as rollicking as the family friendly pieces Ms. Mitchell has devised for this same playhouse in years past. The storytelling is faintly laborious and the ending lame.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was no denying the enthusiasm with which an audience full of children at the matinee leapt forward at the sight of ''snow'' falling on their heads. (This was well before the actual snow that has proliferated in London lately.) And cooing that she just likes eating children, Kate Duchêne's witch suggests a Mrs. Lovett for the pre-teen brigade: Cannibalism, it seems, knows no age boundaries.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more, you have to hand it to any production these days that comes down on the side of literacy and learning, with ''Hansel and Gretel'' giving birth in its final moments to a book announced to be ''hot off the presses.'' Now there's a phrase I haven't heard in years.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Quarter. Directed by Jeremy Herrin. Royal Court Jerwood Theatre Upstairs. Through Feb. 9.</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Hansel and Gretel. Directed by Katie Mitchell. National Theatre/Cottesloe. Through Jan. 26.</w:t>
      </w:r>
    </w:p>
    <w:p>
      <w:pPr>
        <w:pStyle w:val="Normal166"/>
        <w:keepNext w:val="0"/>
        <w:spacing w:before="240" w:after="0" w:line="260" w:lineRule="atLeast"/>
        <w:ind w:left="0" w:right="0" w:firstLine="0"/>
        <w:jc w:val="left"/>
      </w:pPr>
      <w:r>
        <w:br/>
      </w:r>
      <w:hyperlink r:id="rId1461" w:history="1">
        <w:r>
          <w:rPr>
            <w:rFonts w:ascii="arial" w:eastAsia="arial" w:hAnsi="arial" w:cs="arial"/>
            <w:b w:val="0"/>
            <w:i/>
            <w:strike w:val="0"/>
            <w:color w:val="0077CC"/>
            <w:sz w:val="20"/>
            <w:u w:val="single"/>
            <w:vertAlign w:val="baseline"/>
          </w:rPr>
          <w:t>http://www.nytimes.com/2013/01/23/arts/23iht-lon23.html</w:t>
        </w:r>
      </w:hyperlink>
    </w:p>
    <w:p>
      <w:pPr>
        <w:pStyle w:val="Normal1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2013</w:t>
      </w:r>
    </w:p>
    <w:p>
      <w:pPr>
        <w:pStyle w:val="Normal166"/>
      </w:pPr>
    </w:p>
    <w:p>
      <w:pPr>
        <w:pStyle w:val="Normal166"/>
        <w:ind w:left="200"/>
        <w:sectPr>
          <w:type w:val="continuous"/>
          <w:pgMar w:top="840" w:right="1000" w:bottom="840" w:left="1000" w:header="400" w:footer="400"/>
          <w:pgNumType w:fmt="decimal"/>
          <w:cols w:space="720"/>
        </w:sectPr>
      </w:pPr>
      <w:r>
        <w:br/>
      </w:r>
      <w:r>
        <w:pict>
          <v:line id="_x0000_s1629" style="position:absolute;z-index:252104704" from="0,10pt" to="512pt,10pt" strokecolor="black" strokeweight="1pt">
            <v:stroke linestyle="single"/>
          </v:line>
        </w:pict>
      </w:r>
      <w:r>
        <w:rPr>
          <w:rFonts w:ascii="arial" w:eastAsia="arial" w:hAnsi="arial" w:cs="arial"/>
          <w:b/>
          <w:color w:val="767676"/>
          <w:sz w:val="16"/>
        </w:rPr>
        <w:t>End of Document</w:t>
      </w:r>
    </w:p>
    <w:p>
      <w:pPr>
        <w:pStyle w:val="Normal167"/>
        <w:sectPr>
          <w:headerReference w:type="even" r:id="rId1462"/>
          <w:headerReference w:type="default" r:id="rId1463"/>
          <w:footerReference w:type="even" r:id="rId1464"/>
          <w:footerReference w:type="default" r:id="rId1465"/>
          <w:headerReference w:type="first" r:id="rId1466"/>
          <w:footerReference w:type="first" r:id="rId1467"/>
          <w:pgSz w:w="12240" w:h="15840"/>
          <w:pgMar w:top="840" w:right="1000" w:bottom="840" w:left="1000" w:header="400" w:footer="400"/>
          <w:pgNumType w:fmt="decimal"/>
          <w:cols w:space="720"/>
          <w:titlePg w:val="0"/>
        </w:sectPr>
      </w:pPr>
    </w:p>
    <w:p>
      <w:pPr>
        <w:pStyle w:val="Normal167"/>
      </w:pPr>
    </w:p>
    <w:p>
      <w:pPr>
        <w:pStyle w:val="Normal167"/>
      </w:pPr>
      <w:r>
        <w:pict>
          <v:shape id="_x0000_i1630" type="#_x0000_t75" alt="LexisNexis®" style="width:147.75pt;height:30pt">
            <v:imagedata r:id="rId17" o:title=""/>
          </v:shape>
        </w:pict>
      </w:r>
      <w:r>
        <w:cr/>
      </w:r>
    </w:p>
    <w:p>
      <w:pPr>
        <w:pStyle w:val="Heading1165"/>
        <w:keepNext w:val="0"/>
        <w:spacing w:after="200" w:line="340" w:lineRule="atLeast"/>
        <w:ind w:left="0" w:right="0" w:firstLine="0"/>
        <w:jc w:val="center"/>
      </w:pPr>
      <w:hyperlink r:id="rId1468" w:history="1">
        <w:r>
          <w:rPr>
            <w:rFonts w:ascii="arial" w:eastAsia="arial" w:hAnsi="arial" w:cs="arial"/>
            <w:b/>
            <w:i/>
            <w:strike w:val="0"/>
            <w:color w:val="0077CC"/>
            <w:sz w:val="28"/>
            <w:u w:val="single"/>
            <w:vertAlign w:val="baseline"/>
          </w:rPr>
          <w:t>THE EDITORIAL NOTEBOOK;</w:t>
        </w:r>
      </w:hyperlink>
      <w:r>
        <w:br/>
      </w:r>
      <w:hyperlink r:id="rId1469" w:history="1">
        <w:r>
          <w:rPr>
            <w:rFonts w:ascii="arial" w:eastAsia="arial" w:hAnsi="arial" w:cs="arial"/>
            <w:b/>
            <w:i/>
            <w:strike w:val="0"/>
            <w:color w:val="0077CC"/>
            <w:sz w:val="28"/>
            <w:u w:val="single"/>
            <w:vertAlign w:val="baseline"/>
          </w:rPr>
          <w:t>INSTEAD OF WELFARE, WORK</w:t>
        </w:r>
      </w:hyperlink>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1982, Friday, Late City Final Edition</w:t>
      </w:r>
    </w:p>
    <w:p>
      <w:pPr>
        <w:pStyle w:val="Normal167"/>
        <w:keepNext w:val="0"/>
        <w:spacing w:after="0" w:line="240" w:lineRule="atLeast"/>
        <w:ind w:right="0"/>
        <w:jc w:val="both"/>
      </w:pPr>
      <w:bookmarkStart w:id="334" w:name="Bookmark_167"/>
      <w:bookmarkEnd w:id="334"/>
    </w:p>
    <w:p>
      <w:pPr>
        <w:pStyle w:val="Normal1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1982 The New York Times Company</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26, Column 1; Editorial Desk; Editorial</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455 words</w:t>
      </w:r>
    </w:p>
    <w:p>
      <w:pPr>
        <w:pStyle w:val="Normal167"/>
        <w:keepNext/>
        <w:spacing w:before="240" w:after="0" w:line="340" w:lineRule="atLeast"/>
        <w:ind w:left="0" w:right="0" w:firstLine="0"/>
        <w:jc w:val="left"/>
      </w:pPr>
      <w:bookmarkStart w:id="335" w:name="Body_165"/>
      <w:bookmarkEnd w:id="335"/>
      <w:r>
        <w:rPr>
          <w:rFonts w:ascii="arial" w:eastAsia="arial" w:hAnsi="arial" w:cs="arial"/>
          <w:b/>
          <w:i w:val="0"/>
          <w:strike w:val="0"/>
          <w:noProof w:val="0"/>
          <w:color w:val="000000"/>
          <w:position w:val="0"/>
          <w:sz w:val="28"/>
          <w:u w:val="none"/>
          <w:vertAlign w:val="baseline"/>
        </w:rPr>
        <w:t>Body</w:t>
      </w:r>
    </w:p>
    <w:p>
      <w:pPr>
        <w:pStyle w:val="Normal167"/>
        <w:spacing w:line="60" w:lineRule="exact"/>
      </w:pPr>
      <w:r>
        <w:pict>
          <v:line id="_x0000_s1631" style="position:absolute;z-index:252105728" from="0,2pt" to="512pt,2pt" strokecolor="#009ddb" strokeweight="2pt">
            <v:stroke linestyle="single"/>
            <w10:wrap type="topAndBottom"/>
          </v:line>
        </w:pict>
      </w:r>
    </w:p>
    <w:p>
      <w:pPr>
        <w:pStyle w:val="Normal167"/>
      </w:pP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Chronic welfare dependency is a domestic malady that confounds conservative and liberal Administrations alike. President Reagan's predecessors were unable to cure it by constantly enlarging the benefits. He is trying a more radical but hardly more promising approach: smaller welfare checks, ''workfare'' and, if his ''New Federalism'' ever flies, state control.</w:t>
      </w:r>
    </w:p>
    <w:p>
      <w:pPr>
        <w:pStyle w:val="Normal167"/>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Chronic welfare dependency is a domestic malady that confounds conservative and liberal Administrations alike.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Washington instead combined its desire to end habitual dependence with a concrete commitment to self-reliance - in the form of programs to create jobs - both taxpayers and the poor might profit.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it hard-hearted to insist that everyone except the truly disabled or mothers of toddlers survive by dint of their labor instead of the dole? I think not.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even mothers of pre-schoolers, routinely hold jobs these days. Why shouldn't those on welfare? Let public assistance tide over the unemployed for, say, a year. Thereafter insist that</w:t>
      </w:r>
    </w:p>
    <w:p>
      <w:pPr>
        <w:pStyle w:val="Normal1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Federal Money Subsidize Jobs Instead of Dependency</w:t>
      </w:r>
    </w:p>
    <w:p>
      <w:pPr>
        <w:pStyle w:val="Normal1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work and provide them only with health coverage that they couldn't otherwise afford.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 requirements, of course, beg the obvious question of whether there is room in the economy for all who want jobs, much less for those without basic skills and literacy. Of the 332,000 people laid off when Washington phased out CETA, only 16 percent found unsubsidized private jobs. Workfare is no answer since making the poor work off their food stamps or welfare grants resembles involuntary servitude more than serious employment.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Therefore, a work-requirement policy implies a companion Federal commitment to create jobs. Such a commitment might include more generous tax incentives for employers willing to hire former welfare clients with some skills, transitional programs to acclimate longterm welfare recipients who need help adjusting to the rigors of work, and for those unable to find unsubsidized private employment, a public jobs program.</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conservatives deride public service jobs as make-work, the contributions of former CETA workers in neighborhood revitalization projects and the impressive legacy of the Depression-era W.P.A. tell a happier story.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money America currently spends on welfare would go a long way in such a jobs program. New York's Human Resources Administration already uses the welfare payments of hired clients to pay employers for on-the-job training. Even fully subsidized public jobs may eventually pay for themselves as former recipients become taxpayers and rely less on other government aid.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indeed humane to hold the chronically poor to the work ethic -provided there is work to be had.  HUGH PRICE</w:t>
      </w:r>
    </w:p>
    <w:p>
      <w:pPr>
        <w:pStyle w:val="Normal167"/>
      </w:pPr>
    </w:p>
    <w:p>
      <w:pPr>
        <w:pStyle w:val="Normal167"/>
        <w:ind w:left="200"/>
        <w:sectPr>
          <w:type w:val="continuous"/>
          <w:pgMar w:top="840" w:right="1000" w:bottom="840" w:left="1000" w:header="400" w:footer="400"/>
          <w:pgNumType w:fmt="decimal"/>
          <w:cols w:space="720"/>
        </w:sectPr>
      </w:pPr>
      <w:r>
        <w:br/>
      </w:r>
      <w:r>
        <w:pict>
          <v:line id="_x0000_s1632" style="position:absolute;z-index:252106752" from="0,10pt" to="512pt,10pt" strokecolor="black" strokeweight="1pt">
            <v:stroke linestyle="single"/>
          </v:line>
        </w:pict>
      </w:r>
      <w:r>
        <w:rPr>
          <w:rFonts w:ascii="arial" w:eastAsia="arial" w:hAnsi="arial" w:cs="arial"/>
          <w:b/>
          <w:color w:val="767676"/>
          <w:sz w:val="16"/>
        </w:rPr>
        <w:t>End of Document</w:t>
      </w:r>
    </w:p>
    <w:p>
      <w:pPr>
        <w:pStyle w:val="Normal168"/>
        <w:sectPr>
          <w:headerReference w:type="even" r:id="rId1470"/>
          <w:headerReference w:type="default" r:id="rId1471"/>
          <w:footerReference w:type="even" r:id="rId1472"/>
          <w:footerReference w:type="default" r:id="rId1473"/>
          <w:headerReference w:type="first" r:id="rId1474"/>
          <w:footerReference w:type="first" r:id="rId1475"/>
          <w:pgSz w:w="12240" w:h="15840"/>
          <w:pgMar w:top="840" w:right="1000" w:bottom="840" w:left="1000" w:header="400" w:footer="400"/>
          <w:pgNumType w:fmt="decimal"/>
          <w:cols w:space="720"/>
          <w:titlePg w:val="0"/>
        </w:sectPr>
      </w:pPr>
    </w:p>
    <w:p>
      <w:pPr>
        <w:pStyle w:val="Normal168"/>
      </w:pPr>
    </w:p>
    <w:p>
      <w:pPr>
        <w:pStyle w:val="Normal168"/>
      </w:pPr>
      <w:r>
        <w:pict>
          <v:shape id="_x0000_i1633" type="#_x0000_t75" alt="LexisNexis®" style="width:147.75pt;height:30pt">
            <v:imagedata r:id="rId17" o:title=""/>
          </v:shape>
        </w:pict>
      </w:r>
      <w:r>
        <w:cr/>
      </w:r>
    </w:p>
    <w:p>
      <w:pPr>
        <w:pStyle w:val="Heading1166"/>
        <w:keepNext w:val="0"/>
        <w:spacing w:after="200" w:line="340" w:lineRule="atLeast"/>
        <w:ind w:left="0" w:right="0" w:firstLine="0"/>
        <w:jc w:val="center"/>
      </w:pPr>
      <w:hyperlink r:id="rId1476" w:history="1">
        <w:r>
          <w:rPr>
            <w:rFonts w:ascii="arial" w:eastAsia="arial" w:hAnsi="arial" w:cs="arial"/>
            <w:b/>
            <w:i/>
            <w:strike w:val="0"/>
            <w:color w:val="0077CC"/>
            <w:sz w:val="28"/>
            <w:u w:val="single"/>
            <w:vertAlign w:val="baseline"/>
          </w:rPr>
          <w:t>To Impeach or Not to Impeach; Contributing Op-Ed Writer</w:t>
        </w:r>
      </w:hyperlink>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2017 Thursday 00:00 EST</w:t>
      </w:r>
    </w:p>
    <w:p>
      <w:pPr>
        <w:pStyle w:val="Normal168"/>
        <w:keepNext w:val="0"/>
        <w:spacing w:after="0" w:line="240" w:lineRule="atLeast"/>
        <w:ind w:right="0"/>
        <w:jc w:val="both"/>
      </w:pPr>
      <w:bookmarkStart w:id="336" w:name="Bookmark_168"/>
      <w:bookmarkEnd w:id="336"/>
    </w:p>
    <w:p>
      <w:pPr>
        <w:pStyle w:val="Normal1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2009 words</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B. EDSALL</w:t>
      </w:r>
    </w:p>
    <w:p>
      <w:pPr>
        <w:pStyle w:val="Normal16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And is that even the question?</w:t>
      </w:r>
    </w:p>
    <w:p>
      <w:pPr>
        <w:pStyle w:val="Normal168"/>
        <w:keepNext/>
        <w:spacing w:before="240" w:after="0" w:line="340" w:lineRule="atLeast"/>
        <w:ind w:left="0" w:right="0" w:firstLine="0"/>
        <w:jc w:val="left"/>
      </w:pPr>
      <w:bookmarkStart w:id="337" w:name="Body_166"/>
      <w:bookmarkEnd w:id="337"/>
      <w:r>
        <w:rPr>
          <w:rFonts w:ascii="arial" w:eastAsia="arial" w:hAnsi="arial" w:cs="arial"/>
          <w:b/>
          <w:i w:val="0"/>
          <w:strike w:val="0"/>
          <w:noProof w:val="0"/>
          <w:color w:val="000000"/>
          <w:position w:val="0"/>
          <w:sz w:val="28"/>
          <w:u w:val="none"/>
          <w:vertAlign w:val="baseline"/>
        </w:rPr>
        <w:t>Body</w:t>
      </w:r>
    </w:p>
    <w:p>
      <w:pPr>
        <w:pStyle w:val="Normal168"/>
        <w:spacing w:line="60" w:lineRule="exact"/>
      </w:pPr>
      <w:r>
        <w:pict>
          <v:line id="_x0000_s1634" style="position:absolute;z-index:252107776" from="0,2pt" to="512pt,2pt" strokecolor="#009ddb" strokeweight="2pt">
            <v:stroke linestyle="single"/>
            <w10:wrap type="topAndBottom"/>
          </v:line>
        </w:pict>
      </w:r>
    </w:p>
    <w:p>
      <w:pPr>
        <w:pStyle w:val="Normal168"/>
      </w:pP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Appended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September of 2006, nearly six years into the presidency of George W. Bush, 29 percent of voters — nearly all Democrats — thought that he should be impeached.</w:t>
      </w:r>
    </w:p>
    <w:p>
      <w:pPr>
        <w:pStyle w:val="Normal1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Similarly, in November, 2014, six years after Barack Obama won office, 30 percent of voters — mostly Republicans — </w:t>
      </w:r>
      <w:hyperlink r:id="rId1477" w:history="1">
        <w:r>
          <w:rPr>
            <w:rFonts w:ascii="arial" w:eastAsia="arial" w:hAnsi="arial" w:cs="arial"/>
            <w:b w:val="0"/>
            <w:i/>
            <w:strike w:val="0"/>
            <w:noProof w:val="0"/>
            <w:color w:val="0077CC"/>
            <w:position w:val="0"/>
            <w:sz w:val="20"/>
            <w:u w:val="single"/>
            <w:vertAlign w:val="baseline"/>
          </w:rPr>
          <w:t>thought</w:t>
        </w:r>
      </w:hyperlink>
      <w:r>
        <w:rPr>
          <w:rFonts w:ascii="arial" w:eastAsia="arial" w:hAnsi="arial" w:cs="arial"/>
          <w:b w:val="0"/>
          <w:i w:val="0"/>
          <w:strike w:val="0"/>
          <w:noProof w:val="0"/>
          <w:color w:val="000000"/>
          <w:position w:val="0"/>
          <w:sz w:val="20"/>
          <w:u w:val="none"/>
          <w:vertAlign w:val="baseline"/>
        </w:rPr>
        <w:t xml:space="preserve"> that he, too, deserved that fate.</w:t>
      </w:r>
    </w:p>
    <w:p>
      <w:pPr>
        <w:pStyle w:val="Normal1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Trump, reached the 30 percent level in February 2017, one month into his presidency, the </w:t>
      </w:r>
      <w:hyperlink r:id="rId1478" w:history="1">
        <w:r>
          <w:rPr>
            <w:rFonts w:ascii="arial" w:eastAsia="arial" w:hAnsi="arial" w:cs="arial"/>
            <w:b w:val="0"/>
            <w:i/>
            <w:strike w:val="0"/>
            <w:noProof w:val="0"/>
            <w:color w:val="0077CC"/>
            <w:position w:val="0"/>
            <w:sz w:val="20"/>
            <w:u w:val="single"/>
            <w:vertAlign w:val="baseline"/>
          </w:rPr>
          <w:t>Public Religion Research Institute found</w:t>
        </w:r>
      </w:hyperlink>
      <w:r>
        <w:rPr>
          <w:rFonts w:ascii="arial" w:eastAsia="arial" w:hAnsi="arial" w:cs="arial"/>
          <w:b w:val="0"/>
          <w:i w:val="0"/>
          <w:strike w:val="0"/>
          <w:noProof w:val="0"/>
          <w:color w:val="000000"/>
          <w:position w:val="0"/>
          <w:sz w:val="20"/>
          <w:u w:val="none"/>
          <w:vertAlign w:val="baseline"/>
        </w:rPr>
        <w:t>.</w:t>
      </w:r>
    </w:p>
    <w:p>
      <w:pPr>
        <w:pStyle w:val="Normal1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after six years three in ten voters favored the impeachment of Bush and Obama was a reflection of the depth of polarization in the country. The </w:t>
      </w:r>
      <w:hyperlink r:id="rId1479" w:history="1">
        <w:r>
          <w:rPr>
            <w:rFonts w:ascii="arial" w:eastAsia="arial" w:hAnsi="arial" w:cs="arial"/>
            <w:b w:val="0"/>
            <w:i/>
            <w:strike w:val="0"/>
            <w:noProof w:val="0"/>
            <w:color w:val="0077CC"/>
            <w:position w:val="0"/>
            <w:sz w:val="20"/>
            <w:u w:val="single"/>
            <w:vertAlign w:val="baseline"/>
          </w:rPr>
          <w:t>speed</w:t>
        </w:r>
      </w:hyperlink>
      <w:r>
        <w:rPr>
          <w:rFonts w:ascii="arial" w:eastAsia="arial" w:hAnsi="arial" w:cs="arial"/>
          <w:b w:val="0"/>
          <w:i w:val="0"/>
          <w:strike w:val="0"/>
          <w:noProof w:val="0"/>
          <w:color w:val="000000"/>
          <w:position w:val="0"/>
          <w:sz w:val="20"/>
          <w:u w:val="none"/>
          <w:vertAlign w:val="baseline"/>
        </w:rPr>
        <w:t xml:space="preserve"> at which Trump reached that number is something else altogether.</w:t>
      </w:r>
    </w:p>
    <w:p>
      <w:pPr>
        <w:pStyle w:val="Normal168"/>
        <w:keepNext w:val="0"/>
        <w:spacing w:before="240" w:after="0" w:line="260" w:lineRule="atLeast"/>
        <w:ind w:left="0" w:right="0" w:firstLine="0"/>
        <w:jc w:val="both"/>
      </w:pPr>
      <w:hyperlink r:id="rId1480" w:history="1">
        <w:r>
          <w:rPr>
            <w:rFonts w:ascii="arial" w:eastAsia="arial" w:hAnsi="arial" w:cs="arial"/>
            <w:b w:val="0"/>
            <w:i/>
            <w:strike w:val="0"/>
            <w:color w:val="0077CC"/>
            <w:sz w:val="20"/>
            <w:u w:val="single"/>
            <w:vertAlign w:val="baseline"/>
          </w:rPr>
          <w:t>A May 16 survey</w:t>
        </w:r>
      </w:hyperlink>
      <w:r>
        <w:rPr>
          <w:rFonts w:ascii="arial" w:eastAsia="arial" w:hAnsi="arial" w:cs="arial"/>
          <w:b w:val="0"/>
          <w:i w:val="0"/>
          <w:strike w:val="0"/>
          <w:noProof w:val="0"/>
          <w:color w:val="000000"/>
          <w:position w:val="0"/>
          <w:sz w:val="20"/>
          <w:u w:val="none"/>
          <w:vertAlign w:val="baseline"/>
        </w:rPr>
        <w:t xml:space="preserve"> by Public Policy Polling, a partisan Democratic firm generally            </w:t>
      </w:r>
      <w:hyperlink r:id="rId1481" w:history="1">
        <w:r>
          <w:rPr>
            <w:rFonts w:ascii="arial" w:eastAsia="arial" w:hAnsi="arial" w:cs="arial"/>
            <w:b w:val="0"/>
            <w:i/>
            <w:strike w:val="0"/>
            <w:noProof w:val="0"/>
            <w:color w:val="0077CC"/>
            <w:position w:val="0"/>
            <w:sz w:val="20"/>
            <w:u w:val="single"/>
            <w:vertAlign w:val="baseline"/>
          </w:rPr>
          <w:t>rated as credible</w:t>
        </w:r>
      </w:hyperlink>
      <w:r>
        <w:rPr>
          <w:rFonts w:ascii="arial" w:eastAsia="arial" w:hAnsi="arial" w:cs="arial"/>
          <w:b w:val="0"/>
          <w:i w:val="0"/>
          <w:strike w:val="0"/>
          <w:noProof w:val="0"/>
          <w:color w:val="000000"/>
          <w:position w:val="0"/>
          <w:sz w:val="20"/>
          <w:u w:val="none"/>
          <w:vertAlign w:val="baseline"/>
        </w:rPr>
        <w:t>, found that the pro-impeachment numbers for Trump had shot up to 48 percent, with 41 percent opposed.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the future hold?</w:t>
      </w:r>
    </w:p>
    <w:p>
      <w:pPr>
        <w:pStyle w:val="Normal1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long as Republicans and Democrats are “pulling with roughly equal force,” </w:t>
      </w:r>
      <w:hyperlink r:id="rId1482" w:history="1">
        <w:r>
          <w:rPr>
            <w:rFonts w:ascii="arial" w:eastAsia="arial" w:hAnsi="arial" w:cs="arial"/>
            <w:b w:val="0"/>
            <w:i/>
            <w:strike w:val="0"/>
            <w:noProof w:val="0"/>
            <w:color w:val="0077CC"/>
            <w:position w:val="0"/>
            <w:sz w:val="20"/>
            <w:u w:val="single"/>
            <w:vertAlign w:val="baseline"/>
          </w:rPr>
          <w:t>Nate Silver observes</w:t>
        </w:r>
      </w:hyperlink>
      <w:r>
        <w:rPr>
          <w:rFonts w:ascii="arial" w:eastAsia="arial" w:hAnsi="arial" w:cs="arial"/>
          <w:b w:val="0"/>
          <w:i w:val="0"/>
          <w:strike w:val="0"/>
          <w:noProof w:val="0"/>
          <w:color w:val="000000"/>
          <w:position w:val="0"/>
          <w:sz w:val="20"/>
          <w:u w:val="none"/>
          <w:vertAlign w:val="baseline"/>
        </w:rPr>
        <w:t xml:space="preserve"> at the website FiveThirtyEight,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isn’t going to be removed from office, which would require a two-thirds majority in the Senate. But if something snaps — if Republicans have reason to think Trump has become a liability even in red states — look out.</w:t>
      </w:r>
    </w:p>
    <w:p>
      <w:pPr>
        <w:pStyle w:val="Normal1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Democrats are by no means unified on the issue, much of the activist base of the Democratic Party smells blood. At least 23 House Democrats and three Senators have </w:t>
      </w:r>
      <w:hyperlink r:id="rId1483" w:history="1">
        <w:r>
          <w:rPr>
            <w:rFonts w:ascii="arial" w:eastAsia="arial" w:hAnsi="arial" w:cs="arial"/>
            <w:b w:val="0"/>
            <w:i/>
            <w:strike w:val="0"/>
            <w:noProof w:val="0"/>
            <w:color w:val="0077CC"/>
            <w:position w:val="0"/>
            <w:sz w:val="20"/>
            <w:u w:val="single"/>
            <w:vertAlign w:val="baseline"/>
          </w:rPr>
          <w:t>signaled that they are receptive to impeachment</w:t>
        </w:r>
      </w:hyperlink>
      <w:r>
        <w:rPr>
          <w:rFonts w:ascii="arial" w:eastAsia="arial" w:hAnsi="arial" w:cs="arial"/>
          <w:b w:val="0"/>
          <w:i w:val="0"/>
          <w:strike w:val="0"/>
          <w:noProof w:val="0"/>
          <w:color w:val="000000"/>
          <w:position w:val="0"/>
          <w:sz w:val="20"/>
          <w:u w:val="none"/>
          <w:vertAlign w:val="baseline"/>
        </w:rPr>
        <w:t xml:space="preserve">, most prominently Representatives Al Green of Texas and Maxine Waters of California, who have called for the start of formal proceedings. Matthew Yglesias, a liberal columnist, wrote “           </w:t>
      </w:r>
      <w:hyperlink r:id="rId1484" w:history="1">
        <w:r>
          <w:rPr>
            <w:rFonts w:ascii="arial" w:eastAsia="arial" w:hAnsi="arial" w:cs="arial"/>
            <w:b w:val="0"/>
            <w:i/>
            <w:strike w:val="0"/>
            <w:noProof w:val="0"/>
            <w:color w:val="0077CC"/>
            <w:position w:val="0"/>
            <w:sz w:val="20"/>
            <w:u w:val="single"/>
            <w:vertAlign w:val="baseline"/>
          </w:rPr>
          <w:t>The case for impeaching Trump — and fast</w:t>
        </w:r>
      </w:hyperlink>
      <w:r>
        <w:rPr>
          <w:rFonts w:ascii="arial" w:eastAsia="arial" w:hAnsi="arial" w:cs="arial"/>
          <w:b w:val="0"/>
          <w:i w:val="0"/>
          <w:strike w:val="0"/>
          <w:noProof w:val="0"/>
          <w:color w:val="000000"/>
          <w:position w:val="0"/>
          <w:sz w:val="20"/>
          <w:u w:val="none"/>
          <w:vertAlign w:val="baseline"/>
        </w:rPr>
        <w:t xml:space="preserve">” on May 22 on Vox. Brian Buetler wrote in the New Republic on the same day, “           </w:t>
      </w:r>
      <w:hyperlink r:id="rId1485" w:history="1">
        <w:r>
          <w:rPr>
            <w:rFonts w:ascii="arial" w:eastAsia="arial" w:hAnsi="arial" w:cs="arial"/>
            <w:b w:val="0"/>
            <w:i/>
            <w:strike w:val="0"/>
            <w:noProof w:val="0"/>
            <w:color w:val="0077CC"/>
            <w:position w:val="0"/>
            <w:sz w:val="20"/>
            <w:u w:val="single"/>
            <w:vertAlign w:val="baseline"/>
          </w:rPr>
          <w:t>Democrats Should Proudly Call for Trump’s Impeachment</w:t>
        </w:r>
      </w:hyperlink>
      <w:r>
        <w:rPr>
          <w:rFonts w:ascii="arial" w:eastAsia="arial" w:hAnsi="arial" w:cs="arial"/>
          <w:b w:val="0"/>
          <w:i w:val="0"/>
          <w:strike w:val="0"/>
          <w:noProof w:val="0"/>
          <w:color w:val="000000"/>
          <w:position w:val="0"/>
          <w:sz w:val="20"/>
          <w:u w:val="none"/>
          <w:vertAlign w:val="baseline"/>
        </w:rPr>
        <w: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subhead on the Yglesias essay reads “This is the exact situation impeachment was meant for. Let’s hurry up.” Yglesias goes on: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slow, ugly, painful divorce only means that Trump’s sins will more and more become the sins of the entire party, and impeachment will look like less and less of an appropriate remedy for wrongdoing that can only be redeemed by a broad and deep electoral landslide.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Buetler, in turn, favorably quotes Waters, who disagrees with those who say that it is too early to begin impeachment proceedings: “No. We can’t wait that long. We don’t need to wait that long. He will have destroyed this country by then.”</w:t>
      </w:r>
    </w:p>
    <w:p>
      <w:pPr>
        <w:pStyle w:val="Normal1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these arguments </w:t>
      </w:r>
      <w:hyperlink r:id="rId1486" w:history="1">
        <w:r>
          <w:rPr>
            <w:rFonts w:ascii="arial" w:eastAsia="arial" w:hAnsi="arial" w:cs="arial"/>
            <w:b w:val="0"/>
            <w:i/>
            <w:strike w:val="0"/>
            <w:noProof w:val="0"/>
            <w:color w:val="0077CC"/>
            <w:position w:val="0"/>
            <w:sz w:val="20"/>
            <w:u w:val="single"/>
            <w:vertAlign w:val="baseline"/>
          </w:rPr>
          <w:t>have not been persuasive</w:t>
        </w:r>
      </w:hyperlink>
      <w:r>
        <w:rPr>
          <w:rFonts w:ascii="arial" w:eastAsia="arial" w:hAnsi="arial" w:cs="arial"/>
          <w:b w:val="0"/>
          <w:i w:val="0"/>
          <w:strike w:val="0"/>
          <w:noProof w:val="0"/>
          <w:color w:val="000000"/>
          <w:position w:val="0"/>
          <w:sz w:val="20"/>
          <w:u w:val="none"/>
          <w:vertAlign w:val="baseline"/>
        </w:rPr>
        <w:t xml:space="preserve"> to top Democrats in the House and Senate. Nancy Pelosi, the minority leader, told reporters at her            </w:t>
      </w:r>
      <w:hyperlink r:id="rId1487" w:history="1">
        <w:r>
          <w:rPr>
            <w:rFonts w:ascii="arial" w:eastAsia="arial" w:hAnsi="arial" w:cs="arial"/>
            <w:b w:val="0"/>
            <w:i/>
            <w:strike w:val="0"/>
            <w:noProof w:val="0"/>
            <w:color w:val="0077CC"/>
            <w:position w:val="0"/>
            <w:sz w:val="20"/>
            <w:u w:val="single"/>
            <w:vertAlign w:val="baseline"/>
          </w:rPr>
          <w:t>regular press briefing</w:t>
        </w:r>
      </w:hyperlink>
      <w:r>
        <w:rPr>
          <w:rFonts w:ascii="arial" w:eastAsia="arial" w:hAnsi="arial" w:cs="arial"/>
          <w:b w:val="0"/>
          <w:i w:val="0"/>
          <w:strike w:val="0"/>
          <w:noProof w:val="0"/>
          <w:color w:val="000000"/>
          <w:position w:val="0"/>
          <w:sz w:val="20"/>
          <w:u w:val="none"/>
          <w:vertAlign w:val="baseline"/>
        </w:rPr>
        <w:t xml:space="preserve"> last week:</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some would curb their enthusiasm until we have all of the facts and have confidence that when the American people understand what is there, whether it’s grounds for impeachment or grounds for disappointment, then they’ll know.</w:t>
      </w:r>
    </w:p>
    <w:p>
      <w:pPr>
        <w:pStyle w:val="Normal1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Similarly, Dick Durbin, the Senate Democratic whip, </w:t>
      </w:r>
      <w:hyperlink r:id="rId1488" w:history="1">
        <w:r>
          <w:rPr>
            <w:rFonts w:ascii="arial" w:eastAsia="arial" w:hAnsi="arial" w:cs="arial"/>
            <w:b w:val="0"/>
            <w:i/>
            <w:strike w:val="0"/>
            <w:noProof w:val="0"/>
            <w:color w:val="0077CC"/>
            <w:position w:val="0"/>
            <w:sz w:val="20"/>
            <w:u w:val="single"/>
            <w:vertAlign w:val="baseline"/>
          </w:rPr>
          <w:t>told reporters</w:t>
        </w:r>
      </w:hyperlink>
      <w:r>
        <w:rPr>
          <w:rFonts w:ascii="arial" w:eastAsia="arial" w:hAnsi="arial" w:cs="arial"/>
          <w:b w:val="0"/>
          <w:i w:val="0"/>
          <w:strike w:val="0"/>
          <w:noProof w:val="0"/>
          <w:color w:val="000000"/>
          <w:position w:val="0"/>
          <w:sz w:val="20"/>
          <w:u w:val="none"/>
          <w:vertAlign w:val="baseline"/>
        </w:rPr>
        <w:t xml:space="preserve"> that he has “been talking to the base since November the 9th and telling them this is a marathon, it’s not a sprint.” He went on: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an orderly process in our government. We’re going to follow it. They don’t like to hear it, but I think that’s the facts.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caution displayed by Pelosi and Durbin is widely shared among Democratic elites.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Stein, a professor of political science at Rice University, was more explicit in an email:</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present the case for impeaching the President is constitutionally insufficient and politically dangerous for Democrats. That is, most Republicans and weak and strong supporters of the President would believe impeachment at this time to be solely political in origin.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Stein continued: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these conditions impeachment would be framed by the President, his supporters and Congressional Republicans as a coup d’état to reverse the outcome of the 2016 election and the policies on which President Trump and the Republican Party campaigned.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test for impeachment, Stein argues,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if new information from the special prosecutor or Trump himself erodes support among those who voted for him in 2016.</w:t>
      </w:r>
    </w:p>
    <w:p>
      <w:pPr>
        <w:pStyle w:val="Normal1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tiny faction of </w:t>
      </w:r>
      <w:hyperlink r:id="rId1489" w:history="1">
        <w:r>
          <w:rPr>
            <w:rFonts w:ascii="arial" w:eastAsia="arial" w:hAnsi="arial" w:cs="arial"/>
            <w:b w:val="0"/>
            <w:i/>
            <w:strike w:val="0"/>
            <w:noProof w:val="0"/>
            <w:color w:val="0077CC"/>
            <w:position w:val="0"/>
            <w:sz w:val="20"/>
            <w:u w:val="single"/>
            <w:vertAlign w:val="baseline"/>
          </w:rPr>
          <w:t>House Republicans</w:t>
        </w:r>
      </w:hyperlink>
      <w:r>
        <w:rPr>
          <w:rFonts w:ascii="arial" w:eastAsia="arial" w:hAnsi="arial" w:cs="arial"/>
          <w:b w:val="0"/>
          <w:i w:val="0"/>
          <w:strike w:val="0"/>
          <w:noProof w:val="0"/>
          <w:color w:val="000000"/>
          <w:position w:val="0"/>
          <w:sz w:val="20"/>
          <w:u w:val="none"/>
          <w:vertAlign w:val="baseline"/>
        </w:rPr>
        <w:t xml:space="preserve"> — Justin Amash of Michigan, Carlos Curbelo of Florida and Walter Jones of North Carolina — has warned that the sum of the allegations against Trump, if proven true, could be grounds for impeachment.</w:t>
      </w:r>
    </w:p>
    <w:p>
      <w:pPr>
        <w:pStyle w:val="Normal1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House vote to impeach the president </w:t>
      </w:r>
      <w:hyperlink r:id="rId1490" w:history="1">
        <w:r>
          <w:rPr>
            <w:rFonts w:ascii="arial" w:eastAsia="arial" w:hAnsi="arial" w:cs="arial"/>
            <w:b w:val="0"/>
            <w:i/>
            <w:strike w:val="0"/>
            <w:noProof w:val="0"/>
            <w:color w:val="0077CC"/>
            <w:position w:val="0"/>
            <w:sz w:val="20"/>
            <w:u w:val="single"/>
            <w:vertAlign w:val="baseline"/>
          </w:rPr>
          <w:t>requires</w:t>
        </w:r>
      </w:hyperlink>
      <w:r>
        <w:rPr>
          <w:rFonts w:ascii="arial" w:eastAsia="arial" w:hAnsi="arial" w:cs="arial"/>
          <w:b w:val="0"/>
          <w:i w:val="0"/>
          <w:strike w:val="0"/>
          <w:noProof w:val="0"/>
          <w:color w:val="000000"/>
          <w:position w:val="0"/>
          <w:sz w:val="20"/>
          <w:u w:val="none"/>
          <w:vertAlign w:val="baseline"/>
        </w:rPr>
        <w:t xml:space="preserve"> a simple majority, 218 votes. Given the current composition of the House, 25 Republicans would have to join the 193 Democrats to impeach Trump and of course that calculation assumes Democratic unanimity, which is far from certain.</w:t>
      </w:r>
    </w:p>
    <w:p>
      <w:pPr>
        <w:pStyle w:val="Normal1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proceedings would then move to the Senate, which must decide whether to convict the president in what amounts to a trial, with the Senate serving as jury. Since a conviction requires that at least </w:t>
      </w:r>
      <w:hyperlink r:id="rId1491" w:history="1">
        <w:r>
          <w:rPr>
            <w:rFonts w:ascii="arial" w:eastAsia="arial" w:hAnsi="arial" w:cs="arial"/>
            <w:b w:val="0"/>
            <w:i/>
            <w:strike w:val="0"/>
            <w:noProof w:val="0"/>
            <w:color w:val="0077CC"/>
            <w:position w:val="0"/>
            <w:sz w:val="20"/>
            <w:u w:val="single"/>
            <w:vertAlign w:val="baseline"/>
          </w:rPr>
          <w:t>two thirds of the Senate</w:t>
        </w:r>
      </w:hyperlink>
      <w:r>
        <w:rPr>
          <w:rFonts w:ascii="arial" w:eastAsia="arial" w:hAnsi="arial" w:cs="arial"/>
          <w:b w:val="0"/>
          <w:i w:val="0"/>
          <w:strike w:val="0"/>
          <w:noProof w:val="0"/>
          <w:color w:val="000000"/>
          <w:position w:val="0"/>
          <w:sz w:val="20"/>
          <w:u w:val="none"/>
          <w:vertAlign w:val="baseline"/>
        </w:rPr>
        <w:t>, 67 members, vote in the affirmative, at least 19 Republican Senators would have to join the 48 members of the Democratic caucus for the conviction to stand.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let’s not forget that Democratic Senators like Joe Manchin of West Virginia, Joe Donnelly of Indiana, Claire McCaskill of Missouri and Heidi Heitkamp of North Dakota — all up for re-election in states that voted for Trump — would be wary of supporting impeachment.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huge political hurdles for any Republican considering a bid to remove the president.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conversations and via email, Robert Jones, the C.E.O. of P.R.R.I., provided data showing how difficult it would be for Republican members of the House and Senate to support impeachment.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voters include three overlapping constituencies that provided strong support to Trump, Jones said: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43 percent are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32 percent are white evangelical Protestants; and 15 percent identify with the Tea Party.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62 percent of Republicans “belong to at least one of these groups.”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nearly two thirds of Republican voters are from constituencies that gave Trump his deepest levels of support.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noted that the 62 percent figure is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a conservative estimate of the number of people within the GOP who could potentially be susceptible to “deep state” conspiracy explanations in the wake of a theoretical Trump impeachment.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also pointed out that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we discount this number as too large, it’s not a wild exaggeration to say that the GOP establishment could be facing nearly half of their base supporters at least seriously entertaining the idea that they were complicit in a coup to remove a legitimately elected president.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Congress were to launch impeachment proceedings, there could be a conservative backlash.</w:t>
      </w:r>
    </w:p>
    <w:p>
      <w:pPr>
        <w:pStyle w:val="Normal1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example, the Nixon impeachment and the multiple scandals associated with Watergate produced only a short term gain for Democrats. </w:t>
      </w:r>
      <w:hyperlink r:id="rId1492" w:history="1">
        <w:r>
          <w:rPr>
            <w:rFonts w:ascii="arial" w:eastAsia="arial" w:hAnsi="arial" w:cs="arial"/>
            <w:b w:val="0"/>
            <w:i/>
            <w:strike w:val="0"/>
            <w:noProof w:val="0"/>
            <w:color w:val="0077CC"/>
            <w:position w:val="0"/>
            <w:sz w:val="20"/>
            <w:u w:val="single"/>
            <w:vertAlign w:val="baseline"/>
          </w:rPr>
          <w:t>In 1974</w:t>
        </w:r>
      </w:hyperlink>
      <w:r>
        <w:rPr>
          <w:rFonts w:ascii="arial" w:eastAsia="arial" w:hAnsi="arial" w:cs="arial"/>
          <w:b w:val="0"/>
          <w:i w:val="0"/>
          <w:strike w:val="0"/>
          <w:noProof w:val="0"/>
          <w:color w:val="000000"/>
          <w:position w:val="0"/>
          <w:sz w:val="20"/>
          <w:u w:val="none"/>
          <w:vertAlign w:val="baseline"/>
        </w:rPr>
        <w:t xml:space="preserve">, Democrats picked up 49 House and four Senate seats.            </w:t>
      </w:r>
      <w:hyperlink r:id="rId1493" w:history="1">
        <w:r>
          <w:rPr>
            <w:rFonts w:ascii="arial" w:eastAsia="arial" w:hAnsi="arial" w:cs="arial"/>
            <w:b w:val="0"/>
            <w:i/>
            <w:strike w:val="0"/>
            <w:noProof w:val="0"/>
            <w:color w:val="0077CC"/>
            <w:position w:val="0"/>
            <w:sz w:val="20"/>
            <w:u w:val="single"/>
            <w:vertAlign w:val="baseline"/>
          </w:rPr>
          <w:t>In 1976</w:t>
        </w:r>
      </w:hyperlink>
      <w:r>
        <w:rPr>
          <w:rFonts w:ascii="arial" w:eastAsia="arial" w:hAnsi="arial" w:cs="arial"/>
          <w:b w:val="0"/>
          <w:i w:val="0"/>
          <w:strike w:val="0"/>
          <w:noProof w:val="0"/>
          <w:color w:val="000000"/>
          <w:position w:val="0"/>
          <w:sz w:val="20"/>
          <w:u w:val="none"/>
          <w:vertAlign w:val="baseline"/>
        </w:rPr>
        <w:t xml:space="preserve">, Georgia’s Democratic governor, Jimmy Carter, won the presidency by a slim            </w:t>
      </w:r>
      <w:hyperlink r:id="rId1494" w:history="1">
        <w:r>
          <w:rPr>
            <w:rFonts w:ascii="arial" w:eastAsia="arial" w:hAnsi="arial" w:cs="arial"/>
            <w:b w:val="0"/>
            <w:i/>
            <w:strike w:val="0"/>
            <w:noProof w:val="0"/>
            <w:color w:val="0077CC"/>
            <w:position w:val="0"/>
            <w:sz w:val="20"/>
            <w:u w:val="single"/>
            <w:vertAlign w:val="baseline"/>
          </w:rPr>
          <w:t>50.1 to 48.0 percent</w:t>
        </w:r>
      </w:hyperlink>
      <w:r>
        <w:rPr>
          <w:rFonts w:ascii="arial" w:eastAsia="arial" w:hAnsi="arial" w:cs="arial"/>
          <w:b w:val="0"/>
          <w:i w:val="0"/>
          <w:strike w:val="0"/>
          <w:noProof w:val="0"/>
          <w:color w:val="000000"/>
          <w:position w:val="0"/>
          <w:sz w:val="20"/>
          <w:u w:val="none"/>
          <w:vertAlign w:val="baseline"/>
        </w:rPr>
        <w:t xml:space="preserve"> over Gerald Ford, while his party gained just one House seat.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ascendance of the conservative movement continued unabated, steadily gaining strength from the late 1960s into the early 1990s. As the Watergate revelations faded into memory, conservatism revived with a vengeance.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1978, Republicans picked up 15 House seats and 3 in the Senate. In 1980, Ronald Reagan was elected President, Republicans gained a majority in the Senate, and, in coalition with conservative Democrats, largely from the South, a working majority in the House.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Democrats pressing impeachment now, success could add energy to renewed mobilization of conservative populists, convinced that an elite establishment has sold them down the river.</w:t>
      </w:r>
    </w:p>
    <w:p>
      <w:pPr>
        <w:pStyle w:val="Normal1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reaction to a </w:t>
      </w:r>
      <w:hyperlink r:id="rId1495" w:history="1">
        <w:r>
          <w:rPr>
            <w:rFonts w:ascii="arial" w:eastAsia="arial" w:hAnsi="arial" w:cs="arial"/>
            <w:b w:val="0"/>
            <w:i/>
            <w:strike w:val="0"/>
            <w:noProof w:val="0"/>
            <w:color w:val="0077CC"/>
            <w:position w:val="0"/>
            <w:sz w:val="20"/>
            <w:u w:val="single"/>
            <w:vertAlign w:val="baseline"/>
          </w:rPr>
          <w:t>tweet</w:t>
        </w:r>
      </w:hyperlink>
      <w:r>
        <w:rPr>
          <w:rFonts w:ascii="arial" w:eastAsia="arial" w:hAnsi="arial" w:cs="arial"/>
          <w:b w:val="0"/>
          <w:i w:val="0"/>
          <w:strike w:val="0"/>
          <w:noProof w:val="0"/>
          <w:color w:val="000000"/>
          <w:position w:val="0"/>
          <w:sz w:val="20"/>
          <w:u w:val="none"/>
          <w:vertAlign w:val="baseline"/>
        </w:rPr>
        <w:t xml:space="preserve"> on May 20th by Dinesh D’Souza, a prominent conservative writer and filmmaker, demonstrated the intensity of hard right opposition to even the suggestion of impeachment. The tweet:</w:t>
      </w:r>
    </w:p>
    <w:p>
      <w:pPr>
        <w:pStyle w:val="Normal1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fear we're witnessing nothing less than a coup attempt against a lawfully elected government: we should stay calm &amp; consider our options — Dinesh D'Souza (@DineshDSouza) </w:t>
      </w:r>
      <w:hyperlink r:id="rId1496" w:history="1">
        <w:r>
          <w:rPr>
            <w:rFonts w:ascii="arial" w:eastAsia="arial" w:hAnsi="arial" w:cs="arial"/>
            <w:b w:val="0"/>
            <w:i/>
            <w:strike w:val="0"/>
            <w:noProof w:val="0"/>
            <w:color w:val="0077CC"/>
            <w:position w:val="0"/>
            <w:sz w:val="20"/>
            <w:u w:val="single"/>
            <w:vertAlign w:val="baseline"/>
          </w:rPr>
          <w:t>May 20, 2017</w:t>
        </w:r>
      </w:hyperlink>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response, more than 902 replies and 4,574 retweets worth, was swift and illuminating:</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 1, find out who is behind the coup. Step 2, try them for sedition. Step 3, execute them.</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coup against 63 million Americans, who probably own 90% of the guns in the country, might be a strange and stupid error.</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won’t have it, we will stand with our President, and we will hang the traitors.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level of hard right support for Trump, I asked an influential Republican operative, who requested anonymity to speak freely, how his party might capitalize on a Trump impeachment. He made four points.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he noted that even after Watergate and Gerald Ford’s pardon of Nixon, Ford almost got elected in 1976 and that polls suggested that with a little more time, he would have beaten Carter. His point was that a president’s impeachment is not fatal to a party’s prospects.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second point was that even if some Republicans were complicit in a Trump impeachment, the party would need to maintain that Trump “was railroaded by the Democrats, not the Republicans” in order to preserve party unity.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if impeachment becomes a likely prospect, Republicans of all stripes should start reinforcing Mike Pence’s image as legitimately presidential.</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Fourth, he argued that Democrats would be foolish to push impeachment: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want Trump in there, kicking, screaming and dragging it out as long as possible. Trump is the gift that keeps on giving.</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accompanying graphic, which first came to my attention when a version of it was published on May 21 by Charles Franklin, a professor of law and public policy at Marquette University, demonstrates the continuing strength of Republican support for Trump. The graphic, based on Gallup poll data, shows low levels of Trump approval among Democrats and independents — from roughly 3 to 23 percent — climbing to more than 70 percent among liberal-to-moderate Republicans, and surging to 90 percent among conservative Republicans.</w:t>
      </w:r>
    </w:p>
    <w:p>
      <w:pPr>
        <w:pStyle w:val="Normal1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one third of the electorate holds a politician in such high esteem as Republicans hold Trump, forcing the president out of office through impeachment, application of </w:t>
      </w:r>
      <w:hyperlink r:id="rId1497" w:history="1">
        <w:r>
          <w:rPr>
            <w:rFonts w:ascii="arial" w:eastAsia="arial" w:hAnsi="arial" w:cs="arial"/>
            <w:b w:val="0"/>
            <w:i/>
            <w:strike w:val="0"/>
            <w:noProof w:val="0"/>
            <w:color w:val="0077CC"/>
            <w:position w:val="0"/>
            <w:sz w:val="20"/>
            <w:u w:val="single"/>
            <w:vertAlign w:val="baseline"/>
          </w:rPr>
          <w:t>the 25th Amendment</w:t>
        </w:r>
      </w:hyperlink>
      <w:r>
        <w:rPr>
          <w:rFonts w:ascii="arial" w:eastAsia="arial" w:hAnsi="arial" w:cs="arial"/>
          <w:b w:val="0"/>
          <w:i w:val="0"/>
          <w:strike w:val="0"/>
          <w:noProof w:val="0"/>
          <w:color w:val="000000"/>
          <w:position w:val="0"/>
          <w:sz w:val="20"/>
          <w:u w:val="none"/>
          <w:vertAlign w:val="baseline"/>
        </w:rPr>
        <w:t xml:space="preserve"> or some other untested procedure, invites unpredictable political repercussions.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talk about these repercussions, I called Alex Castellanos, a Republican media consultant who has worked for many presidential and senate candidates.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Castellanos declared: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will not impeach Donald Trump because the alternative is you, the alternative is me, the alternative is the Washington establishment that failed the country. The voters see the Washington establishment as an abusive husband who has beaten the crap out of them for decades.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Congress were to impeach Trump, “we would have to carve in stone over the entrance to the Capitol ‘Abandon all hope ye who enter here’.”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Castellanos went on to make a point that goes to the heart of the danger of impeachment. Not only would impeachment serve to sharpen the anger of the right-wing populists who turned out in droves last year, but it would mark a failure to address the grievances that produced Trump’s victory: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little people need Trump to protect them from the establishment, their predator. Tell me when the establishment has learned anything, said they are sorry, said they are going to change. Until that happens, the little people have no place else to go.</w:t>
      </w:r>
    </w:p>
    <w:p>
      <w:pPr>
        <w:pStyle w:val="Normal1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invite you to follow me on Twitter (</w:t>
      </w:r>
      <w:hyperlink r:id="rId1498" w:history="1">
        <w:r>
          <w:rPr>
            <w:rFonts w:ascii="arial" w:eastAsia="arial" w:hAnsi="arial" w:cs="arial"/>
            <w:b w:val="0"/>
            <w:i/>
            <w:strike w:val="0"/>
            <w:noProof w:val="0"/>
            <w:color w:val="0077CC"/>
            <w:position w:val="0"/>
            <w:sz w:val="20"/>
            <w:u w:val="single"/>
            <w:vertAlign w:val="baseline"/>
          </w:rPr>
          <w:t>@edsall</w:t>
        </w:r>
      </w:hyperlink>
      <w:r>
        <w:rPr>
          <w:rFonts w:ascii="arial" w:eastAsia="arial" w:hAnsi="arial" w:cs="arial"/>
          <w:b w:val="0"/>
          <w:i w:val="0"/>
          <w:strike w:val="0"/>
          <w:noProof w:val="0"/>
          <w:color w:val="000000"/>
          <w:position w:val="0"/>
          <w:sz w:val="20"/>
          <w:u w:val="none"/>
          <w:vertAlign w:val="baseline"/>
        </w:rPr>
        <w:t xml:space="preserve">). Follow The New York Times Opinion section on            </w:t>
      </w:r>
      <w:hyperlink r:id="rId1499"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and            </w:t>
      </w:r>
      <w:hyperlink r:id="rId1500" w:history="1">
        <w:r>
          <w:rPr>
            <w:rFonts w:ascii="arial" w:eastAsia="arial" w:hAnsi="arial" w:cs="arial"/>
            <w:b w:val="0"/>
            <w:i/>
            <w:strike w:val="0"/>
            <w:noProof w:val="0"/>
            <w:color w:val="0077CC"/>
            <w:position w:val="0"/>
            <w:sz w:val="20"/>
            <w:u w:val="single"/>
            <w:vertAlign w:val="baseline"/>
          </w:rPr>
          <w:t>Twitter (@NYTopinion)</w:t>
        </w:r>
      </w:hyperlink>
      <w:r>
        <w:rPr>
          <w:rFonts w:ascii="arial" w:eastAsia="arial" w:hAnsi="arial" w:cs="arial"/>
          <w:b w:val="0"/>
          <w:i w:val="0"/>
          <w:strike w:val="0"/>
          <w:noProof w:val="0"/>
          <w:color w:val="000000"/>
          <w:position w:val="0"/>
          <w:sz w:val="20"/>
          <w:u w:val="none"/>
          <w:vertAlign w:val="baseline"/>
        </w:rPr>
        <w:t xml:space="preserve">, and sign up for the            </w:t>
      </w:r>
      <w:hyperlink r:id="rId1501" w:history="1">
        <w:r>
          <w:rPr>
            <w:rFonts w:ascii="arial" w:eastAsia="arial" w:hAnsi="arial" w:cs="arial"/>
            <w:b w:val="0"/>
            <w:i/>
            <w:strike w:val="0"/>
            <w:noProof w:val="0"/>
            <w:color w:val="0077CC"/>
            <w:position w:val="0"/>
            <w:sz w:val="20"/>
            <w:u w:val="single"/>
            <w:vertAlign w:val="baseline"/>
          </w:rPr>
          <w:t>Opinion Today newsletter</w:t>
        </w:r>
      </w:hyperlink>
      <w:r>
        <w:rPr>
          <w:rFonts w:ascii="arial" w:eastAsia="arial" w:hAnsi="arial" w:cs="arial"/>
          <w:b w:val="0"/>
          <w:i w:val="0"/>
          <w:strike w:val="0"/>
          <w:noProof w:val="0"/>
          <w:color w:val="000000"/>
          <w:position w:val="0"/>
          <w:sz w:val="20"/>
          <w:u w:val="none"/>
          <w:vertAlign w:val="baseline"/>
        </w:rPr>
        <w:t xml:space="preserve">.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May 25, 2017, Thursday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revised to reflect the following correction: Because of an email mixup, an earlier version of this column misattributed a series of comments about the insufficiency of the case for impeaching President Trump; they were made by Robert Stein, a political scientist at Rice University, not Rob Stein, one of the founders of the Democracy Alliance, which coordinates major donor contributions to liberal organizations.</w:t>
      </w:r>
    </w:p>
    <w:p>
      <w:pPr>
        <w:pStyle w:val="Normal1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2017</w:t>
      </w:r>
    </w:p>
    <w:p>
      <w:pPr>
        <w:pStyle w:val="Normal168"/>
      </w:pPr>
    </w:p>
    <w:p>
      <w:pPr>
        <w:pStyle w:val="Normal168"/>
        <w:ind w:left="200"/>
        <w:sectPr>
          <w:type w:val="continuous"/>
          <w:pgMar w:top="840" w:right="1000" w:bottom="840" w:left="1000" w:header="400" w:footer="400"/>
          <w:pgNumType w:fmt="decimal"/>
          <w:cols w:space="720"/>
        </w:sectPr>
      </w:pPr>
      <w:r>
        <w:br/>
      </w:r>
      <w:r>
        <w:pict>
          <v:line id="_x0000_s1635" style="position:absolute;z-index:252108800" from="0,10pt" to="512pt,10pt" strokecolor="black" strokeweight="1pt">
            <v:stroke linestyle="single"/>
          </v:line>
        </w:pict>
      </w:r>
      <w:r>
        <w:rPr>
          <w:rFonts w:ascii="arial" w:eastAsia="arial" w:hAnsi="arial" w:cs="arial"/>
          <w:b/>
          <w:color w:val="767676"/>
          <w:sz w:val="16"/>
        </w:rPr>
        <w:t>End of Document</w:t>
      </w:r>
    </w:p>
    <w:p>
      <w:pPr>
        <w:pStyle w:val="Normal169"/>
        <w:sectPr>
          <w:headerReference w:type="even" r:id="rId1502"/>
          <w:headerReference w:type="default" r:id="rId1503"/>
          <w:footerReference w:type="even" r:id="rId1504"/>
          <w:footerReference w:type="default" r:id="rId1505"/>
          <w:headerReference w:type="first" r:id="rId1506"/>
          <w:footerReference w:type="first" r:id="rId1507"/>
          <w:pgSz w:w="12240" w:h="15840"/>
          <w:pgMar w:top="840" w:right="1000" w:bottom="840" w:left="1000" w:header="400" w:footer="400"/>
          <w:pgNumType w:fmt="decimal"/>
          <w:cols w:space="720"/>
          <w:titlePg w:val="0"/>
        </w:sectPr>
      </w:pPr>
    </w:p>
    <w:p>
      <w:pPr>
        <w:pStyle w:val="Normal169"/>
      </w:pPr>
    </w:p>
    <w:p>
      <w:pPr>
        <w:pStyle w:val="Normal169"/>
      </w:pPr>
      <w:r>
        <w:pict>
          <v:shape id="_x0000_i1636" type="#_x0000_t75" alt="LexisNexis®" style="width:147.75pt;height:30pt">
            <v:imagedata r:id="rId17" o:title=""/>
          </v:shape>
        </w:pict>
      </w:r>
      <w:r>
        <w:cr/>
      </w:r>
    </w:p>
    <w:p>
      <w:pPr>
        <w:pStyle w:val="Heading1167"/>
        <w:keepNext w:val="0"/>
        <w:spacing w:after="200" w:line="340" w:lineRule="atLeast"/>
        <w:ind w:left="0" w:right="0" w:firstLine="0"/>
        <w:jc w:val="center"/>
      </w:pPr>
      <w:hyperlink r:id="rId1508" w:history="1">
        <w:r>
          <w:rPr>
            <w:rFonts w:ascii="arial" w:eastAsia="arial" w:hAnsi="arial" w:cs="arial"/>
            <w:b/>
            <w:i/>
            <w:strike w:val="0"/>
            <w:color w:val="0077CC"/>
            <w:sz w:val="28"/>
            <w:u w:val="single"/>
            <w:vertAlign w:val="baseline"/>
          </w:rPr>
          <w:t xml:space="preserve">No Way to Boost the Economy </w:t>
        </w:r>
      </w:hyperlink>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2001 Saturday</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69"/>
        <w:keepNext w:val="0"/>
        <w:spacing w:after="0" w:line="240" w:lineRule="atLeast"/>
        <w:ind w:right="0"/>
        <w:jc w:val="both"/>
      </w:pPr>
      <w:bookmarkStart w:id="338" w:name="Bookmark_169"/>
      <w:bookmarkEnd w:id="338"/>
    </w:p>
    <w:p>
      <w:pPr>
        <w:pStyle w:val="Normal1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Editorial Desk; Pg. 22</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 words</w:t>
      </w:r>
    </w:p>
    <w:p>
      <w:pPr>
        <w:pStyle w:val="Normal169"/>
        <w:keepNext/>
        <w:spacing w:before="240" w:after="0" w:line="340" w:lineRule="atLeast"/>
        <w:ind w:left="0" w:right="0" w:firstLine="0"/>
        <w:jc w:val="left"/>
      </w:pPr>
      <w:bookmarkStart w:id="339" w:name="Body_167"/>
      <w:bookmarkEnd w:id="339"/>
      <w:r>
        <w:rPr>
          <w:rFonts w:ascii="arial" w:eastAsia="arial" w:hAnsi="arial" w:cs="arial"/>
          <w:b/>
          <w:i w:val="0"/>
          <w:strike w:val="0"/>
          <w:noProof w:val="0"/>
          <w:color w:val="000000"/>
          <w:position w:val="0"/>
          <w:sz w:val="28"/>
          <w:u w:val="none"/>
          <w:vertAlign w:val="baseline"/>
        </w:rPr>
        <w:t>Body</w:t>
      </w:r>
    </w:p>
    <w:p>
      <w:pPr>
        <w:pStyle w:val="Normal169"/>
        <w:spacing w:line="60" w:lineRule="exact"/>
      </w:pPr>
      <w:r>
        <w:pict>
          <v:line id="_x0000_s1637" style="position:absolute;z-index:252109824" from="0,2pt" to="512pt,2pt" strokecolor="#009ddb" strokeweight="2pt">
            <v:stroke linestyle="single"/>
            <w10:wrap type="topAndBottom"/>
          </v:line>
        </w:pict>
      </w:r>
    </w:p>
    <w:p>
      <w:pPr>
        <w:pStyle w:val="Normal169"/>
      </w:pP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item on the House agenda next week will be the Republican leadership's economic stimulus bill. Nobody doubts the need for an economic transfusion of some sort. But this bill is not the right way to achieve it. Even the Bush administration has expressed doubts. Paul O'Neill, the Treasury secretary, described the measure as partly "show business." And while the White House rebuked Mr. O'Neill for his apostasy, President Bush himself is said to have misgivings about adding a huge new layer of tax cuts to those already enacted.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the package is expected to be passed by the House, it will be up to the Senate to produce an alternative that is efficient, temporary, safe and equitable -- virtues in which the House bill is almost wholly deficient. The legislators can begin by ridding the bill of provisions that have little or no chance of reviving the economy any time soon.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example, eliminating the corporate alternative minimum tax, at a cost of $25 billion in 2002, would not guarantee a single cent of new investment. It would simply give money to businesses that usually find a way to elude taxes through deductions and loopholes anyway. Indeed, misdirected corporate tax breaks could even hamper growth by reducing corporate taxes on the state level, forcing states that are required by law to balance their budgets to cut spending. Lower spending would hinder economic recovery.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would create another short-term danger by lowering tax rates on capital gains held more than one year but less than five years. If investors took advantage of the lower tax rates and sold shares to raise cash, share prices would drop. Private wealth would fall, at least on paper, and consumers would spend less. Both Robert Rubin, the former Treasury secretary, and Alan Greenspan, the chairman of the Federal Reserve Board, have warned of this possibility.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package would also pose a threat to the economy's long-term fiscal health. Only two of the bill's 15 tax-related initiatives would expire after 2002. The Treasury would lose a stunning $60 billion in tax revenues -- almost 40 percent of the bill's cost -- in 2003 or later, when the economy should already have recovered. The resulting deficit would drive up long-term interest rates across the entire economy, stunting growth.</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Apart from its economic flaws, the measure is flat-out unfair. Of the $54 billion in accelerated tax cuts, every penny would go to the top 30 percent of taxpayers. Half would go to the top 5 percent. Eighty percent of the benefits from the capital gains tax cuts would go to the top 2 percent of households. Only one tax cut, a supplemental rebate for people who paid less than $300 in income taxes this year, would directly help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The Congressional Budget Office estimates that just $2.3 billion of the $100 billion the bill pledges for the stimulus in 2002 would be spent to lengthen cash and health benefits for unemployed workers. Sadly, these groups are the ones most likely to spend and stimulate the economy. They suffer the most during recessions, yet the Republican leadership wants to help them least.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 needs a stimulus package that will send money where it is needed most. That might include increasing unemployment benefits through federal subsidies. Existing federal investment programs in high-return areas like education and infrastructure could be accelerated. Any other tax breaks for corporations should be aimed only at new investments that were unplanned or unscheduled -- not just unused -- before Sept. 11. And to minimize the effect on the nation's finances, all these initiatives should expire after 2002. </w:t>
      </w:r>
    </w:p>
    <w:p>
      <w:pPr>
        <w:pStyle w:val="Normal169"/>
        <w:keepNext w:val="0"/>
        <w:spacing w:before="240" w:after="0" w:line="260" w:lineRule="atLeast"/>
        <w:ind w:left="0" w:right="0" w:firstLine="0"/>
        <w:jc w:val="left"/>
      </w:pPr>
      <w:r>
        <w:br/>
      </w:r>
      <w:hyperlink r:id="rId1509" w:history="1">
        <w:r>
          <w:rPr>
            <w:rFonts w:ascii="arial" w:eastAsia="arial" w:hAnsi="arial" w:cs="arial"/>
            <w:b w:val="0"/>
            <w:i/>
            <w:strike w:val="0"/>
            <w:color w:val="0077CC"/>
            <w:sz w:val="20"/>
            <w:u w:val="single"/>
            <w:vertAlign w:val="baseline"/>
          </w:rPr>
          <w:t>http://www.nytimes.com</w:t>
        </w:r>
      </w:hyperlink>
    </w:p>
    <w:p>
      <w:pPr>
        <w:pStyle w:val="Normal1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2001</w:t>
      </w:r>
    </w:p>
    <w:p>
      <w:pPr>
        <w:pStyle w:val="Normal169"/>
      </w:pPr>
    </w:p>
    <w:p>
      <w:pPr>
        <w:pStyle w:val="Normal169"/>
        <w:ind w:left="200"/>
        <w:sectPr>
          <w:type w:val="continuous"/>
          <w:pgMar w:top="840" w:right="1000" w:bottom="840" w:left="1000" w:header="400" w:footer="400"/>
          <w:pgNumType w:fmt="decimal"/>
          <w:cols w:space="720"/>
        </w:sectPr>
      </w:pPr>
      <w:r>
        <w:br/>
      </w:r>
      <w:r>
        <w:pict>
          <v:line id="_x0000_s1638" style="position:absolute;z-index:252110848" from="0,10pt" to="512pt,10pt" strokecolor="black" strokeweight="1pt">
            <v:stroke linestyle="single"/>
          </v:line>
        </w:pict>
      </w:r>
      <w:r>
        <w:rPr>
          <w:rFonts w:ascii="arial" w:eastAsia="arial" w:hAnsi="arial" w:cs="arial"/>
          <w:b/>
          <w:color w:val="767676"/>
          <w:sz w:val="16"/>
        </w:rPr>
        <w:t>End of Document</w:t>
      </w:r>
    </w:p>
    <w:p>
      <w:pPr>
        <w:pStyle w:val="Normal170"/>
        <w:sectPr>
          <w:headerReference w:type="even" r:id="rId1510"/>
          <w:headerReference w:type="default" r:id="rId1511"/>
          <w:footerReference w:type="even" r:id="rId1512"/>
          <w:footerReference w:type="default" r:id="rId1513"/>
          <w:headerReference w:type="first" r:id="rId1514"/>
          <w:footerReference w:type="first" r:id="rId1515"/>
          <w:pgSz w:w="12240" w:h="15840"/>
          <w:pgMar w:top="840" w:right="1000" w:bottom="840" w:left="1000" w:header="400" w:footer="400"/>
          <w:pgNumType w:fmt="decimal"/>
          <w:cols w:space="720"/>
          <w:titlePg w:val="0"/>
        </w:sectPr>
      </w:pPr>
    </w:p>
    <w:p>
      <w:pPr>
        <w:pStyle w:val="Normal170"/>
      </w:pPr>
    </w:p>
    <w:p>
      <w:pPr>
        <w:pStyle w:val="Normal170"/>
      </w:pPr>
      <w:r>
        <w:pict>
          <v:shape id="_x0000_i1639" type="#_x0000_t75" alt="LexisNexis®" style="width:147.75pt;height:30pt">
            <v:imagedata r:id="rId17" o:title=""/>
          </v:shape>
        </w:pict>
      </w:r>
      <w:r>
        <w:cr/>
      </w:r>
    </w:p>
    <w:p>
      <w:pPr>
        <w:pStyle w:val="Heading1168"/>
        <w:keepNext w:val="0"/>
        <w:spacing w:after="200" w:line="340" w:lineRule="atLeast"/>
        <w:ind w:left="0" w:right="0" w:firstLine="0"/>
        <w:jc w:val="center"/>
      </w:pPr>
      <w:hyperlink r:id="rId1516" w:history="1">
        <w:r>
          <w:rPr>
            <w:rFonts w:ascii="arial" w:eastAsia="arial" w:hAnsi="arial" w:cs="arial"/>
            <w:b/>
            <w:i/>
            <w:strike w:val="0"/>
            <w:color w:val="0077CC"/>
            <w:sz w:val="28"/>
            <w:u w:val="single"/>
            <w:vertAlign w:val="baseline"/>
          </w:rPr>
          <w:t>Wrong Place for Nehemiah</w:t>
        </w:r>
      </w:hyperlink>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31, 1988, Saturday, Late City Final Edition</w:t>
      </w:r>
    </w:p>
    <w:p>
      <w:pPr>
        <w:pStyle w:val="Normal170"/>
        <w:keepNext w:val="0"/>
        <w:spacing w:after="0" w:line="240" w:lineRule="atLeast"/>
        <w:ind w:right="0"/>
        <w:jc w:val="both"/>
      </w:pPr>
      <w:bookmarkStart w:id="340" w:name="Bookmark_170"/>
      <w:bookmarkEnd w:id="340"/>
    </w:p>
    <w:p>
      <w:pPr>
        <w:pStyle w:val="Normal1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1988 The New York Times Company</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Page 22, Column 1; Editorial Desk; Editorial</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458 words</w:t>
      </w:r>
    </w:p>
    <w:p>
      <w:pPr>
        <w:pStyle w:val="Normal170"/>
        <w:keepNext/>
        <w:spacing w:before="240" w:after="0" w:line="340" w:lineRule="atLeast"/>
        <w:ind w:left="0" w:right="0" w:firstLine="0"/>
        <w:jc w:val="left"/>
      </w:pPr>
      <w:bookmarkStart w:id="341" w:name="Body_168"/>
      <w:bookmarkEnd w:id="341"/>
      <w:r>
        <w:rPr>
          <w:rFonts w:ascii="arial" w:eastAsia="arial" w:hAnsi="arial" w:cs="arial"/>
          <w:b/>
          <w:i w:val="0"/>
          <w:strike w:val="0"/>
          <w:noProof w:val="0"/>
          <w:color w:val="000000"/>
          <w:position w:val="0"/>
          <w:sz w:val="28"/>
          <w:u w:val="none"/>
          <w:vertAlign w:val="baseline"/>
        </w:rPr>
        <w:t>Body</w:t>
      </w:r>
    </w:p>
    <w:p>
      <w:pPr>
        <w:pStyle w:val="Normal170"/>
        <w:spacing w:line="60" w:lineRule="exact"/>
      </w:pPr>
      <w:r>
        <w:pict>
          <v:line id="_x0000_s1640" style="position:absolute;z-index:252111872" from="0,2pt" to="512pt,2pt" strokecolor="#009ddb" strokeweight="2pt">
            <v:stroke linestyle="single"/>
            <w10:wrap type="topAndBottom"/>
          </v:line>
        </w:pict>
      </w:r>
    </w:p>
    <w:p>
      <w:pPr>
        <w:pStyle w:val="Normal170"/>
      </w:pP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would a city in desperate need of affordable housing spurn another Nehemiah plan, the church-based project that contends it is the most efficient producer of such housing in New York? That's what backers of the group that would put a Nehemiah project in Far Rockaway are asking. The answer is clear: The city has reason to spurn even Nehemiah for housing in the wrong place.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Nehemiah is the creation of East Brooklyn Churches, an ecumenical coalition of about 50 congregations. Using its own $8 million revolving construction fund and city offers of free land, tax abatements and cash subsidies, Nehemiah has built and sold more than 1,200 two-story row houses at about $50,000 apiece to families with incomes averaging $25,000. In the process, it has created a stable community where previously there was none.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not do it again - say, at Arverne in Far Rockaway, Queens? That's where the Queens Citizens Organization hopes to employ the Nehemiah model on a 308-acre, city-owned beachfront site that has lain empty for nearly 30 years.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Queens-Nehemiah people say the city has rejected their plan because of racial and class prejudice. In fact, the issue is more complex.</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same site where Nehemiah proposes to put 3,500 single-family dwellings, the city projects 7,000 to 10,000 units in market-rate high-rises that would yield new millions in city revenues. The market-rates begin at $160,000, well beyond the reach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Yorkers.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Queens-Nehemiah proposal would produce more affordable units, it also would require huge public subsidies - both in actual outlays and in forgone profits and taxes. Infrastructure, for example, is now nonexistent at the site; the city expects market-rate developers to provide $303 million worth of sewers, streets, schools, police stations and the like. Queens-Nehemiah proposes a more modest outlay of $80 million for a more modest infrastructure; it calls for public agencies to pay for much that the city would have developers cover. The developers also would provide $25 million to build 800 units of subsidized housing nearby; Queens-Nehemiah would not.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substantial philosophical arguments in favor of the Nehemiah approach. If every housing project is expected to pay its own way, the political fabric of a city suffers. All New Yorkers have a strong interest in more stable low- and moderate-income communities. But right now, practical arguments are stronger: New York's needs - housing, capital improvements, education - are so great that it would be irresponsible to forgo potential revenue from private development of Arverne.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Nehemiah has set a powerful example for community self-help. But now the city needs revenue to help make possible future Nehemiahs.</w:t>
      </w:r>
    </w:p>
    <w:p>
      <w:pPr>
        <w:pStyle w:val="Normal170"/>
      </w:pPr>
    </w:p>
    <w:p>
      <w:pPr>
        <w:pStyle w:val="Normal170"/>
        <w:ind w:left="200"/>
        <w:sectPr>
          <w:type w:val="continuous"/>
          <w:pgMar w:top="840" w:right="1000" w:bottom="840" w:left="1000" w:header="400" w:footer="400"/>
          <w:pgNumType w:fmt="decimal"/>
          <w:cols w:space="720"/>
        </w:sectPr>
      </w:pPr>
      <w:r>
        <w:br/>
      </w:r>
      <w:r>
        <w:pict>
          <v:line id="_x0000_s1641" style="position:absolute;z-index:252112896" from="0,10pt" to="512pt,10pt" strokecolor="black" strokeweight="1pt">
            <v:stroke linestyle="single"/>
          </v:line>
        </w:pict>
      </w:r>
      <w:r>
        <w:rPr>
          <w:rFonts w:ascii="arial" w:eastAsia="arial" w:hAnsi="arial" w:cs="arial"/>
          <w:b/>
          <w:color w:val="767676"/>
          <w:sz w:val="16"/>
        </w:rPr>
        <w:t>End of Document</w:t>
      </w:r>
    </w:p>
    <w:p>
      <w:pPr>
        <w:pStyle w:val="Normal171"/>
        <w:sectPr>
          <w:headerReference w:type="even" r:id="rId1517"/>
          <w:headerReference w:type="default" r:id="rId1518"/>
          <w:footerReference w:type="even" r:id="rId1519"/>
          <w:footerReference w:type="default" r:id="rId1520"/>
          <w:headerReference w:type="first" r:id="rId1521"/>
          <w:footerReference w:type="first" r:id="rId1522"/>
          <w:pgSz w:w="12240" w:h="15840"/>
          <w:pgMar w:top="840" w:right="1000" w:bottom="840" w:left="1000" w:header="400" w:footer="400"/>
          <w:pgNumType w:fmt="decimal"/>
          <w:cols w:space="720"/>
          <w:titlePg w:val="0"/>
        </w:sectPr>
      </w:pPr>
    </w:p>
    <w:p>
      <w:pPr>
        <w:pStyle w:val="Normal171"/>
      </w:pPr>
    </w:p>
    <w:p>
      <w:pPr>
        <w:pStyle w:val="Normal171"/>
      </w:pPr>
      <w:r>
        <w:pict>
          <v:shape id="_x0000_i1642" type="#_x0000_t75" alt="LexisNexis®" style="width:147.75pt;height:30pt">
            <v:imagedata r:id="rId17" o:title=""/>
          </v:shape>
        </w:pict>
      </w:r>
      <w:r>
        <w:cr/>
      </w:r>
    </w:p>
    <w:p>
      <w:pPr>
        <w:pStyle w:val="Heading1169"/>
        <w:keepNext w:val="0"/>
        <w:spacing w:after="200" w:line="340" w:lineRule="atLeast"/>
        <w:ind w:left="0" w:right="0" w:firstLine="0"/>
        <w:jc w:val="center"/>
      </w:pPr>
      <w:hyperlink r:id="rId1523" w:history="1">
        <w:r>
          <w:rPr>
            <w:rFonts w:ascii="arial" w:eastAsia="arial" w:hAnsi="arial" w:cs="arial"/>
            <w:b/>
            <w:i/>
            <w:strike w:val="0"/>
            <w:color w:val="0077CC"/>
            <w:sz w:val="28"/>
            <w:u w:val="single"/>
            <w:vertAlign w:val="baseline"/>
          </w:rPr>
          <w:t>Action Star With Savoir-Faire and a Killer Kick</w:t>
        </w:r>
      </w:hyperlink>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2013 Sunday</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71"/>
        <w:keepNext w:val="0"/>
        <w:spacing w:after="0" w:line="240" w:lineRule="atLeast"/>
        <w:ind w:right="0"/>
        <w:jc w:val="both"/>
      </w:pPr>
      <w:bookmarkStart w:id="342" w:name="Bookmark_171"/>
      <w:bookmarkEnd w:id="342"/>
    </w:p>
    <w:p>
      <w:pPr>
        <w:pStyle w:val="Normal1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19</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1029 words</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ANDY WEBSTER</w:t>
      </w:r>
    </w:p>
    <w:p>
      <w:pPr>
        <w:pStyle w:val="Normal171"/>
        <w:keepNext/>
        <w:spacing w:before="240" w:after="0" w:line="340" w:lineRule="atLeast"/>
        <w:ind w:left="0" w:right="0" w:firstLine="0"/>
        <w:jc w:val="left"/>
      </w:pPr>
      <w:bookmarkStart w:id="343" w:name="Body_169"/>
      <w:bookmarkEnd w:id="343"/>
      <w:r>
        <w:rPr>
          <w:rFonts w:ascii="arial" w:eastAsia="arial" w:hAnsi="arial" w:cs="arial"/>
          <w:b/>
          <w:i w:val="0"/>
          <w:strike w:val="0"/>
          <w:noProof w:val="0"/>
          <w:color w:val="000000"/>
          <w:position w:val="0"/>
          <w:sz w:val="28"/>
          <w:u w:val="none"/>
          <w:vertAlign w:val="baseline"/>
        </w:rPr>
        <w:t>Body</w:t>
      </w:r>
    </w:p>
    <w:p>
      <w:pPr>
        <w:pStyle w:val="Normal171"/>
        <w:spacing w:line="60" w:lineRule="exact"/>
      </w:pPr>
      <w:r>
        <w:pict>
          <v:line id="_x0000_s1643" style="position:absolute;z-index:252113920" from="0,2pt" to="512pt,2pt" strokecolor="#009ddb" strokeweight="2pt">
            <v:stroke linestyle="single"/>
            <w10:wrap type="topAndBottom"/>
          </v:line>
        </w:pict>
      </w:r>
    </w:p>
    <w:p>
      <w:pPr>
        <w:pStyle w:val="Normal171"/>
      </w:pP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paraphrase Paul Simon, every generation sends an action hero up the box office charts, whether it was the swashbuckling Douglas Fairbanks in the silent era, the stoic John Wayne midcentury, the hip Steve McQueen in the 1960s and '70s, or the musclebound Sylvester Stallone in the '80s.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turn of the millennium offered its own template in Jason Statham, whose evolution from minor screen thug to global action star has brought him to ''Parker,'' opening Jan. 25, in which he plays the title character, the celebrated career criminal dreamed up by the novelist Donald E. Westlake (writing as Richard Stark). The production has a seasoned director (Taylor Hackford) and supporting cast (Nick Nolte, Patti LuPone, Michael Chiklis), and a glamorous leading lady (Jennifer Lopez). Will it be the film that finally pushes Mr. Statham into a Hollywood tier above his usual shoot-'em-up ghetto? Certainly this actor, 45, possesses a charisma transcending the genre.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debut was modest but promising. The British director Guy Ritchie (''Sherlock Holmes'') midwifed Mr. Statham's arrival, in ''Lock, Stock and Two Smoking Barrels,'' a beery, rambunctious 1998 free-for-all about British gamblers and hooligans.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shot an uncharacteristically effusive Mr. Statham (pronounced STAY-thim) hawks stolen jewelry on the street. It isn't entirely an act; Mr. Statham, born in Derbyshire, hustled goods with his father in Norfolk market stalls growing up. Minutes later, when his character, pursued by a constable, bounds over a traffic barrier, we see the agility of this actor, for years a member of the British national diving team. Later, in a frenetic binge-drinking montage, he executes a standing back flip. But Mr. Ritchie must have seen something in Mr. Statham besides acrobatics; a sympathetic dimension, perhaps, a humanity.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2000 Mr. Ritchie cast him as the central narrator of ''Snatch,'' another British ensemble caper, about diamonds, bookmakers and unlicensed boxing. But Mr. Statham was overshadowed by Brad Pitt and Benicio Del Toro, and the role sentenced him to a career as a screen criminal. Who else has titles like ''The Bank Job'' and ''The Italian Job'' on his résumé? There he is as a kidnapper in ''Cellular,'' a drug dealer in ''Turn It Up,'' a convict in ''Death Race.''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his breakthrough he was a very smooth criminal. In 2002 the French director-producer Luc Besson (''La Femme Nikita'') cast him as the dapper Frank Martin in ''The Transporter,'' an action picture that goes down like cool prosecco. Martin is a getaway driver and underworld deliveryman with principles; any deviation from ''the deal'' is anathema. Things get complicated when he breaks his code and falls for his cargo (Shu Qi), the daughter of a human trafficker.</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Transporter'' capitalizes on gorgeous French Riviera locations, blithe humor, flashy cars and spectacular stunts. And then there is Mr. Statham, easily stepping into dazzling fight sequences choreographed by the director, the martial-arts veteran Cory Yuen. Steven Seagal may have aikido moves, but not Mr. Statham's elegance in a suit (before ''Lock, Stock'' he was a model), nor his compact grace and stubbled, close-cropped sex appeal. (It's no accident that Martin has a habit of doffing his shirt mid-brawl.) Not since Sean Connery had the action genre seen such Continental savoir-faire. Mr. Connery, however, couldn't execute a roundhouse kick.</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Statham the actor didn't take the genre too seriously. As Clint Eastwood did in ''City Heat,'' he sent up his persona in Mark Neveldine and Brian Taylor's 2006 cult favorite ''Crank,'' a delirious exercise in comic macho excess, edited at blinding speed. ''Crank'' -- about a poisoned hit man forced to consume all manner of stimulants (cocaine, Red Bull, epinephrine) to keep his heart from giving out -- has Mr. Statham piloting a motorcycle in a hospital smock, copulating in front of a tourist bus and calling his girlfriend as he plummets from a helicopter. ''Crank 2: High Voltage'' takes the parody further: Mr. Statham bites into jumper cables and fights an opponent amid a shower of sparks at a power station, their slow-motion blows evoking combatants in Japanese monster movies.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 Job,'' from 2008, directed by Roger Donaldson and based on an actual 1971 London heist, returned Mr. Statham to firm ground, buoyed by a tight script, a strong cast (including Saffron Burrows and David Suchet) and a role tailor-made for him. As Terry Leather, the leader of a hapless gang, he plays a loyal but flawed husband trying to improve his family's lot but in over his head with a pornographer, loan sharks and the royal family.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Statham is at his best here: shrewd, tough, compassionate, appealing without a fancy car or a gun. In his plain-spoken bearing he exudes an integrity devoid of upper-crust pretensions. His performance is winning because it feels authentic, and it feels authentic because in the case of Mr. Statham,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high school dropout, it is.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acting requires more than authenticity. In 2006 Mr. Statham stretched a little, with ''London,'' a little-seen character study about victims of love at a loft party, featuring his ''Cellular'' co-stars Jessica Biel and Chris Evans. Mr. Statham, as a commodities dealer with a secret, at one point offers a rare display of vulnerability.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worthy effort, but not enough. After all, an action star like Steve McQueen had his dramas (''The Cincinnati Kid'') and romances (''Love With a Proper Stranger''), playing not only men of action but men of complexity and inner conflict. Mr. Statham needs to do the same. Lately he has done only cursory movies -- ''Killer Elite,'' ''Safe,'' ''The Mechanic'' -- and the ''Expendables'' films, orgies of gunplay, explosions and wrinkled pugilists.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remains to be seen whether ''Parker'' can raise Mr. Statham's standing. His next movie, though, finds him in good company: ''Hummingbird'' is a drama written and directed by Steven Knight (''Dirty Pretty Things''), in which Mr. Statham plays a haunted veteran who assumes a wealthy Londoner's identity. Trust him to put up a good fight; he's pretty skilled at that.</w:t>
      </w:r>
    </w:p>
    <w:p>
      <w:pPr>
        <w:pStyle w:val="Normal171"/>
        <w:keepNext w:val="0"/>
        <w:spacing w:before="240" w:after="0" w:line="260" w:lineRule="atLeast"/>
        <w:ind w:left="0" w:right="0" w:firstLine="0"/>
        <w:jc w:val="left"/>
      </w:pPr>
      <w:r>
        <w:br/>
      </w:r>
      <w:hyperlink r:id="rId1524" w:history="1">
        <w:r>
          <w:rPr>
            <w:rFonts w:ascii="arial" w:eastAsia="arial" w:hAnsi="arial" w:cs="arial"/>
            <w:b w:val="0"/>
            <w:i/>
            <w:strike w:val="0"/>
            <w:color w:val="0077CC"/>
            <w:sz w:val="20"/>
            <w:u w:val="single"/>
            <w:vertAlign w:val="baseline"/>
          </w:rPr>
          <w:t>http://www.nytimes.com/2013/01/20/movies/jason-statham-action-star-with-savoir-faire-and-a-killer-kick.html</w:t>
        </w:r>
      </w:hyperlink>
    </w:p>
    <w:p>
      <w:pPr>
        <w:pStyle w:val="Normal1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1"/>
        <w:spacing w:line="60" w:lineRule="exact"/>
      </w:pPr>
      <w:r>
        <w:pict>
          <v:line id="_x0000_s1644" style="position:absolute;z-index:252114944" from="0,2pt" to="512pt,2pt" strokecolor="#009ddb" strokeweight="2pt">
            <v:stroke linestyle="single"/>
            <w10:wrap type="topAndBottom"/>
          </v:line>
        </w:pict>
      </w:r>
    </w:p>
    <w:p>
      <w:pPr>
        <w:pStyle w:val="Normal1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Left, Jason Statham with Jennifer Lopez in ''Parker,'' directed by Taylor Hackford, which is opening this week. Right, Mr. Statham in a familiar stance in a scene from the frenetic ''Crank'' (2006). (PHOTOGRAPHS BY JACK ENGLISH/FILMDISTRICT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RON BATZDORF/LIONSGATE)       </w:t>
      </w:r>
    </w:p>
    <w:p>
      <w:pPr>
        <w:pStyle w:val="Normal1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2013</w:t>
      </w:r>
    </w:p>
    <w:p>
      <w:pPr>
        <w:pStyle w:val="Normal171"/>
      </w:pPr>
    </w:p>
    <w:p>
      <w:pPr>
        <w:pStyle w:val="Normal171"/>
        <w:ind w:left="200"/>
        <w:sectPr>
          <w:type w:val="continuous"/>
          <w:pgMar w:top="840" w:right="1000" w:bottom="840" w:left="1000" w:header="400" w:footer="400"/>
          <w:pgNumType w:fmt="decimal"/>
          <w:cols w:space="720"/>
        </w:sectPr>
      </w:pPr>
      <w:r>
        <w:br/>
      </w:r>
      <w:r>
        <w:pict>
          <v:line id="_x0000_s1645" style="position:absolute;z-index:252115968" from="0,10pt" to="512pt,10pt" strokecolor="black" strokeweight="1pt">
            <v:stroke linestyle="single"/>
          </v:line>
        </w:pict>
      </w:r>
      <w:r>
        <w:rPr>
          <w:rFonts w:ascii="arial" w:eastAsia="arial" w:hAnsi="arial" w:cs="arial"/>
          <w:b/>
          <w:color w:val="767676"/>
          <w:sz w:val="16"/>
        </w:rPr>
        <w:t>End of Document</w:t>
      </w:r>
    </w:p>
    <w:p>
      <w:pPr>
        <w:pStyle w:val="Normal172"/>
        <w:sectPr>
          <w:headerReference w:type="even" r:id="rId1525"/>
          <w:headerReference w:type="default" r:id="rId1526"/>
          <w:footerReference w:type="even" r:id="rId1527"/>
          <w:footerReference w:type="default" r:id="rId1528"/>
          <w:headerReference w:type="first" r:id="rId1529"/>
          <w:footerReference w:type="first" r:id="rId1530"/>
          <w:pgSz w:w="12240" w:h="15840"/>
          <w:pgMar w:top="840" w:right="1000" w:bottom="840" w:left="1000" w:header="400" w:footer="400"/>
          <w:pgNumType w:fmt="decimal"/>
          <w:cols w:space="720"/>
          <w:titlePg w:val="0"/>
        </w:sectPr>
      </w:pPr>
    </w:p>
    <w:p>
      <w:pPr>
        <w:pStyle w:val="Normal172"/>
      </w:pPr>
    </w:p>
    <w:p>
      <w:pPr>
        <w:pStyle w:val="Normal172"/>
      </w:pPr>
      <w:r>
        <w:pict>
          <v:shape id="_x0000_i1646" type="#_x0000_t75" alt="LexisNexis®" style="width:147.75pt;height:30pt">
            <v:imagedata r:id="rId17" o:title=""/>
          </v:shape>
        </w:pict>
      </w:r>
      <w:r>
        <w:cr/>
      </w:r>
    </w:p>
    <w:p>
      <w:pPr>
        <w:pStyle w:val="Heading1170"/>
        <w:keepNext w:val="0"/>
        <w:spacing w:after="200" w:line="340" w:lineRule="atLeast"/>
        <w:ind w:left="0" w:right="0" w:firstLine="0"/>
        <w:jc w:val="center"/>
      </w:pPr>
      <w:hyperlink r:id="rId1531" w:history="1">
        <w:r>
          <w:rPr>
            <w:rFonts w:ascii="arial" w:eastAsia="arial" w:hAnsi="arial" w:cs="arial"/>
            <w:b/>
            <w:i/>
            <w:strike w:val="0"/>
            <w:color w:val="0077CC"/>
            <w:sz w:val="28"/>
            <w:u w:val="single"/>
            <w:vertAlign w:val="baseline"/>
          </w:rPr>
          <w:t>What's-Her-Name Shines in Another Memorable Role</w:t>
        </w:r>
      </w:hyperlink>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2014 Sunday</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72"/>
        <w:keepNext w:val="0"/>
        <w:spacing w:after="0" w:line="240" w:lineRule="atLeast"/>
        <w:ind w:right="0"/>
        <w:jc w:val="both"/>
      </w:pPr>
      <w:bookmarkStart w:id="344" w:name="Bookmark_172"/>
      <w:bookmarkEnd w:id="344"/>
    </w:p>
    <w:p>
      <w:pPr>
        <w:pStyle w:val="Normal1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13</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1127 words</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ROSLYN SULCAS</w:t>
      </w:r>
    </w:p>
    <w:p>
      <w:pPr>
        <w:pStyle w:val="Normal172"/>
        <w:keepNext/>
        <w:spacing w:before="240" w:after="0" w:line="340" w:lineRule="atLeast"/>
        <w:ind w:left="0" w:right="0" w:firstLine="0"/>
        <w:jc w:val="left"/>
      </w:pPr>
      <w:bookmarkStart w:id="345" w:name="Body_170"/>
      <w:bookmarkEnd w:id="345"/>
      <w:r>
        <w:rPr>
          <w:rFonts w:ascii="arial" w:eastAsia="arial" w:hAnsi="arial" w:cs="arial"/>
          <w:b/>
          <w:i w:val="0"/>
          <w:strike w:val="0"/>
          <w:noProof w:val="0"/>
          <w:color w:val="000000"/>
          <w:position w:val="0"/>
          <w:sz w:val="28"/>
          <w:u w:val="none"/>
          <w:vertAlign w:val="baseline"/>
        </w:rPr>
        <w:t>Body</w:t>
      </w:r>
    </w:p>
    <w:p>
      <w:pPr>
        <w:pStyle w:val="Normal172"/>
        <w:spacing w:line="60" w:lineRule="exact"/>
      </w:pPr>
      <w:r>
        <w:pict>
          <v:line id="_x0000_s1647" style="position:absolute;z-index:252116992" from="0,2pt" to="512pt,2pt" strokecolor="#009ddb" strokeweight="2pt">
            <v:stroke linestyle="single"/>
            <w10:wrap type="topAndBottom"/>
          </v:line>
        </w:pict>
      </w:r>
    </w:p>
    <w:p>
      <w:pPr>
        <w:pStyle w:val="Normal172"/>
      </w:pP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Lindsay Duncan was freezing. She had just spent an hour on Primrose Hill, having her portrait taken.</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nearly scooped up a passing dog for warmth,'' she said, now occupying a corner table, almost hidden by a large indoor plant, at a nearby cafe.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dog owner probably wouldn't have minded. Even behind the plant, the fine-featured Ms. Duncan, whose most recent film, ''Le Week-End,'' will be released in the United States next Friday, was recognized by a number of people. In Britain, she is something of a national treasure: beautiful, elegant, sophisticated and unafraid of roles that are none of those things.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had a long and high-profile theater career that has included star turns in ''Les Liaisons Dangereuses,'' ''Cat on a Hot Tin Roof'' and ''Private Lives,'' as well as extended collaborations with Harold Pinter and Stephen Poliakoff. She has worked consistently in film and television since 1983, including as Lady Bertram and Mrs. Price in ''Mansfield Park''; Margaret Thatcher in the BBC's ''Margaret''; Servilia, lover of Julius Caesar in HBO's ''Rome''; and Lady Smallwood in a recent ''Sherlock.''</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Ms. Duncan, 63, has never broken through to the kind of international fame achieved by her fellow Britons Maggie Smith or Judi Dench, as critics here still regularly note.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has seen 'Le Weekend' -- a compelling film about the complexities of mature love that is swiftly becoming a word-of-mouth hit -- will be wondering why they haven't paid nearly enough attention to the co-star, Lindsay Duncan, until now,'' Daphne Lockyer wrote in The Telegraph after the film's British release last year.</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fame, Ms. Duncan said over some warming tea, has never been her objective.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received opinion that there is a hierarchy of success, and that film is at the top,'' Ms. Duncan said in her distinctive, immaculately enunciated tones. ''But that's not my hierarchy. I would rather give up acting than become world famous, because I think you pay a very high price. Writing and putting new plays out into the world has informed what I do, and I've had a lot more freedom to play really interesting parts.''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 the 60-ish teacher of ''Le Week-End,'' is high on her list of great roles, Ms. Duncan said. Written by Hanif Kureishi and directed by Roger Michell, the film offers a portrait of a marriage at a pivotal moment, as Meg and her husband, Nick (Jim Broadbent), a university lecturer, go to Paris for a nostalgic weekend 30 years after spending their honeymoon there. Despite the rom-com allure of the format, the film is not exactly a rose-hued bundle of laughs.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work on a script, you start in your mind to cast different actors, and the only one who consistently got through was Lindsay,'' Mr. Michell said in a telephone interview. ''Partly because she is a consummate actress, partly because she is also beautiful and sexy, very alive and wants more out of life. I couldn't see many actresses who could convey that while also being someone who a glam French intellectual could pick up at a party.''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Michell, who said he tried to shoot the film in the spirit of the nouvelle vague, with natural light and real locations, added that Ms. Duncan had been enthusiastic about working this way.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''Lots of the scenes were shot in the street, with real people around them, not actors,'' he said. ''We had no trailers, no paraphernalia. I think you feel this in the film, like you are eavesdropping on them.''</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rare, Ms. Duncan said, to come across a character as complex as Meg in film.</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walking away as fast as she can, she wants to be a person in the world, claiming her life, and if he isn't up for that, it's a problem,'' she said, referring to Mr. Broadbent's character. ''And she is a sexualized character, which is crucial. Men play sexually active roles until they drop, but women aren't generally allowed to.''</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Broadbent, who had already played Ms. Duncan's husband in the 2006 television movie ''Longford,'' said by phone that she ''is impeccable and always surprising and exactly right.''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start, her approach seems to have been an instinctive one. Born in Edinburgh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Scottish parents who then moved to Birmingham, Ms. Duncan began to act in school plays and to ''creep into the neighboring boys school'' to take part in their productions.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just drawn to it, I don't have any analysis of why,'' she said. ''I had no sense, as everybody in the world seems to now, that you could act as a profession. It was a friend who told me about drama schools.''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Duncan applied to several of them while working, among other jobs, as a bus driver and a barmaid. After ''two or three goes,'' she said, she was accepted at the Central School of Speech and Drama in London. ''They weren't begging me to come,'' she added dryly.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graduation, she spent a summer season in a regional repertory company. ''It was a time warp,'' she said. ''The fringe was exploding in London, and we were doing 'French Without Tears' and Agatha Christie.''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soon found herself working alongside Albert Finney and Patricia Routledge at the Royal Exchange Theater in Manchester.</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 offers started to come from London, notably the invitation to join the Royal Shakespeare Company and play Marquise de Merteuil opposite Alan Rickman's Vicomte de Valmont in Christopher Hampton's new ''Liaisons Dangereuses'' in 1985. Ms. Duncan was initially reluctant to commit to the full-time touring schedule. (It was about that time when she met Hilton McRae, to whom she's married; they have a grown son.) ''But I knew it was extraordinary,'' she said. ''The play came off the press a classic.''</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Duncan's icily seductive performance won her an Olivier award and a Tony nomination, but when the play was made into a Hollywood movie, the role went to Glenn Close. Asked if her life might have taken a different turn had that decision been different, Ms. Duncan shrugged.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so lucky to create that role in a wonderful production when everyone was at their best,'' she said. ''You always remember the delicacy of the work you do on a new play -- the delicacy and the rigor and the courage. It's easier to find that in the theater, although 'Le Weekend' is absolutely up there.''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he thought Ms. Duncan hadn't achieved greater fame, Mr. Michell paused. ''Perhaps because we luxuriate in this country in this abundance of acting talent,'' he said. ''Lindsay is deserving of great fame and fortune, and I'd love it if she got that.''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Duncan didn't sound so sure.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have the career that is my choice -- what interests me, what doesn't,'' she said. ''I feel more and more strongly about that.''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more complete version of the story than the one that appeared in print.</w:t>
      </w:r>
    </w:p>
    <w:p>
      <w:pPr>
        <w:pStyle w:val="Normal172"/>
        <w:keepNext w:val="0"/>
        <w:spacing w:before="240" w:after="0" w:line="260" w:lineRule="atLeast"/>
        <w:ind w:left="0" w:right="0" w:firstLine="0"/>
        <w:jc w:val="left"/>
      </w:pPr>
      <w:r>
        <w:br/>
      </w:r>
      <w:hyperlink r:id="rId1532" w:history="1">
        <w:r>
          <w:rPr>
            <w:rFonts w:ascii="arial" w:eastAsia="arial" w:hAnsi="arial" w:cs="arial"/>
            <w:b w:val="0"/>
            <w:i/>
            <w:strike w:val="0"/>
            <w:color w:val="0077CC"/>
            <w:sz w:val="20"/>
            <w:u w:val="single"/>
            <w:vertAlign w:val="baseline"/>
          </w:rPr>
          <w:t>http://www.nytimes.com/2014/03/09/movies/lindsay-duncan-stars-in-le-week-end.html</w:t>
        </w:r>
      </w:hyperlink>
    </w:p>
    <w:p>
      <w:pPr>
        <w:pStyle w:val="Normal1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2"/>
        <w:spacing w:line="60" w:lineRule="exact"/>
      </w:pPr>
      <w:r>
        <w:pict>
          <v:line id="_x0000_s1648" style="position:absolute;z-index:252118016" from="0,2pt" to="512pt,2pt" strokecolor="#009ddb" strokeweight="2pt">
            <v:stroke linestyle="single"/>
            <w10:wrap type="topAndBottom"/>
          </v:line>
        </w:pict>
      </w:r>
    </w:p>
    <w:p>
      <w:pPr>
        <w:pStyle w:val="Normal1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Lindsay Duncan, right, in London, and, below, with Jim Broadbent in ''Le Week-End,'' released Friday in the United States. (PHOTOGRAPH BY ANDREW TESTA FOR THE NEW YORK TIMES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NICOLA DOVE/MUSIC BOX FILMS) (AR13)</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Lindsay Duncan and Alan Rickman in a 2002 Broadway revival of ''Private Lives.'' (PHOTOGRAPH BY SARA KRULWICH/THE NEW YORK TIMES) (AR15)       </w:t>
      </w:r>
    </w:p>
    <w:p>
      <w:pPr>
        <w:pStyle w:val="Normal1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2014</w:t>
      </w:r>
    </w:p>
    <w:p>
      <w:pPr>
        <w:pStyle w:val="Normal172"/>
      </w:pPr>
    </w:p>
    <w:p>
      <w:pPr>
        <w:pStyle w:val="Normal172"/>
        <w:ind w:left="200"/>
        <w:sectPr>
          <w:type w:val="continuous"/>
          <w:pgMar w:top="840" w:right="1000" w:bottom="840" w:left="1000" w:header="400" w:footer="400"/>
          <w:pgNumType w:fmt="decimal"/>
          <w:cols w:space="720"/>
        </w:sectPr>
      </w:pPr>
      <w:r>
        <w:br/>
      </w:r>
      <w:r>
        <w:pict>
          <v:line id="_x0000_s1649" style="position:absolute;z-index:252119040" from="0,10pt" to="512pt,10pt" strokecolor="black" strokeweight="1pt">
            <v:stroke linestyle="single"/>
          </v:line>
        </w:pict>
      </w:r>
      <w:r>
        <w:rPr>
          <w:rFonts w:ascii="arial" w:eastAsia="arial" w:hAnsi="arial" w:cs="arial"/>
          <w:b/>
          <w:color w:val="767676"/>
          <w:sz w:val="16"/>
        </w:rPr>
        <w:t>End of Document</w:t>
      </w:r>
    </w:p>
    <w:p>
      <w:pPr>
        <w:pStyle w:val="Normal173"/>
        <w:sectPr>
          <w:headerReference w:type="even" r:id="rId1533"/>
          <w:headerReference w:type="default" r:id="rId1534"/>
          <w:footerReference w:type="even" r:id="rId1535"/>
          <w:footerReference w:type="default" r:id="rId1536"/>
          <w:headerReference w:type="first" r:id="rId1537"/>
          <w:footerReference w:type="first" r:id="rId1538"/>
          <w:pgSz w:w="12240" w:h="15840"/>
          <w:pgMar w:top="840" w:right="1000" w:bottom="840" w:left="1000" w:header="400" w:footer="400"/>
          <w:pgNumType w:fmt="decimal"/>
          <w:cols w:space="720"/>
          <w:titlePg w:val="0"/>
        </w:sectPr>
      </w:pPr>
    </w:p>
    <w:p>
      <w:pPr>
        <w:pStyle w:val="Normal173"/>
      </w:pPr>
    </w:p>
    <w:p>
      <w:pPr>
        <w:pStyle w:val="Normal173"/>
      </w:pPr>
      <w:r>
        <w:pict>
          <v:shape id="_x0000_i1650" type="#_x0000_t75" alt="LexisNexis®" style="width:147.75pt;height:30pt">
            <v:imagedata r:id="rId17" o:title=""/>
          </v:shape>
        </w:pict>
      </w:r>
      <w:r>
        <w:cr/>
      </w:r>
    </w:p>
    <w:p>
      <w:pPr>
        <w:pStyle w:val="Heading1171"/>
        <w:keepNext w:val="0"/>
        <w:spacing w:after="200" w:line="340" w:lineRule="atLeast"/>
        <w:ind w:left="0" w:right="0" w:firstLine="0"/>
        <w:jc w:val="center"/>
      </w:pPr>
      <w:hyperlink r:id="rId1539" w:history="1">
        <w:r>
          <w:rPr>
            <w:rFonts w:ascii="arial" w:eastAsia="arial" w:hAnsi="arial" w:cs="arial"/>
            <w:b/>
            <w:i/>
            <w:strike w:val="0"/>
            <w:color w:val="0077CC"/>
            <w:sz w:val="28"/>
            <w:u w:val="single"/>
            <w:vertAlign w:val="baseline"/>
          </w:rPr>
          <w:t xml:space="preserve">The Return of Partisanship </w:t>
        </w:r>
      </w:hyperlink>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2001 Saturday</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73"/>
        <w:keepNext w:val="0"/>
        <w:spacing w:after="0" w:line="240" w:lineRule="atLeast"/>
        <w:ind w:right="0"/>
        <w:jc w:val="both"/>
      </w:pPr>
      <w:bookmarkStart w:id="346" w:name="Bookmark_173"/>
      <w:bookmarkEnd w:id="346"/>
    </w:p>
    <w:p>
      <w:pPr>
        <w:pStyle w:val="Normal1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Editorial Desk; Pg. 22</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609 words</w:t>
      </w:r>
    </w:p>
    <w:p>
      <w:pPr>
        <w:pStyle w:val="Normal173"/>
        <w:keepNext/>
        <w:spacing w:before="240" w:after="0" w:line="340" w:lineRule="atLeast"/>
        <w:ind w:left="0" w:right="0" w:firstLine="0"/>
        <w:jc w:val="left"/>
      </w:pPr>
      <w:bookmarkStart w:id="347" w:name="Body_171"/>
      <w:bookmarkEnd w:id="347"/>
      <w:r>
        <w:rPr>
          <w:rFonts w:ascii="arial" w:eastAsia="arial" w:hAnsi="arial" w:cs="arial"/>
          <w:b/>
          <w:i w:val="0"/>
          <w:strike w:val="0"/>
          <w:noProof w:val="0"/>
          <w:color w:val="000000"/>
          <w:position w:val="0"/>
          <w:sz w:val="28"/>
          <w:u w:val="none"/>
          <w:vertAlign w:val="baseline"/>
        </w:rPr>
        <w:t>Body</w:t>
      </w:r>
    </w:p>
    <w:p>
      <w:pPr>
        <w:pStyle w:val="Normal173"/>
        <w:spacing w:line="60" w:lineRule="exact"/>
      </w:pPr>
      <w:r>
        <w:pict>
          <v:line id="_x0000_s1651" style="position:absolute;z-index:252120064" from="0,2pt" to="512pt,2pt" strokecolor="#009ddb" strokeweight="2pt">
            <v:stroke linestyle="single"/>
            <w10:wrap type="topAndBottom"/>
          </v:line>
        </w:pict>
      </w:r>
    </w:p>
    <w:p>
      <w:pPr>
        <w:pStyle w:val="Normal173"/>
      </w:pP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brief era of cooperation on the economy, fraying around the edges for days, all but fell apart in Washington yesterday. Almost as soon as President Bush finished hugging the high ground Thursday night in his news conference, House Republicans on the Ways and Means Committee spent all day Friday ramming through a $100 billion tax-cut package filled with bonuses for corporations, wealthy Americans and others least in need of help. Republicans waited until 10:30 p.m. the night before to spring the bill on Democrats, reverting to the poisonous old practices of steamrolling legislation through and, this time, exploiting a tragic national emergency in the process.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Bush is not without some responsibility for ruining the bipartisan atmosphere. On Thursday he stunned Democrats by saying that energy legislation should be part of an immediate economic stimulus package. It was an invitation to exploit the economic crisis to ram through drilling in the Alaskan wilderness and tax breaks for big energy companies.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have not been immune to partisan skirmishing, especially in trying to add pork-barrel spending to their own proposals for economic stimulus. But the Republicans on the Ways and Means Committee have recently done the most to betray the agreement operating since Sept. 11 that effectively said that no one would try to piggyback pet ideological measures on top of legislation to carry out the country's most urgent priorities.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a week ago, Republicans in Congress were following the lead of both Mr. Bush and House Speaker Dennis Hastert in preaching cooperation. Mr. Hastert counseled party faithful in the House to wait and hammer out a stimulus package with Democrats, who favor spending over tax cuts and favor tax cuts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rather than the wealthy. Conservatives like Representatives Tom DeLay and Dick Armey of Texas have gone along, but grumpily. Behind the scenes they have been begging the White House to let Mr. Bush show what they believe to be his true colors as a tax-cutting conservative.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took a first step toward complying a week ago, saying that he too favored a barrage of tax cuts as the main way to stimulate the economy from now on. His remarks had the immediate effect of undercutting Mr. Hastert's attempts to get his hard-right colleagues to hold off on a tax-cut package. As a result, tax-cut ideologues worked all day yesterday, in the shadow of anthrax scares at home and warfare in Afghanistan, to get as much of their agenda as possible approved by the Ways and Means Committee and sent to the House for a vote next week. Republicans may be counting on Mr. Bush's overwhelming popularity to compel wavering lawmakers to go along with what they know is an unsound economic approach. It is up to the Democrats and moderate Republicans to insist that any tax cut finally enacted meet the test of actually helping the economy and providing the most aid to those most vulnerable to hard times.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Bush will also be making a major mistake if he joins with his party's ideologues to try to take advantage of the war and push through an energy package that was crafted by energy lobbyists meeting in secret with Vice President Dick Cheney earlier this year. Pushing that sort of measure now is an invitation to filibusters and other disruptive tactics by opponents, exactly the wrong note to strike when everyone is trying to preserve national unity in the face of terrorist threats. Mr. Bush may be feeling the heat from his conservative colleagues. But if he cheapens the trust that he has won because of his handling of the war, he may find it hard to win back. </w:t>
      </w:r>
    </w:p>
    <w:p>
      <w:pPr>
        <w:pStyle w:val="Normal173"/>
        <w:keepNext w:val="0"/>
        <w:spacing w:before="240" w:after="0" w:line="260" w:lineRule="atLeast"/>
        <w:ind w:left="0" w:right="0" w:firstLine="0"/>
        <w:jc w:val="left"/>
      </w:pPr>
      <w:r>
        <w:br/>
      </w:r>
      <w:hyperlink r:id="rId1540" w:history="1">
        <w:r>
          <w:rPr>
            <w:rFonts w:ascii="arial" w:eastAsia="arial" w:hAnsi="arial" w:cs="arial"/>
            <w:b w:val="0"/>
            <w:i/>
            <w:strike w:val="0"/>
            <w:color w:val="0077CC"/>
            <w:sz w:val="20"/>
            <w:u w:val="single"/>
            <w:vertAlign w:val="baseline"/>
          </w:rPr>
          <w:t>http://www.nytimes.com</w:t>
        </w:r>
      </w:hyperlink>
    </w:p>
    <w:p>
      <w:pPr>
        <w:pStyle w:val="Normal1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2001</w:t>
      </w:r>
    </w:p>
    <w:p>
      <w:pPr>
        <w:pStyle w:val="Normal173"/>
      </w:pPr>
    </w:p>
    <w:p>
      <w:pPr>
        <w:pStyle w:val="Normal173"/>
        <w:ind w:left="200"/>
        <w:sectPr>
          <w:type w:val="continuous"/>
          <w:pgMar w:top="840" w:right="1000" w:bottom="840" w:left="1000" w:header="400" w:footer="400"/>
          <w:pgNumType w:fmt="decimal"/>
          <w:cols w:space="720"/>
        </w:sectPr>
      </w:pPr>
      <w:r>
        <w:br/>
      </w:r>
      <w:r>
        <w:pict>
          <v:line id="_x0000_s1652" style="position:absolute;z-index:252121088" from="0,10pt" to="512pt,10pt" strokecolor="black" strokeweight="1pt">
            <v:stroke linestyle="single"/>
          </v:line>
        </w:pict>
      </w:r>
      <w:r>
        <w:rPr>
          <w:rFonts w:ascii="arial" w:eastAsia="arial" w:hAnsi="arial" w:cs="arial"/>
          <w:b/>
          <w:color w:val="767676"/>
          <w:sz w:val="16"/>
        </w:rPr>
        <w:t>End of Document</w:t>
      </w:r>
    </w:p>
    <w:p>
      <w:pPr>
        <w:pStyle w:val="Normal174"/>
        <w:sectPr>
          <w:headerReference w:type="even" r:id="rId1541"/>
          <w:headerReference w:type="default" r:id="rId1542"/>
          <w:footerReference w:type="even" r:id="rId1543"/>
          <w:footerReference w:type="default" r:id="rId1544"/>
          <w:headerReference w:type="first" r:id="rId1545"/>
          <w:footerReference w:type="first" r:id="rId1546"/>
          <w:pgSz w:w="12240" w:h="15840"/>
          <w:pgMar w:top="840" w:right="1000" w:bottom="840" w:left="1000" w:header="400" w:footer="400"/>
          <w:pgNumType w:fmt="decimal"/>
          <w:cols w:space="720"/>
          <w:titlePg w:val="0"/>
        </w:sectPr>
      </w:pPr>
    </w:p>
    <w:p>
      <w:pPr>
        <w:pStyle w:val="Normal174"/>
      </w:pPr>
    </w:p>
    <w:p>
      <w:pPr>
        <w:pStyle w:val="Normal174"/>
      </w:pPr>
      <w:r>
        <w:pict>
          <v:shape id="_x0000_i1653" type="#_x0000_t75" alt="LexisNexis®" style="width:147.75pt;height:30pt">
            <v:imagedata r:id="rId17" o:title=""/>
          </v:shape>
        </w:pict>
      </w:r>
      <w:r>
        <w:cr/>
      </w:r>
    </w:p>
    <w:p>
      <w:pPr>
        <w:pStyle w:val="Heading1172"/>
        <w:keepNext w:val="0"/>
        <w:spacing w:after="200" w:line="340" w:lineRule="atLeast"/>
        <w:ind w:left="0" w:right="0" w:firstLine="0"/>
        <w:jc w:val="center"/>
      </w:pPr>
      <w:hyperlink r:id="rId1547" w:history="1">
        <w:r>
          <w:rPr>
            <w:rFonts w:ascii="arial" w:eastAsia="arial" w:hAnsi="arial" w:cs="arial"/>
            <w:b/>
            <w:i/>
            <w:strike w:val="0"/>
            <w:color w:val="0077CC"/>
            <w:sz w:val="28"/>
            <w:u w:val="single"/>
            <w:vertAlign w:val="baseline"/>
          </w:rPr>
          <w:t>The Prodigal Son</w:t>
        </w:r>
      </w:hyperlink>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2015 Sunday</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74"/>
        <w:keepNext w:val="0"/>
        <w:spacing w:after="0" w:line="240" w:lineRule="atLeast"/>
        <w:ind w:right="0"/>
        <w:jc w:val="both"/>
      </w:pPr>
      <w:bookmarkStart w:id="348" w:name="Bookmark_174"/>
      <w:bookmarkEnd w:id="348"/>
    </w:p>
    <w:p>
      <w:pPr>
        <w:pStyle w:val="Normal1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M2; Column 0; T: Design Magazine; Pg. 202; BY DESIGN</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1258 words</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SADIE STEIN</w:t>
      </w:r>
    </w:p>
    <w:p>
      <w:pPr>
        <w:pStyle w:val="Normal174"/>
        <w:keepNext/>
        <w:spacing w:before="240" w:after="0" w:line="340" w:lineRule="atLeast"/>
        <w:ind w:left="0" w:right="0" w:firstLine="0"/>
        <w:jc w:val="left"/>
      </w:pPr>
      <w:bookmarkStart w:id="349" w:name="Body_172"/>
      <w:bookmarkEnd w:id="349"/>
      <w:r>
        <w:rPr>
          <w:rFonts w:ascii="arial" w:eastAsia="arial" w:hAnsi="arial" w:cs="arial"/>
          <w:b/>
          <w:i w:val="0"/>
          <w:strike w:val="0"/>
          <w:noProof w:val="0"/>
          <w:color w:val="000000"/>
          <w:position w:val="0"/>
          <w:sz w:val="28"/>
          <w:u w:val="none"/>
          <w:vertAlign w:val="baseline"/>
        </w:rPr>
        <w:t>Body</w:t>
      </w:r>
    </w:p>
    <w:p>
      <w:pPr>
        <w:pStyle w:val="Normal174"/>
        <w:spacing w:line="60" w:lineRule="exact"/>
      </w:pPr>
      <w:r>
        <w:pict>
          <v:line id="_x0000_s1654" style="position:absolute;z-index:252122112" from="0,2pt" to="512pt,2pt" strokecolor="#009ddb" strokeweight="2pt">
            <v:stroke linestyle="single"/>
            <w10:wrap type="topAndBottom"/>
          </v:line>
        </w:pict>
      </w:r>
    </w:p>
    <w:p>
      <w:pPr>
        <w:pStyle w:val="Normal174"/>
      </w:pP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prodigal son's return to Massachusetts conjures memories of the melancholic beauty that inspired the designer and shopkeeper as a child, and which informs his aesthetic to this day.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DERIAN is standing in front of a 19th-century tomb in the summer rain. We are just outside Boston, in the storied Mount Auburn Cemetery, not far from where he grew up. ''Some of my mother's relatives are in here,'' he says. Tall and elegant, Derian seems of a piece with his august surroundings: remote and a bit intimidating. But when he talks, he is warm and funny. At one point, a 71 bus, bound for Cambridge, passes by. ''That bus changed my life,'' he says wryly.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starting out as a designer and purveyor of objects and curiosities in the early '90s, Derian's name has been a byword for a slightly morbid, cosmopolitan luxury: a Pierre Bonnard painting viewed through the eyes of Edward Gorey. His three Aladdin's Cave stores, a row in Manhattan's East Village, are packed with hand-printed textiles, marble fruit sculptures and antique glass. The decoupage plates that Derian makes and sells take their inspiration from English botanical prints or yellowed love letters. A velvet sofa might have the classical lines of a Hepplewhite relic, but with proportions long enough to accommodate his tall frame. Derian has a healthy respect for both history and comfort.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reality, however, Derian's hometown is a far cry from the sepia-tinged world he has created.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upbringing in Watertown was surprisingly Technicolor -- Boy Scouts, a paper route, hide-and-seek -- but Derian is ambivalent about going home; his family was bewildered by his artistic interests and, like many sensitive kids, he came to realize how isolated his childhood was. He moved immediately after high school -- first to Boston, then to neighboring Cambridge, then to New York, where he has lived and worked ever since. And yet it's clear that Derian's early life influenced his idiosyncratic brand of creativity. As a young man, Derian immersed himself in painting and craft, activities that would later find expression in his shops, which feel like private hiding places filled with secret, hoarded objects.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Derian's mother's family is Scottish; his paternal grandparents were Armenian. His father's mother lived with the family until he was 10, ''but her past,'' he says, ''was always kind of a mystery.'' Derian's childhood was full of such secrets and intriguing characters: There was the funeral home on the corner run by redheaded sisters; the black-clad neighbor in perpetual mourning for her son; the boarders who lived upstairs. ''There was a Russian guy named Arthur who stayed in our attic for 40 years,'' Derian recalls, as we make our meandering way to the home where he was raised. ''When my grandmother was alive, they would play cards and do shots. He'd boil feta cheese until all the salt was gone, and walk around in his underwear saying, 'I am DEE-sgusted! They do what they want!' because there were six little kids, causing trouble. I think he might have been gay.''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Derian has a keen eye for detail, especially macabre quirks; he is also generous and kind. Near the Cambridge border, we stop at Star Market, a food store where his father was a manager for 40 years. Derian was the only one of his siblings not to work there, yet he has happy memories of playing in the empty aisles on Sundays, and credits his time there for having made him an excellent packer of car trunks.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rain breaks, we reach Dexter Avenue, a narrow Watertown street. ''My house looked very much like the one on the right -- they were twins,'' he says, pointing to the gingerbread-embellished neighbor of a more modern-looking dwelling. ''And then,'' he says, gesturing to his childhood home, ''my dad did basically everything he could to destroy it.'' He describes his father's 1970s refurbishment of the building -- lowering the ceilings, ripping out the molding, adding paneling everywhere -- with the tone of someone long resigned. ''Even as a 10-year-old, I was sort of upset. It seemed like he was taking really cool things and making them ugly.''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WATERTOWN CONTAINS one of the largest Armenian communities in America, and Derian's old neighborhood is still populated with cultural centers and shops specializing in phylo and borek. ''When I come back, it's for the Armenian food,'' he says as he enters Massis Bakery, where they sell salads, pilafs and lahmacun; this is comfort food for him. Derian is proud of these local specialties, which he serves at his annual Christmas party in New York. ''Martha Stewart was asking about these,'' he says, proffering dolmas. ''I told her, 'These are from my hometown!'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East Watertown, memories come back to him thick and fast: Here is the local diner where he and his brothers would eat on Fridays when his parents worked late; here is the hardware store possibly owned by an unknown, estranged cousin -- ''and that's the abandoned building we used to climb into; these are the projects, part of my paper route.''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Derian discovered acting during high school, and with it a sense of liberation. Although his manner is unassuming, it's easy to imagine him commanding a stage. He also fell in love with late-'70s Cambridge itself: the energy, the nonconformity, the range of people, the thick roast beef sandwiches at Formaggio Kitchen.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Working after school at a high-end boutique called Adam and Eve, Derian saved up for his first piece of expensive clothing: a wide-wale corduroy blazer by Egon von Fürstenberg. After a lifetime of hand-me-downs, it felt like the start of something. He found he liked retail. The teenage Derian was particularly impressed by a funky, eclectic shop on Harvard Square called Goods Razzle Dazzle. He remembers it as ''a sort of miracle -- it had everything, and was fun and exciting.'' He might be describing his own namesake shops.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his post-high-school years in Cambridge, Derian lived in 12 different apartments, and became part of an eclectic group of artists, a few of whom are still in his life today. He met many of them working at the New American restaurant 29 Newbury, which he calls ''the college I never went to.'' Around the same time, he began pursuing his design career. Derian became acquainted with Maria Church and Apple Parish Bartlett and started working part-time in their Newbury Street design shop, La Ruche, eventually selling his own creations -- frames embellished with buttons and other found objects, and later, his now-signature decoupage -- to their customers. The rest, as they say, is history.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Earlier that day, while en route from Cambridge to Mount Auburn Cemetery, we had driven down Brattle Street, which is lined with historical estates. Derian had commented on its beauty. ''The most amazing architecture, all in one place,'' he said, admiring the stately homes, their gracious lawns. They looked, for lack of a better description, very John Derian. And when we walked through the cemetery -- whimsical and elegant, but a little scary -- it was easy to see how it had informed his aesthetic. (Today his New York apartment overlooks an old graveyard.) But he knows that he has been influenced by more than just the picturesque, that the struggle between normalcy and quirkiness has left its mark on the decoupage of his taste, too. ''People think kids need the country,'' he said. ''But kids can find cool, secret things anywhere.''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more complete version of the story than the one that appeared in print.         </w:t>
      </w:r>
    </w:p>
    <w:p>
      <w:pPr>
        <w:pStyle w:val="Normal174"/>
        <w:keepNext w:val="0"/>
        <w:spacing w:before="240" w:after="0" w:line="260" w:lineRule="atLeast"/>
        <w:ind w:left="0" w:right="0" w:firstLine="0"/>
        <w:jc w:val="left"/>
      </w:pPr>
      <w:r>
        <w:br/>
      </w:r>
      <w:hyperlink r:id="rId1548" w:history="1">
        <w:r>
          <w:rPr>
            <w:rFonts w:ascii="arial" w:eastAsia="arial" w:hAnsi="arial" w:cs="arial"/>
            <w:b w:val="0"/>
            <w:i/>
            <w:strike w:val="0"/>
            <w:color w:val="0077CC"/>
            <w:sz w:val="20"/>
            <w:u w:val="single"/>
            <w:vertAlign w:val="baseline"/>
          </w:rPr>
          <w:t>http://www.nytimes.com/2015/09/25/t-magazine/designer-john-derian-watertown-home.html</w:t>
        </w:r>
      </w:hyperlink>
    </w:p>
    <w:p>
      <w:pPr>
        <w:pStyle w:val="Normal1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4"/>
        <w:spacing w:line="60" w:lineRule="exact"/>
      </w:pPr>
      <w:r>
        <w:pict>
          <v:line id="_x0000_s1655" style="position:absolute;z-index:252123136" from="0,2pt" to="512pt,2pt" strokecolor="#009ddb" strokeweight="2pt">
            <v:stroke linestyle="single"/>
            <w10:wrap type="topAndBottom"/>
          </v:line>
        </w:pict>
      </w:r>
    </w:p>
    <w:p>
      <w:pPr>
        <w:pStyle w:val="Normal1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OLD STOMPING GROUNDS: Clockwise from left: John Derian at Deluxe Town Diner in Watertown, where he and his brothers would eat when their parents worked late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Algiers in Cambridge, a coffee shop his group of theater friends used to frequent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Derian worked at the Brattle Theatre, the city's only single-screen art house.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THINGS CHANGE: Clockwise from left: the Garage, a shopping complex and the former home of Formaggio Kitchen, where Derian would order the roast beef sandwich with ''two inches of Boursin''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Armenian delicacies from Massis Bakery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exterior of the market, now Watertown's main draw for the designer</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window display of his favorite flower store, Cass the Florist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Derian New England, the designer's Provincetown, Mass., outpost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assorted crockery from the shop.</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LIFE LESS ORDINARY: Clockwise from left: the entrance to a now-abandoned Watertown library, where Derian spent much of his time studying as a boy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Derian and his friends used to ditch church to play tag in Mount Auburn Cemetery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decoupage plates he makes and sells at one of his three shops in the East Village. (PHOTOGRAPHS BY ELIZABETH CLARK LIBERT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WATSON)       </w:t>
      </w:r>
    </w:p>
    <w:p>
      <w:pPr>
        <w:pStyle w:val="Normal1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2015</w:t>
      </w:r>
    </w:p>
    <w:p>
      <w:pPr>
        <w:pStyle w:val="Normal174"/>
      </w:pPr>
    </w:p>
    <w:p>
      <w:pPr>
        <w:pStyle w:val="Normal174"/>
        <w:ind w:left="200"/>
        <w:sectPr>
          <w:type w:val="continuous"/>
          <w:pgMar w:top="840" w:right="1000" w:bottom="840" w:left="1000" w:header="400" w:footer="400"/>
          <w:pgNumType w:fmt="decimal"/>
          <w:cols w:space="720"/>
        </w:sectPr>
      </w:pPr>
      <w:r>
        <w:br/>
      </w:r>
      <w:r>
        <w:pict>
          <v:line id="_x0000_s1656" style="position:absolute;z-index:252124160" from="0,10pt" to="512pt,10pt" strokecolor="black" strokeweight="1pt">
            <v:stroke linestyle="single"/>
          </v:line>
        </w:pict>
      </w:r>
      <w:r>
        <w:rPr>
          <w:rFonts w:ascii="arial" w:eastAsia="arial" w:hAnsi="arial" w:cs="arial"/>
          <w:b/>
          <w:color w:val="767676"/>
          <w:sz w:val="16"/>
        </w:rPr>
        <w:t>End of Document</w:t>
      </w:r>
    </w:p>
    <w:p>
      <w:pPr>
        <w:pStyle w:val="Normal175"/>
        <w:sectPr>
          <w:headerReference w:type="even" r:id="rId1549"/>
          <w:headerReference w:type="default" r:id="rId1550"/>
          <w:footerReference w:type="even" r:id="rId1551"/>
          <w:footerReference w:type="default" r:id="rId1552"/>
          <w:headerReference w:type="first" r:id="rId1553"/>
          <w:footerReference w:type="first" r:id="rId1554"/>
          <w:pgSz w:w="12240" w:h="15840"/>
          <w:pgMar w:top="840" w:right="1000" w:bottom="840" w:left="1000" w:header="400" w:footer="400"/>
          <w:pgNumType w:fmt="decimal"/>
          <w:cols w:space="720"/>
          <w:titlePg w:val="0"/>
        </w:sectPr>
      </w:pPr>
    </w:p>
    <w:p>
      <w:pPr>
        <w:pStyle w:val="Normal175"/>
      </w:pPr>
    </w:p>
    <w:p>
      <w:pPr>
        <w:pStyle w:val="Normal175"/>
      </w:pPr>
      <w:r>
        <w:pict>
          <v:shape id="_x0000_i1657" type="#_x0000_t75" alt="LexisNexis®" style="width:147.75pt;height:30pt">
            <v:imagedata r:id="rId17" o:title=""/>
          </v:shape>
        </w:pict>
      </w:r>
      <w:r>
        <w:cr/>
      </w:r>
    </w:p>
    <w:p>
      <w:pPr>
        <w:pStyle w:val="Heading1173"/>
        <w:keepNext w:val="0"/>
        <w:spacing w:after="200" w:line="340" w:lineRule="atLeast"/>
        <w:ind w:left="0" w:right="0" w:firstLine="0"/>
        <w:jc w:val="center"/>
      </w:pPr>
      <w:hyperlink r:id="rId1555" w:history="1">
        <w:r>
          <w:rPr>
            <w:rFonts w:ascii="arial" w:eastAsia="arial" w:hAnsi="arial" w:cs="arial"/>
            <w:b/>
            <w:i/>
            <w:strike w:val="0"/>
            <w:color w:val="0077CC"/>
            <w:sz w:val="28"/>
            <w:u w:val="single"/>
            <w:vertAlign w:val="baseline"/>
          </w:rPr>
          <w:t>FOR FRANCE'S ELITE FRATERNITY, A MODICUM OF EGALITE</w:t>
        </w:r>
      </w:hyperlink>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1982, Friday, Late City Final Edition</w:t>
      </w:r>
    </w:p>
    <w:p>
      <w:pPr>
        <w:pStyle w:val="Normal175"/>
        <w:keepNext w:val="0"/>
        <w:spacing w:after="0" w:line="240" w:lineRule="atLeast"/>
        <w:ind w:right="0"/>
        <w:jc w:val="both"/>
      </w:pPr>
      <w:bookmarkStart w:id="350" w:name="Bookmark_175"/>
      <w:bookmarkEnd w:id="350"/>
    </w:p>
    <w:p>
      <w:pPr>
        <w:pStyle w:val="Normal1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1982 The New York Times Company</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2, Column 3; Foreign Desk</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1101 words</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VINOCUR, Special to the New York Times</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PARIS, Nov. 18</w:t>
      </w:r>
    </w:p>
    <w:p>
      <w:pPr>
        <w:pStyle w:val="Normal175"/>
        <w:keepNext/>
        <w:spacing w:before="240" w:after="0" w:line="340" w:lineRule="atLeast"/>
        <w:ind w:left="0" w:right="0" w:firstLine="0"/>
        <w:jc w:val="left"/>
      </w:pPr>
      <w:bookmarkStart w:id="351" w:name="Body_173"/>
      <w:bookmarkEnd w:id="351"/>
      <w:r>
        <w:rPr>
          <w:rFonts w:ascii="arial" w:eastAsia="arial" w:hAnsi="arial" w:cs="arial"/>
          <w:b/>
          <w:i w:val="0"/>
          <w:strike w:val="0"/>
          <w:noProof w:val="0"/>
          <w:color w:val="000000"/>
          <w:position w:val="0"/>
          <w:sz w:val="28"/>
          <w:u w:val="none"/>
          <w:vertAlign w:val="baseline"/>
        </w:rPr>
        <w:t>Body</w:t>
      </w:r>
    </w:p>
    <w:p>
      <w:pPr>
        <w:pStyle w:val="Normal175"/>
        <w:spacing w:line="60" w:lineRule="exact"/>
      </w:pPr>
      <w:r>
        <w:pict>
          <v:line id="_x0000_s1658" style="position:absolute;z-index:252125184" from="0,2pt" to="512pt,2pt" strokecolor="#009ddb" strokeweight="2pt">
            <v:stroke linestyle="single"/>
            <w10:wrap type="topAndBottom"/>
          </v:line>
        </w:pict>
      </w:r>
    </w:p>
    <w:p>
      <w:pPr>
        <w:pStyle w:val="Normal175"/>
      </w:pP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Socialist France is moving these days to reform the institution that traditionally molds the national governing elite. It is a painful process because many of President Francois Mitterrand's most important aides have diplomas from the school for power - and some of the attitudes and style that marked politics here from Charles de Gaulle through Valery Giscard d'Estaing.</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discomfort surrounding the undertaking is real. At a recent meeting, it took the Cabinet five minutes to discuss the structural causes of French inflation. At the same session, the so-called democratization of the Ecole Nationale d'Administration, the traditional shaper of the country's ruling class, was debated for an hour and a quarter. In the end, its entrance requirements will probably change a little, and the school will have a new director, but his task, in the words of a presidential aide, will be ''not to break that beautiful machine.''</w:t>
      </w:r>
    </w:p>
    <w:p>
      <w:pPr>
        <w:pStyle w:val="Normal175"/>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PARIS, Nov. 18 - Socialist France is moving these days to reform the institution that traditionally molds the national governing elite.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is so uncomfortable because it deals directly with what kind of men run things here. Apart from the familiar sound of much of their foreign policy discourse, all the evidence -table after sociological table concerning the origins of the leading government functionaries and advisers - is that they are exactly the same type of people in terms of social class and education that managed France from the late 1950's. Their dilemma is that they are committed to changing traditional structures that instinctively command their loyalties.</w:t>
      </w:r>
    </w:p>
    <w:p>
      <w:pPr>
        <w:pStyle w:val="Normal1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'Grave Situation' for the Left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French political scientist, Ezra Suleiman, isolated the problem two years before Mr. Mitterrand was elected. Once it takes power, he wrote, ''the left will be confronted with a grave situation: on one hand, its promises concerning equality require it to radically transform elitist structures; on the other hand, it could be forced to sacrifice its promises, or make some serious compromises, to maintain a certain continuity.''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continuity is certainly there. Taking as a guideline diplomas from the administration school, denounced for more than a decade by Socialists and Communists as the creator of a caste of bourgeois mandarins, the Mitterrand entourage has very much the mark of what the campaign literature described as despised.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Minister Claude Cheysson, Foreign Trade Minister Michel Jobert, Planning Minister Michel Rocard, and Research and Industry Minister Jean-Pierre Chevenement are all ''enarchs,'' or old boys, from the school, usually refered to as the E.N.A. So are the advisers at Elysee Palace in closest daily contact with Mr. Mitterrand: Jacques Attali, his special counselor, Jean-Louis Bianco, his chief of staff, and Hubert Vedrine, counselor for international affairs.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study of the backgrounds of the Government's chief advisers and department heads, published last month just as the National Assembly was approving changes at the E.N.A. that will open it to a few trade unionists and locally elected officials, showed how little they have to do with the traditional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even middle-class roots of the French left. Generally friendly to the Government, the book ''L'Elite Rose: Qui Gouverne?'' by Monique Dagnaud and Dominique Mehl found that ''in truth, the social profile of the pink elite is identical to that of a classical leadership elite.''</w:t>
      </w:r>
    </w:p>
    <w:p>
      <w:pPr>
        <w:pStyle w:val="Normal1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Prefabricated Elite'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left-wing Cabinet ministers recruited their aides in a prefabricated elite, either in administration or politics, that was already in a position through its diplomas and social network to come to power,'' the book said. ''Even more surprising is that the 'enarchs' who are backing up the left's Cabinet ministers come from a background that is more advantaged than that of all of the 'enarchs' on ministerial staffs from 1947 to 1969.''</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Founded just after the war, the school provided the state with a corps of extremely competent, executive-level civil servants, the true administrators of French life. Valery Giscard d'Estaing and Jacques Chirac, the Mayor of Paris, were among its early graduates, and the school became the equal in prestige of the grandest of the other so-called grandes ecoles, the Ecole Polytechnique, which produces engineers, and the Ecole Normale Superieure, which turns out professors. About 80 percent of the students at the E.N.A. - about one out of 10 applicants pass the competitive entrance exam - are described as coming from ''very privileged milieus'' and some 4 percent from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backgrounds.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Mitterrand's thinking about France and its elites, according to a friend, was that the country had to be opened up to people whose politics or trade union background had kept them out of the currents of power. At the same time, France should become a place where no one felt that their life was closed at 18 years old, that there was a chance, as the friend said, ''to get smart and good later.'' In the glowing Socialism of his mind, Mr. Mitterrand wants ''35-year-old generals and a whole new line of young and terrific industrial managers.''</w:t>
      </w:r>
    </w:p>
    <w:p>
      <w:pPr>
        <w:pStyle w:val="Normal1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'Cut-Rate Enarchs'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less easy to acknowledge for the Government is that the difference between the changes at the E.N.A. and the nationalizations and free-spending economic policies of the Socialists' first year in power is in the caution, the desire to hold relatively close to the center that has come with 18 months experience, all short on miracles. In the case of the administration school, the caution is compounded by the Socialist elite's own deep relations to it.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all the details are not worked out, the school changes basically open up its admission boards to a wider spectrum of judges, including trade union people, and set aside a number of places, probably one out of nine, for candidates who have served as locally elected officials or trade union officials.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an old boy's count, this meant about 15 ''cut-rate enarchs'' a year, which he said ''is not such a bad number if you consider that the Communists and some left-wing Socialists used to go on about shutting the place down.''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get through will either blend in or be marked down as 'cut-rate' people. My guess is that most will be seduced.'' A few days after announcing the changes, the Government took further steps that seemed aimed at insuring the elite that only a little egalitarianism was at hand. It named as director Simon Nora, an ''enarch'' himself and so much the opposite of all that is radical that he once served as a leading adviser to Mr. Chirac.</w:t>
      </w:r>
    </w:p>
    <w:p>
      <w:pPr>
        <w:pStyle w:val="Normal1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5"/>
        <w:spacing w:line="60" w:lineRule="exact"/>
      </w:pPr>
      <w:r>
        <w:pict>
          <v:line id="_x0000_s1659" style="position:absolute;z-index:252126208" from="0,2pt" to="512pt,2pt" strokecolor="#009ddb" strokeweight="2pt">
            <v:stroke linestyle="single"/>
            <w10:wrap type="topAndBottom"/>
          </v:line>
        </w:pict>
      </w:r>
    </w:p>
    <w:p>
      <w:pPr>
        <w:pStyle w:val="Normal1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photo of The Ecole Nationale d'Administration in Paris</w:t>
      </w:r>
    </w:p>
    <w:p>
      <w:pPr>
        <w:pStyle w:val="Normal175"/>
      </w:pPr>
    </w:p>
    <w:p>
      <w:pPr>
        <w:pStyle w:val="Normal175"/>
        <w:ind w:left="200"/>
        <w:sectPr>
          <w:type w:val="continuous"/>
          <w:pgMar w:top="840" w:right="1000" w:bottom="840" w:left="1000" w:header="400" w:footer="400"/>
          <w:pgNumType w:fmt="decimal"/>
          <w:cols w:space="720"/>
        </w:sectPr>
      </w:pPr>
      <w:r>
        <w:br/>
      </w:r>
      <w:r>
        <w:pict>
          <v:line id="_x0000_s1660" style="position:absolute;z-index:252127232" from="0,10pt" to="512pt,10pt" strokecolor="black" strokeweight="1pt">
            <v:stroke linestyle="single"/>
          </v:line>
        </w:pict>
      </w:r>
      <w:r>
        <w:rPr>
          <w:rFonts w:ascii="arial" w:eastAsia="arial" w:hAnsi="arial" w:cs="arial"/>
          <w:b/>
          <w:color w:val="767676"/>
          <w:sz w:val="16"/>
        </w:rPr>
        <w:t>End of Document</w:t>
      </w:r>
    </w:p>
    <w:p>
      <w:pPr>
        <w:pStyle w:val="Normal176"/>
        <w:sectPr>
          <w:headerReference w:type="even" r:id="rId1556"/>
          <w:headerReference w:type="default" r:id="rId1557"/>
          <w:footerReference w:type="even" r:id="rId1558"/>
          <w:footerReference w:type="default" r:id="rId1559"/>
          <w:headerReference w:type="first" r:id="rId1560"/>
          <w:footerReference w:type="first" r:id="rId1561"/>
          <w:pgSz w:w="12240" w:h="15840"/>
          <w:pgMar w:top="840" w:right="1000" w:bottom="840" w:left="1000" w:header="400" w:footer="400"/>
          <w:pgNumType w:fmt="decimal"/>
          <w:cols w:space="720"/>
          <w:titlePg w:val="0"/>
        </w:sectPr>
      </w:pPr>
    </w:p>
    <w:p>
      <w:pPr>
        <w:pStyle w:val="Normal176"/>
      </w:pPr>
    </w:p>
    <w:p>
      <w:pPr>
        <w:pStyle w:val="Normal176"/>
      </w:pPr>
      <w:r>
        <w:pict>
          <v:shape id="_x0000_i1661" type="#_x0000_t75" alt="LexisNexis®" style="width:147.75pt;height:30pt">
            <v:imagedata r:id="rId17" o:title=""/>
          </v:shape>
        </w:pict>
      </w:r>
      <w:r>
        <w:cr/>
      </w:r>
    </w:p>
    <w:p>
      <w:pPr>
        <w:pStyle w:val="Heading1174"/>
        <w:keepNext w:val="0"/>
        <w:spacing w:after="200" w:line="340" w:lineRule="atLeast"/>
        <w:ind w:left="0" w:right="0" w:firstLine="0"/>
        <w:jc w:val="center"/>
      </w:pPr>
      <w:hyperlink r:id="rId1562" w:history="1">
        <w:r>
          <w:rPr>
            <w:rFonts w:ascii="arial" w:eastAsia="arial" w:hAnsi="arial" w:cs="arial"/>
            <w:b/>
            <w:i/>
            <w:strike w:val="0"/>
            <w:color w:val="0077CC"/>
            <w:sz w:val="28"/>
            <w:u w:val="single"/>
            <w:vertAlign w:val="baseline"/>
          </w:rPr>
          <w:t>Prepping for 2016, a Gathering of Republicans in Iowa Leans Hard to the Right</w:t>
        </w:r>
      </w:hyperlink>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2015 Sunday</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76"/>
        <w:keepNext w:val="0"/>
        <w:spacing w:after="0" w:line="240" w:lineRule="atLeast"/>
        <w:ind w:right="0"/>
        <w:jc w:val="both"/>
      </w:pPr>
      <w:bookmarkStart w:id="352" w:name="Bookmark_176"/>
      <w:bookmarkEnd w:id="352"/>
    </w:p>
    <w:p>
      <w:pPr>
        <w:pStyle w:val="Normal1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18</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1276 words</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ASHLEY PARKER and TRIP GABRIEL</w:t>
      </w:r>
    </w:p>
    <w:p>
      <w:pPr>
        <w:pStyle w:val="Normal176"/>
        <w:keepNext/>
        <w:spacing w:before="240" w:after="0" w:line="340" w:lineRule="atLeast"/>
        <w:ind w:left="0" w:right="0" w:firstLine="0"/>
        <w:jc w:val="left"/>
      </w:pPr>
      <w:bookmarkStart w:id="353" w:name="Body_174"/>
      <w:bookmarkEnd w:id="353"/>
      <w:r>
        <w:rPr>
          <w:rFonts w:ascii="arial" w:eastAsia="arial" w:hAnsi="arial" w:cs="arial"/>
          <w:b/>
          <w:i w:val="0"/>
          <w:strike w:val="0"/>
          <w:noProof w:val="0"/>
          <w:color w:val="000000"/>
          <w:position w:val="0"/>
          <w:sz w:val="28"/>
          <w:u w:val="none"/>
          <w:vertAlign w:val="baseline"/>
        </w:rPr>
        <w:t>Body</w:t>
      </w:r>
    </w:p>
    <w:p>
      <w:pPr>
        <w:pStyle w:val="Normal176"/>
        <w:spacing w:line="60" w:lineRule="exact"/>
      </w:pPr>
      <w:r>
        <w:pict>
          <v:line id="_x0000_s1662" style="position:absolute;z-index:252128256" from="0,2pt" to="512pt,2pt" strokecolor="#009ddb" strokeweight="2pt">
            <v:stroke linestyle="single"/>
            <w10:wrap type="topAndBottom"/>
          </v:line>
        </w:pict>
      </w:r>
    </w:p>
    <w:p>
      <w:pPr>
        <w:pStyle w:val="Normal176"/>
      </w:pP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 MOINES --  A crowded field of potential Republican presidential candidates scrapped for the hearts of the party's conservative base here Saturday, implicitly rejecting the more moderate wing favored by big donors and trying to fire up the kind of grass-roots supporters who will play a critical role in the nominating process.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daylong forum, billed as an informal kickoff to the 2016 campaign, was attended by about 1,200 people, many of whom ardently oppose the centrist views that tend to prevail in a general election.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speakers, some of them experienced presidential campaigners, came to test and tweak their messages, to seek second chances and to introduce themselves to voters whose passion for conservative causes makes them more likely to attend a caucus and launch a candidate out of a field of contenders.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likely candidates who did not attend, Jeb Bush and Mitt Romney, were criticized by several who did -- mostly in veiled swipes, rather than by name -- over the Common Core educational standards and immigration reform, which Mr. Bush in particular supports.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Ted Cruz of Texas, a Tea Party hero, challenged attendees to demand that Republican leaders prove their conservative bona fides. ''In a Republican primary, every candidate is going to say, 'I'm the most conservative guy who ever lived,' '' he said. ''You know what? Talk is cheap.''</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Rising to his own challenge, Mr. Cruz called for ''the locusts'' of the Environmental Protection Agency to be stifled and for padlocking the Internal Revenue Service, then redeploying its agents to secure the Southern border.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said you opposed the president's unconstitutional executive amnesty, show me where you stood up and fought,'' he said of President Obama's executive actions on immigration. ''If you said you oppose Common Core, show me where you stood up and fought.''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Gov. Chris Christie of New Jersey, the lone moderate to speak, cautioned against requiring a candidate to pass conservative litmus tests. ''If that's the standard we hold each other to, as a party we will never win another national election,'' he said.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Christie addressed head-on the criticism that he was, as he summarized, ''too blunt, too direct, too loud and too New Jersey for Iowa.''</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here today because our conservative values work not only in Iowa,'' he said, emphasizing that he had visited the state 11 times in the past five years. ''I'm living proof that worked for me in New Jersey.''</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 Scott Walker of Wisconsin gave an energetic speech, strolling the stage with his sleeves rolled up and flattering the audience like a practiced caucus contender. He acknowledged a ''woman in Waterloo'' who had donated three times to his campaign, and thanked Iowans for their prayers during ''the dark days'' when he and his family received threats in his showdown with public employees' unions.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Walker offered a preview of a national campaign built on his record of defying teachers' unions, as well as tens of thousands of protesters. ''The Occupy movement started in Madison, Wisconsin, four years ago and then went to Wall Street,'' he said. ''So my apologies for that.''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candidates advanced a concern about income inequality that is percolating within the party, discussing wage stagnation, an issue that has largely belonged to Democrats. Mr. Christie spoke of the anxiety of the middle class. He said that any Republican coalition needed to include the ''proud yet underserved and underrepresented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this country.''</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rich are doing just fine,'' Mr. Christie said.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Rick Santorum, the winner in the 2012 Iowa caucus, noted that for years Republicans had extolled entrepreneurs and business owners, adding that it made more sense politically to ''be the party of the worker.''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percentage of American workers own their own businesses?'' he asked. ''Less than 10.''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Gov. Mike Huckabee of Arkansas, who won the 2008 caucus here, stressed that the falling unemployment rate did not represent an economic recovery for many people. ''A lot of people who used to have one good-paying job with benefits now have to work two jobs,'' he said.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speaker after speaker tossed juicy rhetorical tidbits to an appreciative crowd, the gathering emphasized the challenges that the party's less conservative candidates could face in right-leaning states with early caucuses and primaries, like Iowa and South Carolina.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Bush, speaking on Friday in San Francisco, stated a position that puts him at odds with a co-host of the forum, Representative Steve King of Iowa, an avid opponent of an immigration overhaul. ''We need to find a path to legalized status for those who have come here and have languished in the shadows,'' Mr. Bush said.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interview last week, Senator Jeff Flake, Republican of Arizona, called the attention lavished on Iowa ''an unfortunate part of our electoral calendar.'' Mr. Flake did not attend the forum. ''Too many Republicans have for too many years, for too many cycles, tried to appeal to a small group that does not help us in general elections,'' Mr. Flake said.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exception of Mr. Christie, who is still trying to gain traction in Iowa, the more moderate wing was largely unrepresented in the audience and on stage. Mr. Bush, the former governor of Florida, and Mr. Romney, the party's 2012 nominee, declined invitations to attend.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Gov. Rick Perry of Texas, whose 2012 presidential campaign foundered in Iowa partly because opponents portrayed him as soft on illegal immigration, struck a more militant stance Saturday. He recalled Mr. Obama's refusal to take a helicopter ride with him to the Rio Grande Valley last year to see unaccompanied minors crossing the border, a flow that Mr. Perry blamed on White House policies.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sake of the nation, we did not stand idle against this threat,'' he said. ''So here is what I say: If Washington refuses to secure the border, Texas will.''</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the forum, Mr. King spoke only briefly about immigration. But Democrats were quick to tie the Republicans here to Mr. King's record of unvarnished comments about unauthorized immigrants, most recently his reference to a guest of the president's at the State of the Union address as ''deportable.''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wannabe Republican leaders should be standing up to Steve King, not standing with him,'' said Representative Debbie Wasserman Schultz of Florida, the chairwoman of the Democratic National Committee. Ms. Schultz held a news conference near the site of the forum on Saturday morning.</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 notably few direct swipes at Hillary Rodham Clinton, considered by many to be the leading contender for the Democratic nomination. But Carly Fiorina, a former Silicon Valley chief executive who ran unsuccessfully for the United States Senate in California in 2010, said: ''Like Hillary Clinton, I too have traveled around the globe. But unlike her, I actually accomplished something.''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who perennially floats himself as a presidential contender, took pointed digs at two absent Republicans -- much to the crowd's delight.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can't be Mitt because Mitt ran and failed,'' Mr. Trump said. And to cheers, he said, ''The last thing we need is another Bush.''</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gathering, called the Iowa Freedom Summit and held at the Hoyt Sherman Place theater, represented a return of the full political roadshow to the state. The forum drew more than 100 out-of-state journalists and a long list of Republican figures. On Friday, Sarah Palin ran into Newt Gingrich; his wife, Callista; and Mr. King in a hotel lobby, where onlookers quickly mobbed them.</w:t>
      </w:r>
    </w:p>
    <w:p>
      <w:pPr>
        <w:pStyle w:val="Normal176"/>
        <w:keepNext w:val="0"/>
        <w:spacing w:before="240" w:after="0" w:line="260" w:lineRule="atLeast"/>
        <w:ind w:left="0" w:right="0" w:firstLine="0"/>
        <w:jc w:val="left"/>
      </w:pPr>
      <w:r>
        <w:br/>
      </w:r>
      <w:hyperlink r:id="rId1563" w:history="1">
        <w:r>
          <w:rPr>
            <w:rFonts w:ascii="arial" w:eastAsia="arial" w:hAnsi="arial" w:cs="arial"/>
            <w:b w:val="0"/>
            <w:i/>
            <w:strike w:val="0"/>
            <w:color w:val="0077CC"/>
            <w:sz w:val="20"/>
            <w:u w:val="single"/>
            <w:vertAlign w:val="baseline"/>
          </w:rPr>
          <w:t>http://www.nytimes.com/2015/01/25/us/republican-primary-process-unofficially-kicks-off.html</w:t>
        </w:r>
      </w:hyperlink>
    </w:p>
    <w:p>
      <w:pPr>
        <w:pStyle w:val="Normal1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6"/>
        <w:spacing w:line="60" w:lineRule="exact"/>
      </w:pPr>
      <w:r>
        <w:pict>
          <v:line id="_x0000_s1663" style="position:absolute;z-index:252129280" from="0,2pt" to="512pt,2pt" strokecolor="#009ddb" strokeweight="2pt">
            <v:stroke linestyle="single"/>
            <w10:wrap type="topAndBottom"/>
          </v:line>
        </w:pict>
      </w:r>
    </w:p>
    <w:p>
      <w:pPr>
        <w:pStyle w:val="Normal1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Gov. Chris Christie of New Jersey spoke on Saturday evening at the Iowa Freedom Summit. (PHOTOGRAPH BY JABIN BOTSFORD/THE NEW YORK TIMES)        </w:t>
      </w:r>
    </w:p>
    <w:p>
      <w:pPr>
        <w:pStyle w:val="Normal1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2015</w:t>
      </w:r>
    </w:p>
    <w:p>
      <w:pPr>
        <w:pStyle w:val="Normal176"/>
      </w:pPr>
    </w:p>
    <w:p>
      <w:pPr>
        <w:pStyle w:val="Normal176"/>
        <w:ind w:left="200"/>
        <w:sectPr>
          <w:type w:val="continuous"/>
          <w:pgMar w:top="840" w:right="1000" w:bottom="840" w:left="1000" w:header="400" w:footer="400"/>
          <w:pgNumType w:fmt="decimal"/>
          <w:cols w:space="720"/>
        </w:sectPr>
      </w:pPr>
      <w:r>
        <w:br/>
      </w:r>
      <w:r>
        <w:pict>
          <v:line id="_x0000_s1664" style="position:absolute;z-index:252130304" from="0,10pt" to="512pt,10pt" strokecolor="black" strokeweight="1pt">
            <v:stroke linestyle="single"/>
          </v:line>
        </w:pict>
      </w:r>
      <w:r>
        <w:rPr>
          <w:rFonts w:ascii="arial" w:eastAsia="arial" w:hAnsi="arial" w:cs="arial"/>
          <w:b/>
          <w:color w:val="767676"/>
          <w:sz w:val="16"/>
        </w:rPr>
        <w:t>End of Document</w:t>
      </w:r>
    </w:p>
    <w:p>
      <w:pPr>
        <w:pStyle w:val="Normal177"/>
        <w:sectPr>
          <w:headerReference w:type="even" r:id="rId1564"/>
          <w:headerReference w:type="default" r:id="rId1565"/>
          <w:footerReference w:type="even" r:id="rId1566"/>
          <w:footerReference w:type="default" r:id="rId1567"/>
          <w:headerReference w:type="first" r:id="rId1568"/>
          <w:footerReference w:type="first" r:id="rId1569"/>
          <w:pgSz w:w="12240" w:h="15840"/>
          <w:pgMar w:top="840" w:right="1000" w:bottom="840" w:left="1000" w:header="400" w:footer="400"/>
          <w:pgNumType w:fmt="decimal"/>
          <w:cols w:space="720"/>
          <w:titlePg w:val="0"/>
        </w:sectPr>
      </w:pPr>
    </w:p>
    <w:p>
      <w:pPr>
        <w:pStyle w:val="Normal177"/>
      </w:pPr>
    </w:p>
    <w:p>
      <w:pPr>
        <w:pStyle w:val="Normal177"/>
      </w:pPr>
      <w:r>
        <w:pict>
          <v:shape id="_x0000_i1665" type="#_x0000_t75" alt="LexisNexis®" style="width:147.75pt;height:30pt">
            <v:imagedata r:id="rId17" o:title=""/>
          </v:shape>
        </w:pict>
      </w:r>
      <w:r>
        <w:cr/>
      </w:r>
    </w:p>
    <w:p>
      <w:pPr>
        <w:pStyle w:val="Heading1175"/>
        <w:keepNext w:val="0"/>
        <w:spacing w:after="200" w:line="340" w:lineRule="atLeast"/>
        <w:ind w:left="0" w:right="0" w:firstLine="0"/>
        <w:jc w:val="center"/>
      </w:pPr>
      <w:hyperlink r:id="rId1570" w:history="1">
        <w:r>
          <w:rPr>
            <w:rFonts w:ascii="arial" w:eastAsia="arial" w:hAnsi="arial" w:cs="arial"/>
            <w:b/>
            <w:i/>
            <w:strike w:val="0"/>
            <w:color w:val="0077CC"/>
            <w:sz w:val="28"/>
            <w:u w:val="single"/>
            <w:vertAlign w:val="baseline"/>
          </w:rPr>
          <w:t>European Modernism, as Told by Americans</w:t>
        </w:r>
      </w:hyperlink>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2013 Sunday</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77"/>
        <w:keepNext w:val="0"/>
        <w:spacing w:after="0" w:line="240" w:lineRule="atLeast"/>
        <w:ind w:right="0"/>
        <w:jc w:val="both"/>
      </w:pPr>
      <w:bookmarkStart w:id="354" w:name="Bookmark_177"/>
      <w:bookmarkEnd w:id="354"/>
    </w:p>
    <w:p>
      <w:pPr>
        <w:pStyle w:val="Normal1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LI; Column 0; Metropolitan Desk; Pg. 9; ARTS | LONG ISLAND</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998 words</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MARTHA SCHWENDENER</w:t>
      </w:r>
    </w:p>
    <w:p>
      <w:pPr>
        <w:pStyle w:val="Normal177"/>
        <w:keepNext/>
        <w:spacing w:before="240" w:after="0" w:line="340" w:lineRule="atLeast"/>
        <w:ind w:left="0" w:right="0" w:firstLine="0"/>
        <w:jc w:val="left"/>
      </w:pPr>
      <w:bookmarkStart w:id="355" w:name="Body_175"/>
      <w:bookmarkEnd w:id="355"/>
      <w:r>
        <w:rPr>
          <w:rFonts w:ascii="arial" w:eastAsia="arial" w:hAnsi="arial" w:cs="arial"/>
          <w:b/>
          <w:i w:val="0"/>
          <w:strike w:val="0"/>
          <w:noProof w:val="0"/>
          <w:color w:val="000000"/>
          <w:position w:val="0"/>
          <w:sz w:val="28"/>
          <w:u w:val="none"/>
          <w:vertAlign w:val="baseline"/>
        </w:rPr>
        <w:t>Body</w:t>
      </w:r>
    </w:p>
    <w:p>
      <w:pPr>
        <w:pStyle w:val="Normal177"/>
        <w:spacing w:line="60" w:lineRule="exact"/>
      </w:pPr>
      <w:r>
        <w:pict>
          <v:line id="_x0000_s1666" style="position:absolute;z-index:252131328" from="0,2pt" to="512pt,2pt" strokecolor="#009ddb" strokeweight="2pt">
            <v:stroke linestyle="single"/>
            <w10:wrap type="topAndBottom"/>
          </v:line>
        </w:pict>
      </w:r>
    </w:p>
    <w:p>
      <w:pPr>
        <w:pStyle w:val="Normal177"/>
      </w:pP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hundred years ago next month, a group of progressive artists who opposed the ideas and exhibition practices of the National Academy of Design organized a show titled simply ''International Exhibition of Modern Art.'' Composed of more than 1,300 works of art, it became famous for introducing European modernism to the United States and is remembered by the name of its locale: the 69th Regiment Armory on Lexington Avenue in Manhattan. This winter, the Heckscher Museum of Art in Huntington has mounted a show commemorating the Armory Show's centennial.</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exhibition, ''Modernizing America: Artists of the Armory Show,'' has been culled from the Heckscher's own collection, which presents certain limitations. None of the works were actually shown or purchased at the 1913 Armory Show. And the artists who caused the greatest controversy -- Marcel Duchamp's Cubo-futurist painting ''Nude Descending a Staircase (No. 2)'' (1912) was arguably the biggest offender, inspiring satirical newspaper cartoons like ''Rude Descending a Staircase,'' set in the subway at rush hour -- are not here. Instead, the exhibition looks at the supporting cast: the artists who organized the show and made up the bulk of its exhibitors, since about two-thirds of the works in the show were by Americans.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these, Walt Kuhn and Arthur B. Davies were key figures. In 1911, Kuhn and Davies, along with the artists Jerome Myers, Elmer MacRae and Henry Fitch Taylor, formed the Association of American Painters and Sculptors, which would mount the Armory Show. In 1912 Kuhn traveled through Europe, securing loans from artists and dealers to represent Impressionism, Post-Impressionism and the newer strains of art like Fauvism and Cubism.</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Inspired by these developments, Kuhn tried out Fauvism and Cubism for himself. You can see this in his vibrant woodblock print ''Arts Ball'' (1919), advertising a dance sponsored by the Penguin Club, which included many artists. Also here is Kuhn's undated ''Dancing Figure,'' an angular wooden sculpture that served as the model for the dancing woman in ''Arts Ball.'' (Kuhn would later become an adviser to collectors like John Quinn and Lillie Bliss, a supporter of the Armory Show and later one of the founders of the Museum of Modern Art.)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Davies is represented by a simple, undated pencil and gouache on paper, ''Girl in a Hammock,'' and Myers by an undated painting titled ''Italian Procession'' that shows his affiliation with the Ashcan School of painting, with its somber colors and realist, immigrant subject matter. There are also two wonderful works by Myers's wife, Ethel Myers, who gave up painting after marrying Jerome so that he could use her studio space, and began making small sculptures. The bronze ''Flowered Gown'' and glazed ceramic ''Upper Corridor,'' both undated, show her satirizing fashionable early 20th-century women -- perhaps like those who would have attended the Armory Show.</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those by Myers, a number of other works here are by artists associated with the Ashcan School, an early-20th-century group of American urban realist painters. A work by John Sloan, ''Girl and Beggar'' (1910), observed from city life, was among five etchings that he exhibited in the Armory Show. (It was not this exact print, however.) Another etching, ''Jewelry Store Window'' (1906), with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couple window-shopping, is here, as well as George Luks's painting ''The Circus Tent'' from around 1928-30, a nocturnal scene depicting an annual fair that Luks visited in Connecticut.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these are works by Childe Hassam, John Henry Twachtman and Julian Alden Weir, members of The Ten, an earlier group of breakaway painters identified with Impressionism who exhibited together from 1898 to 1918. Twachtman and Weir are represented by small pastels, and there is an etching by Hassam of ''Cos Cob Dock'' from around 1915. (Four of the 12 works Hassam exhibited at the Armory Show depicted Cos Cob, an artists' colony on Long Island Sound favored by The Ten.) ''The Promontory,'' from 1907 to 1910, by Maurice Prendergast is an example of a piece by one of the earliest Americans to absorb Impressionism, while in Europe in the early 1890s.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Prendergast, the artists Abraham Walkowitz and Alfred Maurer were introduced to modernism while in Europe, and through a pedigreed source: the collection of Leo and Gertrude Stein, American siblings living in Paris who were early supporters of Picasso and Matisse. Maurer's undated ''Landscape'' is an oil on paper with Cubist and Fauvist leanings, while Walkowitz's ''I Glorify New York: A Symphony in Lines,'' circa 1910, shows the modernist connection of visual art with music, which was thought to be more purely abstract. Another American artist who lived near the Steins in Paris, Arthur B. Carles, is represented by an undated painting, ''Nude with Red Hair,'' that reflects the wild coloring of the Fauves, or the German Expressionists.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Alongside these are modest works by Marsden Hartley, Oscar Bluemner, Stuart Davis, John Marin, Charles Sheeler and Joseph Stella, together creating a small, low-key version of what one might have encountered 100 years ago at the Armory Show. Wall labels tell the story of what happened after. Despite the success of the Armory, the Association of American Painters and Sculptors did not organize other exhibitions; instead, the group dissolved shortly afterward. But the Armory Show's effect on American artists -- and the viewing and buying public -- was profound, leading to the founding of museums devoted to modern art and eventually New York's role as a contemporary art center. If ''Modernizing America'' is not particularly exciting, and certainly not the definitive exhibition on the subject, it tells a piece of that story, through words but mostly through art.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''Modernizing America: Artists of the Armory Show,'' The Heckscher Museum of Art, 2 Prime Avenue, Huntington, through April 14. Information: (631) 351-3250 or heckscher.org.</w:t>
      </w:r>
    </w:p>
    <w:p>
      <w:pPr>
        <w:pStyle w:val="Normal177"/>
        <w:keepNext w:val="0"/>
        <w:spacing w:before="240" w:after="0" w:line="260" w:lineRule="atLeast"/>
        <w:ind w:left="0" w:right="0" w:firstLine="0"/>
        <w:jc w:val="left"/>
      </w:pPr>
      <w:r>
        <w:br/>
      </w:r>
      <w:hyperlink r:id="rId1571" w:history="1">
        <w:r>
          <w:rPr>
            <w:rFonts w:ascii="arial" w:eastAsia="arial" w:hAnsi="arial" w:cs="arial"/>
            <w:b w:val="0"/>
            <w:i/>
            <w:strike w:val="0"/>
            <w:color w:val="0077CC"/>
            <w:sz w:val="20"/>
            <w:u w:val="single"/>
            <w:vertAlign w:val="baseline"/>
          </w:rPr>
          <w:t>http://www.nytimes.com/2013/01/20/nyregion/a-review-of-modernizing-america-at-the-heckscher-museum-of-art.html</w:t>
        </w:r>
      </w:hyperlink>
    </w:p>
    <w:p>
      <w:pPr>
        <w:pStyle w:val="Normal1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7"/>
        <w:spacing w:line="60" w:lineRule="exact"/>
      </w:pPr>
      <w:r>
        <w:pict>
          <v:line id="_x0000_s1667" style="position:absolute;z-index:252132352" from="0,2pt" to="512pt,2pt" strokecolor="#009ddb" strokeweight="2pt">
            <v:stroke linestyle="single"/>
            <w10:wrap type="topAndBottom"/>
          </v:line>
        </w:pict>
      </w:r>
    </w:p>
    <w:p>
      <w:pPr>
        <w:pStyle w:val="Normal1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PROGRESSIVES: Works on display in ''Modernizing America: Artists of the Armory Show'' at the Heckscher Museum of Art in Huntington include, clockwise from above, ''Landscape'' by Alfred Maurer</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 Lily'' by Joseph Stella</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''Dancing Figure'' by Walt Kuhn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''Nude with  Red Hair'' by Arthur B.  Carles. (PHOTOGRAPHS FROM THE COLLECTION OF THE HECKSCHER MUSEUM OF ART)       </w:t>
      </w:r>
    </w:p>
    <w:p>
      <w:pPr>
        <w:pStyle w:val="Normal1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2013</w:t>
      </w:r>
    </w:p>
    <w:p>
      <w:pPr>
        <w:pStyle w:val="Normal177"/>
      </w:pPr>
    </w:p>
    <w:p>
      <w:pPr>
        <w:pStyle w:val="Normal177"/>
        <w:ind w:left="200"/>
        <w:sectPr>
          <w:type w:val="continuous"/>
          <w:pgMar w:top="840" w:right="1000" w:bottom="840" w:left="1000" w:header="400" w:footer="400"/>
          <w:pgNumType w:fmt="decimal"/>
          <w:cols w:space="720"/>
        </w:sectPr>
      </w:pPr>
      <w:r>
        <w:br/>
      </w:r>
      <w:r>
        <w:pict>
          <v:line id="_x0000_s1668" style="position:absolute;z-index:252133376" from="0,10pt" to="512pt,10pt" strokecolor="black" strokeweight="1pt">
            <v:stroke linestyle="single"/>
          </v:line>
        </w:pict>
      </w:r>
      <w:r>
        <w:rPr>
          <w:rFonts w:ascii="arial" w:eastAsia="arial" w:hAnsi="arial" w:cs="arial"/>
          <w:b/>
          <w:color w:val="767676"/>
          <w:sz w:val="16"/>
        </w:rPr>
        <w:t>End of Document</w:t>
      </w:r>
    </w:p>
    <w:p>
      <w:pPr>
        <w:pStyle w:val="Normal178"/>
        <w:sectPr>
          <w:headerReference w:type="even" r:id="rId1572"/>
          <w:headerReference w:type="default" r:id="rId1573"/>
          <w:footerReference w:type="even" r:id="rId1574"/>
          <w:footerReference w:type="default" r:id="rId1575"/>
          <w:headerReference w:type="first" r:id="rId1576"/>
          <w:footerReference w:type="first" r:id="rId1577"/>
          <w:pgSz w:w="12240" w:h="15840"/>
          <w:pgMar w:top="840" w:right="1000" w:bottom="840" w:left="1000" w:header="400" w:footer="400"/>
          <w:pgNumType w:fmt="decimal"/>
          <w:cols w:space="720"/>
          <w:titlePg w:val="0"/>
        </w:sectPr>
      </w:pPr>
    </w:p>
    <w:p>
      <w:pPr>
        <w:pStyle w:val="Normal178"/>
      </w:pPr>
    </w:p>
    <w:p>
      <w:pPr>
        <w:pStyle w:val="Normal178"/>
      </w:pPr>
      <w:r>
        <w:pict>
          <v:shape id="_x0000_i1669" type="#_x0000_t75" alt="LexisNexis®" style="width:147.75pt;height:30pt">
            <v:imagedata r:id="rId17" o:title=""/>
          </v:shape>
        </w:pict>
      </w:r>
      <w:r>
        <w:cr/>
      </w:r>
    </w:p>
    <w:p>
      <w:pPr>
        <w:pStyle w:val="Heading1176"/>
        <w:keepNext w:val="0"/>
        <w:spacing w:after="200" w:line="340" w:lineRule="atLeast"/>
        <w:ind w:left="0" w:right="0" w:firstLine="0"/>
        <w:jc w:val="center"/>
      </w:pPr>
      <w:hyperlink r:id="rId1578" w:history="1">
        <w:r>
          <w:rPr>
            <w:rFonts w:ascii="arial" w:eastAsia="arial" w:hAnsi="arial" w:cs="arial"/>
            <w:b/>
            <w:i/>
            <w:strike w:val="0"/>
            <w:color w:val="0077CC"/>
            <w:sz w:val="28"/>
            <w:u w:val="single"/>
            <w:vertAlign w:val="baseline"/>
          </w:rPr>
          <w:t>Warning Signs Of Violent Acts Often Unclear</w:t>
        </w:r>
      </w:hyperlink>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2013 Wednesday</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78"/>
        <w:keepNext w:val="0"/>
        <w:spacing w:after="0" w:line="240" w:lineRule="atLeast"/>
        <w:ind w:right="0"/>
        <w:jc w:val="both"/>
      </w:pPr>
      <w:bookmarkStart w:id="356" w:name="Bookmark_178"/>
      <w:bookmarkEnd w:id="356"/>
    </w:p>
    <w:p>
      <w:pPr>
        <w:pStyle w:val="Normal1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1065 words</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BENEDICT CAREY and ANEMONA HARTOCOLLIS</w:t>
      </w:r>
    </w:p>
    <w:p>
      <w:pPr>
        <w:pStyle w:val="Normal178"/>
        <w:keepNext/>
        <w:spacing w:before="240" w:after="0" w:line="340" w:lineRule="atLeast"/>
        <w:ind w:left="0" w:right="0" w:firstLine="0"/>
        <w:jc w:val="left"/>
      </w:pPr>
      <w:bookmarkStart w:id="357" w:name="Body_176"/>
      <w:bookmarkEnd w:id="357"/>
      <w:r>
        <w:rPr>
          <w:rFonts w:ascii="arial" w:eastAsia="arial" w:hAnsi="arial" w:cs="arial"/>
          <w:b/>
          <w:i w:val="0"/>
          <w:strike w:val="0"/>
          <w:noProof w:val="0"/>
          <w:color w:val="000000"/>
          <w:position w:val="0"/>
          <w:sz w:val="28"/>
          <w:u w:val="none"/>
          <w:vertAlign w:val="baseline"/>
        </w:rPr>
        <w:t>Body</w:t>
      </w:r>
    </w:p>
    <w:p>
      <w:pPr>
        <w:pStyle w:val="Normal178"/>
        <w:spacing w:line="60" w:lineRule="exact"/>
      </w:pPr>
      <w:r>
        <w:pict>
          <v:line id="_x0000_s1670" style="position:absolute;z-index:252134400" from="0,2pt" to="512pt,2pt" strokecolor="#009ddb" strokeweight="2pt">
            <v:stroke linestyle="single"/>
            <w10:wrap type="topAndBottom"/>
          </v:line>
        </w:pict>
      </w:r>
    </w:p>
    <w:p>
      <w:pPr>
        <w:pStyle w:val="Normal178"/>
      </w:pP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but a deeply disturbed individual marches into an elementary school or a movie theater and guns down random, innocent people.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hard fact drives the public longing for a mental health system that produces clear warning signals and can somehow stop the violence. And it is now fueling a surge in legislative activity, in Washington and New York.</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these proposed changes and others like them may backfire and only reveal how broken the system is, experts said.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''Anytime you have one of these tragic cases like Newtown, it's going to expose deficiencies in the mental health system, and provide some opportunity for reform,'' said Richard J. Bonnie, a professor of public policy at the University of Virginia's law school who led a state commission that overhauled policies after the 2007 Virginia Tech shootings that left 33 people dead. ''But you have to be very careful not to overreact.''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State legislators on Tuesday passed a gun bill that would require therapists to report to the authorities any client thought to be ''likely to engage in'' violent behavior; under the law, the police would confiscate any weapons the person had.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Washington, lawmakers said that President Obama was considering a range of actions as part of a plan to reduce gun violence, including more sharing of records between mental health and law enforcement agencies.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plan to make use of mental health data was still taking shape late Tuesday. But several ideas being discussed -- including the reporting provision in the New York gun law -- are deeply contentious and transcend political differences.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advocates favored the reporting provision as having the potential to prevent a massacre. Among them was D. J. Jaffe, founder of the Mental Illness Policy Org., which pushes for more aggressive treatment policies. Some mass killers ''were seen by mental health professionals who did not have to report their illness or that they were becoming dangerous and they went on to kill,'' he said.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many patient advocates and therapists strongly disagreed, saying it would intrude into the doctor-patient relationship in a way that could dissuade troubled people from speaking their minds, and complicate the many judgment calls therapists already have to make.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statute requires doctors and other mental health professionals to report any person who ''is likely to engage in conduct that would result in serious harm to self or others.''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current ethical guidelines, only involuntary hospitalizations (and direct threats made by patients) are reported to the authorities. These reports then appear on a federal background-check database. The new laws would go further.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I read the new law, it means I have to report voluntary as well as involuntary hospitalizations, as well as many people being treated for suicidal thinking, for instance, as outpatients,'' said Dr. Paul S. Appelbaum, director of the Division of Law, Ethics, and Psychiatry at Columbia University's medical school. ''That is a much larger group of people than before, and most of whom will never be a serious threat to anyone.''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fundamental problem with looking for ''warning signs'' is that it is more art than science. People with serious mental disorders, while more likely to commit aggressive acts than the average person, account for only about 4 percent of violent crimes over all.</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rate is higher when it comes to rampage or serial killings, closer to 20 percent, according to Dr. Michael Stone, a New York forensic psychiatrist who has a database of about 200 mass and serial killers. He has concluded from the records that about 40 were likely to have had paranoid schizophrenia or severe depression or were psychopathic, meaning they were impulsive and remorseless.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most mass murders are done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who've been jilted, fired, or otherwise humiliated -- and who then undergo a crisis of rage and get out one of the 300 million guns in our country and do their thing,'' Dr. Stone said.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sort of young, troubled males who seem to psychiatrists most likely to commit school shootings -- identified because they have made credible threats -- often do not qualify for any diagnosis, experts said. They might have elements of paranoia, of deep resentment, or of narcissism, a grandiose self-regard, that are noticeable but do not add up to any specific ''disorder'' according to strict criteria.</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really scary ones, you have a gut feeling right away when you talk to them,'' said Dr. Deborah Weisbrot, director of the outpatient clinic of child and adolescent psychiatry at Stony Brook University, who has interviewed about 200 young people, mostly teenage boys, who have made threats. ''What they have in common is a kind of magical thinking, odd beliefs like they can read other people's minds, or see the future, or that things happening in their dreams come true.''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such instincts could be relied on, the mental health system is so fragmented in the country that it is hard to know whether the information would get to the right person in time. According to Dr. Bonnie, the Virginia law professor, the Virginia Tech gunman was ordered to outpatient treatment by a judge more than a year before his rampage but was never hospitalized, which would have shown up on a background check.</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database now includes such cases, after the reforms. ''But we're a state that has a centralized database like that; in many states there's no one place to get it all; it's all kept locally, community by community,'' Dr. Bonnie said.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background check database, which is supposed to have updated information from states, has only a patchwork, because of the wide variety of state laws on reporting, experts said. Even if it were entirely up to date, it would not catch the many millions who never see a mental health professional despite deep distress.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experts, like Dr. Appelbaum, say the Connecticut school shooting offers the kind of opportunity that only comes once every generation or two: to rethink the entire mental health system. It might include appointing a presidential commission; re-envisioning community mental health care; focusing more on vigilance for problems in young people, and reducing stigma.</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to me an opportunity to step back and rethink what the entire system should look like,'' Dr. Appelbaum said.</w:t>
      </w:r>
    </w:p>
    <w:p>
      <w:pPr>
        <w:pStyle w:val="Normal178"/>
        <w:keepNext w:val="0"/>
        <w:spacing w:before="240" w:after="0" w:line="260" w:lineRule="atLeast"/>
        <w:ind w:left="0" w:right="0" w:firstLine="0"/>
        <w:jc w:val="left"/>
      </w:pPr>
      <w:r>
        <w:br/>
      </w:r>
      <w:hyperlink r:id="rId1579" w:history="1">
        <w:r>
          <w:rPr>
            <w:rFonts w:ascii="arial" w:eastAsia="arial" w:hAnsi="arial" w:cs="arial"/>
            <w:b w:val="0"/>
            <w:i/>
            <w:strike w:val="0"/>
            <w:color w:val="0077CC"/>
            <w:sz w:val="20"/>
            <w:u w:val="single"/>
            <w:vertAlign w:val="baseline"/>
          </w:rPr>
          <w:t>http://www.nytimes.com/2013/01/16/health/breaking-link-of-violence-and-mental-illness.html</w:t>
        </w:r>
      </w:hyperlink>
    </w:p>
    <w:p>
      <w:pPr>
        <w:pStyle w:val="Normal1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2013</w:t>
      </w:r>
    </w:p>
    <w:p>
      <w:pPr>
        <w:pStyle w:val="Normal178"/>
      </w:pPr>
    </w:p>
    <w:p>
      <w:pPr>
        <w:pStyle w:val="Normal178"/>
        <w:ind w:left="200"/>
        <w:sectPr>
          <w:type w:val="continuous"/>
          <w:pgMar w:top="840" w:right="1000" w:bottom="840" w:left="1000" w:header="400" w:footer="400"/>
          <w:pgNumType w:fmt="decimal"/>
          <w:cols w:space="720"/>
        </w:sectPr>
      </w:pPr>
      <w:r>
        <w:br/>
      </w:r>
      <w:r>
        <w:pict>
          <v:line id="_x0000_s1671" style="position:absolute;z-index:252135424" from="0,10pt" to="512pt,10pt" strokecolor="black" strokeweight="1pt">
            <v:stroke linestyle="single"/>
          </v:line>
        </w:pict>
      </w:r>
      <w:r>
        <w:rPr>
          <w:rFonts w:ascii="arial" w:eastAsia="arial" w:hAnsi="arial" w:cs="arial"/>
          <w:b/>
          <w:color w:val="767676"/>
          <w:sz w:val="16"/>
        </w:rPr>
        <w:t>End of Document</w:t>
      </w:r>
    </w:p>
    <w:p>
      <w:pPr>
        <w:pStyle w:val="Normal179"/>
        <w:sectPr>
          <w:headerReference w:type="even" r:id="rId1580"/>
          <w:headerReference w:type="default" r:id="rId1581"/>
          <w:footerReference w:type="even" r:id="rId1582"/>
          <w:footerReference w:type="default" r:id="rId1583"/>
          <w:headerReference w:type="first" r:id="rId1584"/>
          <w:footerReference w:type="first" r:id="rId1585"/>
          <w:pgSz w:w="12240" w:h="15840"/>
          <w:pgMar w:top="840" w:right="1000" w:bottom="840" w:left="1000" w:header="400" w:footer="400"/>
          <w:pgNumType w:fmt="decimal"/>
          <w:cols w:space="720"/>
          <w:titlePg w:val="0"/>
        </w:sectPr>
      </w:pPr>
    </w:p>
    <w:p>
      <w:pPr>
        <w:pStyle w:val="Normal179"/>
      </w:pPr>
    </w:p>
    <w:p>
      <w:pPr>
        <w:pStyle w:val="Normal179"/>
      </w:pPr>
      <w:r>
        <w:pict>
          <v:shape id="_x0000_i1672" type="#_x0000_t75" alt="LexisNexis®" style="width:147.75pt;height:30pt">
            <v:imagedata r:id="rId17" o:title=""/>
          </v:shape>
        </w:pict>
      </w:r>
      <w:r>
        <w:cr/>
      </w:r>
    </w:p>
    <w:p>
      <w:pPr>
        <w:pStyle w:val="Heading1177"/>
        <w:keepNext w:val="0"/>
        <w:spacing w:after="200" w:line="340" w:lineRule="atLeast"/>
        <w:ind w:left="0" w:right="0" w:firstLine="0"/>
        <w:jc w:val="center"/>
      </w:pPr>
      <w:hyperlink r:id="rId1586" w:history="1">
        <w:r>
          <w:rPr>
            <w:rFonts w:ascii="arial" w:eastAsia="arial" w:hAnsi="arial" w:cs="arial"/>
            <w:b/>
            <w:i/>
            <w:strike w:val="0"/>
            <w:color w:val="0077CC"/>
            <w:sz w:val="28"/>
            <w:u w:val="single"/>
            <w:vertAlign w:val="baseline"/>
          </w:rPr>
          <w:t>A Stage to Sell What Soccer Has to Offer</w:t>
        </w:r>
      </w:hyperlink>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2010 Monday</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79"/>
        <w:keepNext w:val="0"/>
        <w:spacing w:after="0" w:line="240" w:lineRule="atLeast"/>
        <w:ind w:right="0"/>
        <w:jc w:val="both"/>
      </w:pPr>
      <w:bookmarkStart w:id="358" w:name="Bookmark_179"/>
      <w:bookmarkEnd w:id="358"/>
    </w:p>
    <w:p>
      <w:pPr>
        <w:pStyle w:val="Normal1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Column 0; Sports Desk; Pg. 6; SPORTS OF THE TIMES</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833 words</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WILLIAM C. RHODEN</w:t>
      </w:r>
    </w:p>
    <w:p>
      <w:pPr>
        <w:pStyle w:val="Normal1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1587" w:history="1">
        <w:r>
          <w:rPr>
            <w:rFonts w:ascii="arial" w:eastAsia="arial" w:hAnsi="arial" w:cs="arial"/>
            <w:b w:val="0"/>
            <w:i/>
            <w:strike w:val="0"/>
            <w:noProof w:val="0"/>
            <w:color w:val="0077CC"/>
            <w:position w:val="0"/>
            <w:sz w:val="20"/>
            <w:u w:val="single"/>
            <w:vertAlign w:val="baseline"/>
          </w:rPr>
          <w:t>wcr@nytimes.com</w:t>
        </w:r>
      </w:hyperlink>
    </w:p>
    <w:p>
      <w:pPr>
        <w:pStyle w:val="Normal179"/>
        <w:keepNext/>
        <w:spacing w:before="240" w:after="0" w:line="340" w:lineRule="atLeast"/>
        <w:ind w:left="0" w:right="0" w:firstLine="0"/>
        <w:jc w:val="left"/>
      </w:pPr>
      <w:bookmarkStart w:id="359" w:name="Body_177"/>
      <w:bookmarkEnd w:id="359"/>
      <w:r>
        <w:rPr>
          <w:rFonts w:ascii="arial" w:eastAsia="arial" w:hAnsi="arial" w:cs="arial"/>
          <w:b/>
          <w:i w:val="0"/>
          <w:strike w:val="0"/>
          <w:noProof w:val="0"/>
          <w:color w:val="000000"/>
          <w:position w:val="0"/>
          <w:sz w:val="28"/>
          <w:u w:val="none"/>
          <w:vertAlign w:val="baseline"/>
        </w:rPr>
        <w:t>Body</w:t>
      </w:r>
    </w:p>
    <w:p>
      <w:pPr>
        <w:pStyle w:val="Normal179"/>
        <w:spacing w:line="60" w:lineRule="exact"/>
      </w:pPr>
      <w:r>
        <w:pict>
          <v:line id="_x0000_s1673" style="position:absolute;z-index:252136448" from="0,2pt" to="512pt,2pt" strokecolor="#009ddb" strokeweight="2pt">
            <v:stroke linestyle="single"/>
            <w10:wrap type="topAndBottom"/>
          </v:line>
        </w:pict>
      </w:r>
    </w:p>
    <w:p>
      <w:pPr>
        <w:pStyle w:val="Normal179"/>
      </w:pP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less than six weeks, dozens of teams, hundreds of television crews and thousands of journalists will travel to South Africa for the World Cup, perhaps the most popular sporting event in the world, and the biggest global sports event ever held in Africa.</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South Africa, the pivotal question is: how will this event change and enhance the brand of a nation once defined by apartheid, then by Nelson Mandela?</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United States, the big question is almost exclusively tied to soccer: will this World Cup be the one to inject the game into the bloodstream of a vibrant United States sports culture? More to the point: will a World Cup in Africa be the magnet for attracting African-American athletes to the sport?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week, Danny Jordaan, the chief executive of the World Cup organizing committee, visited the Hugo Newman School in Harlem to promote soccer and the tournament.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Jordaan spoke about the significance of Africa's hosting a sports event on the scale of the World Cup for the first time. Then he issued a call to arms. He encouraged the largely African-American student body to embrace soccer.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Jordaan said he told the students that ''the only Africans in this world who are not playing soccer are the African-Americans, so if you want to be true Africans, you must play the sport of Africa.''</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Jordaan was reminded that young African-Americans are often pushed, pulled and drafted in all sorts of athletic directions. They are staples of football and basketball recruiting pools, and Major League Baseball has established an initiative to help the sport grow in urban areas. Soccer, on the other hand, has been slow to follow suit.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Jordaan was unmoved.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primary sport on the continent is football,'' Jordaan said of Africa. ''Go wherever on the continent, the sport is soccer. So, we want to bring you home.''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Soccer in the United States continues to fight for attention with the N.B.A., the N.F.L. and Major League Baseball.</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Soccer in the rest of the world draws heavily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poor. For the better players, the game offers an opportunity to earn a good living.</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the United States, the rise of travel teams and training camps and the decrease in available free space have made the game more expensive to play. The increasing costs are limiting the potential pool of players.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Soccer's challenge in the United States is how to expand the pool from which to pull and develop talent, not only among African-Americans but across the board.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Jordaan said he hoped that Africa's hosting the World Cup would encourage African-Americans to visit South Africa and perhaps in some way boost their participation in the game.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World Cup has opened up new spaces, and into those spaces you see economic spaces,'' Jordaan said. ''I hope as the U.S. moves towards finalizing a bid for 2022 that we see a significant number of African-Americans into the sport by 2022. I think this may be the trigger.''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everyone believes it will.</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 Garber, the commissioner  of Major League Soccer, has said in the past that he did not see a link between a World Cup in Africa and a boost in African-Americans' interest in the game.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it's probably putting too much into it,'' Garber said. ''I think at the end of the day, the World Cup in South Africa is going to be one of the great moments in world history.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fact that the world of sports will be shining on that country and providing  great economic possibilities for the people who live there.  Just a great chance for everybody to see how far that country has come.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believe that our support of what's going on in Harlem or in other cities across the country is related to the World Cup, but certainly it has people paying more attention to what's going on in underserved communities.''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Indeed, the World Cup has already attracted the attention of Americans.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Jordaan pointed out that the  performance of the United States national team in June in the Confederations Cup in South Africa, where it surprised Egypt and Spain before losing to Brazil in the final,  helped establish the Americans as a credible team, one that could compete.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left our country with a lot of supporters and admirers,'' Jordaan said.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Jordaan said 160,000 World Cup tickets had been sold in the United States.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''Maybe it's because people believe in the team, maybe it's because many of the people in the U.S. want to be part of Africa's first World Cup --  they want to celebrate good news on the continent,'' Jordaan said. ''To move away from the idea that the continent is about disease, is about desperation, is about war,  is about famine. The other side of the story never gets told.''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Beginning next month, a multitude of stories will be told. One will be about a country, South Africa, hosting one of the world's most important sporting events for the first time. Another will be about a country, the United States, attempting to attain unprecedented heights in that event.</w:t>
      </w:r>
    </w:p>
    <w:p>
      <w:pPr>
        <w:pStyle w:val="Normal179"/>
        <w:keepNext w:val="0"/>
        <w:spacing w:before="240" w:after="0" w:line="260" w:lineRule="atLeast"/>
        <w:ind w:left="0" w:right="0" w:firstLine="0"/>
        <w:jc w:val="left"/>
      </w:pPr>
      <w:r>
        <w:br/>
      </w:r>
      <w:hyperlink r:id="rId1588" w:history="1">
        <w:r>
          <w:rPr>
            <w:rFonts w:ascii="arial" w:eastAsia="arial" w:hAnsi="arial" w:cs="arial"/>
            <w:b w:val="0"/>
            <w:i/>
            <w:strike w:val="0"/>
            <w:color w:val="0077CC"/>
            <w:sz w:val="20"/>
            <w:u w:val="single"/>
            <w:vertAlign w:val="baseline"/>
          </w:rPr>
          <w:t>http://www.nytimes.com</w:t>
        </w:r>
      </w:hyperlink>
    </w:p>
    <w:p>
      <w:pPr>
        <w:pStyle w:val="Normal1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2010</w:t>
      </w:r>
    </w:p>
    <w:p>
      <w:pPr>
        <w:pStyle w:val="Normal179"/>
      </w:pPr>
    </w:p>
    <w:p>
      <w:pPr>
        <w:pStyle w:val="Normal179"/>
        <w:ind w:left="200"/>
        <w:sectPr>
          <w:type w:val="continuous"/>
          <w:pgMar w:top="840" w:right="1000" w:bottom="840" w:left="1000" w:header="400" w:footer="400"/>
          <w:pgNumType w:fmt="decimal"/>
          <w:cols w:space="720"/>
        </w:sectPr>
      </w:pPr>
      <w:r>
        <w:br/>
      </w:r>
      <w:r>
        <w:pict>
          <v:line id="_x0000_s1674" style="position:absolute;z-index:252137472" from="0,10pt" to="512pt,10pt" strokecolor="black" strokeweight="1pt">
            <v:stroke linestyle="single"/>
          </v:line>
        </w:pict>
      </w:r>
      <w:r>
        <w:rPr>
          <w:rFonts w:ascii="arial" w:eastAsia="arial" w:hAnsi="arial" w:cs="arial"/>
          <w:b/>
          <w:color w:val="767676"/>
          <w:sz w:val="16"/>
        </w:rPr>
        <w:t>End of Document</w:t>
      </w:r>
    </w:p>
    <w:p>
      <w:pPr>
        <w:pStyle w:val="Normal180"/>
        <w:sectPr>
          <w:headerReference w:type="even" r:id="rId1589"/>
          <w:headerReference w:type="default" r:id="rId1590"/>
          <w:footerReference w:type="even" r:id="rId1591"/>
          <w:footerReference w:type="default" r:id="rId1592"/>
          <w:headerReference w:type="first" r:id="rId1593"/>
          <w:footerReference w:type="first" r:id="rId1594"/>
          <w:pgSz w:w="12240" w:h="15840"/>
          <w:pgMar w:top="840" w:right="1000" w:bottom="840" w:left="1000" w:header="400" w:footer="400"/>
          <w:pgNumType w:fmt="decimal"/>
          <w:cols w:space="720"/>
          <w:titlePg w:val="0"/>
        </w:sectPr>
      </w:pPr>
    </w:p>
    <w:p>
      <w:pPr>
        <w:pStyle w:val="Normal180"/>
      </w:pPr>
    </w:p>
    <w:p>
      <w:pPr>
        <w:pStyle w:val="Normal180"/>
      </w:pPr>
      <w:r>
        <w:pict>
          <v:shape id="_x0000_i1675" type="#_x0000_t75" alt="LexisNexis®" style="width:147.75pt;height:30pt">
            <v:imagedata r:id="rId17" o:title=""/>
          </v:shape>
        </w:pict>
      </w:r>
      <w:r>
        <w:cr/>
      </w:r>
    </w:p>
    <w:p>
      <w:pPr>
        <w:pStyle w:val="Heading1178"/>
        <w:keepNext w:val="0"/>
        <w:spacing w:after="200" w:line="340" w:lineRule="atLeast"/>
        <w:ind w:left="0" w:right="0" w:firstLine="0"/>
        <w:jc w:val="center"/>
      </w:pPr>
      <w:hyperlink r:id="rId1595" w:history="1">
        <w:r>
          <w:rPr>
            <w:rFonts w:ascii="arial" w:eastAsia="arial" w:hAnsi="arial" w:cs="arial"/>
            <w:b/>
            <w:i/>
            <w:strike w:val="0"/>
            <w:color w:val="0077CC"/>
            <w:sz w:val="28"/>
            <w:u w:val="single"/>
            <w:vertAlign w:val="baseline"/>
          </w:rPr>
          <w:t>In Virginia and on TV, A Supremacist Summer</w:t>
        </w:r>
      </w:hyperlink>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2017 Sunday</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80"/>
        <w:keepNext w:val="0"/>
        <w:spacing w:after="0" w:line="240" w:lineRule="atLeast"/>
        <w:ind w:right="0"/>
        <w:jc w:val="both"/>
      </w:pPr>
      <w:bookmarkStart w:id="360" w:name="Bookmark_180"/>
      <w:bookmarkEnd w:id="360"/>
    </w:p>
    <w:p>
      <w:pPr>
        <w:pStyle w:val="Normal1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1</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2044 words</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WESLEY MORRIS</w:t>
      </w:r>
    </w:p>
    <w:p>
      <w:pPr>
        <w:pStyle w:val="Normal180"/>
        <w:keepNext/>
        <w:spacing w:before="240" w:after="0" w:line="340" w:lineRule="atLeast"/>
        <w:ind w:left="0" w:right="0" w:firstLine="0"/>
        <w:jc w:val="left"/>
      </w:pPr>
      <w:bookmarkStart w:id="361" w:name="Body_178"/>
      <w:bookmarkEnd w:id="361"/>
      <w:r>
        <w:rPr>
          <w:rFonts w:ascii="arial" w:eastAsia="arial" w:hAnsi="arial" w:cs="arial"/>
          <w:b/>
          <w:i w:val="0"/>
          <w:strike w:val="0"/>
          <w:noProof w:val="0"/>
          <w:color w:val="000000"/>
          <w:position w:val="0"/>
          <w:sz w:val="28"/>
          <w:u w:val="none"/>
          <w:vertAlign w:val="baseline"/>
        </w:rPr>
        <w:t>Body</w:t>
      </w:r>
    </w:p>
    <w:p>
      <w:pPr>
        <w:pStyle w:val="Normal180"/>
        <w:spacing w:line="60" w:lineRule="exact"/>
      </w:pPr>
      <w:r>
        <w:pict>
          <v:line id="_x0000_s1676" style="position:absolute;z-index:252138496" from="0,2pt" to="512pt,2pt" strokecolor="#009ddb" strokeweight="2pt">
            <v:stroke linestyle="single"/>
            <w10:wrap type="topAndBottom"/>
          </v:line>
        </w:pict>
      </w:r>
    </w:p>
    <w:p>
      <w:pPr>
        <w:pStyle w:val="Normal180"/>
      </w:pP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supposed to be fixated, at the moment, on the shock of a president capable of finding ''fine people'' among hordes of white supremacists. More than a week ago, Donald Trump spent a lot of a news conference asserting such a thing was possible. According to him, there isn't much difference between the supremacists who were protesting the removal of a statue memorializing the Confederate general Robert E. Lee in a park in Charlottesville, Va., and the appalled folks responding with a protest of their own. And that's despite the murder of one and the injury of dozens of others after a 20-year-old nationalist plowed his car into a crowd.</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to watch the movies or TV -- or even to catch the hype for a certain boxing match -- is to know that normalized white supremacy has been here all summer. It's to know that the people who manufacture all sorts of popular culture have also, intentionally or not, tossed some racism onto the assembly line. It's to know that whatever occurred in Charlottesville and then at that news conference didn't happen in a vacuum. They were just the gnarliest flare-ups in a season of provocations that seem so business-as-usual that they scarcely feel provoked.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else could anyone explain Lee? Not the aforementioned hero of the Confederacy but the dunce from ABC's ''The Bachelorette.'' Normally, ''The Bachelor'' and ''The Bachelorette'' feature a gentleman or a lady who leaps into a heterosexual pool of suitors and climbs out with a potential spouse. That was more or less true this season, too. Only, for the first time ever, a black woman took the plunge. And the show, which concluded earlier this month, seemed to be of two minds: It didn't want to make a big deal about it, but understood what a big deal it was. So it played games.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its official kickoff, in a sort of televised tailgate party, the bachelorette, Rachel, met a few of her suitors. One was a sweetie named Dean, who told her that he was ''ready to go black,'' as if he were preparing to head deep into outer space. But at least he seemed to understand the journey. Lee, a white musician from Florida, was stuck on dreary old Earth. His interest in Rachel went only as far as robbing other contestants of time with her. His primary targets were the other black men on the show, namely Kenny, a charming pro wrestler, whom Lee characterized to Rachel as ''aggressive'' and about whom he fabricated an altercation that culminated in Kenny's heaving Lee from a van.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None of this was terribly new for a show like this. ''Conniving'' belongs in any contestant's toolbox. But Lee tarred his black opponents as scary and violent. His tools were hoary. When another contestant -- Will, a handsome black sales manager -- offered him some context for why calling Kenny (or any black male) ''aggressive'' might be a problem, Lee rolled his eyes and said, ''I don't understand the race card.''</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does, however, understand racism. At some point during the show's run, lots of Lee's old tweets surfaced. They were homophobic, anti-Muslim and sexist. His comparison, in one, of the N.A.A.C.P. to the K.K.K. felt almost Trumpian. Apparently, the people who make ''The Bachelorette'' could envision marrying off a black bachelorette only if in the process it risked a race war, even a banal one.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week before the final episode, the show gathered some of its contestants, including Lee and Kenny, to rehash their behavior in front of a live audience. The men -- and not only the black ones -- seemed baffled and truly hurt as they confronted and chastised Lee: What was he doing on a dating show starring a black woman? There was something powerfully novel in seeing a handful of black men confronting a white racist.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 became fascinatingly fruitless television. They did so much talking about the wrongs of Lee's racism that he was barely required to answer for himself. The show seemed to want us to feel bad for his being singled out, even though Lee only sort of seemed to understand the trouble he was in. Someone even offered to hug it out with him, and I screamed into my pillow. Whether or not the show encouraged him to lie about being assaulted, Lee managed to evoke a whole dismaying history of black men being falsely accused by white people of all kinds of violence. At this point, what would a hug resolve? It's the water pill of racial reconciliation.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would be a pitiful defense, but the makers of ''The Bachelorette'' could always point to that live special as an attempt to solve a problem -- even one they had invented! Isn't a water pill preferable to whatever Floyd Mayweather Jr. and Conor McGregor got up to last month? They toured four cities together to promote their desperately anticipated, stupefyingly lucrative boxing match on Saturday, Aug. 26, that Showtime will broadcast by pay-per-view.</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tour made a quick descent into a kind of racial taunting that felt aptly vestigial for a sport in decline, and grew only more deplorable as it went. On each stop -- in Los Angeles, Toronto, Brooklyn and London -- Mr. McGregor would work the capacity crowds into a lather by asserting a particular style of supremacy over his future opponent, who's undefeated and flamboyantly black. Mr. McGregor is a compact and ornately tattooed white Dubliner with no professional boxing bona fides (his championship skills belong to the mixed martial arts). What he may lack in boxing experience, he makes up for in both swagger and the sort of obnoxiously tailored suiting whose flattery extends to his crotch.</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''Dance for me, boy!'' Mr. McGregor barked to Mr. Mayweather on the first two stops. The tour's ostensible psychological goal was for the men to get in each other's head. But Mr. McGregor, seeking a full-body invasion, aimed to get under Mr. Mayweather's black skin. The culmination came in Brooklyn, when Mr. McGregor -- wearing just loafers; snug, patterned pants whose dominant color was pink; and a white fur coat with a giant snake on the back (oh, and gold sunglasses) -- rebutted complaints that he's a racist.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''Ridiculous,'' he said. ''Do they not know I'm half black? I'm half-black from the bellybutton down!'' He went on, presenting a promissory gift to his ''beautiful black female fans'': a sex pantomime in which he pumped the air with his midsection.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Boxing has a long history of mixing racism and ethnic pride to sell a fight. The Mayweather-McGregor bout is an especially noxious entry, in which Mr. Mayweather was jeered on principle and Mr. McGregor turned to a kind of racism because the crowds seemed to enjoy the turn. Mr. Mayweather played nasty, too, veering into homophobic put-downs, but he didn't mock his opponent's race -- or, amazingly, for the most part, his clothes. But he also never called out Mr. McGregor's strategy either, which seems illuminating, since Mr. Mayweather, as an owner of the company promoting the fight, stands to make a ton of money. Why not turn a profit on the national mood, too?</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Nonetheless, everything about the Irishman's performance -- from commands that Mr. Mayweather dance to Mr. McGregor's own nonstop nervous shuffling -- seemed like something from America's enormous minstrel-show catalog. Mr. McGregor never painted his face black, but neither did lots of early white minstrels. In the mid 19th century, they concocted bigger-than-life heroes that riled up audiences with bravado and vulgarity and simulations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strength, eventually at the expense -- or with the assistance -- of black culture. Almost 200 years later, here was Mr. McGregor conducting a virtual séance of American ghosts.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enthusiasm for Mr. McGregor was so high and our comfort with this kind of unexamined racist performance so ingrained that even after that ''half-black'' business, it wasn't until Mr. McGregor bragged, in Brooklyn, that his fur coat was made of polar bears that anybody booed him.</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too long ago, men like Lee and Mr. McGregor remained hidden within message boards. They were anonymous Twitter eggs. But now the eggs have hatched and some of those people are feeling free to come out of their supremacist closets.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saw some of those people in Charlottesville. Hundreds of men -- young men -- (and some women) marching, in the night. Watching the way photography froze many of their faces into a rictus of rage was chilling. Some of that dismay came from seeing how perfectly basic they were -- or what, about nine months ago, you might have called ''normcore.'' Almost everyone who walked by any camera looked like a classmate or an acquaintance. Some of them looked like contestants on ''The Bachelorette,'' carrying props from its set.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month, HBO announced plans for a dramatic series called ''Confederate,'' which hypothesizes what America might look like if the rebels had won the Civil War. Many people objected to it, in part, because the announcement struck a note of privilege -- or cluelessness: What country were the producers living in? You didn't need to see the people with the tiki torches to suspect the show might seem redundant. The war, to many, really doesn't seem over.</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was also some of the problem with ''Detroit,'' a docudrama that opened at the very end of July, and sought to recreate racial violence that occurred in 1967 as a way of seeing the racial violence occurring today. The movie combed the title city looking for a harrowing-enough story upon which to feast its fly-on-the-wall filmmaking, and settled on a motel that became a de facto detention center overseen by racist cops. The police killed three black men, tortured others and were acquitted of everything. Some of the distrust surrounding ''Confederate'' plays out in ''Detroit'' -- that it might be more interested in death, humiliation and suffering among black people than it ever is in life.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Whatever white supremacy was and is -- the murderousness of the K.K.K., the centuries-old institutional bias toward white people, the self-pitying narcissism of the so-called alt-right -- it's older than what happened in Charlottesville, older than this presidency. It's wedged in the bedrock of American popular culture. Even when you aren't looking, it manages to find you.</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too long ago, I was enjoying ''Logan Lucky,'' the new Steven Soderbergh heist movie, when I noticed that in the inmate-visitation scenes, the white characters were put in the foreground while the black prisoners sat in the distance. I really like ''Logan Lucky,'' but I also found myself wondering how many times lesser directors used similar framing in other movies and I hadn't even noticed.</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saw a similar configuration in an episode of ''The Sinner,'' a series that just started on USA, which is all about why Jessica Biel stabbed a stranger to death on a beach. This summer's heist sleeper, ''Baby Driver,'' comes up with a different treatment of incarceration, speeding through a white character's sentence to get to its romantic ending. The crime thriller ''Good Time'' tries the ''Scared Straight'' approach, throwing a terrified white character into a jail cell teeming with feral black men. In American culture, white characters visit prison, but anonymous black people tend to live there.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no equating the people responsible for any of this work with the people who descended upon Charlottesville in General Lee's name. But the criminal-justice apparatus that preys upon black men has wound up linking blackness and incarceration statistically -- and, apparently, culturally. So you're free to imagine a casting situation in which people are trying to make, say, a prison visitation scene with the movie's white protagonists more authentic. How about putting some brown smudges in the frame?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Calling for the removal of statues, street names, even the sitting president might feel right. But doing so is a separate project from truly considering the institutions that led to their installation. For that, you need something more radical than protests. You need real education. You need a kind of racial chemotherapy. You need producers and executives who know better. In the meantime, this is the culture we've got. Those smudges were in the frame long before this president, and they're likely to be there long after he's gone.</w:t>
      </w:r>
    </w:p>
    <w:p>
      <w:pPr>
        <w:pStyle w:val="Normal180"/>
        <w:keepNext w:val="0"/>
        <w:spacing w:before="240" w:after="0" w:line="260" w:lineRule="atLeast"/>
        <w:ind w:left="0" w:right="0" w:firstLine="0"/>
        <w:jc w:val="left"/>
      </w:pPr>
      <w:r>
        <w:br/>
      </w:r>
      <w:hyperlink r:id="rId1596" w:history="1">
        <w:r>
          <w:rPr>
            <w:rFonts w:ascii="arial" w:eastAsia="arial" w:hAnsi="arial" w:cs="arial"/>
            <w:b w:val="0"/>
            <w:i/>
            <w:strike w:val="0"/>
            <w:color w:val="0077CC"/>
            <w:sz w:val="20"/>
            <w:u w:val="single"/>
            <w:vertAlign w:val="baseline"/>
          </w:rPr>
          <w:t>https://www.nytimes.com/2017/08/23/arts/television/white-hot-supremacist-summer.html</w:t>
        </w:r>
      </w:hyperlink>
    </w:p>
    <w:p>
      <w:pPr>
        <w:pStyle w:val="Normal1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0"/>
        <w:spacing w:line="60" w:lineRule="exact"/>
      </w:pPr>
      <w:r>
        <w:pict>
          <v:line id="_x0000_s1677" style="position:absolute;z-index:252139520" from="0,2pt" to="512pt,2pt" strokecolor="#009ddb" strokeweight="2pt">
            <v:stroke linestyle="single"/>
            <w10:wrap type="topAndBottom"/>
          </v:line>
        </w:pict>
      </w:r>
    </w:p>
    <w:p>
      <w:pPr>
        <w:pStyle w:val="Normal1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Above, white supremacists marching in Charlottesville, Va., on Aug. 11. From near right, Lee, Kenny and Rachel on ''The Bachelorette.'' (PHOTOGRAPHS BY EDU BAYER FOR THE NEW YORK TIMES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Floyd Mayweather Jr. and Conor McGregor facing off in July in London, during their press tour, which descended into race baiting. Right, Daniel Craig in Steven Soderbergh's ''Logan Lucky.'' Below right, Anthony Mackie in Kathryn Bigelow's ''Detroit.'' (PHOTOGRAPHS BY JEFF BOTTARI/ZUFFA LLC, VIA GETTY IMAGES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FINGERPRINT RELEASING/BLEECKER STREET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FRANCOIS DUHAMEL/ANNAPURNA PICTURES) (AR11)       </w:t>
      </w:r>
    </w:p>
    <w:p>
      <w:pPr>
        <w:pStyle w:val="Normal1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2017</w:t>
      </w:r>
    </w:p>
    <w:p>
      <w:pPr>
        <w:pStyle w:val="Normal180"/>
      </w:pPr>
    </w:p>
    <w:p>
      <w:pPr>
        <w:pStyle w:val="Normal180"/>
        <w:ind w:left="200"/>
        <w:sectPr>
          <w:type w:val="continuous"/>
          <w:pgMar w:top="840" w:right="1000" w:bottom="840" w:left="1000" w:header="400" w:footer="400"/>
          <w:pgNumType w:fmt="decimal"/>
          <w:cols w:space="720"/>
        </w:sectPr>
      </w:pPr>
      <w:r>
        <w:br/>
      </w:r>
      <w:r>
        <w:pict>
          <v:line id="_x0000_s1678" style="position:absolute;z-index:252140544" from="0,10pt" to="512pt,10pt" strokecolor="black" strokeweight="1pt">
            <v:stroke linestyle="single"/>
          </v:line>
        </w:pict>
      </w:r>
      <w:r>
        <w:rPr>
          <w:rFonts w:ascii="arial" w:eastAsia="arial" w:hAnsi="arial" w:cs="arial"/>
          <w:b/>
          <w:color w:val="767676"/>
          <w:sz w:val="16"/>
        </w:rPr>
        <w:t>End of Document</w:t>
      </w:r>
    </w:p>
    <w:p>
      <w:pPr>
        <w:pStyle w:val="Normal181"/>
        <w:sectPr>
          <w:headerReference w:type="even" r:id="rId1597"/>
          <w:headerReference w:type="default" r:id="rId1598"/>
          <w:footerReference w:type="even" r:id="rId1599"/>
          <w:footerReference w:type="default" r:id="rId1600"/>
          <w:headerReference w:type="first" r:id="rId1601"/>
          <w:footerReference w:type="first" r:id="rId1602"/>
          <w:pgSz w:w="12240" w:h="15840"/>
          <w:pgMar w:top="840" w:right="1000" w:bottom="840" w:left="1000" w:header="400" w:footer="400"/>
          <w:pgNumType w:fmt="decimal"/>
          <w:cols w:space="720"/>
          <w:titlePg w:val="0"/>
        </w:sectPr>
      </w:pPr>
    </w:p>
    <w:p>
      <w:pPr>
        <w:pStyle w:val="Normal181"/>
      </w:pPr>
    </w:p>
    <w:p>
      <w:pPr>
        <w:pStyle w:val="Normal181"/>
      </w:pPr>
      <w:r>
        <w:pict>
          <v:shape id="_x0000_i1679" type="#_x0000_t75" alt="LexisNexis®" style="width:147.75pt;height:30pt">
            <v:imagedata r:id="rId17" o:title=""/>
          </v:shape>
        </w:pict>
      </w:r>
      <w:r>
        <w:cr/>
      </w:r>
    </w:p>
    <w:p>
      <w:pPr>
        <w:pStyle w:val="Heading1179"/>
        <w:keepNext w:val="0"/>
        <w:spacing w:after="200" w:line="340" w:lineRule="atLeast"/>
        <w:ind w:left="0" w:right="0" w:firstLine="0"/>
        <w:jc w:val="center"/>
      </w:pPr>
      <w:hyperlink r:id="rId1603" w:history="1">
        <w:r>
          <w:rPr>
            <w:rFonts w:ascii="arial" w:eastAsia="arial" w:hAnsi="arial" w:cs="arial"/>
            <w:b/>
            <w:i/>
            <w:strike w:val="0"/>
            <w:color w:val="0077CC"/>
            <w:sz w:val="28"/>
            <w:u w:val="single"/>
            <w:vertAlign w:val="baseline"/>
          </w:rPr>
          <w:t>Speculation Follows St. Paul Mayor's Switch to Republicans</w:t>
        </w:r>
      </w:hyperlink>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1996, Friday, Late Edition - Final</w:t>
      </w:r>
    </w:p>
    <w:p>
      <w:pPr>
        <w:pStyle w:val="Normal181"/>
        <w:keepNext w:val="0"/>
        <w:spacing w:after="0" w:line="240" w:lineRule="atLeast"/>
        <w:ind w:right="0"/>
        <w:jc w:val="both"/>
      </w:pPr>
      <w:bookmarkStart w:id="362" w:name="Bookmark_181"/>
      <w:bookmarkEnd w:id="362"/>
    </w:p>
    <w:p>
      <w:pPr>
        <w:pStyle w:val="Normal1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27;  Column 1;  National Desk  ; Column 1;  </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560 words</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DIRK JOHNSON  </w:t>
      </w:r>
    </w:p>
    <w:p>
      <w:pPr>
        <w:pStyle w:val="Normal18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DIRK JOHNSON  </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CHICAGO, Dec. 19</w:t>
      </w:r>
    </w:p>
    <w:p>
      <w:pPr>
        <w:pStyle w:val="Normal181"/>
        <w:keepNext/>
        <w:spacing w:before="240" w:after="0" w:line="340" w:lineRule="atLeast"/>
        <w:ind w:left="0" w:right="0" w:firstLine="0"/>
        <w:jc w:val="left"/>
      </w:pPr>
      <w:bookmarkStart w:id="363" w:name="Body_179"/>
      <w:bookmarkEnd w:id="363"/>
      <w:r>
        <w:rPr>
          <w:rFonts w:ascii="arial" w:eastAsia="arial" w:hAnsi="arial" w:cs="arial"/>
          <w:b/>
          <w:i w:val="0"/>
          <w:strike w:val="0"/>
          <w:noProof w:val="0"/>
          <w:color w:val="000000"/>
          <w:position w:val="0"/>
          <w:sz w:val="28"/>
          <w:u w:val="none"/>
          <w:vertAlign w:val="baseline"/>
        </w:rPr>
        <w:t>Body</w:t>
      </w:r>
    </w:p>
    <w:p>
      <w:pPr>
        <w:pStyle w:val="Normal181"/>
        <w:spacing w:line="60" w:lineRule="exact"/>
      </w:pPr>
      <w:r>
        <w:pict>
          <v:line id="_x0000_s1680" style="position:absolute;z-index:252141568" from="0,2pt" to="512pt,2pt" strokecolor="#009ddb" strokeweight="2pt">
            <v:stroke linestyle="single"/>
            <w10:wrap type="topAndBottom"/>
          </v:line>
        </w:pict>
      </w:r>
    </w:p>
    <w:p>
      <w:pPr>
        <w:pStyle w:val="Normal181"/>
      </w:pP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all places for Democratic politicians to defect to the Republican Party, traditionally liberal Minnesota would seem to be about the unlikeliest.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Norman Coleman, the Mayor of St. Paul, announced on Wednesday that he was bolting the Democratic-Farmer-Labor Party for the Republicans. With him for the announcement was Jack Kemp, the former Republican Vice-Presidential candidate.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seem a surprising move in a state that has not supported a Republican candidate for President since 1972, and that re-elected Senator Paul Wellstone, among the most liberal politicians in Washington, by a wide margin last month.</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sure, Minnesotans have elected Republicans in recent years, including Gov. Arne Carlson and Senator Rod Grams.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switch by Mayor Coleman, experts on Minnesota politics said, bears little resemblance to the defections among Democrats, especially in the South, that followed the Republican sweep in Congressional elections in 1994. Even by Mayor Coleman's own estimates, 70 percent of St. Paul residents are Democrats.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Coleman, a conservative elected in 1993, had been under fire in his party, especially by members of organized labor, who lustily booed him at the Democratic-Farmer-Labor convention two years ago.</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nowhere else for him to go" but to the Republicans, said Hy Berman, a history professor at the University of Minnesota.</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Berman said Mr. Coleman might appeal to some voters in Minnesota who had grown more conservative in recent years, questioning whether the state's generous welfare policies had been responsible for a high murder rate. But in general, he said, Minnesota was still a place where most people favored an active role by government.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 Paul, a city of about 272,000, is a more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Roman Catholic place than next-door Minneapolis, which is generally more prosperous, Scandinavian and liberal.</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widely believed that Mr. Coleman, who is considering running for governor in 1998, would have a difficult time in a Democratic field already crowded with famous Minnesota names. Among them are Hubert H. Humphrey Jr., the State Attorney General and a son of the former Vice President; Ted Mondale, a State Senator and son of former Vice President Walter F. Mondale, and Mike Freeman, a son of Orville Freeman, who was Agriculture Secretary under President John F. Kennedy. The head of the Democratic-Farmer-Labor Party, Mark Andrew, is also a candidate.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much more room on the Republican side. Governor Carlson, a moderate, is retiring.</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had been talk for some time about Mr. Coleman leaving the Democratic Party. The party had not endorsed him in his 1993 campaign for mayor and would surely have opposed him next year, when he is expected to seek re-election.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Coleman said he was undecided about running for governor. He scoffed at the notion that running as a Republican would represent "the path of least resistance." His first priority, he said, would be re-election in St. Paul. He acknowledged that switching parties was risky, especially in a heavily Democratic city. Mr. Coleman is the first Republican Mayor of the city in more than 30 years.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happy with the things we've been doing," he said, taking credit for a pro-business policy that he says is saving downtown St. Paul from decay. "We're hoping people put that party stuff aside."</w:t>
      </w:r>
    </w:p>
    <w:p>
      <w:pPr>
        <w:pStyle w:val="Normal1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1996</w:t>
      </w:r>
    </w:p>
    <w:p>
      <w:pPr>
        <w:pStyle w:val="Normal181"/>
      </w:pPr>
    </w:p>
    <w:p>
      <w:pPr>
        <w:pStyle w:val="Normal181"/>
        <w:ind w:left="200"/>
        <w:sectPr>
          <w:type w:val="continuous"/>
          <w:pgMar w:top="840" w:right="1000" w:bottom="840" w:left="1000" w:header="400" w:footer="400"/>
          <w:pgNumType w:fmt="decimal"/>
          <w:cols w:space="720"/>
        </w:sectPr>
      </w:pPr>
      <w:r>
        <w:br/>
      </w:r>
      <w:r>
        <w:pict>
          <v:line id="_x0000_s1681" style="position:absolute;z-index:252142592" from="0,10pt" to="512pt,10pt" strokecolor="black" strokeweight="1pt">
            <v:stroke linestyle="single"/>
          </v:line>
        </w:pict>
      </w:r>
      <w:r>
        <w:rPr>
          <w:rFonts w:ascii="arial" w:eastAsia="arial" w:hAnsi="arial" w:cs="arial"/>
          <w:b/>
          <w:color w:val="767676"/>
          <w:sz w:val="16"/>
        </w:rPr>
        <w:t>End of Document</w:t>
      </w:r>
    </w:p>
    <w:p>
      <w:pPr>
        <w:pStyle w:val="Normal182"/>
        <w:sectPr>
          <w:headerReference w:type="even" r:id="rId1604"/>
          <w:headerReference w:type="default" r:id="rId1605"/>
          <w:footerReference w:type="even" r:id="rId1606"/>
          <w:footerReference w:type="default" r:id="rId1607"/>
          <w:headerReference w:type="first" r:id="rId1608"/>
          <w:footerReference w:type="first" r:id="rId1609"/>
          <w:pgSz w:w="12240" w:h="15840"/>
          <w:pgMar w:top="840" w:right="1000" w:bottom="840" w:left="1000" w:header="400" w:footer="400"/>
          <w:pgNumType w:fmt="decimal"/>
          <w:cols w:space="720"/>
          <w:titlePg w:val="0"/>
        </w:sectPr>
      </w:pPr>
    </w:p>
    <w:p>
      <w:pPr>
        <w:pStyle w:val="Normal182"/>
      </w:pPr>
    </w:p>
    <w:p>
      <w:pPr>
        <w:pStyle w:val="Normal182"/>
      </w:pPr>
      <w:r>
        <w:pict>
          <v:shape id="_x0000_i1682" type="#_x0000_t75" alt="LexisNexis®" style="width:147.75pt;height:30pt">
            <v:imagedata r:id="rId17" o:title=""/>
          </v:shape>
        </w:pict>
      </w:r>
      <w:r>
        <w:cr/>
      </w:r>
    </w:p>
    <w:p>
      <w:pPr>
        <w:pStyle w:val="Heading1180"/>
        <w:keepNext w:val="0"/>
        <w:spacing w:after="200" w:line="340" w:lineRule="atLeast"/>
        <w:ind w:left="0" w:right="0" w:firstLine="0"/>
        <w:jc w:val="center"/>
      </w:pPr>
      <w:hyperlink r:id="rId1610" w:history="1">
        <w:r>
          <w:rPr>
            <w:rFonts w:ascii="arial" w:eastAsia="arial" w:hAnsi="arial" w:cs="arial"/>
            <w:b/>
            <w:i/>
            <w:strike w:val="0"/>
            <w:color w:val="0077CC"/>
            <w:sz w:val="28"/>
            <w:u w:val="single"/>
            <w:vertAlign w:val="baseline"/>
          </w:rPr>
          <w:t>Local Heroes</w:t>
        </w:r>
      </w:hyperlink>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2017 Sunday</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82"/>
        <w:keepNext w:val="0"/>
        <w:spacing w:after="0" w:line="240" w:lineRule="atLeast"/>
        <w:ind w:right="0"/>
        <w:jc w:val="both"/>
      </w:pPr>
      <w:bookmarkStart w:id="364" w:name="Bookmark_182"/>
      <w:bookmarkEnd w:id="364"/>
    </w:p>
    <w:p>
      <w:pPr>
        <w:pStyle w:val="Normal1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M2; Column 0; T: Travel Magazine; Pg. 71</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1898 words</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TAIYE SELASI</w:t>
      </w:r>
    </w:p>
    <w:p>
      <w:pPr>
        <w:pStyle w:val="Normal182"/>
        <w:keepNext/>
        <w:spacing w:before="240" w:after="0" w:line="340" w:lineRule="atLeast"/>
        <w:ind w:left="0" w:right="0" w:firstLine="0"/>
        <w:jc w:val="left"/>
      </w:pPr>
      <w:bookmarkStart w:id="365" w:name="Body_180"/>
      <w:bookmarkEnd w:id="365"/>
      <w:r>
        <w:rPr>
          <w:rFonts w:ascii="arial" w:eastAsia="arial" w:hAnsi="arial" w:cs="arial"/>
          <w:b/>
          <w:i w:val="0"/>
          <w:strike w:val="0"/>
          <w:noProof w:val="0"/>
          <w:color w:val="000000"/>
          <w:position w:val="0"/>
          <w:sz w:val="28"/>
          <w:u w:val="none"/>
          <w:vertAlign w:val="baseline"/>
        </w:rPr>
        <w:t>Body</w:t>
      </w:r>
    </w:p>
    <w:p>
      <w:pPr>
        <w:pStyle w:val="Normal182"/>
        <w:spacing w:line="60" w:lineRule="exact"/>
      </w:pPr>
      <w:r>
        <w:pict>
          <v:line id="_x0000_s1683" style="position:absolute;z-index:252143616" from="0,2pt" to="512pt,2pt" strokecolor="#009ddb" strokeweight="2pt">
            <v:stroke linestyle="single"/>
            <w10:wrap type="topAndBottom"/>
          </v:line>
        </w:pict>
      </w:r>
    </w:p>
    <w:p>
      <w:pPr>
        <w:pStyle w:val="Normal182"/>
      </w:pP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novelist Yaa Gyasi and the artist Toyin Ojih Odutola -- both born in Africa and raised in the same Alabama town -- have become two of the finest observers of race in America.</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EARLY LAST YEAR I was sent a copy of Yaa Gyasi's debut novel. A multigenerational epic, tracing half sisters separated by the trans-Atlantic slave trade, ''Homegoing'' recalls the work of Eleanor Catton and Garth Risk Hallberg in its virtuosity. Months later I discovered the artist Toyin Ojih Odutola. Procrastinating on Instagram, as one does, I stumbled upon ''Untitled (Dotun. Enugu, Nigeria).'' The work, made in 2012, features the artist's signature style: a face rendered in feathery marks, black and white, ballpoint pen on paper. The haunting image seemed to have been created at once in a hurry and with meticulous care: a close-up of a face (her brother's, I'd learn) that radiated might and melancholy.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these consummate artists were both West African thrilled me to no end. I am a Nigerian-Ghanaian who pursued an unlikely creative career; here were two comrades at the top of their creative fields. The Ghanaian-born Gyasi sold her debut for a reported seven figures when she was 25. At 31, the Nigerian-born Ojih Odutola, whose work is in the collection of the Smithsonian National Museum of African Art, has had numerous solo gallery shows. Even without finding their surnames familiar, I'd have marveled at their accomplishments -- and was astounded to learn that they not only knew each other, but had both lived in Huntsville, Ala. How was it, I wondered, that two celebrated young artists came from this one Southern town? And what did it say that these poignant observers of race in America weren't American-born at all?</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 ANY 30-SOMETHING with African parents what it was like growing up in the States and you'll likely hear a story of unbelonging, an account not of double consciousness but triple. The young African immigrant must locate herself along three divides: the first between blackness and whiteness; the second within blackness, between native and foreign; the third between African and American. For years, despite this complexity of experience, the African immigrant went largely ignored. It seems improbable now. The dashing son of Nigerians has starred in ''Star Wars,'' the dazzling daughter of Kenyans has won an Oscar, the child of an East African has led the free world -- but it was not always so. One of the country's most highly educated immigrant groups, Africans were long absent from popular culture.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in this representational chasm that Gyasi and Ojih Odutola came of age in Alabama. Theirs is the classic ''educated brown immigrant'' background: children of professor fathers who, seeking tenure-track positions, move their families to unlikely cities. Gyasi's father is a professor of French, Ojih Odutola's of chemistry; after stints in other states, both found posts in Alabama. There, each family joined the close-knit community of West Africans that seems to exist in every college town: Ojih Odutola's mother was a founding member of the Nigerian Women's Association, Gyasi's equally feminist mother was president of the Ghanaian Association of Huntsville. The artists have known each other since they were children, and have much in common, including being raised as only daughters in families of boys. But their childhoods, rather than mirror images, trace a kind of parabola: two archetypes of the African immigrant narrative.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2005 I wrote an essay describing an Afropolitan experience: the decidedly transcultural upbringing of many Africans at home and abroad. How such Afropolitans negotiate that second divide -- not between black and white, but between black and African -- often depends on where they are raised, whether among or apart from African-Americans. Gyasi and Ojih Odutola typify the distinction. Gyasi, who moved to Huntsville's predominantly white southeast district at 9 years old, wrote in The Times of an early encounter with racism in Tennessee, where she lived prior. Playing with African-American friends, she heard two white boys call out, ''Niggers!'' One took pains to tell Gyasi, ''Not you.'' She wrote: ''I had been brought up to see myself as set apart from what my family called 'black Americans.' ... I believed that the boy had taken the word back as a reward for my good behavior.''</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Ojih Odutola, raised in Huntsville's urban northwest, describes an entirely different encounter with the epithet. When she was around 10, her predominantly black soccer team traveled for a game. White and largely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other team ''played dirty,'' she said, tackling and shoving without intervention by the referee and to the delight of the crowd. When Ojih Odutola accidentally tripped a player, the crowd turned violent. ''Get that nigger off the field!'' the spectators, mostly parents, roared. Ojih Odutola's (white) coach took her out, fearing for her safety.</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Neither story surprises, but the difference between them is telling, suggestive of the ways in which race, gender and class unfailingly entwine. Gyasi, years later, would be informed by a white girl that she would never find a boyfriend, black men being categorically useless. (The exemption she received as a young black woman, for ''good behavior,'' is rarely available to young black men.) Ojih Odutola, harassed by insular white Americans, would be harassed by insular black Americans too, told that she wasn't ''really black'' or that her father, a Nigerian professor at the historically black Alabama A&amp;M University, had ''stolen their jobs.'' For the brown-skinned immigrant, ''black'' makes a slippery label, its definition murky, its definers myriad. Perhaps it is inevitable that this immigrant would come to ask, in Gyasi's words, ''What does it mean to be black in America?''</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question animates both women's work. Raised on different sides of town, they've trod similar creative paths. Both discovered their talent as children; both were encouraged by teachers; both found, in art, a way to describe blackness as they knew it. ''Drawing was always my thing,'' Ojih Odutola says. ''I always signed up for competitions. I won a lot of first-place prizes, but I was very traditional in my renderings.'' Her parents lauded her gift but viewed art as a hobby. It was Dana Bathurst, a high school art teacher, who challenged their assumptions: that good art must approximate European traditions and that pursuing a career in art wasn't possible. Bathurst introduced Ojih Odutola to a new conception of portraiture through the work of African-American artists like Jacob Lawrence, Elizabeth Catlett, Romare Bearden and fellow Alabamian Kerry James Marshall. Gyasi, similarly, excelled at writing from an early age but couldn't imagine a literary career before AP English. That year, the only black English teacher she would ever have, Janice Vaughn, took her writing seriously. Then, in her senior year, Gyasi discovered Toni Morrison's ''Song of Solomon.'' The language was spectacular; the author a brown woman; the sensibility familiar, Southern.</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Importantly, both Gyasi and Ojih Odutola identify as Southerners (among other identities); it is part of what bonds Ojih Odutola, for example, to Solange Knowles, an avid collector of her work. Writing about first-generation Americans can tend to overlook this: the role of locality in shaping identity. Even the immigrant who feels only partially American can feel fully Alabamian; locality, with its rich specificity, tends to inspire artists more than nationality. One thinks of Beckett the Parisian, Lahiri the Roman, Teju Cole the New Yorker, observers whose profound sense of place seems both to arise from and render irrelevant their relative foreignness. With their work, Ojih Odutola and Gyasi -- Southern, West African, black -- express this relativity, this layeredness.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 RATHER, insist upon it. Both artists embraced a politicized racial identity in college. For Ojih Odutola this meant challenging how art programs teach blackness. ''Art professors don't know how to read blackness -- as a color, a material, a concept, a tool,'' she tells me. ''We know all about light, contrast, rendition. Why can't we apply that to the black surface?''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Educated at Auburn University, the University of Alabama in Huntsville and California College of the Arts, Ojih Odutola describes her training as ''incredibly shortsighted.'' The lone brown student in most of her classes, she is forthright in naming her anguish. Bravely so: Too often the mental health effects of institutional racism go ignored. In 2004 at Auburn, where she began her undergraduate studies, she was given an assignment ''to break up a face into measurable components.'' She made this face black and these components planes, seeking ''to draw what skin feels like.'' Her professor reacted with perplexity, as if she hadn't understood the assignment. A few years later, at the Yale University School of Art summer fellowship in Norfolk, Conn., white instructors dismissed her work as ''illustrative, graphic -- code words for not fine art.''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Ojih Odutola persisted. ''I used pen and ink,'' she laughs, ''in part because I couldn't afford my art supplies.'' The pen, she underscores, ''is a writing tool first.'' In West Africa, where the narrative tradition is oral, ''the visual bridges the written and the spoken. Yes, I was drawing. But it was, to me, a form of letter-writing too.'' To whom was she writing? ''To people,'' she says. ''For them to see me, people like me. Just look. The epidermis packs so much. Why would you limit it to the flattest blackness possible?''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a ballpoint pen, Ojih Odutola found a way to express a blackness of vulnerability and complexity. In her sophomore year at Stanford University, Gyasi found the same. Reading ''Song of Solomon'' in high school, she'd recognized part of herself, but not all. ''That feeling,'' she says, ''spurs you to write something that is entirely yours. Something that speaks to all of your identities, all of your experiences.''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2009 Gyasi traveled to Ghana on a college fellowship. Since emigrating as a toddler, she'd returned only once. Her intention was to research a mother-daughter novel. Instead, during a tour of Cape Coast Castle, one of about 30 slave castles built in Ghana by European traders, ''Homegoing'' was born. In the suffocating cells where slaves awaited shipment to the Americas, Gyasi felt ''a kind of intimacy with both sides, Ghanaians and African-Americans.'' She knew ''in a stroke of inspiration'' that she'd found her story: black experience as lived on either side of the Atlantic. ''I grew up understanding that there were different realities under the larger umbrella: Ghanaian, Fante, Ashanti. America doesn't attend to these complexities. I wanted this book to open out, to say: These things are all black. You're allowed to create a plurality of identities within one person, within the same black person.''</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perhaps, is the answer to my second query: how two young African artists came to articulate America's racial complexities so beautifully. Gyasi and Ojih Odutola consider themselves black but have not always. In order to feel at home in that identity they've had to study, understand, expand it. Finally, their work insists that we ''just look'' -- and expand our vision too.</w:t>
      </w:r>
    </w:p>
    <w:p>
      <w:pPr>
        <w:pStyle w:val="Normal182"/>
        <w:keepNext w:val="0"/>
        <w:spacing w:before="240" w:after="0" w:line="260" w:lineRule="atLeast"/>
        <w:ind w:left="0" w:right="0" w:firstLine="0"/>
        <w:jc w:val="left"/>
      </w:pPr>
      <w:r>
        <w:br/>
      </w:r>
      <w:hyperlink r:id="rId1611" w:history="1">
        <w:r>
          <w:rPr>
            <w:rFonts w:ascii="arial" w:eastAsia="arial" w:hAnsi="arial" w:cs="arial"/>
            <w:b w:val="0"/>
            <w:i/>
            <w:strike w:val="0"/>
            <w:color w:val="0077CC"/>
            <w:sz w:val="20"/>
            <w:u w:val="single"/>
            <w:vertAlign w:val="baseline"/>
          </w:rPr>
          <w:t>https://www.nytimes.com/2017/05/08/t-magazine/yaa-gyasi-toyin-ojih-odutola.html</w:t>
        </w:r>
      </w:hyperlink>
    </w:p>
    <w:p>
      <w:pPr>
        <w:pStyle w:val="Normal1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2"/>
        <w:spacing w:line="60" w:lineRule="exact"/>
      </w:pPr>
      <w:r>
        <w:pict>
          <v:line id="_x0000_s1684" style="position:absolute;z-index:252144640" from="0,2pt" to="512pt,2pt" strokecolor="#009ddb" strokeweight="2pt">
            <v:stroke linestyle="single"/>
            <w10:wrap type="topAndBottom"/>
          </v:line>
        </w:pict>
      </w:r>
    </w:p>
    <w:p>
      <w:pPr>
        <w:pStyle w:val="Normal1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SOUTHERN STYLE: Toyin Ojih Odutola (left), originally from Nigeria, and Yaa Gyasi, born in Ghana, photographed in February at Jack Shainman Gallery in New York.</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PERSPECTIVE: Top: Gyasi's debut novel, ''Homegoing,'' which sold for a reported seven figures in 2015. Left: Ojih Odutola's 2013 portrait ''Hold It in Your Mouth a Little Longer.''</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KINDRED SPIRITS: Gyasi and Ojih Odutola, seated in front of selections from Ojih Odutola's 2015-17 series ''The Treatment.'' (PHOTOGRAPHS BY NICHOLAS CALCOTT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 MAEDA AND YUJI OBOSHI</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TOYIN OJIH ODUTOLA, ''HOLD IT IN YOUR MOUTH A LITTLE LONGER,'' 2013, CHARCOAL, PASTEL AND GRAPHITE ON PAPER ©TOYIN OJIH ODUTOLA. COURTESY OF THE ARTIST AND JACK SHAINMAN GALLERY, NEW YORK)       </w:t>
      </w:r>
    </w:p>
    <w:p>
      <w:pPr>
        <w:pStyle w:val="Normal1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2017</w:t>
      </w:r>
    </w:p>
    <w:p>
      <w:pPr>
        <w:pStyle w:val="Normal182"/>
      </w:pPr>
    </w:p>
    <w:p>
      <w:pPr>
        <w:pStyle w:val="Normal182"/>
        <w:ind w:left="200"/>
        <w:sectPr>
          <w:type w:val="continuous"/>
          <w:pgMar w:top="840" w:right="1000" w:bottom="840" w:left="1000" w:header="400" w:footer="400"/>
          <w:pgNumType w:fmt="decimal"/>
          <w:cols w:space="720"/>
        </w:sectPr>
      </w:pPr>
      <w:r>
        <w:br/>
      </w:r>
      <w:r>
        <w:pict>
          <v:line id="_x0000_s1685" style="position:absolute;z-index:252145664" from="0,10pt" to="512pt,10pt" strokecolor="black" strokeweight="1pt">
            <v:stroke linestyle="single"/>
          </v:line>
        </w:pict>
      </w:r>
      <w:r>
        <w:rPr>
          <w:rFonts w:ascii="arial" w:eastAsia="arial" w:hAnsi="arial" w:cs="arial"/>
          <w:b/>
          <w:color w:val="767676"/>
          <w:sz w:val="16"/>
        </w:rPr>
        <w:t>End of Document</w:t>
      </w:r>
    </w:p>
    <w:p>
      <w:pPr>
        <w:pStyle w:val="Normal183"/>
        <w:sectPr>
          <w:headerReference w:type="even" r:id="rId1612"/>
          <w:headerReference w:type="default" r:id="rId1613"/>
          <w:footerReference w:type="even" r:id="rId1614"/>
          <w:footerReference w:type="default" r:id="rId1615"/>
          <w:headerReference w:type="first" r:id="rId1616"/>
          <w:footerReference w:type="first" r:id="rId1617"/>
          <w:pgSz w:w="12240" w:h="15840"/>
          <w:pgMar w:top="840" w:right="1000" w:bottom="840" w:left="1000" w:header="400" w:footer="400"/>
          <w:pgNumType w:fmt="decimal"/>
          <w:cols w:space="720"/>
          <w:titlePg w:val="0"/>
        </w:sectPr>
      </w:pPr>
    </w:p>
    <w:p>
      <w:pPr>
        <w:pStyle w:val="Normal183"/>
      </w:pPr>
    </w:p>
    <w:p>
      <w:pPr>
        <w:pStyle w:val="Normal183"/>
      </w:pPr>
      <w:r>
        <w:pict>
          <v:shape id="_x0000_i1686" type="#_x0000_t75" alt="LexisNexis®" style="width:147.75pt;height:30pt">
            <v:imagedata r:id="rId17" o:title=""/>
          </v:shape>
        </w:pict>
      </w:r>
      <w:r>
        <w:cr/>
      </w:r>
    </w:p>
    <w:p>
      <w:pPr>
        <w:pStyle w:val="Heading1181"/>
        <w:keepNext w:val="0"/>
        <w:spacing w:after="200" w:line="340" w:lineRule="atLeast"/>
        <w:ind w:left="0" w:right="0" w:firstLine="0"/>
        <w:jc w:val="center"/>
      </w:pPr>
      <w:hyperlink r:id="rId1618" w:history="1">
        <w:r>
          <w:rPr>
            <w:rFonts w:ascii="arial" w:eastAsia="arial" w:hAnsi="arial" w:cs="arial"/>
            <w:b/>
            <w:i/>
            <w:strike w:val="0"/>
            <w:color w:val="0077CC"/>
            <w:sz w:val="28"/>
            <w:u w:val="single"/>
            <w:vertAlign w:val="baseline"/>
          </w:rPr>
          <w:t>Adviser Seizes a Security Role From Generals</w:t>
        </w:r>
      </w:hyperlink>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2017 Monday</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83"/>
        <w:keepNext w:val="0"/>
        <w:spacing w:after="0" w:line="240" w:lineRule="atLeast"/>
        <w:ind w:right="0"/>
        <w:jc w:val="both"/>
      </w:pPr>
      <w:bookmarkStart w:id="366" w:name="Bookmark_183"/>
      <w:bookmarkEnd w:id="366"/>
    </w:p>
    <w:p>
      <w:pPr>
        <w:pStyle w:val="Normal1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1870 words</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GLENN THRUSH and MAGGIE HABERMAN; David Sanger, Mark Mazetti and Matthew Rosenberg contributed reporting from Washington.</w:t>
      </w:r>
    </w:p>
    <w:p>
      <w:pPr>
        <w:pStyle w:val="Normal183"/>
        <w:keepNext/>
        <w:spacing w:before="240" w:after="0" w:line="340" w:lineRule="atLeast"/>
        <w:ind w:left="0" w:right="0" w:firstLine="0"/>
        <w:jc w:val="left"/>
      </w:pPr>
      <w:bookmarkStart w:id="367" w:name="Body_181"/>
      <w:bookmarkEnd w:id="367"/>
      <w:r>
        <w:rPr>
          <w:rFonts w:ascii="arial" w:eastAsia="arial" w:hAnsi="arial" w:cs="arial"/>
          <w:b/>
          <w:i w:val="0"/>
          <w:strike w:val="0"/>
          <w:noProof w:val="0"/>
          <w:color w:val="000000"/>
          <w:position w:val="0"/>
          <w:sz w:val="28"/>
          <w:u w:val="none"/>
          <w:vertAlign w:val="baseline"/>
        </w:rPr>
        <w:t>Body</w:t>
      </w:r>
    </w:p>
    <w:p>
      <w:pPr>
        <w:pStyle w:val="Normal183"/>
        <w:spacing w:line="60" w:lineRule="exact"/>
      </w:pPr>
      <w:r>
        <w:pict>
          <v:line id="_x0000_s1687" style="position:absolute;z-index:252146688" from="0,2pt" to="512pt,2pt" strokecolor="#009ddb" strokeweight="2pt">
            <v:stroke linestyle="single"/>
            <w10:wrap type="topAndBottom"/>
          </v:line>
        </w:pict>
      </w:r>
    </w:p>
    <w:p>
      <w:pPr>
        <w:pStyle w:val="Normal183"/>
      </w:pP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 whirlwind first week of Donald J. Trump's presidency had all the bravura hallmarks of a Stephen K. Bannon production.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started with the doom-hued inauguration homily to ''American carnage'' in United States cities co-written by Mr. Bannon, followed a few days later by his ''shut up'' message to the news media. The week culminated with a blizzard of executive orders, mostly hatched by Mr. Bannon's team and the White House policy adviser, Stephen Miller, aimed at disorienting the ''enemy,'' fulfilling campaign promises and distracting attention from Mr. Trump's less than flawless debut.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defining moment for Mr. Bannon came Saturday night in the form of an executive order giving the rumpled right-wing agitator a full seat on the ''principals committee'' of the National Security Council -- while downgrading the roles of the chairman of the Joint Chiefs of Staff and the director of national intelligence, who will now attend only when the council is considering issues in their direct areas of responsibilities. It is a startling elevation of a political adviser, to a status alongside the secretaries of state and defense, and over the president's top military and intelligence advisers.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theory, the move put Mr. Bannon, a former Navy surface warfare officer, admiral's aide, investment banker, Hollywood producer and Breitbart News firebrand on the same level as his friend, Michael T. Flynn, the national security adviser, a former Pentagon intelligence chief who was Mr. Trump's top adviser on national security issues before a series of missteps reduced his influence.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terms of real influence, Mr. Bannon looms above almost everyone except the president's son-in-law, Jared D. Kushner, in the Trumpian pecking order, according to interviews with two dozen Trump insiders and current and former national security officials. The move involving Mr. Bannon, as well as the boost in status to the White House homeland security adviser, Thomas P. Bossert, and Mr. Trump's relationships with Cabinet appointees like Defense Secretary Jim Mattis have essentially layered over Mr. Flynn.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Sean Spicer, the White House press secretary, said Mr. Bannon -- whose Breitbart website was a magnet for white nationalists, antiglobalists and conspiracy theorists -- always planned to participate in national security. Mr. Flynn welcomed his participation, Mr. Spicer said, but the general ''led the reorganization of the N.S.C.'' in order to streamline an antiquated and bloated bureaucracy.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White House officials in both parties were shocked by the move.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last place you want to put somebody who worries about politics is in a room where they're talking about national security,'' said Leon E. Panetta, a former White House chief of staff, defense secretary and C.I.A. director in two Democratic administration.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never seen that happen, and it shouldn't happen. It's not like he has broad experience in foreign policy and national security issues. He doesn't. His primary role is to control or guide the president's conscience based on his campaign promises. That's not what the national security council is supposed to be about.''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opinion was shared by President George W. Bush's last chief of staff, Josh Bolten, who barred Karl Rove, Mr. Bush's political adviser, from N.S.C. meetings. A president's decisions made with those advisers, he told a conference audience in September, ''involve life and death for the people in uniform'' and should ''not be tainted by any political decisions.''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Susan E. Rice, President Barack Obama's last national security adviser, called the arrangement ''stone cold crazy'' in a tweet posted Sunday.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Spicer said the language the Trump White House used in its N.S.C. executive order is, with the exception of Mr. Bannon's position -- which was created during the transition -- almost identical in content to one the Bush administration drafted in 2001. And Mr. Obama's top political operative, David Axelrod, sat in on some N.S.C. meetings, he added.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 key differences. Mr. Axelrod never served as a permanent member as Mr. Bannon will now, though he sat in on some critical meetings, especially as Mr. Obama debated strategy in Afghanistan and Pakistan. ''It's a profound shift,'' Mr. Axelrod said. ''I don't know what his bona fides are to be the principal foreign policy adviser to the president.''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Bannon's elevation does not merely reflect his growing influence on national security. It is emblematic of Mr. Trump's trust on a range of political and ideological issues.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the campaign, the sly and provocative Mr. Bannon played a paradoxical role -- calming the easily agitated candidate during his frequent rough patches and egging him on when he felt Mr. Trump needed to fire up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base. The president respects Mr. Bannon because he is independently wealthy and therefore does not need the job, and both men ascribe to a shoot-the-prisoners credo when put on the defensive, according to former Trump campaign manager Corey Lewandowski.</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Bannon is a deft operator within the White House, and he has been praised by Republicans who view him skeptically as the most knowledgeable on policy around the president. But his stated preference for blowing things up -- as opposed to putting them back together -- may not translate to his new role.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hasty drafting of the immigration order, and its scattershot execution, brought a measure of Mr. Bannon's chaotic and hyperaggressive political style to the more predictable administration of the federal government. Within hours of the edict, airport customs and border agents were detaining or blocking dozens migrant families, some whom had permanent resident status, until John F. Kelly, the new homeland security secretary, intervened.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Kelly's department had suggested green card holders be exempted from the order, but Mr. Bannon and Mr. Miller, a hard-liner on immigration, overruled him, according two American officials.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Priebus, speaking on NBC's ''Meet the Press'' on Sunday indicated a softening of the stance, saying the order would not block ''green card holders moving forward'' -- but said anyone seeking to enter the country from the listed countries would be subjected to tighter scrutiny.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close to Mr. Bannon said he is not accumulating power for power's sake, but is instead helping to fill a staff leadership vacuum created, in part, by Mr. Flynn's stumbling performance as national security adviser.</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Flynn still communicates with Mr. Trump frequently, and his staff has been assembling a version of the Presidential Daily Briefing for Mr. Trump, truncated but comprehensive, to be the president's main source of national security information. During the campaign, he often had unfettered access to the candidate, who appreciated his brash style and contempt for Hillary Clinton, but during the transition, Mr. Flynn privately complained about having to share face time with others.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Flynn ''has the full confidence of the president and his team,'' Hope Hicks, a spokeswoman for Mr. Trump, said in an in email. Emails and phone calls to Mr. Flynn and his top aide were not returned.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president who likes generals and abhors political correctness, Mr. Trump found in Mr. Flynn -- who joined Trump backers in an anti-Clinton ''lock her up!'' chant during the campaign -- perhaps the most politically incorrect general this side of his hero, Gen. George S. Patton.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Flynn, a lifelong Democrat sacked as head of the Pentagon's intelligence arm after clashing with Obama administration officials in 2014, has gotten on the nerves of Mr. Trump and other administration officials because of his sometimes overbearing demeanor, and has further diminished his internal standing by presiding over a chaotic and opaque N.S.C. transition process that prioritized the hiring of military officials over civilian experts recommended to him by his own team.</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Flynn's penchant for talking too much was on display on Friday in a meeting with Theresa May, the British prime minister, according to two people with direct knowledge of the events.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Mrs. May said that she understood wanting a dialogue with Mr. Putin but stressed the need to be careful, Mr. Trump asked Mr. Flynn when the two were scheduled to speak.</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Flynn replied it was Saturday -- he had delayed it to fit in Mrs. May's meeting for ''protocol'' as a United States ally, adding at length that Mr. Putin was impatient to chat.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the person said, appeared irritated by the response.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the episode that did the most damage to the Trump-Flynn relationship occurred in early December when Mr. Flynn's son, also named Michael, unleashed a series of tweets pushing a discredited conspiracy theory that Clinton associates had run a child sex-slave ring out of a Washington pizza restaurant.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told his staff to get rid of the younger Mr. Flynn, who had been hired by his father to help during the transition. But Mr. Trump did so reluctantly because of his loyalty during the campaign, when dozens of former military officials were dismissing Mr. Trump as too unstable to command.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want him fired immediately,'' Mr. Trump said in a muted rendition of his ''You're fired!'' line in ''The Apprentice,'' according to two people with knowledge of the interaction.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has not stopped the general's son from spouting off: On Saturday, at a time when Trump surrogates were pushing back on the idea that the executive order did not discriminate against any religion, the younger Mr. Flynn tweeted his approval of the policy, adding ''#MuslimBan.'' The tweet was subsequently deleted; his entire account disappeared later in the day.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the national security adviser has also continued to dabble in the kind of bomb-throwing behavior that concerns Mr. Trump's allies, such as planning to attend an anti-Clinton ''Deploraball'' event at the time of the inauguration. He was urged to skip it by Trump allies, and ultimately agreed.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Mr. Trump and Mr. Bannon still regard Mr. Flynn as an asset. ''In the room and out of the room, Steve Bannon is General Flynn's biggest defender,'' said Kellyanne Conway, another top adviser to the president.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 is unclear when the maneuvers to reduce Mr. Flynn's role began. Two Obama administration officials said Trump transition officials inquired about expanded national security roles for Mr. Bannon and Mr. Kushner at the earliest stages of the transition in November -- before the younger Mr. Flynn became a liability -- but after Mr. Flynn had begun to chafe on the nerves of his colleagues on the team.</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Flynn's reputation has raised questions among some in the cabinet. Two weeks ago, both men held a meeting with Rex W. Tillerson, Mr. Trump's pick to run the State Department, Mr. Mattis and Mike Pompeo, now the C.I.A. director, to discuss coordination -- Mr. Flynn was invited but did not attend.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 of the meeting was devoted to discussing concerns about Mr. Flynn, according to an official with knowledge of it.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politics and Washington news updates via Facebook, Twitter and in the Morning Briefing newsletter.</w:t>
      </w:r>
    </w:p>
    <w:p>
      <w:pPr>
        <w:pStyle w:val="Normal183"/>
        <w:keepNext w:val="0"/>
        <w:spacing w:before="240" w:after="0" w:line="260" w:lineRule="atLeast"/>
        <w:ind w:left="0" w:right="0" w:firstLine="0"/>
        <w:jc w:val="left"/>
      </w:pPr>
      <w:r>
        <w:br/>
      </w:r>
      <w:hyperlink r:id="rId1619" w:history="1">
        <w:r>
          <w:rPr>
            <w:rFonts w:ascii="arial" w:eastAsia="arial" w:hAnsi="arial" w:cs="arial"/>
            <w:b w:val="0"/>
            <w:i/>
            <w:strike w:val="0"/>
            <w:color w:val="0077CC"/>
            <w:sz w:val="20"/>
            <w:u w:val="single"/>
            <w:vertAlign w:val="baseline"/>
          </w:rPr>
          <w:t>http://www.nytimes.com/2017/01/29/us/stephen-bannon-donald-trump-national-security-council.html</w:t>
        </w:r>
      </w:hyperlink>
    </w:p>
    <w:p>
      <w:pPr>
        <w:pStyle w:val="Normal1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3"/>
        <w:spacing w:line="60" w:lineRule="exact"/>
      </w:pPr>
      <w:r>
        <w:pict>
          <v:line id="_x0000_s1688" style="position:absolute;z-index:252147712" from="0,2pt" to="512pt,2pt" strokecolor="#009ddb" strokeweight="2pt">
            <v:stroke linestyle="single"/>
            <w10:wrap type="topAndBottom"/>
          </v:line>
        </w:pict>
      </w:r>
    </w:p>
    <w:p>
      <w:pPr>
        <w:pStyle w:val="Normal1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Stephen K. Bannon, center, President Trump's chief strategist, and Reince Priebus on the morning of the inauguration. (PHOTOGRAPH BY HILARY SWIFT FOR THE NEW YORK TIMES) (A16)       </w:t>
      </w:r>
    </w:p>
    <w:p>
      <w:pPr>
        <w:pStyle w:val="Normal1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2017</w:t>
      </w:r>
    </w:p>
    <w:p>
      <w:pPr>
        <w:pStyle w:val="Normal183"/>
      </w:pPr>
    </w:p>
    <w:p>
      <w:pPr>
        <w:pStyle w:val="Normal183"/>
        <w:ind w:left="200"/>
        <w:sectPr>
          <w:type w:val="continuous"/>
          <w:pgMar w:top="840" w:right="1000" w:bottom="840" w:left="1000" w:header="400" w:footer="400"/>
          <w:pgNumType w:fmt="decimal"/>
          <w:cols w:space="720"/>
        </w:sectPr>
      </w:pPr>
      <w:r>
        <w:br/>
      </w:r>
      <w:r>
        <w:pict>
          <v:line id="_x0000_s1689" style="position:absolute;z-index:252148736" from="0,10pt" to="512pt,10pt" strokecolor="black" strokeweight="1pt">
            <v:stroke linestyle="single"/>
          </v:line>
        </w:pict>
      </w:r>
      <w:r>
        <w:rPr>
          <w:rFonts w:ascii="arial" w:eastAsia="arial" w:hAnsi="arial" w:cs="arial"/>
          <w:b/>
          <w:color w:val="767676"/>
          <w:sz w:val="16"/>
        </w:rPr>
        <w:t>End of Document</w:t>
      </w:r>
    </w:p>
    <w:p>
      <w:pPr>
        <w:pStyle w:val="Normal184"/>
        <w:sectPr>
          <w:headerReference w:type="even" r:id="rId1620"/>
          <w:headerReference w:type="default" r:id="rId1621"/>
          <w:footerReference w:type="even" r:id="rId1622"/>
          <w:footerReference w:type="default" r:id="rId1623"/>
          <w:headerReference w:type="first" r:id="rId1624"/>
          <w:footerReference w:type="first" r:id="rId1625"/>
          <w:pgSz w:w="12240" w:h="15840"/>
          <w:pgMar w:top="840" w:right="1000" w:bottom="840" w:left="1000" w:header="400" w:footer="400"/>
          <w:pgNumType w:fmt="decimal"/>
          <w:cols w:space="720"/>
          <w:titlePg w:val="0"/>
        </w:sectPr>
      </w:pPr>
    </w:p>
    <w:p>
      <w:pPr>
        <w:pStyle w:val="Normal184"/>
      </w:pPr>
    </w:p>
    <w:p>
      <w:pPr>
        <w:pStyle w:val="Normal184"/>
      </w:pPr>
      <w:r>
        <w:pict>
          <v:shape id="_x0000_i1690" type="#_x0000_t75" alt="LexisNexis®" style="width:147.75pt;height:30pt">
            <v:imagedata r:id="rId17" o:title=""/>
          </v:shape>
        </w:pict>
      </w:r>
      <w:r>
        <w:cr/>
      </w:r>
    </w:p>
    <w:p>
      <w:pPr>
        <w:pStyle w:val="Heading1182"/>
        <w:keepNext w:val="0"/>
        <w:spacing w:after="200" w:line="340" w:lineRule="atLeast"/>
        <w:ind w:left="0" w:right="0" w:firstLine="0"/>
        <w:jc w:val="center"/>
      </w:pPr>
      <w:hyperlink r:id="rId1626" w:history="1">
        <w:r>
          <w:rPr>
            <w:rFonts w:ascii="arial" w:eastAsia="arial" w:hAnsi="arial" w:cs="arial"/>
            <w:b/>
            <w:i/>
            <w:strike w:val="0"/>
            <w:color w:val="0077CC"/>
            <w:sz w:val="28"/>
            <w:u w:val="single"/>
            <w:vertAlign w:val="baseline"/>
          </w:rPr>
          <w:t>Review/Film;</w:t>
        </w:r>
      </w:hyperlink>
      <w:r>
        <w:br/>
      </w:r>
      <w:hyperlink r:id="rId1627" w:history="1">
        <w:r>
          <w:rPr>
            <w:rFonts w:ascii="arial" w:eastAsia="arial" w:hAnsi="arial" w:cs="arial"/>
            <w:b/>
            <w:i/>
            <w:strike w:val="0"/>
            <w:color w:val="0077CC"/>
            <w:sz w:val="28"/>
            <w:u w:val="single"/>
            <w:vertAlign w:val="baseline"/>
          </w:rPr>
          <w:t>A Family Stays Nervous Once You've Shot Dad</w:t>
        </w:r>
      </w:hyperlink>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1988, Friday, Late City Final Edition</w:t>
      </w:r>
    </w:p>
    <w:p>
      <w:pPr>
        <w:pStyle w:val="Normal184"/>
        <w:keepNext w:val="0"/>
        <w:spacing w:after="0" w:line="240" w:lineRule="atLeast"/>
        <w:ind w:right="0"/>
        <w:jc w:val="both"/>
      </w:pPr>
      <w:bookmarkStart w:id="368" w:name="Bookmark_184"/>
      <w:bookmarkEnd w:id="368"/>
    </w:p>
    <w:p>
      <w:pPr>
        <w:pStyle w:val="Normal1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1988 The New York Times Company</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20, Column 1; Weekend Desk; Review</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427 words</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WALTER GOODMAN</w:t>
      </w:r>
    </w:p>
    <w:p>
      <w:pPr>
        <w:pStyle w:val="Normal184"/>
        <w:keepNext/>
        <w:spacing w:before="240" w:after="0" w:line="340" w:lineRule="atLeast"/>
        <w:ind w:left="0" w:right="0" w:firstLine="0"/>
        <w:jc w:val="left"/>
      </w:pPr>
      <w:bookmarkStart w:id="369" w:name="Body_182"/>
      <w:bookmarkEnd w:id="369"/>
      <w:r>
        <w:rPr>
          <w:rFonts w:ascii="arial" w:eastAsia="arial" w:hAnsi="arial" w:cs="arial"/>
          <w:b/>
          <w:i w:val="0"/>
          <w:strike w:val="0"/>
          <w:noProof w:val="0"/>
          <w:color w:val="000000"/>
          <w:position w:val="0"/>
          <w:sz w:val="28"/>
          <w:u w:val="none"/>
          <w:vertAlign w:val="baseline"/>
        </w:rPr>
        <w:t>Body</w:t>
      </w:r>
    </w:p>
    <w:p>
      <w:pPr>
        <w:pStyle w:val="Normal184"/>
        <w:spacing w:line="60" w:lineRule="exact"/>
      </w:pPr>
      <w:r>
        <w:pict>
          <v:line id="_x0000_s1691" style="position:absolute;z-index:252149760" from="0,2pt" to="512pt,2pt" strokecolor="#009ddb" strokeweight="2pt">
            <v:stroke linestyle="single"/>
            <w10:wrap type="topAndBottom"/>
          </v:line>
        </w:pict>
      </w:r>
    </w:p>
    <w:p>
      <w:pPr>
        <w:pStyle w:val="Normal184"/>
      </w:pP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Swayze, lately of ''Dirty Dancing,'' gets a chance in ''Tiger Warsaw'' to be brooding and boyish, soulful and shaky and to show off his chest. He plays a fellow in his early 30's who returns home 15 years after having made a mess of the family household and tries to pick up the pieces. What the young Charles (Tiger) Warsaw did, we gather through quick flashbacks, was shoot his dad after being caught peeping at his sister, who was in her undies at the time. He is eye-wateringly contrite, but the reception is heated rather than warm.</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 London's nonstarter of a screenplay drifts drearily along until, with about 10 minutes to go, it ends in a rushed wrap, as though somebody suddenly realized that time was up. Until then, it is mainly a series of encounters - between Tiger and his mother (Piper Laurie keeping her chin up), who loves her boy but worries about Dad's reaction to his return; Tiger and his sister, a career woman who holds a grudge; Tiger and a former girlfriend, who welcomes him back into bed, and Tiger and a former buddy, whose hot-and-cold reception is dramatically tepid.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None of the characters make a lot of sense. Dad, especially, is an enigma; you can't be sure whether he isn't all there or Lee Richardson's absent performance just makes it seem that way. For a few moments at the start, as the camera introduces us 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of an industrial town in the Midwest, the movie, which opens today at Cinema 2 and other theaters, seems to promise a look into a piece of ethnic America. (The family was named Warsaw by an immigration official who couldn't spell the real name.) But despite a scene at a hometown basketball game and some rough talk, the inhabitants are unanchored, unless it is to the world of the soaps.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scattershot scene-by-scene confrontations are low caliber. The dialogue is synthetic street talk: ''I got nothin' to live for, man.'' ''Tony, I really love you, man.'' Interested in what working people say after sex? ''That was intense.'' Amin Q. Chaudhri's direction is intensely dull.</w:t>
      </w:r>
    </w:p>
    <w:p>
      <w:pPr>
        <w:pStyle w:val="Normal1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Sweet Home</w:t>
      </w:r>
    </w:p>
    <w:p>
      <w:pPr>
        <w:pStyle w:val="Normal1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TIGER WARSAW, produced and directed by Amin Q. Chaudhri; screenplay by Roy London; edited by Brian Smedley-Aston; music by Ernest Troost; production designer, Tom Targownik; released by Sony Pictures. At Cinema 2, Third Avenue at 60th Street, and other theaters. Running time: 92 minutes. This film is rated R.</w:t>
      </w:r>
    </w:p>
    <w:p>
      <w:pPr>
        <w:pStyle w:val="Normal1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Chuck (Tiger) Warsaw … Patrick Swayze</w:t>
      </w:r>
    </w:p>
    <w:p>
      <w:pPr>
        <w:pStyle w:val="Normal1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Warsaw … Piper Laurie</w:t>
      </w:r>
    </w:p>
    <w:p>
      <w:pPr>
        <w:pStyle w:val="Normal1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Mitchell Warsaw … Lee Richardson</w:t>
      </w:r>
    </w:p>
    <w:p>
      <w:pPr>
        <w:pStyle w:val="Normal1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Paula Warsaw … Mary McDonnell</w:t>
      </w:r>
    </w:p>
    <w:p>
      <w:pPr>
        <w:pStyle w:val="Normal1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Karen … Barbara Williams</w:t>
      </w:r>
    </w:p>
    <w:p>
      <w:pPr>
        <w:pStyle w:val="Normal1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 Bobby DiCicco</w:t>
      </w:r>
    </w:p>
    <w:p>
      <w:pPr>
        <w:pStyle w:val="Normal184"/>
      </w:pPr>
    </w:p>
    <w:p>
      <w:pPr>
        <w:pStyle w:val="Normal184"/>
        <w:ind w:left="200"/>
        <w:sectPr>
          <w:type w:val="continuous"/>
          <w:pgMar w:top="840" w:right="1000" w:bottom="840" w:left="1000" w:header="400" w:footer="400"/>
          <w:pgNumType w:fmt="decimal"/>
          <w:cols w:space="720"/>
        </w:sectPr>
      </w:pPr>
      <w:r>
        <w:br/>
      </w:r>
      <w:r>
        <w:pict>
          <v:line id="_x0000_s1692" style="position:absolute;z-index:252150784" from="0,10pt" to="512pt,10pt" strokecolor="black" strokeweight="1pt">
            <v:stroke linestyle="single"/>
          </v:line>
        </w:pict>
      </w:r>
      <w:r>
        <w:rPr>
          <w:rFonts w:ascii="arial" w:eastAsia="arial" w:hAnsi="arial" w:cs="arial"/>
          <w:b/>
          <w:color w:val="767676"/>
          <w:sz w:val="16"/>
        </w:rPr>
        <w:t>End of Document</w:t>
      </w:r>
    </w:p>
    <w:p>
      <w:pPr>
        <w:pStyle w:val="Normal185"/>
        <w:sectPr>
          <w:headerReference w:type="even" r:id="rId1628"/>
          <w:headerReference w:type="default" r:id="rId1629"/>
          <w:footerReference w:type="even" r:id="rId1630"/>
          <w:footerReference w:type="default" r:id="rId1631"/>
          <w:headerReference w:type="first" r:id="rId1632"/>
          <w:footerReference w:type="first" r:id="rId1633"/>
          <w:pgSz w:w="12240" w:h="15840"/>
          <w:pgMar w:top="840" w:right="1000" w:bottom="840" w:left="1000" w:header="400" w:footer="400"/>
          <w:pgNumType w:fmt="decimal"/>
          <w:cols w:space="720"/>
          <w:titlePg w:val="0"/>
        </w:sectPr>
      </w:pPr>
    </w:p>
    <w:p>
      <w:pPr>
        <w:pStyle w:val="Normal185"/>
      </w:pPr>
    </w:p>
    <w:p>
      <w:pPr>
        <w:pStyle w:val="Normal185"/>
      </w:pPr>
      <w:r>
        <w:pict>
          <v:shape id="_x0000_i1693" type="#_x0000_t75" alt="LexisNexis®" style="width:147.75pt;height:30pt">
            <v:imagedata r:id="rId17" o:title=""/>
          </v:shape>
        </w:pict>
      </w:r>
      <w:r>
        <w:cr/>
      </w:r>
    </w:p>
    <w:p>
      <w:pPr>
        <w:pStyle w:val="Heading1183"/>
        <w:keepNext w:val="0"/>
        <w:spacing w:after="200" w:line="340" w:lineRule="atLeast"/>
        <w:ind w:left="0" w:right="0" w:firstLine="0"/>
        <w:jc w:val="center"/>
      </w:pPr>
      <w:hyperlink r:id="rId1634" w:history="1">
        <w:r>
          <w:rPr>
            <w:rFonts w:ascii="arial" w:eastAsia="arial" w:hAnsi="arial" w:cs="arial"/>
            <w:b/>
            <w:i/>
            <w:strike w:val="0"/>
            <w:color w:val="0077CC"/>
            <w:sz w:val="28"/>
            <w:u w:val="single"/>
            <w:vertAlign w:val="baseline"/>
          </w:rPr>
          <w:t xml:space="preserve">Ready to Vote Denim Over White Collar </w:t>
        </w:r>
      </w:hyperlink>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2002 Tuesday</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85"/>
        <w:keepNext w:val="0"/>
        <w:spacing w:after="0" w:line="240" w:lineRule="atLeast"/>
        <w:ind w:right="0"/>
        <w:jc w:val="both"/>
      </w:pPr>
      <w:bookmarkStart w:id="370" w:name="Bookmark_185"/>
      <w:bookmarkEnd w:id="370"/>
    </w:p>
    <w:p>
      <w:pPr>
        <w:pStyle w:val="Normal1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3; Metropolitan Desk; Pg. 2</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845 words</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ROBIN FINN </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WESTHAMPTON BEACH, N.Y.  </w:t>
      </w:r>
    </w:p>
    <w:p>
      <w:pPr>
        <w:pStyle w:val="Normal185"/>
        <w:keepNext/>
        <w:spacing w:before="240" w:after="0" w:line="340" w:lineRule="atLeast"/>
        <w:ind w:left="0" w:right="0" w:firstLine="0"/>
        <w:jc w:val="left"/>
      </w:pPr>
      <w:bookmarkStart w:id="371" w:name="Body_183"/>
      <w:bookmarkEnd w:id="371"/>
      <w:r>
        <w:rPr>
          <w:rFonts w:ascii="arial" w:eastAsia="arial" w:hAnsi="arial" w:cs="arial"/>
          <w:b/>
          <w:i w:val="0"/>
          <w:strike w:val="0"/>
          <w:noProof w:val="0"/>
          <w:color w:val="000000"/>
          <w:position w:val="0"/>
          <w:sz w:val="28"/>
          <w:u w:val="none"/>
          <w:vertAlign w:val="baseline"/>
        </w:rPr>
        <w:t>Body</w:t>
      </w:r>
    </w:p>
    <w:p>
      <w:pPr>
        <w:pStyle w:val="Normal185"/>
        <w:spacing w:line="60" w:lineRule="exact"/>
      </w:pPr>
      <w:r>
        <w:pict>
          <v:line id="_x0000_s1694" style="position:absolute;z-index:252151808" from="0,2pt" to="512pt,2pt" strokecolor="#009ddb" strokeweight="2pt">
            <v:stroke linestyle="single"/>
            <w10:wrap type="topAndBottom"/>
          </v:line>
        </w:pict>
      </w:r>
    </w:p>
    <w:p>
      <w:pPr>
        <w:pStyle w:val="Normal185"/>
      </w:pP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 accident that the campaign headquarters of incoming Representative Timothy H. Bishop are in near anonymity in a strip mall just north of the railroad tracks here, snuggled next door to a NAPA Auto Parts store that, unlike this political whistle-stop, is doing a brisk business on a rainy postelection afternoon. Here at headquarters, even the newly minted politician himself is nowhere in evidence.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Bishop, 52, is an unassuming guy. It runs in his family, which came to Southampton village from Southampton, England, in 1643 and never left. His maternal grandparents were potato farmers, and he passed childhood summers picking peas and beans, and spent autumn weekends harvesting potatoes.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still lives a block from the house he grew up in, still plays softball. When Mr. Bishop, wearing a sweat-stained tangerine baseball cap, chambray work shirt, black jeans and umpteen days' growth of gray beard, finally ambles in from the parking lot, it is tempting to mistake him for an auto parts customer.</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knows who he is. "I'm Tim Bishop, and I guess you're here for me," he says, extending a hand and offering, along with a slight smile that has not been laser-lightened for spectacular sound bites, a souvenir stars-and-stripes pinwheel from a box of leftover election-night party favors.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Bishop, just in from Washington, where he underwent orientation, bonded with new Democratic peers ("I met a lot of them, and so far I wouldn't describe them as slick at all"), and rented an apartment on Capitol Hill -- he's tickled to be able to walk to work. He does have a $150,000 Congressional salary, so it's not as if he can't afford wheels. He prefers to simplify, hence his vacation from the razor. He dressed down not only because all his suits are wrinkled from the Washington visit, but also because he votes denim over white collar.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just back from a lunch with local buddies preceded by a stint on the local campus radio station, WLIU, which made him honorary D.J. on its "The Song Is You" segment. His picks included "Go to the Mirror" from the Who's rock opera "Tommy," the anthem of his undergraduate days at Holy Cross College, and Van Morrison's "Into the Mystic." That Long Island's favorite singing son, Billy Joel, didn't make the cut seems an indication Mr. Bishop isn't unduly obsessed with being geographically correct.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saves that for the issues. Conservation is a rallying point (and was an Achilles' heel for his opponent, Felix J. Grucci Jr.), as is health care for the elderly and tax cuts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 advocates the creation of a Peconic County to represent what is now the eastern end of Suffolk, though that, he notes, is a state issue.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may be swimming against the tide," says Mr. Bishop, "but I plan to argue for a tax cut," meaning one that would benefit the working classes and not just the rich.</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not an economist, but it looks to me that what they're doing now is the same thing they did in the 1980's, trickle-down economics. It was wrong then and it's wrong now.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 hardworking guy from a hardworking family who worked for a college that serves middle-class families. I'm sort of a caregiver type. I'm only interested in political power to the extent that it can do good."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SOON this headquarters, where the thermometer-shaped campaign fund "goal-o-meter" on the wall wears a smile face, will cease to be. Mr. Bishop, a triple-decade employee of Southampton College, where he became provost in 1986 after working his way up the job ladder rung-by-rung since 1973, will go to Capitol Hill to work on his name recognition after ousting Mr. Grucci, the Republican incumbent and fireworks scion.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genuine political neophyte -- unless one counts his chairmanship of the Southampton Town Board of Ethics or that his great-grandfather, Benjamin Bishop, was mayor of Southampton in the early 1900's -- he won office after a mean-spirited campaign. He produced a report that accused Mr. Grucci's company of contaminating water wells. Sure it was negative, says Mr. Bishop, but it was "impeccably sourced."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Meantime, the Grucci camp attacked him. Based on a discredited article in a 1994 student newspaper, it accused him of taking part in a cover-up of campus rapes while provost, and it used his opposition to the death penalty to imply he opposed the execution of Osama bin Laden.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attacks backfired. The race received national attention. A framed Newsday cartoon in Mr. Bishop's office, a gift from his staff, features Mr. Grucci holding a match to a firecracker. The firecracker, which has Negative Ads written on it, takes a boomerang's trajectory and is aimed at Mr. Grucci's rear.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held all the cards, but those ads put the race in the spotlight and gave me the sympathy factor," Mr. Bishop says. "Six months ago people didn't know I existed, but all of a sudden they're coming up to me and telling me how bad they felt about it. Not that I needed my faith in human nature restored, but it did it. I'm not Don Quixote, but I never for a moment thought this was a fool's errand."</w:t>
      </w:r>
    </w:p>
    <w:p>
      <w:pPr>
        <w:pStyle w:val="Normal185"/>
        <w:keepNext w:val="0"/>
        <w:spacing w:before="240" w:after="0" w:line="260" w:lineRule="atLeast"/>
        <w:ind w:left="0" w:right="0" w:firstLine="0"/>
        <w:jc w:val="left"/>
      </w:pPr>
      <w:r>
        <w:br/>
      </w:r>
      <w:hyperlink r:id="rId1635" w:history="1">
        <w:r>
          <w:rPr>
            <w:rFonts w:ascii="arial" w:eastAsia="arial" w:hAnsi="arial" w:cs="arial"/>
            <w:b w:val="0"/>
            <w:i/>
            <w:strike w:val="0"/>
            <w:color w:val="0077CC"/>
            <w:sz w:val="20"/>
            <w:u w:val="single"/>
            <w:vertAlign w:val="baseline"/>
          </w:rPr>
          <w:t>http://www.nytimes.com</w:t>
        </w:r>
      </w:hyperlink>
    </w:p>
    <w:p>
      <w:pPr>
        <w:pStyle w:val="Normal1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5"/>
        <w:spacing w:line="60" w:lineRule="exact"/>
      </w:pPr>
      <w:r>
        <w:pict>
          <v:line id="_x0000_s1695" style="position:absolute;z-index:252152832" from="0,2pt" to="512pt,2pt" strokecolor="#009ddb" strokeweight="2pt">
            <v:stroke linestyle="single"/>
            <w10:wrap type="topAndBottom"/>
          </v:line>
        </w:pict>
      </w:r>
    </w:p>
    <w:p>
      <w:pPr>
        <w:pStyle w:val="Normal1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TIMOTHY H. BISHOP (Maxine Hicks for The New York Times) </w:t>
      </w:r>
    </w:p>
    <w:p>
      <w:pPr>
        <w:pStyle w:val="Normal1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2002</w:t>
      </w:r>
    </w:p>
    <w:p>
      <w:pPr>
        <w:pStyle w:val="Normal185"/>
      </w:pPr>
    </w:p>
    <w:p>
      <w:pPr>
        <w:pStyle w:val="Normal185"/>
        <w:ind w:left="200"/>
        <w:sectPr>
          <w:type w:val="continuous"/>
          <w:pgMar w:top="840" w:right="1000" w:bottom="840" w:left="1000" w:header="400" w:footer="400"/>
          <w:pgNumType w:fmt="decimal"/>
          <w:cols w:space="720"/>
        </w:sectPr>
      </w:pPr>
      <w:r>
        <w:br/>
      </w:r>
      <w:r>
        <w:pict>
          <v:line id="_x0000_s1696" style="position:absolute;z-index:252153856" from="0,10pt" to="512pt,10pt" strokecolor="black" strokeweight="1pt">
            <v:stroke linestyle="single"/>
          </v:line>
        </w:pict>
      </w:r>
      <w:r>
        <w:rPr>
          <w:rFonts w:ascii="arial" w:eastAsia="arial" w:hAnsi="arial" w:cs="arial"/>
          <w:b/>
          <w:color w:val="767676"/>
          <w:sz w:val="16"/>
        </w:rPr>
        <w:t>End of Document</w:t>
      </w:r>
    </w:p>
    <w:p>
      <w:pPr>
        <w:pStyle w:val="Normal186"/>
        <w:sectPr>
          <w:headerReference w:type="even" r:id="rId1636"/>
          <w:headerReference w:type="default" r:id="rId1637"/>
          <w:footerReference w:type="even" r:id="rId1638"/>
          <w:footerReference w:type="default" r:id="rId1639"/>
          <w:headerReference w:type="first" r:id="rId1640"/>
          <w:footerReference w:type="first" r:id="rId1641"/>
          <w:pgSz w:w="12240" w:h="15840"/>
          <w:pgMar w:top="840" w:right="1000" w:bottom="840" w:left="1000" w:header="400" w:footer="400"/>
          <w:pgNumType w:fmt="decimal"/>
          <w:cols w:space="720"/>
          <w:titlePg w:val="0"/>
        </w:sectPr>
      </w:pPr>
    </w:p>
    <w:p>
      <w:pPr>
        <w:pStyle w:val="Normal186"/>
      </w:pPr>
    </w:p>
    <w:p>
      <w:pPr>
        <w:pStyle w:val="Normal186"/>
      </w:pPr>
      <w:r>
        <w:pict>
          <v:shape id="_x0000_i1697" type="#_x0000_t75" alt="LexisNexis®" style="width:147.75pt;height:30pt">
            <v:imagedata r:id="rId17" o:title=""/>
          </v:shape>
        </w:pict>
      </w:r>
      <w:r>
        <w:cr/>
      </w:r>
    </w:p>
    <w:p>
      <w:pPr>
        <w:pStyle w:val="Heading1184"/>
        <w:keepNext w:val="0"/>
        <w:spacing w:after="200" w:line="340" w:lineRule="atLeast"/>
        <w:ind w:left="0" w:right="0" w:firstLine="0"/>
        <w:jc w:val="center"/>
      </w:pPr>
      <w:hyperlink r:id="rId1642" w:history="1">
        <w:r>
          <w:rPr>
            <w:rFonts w:ascii="arial" w:eastAsia="arial" w:hAnsi="arial" w:cs="arial"/>
            <w:b/>
            <w:i/>
            <w:strike w:val="0"/>
            <w:color w:val="0077CC"/>
            <w:sz w:val="28"/>
            <w:u w:val="single"/>
            <w:vertAlign w:val="baseline"/>
          </w:rPr>
          <w:t>Just Another Great Role for What's-Her-Name</w:t>
        </w:r>
      </w:hyperlink>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2014 Sunday</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 on the Web</w:t>
      </w:r>
    </w:p>
    <w:p>
      <w:pPr>
        <w:pStyle w:val="Normal186"/>
        <w:keepNext w:val="0"/>
        <w:spacing w:after="0" w:line="240" w:lineRule="atLeast"/>
        <w:ind w:right="0"/>
        <w:jc w:val="both"/>
      </w:pPr>
      <w:bookmarkStart w:id="372" w:name="Bookmark_186"/>
      <w:bookmarkEnd w:id="372"/>
    </w:p>
    <w:p>
      <w:pPr>
        <w:pStyle w:val="Normal1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Section ; Column 0; Arts and Leisure Desk; Pg. </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1114 words</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ROSLYN SULCAS</w:t>
      </w:r>
    </w:p>
    <w:p>
      <w:pPr>
        <w:pStyle w:val="Normal186"/>
        <w:keepNext/>
        <w:spacing w:before="240" w:after="0" w:line="340" w:lineRule="atLeast"/>
        <w:ind w:left="0" w:right="0" w:firstLine="0"/>
        <w:jc w:val="left"/>
      </w:pPr>
      <w:bookmarkStart w:id="373" w:name="Body_184"/>
      <w:bookmarkEnd w:id="373"/>
      <w:r>
        <w:rPr>
          <w:rFonts w:ascii="arial" w:eastAsia="arial" w:hAnsi="arial" w:cs="arial"/>
          <w:b/>
          <w:i w:val="0"/>
          <w:strike w:val="0"/>
          <w:noProof w:val="0"/>
          <w:color w:val="000000"/>
          <w:position w:val="0"/>
          <w:sz w:val="28"/>
          <w:u w:val="none"/>
          <w:vertAlign w:val="baseline"/>
        </w:rPr>
        <w:t>Body</w:t>
      </w:r>
    </w:p>
    <w:p>
      <w:pPr>
        <w:pStyle w:val="Normal186"/>
        <w:spacing w:line="60" w:lineRule="exact"/>
      </w:pPr>
      <w:r>
        <w:pict>
          <v:line id="_x0000_s1698" style="position:absolute;z-index:252154880" from="0,2pt" to="512pt,2pt" strokecolor="#009ddb" strokeweight="2pt">
            <v:stroke linestyle="single"/>
            <w10:wrap type="topAndBottom"/>
          </v:line>
        </w:pict>
      </w:r>
    </w:p>
    <w:p>
      <w:pPr>
        <w:pStyle w:val="Normal186"/>
      </w:pP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Lindsay Duncan was freezing. She had just spent an hour on Primrose Hill, having her portrait taken.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nearly scooped up a passing dog for warmth,'' she said, now occupying a corner table, almost hidden by a large indoor plant, at a nearby cafe.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dog owner probably wouldn't have minded. Even behind the plant, the fine-featured Ms. Duncan, whose most recent film, ''Le Week-End,'' will be released in the United States next Friday, was recognized by a number of people. In Britain, she is something of a national treasure: beautiful, elegant, sophisticated and unafraid of roles that are none of those things.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had a long and high-profile theater career that has included star turns in ''Les Liaisons Dangereuses,'' ''Cat on a Hot Tin Roof'' and ''Private Lives,'' as well as extended collaborations with Harold Pinter and Stephen Poliakoff. She has worked consistently in film and television since 1983, including as Lady Bertram and Mrs. Price in ''Mansfield Park''; Margaret Thatcher in the BBC's ''Margaret''; Servilia, lover of Julius Caesar in HBO's ''Rome''; and Lady Smallwood in a recent ''Sherlock.''</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Ms. Duncan, 63, has never broken through to the kind of international fame achieved by her fellow Britons Maggie Smith or Judi Dench, as critics here still regularly note.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has seen 'Le Weekend' -- a compelling film about the complexities of mature love that is swiftly becoming a word-of-mouth hit -- will be wondering why they haven't paid nearly enough attention to the co-star, Lindsay Duncan, until now,'' Daphne Lockyer wrote in The Telegraph after the film's British release last year.</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fame, Ms. Duncan said over some warming tea, has never been her objective.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received opinion that there is a hierarchy of success, and that film is at the top,'' Ms. Duncan said in her distinctive, immaculately enunciated tones. ''But that's not my hierarchy. I would rather give up acting than become world famous, because I think you pay a very high price. Writing and putting new plays out into the world has informed what I do, and I've had a lot more freedom to play really interesting parts.''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 the 60-ish teacher of ''Le Week-End,'' is high on her list of great roles, Ms. Duncan said. Written by Hanif Kureishi and directed by Roger Michell, the film offers a portrait of a marriage at a pivotal moment, as Meg and her husband, Nick (Jim Broadbent), a university lecturer, go to Paris for a nostalgic weekend 30 years after spending their honeymoon there. Despite the rom-com allure of the format, the film is not exactly a rose-hued bundle of laughs.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work on a script, you start in your mind to cast different actors, and the only one who consistently got through was Lindsay,'' Mr. Michell said in a telephone interview. ''Partly because she is a consummate actress, partly because she is also beautiful and sexy, very alive and wants more out of life. I couldn't see many actresses who could convey that while also being someone who a glam French intellectual could pick up at a party.''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Michell, who said he tried to shoot the film in the spirit of the nouvelle vague, with natural light and real locations, added that Ms. Duncan had been enthusiastic about working this way.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''Lots of the scenes were shot in the street, with real people around them, not actors,'' he said. ''We had no trailers, no paraphernalia. I think you feel this in the film, like you are eavesdropping on them.''</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rare, Ms. Duncan said, to come across a character as complex as Meg in film.</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walking away as fast as she can, she wants to be a person in the world, claiming her life, and if he isn't up for that, it's a problem,'' she said, referring to Mr. Broadbent's character. ''And she is a sexualized character, which is crucial. Men play sexually active roles until they drop, but women aren't generally allowed to.''</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Broadbent, who had already played Ms. Duncan's husband in the 2006 television movie ''Longford,'' said by phone that she ''is impeccable and always surprising and exactly right.''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start, her approach seems to have been an instinctive one. Born in Edinburgh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Scottish parents who then moved to Birmingham, Ms. Duncan began to act in school plays and to ''creep into the neighboring boys school'' to take part in their productions.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just drawn to it, I don't have any analysis of why,'' she said. ''I had no sense, as everybody in the world seems to now, that you could act as a profession. It was a friend who told me about drama schools.''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Duncan applied to several of them while working, among other jobs, as a bus driver and a barmaid. After ''two or three goes,'' she said, she was accepted at the Central School of Speech and Drama in London. ''They weren't begging me to come,'' she added dryly.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graduation, she spent a summer season in a regional repertory company. ''It was a time warp,'' she said. ''The fringe was exploding in London, and we were doing 'French Without Tears' and Agatha Christie.''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soon found herself working alongside Albert Finney and Patricia Routledge at the Royal Exchange Theater in Manchester.</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 offers started to come from London, notably the invitation to join the Royal Shakespeare Company and play Marquise de Merteuil opposite Alan Rickman's Vicomte de Valmont in Christopher Hampton's new ''Liaisons Dangereuses'' in 1985. Ms. Duncan was initially reluctant to commit to the full-time touring schedule. (It was about that time when she met Hilton McRae, to whom she's married; they have a grown son.) ''But I knew it was extraordinary,'' she said. ''The play came off the press a classic.''</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Duncan's icily seductive performance won her an Olivier award and a Tony nomination, but when the play was made into a Hollywood movie, the role went to Glenn Close. Asked if her life might have taken a different turn had that decision been different, Ms. Duncan shrugged.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so lucky to create that role in a wonderful production when everyone was at their best,'' she said. ''You always remember the delicacy of the work you do on a new play -- the delicacy and the rigor and the courage. It's easier to find that in the theater, although 'Le Weekend' is absolutely up there.''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he thought Ms. Duncan hadn't achieved greater fame, Mr. Michell paused. ''Perhaps because we luxuriate in this country in this abundance of acting talent,'' he said. ''Lindsay is deserving of great fame and fortune, and I'd love it if she got that.''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Duncan didn't sound so sure.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have the career that is my choice -- what interests me, what doesn't,'' she said. ''I feel more and more strongly about that.''</w:t>
      </w:r>
    </w:p>
    <w:p>
      <w:pPr>
        <w:pStyle w:val="Normal186"/>
        <w:keepNext w:val="0"/>
        <w:spacing w:before="240" w:after="0" w:line="260" w:lineRule="atLeast"/>
        <w:ind w:left="0" w:right="0" w:firstLine="0"/>
        <w:jc w:val="left"/>
      </w:pPr>
      <w:r>
        <w:br/>
      </w:r>
      <w:hyperlink r:id="rId1643" w:history="1">
        <w:r>
          <w:rPr>
            <w:rFonts w:ascii="arial" w:eastAsia="arial" w:hAnsi="arial" w:cs="arial"/>
            <w:b w:val="0"/>
            <w:i/>
            <w:strike w:val="0"/>
            <w:color w:val="0077CC"/>
            <w:sz w:val="20"/>
            <w:u w:val="single"/>
            <w:vertAlign w:val="baseline"/>
          </w:rPr>
          <w:t>http://www.nytimes.com/2014/03/09/movies/lindsay-duncan-stars-in-le-week-end.html</w:t>
        </w:r>
      </w:hyperlink>
    </w:p>
    <w:p>
      <w:pPr>
        <w:pStyle w:val="Normal1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2014</w:t>
      </w:r>
    </w:p>
    <w:p>
      <w:pPr>
        <w:pStyle w:val="Normal186"/>
      </w:pPr>
    </w:p>
    <w:p>
      <w:pPr>
        <w:pStyle w:val="Normal186"/>
        <w:ind w:left="200"/>
        <w:sectPr>
          <w:type w:val="continuous"/>
          <w:pgMar w:top="840" w:right="1000" w:bottom="840" w:left="1000" w:header="400" w:footer="400"/>
          <w:pgNumType w:fmt="decimal"/>
          <w:cols w:space="720"/>
        </w:sectPr>
      </w:pPr>
      <w:r>
        <w:br/>
      </w:r>
      <w:r>
        <w:pict>
          <v:line id="_x0000_s1699" style="position:absolute;z-index:252155904" from="0,10pt" to="512pt,10pt" strokecolor="black" strokeweight="1pt">
            <v:stroke linestyle="single"/>
          </v:line>
        </w:pict>
      </w:r>
      <w:r>
        <w:rPr>
          <w:rFonts w:ascii="arial" w:eastAsia="arial" w:hAnsi="arial" w:cs="arial"/>
          <w:b/>
          <w:color w:val="767676"/>
          <w:sz w:val="16"/>
        </w:rPr>
        <w:t>End of Document</w:t>
      </w:r>
    </w:p>
    <w:p>
      <w:pPr>
        <w:pStyle w:val="Normal187"/>
        <w:sectPr>
          <w:headerReference w:type="even" r:id="rId1644"/>
          <w:headerReference w:type="default" r:id="rId1645"/>
          <w:footerReference w:type="even" r:id="rId1646"/>
          <w:footerReference w:type="default" r:id="rId1647"/>
          <w:headerReference w:type="first" r:id="rId1648"/>
          <w:footerReference w:type="first" r:id="rId1649"/>
          <w:pgSz w:w="12240" w:h="15840"/>
          <w:pgMar w:top="840" w:right="1000" w:bottom="840" w:left="1000" w:header="400" w:footer="400"/>
          <w:pgNumType w:fmt="decimal"/>
          <w:cols w:space="720"/>
          <w:titlePg w:val="0"/>
        </w:sectPr>
      </w:pPr>
    </w:p>
    <w:p>
      <w:pPr>
        <w:pStyle w:val="Normal187"/>
      </w:pPr>
    </w:p>
    <w:p>
      <w:pPr>
        <w:pStyle w:val="Normal187"/>
      </w:pPr>
      <w:r>
        <w:pict>
          <v:shape id="_x0000_i1700" type="#_x0000_t75" alt="LexisNexis®" style="width:147.75pt;height:30pt">
            <v:imagedata r:id="rId17" o:title=""/>
          </v:shape>
        </w:pict>
      </w:r>
      <w:r>
        <w:cr/>
      </w:r>
    </w:p>
    <w:p>
      <w:pPr>
        <w:pStyle w:val="Heading1185"/>
        <w:keepNext w:val="0"/>
        <w:spacing w:after="200" w:line="340" w:lineRule="atLeast"/>
        <w:ind w:left="0" w:right="0" w:firstLine="0"/>
        <w:jc w:val="center"/>
      </w:pPr>
      <w:hyperlink r:id="rId1650" w:history="1">
        <w:r>
          <w:rPr>
            <w:rFonts w:ascii="arial" w:eastAsia="arial" w:hAnsi="arial" w:cs="arial"/>
            <w:b/>
            <w:i/>
            <w:strike w:val="0"/>
            <w:color w:val="0077CC"/>
            <w:sz w:val="28"/>
            <w:u w:val="single"/>
            <w:vertAlign w:val="baseline"/>
          </w:rPr>
          <w:t>When Jamaica Lost Its Chains</w:t>
        </w:r>
      </w:hyperlink>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2010 Sunday</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87"/>
        <w:keepNext w:val="0"/>
        <w:spacing w:after="0" w:line="240" w:lineRule="atLeast"/>
        <w:ind w:right="0"/>
        <w:jc w:val="both"/>
      </w:pPr>
      <w:bookmarkStart w:id="374" w:name="Bookmark_187"/>
      <w:bookmarkEnd w:id="374"/>
    </w:p>
    <w:p>
      <w:pPr>
        <w:pStyle w:val="Normal1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9</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879 words</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FERNANDA EBERSTADT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Fernanda Eberstadt's latest novel, ''Rat,'' was published in March.</w:t>
      </w:r>
    </w:p>
    <w:p>
      <w:pPr>
        <w:pStyle w:val="Normal187"/>
        <w:keepNext/>
        <w:spacing w:before="240" w:after="0" w:line="340" w:lineRule="atLeast"/>
        <w:ind w:left="0" w:right="0" w:firstLine="0"/>
        <w:jc w:val="left"/>
      </w:pPr>
      <w:bookmarkStart w:id="375" w:name="Body_185"/>
      <w:bookmarkEnd w:id="375"/>
      <w:r>
        <w:rPr>
          <w:rFonts w:ascii="arial" w:eastAsia="arial" w:hAnsi="arial" w:cs="arial"/>
          <w:b/>
          <w:i w:val="0"/>
          <w:strike w:val="0"/>
          <w:noProof w:val="0"/>
          <w:color w:val="000000"/>
          <w:position w:val="0"/>
          <w:sz w:val="28"/>
          <w:u w:val="none"/>
          <w:vertAlign w:val="baseline"/>
        </w:rPr>
        <w:t>Body</w:t>
      </w:r>
    </w:p>
    <w:p>
      <w:pPr>
        <w:pStyle w:val="Normal187"/>
        <w:spacing w:line="60" w:lineRule="exact"/>
      </w:pPr>
      <w:r>
        <w:pict>
          <v:line id="_x0000_s1701" style="position:absolute;z-index:252156928" from="0,2pt" to="512pt,2pt" strokecolor="#009ddb" strokeweight="2pt">
            <v:stroke linestyle="single"/>
            <w10:wrap type="topAndBottom"/>
          </v:line>
        </w:pict>
      </w:r>
    </w:p>
    <w:p>
      <w:pPr>
        <w:pStyle w:val="Normal187"/>
      </w:pP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 SONG</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Andrea Levy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313 pp. A Frances Coady Book/Farrar, Straus &amp; Giroux. $26</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Andrea Levy, an English novelist born in 1956 to Jamaican immigrant parents, has made herself a pre-eminent chronicler of Britain's tangled relations with its former West Indian colonies. In her best-known novel, ''Small Island,'' which was adapted into a BBC mini-series, Levy portrayed with often heartbreaking wit the hardships faced by her parents' generation. Highly cultured and ambitious men and women raised to revere the Mother Country, they settled in Britain after the war, only to find themselves shunned, reviled and frequently assaulted by their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neighbors and colleagues, to whom these arrivals from the Caribbean were ''savages'' come to rape their women and steal their benefits.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''Small Island'' brought something unfamiliar to the literature of white-black relations: rarely had so many varieties of racism been anatomized with such gentle mockery and to such fine tragicomic effect. When you add Levy's almost Dickensian gifts for dialogue and storytelling to her humorous detachment, her ability to see race hatred as yet another twist of the English class system, it's easy to understand why she has become something of a celebrity in Britain.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Long Song,'' Levy turns her attention to the final days of slavery in early-19th-century Jamaica. Packaged with a preface and an afterword purporting to have been written by Mr. Thomas Kinsman, a well-to-do black printer living in Jamaica in 1898, and occasionally punctuated by editorial suggestions from that long-suffering man, the novel is presented as the memoirs of his octogenarian mother, Miss July, who was born into slavery on a sugar plantation known as Amity.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Miss July's narrative switches between a third-person past and her first-person present, adroitly contrasting the earthy Jamaican patois spoken by a high-spirited, un-self-consciously ambitious young slave and the deadpan Victorian intricacies and more sophisticated historical perspective of her later self.</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was conceived, Miss July informs us with withering relish, when Amity's boorish Scottish overseer thrust himself unwanted upon a field slave -- a ''rude act'' that, according to the New World's perverse color code, gave her higher status than the children of long-established unions between slaves. Thanks to this ''whiff of English white,'' she is spotted on the roadside by Mrs. Caroline Mortimer, the plantation owner's widowed sister, who selects the little girl to be her personal  pet. Torn away from her own mother, July (whom her fluff-headed mistress insists on calling Marguerite) succeeds in rising to the exalted station of lady's maid.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 be a mulatto, not a negro,'' is the proud young woman's insistent claim, whether she's fighting for admission to a Friday night assembly in which only ''colored'' partners are allowed to dance the quadrille or trying to seduce Robert Goodwin, the naive new overseer of Amity, an English clergyman's son who, mystifyingly, is less impressed that her father was a white man than horrified that he and Miss July's ''mama'' were not joined in lawful, church-blessed matrimony.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the uprising known as the Baptist War erupts in 1831, leading to the emancipation of Jamaica's slaves, Miss July becomes the intermediary between Goodwin, now the plantation's owner, and a freed work force newly empowered to demand wages and days off in which to tend their own crops, bring their cattle to market and look after their own children. ''We no longer slaves,'' Goodwin is told, ''and we work what suits.''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this agrarian utopia is not to be. His liberal principles quite forgotten, Goodwin hires white thugs to drive the sugar cane workers from their homes, trample their vegetable gardens and massacre their livestock. The freed slaves of Amity end up as starving castaways squatting on barren land -- a destitution from which Miss July will be rescued, many years later, by Thomas Kinsman, her foundling son, who was taken away in infancy by Baptist missionaries to be raised in England.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''The Long Song'' is packed with historical drama, Levy's closer concern is with life as it's actually experienced. When news of the Baptist War erupts in the middle of Amity's Christmas feast, Miss July is too busy sneaking liquor to the butler's boy and trading barbs about their respective mistresses with the haughty ''quadroon'' maid from a neighboring plantation to focus on its larger political import. Similarly, Miss July's pleasure at emancipation is considerably dampened by her discovery that she's been estimated at the same value ($:31) as the ''useless, one-eyed'' cook who ''could kill you with her custard.''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Readers of ''The Long Song'' will find little here of the maddened grief of Toni Morrison's ''Beloved'' or the deep melancholy of Edward P. Jones's ''Known World.'' Levy's novelistic defense against evil and injustice is her humane sense of comedy. In ''The Long Song,'' she has painted a vivid and persuasive portrait of Jamaican slave society, a society that succeeded with bravery, style and strategic patience both to outsmart its oppressors and to plant the seeds of what is today a culture celebrated worldwide.</w:t>
      </w:r>
    </w:p>
    <w:p>
      <w:pPr>
        <w:pStyle w:val="Normal187"/>
        <w:keepNext w:val="0"/>
        <w:spacing w:before="240" w:after="0" w:line="260" w:lineRule="atLeast"/>
        <w:ind w:left="0" w:right="0" w:firstLine="0"/>
        <w:jc w:val="left"/>
      </w:pPr>
      <w:r>
        <w:br/>
      </w:r>
      <w:hyperlink r:id="rId1651" w:history="1">
        <w:r>
          <w:rPr>
            <w:rFonts w:ascii="arial" w:eastAsia="arial" w:hAnsi="arial" w:cs="arial"/>
            <w:b w:val="0"/>
            <w:i/>
            <w:strike w:val="0"/>
            <w:color w:val="0077CC"/>
            <w:sz w:val="20"/>
            <w:u w:val="single"/>
            <w:vertAlign w:val="baseline"/>
          </w:rPr>
          <w:t>http://www.nytimes.com</w:t>
        </w:r>
      </w:hyperlink>
    </w:p>
    <w:p>
      <w:pPr>
        <w:pStyle w:val="Normal1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7"/>
        <w:spacing w:line="60" w:lineRule="exact"/>
      </w:pPr>
      <w:r>
        <w:pict>
          <v:line id="_x0000_s1702" style="position:absolute;z-index:252157952" from="0,2pt" to="512pt,2pt" strokecolor="#009ddb" strokeweight="2pt">
            <v:stroke linestyle="single"/>
            <w10:wrap type="topAndBottom"/>
          </v:line>
        </w:pic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GRADY MCFERRIN)                                                               </w:t>
      </w:r>
    </w:p>
    <w:p>
      <w:pPr>
        <w:pStyle w:val="Normal1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2010</w:t>
      </w:r>
    </w:p>
    <w:p>
      <w:pPr>
        <w:pStyle w:val="Normal187"/>
      </w:pPr>
    </w:p>
    <w:p>
      <w:pPr>
        <w:pStyle w:val="Normal187"/>
        <w:ind w:left="200"/>
        <w:sectPr>
          <w:type w:val="continuous"/>
          <w:pgMar w:top="840" w:right="1000" w:bottom="840" w:left="1000" w:header="400" w:footer="400"/>
          <w:pgNumType w:fmt="decimal"/>
          <w:cols w:space="720"/>
        </w:sectPr>
      </w:pPr>
      <w:r>
        <w:br/>
      </w:r>
      <w:r>
        <w:pict>
          <v:line id="_x0000_s1703" style="position:absolute;z-index:252158976" from="0,10pt" to="512pt,10pt" strokecolor="black" strokeweight="1pt">
            <v:stroke linestyle="single"/>
          </v:line>
        </w:pict>
      </w:r>
      <w:r>
        <w:rPr>
          <w:rFonts w:ascii="arial" w:eastAsia="arial" w:hAnsi="arial" w:cs="arial"/>
          <w:b/>
          <w:color w:val="767676"/>
          <w:sz w:val="16"/>
        </w:rPr>
        <w:t>End of Document</w:t>
      </w:r>
    </w:p>
    <w:p>
      <w:pPr>
        <w:pStyle w:val="Normal188"/>
        <w:sectPr>
          <w:headerReference w:type="even" r:id="rId1652"/>
          <w:headerReference w:type="default" r:id="rId1653"/>
          <w:footerReference w:type="even" r:id="rId1654"/>
          <w:footerReference w:type="default" r:id="rId1655"/>
          <w:headerReference w:type="first" r:id="rId1656"/>
          <w:footerReference w:type="first" r:id="rId1657"/>
          <w:pgSz w:w="12240" w:h="15840"/>
          <w:pgMar w:top="840" w:right="1000" w:bottom="840" w:left="1000" w:header="400" w:footer="400"/>
          <w:pgNumType w:fmt="decimal"/>
          <w:cols w:space="720"/>
          <w:titlePg w:val="0"/>
        </w:sectPr>
      </w:pPr>
    </w:p>
    <w:p>
      <w:pPr>
        <w:pStyle w:val="Normal188"/>
      </w:pPr>
    </w:p>
    <w:p>
      <w:pPr>
        <w:pStyle w:val="Normal188"/>
      </w:pPr>
      <w:r>
        <w:pict>
          <v:shape id="_x0000_i1704" type="#_x0000_t75" alt="LexisNexis®" style="width:147.75pt;height:30pt">
            <v:imagedata r:id="rId17" o:title=""/>
          </v:shape>
        </w:pict>
      </w:r>
      <w:r>
        <w:cr/>
      </w:r>
    </w:p>
    <w:p>
      <w:pPr>
        <w:pStyle w:val="Heading1186"/>
        <w:keepNext w:val="0"/>
        <w:spacing w:after="200" w:line="340" w:lineRule="atLeast"/>
        <w:ind w:left="0" w:right="0" w:firstLine="0"/>
        <w:jc w:val="center"/>
      </w:pPr>
      <w:hyperlink r:id="rId1658" w:history="1">
        <w:r>
          <w:rPr>
            <w:rFonts w:ascii="arial" w:eastAsia="arial" w:hAnsi="arial" w:cs="arial"/>
            <w:b/>
            <w:i/>
            <w:strike w:val="0"/>
            <w:color w:val="0077CC"/>
            <w:sz w:val="28"/>
            <w:u w:val="single"/>
            <w:vertAlign w:val="baseline"/>
          </w:rPr>
          <w:t>Lower Oil Prices Provide Benefits to U.S. Workers</w:t>
        </w:r>
      </w:hyperlink>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2015 Sunday</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88"/>
        <w:keepNext w:val="0"/>
        <w:spacing w:after="0" w:line="240" w:lineRule="atLeast"/>
        <w:ind w:right="0"/>
        <w:jc w:val="both"/>
      </w:pPr>
      <w:bookmarkStart w:id="376" w:name="Bookmark_188"/>
      <w:bookmarkEnd w:id="376"/>
    </w:p>
    <w:p>
      <w:pPr>
        <w:pStyle w:val="Normal1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4</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1280 words</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DIANE CARDWELL and NELSON D. SCHWARTZ; Diane Cardwell reported from Lewiston, Me., and Nelson D. Schwartz from New York.</w:t>
      </w:r>
    </w:p>
    <w:p>
      <w:pPr>
        <w:pStyle w:val="Normal188"/>
        <w:keepNext/>
        <w:spacing w:before="240" w:after="0" w:line="340" w:lineRule="atLeast"/>
        <w:ind w:left="0" w:right="0" w:firstLine="0"/>
        <w:jc w:val="left"/>
      </w:pPr>
      <w:bookmarkStart w:id="377" w:name="Body_186"/>
      <w:bookmarkEnd w:id="377"/>
      <w:r>
        <w:rPr>
          <w:rFonts w:ascii="arial" w:eastAsia="arial" w:hAnsi="arial" w:cs="arial"/>
          <w:b/>
          <w:i w:val="0"/>
          <w:strike w:val="0"/>
          <w:noProof w:val="0"/>
          <w:color w:val="000000"/>
          <w:position w:val="0"/>
          <w:sz w:val="28"/>
          <w:u w:val="none"/>
          <w:vertAlign w:val="baseline"/>
        </w:rPr>
        <w:t>Body</w:t>
      </w:r>
    </w:p>
    <w:p>
      <w:pPr>
        <w:pStyle w:val="Normal188"/>
        <w:spacing w:line="60" w:lineRule="exact"/>
      </w:pPr>
      <w:r>
        <w:pict>
          <v:line id="_x0000_s1705" style="position:absolute;z-index:252160000" from="0,2pt" to="512pt,2pt" strokecolor="#009ddb" strokeweight="2pt">
            <v:stroke linestyle="single"/>
            <w10:wrap type="topAndBottom"/>
          </v:line>
        </w:pict>
      </w:r>
    </w:p>
    <w:p>
      <w:pPr>
        <w:pStyle w:val="Normal188"/>
      </w:pP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LEWISTON, Me. --  Wall Street may be growing anxious about the negative impact of falling oil prices on energy producers, but the steep declines of recent weeks are delivering substantial benefits to American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and retirees who have largely missed out on the fruits of the five-and-a-half-year economic recovery.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last week, the federal Energy Information Administration estimated that the typical American household would save $750 because of lower gasoline prices this year, $200 more than government experts predicted a month ago. People who depend on home heating oil and propane to warm their homes, as millions do in the Northeast and Midwest, should enjoy an additional savings of about $750 this winter.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may not have a huge effect on the top 10 percent of households, but if you're earning $30,000 or $40,000 a year and drive to work, this is a big deal,'' said Guy Berger, United States economist at RBS. ''Conceptually, this is the opposite of the stock market boom, which was concentrated at the top.''</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recent years, most of the other positive economic trends -- things like efficiency gains driven by new technologies, higher corporate profits, rising home prices, lower borrowing rates and stronger demand for white-collar workers with advanced degrees -- have also mostly benefited businesses and wealthier Americans.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latest drop in energy prices -- regular gas in New England now averages $2.35 a gallon, compared with $2.94 in early December, and it is even cheaper in the Midwest at $1.95 -- is disproportionately helping lower-income groups, since fuel costs eat up a larger share of their more limited earnings.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many residents of the bone-chilling state of Maine, the plunge in energy prices adds up to more than just a few extra dollars in their pockets and purses at the end of the month.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Take April Smith, a home health aide, and her husband, Eddie, who works in the auto services department of the Walmart in Brunswick, Me. Together they bring in about $42,000 a year. For them, the decline in energy prices means being able to put meatloaf on the table instead of serving their four children hot dogs, ramen noodles and macaroni and cheese.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''Oil prices, gas prices, food prices -- luckily it's going down, which is great,'' Ms. Smith said, explaining that when prices were higher she had to scale back on groceries to save money for heating oil. ''I hope it keeps going.''</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overall economy, the tailwind generated by falling crude prices is expected to be particularly welcome as growth appears to be slackening overseas. Oil finished Friday at just under $49 a barrel, down from $65 early last month.</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might be called an energy shock in reverse is creating losers as well as winners.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States like Texas and North Dakota, which boomed as oil prices mostly stayed above $90 a barrel from 2011 to mid-2014, are now feeling a chill. So are industries that supply pipes and other material to energy drillers and frackers, including steel makers and sand producers.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Nevertheless, economists say the benefits of lower energy prices will be felt much more broadly than the expected drag on some industries and regions.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Household consumer spending contributes roughly 65 percent of gross domestic product, compared with about 1 percent from oil and gas industry investment, said Michael Gapen, chief United States economist at Barclays.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consumers typically spend the money they save on fuel in sectors that are more ''employment-heavy'' than the energy industry, Mr. Gapen said, like dining, travel and retail. He noted that stores employ about 13 percent of American workers, compared with the less than 1 percent of Americans who work in oil and gas extraction and related fields.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Friday, the University of Michigan said that its preliminary survey of consumer sentiment in early January recorded the best reading in 11 years, while the Labor Department said consumer prices declined slightly in December. Although deflation is usually a worry for policy makers, in this case the energy-led drop in prices makes the weak wage gains of recent months a little more bearable for American workers.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Few places are more sensitive to shifts in oil prices than Maine, especially in winter. The state is dotted with struggling blue-collar towns like this one, where the economy is still reeling from the hangover from the recession, which only added to the woes created by sky-high energy prices and disappearing factory jobs.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here spend a significant proportion of their incomes on heating and transportation fuel, said Patrick C. Woodcock, who directs the governor's energy office. He estimates the typical family will save $3,000 this year if the cost of oil remains low.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people who have been struggling with the economy, the winter has been the hardest time,'' he said. ''This is the first time that there has been this space where you can make it through the winter in a more affordable way.''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High crude prices pose a particular threat here because almost two-thirds of Maine homes, which tend to be older and less efficient, rely on oil for heat. Officials have been urging residents to upgrade equipment and better insulate their houses, but the federal government gives the state only $1 million to promote insulation, Mr. Woodcock said, compared with $35 million to $40 million annually on fuel assistance. With oil prices down, at least for now, the aid that agencies dole out either as part of the federal low-income home energy assistance program, Liheap, or other efforts, goes much further. Suppliers can impose hefty fees to deliver small volumes of fuel, and last winter's emergency grants often fell short of the minimum needed to avoid these charges.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year, we've been able to get people a full 100 gallons,'' said Linda Dudley, assistant manager of the heat program at Waldo Community Action Partners in Belfast, on the coast.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for a vast portion of the country's population, such aid makes a huge difference. Households that earn $40,000 or less represent about 40 percent of American families, according to the Census Bureau.</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middle-class families who earn much more will see clear benefits, especially compared with wealthier Americans, who spend a much smaller share of their income on fuel. For example, Census Bureau data shows that households with annual earnings of less than $70,000 spent 5.9 percent of their income on gasoline in 2013 versus 3.4 percent in households where income tops $150,000.</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opposite end of the wealth spectrum, especially in states like this one, people are still grappling with difficult financial choices, despite the seeming windfall from lower energy costs.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Ms. Smith, the lower oil and gas prices mean she is talking with her husband about possibly quitting the second job she took on after they fell behind on bills last winter, despite the heating assistance they received through Community Concepts, which helps low-income residents in western Maine.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works 60 to 80 hours a week and worries that she is not spending enough time with the couple's four children, including a grandchild they are raising. First, though, Ms. Smith said she would like to catch up on current bills and ''maybe get a little bit of money put away just in case things decide to go south.''</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Smith's fear, echoed by other still-cautious residents here, is that prices will turn back up, squeezing household budgets again.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small people, we just see it go up and down, up and down,'' she said. ''We throw a party when it's down -- but not too much of a party because we know it's going up.''</w:t>
      </w:r>
    </w:p>
    <w:p>
      <w:pPr>
        <w:pStyle w:val="Normal188"/>
        <w:keepNext w:val="0"/>
        <w:spacing w:before="240" w:after="0" w:line="260" w:lineRule="atLeast"/>
        <w:ind w:left="0" w:right="0" w:firstLine="0"/>
        <w:jc w:val="left"/>
      </w:pPr>
      <w:r>
        <w:br/>
      </w:r>
      <w:hyperlink r:id="rId1659" w:history="1">
        <w:r>
          <w:rPr>
            <w:rFonts w:ascii="arial" w:eastAsia="arial" w:hAnsi="arial" w:cs="arial"/>
            <w:b w:val="0"/>
            <w:i/>
            <w:strike w:val="0"/>
            <w:color w:val="0077CC"/>
            <w:sz w:val="20"/>
            <w:u w:val="single"/>
            <w:vertAlign w:val="baseline"/>
          </w:rPr>
          <w:t>http://www.nytimes.com/2015/01/18/business/economy/lower-oil-prices-offer-a-bonanza-to-us-workers.html</w:t>
        </w:r>
      </w:hyperlink>
    </w:p>
    <w:p>
      <w:pPr>
        <w:pStyle w:val="Normal1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8"/>
        <w:spacing w:line="60" w:lineRule="exact"/>
      </w:pPr>
      <w:r>
        <w:pict>
          <v:line id="_x0000_s1706" style="position:absolute;z-index:252161024" from="0,2pt" to="512pt,2pt" strokecolor="#009ddb" strokeweight="2pt">
            <v:stroke linestyle="single"/>
            <w10:wrap type="topAndBottom"/>
          </v:line>
        </w:pict>
      </w:r>
    </w:p>
    <w:p>
      <w:pPr>
        <w:pStyle w:val="Normal1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Belfast, Me., on Thursday. The governor's energy office estimates a typical family will save $3,000 this year if oil costs stay low. (PHOTOGRAPH BY TRISTAN SPINSKI FOR THE NEW YORK TIMES)        </w:t>
      </w:r>
    </w:p>
    <w:p>
      <w:pPr>
        <w:pStyle w:val="Normal1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2015</w:t>
      </w:r>
    </w:p>
    <w:p>
      <w:pPr>
        <w:pStyle w:val="Normal188"/>
      </w:pPr>
    </w:p>
    <w:p>
      <w:pPr>
        <w:pStyle w:val="Normal188"/>
        <w:ind w:left="200"/>
        <w:sectPr>
          <w:type w:val="continuous"/>
          <w:pgMar w:top="840" w:right="1000" w:bottom="840" w:left="1000" w:header="400" w:footer="400"/>
          <w:pgNumType w:fmt="decimal"/>
          <w:cols w:space="720"/>
        </w:sectPr>
      </w:pPr>
      <w:r>
        <w:br/>
      </w:r>
      <w:r>
        <w:pict>
          <v:line id="_x0000_s1707" style="position:absolute;z-index:252162048" from="0,10pt" to="512pt,10pt" strokecolor="black" strokeweight="1pt">
            <v:stroke linestyle="single"/>
          </v:line>
        </w:pict>
      </w:r>
      <w:r>
        <w:rPr>
          <w:rFonts w:ascii="arial" w:eastAsia="arial" w:hAnsi="arial" w:cs="arial"/>
          <w:b/>
          <w:color w:val="767676"/>
          <w:sz w:val="16"/>
        </w:rPr>
        <w:t>End of Document</w:t>
      </w:r>
    </w:p>
    <w:p>
      <w:pPr>
        <w:pStyle w:val="Normal189"/>
        <w:sectPr>
          <w:headerReference w:type="even" r:id="rId1660"/>
          <w:headerReference w:type="default" r:id="rId1661"/>
          <w:footerReference w:type="even" r:id="rId1662"/>
          <w:footerReference w:type="default" r:id="rId1663"/>
          <w:headerReference w:type="first" r:id="rId1664"/>
          <w:footerReference w:type="first" r:id="rId1665"/>
          <w:pgSz w:w="12240" w:h="15840"/>
          <w:pgMar w:top="840" w:right="1000" w:bottom="840" w:left="1000" w:header="400" w:footer="400"/>
          <w:pgNumType w:fmt="decimal"/>
          <w:cols w:space="720"/>
          <w:titlePg w:val="0"/>
        </w:sectPr>
      </w:pPr>
    </w:p>
    <w:p>
      <w:pPr>
        <w:pStyle w:val="Normal189"/>
      </w:pPr>
    </w:p>
    <w:p>
      <w:pPr>
        <w:pStyle w:val="Normal189"/>
      </w:pPr>
      <w:r>
        <w:pict>
          <v:shape id="_x0000_i1708" type="#_x0000_t75" alt="LexisNexis®" style="width:147.75pt;height:30pt">
            <v:imagedata r:id="rId17" o:title=""/>
          </v:shape>
        </w:pict>
      </w:r>
      <w:r>
        <w:cr/>
      </w:r>
    </w:p>
    <w:p>
      <w:pPr>
        <w:pStyle w:val="Heading1187"/>
        <w:keepNext w:val="0"/>
        <w:spacing w:after="200" w:line="340" w:lineRule="atLeast"/>
        <w:ind w:left="0" w:right="0" w:firstLine="0"/>
        <w:jc w:val="center"/>
      </w:pPr>
      <w:hyperlink r:id="rId1666" w:history="1">
        <w:r>
          <w:rPr>
            <w:rFonts w:ascii="arial" w:eastAsia="arial" w:hAnsi="arial" w:cs="arial"/>
            <w:b/>
            <w:i/>
            <w:strike w:val="0"/>
            <w:color w:val="0077CC"/>
            <w:sz w:val="28"/>
            <w:u w:val="single"/>
            <w:vertAlign w:val="baseline"/>
          </w:rPr>
          <w:t>Layoffs and Digital Shift at The Daily News May Signal the Tabloid Era's End</w:t>
        </w:r>
      </w:hyperlink>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2015 Monday</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89"/>
        <w:keepNext w:val="0"/>
        <w:spacing w:after="0" w:line="240" w:lineRule="atLeast"/>
        <w:ind w:right="0"/>
        <w:jc w:val="both"/>
      </w:pPr>
      <w:bookmarkStart w:id="378" w:name="Bookmark_189"/>
      <w:bookmarkEnd w:id="378"/>
    </w:p>
    <w:p>
      <w:pPr>
        <w:pStyle w:val="Normal1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18</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1385 words</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ALAN FEUER</w:t>
      </w:r>
    </w:p>
    <w:p>
      <w:pPr>
        <w:pStyle w:val="Normal189"/>
        <w:keepNext/>
        <w:spacing w:before="240" w:after="0" w:line="340" w:lineRule="atLeast"/>
        <w:ind w:left="0" w:right="0" w:firstLine="0"/>
        <w:jc w:val="left"/>
      </w:pPr>
      <w:bookmarkStart w:id="379" w:name="Body_187"/>
      <w:bookmarkEnd w:id="379"/>
      <w:r>
        <w:rPr>
          <w:rFonts w:ascii="arial" w:eastAsia="arial" w:hAnsi="arial" w:cs="arial"/>
          <w:b/>
          <w:i w:val="0"/>
          <w:strike w:val="0"/>
          <w:noProof w:val="0"/>
          <w:color w:val="000000"/>
          <w:position w:val="0"/>
          <w:sz w:val="28"/>
          <w:u w:val="none"/>
          <w:vertAlign w:val="baseline"/>
        </w:rPr>
        <w:t>Body</w:t>
      </w:r>
    </w:p>
    <w:p>
      <w:pPr>
        <w:pStyle w:val="Normal189"/>
        <w:spacing w:line="60" w:lineRule="exact"/>
      </w:pPr>
      <w:r>
        <w:pict>
          <v:line id="_x0000_s1709" style="position:absolute;z-index:252163072" from="0,2pt" to="512pt,2pt" strokecolor="#009ddb" strokeweight="2pt">
            <v:stroke linestyle="single"/>
            <w10:wrap type="topAndBottom"/>
          </v:line>
        </w:pict>
      </w:r>
    </w:p>
    <w:p>
      <w:pPr>
        <w:pStyle w:val="Normal189"/>
      </w:pP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was over and the feature page was gone, dozens of reporters had been fired and the morning assignment editor was shown the door only minutes after handing out the morning's first assignments, The Daily News -- or what was left of it -- was in a state of shock.</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weeks the staff had known that layoffs might be coming, and when they did come, on Sept. 16, it was with the swiftness of a Soviet-era purge. Newsroom veterans were summoned into an office and told about a digitally driven corporate restructuring.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outside the building were told their fates by phone -- some while on vacation. One reporter was so left in the dark that when she got to work that day, there was already an intern in her seat.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not the normal thing with a few cuts here and there,'' said one employee who was fired and who, like many, spoke on the condition of anonymity because his severance package had not yet been delivered. ''This was a total repositioning of the product.''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The New York Herald to The New York Tribune (to say nothing of The New York Herald Tribune), newspapers have been dying in New York for nearly as long as they have been born. But to some journalists who have watched their share of these deaths, this month's disembowelment of The Daily News seemed like something new.</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very least the job cuts meant that the recent attrition at newspapers across the country had finally arrived in force in the nation's media capital. But it also suggested something deeper -- about the city and the industry. Mortimer B. Zuckerman, the owner of The News, known for its crusades against municipal misconduct, was dismissing ace reporters while bolstering his global online platform. William D. Holiber, the chief executive, had also created a satellite operation, in New Jersey, with a mission in part to aggregate content from across the web and repackage it for The News's own site.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both men promised that The Daily News would not give up its city-centric mandate, the shift toward a digital edition, which would read the same in Brooklyn and Bahrain, was the end of something. The News, after all, is the ultimate local paper, and the real-life model for Clark Kent's Daily Planet. If focusing on the Internet was not the end of the tabloid itself, then perhaps it was the end of the city's tabloid era.</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Daily News has always been a New York paper for New York people,'' said Michael Daly, a former News columnist, who naturally now works at The Daily Beast, an online publication. ''It's been part of the city's life in a way no other paper has been -- or at least it was till now.''</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its founding in 1919, The News has occupied an inimitable niche, speaking to and for the city's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offering a schizophrenic mix of titillating crime reportage and hard-hitting coverage of public issues. Unlike The New York Post, which has veered from left to right, the politics of The Daily News are flexibly centrist. And rather than portraying New York through the partisan divide between liberals and conservatives, The News has played up the more mythic rift between the city's fiends and heroes.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almost a century this big-hearted, quasi-cartoon style was a recipe for success, and at one time, The News was the country's largest mass-market newspaper.</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recently, it has struggled at a time in which virtually all print publications have seen their circulations and advertising profits plummet and their once lucrative classified pages all but abandoned for online options like Craigslist.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its 1947 circulation peak of 2.4 million copies a day, The News now has a daily circulation of slightly more than 300,000, according to the Alliance for Audited Media, about 130,000 copies of which are single-copy newsstand sales. Only five years ago, The News was selling about 346,000 newsstand copies daily on a total circulation of 525,000.</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Given that the paper is said to lose between $20 million and $30 million a year (The Post, by comparison, has annual estimated losses of almost $100 million), Mr. Zuckerman put the paper up for sale in February, but after flirting with several suitors he withdrew it from the market last month.</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he and Mr. Holiber have searched for outside income, opening their printing plant to 80 publications and starting a company that does web design and social-media marketing, they said they were compelled to invest heavily in The News's digital presence.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focusing The News more and more on its online activities,'' Mr. Zuckerman said in an interview last week, ''because that's where the audience is going. It's a younger audience and that's what advertisers want. If people don't want horses and buggies anymore and they want to ride in automobiles, then you better damn well get into the auto business.''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hardly news that newspapers everywhere are grappling with the challenges of the Internet, but the ways in which The Daily News has approached this wrestling match have left some members of its staff worried that the paper has betrayed its mission in exchange for digital clicks. It was not just the bloodletting in the feature, sports and business pages, which, people noted, were some of the paper's most beloved sections; several employees said that The News's top executives, in their scramble for solutions, had made the paper more down-market and sensational -- a tepid imitation of the Post.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mantra in the building is web, web, web,'' said one reporter who lost his job this month. ''But they haven't figured out how to monetize the web yet. And so it just gets trashier and trashier in an effort to juice the numbers.''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Zuckerman insisted that The News would continue to cover the city with the same deep sourcing and doorstep reporting it has always used, not least because New York, he said, is a subject that intrigues the world. But in the wake of the layoffs, in tearful and occasionally drunken conversations, his troops expressed concern that the culture of the paper had irreparably changed.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first got to The News, it was about all reporting and writing, but now it's about self-promotion,'' said one former veteran reporter. ''I can't remember the last time someone on the staff sent a note saying, 'Hey, good piece.' What they say now is, 'Hey, we broke the March record for page views!'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one can scarcely ascribe this trend to The News, that it has infiltrated an institution that by tradition was built on gin and shoe leather raises the question of just how many of the young web surfers at Mr. Holiber's aggregation shop would recognize the names Pete Hamill or Jimmy Breslin (hint: check Google). ''That's all over and done with,'' Mr. Hamill said the other day when asked about the city's tabloid epoch. ''I looked at The News's website today and you know what the lead was? O.J. Simpson. The pope's in town. John Boehner just quit. And they lead with O. J.? These jerks piss me off.''</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in case you missed it, was tabloid culture: caustic anger in the service of civic ideals. It could be said that The Daily News is, or was, the last vestige of that culture in New York. The New York Times has its own empyrean style and several years ago ended its stand-alone New York section, moving local coverage into the A section, with the paper's national and foreign reports. As for The Post, it is hard to know what the paper cares about aside from sex, gossip and the shifting whims of its owner, Rupert Murdoch.</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for many years, The Daily News, available to actual New Yorkers, in their neighborhoods, offered up a seven-day feast of sweet and savory stories: meaty police reporting, salty columns on City Hall, fat analyses of the Mets' starting pitchers and, for dessert, a smattering of cheesecake shots of models and celebrities.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that corny stuff about The News -- how it's the voice of the working people, the heart of New York -- it's all basically true,'' Mr. Daly, the former columnist, said. ''Every day it would prove that the common man and common woman weren't so common. That actually, commonness is found more often among the rich and that distinction was found more often among the people who would buy The Daily News.''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you've got $1.25,'' he finally said, ''it's still a helluva paper.''</w:t>
      </w:r>
    </w:p>
    <w:p>
      <w:pPr>
        <w:pStyle w:val="Normal189"/>
        <w:keepNext w:val="0"/>
        <w:spacing w:before="240" w:after="0" w:line="260" w:lineRule="atLeast"/>
        <w:ind w:left="0" w:right="0" w:firstLine="0"/>
        <w:jc w:val="left"/>
      </w:pPr>
      <w:r>
        <w:br/>
      </w:r>
      <w:hyperlink r:id="rId1667" w:history="1">
        <w:r>
          <w:rPr>
            <w:rFonts w:ascii="arial" w:eastAsia="arial" w:hAnsi="arial" w:cs="arial"/>
            <w:b w:val="0"/>
            <w:i/>
            <w:strike w:val="0"/>
            <w:color w:val="0077CC"/>
            <w:sz w:val="20"/>
            <w:u w:val="single"/>
            <w:vertAlign w:val="baseline"/>
          </w:rPr>
          <w:t>http://www.nytimes.com/2015/09/28/nyregion/the-daily-news-layoffs-and-digital-shift-may-signal-the-tabloid-eras-end.html</w:t>
        </w:r>
      </w:hyperlink>
    </w:p>
    <w:p>
      <w:pPr>
        <w:pStyle w:val="Normal1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9"/>
        <w:spacing w:line="60" w:lineRule="exact"/>
      </w:pPr>
      <w:r>
        <w:pict>
          <v:line id="_x0000_s1710" style="position:absolute;z-index:252164096" from="0,2pt" to="512pt,2pt" strokecolor="#009ddb" strokeweight="2pt">
            <v:stroke linestyle="single"/>
            <w10:wrap type="topAndBottom"/>
          </v:line>
        </w:pict>
      </w:r>
    </w:p>
    <w:p>
      <w:pPr>
        <w:pStyle w:val="Normal1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New York Daily News is ''the voice of the working people, the heart of New York,'' Michael Daly, a former columnist for the newspaper, said. (PHOTOGRAPH BY KARSTEN MORAN FOR THE NEW YORK TIMES) (A18)</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Mortimer B. Zuckerman (A20)        </w:t>
      </w:r>
    </w:p>
    <w:p>
      <w:pPr>
        <w:pStyle w:val="Normal1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2015</w:t>
      </w:r>
    </w:p>
    <w:p>
      <w:pPr>
        <w:pStyle w:val="Normal189"/>
      </w:pPr>
    </w:p>
    <w:p>
      <w:pPr>
        <w:pStyle w:val="Normal189"/>
        <w:ind w:left="200"/>
        <w:sectPr>
          <w:type w:val="continuous"/>
          <w:pgMar w:top="840" w:right="1000" w:bottom="840" w:left="1000" w:header="400" w:footer="400"/>
          <w:pgNumType w:fmt="decimal"/>
          <w:cols w:space="720"/>
        </w:sectPr>
      </w:pPr>
      <w:r>
        <w:br/>
      </w:r>
      <w:r>
        <w:pict>
          <v:line id="_x0000_s1711" style="position:absolute;z-index:252165120" from="0,10pt" to="512pt,10pt" strokecolor="black" strokeweight="1pt">
            <v:stroke linestyle="single"/>
          </v:line>
        </w:pict>
      </w:r>
      <w:r>
        <w:rPr>
          <w:rFonts w:ascii="arial" w:eastAsia="arial" w:hAnsi="arial" w:cs="arial"/>
          <w:b/>
          <w:color w:val="767676"/>
          <w:sz w:val="16"/>
        </w:rPr>
        <w:t>End of Document</w:t>
      </w:r>
    </w:p>
    <w:p>
      <w:pPr>
        <w:pStyle w:val="Normal190"/>
        <w:sectPr>
          <w:headerReference w:type="even" r:id="rId1668"/>
          <w:headerReference w:type="default" r:id="rId1669"/>
          <w:footerReference w:type="even" r:id="rId1670"/>
          <w:footerReference w:type="default" r:id="rId1671"/>
          <w:headerReference w:type="first" r:id="rId1672"/>
          <w:footerReference w:type="first" r:id="rId1673"/>
          <w:pgSz w:w="12240" w:h="15840"/>
          <w:pgMar w:top="840" w:right="1000" w:bottom="840" w:left="1000" w:header="400" w:footer="400"/>
          <w:pgNumType w:fmt="decimal"/>
          <w:cols w:space="720"/>
          <w:titlePg w:val="0"/>
        </w:sectPr>
      </w:pPr>
    </w:p>
    <w:p>
      <w:pPr>
        <w:pStyle w:val="Normal190"/>
      </w:pPr>
    </w:p>
    <w:p>
      <w:pPr>
        <w:pStyle w:val="Normal190"/>
      </w:pPr>
      <w:r>
        <w:pict>
          <v:shape id="_x0000_i1712" type="#_x0000_t75" alt="LexisNexis®" style="width:147.75pt;height:30pt">
            <v:imagedata r:id="rId17" o:title=""/>
          </v:shape>
        </w:pict>
      </w:r>
      <w:r>
        <w:cr/>
      </w:r>
    </w:p>
    <w:p>
      <w:pPr>
        <w:pStyle w:val="Heading1188"/>
        <w:keepNext w:val="0"/>
        <w:spacing w:after="200" w:line="340" w:lineRule="atLeast"/>
        <w:ind w:left="0" w:right="0" w:firstLine="0"/>
        <w:jc w:val="center"/>
      </w:pPr>
      <w:hyperlink r:id="rId1674" w:history="1">
        <w:r>
          <w:rPr>
            <w:rFonts w:ascii="arial" w:eastAsia="arial" w:hAnsi="arial" w:cs="arial"/>
            <w:b/>
            <w:i/>
            <w:strike w:val="0"/>
            <w:color w:val="0077CC"/>
            <w:sz w:val="28"/>
            <w:u w:val="single"/>
            <w:vertAlign w:val="baseline"/>
          </w:rPr>
          <w:t>Ian McEwan’s Enchanted Garden</w:t>
        </w:r>
      </w:hyperlink>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28, 2017 Monday 00:00 EST</w:t>
      </w:r>
    </w:p>
    <w:p>
      <w:pPr>
        <w:pStyle w:val="Normal190"/>
        <w:keepNext w:val="0"/>
        <w:spacing w:after="0" w:line="240" w:lineRule="atLeast"/>
        <w:ind w:right="0"/>
        <w:jc w:val="both"/>
      </w:pPr>
      <w:bookmarkStart w:id="380" w:name="Bookmark_190"/>
      <w:bookmarkEnd w:id="380"/>
    </w:p>
    <w:p>
      <w:pPr>
        <w:pStyle w:val="Normal1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T-MAGAZINE</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2219 words</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 KAYE SCHILLING</w:t>
      </w:r>
    </w:p>
    <w:p>
      <w:pPr>
        <w:pStyle w:val="Normal19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the hills of southwest England, the writer and his wife, the novelist Annalena McAfee, have surrounded their home with untamed delight.</w:t>
      </w:r>
    </w:p>
    <w:p>
      <w:pPr>
        <w:pStyle w:val="Normal190"/>
        <w:keepNext/>
        <w:spacing w:before="240" w:after="0" w:line="340" w:lineRule="atLeast"/>
        <w:ind w:left="0" w:right="0" w:firstLine="0"/>
        <w:jc w:val="left"/>
      </w:pPr>
      <w:bookmarkStart w:id="381" w:name="Body_188"/>
      <w:bookmarkEnd w:id="381"/>
      <w:r>
        <w:rPr>
          <w:rFonts w:ascii="arial" w:eastAsia="arial" w:hAnsi="arial" w:cs="arial"/>
          <w:b/>
          <w:i w:val="0"/>
          <w:strike w:val="0"/>
          <w:noProof w:val="0"/>
          <w:color w:val="000000"/>
          <w:position w:val="0"/>
          <w:sz w:val="28"/>
          <w:u w:val="none"/>
          <w:vertAlign w:val="baseline"/>
        </w:rPr>
        <w:t>Body</w:t>
      </w:r>
    </w:p>
    <w:p>
      <w:pPr>
        <w:pStyle w:val="Normal190"/>
        <w:spacing w:line="60" w:lineRule="exact"/>
      </w:pPr>
      <w:r>
        <w:pict>
          <v:line id="_x0000_s1713" style="position:absolute;z-index:252166144" from="0,2pt" to="512pt,2pt" strokecolor="#009ddb" strokeweight="2pt">
            <v:stroke linestyle="single"/>
            <w10:wrap type="topAndBottom"/>
          </v:line>
        </w:pict>
      </w:r>
    </w:p>
    <w:p>
      <w:pPr>
        <w:pStyle w:val="Normal190"/>
      </w:pP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SHEEP OUTNUMBER PEOPLE in New Zealand, and for centuries, that was also true in the Cotswolds, the seat of England’s wool industry. Its merchants became fabulously wealthy, building some of the loveliest manors in the country’s southwest. Their distinctive gabled roofs still peek over the high hedges that line the winding roads.</w:t>
      </w:r>
    </w:p>
    <w:p>
      <w:pPr>
        <w:pStyle w:val="Normal1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Cotswolds — a name that in middle English means ‘‘sheep enclosure in rolling hillside’’ — is a rural area known for its outlandishly quaint medieval towns (as featured in the ‘‘Harry Potter’’ films), a tradition of Protestant nonconformity and, now that the mills have closed, poverty. The manors remain, weekend playgrounds for rich Londoners, but the charm of the landscape — evoked by local hero Laurie Lee in his 1959 memoir ‘‘</w:t>
      </w:r>
      <w:hyperlink r:id="rId1675" w:history="1">
        <w:r>
          <w:rPr>
            <w:rFonts w:ascii="arial" w:eastAsia="arial" w:hAnsi="arial" w:cs="arial"/>
            <w:b w:val="0"/>
            <w:i/>
            <w:strike w:val="0"/>
            <w:noProof w:val="0"/>
            <w:color w:val="0077CC"/>
            <w:position w:val="0"/>
            <w:sz w:val="20"/>
            <w:u w:val="single"/>
            <w:vertAlign w:val="baseline"/>
          </w:rPr>
          <w:t>Cider With Rosie</w:t>
        </w:r>
      </w:hyperlink>
      <w:r>
        <w:rPr>
          <w:rFonts w:ascii="arial" w:eastAsia="arial" w:hAnsi="arial" w:cs="arial"/>
          <w:b w:val="0"/>
          <w:i w:val="0"/>
          <w:strike w:val="0"/>
          <w:noProof w:val="0"/>
          <w:color w:val="000000"/>
          <w:position w:val="0"/>
          <w:sz w:val="20"/>
          <w:u w:val="none"/>
          <w:vertAlign w:val="baseline"/>
        </w:rPr>
        <w:t>’’ (required reading in many British schools) — has diminished thanks to arable farming.</w:t>
      </w:r>
    </w:p>
    <w:p>
      <w:pPr>
        <w:pStyle w:val="Normal1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made the novelist </w:t>
      </w:r>
      <w:hyperlink r:id="rId1676" w:history="1">
        <w:r>
          <w:rPr>
            <w:rFonts w:ascii="arial" w:eastAsia="arial" w:hAnsi="arial" w:cs="arial"/>
            <w:b w:val="0"/>
            <w:i/>
            <w:strike w:val="0"/>
            <w:noProof w:val="0"/>
            <w:color w:val="0077CC"/>
            <w:position w:val="0"/>
            <w:sz w:val="20"/>
            <w:u w:val="single"/>
            <w:vertAlign w:val="baseline"/>
          </w:rPr>
          <w:t>Ian McEwan</w:t>
        </w:r>
      </w:hyperlink>
      <w:r>
        <w:rPr>
          <w:rFonts w:ascii="arial" w:eastAsia="arial" w:hAnsi="arial" w:cs="arial"/>
          <w:b w:val="0"/>
          <w:i w:val="0"/>
          <w:strike w:val="0"/>
          <w:noProof w:val="0"/>
          <w:color w:val="000000"/>
          <w:position w:val="0"/>
          <w:sz w:val="20"/>
          <w:u w:val="none"/>
          <w:vertAlign w:val="baseline"/>
        </w:rPr>
        <w:t xml:space="preserve">, a devotee of wild beauty, wary of the area — so many of its pastures and hedgerows had been destroyed. He and his wife, the journalist and novelist            </w:t>
      </w:r>
      <w:hyperlink r:id="rId1677" w:history="1">
        <w:r>
          <w:rPr>
            <w:rFonts w:ascii="arial" w:eastAsia="arial" w:hAnsi="arial" w:cs="arial"/>
            <w:b w:val="0"/>
            <w:i/>
            <w:strike w:val="0"/>
            <w:noProof w:val="0"/>
            <w:color w:val="0077CC"/>
            <w:position w:val="0"/>
            <w:sz w:val="20"/>
            <w:u w:val="single"/>
            <w:vertAlign w:val="baseline"/>
          </w:rPr>
          <w:t>Annalena McAfee</w:t>
        </w:r>
      </w:hyperlink>
      <w:r>
        <w:rPr>
          <w:rFonts w:ascii="arial" w:eastAsia="arial" w:hAnsi="arial" w:cs="arial"/>
          <w:b w:val="0"/>
          <w:i w:val="0"/>
          <w:strike w:val="0"/>
          <w:noProof w:val="0"/>
          <w:color w:val="000000"/>
          <w:position w:val="0"/>
          <w:sz w:val="20"/>
          <w:u w:val="none"/>
          <w:vertAlign w:val="baseline"/>
        </w:rPr>
        <w:t>, were in the midst of what would be an eight-year search for a country home in an unspoiled setting. ‘‘What we found in our travels was that many of England’s older places had been insensitively restored, and often in the process, stripped of charm,’’ he says.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promise of a 16th-century house eventually lured them to the Cotswolds, but the house’s interior proved a disappointment. On the drive back to London, McEwan turned down a promising narrow road on impulse; the couple, passionate hikers, are always in search of new paths. Almost immediately, to their left, they glimpsed a large manor fashioned from the local limestone — a honey yellow elegant in both gloom and sunshine — with a three-gabled roof. Through the trees, they could make out large windows and high-ceilinged rooms, and on the gentle slope beyond the building lay a vista of pastures and woodland. ‘‘We simultaneously exclaimed, ‘Ah, that’s the house!’ ’’ McEwan says. The very next day, they learned it was about to go on sale.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recall this serendipity as we sit on a wooden bench behind that house, theirs since 2012. It is a brisk evening in early June, and a Turner-worthy celestial beam is spotlighting the small lake before us. ‘‘We still sort of pinch ourselves,’’ McEwan says. ‘‘The idea that we live here.’’</w:t>
      </w:r>
    </w:p>
    <w:p>
      <w:pPr>
        <w:pStyle w:val="Normal1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place has a bygone bucolic splendor reminiscent of that which McEwan made a leitmotif in his best-selling novel ‘‘</w:t>
      </w:r>
      <w:hyperlink r:id="rId1678" w:history="1">
        <w:r>
          <w:rPr>
            <w:rFonts w:ascii="arial" w:eastAsia="arial" w:hAnsi="arial" w:cs="arial"/>
            <w:b w:val="0"/>
            <w:i/>
            <w:strike w:val="0"/>
            <w:noProof w:val="0"/>
            <w:color w:val="0077CC"/>
            <w:position w:val="0"/>
            <w:sz w:val="20"/>
            <w:u w:val="single"/>
            <w:vertAlign w:val="baseline"/>
          </w:rPr>
          <w:t>Atonement</w:t>
        </w:r>
      </w:hyperlink>
      <w:r>
        <w:rPr>
          <w:rFonts w:ascii="arial" w:eastAsia="arial" w:hAnsi="arial" w:cs="arial"/>
          <w:b w:val="0"/>
          <w:i w:val="0"/>
          <w:strike w:val="0"/>
          <w:noProof w:val="0"/>
          <w:color w:val="000000"/>
          <w:position w:val="0"/>
          <w:sz w:val="20"/>
          <w:u w:val="none"/>
          <w:vertAlign w:val="baseline"/>
        </w:rPr>
        <w:t>.’’ The clouds — immense and low-hanging — move swiftly over the quilt of pastures that rolls into the horizon, changing as fast as the weather, which can go from bluster to sunshine from one breath to the next. The two spend their days here shaping worlds out of words (McEwan wrote his last two novels here, and McAfee her most recent), but they have also spent considerable time and effort shaping traditional sheep pastures into a shared natural fantasy.</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lake, for example, was a tiny, silty pond when they arrived. But McEwan noticed that the property had four underground springs that could be rerouted to create a much bigger body of water, something you could row a boat across — a process that created a ‘‘big, sludgy mud pit for the good part of a year,’’ he says. ‘‘But the great part about a lake is that creatures move in — ducks and newts and frogs.’’ As does algae, requiring experimentation with all manner of natural-born killers — native reeds and grasses planted to oxygenate the water. So far this process has merely replaced the algae with tangles of water plants. Now, McEwan sighs, ‘‘I just accept that there is this garden underwater.’’</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McEWAN AND McAFEE have been married for 20 years. They met in 1994, when McAfee, then a journalist for The Financial Times, interviewed McEwan about his children’s book, ‘‘</w:t>
      </w:r>
      <w:hyperlink r:id="rId1679" w:history="1">
        <w:r>
          <w:rPr>
            <w:rFonts w:ascii="arial" w:eastAsia="arial" w:hAnsi="arial" w:cs="arial"/>
            <w:b w:val="0"/>
            <w:i/>
            <w:strike w:val="0"/>
            <w:noProof w:val="0"/>
            <w:color w:val="0077CC"/>
            <w:position w:val="0"/>
            <w:sz w:val="20"/>
            <w:u w:val="single"/>
            <w:vertAlign w:val="baseline"/>
          </w:rPr>
          <w:t>The Daydreamer</w:t>
        </w:r>
      </w:hyperlink>
      <w:r>
        <w:rPr>
          <w:rFonts w:ascii="arial" w:eastAsia="arial" w:hAnsi="arial" w:cs="arial"/>
          <w:b w:val="0"/>
          <w:i w:val="0"/>
          <w:strike w:val="0"/>
          <w:noProof w:val="0"/>
          <w:color w:val="000000"/>
          <w:position w:val="0"/>
          <w:sz w:val="20"/>
          <w:u w:val="none"/>
          <w:vertAlign w:val="baseline"/>
        </w:rPr>
        <w:t xml:space="preserve">.’’ Both had been married before; he had two sons and two stepdaughters. Among other things, they shared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and an intense longing for pastoral beauty.</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McEwan grew up an army brat, spending his early years in places like North Africa, a dry landscape bereft of color. When he was 11, his parents sent him to Woolverstone Hall, a state boarding school in Suffolk. The main building, one of the country’s best examples of 18th-century Palladian architecture, was set on acres of green along the River Orwell. ‘‘It was a big moment of imprinting,’’ McEwan says, creating a persistent desire for ‘‘oaks and ferns and formal gardens fading away into natural landscape. For most of my life, that longing was expressed in hiking, rather than my own place.’’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McAfee’s early years were spent in a down-at-the-heels corner of a north London suburb. Her Scots-Irish father was a policeman, and they lived in a former Victorian police station, ‘‘complete with jail cells and a 60-foot air-raid siren,’’ she says. But outside were rambling grounds, where she and her four younger siblings ran wild. Her parents grew flowers, teaching her the Latin names, and in the summers, she and her brother were shipped off to an aunt’s in Glasgow, ‘‘whose council flat had a little patch of garden.’’ There she learned to grow plants from seed, as well as how to make little pots from newspaper that could be put straight into the ground.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MCAFFEE AND MCEWAN began tinkering with their home’s nine acres after they moved in, but the house itself was in remarkably good shape. The imposing building, while grand, is not what the British call ‘‘listed.’’ ‘‘It’s sort of a mongrel,’’ McEwan says. The core was built in 1923 by the noted Scottish architect Andrew Noble Prentice, who expanded upon the Cotswolds idiom with Arts and Crafts and Italianate flourishes. In 1997, the house was extended by the previous owner with the architect Robert Hardwick, who added some Strawberry Hill Gothic elements, including arched, cathedral-style windows and doors. Hardwick and his wife, Sallyann, landscaped the property in the Arts and Crafts style — tall yew-hedge rooms, low box hedges, lots of topiary — with bursts of soft drama: lily ponds, a pergola with pink roses, a laburnum arch that briefly explodes with psychedelic yellow blossoms in May. ‘‘We loved the geometry,’’ McEwan says, ‘‘but we wanted to play against that fabulous background, to introduce more color and chaos.’’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gardens were also rigidly contained. Hardwick had designed two descending terraces below the house, the lower level enclosed by a wall, effectively dividing the land in two. ‘‘One of my earliest thoughts,’’ McEwan says, ‘‘was that the grounds should flow, that the dead center of the lawn should provide entry into the woodland and meadow and pasture.’’ He had Hardwick design a stately limestone staircase. ‘‘So after digging the lake, we started doing the steps down to the meadow, and it was a mud bath again.’’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McEwan also removed four huge pyramidal yew trees that divided the long patio behind the house. ‘‘I was worried it might make the area look too large, like the terrace of a retirement home — old people sitting on benches with rugs on our laps,’’ McAfee says. (‘‘We are old people,’’ McEwan reminds her.) Rather, it opened the back of the house and filled the interior with light. To the wisteria and climbing roses on the back wall, the couple added a profusion of perennials and bulbs — hollyhocks, peonies, white delphiniums, agapanthus, acanthus and allium — and such fragrant shrubs as daphne and Mexican orange blossom to scent the evenings when they entertain outside. A rowdy diversion of wildflowers and herbs burst from the patio’s pavement cracks.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last idea was borrowed from their friend the poet James Fenton, whose former place outside Oxford was an early inspiration. So too were the profuse herbaceous borders of Dartington Hall in Devon, Charleston in Sussex and the home of Mary Keen, a friend and neighbor and one of the world’s top landscape designers. It was Keen who planned the two long beds of flowers on the first terrace, where before there had been just lawn and formal columnar Irish yews.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two and a half years ago, another evolution: The couple hired a full-time gardener, Stuart Panting, a former graphic designer who, McAfee says, combines an artist’s eye for color and form with the knowledge, skill and patience of a traditional plantsman. ‘‘One of Ian’s stipulations,’’ Panting says, ‘‘was that he never wanted to see the soil in the flower beds.’’ He enriched the plantings and extended flowering times so that there are blooms throughout the year. He has also introduced McAfee’s traditional cottage garden favorites: poppies, lupines, honesty and sweet woodruff, ‘‘which comes up,’’ she says, ‘‘like a white haze under the green arches of Solomon’s seal.’’</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is a feeling of abundance, ‘‘with things overlapping and giving you a sense of eruption, with branches that are too long, spilling out onto the path,’’ says McEwan, who confesses that he doesn’t know much about plants. ‘‘But I do know about layout and landscape and trees.’’ A good number of the latter were cut down in front of the house, which was heavily overplanted, to give light to struggling specimens, while at least 20 trees were added to the back of the property — native species like alder and hawthorn, poplar and rowan. McAfee suggested four Caledonian pines, tall, spindly firs to remind her of Scotland. ‘‘They’re associated with the Jacobite cause,’’ says McAfee, a supporter of Scottish secession. (Her new novel, ‘‘Hame,’’ is, in part, a history of that country.) She also instigated her own muddy construction project, a solar-heated infinity pool — a Mediterranean flourish between the hedges, with ornamental cherry trees at one end and a singular view of sheep-dotted hills at the other. Swimming to the end of the pool, you can reach out and touch the oxeye daisies growing in the new wildflower meadow.</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meadow is a point of pride for McEwan, who has joined a movement of private gardeners trying to reintroduce wildflowers to the English countryside — a feature that began to disappear when the land was plowed for crops. Such meadows are intensely artificial constructs that require enormous effort in the absence of sheep: Grass, a much hardier species, must be completely eradicated before you can seed, and then you have to pray the delicate plants themselves will take. To help things along, Panting added native yellow rattle, which is partially parasitic to grass, to the mix of daisies, poppies and cornflowers. The meadow, planted last October, was a fourth massive project, creating another abyss of mud.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COTSWOLDS’ proximity to London, just two hours away, means there is rarely a weekend when the house is not filled with friends and family, including McEwan’s six grandchildren (with one more due in December).</w:t>
      </w:r>
    </w:p>
    <w:p>
      <w:pPr>
        <w:pStyle w:val="Normal19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are alone, the couple’s world is circumscribed by work. McEwan has a second career adapting his books for film. ‘‘</w:t>
      </w:r>
      <w:hyperlink r:id="rId1680" w:history="1">
        <w:r>
          <w:rPr>
            <w:rFonts w:ascii="arial" w:eastAsia="arial" w:hAnsi="arial" w:cs="arial"/>
            <w:b w:val="0"/>
            <w:i/>
            <w:strike w:val="0"/>
            <w:noProof w:val="0"/>
            <w:color w:val="0077CC"/>
            <w:position w:val="0"/>
            <w:sz w:val="20"/>
            <w:u w:val="single"/>
            <w:vertAlign w:val="baseline"/>
          </w:rPr>
          <w:t>The Children Act</w:t>
        </w:r>
      </w:hyperlink>
      <w:r>
        <w:rPr>
          <w:rFonts w:ascii="arial" w:eastAsia="arial" w:hAnsi="arial" w:cs="arial"/>
          <w:b w:val="0"/>
          <w:i w:val="0"/>
          <w:strike w:val="0"/>
          <w:noProof w:val="0"/>
          <w:color w:val="000000"/>
          <w:position w:val="0"/>
          <w:sz w:val="20"/>
          <w:u w:val="none"/>
          <w:vertAlign w:val="baseline"/>
        </w:rPr>
        <w:t xml:space="preserve">,’’ starring Emma Thompson, is in postproduction; ‘‘           </w:t>
      </w:r>
      <w:hyperlink r:id="rId1681" w:history="1">
        <w:r>
          <w:rPr>
            <w:rFonts w:ascii="arial" w:eastAsia="arial" w:hAnsi="arial" w:cs="arial"/>
            <w:b w:val="0"/>
            <w:i/>
            <w:strike w:val="0"/>
            <w:noProof w:val="0"/>
            <w:color w:val="0077CC"/>
            <w:position w:val="0"/>
            <w:sz w:val="20"/>
            <w:u w:val="single"/>
            <w:vertAlign w:val="baseline"/>
          </w:rPr>
          <w:t>On Chesil Beach</w:t>
        </w:r>
      </w:hyperlink>
      <w:r>
        <w:rPr>
          <w:rFonts w:ascii="arial" w:eastAsia="arial" w:hAnsi="arial" w:cs="arial"/>
          <w:b w:val="0"/>
          <w:i w:val="0"/>
          <w:strike w:val="0"/>
          <w:noProof w:val="0"/>
          <w:color w:val="000000"/>
          <w:position w:val="0"/>
          <w:sz w:val="20"/>
          <w:u w:val="none"/>
          <w:vertAlign w:val="baseline"/>
        </w:rPr>
        <w:t xml:space="preserve">,’’ with Saoirse Ronan, is slated for a January release; and he is currently writing the screenplay for his 2012 novel, ‘‘           </w:t>
      </w:r>
      <w:hyperlink r:id="rId1682" w:history="1">
        <w:r>
          <w:rPr>
            <w:rFonts w:ascii="arial" w:eastAsia="arial" w:hAnsi="arial" w:cs="arial"/>
            <w:b w:val="0"/>
            <w:i/>
            <w:strike w:val="0"/>
            <w:noProof w:val="0"/>
            <w:color w:val="0077CC"/>
            <w:position w:val="0"/>
            <w:sz w:val="20"/>
            <w:u w:val="single"/>
            <w:vertAlign w:val="baseline"/>
          </w:rPr>
          <w:t>Sweet Tooth</w:t>
        </w:r>
      </w:hyperlink>
      <w:r>
        <w:rPr>
          <w:rFonts w:ascii="arial" w:eastAsia="arial" w:hAnsi="arial" w:cs="arial"/>
          <w:b w:val="0"/>
          <w:i w:val="0"/>
          <w:strike w:val="0"/>
          <w:noProof w:val="0"/>
          <w:color w:val="000000"/>
          <w:position w:val="0"/>
          <w:sz w:val="20"/>
          <w:u w:val="none"/>
          <w:vertAlign w:val="baseline"/>
        </w:rPr>
        <w:t>.’’ McAfee is beginning a new book, and setting out to promote ‘‘Hame’’ in America. (It is being published here this month.) They descend from their studies for meals together, cooking to an eclectic soundtrack — Bach, Miles Davis, Lou Reed. On this June night, as McEwan prepares a French fish stew, Gregg Allman has recently died and the Allman Brothers are on heavy rotation.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afternoons, the couple takes a break to tramp the local countryside with their Border collie, Rab. But the restless McEwan craved a closer alternative for exercise and contemplation, and found inspiration at Down House, the former home of Charles Darwin in Kent. ‘‘He had a feature called a sandwalk,’’ McEwan says. ‘‘A path that took perhaps five minutes to stroll around — perfect walking-thinking time.’’ McEwan’s version, of mowed grass, runs around the lake and up through the wildflowers. Due to its grade, it required another crazy project to achieve perfection: cutting into the side of the meadow to create a level walkway, ‘‘so you don’t even have to think about your feet, your thoughts are free.’’ An extra effort, but as McEwan notes, it worked for Darwin: ‘‘He changed the world from there.’’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McEwan and McAfee have added a joyfully unruly bed of foxglove, lady’s mantle, iris, allium and meadow rue to one of the yew-hedge rooms on their nine-acre Cotswolds property.; In the garden outside the room where McEwan works, magnolias bloom near peonies, libertia and Solomon’s seal. Opposite, from top: a carpet of oxeye daisies leads to the walnut tree by a lake that McEwan created from several small underground springs; on a lawn below the couple’s gabled home, flower beds amid the Irish yews are embellished by cranesbill geraniums, sweet rockets and Oriental poppies.; A tangle of pink climbing roses beneath the stone patio of the manor house McAfee and McEwan have owned since 2012. Opposite, from top: Korean dogwood in flower amid the hedgerows; the couple and their dog, Rab, stroll along a meadow path inspired by Charles Darwin. (PHOTOGRAPHS BY RICARDO LABOUGLE)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McEwan wanted a feeling of abundance, ‘with things overlapping and giving you a sense of eruption.’</w:t>
      </w:r>
    </w:p>
    <w:p>
      <w:pPr>
        <w:pStyle w:val="Normal1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2017</w:t>
      </w:r>
    </w:p>
    <w:p>
      <w:pPr>
        <w:pStyle w:val="Normal190"/>
      </w:pPr>
    </w:p>
    <w:p>
      <w:pPr>
        <w:pStyle w:val="Normal190"/>
        <w:ind w:left="200"/>
        <w:sectPr>
          <w:type w:val="continuous"/>
          <w:pgMar w:top="840" w:right="1000" w:bottom="840" w:left="1000" w:header="400" w:footer="400"/>
          <w:pgNumType w:fmt="decimal"/>
          <w:cols w:space="720"/>
        </w:sectPr>
      </w:pPr>
      <w:r>
        <w:br/>
      </w:r>
      <w:r>
        <w:pict>
          <v:line id="_x0000_s1714" style="position:absolute;z-index:252167168" from="0,10pt" to="512pt,10pt" strokecolor="black" strokeweight="1pt">
            <v:stroke linestyle="single"/>
          </v:line>
        </w:pict>
      </w:r>
      <w:r>
        <w:rPr>
          <w:rFonts w:ascii="arial" w:eastAsia="arial" w:hAnsi="arial" w:cs="arial"/>
          <w:b/>
          <w:color w:val="767676"/>
          <w:sz w:val="16"/>
        </w:rPr>
        <w:t>End of Document</w:t>
      </w:r>
    </w:p>
    <w:p>
      <w:pPr>
        <w:pStyle w:val="Normal191"/>
        <w:sectPr>
          <w:headerReference w:type="even" r:id="rId1683"/>
          <w:headerReference w:type="default" r:id="rId1684"/>
          <w:footerReference w:type="even" r:id="rId1685"/>
          <w:footerReference w:type="default" r:id="rId1686"/>
          <w:headerReference w:type="first" r:id="rId1687"/>
          <w:footerReference w:type="first" r:id="rId1688"/>
          <w:pgSz w:w="12240" w:h="15840"/>
          <w:pgMar w:top="840" w:right="1000" w:bottom="840" w:left="1000" w:header="400" w:footer="400"/>
          <w:pgNumType w:fmt="decimal"/>
          <w:cols w:space="720"/>
          <w:titlePg w:val="0"/>
        </w:sectPr>
      </w:pPr>
    </w:p>
    <w:p>
      <w:pPr>
        <w:pStyle w:val="Normal191"/>
      </w:pPr>
    </w:p>
    <w:p>
      <w:pPr>
        <w:pStyle w:val="Normal191"/>
      </w:pPr>
      <w:r>
        <w:pict>
          <v:shape id="_x0000_i1715" type="#_x0000_t75" alt="LexisNexis®" style="width:147.75pt;height:30pt">
            <v:imagedata r:id="rId17" o:title=""/>
          </v:shape>
        </w:pict>
      </w:r>
      <w:r>
        <w:cr/>
      </w:r>
    </w:p>
    <w:p>
      <w:pPr>
        <w:pStyle w:val="Heading1189"/>
        <w:keepNext w:val="0"/>
        <w:spacing w:after="200" w:line="340" w:lineRule="atLeast"/>
        <w:ind w:left="0" w:right="0" w:firstLine="0"/>
        <w:jc w:val="center"/>
      </w:pPr>
      <w:hyperlink r:id="rId1689" w:history="1">
        <w:r>
          <w:rPr>
            <w:rFonts w:ascii="arial" w:eastAsia="arial" w:hAnsi="arial" w:cs="arial"/>
            <w:b/>
            <w:i/>
            <w:strike w:val="0"/>
            <w:color w:val="0077CC"/>
            <w:sz w:val="28"/>
            <w:u w:val="single"/>
            <w:vertAlign w:val="baseline"/>
          </w:rPr>
          <w:t>The Way We Live Now: 9-30-01: Close Reading: Elements of War; The Grunt</w:t>
        </w:r>
      </w:hyperlink>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2001 Sunday</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91"/>
        <w:keepNext w:val="0"/>
        <w:spacing w:after="0" w:line="240" w:lineRule="atLeast"/>
        <w:ind w:right="0"/>
        <w:jc w:val="both"/>
      </w:pPr>
      <w:bookmarkStart w:id="382" w:name="Bookmark_191"/>
      <w:bookmarkEnd w:id="382"/>
    </w:p>
    <w:p>
      <w:pPr>
        <w:pStyle w:val="Normal1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6; Column 3; Magazine Desk; Pg. 23</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576 words</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Paige Williams</w:t>
      </w:r>
    </w:p>
    <w:p>
      <w:pPr>
        <w:pStyle w:val="Normal191"/>
        <w:keepNext/>
        <w:spacing w:before="240" w:after="0" w:line="340" w:lineRule="atLeast"/>
        <w:ind w:left="0" w:right="0" w:firstLine="0"/>
        <w:jc w:val="left"/>
      </w:pPr>
      <w:bookmarkStart w:id="383" w:name="Body_189"/>
      <w:bookmarkEnd w:id="383"/>
      <w:r>
        <w:rPr>
          <w:rFonts w:ascii="arial" w:eastAsia="arial" w:hAnsi="arial" w:cs="arial"/>
          <w:b/>
          <w:i w:val="0"/>
          <w:strike w:val="0"/>
          <w:noProof w:val="0"/>
          <w:color w:val="000000"/>
          <w:position w:val="0"/>
          <w:sz w:val="28"/>
          <w:u w:val="none"/>
          <w:vertAlign w:val="baseline"/>
        </w:rPr>
        <w:t>Body</w:t>
      </w:r>
    </w:p>
    <w:p>
      <w:pPr>
        <w:pStyle w:val="Normal191"/>
        <w:spacing w:line="60" w:lineRule="exact"/>
      </w:pPr>
      <w:r>
        <w:pict>
          <v:line id="_x0000_s1716" style="position:absolute;z-index:252168192" from="0,2pt" to="512pt,2pt" strokecolor="#009ddb" strokeweight="2pt">
            <v:stroke linestyle="single"/>
            <w10:wrap type="topAndBottom"/>
          </v:line>
        </w:pict>
      </w:r>
    </w:p>
    <w:p>
      <w:pPr>
        <w:pStyle w:val="Normal191"/>
      </w:pP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their regular drinking night, but Army Sgt. Chris Barlow and Specialist Patrick Blevins needed a couple of 12-ounce distractions. They went to Hurricanes, a club off base, and found the bar empty, the pool tables barren. "Before this, no one ever bought American flags," said Barlow, 25, a tank gunner from Carmel, Ind. "You couldn't even find an American flag to buy. It takes a national disaster for people to be patriotic." Sucking down Budweisers and cigarettes, Blevins and Barlow looked less like young soldiers than college boys with a lot on their minds. There was the low pay, the sorry benefits, the military downsizing and now the increasing possibility that their units would be called to fight for a citizenry that barely acknowledged their existence until the attacks.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take their freedom for granted," said Blevins, 24, a combat engineer from Ashland, Ky. who spells his name "B-L-E-V as in victory I-N-S."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are always griping about the military," he added, "and then there's something like this, and it's, 'Oh, we love you guys.' I put on my uniform every day for a reason, you know? I'm a soldier 24/7."</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based at Fort Stewart, a post of 20,000 among the loblollies and mossy oaks in the Georgia low country. Like many thousands of other U.S. troops, they were awaiting orders and trying to decide how they felt about going to war. Each has trained for more than three years for a moment they doubted would come, having enlisted at a time when troops were more likely to be sent away as peacekeepers, not warriors.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nervous, I'm scared," said Blevins. "I've never been in a situation where people have tried to kill me. That's their whole purpose, to kill me to keep me from killing them."</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Blevins clutched his pack of Camels. "I mean, it's hard to concentrate on normal, day-to-day routines, because you've got this in the back of your head," he went on. "What kind of information am I going to get today? Am I even going to get information today? The anticipation is killing me."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Trade Center and Pentagon were still smoldering when Blevins began stuffing his duffel with battle-dress uniform, sleeping gear, vest and Kevlar helmet, everything Army issue. He has been told not to pack personal keepsakes -- even a wallet-size photo of his 2-year-old daughter could be used against him as a prisoner of war.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 day, he expects to find himself in line at Central Issuing, waiting for the one piece of gear -- the desert combat uniform, tan as the Afghan landscape -- that will replace the standard camouflage green. In some ways, Blevins would rather get the call, he said, than suffer the limbo. He feels this way even knowing he would be going to fight people who hate him and his country with a ferocity that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Kentucky boy can hardly understand. "Today, a staff sergeant in my company drew out a map and started pointing," Blevins said, "explaining, this country hates us, this country hates us, this country, this country. China, even though they've sent their condolences, I don't trust them as far as I can pick up that country and throw it, and Pakistan has given their backing, but I'm not gonna turn my back on them either."</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other drinkers had come into the bar. A waitress climbed on a chair to draw an American flag on the marquee of beer specials. "I'll catch myself thinking about it," Blevins said, "and then it's like, man, I'm tired of thinking about it."</w:t>
      </w:r>
    </w:p>
    <w:p>
      <w:pPr>
        <w:pStyle w:val="Normal191"/>
      </w:pPr>
    </w:p>
    <w:p>
      <w:pPr>
        <w:pStyle w:val="Normal191"/>
        <w:keepNext w:val="0"/>
        <w:spacing w:before="240" w:after="0" w:line="260" w:lineRule="atLeast"/>
        <w:ind w:left="0" w:right="0" w:firstLine="0"/>
        <w:jc w:val="left"/>
      </w:pPr>
      <w:r>
        <w:br/>
      </w:r>
      <w:hyperlink r:id="rId1690" w:history="1">
        <w:r>
          <w:rPr>
            <w:rFonts w:ascii="arial" w:eastAsia="arial" w:hAnsi="arial" w:cs="arial"/>
            <w:b w:val="0"/>
            <w:i/>
            <w:strike w:val="0"/>
            <w:color w:val="0077CC"/>
            <w:sz w:val="20"/>
            <w:u w:val="single"/>
            <w:vertAlign w:val="baseline"/>
          </w:rPr>
          <w:t>http://www.nytimes.com</w:t>
        </w:r>
      </w:hyperlink>
    </w:p>
    <w:p>
      <w:pPr>
        <w:pStyle w:val="Normal1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2001</w:t>
      </w:r>
    </w:p>
    <w:p>
      <w:pPr>
        <w:pStyle w:val="Normal191"/>
      </w:pPr>
    </w:p>
    <w:p>
      <w:pPr>
        <w:pStyle w:val="Normal191"/>
        <w:ind w:left="200"/>
        <w:sectPr>
          <w:type w:val="continuous"/>
          <w:pgMar w:top="840" w:right="1000" w:bottom="840" w:left="1000" w:header="400" w:footer="400"/>
          <w:pgNumType w:fmt="decimal"/>
          <w:cols w:space="720"/>
        </w:sectPr>
      </w:pPr>
      <w:r>
        <w:br/>
      </w:r>
      <w:r>
        <w:pict>
          <v:line id="_x0000_s1717" style="position:absolute;z-index:252169216" from="0,10pt" to="512pt,10pt" strokecolor="black" strokeweight="1pt">
            <v:stroke linestyle="single"/>
          </v:line>
        </w:pict>
      </w:r>
      <w:r>
        <w:rPr>
          <w:rFonts w:ascii="arial" w:eastAsia="arial" w:hAnsi="arial" w:cs="arial"/>
          <w:b/>
          <w:color w:val="767676"/>
          <w:sz w:val="16"/>
        </w:rPr>
        <w:t>End of Document</w:t>
      </w:r>
    </w:p>
    <w:p>
      <w:pPr>
        <w:pStyle w:val="Normal192"/>
        <w:sectPr>
          <w:headerReference w:type="even" r:id="rId1691"/>
          <w:headerReference w:type="default" r:id="rId1692"/>
          <w:footerReference w:type="even" r:id="rId1693"/>
          <w:footerReference w:type="default" r:id="rId1694"/>
          <w:headerReference w:type="first" r:id="rId1695"/>
          <w:footerReference w:type="first" r:id="rId1696"/>
          <w:pgSz w:w="12240" w:h="15840"/>
          <w:pgMar w:top="840" w:right="1000" w:bottom="840" w:left="1000" w:header="400" w:footer="400"/>
          <w:pgNumType w:fmt="decimal"/>
          <w:cols w:space="720"/>
          <w:titlePg w:val="0"/>
        </w:sectPr>
      </w:pPr>
    </w:p>
    <w:p>
      <w:pPr>
        <w:pStyle w:val="Normal192"/>
      </w:pPr>
    </w:p>
    <w:p>
      <w:pPr>
        <w:pStyle w:val="Normal192"/>
      </w:pPr>
      <w:r>
        <w:pict>
          <v:shape id="_x0000_i1718" type="#_x0000_t75" alt="LexisNexis®" style="width:147.75pt;height:30pt">
            <v:imagedata r:id="rId17" o:title=""/>
          </v:shape>
        </w:pict>
      </w:r>
      <w:r>
        <w:cr/>
      </w:r>
    </w:p>
    <w:p>
      <w:pPr>
        <w:pStyle w:val="Heading1190"/>
        <w:keepNext w:val="0"/>
        <w:spacing w:after="200" w:line="340" w:lineRule="atLeast"/>
        <w:ind w:left="0" w:right="0" w:firstLine="0"/>
        <w:jc w:val="center"/>
      </w:pPr>
      <w:hyperlink r:id="rId1697" w:history="1">
        <w:r>
          <w:rPr>
            <w:rFonts w:ascii="arial" w:eastAsia="arial" w:hAnsi="arial" w:cs="arial"/>
            <w:b/>
            <w:i/>
            <w:strike w:val="0"/>
            <w:color w:val="0077CC"/>
            <w:sz w:val="28"/>
            <w:u w:val="single"/>
            <w:vertAlign w:val="baseline"/>
          </w:rPr>
          <w:t>A Soldier's Story: The Curious Transformation of a Son of Dynasty</w:t>
        </w:r>
      </w:hyperlink>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2004 Sunday</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92"/>
        <w:keepNext w:val="0"/>
        <w:spacing w:after="0" w:line="240" w:lineRule="atLeast"/>
        <w:ind w:right="0"/>
        <w:jc w:val="both"/>
      </w:pPr>
      <w:bookmarkStart w:id="384" w:name="Bookmark_192"/>
      <w:bookmarkEnd w:id="384"/>
    </w:p>
    <w:p>
      <w:pPr>
        <w:pStyle w:val="Normal1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Column 1; Editorial Desk; Pg. 12; Editorial Observer</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643 words</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LAWRENCE DOWNES</w:t>
      </w:r>
    </w:p>
    <w:p>
      <w:pPr>
        <w:pStyle w:val="Normal192"/>
        <w:keepNext/>
        <w:spacing w:before="240" w:after="0" w:line="340" w:lineRule="atLeast"/>
        <w:ind w:left="0" w:right="0" w:firstLine="0"/>
        <w:jc w:val="left"/>
      </w:pPr>
      <w:bookmarkStart w:id="385" w:name="Body_190"/>
      <w:bookmarkEnd w:id="385"/>
      <w:r>
        <w:rPr>
          <w:rFonts w:ascii="arial" w:eastAsia="arial" w:hAnsi="arial" w:cs="arial"/>
          <w:b/>
          <w:i w:val="0"/>
          <w:strike w:val="0"/>
          <w:noProof w:val="0"/>
          <w:color w:val="000000"/>
          <w:position w:val="0"/>
          <w:sz w:val="28"/>
          <w:u w:val="none"/>
          <w:vertAlign w:val="baseline"/>
        </w:rPr>
        <w:t>Body</w:t>
      </w:r>
    </w:p>
    <w:p>
      <w:pPr>
        <w:pStyle w:val="Normal192"/>
        <w:spacing w:line="60" w:lineRule="exact"/>
      </w:pPr>
      <w:r>
        <w:pict>
          <v:line id="_x0000_s1719" style="position:absolute;z-index:252170240" from="0,2pt" to="512pt,2pt" strokecolor="#009ddb" strokeweight="2pt">
            <v:stroke linestyle="single"/>
            <w10:wrap type="topAndBottom"/>
          </v:line>
        </w:pict>
      </w:r>
    </w:p>
    <w:p>
      <w:pPr>
        <w:pStyle w:val="Normal192"/>
      </w:pP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Richard Daley of Chicago and his wife, Maggie, have one son, Patrick. He is 29 and has an M.B.A. from the University of Chicago. Until a few weeks ago, he was managing partner at Companion Capital, advising wealthy families on their private-equity investments and pulling down six figures.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next month, he'll be a grunt.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Daley will report after Christmas to Fort Benning in Georgia, where he will begin basic training as a soldier in the United States Army's airborne infantry. He will start at $1,612.74 a month, with bonus pay if he is sent to a combat zone, which Army officials say is almost certain to happen.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Daley's career change has launched him on a mind-bending transit between worlds -- from a position of security and comfort to one of service and sacrifice, from one unrepresentative segment of society to another. His startling shift in social standing is about as stark a way as any to illustrate the debate about the ways that our volunteer Army mirrors our country as a whole.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Which it doesn't. While the Army is integrated and diverse, its enlisted ranks are filled not by the very rich or poor, but by the sons and daughters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particularly black and Hispanic Americans.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are people who often lack options, for whom the military has long offered a choice: Serve your country in return for a job, for computer and technical skills, and a jolt of discipline, confidence and independence. The pay is low, the life regimented and exhausting. But serve your time and you will gain a future -- if you aren't killed first. With young soldiers dying in Iraq every day, the choice is stark, and its consequences not at all theoretical.</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choice the privileged Mr. Daley did not have to make. So why did he? A columnist in Chicago noted that an Army stint would do wonders to scrub the young man's resume of teenage blemishes -- giving a rowdy house party that became violent, having a run-in with the police, dropping out of West Point. Patrick the G.I. could eclipse his past and march home with honor to join the family business, which is running Chicago.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mayor's son says he was motivated simply by a sense of duty, which was reinforced by 9/11. He was in Manhattan that day, working for Bear, Stearns &amp; Company. He describes himself as a military history buff and a friend and admirer of many soldiers, both from West Point and from his old neighborhood. His rationale for becoming an enlisted man and not an officer, in fact, seems torn from a management handbook: If you can start at the bottom, he says, you'll learn the most on the way up.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this does not sound like privilege talking. It sounds like Bridgeport, the old Daley family turf on the South Side, home to legions of the blue-collar dutiful: cops and firefighters, civil servants and servicemen, people who know all about respecting rank, paying dues and being a small part of something bigger than themselves.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Patrick Daley says he is agnostic about the wisdom of invading Iraq, but believes the country needs to make the best of it, which he wants to do on the front lines, in the infantry.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Whether or not he gets there, he has already scored a victory against elitism. He has given his famous father and distraught mother a visceral connection to the war shared by virtually no one in Congress or the Bush administration -- or the editorial board of The Times, for that matter.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Talking to reporters about his son's decision last week, Mayor Daley choked up. ''It's a challenging time,'' he said, through tears. How odd to find Chicago's mayor-for-life, the most powerful man in the Central Time Zone, joining that suffering sliver of America -- the men and women in the military and their families who are bearing the heaviest burden of this war.                                                                           </w:t>
      </w:r>
    </w:p>
    <w:p>
      <w:pPr>
        <w:pStyle w:val="Normal192"/>
        <w:keepNext w:val="0"/>
        <w:spacing w:before="240" w:after="0" w:line="260" w:lineRule="atLeast"/>
        <w:ind w:left="0" w:right="0" w:firstLine="0"/>
        <w:jc w:val="left"/>
      </w:pPr>
      <w:r>
        <w:br/>
      </w:r>
      <w:hyperlink r:id="rId1698" w:history="1">
        <w:r>
          <w:rPr>
            <w:rFonts w:ascii="arial" w:eastAsia="arial" w:hAnsi="arial" w:cs="arial"/>
            <w:b w:val="0"/>
            <w:i/>
            <w:strike w:val="0"/>
            <w:color w:val="0077CC"/>
            <w:sz w:val="20"/>
            <w:u w:val="single"/>
            <w:vertAlign w:val="baseline"/>
          </w:rPr>
          <w:t>http://www.nytimes.com</w:t>
        </w:r>
      </w:hyperlink>
    </w:p>
    <w:p>
      <w:pPr>
        <w:pStyle w:val="Normal1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2004</w:t>
      </w:r>
    </w:p>
    <w:p>
      <w:pPr>
        <w:pStyle w:val="Normal192"/>
      </w:pPr>
    </w:p>
    <w:p>
      <w:pPr>
        <w:pStyle w:val="Normal192"/>
        <w:ind w:left="200"/>
        <w:sectPr>
          <w:type w:val="continuous"/>
          <w:pgMar w:top="840" w:right="1000" w:bottom="840" w:left="1000" w:header="400" w:footer="400"/>
          <w:pgNumType w:fmt="decimal"/>
          <w:cols w:space="720"/>
        </w:sectPr>
      </w:pPr>
      <w:r>
        <w:br/>
      </w:r>
      <w:r>
        <w:pict>
          <v:line id="_x0000_s1720" style="position:absolute;z-index:252171264" from="0,10pt" to="512pt,10pt" strokecolor="black" strokeweight="1pt">
            <v:stroke linestyle="single"/>
          </v:line>
        </w:pict>
      </w:r>
      <w:r>
        <w:rPr>
          <w:rFonts w:ascii="arial" w:eastAsia="arial" w:hAnsi="arial" w:cs="arial"/>
          <w:b/>
          <w:color w:val="767676"/>
          <w:sz w:val="16"/>
        </w:rPr>
        <w:t>End of Document</w:t>
      </w:r>
    </w:p>
    <w:p>
      <w:pPr>
        <w:pStyle w:val="Normal193"/>
        <w:sectPr>
          <w:headerReference w:type="even" r:id="rId1699"/>
          <w:headerReference w:type="default" r:id="rId1700"/>
          <w:footerReference w:type="even" r:id="rId1701"/>
          <w:footerReference w:type="default" r:id="rId1702"/>
          <w:headerReference w:type="first" r:id="rId1703"/>
          <w:footerReference w:type="first" r:id="rId1704"/>
          <w:pgSz w:w="12240" w:h="15840"/>
          <w:pgMar w:top="840" w:right="1000" w:bottom="840" w:left="1000" w:header="400" w:footer="400"/>
          <w:pgNumType w:fmt="decimal"/>
          <w:cols w:space="720"/>
          <w:titlePg w:val="0"/>
        </w:sectPr>
      </w:pPr>
    </w:p>
    <w:p>
      <w:pPr>
        <w:pStyle w:val="Normal193"/>
      </w:pPr>
    </w:p>
    <w:p>
      <w:pPr>
        <w:pStyle w:val="Normal193"/>
      </w:pPr>
      <w:r>
        <w:pict>
          <v:shape id="_x0000_i1721" type="#_x0000_t75" alt="LexisNexis®" style="width:147.75pt;height:30pt">
            <v:imagedata r:id="rId17" o:title=""/>
          </v:shape>
        </w:pict>
      </w:r>
      <w:r>
        <w:cr/>
      </w:r>
    </w:p>
    <w:p>
      <w:pPr>
        <w:pStyle w:val="Heading1191"/>
        <w:keepNext w:val="0"/>
        <w:spacing w:after="200" w:line="340" w:lineRule="atLeast"/>
        <w:ind w:left="0" w:right="0" w:firstLine="0"/>
        <w:jc w:val="center"/>
      </w:pPr>
      <w:hyperlink r:id="rId1705" w:history="1">
        <w:r>
          <w:rPr>
            <w:rFonts w:ascii="arial" w:eastAsia="arial" w:hAnsi="arial" w:cs="arial"/>
            <w:b/>
            <w:i/>
            <w:strike w:val="0"/>
            <w:color w:val="0077CC"/>
            <w:sz w:val="28"/>
            <w:u w:val="single"/>
            <w:vertAlign w:val="baseline"/>
          </w:rPr>
          <w:t>Many Cleveland Parents Frantic After Ruling Limits School Vouchers</w:t>
        </w:r>
      </w:hyperlink>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26, 1999, Thursday, Late Edition - Final</w:t>
      </w:r>
    </w:p>
    <w:p>
      <w:pPr>
        <w:pStyle w:val="Normal193"/>
        <w:keepNext w:val="0"/>
        <w:spacing w:after="0" w:line="240" w:lineRule="atLeast"/>
        <w:ind w:right="0"/>
        <w:jc w:val="both"/>
      </w:pPr>
      <w:bookmarkStart w:id="386" w:name="Bookmark_193"/>
      <w:bookmarkEnd w:id="386"/>
    </w:p>
    <w:p>
      <w:pPr>
        <w:pStyle w:val="Normal1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11; Column 1; National Desk; Column 1;</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1240 words</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DIRK JOHNSON</w:t>
      </w:r>
    </w:p>
    <w:p>
      <w:pPr>
        <w:pStyle w:val="Normal19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DIRK JOHNSON</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CLEVELAND, Aug. 25</w:t>
      </w:r>
    </w:p>
    <w:p>
      <w:pPr>
        <w:pStyle w:val="Normal193"/>
        <w:keepNext/>
        <w:spacing w:before="240" w:after="0" w:line="340" w:lineRule="atLeast"/>
        <w:ind w:left="0" w:right="0" w:firstLine="0"/>
        <w:jc w:val="left"/>
      </w:pPr>
      <w:bookmarkStart w:id="387" w:name="Body_191"/>
      <w:bookmarkEnd w:id="387"/>
      <w:r>
        <w:rPr>
          <w:rFonts w:ascii="arial" w:eastAsia="arial" w:hAnsi="arial" w:cs="arial"/>
          <w:b/>
          <w:i w:val="0"/>
          <w:strike w:val="0"/>
          <w:noProof w:val="0"/>
          <w:color w:val="000000"/>
          <w:position w:val="0"/>
          <w:sz w:val="28"/>
          <w:u w:val="none"/>
          <w:vertAlign w:val="baseline"/>
        </w:rPr>
        <w:t>Body</w:t>
      </w:r>
    </w:p>
    <w:p>
      <w:pPr>
        <w:pStyle w:val="Normal193"/>
        <w:spacing w:line="60" w:lineRule="exact"/>
      </w:pPr>
      <w:r>
        <w:pict>
          <v:line id="_x0000_s1722" style="position:absolute;z-index:252172288" from="0,2pt" to="512pt,2pt" strokecolor="#009ddb" strokeweight="2pt">
            <v:stroke linestyle="single"/>
            <w10:wrap type="topAndBottom"/>
          </v:line>
        </w:pict>
      </w:r>
    </w:p>
    <w:p>
      <w:pPr>
        <w:pStyle w:val="Normal193"/>
      </w:pP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Silaghi did not sleep last night. She scrubbed other people's floors until after midnight. And then she lay in bed and agonized over whether her 10-year-old son, Anthony, might have to leave his Roman Catholic grammar school.</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like Ms. Silaghi have been fretfully weighing their options since a Federal judge here on Tuesday suspended a four-year-old voucher program that allowed poor children to attend private and parochial schools at taxpayer expense.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don't take this away from us," said Ms. Silaghi, a 34-year-old house cleaner, as she sat near a statue of the Blessed Virgin in the halls of Our Lady of Mount Carmel, seemingly a world away from her West Side neighborhood, where children grow up learning the street-gang swagger. "My son needs this."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ruling to suspend the vouchers for some 4,000 children at 56 schools, Judge Solomon Oliver Jr. of Federal District Court said the program had the "primary effect of advancing religion." The judge said he was suspending the vouchers until he had time to consider a lawsuit challenging their constitutionality.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drew praise from opponents of vouchers, who say the program violates the constitutional separation of church and state and undermines the public school system.</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many parents in the voucher programs say it is the academic strength, along with rigorous discipline, that makes these schools so desirable. Of the 70 students on vouchers at Our Lady of Mount Carmel, about half are not Catholic. Many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in the city say these parochial schools offer their children the best shot at keeping up with their counterparts in good suburban schools, not to mention the elite private schools.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afford to move to the suburbs," said Ms. Silaghi, who beamed proudly as her son, Anthony, came out of school and greeted some adults with courtesy and poise. "If you send your children to the public schools in the city, you're taking a big risk. I won't do that."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took a breath and fought back tears, then added, "I'll work 10 jobs before I send him to the public schools."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Sister Rosario Vega, the principal at Our Lady of Mount Carmel, said she had spent the last day fielding telephone calls from frantic parents, worried that their children would have to leave school because they could not afford the $800-a-year tuition.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telling them, 'Calm down, we'll work through this together,' " said Sister Rosario. Outside the 50-year-old red-brick school, trimmed with marigolds and petunias, some worried parents embraced and tried to shore up one another.</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officials in the Roman Catholic Archdiocese have been telling parents not to pull their children out of their schools until the case works its way through the courts. Some smaller religious schools, however, have expressed doubt about their survival without vouchers.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Started by the Ohio Legislature in 1995, the voucher program gave poor families up to $2,250 per child to apply toward tuition at private and parochial schools. It was the nation's first program to allow vouchers to be used for religious schools. Although Milwaukee had an earlier voucher program, starting in 1990, it did not allow religious schools to participate until after Cleveland did. The Milwaukee program was upheld by the Wisconsin Supreme Court last year, and the United States Supreme Court refused to hear appeals of that decision.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Ohio's Attorney General, Betty D. Montgomery, filed an emergency appeal with the United States Court of Appeals for the Sixth Circuit in Cincinnati after Judge Oliver's decision. Proponents of the voucher plan say they will take their fight to the United States Supreme Court.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L. Conn, of Americans United for Separation of Church and State, an opponent of the vouchers, said the Cleveland decision "brings the voucher train to a screeching halt." But advocates of vouchers promise to fight on, not just in Cleveland but also in states like Florida, where a statewide voucher program that began this year faces a court challenge, and in Maine, where a court ruling prohibiting the use of vouchers is on appeal.</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confident that the way we set up our program will withstand a legal challenge," said Karen Chandler, the spokeswoman for the Florida Department of Education. "The Legislature was very careful in writing the law, very mindful of the church and state issues. We believe we've kept them apart adequately."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Maine, Robert Bagley of Raymond struck a similar confident note.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earlier this year a court denied his request to use public money to send his two teen-age boys to a Catholic school, he predicted he would win the financing on appeal.</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intend to take this all the way to the United States Supreme Court," Mr. Bagley said.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Harvard University study of the Cleveland program in 1997 found that it had raised test scores of students. The study found that "these private schools seem to be able to create an educational environment that parents see as safer, more focused on academics and giving more individual attention to the child."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little debate that some religious schools in urban neighborhoods, especially Catholic schools, have demonstrated great success with poor children. A nationwide study of 1,500 schools by the University of Chicago in 1989 found that religious schools had a lower dropout rate than both public schools and nonreligious private schools.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author of the study, the late Prof. James Coleman, said many poor urban children thrived in religious schools, with their emphasis on structure, discipline and an ethos of caring for one another. Catholic schools in America, some scholars have noted, were organized for a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immigrant student body, not terribly different from the students in big cities today.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timing of the judge's ruling, on the day before classes started in Cleveland's public schools, came in for much criticism here. The Cleveland Plain Dealer, in an editorial titled "Voucher vulture," complained that the last-minute ruling threw families and schools into needless fear and confusion. The newspaper called it "an act of arrogance, carelessness and utter disregard for the needs of children across the city."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Cleveland public schools, like many districts in big cities, have struggled for decades with low test scores and teacher dissension. Its new leader, Barbara Byrd-Bennett, a former schools superintendent in New York City, has begun a series of ambitious measures, including a summer school for about one-fifth of the district enrollment. But many parents in Cleveland say the public schools have a long way to go.</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Spurgeon, who has three children who receive aid to attend Our Lady of Mount Carmel, said she could not fathom turning to the public schools.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heard about the judge's ruling, she said, she grew angry.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can't be true, it just can't be," she recalled saying, over and over. "I thought, 'We've got to make some decisions and we've got to make them this minute.' It was like somebody stabbed me in the heart."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Spurgeon was just about to start attending a vocational college for automotive technology. She has canceled her enrollment, however, because she does not know whether the family might need money right away.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her husband, Daniel, a delivery truck driver, walked in the door, she told him they might have to take the children out of their school.</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her, "I'll work two jobs."</w:t>
      </w:r>
    </w:p>
    <w:p>
      <w:pPr>
        <w:pStyle w:val="Normal193"/>
        <w:keepNext w:val="0"/>
        <w:spacing w:before="240" w:after="0" w:line="260" w:lineRule="atLeast"/>
        <w:ind w:left="0" w:right="0" w:firstLine="0"/>
        <w:jc w:val="left"/>
      </w:pPr>
      <w:r>
        <w:br/>
      </w:r>
      <w:hyperlink r:id="rId1706" w:history="1">
        <w:r>
          <w:rPr>
            <w:rFonts w:ascii="arial" w:eastAsia="arial" w:hAnsi="arial" w:cs="arial"/>
            <w:b w:val="0"/>
            <w:i/>
            <w:strike w:val="0"/>
            <w:color w:val="0077CC"/>
            <w:sz w:val="20"/>
            <w:u w:val="single"/>
            <w:vertAlign w:val="baseline"/>
          </w:rPr>
          <w:t>http://www.nytimes.com</w:t>
        </w:r>
      </w:hyperlink>
    </w:p>
    <w:p>
      <w:pPr>
        <w:pStyle w:val="Normal1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3"/>
        <w:spacing w:line="60" w:lineRule="exact"/>
      </w:pPr>
      <w:r>
        <w:pict>
          <v:line id="_x0000_s1723" style="position:absolute;z-index:252173312" from="0,2pt" to="512pt,2pt" strokecolor="#009ddb" strokeweight="2pt">
            <v:stroke linestyle="single"/>
            <w10:wrap type="topAndBottom"/>
          </v:line>
        </w:pict>
      </w:r>
    </w:p>
    <w:p>
      <w:pPr>
        <w:pStyle w:val="Normal1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"This can't be true," Jennifer Spurgeon, with Vic, 2, said yesterday of the suspension of Cleveland's vouchers, which aid three of her children. (Barney Taxel for The New York Times)</w:t>
      </w:r>
    </w:p>
    <w:p>
      <w:pPr>
        <w:pStyle w:val="Normal1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1999</w:t>
      </w:r>
    </w:p>
    <w:p>
      <w:pPr>
        <w:pStyle w:val="Normal193"/>
      </w:pPr>
    </w:p>
    <w:p>
      <w:pPr>
        <w:pStyle w:val="Normal193"/>
        <w:ind w:left="200"/>
        <w:sectPr>
          <w:type w:val="continuous"/>
          <w:pgMar w:top="840" w:right="1000" w:bottom="840" w:left="1000" w:header="400" w:footer="400"/>
          <w:pgNumType w:fmt="decimal"/>
          <w:cols w:space="720"/>
        </w:sectPr>
      </w:pPr>
      <w:r>
        <w:br/>
      </w:r>
      <w:r>
        <w:pict>
          <v:line id="_x0000_s1724" style="position:absolute;z-index:252174336" from="0,10pt" to="512pt,10pt" strokecolor="black" strokeweight="1pt">
            <v:stroke linestyle="single"/>
          </v:line>
        </w:pict>
      </w:r>
      <w:r>
        <w:rPr>
          <w:rFonts w:ascii="arial" w:eastAsia="arial" w:hAnsi="arial" w:cs="arial"/>
          <w:b/>
          <w:color w:val="767676"/>
          <w:sz w:val="16"/>
        </w:rPr>
        <w:t>End of Document</w:t>
      </w:r>
    </w:p>
    <w:p>
      <w:pPr>
        <w:pStyle w:val="Normal194"/>
        <w:sectPr>
          <w:headerReference w:type="even" r:id="rId1707"/>
          <w:headerReference w:type="default" r:id="rId1708"/>
          <w:footerReference w:type="even" r:id="rId1709"/>
          <w:footerReference w:type="default" r:id="rId1710"/>
          <w:headerReference w:type="first" r:id="rId1711"/>
          <w:footerReference w:type="first" r:id="rId1712"/>
          <w:pgSz w:w="12240" w:h="15840"/>
          <w:pgMar w:top="840" w:right="1000" w:bottom="840" w:left="1000" w:header="400" w:footer="400"/>
          <w:pgNumType w:fmt="decimal"/>
          <w:cols w:space="720"/>
          <w:titlePg w:val="0"/>
        </w:sectPr>
      </w:pPr>
    </w:p>
    <w:p>
      <w:pPr>
        <w:pStyle w:val="Normal194"/>
      </w:pPr>
    </w:p>
    <w:p>
      <w:pPr>
        <w:pStyle w:val="Normal194"/>
      </w:pPr>
      <w:r>
        <w:pict>
          <v:shape id="_x0000_i1725" type="#_x0000_t75" alt="LexisNexis®" style="width:147.75pt;height:30pt">
            <v:imagedata r:id="rId17" o:title=""/>
          </v:shape>
        </w:pict>
      </w:r>
      <w:r>
        <w:cr/>
      </w:r>
    </w:p>
    <w:p>
      <w:pPr>
        <w:pStyle w:val="Heading1192"/>
        <w:keepNext w:val="0"/>
        <w:spacing w:after="200" w:line="340" w:lineRule="atLeast"/>
        <w:ind w:left="0" w:right="0" w:firstLine="0"/>
        <w:jc w:val="center"/>
      </w:pPr>
      <w:hyperlink r:id="rId1713" w:history="1">
        <w:r>
          <w:rPr>
            <w:rFonts w:ascii="arial" w:eastAsia="arial" w:hAnsi="arial" w:cs="arial"/>
            <w:b/>
            <w:i/>
            <w:strike w:val="0"/>
            <w:color w:val="0077CC"/>
            <w:sz w:val="28"/>
            <w:u w:val="single"/>
            <w:vertAlign w:val="baseline"/>
          </w:rPr>
          <w:t>DANCE REVIEW;</w:t>
        </w:r>
      </w:hyperlink>
      <w:r>
        <w:br/>
      </w:r>
      <w:hyperlink r:id="rId1714" w:history="1">
        <w:r>
          <w:rPr>
            <w:rFonts w:ascii="arial" w:eastAsia="arial" w:hAnsi="arial" w:cs="arial"/>
            <w:b/>
            <w:i/>
            <w:strike w:val="0"/>
            <w:color w:val="0077CC"/>
            <w:sz w:val="28"/>
            <w:u w:val="single"/>
            <w:vertAlign w:val="baseline"/>
          </w:rPr>
          <w:t>The Many Faces (and Legs) of the Tango</w:t>
        </w:r>
      </w:hyperlink>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1996, Saturday, Late Edition - Final</w:t>
      </w:r>
    </w:p>
    <w:p>
      <w:pPr>
        <w:pStyle w:val="Normal194"/>
        <w:keepNext w:val="0"/>
        <w:spacing w:after="0" w:line="240" w:lineRule="atLeast"/>
        <w:ind w:right="0"/>
        <w:jc w:val="both"/>
      </w:pPr>
      <w:bookmarkStart w:id="388" w:name="Bookmark_194"/>
      <w:bookmarkEnd w:id="388"/>
    </w:p>
    <w:p>
      <w:pPr>
        <w:pStyle w:val="Normal1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Cultural Desk   </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20;    Column 4;    Cultural Desk   ; Column 4;   ; Review</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522 words</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JACK ANDERSON   </w:t>
      </w:r>
    </w:p>
    <w:p>
      <w:pPr>
        <w:pStyle w:val="Normal19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JACK ANDERSON   </w:t>
      </w:r>
    </w:p>
    <w:p>
      <w:pPr>
        <w:pStyle w:val="Normal194"/>
        <w:keepNext/>
        <w:spacing w:before="240" w:after="0" w:line="340" w:lineRule="atLeast"/>
        <w:ind w:left="0" w:right="0" w:firstLine="0"/>
        <w:jc w:val="left"/>
      </w:pPr>
      <w:bookmarkStart w:id="389" w:name="Body_192"/>
      <w:bookmarkEnd w:id="389"/>
      <w:r>
        <w:rPr>
          <w:rFonts w:ascii="arial" w:eastAsia="arial" w:hAnsi="arial" w:cs="arial"/>
          <w:b/>
          <w:i w:val="0"/>
          <w:strike w:val="0"/>
          <w:noProof w:val="0"/>
          <w:color w:val="000000"/>
          <w:position w:val="0"/>
          <w:sz w:val="28"/>
          <w:u w:val="none"/>
          <w:vertAlign w:val="baseline"/>
        </w:rPr>
        <w:t>Body</w:t>
      </w:r>
    </w:p>
    <w:p>
      <w:pPr>
        <w:pStyle w:val="Normal194"/>
        <w:spacing w:line="60" w:lineRule="exact"/>
      </w:pPr>
      <w:r>
        <w:pict>
          <v:line id="_x0000_s1726" style="position:absolute;z-index:252175360" from="0,2pt" to="512pt,2pt" strokecolor="#009ddb" strokeweight="2pt">
            <v:stroke linestyle="single"/>
            <w10:wrap type="topAndBottom"/>
          </v:line>
        </w:pict>
      </w:r>
    </w:p>
    <w:p>
      <w:pPr>
        <w:pStyle w:val="Normal194"/>
      </w:pP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tango's rise from rags to riches is celebrated in "Tango x 2," the irresistibly seductive show that opened on Thursday night at the City Center: two hours of tangos without a single dull moment.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an entire evening of tangos can be an unalloyed joy is a sign both of the richness of the tango as a form and of the choreographic ingenuity of Miguel Angel Zotto and Milena Plebs, the Argentine dancers who direct the production, which has been touring the world since 1988. Because it usually does indeed take two to tango, this revue emphasizes four dancing couples: Carlos and Alicia, Gachi Fernandez and Sergio Cortazzo, Natalia Games and Gabriel Angio, and Ms. Plebs and Mr. Zotto.</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Together they show how the tango danced its way up the social ladder. Although choreographic references are made to the tango's origins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Buenos Aires nightspots, more attention is paid to the way it has enjoyed the lush life of the nightclub, the country club and the movie studio. However earthy or elegant the dances may be, they are rousingly accompanied by an orchestra conducted by Daniel Binelli. And Roxana Fontan, the fine vocalist, moves with a dancer's grace as she sings.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tango has always been a dance of love. Partners hold each other close, itself a sign of intimacy. The dancers' upper bodies often remain calm, perhaps in acknowledgment of the fact that lovers do not invariably display the true intensity of their feelings in public. But it's the legs, those dazzling and surprising legs, that reveal the lovers' secrets. The legs intertwine in a multitude of provocative ways. Or they kick or wiggle, as if making ardent exclamations or trading private jokes.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number, Ms. Plebs and Mr. Zotto let their legs appear to duel. Yet instead of leading to deadly battles, these competitive moments become exuberant declarations of passion.</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sultriness prevails throughout the evening, several duets are choreographically spiced with lively swivels and hops. One lighthearted piece presents Mr. Cortazzo as an athlete who abandons his soccer ball to flirt with Ms. Fernandez. Both are soon playing the game of love. Later, in another sequence, Mr. Cortazzo literally sweeps Ms. Fernandez off her feet in a tribute to Veloz and Yolanda, the suave ballroom-dance couple who were featured in several successful Hollywood films of the 1940's.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show's many choreographic contrasts range from a tempestuous duet for Ms. Games and Mr. Angio to an aloof one for Carlos and Alicia that suggests emotional iciness can be surprisingly akin to fire. There are hints of sexual tension in cafe scenes in which men partner each other. A program note places these ambiguities in historical perspective by explaining that in the early days of the tango, men danced together as a way of competing for a woman's favors. Ms. Fontan appears in male attire in a number dedicated to Azucena Maizani, a singer of the 30's who performed dressed as a man. Love and the tango can come in many guises, and "Tango x 2" depicts them vividly.</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production continues through Nov. 17 at City Center, 131 West 55th Street, Manhattan.</w:t>
      </w:r>
    </w:p>
    <w:p>
      <w:pPr>
        <w:pStyle w:val="Normal1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1996</w:t>
      </w:r>
    </w:p>
    <w:p>
      <w:pPr>
        <w:pStyle w:val="Normal194"/>
      </w:pPr>
    </w:p>
    <w:p>
      <w:pPr>
        <w:pStyle w:val="Normal194"/>
        <w:ind w:left="200"/>
        <w:sectPr>
          <w:type w:val="continuous"/>
          <w:pgMar w:top="840" w:right="1000" w:bottom="840" w:left="1000" w:header="400" w:footer="400"/>
          <w:pgNumType w:fmt="decimal"/>
          <w:cols w:space="720"/>
        </w:sectPr>
      </w:pPr>
      <w:r>
        <w:br/>
      </w:r>
      <w:r>
        <w:pict>
          <v:line id="_x0000_s1727" style="position:absolute;z-index:252176384" from="0,10pt" to="512pt,10pt" strokecolor="black" strokeweight="1pt">
            <v:stroke linestyle="single"/>
          </v:line>
        </w:pict>
      </w:r>
      <w:r>
        <w:rPr>
          <w:rFonts w:ascii="arial" w:eastAsia="arial" w:hAnsi="arial" w:cs="arial"/>
          <w:b/>
          <w:color w:val="767676"/>
          <w:sz w:val="16"/>
        </w:rPr>
        <w:t>End of Document</w:t>
      </w:r>
    </w:p>
    <w:p>
      <w:pPr>
        <w:pStyle w:val="Normal195"/>
        <w:sectPr>
          <w:headerReference w:type="even" r:id="rId1715"/>
          <w:headerReference w:type="default" r:id="rId1716"/>
          <w:footerReference w:type="even" r:id="rId1717"/>
          <w:footerReference w:type="default" r:id="rId1718"/>
          <w:headerReference w:type="first" r:id="rId1719"/>
          <w:footerReference w:type="first" r:id="rId1720"/>
          <w:pgSz w:w="12240" w:h="15840"/>
          <w:pgMar w:top="840" w:right="1000" w:bottom="840" w:left="1000" w:header="400" w:footer="400"/>
          <w:pgNumType w:fmt="decimal"/>
          <w:cols w:space="720"/>
          <w:titlePg w:val="0"/>
        </w:sectPr>
      </w:pPr>
    </w:p>
    <w:p>
      <w:pPr>
        <w:pStyle w:val="Normal195"/>
      </w:pPr>
    </w:p>
    <w:p>
      <w:pPr>
        <w:pStyle w:val="Normal195"/>
      </w:pPr>
      <w:r>
        <w:pict>
          <v:shape id="_x0000_i1728" type="#_x0000_t75" alt="LexisNexis®" style="width:147.75pt;height:30pt">
            <v:imagedata r:id="rId17" o:title=""/>
          </v:shape>
        </w:pict>
      </w:r>
      <w:r>
        <w:cr/>
      </w:r>
    </w:p>
    <w:p>
      <w:pPr>
        <w:pStyle w:val="Heading1193"/>
        <w:keepNext w:val="0"/>
        <w:spacing w:after="200" w:line="340" w:lineRule="atLeast"/>
        <w:ind w:left="0" w:right="0" w:firstLine="0"/>
        <w:jc w:val="center"/>
      </w:pPr>
      <w:hyperlink r:id="rId1721" w:history="1">
        <w:r>
          <w:rPr>
            <w:rFonts w:ascii="arial" w:eastAsia="arial" w:hAnsi="arial" w:cs="arial"/>
            <w:b/>
            <w:i/>
            <w:strike w:val="0"/>
            <w:color w:val="0077CC"/>
            <w:sz w:val="28"/>
            <w:u w:val="single"/>
            <w:vertAlign w:val="baseline"/>
          </w:rPr>
          <w:t>The Rainbow That Follows 'Jersey Shore'</w:t>
        </w:r>
      </w:hyperlink>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2013 Monday</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95"/>
        <w:keepNext w:val="0"/>
        <w:spacing w:after="0" w:line="240" w:lineRule="atLeast"/>
        <w:ind w:right="0"/>
        <w:jc w:val="both"/>
      </w:pPr>
      <w:bookmarkStart w:id="390" w:name="Bookmark_195"/>
      <w:bookmarkEnd w:id="390"/>
    </w:p>
    <w:p>
      <w:pPr>
        <w:pStyle w:val="Normal1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 CRITIC'S NOTEBOOK</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956 words</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 CARAMANICA</w:t>
      </w:r>
    </w:p>
    <w:p>
      <w:pPr>
        <w:pStyle w:val="Normal195"/>
        <w:keepNext/>
        <w:spacing w:before="240" w:after="0" w:line="340" w:lineRule="atLeast"/>
        <w:ind w:left="0" w:right="0" w:firstLine="0"/>
        <w:jc w:val="left"/>
      </w:pPr>
      <w:bookmarkStart w:id="391" w:name="Body_193"/>
      <w:bookmarkEnd w:id="391"/>
      <w:r>
        <w:rPr>
          <w:rFonts w:ascii="arial" w:eastAsia="arial" w:hAnsi="arial" w:cs="arial"/>
          <w:b/>
          <w:i w:val="0"/>
          <w:strike w:val="0"/>
          <w:noProof w:val="0"/>
          <w:color w:val="000000"/>
          <w:position w:val="0"/>
          <w:sz w:val="28"/>
          <w:u w:val="none"/>
          <w:vertAlign w:val="baseline"/>
        </w:rPr>
        <w:t>Body</w:t>
      </w:r>
    </w:p>
    <w:p>
      <w:pPr>
        <w:pStyle w:val="Normal195"/>
        <w:spacing w:line="60" w:lineRule="exact"/>
      </w:pPr>
      <w:r>
        <w:pict>
          <v:line id="_x0000_s1729" style="position:absolute;z-index:252177408" from="0,2pt" to="512pt,2pt" strokecolor="#009ddb" strokeweight="2pt">
            <v:stroke linestyle="single"/>
            <w10:wrap type="topAndBottom"/>
          </v:line>
        </w:pict>
      </w:r>
    </w:p>
    <w:p>
      <w:pPr>
        <w:pStyle w:val="Normal195"/>
      </w:pP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''Jersey Shore'' ended in December, retiring after six seasons as one of television's signature reality shows. And while it was a demolition derby of inebriation, spray-tanning and hard house music, it was also, at least in part, ethnography. Never before had the rituals, quirks and peccadilloes of young Italians, or Italianates, been given such a bullhorn.</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''Jersey Shore'' was doing what reality TV had previously done only sporadically: shine a light on a genuine, region-specific American subculture. What years of strong ratings revealed, however, was that subculture was exportable. What might have started out as idle curiosity or even schadenfreude eventually turned into reliable affection and fandom.</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new phenomenon. Cable channels -- particularly MTV, but others as well -- have been looking for ways to replicate it and turn it into reliable formula. They've done that by a scavenger hunt, of sorts, for young people from groups rarely seen on television, hoping that one of them will squeeze out something universal from the specific.</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MTV unveiled ''Buckwild,'' about a group of rowdy but relatable young people in rural West Virginia, and on Wednesday it will introduce ''Washington Heights,'' a docu-novela set among Dominican-Americans in the titular Manhattan neighborhood. On Monday VH1 welcomes ''Black Ink Crew,'' which is set in a Harlem tattoo parlor.</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three the carefree ''Buckwild'' has the most ''Jersey Shore'' in its bones. Like that show's first season this one places a group of young people with ample free time in a house -- they knew one another, in this case -- and gives them a long leash to misbehave. That means drinking, parties that enrage the neighbors, and romance, most of which revolves around Cara, who has been imported from the city (Morgantown, that is) to titillate the boys and incense the other girls.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all takes place in Sissonville, W.Va., which has one stop light and a lot of homespun ingenuity. By the measuring stick of most TV programming it qualifies as foreign; the cast member with the thickest accent, Shain, is frequently subtitled. And the behavior is novel too. ''Buckwild'' is really a bumpkin ''Jackass,'' right down to the don't-try-this-at-home disclaimer at the top of the show.</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premiere the cast members turn a dump truck into a swimming pool, go mudding in a pickup truck and get stuck, and set a car on fire near a clutch of trees but avoid a forest fire. And Shain takes a nerve-racking spin in a backhoe, which he calls a Sissonville roller coaster. Whoever discovered these kids deserves a Fulbright.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has arrived with the usual fuss, denounced as a scourge by government officials and neighbors. (MTV did not make screeners of the premiere available to critics.) Everyone wants his or her community portrayed as spotless, which means difficult portrayals should be applauded, even as they're criticized. That's what happens when uncomfortable schisms are revealed, when family business becomes public.</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glamour that's missing from ''Buckwild'' shows up in ''Washington Heights,'' which plays out like a Dominican-American ''Laguna Beach'' or ''The Hills,'' though at least some of the cast members of this show have evident career aspirations.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shot with the same cool reverence as those earlier shows -- unlike ''Buckwild,'' which has some of the skittish camerawork of ''Jersey Shore,'' the scenes here are slick. Everyone looks beautiful and is framed elegantly.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almost everyone has a goal -- J P wants to rap, Jimmy dreams of playing professional baseball, Frankie does spoken poetry, and Ludwin wants to be an artist. (Sadly, no one wants to be a bachatero.) The affection within the group is genuine and affecting.</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like ''Jersey Shore'' this show has brawling. At the end of the first episode the tensions between Jimmy's close friend Reyna and his girlfriend, Eliza, come to a head outside J P's concert, leading to an intervention by, of all people, J P's mother, who moments earlier had been enjoying herself inside the club. As on ''Jersey Shore'' it's family first.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surface ''Black Ink Crew'' merely relocates familiar tattooing shows like ''LA Ink'' and ''Miami Ink'' to Harlem, with a black cast. But there's a rhythm and comfort to this show that those lack. This crew has its own slang and back stories that are dark in ways that serve to bring its members together and also to tear them apart.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reality shows are often saddled with the burden of representation; see the backlash against ''Love &amp; Hip Hop'' and ''The Real Housewives of Atlanta.'' But judging by the coming-attractions clips at the end of the premiere the critique of this show will be internal, when one cast member, Dutchess, complains that her colleagues aren't representing the business -- and by extension, the race -- well.</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if these new shows end up being remakes of familiar paradigms, more is at stake here. English-language television has never featured Dominican culture as intensely as ''Washington Heights'' does, and the hollers of West Virginia were a mystery until ''Buckwild.'' The portrayals on these shows might be messy, but they're also helpful to understanding the country as less monolithic. (There are other such shows on the horizon. This month A&amp;E will start ''Southie Rules,'' about a wacky, heavily accented,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Boston family.)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''Jersey Shore'' lasted as long as it did because its characters began to transcend archetype. They put themselves on display and demonstrated that they weren't outsiders or anomalies after all. And they live on, whether in the spinoff ''Snooki &amp; Jwoww'' or on the forthcoming talk show hosted by Vinny Guadagnino.</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reverse colonization continues.</w:t>
      </w:r>
    </w:p>
    <w:p>
      <w:pPr>
        <w:pStyle w:val="Normal195"/>
        <w:keepNext w:val="0"/>
        <w:spacing w:before="240" w:after="0" w:line="260" w:lineRule="atLeast"/>
        <w:ind w:left="0" w:right="0" w:firstLine="0"/>
        <w:jc w:val="left"/>
      </w:pPr>
      <w:r>
        <w:br/>
      </w:r>
      <w:hyperlink r:id="rId1722" w:history="1">
        <w:r>
          <w:rPr>
            <w:rFonts w:ascii="arial" w:eastAsia="arial" w:hAnsi="arial" w:cs="arial"/>
            <w:b w:val="0"/>
            <w:i/>
            <w:strike w:val="0"/>
            <w:color w:val="0077CC"/>
            <w:sz w:val="20"/>
            <w:u w:val="single"/>
            <w:vertAlign w:val="baseline"/>
          </w:rPr>
          <w:t>http://www.nytimes.com/2013/01/07/arts/television/buckwild-washington-heights-and-black-ink-crew-on-tv.html</w:t>
        </w:r>
      </w:hyperlink>
    </w:p>
    <w:p>
      <w:pPr>
        <w:pStyle w:val="Normal1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5"/>
        <w:spacing w:line="60" w:lineRule="exact"/>
      </w:pPr>
      <w:r>
        <w:pict>
          <v:line id="_x0000_s1730" style="position:absolute;z-index:252178432" from="0,2pt" to="512pt,2pt" strokecolor="#009ddb" strokeweight="2pt">
            <v:stroke linestyle="single"/>
            <w10:wrap type="topAndBottom"/>
          </v:line>
        </w:pict>
      </w:r>
    </w:p>
    <w:p>
      <w:pPr>
        <w:pStyle w:val="Normal1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BLACK INK CREW: Puma Robinson, left, and Dutchess Lattimore in a show about a group of tattoo artists in Harlem. (PHOTOGRAPH BY ROBERT ADAM MAYER FOR VH1)</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HEIGHTS: The cast getting together on a rooftop in Upper Manhattan. The new show is like a Dominican-American ''Laguna Beach'' or ''The Hills."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BUCKWILD: This show, set in West Virginia,  has the most ''Jersey Shore'' in its bones. (PHOTOGRAPHS BY MTV) (C5)       </w:t>
      </w:r>
    </w:p>
    <w:p>
      <w:pPr>
        <w:pStyle w:val="Normal1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2013</w:t>
      </w:r>
    </w:p>
    <w:p>
      <w:pPr>
        <w:pStyle w:val="Normal195"/>
      </w:pPr>
    </w:p>
    <w:p>
      <w:pPr>
        <w:pStyle w:val="Normal195"/>
        <w:ind w:left="200"/>
        <w:sectPr>
          <w:type w:val="continuous"/>
          <w:pgMar w:top="840" w:right="1000" w:bottom="840" w:left="1000" w:header="400" w:footer="400"/>
          <w:pgNumType w:fmt="decimal"/>
          <w:cols w:space="720"/>
        </w:sectPr>
      </w:pPr>
      <w:r>
        <w:br/>
      </w:r>
      <w:r>
        <w:pict>
          <v:line id="_x0000_s1731" style="position:absolute;z-index:252179456" from="0,10pt" to="512pt,10pt" strokecolor="black" strokeweight="1pt">
            <v:stroke linestyle="single"/>
          </v:line>
        </w:pict>
      </w:r>
      <w:r>
        <w:rPr>
          <w:rFonts w:ascii="arial" w:eastAsia="arial" w:hAnsi="arial" w:cs="arial"/>
          <w:b/>
          <w:color w:val="767676"/>
          <w:sz w:val="16"/>
        </w:rPr>
        <w:t>End of Document</w:t>
      </w:r>
    </w:p>
    <w:p>
      <w:pPr>
        <w:pStyle w:val="Normal196"/>
        <w:sectPr>
          <w:headerReference w:type="even" r:id="rId1723"/>
          <w:headerReference w:type="default" r:id="rId1724"/>
          <w:footerReference w:type="even" r:id="rId1725"/>
          <w:footerReference w:type="default" r:id="rId1726"/>
          <w:headerReference w:type="first" r:id="rId1727"/>
          <w:footerReference w:type="first" r:id="rId1728"/>
          <w:pgSz w:w="12240" w:h="15840"/>
          <w:pgMar w:top="840" w:right="1000" w:bottom="840" w:left="1000" w:header="400" w:footer="400"/>
          <w:pgNumType w:fmt="decimal"/>
          <w:cols w:space="720"/>
          <w:titlePg w:val="0"/>
        </w:sectPr>
      </w:pPr>
    </w:p>
    <w:p>
      <w:pPr>
        <w:pStyle w:val="Normal196"/>
      </w:pPr>
    </w:p>
    <w:p>
      <w:pPr>
        <w:pStyle w:val="Normal196"/>
      </w:pPr>
      <w:r>
        <w:pict>
          <v:shape id="_x0000_i1732" type="#_x0000_t75" alt="LexisNexis®" style="width:147.75pt;height:30pt">
            <v:imagedata r:id="rId17" o:title=""/>
          </v:shape>
        </w:pict>
      </w:r>
      <w:r>
        <w:cr/>
      </w:r>
    </w:p>
    <w:p>
      <w:pPr>
        <w:pStyle w:val="Heading1194"/>
        <w:keepNext w:val="0"/>
        <w:spacing w:after="200" w:line="340" w:lineRule="atLeast"/>
        <w:ind w:left="0" w:right="0" w:firstLine="0"/>
        <w:jc w:val="center"/>
      </w:pPr>
      <w:hyperlink r:id="rId1729" w:history="1">
        <w:r>
          <w:rPr>
            <w:rFonts w:ascii="arial" w:eastAsia="arial" w:hAnsi="arial" w:cs="arial"/>
            <w:b/>
            <w:i/>
            <w:strike w:val="0"/>
            <w:color w:val="0077CC"/>
            <w:sz w:val="28"/>
            <w:u w:val="single"/>
            <w:vertAlign w:val="baseline"/>
          </w:rPr>
          <w:t>A NATION CHALLENGED: HOMELAND SECURITY; Bush Chooses Old Ally For Cabinet-Level Post</w:t>
        </w:r>
      </w:hyperlink>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2001 Friday</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96"/>
        <w:keepNext w:val="0"/>
        <w:spacing w:after="0" w:line="240" w:lineRule="atLeast"/>
        <w:ind w:right="0"/>
        <w:jc w:val="both"/>
      </w:pPr>
      <w:bookmarkStart w:id="392" w:name="Bookmark_196"/>
      <w:bookmarkEnd w:id="392"/>
    </w:p>
    <w:p>
      <w:pPr>
        <w:pStyle w:val="Normal1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National Desk; Pg. 5</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617 words</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CHRISTOPHER MARQUIS </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Sept. 20  </w:t>
      </w:r>
    </w:p>
    <w:p>
      <w:pPr>
        <w:pStyle w:val="Normal196"/>
        <w:keepNext/>
        <w:spacing w:before="240" w:after="0" w:line="340" w:lineRule="atLeast"/>
        <w:ind w:left="0" w:right="0" w:firstLine="0"/>
        <w:jc w:val="left"/>
      </w:pPr>
      <w:bookmarkStart w:id="393" w:name="Body_194"/>
      <w:bookmarkEnd w:id="393"/>
      <w:r>
        <w:rPr>
          <w:rFonts w:ascii="arial" w:eastAsia="arial" w:hAnsi="arial" w:cs="arial"/>
          <w:b/>
          <w:i w:val="0"/>
          <w:strike w:val="0"/>
          <w:noProof w:val="0"/>
          <w:color w:val="000000"/>
          <w:position w:val="0"/>
          <w:sz w:val="28"/>
          <w:u w:val="none"/>
          <w:vertAlign w:val="baseline"/>
        </w:rPr>
        <w:t>Body</w:t>
      </w:r>
    </w:p>
    <w:p>
      <w:pPr>
        <w:pStyle w:val="Normal196"/>
        <w:spacing w:line="60" w:lineRule="exact"/>
      </w:pPr>
      <w:r>
        <w:pict>
          <v:line id="_x0000_s1733" style="position:absolute;z-index:252180480" from="0,2pt" to="512pt,2pt" strokecolor="#009ddb" strokeweight="2pt">
            <v:stroke linestyle="single"/>
            <w10:wrap type="topAndBottom"/>
          </v:line>
        </w:pict>
      </w:r>
    </w:p>
    <w:p>
      <w:pPr>
        <w:pStyle w:val="Normal196"/>
      </w:pP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Bush tonight chose Governor Tom Ridge of Pennsylvania, a longtime friend and political ally and a combat veteran, to head a new Office of Homeland Security.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Governor Ridge, a highly popular Republican governor, was one of Mr. Bush's leading candidates to be his running mate last year and is viewed as an ascendant leader in the party's moderate wing.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Bush, who met Governor Ridge more than two decades ago when they worked on George Bush's 1980 campaign for president, praised him tonight as "a true patriot and a trusted friend."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said Governor Ridge would receive cabinet-level status and be "reporting directly to me," as he seeks to coordinate the myriad intelligence, defense and law enforcement agencies involved in identifying and thwarting terrorist activities against domestic targets.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lead, oversee and coordinate a comprehensive national strategy to safeguard our country against terrorism and respond to any attacks that may come," Mr. Bush said.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Ridge, 56, brings several assets to the task. In addition to his close ties to the president, he is a Vietnam veteran who earned the Bronze Star for Valor, a Harvard graduate with a flair for plain speaking and a politician who has spent a good part of his career battling crime.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spokesman for Governor Ridge said that he would resign his post effective Oct. 5 and that Lt. Gov. Mark S. Schweiker, a fellow Republican, would finish the term, which ends in January 2003. Tim Reeves, the governor's press secretary, said Mr. Ridge had been approached by the president late Wednesday and again on Thursday morning and decided to take the job after previously saying he was not interested in any administration posts.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"Things have changed and the world is different," Mr. Reeves said. "This was a request from his president that he could not say no to."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Reared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Erie, Pa., Mr. Ridge grew up in veterans' public housing and won a scholarship to college, graduating with honors in 1967. He was drafted into the Army and saw combat as a staff sergeant in Vietnam.</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he finished law school and worked briefly for the elder Mr. Bush's campaign, Mr. Ridge was narrowly elected to the House. His voting record there confounded analysts by defying an easy label. He was liberal on some social issues and traditional on others; the blend of views played well with his constituents, who re-elected him by wide margins five times.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1994, Mr. Ridge ran for governor, calling for tougher action against crime and an easing of taxes and regulation for business. Once in office, Governor Ridge became known as a fiscal conservative, cutting state spending in half, while pushing tax cuts year after year, in a crusade that he says has saved residents $4 billion.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Ridge has been a firm supporter of the death penalty and has signed execution warrants as governor.</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record, coupled with Governor Ridge's advocacy of vouchers for private schools and a welfare overhaul, prompted many Bush supporters to see him as an ideal choice for vice president. But Mr. Ridge ran afoul of conservatives for his support of abortion rights and his opposition in the House to the Strategic Defense Initiative and the MX missile.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Ridge's critics said the two-term governor had jilted public education, built lavish sports stadiums and been overly accommodating to corporate interests.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Pennsylvania last week, the governor met with relatives of those who died aboard United Airlines Flight 93, apparently after waging a struggle with hijackers.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saved hundreds, perhaps thousands of lives," he told weeping relatives. "Thank God for their lives, their families and their heroism." </w:t>
      </w:r>
    </w:p>
    <w:p>
      <w:pPr>
        <w:pStyle w:val="Normal196"/>
        <w:keepNext w:val="0"/>
        <w:spacing w:before="240" w:after="0" w:line="260" w:lineRule="atLeast"/>
        <w:ind w:left="0" w:right="0" w:firstLine="0"/>
        <w:jc w:val="left"/>
      </w:pPr>
      <w:r>
        <w:br/>
      </w:r>
      <w:hyperlink r:id="rId1730" w:history="1">
        <w:r>
          <w:rPr>
            <w:rFonts w:ascii="arial" w:eastAsia="arial" w:hAnsi="arial" w:cs="arial"/>
            <w:b w:val="0"/>
            <w:i/>
            <w:strike w:val="0"/>
            <w:color w:val="0077CC"/>
            <w:sz w:val="20"/>
            <w:u w:val="single"/>
            <w:vertAlign w:val="baseline"/>
          </w:rPr>
          <w:t>http://www.nytimes.com</w:t>
        </w:r>
      </w:hyperlink>
    </w:p>
    <w:p>
      <w:pPr>
        <w:pStyle w:val="Normal1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2001</w:t>
      </w:r>
    </w:p>
    <w:p>
      <w:pPr>
        <w:pStyle w:val="Normal196"/>
      </w:pPr>
    </w:p>
    <w:p>
      <w:pPr>
        <w:pStyle w:val="Normal196"/>
        <w:ind w:left="200"/>
        <w:sectPr>
          <w:type w:val="continuous"/>
          <w:pgMar w:top="840" w:right="1000" w:bottom="840" w:left="1000" w:header="400" w:footer="400"/>
          <w:pgNumType w:fmt="decimal"/>
          <w:cols w:space="720"/>
        </w:sectPr>
      </w:pPr>
      <w:r>
        <w:br/>
      </w:r>
      <w:r>
        <w:pict>
          <v:line id="_x0000_s1734" style="position:absolute;z-index:252181504" from="0,10pt" to="512pt,10pt" strokecolor="black" strokeweight="1pt">
            <v:stroke linestyle="single"/>
          </v:line>
        </w:pict>
      </w:r>
      <w:r>
        <w:rPr>
          <w:rFonts w:ascii="arial" w:eastAsia="arial" w:hAnsi="arial" w:cs="arial"/>
          <w:b/>
          <w:color w:val="767676"/>
          <w:sz w:val="16"/>
        </w:rPr>
        <w:t>End of Document</w:t>
      </w:r>
    </w:p>
    <w:p>
      <w:pPr>
        <w:pStyle w:val="Normal197"/>
        <w:sectPr>
          <w:headerReference w:type="even" r:id="rId1731"/>
          <w:headerReference w:type="default" r:id="rId1732"/>
          <w:footerReference w:type="even" r:id="rId1733"/>
          <w:footerReference w:type="default" r:id="rId1734"/>
          <w:headerReference w:type="first" r:id="rId1735"/>
          <w:footerReference w:type="first" r:id="rId1736"/>
          <w:pgSz w:w="12240" w:h="15840"/>
          <w:pgMar w:top="840" w:right="1000" w:bottom="840" w:left="1000" w:header="400" w:footer="400"/>
          <w:pgNumType w:fmt="decimal"/>
          <w:cols w:space="720"/>
          <w:titlePg w:val="0"/>
        </w:sectPr>
      </w:pPr>
    </w:p>
    <w:p>
      <w:pPr>
        <w:pStyle w:val="Normal197"/>
      </w:pPr>
    </w:p>
    <w:p>
      <w:pPr>
        <w:pStyle w:val="Normal197"/>
      </w:pPr>
      <w:r>
        <w:pict>
          <v:shape id="_x0000_i1735" type="#_x0000_t75" alt="LexisNexis®" style="width:147.75pt;height:30pt">
            <v:imagedata r:id="rId17" o:title=""/>
          </v:shape>
        </w:pict>
      </w:r>
      <w:r>
        <w:cr/>
      </w:r>
    </w:p>
    <w:p>
      <w:pPr>
        <w:pStyle w:val="Heading1195"/>
        <w:keepNext w:val="0"/>
        <w:spacing w:after="200" w:line="340" w:lineRule="atLeast"/>
        <w:ind w:left="0" w:right="0" w:firstLine="0"/>
        <w:jc w:val="center"/>
      </w:pPr>
      <w:hyperlink r:id="rId1737" w:history="1">
        <w:r>
          <w:rPr>
            <w:rFonts w:ascii="arial" w:eastAsia="arial" w:hAnsi="arial" w:cs="arial"/>
            <w:b/>
            <w:i/>
            <w:strike w:val="0"/>
            <w:color w:val="0077CC"/>
            <w:sz w:val="28"/>
            <w:u w:val="single"/>
            <w:vertAlign w:val="baseline"/>
          </w:rPr>
          <w:t>Sanctioned Subversion</w:t>
        </w:r>
      </w:hyperlink>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2010 Sunday</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97"/>
        <w:keepNext w:val="0"/>
        <w:spacing w:after="0" w:line="240" w:lineRule="atLeast"/>
        <w:ind w:right="0"/>
        <w:jc w:val="both"/>
      </w:pPr>
      <w:bookmarkStart w:id="394" w:name="Bookmark_197"/>
      <w:bookmarkEnd w:id="394"/>
    </w:p>
    <w:p>
      <w:pPr>
        <w:pStyle w:val="Normal1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MM; Column 0; Magazine Desk; Pg. 24; CONSUMED</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875 words</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 WALKER</w:t>
      </w:r>
    </w:p>
    <w:p>
      <w:pPr>
        <w:pStyle w:val="Normal197"/>
        <w:keepNext/>
        <w:spacing w:before="240" w:after="0" w:line="340" w:lineRule="atLeast"/>
        <w:ind w:left="0" w:right="0" w:firstLine="0"/>
        <w:jc w:val="left"/>
      </w:pPr>
      <w:bookmarkStart w:id="395" w:name="Body_195"/>
      <w:bookmarkEnd w:id="395"/>
      <w:r>
        <w:rPr>
          <w:rFonts w:ascii="arial" w:eastAsia="arial" w:hAnsi="arial" w:cs="arial"/>
          <w:b/>
          <w:i w:val="0"/>
          <w:strike w:val="0"/>
          <w:noProof w:val="0"/>
          <w:color w:val="000000"/>
          <w:position w:val="0"/>
          <w:sz w:val="28"/>
          <w:u w:val="none"/>
          <w:vertAlign w:val="baseline"/>
        </w:rPr>
        <w:t>Body</w:t>
      </w:r>
    </w:p>
    <w:p>
      <w:pPr>
        <w:pStyle w:val="Normal197"/>
        <w:spacing w:line="60" w:lineRule="exact"/>
      </w:pPr>
      <w:r>
        <w:pict>
          <v:line id="_x0000_s1736" style="position:absolute;z-index:252182528" from="0,2pt" to="512pt,2pt" strokecolor="#009ddb" strokeweight="2pt">
            <v:stroke linestyle="single"/>
            <w10:wrap type="topAndBottom"/>
          </v:line>
        </w:pict>
      </w:r>
    </w:p>
    <w:p>
      <w:pPr>
        <w:pStyle w:val="Normal197"/>
      </w:pP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Burton Snowboards announced that later this year it would begin selling pants similar to those worn by the U.S. Olympic snowboarding team. There is a logic to this move, because the most notable thing about the team's uniform was how much it looked like a trendy retail product. The pants, which will cost $250 in their consumer version, had the look of baggy, prefaded ''distressed'' jeans; the top was a plaid hooded jacket. Pretty ho-hum stuff compared with, let's say, the spangles and feathers worn by figure skaters or the skintight hooded unitards of lugers, attire shaped either by functionality or by a kind of amped-up aesthetic spectacle. The American snowboarders appeared to have stopped off to compete in the Olympics on the way home from the mall, without even bothering to change their clothes.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this is not how Burton positioned things. Before the Olympics, its creative director suggested that the outfits, created with input from snowboarders, offered a ''progressive and fresh look that challenges the former conservatism of the Olympics.'' In this telling, Burton's casual wear sounds authentic, rebellious, subversive, a kind of subcultural style invasion of authoritarian space: Olympic athletes in jeans -- scandalous!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authenticity question is a particularly interesting one to parse. A pair of worn, faded jeans does reflect a history shared by object and owner. For many years now, manufacturers have sold a shortcut to that idea by wearing out and fading jeans before they hit the shelves, by way of a variety of industrial processes (often charging a hefty premium for this outsourcing of the item's physical past). These Burton pants embrace the worn-denim trope but take it a step further. They're actually made of a waterproof Gore-Tex fabric and made to look like jeans through ''photo sublimation,'' according to USA Today: ''a photo was taken of a pair of tattered jeans then printed onto the garments via a technical heat process.'' So what we have here is a representation of a simulacrum of tattered, faded, authentic pants-with-a-history.</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Fine. Let's stipulate that the pants signify jeans; and jeans signify -- what? It is still possible to find people scandalized by jeans. Denim is  ''the carefully calculated costume of people eager to communicate indifference to appearances,'' George Will huffed last year. But surely rebel cred needs to meet a higher standard than irking George Will. And denim's power to challenge the status quo is now so threadbare that The Wall Street Journal has noted ''the rise of power jeans'' among world leaders and corporate titans. ''There's also something of the rebel in a pair of jeans,'' that article explained. ''In the boardroom, that can read as creative.''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Admittedly not even the hippest European head of state or out-of-the-box executive would be likely to wear jeans with the baggy and torn look sported by Shaun White and his teammates in Vancouver. But that look is still merely a variation on an established fashion pattern. The snowboarders didn't interrupt a staid space with spectacular style (like a zoot suit in early 1940s Los Angeles); they attended a spectacle in familiar leisure wear. Even that might have been interesting if, say, White and company had shown up in their actual street clothes. But official uniforms created by professional designers is the opposite of the much-studied notion of subversive style.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Jeans are actually a classic example of how such things work, but the action went down more than a half-century ago, when young people first appropriated a garment associated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toil and redefined it as casual, youthful fashion. This basic pattern -- borrowing and transforming a commodity meant for other purposes -- comes down to figures on the margins, doing something the broader culture sees as sartorially ''wrong.'' If there was a subversive uniform gesture at the Games, it wasn't made by Burton. It was made by . . . the Norwegian curling team.</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Basically the curlers decided that they didn't want to wear boring pants, poked around on the Internet and found some extremely obnoxious golf pants in a screaming red, white and blue argyle pattern made by a brand called Loudmouth Golf. (The founder of Loudmouth took courses at the Rhode Island School of Design while getting a degree in semiotics at nearby Brown University.) Now that's what subversive fashion is about -- intentional misuse, from the Teddy Boy appropriation of Edwardian style in 1950s Britain, the exaggerated makeup of the goth and so on. A memorable essay in the pathbreaking subculture-studies book ''Resistance Through Rituals'' summarized the process as a bricolage transformation and rearrangement of existing commodities ''into a pattern which carries new meaning.''</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None of which, obviously, is meant to suggest that Norwegian curlers are a subculture. But let's face it: loud golf pants as a uniform is a funnier tweaking of Olympic conservatism than high-priced, faux-distressed jeans. Surely the curlers' style daring was more grass roots, and more innovative, than the snowboarders'. Imagine the shelves of mall-store denim giving way to the garish Loudmouth aesthetic; now that would be a ''fresh'' look.</w:t>
      </w:r>
    </w:p>
    <w:p>
      <w:pPr>
        <w:pStyle w:val="Normal197"/>
        <w:keepNext w:val="0"/>
        <w:spacing w:before="240" w:after="0" w:line="260" w:lineRule="atLeast"/>
        <w:ind w:left="0" w:right="0" w:firstLine="0"/>
        <w:jc w:val="left"/>
      </w:pPr>
      <w:r>
        <w:br/>
      </w:r>
      <w:hyperlink r:id="rId1738" w:history="1">
        <w:r>
          <w:rPr>
            <w:rFonts w:ascii="arial" w:eastAsia="arial" w:hAnsi="arial" w:cs="arial"/>
            <w:b w:val="0"/>
            <w:i/>
            <w:strike w:val="0"/>
            <w:color w:val="0077CC"/>
            <w:sz w:val="20"/>
            <w:u w:val="single"/>
            <w:vertAlign w:val="baseline"/>
          </w:rPr>
          <w:t>http://www.nytimes.com</w:t>
        </w:r>
      </w:hyperlink>
    </w:p>
    <w:p>
      <w:pPr>
        <w:pStyle w:val="Normal1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7"/>
        <w:spacing w:line="60" w:lineRule="exact"/>
      </w:pPr>
      <w:r>
        <w:pict>
          <v:line id="_x0000_s1737" style="position:absolute;z-index:252183552" from="0,2pt" to="512pt,2pt" strokecolor="#009ddb" strokeweight="2pt">
            <v:stroke linestyle="single"/>
            <w10:wrap type="topAndBottom"/>
          </v:line>
        </w:pict>
      </w:r>
    </w:p>
    <w:p>
      <w:pPr>
        <w:pStyle w:val="Normal1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(PHOTOGRAPHS (FROM TOP): MARK MAINZ/GETTY IMAGES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SPENCER/GETTY IMAGES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STUART FRANKLIN/GETTY IMAGES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CAMERON SPENCER/GETTY IMAGES.)                                         </w:t>
      </w:r>
    </w:p>
    <w:p>
      <w:pPr>
        <w:pStyle w:val="Normal1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2010</w:t>
      </w:r>
    </w:p>
    <w:p>
      <w:pPr>
        <w:pStyle w:val="Normal197"/>
      </w:pPr>
    </w:p>
    <w:p>
      <w:pPr>
        <w:pStyle w:val="Normal197"/>
        <w:ind w:left="200"/>
        <w:sectPr>
          <w:type w:val="continuous"/>
          <w:pgMar w:top="840" w:right="1000" w:bottom="840" w:left="1000" w:header="400" w:footer="400"/>
          <w:pgNumType w:fmt="decimal"/>
          <w:cols w:space="720"/>
        </w:sectPr>
      </w:pPr>
      <w:r>
        <w:br/>
      </w:r>
      <w:r>
        <w:pict>
          <v:line id="_x0000_s1738" style="position:absolute;z-index:252184576" from="0,10pt" to="512pt,10pt" strokecolor="black" strokeweight="1pt">
            <v:stroke linestyle="single"/>
          </v:line>
        </w:pict>
      </w:r>
      <w:r>
        <w:rPr>
          <w:rFonts w:ascii="arial" w:eastAsia="arial" w:hAnsi="arial" w:cs="arial"/>
          <w:b/>
          <w:color w:val="767676"/>
          <w:sz w:val="16"/>
        </w:rPr>
        <w:t>End of Document</w:t>
      </w:r>
    </w:p>
    <w:p>
      <w:pPr>
        <w:pStyle w:val="Normal198"/>
        <w:sectPr>
          <w:headerReference w:type="even" r:id="rId1739"/>
          <w:headerReference w:type="default" r:id="rId1740"/>
          <w:footerReference w:type="even" r:id="rId1741"/>
          <w:footerReference w:type="default" r:id="rId1742"/>
          <w:headerReference w:type="first" r:id="rId1743"/>
          <w:footerReference w:type="first" r:id="rId1744"/>
          <w:pgSz w:w="12240" w:h="15840"/>
          <w:pgMar w:top="840" w:right="1000" w:bottom="840" w:left="1000" w:header="400" w:footer="400"/>
          <w:pgNumType w:fmt="decimal"/>
          <w:cols w:space="720"/>
          <w:titlePg w:val="0"/>
        </w:sectPr>
      </w:pPr>
    </w:p>
    <w:p>
      <w:pPr>
        <w:pStyle w:val="Normal198"/>
      </w:pPr>
    </w:p>
    <w:p>
      <w:pPr>
        <w:pStyle w:val="Normal198"/>
      </w:pPr>
      <w:r>
        <w:pict>
          <v:shape id="_x0000_i1739" type="#_x0000_t75" alt="LexisNexis®" style="width:147.75pt;height:30pt">
            <v:imagedata r:id="rId17" o:title=""/>
          </v:shape>
        </w:pict>
      </w:r>
      <w:r>
        <w:cr/>
      </w:r>
    </w:p>
    <w:p>
      <w:pPr>
        <w:pStyle w:val="Heading1196"/>
        <w:keepNext w:val="0"/>
        <w:spacing w:after="200" w:line="340" w:lineRule="atLeast"/>
        <w:ind w:left="0" w:right="0" w:firstLine="0"/>
        <w:jc w:val="center"/>
      </w:pPr>
      <w:hyperlink r:id="rId1745" w:history="1">
        <w:r>
          <w:rPr>
            <w:rFonts w:ascii="arial" w:eastAsia="arial" w:hAnsi="arial" w:cs="arial"/>
            <w:b/>
            <w:i/>
            <w:strike w:val="0"/>
            <w:color w:val="0077CC"/>
            <w:sz w:val="28"/>
            <w:u w:val="single"/>
            <w:vertAlign w:val="baseline"/>
          </w:rPr>
          <w:t>ROCK SONG:MARIANNE FAITHFULL</w:t>
        </w:r>
      </w:hyperlink>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1982, Sunday, Late City Final Edition</w:t>
      </w:r>
    </w:p>
    <w:p>
      <w:pPr>
        <w:pStyle w:val="Normal198"/>
        <w:keepNext w:val="0"/>
        <w:spacing w:after="0" w:line="240" w:lineRule="atLeast"/>
        <w:ind w:right="0"/>
        <w:jc w:val="both"/>
      </w:pPr>
      <w:bookmarkStart w:id="396" w:name="Bookmark_198"/>
      <w:bookmarkEnd w:id="396"/>
    </w:p>
    <w:p>
      <w:pPr>
        <w:pStyle w:val="Normal1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1982 The New York Times Company</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2; Page 72, Column 3; Cultural Desk; review</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429 words</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ROCKWELL</w:t>
      </w:r>
    </w:p>
    <w:p>
      <w:pPr>
        <w:pStyle w:val="Normal198"/>
        <w:keepNext/>
        <w:spacing w:before="240" w:after="0" w:line="340" w:lineRule="atLeast"/>
        <w:ind w:left="0" w:right="0" w:firstLine="0"/>
        <w:jc w:val="left"/>
      </w:pPr>
      <w:bookmarkStart w:id="397" w:name="Body_196"/>
      <w:bookmarkEnd w:id="397"/>
      <w:r>
        <w:rPr>
          <w:rFonts w:ascii="arial" w:eastAsia="arial" w:hAnsi="arial" w:cs="arial"/>
          <w:b/>
          <w:i w:val="0"/>
          <w:strike w:val="0"/>
          <w:noProof w:val="0"/>
          <w:color w:val="000000"/>
          <w:position w:val="0"/>
          <w:sz w:val="28"/>
          <w:u w:val="none"/>
          <w:vertAlign w:val="baseline"/>
        </w:rPr>
        <w:t>Body</w:t>
      </w:r>
    </w:p>
    <w:p>
      <w:pPr>
        <w:pStyle w:val="Normal198"/>
        <w:spacing w:line="60" w:lineRule="exact"/>
      </w:pPr>
      <w:r>
        <w:pict>
          <v:line id="_x0000_s1740" style="position:absolute;z-index:252185600" from="0,2pt" to="512pt,2pt" strokecolor="#009ddb" strokeweight="2pt">
            <v:stroke linestyle="single"/>
            <w10:wrap type="topAndBottom"/>
          </v:line>
        </w:pict>
      </w:r>
    </w:p>
    <w:p>
      <w:pPr>
        <w:pStyle w:val="Normal198"/>
      </w:pP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story Marianne Faithfull makes! And although it isn't over yet, one would have to say that as of her performance late Thursday night at the Ritz, the first of three evenings there, the story had, improbably enough, a happy ending. This was one of the most exciting rock performances in New York in recent years; if Miss Faithfull feels like it, she could become this generation's Lotte Lenya.</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first. Of all ''the most beautiful birds in London'' in the mid-1960's, Miss Faithfull, fresh from a cloistered girlhood with her angelic good looks, may have been the most striking. She was a pop star of sorts, but her fame rested more with her lurid association with the Rolling Stones.</w:t>
      </w:r>
    </w:p>
    <w:p>
      <w:pPr>
        <w:pStyle w:val="Normal198"/>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John Rockwell reviews performance of singer Marianne Faithfull at the Ritz</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fast life took its toll, and Miss Faithfull spent most of the 70's in obscurity, battling personal and drug problems. But in late 1979 she re-emerged with a remarkable album, ''Broken English,'' full of the bitterness and anger that had been building within her.</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 careers in this country are still made through concerts as well as records, however. Miss Faithfull appeared on the ''Saturday Night Live'' television show and for one club date in New York in 1980, but her voice was impossibly hoarse. She disappeared again, then recently put out an attractive but less striking follow-up LP called ''Dangerous Acquaintances.'' Then, suddenly, these three nights at the Ritz, her only American appearances, were announced.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club was jammed, with both celebrities and real people. Miss Faithfull began tentatively. She was smoking steadily to calm her nerves; she looked tense, and her singing, while functional, sounded more raspy than expressive.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John Lennon's excoriating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Hero,'' she and her fine band came into their own, and from then on this was as compelling a personal statement as rock can become. Her voice may be a croak, but it is far more than a mere metaphor for bitterness, though it certainly is that. Miss Faithfull has aged - the subject of several of her songs - but she retains her blend of worldweariness and innocence, Marlene Dietrich meets Blythe Danner, and her public reticence ultimately only fuels her appeal.</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will happen next nobody knows, least of all, one suspects, Miss Faithfull. She has always been an uncommitted performer, and one doubts she will muster the tenacity necessary for a major Americn tour. But she really must keep making records, and those who encounter her during this ephemeral engagement should count themselves lucky.</w:t>
      </w:r>
    </w:p>
    <w:p>
      <w:pPr>
        <w:pStyle w:val="Normal1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8"/>
        <w:spacing w:line="60" w:lineRule="exact"/>
      </w:pPr>
      <w:r>
        <w:pict>
          <v:line id="_x0000_s1741" style="position:absolute;z-index:252186624" from="0,2pt" to="512pt,2pt" strokecolor="#009ddb" strokeweight="2pt">
            <v:stroke linestyle="single"/>
            <w10:wrap type="topAndBottom"/>
          </v:line>
        </w:pict>
      </w:r>
    </w:p>
    <w:p>
      <w:pPr>
        <w:pStyle w:val="Normal1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photo of Marianne Faithfull</w:t>
      </w:r>
    </w:p>
    <w:p>
      <w:pPr>
        <w:pStyle w:val="Normal198"/>
      </w:pPr>
    </w:p>
    <w:p>
      <w:pPr>
        <w:pStyle w:val="Normal198"/>
        <w:ind w:left="200"/>
        <w:sectPr>
          <w:type w:val="continuous"/>
          <w:pgMar w:top="840" w:right="1000" w:bottom="840" w:left="1000" w:header="400" w:footer="400"/>
          <w:pgNumType w:fmt="decimal"/>
          <w:cols w:space="720"/>
        </w:sectPr>
      </w:pPr>
      <w:r>
        <w:br/>
      </w:r>
      <w:r>
        <w:pict>
          <v:line id="_x0000_s1742" style="position:absolute;z-index:252187648" from="0,10pt" to="512pt,10pt" strokecolor="black" strokeweight="1pt">
            <v:stroke linestyle="single"/>
          </v:line>
        </w:pict>
      </w:r>
      <w:r>
        <w:rPr>
          <w:rFonts w:ascii="arial" w:eastAsia="arial" w:hAnsi="arial" w:cs="arial"/>
          <w:b/>
          <w:color w:val="767676"/>
          <w:sz w:val="16"/>
        </w:rPr>
        <w:t>End of Document</w:t>
      </w:r>
    </w:p>
    <w:p>
      <w:pPr>
        <w:pStyle w:val="Normal199"/>
        <w:sectPr>
          <w:headerReference w:type="even" r:id="rId1746"/>
          <w:headerReference w:type="default" r:id="rId1747"/>
          <w:footerReference w:type="even" r:id="rId1748"/>
          <w:footerReference w:type="default" r:id="rId1749"/>
          <w:headerReference w:type="first" r:id="rId1750"/>
          <w:footerReference w:type="first" r:id="rId1751"/>
          <w:pgSz w:w="12240" w:h="15840"/>
          <w:pgMar w:top="840" w:right="1000" w:bottom="840" w:left="1000" w:header="400" w:footer="400"/>
          <w:pgNumType w:fmt="decimal"/>
          <w:cols w:space="720"/>
          <w:titlePg w:val="0"/>
        </w:sectPr>
      </w:pPr>
    </w:p>
    <w:p>
      <w:pPr>
        <w:pStyle w:val="Normal199"/>
      </w:pPr>
    </w:p>
    <w:p>
      <w:pPr>
        <w:pStyle w:val="Normal199"/>
      </w:pPr>
      <w:r>
        <w:pict>
          <v:shape id="_x0000_i1743" type="#_x0000_t75" alt="LexisNexis®" style="width:147.75pt;height:30pt">
            <v:imagedata r:id="rId17" o:title=""/>
          </v:shape>
        </w:pict>
      </w:r>
      <w:r>
        <w:cr/>
      </w:r>
    </w:p>
    <w:p>
      <w:pPr>
        <w:pStyle w:val="Heading1197"/>
        <w:keepNext w:val="0"/>
        <w:spacing w:after="200" w:line="340" w:lineRule="atLeast"/>
        <w:ind w:left="0" w:right="0" w:firstLine="0"/>
        <w:jc w:val="center"/>
      </w:pPr>
      <w:hyperlink r:id="rId1752" w:history="1">
        <w:r>
          <w:rPr>
            <w:rFonts w:ascii="arial" w:eastAsia="arial" w:hAnsi="arial" w:cs="arial"/>
            <w:b/>
            <w:i/>
            <w:strike w:val="0"/>
            <w:color w:val="0077CC"/>
            <w:sz w:val="28"/>
            <w:u w:val="single"/>
            <w:vertAlign w:val="baseline"/>
          </w:rPr>
          <w:t>FILM;</w:t>
        </w:r>
      </w:hyperlink>
      <w:r>
        <w:br/>
      </w:r>
      <w:hyperlink r:id="rId1753" w:history="1">
        <w:r>
          <w:rPr>
            <w:rFonts w:ascii="arial" w:eastAsia="arial" w:hAnsi="arial" w:cs="arial"/>
            <w:b/>
            <w:i/>
            <w:strike w:val="0"/>
            <w:color w:val="0077CC"/>
            <w:sz w:val="28"/>
            <w:u w:val="single"/>
            <w:vertAlign w:val="baseline"/>
          </w:rPr>
          <w:t>After 'Trainspotting,' a Truer, Darker Comic Vision</w:t>
        </w:r>
      </w:hyperlink>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1999, Sunday, Late Edition - Final</w:t>
      </w:r>
    </w:p>
    <w:p>
      <w:pPr>
        <w:pStyle w:val="Normal199"/>
        <w:keepNext w:val="0"/>
        <w:spacing w:after="0" w:line="240" w:lineRule="atLeast"/>
        <w:ind w:right="0"/>
        <w:jc w:val="both"/>
      </w:pPr>
      <w:bookmarkStart w:id="398" w:name="Bookmark_199"/>
      <w:bookmarkEnd w:id="398"/>
    </w:p>
    <w:p>
      <w:pPr>
        <w:pStyle w:val="Normal1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Arts and Leisure Desk</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Section 2; Page 25; Column 1; Arts and Leisure Desk; Column 1;</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1183 words</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BAHR;</w:t>
      </w:r>
    </w:p>
    <w:p>
      <w:pPr>
        <w:pStyle w:val="Normal19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David Bahr is an arts and culture writer based in New York.</w:t>
      </w:r>
    </w:p>
    <w:p>
      <w:pPr>
        <w:pStyle w:val="Normal19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DAVID BAHR; David Bahr is an arts and culture writer based in New York.</w:t>
      </w:r>
    </w:p>
    <w:p>
      <w:pPr>
        <w:pStyle w:val="Normal199"/>
        <w:keepNext/>
        <w:spacing w:before="240" w:after="0" w:line="340" w:lineRule="atLeast"/>
        <w:ind w:left="0" w:right="0" w:firstLine="0"/>
        <w:jc w:val="left"/>
      </w:pPr>
      <w:bookmarkStart w:id="399" w:name="Body_197"/>
      <w:bookmarkEnd w:id="399"/>
      <w:r>
        <w:rPr>
          <w:rFonts w:ascii="arial" w:eastAsia="arial" w:hAnsi="arial" w:cs="arial"/>
          <w:b/>
          <w:i w:val="0"/>
          <w:strike w:val="0"/>
          <w:noProof w:val="0"/>
          <w:color w:val="000000"/>
          <w:position w:val="0"/>
          <w:sz w:val="28"/>
          <w:u w:val="none"/>
          <w:vertAlign w:val="baseline"/>
        </w:rPr>
        <w:t>Body</w:t>
      </w:r>
    </w:p>
    <w:p>
      <w:pPr>
        <w:pStyle w:val="Normal199"/>
        <w:spacing w:line="60" w:lineRule="exact"/>
      </w:pPr>
      <w:r>
        <w:pict>
          <v:line id="_x0000_s1744" style="position:absolute;z-index:252188672" from="0,2pt" to="512pt,2pt" strokecolor="#009ddb" strokeweight="2pt">
            <v:stroke linestyle="single"/>
            <w10:wrap type="topAndBottom"/>
          </v:line>
        </w:pict>
      </w:r>
    </w:p>
    <w:p>
      <w:pPr>
        <w:pStyle w:val="Normal199"/>
      </w:pP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its savvy soundtrack, cypnotic direction and a charismatic cast of heroin-hooked hooligans, the 1996 film "Trainspotting" made substance abuse look like exhilarating fun. Based on the Scottish writer Irvine Welsh's novel of sex, drugs and rock-and-roll, the film was a seductive tour through life's skids. From its rapid-fire opening scene following a pack of fleeing thieves (accompanied by Iggy Pop's "Lust for Life") to its lulling evocation of an overdose (to the tune of Lou Reed's "Perfect Day"), "Trainspotting" transformed Mr. Welsh's bleakly comic narrative into a toe-tapping head trip worthy of MTV. Yet it was precisely that slick sensibility that Mr. Welsh intended to avoid when asked to write the screenplay for "The Acid House," his second work to be brought to the screen.</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don't think commercially," said Mr. Welsh. "I wanted to do a movie that was a bit more hard-core. I wanted to make less of a stylized pop video and more of a rock-and-roll art film where everyone was a bit dotty, badly dressed and on the out."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he wanted to make was a film more faithful to his fiction, where being "on the out" is a way of life and black humor remains the only respite. "The Acid House," which opened on Aug. 6, is a triptych of three short films -- and certainly truer to Mr. Welsh's work in terms of tone and setting than Danny Boyle's "Trainspotting," written by John Hodge. The language is coarser, with salty Scottish slang and accompanying subtitles. The humor is darker, and, certainly in the first two shorts, there's a fuller, albeit gloomier, sense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Edinburgh. And while the soundtrack boasts a rich roster of contemporary British rock acts (Oasis, Beth Orton and Belle &amp; Sebastian all contribute tracks), the music doesn't drive the narratives as much as it enhances them.</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three shorts, the first, "The Granton Star Cause," about a hapless young man who loses his home, girlfriend and job before being transformed into a fly by God, and the third, "The Acid House," a hallucinatory tale of a man who switches identities with an infant, are closer to the movie "Trainspotting" in their use of Kafkaesque visuals. (That movie's more fantastical elements included a character who dives through a dirty toilet into an underwater netherworld and a head-spinning, wall-climbing baby.) Yet "The Acid House" centerpiece, "A Soft Touch," about a gullible galoot and his sadistic wife, is cinematic realism in the vein of Mike Leigh or Ken Loach. Stark and moody, its character-driven script and strong ensemble performances offset the other two shorts' fantastical elements. Taken together, the three films provide a vivid showcase of the 40-year-old Mr. Welsh's imaginative breadth, even if they don't necessarily cohere within a thematic framework.</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Usborne, a co-producer of the film along with David Muir, said he chose the three stories for their distinct strengths, not because of any related subject matter. Having been "blown away" after reading Mr. Welsh in 1994, Mr. Usborne said, he tried to obtain the film rights to "Trainspotting," but Mr. Boyle beat him to it by a month. Mr. Usborne then quickly optioned "The Acid House," a collection of short stories. "I wanted to make a film 100 percent pure to Irvine's vision," he said. "With every rude word and a strong sense of place."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producer of documentaries before coming to Mr. Welsh's fiction, Mr. Usborne chose the documentarian and Glasgow native Paul McGuigan to direct "The Acid House," even though Mr. McGuigan had never worked on a drama before. "I wanted the director to be Scottish and have a good feeling for the place," Mr. Usborne said. "Paul did some strong documentary films, and I think that making documentaries is as good a training as you can get. You get a lot of information and have to hew it out, make it really sharp. You develop a smell for the real."</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Mr. McGuigan was signed to direct only "The Granton Star Cause." The goal was to make that film and use it to raise money for rest of the project. A year after its completion, and some positive film festival feedback, Mr. Usborne got Britain's Channel 4 to finance "A Soft Touch" and "The Acid House," with Mr. McGuigan returning as director.</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only expected to make the first one," said Mr. McGuigan, who previously shot three installments of Channel 4's documentary series "Walk on the Wild Side," about youth on British society's edge. "So I made it as mad and wild as I could, with no fear of letting anyone down." It was after he was asked to direct the next two films that his apprehension grew.</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 HE first and third films were easier to do," he said. "But 'A Soft Touch' required me to represent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life in a very true way. It actually suited my style, which comes from doing documentaries, but my expectations were greater."</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Sharing the same vision of authenticity with the screenwriter and producer, Mr. McGuigan was given free rein. "They just let me go," he said. "Irvine was fantastic. I'd say, 'Can we change something?' And he'd be 'yeah, yeah no bother.'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Welsh said: "I'm pretty easygoing. Some people think a little too easygoing. But I can let someone else do the film because I see it as their project. My thing is the books. And I get my stories from where I live and the people I grew up with."</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three films, both Mr. Welsh and Mr. McGuigan prefer "A Soft Touch," viewing it as a maturer, more layered work that best reflects the hard-knock life they knew while growing up in Scotland. The story stars an affecting Kevin McKidd as Johnny, a child-like lug who marries Catriona (the captivatingly baleful Michelle Gomez), a cruel part-time prostitute with an even more pugnacious bunch of brothers. Soon after the couple's shotgun wedding (where half the male guests are suspected of impregnating the bride), Catriona starts sleeping with a neighbor, Larry (an elastic-faced Gary McCormack), a crazed bleach blond with a penchant for practicing martial arts naked in front of the mirror.</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Johnny is really a bit of a masochist," said Mr. Welsh. "He gets off on the powerlessness of the situation. At the same time, he wants to be one of the boys. There's a definite macho culture in Scotland. There are a lot of Larrys."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Beneath its pitch-black humor, Mr. Welsh sees his work as a testament to human tenacity. "People get beat up and knocked down and they just go on," he said. "There is a real will to survive."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Released in Britain in January, "The Acid House" may have proved too darkly comic to rouse "Trainspotting" fans. According to Mr. Usborne, its accumulated gross in Britain was only $500,000 as compared to the $5 million earned by "Trainspotting." Mr. Welsh cites the weather. "It opened the day after New Year's," he said. "It was cold and damp and everyone was hung over. I found the movie really depressing. I remember seeing it at a summer festival and the audience really went wild over it."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Usborne concurred. "Irvine believes his work plays best when people have a little sunshine in their bones," he said. "I'm inclined to believe him."</w:t>
      </w:r>
    </w:p>
    <w:p>
      <w:pPr>
        <w:pStyle w:val="Normal199"/>
        <w:keepNext w:val="0"/>
        <w:spacing w:before="240" w:after="0" w:line="260" w:lineRule="atLeast"/>
        <w:ind w:left="0" w:right="0" w:firstLine="0"/>
        <w:jc w:val="left"/>
      </w:pPr>
      <w:r>
        <w:br/>
      </w:r>
      <w:hyperlink r:id="rId1754" w:history="1">
        <w:r>
          <w:rPr>
            <w:rFonts w:ascii="arial" w:eastAsia="arial" w:hAnsi="arial" w:cs="arial"/>
            <w:b w:val="0"/>
            <w:i/>
            <w:strike w:val="0"/>
            <w:color w:val="0077CC"/>
            <w:sz w:val="20"/>
            <w:u w:val="single"/>
            <w:vertAlign w:val="baseline"/>
          </w:rPr>
          <w:t>http://www.nytimes.com</w:t>
        </w:r>
      </w:hyperlink>
    </w:p>
    <w:p>
      <w:pPr>
        <w:pStyle w:val="Normal1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9"/>
        <w:spacing w:line="60" w:lineRule="exact"/>
      </w:pPr>
      <w:r>
        <w:pict>
          <v:line id="_x0000_s1745" style="position:absolute;z-index:252189696" from="0,2pt" to="512pt,2pt" strokecolor="#009ddb" strokeweight="2pt">
            <v:stroke linestyle="single"/>
            <w10:wrap type="topAndBottom"/>
          </v:line>
        </w:pict>
      </w:r>
    </w:p>
    <w:p>
      <w:pPr>
        <w:pStyle w:val="Normal1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Gary McCormack and Michelle Gomez in "Acid House," a trio of black comedies adapted from the stories of Irvine Welsh. (Bill Stephenson/Zeitgeist Films)</w:t>
      </w:r>
    </w:p>
    <w:p>
      <w:pPr>
        <w:pStyle w:val="Normal1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1999</w:t>
      </w:r>
    </w:p>
    <w:p>
      <w:pPr>
        <w:pStyle w:val="Normal199"/>
      </w:pPr>
    </w:p>
    <w:p>
      <w:pPr>
        <w:pStyle w:val="Normal199"/>
        <w:ind w:left="200"/>
        <w:sectPr>
          <w:type w:val="continuous"/>
          <w:pgMar w:top="840" w:right="1000" w:bottom="840" w:left="1000" w:header="400" w:footer="400"/>
          <w:pgNumType w:fmt="decimal"/>
          <w:cols w:space="720"/>
        </w:sectPr>
      </w:pPr>
      <w:r>
        <w:br/>
      </w:r>
      <w:r>
        <w:pict>
          <v:line id="_x0000_s1746" style="position:absolute;z-index:252190720" from="0,10pt" to="512pt,10pt" strokecolor="black" strokeweight="1pt">
            <v:stroke linestyle="single"/>
          </v:line>
        </w:pict>
      </w:r>
      <w:r>
        <w:rPr>
          <w:rFonts w:ascii="arial" w:eastAsia="arial" w:hAnsi="arial" w:cs="arial"/>
          <w:b/>
          <w:color w:val="767676"/>
          <w:sz w:val="16"/>
        </w:rPr>
        <w:t>End of Document</w:t>
      </w:r>
    </w:p>
    <w:p>
      <w:pPr>
        <w:pStyle w:val="Normal200"/>
        <w:sectPr>
          <w:headerReference w:type="even" r:id="rId1755"/>
          <w:headerReference w:type="default" r:id="rId1756"/>
          <w:footerReference w:type="even" r:id="rId1757"/>
          <w:footerReference w:type="default" r:id="rId1758"/>
          <w:headerReference w:type="first" r:id="rId1759"/>
          <w:footerReference w:type="first" r:id="rId1760"/>
          <w:pgSz w:w="12240" w:h="15840"/>
          <w:pgMar w:top="840" w:right="1000" w:bottom="840" w:left="1000" w:header="400" w:footer="400"/>
          <w:pgNumType w:fmt="decimal"/>
          <w:cols w:space="720"/>
          <w:titlePg w:val="0"/>
        </w:sectPr>
      </w:pPr>
    </w:p>
    <w:p>
      <w:pPr>
        <w:pStyle w:val="Normal200"/>
      </w:pPr>
    </w:p>
    <w:p>
      <w:pPr>
        <w:pStyle w:val="Normal200"/>
      </w:pPr>
      <w:r>
        <w:pict>
          <v:shape id="_x0000_i1747" type="#_x0000_t75" alt="LexisNexis®" style="width:147.75pt;height:30pt">
            <v:imagedata r:id="rId17" o:title=""/>
          </v:shape>
        </w:pict>
      </w:r>
      <w:r>
        <w:cr/>
      </w:r>
    </w:p>
    <w:p>
      <w:pPr>
        <w:pStyle w:val="Heading1198"/>
        <w:keepNext w:val="0"/>
        <w:spacing w:after="200" w:line="340" w:lineRule="atLeast"/>
        <w:ind w:left="0" w:right="0" w:firstLine="0"/>
        <w:jc w:val="center"/>
      </w:pPr>
      <w:hyperlink r:id="rId1761" w:history="1">
        <w:r>
          <w:rPr>
            <w:rFonts w:ascii="arial" w:eastAsia="arial" w:hAnsi="arial" w:cs="arial"/>
            <w:b/>
            <w:i/>
            <w:strike w:val="0"/>
            <w:color w:val="0077CC"/>
            <w:sz w:val="28"/>
            <w:u w:val="single"/>
            <w:vertAlign w:val="baseline"/>
          </w:rPr>
          <w:t>Border Crossings</w:t>
        </w:r>
      </w:hyperlink>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6, 2013 Sunday</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00"/>
        <w:keepNext w:val="0"/>
        <w:spacing w:after="0" w:line="240" w:lineRule="atLeast"/>
        <w:ind w:right="0"/>
        <w:jc w:val="both"/>
      </w:pPr>
      <w:bookmarkStart w:id="400" w:name="Bookmark_200"/>
      <w:bookmarkEnd w:id="400"/>
    </w:p>
    <w:p>
      <w:pPr>
        <w:pStyle w:val="Normal2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9</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1026 words</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ALLAN KOZINN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Kozinn is a culture reporter for The Times.</w:t>
      </w:r>
    </w:p>
    <w:p>
      <w:pPr>
        <w:pStyle w:val="Normal200"/>
        <w:keepNext/>
        <w:spacing w:before="240" w:after="0" w:line="340" w:lineRule="atLeast"/>
        <w:ind w:left="0" w:right="0" w:firstLine="0"/>
        <w:jc w:val="left"/>
      </w:pPr>
      <w:bookmarkStart w:id="401" w:name="Body_198"/>
      <w:bookmarkEnd w:id="401"/>
      <w:r>
        <w:rPr>
          <w:rFonts w:ascii="arial" w:eastAsia="arial" w:hAnsi="arial" w:cs="arial"/>
          <w:b/>
          <w:i w:val="0"/>
          <w:strike w:val="0"/>
          <w:noProof w:val="0"/>
          <w:color w:val="000000"/>
          <w:position w:val="0"/>
          <w:sz w:val="28"/>
          <w:u w:val="none"/>
          <w:vertAlign w:val="baseline"/>
        </w:rPr>
        <w:t>Body</w:t>
      </w:r>
    </w:p>
    <w:p>
      <w:pPr>
        <w:pStyle w:val="Normal200"/>
        <w:spacing w:line="60" w:lineRule="exact"/>
      </w:pPr>
      <w:r>
        <w:pict>
          <v:line id="_x0000_s1748" style="position:absolute;z-index:252191744" from="0,2pt" to="512pt,2pt" strokecolor="#009ddb" strokeweight="2pt">
            <v:stroke linestyle="single"/>
            <w10:wrap type="topAndBottom"/>
          </v:line>
        </w:pict>
      </w:r>
    </w:p>
    <w:p>
      <w:pPr>
        <w:pStyle w:val="Normal200"/>
      </w:pP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LOVE SONGThe Lives of Kurt Weill and Lotte Lenya</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Ethan MorddenIllustrated. 334 pp. St. Martin's Press. $29.99.</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time, not so long ago, when Kurt Weill was known mainly as the composer of a handful of hit songs, usually heard in versions far removed from their original, often transgressive contexts. Louis Armstrong, Frank Sinatra and Ella Fitzgerald transformed ''Mack the Knife'' into an upbeat jazz standard, and Bobby Darin made it a smooth pop hit. Broadway fans knew ''September Song,'' a survivor from the long-forgotten 1938 ''Knickerbocker Holiday.'' And the rock generation knew the Doors' take on ''Alabama Song,'' unaware that it was all the rage in Berlin -- and the centerpiece of an opera -- in 1930.</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Nowadays, Weill holds a solid place in the pantheon of 20th-century composers, and the flexibility that had worked against him among genre categorizers during his lifetime -- is he a serious classical composer or a Broadway tunesmith? -- marks him as a harbinger of today's boundary-crossing musicians. Moreover, the long-held notion that Weill underwent a thorough style change when he arrived in the United States in 1935 has been largely, if not completely, discredited.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true, after all, that the shows he wrote for the Broadway stage -- ''Johnny Johnson,'' ''Lady in the Dark'' and ''Lost in the Stars'' among them -- have a melodic opulence in which we sense the rosy aroma of the 1940s musical. But the American theater style was something Weill assimilated, more as an expansion of his vocabulary than a change of direction. And in most important details -- from the shapes of his melodies to the intricacies of his orchestrations -- these works have a rhythmic punchiness and a blend of lyricism and acidity that can be traced back to Weill's epochal Berlin works, ''Die Dreigroschenoper'' (''The Threepenny Opera'') and ''Aufstieg und Fall der Stadt Mahagonny'' (''Rise and Fall of the City of Mahagonny'') -- the sources for ''Mack the Knife'' and ''Alabama Song,'' respectively.</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would expect Weill to be an ideal subject for Ethan Mordden, a respected and prolific author with a specialty in opera, musical theater and film (and a novelist whose 2008 historical fantasy, ''The Jewcatcher,'' is set in the German milieu of Weill's early career). And indeed, Weill is treated sympathetically and knowledgeably in ''Love Song,'' a dual biography of the composer and his wife, the singer Lotte Lenya, whose unpolished soprano was an inspiring force for Weill.</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Mordden covers the biographical essentials ably, and offers an overview of how Weill's works, large and small, made their way from the drawing board to the stage. Not surprisingly, given the turbulence of Weill's times, the early chapters actually have three distinct threads: there is Weill, born in 1900 to a musical Jewish family (his father was a synagogue cantor) in Dessau, Germany; ­Lenya, born Karoline Wilhelmine Charlotte Blamauer 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Catholic family in Vienna, in 1898; and the troubled sweep of European history from just before World War I to the failure of the Weimar Republic and the rise of the Nazis, which spelled the end of Europe for the Weills.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Weill's crimes, in the Nazis' eyes, began with his Jewishness but were artistic too. His early concert works, while hardly as iconoclastic as, say, Schoenberg's, had an acerbic edge that the Nazis found objectionable, and the operas, with their mixed currents of cabaret, jazz and modernism -- to say nothing of their left-leaning librettos by the likes of Bertolt ­Brecht and Georg Kaiser -- touched on just about every aspect of contemporary music that the Nazis deplored as decadent.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Weill, alone at first, with Lenya following later, made his way to Paris soon after the Nazis took power, and then to New York, where he collaborated with Max Rein­hardt, Maxwell Anderson, Moss Hart, Ira Gershwin and others on a string of Broadway hits and misses, and with Elmer Rice and Langston Hughes on ''Street Scene,'' a durable work still heard in opera houses around the world.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expansive as Mordden's account is, there is little evidence of fresh research here. Often, the book seems less a traditional biography than an extended riff that occasionally lapses into rants and party pieces. An introduction to George Davis, Lenya's second husband, and the architect of a revival of Weill's music after the composer's death in 1950, is particularly jaw-dropping, starting with its characterization of Davis as ''a prime example of the sort of homosexual common to the great cities of Western society for the last several centuries.''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Mordden has more than his share of agendas. Brecht, for one, is a semicomic antihero: Mordden never tires of mentioning his strong body odor, his penchant for pinching literary ideas and getting assistants to do his work, and the dissonance between his supposedly socialist ideals and his disinclination to share credit and royalties. Still, it may be going too far, given the plentiful competition, to call him ''literature's greatest crook.''</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times, the level of discourse plummets alarmingly. Mordden, seemingly outraged that members of an invited audience should have left a preview of ''Johnny Johnson'' early, asks, ''What were they going to do . . . have sex with Beatrice Lillie?'' He describes the gray (well, O.K., bald) eminence Virgil Thomson as ''that tarantula of a music critic and sometime lady composer.''</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Missing is a sense of what Weill and Lenya were like. To the extent that Weill is quoted (mostly from correspondence), it is rarely to discuss his ideas about music generally, or his work specifically, but rather to say how much he loathes various collaborators. Mordden's apparent source for these quotes, ''Speak Low (When You Speak Love): The Letters of Kurt Weill and Lotte Lenya,'' paints a fuller and more pleasant picture.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does ''The Days Grow Short: The Life and Music of Kurt Weill,'' Ronald Sanders's pioneering 1980 biography. Mordden offers an alternately cheerful and jaundiced, heavily opinionated gloss on Weill and Lenya's world. But if you want to delve into it more seriously, Sanders is the place to begin.</w:t>
      </w:r>
    </w:p>
    <w:p>
      <w:pPr>
        <w:pStyle w:val="Normal200"/>
        <w:keepNext w:val="0"/>
        <w:spacing w:before="240" w:after="0" w:line="260" w:lineRule="atLeast"/>
        <w:ind w:left="0" w:right="0" w:firstLine="0"/>
        <w:jc w:val="left"/>
      </w:pPr>
      <w:r>
        <w:br/>
      </w:r>
      <w:hyperlink r:id="rId1762" w:history="1">
        <w:r>
          <w:rPr>
            <w:rFonts w:ascii="arial" w:eastAsia="arial" w:hAnsi="arial" w:cs="arial"/>
            <w:b w:val="0"/>
            <w:i/>
            <w:strike w:val="0"/>
            <w:color w:val="0077CC"/>
            <w:sz w:val="20"/>
            <w:u w:val="single"/>
            <w:vertAlign w:val="baseline"/>
          </w:rPr>
          <w:t>http://www.nytimes.com/2013/01/06/books/review/love-song-the-lives-of-kurt-weill-and-lotte-lenya.html</w:t>
        </w:r>
      </w:hyperlink>
    </w:p>
    <w:p>
      <w:pPr>
        <w:pStyle w:val="Normal2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0"/>
        <w:spacing w:line="60" w:lineRule="exact"/>
      </w:pPr>
      <w:r>
        <w:pict>
          <v:line id="_x0000_s1749" style="position:absolute;z-index:252192768" from="0,2pt" to="512pt,2pt" strokecolor="#009ddb" strokeweight="2pt">
            <v:stroke linestyle="single"/>
            <w10:wrap type="topAndBottom"/>
          </v:line>
        </w:pict>
      </w:r>
    </w:p>
    <w:p>
      <w:pPr>
        <w:pStyle w:val="Normal2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(PHOTOGRAPH BY G. D. HACKETT/HULTON ARCHIVE--GETTY IMAGES)        </w:t>
      </w:r>
    </w:p>
    <w:p>
      <w:pPr>
        <w:pStyle w:val="Normal2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2013</w:t>
      </w:r>
    </w:p>
    <w:p>
      <w:pPr>
        <w:pStyle w:val="Normal200"/>
      </w:pPr>
    </w:p>
    <w:p>
      <w:pPr>
        <w:pStyle w:val="Normal200"/>
        <w:ind w:left="200"/>
        <w:sectPr>
          <w:type w:val="continuous"/>
          <w:pgMar w:top="840" w:right="1000" w:bottom="840" w:left="1000" w:header="400" w:footer="400"/>
          <w:pgNumType w:fmt="decimal"/>
          <w:cols w:space="720"/>
        </w:sectPr>
      </w:pPr>
      <w:r>
        <w:br/>
      </w:r>
      <w:r>
        <w:pict>
          <v:line id="_x0000_s1750" style="position:absolute;z-index:252193792" from="0,10pt" to="512pt,10pt" strokecolor="black" strokeweight="1pt">
            <v:stroke linestyle="single"/>
          </v:line>
        </w:pict>
      </w:r>
      <w:r>
        <w:rPr>
          <w:rFonts w:ascii="arial" w:eastAsia="arial" w:hAnsi="arial" w:cs="arial"/>
          <w:b/>
          <w:color w:val="767676"/>
          <w:sz w:val="16"/>
        </w:rPr>
        <w:t>End of Document</w:t>
      </w:r>
    </w:p>
    <w:p>
      <w:pPr>
        <w:pStyle w:val="Normal201"/>
        <w:sectPr>
          <w:headerReference w:type="even" r:id="rId1763"/>
          <w:headerReference w:type="default" r:id="rId1764"/>
          <w:footerReference w:type="even" r:id="rId1765"/>
          <w:footerReference w:type="default" r:id="rId1766"/>
          <w:headerReference w:type="first" r:id="rId1767"/>
          <w:footerReference w:type="first" r:id="rId1768"/>
          <w:pgSz w:w="12240" w:h="15840"/>
          <w:pgMar w:top="840" w:right="1000" w:bottom="840" w:left="1000" w:header="400" w:footer="400"/>
          <w:pgNumType w:fmt="decimal"/>
          <w:cols w:space="720"/>
          <w:titlePg w:val="0"/>
        </w:sectPr>
      </w:pPr>
    </w:p>
    <w:p>
      <w:pPr>
        <w:pStyle w:val="Normal201"/>
      </w:pPr>
    </w:p>
    <w:p>
      <w:pPr>
        <w:pStyle w:val="Normal201"/>
      </w:pPr>
      <w:r>
        <w:pict>
          <v:shape id="_x0000_i1751" type="#_x0000_t75" alt="LexisNexis®" style="width:147.75pt;height:30pt">
            <v:imagedata r:id="rId17" o:title=""/>
          </v:shape>
        </w:pict>
      </w:r>
      <w:r>
        <w:cr/>
      </w:r>
    </w:p>
    <w:p>
      <w:pPr>
        <w:pStyle w:val="Heading1199"/>
        <w:keepNext w:val="0"/>
        <w:spacing w:after="200" w:line="340" w:lineRule="atLeast"/>
        <w:ind w:left="0" w:right="0" w:firstLine="0"/>
        <w:jc w:val="center"/>
      </w:pPr>
      <w:hyperlink r:id="rId1769" w:history="1">
        <w:r>
          <w:rPr>
            <w:rFonts w:ascii="arial" w:eastAsia="arial" w:hAnsi="arial" w:cs="arial"/>
            <w:b/>
            <w:i/>
            <w:strike w:val="0"/>
            <w:color w:val="0077CC"/>
            <w:sz w:val="28"/>
            <w:u w:val="single"/>
            <w:vertAlign w:val="baseline"/>
          </w:rPr>
          <w:t>At Carnival, Where Challenging Normal Is the Norm</w:t>
        </w:r>
      </w:hyperlink>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2014 Monday</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01"/>
        <w:keepNext w:val="0"/>
        <w:spacing w:after="0" w:line="240" w:lineRule="atLeast"/>
        <w:ind w:right="0"/>
        <w:jc w:val="both"/>
      </w:pPr>
      <w:bookmarkStart w:id="402" w:name="Bookmark_201"/>
      <w:bookmarkEnd w:id="402"/>
    </w:p>
    <w:p>
      <w:pPr>
        <w:pStyle w:val="Normal2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11; RIO DE JANEIRO JOURNAL</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1099 words</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NADIA SUSSMAN and TAYLOR BARNES</w:t>
      </w:r>
    </w:p>
    <w:p>
      <w:pPr>
        <w:pStyle w:val="Normal201"/>
        <w:keepNext/>
        <w:spacing w:before="240" w:after="0" w:line="340" w:lineRule="atLeast"/>
        <w:ind w:left="0" w:right="0" w:firstLine="0"/>
        <w:jc w:val="left"/>
      </w:pPr>
      <w:bookmarkStart w:id="403" w:name="Body_199"/>
      <w:bookmarkEnd w:id="403"/>
      <w:r>
        <w:rPr>
          <w:rFonts w:ascii="arial" w:eastAsia="arial" w:hAnsi="arial" w:cs="arial"/>
          <w:b/>
          <w:i w:val="0"/>
          <w:strike w:val="0"/>
          <w:noProof w:val="0"/>
          <w:color w:val="000000"/>
          <w:position w:val="0"/>
          <w:sz w:val="28"/>
          <w:u w:val="none"/>
          <w:vertAlign w:val="baseline"/>
        </w:rPr>
        <w:t>Body</w:t>
      </w:r>
    </w:p>
    <w:p>
      <w:pPr>
        <w:pStyle w:val="Normal201"/>
        <w:spacing w:line="60" w:lineRule="exact"/>
      </w:pPr>
      <w:r>
        <w:pict>
          <v:line id="_x0000_s1752" style="position:absolute;z-index:252194816" from="0,2pt" to="512pt,2pt" strokecolor="#009ddb" strokeweight="2pt">
            <v:stroke linestyle="single"/>
            <w10:wrap type="topAndBottom"/>
          </v:line>
        </w:pict>
      </w:r>
    </w:p>
    <w:p>
      <w:pPr>
        <w:pStyle w:val="Normal201"/>
      </w:pP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 DE JANEIRO -- Standing high atop a truck rigged with speakers, André da Silva Lisboa cried out to hundreds of drummers, dancers and costumed revelers gathering in the sun-drenched avenue below.</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''Carnival has arrived,'' shouted Mr. da Silva Lisboa, 38, a samba singer. ''Come to the streets! We're freaking out!''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looks like any of the other 450 or so roving street parties, called Carnival blocks, that parade through Rio de Janeiro during the raucous pre-Lenten festivities that draw hundreds of thousands to the city each year. What makes this party different is its constituency of performers and organizers: psychiatric patients and their doctors, therapists, family members, neighbors and passers-by.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we can show our creativity as human beings, regardless of the state of our health,'' said Enéas Elpidio, 45, a guitar teacher who -- like Mr. da Silva Lisboa -- receives psychiatric treatment. ''We are patients, but we are capable of creating a fabulous Carnival.''</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block, everyone mixes. There is no telling who is who.</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together, working because there is intense suffering, and we need to make something out of this suffering,'' said Alexandre Ribeiro Wanderley, 42, a psychoanalyst and the group's general coordinator, who co-founded the group in 2004. ''The sadness is intense, but so is the joy.''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 called Tá Pirando, Pirado, Pirou! (which roughly translates to ''We're freaking out, we keep freaking out!'') -- began at a time when Brazil was in the process of dismantling its century-old system of mental asylums. A law passed in 2001 called for long-term outpatient psychiatric care to be offered primarily in community treatment centers. The number of such clinics increased more than fivefold in the following decade, while the number of hospital beds for psychiatric patients dropped 40 percent nationwide.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same years, Rio saw a resurgence of street carnival, which eschews the pricey tickets that can cost more than $1,000 for Rio's Sambadrome, where famous samba schools compete, in favor of hundreds of free party blocks across the city with newly invented themes and customs.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go out, we're in society,'' Mr. Elpidio said. ''We're claiming our place symbolically, socially and politically in society and demystifying the illnesses that we carry due to misfortune or destiny or I don't know what.''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Gilson Secundino, a founding member of the Carnival block and a client of Rio's public mental health system, came up with the name Tá Pirando, Pirado, Pirou! to play on the yearly ritual when so-called normal people go wild in the streets, a nod to puncturing the boundaries between psychiatric illness and public life.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Tá Pirando is one of several groups that include mental health patients and bear deliberately humorous names -- Suburban Madness, Nervous Shakes, Stress Out but Don't Flip Out.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Rio's Carnival has its origins in 17th-century street parties called entrudos, in which boisterous crowds threw lemon-scented water on one another. Throughout Brazil's colonial period, Carnival was largely enjoyed by the lower classes, including slaves and freed blacks, who often satirized the dress and mannerisms of the elite.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street Carnival continues to be a stage for playfully challenging hierarchies and rules. Mr. da Silva Lisboa, who has been treated for schizophrenia, clears trash at a McDonalds in Rio's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periphery six days a week. But during Carnival, he is a crucial leader in the streets.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 singer for Tá Pirando has to animate everyone, to do the war cry, then bring the school to its landing point,'' Mr. da Silva Lisboa, better known by his nickname, André Poetry, said.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group's theme for 2014, ''Wake up, giant! One swallow does not a summer make,'' is inspired partly from a quotation by Aristotle: ''One swallow does not make a summer, neither does one fine day; similarly one day or brief time of happiness does not make a person entirely happy.''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theme also nods to the protests that brought hundreds of thousands to the streets across Brazil in 2013 in the country's largest demonstrations in more than two decades. Protesters demanded more affordable transportation and greater investments in public health and education.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perfect because it integrates the hope of the nation to wake up to our difficulties, to differences, to injustices,'' said Marcela Weck, a psychotherapist and one of the block's coordinators. '' 'One swallow does not make a summer' communicates the idea of the potential of collective effort.''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blocks are continuing the spirit of the demonstrators this year, including a new one christened Occupy Carnival, which celebrated the impending exit of the state of Rio's governor.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elaborate samba schools that spend months rigorously selecting music, themes and costumes for carnival, Tá Pirando holds several weekly workshops year-round in psychiatric hospitals where inpatients and outpatients compose music and make decorations.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early February, members and supporters of Tá Pirando gathered at Rio Scenarium, an upscale music club usually filled with foreign tourists and well-dressed locals. The artists performed their protest-themed sambas in a heated competition, which was won by André Poetry and his composing partner, Roni Valk.</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weeks later, as initial parties for carnival got underway, the parade made its way past one of Latin America's earliest mental institutions on Avenida Pasteur as André Poetry belted his song with the lyrics ''A rubber bullet or some pepper spray can't wound my citizen soul!''</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Past years' themes have taken a more personal turn. In 2010, the block sang the story of a fellow member, João Batista dos Santos, 56, who was hospitalized several times before learning that he had bipolar disorder and was treated with lithium:</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asylum João Batista came to see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being crazy is easy. What's hard is being me.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Mr. dos Santos entertained children on the avenue in his rainbow-colored clown costume, topped with the official Tá Pirando T-shirt. The design, by Samy Chagas, a visual artist and mental health patient, shows a woman, Madame Bondão, whose thighs trace the twin hills of Rio's iconic Sugarloaf Mountain, where the parade concludes. The cable car connecting the hills forms the top of her bikini.</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evening darkened to a deep blue, the block party streamed into a wide plaza at the base of Sugarloaf and began to wind down. Under the streetlamps, a lime green banner danced in the hands of a reveler, its sequins spelling out the words ''Here, sorrow jumps for joy.''</w:t>
      </w:r>
    </w:p>
    <w:p>
      <w:pPr>
        <w:pStyle w:val="Normal201"/>
        <w:keepNext w:val="0"/>
        <w:spacing w:before="240" w:after="0" w:line="260" w:lineRule="atLeast"/>
        <w:ind w:left="0" w:right="0" w:firstLine="0"/>
        <w:jc w:val="left"/>
      </w:pPr>
      <w:r>
        <w:br/>
      </w:r>
      <w:hyperlink r:id="rId1770" w:history="1">
        <w:r>
          <w:rPr>
            <w:rFonts w:ascii="arial" w:eastAsia="arial" w:hAnsi="arial" w:cs="arial"/>
            <w:b w:val="0"/>
            <w:i/>
            <w:strike w:val="0"/>
            <w:color w:val="0077CC"/>
            <w:sz w:val="20"/>
            <w:u w:val="single"/>
            <w:vertAlign w:val="baseline"/>
          </w:rPr>
          <w:t>http://www.nytimes.com/2014/03/03/world/americas/at-carnival-where-challenging-normal-is-the-norm.html</w:t>
        </w:r>
      </w:hyperlink>
    </w:p>
    <w:p>
      <w:pPr>
        <w:pStyle w:val="Normal2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1"/>
        <w:spacing w:line="60" w:lineRule="exact"/>
      </w:pPr>
      <w:r>
        <w:pict>
          <v:line id="_x0000_s1753" style="position:absolute;z-index:252195840" from="0,2pt" to="512pt,2pt" strokecolor="#009ddb" strokeweight="2pt">
            <v:stroke linestyle="single"/>
            <w10:wrap type="topAndBottom"/>
          </v:line>
        </w:pict>
      </w:r>
    </w:p>
    <w:p>
      <w:pPr>
        <w:pStyle w:val="Normal2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Members of the Tá Pirando, Pirado, Pirou! street party, which is mostly made up of patients and workers from the mental health community.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Psychiatric patients ate lunch at the Pinel Institute while preparing for the Tá Pirando, Pirado, Pirou! parade.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in Brazil's colonial days, Carnival continues to be a place to satirize social hierarchies. (PHOTOGRAPHS BY DANIEL BEREHULAK FOR THE NEW YORK TIMES)        </w:t>
      </w:r>
    </w:p>
    <w:p>
      <w:pPr>
        <w:pStyle w:val="Normal2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2014</w:t>
      </w:r>
    </w:p>
    <w:p>
      <w:pPr>
        <w:pStyle w:val="Normal201"/>
      </w:pPr>
    </w:p>
    <w:p>
      <w:pPr>
        <w:pStyle w:val="Normal201"/>
        <w:ind w:left="200"/>
        <w:sectPr>
          <w:type w:val="continuous"/>
          <w:pgMar w:top="840" w:right="1000" w:bottom="840" w:left="1000" w:header="400" w:footer="400"/>
          <w:pgNumType w:fmt="decimal"/>
          <w:cols w:space="720"/>
        </w:sectPr>
      </w:pPr>
      <w:r>
        <w:br/>
      </w:r>
      <w:r>
        <w:pict>
          <v:line id="_x0000_s1754" style="position:absolute;z-index:252196864" from="0,10pt" to="512pt,10pt" strokecolor="black" strokeweight="1pt">
            <v:stroke linestyle="single"/>
          </v:line>
        </w:pict>
      </w:r>
      <w:r>
        <w:rPr>
          <w:rFonts w:ascii="arial" w:eastAsia="arial" w:hAnsi="arial" w:cs="arial"/>
          <w:b/>
          <w:color w:val="767676"/>
          <w:sz w:val="16"/>
        </w:rPr>
        <w:t>End of Document</w:t>
      </w:r>
    </w:p>
    <w:p>
      <w:pPr>
        <w:pStyle w:val="Normal202"/>
        <w:sectPr>
          <w:headerReference w:type="even" r:id="rId1771"/>
          <w:headerReference w:type="default" r:id="rId1772"/>
          <w:footerReference w:type="even" r:id="rId1773"/>
          <w:footerReference w:type="default" r:id="rId1774"/>
          <w:headerReference w:type="first" r:id="rId1775"/>
          <w:footerReference w:type="first" r:id="rId1776"/>
          <w:pgSz w:w="12240" w:h="15840"/>
          <w:pgMar w:top="840" w:right="1000" w:bottom="840" w:left="1000" w:header="400" w:footer="400"/>
          <w:pgNumType w:fmt="decimal"/>
          <w:cols w:space="720"/>
          <w:titlePg w:val="0"/>
        </w:sectPr>
      </w:pPr>
    </w:p>
    <w:p>
      <w:pPr>
        <w:pStyle w:val="Normal202"/>
      </w:pPr>
    </w:p>
    <w:p>
      <w:pPr>
        <w:pStyle w:val="Normal202"/>
      </w:pPr>
      <w:r>
        <w:pict>
          <v:shape id="_x0000_i1755" type="#_x0000_t75" alt="LexisNexis®" style="width:147.75pt;height:30pt">
            <v:imagedata r:id="rId17" o:title=""/>
          </v:shape>
        </w:pict>
      </w:r>
      <w:r>
        <w:cr/>
      </w:r>
    </w:p>
    <w:p>
      <w:pPr>
        <w:pStyle w:val="Heading1200"/>
        <w:keepNext w:val="0"/>
        <w:spacing w:after="200" w:line="340" w:lineRule="atLeast"/>
        <w:ind w:left="0" w:right="0" w:firstLine="0"/>
        <w:jc w:val="center"/>
      </w:pPr>
      <w:hyperlink r:id="rId1777" w:history="1">
        <w:r>
          <w:rPr>
            <w:rFonts w:ascii="arial" w:eastAsia="arial" w:hAnsi="arial" w:cs="arial"/>
            <w:b/>
            <w:i/>
            <w:strike w:val="0"/>
            <w:color w:val="0077CC"/>
            <w:sz w:val="28"/>
            <w:u w:val="single"/>
            <w:vertAlign w:val="baseline"/>
          </w:rPr>
          <w:t>The New Face of Europe's Far Right</w:t>
        </w:r>
      </w:hyperlink>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1996, Thursday, Late Edition - Final</w:t>
      </w:r>
    </w:p>
    <w:p>
      <w:pPr>
        <w:pStyle w:val="Normal202"/>
        <w:keepNext w:val="0"/>
        <w:spacing w:after="0" w:line="240" w:lineRule="atLeast"/>
        <w:ind w:right="0"/>
        <w:jc w:val="both"/>
      </w:pPr>
      <w:bookmarkStart w:id="404" w:name="Bookmark_202"/>
      <w:bookmarkEnd w:id="404"/>
    </w:p>
    <w:p>
      <w:pPr>
        <w:pStyle w:val="Normal2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26;  Column 1;  Editorial Desk ; Column 1; ; Editorial</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553 words</w:t>
      </w:r>
    </w:p>
    <w:p>
      <w:pPr>
        <w:pStyle w:val="Normal202"/>
        <w:keepNext/>
        <w:spacing w:before="240" w:after="0" w:line="340" w:lineRule="atLeast"/>
        <w:ind w:left="0" w:right="0" w:firstLine="0"/>
        <w:jc w:val="left"/>
      </w:pPr>
      <w:bookmarkStart w:id="405" w:name="Body_200"/>
      <w:bookmarkEnd w:id="405"/>
      <w:r>
        <w:rPr>
          <w:rFonts w:ascii="arial" w:eastAsia="arial" w:hAnsi="arial" w:cs="arial"/>
          <w:b/>
          <w:i w:val="0"/>
          <w:strike w:val="0"/>
          <w:noProof w:val="0"/>
          <w:color w:val="000000"/>
          <w:position w:val="0"/>
          <w:sz w:val="28"/>
          <w:u w:val="none"/>
          <w:vertAlign w:val="baseline"/>
        </w:rPr>
        <w:t>Body</w:t>
      </w:r>
    </w:p>
    <w:p>
      <w:pPr>
        <w:pStyle w:val="Normal202"/>
        <w:spacing w:line="60" w:lineRule="exact"/>
      </w:pPr>
      <w:r>
        <w:pict>
          <v:line id="_x0000_s1756" style="position:absolute;z-index:252197888" from="0,2pt" to="512pt,2pt" strokecolor="#009ddb" strokeweight="2pt">
            <v:stroke linestyle="single"/>
            <w10:wrap type="topAndBottom"/>
          </v:line>
        </w:pict>
      </w:r>
    </w:p>
    <w:p>
      <w:pPr>
        <w:pStyle w:val="Normal202"/>
      </w:pP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Austria's far-right Freedom Party continued its troubling electoral climb in voting earlier this month. Confounding predictions that it had reached the natural limits of its support, the Freedom Party pulled within striking distance of the country's two mainstream parties in elections for the European Parliament and did almost as well in Vienna's municipal elections. If it makes further gains in the next parliamentary election, the party may get a chance to form a government.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far right's resurgence is scarcely limited to Austria, though nowhere else has it come quite so far. In France, Jean-Marie Le Pen's anti-immigrant National Front has been a major political factor for well over a decade and has recently gained strength. In Italy a leader of the old neo-Fascist movement, Gianfranco Fini, has become a major national figure after cleansing his party of some of its most objectionable elements.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Austria the Freedom Party's leader, Jorg Haider, has expressed admiration for veterans of the Nazi SS. His father was an active Nazi. Since World War II a party with such a benign view of Nazism has not come so close to power in Europe.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15 countries of the European Union, already coping with high unemployment and immigration, have begun to prune the benefits of the postwar welfare state to meet budget targets for a single European currency. France has sought economies in health-care benefits, Germany has adopted a law allowing reductions in sick pay, and Italy's austere new budget includes pension and health-care cuts. That has fueled a backlash, particularly among anxious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with the far right reaping most of the protest votes.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backlash is not the whole story. Unemployment, in fact, is scarcely a factor in Austria. While most countries are reluctant to acknowledge it, Fascist ideology is a deep-rooted historical strain in European politics.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wellsprings of Fascist support are typically anxiety about crime, social strife and foreigners and a feeling that liberal democracy is corrosive of national identity. In Austria, Mr. Haider has combined the appeal of youthful athleticism, populist immigrant-bashing and symbolic gestures toward Austria's past Nazi sympathies.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parties of the center-left and center-right need to sharpen their own appeals to the voters who used to support them but are now streaming to the parties of the far right. In particular, they should reconsider their rush to create a single currency by the end of this decade. That goal, which has little appeal to voters, has forced parties to raise taxes and cut benefits without regard to economic cycles and political consequences.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far-right triumph in Austria would have few direct consequences for the United States. But it would threaten the European Union's plans for closer economic integration and expansion eastward. It could also legitimize extreme-right-wing parties in neighboring countries like Germany, Italy and Hungary and set a negative example for the countries of the former Yugoslavia, where democratic traditions barely exist.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Far-right parties, as long as they play by the democratic rules, should be free to contest for votes and power. Mainstream parties need to meet their growing challenge by addressing the voters' anxieties that are fueling the rightist surge.</w:t>
      </w:r>
    </w:p>
    <w:p>
      <w:pPr>
        <w:pStyle w:val="Normal2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1996</w:t>
      </w:r>
    </w:p>
    <w:p>
      <w:pPr>
        <w:pStyle w:val="Normal202"/>
      </w:pPr>
    </w:p>
    <w:p>
      <w:pPr>
        <w:pStyle w:val="Normal202"/>
        <w:ind w:left="200"/>
        <w:sectPr>
          <w:type w:val="continuous"/>
          <w:pgMar w:top="840" w:right="1000" w:bottom="840" w:left="1000" w:header="400" w:footer="400"/>
          <w:pgNumType w:fmt="decimal"/>
          <w:cols w:space="720"/>
        </w:sectPr>
      </w:pPr>
      <w:r>
        <w:br/>
      </w:r>
      <w:r>
        <w:pict>
          <v:line id="_x0000_s1757" style="position:absolute;z-index:252198912" from="0,10pt" to="512pt,10pt" strokecolor="black" strokeweight="1pt">
            <v:stroke linestyle="single"/>
          </v:line>
        </w:pict>
      </w:r>
      <w:r>
        <w:rPr>
          <w:rFonts w:ascii="arial" w:eastAsia="arial" w:hAnsi="arial" w:cs="arial"/>
          <w:b/>
          <w:color w:val="767676"/>
          <w:sz w:val="16"/>
        </w:rPr>
        <w:t>End of Document</w:t>
      </w:r>
    </w:p>
    <w:p>
      <w:pPr>
        <w:pStyle w:val="Normal203"/>
        <w:sectPr>
          <w:headerReference w:type="even" r:id="rId1778"/>
          <w:headerReference w:type="default" r:id="rId1779"/>
          <w:footerReference w:type="even" r:id="rId1780"/>
          <w:footerReference w:type="default" r:id="rId1781"/>
          <w:headerReference w:type="first" r:id="rId1782"/>
          <w:footerReference w:type="first" r:id="rId1783"/>
          <w:pgSz w:w="12240" w:h="15840"/>
          <w:pgMar w:top="840" w:right="1000" w:bottom="840" w:left="1000" w:header="400" w:footer="400"/>
          <w:pgNumType w:fmt="decimal"/>
          <w:cols w:space="720"/>
          <w:titlePg w:val="0"/>
        </w:sectPr>
      </w:pPr>
    </w:p>
    <w:p>
      <w:pPr>
        <w:pStyle w:val="Normal203"/>
      </w:pPr>
    </w:p>
    <w:p>
      <w:pPr>
        <w:pStyle w:val="Normal203"/>
      </w:pPr>
      <w:r>
        <w:pict>
          <v:shape id="_x0000_i1758" type="#_x0000_t75" alt="LexisNexis®" style="width:147.75pt;height:30pt">
            <v:imagedata r:id="rId17" o:title=""/>
          </v:shape>
        </w:pict>
      </w:r>
      <w:r>
        <w:cr/>
      </w:r>
    </w:p>
    <w:p>
      <w:pPr>
        <w:pStyle w:val="Heading1201"/>
        <w:keepNext w:val="0"/>
        <w:spacing w:after="200" w:line="340" w:lineRule="atLeast"/>
        <w:ind w:left="0" w:right="0" w:firstLine="0"/>
        <w:jc w:val="center"/>
      </w:pPr>
      <w:hyperlink r:id="rId1784" w:history="1">
        <w:r>
          <w:rPr>
            <w:rFonts w:ascii="arial" w:eastAsia="arial" w:hAnsi="arial" w:cs="arial"/>
            <w:b/>
            <w:i/>
            <w:strike w:val="0"/>
            <w:color w:val="0077CC"/>
            <w:sz w:val="28"/>
            <w:u w:val="single"/>
            <w:vertAlign w:val="baseline"/>
          </w:rPr>
          <w:t>For 'Blue-Collar' Musicians, A 'Factory' All Their Own</w:t>
        </w:r>
      </w:hyperlink>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2007 Sunday</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03"/>
        <w:keepNext w:val="0"/>
        <w:spacing w:after="0" w:line="240" w:lineRule="atLeast"/>
        <w:ind w:right="0"/>
        <w:jc w:val="both"/>
      </w:pPr>
      <w:bookmarkStart w:id="406" w:name="Bookmark_203"/>
      <w:bookmarkEnd w:id="406"/>
    </w:p>
    <w:p>
      <w:pPr>
        <w:pStyle w:val="Normal2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14NJ; Column 1; New Jersey Weekly Desk; Pg. 10</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645 words</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JENNIFER V. HUGHES</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BAYONNE </w:t>
      </w:r>
    </w:p>
    <w:p>
      <w:pPr>
        <w:pStyle w:val="Normal203"/>
        <w:keepNext/>
        <w:spacing w:before="240" w:after="0" w:line="340" w:lineRule="atLeast"/>
        <w:ind w:left="0" w:right="0" w:firstLine="0"/>
        <w:jc w:val="left"/>
      </w:pPr>
      <w:bookmarkStart w:id="407" w:name="Body_201"/>
      <w:bookmarkEnd w:id="407"/>
      <w:r>
        <w:rPr>
          <w:rFonts w:ascii="arial" w:eastAsia="arial" w:hAnsi="arial" w:cs="arial"/>
          <w:b/>
          <w:i w:val="0"/>
          <w:strike w:val="0"/>
          <w:noProof w:val="0"/>
          <w:color w:val="000000"/>
          <w:position w:val="0"/>
          <w:sz w:val="28"/>
          <w:u w:val="none"/>
          <w:vertAlign w:val="baseline"/>
        </w:rPr>
        <w:t>Body</w:t>
      </w:r>
    </w:p>
    <w:p>
      <w:pPr>
        <w:pStyle w:val="Normal203"/>
        <w:spacing w:line="60" w:lineRule="exact"/>
      </w:pPr>
      <w:r>
        <w:pict>
          <v:line id="_x0000_s1759" style="position:absolute;z-index:252199936" from="0,2pt" to="512pt,2pt" strokecolor="#009ddb" strokeweight="2pt">
            <v:stroke linestyle="single"/>
            <w10:wrap type="topAndBottom"/>
          </v:line>
        </w:pict>
      </w:r>
    </w:p>
    <w:p>
      <w:pPr>
        <w:pStyle w:val="Normal203"/>
      </w:pP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GRADIE STONE has been performing professionally for 30 years, but she still describes herself as a ''blue-collar musician.'' So although she has played established jazz clubs like Trumpets in Montclair, she was happy to bring her cabaret act recently to the Arts Factory Theater, a new performance space on the edge of a modest residential neighborhood here.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be honest, there are not a lot of gigs out there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musicians,'' said Ms. Stone, who lives in Paterson.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attitude made her a good fit for the Arts Factory Theater.</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idea for the space is to reflect the blue-collar industrial presence that Bayonne was and, to some extent, still is,'' said Dennis Argul, a city native who books acts for the center. ''We want to mass-produce art -- that's what the idea of this space is.''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upstairs hall, seating up to 250, is now used for comedy nights and other larger-scale acts, but eventually the owners intend to stage musicals and other plays there. The 150-seat downstairs cabaret features an oval-shaped bar and cafe tables. Tickets for upstairs events range from $15 to $30, and the cabaret has no cover or drink minimum.</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Arts Factory Theater has been in the works for about five years, according to Carl Gonzalez, a playwright, teacher and lifelong city resident who is one of the two co-owners. For a location they leased 280 Avenue E, which had been the home of the Ukrainian National Home, a civic center. Mr. Gonzalez and his friend Greg Bukshowany, a videographer, then spent $200,000 renovating the space, ripping out floor-to-ceiling wood paneling in the cabaret and installing more than $8,000 worth of lights and sound equipment in the main hall.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space, if nondescript-looking, has been active since its opening; on some weeks there is entertainment on five nights. Mr. Argul, a teacher and trombonist -- he plays bass trombone with Diane Moser's Composers Big Band -- has been keeping the calendar full.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Gerry Niewood, the multi-instrumentalist who played for years with Chuck Mangione, is appearing in the cabaret on Friday and Saturday. A Cinco de Mayo festival on May 5 will include salsa and merengue music and dancing, as well as Latin cuisine.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Ms. Stone sang ''I Thought About You'' to about 20 people in the cabaret, Peter Urciuoli of Bayonne and Michael Italiano of Jersey City sipped cocktails and tapped their hands on the bar in time to the music.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the first time we've been here, but it won't be the last,'' Mr. Urciuoli said. Mr. Italiano compared Ms. Stone to Peggy Lee, and the men reminisced about the days when Bayonne had big-band dance halls. The friends sometimes go into New York for shows, but they dislike the drive and the expense.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this catches on, we'll have our own little 'Village' right here,'' Mr. Urciuoli said.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Gonzalez said the Arts Factory is hoping eventually to receive city and state financing and corporate sponsorship.</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same time that Ms. Stone was working through her collection of jazz standards, upstairs the husband-and-wife comic team Jeff Norris and Renee DeLorenzo performed for about 75 people. Mr. Norris riffed on timeless Jersey themes, like road rage and high tolls.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paid 35 cents to back out of my driveway,'' said Mr. Norris, who appears weekly on the ''Jersey Guys'' radio show on 101.5 FM. After their set was over, the couple said they enjoyed playing emerging places like the Arts Factory Theater.</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really nice to be a part of a production that is bringing the arts and entertainment to a community that doesn't have it,'' Ms. DeLorenzo said. Perhaps unable to resist one last joke, she added, ''I think the biggest hangout now is the T.G.I. Friday's.''Information about coming programs at the Arts Factory Theater, 280 Avenue E, Bayonne, is available by calling (201) 436-6700 or online at www.baypac.org.</w:t>
      </w:r>
    </w:p>
    <w:p>
      <w:pPr>
        <w:pStyle w:val="Normal203"/>
        <w:keepNext w:val="0"/>
        <w:spacing w:before="240" w:after="0" w:line="260" w:lineRule="atLeast"/>
        <w:ind w:left="0" w:right="0" w:firstLine="0"/>
        <w:jc w:val="left"/>
      </w:pPr>
      <w:r>
        <w:br/>
      </w:r>
      <w:hyperlink r:id="rId1785" w:history="1">
        <w:r>
          <w:rPr>
            <w:rFonts w:ascii="arial" w:eastAsia="arial" w:hAnsi="arial" w:cs="arial"/>
            <w:b w:val="0"/>
            <w:i/>
            <w:strike w:val="0"/>
            <w:color w:val="0077CC"/>
            <w:sz w:val="20"/>
            <w:u w:val="single"/>
            <w:vertAlign w:val="baseline"/>
          </w:rPr>
          <w:t>http://www.nytimes.com</w:t>
        </w:r>
      </w:hyperlink>
    </w:p>
    <w:p>
      <w:pPr>
        <w:pStyle w:val="Normal2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3"/>
        <w:spacing w:line="60" w:lineRule="exact"/>
      </w:pPr>
      <w:r>
        <w:pict>
          <v:line id="_x0000_s1760" style="position:absolute;z-index:252200960" from="0,2pt" to="512pt,2pt" strokecolor="#009ddb" strokeweight="2pt">
            <v:stroke linestyle="single"/>
            <w10:wrap type="topAndBottom"/>
          </v:line>
        </w:pict>
      </w:r>
    </w:p>
    <w:p>
      <w:pPr>
        <w:pStyle w:val="Normal2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GOOD FIT -- The singer Gradie Stone performing at the Arts Factory Theater in Bayonne. (Photo by Jim Cummins for The New York Times) </w:t>
      </w:r>
    </w:p>
    <w:p>
      <w:pPr>
        <w:pStyle w:val="Normal2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2007</w:t>
      </w:r>
    </w:p>
    <w:p>
      <w:pPr>
        <w:pStyle w:val="Normal203"/>
      </w:pPr>
    </w:p>
    <w:p>
      <w:pPr>
        <w:pStyle w:val="Normal203"/>
        <w:ind w:left="200"/>
        <w:sectPr>
          <w:type w:val="continuous"/>
          <w:pgMar w:top="840" w:right="1000" w:bottom="840" w:left="1000" w:header="400" w:footer="400"/>
          <w:pgNumType w:fmt="decimal"/>
          <w:cols w:space="720"/>
        </w:sectPr>
      </w:pPr>
      <w:r>
        <w:br/>
      </w:r>
      <w:r>
        <w:pict>
          <v:line id="_x0000_s1761" style="position:absolute;z-index:252201984" from="0,10pt" to="512pt,10pt" strokecolor="black" strokeweight="1pt">
            <v:stroke linestyle="single"/>
          </v:line>
        </w:pict>
      </w:r>
      <w:r>
        <w:rPr>
          <w:rFonts w:ascii="arial" w:eastAsia="arial" w:hAnsi="arial" w:cs="arial"/>
          <w:b/>
          <w:color w:val="767676"/>
          <w:sz w:val="16"/>
        </w:rPr>
        <w:t>End of Document</w:t>
      </w:r>
    </w:p>
    <w:p>
      <w:pPr>
        <w:pStyle w:val="Normal204"/>
        <w:sectPr>
          <w:headerReference w:type="even" r:id="rId1786"/>
          <w:headerReference w:type="default" r:id="rId1787"/>
          <w:footerReference w:type="even" r:id="rId1788"/>
          <w:footerReference w:type="default" r:id="rId1789"/>
          <w:headerReference w:type="first" r:id="rId1790"/>
          <w:footerReference w:type="first" r:id="rId1791"/>
          <w:pgSz w:w="12240" w:h="15840"/>
          <w:pgMar w:top="840" w:right="1000" w:bottom="840" w:left="1000" w:header="400" w:footer="400"/>
          <w:pgNumType w:fmt="decimal"/>
          <w:cols w:space="720"/>
          <w:titlePg w:val="0"/>
        </w:sectPr>
      </w:pPr>
    </w:p>
    <w:p>
      <w:pPr>
        <w:pStyle w:val="Normal204"/>
      </w:pPr>
    </w:p>
    <w:p>
      <w:pPr>
        <w:pStyle w:val="Normal204"/>
      </w:pPr>
      <w:r>
        <w:pict>
          <v:shape id="_x0000_i1762" type="#_x0000_t75" alt="LexisNexis®" style="width:147.75pt;height:30pt">
            <v:imagedata r:id="rId17" o:title=""/>
          </v:shape>
        </w:pict>
      </w:r>
      <w:r>
        <w:cr/>
      </w:r>
    </w:p>
    <w:p>
      <w:pPr>
        <w:pStyle w:val="Heading1202"/>
        <w:keepNext w:val="0"/>
        <w:spacing w:after="200" w:line="340" w:lineRule="atLeast"/>
        <w:ind w:left="0" w:right="0" w:firstLine="0"/>
        <w:jc w:val="center"/>
      </w:pPr>
      <w:hyperlink r:id="rId1792" w:history="1">
        <w:r>
          <w:rPr>
            <w:rFonts w:ascii="arial" w:eastAsia="arial" w:hAnsi="arial" w:cs="arial"/>
            <w:b/>
            <w:i/>
            <w:strike w:val="0"/>
            <w:color w:val="0077CC"/>
            <w:sz w:val="28"/>
            <w:u w:val="single"/>
            <w:vertAlign w:val="baseline"/>
          </w:rPr>
          <w:t>Thinking Outside the Borders</w:t>
        </w:r>
      </w:hyperlink>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2014 Wednesday</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04"/>
        <w:keepNext w:val="0"/>
        <w:spacing w:after="0" w:line="240" w:lineRule="atLeast"/>
        <w:ind w:right="0"/>
        <w:jc w:val="both"/>
      </w:pPr>
      <w:bookmarkStart w:id="408" w:name="Bookmark_204"/>
      <w:bookmarkEnd w:id="408"/>
    </w:p>
    <w:p>
      <w:pPr>
        <w:pStyle w:val="Normal2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1183 words</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LARRY ROHTER</w:t>
      </w:r>
    </w:p>
    <w:p>
      <w:pPr>
        <w:pStyle w:val="Normal204"/>
        <w:keepNext/>
        <w:spacing w:before="240" w:after="0" w:line="340" w:lineRule="atLeast"/>
        <w:ind w:left="0" w:right="0" w:firstLine="0"/>
        <w:jc w:val="left"/>
      </w:pPr>
      <w:bookmarkStart w:id="409" w:name="Body_202"/>
      <w:bookmarkEnd w:id="409"/>
      <w:r>
        <w:rPr>
          <w:rFonts w:ascii="arial" w:eastAsia="arial" w:hAnsi="arial" w:cs="arial"/>
          <w:b/>
          <w:i w:val="0"/>
          <w:strike w:val="0"/>
          <w:noProof w:val="0"/>
          <w:color w:val="000000"/>
          <w:position w:val="0"/>
          <w:sz w:val="28"/>
          <w:u w:val="none"/>
          <w:vertAlign w:val="baseline"/>
        </w:rPr>
        <w:t>Body</w:t>
      </w:r>
    </w:p>
    <w:p>
      <w:pPr>
        <w:pStyle w:val="Normal204"/>
        <w:spacing w:line="60" w:lineRule="exact"/>
      </w:pPr>
      <w:r>
        <w:pict>
          <v:line id="_x0000_s1763" style="position:absolute;z-index:252203008" from="0,2pt" to="512pt,2pt" strokecolor="#009ddb" strokeweight="2pt">
            <v:stroke linestyle="single"/>
            <w10:wrap type="topAndBottom"/>
          </v:line>
        </w:pict>
      </w:r>
    </w:p>
    <w:p>
      <w:pPr>
        <w:pStyle w:val="Normal204"/>
      </w:pP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 ANGELES -- They began as buskers on downtown Olvera Street here, immigrant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Latino kids singing ''Besame Mucho'' and ''Sabor a Mí'' for tourists. So when the members of the band La Santa Cecilia took to the stage of the Staples Center five weeks ago to receive the Grammy Award for best Latin rock or alternative recording, they had come a lot further than just a couple of miles.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moment of triumph, they didn't forget their roots, dedicating their win to ''the more than 11 million undocumented people that live and work really hard in this country, and that still need to lead a more dignified life.'' That gesture was only appropriate, since it was a song about the plight of those immigrants, ''El Hielo,'' that had made La Santa Cecilia's debut major-label CD, ''30 Dias,'' a hit in the first place.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the group is releasing its second CD for Universal, called ''Someday New.'' It's an eclectic mixture of original material, traditional songs and covers sung in Spanish and English, meant to get listeners dancing and thinking at the same time, embracing a modern sensibility while also evoking the old. The band is also the only Latin group scheduled to play at the Bonnaroo festival later this spring.</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feel like we are returning a bit to the styles that inspired us, to our roots, with this one,'' the group's lead singer, Marisol Hernández, known as La Marisoul, said in a recent interview here, switching back and forth between English and Spanish, sometimes in the same sentence. ''I feel like 'Someday New' is where our heart is -- with traditional music, but our interpretation of that.''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meeting place for the interview, the band chose a restaurant on Olvera Street where Ms. Hernández first sang professionally. Her father, Jesús, still runs a souvenir shop on the street, the center of a historic district where this city was founded, and all four of the core members of the band are a familiar presence there: As they took a visitor on a tour, they were greeted by vendors and restaurant workers with calls of ''Felicitaciones, chicos'' (''Congratulations, guys'').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members of La Santa Cecilia, named for the patron saint of music and founded at the end of 2007, were raised here fully bilingual and bicultural. They cite a dizzying array of music that influenced them, growing up: Nirvana, Santana, Rush, punk rock and reggae and, on the classic Latin side, Ramón Ayala, Trio Los Panchos, Los Alegres de Terán, cumbia and boleros.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band members, all in their early 30s, describe their own sound as a guisado, or stew, blending all those influences into a savory bilingual mix. They cater to audiences who, like them, have ''an iPod shuffle in their heads,'' in the words of the percussionist Miguel Ramírez, an approach that makes their music hard to categorize and market.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get it initially,'' confessed Sebastián Krys, the band's Argentine-born producer, who had previously worked with artists like Carlos Vives and Gloria Estefan. ''Coming from the industry, my first reaction was: 'This is great, but how do we make it fit?' It took me a while to stop thinking, 'What part of the record store would I put this into?' Luckily for us, there are no record stores.''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group's look is a similar grab-bag of styles. Ms. Hernández -- who cites the Mexican actress turned singer Lucha Villa, the Argentine folk singer Mercedes Sosa and Janis Joplin as influences -- favors hoop skirts and tutus in bright colors, and tops things off with retro black glasses trimmed with rhinestones, while her band mates have been known to don guayaberas or even mariachi attire.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La Santa Cecilia has existed for a little more than six years, the band's members have been working as musicians since they were teenagers. In various configurations, they have played bars, weddings, wakes and quinceañeras all over Southern California, as well as on the plaza at the end of Olvera Street; Mr. Ramirez and the bassist Alex Bendaña, born in Venezuela to Nicaraguan parents, have also played in salsa groups.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the band's members should somehow become spokesmen for immigration reform was not in the original plan. ''We called ourselves La Santa Cecilia because we wanted something that represented our faith in music, our dreams and what we could accomplish with music,'' Mr. Ramirez said. ''We didn't have a political intention or agenda at the beginning of the band.''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changed with the release a year ago next month of ''El Hielo,'' whose title contains a pun. ''Hielo'' is Spanish for ''ice,'' the initials of the federal government's Immigration and Customs Enforcement agency, and the song, accompanied by a powerful video that soon went viral, offered a sympathetic portrait of Latino immigrants living in fear of deportation with ''ICE running loose on these streets'' and never knowing ''when they are going to grab us.''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issues ''El Hielo'' addresses were not just an abstraction to La Santa Cecilia. The band members are from immigrant families, including some relatives who, for a time, were in the United States illegally; the band's accordion and requinto player, José Carlos, was also in that category until last year, when he was able to obtain a work permit and a Social Security card as a result of changes in immigration policy that the White House announced in June 2012.</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then, though, the band's ability to travel and tour had been restricted by the fear that Mr. Carlos, taken to the United States when he was 6, would be apprehended by immigration authorities and deported. Band members hesitated to fly together, and when they traveled overland to Texas for shows, they always drove a route that kept them away from immigration checkpoints but added a day to their trip.</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 that for five years, there were like 10 times we went to San Antonio and Austin, where we had big followings, but last year we were finally able to drive near the border, and it was so quick,'' Mr. Carlos said.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for us to drive on the 10, we were so excited,'' Ms. Hernández added, referring to Interstate 10, which runs close to the Mexican border when it reaches the Southwest. ''To go to SXSW that way, it was the biggest deal.''</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''Someday New'' re-establishes the band's commitment to immigration causes through an unlikely vehicle, ''Strawberry Fields Forever.'' The band has Mexicanized that Beatles psychedelic classic with norteño and son jarocho flourishes, and politicizes it onstage by telling audiences the story of how it came to be included in the group's repertory.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started traveling through California, through Bakersfield, Fresno, Salinas, all those places where you see the migrant workers and the strawberry fields, and we felt a crazy connection that turned the song into another meaning,'' Ms. Hernández explained. ''You pass through so many places, and you see the land being worked. So now, we just present the song and say it reminds us of all the hardworking people who are out there, cultivating your strawberry fields forever. Just don't forget who they are and where they come from.''</w:t>
      </w:r>
    </w:p>
    <w:p>
      <w:pPr>
        <w:pStyle w:val="Normal204"/>
        <w:keepNext w:val="0"/>
        <w:spacing w:before="240" w:after="0" w:line="260" w:lineRule="atLeast"/>
        <w:ind w:left="0" w:right="0" w:firstLine="0"/>
        <w:jc w:val="left"/>
      </w:pPr>
      <w:r>
        <w:br/>
      </w:r>
      <w:hyperlink r:id="rId1793" w:history="1">
        <w:r>
          <w:rPr>
            <w:rFonts w:ascii="arial" w:eastAsia="arial" w:hAnsi="arial" w:cs="arial"/>
            <w:b w:val="0"/>
            <w:i/>
            <w:strike w:val="0"/>
            <w:color w:val="0077CC"/>
            <w:sz w:val="20"/>
            <w:u w:val="single"/>
            <w:vertAlign w:val="baseline"/>
          </w:rPr>
          <w:t>http://www.nytimes.com/2014/03/05/arts/music/la-santa-cecilia-a-band-with-a-message.html</w:t>
        </w:r>
      </w:hyperlink>
    </w:p>
    <w:p>
      <w:pPr>
        <w:pStyle w:val="Normal2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4"/>
        <w:spacing w:line="60" w:lineRule="exact"/>
      </w:pPr>
      <w:r>
        <w:pict>
          <v:line id="_x0000_s1764" style="position:absolute;z-index:252204032" from="0,2pt" to="512pt,2pt" strokecolor="#009ddb" strokeweight="2pt">
            <v:stroke linestyle="single"/>
            <w10:wrap type="topAndBottom"/>
          </v:line>
        </w:pict>
      </w:r>
    </w:p>
    <w:p>
      <w:pPr>
        <w:pStyle w:val="Normal2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Marisol Hernández, lead singer of the band La Santa Cecilia, and her proud father, Jesús Hernández. (C1)</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band La Santa Cecilia, from left: Miguel Ramírez, percussion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José Carlos, accordion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Marisol Hernández, lead singer</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Alex Bendaña</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bass. (PHOTOGRAPHS BY J. EMILIO FLORES FOR THE NEW YORK TIMES) (C9)       </w:t>
      </w:r>
    </w:p>
    <w:p>
      <w:pPr>
        <w:pStyle w:val="Normal2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2014</w:t>
      </w:r>
    </w:p>
    <w:p>
      <w:pPr>
        <w:pStyle w:val="Normal204"/>
      </w:pPr>
    </w:p>
    <w:p>
      <w:pPr>
        <w:pStyle w:val="Normal204"/>
        <w:ind w:left="200"/>
        <w:sectPr>
          <w:type w:val="continuous"/>
          <w:pgMar w:top="840" w:right="1000" w:bottom="840" w:left="1000" w:header="400" w:footer="400"/>
          <w:pgNumType w:fmt="decimal"/>
          <w:cols w:space="720"/>
        </w:sectPr>
      </w:pPr>
      <w:r>
        <w:br/>
      </w:r>
      <w:r>
        <w:pict>
          <v:line id="_x0000_s1765" style="position:absolute;z-index:252205056" from="0,10pt" to="512pt,10pt" strokecolor="black" strokeweight="1pt">
            <v:stroke linestyle="single"/>
          </v:line>
        </w:pict>
      </w:r>
      <w:r>
        <w:rPr>
          <w:rFonts w:ascii="arial" w:eastAsia="arial" w:hAnsi="arial" w:cs="arial"/>
          <w:b/>
          <w:color w:val="767676"/>
          <w:sz w:val="16"/>
        </w:rPr>
        <w:t>End of Document</w:t>
      </w:r>
    </w:p>
    <w:p>
      <w:pPr>
        <w:pStyle w:val="Normal205"/>
        <w:sectPr>
          <w:headerReference w:type="even" r:id="rId1794"/>
          <w:headerReference w:type="default" r:id="rId1795"/>
          <w:footerReference w:type="even" r:id="rId1796"/>
          <w:footerReference w:type="default" r:id="rId1797"/>
          <w:headerReference w:type="first" r:id="rId1798"/>
          <w:footerReference w:type="first" r:id="rId1799"/>
          <w:pgSz w:w="12240" w:h="15840"/>
          <w:pgMar w:top="840" w:right="1000" w:bottom="840" w:left="1000" w:header="400" w:footer="400"/>
          <w:pgNumType w:fmt="decimal"/>
          <w:cols w:space="720"/>
          <w:titlePg w:val="0"/>
        </w:sectPr>
      </w:pPr>
    </w:p>
    <w:p>
      <w:pPr>
        <w:pStyle w:val="Normal205"/>
      </w:pPr>
    </w:p>
    <w:p>
      <w:pPr>
        <w:pStyle w:val="Normal205"/>
      </w:pPr>
      <w:r>
        <w:pict>
          <v:shape id="_x0000_i1766" type="#_x0000_t75" alt="LexisNexis®" style="width:147.75pt;height:30pt">
            <v:imagedata r:id="rId17" o:title=""/>
          </v:shape>
        </w:pict>
      </w:r>
      <w:r>
        <w:cr/>
      </w:r>
    </w:p>
    <w:p>
      <w:pPr>
        <w:pStyle w:val="Heading1203"/>
        <w:keepNext w:val="0"/>
        <w:spacing w:after="200" w:line="340" w:lineRule="atLeast"/>
        <w:ind w:left="0" w:right="0" w:firstLine="0"/>
        <w:jc w:val="center"/>
      </w:pPr>
      <w:hyperlink r:id="rId1800" w:history="1">
        <w:r>
          <w:rPr>
            <w:rFonts w:ascii="arial" w:eastAsia="arial" w:hAnsi="arial" w:cs="arial"/>
            <w:b/>
            <w:i/>
            <w:strike w:val="0"/>
            <w:color w:val="0077CC"/>
            <w:sz w:val="28"/>
            <w:u w:val="single"/>
            <w:vertAlign w:val="baseline"/>
          </w:rPr>
          <w:t>Unfinished Arguments</w:t>
        </w:r>
      </w:hyperlink>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2015 Sunday</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05"/>
        <w:keepNext w:val="0"/>
        <w:spacing w:after="0" w:line="240" w:lineRule="atLeast"/>
        <w:ind w:right="0"/>
        <w:jc w:val="both"/>
      </w:pPr>
      <w:bookmarkStart w:id="410" w:name="Bookmark_205"/>
      <w:bookmarkEnd w:id="410"/>
    </w:p>
    <w:p>
      <w:pPr>
        <w:pStyle w:val="Normal2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17</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1325 words</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SAMUEL MOYN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Samuel Moyn, a professor of law and history at Harvard, is the author of ''The Last Utopia: Human Rights in History.''</w:t>
      </w:r>
    </w:p>
    <w:p>
      <w:pPr>
        <w:pStyle w:val="Normal205"/>
        <w:keepNext/>
        <w:spacing w:before="240" w:after="0" w:line="340" w:lineRule="atLeast"/>
        <w:ind w:left="0" w:right="0" w:firstLine="0"/>
        <w:jc w:val="left"/>
      </w:pPr>
      <w:bookmarkStart w:id="411" w:name="Body_203"/>
      <w:bookmarkEnd w:id="411"/>
      <w:r>
        <w:rPr>
          <w:rFonts w:ascii="arial" w:eastAsia="arial" w:hAnsi="arial" w:cs="arial"/>
          <w:b/>
          <w:i w:val="0"/>
          <w:strike w:val="0"/>
          <w:noProof w:val="0"/>
          <w:color w:val="000000"/>
          <w:position w:val="0"/>
          <w:sz w:val="28"/>
          <w:u w:val="none"/>
          <w:vertAlign w:val="baseline"/>
        </w:rPr>
        <w:t>Body</w:t>
      </w:r>
    </w:p>
    <w:p>
      <w:pPr>
        <w:pStyle w:val="Normal205"/>
        <w:spacing w:line="60" w:lineRule="exact"/>
      </w:pPr>
      <w:r>
        <w:pict>
          <v:line id="_x0000_s1767" style="position:absolute;z-index:252206080" from="0,2pt" to="512pt,2pt" strokecolor="#009ddb" strokeweight="2pt">
            <v:stroke linestyle="single"/>
            <w10:wrap type="topAndBottom"/>
          </v:line>
        </w:pict>
      </w:r>
    </w:p>
    <w:p>
      <w:pPr>
        <w:pStyle w:val="Normal205"/>
      </w:pP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FACTS CHANGEEssays, 1995-2010 By Tony JudtEdited and introduced by Jennifer Homans386 pp. Penguin Press. $29.95.  ''The arc is down,'' is how Jennifer Homans, the widow of Tony Judt and an eminent dance critic and historian, describes the age of cruel disappointment that followed the end of the Cold War. It was the era in which her husband was condemned to live out his last two decades before his untimely death at age 62 in 2010.</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new and presumably last of Judt's collections of scintillating journalism runs the gamut of his interests, organized so the reader can relive that downward arc in his company. ''When the Facts Change'' ranges from the excitement of 1989 through the agonies of post-9/11 foreign policy to our parlous domestic circumstances after the financial crash. It also includes some of the pen portraits for which Judt was deservedly famous. Taken together, these essays also paint his own portrait.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1989, Judt was still a little-known chronicler of the French left. Descended from East European Jewry and raised in England before moving to New York, he soon finished ''Past Imperfect: French Intellectuals, 1944-1956,'' which became his most prominent book in his original field. Its blistering outrage toward Jean-Paul Sartre and others who threw in their lot with Cold War Communism made Judt controversial, especially in leftist circles, though he must have known that opposing bad old choices hardly ruled out making brand new mistakes.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Judt pivoted. He had flirted with consigning public intellectuals of Sartre's stripe to the dustbin of history, but now he was turning himself into one. He also met and married Homans, who has artfully curated this collection of his essays.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his post at The New York Review of Books, where he first wrote in 1993 and ultimately became one of its most frequent contributors, Judt swept aside some of his old assumptions and faced new realities lucidly, transforming himself from a scourge of Communism into a critic of American empire. This collection is a reminder of Judt's clear mind and prose and, as Homans says in her lovely introduction, his fidelity to hard facts and to honest appraisals of the modern scene.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reality Judt called out was the post-9/11 shock of perpetual war, rather than perpetual peace. Judt likens America's aggressive war on terror to the S.U.V. beloved of its citizens -- an indulgent ''anachronism'' in a ''crowded world'' -- and America's foreign policy to ''just an oversized pickup truck with too much power.'' (A better means of transportation, Judt thought, were trains, which modern Americans refused to build -- or ride -- but which he considered the hallmark of European civilization at its best.) Americans had earned praise for their beneficence but foolishly squandered it, Judt concludes, forgetting ''a little too quickly that for an empire to be born, a republic has first to die.''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there was Israel. Judt's bombshell essay, ''Israel: The Alternative,'' published in 2003 in The New York Review of Books and reprinted here, was a turning point in the history of American opinion on a complex topic. Like the S.U.V., Judt concludes, Israel is also an anachronism, though he had been an ardent youthful Zionist and worked as a translator during the Six-Day War of 1967. Diagnosing the limits of the two-state solution that had long monopolized public debate about the Middle East, Judt's essay brought a storm of fury down on him, changed the boundaries of acceptable discourse and lost him friends.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today even his enemies miss him. ''The war of ideas is not what it used to be,'' one of them, Leon Wieseltier, lamented when contemplating the debate about the Middle East -- and the rather unimpressive row of adversaries left to tangle with after Judt's passing. At the time he wrote this, in 2013, Wieseltier was the literary editor of The New Republic, which he recently left. Judt, too, had been affiliated with The New Republic -- as a contributing editor -- but his name was removed from the magazine's masthead after his Israel article appeared.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 partisan, Judt was not prickly at all. I knew him slightly; after I charged him in The Nation with contradicting himself over the years, he characteristically befriended me. But first he wrote a letter to the editor addressing my allegation. ''When the facts change, I change my mind,'' he remarked. ''What do you do?'' A version of this comment is commonly attributed to one of Judt's heroes, John Maynard Keynes (though Homans writes that ''Tony did not really have heroes''). It now finds itself the title of this collection, thanks to Judt's elder son, Daniel, Homans reports.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his frantic, final bout of intellectual activism around the time of his diagnosis with amyotrophic lateral sclerosis, Lou Gehrig's disease, Judt threw in his lot with social democracy. In his masterpiece ''Postwar: A History of Europe Since 1945,'' Judt chronicled how the welfare state had come to its European homeland. And in the face of contemporary market fundamentalism, he protests here that he is a conservative, husbanding the achievements of the Cold War. It is the libertarians who are the radicals. Fear, he insists, the fear of rising insecurity, should motivate us to retain our welfarist birthright.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redistributive politics of the European welfare state had themselves been based on a fear of the weakness of liberal institutions. ''A social democracy of fear is something to fight for,'' Judt tells us. But the fear that once inspired justice also involved the internal threat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external threat of the Soviets, and the task now is to figure out how to provide a functional equivalent of those fears without incurring their historically stupendous costs. Nostalgia was forgivable in a dying man, but the truth is that the European welfare state as it emerged after World War II cannot be rehabilitated. It was faulty in its time, leading to its own undoing, and cannot now be turned into a global fix. Among other things, it tended to confirm worldwide hierarchies in wealth (though moderating them for a few decades in North Atlantic countries).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who miss Judt's invigorating role, even when they disagree with him, can find a piece here on options in the Middle East that Homans included even though Judt ultimately chose not to publish it. It is inconclusive. ''It ought not to be beyond the intelligence of even the most hidebound local politicians to see the benefits of imaginative compromise,'' Judt says. Yet so far, it has been. Like Judt's moving elegy for social democracy, his writings on Israel show he was much better at posing vexing problems, and bringing them early and exigently before a wide public, than he was at finding solutions. But that can be said to be the intellectual's proper role. And, after all, we are still living in the era Judt so courageously challenged for betraying the promises it might have kept.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Ours remains an era of forever war, one that both American liberals and conservatives agree to go on fighting, while restricting their wrangling to how best to justify it legally. In the Middle East, the ''peace process,'' itself little more than a euphemism for repetitive violence, is widely considered dead, even by many former supporters, but with no feasible alternative in sight. And a Frenchman Judt would have lauded, Thomas Piketty, has demonstrated that we live in a time of galloping inequality that our leaders choose not to correct. Even Barack Obama, Judt says, is ''someone who would concede rather than confront -- and that's a shortcoming in a politician, if not in a man.''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arc is down, those who miss Judt cannot take solace in the thought that it will someday bend toward justice. The facts have not changed enough. No wonder this book, and Judt's assumption of the role of political critic after the Cold War, remain so relevant.</w:t>
      </w:r>
    </w:p>
    <w:p>
      <w:pPr>
        <w:pStyle w:val="Normal205"/>
        <w:keepNext w:val="0"/>
        <w:spacing w:before="240" w:after="0" w:line="260" w:lineRule="atLeast"/>
        <w:ind w:left="0" w:right="0" w:firstLine="0"/>
        <w:jc w:val="left"/>
      </w:pPr>
      <w:r>
        <w:br/>
      </w:r>
      <w:hyperlink r:id="rId1801" w:history="1">
        <w:r>
          <w:rPr>
            <w:rFonts w:ascii="arial" w:eastAsia="arial" w:hAnsi="arial" w:cs="arial"/>
            <w:b w:val="0"/>
            <w:i/>
            <w:strike w:val="0"/>
            <w:color w:val="0077CC"/>
            <w:sz w:val="20"/>
            <w:u w:val="single"/>
            <w:vertAlign w:val="baseline"/>
          </w:rPr>
          <w:t>http://www.nytimes.com/2015/01/18/books/review/tony-judts-when-the-facts-change.html</w:t>
        </w:r>
      </w:hyperlink>
    </w:p>
    <w:p>
      <w:pPr>
        <w:pStyle w:val="Normal2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5"/>
        <w:spacing w:line="60" w:lineRule="exact"/>
      </w:pPr>
      <w:r>
        <w:pict>
          <v:line id="_x0000_s1768" style="position:absolute;z-index:252207104" from="0,2pt" to="512pt,2pt" strokecolor="#009ddb" strokeweight="2pt">
            <v:stroke linestyle="single"/>
            <w10:wrap type="topAndBottom"/>
          </v:line>
        </w:pict>
      </w:r>
    </w:p>
    <w:p>
      <w:pPr>
        <w:pStyle w:val="Normal2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Tony Judt (DRAWING BY JOE CIARDIELLO)       </w:t>
      </w:r>
    </w:p>
    <w:p>
      <w:pPr>
        <w:pStyle w:val="Normal2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2015</w:t>
      </w:r>
    </w:p>
    <w:p>
      <w:pPr>
        <w:pStyle w:val="Normal205"/>
      </w:pPr>
    </w:p>
    <w:p>
      <w:pPr>
        <w:pStyle w:val="Normal205"/>
        <w:ind w:left="200"/>
        <w:sectPr>
          <w:type w:val="continuous"/>
          <w:pgMar w:top="840" w:right="1000" w:bottom="840" w:left="1000" w:header="400" w:footer="400"/>
          <w:pgNumType w:fmt="decimal"/>
          <w:cols w:space="720"/>
        </w:sectPr>
      </w:pPr>
      <w:r>
        <w:br/>
      </w:r>
      <w:r>
        <w:pict>
          <v:line id="_x0000_s1769" style="position:absolute;z-index:252208128" from="0,10pt" to="512pt,10pt" strokecolor="black" strokeweight="1pt">
            <v:stroke linestyle="single"/>
          </v:line>
        </w:pict>
      </w:r>
      <w:r>
        <w:rPr>
          <w:rFonts w:ascii="arial" w:eastAsia="arial" w:hAnsi="arial" w:cs="arial"/>
          <w:b/>
          <w:color w:val="767676"/>
          <w:sz w:val="16"/>
        </w:rPr>
        <w:t>End of Document</w:t>
      </w:r>
    </w:p>
    <w:p>
      <w:pPr>
        <w:pStyle w:val="Normal206"/>
        <w:sectPr>
          <w:headerReference w:type="even" r:id="rId1802"/>
          <w:headerReference w:type="default" r:id="rId1803"/>
          <w:footerReference w:type="even" r:id="rId1804"/>
          <w:footerReference w:type="default" r:id="rId1805"/>
          <w:headerReference w:type="first" r:id="rId1806"/>
          <w:footerReference w:type="first" r:id="rId1807"/>
          <w:pgSz w:w="12240" w:h="15840"/>
          <w:pgMar w:top="840" w:right="1000" w:bottom="840" w:left="1000" w:header="400" w:footer="400"/>
          <w:pgNumType w:fmt="decimal"/>
          <w:cols w:space="720"/>
          <w:titlePg w:val="0"/>
        </w:sectPr>
      </w:pPr>
    </w:p>
    <w:p>
      <w:pPr>
        <w:pStyle w:val="Normal206"/>
      </w:pPr>
    </w:p>
    <w:p>
      <w:pPr>
        <w:pStyle w:val="Normal206"/>
      </w:pPr>
      <w:r>
        <w:pict>
          <v:shape id="_x0000_i1770" type="#_x0000_t75" alt="LexisNexis®" style="width:147.75pt;height:30pt">
            <v:imagedata r:id="rId17" o:title=""/>
          </v:shape>
        </w:pict>
      </w:r>
      <w:r>
        <w:cr/>
      </w:r>
    </w:p>
    <w:p>
      <w:pPr>
        <w:pStyle w:val="Heading1204"/>
        <w:keepNext w:val="0"/>
        <w:spacing w:after="200" w:line="340" w:lineRule="atLeast"/>
        <w:ind w:left="0" w:right="0" w:firstLine="0"/>
        <w:jc w:val="center"/>
      </w:pPr>
      <w:hyperlink r:id="rId1808" w:history="1">
        <w:r>
          <w:rPr>
            <w:rFonts w:ascii="arial" w:eastAsia="arial" w:hAnsi="arial" w:cs="arial"/>
            <w:b/>
            <w:i/>
            <w:strike w:val="0"/>
            <w:color w:val="0077CC"/>
            <w:sz w:val="28"/>
            <w:u w:val="single"/>
            <w:vertAlign w:val="baseline"/>
          </w:rPr>
          <w:t>The Full Story of Student Aid</w:t>
        </w:r>
      </w:hyperlink>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1982, Tuesday, Late City Final Edition</w:t>
      </w:r>
    </w:p>
    <w:p>
      <w:pPr>
        <w:pStyle w:val="Normal206"/>
        <w:keepNext w:val="0"/>
        <w:spacing w:after="0" w:line="240" w:lineRule="atLeast"/>
        <w:ind w:right="0"/>
        <w:jc w:val="both"/>
      </w:pPr>
      <w:bookmarkStart w:id="412" w:name="Bookmark_206"/>
      <w:bookmarkEnd w:id="412"/>
    </w:p>
    <w:p>
      <w:pPr>
        <w:pStyle w:val="Normal2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1982 The New York Times Company</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26, Column 1; Editorial Desk; Editorial</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pStyle w:val="Normal206"/>
        <w:keepNext/>
        <w:spacing w:before="240" w:after="0" w:line="340" w:lineRule="atLeast"/>
        <w:ind w:left="0" w:right="0" w:firstLine="0"/>
        <w:jc w:val="left"/>
      </w:pPr>
      <w:bookmarkStart w:id="413" w:name="Body_204"/>
      <w:bookmarkEnd w:id="413"/>
      <w:r>
        <w:rPr>
          <w:rFonts w:ascii="arial" w:eastAsia="arial" w:hAnsi="arial" w:cs="arial"/>
          <w:b/>
          <w:i w:val="0"/>
          <w:strike w:val="0"/>
          <w:noProof w:val="0"/>
          <w:color w:val="000000"/>
          <w:position w:val="0"/>
          <w:sz w:val="28"/>
          <w:u w:val="none"/>
          <w:vertAlign w:val="baseline"/>
        </w:rPr>
        <w:t>Body</w:t>
      </w:r>
    </w:p>
    <w:p>
      <w:pPr>
        <w:pStyle w:val="Normal206"/>
        <w:spacing w:line="60" w:lineRule="exact"/>
      </w:pPr>
      <w:r>
        <w:pict>
          <v:line id="_x0000_s1771" style="position:absolute;z-index:252209152" from="0,2pt" to="512pt,2pt" strokecolor="#009ddb" strokeweight="2pt">
            <v:stroke linestyle="single"/>
            <w10:wrap type="topAndBottom"/>
          </v:line>
        </w:pict>
      </w:r>
    </w:p>
    <w:p>
      <w:pPr>
        <w:pStyle w:val="Normal206"/>
      </w:pP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haven't cut loans. We've cut the cost to taxpayers of making these loans available.'' That's how President Reagan responded over the weekend to criticism that his proposed cutbacks in college aid might force thousands of students to drop out of school.</w:t>
      </w:r>
    </w:p>
    <w:p>
      <w:pPr>
        <w:pStyle w:val="Normal206"/>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Editorial discusses President Reagan response to criticism of his proposed cutbacks in college aid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narrow sense, he is right. Loans wouldn't necessarily be cut back; they would just become more expensive. But recommendations in the President's 1983 budget would also write hundreds of thousands of students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out of other education aid programs.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limit the spiraling cost of subsidized student loans, once available regardless of financial circumstance, the Administration would offer them only to those who demonstrate need. It also hopes to collect a stiffer origination fee on the 9 percent loans and would raise the interest to market rates when borrowers begin paying them back, two years after graduation. In addition, graduate and professional students could only borrow at 14 percent from an auxiliary program.</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changes would reaffirm the important principle that subsidized loans should go only to those who need them. Charging higher fees at the outset and increasing interest rates after graduation are tolerable ways to recoup some of the subsidy. But pushing 650,000 graduate students into the costlier auxiliary program, where repayment begins immediately instead of after graduation, surely endangers their education.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important still are the devastating cuts proposed for recipients of direct grants. In determining eligibility for so-called ''Pell'' grants that go to low- and moderate-income students, the White House wants to ignore the number of children a family maintains in college and increase the parents' contribution.  Workstudy funds, which support campus jobs for students, would be slashed by a third, and supplemental grants to needy students are to be ''zeroed out.''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Education concedes that about 800,000 students of families in the $18,000-to-$26,000 income bracket would be written out of the Pell program. Nearly 600,000 would lose supplementary grants. A quarter of a million who rely on work-study would have to find other jobs.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may scrounge for new support; others may transfer to cheaper schools. But some, surely, will be forced to forgo higher education altogether. The effect, warns Edward Bloustein, president of Rutgers, will be to move from ''a system designed to educate those most able to learn, regardless of financial need, to a preserve for those who are best equipped to pay.''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Reagan neither acknowledges the fact nor recognizes the folly of this shift. Fortunately, Congress shows no symptoms of similar myopia.</w:t>
      </w:r>
    </w:p>
    <w:p>
      <w:pPr>
        <w:pStyle w:val="Normal206"/>
      </w:pPr>
    </w:p>
    <w:p>
      <w:pPr>
        <w:pStyle w:val="Normal206"/>
        <w:ind w:left="200"/>
        <w:sectPr>
          <w:type w:val="continuous"/>
          <w:pgMar w:top="840" w:right="1000" w:bottom="840" w:left="1000" w:header="400" w:footer="400"/>
          <w:pgNumType w:fmt="decimal"/>
          <w:cols w:space="720"/>
        </w:sectPr>
      </w:pPr>
      <w:r>
        <w:br/>
      </w:r>
      <w:r>
        <w:pict>
          <v:line id="_x0000_s1772" style="position:absolute;z-index:252210176" from="0,10pt" to="512pt,10pt" strokecolor="black" strokeweight="1pt">
            <v:stroke linestyle="single"/>
          </v:line>
        </w:pict>
      </w:r>
      <w:r>
        <w:rPr>
          <w:rFonts w:ascii="arial" w:eastAsia="arial" w:hAnsi="arial" w:cs="arial"/>
          <w:b/>
          <w:color w:val="767676"/>
          <w:sz w:val="16"/>
        </w:rPr>
        <w:t>End of Document</w:t>
      </w:r>
    </w:p>
    <w:p>
      <w:pPr>
        <w:pStyle w:val="Normal207"/>
        <w:sectPr>
          <w:headerReference w:type="even" r:id="rId1809"/>
          <w:headerReference w:type="default" r:id="rId1810"/>
          <w:footerReference w:type="even" r:id="rId1811"/>
          <w:footerReference w:type="default" r:id="rId1812"/>
          <w:headerReference w:type="first" r:id="rId1813"/>
          <w:footerReference w:type="first" r:id="rId1814"/>
          <w:pgSz w:w="12240" w:h="15840"/>
          <w:pgMar w:top="840" w:right="1000" w:bottom="840" w:left="1000" w:header="400" w:footer="400"/>
          <w:pgNumType w:fmt="decimal"/>
          <w:cols w:space="720"/>
          <w:titlePg w:val="0"/>
        </w:sectPr>
      </w:pPr>
    </w:p>
    <w:p>
      <w:pPr>
        <w:pStyle w:val="Normal207"/>
      </w:pPr>
    </w:p>
    <w:p>
      <w:pPr>
        <w:pStyle w:val="Normal207"/>
      </w:pPr>
      <w:r>
        <w:pict>
          <v:shape id="_x0000_i1773" type="#_x0000_t75" alt="LexisNexis®" style="width:147.75pt;height:30pt">
            <v:imagedata r:id="rId17" o:title=""/>
          </v:shape>
        </w:pict>
      </w:r>
      <w:r>
        <w:cr/>
      </w:r>
    </w:p>
    <w:p>
      <w:pPr>
        <w:pStyle w:val="Heading1205"/>
        <w:keepNext w:val="0"/>
        <w:spacing w:after="200" w:line="340" w:lineRule="atLeast"/>
        <w:ind w:left="0" w:right="0" w:firstLine="0"/>
        <w:jc w:val="center"/>
      </w:pPr>
      <w:hyperlink r:id="rId1815" w:history="1">
        <w:r>
          <w:rPr>
            <w:rFonts w:ascii="arial" w:eastAsia="arial" w:hAnsi="arial" w:cs="arial"/>
            <w:b/>
            <w:i/>
            <w:strike w:val="0"/>
            <w:color w:val="0077CC"/>
            <w:sz w:val="28"/>
            <w:u w:val="single"/>
            <w:vertAlign w:val="baseline"/>
          </w:rPr>
          <w:t>Cities Mobilize to Help Those Who Held Out</w:t>
        </w:r>
      </w:hyperlink>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2014 Tuesday</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07"/>
        <w:keepNext w:val="0"/>
        <w:spacing w:after="0" w:line="240" w:lineRule="atLeast"/>
        <w:ind w:right="0"/>
        <w:jc w:val="both"/>
      </w:pPr>
      <w:bookmarkStart w:id="414" w:name="Bookmark_207"/>
      <w:bookmarkEnd w:id="414"/>
    </w:p>
    <w:p>
      <w:pPr>
        <w:pStyle w:val="Normal2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1130 words</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TIMOTHY WILLIAMS</w:t>
      </w:r>
    </w:p>
    <w:p>
      <w:pPr>
        <w:pStyle w:val="Normal207"/>
        <w:keepNext/>
        <w:spacing w:before="240" w:after="0" w:line="340" w:lineRule="atLeast"/>
        <w:ind w:left="0" w:right="0" w:firstLine="0"/>
        <w:jc w:val="left"/>
      </w:pPr>
      <w:bookmarkStart w:id="415" w:name="Body_205"/>
      <w:bookmarkEnd w:id="415"/>
      <w:r>
        <w:rPr>
          <w:rFonts w:ascii="arial" w:eastAsia="arial" w:hAnsi="arial" w:cs="arial"/>
          <w:b/>
          <w:i w:val="0"/>
          <w:strike w:val="0"/>
          <w:noProof w:val="0"/>
          <w:color w:val="000000"/>
          <w:position w:val="0"/>
          <w:sz w:val="28"/>
          <w:u w:val="none"/>
          <w:vertAlign w:val="baseline"/>
        </w:rPr>
        <w:t>Body</w:t>
      </w:r>
    </w:p>
    <w:p>
      <w:pPr>
        <w:pStyle w:val="Normal207"/>
        <w:spacing w:line="60" w:lineRule="exact"/>
      </w:pPr>
      <w:r>
        <w:pict>
          <v:line id="_x0000_s1774" style="position:absolute;z-index:252211200" from="0,2pt" to="512pt,2pt" strokecolor="#009ddb" strokeweight="2pt">
            <v:stroke linestyle="single"/>
            <w10:wrap type="topAndBottom"/>
          </v:line>
        </w:pict>
      </w:r>
    </w:p>
    <w:p>
      <w:pPr>
        <w:pStyle w:val="Normal207"/>
      </w:pP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 Cities that have worked for years to attract young professionals who might have once moved to the suburbs are now experimenting with ways to protect a group long deemed expendable -- working- and lower-middle class homeowners threatened by gentrification.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initiatives, planned or underway in Boston, Philadelphia, Washington, Pittsburgh and other cities, are centered on reducing or freezing property taxes for such homeowners in an effort to promote neighborhood stability, preserve character and provide a dividend of sorts to those who have stayed through years of high crime, population loss and declining property values, officials say.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Newcomers, whose vitality is critical to cities, are hardly being turned away. But officials say a balance is needed, given the attention and government funding being spent to draw young professionals -- from tax breaks for luxury condominium buildings to new bike lanes, dog parks and athletic fields.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feel the people who toughed it out should be rewarded,'' said Darrell L. Clarke, president of the Philadelphia City Council, which last year approved legislation to limit property tax increases for longtime residents. ''And we feel it is incumbent upon us to protect them.''</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doing so, cities are turning urban redevelopment policy on its head and shunning millions in property tax revenue that could be used to restore municipal services that were trimmed during the recession because of budget cuts, including rehiring police officers.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decision to reduce property taxes can be risky because such levies account for at least 50 percent of operating budgets in most American cities and sometimes provide as much as 80 percent of a city's revenue.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Detroit, where a declining tax base has been at the core of the bankrupt city's troubles, recently announced plans to cut property tax rates.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Mike Duggan, Detroit's new mayor, said property taxes would be cut by up to 20 percent to levels that more accurately represent the value of homes in the city. The reduction could cost Detroit as much as $15 million annually in revenue.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tax adjustments are part of a broader strategy by cities to aid homeowners -- who continue to struggle financially since the home mortgage crisis. In Richmond, Calif., lawmakers are attempting to use eminent domain to seize underwater mortgages to try to help homeowners keep their houses.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Housing experts say the arrival of newcomers to formerly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 -- from the Mission District in San Francisco to the Shaw neighborhood in Washington -- is distinct from previous influxes over the past 30 years because new residents are now far more likely to choose to move into new condominiums or lofts instead of into existing housing, making the changes more disruptive.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latest wave of gentrification has happened very quickly, and cities are cognizant to keep from turning over entirely,'' said Lisa Sturtevant, executive director of the Center for Housing Policy, a nonprofit research group. ''And cities where property values are up and budgets are generally more stable have the wherewithal to provide tax breaks.''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Sturtevant said that given that many of the younger, newer arrivals do not necessarily plan to stay for long, cities are making a sensible economic choice.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less personal investment and less incentive to stay, so cities are saying, 'Let's invest in the stayers,' '' she said.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Boston, which an analysis by the Federal Reserve Bank of Cleveland last year found had the highest gentrifying pressure in the nation -- followed by Seattle, New York, San Francisco, Washington and Atlanta -- concluded that about one-fourth the city's population lived in gentrifying neighborhoods.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''Property values are increasing exponentially, and longtime homeowners are victims of the success story,'' said Stephen J. Murphy, a city councilor in Boston who co-introduced legislation allowing residents who have owned homes for more than 10 years and whose property taxes have increased by 10 percent or more to defer property tax payments until they sell their home. The bill, approved by the City Council, is pending the approval of the state legislature.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Philadelphia, undergoing a resurgence during which the city has had its first population increase since the 1950s, appears to have enacted the most comprehensive measures to safeguard longtime homeowners.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the Homestead Exemption, allows most homeowners to reduce the assessed value of their house by $30,000 for tax purposes, while a second law, called Gentrification Protection or LOOP, short for Longtime Owner Occupants Program, is more narrowly focused on protecting homeowners from increases to their property tax bills because of gentrification.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generally allows homeowners who have lived in homes for 10 years or more and whose household income is less than about $110,000 annually to cap and freeze their assessments for 10 years if the assessments increased by 300 percent or more as part of the city's new property tax formula.</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is a city of neighborhoods, and the reason people want to move to our neighborhoods is because of the character they have,'' said Mark Squilla, a council member who said it had been common in his district for home assessments to surge by as much as 10 times in a single year. ''Gentrification is a great thing. But we have to keep a handle on it.''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Rene Goodwin, who lives in the same South Philadelphia neighborhood her grandparents lived in during the 1920s, has seen the value of her home rise to $281,000 from $90,000 in a single year.</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keep an urban area vital, there has to be an infusion of new people and buildings, but that doesn't mean you destroy people who have kept up the neighborhood, who've swept the sidewalk,'' she said. ''It's that commitment that has made developers interested in the neighborhood -- and then you're going to penalize the people who've stayed?''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Jacy Webster, 56, who lives on what had until recently been an Italian-American block in South Philadelphia, said he had come to feel like a stranger.</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arrivals, mostly young families, seem to move a step faster than he does or to not see him. Old courtesies like waving hello and casual chats have become rare.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belong anymore,'' he said.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changes have meant that the assessment on his house has more than quintupled during the past year -- to $250,000 from $45,000 -- which he said might force him to move and perhaps rent his home out if he does not qualify for LOOP. The Feb. 17 deadline to apply has passed, and he is waiting to hear from the city.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Webster said, however, that there was at least one advantage to being surrounded by wealthier neighbors: ''It's actually safer than it's ever been.''</w:t>
      </w:r>
    </w:p>
    <w:p>
      <w:pPr>
        <w:pStyle w:val="Normal207"/>
        <w:keepNext w:val="0"/>
        <w:spacing w:before="240" w:after="0" w:line="260" w:lineRule="atLeast"/>
        <w:ind w:left="0" w:right="0" w:firstLine="0"/>
        <w:jc w:val="left"/>
      </w:pPr>
      <w:r>
        <w:br/>
      </w:r>
      <w:hyperlink r:id="rId1816" w:history="1">
        <w:r>
          <w:rPr>
            <w:rFonts w:ascii="arial" w:eastAsia="arial" w:hAnsi="arial" w:cs="arial"/>
            <w:b w:val="0"/>
            <w:i/>
            <w:strike w:val="0"/>
            <w:color w:val="0077CC"/>
            <w:sz w:val="20"/>
            <w:u w:val="single"/>
            <w:vertAlign w:val="baseline"/>
          </w:rPr>
          <w:t>http://www.nytimes.com/2014/03/04/us/cities-helping-residents-resist-the-new-gentry.html</w:t>
        </w:r>
      </w:hyperlink>
    </w:p>
    <w:p>
      <w:pPr>
        <w:pStyle w:val="Normal2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7"/>
        <w:spacing w:line="60" w:lineRule="exact"/>
      </w:pPr>
      <w:r>
        <w:pict>
          <v:line id="_x0000_s1775" style="position:absolute;z-index:252212224" from="0,2pt" to="512pt,2pt" strokecolor="#009ddb" strokeweight="2pt">
            <v:stroke linestyle="single"/>
            <w10:wrap type="topAndBottom"/>
          </v:line>
        </w:pict>
      </w:r>
    </w:p>
    <w:p>
      <w:pPr>
        <w:pStyle w:val="Normal2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Jacy Webster, above, applied for a cap on his property taxes after  the value of his home in Philadelphia quintupled. Rene  Goodwin, below, saw her home's value rise to $281,000 from  $90,000 in one year. At left is new construction in the city. (PHOTOGRAPHS BY JESSICA KOURKOUNIS FOR THE NEW YORK TIMES) (A11)        </w:t>
      </w:r>
    </w:p>
    <w:p>
      <w:pPr>
        <w:pStyle w:val="Normal2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2014</w:t>
      </w:r>
    </w:p>
    <w:p>
      <w:pPr>
        <w:pStyle w:val="Normal207"/>
      </w:pPr>
    </w:p>
    <w:p>
      <w:pPr>
        <w:pStyle w:val="Normal207"/>
        <w:ind w:left="200"/>
        <w:sectPr>
          <w:type w:val="continuous"/>
          <w:pgMar w:top="840" w:right="1000" w:bottom="840" w:left="1000" w:header="400" w:footer="400"/>
          <w:pgNumType w:fmt="decimal"/>
          <w:cols w:space="720"/>
        </w:sectPr>
      </w:pPr>
      <w:r>
        <w:br/>
      </w:r>
      <w:r>
        <w:pict>
          <v:line id="_x0000_s1776" style="position:absolute;z-index:252213248" from="0,10pt" to="512pt,10pt" strokecolor="black" strokeweight="1pt">
            <v:stroke linestyle="single"/>
          </v:line>
        </w:pict>
      </w:r>
      <w:r>
        <w:rPr>
          <w:rFonts w:ascii="arial" w:eastAsia="arial" w:hAnsi="arial" w:cs="arial"/>
          <w:b/>
          <w:color w:val="767676"/>
          <w:sz w:val="16"/>
        </w:rPr>
        <w:t>End of Document</w:t>
      </w:r>
    </w:p>
    <w:p>
      <w:pPr>
        <w:pStyle w:val="Normal208"/>
        <w:sectPr>
          <w:headerReference w:type="even" r:id="rId1817"/>
          <w:headerReference w:type="default" r:id="rId1818"/>
          <w:footerReference w:type="even" r:id="rId1819"/>
          <w:footerReference w:type="default" r:id="rId1820"/>
          <w:headerReference w:type="first" r:id="rId1821"/>
          <w:footerReference w:type="first" r:id="rId1822"/>
          <w:pgSz w:w="12240" w:h="15840"/>
          <w:pgMar w:top="840" w:right="1000" w:bottom="840" w:left="1000" w:header="400" w:footer="400"/>
          <w:pgNumType w:fmt="decimal"/>
          <w:cols w:space="720"/>
          <w:titlePg w:val="0"/>
        </w:sectPr>
      </w:pPr>
    </w:p>
    <w:p>
      <w:pPr>
        <w:pStyle w:val="Normal208"/>
      </w:pPr>
    </w:p>
    <w:p>
      <w:pPr>
        <w:pStyle w:val="Normal208"/>
      </w:pPr>
      <w:r>
        <w:pict>
          <v:shape id="_x0000_i1777" type="#_x0000_t75" alt="LexisNexis®" style="width:147.75pt;height:30pt">
            <v:imagedata r:id="rId17" o:title=""/>
          </v:shape>
        </w:pict>
      </w:r>
      <w:r>
        <w:cr/>
      </w:r>
    </w:p>
    <w:p>
      <w:pPr>
        <w:pStyle w:val="Heading1206"/>
        <w:keepNext w:val="0"/>
        <w:spacing w:after="200" w:line="340" w:lineRule="atLeast"/>
        <w:ind w:left="0" w:right="0" w:firstLine="0"/>
        <w:jc w:val="center"/>
      </w:pPr>
      <w:hyperlink r:id="rId1823" w:history="1">
        <w:r>
          <w:rPr>
            <w:rFonts w:ascii="arial" w:eastAsia="arial" w:hAnsi="arial" w:cs="arial"/>
            <w:b/>
            <w:i/>
            <w:strike w:val="0"/>
            <w:color w:val="0077CC"/>
            <w:sz w:val="28"/>
            <w:u w:val="single"/>
            <w:vertAlign w:val="baseline"/>
          </w:rPr>
          <w:t>New Kids in the Block</w:t>
        </w:r>
      </w:hyperlink>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 2013 Thursday</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08"/>
        <w:keepNext w:val="0"/>
        <w:spacing w:after="0" w:line="240" w:lineRule="atLeast"/>
        <w:ind w:right="0"/>
        <w:jc w:val="both"/>
      </w:pPr>
      <w:bookmarkStart w:id="416" w:name="Bookmark_208"/>
      <w:bookmarkEnd w:id="416"/>
    </w:p>
    <w:p>
      <w:pPr>
        <w:pStyle w:val="Normal2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Column 0; House &amp; Home/Style Desk; Pg. 1; ON LOCATION</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686 words</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JOYCE WADLER</w:t>
      </w:r>
    </w:p>
    <w:p>
      <w:pPr>
        <w:pStyle w:val="Normal208"/>
        <w:keepNext/>
        <w:spacing w:before="240" w:after="0" w:line="340" w:lineRule="atLeast"/>
        <w:ind w:left="0" w:right="0" w:firstLine="0"/>
        <w:jc w:val="left"/>
      </w:pPr>
      <w:bookmarkStart w:id="417" w:name="Body_206"/>
      <w:bookmarkEnd w:id="417"/>
      <w:r>
        <w:rPr>
          <w:rFonts w:ascii="arial" w:eastAsia="arial" w:hAnsi="arial" w:cs="arial"/>
          <w:b/>
          <w:i w:val="0"/>
          <w:strike w:val="0"/>
          <w:noProof w:val="0"/>
          <w:color w:val="000000"/>
          <w:position w:val="0"/>
          <w:sz w:val="28"/>
          <w:u w:val="none"/>
          <w:vertAlign w:val="baseline"/>
        </w:rPr>
        <w:t>Body</w:t>
      </w:r>
    </w:p>
    <w:p>
      <w:pPr>
        <w:pStyle w:val="Normal208"/>
        <w:spacing w:line="60" w:lineRule="exact"/>
      </w:pPr>
      <w:r>
        <w:pict>
          <v:line id="_x0000_s1778" style="position:absolute;z-index:252214272" from="0,2pt" to="512pt,2pt" strokecolor="#009ddb" strokeweight="2pt">
            <v:stroke linestyle="single"/>
            <w10:wrap type="topAndBottom"/>
          </v:line>
        </w:pict>
      </w:r>
    </w:p>
    <w:p>
      <w:pPr>
        <w:pStyle w:val="Normal208"/>
      </w:pP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renovations so ambitious and flawless you can almost see the contractors leaving the property carrying buckets of money.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it is with the home built by Anthony Goicolea in Williamsburg, Brooklyn, on a street in the throes of gentrification. It's striking, if conspicuous, standing a story higher than the row houses it used to be a part of, a dazzling white block with many windows, the architectural equivalent of the cousin who made good and returns to visit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relations.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two-story row house originally in this space, which was demolished down to the basement and common walls that it shares with the neighbors, was 1,200 square feet. The new building is 2,000 square feet. The entrance level, an open kitchen and living space, has 20-foot ceilings; the wide stairs have thick glass banisters; the master bedroom, on the top floor, has sliding doors of translucent glass between master bedroom and bath, which can be opened so the claw-foot tub is part of the bedroom.</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Goicolea, who shares the house with his partner, Paul Kelterborn, paid $625,000 for the building in 2006. Then, working with the Manhattan architect Janet Cross, he spent what he estimated as $950,000 to $1 million on the three-year renovation.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supposed to be $750,000, and everybody told me it would take twice as long and cost twice as much,'' says Mr. Goicolea, an artist, who is 41 but looks like a kid in his 20s and is charming and self-deprecating about what he spent. ''I stopped building once for six months because I ran out of money.''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does an artist even get that kind of money? ''I was doing pretty well before the recession,'' Mr. Goicolea says, good-naturedly.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well? ''I have works in the permanent collection at MoMA, the Whitney, the Guggenheim and the Brooklyn Museum -- all of them except the Met,'' he says. O.K. he is told, that should do it.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shows at Postmasters Gallery in Chelsea; his art -- his Web site is anthonygoicolea.com -- is eclectic. He draws, paints and does video and photography.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partner, Mr. Kelterborn, 34, who stayed for part of the interview but then had to leave for work, is the programs manager for the Municipal Art Society of New York. They have been a couple for two years and laugh when asked how they got together -- best to just say it was a social-networking site, they agree. Most of the furnishings in the home came from Mr. Goicolea. He is as open and amusing when discussing his profligate purchases as he is when talking about the house.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slipcovered navy blue sofa in the open kitchen/living room, what did he pay for that? he is asked. Mr. Goicolea playfully lowers his voice. ''Six thousand dollars,'' he says, as if confessing to a threesome one intoxicated night in Istanbul.</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thing that happened with the sofa, I was still paying gargantuan checks to finish the house, and I had a skewed perspective of what things cost,'' he adds. ''Now when I hear myself say that, I think I would never pay that. We want a chest of drawers, we saw one for $400, we're saying, 'Do we really need that?' But then I was writing checks every other week for $30,000 and $40,000. I was just hemorrhaging and bleeding money, making work and trying to sell it to pay for it all.''</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Checking his records, Mr. Goicolea learns that, when it comes to the couch, he was not as debauched as he thought. His Giovanni Erba couch, called the Something 98 Sofa, had originally been priced at $6,000 at ABC Carpet &amp; Home in Manhattan, but he got it for $4,500 at a 25-percent-off sale.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much of his furnishings are inexpensive, long owned and freshened up, or cleverly repurposed.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found a way to make the house help pay for itself: he rents the basement studio to an artist friend. It looks out on a beautifully designed backyard, created by the couple, that has a wood deck and slabs of bluestone, interspersed with river stone. ''You would think rocks would be cheap,'' Mr. Goicolea says dryly. ''These were, like, $1,000. There's a stone yard in Bushwick and we drove down there and loaded up the car. We almost busted an axle trying to get them home.''</w:t>
      </w:r>
    </w:p>
    <w:p>
      <w:pPr>
        <w:pStyle w:val="Normal208"/>
        <w:keepNext w:val="0"/>
        <w:spacing w:before="240" w:after="0" w:line="260" w:lineRule="atLeast"/>
        <w:ind w:left="0" w:right="0" w:firstLine="0"/>
        <w:jc w:val="left"/>
      </w:pPr>
      <w:r>
        <w:br/>
      </w:r>
      <w:hyperlink r:id="rId1824" w:history="1">
        <w:r>
          <w:rPr>
            <w:rFonts w:ascii="arial" w:eastAsia="arial" w:hAnsi="arial" w:cs="arial"/>
            <w:b w:val="0"/>
            <w:i/>
            <w:strike w:val="0"/>
            <w:color w:val="0077CC"/>
            <w:sz w:val="20"/>
            <w:u w:val="single"/>
            <w:vertAlign w:val="baseline"/>
          </w:rPr>
          <w:t>http://www.nytimes.com/2013/01/03/greathomesanddestinations/williamsburg-town-house-renovation.html</w:t>
        </w:r>
      </w:hyperlink>
    </w:p>
    <w:p>
      <w:pPr>
        <w:pStyle w:val="Normal2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8"/>
        <w:spacing w:line="60" w:lineRule="exact"/>
      </w:pPr>
      <w:r>
        <w:pict>
          <v:line id="_x0000_s1779" style="position:absolute;z-index:252215296" from="0,2pt" to="512pt,2pt" strokecolor="#009ddb" strokeweight="2pt">
            <v:stroke linestyle="single"/>
            <w10:wrap type="topAndBottom"/>
          </v:line>
        </w:pict>
      </w:r>
    </w:p>
    <w:p>
      <w:pPr>
        <w:pStyle w:val="Normal2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HIGH AND MIGHTY: It took three years and nearly $1 million to convert a Bro oklyn row house into a striking modern home. It's also easy for visitors to spot. (D1)</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The renovation of the artist Anthony Goicolea's row house cost nearly $1 million, but the furnishings include thrift-shop pieces, like the 16-year-old sofa in the mezzanine living area, next to a Restoration Hardware armchair.</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To help pay for the renovations, Mr. Goicolea, shown here, turned the master bedroom into a studio and rented the ground-level studio space to a friend.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The guest room has deep gray walls, which Mr. Goicolea, who shares his home with his partner, Paul Kelterborn, finds restful. Over the bed is a Wayne White painting.</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The master bathroom is sectioned into shower, toilet and tub areas.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The 20-foot-high kitchen looks out on a pocket park across the street. The cabinets are Ikea. The Crate &amp; Barrel table, left outside when Mr. Goicolea had a country house, was sanded and oiled and brought indoors.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Quarter-inch glass alongside the stairs acts as both banister and wall. Installing the glass, Mr. Goicolea said, was one of the most difficult parts of the renovation.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Mr. Goicolea sits at the mezzanine desk built by his contractor, Kendrick Thurston, with Mr. Kelterborn across the room. The coffee-table base is from a table Mr. Goicolea's mother had.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The guest bathroom is on the mezzanine, a floor down from the guest room. The sliding door doubles as a blackboard. The woman in the painting is Mr. Goicolea's grandmother.</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The multilevel house has a basement studio</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open kitchen and sitting room (shown here)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mezzanine living room and office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two bedrooms above that. Levels of windows and a glass partition between the mezzanine and kitchen flood the place with light. (PHOTOGRAPHS BY EMILY ANDREWS) (D7)       </w:t>
      </w:r>
    </w:p>
    <w:p>
      <w:pPr>
        <w:pStyle w:val="Normal2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2013</w:t>
      </w:r>
    </w:p>
    <w:p>
      <w:pPr>
        <w:pStyle w:val="Normal208"/>
      </w:pPr>
    </w:p>
    <w:p>
      <w:pPr>
        <w:pStyle w:val="Normal208"/>
        <w:ind w:left="200"/>
        <w:sectPr>
          <w:type w:val="continuous"/>
          <w:pgMar w:top="840" w:right="1000" w:bottom="840" w:left="1000" w:header="400" w:footer="400"/>
          <w:pgNumType w:fmt="decimal"/>
          <w:cols w:space="720"/>
        </w:sectPr>
      </w:pPr>
      <w:r>
        <w:br/>
      </w:r>
      <w:r>
        <w:pict>
          <v:line id="_x0000_s1780" style="position:absolute;z-index:252216320" from="0,10pt" to="512pt,10pt" strokecolor="black" strokeweight="1pt">
            <v:stroke linestyle="single"/>
          </v:line>
        </w:pict>
      </w:r>
      <w:r>
        <w:rPr>
          <w:rFonts w:ascii="arial" w:eastAsia="arial" w:hAnsi="arial" w:cs="arial"/>
          <w:b/>
          <w:color w:val="767676"/>
          <w:sz w:val="16"/>
        </w:rPr>
        <w:t>End of Document</w:t>
      </w:r>
    </w:p>
    <w:p>
      <w:pPr>
        <w:pStyle w:val="Normal209"/>
        <w:sectPr>
          <w:headerReference w:type="even" r:id="rId1825"/>
          <w:headerReference w:type="default" r:id="rId1826"/>
          <w:footerReference w:type="even" r:id="rId1827"/>
          <w:footerReference w:type="default" r:id="rId1828"/>
          <w:headerReference w:type="first" r:id="rId1829"/>
          <w:footerReference w:type="first" r:id="rId1830"/>
          <w:pgSz w:w="12240" w:h="15840"/>
          <w:pgMar w:top="840" w:right="1000" w:bottom="840" w:left="1000" w:header="400" w:footer="400"/>
          <w:pgNumType w:fmt="decimal"/>
          <w:cols w:space="720"/>
          <w:titlePg w:val="0"/>
        </w:sectPr>
      </w:pPr>
    </w:p>
    <w:p>
      <w:pPr>
        <w:pStyle w:val="Normal209"/>
      </w:pPr>
    </w:p>
    <w:p>
      <w:pPr>
        <w:pStyle w:val="Normal209"/>
      </w:pPr>
      <w:r>
        <w:pict>
          <v:shape id="_x0000_i1781" type="#_x0000_t75" alt="LexisNexis®" style="width:147.75pt;height:30pt">
            <v:imagedata r:id="rId17" o:title=""/>
          </v:shape>
        </w:pict>
      </w:r>
      <w:r>
        <w:cr/>
      </w:r>
    </w:p>
    <w:p>
      <w:pPr>
        <w:pStyle w:val="Heading1207"/>
        <w:keepNext w:val="0"/>
        <w:spacing w:after="200" w:line="340" w:lineRule="atLeast"/>
        <w:ind w:left="0" w:right="0" w:firstLine="0"/>
        <w:jc w:val="center"/>
      </w:pPr>
      <w:hyperlink r:id="rId1831" w:history="1">
        <w:r>
          <w:rPr>
            <w:rFonts w:ascii="arial" w:eastAsia="arial" w:hAnsi="arial" w:cs="arial"/>
            <w:b/>
            <w:i/>
            <w:strike w:val="0"/>
            <w:color w:val="0077CC"/>
            <w:sz w:val="28"/>
            <w:u w:val="single"/>
            <w:vertAlign w:val="baseline"/>
          </w:rPr>
          <w:t>After a Rollicking Primary, a Different Kind of Fight in November</w:t>
        </w:r>
      </w:hyperlink>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2012 Thursday</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09"/>
        <w:keepNext w:val="0"/>
        <w:spacing w:after="0" w:line="240" w:lineRule="atLeast"/>
        <w:ind w:right="0"/>
        <w:jc w:val="both"/>
      </w:pPr>
      <w:bookmarkStart w:id="418" w:name="Bookmark_209"/>
      <w:bookmarkEnd w:id="418"/>
    </w:p>
    <w:p>
      <w:pPr>
        <w:pStyle w:val="Normal2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15; POLITICAL MEMO</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1023 words</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HARWOOD</w:t>
      </w:r>
    </w:p>
    <w:p>
      <w:pPr>
        <w:pStyle w:val="Normal209"/>
        <w:keepNext/>
        <w:spacing w:before="240" w:after="0" w:line="340" w:lineRule="atLeast"/>
        <w:ind w:left="0" w:right="0" w:firstLine="0"/>
        <w:jc w:val="left"/>
      </w:pPr>
      <w:bookmarkStart w:id="419" w:name="Body_207"/>
      <w:bookmarkEnd w:id="419"/>
      <w:r>
        <w:rPr>
          <w:rFonts w:ascii="arial" w:eastAsia="arial" w:hAnsi="arial" w:cs="arial"/>
          <w:b/>
          <w:i w:val="0"/>
          <w:strike w:val="0"/>
          <w:noProof w:val="0"/>
          <w:color w:val="000000"/>
          <w:position w:val="0"/>
          <w:sz w:val="28"/>
          <w:u w:val="none"/>
          <w:vertAlign w:val="baseline"/>
        </w:rPr>
        <w:t>Body</w:t>
      </w:r>
    </w:p>
    <w:p>
      <w:pPr>
        <w:pStyle w:val="Normal209"/>
        <w:spacing w:line="60" w:lineRule="exact"/>
      </w:pPr>
      <w:r>
        <w:pict>
          <v:line id="_x0000_s1782" style="position:absolute;z-index:252217344" from="0,2pt" to="512pt,2pt" strokecolor="#009ddb" strokeweight="2pt">
            <v:stroke linestyle="single"/>
            <w10:wrap type="topAndBottom"/>
          </v:line>
        </w:pict>
      </w:r>
    </w:p>
    <w:p>
      <w:pPr>
        <w:pStyle w:val="Normal209"/>
      </w:pP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If anything is stable in this presidential race, it is the idea that 2012 is a volatile campaign year.</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 that reflects the last two elections, when Democrats and Republicans in turn won big victories, and the expectation that November represents a tiebreaker. Even more, it reflects a roller coaster Republican primary campaign, which at different moments has elevated Michele Bachmann, Rick Perry, Herman Cain, Newt Gingrich, Rick Santorum and Mitt Romney.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now that Republicans have begun rallying around Mr. Romney, does that signal the start of a mercurial, topsy-turvy general election fight with President Obama?</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certainly not.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more likely, say election experts of all stripes, is a narrowly contested campaign revolving around the mobilization of party loyalists and an attempt to win over a small slice of voters who will remain undecided until almost the end. In other words, get used to numbers like these from the latest New York Times/CBS News poll: 47 percent for Mr. Obama, 44 percent for Mr. Romney, 9 percent uncommitted.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either candidate could win, it is ''utter nonsense'' to expect large gyrations in the voters' preferences this fall, said Mark Mellman, a Democratic pollster.</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Daron Shaw, a political scientist at the University of Texas and a Republican campaign adviser, said ''there's no relationship'' between the two phases of the 2012 campaign. Primaries are naturally volatile. They force partisans to choose among candidates of similar philosophies and platforms, which swells the importance of subjective, less predictable factors like personality and messaging.</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early in this Republican primary season, the turbulence was magnified because Mr. Romney was matched against a fast-changing cast of alternatives, who dropped out one by one as voters learned more about them.</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nominating contest progressed from state to state, Mr. Santorum, Mr. Gingrich and Mr. Romney took turns winning various points on the map. Yet exit polls suggested that these candidates did not succeed in shifting opinion, but simply benefited from a state's demographic makeup. States with more moderate voters tended to favor Mr. Romney; states with more evangelical Christian voters tended to vote for Mr. Santorum. Mr. Gingrich won two contests, his home state, Georgia, and South Carolina, which is next door.</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swings in opinion are even less likely in the general election. In an era marked by polarization, Mr. Mellman noted, most voters are ''anchored very firmly'' to Republicans or Democrats and grow more so during the campaign.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Obama's approval ratings have drifted up since last fall, tracking Americans' growing confidence in economic conditions.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Times/CBS News poll last month showed Mr. Obama's approval rating dropping to 41 percent, some analysts saw that as another sign of volatility, this time because of rising gas prices. Obama campaign advisers remain skeptical of the poll's results, noting that other surveys at the time showed the president's approval ratings at 50 percent or more.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volatility isn't in the electorate, it's in the polls,'' said Joel Benenson, an Obama campaign pollster. He pointed to both margins of error and methodological differences among the growing roster of publicly available polls.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significant ways, Mr. Obama's standing evokes memories of the last time an incumbent president sought re-election.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2004, George W. Bush's presidency divided voters along starkly partisan lines. Opinion locked in so early -- thanks in part to the proliferation of political media -- that John Kerry, the Democratic nominee, did not receive much of the traditional ''bump'' in the polls after his nominating convention.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with Mr. Bush, Mr. Obama's presidency has divided voters. ''He's locked in much the way Bush was locked in,'' said Mr. Shaw, who advised Mr. Bush's campaign in 2004. In Times/CBS News polls in the first quarter of 2012, Mr. Obama's share of the vote against Mr. Romney has ranged from 45 percent to 48 percent; Mr. Romney's share has ranged from 42 percent to 47 percent.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Shaw doubts it is possible to repeat the swings in opinion that marked the more turbulent races in modern political history. Those include 1968 (Hubert H. Humphrey versus Richard M. Nixon), 1976 (Jimmy Carter versus Gerald R. Ford) and 1988 (Michael S. Dukakis against the elder George Bush).</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not to say that the electorate is unmovable. The list of swing states has changed since 2004. Population shifts, including growth in the number of Hispanic voters and moderate suburbanites, have turned generally reliable Republican states like Colorado, Virginia and North Carolina into prime Democratic targets.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though the number of ''persuadable'' voters remains small, it may be slightly larger than eight years ago. Mr. Mellman, for instance, pegs that share of the electorate at 5 percent to 10 percent, compared with less than 5 percent when he advised Mr. Kerry's campaign.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suspect it could be even more as voters consider the 2008 financial crisis under a Republican president, the deep recession that persisted under the Democratic incumbent and the tentative recovery.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lot of churning going on,'' said Neil Newhouse, Mr. Romney's campaign pollster. Morris Fiorina, a Stanford University political scientist, envisions a pool of swing voters of 10 percent or more, encompassing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social conservatives and more affluent moderates.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 small group of undecided voters could significantly change a close, narrowly contested race by breaking sharply enough near Election Day.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Shaw speculated, for instance, that if the economy continues on its upward course, a swing group could break 70 percent to 30 percent for Mr. Obama. If swing voters make up 10 percent of the electorate, Mr. Obama's current narrow lead could turn into a November rout of Mr. Romney.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even split of swing voters would keep the race close. But a significant economic reversal could make the undecided group break 70 percent to 30 percent for Mr. Romney, wiping out Mr. Obama's lead and leading to a new president in January.</w:t>
      </w:r>
    </w:p>
    <w:p>
      <w:pPr>
        <w:pStyle w:val="Normal209"/>
        <w:keepNext w:val="0"/>
        <w:spacing w:before="240" w:after="0" w:line="260" w:lineRule="atLeast"/>
        <w:ind w:left="0" w:right="0" w:firstLine="0"/>
        <w:jc w:val="left"/>
      </w:pPr>
      <w:r>
        <w:br/>
      </w:r>
      <w:hyperlink r:id="rId1832" w:history="1">
        <w:r>
          <w:rPr>
            <w:rFonts w:ascii="arial" w:eastAsia="arial" w:hAnsi="arial" w:cs="arial"/>
            <w:b w:val="0"/>
            <w:i/>
            <w:strike w:val="0"/>
            <w:color w:val="0077CC"/>
            <w:sz w:val="20"/>
            <w:u w:val="single"/>
            <w:vertAlign w:val="baseline"/>
          </w:rPr>
          <w:t>http://www.nytimes.com</w:t>
        </w:r>
      </w:hyperlink>
    </w:p>
    <w:p>
      <w:pPr>
        <w:pStyle w:val="Normal2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2012</w:t>
      </w:r>
    </w:p>
    <w:p>
      <w:pPr>
        <w:pStyle w:val="Normal209"/>
      </w:pPr>
    </w:p>
    <w:p>
      <w:pPr>
        <w:pStyle w:val="Normal209"/>
        <w:ind w:left="200"/>
        <w:sectPr>
          <w:type w:val="continuous"/>
          <w:pgMar w:top="840" w:right="1000" w:bottom="840" w:left="1000" w:header="400" w:footer="400"/>
          <w:pgNumType w:fmt="decimal"/>
          <w:cols w:space="720"/>
        </w:sectPr>
      </w:pPr>
      <w:r>
        <w:br/>
      </w:r>
      <w:r>
        <w:pict>
          <v:line id="_x0000_s1783" style="position:absolute;z-index:252218368" from="0,10pt" to="512pt,10pt" strokecolor="black" strokeweight="1pt">
            <v:stroke linestyle="single"/>
          </v:line>
        </w:pict>
      </w:r>
      <w:r>
        <w:rPr>
          <w:rFonts w:ascii="arial" w:eastAsia="arial" w:hAnsi="arial" w:cs="arial"/>
          <w:b/>
          <w:color w:val="767676"/>
          <w:sz w:val="16"/>
        </w:rPr>
        <w:t>End of Document</w:t>
      </w:r>
    </w:p>
    <w:p>
      <w:pPr>
        <w:pStyle w:val="Normal210"/>
        <w:sectPr>
          <w:headerReference w:type="even" r:id="rId1833"/>
          <w:headerReference w:type="default" r:id="rId1834"/>
          <w:footerReference w:type="even" r:id="rId1835"/>
          <w:footerReference w:type="default" r:id="rId1836"/>
          <w:headerReference w:type="first" r:id="rId1837"/>
          <w:footerReference w:type="first" r:id="rId1838"/>
          <w:pgSz w:w="12240" w:h="15840"/>
          <w:pgMar w:top="840" w:right="1000" w:bottom="840" w:left="1000" w:header="400" w:footer="400"/>
          <w:pgNumType w:fmt="decimal"/>
          <w:cols w:space="720"/>
          <w:titlePg w:val="0"/>
        </w:sectPr>
      </w:pPr>
    </w:p>
    <w:p>
      <w:pPr>
        <w:pStyle w:val="Normal210"/>
      </w:pPr>
    </w:p>
    <w:p>
      <w:pPr>
        <w:pStyle w:val="Normal210"/>
      </w:pPr>
      <w:r>
        <w:pict>
          <v:shape id="_x0000_i1784" type="#_x0000_t75" alt="LexisNexis®" style="width:147.75pt;height:30pt">
            <v:imagedata r:id="rId17" o:title=""/>
          </v:shape>
        </w:pict>
      </w:r>
      <w:r>
        <w:cr/>
      </w:r>
    </w:p>
    <w:p>
      <w:pPr>
        <w:pStyle w:val="Heading1208"/>
        <w:keepNext w:val="0"/>
        <w:spacing w:after="200" w:line="340" w:lineRule="atLeast"/>
        <w:ind w:left="0" w:right="0" w:firstLine="0"/>
        <w:jc w:val="center"/>
      </w:pPr>
      <w:hyperlink r:id="rId1839" w:history="1">
        <w:r>
          <w:rPr>
            <w:rFonts w:ascii="arial" w:eastAsia="arial" w:hAnsi="arial" w:cs="arial"/>
            <w:b/>
            <w:i/>
            <w:strike w:val="0"/>
            <w:color w:val="0077CC"/>
            <w:sz w:val="28"/>
            <w:u w:val="single"/>
            <w:vertAlign w:val="baseline"/>
          </w:rPr>
          <w:t>Plan to Redevelop Brooklyn Sugar Factory Hits Snag: De Blasio</w:t>
        </w:r>
      </w:hyperlink>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2014 Friday</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10"/>
        <w:keepNext w:val="0"/>
        <w:spacing w:after="0" w:line="240" w:lineRule="atLeast"/>
        <w:ind w:right="0"/>
        <w:jc w:val="both"/>
      </w:pPr>
      <w:bookmarkStart w:id="420" w:name="Bookmark_210"/>
      <w:bookmarkEnd w:id="420"/>
    </w:p>
    <w:p>
      <w:pPr>
        <w:pStyle w:val="Normal2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1222 words</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CHARLES V BAGLI; Mireya Navarro contributed reporting.</w:t>
      </w:r>
    </w:p>
    <w:p>
      <w:pPr>
        <w:pStyle w:val="Normal210"/>
        <w:keepNext/>
        <w:spacing w:before="240" w:after="0" w:line="340" w:lineRule="atLeast"/>
        <w:ind w:left="0" w:right="0" w:firstLine="0"/>
        <w:jc w:val="left"/>
      </w:pPr>
      <w:bookmarkStart w:id="421" w:name="Body_208"/>
      <w:bookmarkEnd w:id="421"/>
      <w:r>
        <w:rPr>
          <w:rFonts w:ascii="arial" w:eastAsia="arial" w:hAnsi="arial" w:cs="arial"/>
          <w:b/>
          <w:i w:val="0"/>
          <w:strike w:val="0"/>
          <w:noProof w:val="0"/>
          <w:color w:val="000000"/>
          <w:position w:val="0"/>
          <w:sz w:val="28"/>
          <w:u w:val="none"/>
          <w:vertAlign w:val="baseline"/>
        </w:rPr>
        <w:t>Body</w:t>
      </w:r>
    </w:p>
    <w:p>
      <w:pPr>
        <w:pStyle w:val="Normal210"/>
        <w:spacing w:line="60" w:lineRule="exact"/>
      </w:pPr>
      <w:r>
        <w:pict>
          <v:line id="_x0000_s1785" style="position:absolute;z-index:252219392" from="0,2pt" to="512pt,2pt" strokecolor="#009ddb" strokeweight="2pt">
            <v:stroke linestyle="single"/>
            <w10:wrap type="topAndBottom"/>
          </v:line>
        </w:pict>
      </w:r>
    </w:p>
    <w:p>
      <w:pPr>
        <w:pStyle w:val="Normal210"/>
      </w:pP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the plan to redevelop the Domino Sugar refinery in Williamsburg was viewed in the neighborhood with dread, roundly derided as a line of bulky new buildings that would clog the Brooklyn waterfront.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a new developer took over the property two years ago, he completely redesigned the buildings, expanded the park space, added office space for tech firms and kept the previous owner's promise that 660 of the 2,300 apartments, an unusually large proportion by New York standards, would be set aside for low- and middle-income tenants.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these moves -- and smaller ones like adding tables for domino games -- the developer, Jed Walentas, won over virtually all of the neighborhood groups and elected officials.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despite all that, Mr. Walentas's $1.5 billion proposal is now in jeopardy with the new mayor, Bill de Blasio.</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mayor's administration is insisting that the developer add even more space for affordable housing and, as a result, fewer market-rate apartments, in exchange for the zoning changes that Mr. Walentas needs to build his towers with spectacular views of Midtown Manhattan.</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Walentas is balking, and has even threatened to revert to the older, unpopular plan.</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very much like to work this out with them,'' Mr. Walentas said on Thursday. ''But what they're currently asking for is not workable.''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New York Planning Commission set to vote on the project on Wednesday, Domino Sugar has become a test of the mayor's resolve to ''reset'' the city's relationship with developers and extract more concessions from them, with a goal of building or preserving 200,000 units of affordable housing.</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activists, who supported Mr. de Blasio, and the city's powerful real estate industry, which is already jittery over the new mayor's populist rhetoric, are closely watching the fate of Domino.</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curtains up on the first act of the real-estate drama for the new administration,'' said John H. Mollenkopf, director of City University's Center for Urban Research.</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Solano, a member of Brooklyn's Community Board 1 and executive director of Churches United for Fair Housing, both of which supported Mr. Walentas's plans, said he welcomed the administration's ''aggressiveness'' in seeking more affordable units, but hoped it was not at the expense of the viability of the project.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delicate balance between pushing as hard as you can and a break,'' Mr. Solano said. ''If we get to the point where nothing is built, or there are more delays, that's another day without affordable housing.''</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issues came to a head on Monday and Wednesday, when Mr. Walentas met with Carl Weisbrod, the new city planning commissioner, and Alicia Glen, the deputy mayor for housing and economic development.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 has been very clear: When the city creates significant additional value for developers through the zoning process, the public should receive its fair share of affordable housing,'' Ms. Glen said on Thursday.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years in the making, no development project has symbolized the transformation of Brooklyn's waterfront as much as Domino. The sugar refinery was once an anchor of a lively industrial strip, providing up to 400 good-paying union jobs before it closed in 2004 after more than a century of operation.</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 Preservation Corporation bought the 11-acre property and spent six years devising a redevelopment plan, navigating local politics and getting the necessary public approvals. City officials had rezoned the industrial neighborhood of Williamsburg for high-rise development, setting off a building boom that drew more well-heeled residents to the area.</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many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residents complained that gentrification was pushing housing costs well beyond what they could afford.</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Preservation promised to preserve the refinery building and its 40-foot-tall sign, while building an esplanade, a park, a school and 2,200 apartments, with up to 30 percent -- 660 units -- set aside for low- and moderate-income families.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company ran into serious financial problems during the recession and defaulted on its loans. In 2012, Two Trees -- Mr. Walentas's development firm, which was founded by his father and made its name driving the renaissance of the Dumbo neighborhood in Brooklyn -- bought the property for $185 million.</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community activists worried that the new developer would renege on the promise to build 660 affordable apartments, especially after it was discovered that under the old owner's plan, the one Mr. Walentas has threatened to revert to, only 440 were actually required.</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Walentas overhauled the plans for the project. He repositioned the buildings so that they were perpendicular to the waterfront, eliminating the previous plan's wall of towers parallel to the shoreline that created a separate, almost private, enclave. He restored the street grid, expanded the park and planned for more office space in the old refinery building.</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agreed to keep the promise to build 660 units of affordable housing, but in exchange he wanted city approval to build four towers taller than the older plan envisioned, ranging roughly 40 to 50 stories.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Walentas won general support from neighborhood activists and elected officials. All of them, however, wanted the city to lock him into setting aside the promised number of affordable units. In addition, they wanted the developer to build larger affordable apartments, to accommodate bigger families, and wanted more of the apartments set aside for low-income households, as opposed to those with so-called moderate or middle incomes. Under city guidelines for this project, a family of four with a combined income of up to $51,540 would be considered low income; up to $68,720 would be considered moderate; and up to $107,375 would be considered middle income.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meetings this week, the city officials laid out their demands, asking Mr. Walentas to dedicate more space -- 50,000 square feet, the equivalent of about 60 apartments -- for affordable housing, in exchange for allowing him to build taller towers. But the developer argued that if he did that he would have fewer market-rate apartments, whose profitability makes the park, the affordable housing and a school possible.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officials, however, argued that they were not necessarily looking for more units; they wanted more two- and three-bedroom apartments and fewer small one-bedroom units and studios.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Walentas countered that his plans indicated that 30 percent of the affordable apartments would be two- and three-bedroom units.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most developers, Mr. Walentas is expecting to get subsidies and tax breaks from city and state housing programs for providing affordable housing, and the availability of those incentives could become an issue in talks between the two sides.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Dunn, president of Dunn Development, an affordable housing developer, said the negotiations were being closely watched. Unlike most in his field, Mr. Dunn says the city has been too generous in granting subsidies for affordable housing and should make developers provide it with less help from taxpayers, a belief the new mayor shares.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all, the de Blasio administration has to be careful, he said, about how it resolves the impasse at Domino. ''Every developer is going to look for the same deal,'' Mr. Dunn said.</w:t>
      </w:r>
    </w:p>
    <w:p>
      <w:pPr>
        <w:pStyle w:val="Normal210"/>
        <w:keepNext w:val="0"/>
        <w:spacing w:before="240" w:after="0" w:line="260" w:lineRule="atLeast"/>
        <w:ind w:left="0" w:right="0" w:firstLine="0"/>
        <w:jc w:val="left"/>
      </w:pPr>
      <w:r>
        <w:br/>
      </w:r>
      <w:hyperlink r:id="rId1840" w:history="1">
        <w:r>
          <w:rPr>
            <w:rFonts w:ascii="arial" w:eastAsia="arial" w:hAnsi="arial" w:cs="arial"/>
            <w:b w:val="0"/>
            <w:i/>
            <w:strike w:val="0"/>
            <w:color w:val="0077CC"/>
            <w:sz w:val="20"/>
            <w:u w:val="single"/>
            <w:vertAlign w:val="baseline"/>
          </w:rPr>
          <w:t>http://www.nytimes.com/2014/02/28/nyregion/plan-to-redevelop-brooklyn-sugar-refinery-hits-roadblock-new-mayor.html</w:t>
        </w:r>
      </w:hyperlink>
    </w:p>
    <w:p>
      <w:pPr>
        <w:pStyle w:val="Normal2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0"/>
        <w:spacing w:line="60" w:lineRule="exact"/>
      </w:pPr>
      <w:r>
        <w:pict>
          <v:line id="_x0000_s1786" style="position:absolute;z-index:252220416" from="0,2pt" to="512pt,2pt" strokecolor="#009ddb" strokeweight="2pt">
            <v:stroke linestyle="single"/>
            <w10:wrap type="topAndBottom"/>
          </v:line>
        </w:pict>
      </w:r>
    </w:p>
    <w:p>
      <w:pPr>
        <w:pStyle w:val="Normal2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 $1.5 billion proposal to redevelop Brooklyn's Domino Sugar plant, above, into a line of towers, seen in an early rendering, is at risk as officials ask for more space for affordable housing. (PHOTOGRAPHS BY ANTHONY LANZILOTE FOR THE NEW YORK TIMES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SHOP ARCHITECTS) (A20)       </w:t>
      </w:r>
    </w:p>
    <w:p>
      <w:pPr>
        <w:pStyle w:val="Normal2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2014</w:t>
      </w:r>
    </w:p>
    <w:p>
      <w:pPr>
        <w:pStyle w:val="Normal210"/>
      </w:pPr>
    </w:p>
    <w:p>
      <w:pPr>
        <w:pStyle w:val="Normal210"/>
        <w:ind w:left="200"/>
        <w:sectPr>
          <w:type w:val="continuous"/>
          <w:pgMar w:top="840" w:right="1000" w:bottom="840" w:left="1000" w:header="400" w:footer="400"/>
          <w:pgNumType w:fmt="decimal"/>
          <w:cols w:space="720"/>
        </w:sectPr>
      </w:pPr>
      <w:r>
        <w:br/>
      </w:r>
      <w:r>
        <w:pict>
          <v:line id="_x0000_s1787" style="position:absolute;z-index:252221440" from="0,10pt" to="512pt,10pt" strokecolor="black" strokeweight="1pt">
            <v:stroke linestyle="single"/>
          </v:line>
        </w:pict>
      </w:r>
      <w:r>
        <w:rPr>
          <w:rFonts w:ascii="arial" w:eastAsia="arial" w:hAnsi="arial" w:cs="arial"/>
          <w:b/>
          <w:color w:val="767676"/>
          <w:sz w:val="16"/>
        </w:rPr>
        <w:t>End of Document</w:t>
      </w:r>
    </w:p>
    <w:p>
      <w:pPr>
        <w:pStyle w:val="Normal211"/>
        <w:sectPr>
          <w:headerReference w:type="even" r:id="rId1841"/>
          <w:headerReference w:type="default" r:id="rId1842"/>
          <w:footerReference w:type="even" r:id="rId1843"/>
          <w:footerReference w:type="default" r:id="rId1844"/>
          <w:headerReference w:type="first" r:id="rId1845"/>
          <w:footerReference w:type="first" r:id="rId1846"/>
          <w:pgSz w:w="12240" w:h="15840"/>
          <w:pgMar w:top="840" w:right="1000" w:bottom="840" w:left="1000" w:header="400" w:footer="400"/>
          <w:pgNumType w:fmt="decimal"/>
          <w:cols w:space="720"/>
          <w:titlePg w:val="0"/>
        </w:sectPr>
      </w:pPr>
    </w:p>
    <w:p>
      <w:pPr>
        <w:pStyle w:val="Normal211"/>
      </w:pPr>
    </w:p>
    <w:p>
      <w:pPr>
        <w:pStyle w:val="Normal211"/>
      </w:pPr>
      <w:r>
        <w:pict>
          <v:shape id="_x0000_i1788" type="#_x0000_t75" alt="LexisNexis®" style="width:147.75pt;height:30pt">
            <v:imagedata r:id="rId17" o:title=""/>
          </v:shape>
        </w:pict>
      </w:r>
      <w:r>
        <w:cr/>
      </w:r>
    </w:p>
    <w:p>
      <w:pPr>
        <w:pStyle w:val="Heading1209"/>
        <w:keepNext w:val="0"/>
        <w:spacing w:after="200" w:line="340" w:lineRule="atLeast"/>
        <w:ind w:left="0" w:right="0" w:firstLine="0"/>
        <w:jc w:val="center"/>
      </w:pPr>
      <w:hyperlink r:id="rId1847" w:history="1">
        <w:r>
          <w:rPr>
            <w:rFonts w:ascii="arial" w:eastAsia="arial" w:hAnsi="arial" w:cs="arial"/>
            <w:b/>
            <w:i/>
            <w:strike w:val="0"/>
            <w:color w:val="0077CC"/>
            <w:sz w:val="28"/>
            <w:u w:val="single"/>
            <w:vertAlign w:val="baseline"/>
          </w:rPr>
          <w:t>CONSERVATIVE 'PUBLIC INTEREST' FIRMS EMERGE</w:t>
        </w:r>
      </w:hyperlink>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1982, Thursday, Late City Final Edition</w:t>
      </w:r>
    </w:p>
    <w:p>
      <w:pPr>
        <w:pStyle w:val="Normal211"/>
        <w:keepNext w:val="0"/>
        <w:spacing w:after="0" w:line="240" w:lineRule="atLeast"/>
        <w:ind w:right="0"/>
        <w:jc w:val="both"/>
      </w:pPr>
      <w:bookmarkStart w:id="422" w:name="Bookmark_211"/>
      <w:bookmarkEnd w:id="422"/>
    </w:p>
    <w:p>
      <w:pPr>
        <w:pStyle w:val="Normal2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1982 The New York Times Company</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Page 10, Column 3; National Desk</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1116 words</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STUART TAYLOR Jr., Special to the New York Times</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 April 21</w:t>
      </w:r>
    </w:p>
    <w:p>
      <w:pPr>
        <w:pStyle w:val="Normal211"/>
        <w:keepNext/>
        <w:spacing w:before="240" w:after="0" w:line="340" w:lineRule="atLeast"/>
        <w:ind w:left="0" w:right="0" w:firstLine="0"/>
        <w:jc w:val="left"/>
      </w:pPr>
      <w:bookmarkStart w:id="423" w:name="Body_209"/>
      <w:bookmarkEnd w:id="423"/>
      <w:r>
        <w:rPr>
          <w:rFonts w:ascii="arial" w:eastAsia="arial" w:hAnsi="arial" w:cs="arial"/>
          <w:b/>
          <w:i w:val="0"/>
          <w:strike w:val="0"/>
          <w:noProof w:val="0"/>
          <w:color w:val="000000"/>
          <w:position w:val="0"/>
          <w:sz w:val="28"/>
          <w:u w:val="none"/>
          <w:vertAlign w:val="baseline"/>
        </w:rPr>
        <w:t>Body</w:t>
      </w:r>
    </w:p>
    <w:p>
      <w:pPr>
        <w:pStyle w:val="Normal211"/>
        <w:spacing w:line="60" w:lineRule="exact"/>
      </w:pPr>
      <w:r>
        <w:pict>
          <v:line id="_x0000_s1789" style="position:absolute;z-index:252222464" from="0,2pt" to="512pt,2pt" strokecolor="#009ddb" strokeweight="2pt">
            <v:stroke linestyle="single"/>
            <w10:wrap type="topAndBottom"/>
          </v:line>
        </w:pict>
      </w:r>
    </w:p>
    <w:p>
      <w:pPr>
        <w:pStyle w:val="Normal211"/>
      </w:pP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used to be that just about all the people who called themselves public interest lawyers in this lawyers' town tended to be civil rights activists, environmentalists and earnest young liberals who pounded away at the Establishment and big business in the name of consumers, poor people and minorities.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any more.  Take Dan M. Burt, the president of the Capital Legal Foundation. He would rather pound away at Ralph Nader, the dean of the nation's consumer advocates.</w:t>
      </w:r>
    </w:p>
    <w:p>
      <w:pPr>
        <w:pStyle w:val="Normal211"/>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Dan M Burt, president of Capital Legal Foundation, and Ralph Nader clash over Burt's book that attacks "the Nader network"</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recent publication of Mr. Burt's book attacking what he calls ''the Nader network,'' long-simmering enmity between ideologically hostile groups claiming to represent ''the public interest'' has boiled over into a public brawl. Mr. Burt and Mr.  Nader have begun exchanging verbal haymakers.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Capital Legal Foundation is one of three or four businessoriented, right-leaning nonprofit groups that have set themselves up as public interest law firms here in recent years.  Typically, such groups solicit contributions from large corporations and conservative foundations, and often side with them in legal and political battles. They oppose the new laws and regulations sought by the much more numerous consumer and environmental public interest groups that proliferated here during the 1970's. Most of these groups are still around, but have shrunk somewhat because much of their foundation and Government financing has dried up.</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'Abuse of Trust'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Burt, who likes to proclaim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origins, says that Mr. Nader and the kind of regulations he advocates stem from ''unreasoned prejudice against business and the market system'' and are bad for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His book, ''Abuse of Trust,'' portrays ''the Nader network'' of public interest groups as ''a huge lobbying and opinion-making conglomerate'' that has concealed the extent of its financial resources and resisted the kind of public accountability Mr. Nader demands of business.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Burt also charges in the book that Public Citizen Inc. and other Nader-affiliated groups have cavalierly refused to file annual reports required by the charitable solicitation laws of the District of Columbia and some states.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Mr. Burt was hoping to get a rise out of ''the network,'' he succeeded.  Mr. Nader and Joan Claybrook, president of Public Citizen, scornfully dismiss Capital as a ''front'' for its contributors, including business interests and right-wing moneymen like Richard Mellon Scaife. They accuse Mr. Burt of spreading false innuendoes as a fund-raising gimmick.</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function of these right-wing foundations,'' said Mr. Nader, ''is to do for their corporate backers and benefactors what the corporations would be too ashamed or too sensitive to do directly.''</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Dossiers on Contributions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acknowledged that Public Citizen and some other groups he founded have not supplied the annual reports required by some states. But he said that these laws were unconstitutional and unnecessarily burdensome, and that ample information on the finances of Naderaffiliated groups was filed with the Internal Revenue Service and available for public inspection. Meanwhile, Mr. Nader's allies have compiled dossiers they contend prove Capital received contributions from the Fluor Corporation and other big business interests that Mr. Nader has criticized.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is plenty of ridicule all around, with Mr. Burt suggesting that Mr. Nader is an upper-middle-class preppie elitist, and Mr. Nader dismissing Mr. Burt as a fop and a fraud.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Mr. Nader I worked as a kid,'' Mr. Burt said in reference to his job at his father's butcher shop. ''When he was in prep school I was lugging hind quarters of beef around.''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Nader retorted that he had ''washed dishes and worked behind the counter'' in his father's restaurant and bakery while attending public school. He poked fun at a recent press release distributed by Mr. Burt's publisher, citing Mr. Burt's expensive tastes and ''Gucci loafers'' as evidence of a ''charismatic'' personality.</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you portray someone as a public interest lawyer and brag that he wears Gucci loafers?'' wondered Mr. Nader, who is known for his ascetic living habits and would no sooner be caught wearing fancy shoes than he would riding in the front seat of a Corvair with a cigarette in his mouth.</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his part, Mr. Burt denied that Guccis were to be found in his wardrobe and said he had not seen the press release.  Mr. Nader said that he welcomed publicaton of Mr. Burt's book even though he found it ''immature, dull and insignificant.''</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'Libertarian' Image Cultivated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putting out the old criticisms of us by corporations, they have now focused attention on themselves,'' he said.  Guccis or no, Mr. Burt has built Capital from one to five lawyers in the two years he has headed it, making it much the fastest-growing of the public interest law groups of the right.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also impressed some conservatives in Congress and the White House with the quality of his legal work. And by taking pains to cultivate a ''libertarian'' image, he has set Capital somewhat apart from other such groups, including the Washington Legal Foundation, the California-based Pacific Legal Foundation and the Denver-based Mountain States Legal Foundation, of which Interior Secretary James G. Watt was president until last year.</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Burt has become a kind of switch-hitting neoconservative gadfly in what he calls ''the radical middle'' of the ideological spectrum.  He takes potshots at the Reagan Administration's ''unacceptable'' civil rights policies and ''cruel'' cuts in educational programs when he is not busy trying to discredit Mr. Nader.</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mission, he says, is ''ensuring a compassionate free enterprise system.'' Free enterprise has been compassionate enough to the 39-year-old Mr. Burt. He says he made $500,000 a year as a private tax lawyer advising on business transactions in Europe and Saudi Arabia before becoming president of Capital.</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present salary is $80,000, four times what Miss Claybrook, head of the largest Nader-affiliated group, is paid.  Capital's $580,000 in contributions last year came from conservative foundations including the Scaife and Olin Foundations and big companies such as Fluor, General Electric, Chase Manhattan Bank and Exxon.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Burt angrily denied Mr. Nader's charge that he does the bidding of Capital's donors, and said he had not shrunk from giving offense to contributors and potential contributors by opposing various Government subsidies for business.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bite the hand that feeds us,'' he cracked, ''because it doesn't feed us enough.''</w:t>
      </w:r>
    </w:p>
    <w:p>
      <w:pPr>
        <w:pStyle w:val="Normal2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1"/>
        <w:spacing w:line="60" w:lineRule="exact"/>
      </w:pPr>
      <w:r>
        <w:pict>
          <v:line id="_x0000_s1790" style="position:absolute;z-index:252223488" from="0,2pt" to="512pt,2pt" strokecolor="#009ddb" strokeweight="2pt">
            <v:stroke linestyle="single"/>
            <w10:wrap type="topAndBottom"/>
          </v:line>
        </w:pict>
      </w:r>
    </w:p>
    <w:p>
      <w:pPr>
        <w:pStyle w:val="Normal2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Photo of Dan M. Burt</w:t>
      </w:r>
    </w:p>
    <w:p>
      <w:pPr>
        <w:pStyle w:val="Normal211"/>
      </w:pPr>
    </w:p>
    <w:p>
      <w:pPr>
        <w:pStyle w:val="Normal211"/>
        <w:ind w:left="200"/>
        <w:sectPr>
          <w:type w:val="continuous"/>
          <w:pgMar w:top="840" w:right="1000" w:bottom="840" w:left="1000" w:header="400" w:footer="400"/>
          <w:pgNumType w:fmt="decimal"/>
          <w:cols w:space="720"/>
        </w:sectPr>
      </w:pPr>
      <w:r>
        <w:br/>
      </w:r>
      <w:r>
        <w:pict>
          <v:line id="_x0000_s1791" style="position:absolute;z-index:252224512" from="0,10pt" to="512pt,10pt" strokecolor="black" strokeweight="1pt">
            <v:stroke linestyle="single"/>
          </v:line>
        </w:pict>
      </w:r>
      <w:r>
        <w:rPr>
          <w:rFonts w:ascii="arial" w:eastAsia="arial" w:hAnsi="arial" w:cs="arial"/>
          <w:b/>
          <w:color w:val="767676"/>
          <w:sz w:val="16"/>
        </w:rPr>
        <w:t>End of Document</w:t>
      </w:r>
    </w:p>
    <w:p>
      <w:pPr>
        <w:pStyle w:val="Normal212"/>
        <w:sectPr>
          <w:headerReference w:type="even" r:id="rId1848"/>
          <w:headerReference w:type="default" r:id="rId1849"/>
          <w:footerReference w:type="even" r:id="rId1850"/>
          <w:footerReference w:type="default" r:id="rId1851"/>
          <w:headerReference w:type="first" r:id="rId1852"/>
          <w:footerReference w:type="first" r:id="rId1853"/>
          <w:pgSz w:w="12240" w:h="15840"/>
          <w:pgMar w:top="840" w:right="1000" w:bottom="840" w:left="1000" w:header="400" w:footer="400"/>
          <w:pgNumType w:fmt="decimal"/>
          <w:cols w:space="720"/>
          <w:titlePg w:val="0"/>
        </w:sectPr>
      </w:pPr>
    </w:p>
    <w:p>
      <w:pPr>
        <w:pStyle w:val="Normal212"/>
      </w:pPr>
    </w:p>
    <w:p>
      <w:pPr>
        <w:pStyle w:val="Normal212"/>
      </w:pPr>
      <w:r>
        <w:pict>
          <v:shape id="_x0000_i1792" type="#_x0000_t75" alt="LexisNexis®" style="width:147.75pt;height:30pt">
            <v:imagedata r:id="rId17" o:title=""/>
          </v:shape>
        </w:pict>
      </w:r>
      <w:r>
        <w:cr/>
      </w:r>
    </w:p>
    <w:p>
      <w:pPr>
        <w:pStyle w:val="Heading1210"/>
        <w:keepNext w:val="0"/>
        <w:spacing w:after="200" w:line="340" w:lineRule="atLeast"/>
        <w:ind w:left="0" w:right="0" w:firstLine="0"/>
        <w:jc w:val="center"/>
      </w:pPr>
      <w:hyperlink r:id="rId1854" w:history="1">
        <w:r>
          <w:rPr>
            <w:rFonts w:ascii="arial" w:eastAsia="arial" w:hAnsi="arial" w:cs="arial"/>
            <w:b/>
            <w:i/>
            <w:strike w:val="0"/>
            <w:color w:val="0077CC"/>
            <w:sz w:val="28"/>
            <w:u w:val="single"/>
            <w:vertAlign w:val="baseline"/>
          </w:rPr>
          <w:t>Third Chance for Romney? G.O.P. Is Torn</w:t>
        </w:r>
      </w:hyperlink>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2015 Wednesday</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12"/>
        <w:keepNext w:val="0"/>
        <w:spacing w:after="0" w:line="240" w:lineRule="atLeast"/>
        <w:ind w:right="0"/>
        <w:jc w:val="both"/>
      </w:pPr>
      <w:bookmarkStart w:id="424" w:name="Bookmark_212"/>
      <w:bookmarkEnd w:id="424"/>
    </w:p>
    <w:p>
      <w:pPr>
        <w:pStyle w:val="Normal2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1250 words</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MARTIN; Ashley Parker contributed reporting.</w:t>
      </w:r>
    </w:p>
    <w:p>
      <w:pPr>
        <w:pStyle w:val="Normal212"/>
        <w:keepNext/>
        <w:spacing w:before="240" w:after="0" w:line="340" w:lineRule="atLeast"/>
        <w:ind w:left="0" w:right="0" w:firstLine="0"/>
        <w:jc w:val="left"/>
      </w:pPr>
      <w:bookmarkStart w:id="425" w:name="Body_210"/>
      <w:bookmarkEnd w:id="425"/>
      <w:r>
        <w:rPr>
          <w:rFonts w:ascii="arial" w:eastAsia="arial" w:hAnsi="arial" w:cs="arial"/>
          <w:b/>
          <w:i w:val="0"/>
          <w:strike w:val="0"/>
          <w:noProof w:val="0"/>
          <w:color w:val="000000"/>
          <w:position w:val="0"/>
          <w:sz w:val="28"/>
          <w:u w:val="none"/>
          <w:vertAlign w:val="baseline"/>
        </w:rPr>
        <w:t>Body</w:t>
      </w:r>
    </w:p>
    <w:p>
      <w:pPr>
        <w:pStyle w:val="Normal212"/>
        <w:spacing w:line="60" w:lineRule="exact"/>
      </w:pPr>
      <w:r>
        <w:pict>
          <v:line id="_x0000_s1793" style="position:absolute;z-index:252225536" from="0,2pt" to="512pt,2pt" strokecolor="#009ddb" strokeweight="2pt">
            <v:stroke linestyle="single"/>
            <w10:wrap type="topAndBottom"/>
          </v:line>
        </w:pict>
      </w:r>
    </w:p>
    <w:p>
      <w:pPr>
        <w:pStyle w:val="Normal212"/>
      </w:pP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When Republicans gathered at the Oklahoma Capitol this week for the state inauguration, talk turned to Mitt Romney's desire to pursue a third presidential bid. But a refrain quickly surfaced, even among Mr. Romney's admirers: Don't do it.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say he is a very fine man, but he had his chance,'' said Frank Keating, the former Oklahoma governor. ''I think they're looking over his shoulder at the next attractive candidates.''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Romney's indication in New York last week that he may run in 2016 has set off excitement among his loyalists in the Republican donor class and assurances from his consultants that he can bring a different dimension to the campaign this time.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interviews with more than two dozen Republican activists, elected officials and contributors around the country reveal little appetite for another Romney candidacy. Beyond his enthusiasts -- a formidable constituency given that many are donors -- opinions range from indifference to openly hostility.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party leaders are still angry about the former venture capitalist's struggles to fend off the inevitable attacks on his business background, his awkward demeanor, and his inability to connect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minority voters. While political circumstances change between campaign cycles, Mr. Romney's vulnerabilities, they say, are a constant.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got defined early, after he got through the nomination process, and they spent a lot of money to define him,'' said Senator John Thune, Republican of South Dakota, who praised Mr. Romney's passion and sense of purpose. ''And those issues are still there. That doesn't change, and that narrative is still out there.''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without fail, Republicans call Mr. Romney a decent man, and in public they prefer to speak delicately about him. But beyond the ritual accolades there is an unmistakable weariness, and in private, their criticism of him can be fierce.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Romney's advisers dismiss the idea that his time has passed, bringing up an example sure to be repeated often if he does run.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that's the case, then Ronald Reagan never would have become president,'' said Eric Fehrnstrom, Mr. Romney's longtime spokesman. ''Reagan ran three times. Mitt learns from experience. If he does run, he will run his strongest campaign yet.''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Reagan failed to win the Republican nomination in 1968 and 1976 before being elected president in 1980.)</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they defend a potential candidacy, Mr. Romney's supporters underscore the gulf between grass-roots activists and the affluent network of donors, many of whom are business executives like him and are eager for him to undertake another campaign. The activists include conservatives who view Mr. Romney as too moderate and others who dislike him because they do not think he can win.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would be different in a third campaign, Mr. Fehrnstrom said, ''Of all the potential candidates looking at the race, only Mitt Romney has proven that he can raise the billion dollars or more that would be needed, and he is the only one who is a proven vote-getter in a national race.''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early polls, which lean heavily on name recognition, show Mr. Romney leading the field when his name is included, a trend, one adviser said, that contributes to Mr. Romney's temptation. Part of that strength stems from his having led the ticket in 2012. But Mr. Fehrnstrom, in a barely veiled reference to former Gov. Jeb Bush of Florida, noted, ''You've got two candidates with very high name identification.''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Romney and his lieutenants have been hastily contacting previous supporters, and even sounding out potential campaign managers, over the phone since the former Massachusetts governor revealed Friday to a group of contributors that he was considering another White House bid. A number of former aides and early backers have since indicated that they would support him again.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a single current Republican senator has come forward to state support for the party's 2012 standard-bearer; three of them, separately, skirted the question the same way when asked about Mr. Romney's prospects: ''The more the merrier.''</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this owes to the reluctance of a politician to wager on somebody who has not even said he would run. With other potential candidates like Mr. Bush likely to enter the race, few elected officials want to commit this early. But the apprehension toward another bid by Mr. Romney extends beyond that.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be surprised if he gets much traction,'' said Mark Lundberg, chairman of the Sioux County Republican Party in Iowa.</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some Iowa Republicans who have long backed Mr. Romney are not ready to say yes.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need to know what's going to be different,'' said Renee Schulte, a former Iowa state representative, expressing concerns about how Mr. Romney's last campaign was conducted.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Republicans interviewed this week, brought up another data point from 2012, which they said showed Mr. Romney's inability to connect: In a national exit poll conducted by Edison Research, among voters who said the candidate quality that most mattered to them was ''cares about people like me,'' President Obama won 81 percent to Mr. Romney's 18 percent.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Iowa, which begins the primary process, illustrates the challenge. His poor showing in the 2008 caucuses there did severe damage to Mr. Romney's campaign, and he only reluctantly made an aggressive play to win shortly before they took place in 2012. He finished a close second, benefiting from divided conservatives and few serious rivals vying for the affection of establishment-aligned Republicans. Such a situation is unlikely in 2016, with the possibility that Mr. Bush and other Republicans such as Gov. Scott Walker of Wisconsin and Senator Rand Paul of Kentucky would also be vying for center-right support.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Romney is better positioned in New Hampshire, where he convincingly won the 2012 primary and lives part of the year. ''People worked really hard for him and will do so again,'' said Jeb Bradley, a state senator there.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both Mr. Romney and Mr. Bush seem serious about considering bids, a sense of near panic has set in among strategists and donors torn between them. One Republican phoned a reporter at 11:13 p.m. Friday to make clear that a bundler, Patrick Durkin, who was reported as having attended Mr. Romney's gathering in New York actually supports Mr. Bush. Another contributor to Mr. Romney who backed him in both of his presidential races but also has ties to the Bush family replied curtly to an email about his plans should Mr. Romney run: ''We should talk offline and off the record.''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candidate will face the challenge of presenting himself as a fresh face, but that is especially difficult for Mr. Romney given his previous runs.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does he define what he is trying to do besides the fact he just wants to be president?'' asked Jim Dyke, a South Carolina-based Republican strategist, who is uncommitted. ''You can say what you will about Jeb, but at least he can effectively communicate about policies that are going to have a material impact on people's lives. Romney has proven he's incapable of that.''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Moore, the South Carolina Republican Party chairman, said Mr. Romney should not expect that Republican votes he attracted before would automatically be there for him again.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Carolina Republicans want Governor Romney to make his case compared to our other talented candidates,'' Mr. Moore said. ''No one is going to hand the nomination to Governor Romney on a silver platter.''</w:t>
      </w:r>
    </w:p>
    <w:p>
      <w:pPr>
        <w:pStyle w:val="Normal212"/>
        <w:keepNext w:val="0"/>
        <w:spacing w:before="240" w:after="0" w:line="260" w:lineRule="atLeast"/>
        <w:ind w:left="0" w:right="0" w:firstLine="0"/>
        <w:jc w:val="left"/>
      </w:pPr>
      <w:r>
        <w:br/>
      </w:r>
      <w:hyperlink r:id="rId1855" w:history="1">
        <w:r>
          <w:rPr>
            <w:rFonts w:ascii="arial" w:eastAsia="arial" w:hAnsi="arial" w:cs="arial"/>
            <w:b w:val="0"/>
            <w:i/>
            <w:strike w:val="0"/>
            <w:color w:val="0077CC"/>
            <w:sz w:val="20"/>
            <w:u w:val="single"/>
            <w:vertAlign w:val="baseline"/>
          </w:rPr>
          <w:t>http://www.nytimes.com/2015/01/14/us/politics/third-chance-for-romney-gop-is-torn-.html</w:t>
        </w:r>
      </w:hyperlink>
    </w:p>
    <w:p>
      <w:pPr>
        <w:pStyle w:val="Normal2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2"/>
        <w:spacing w:line="60" w:lineRule="exact"/>
      </w:pPr>
      <w:r>
        <w:pict>
          <v:line id="_x0000_s1794" style="position:absolute;z-index:252226560" from="0,2pt" to="512pt,2pt" strokecolor="#009ddb" strokeweight="2pt">
            <v:stroke linestyle="single"/>
            <w10:wrap type="topAndBottom"/>
          </v:line>
        </w:pict>
      </w:r>
    </w:p>
    <w:p>
      <w:pPr>
        <w:pStyle w:val="Normal2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Mitt Romney visited the Massachusetts Statehouse in Boston last week for the inauguration of Gov. Charlie Baker. (PHOTOGRAPH BY ELISE AMENDOLA/ASSOCIATED PRESS) (A17)       </w:t>
      </w:r>
    </w:p>
    <w:p>
      <w:pPr>
        <w:pStyle w:val="Normal2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2015</w:t>
      </w:r>
    </w:p>
    <w:p>
      <w:pPr>
        <w:pStyle w:val="Normal212"/>
      </w:pPr>
    </w:p>
    <w:p>
      <w:pPr>
        <w:pStyle w:val="Normal212"/>
        <w:ind w:left="200"/>
        <w:sectPr>
          <w:type w:val="continuous"/>
          <w:pgMar w:top="840" w:right="1000" w:bottom="840" w:left="1000" w:header="400" w:footer="400"/>
          <w:pgNumType w:fmt="decimal"/>
          <w:cols w:space="720"/>
        </w:sectPr>
      </w:pPr>
      <w:r>
        <w:br/>
      </w:r>
      <w:r>
        <w:pict>
          <v:line id="_x0000_s1795" style="position:absolute;z-index:252227584" from="0,10pt" to="512pt,10pt" strokecolor="black" strokeweight="1pt">
            <v:stroke linestyle="single"/>
          </v:line>
        </w:pict>
      </w:r>
      <w:r>
        <w:rPr>
          <w:rFonts w:ascii="arial" w:eastAsia="arial" w:hAnsi="arial" w:cs="arial"/>
          <w:b/>
          <w:color w:val="767676"/>
          <w:sz w:val="16"/>
        </w:rPr>
        <w:t>End of Document</w:t>
      </w:r>
    </w:p>
    <w:p>
      <w:pPr>
        <w:pStyle w:val="Normal213"/>
        <w:sectPr>
          <w:headerReference w:type="even" r:id="rId1856"/>
          <w:headerReference w:type="default" r:id="rId1857"/>
          <w:footerReference w:type="even" r:id="rId1858"/>
          <w:footerReference w:type="default" r:id="rId1859"/>
          <w:headerReference w:type="first" r:id="rId1860"/>
          <w:footerReference w:type="first" r:id="rId1861"/>
          <w:pgSz w:w="12240" w:h="15840"/>
          <w:pgMar w:top="840" w:right="1000" w:bottom="840" w:left="1000" w:header="400" w:footer="400"/>
          <w:pgNumType w:fmt="decimal"/>
          <w:cols w:space="720"/>
          <w:titlePg w:val="0"/>
        </w:sectPr>
      </w:pPr>
    </w:p>
    <w:p>
      <w:pPr>
        <w:pStyle w:val="Normal213"/>
      </w:pPr>
    </w:p>
    <w:p>
      <w:pPr>
        <w:pStyle w:val="Normal213"/>
      </w:pPr>
      <w:r>
        <w:pict>
          <v:shape id="_x0000_i1796" type="#_x0000_t75" alt="LexisNexis®" style="width:147.75pt;height:30pt">
            <v:imagedata r:id="rId17" o:title=""/>
          </v:shape>
        </w:pict>
      </w:r>
      <w:r>
        <w:cr/>
      </w:r>
    </w:p>
    <w:p>
      <w:pPr>
        <w:pStyle w:val="Heading1211"/>
        <w:keepNext w:val="0"/>
        <w:spacing w:after="200" w:line="340" w:lineRule="atLeast"/>
        <w:ind w:left="0" w:right="0" w:firstLine="0"/>
        <w:jc w:val="center"/>
      </w:pPr>
      <w:hyperlink r:id="rId1862" w:history="1">
        <w:r>
          <w:rPr>
            <w:rFonts w:ascii="arial" w:eastAsia="arial" w:hAnsi="arial" w:cs="arial"/>
            <w:b/>
            <w:i/>
            <w:strike w:val="0"/>
            <w:color w:val="0077CC"/>
            <w:sz w:val="28"/>
            <w:u w:val="single"/>
            <w:vertAlign w:val="baseline"/>
          </w:rPr>
          <w:t>Counting Continues Upstate For 435th Seat in Congress</w:t>
        </w:r>
      </w:hyperlink>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2004 Wednesday</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13"/>
        <w:keepNext w:val="0"/>
        <w:spacing w:after="0" w:line="240" w:lineRule="atLeast"/>
        <w:ind w:right="0"/>
        <w:jc w:val="both"/>
      </w:pPr>
      <w:bookmarkStart w:id="426" w:name="Bookmark_213"/>
      <w:bookmarkEnd w:id="426"/>
    </w:p>
    <w:p>
      <w:pPr>
        <w:pStyle w:val="Normal2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Metropolitan Desk; Pg. 4</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642 words</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P. HICKS</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BUFFALO, Nov. 16 </w:t>
      </w:r>
    </w:p>
    <w:p>
      <w:pPr>
        <w:pStyle w:val="Normal213"/>
        <w:keepNext/>
        <w:spacing w:before="240" w:after="0" w:line="340" w:lineRule="atLeast"/>
        <w:ind w:left="0" w:right="0" w:firstLine="0"/>
        <w:jc w:val="left"/>
      </w:pPr>
      <w:bookmarkStart w:id="427" w:name="Body_211"/>
      <w:bookmarkEnd w:id="427"/>
      <w:r>
        <w:rPr>
          <w:rFonts w:ascii="arial" w:eastAsia="arial" w:hAnsi="arial" w:cs="arial"/>
          <w:b/>
          <w:i w:val="0"/>
          <w:strike w:val="0"/>
          <w:noProof w:val="0"/>
          <w:color w:val="000000"/>
          <w:position w:val="0"/>
          <w:sz w:val="28"/>
          <w:u w:val="none"/>
          <w:vertAlign w:val="baseline"/>
        </w:rPr>
        <w:t>Body</w:t>
      </w:r>
    </w:p>
    <w:p>
      <w:pPr>
        <w:pStyle w:val="Normal213"/>
        <w:spacing w:line="60" w:lineRule="exact"/>
      </w:pPr>
      <w:r>
        <w:pict>
          <v:line id="_x0000_s1797" style="position:absolute;z-index:252228608" from="0,2pt" to="512pt,2pt" strokecolor="#009ddb" strokeweight="2pt">
            <v:stroke linestyle="single"/>
            <w10:wrap type="topAndBottom"/>
          </v:line>
        </w:pict>
      </w:r>
    </w:p>
    <w:p>
      <w:pPr>
        <w:pStyle w:val="Normal213"/>
      </w:pP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weeks after the presidential election was decided, the vote counting is continuing here in a race that was one of the most closely watched Congressional contests in the nation. The battle is over the seat held for six terms by Representative Jack Quinn, a Republican who decided not to seek re-election, and as workers pore over paper ballots, Democrats think they have a good chance of winning.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victors of the nation's 434 other Congressional races were determined long ago. But in the 27th Congressional District of New York, an area that includes part of Buffalo, the vote counting is nowhere near finished, and some election officials say it might continue until Thanksgiving eve.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offices of the Erie County Board of Elections, lawyers representing both Democrats and Republicans are overseeing a painstaking process. One by one, the ballots are counted and scrutinized, with one side looking for any imperfection that could disqualify them and the other side seeking to validate them.</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far, most politicians here seem to think that winner will be Assemblyman Brian Higgins, the Democratic candidate and a former member of the Buffalo City Council.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victory by Mr. Higgins would offer further proof that as Republicans make gains nationally, their support may be eroding in western New York. Mr. Higgins was leading in the first unofficial results of the voting machine ballots.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there were 13,600 votes in various forms of paper ballots that had not been counted on election night. And Nancy Naples, who is the comptroller of Erie County and the Republican candidate, has made clear that she considers her candidacy alive until every vote is counted.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totals from the voting machines were recounted last week, Ms. Naples picked up 900 votes from the initial estimates. And her campaign aides and lawyers insist that victory remains a possibility.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not trying to prolong the process here,'' said Bradley J. Stamm, the chief counsel for the Erie County Republican Committee and one of several lawyers representing Ms. Naples at the table where the votes are being counted. ''But there are a lot of votes to be counted.''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27th District includes parts of Erie and Chautauqua Counties, extending down to the Pennsylvania border. It includes the urban,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enclaves of the north and west sides of Buffalo, as well as the farmland of western New York.</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 Republicans are hopeful that they will pick up additional votes in rural areas in Chautauqua County, where the counting of paper ballots began on Tuesday.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thousands of votes left, including absentee ballots, emergency ballots and affidavit ballots between two counties,'' Mr. Stamm said. ''A lot of them are going to be invalid. And we want to be certain that all the votes are counted and counted properly.''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counting is taking place around a large table in a paneled room in downtown Buffalo, with two ceiling fans whirling overhead. Sitting at the table are at least three lawyers for each of the candidates and staff members of the board.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Presiding over the counting are the two Eric County elections commissioners, one a Republican and one a Democrat. Whenever one of the commissioners inspects a ballot and has a question on its validity, the lawyers leap to their feet to inspect the ballot more closely, sometimes consulting the New York State election law books tucked in their briefcases.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confident is Mr. Higgins that he attended an orientation this week in Washington for incoming members of Congress. He speculated that Republican leaders undoubtedly realized that Ms. Naples had little to no chance of winning.</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Republicans really would have thought they had a chance to win, they would have protested my being at the orientation, or they would have at least had her attend it, too,'' Mr. Higgins said.</w:t>
      </w:r>
    </w:p>
    <w:p>
      <w:pPr>
        <w:pStyle w:val="Normal213"/>
      </w:pPr>
    </w:p>
    <w:p>
      <w:pPr>
        <w:pStyle w:val="Normal213"/>
        <w:keepNext w:val="0"/>
        <w:spacing w:before="240" w:after="0" w:line="260" w:lineRule="atLeast"/>
        <w:ind w:left="0" w:right="0" w:firstLine="0"/>
        <w:jc w:val="left"/>
      </w:pPr>
      <w:r>
        <w:br/>
      </w:r>
      <w:hyperlink r:id="rId1863" w:history="1">
        <w:r>
          <w:rPr>
            <w:rFonts w:ascii="arial" w:eastAsia="arial" w:hAnsi="arial" w:cs="arial"/>
            <w:b w:val="0"/>
            <w:i/>
            <w:strike w:val="0"/>
            <w:color w:val="0077CC"/>
            <w:sz w:val="20"/>
            <w:u w:val="single"/>
            <w:vertAlign w:val="baseline"/>
          </w:rPr>
          <w:t>http://www.nytimes.com</w:t>
        </w:r>
      </w:hyperlink>
    </w:p>
    <w:p>
      <w:pPr>
        <w:pStyle w:val="Normal2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3"/>
        <w:spacing w:line="60" w:lineRule="exact"/>
      </w:pPr>
      <w:r>
        <w:pict>
          <v:line id="_x0000_s1798" style="position:absolute;z-index:252229632" from="0,2pt" to="512pt,2pt" strokecolor="#009ddb" strokeweight="2pt">
            <v:stroke linestyle="single"/>
            <w10:wrap type="topAndBottom"/>
          </v:line>
        </w:pict>
      </w:r>
    </w:p>
    <w:p>
      <w:pPr>
        <w:pStyle w:val="Normal2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Ralph M. Mohr, left, a commissioner at the Erie County Board of Elections, helping to oversee a painstaking process of vote counting. (Photo by Daniel Cappellazzo for The New York Times)                                                      </w:t>
      </w:r>
    </w:p>
    <w:p>
      <w:pPr>
        <w:pStyle w:val="Normal2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2004</w:t>
      </w:r>
    </w:p>
    <w:p>
      <w:pPr>
        <w:pStyle w:val="Normal213"/>
      </w:pPr>
    </w:p>
    <w:p>
      <w:pPr>
        <w:pStyle w:val="Normal213"/>
        <w:ind w:left="200"/>
        <w:sectPr>
          <w:type w:val="continuous"/>
          <w:pgMar w:top="840" w:right="1000" w:bottom="840" w:left="1000" w:header="400" w:footer="400"/>
          <w:pgNumType w:fmt="decimal"/>
          <w:cols w:space="720"/>
        </w:sectPr>
      </w:pPr>
      <w:r>
        <w:br/>
      </w:r>
      <w:r>
        <w:pict>
          <v:line id="_x0000_s1799" style="position:absolute;z-index:252230656" from="0,10pt" to="512pt,10pt" strokecolor="black" strokeweight="1pt">
            <v:stroke linestyle="single"/>
          </v:line>
        </w:pict>
      </w:r>
      <w:r>
        <w:rPr>
          <w:rFonts w:ascii="arial" w:eastAsia="arial" w:hAnsi="arial" w:cs="arial"/>
          <w:b/>
          <w:color w:val="767676"/>
          <w:sz w:val="16"/>
        </w:rPr>
        <w:t>End of Document</w:t>
      </w:r>
    </w:p>
    <w:p>
      <w:pPr>
        <w:pStyle w:val="Normal214"/>
        <w:sectPr>
          <w:headerReference w:type="even" r:id="rId1864"/>
          <w:headerReference w:type="default" r:id="rId1865"/>
          <w:footerReference w:type="even" r:id="rId1866"/>
          <w:footerReference w:type="default" r:id="rId1867"/>
          <w:headerReference w:type="first" r:id="rId1868"/>
          <w:footerReference w:type="first" r:id="rId1869"/>
          <w:pgSz w:w="12240" w:h="15840"/>
          <w:pgMar w:top="840" w:right="1000" w:bottom="840" w:left="1000" w:header="400" w:footer="400"/>
          <w:pgNumType w:fmt="decimal"/>
          <w:cols w:space="720"/>
          <w:titlePg w:val="0"/>
        </w:sectPr>
      </w:pPr>
    </w:p>
    <w:p>
      <w:pPr>
        <w:pStyle w:val="Normal214"/>
      </w:pPr>
    </w:p>
    <w:p>
      <w:pPr>
        <w:pStyle w:val="Normal214"/>
      </w:pPr>
      <w:r>
        <w:pict>
          <v:shape id="_x0000_i1800" type="#_x0000_t75" alt="LexisNexis®" style="width:147.75pt;height:30pt">
            <v:imagedata r:id="rId17" o:title=""/>
          </v:shape>
        </w:pict>
      </w:r>
      <w:r>
        <w:cr/>
      </w:r>
    </w:p>
    <w:p>
      <w:pPr>
        <w:pStyle w:val="Heading1212"/>
        <w:keepNext w:val="0"/>
        <w:spacing w:after="200" w:line="340" w:lineRule="atLeast"/>
        <w:ind w:left="0" w:right="0" w:firstLine="0"/>
        <w:jc w:val="center"/>
      </w:pPr>
      <w:hyperlink r:id="rId1870" w:history="1">
        <w:r>
          <w:rPr>
            <w:rFonts w:ascii="arial" w:eastAsia="arial" w:hAnsi="arial" w:cs="arial"/>
            <w:b/>
            <w:i/>
            <w:strike w:val="0"/>
            <w:color w:val="0077CC"/>
            <w:sz w:val="28"/>
            <w:u w:val="single"/>
            <w:vertAlign w:val="baseline"/>
          </w:rPr>
          <w:t>New York Housing Chief Picked for Slot in Cabinet</w:t>
        </w:r>
      </w:hyperlink>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2008 Saturday</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14"/>
        <w:keepNext w:val="0"/>
        <w:spacing w:after="0" w:line="240" w:lineRule="atLeast"/>
        <w:ind w:right="0"/>
        <w:jc w:val="both"/>
      </w:pPr>
      <w:bookmarkStart w:id="428" w:name="Bookmark_214"/>
      <w:bookmarkEnd w:id="428"/>
    </w:p>
    <w:p>
      <w:pPr>
        <w:pStyle w:val="Normal2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11</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797 words</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JACKIE CALMES</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214"/>
        <w:keepNext/>
        <w:spacing w:before="240" w:after="0" w:line="340" w:lineRule="atLeast"/>
        <w:ind w:left="0" w:right="0" w:firstLine="0"/>
        <w:jc w:val="left"/>
      </w:pPr>
      <w:bookmarkStart w:id="429" w:name="Body_212"/>
      <w:bookmarkEnd w:id="429"/>
      <w:r>
        <w:rPr>
          <w:rFonts w:ascii="arial" w:eastAsia="arial" w:hAnsi="arial" w:cs="arial"/>
          <w:b/>
          <w:i w:val="0"/>
          <w:strike w:val="0"/>
          <w:noProof w:val="0"/>
          <w:color w:val="000000"/>
          <w:position w:val="0"/>
          <w:sz w:val="28"/>
          <w:u w:val="none"/>
          <w:vertAlign w:val="baseline"/>
        </w:rPr>
        <w:t>Body</w:t>
      </w:r>
    </w:p>
    <w:p>
      <w:pPr>
        <w:pStyle w:val="Normal214"/>
        <w:spacing w:line="60" w:lineRule="exact"/>
      </w:pPr>
      <w:r>
        <w:pict>
          <v:line id="_x0000_s1801" style="position:absolute;z-index:252231680" from="0,2pt" to="512pt,2pt" strokecolor="#009ddb" strokeweight="2pt">
            <v:stroke linestyle="single"/>
            <w10:wrap type="topAndBottom"/>
          </v:line>
        </w:pict>
      </w:r>
    </w:p>
    <w:p>
      <w:pPr>
        <w:pStyle w:val="Normal214"/>
      </w:pP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President-elect Barack Obama has picked the widely respected housing commissioner for New York City, Shaun Donovan, to be the secretary of housing in his cabinet, according to transition officials.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Assuming that Mr. Donovan, 42, is confirmed by the Senate to head the Department of Housing and Urban Development, he would be returning to the agency where he worked in the Clinton administration as acting federal housing commissioner and, earlier, as deputy assistant secretary for multifamily housing, overseeing subsidies and properties for about two million families.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Donovan has experience in all facets of the affordable housing market, having worked in both the nonprofit and private sectors and in academia as a scholar of housing policy. He has even worked as an architect in New York and Italy.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permission this year from Mayor Michael R. Bloomberg, who hired him in March 2004, Mr. Donovan took a leave of absence to campaign for and advise Mr. Obama's presidential campaign. Mr. Obama is expected to name Mr. Donovan to the housing post on Saturday, in his weekly national radio address.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''Shaun Donovan has been one of the most effective housing commissioners in New York City's history,'' said Senator Charles E. Schumer, Democrat of New York, who had championed Mr. Donovan. ''At this time, with the housing crisis raging, he is exactly the kind of person we need as HUD secretary.''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chief of New York's Department of Housing Preservation and Development, Mr. Donovan is in charge of the Bloomberg administration's $7.5 billion New Housing Marketplace Plan to build or preserve 165,000 units for to low- and moderate-income families, housing up to 500,000 residents, by 2013.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Prior to his hiring by Mr. Bloomberg, Mr. Donovan was a managing director at Prudential Mortgage Capital Co., in charge of its portfolio of investments in affordable housing loans, including Fannie Mae and the Federal Housing Administration debt.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came to Prudential from New York University, where Mr. Donovan had been a visiting scholar doing research on preservation of federally assisted housing. He also has been a researcher at Harvard University's Joint Center for Housing Studies, and was a consultant to the Millennial Housing Commission, set up by Congress to recommend new ways to encourage production of affordable housing nationwide.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his stint at HUD in the 1990s, and after graduation from Harvard with a degree in public administration and architecture, Mr. Donovan worked for a nonprofit lender and developer for affordable properties.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Given his various roles, Mr. Donovan is well known in housing policy circles, and was a leading contender for a senior post at HUD. Some housing experts suggested that he might not get the top job, in part because Hispanic groups were pressing for a Hispanic candidate.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''Shaun is brilliant, really thoughtful and creative, and knowledgeable about a broad range of housing policies in ways that unfortunately is very unusual,'' said Barbara Sard, the director of housing policy at the Center on Budget and Policy Priorities, a research and advocacy group.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housing and credit crises that began in mid-2007 have hurt the affordable housing sector like much else. Before that, Mr. Donovan was considered a national innovator in capitalizing on the strong real estate market to find financing for low-cost housing. He held to a middle ground between free-market forces who opposed government controls and liberal groups that believed only government and nonprofit groups could be counted on to provide housing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would never believe that the private sector, left to its own devices, is the best possible solution,'' he said in 2006. ''I'm in government because of the role of government in setting rules and working in partnership with the private sector. On the other hand, there's no way you could ever get to a scale that can really affect the housing problems in this country without working with the market.''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Mr. Donovan, the Bloomberg administration has promoted ''inclusionary zoning'' that allows developers to build multifamily structures of more density -- that is, more units for the space -- in return for setting aside a portion of their projects for lower-income residents.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helped to create a $200 million fund with contributions from the city, seven major foundations and financial institutions, to help nonprofit housing groups and small developers compete for private land sales. Working more closely with HUD than local officials have in the past, he has encouraged the department to help nonprofit groups or tenants take over HUD-assisted apartment buildings that are in foreclosure; typically, the federal government put such properties up for bids.</w:t>
      </w:r>
    </w:p>
    <w:p>
      <w:pPr>
        <w:pStyle w:val="Normal214"/>
        <w:keepNext w:val="0"/>
        <w:spacing w:before="240" w:after="0" w:line="260" w:lineRule="atLeast"/>
        <w:ind w:left="0" w:right="0" w:firstLine="0"/>
        <w:jc w:val="left"/>
      </w:pPr>
      <w:r>
        <w:br/>
      </w:r>
      <w:hyperlink r:id="rId1871" w:history="1">
        <w:r>
          <w:rPr>
            <w:rFonts w:ascii="arial" w:eastAsia="arial" w:hAnsi="arial" w:cs="arial"/>
            <w:b w:val="0"/>
            <w:i/>
            <w:strike w:val="0"/>
            <w:color w:val="0077CC"/>
            <w:sz w:val="20"/>
            <w:u w:val="single"/>
            <w:vertAlign w:val="baseline"/>
          </w:rPr>
          <w:t>http://www.nytimes.com</w:t>
        </w:r>
      </w:hyperlink>
    </w:p>
    <w:p>
      <w:pPr>
        <w:pStyle w:val="Normal2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4"/>
        <w:spacing w:line="60" w:lineRule="exact"/>
      </w:pPr>
      <w:r>
        <w:pict>
          <v:line id="_x0000_s1802" style="position:absolute;z-index:252232704" from="0,2pt" to="512pt,2pt" strokecolor="#009ddb" strokeweight="2pt">
            <v:stroke linestyle="single"/>
            <w10:wrap type="topAndBottom"/>
          </v:line>
        </w:pict>
      </w:r>
    </w:p>
    <w:p>
      <w:pPr>
        <w:pStyle w:val="Normal2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Shaun Donovan, the housing commissioner for New York. (PHOTOGRAPH BY RICHARD PERRY/THE NEW YORK TIMES)            </w:t>
      </w:r>
    </w:p>
    <w:p>
      <w:pPr>
        <w:pStyle w:val="Normal2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2008</w:t>
      </w:r>
    </w:p>
    <w:p>
      <w:pPr>
        <w:pStyle w:val="Normal214"/>
      </w:pPr>
    </w:p>
    <w:p>
      <w:pPr>
        <w:pStyle w:val="Normal214"/>
        <w:ind w:left="200"/>
        <w:sectPr>
          <w:type w:val="continuous"/>
          <w:pgMar w:top="840" w:right="1000" w:bottom="840" w:left="1000" w:header="400" w:footer="400"/>
          <w:pgNumType w:fmt="decimal"/>
          <w:cols w:space="720"/>
        </w:sectPr>
      </w:pPr>
      <w:r>
        <w:br/>
      </w:r>
      <w:r>
        <w:pict>
          <v:line id="_x0000_s1803" style="position:absolute;z-index:252233728" from="0,10pt" to="512pt,10pt" strokecolor="black" strokeweight="1pt">
            <v:stroke linestyle="single"/>
          </v:line>
        </w:pict>
      </w:r>
      <w:r>
        <w:rPr>
          <w:rFonts w:ascii="arial" w:eastAsia="arial" w:hAnsi="arial" w:cs="arial"/>
          <w:b/>
          <w:color w:val="767676"/>
          <w:sz w:val="16"/>
        </w:rPr>
        <w:t>End of Document</w:t>
      </w:r>
    </w:p>
    <w:p>
      <w:pPr>
        <w:pStyle w:val="Normal215"/>
        <w:sectPr>
          <w:headerReference w:type="even" r:id="rId1872"/>
          <w:headerReference w:type="default" r:id="rId1873"/>
          <w:footerReference w:type="even" r:id="rId1874"/>
          <w:footerReference w:type="default" r:id="rId1875"/>
          <w:headerReference w:type="first" r:id="rId1876"/>
          <w:footerReference w:type="first" r:id="rId1877"/>
          <w:pgSz w:w="12240" w:h="15840"/>
          <w:pgMar w:top="840" w:right="1000" w:bottom="840" w:left="1000" w:header="400" w:footer="400"/>
          <w:pgNumType w:fmt="decimal"/>
          <w:cols w:space="720"/>
          <w:titlePg w:val="0"/>
        </w:sectPr>
      </w:pPr>
    </w:p>
    <w:p>
      <w:pPr>
        <w:pStyle w:val="Normal215"/>
      </w:pPr>
    </w:p>
    <w:p>
      <w:pPr>
        <w:pStyle w:val="Normal215"/>
      </w:pPr>
      <w:r>
        <w:pict>
          <v:shape id="_x0000_i1804" type="#_x0000_t75" alt="LexisNexis®" style="width:147.75pt;height:30pt">
            <v:imagedata r:id="rId17" o:title=""/>
          </v:shape>
        </w:pict>
      </w:r>
      <w:r>
        <w:cr/>
      </w:r>
    </w:p>
    <w:p>
      <w:pPr>
        <w:pStyle w:val="Heading1213"/>
        <w:keepNext w:val="0"/>
        <w:spacing w:after="200" w:line="340" w:lineRule="atLeast"/>
        <w:ind w:left="0" w:right="0" w:firstLine="0"/>
        <w:jc w:val="center"/>
      </w:pPr>
      <w:hyperlink r:id="rId1878" w:history="1">
        <w:r>
          <w:rPr>
            <w:rFonts w:ascii="arial" w:eastAsia="arial" w:hAnsi="arial" w:cs="arial"/>
            <w:b/>
            <w:i/>
            <w:strike w:val="0"/>
            <w:color w:val="0077CC"/>
            <w:sz w:val="28"/>
            <w:u w:val="single"/>
            <w:vertAlign w:val="baseline"/>
          </w:rPr>
          <w:t>Clinton Vows Middle Class Will Not Be 'Invisible' to Her</w:t>
        </w:r>
      </w:hyperlink>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2007 Sunday</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 on the Web</w:t>
      </w:r>
    </w:p>
    <w:p>
      <w:pPr>
        <w:pStyle w:val="Normal215"/>
        <w:keepNext w:val="0"/>
        <w:spacing w:after="0" w:line="240" w:lineRule="atLeast"/>
        <w:ind w:right="0"/>
        <w:jc w:val="both"/>
      </w:pPr>
      <w:bookmarkStart w:id="430" w:name="Bookmark_215"/>
      <w:bookmarkEnd w:id="430"/>
    </w:p>
    <w:p>
      <w:pPr>
        <w:pStyle w:val="Normal2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 Column 0; National Desk; Pg. 0</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723 words</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PATRICK HEALY</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NASHUA, N.H., March 10 </w:t>
      </w:r>
    </w:p>
    <w:p>
      <w:pPr>
        <w:pStyle w:val="Normal215"/>
        <w:keepNext/>
        <w:spacing w:before="240" w:after="0" w:line="340" w:lineRule="atLeast"/>
        <w:ind w:left="0" w:right="0" w:firstLine="0"/>
        <w:jc w:val="left"/>
      </w:pPr>
      <w:bookmarkStart w:id="431" w:name="Body_213"/>
      <w:bookmarkEnd w:id="431"/>
      <w:r>
        <w:rPr>
          <w:rFonts w:ascii="arial" w:eastAsia="arial" w:hAnsi="arial" w:cs="arial"/>
          <w:b/>
          <w:i w:val="0"/>
          <w:strike w:val="0"/>
          <w:noProof w:val="0"/>
          <w:color w:val="000000"/>
          <w:position w:val="0"/>
          <w:sz w:val="28"/>
          <w:u w:val="none"/>
          <w:vertAlign w:val="baseline"/>
        </w:rPr>
        <w:t>Body</w:t>
      </w:r>
    </w:p>
    <w:p>
      <w:pPr>
        <w:pStyle w:val="Normal215"/>
        <w:spacing w:line="60" w:lineRule="exact"/>
      </w:pPr>
      <w:r>
        <w:pict>
          <v:line id="_x0000_s1805" style="position:absolute;z-index:252234752" from="0,2pt" to="512pt,2pt" strokecolor="#009ddb" strokeweight="2pt">
            <v:stroke linestyle="single"/>
            <w10:wrap type="topAndBottom"/>
          </v:line>
        </w:pict>
      </w:r>
    </w:p>
    <w:p>
      <w:pPr>
        <w:pStyle w:val="Normal215"/>
      </w:pP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Echoing her husband's 1992 presidential campaign message about the ''forgotten middle class,'' Senator Hillary Rodham Clinton accused the Bush administration on Saturday night of turning the middle class and working families into ''invisible Americans'' whose needs have gone ignored for the last six years.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Speaking before 1,000 New Hampshire Democrats, Mrs. Clinton invoked another past Democratic presidential candidate as well, John F. Kennedy, as she noted that some Americans are skeptical that a woman can win the presidency in 2008.</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said back then, 'Well, you know, America will never elect a Catholic as president,' '' she said. As for her own candidacy, she used a line that has become a trademark in her seven-week-old campaign: ''We'll never know unless we try.''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who refers to her bid as being ''in it to win it,'' also sounded a more explicit note of confidence in herself as the most prepared and battle-tested contender for the Democratic nomination, even as she complimented her rivals as ''great, great candidates.''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ready -- I'm ready to run against the Republicans and win, and I'm ready to govern and lead our country into the future,'' she said.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one of the widest-ranging speeches that Mrs. Clinton has delivered this winter, and it reflected several trends in her campaign: Presenting herself as the most experienced, confident candidate in the field; tapping her husband's ideas and personal popularity; and portraying her candidacy as historic and inspiring for women and girls.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Ranging across topics, she repeated her call to start withdrawing troops from Iraq now, urged the government to listen to scientists concerned about global warming, and recalled the moral authority of the Rev. Dr. Martin Luther King Jr. in combating poverty and inequality.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also praised Americans' optimism and associated herself with the spirit -- a quality that voters tend to like in their presidents. In that vein, she made clear that she would push back forcefully against critics of the United States and anyone who questioned the nation's resolve.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always a mistake to bet against America,'' she said. ''We are not the world's oldest democracy by accident.''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remarks about ''invisible Americans'' stood out as the new flourish to her standard campaign stump speech, and she cast a wide net: Rather than focus on the middle class 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she included both, and singled out single mothers, children in poorly performing schools, Sept. 11 first responders, and soldiers returning from combat with disabilities, among others.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are a hard-working single parent who can't afford health insurance or a small business owner who worries about energy costs or a student who can't afford to continue college, you are invisible to this administration,'' Mrs. Clinton said. ''For six long years, President Bush and the Washington Republicans have looked right through you.</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they're not invisible to us,'' she said, prompting some of her strongest applause of the night. ''They're certainly not invisible to me. And when we retake the White House, they will no longer be invisible to the president of the United States.''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divide between the haves and have-nots was a popular theme of Mrs. Clinton's husband, Bill, as a candidate for president in 1992. He spoke frequently about the ''forgotten middle class,'' and drew some of his strongest cheers when he noted that the top 1 percent of families had netted 60 percent of the economic gains during the 1980s and had accumulated more wealth than the bottom 90 percent.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made an explicit nod to another campaign theme of her husband's, saying, ''We no longer have a president who puts people first; we don't even have a president who puts the future first.''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Senator John Edwards of North Carolina hit on similar ideas during his 2004 campaign for president, focusing on the gaps between ''the two Americas,'' and has continued pressing the theme in his race against Mrs. Clinton for the Democratic presidential nomination.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spoke at the New Hampshire Democratic Party's annual 100 Club fund-raising dinner. About 1,000 tickets were sold, a few hundred more than usual, and people waited in long lines for a seat at the event at the Sheraton Nashua Hotel. </w:t>
      </w:r>
    </w:p>
    <w:p>
      <w:pPr>
        <w:pStyle w:val="Normal215"/>
        <w:keepNext w:val="0"/>
        <w:spacing w:before="240" w:after="0" w:line="260" w:lineRule="atLeast"/>
        <w:ind w:left="0" w:right="0" w:firstLine="0"/>
        <w:jc w:val="left"/>
      </w:pPr>
      <w:r>
        <w:br/>
      </w:r>
      <w:hyperlink r:id="rId1879" w:history="1">
        <w:r>
          <w:rPr>
            <w:rFonts w:ascii="arial" w:eastAsia="arial" w:hAnsi="arial" w:cs="arial"/>
            <w:b w:val="0"/>
            <w:i/>
            <w:strike w:val="0"/>
            <w:color w:val="0077CC"/>
            <w:sz w:val="20"/>
            <w:u w:val="single"/>
            <w:vertAlign w:val="baseline"/>
          </w:rPr>
          <w:t>http://www.nytimes.com</w:t>
        </w:r>
      </w:hyperlink>
    </w:p>
    <w:p>
      <w:pPr>
        <w:pStyle w:val="Normal2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2007</w:t>
      </w:r>
    </w:p>
    <w:p>
      <w:pPr>
        <w:pStyle w:val="Normal215"/>
      </w:pPr>
    </w:p>
    <w:p>
      <w:pPr>
        <w:pStyle w:val="Normal215"/>
        <w:ind w:left="200"/>
        <w:sectPr>
          <w:type w:val="continuous"/>
          <w:pgMar w:top="840" w:right="1000" w:bottom="840" w:left="1000" w:header="400" w:footer="400"/>
          <w:pgNumType w:fmt="decimal"/>
          <w:cols w:space="720"/>
        </w:sectPr>
      </w:pPr>
      <w:r>
        <w:br/>
      </w:r>
      <w:r>
        <w:pict>
          <v:line id="_x0000_s1806" style="position:absolute;z-index:252235776" from="0,10pt" to="512pt,10pt" strokecolor="black" strokeweight="1pt">
            <v:stroke linestyle="single"/>
          </v:line>
        </w:pict>
      </w:r>
      <w:r>
        <w:rPr>
          <w:rFonts w:ascii="arial" w:eastAsia="arial" w:hAnsi="arial" w:cs="arial"/>
          <w:b/>
          <w:color w:val="767676"/>
          <w:sz w:val="16"/>
        </w:rPr>
        <w:t>End of Document</w:t>
      </w:r>
    </w:p>
    <w:p>
      <w:pPr>
        <w:pStyle w:val="Normal216"/>
        <w:sectPr>
          <w:headerReference w:type="even" r:id="rId1880"/>
          <w:headerReference w:type="default" r:id="rId1881"/>
          <w:footerReference w:type="even" r:id="rId1882"/>
          <w:footerReference w:type="default" r:id="rId1883"/>
          <w:headerReference w:type="first" r:id="rId1884"/>
          <w:footerReference w:type="first" r:id="rId1885"/>
          <w:pgSz w:w="12240" w:h="15840"/>
          <w:pgMar w:top="840" w:right="1000" w:bottom="840" w:left="1000" w:header="400" w:footer="400"/>
          <w:pgNumType w:fmt="decimal"/>
          <w:cols w:space="720"/>
          <w:titlePg w:val="0"/>
        </w:sectPr>
      </w:pPr>
    </w:p>
    <w:p>
      <w:pPr>
        <w:pStyle w:val="Normal216"/>
      </w:pPr>
    </w:p>
    <w:p>
      <w:pPr>
        <w:pStyle w:val="Normal216"/>
      </w:pPr>
      <w:r>
        <w:pict>
          <v:shape id="_x0000_i1807" type="#_x0000_t75" alt="LexisNexis®" style="width:147.75pt;height:30pt">
            <v:imagedata r:id="rId17" o:title=""/>
          </v:shape>
        </w:pict>
      </w:r>
      <w:r>
        <w:cr/>
      </w:r>
    </w:p>
    <w:p>
      <w:pPr>
        <w:pStyle w:val="Heading1214"/>
        <w:keepNext w:val="0"/>
        <w:spacing w:after="200" w:line="340" w:lineRule="atLeast"/>
        <w:ind w:left="0" w:right="0" w:firstLine="0"/>
        <w:jc w:val="center"/>
      </w:pPr>
      <w:hyperlink r:id="rId1886" w:history="1">
        <w:r>
          <w:rPr>
            <w:rFonts w:ascii="arial" w:eastAsia="arial" w:hAnsi="arial" w:cs="arial"/>
            <w:b/>
            <w:i/>
            <w:strike w:val="0"/>
            <w:color w:val="0077CC"/>
            <w:sz w:val="28"/>
            <w:u w:val="single"/>
            <w:vertAlign w:val="baseline"/>
          </w:rPr>
          <w:t>In Movies and on TV, Racism Made Plain</w:t>
        </w:r>
      </w:hyperlink>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2017 Wednesday 10:34 EST</w:t>
      </w:r>
    </w:p>
    <w:p>
      <w:pPr>
        <w:pStyle w:val="Normal216"/>
        <w:keepNext w:val="0"/>
        <w:spacing w:after="0" w:line="240" w:lineRule="atLeast"/>
        <w:ind w:right="0"/>
        <w:jc w:val="both"/>
      </w:pPr>
      <w:bookmarkStart w:id="432" w:name="Bookmark_216"/>
      <w:bookmarkEnd w:id="432"/>
    </w:p>
    <w:p>
      <w:pPr>
        <w:pStyle w:val="Normal2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television</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2121 words</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WESLEY MORRIS</w:t>
      </w:r>
    </w:p>
    <w:p>
      <w:pPr>
        <w:pStyle w:val="Normal2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Charlottesville hasn’t been the only place for white supremacy. TV and movies have been their own form of cluelessness. Remember Lee on “The Bachelorette”?</w:t>
      </w:r>
    </w:p>
    <w:p>
      <w:pPr>
        <w:pStyle w:val="Normal216"/>
        <w:keepNext/>
        <w:spacing w:before="240" w:after="0" w:line="340" w:lineRule="atLeast"/>
        <w:ind w:left="0" w:right="0" w:firstLine="0"/>
        <w:jc w:val="left"/>
      </w:pPr>
      <w:bookmarkStart w:id="433" w:name="Body_214"/>
      <w:bookmarkEnd w:id="433"/>
      <w:r>
        <w:rPr>
          <w:rFonts w:ascii="arial" w:eastAsia="arial" w:hAnsi="arial" w:cs="arial"/>
          <w:b/>
          <w:i w:val="0"/>
          <w:strike w:val="0"/>
          <w:noProof w:val="0"/>
          <w:color w:val="000000"/>
          <w:position w:val="0"/>
          <w:sz w:val="28"/>
          <w:u w:val="none"/>
          <w:vertAlign w:val="baseline"/>
        </w:rPr>
        <w:t>Body</w:t>
      </w:r>
    </w:p>
    <w:p>
      <w:pPr>
        <w:pStyle w:val="Normal216"/>
        <w:spacing w:line="60" w:lineRule="exact"/>
      </w:pPr>
      <w:r>
        <w:pict>
          <v:line id="_x0000_s1808" style="position:absolute;z-index:252236800" from="0,2pt" to="512pt,2pt" strokecolor="#009ddb" strokeweight="2pt">
            <v:stroke linestyle="single"/>
            <w10:wrap type="topAndBottom"/>
          </v:line>
        </w:pict>
      </w:r>
    </w:p>
    <w:p>
      <w:pPr>
        <w:pStyle w:val="Normal216"/>
      </w:pP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supposed to be fixated, at the moment, on the shock of a president capable of finding “fine people” among hordes of white supremacists. More than a week ago, Donald Trump spent a lot of a news conference asserting such a thing was possible. According to him, there isn’t much difference between the supremacists who were protesting the removal of a statue memorializing the Confederate general Robert E. Lee in a park in Charlottesville, Va., and the appalled folks responding with a protest of their own. And that’s despite the murder of one and the injury of dozens of others after a 20-year-old nationalist plowed his car into a crowd.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watch the movies or TV — or even to catch the hype for a certain boxing match — is to know that normalized white supremacy has been here all summer. It’s to know that the people who manufacture all sorts of popular culture have also, intentionally or not, tossed some racism onto the assembly line. It’s to know that whatever occurred in Charlottesville and then at that news conference didn’t happen in a vacuum. They were just the gnarliest flare-ups in a season of provocations that seem so business-as-usual that they scarcely feel provoked.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else could anyone explain Lee? Not the aforementioned hero of the Confederacy but the dunce from ABC’s “The Bachelorette.” Normally, “The Bachelor” and “The Bachelorette” feature a gentleman or a lady who leaps into a heterosexual pool of suitors and climbs out with a potential spouse. That was more or less true this season, too. Only, for the first time ever, a black woman took the plunge. And the show, which concluded earlier this month, seemed to be of two minds: It didn’t want to make a big deal about it but understood what a big deal it was. So it played games.</w:t>
      </w:r>
    </w:p>
    <w:p>
      <w:pPr>
        <w:pStyle w:val="Normal2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its official kickoff, in a sort of televised tailgate party, the bachelorette, Rachel, met a few of her suitors. One was a sweetie named Dean, who told her that he was “ready to go black,” as if he were preparing to head deep into outer space. But at least he seemed to understand the journey. Lee, a white musician from Florida, was stuck on dreary old Earth. His interest in Rachel went only as far as robbing other contestants of time with her. </w:t>
      </w:r>
      <w:hyperlink r:id="rId1887" w:history="1">
        <w:r>
          <w:rPr>
            <w:rFonts w:ascii="arial" w:eastAsia="arial" w:hAnsi="arial" w:cs="arial"/>
            <w:b w:val="0"/>
            <w:i/>
            <w:strike w:val="0"/>
            <w:noProof w:val="0"/>
            <w:color w:val="0077CC"/>
            <w:position w:val="0"/>
            <w:sz w:val="20"/>
            <w:u w:val="single"/>
            <w:vertAlign w:val="baseline"/>
          </w:rPr>
          <w:t>His primary targets</w:t>
        </w:r>
      </w:hyperlink>
      <w:r>
        <w:rPr>
          <w:rFonts w:ascii="arial" w:eastAsia="arial" w:hAnsi="arial" w:cs="arial"/>
          <w:b w:val="0"/>
          <w:i w:val="0"/>
          <w:strike w:val="0"/>
          <w:noProof w:val="0"/>
          <w:color w:val="000000"/>
          <w:position w:val="0"/>
          <w:sz w:val="20"/>
          <w:u w:val="none"/>
          <w:vertAlign w:val="baseline"/>
        </w:rPr>
        <w:t xml:space="preserve"> were the other black men on the show, namely Kenny, a charming pro wrestler, whom Lee characterized to Rachel as “aggressive” and about whom he fabricated an altercation that culminated in Kenny’s heaving Lee from a van.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this was terribly new for a show like this. “Conniving” belongs in any contestant’s toolbox. But Lee tarred his black opponents as scary and violent. His tools were hoary. When another contestant — Will, a handsome black sales manager — offered him some context for why calling Kenny (or any black male) “aggressive” might be a problem, Lee rolled his eyes and said, “I don’t understand the race card.”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 however, understand racism. At some point during the show’s run, lots of Lee’s old tweets surfaced. They were homophobic, anti-Muslim and sexist. His comparison, in one, of the N.A.A.C.P. to the K.K.K. felt almost Trumpian. Apparently, the people who make “The Bachelorette” could envision marrying off a black bachelorette only if in the process it risked a race war, even a banal one.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week before the final episode, the show gathered some of its contestants, including Lee and Kenny, to rehash their behavior in front of a live audience. The men — and not only the black ones — seemed baffled and truly hurt as they confronted and chastised Lee: What was he doing on a dating show starring a black woman? There was something powerfully novel in seeing a handful of black men confronting a white racist.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became fascinatingly fruitless television. They did so much talking about the wrongs of Lee’s racism that he was barely required to answer for himself. The show seemed to want us to feel bad for his being singled out, even though Lee only sort of seemed to understand the trouble he was in. Someone even offered to hug it out with him, and I screamed into my pillow. Whether or not the show encouraged him to lie about being assaulted, Lee managed to evoke a whole dismaying history of black men being falsely accused by white people of all kinds of violence. At this point, what would a hug resolve? It’s the water pill of racial reconciliation.</w:t>
      </w:r>
    </w:p>
    <w:p>
      <w:pPr>
        <w:pStyle w:val="Normal2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would be a pitiful defense, but the makers of “The Bachelorette” could always point to that live special as an attempt to solve a problem — even one they had invented! Isn’t a water pill preferable to whatever Floyd Mayweather Jr. and Conor McGregor got up to last month? They </w:t>
      </w:r>
      <w:hyperlink r:id="rId1888" w:history="1">
        <w:r>
          <w:rPr>
            <w:rFonts w:ascii="arial" w:eastAsia="arial" w:hAnsi="arial" w:cs="arial"/>
            <w:b w:val="0"/>
            <w:i/>
            <w:strike w:val="0"/>
            <w:noProof w:val="0"/>
            <w:color w:val="0077CC"/>
            <w:position w:val="0"/>
            <w:sz w:val="20"/>
            <w:u w:val="single"/>
            <w:vertAlign w:val="baseline"/>
          </w:rPr>
          <w:t>toured</w:t>
        </w:r>
      </w:hyperlink>
      <w:r>
        <w:rPr>
          <w:rFonts w:ascii="arial" w:eastAsia="arial" w:hAnsi="arial" w:cs="arial"/>
          <w:b w:val="0"/>
          <w:i w:val="0"/>
          <w:strike w:val="0"/>
          <w:noProof w:val="0"/>
          <w:color w:val="000000"/>
          <w:position w:val="0"/>
          <w:sz w:val="20"/>
          <w:u w:val="none"/>
          <w:vertAlign w:val="baseline"/>
        </w:rPr>
        <w:t xml:space="preserve"> four cities together to promote their desperately anticipated, stupefyingly lucrative boxing match on Saturday, Aug. 26, that Showtime will broadcast by pay-per-view.</w:t>
      </w:r>
    </w:p>
    <w:p>
      <w:pPr>
        <w:pStyle w:val="Normal2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tour made a </w:t>
      </w:r>
      <w:hyperlink r:id="rId1889" w:history="1">
        <w:r>
          <w:rPr>
            <w:rFonts w:ascii="arial" w:eastAsia="arial" w:hAnsi="arial" w:cs="arial"/>
            <w:b w:val="0"/>
            <w:i/>
            <w:strike w:val="0"/>
            <w:noProof w:val="0"/>
            <w:color w:val="0077CC"/>
            <w:position w:val="0"/>
            <w:sz w:val="20"/>
            <w:u w:val="single"/>
            <w:vertAlign w:val="baseline"/>
          </w:rPr>
          <w:t>quick descent</w:t>
        </w:r>
      </w:hyperlink>
      <w:r>
        <w:rPr>
          <w:rFonts w:ascii="arial" w:eastAsia="arial" w:hAnsi="arial" w:cs="arial"/>
          <w:b w:val="0"/>
          <w:i w:val="0"/>
          <w:strike w:val="0"/>
          <w:noProof w:val="0"/>
          <w:color w:val="000000"/>
          <w:position w:val="0"/>
          <w:sz w:val="20"/>
          <w:u w:val="none"/>
          <w:vertAlign w:val="baseline"/>
        </w:rPr>
        <w:t xml:space="preserve"> into a kind of racial taunting that felt aptly vestigial for a sport in decline, and grew only more deplorable as it went. On each stop — in Los Angeles, Toronto, Brooklyn and London — Mr. McGregor would work the capacity crowds into a lather by asserting a particular style of supremacy over his future opponent, who’s undefeated and flamboyantly black. Mr. McGregor is a compact and ornately tattooed white Dubliner with no professional boxing bona fides (his championship skills belong to the mixed martial arts). What he may lack in boxing experience, he makes up for in both swagger and the sort of obnoxiously tailored suiting whose flattery extends to his crotch.</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“Dance for me, boy!” Mr. McGregor barked to Mr. Mayweather on the first two stops. The tour’s ostensible psychological goal was for the men to get in each other’s head. But Mr. McGregor, seeking a full-body invasion, aimed to get under Mr. Mayweather’s black skin. The culmination came in Brooklyn, when Mr. McGregor — wearing just loafers; snug, patterned pants whose dominant color was pink; and a white fur coat with a giant snake on the back (oh, and gold sunglasses) — rebutted complaints that he’s a racist.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“Ridiculous,” he said. “Do they not know I’m half black? I’m half-black from the bellybutton down!” He went on, presenting a promissory gift to his “beautiful black female fans”: a sex pantomime in which he pumped the air with his midsection.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Boxing has a long history of mixing racism and ethnic pride to sell a fight. The Mayweather-McGregor bout is an especially noxious entry, in which Mr. Mayweather was jeered on principle and Mr. McGregor turned to a kind of racism because the crowds seemed to enjoy the turn. Mr. Mayweather played nasty, too, veering into homophobic put-downs, but he didn’t mock his opponent’s race — or, amazingly, for the most part, his clothes. But he also never called out Mr. McGregor’s strategy either, which seems illuminating, since Mr. Mayweather, as an owner of the company promoting the fight, stands to make a ton of money. Why not turn a profit on the national mood, too?</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Nonetheless, everything about the Irishman’s performance — from commands that Mr. Mayweather dance to Mr. McGregor’s own nonstop nervous shuffling — seemed like something from America’s enormous minstrel-show catalog. Mr. McGregor never painted his face black, but neither did lots of early white minstrels. In the mid 19th century, they concocted bigger-than-life heroes that riled up audiences with bravado and vulgarity and simulations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strength, eventually at the expense — or with the assistance — of black culture. Almost 200 years later, here was Mr. McGregor conducting a virtual séance of American ghosts.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enthusiasm for Mr. McGregor was so high and our comfort with this kind of unexamined racist performance so ingrained that even after that “half-black” business, it wasn’t until Mr. McGregor bragged, in Brooklyn, that his fur coat was made of polar bears that anybody booed him.</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too long ago, men like Lee and Mr. McGregor remained hidden within message boards. They were anonymous Twitter eggs. But now the eggs have hatched and some of those people are feeling free to come out of their supremacist shell.</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saw some of those people in Charlottesville. Hundreds of men — young men — (and some women) marching in the night. Watching the way photography froze many of their faces into a rictus of rage was chilling. Some of that dismay came from seeing how perfectly basic they were — or what, about nine months ago, you might have called “normcore.” Almost everyone who walked by any camera looked like a classmate or an acquaintance. Some of them looked like contestants on “The Bachelorette,” carrying props from its set.</w:t>
      </w:r>
    </w:p>
    <w:p>
      <w:pPr>
        <w:pStyle w:val="Normal2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HBO </w:t>
      </w:r>
      <w:hyperlink r:id="rId1890"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plans for a dramatic series called “Confederate,” which hypothesizes what America might look like if the rebels had won the Civil War. Many people objected to it, in part, because the announcement struck a note of privilege — or cluelessness: What country were the producers living in? You didn’t need to see the people with the tiki torches to suspect the show might seem redundant. The war, to many, really doesn’t seem over.</w:t>
      </w:r>
    </w:p>
    <w:p>
      <w:pPr>
        <w:pStyle w:val="Normal2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also some of the problem with “Detroit,” a docudrama that opened at the very end of July, and sought to recreate racial violence that occurred in 1967 as a way of seeing the racial violence occurring today. The movie combed the title city looking for a harrowing-enough story upon which to feast its fly-on-the-wall filmmaking, and settled on a motel that became a de facto </w:t>
      </w:r>
      <w:hyperlink r:id="rId1891" w:history="1">
        <w:r>
          <w:rPr>
            <w:rFonts w:ascii="arial" w:eastAsia="arial" w:hAnsi="arial" w:cs="arial"/>
            <w:b w:val="0"/>
            <w:i/>
            <w:strike w:val="0"/>
            <w:noProof w:val="0"/>
            <w:color w:val="0077CC"/>
            <w:position w:val="0"/>
            <w:sz w:val="20"/>
            <w:u w:val="single"/>
            <w:vertAlign w:val="baseline"/>
          </w:rPr>
          <w:t>detention center</w:t>
        </w:r>
      </w:hyperlink>
      <w:r>
        <w:rPr>
          <w:rFonts w:ascii="arial" w:eastAsia="arial" w:hAnsi="arial" w:cs="arial"/>
          <w:b w:val="0"/>
          <w:i w:val="0"/>
          <w:strike w:val="0"/>
          <w:noProof w:val="0"/>
          <w:color w:val="000000"/>
          <w:position w:val="0"/>
          <w:sz w:val="20"/>
          <w:u w:val="none"/>
          <w:vertAlign w:val="baseline"/>
        </w:rPr>
        <w:t xml:space="preserve"> overseen by racist cops. The police killed three black men, tortured others and were acquitted of everything. Some of the distrust surrounding “Confederate” plays out in “Detroit” — that it might be more interested in death, humiliation and suffering among black people than it ever is in life.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white supremacy was and is — the murderousness of the K.K.K., the centuries-old institutional bias toward white people, the self-pitying narcissism of the so-called alt-right — it’s older than what happened in Charlottesville, older than this presidency. It’s wedged in the bedrock of American popular culture. Even when you aren’t looking, it manages to find you.</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too long ago, I was enjoying “Logan Lucky,” the new Steven Soderbergh heist movie, when I noticed that in the inmate-visitation scenes, the white characters were put in the foreground while the black prisoners sat in the distance. I really like “Logan Lucky,” but I also found myself wondering how many times lesser directors used similar framing in other movies and I hadn’t even noticed.</w:t>
      </w:r>
    </w:p>
    <w:p>
      <w:pPr>
        <w:pStyle w:val="Normal2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saw a similar configuration in an episode of “The Sinner,” a series that just started on USA, which is all about why Jessica Biel stabbed a stranger to death on a beach. This summer’s heist sleeper, “Baby Driver,” comes up with a different treatment of incarceration, speeding through a white character’s sentence to get to its romantic ending. The crime thriller “Good Time” tries the “</w:t>
      </w:r>
      <w:hyperlink r:id="rId1892" w:history="1">
        <w:r>
          <w:rPr>
            <w:rFonts w:ascii="arial" w:eastAsia="arial" w:hAnsi="arial" w:cs="arial"/>
            <w:b w:val="0"/>
            <w:i/>
            <w:strike w:val="0"/>
            <w:noProof w:val="0"/>
            <w:color w:val="0077CC"/>
            <w:position w:val="0"/>
            <w:sz w:val="20"/>
            <w:u w:val="single"/>
            <w:vertAlign w:val="baseline"/>
          </w:rPr>
          <w:t>Scared Straight</w:t>
        </w:r>
      </w:hyperlink>
      <w:r>
        <w:rPr>
          <w:rFonts w:ascii="arial" w:eastAsia="arial" w:hAnsi="arial" w:cs="arial"/>
          <w:b w:val="0"/>
          <w:i w:val="0"/>
          <w:strike w:val="0"/>
          <w:noProof w:val="0"/>
          <w:color w:val="000000"/>
          <w:position w:val="0"/>
          <w:sz w:val="20"/>
          <w:u w:val="none"/>
          <w:vertAlign w:val="baseline"/>
        </w:rPr>
        <w:t>” approach, throwing a terrified white character into a jail cell teeming with feral black men. In American culture, white characters visit prison, but anonymous black people tend to live there.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equating the people responsible for any of this work with the people who descended upon Charlottesville in General Lee’s name. But the criminal-justice apparatus that preys upon black men has wound up linking blackness and incarceration statistically — and, apparently, culturally. So you’re free to imagine a casting situation in which people are trying to make, say, a prison visitation scene with the movie’s white protagonists more authentic. How about putting some brown smudges in the frame?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Calling for the removal of statues, street names, even the sitting president might feel right. But doing so is a separate project from truly considering the institutions that led to their installation. For that, you need something more radical than protests. You need real education. You need a kind of racial chemotherapy. You need producers and executives who know better. In the meantime, this is the culture we’ve got. Those smudges were in the frame long before this president, and they’re likely to be there long after he’s gone.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Above, white supremacists marching in Charlottesville, Va., on Aug. 11. From near right, Lee, Kenny and Rachel on “The Bachelorette.” (PHOTOGRAPHS BY EDU BAYER FOR THE NEW YORK TIMES; ABC); Above, Floyd Mayweather Jr. and Conor McGregor facing off in July in London, during their press tour, which descended into race baiting. Right, Daniel Craig in Steven Soderbergh’s “Logan Lucky.” Below right, Anthony Mackie in Kathryn Bigelow’s “Detroit.” (PHOTOGRAPHS BY JEFF BOTTARI/ZUFFA LLC, VIA GETTY IMAGES; FINGERPRINT RELEASING/BLEECKER STREET; FRANCOIS DUHAMEL/ANNAPURNA PICTURES) (AR11)</w:t>
      </w:r>
    </w:p>
    <w:p>
      <w:pPr>
        <w:pStyle w:val="Normal2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2018</w:t>
      </w:r>
    </w:p>
    <w:p>
      <w:pPr>
        <w:pStyle w:val="Normal216"/>
      </w:pPr>
    </w:p>
    <w:p>
      <w:pPr>
        <w:pStyle w:val="Normal216"/>
        <w:ind w:left="200"/>
        <w:sectPr>
          <w:type w:val="continuous"/>
          <w:pgMar w:top="840" w:right="1000" w:bottom="840" w:left="1000" w:header="400" w:footer="400"/>
          <w:pgNumType w:fmt="decimal"/>
          <w:cols w:space="720"/>
        </w:sectPr>
      </w:pPr>
      <w:r>
        <w:br/>
      </w:r>
      <w:r>
        <w:pict>
          <v:line id="_x0000_s1809" style="position:absolute;z-index:252237824" from="0,10pt" to="512pt,10pt" strokecolor="black" strokeweight="1pt">
            <v:stroke linestyle="single"/>
          </v:line>
        </w:pict>
      </w:r>
      <w:r>
        <w:rPr>
          <w:rFonts w:ascii="arial" w:eastAsia="arial" w:hAnsi="arial" w:cs="arial"/>
          <w:b/>
          <w:color w:val="767676"/>
          <w:sz w:val="16"/>
        </w:rPr>
        <w:t>End of Document</w:t>
      </w:r>
    </w:p>
    <w:p>
      <w:pPr>
        <w:pStyle w:val="Normal217"/>
        <w:sectPr>
          <w:headerReference w:type="even" r:id="rId1893"/>
          <w:headerReference w:type="default" r:id="rId1894"/>
          <w:footerReference w:type="even" r:id="rId1895"/>
          <w:footerReference w:type="default" r:id="rId1896"/>
          <w:headerReference w:type="first" r:id="rId1897"/>
          <w:footerReference w:type="first" r:id="rId1898"/>
          <w:pgSz w:w="12240" w:h="15840"/>
          <w:pgMar w:top="840" w:right="1000" w:bottom="840" w:left="1000" w:header="400" w:footer="400"/>
          <w:pgNumType w:fmt="decimal"/>
          <w:cols w:space="720"/>
          <w:titlePg w:val="0"/>
        </w:sectPr>
      </w:pPr>
    </w:p>
    <w:p>
      <w:pPr>
        <w:pStyle w:val="Normal217"/>
      </w:pPr>
    </w:p>
    <w:p>
      <w:pPr>
        <w:pStyle w:val="Normal217"/>
      </w:pPr>
      <w:r>
        <w:pict>
          <v:shape id="_x0000_i1810" type="#_x0000_t75" alt="LexisNexis®" style="width:147.75pt;height:30pt">
            <v:imagedata r:id="rId17" o:title=""/>
          </v:shape>
        </w:pict>
      </w:r>
      <w:r>
        <w:cr/>
      </w:r>
    </w:p>
    <w:p>
      <w:pPr>
        <w:pStyle w:val="Heading1215"/>
        <w:keepNext w:val="0"/>
        <w:spacing w:after="200" w:line="340" w:lineRule="atLeast"/>
        <w:ind w:left="0" w:right="0" w:firstLine="0"/>
        <w:jc w:val="center"/>
      </w:pPr>
      <w:hyperlink r:id="rId1899" w:history="1">
        <w:r>
          <w:rPr>
            <w:rFonts w:ascii="arial" w:eastAsia="arial" w:hAnsi="arial" w:cs="arial"/>
            <w:b/>
            <w:i/>
            <w:strike w:val="0"/>
            <w:color w:val="0077CC"/>
            <w:sz w:val="28"/>
            <w:u w:val="single"/>
            <w:vertAlign w:val="baseline"/>
          </w:rPr>
          <w:t>POLAND AND THE WESTERN 'PIPE DREAM'</w:t>
        </w:r>
      </w:hyperlink>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1982, Tuesday, Late City Final Edition</w:t>
      </w:r>
    </w:p>
    <w:p>
      <w:pPr>
        <w:pStyle w:val="Normal217"/>
        <w:keepNext w:val="0"/>
        <w:spacing w:after="0" w:line="240" w:lineRule="atLeast"/>
        <w:ind w:right="0"/>
        <w:jc w:val="both"/>
      </w:pPr>
      <w:bookmarkStart w:id="434" w:name="Bookmark_217"/>
      <w:bookmarkEnd w:id="434"/>
    </w:p>
    <w:p>
      <w:pPr>
        <w:pStyle w:val="Normal2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1982 The New York Times Company</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26, Column 4; Editorial Desk; letter</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445 words</w:t>
      </w:r>
    </w:p>
    <w:p>
      <w:pPr>
        <w:pStyle w:val="Normal217"/>
        <w:keepNext/>
        <w:spacing w:before="240" w:after="0" w:line="340" w:lineRule="atLeast"/>
        <w:ind w:left="0" w:right="0" w:firstLine="0"/>
        <w:jc w:val="left"/>
      </w:pPr>
      <w:bookmarkStart w:id="435" w:name="Body_215"/>
      <w:bookmarkEnd w:id="435"/>
      <w:r>
        <w:rPr>
          <w:rFonts w:ascii="arial" w:eastAsia="arial" w:hAnsi="arial" w:cs="arial"/>
          <w:b/>
          <w:i w:val="0"/>
          <w:strike w:val="0"/>
          <w:noProof w:val="0"/>
          <w:color w:val="000000"/>
          <w:position w:val="0"/>
          <w:sz w:val="28"/>
          <w:u w:val="none"/>
          <w:vertAlign w:val="baseline"/>
        </w:rPr>
        <w:t>Body</w:t>
      </w:r>
    </w:p>
    <w:p>
      <w:pPr>
        <w:pStyle w:val="Normal217"/>
        <w:spacing w:line="60" w:lineRule="exact"/>
      </w:pPr>
      <w:r>
        <w:pict>
          <v:line id="_x0000_s1811" style="position:absolute;z-index:252238848" from="0,2pt" to="512pt,2pt" strokecolor="#009ddb" strokeweight="2pt">
            <v:stroke linestyle="single"/>
            <w10:wrap type="topAndBottom"/>
          </v:line>
        </w:pict>
      </w:r>
    </w:p>
    <w:p>
      <w:pPr>
        <w:pStyle w:val="Normal217"/>
      </w:pP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certain massive lessons to be learned from the Polish tragedy that should not be lost amid clever rhetoric. Your Jan. 10 editorial ''The Kennan Doctrine'' strikes me as an alarming example of the latter.</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lessons obviously concern the Communists' approach to the fundamentals of power, or rather their profound sensitivity to its retention, rooted as it is not so much in a psychopathological state (as we tend to think in the West) but in their belief that it is the indispensable premise for the realization of their political goals.</w:t>
      </w:r>
    </w:p>
    <w:p>
      <w:pPr>
        <w:pStyle w:val="Normal217"/>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Thomas Goldstein, Professor of History at City College (NYC), refers to January 10 editorial, " The Kennan Doctrine"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Lesson One is that Communism won't shrink from the use of armed might even against the expressed will of its own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whenever its sinews of power are threatened. Lenin's overt insistence that Communist goals and the natural aspirations of labor are basically incompatible should have left no doubt regarding such a possibility.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Lesson Two would seem to concern the role of outside assistance for internal anti-Communist opposition. I think it is by now tragically self-evident that nothing the West can do could alter the violent suppression of opposition forces in P oland - nothing, that is, short of a nuclear confrontation. What se rious help we could lendtoward liberalization must in essence be long -range, patient and consistent in nature, as well as addressed to the mentality of the Communist l eadership in a way to which they will respond.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 my understanding, is the essential premise of George F.  Kennan's or Chancellor Schmidt's position - a grim but realistic one, shared by most Western Europeans. Any other course of action, like Reagan's sanctions against the U.S.S.R., can only suggest to the Soviets that we have a deplorable sense of political realities and that our policies are informed by pipe dreams.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dream all this must specifically suggest is one in which neoconservatives seem in fact to indulge: It is the dream of an ideological crusade by which we would undo the Soviet system, at the head of an insurgent opposition movement.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the Polish tragedy has finally shown that the day for overt opposition - let alone insurgence - is, alas, not at hand. Sad and utterly frustrating though this is, we must settle for the gradual approach of influencing the Communist climate through firmness, a mixed policy of carefully planned pressures and rewards and surface diplomatic tact. And we should not let an adolescent dream of a cowboy crusade influence our course.  THOMAS E. GOLDSTEIN Professor of History, City College New York, Jan. 11, 1982</w:t>
      </w:r>
    </w:p>
    <w:p>
      <w:pPr>
        <w:pStyle w:val="Normal217"/>
      </w:pPr>
    </w:p>
    <w:p>
      <w:pPr>
        <w:pStyle w:val="Normal217"/>
        <w:ind w:left="200"/>
        <w:sectPr>
          <w:type w:val="continuous"/>
          <w:pgMar w:top="840" w:right="1000" w:bottom="840" w:left="1000" w:header="400" w:footer="400"/>
          <w:pgNumType w:fmt="decimal"/>
          <w:cols w:space="720"/>
        </w:sectPr>
      </w:pPr>
      <w:r>
        <w:br/>
      </w:r>
      <w:r>
        <w:pict>
          <v:line id="_x0000_s1812" style="position:absolute;z-index:252239872" from="0,10pt" to="512pt,10pt" strokecolor="black" strokeweight="1pt">
            <v:stroke linestyle="single"/>
          </v:line>
        </w:pict>
      </w:r>
      <w:r>
        <w:rPr>
          <w:rFonts w:ascii="arial" w:eastAsia="arial" w:hAnsi="arial" w:cs="arial"/>
          <w:b/>
          <w:color w:val="767676"/>
          <w:sz w:val="16"/>
        </w:rPr>
        <w:t>End of Document</w:t>
      </w:r>
    </w:p>
    <w:p>
      <w:pPr>
        <w:pStyle w:val="Normal218"/>
        <w:sectPr>
          <w:headerReference w:type="even" r:id="rId1900"/>
          <w:headerReference w:type="default" r:id="rId1901"/>
          <w:footerReference w:type="even" r:id="rId1902"/>
          <w:footerReference w:type="default" r:id="rId1903"/>
          <w:headerReference w:type="first" r:id="rId1904"/>
          <w:footerReference w:type="first" r:id="rId1905"/>
          <w:pgSz w:w="12240" w:h="15840"/>
          <w:pgMar w:top="840" w:right="1000" w:bottom="840" w:left="1000" w:header="400" w:footer="400"/>
          <w:pgNumType w:fmt="decimal"/>
          <w:cols w:space="720"/>
          <w:titlePg w:val="0"/>
        </w:sectPr>
      </w:pPr>
    </w:p>
    <w:p>
      <w:pPr>
        <w:pStyle w:val="Normal218"/>
      </w:pPr>
    </w:p>
    <w:p>
      <w:pPr>
        <w:pStyle w:val="Normal218"/>
      </w:pPr>
      <w:r>
        <w:pict>
          <v:shape id="_x0000_i1813" type="#_x0000_t75" alt="LexisNexis®" style="width:147.75pt;height:30pt">
            <v:imagedata r:id="rId17" o:title=""/>
          </v:shape>
        </w:pict>
      </w:r>
      <w:r>
        <w:cr/>
      </w:r>
    </w:p>
    <w:p>
      <w:pPr>
        <w:pStyle w:val="Heading1216"/>
        <w:keepNext w:val="0"/>
        <w:spacing w:after="200" w:line="340" w:lineRule="atLeast"/>
        <w:ind w:left="0" w:right="0" w:firstLine="0"/>
        <w:jc w:val="center"/>
      </w:pPr>
      <w:hyperlink r:id="rId1906" w:history="1">
        <w:r>
          <w:rPr>
            <w:rFonts w:ascii="arial" w:eastAsia="arial" w:hAnsi="arial" w:cs="arial"/>
            <w:b/>
            <w:i/>
            <w:strike w:val="0"/>
            <w:color w:val="0077CC"/>
            <w:sz w:val="28"/>
            <w:u w:val="single"/>
            <w:vertAlign w:val="baseline"/>
          </w:rPr>
          <w:t>Ohioans Hear Populist Pleas By Democrats</w:t>
        </w:r>
      </w:hyperlink>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2008 Wednesday</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18"/>
        <w:keepNext w:val="0"/>
        <w:spacing w:after="0" w:line="240" w:lineRule="atLeast"/>
        <w:ind w:right="0"/>
        <w:jc w:val="both"/>
      </w:pPr>
      <w:bookmarkStart w:id="436" w:name="Bookmark_218"/>
      <w:bookmarkEnd w:id="436"/>
    </w:p>
    <w:p>
      <w:pPr>
        <w:pStyle w:val="Normal2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18</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1364 words</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ANDREW JACOBS</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YOUNGSTOWN, Ohio </w:t>
      </w:r>
    </w:p>
    <w:p>
      <w:pPr>
        <w:pStyle w:val="Normal218"/>
        <w:keepNext/>
        <w:spacing w:before="240" w:after="0" w:line="340" w:lineRule="atLeast"/>
        <w:ind w:left="0" w:right="0" w:firstLine="0"/>
        <w:jc w:val="left"/>
      </w:pPr>
      <w:bookmarkStart w:id="437" w:name="Body_216"/>
      <w:bookmarkEnd w:id="437"/>
      <w:r>
        <w:rPr>
          <w:rFonts w:ascii="arial" w:eastAsia="arial" w:hAnsi="arial" w:cs="arial"/>
          <w:b/>
          <w:i w:val="0"/>
          <w:strike w:val="0"/>
          <w:noProof w:val="0"/>
          <w:color w:val="000000"/>
          <w:position w:val="0"/>
          <w:sz w:val="28"/>
          <w:u w:val="none"/>
          <w:vertAlign w:val="baseline"/>
        </w:rPr>
        <w:t>Body</w:t>
      </w:r>
    </w:p>
    <w:p>
      <w:pPr>
        <w:pStyle w:val="Normal218"/>
        <w:spacing w:line="60" w:lineRule="exact"/>
      </w:pPr>
      <w:r>
        <w:pict>
          <v:line id="_x0000_s1814" style="position:absolute;z-index:252240896" from="0,2pt" to="512pt,2pt" strokecolor="#009ddb" strokeweight="2pt">
            <v:stroke linestyle="single"/>
            <w10:wrap type="topAndBottom"/>
          </v:line>
        </w:pict>
      </w:r>
    </w:p>
    <w:p>
      <w:pPr>
        <w:pStyle w:val="Normal218"/>
      </w:pP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as long as anyone here can remember, presidential hopefuls have made this scrappy, blue-collar stronghold an obligatory pit stop on the Democratic stump.</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Franklin D. Roosevelt and John F. Kennedy breezed through when the steel plants still turned the night sky orange; decades later, after the smelters had gone cold, Bill Clinton and John Kerry came by promising jobs to those left idle by the mill closings.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it is Senator Hillary Rodham Clinton playing Dolly Parton's ''9 to 5'' at her rallies here, and Senator Barack Obama promising local residents middle-class tax breaks. Both campaigns are aware that winning the affection of Youngstown's lunch-bucket voters and the party faithful can make all the difference in taking Ohio, a swing state whose delegates almost always wind up in the pocket of the candidate who takes the White House.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they view such speeches with a jaundiced eye -- and a good number dismiss such talk as little more than pandering -- many Youngstown residents say they are excited by pledges that speak to their anxieties. If there is any unanimity among voters here, it is that the Bush administration has fueled Youngstown's downward spiral by somehow encouraging corporate investment overseas.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Neil Buzzazzo, 75, a former steel worker who reinvented himself as a carpenter after the mills closed, described himself as a Clinton supporter but said he appreciated that both Democrats were actually talking about ways to revive Ohio's long-suffering manufacturing belt.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they're talking about the little guy,'' said Mr. Buzzazzo, whose son was forced to move to North Carolina to find work. ''I like the fact that they're talking about keeping jobs here, so the children don't have to leave.''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for every optimist here, there are two or three hard-bitten cynics who dismiss the pledges and resent the politicians for using Youngstown as a showcase for economic distress. They remember the day Mr. Clinton rode into town promising a Pentagon payroll-processing center with room for 7,000 workers (it went elsewhere), and the time Mr. Kerry set up his dais in front of a boarded-up building so the cameras would show Youngstown's ugly rump even though there was a new state office complex on the other side of the street.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sick and tired of the empty promises and the same old story line about Youngstown and the mills,'' said Phil Kidd, 28, a blogger and community activist who has sold 10,000 T-shirts that shout ''Defend Youngstown'' over the image of a steelworker wielding a sledgehammer. ''The problem is that this is a rubber-stamp Democratic area so they know it's almost a guarantee they're going to get our vote. We just have to hope that this time whoever wins won't forget about us.''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Democratic candidates have promised to remember, kicking off their Ohio campaigns here with fiery populist speeches they hope will appeal to the 100,000 Democratic stalwarts who live up and down the Mahoning Valley, the cradle of the Ohio steel industry and a place that has been shedding union-wage manufacturing jobs for the last 30 years.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Mrs. Clinton enjoys widespread support among industrial unions and the state's Democratic establishment, including Ohio's popular governor, Ted Strickland, polls have shown that her early lead has shrunk.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''Clinton clearly has an advantage in Ohio, but then again, Obama has done a good job at eroding those advantages in other states,'' said John C. Green, a political scientist at the University of Akron. ''Any little thing between now and March 4 could make all the difference and turn things around in Obama's favor.''</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now, both campaigns are zeroing in on Ohio's urban areas, which hold most of the state's 141 delegates. Between the two of them, Mrs. Clinton and Mr. Obama have made nearly 20 appearances in Ohio in the last few weeks, including stops in Dayton, Toledo, Akron, Columbus, Cincinnati, Cleveland, and, of course, Youngstown.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made two visits to the Youngstown area in February, starting with a speech at a General Motors plant, where she held aloft a pair of boxing gloves and pledged to rescind corporate tax breaks and renegotiate trade agreements that she said encouraged companies to move jobs outside the country.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days later, as the Dolly Parton song blasted over a gymnasium sound system, Mrs. Clinton strode into a Youngstown high school and provoked the biggest cheers by promising to bring back manufacturing to a place that has lost 18,500 factory jobs since 1996.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know, some people may call this the Rust Belt, but that's not what I see,'' she said. ''I see communities where young people should be able to find good jobs and no one should ever have to leave their family to earn their living.''</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 has also honed his message to tap into the anger and despair heightened by growing unemployment and the  foreclosures that have felled 79,000 homeowners in the state. In a speech at Youngstown State University, he told the crowd he would give generous tax breaks to the middle class, establish a $10 billion fund to help homeowners facing foreclosure and provide incentives to companies that invest in struggling cities.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''Everywhere I go -- not just in Youngstown, but everywhere -- you see people who have worked in a plant for 20 years, put their heart and soul into building profits for shareholders,'' he said. ''Suddenly, the rug's pulled out from under them; the job's shipped overseas. They don't have health care. They don't have a pension. They're trying to compete with their teenage kids for a job paying seven bucks an hour at the local fast-food joint.''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after-work crowd at the Golden Dawn tavern is any guide, Mrs. Clinton still enjoys solid support from the men whose rough hands and plain-spoken ways put them in the coveted demographic that analysts say hold the key to winning Ohio next Tuesday.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of the men who were sitting at the bar and salting their goblets of beer had clearly absorbed Mrs. Clinton's contention that her opponent is too inexperienced to be president.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like Obama's energy, but I don't think he has the muscle to do the heavy lifting,'' said Chris Vitello, 49, a self-employed contractor with arthritic knees who said his biggest concern was health care. Mr. Vitello said he struggled to pay a $1,300 monthly insurance premium and with ''Youngstown's economy in the toilet,'' it is getting increasingly hard to find home-improvement customers.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''Whoever can get a handle on health care and stop sending our jobs to China gets my vote,'' he said looking away from an Obama advertisement that played on the television over the bar.</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Conversations with a score of voters indicated that Mrs. Clinton seemed to benefit from the enduring popularity of her husband, whose presidency is largely associated with better times here, even if he pushed through Nafta, the trade agreement whose mere mention provokes as much ire as the name Osama bin Laden.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Golden Dawn's owner, Ralph Naples, prompted hearty nods when he said the election of Mrs. Clinton would be akin to putting Bill Clinton back in office. ''She's been in the White House before,'' Mr. Naples, 88, shouted from behind the bar, to which his son, Johnny, added: ''Yeah, her husband has been on the ropes before, and she was there for all of that.''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best place to find Obama supporters is downtown, where lawyers who work at the county courthouse and students from Youngstown State fill the smattering of bars and restaurants that have begun to resuscitate the empty storefronts along Federal Plaza East. Scott A. Leonard, 49, an English professor at the university, said he had been astounded by the energy coursing through a student body that seldom shows interest in politics.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excitement is contagious,'' said Professor Leonard, who became an enthusiastic Obama supporter after seeing him speak on campus.  ''People in this valley have felt so defeated for so long that when Obama talks about fast-food jobs, it resonates. For me, this is the first time in my life I've encountered a candidate who makes me think substantial change is possible.''</w:t>
      </w:r>
    </w:p>
    <w:p>
      <w:pPr>
        <w:pStyle w:val="Normal218"/>
        <w:keepNext w:val="0"/>
        <w:spacing w:before="240" w:after="0" w:line="260" w:lineRule="atLeast"/>
        <w:ind w:left="0" w:right="0" w:firstLine="0"/>
        <w:jc w:val="left"/>
      </w:pPr>
      <w:r>
        <w:br/>
      </w:r>
      <w:hyperlink r:id="rId1907" w:history="1">
        <w:r>
          <w:rPr>
            <w:rFonts w:ascii="arial" w:eastAsia="arial" w:hAnsi="arial" w:cs="arial"/>
            <w:b w:val="0"/>
            <w:i/>
            <w:strike w:val="0"/>
            <w:color w:val="0077CC"/>
            <w:sz w:val="20"/>
            <w:u w:val="single"/>
            <w:vertAlign w:val="baseline"/>
          </w:rPr>
          <w:t>http://www.nytimes.com</w:t>
        </w:r>
      </w:hyperlink>
    </w:p>
    <w:p>
      <w:pPr>
        <w:pStyle w:val="Normal2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8"/>
        <w:spacing w:line="60" w:lineRule="exact"/>
      </w:pPr>
      <w:r>
        <w:pict>
          <v:line id="_x0000_s1815" style="position:absolute;z-index:252241920" from="0,2pt" to="512pt,2pt" strokecolor="#009ddb" strokeweight="2pt">
            <v:stroke linestyle="single"/>
            <w10:wrap type="topAndBottom"/>
          </v:line>
        </w:pict>
      </w:r>
    </w:p>
    <w:p>
      <w:pPr>
        <w:pStyle w:val="Normal2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Ralph Naples, 88, of the Golden Dawn tavern in Youngstown, Ohio, supports the return of a Clinton to the White House. (PHOTOGRAPH BY DAVID AHNTHOLZ FOR THE NEW YORK TIMES) CHART: IN OHIO, CLINTON HAS A LEAD, BUT IT'S SHRINKING: Ohio is full of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have been among Hillary Rodham Clinton's strongest supporters. She continues to lead Barack Obama in polls, but the margin has been shrinking. FORD FESSENDEN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Unions: Union membership remains high, although it is declining with layoffs. Union voters favored Mrs. Clinton by 51 percent to 44 percent in the contests on Feb. 5. But Mr. Obama may be gaining here as his winning streak gives him stature. ''Among white, blue-collar Democrats, the question of who is most likely to win in November is really important,'' said Paul Beck, an Ohio State University political scientist.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Conservatives: The conservative western part of the state, including Cincinnati, is mostly Republican. Mrs. Clinton has shown strength in the kind of rural, socially conservative counties that make up much of this part of the state. Non- Democrats in Ohio can change party registration at the polls.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Cities: The urban northeast holds about one-fifth of voters. Blacks in Cleveland are likely to vote in overwhelming numbers for Mr. Obama. In Columbus, a large college population could also be an advantage for him.</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Suburbs, Smaller Cities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in cities and suburbs are the state's biggest voting bloc, and such voters have been among Mrs. Clinton's most stalwart supporters. The Clintons have made numerous visits to Cleveland suburbs, as well as Akron, Youngstown and Canton.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Unemployment: The rural Appalachian counties in the southeast are struggling with the highest unemployment rates. Bill Clinton has made visits to Steubenville and Marietta.</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141 unpledged delegates 92 delegates are allocated proportionally based on the results in each of the state's 18 Congressional districts. 49 delegates will be divided among candidates based on the statewide results. (MAPS BY ERIN AIGNER)                                        </w:t>
      </w:r>
    </w:p>
    <w:p>
      <w:pPr>
        <w:pStyle w:val="Normal2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2008</w:t>
      </w:r>
    </w:p>
    <w:p>
      <w:pPr>
        <w:pStyle w:val="Normal218"/>
      </w:pPr>
    </w:p>
    <w:p>
      <w:pPr>
        <w:pStyle w:val="Normal218"/>
        <w:ind w:left="200"/>
        <w:sectPr>
          <w:type w:val="continuous"/>
          <w:pgMar w:top="840" w:right="1000" w:bottom="840" w:left="1000" w:header="400" w:footer="400"/>
          <w:pgNumType w:fmt="decimal"/>
          <w:cols w:space="720"/>
        </w:sectPr>
      </w:pPr>
      <w:r>
        <w:br/>
      </w:r>
      <w:r>
        <w:pict>
          <v:line id="_x0000_s1816" style="position:absolute;z-index:252242944" from="0,10pt" to="512pt,10pt" strokecolor="black" strokeweight="1pt">
            <v:stroke linestyle="single"/>
          </v:line>
        </w:pict>
      </w:r>
      <w:r>
        <w:rPr>
          <w:rFonts w:ascii="arial" w:eastAsia="arial" w:hAnsi="arial" w:cs="arial"/>
          <w:b/>
          <w:color w:val="767676"/>
          <w:sz w:val="16"/>
        </w:rPr>
        <w:t>End of Document</w:t>
      </w:r>
    </w:p>
    <w:p>
      <w:pPr>
        <w:pStyle w:val="Normal219"/>
        <w:sectPr>
          <w:headerReference w:type="even" r:id="rId1908"/>
          <w:headerReference w:type="default" r:id="rId1909"/>
          <w:footerReference w:type="even" r:id="rId1910"/>
          <w:footerReference w:type="default" r:id="rId1911"/>
          <w:headerReference w:type="first" r:id="rId1912"/>
          <w:footerReference w:type="first" r:id="rId1913"/>
          <w:pgSz w:w="12240" w:h="15840"/>
          <w:pgMar w:top="840" w:right="1000" w:bottom="840" w:left="1000" w:header="400" w:footer="400"/>
          <w:pgNumType w:fmt="decimal"/>
          <w:cols w:space="720"/>
          <w:titlePg w:val="0"/>
        </w:sectPr>
      </w:pPr>
    </w:p>
    <w:p>
      <w:pPr>
        <w:pStyle w:val="Normal219"/>
      </w:pPr>
    </w:p>
    <w:p>
      <w:pPr>
        <w:pStyle w:val="Normal219"/>
      </w:pPr>
      <w:r>
        <w:pict>
          <v:shape id="_x0000_i1817" type="#_x0000_t75" alt="LexisNexis®" style="width:147.75pt;height:30pt">
            <v:imagedata r:id="rId17" o:title=""/>
          </v:shape>
        </w:pict>
      </w:r>
      <w:r>
        <w:cr/>
      </w:r>
    </w:p>
    <w:p>
      <w:pPr>
        <w:pStyle w:val="Heading1217"/>
        <w:keepNext w:val="0"/>
        <w:spacing w:after="200" w:line="340" w:lineRule="atLeast"/>
        <w:ind w:left="0" w:right="0" w:firstLine="0"/>
        <w:jc w:val="center"/>
      </w:pPr>
      <w:hyperlink r:id="rId1914" w:history="1">
        <w:r>
          <w:rPr>
            <w:rFonts w:ascii="arial" w:eastAsia="arial" w:hAnsi="arial" w:cs="arial"/>
            <w:b/>
            <w:i/>
            <w:strike w:val="0"/>
            <w:color w:val="0077CC"/>
            <w:sz w:val="28"/>
            <w:u w:val="single"/>
            <w:vertAlign w:val="baseline"/>
          </w:rPr>
          <w:t>The America We Lost When Trump Won; Opinion</w:t>
        </w:r>
      </w:hyperlink>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2017 Saturday 00:00 EST</w:t>
      </w:r>
    </w:p>
    <w:p>
      <w:pPr>
        <w:pStyle w:val="Normal219"/>
        <w:keepNext w:val="0"/>
        <w:spacing w:after="0" w:line="240" w:lineRule="atLeast"/>
        <w:ind w:right="0"/>
        <w:jc w:val="both"/>
      </w:pPr>
      <w:bookmarkStart w:id="438" w:name="Bookmark_219"/>
      <w:bookmarkEnd w:id="438"/>
    </w:p>
    <w:p>
      <w:pPr>
        <w:pStyle w:val="Normal2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sunday</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1796 words</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BAKER</w:t>
      </w:r>
    </w:p>
    <w:p>
      <w:pPr>
        <w:pStyle w:val="Normal21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Novelists and historians had their own version of American exceptionalism, which the 2016 election destroyed.</w:t>
      </w:r>
    </w:p>
    <w:p>
      <w:pPr>
        <w:pStyle w:val="Normal219"/>
        <w:keepNext/>
        <w:spacing w:before="240" w:after="0" w:line="340" w:lineRule="atLeast"/>
        <w:ind w:left="0" w:right="0" w:firstLine="0"/>
        <w:jc w:val="left"/>
      </w:pPr>
      <w:bookmarkStart w:id="439" w:name="Body_217"/>
      <w:bookmarkEnd w:id="439"/>
      <w:r>
        <w:rPr>
          <w:rFonts w:ascii="arial" w:eastAsia="arial" w:hAnsi="arial" w:cs="arial"/>
          <w:b/>
          <w:i w:val="0"/>
          <w:strike w:val="0"/>
          <w:noProof w:val="0"/>
          <w:color w:val="000000"/>
          <w:position w:val="0"/>
          <w:sz w:val="28"/>
          <w:u w:val="none"/>
          <w:vertAlign w:val="baseline"/>
        </w:rPr>
        <w:t>Body</w:t>
      </w:r>
    </w:p>
    <w:p>
      <w:pPr>
        <w:pStyle w:val="Normal219"/>
        <w:spacing w:line="60" w:lineRule="exact"/>
      </w:pPr>
      <w:r>
        <w:pict>
          <v:line id="_x0000_s1818" style="position:absolute;z-index:252243968" from="0,2pt" to="512pt,2pt" strokecolor="#009ddb" strokeweight="2pt">
            <v:stroke linestyle="single"/>
            <w10:wrap type="topAndBottom"/>
          </v:line>
        </w:pict>
      </w:r>
    </w:p>
    <w:p>
      <w:pPr>
        <w:pStyle w:val="Normal219"/>
      </w:pP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I'm not over it.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Election Day I felt as though I had awakened in America and gone to sleep in Ecuador, or maybe Belgium. Or Thailand, or Zambia, or any other perfectly nice country that endures the usual ups and downs of history as the years pass, headed toward no particular destiny.</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different here, or at least it was. America was always supposed to be something, as much a vision as a physical reality, from the moment that John Winthrop, evoking Jerusalem, urged the Massachusetts Bay Colony to "be as a city upon a hill." To be an American writer meant being able to share that sense of purpose, those expectations, and to flatter yourself that you were helping to shape it. Nobody expects anything out of Belgium.</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any other country, I think, America has been a constant character in the work of its writers. Not only those writers who celebrate it ecstatically, like Walt Whitman, who made his life's work one long ode to our young nation, or Nathaniel Hawthorne, or Toni Morrison, or E. L. Doctorow, who have picked more critically through its past. It applies as well to those who have scourged it, and exposed the worst of its contradictions and betrayals; a Richard Wright or a Ralph Ellison, or John Reed. It remained a vivid entity even in the work of those who have left it for one reason or another, Henry James or Edith Wharton, F. Scott Fitzgerald or Ernest Hemingway, or John Dos Passos.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love for it, and their disappointments, all have the same roots, which are those expectations and those dreams. Even at our lowest, we believe with Langston Hughes's wish to "let America be America again/The land that never yet has been, and yet must be"; with the Rev. Dr. Martin Luther King Jr.'s overworked but ever more necessary claim that the moral arc of the universe may be long but that here, at least, it bends toward justice. Even its sternest critics agreed: America was going places!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that it may sound naïve, even childish, to think that any nation has a special destiny. It's the kind of thing that dictators and demagogues like to tell their people. I doubt if many of the other writers I know would admit they believe in such a big, vague concept as "American exceptionalism." But we do, most of us. It's inescapable, considering what we are: the first republic of the modern age, a nation of immigrants, haven to so many peoples from around the world. We have, like no other country, for better and for ill, dominated the modern world through both our hard power and our soft, our weapons but also our ideas.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tell you all of the worst things we have done. The annihilation of the peoples who lived here before we did, and how much of America was built on the backs of enslaved Africans. The things we have done to other nations weaker than ours, the death squads and the C.I.A. schemes, and all the squalid little wars we've waged to grab land or save face. The exploitation and the bigotry, and the withering greed, and how we let the vastness of this continent fool us into believing that no matter how big a mistake we make, we can always start over - that we can endlessly root up and tear down, and move unmindfully through the world.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written about many of these things, but that was in a greater cause, too. The absolute conviction, in the end, that I, too, was caught up in the great work; that I was helping us to get to some higher place and fulfill our promise.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Geoffrey Ward, the brilliant American historian and the writer of many of Ken Burns's documentaries, told me with a sense of wonder, a few days after the election: "I just turned 76 and had naïvely assumed that issues I thought resolved when I was a young man - voting rights, abortion, the ongoing enrichment immigration provides our country - would remain resolved."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is settled anymore in America, and it appears that so many of the gains we have fought so hard to win over the years are about to be rolled back by our new president and the party that has so cravenly backed him, even when it knows better. Obamacare, which millions of us - myself included - depend upon, is already under assault, and Medicare may not be far behind. Who knows what established rights the cadres of far-right justices who will now fill the federal benches for a generation may strike down?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when I say that I have lost the America I knew, I'm not talking about policy, or even fundamental rights, disorienting as their loss would be. I mean a greater, almost spiritual faith that I had in my fellow citizens and their better instincts, something that served as my north star in all I wrote and all I did.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watched the debates and the conventions this year, my thoughts kept going back to my parents, neither of whom lived to see this election. They would have been staggered by the sheer, pounding vulgarity of it all. They were both political moderates, who voted Republican as well as Democratic, and who like most of us never paid all that much attention to politics outside the few weeks before an election. But the phenomenon of Donald J. Trump - a man who says he has never asked God for forgiveness, who refers to the Eucharist with characteristic humility ("I drink my little wine, which is about the only wine I drink, and have my little cracker"), who mocks our military heroes, who lumbers about a stage proclaiming, "I alone can fix it!," who dismissed a working man after the election with a tweet that read in part, "Spend more time working - less talking" - would have been incomprehensible to them. They would have thought themselves transported to some other time and country, maybe another dimension. As do I.</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listened to all the blame foisted on the Clinton campaign for doing this or that wrong, or the media for not exposing Mr. Trump, or for giving him too much airtime. I don't buy it. Hillary Clinton's campaign wasn't that bad, and Mr. Trump was exposed enough for any thinking adult to see exactly what he is.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assorted commentators I have heard that it is unfair or condescending to say that all Trump voters were racists, or sexists, or that they hated foreigners. All right. But if they were not, they were willing to accept an awful lot of racism and sexism and xenophobia in the deal they made with their champion, and demanded precious few particulars in return. Lately Mr. Trump has endorsed the comparison of his personal populist movement with Andrew Jackson's, and it is true that there was much that was racist and ignorant at the heart of Jacksonian democracy. For their love, the followers of Old Hickory demanded the destruction of Native American civilization in the South, and the furthering of slavery westward. This cruel bargain won Jackson voters land, and thus the vote. What have those who embraced "Mr. I Alone Can Fix It" obtained, save for the vague, grandiose promise, renewed in his inaugural, that they will soon "start winning again, winning like never before"? Or - worse - Mr. Trump's vow to end "political correctness" and make this, at least rhetorically, the same white man's America it was in Jackson's time?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that Mr. Trump was elected, in part, because too many people were still hurting in this economy, from the terrible disruptions of their lives and their communities over the last 25 years. I have been poor and desperate myself, and I know what that feels like. In their giddy rush to globalization and the paper economy, too many liberal - and conservative - leaders have made the same mistake that they made in Vietnam, when they tried to palm that misbegotten conflict off on the poor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They have forgotten - again - that this great nation will endure and will prosper only if we all prosper together.</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that is no excuse for what we did last November.</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our history, Americans have encountered economic shocks much worse than anything we know today, and with many fewer resources at their disposal. American working people have agency, they are plenty educated, and in past crises they rejected the extremism that other nations turned to. Even in the Great Depression they did not succumb to the ideologies of Fascism and Communism sweeping the world. When the system seemed broken in the past, when the elites and the major parties seemed irretrievably corrupt and deaf to their appeals, their response was to build true democratic movements from the ground up, and to push them on to victory even if that took decades.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populists after the Civil War, faced with the collapse into peonage of American farmers - then about half the population - built nationwide lecture and correspondence networks, and eventually won the reforms they needed, even though it took them more than 60 years. The first wave of feminists fought for more than 70 years to win their biggest demand; Susan B. Anthony and Elizabeth Cady Stanton were dead by the time women got the vote. African-Americans battled ceaselessly, in every way they could, against their enslavement and Jim Crow, training their own lawyers to take their cases to the Supreme Court. The struggles for labor rights, gay rights, Hispanic rights, civil liberties, religious toleration, women's control over their own bodies - all these battles and more took decades to win. They are the glory of our civilization.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passive, unhappy Americans sat on their couches and chose a strutting TV clown to save us.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they have done is a desecration, a foolish and vindictive act of vandalism, by which they betrayed all the best and most valiant labors of our ancestors. We don't want to accept this, because we cannot accept that the people, at least in the long run of things, can be wrong in our American democracy. But they can be wrong, just like any people, anywhere. And until we do accept this abject failure of both our system and ourselves, there is no hope for our redemption.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couple of days after the election I watched on CNN as red-faced Russian apparatchiks in Moscow toasted one another on their great success. "Hurrah!" I thought. "No more American exceptionalism! We have joined up with the drunken idiot of history!" Once Russians, too, and especially Russian writers, were certain that there was a special destiny for the Russian soul. But a century of disastrous choices and their consequences seems to have disillusioned them. They have so much to teach us.</w:t>
      </w:r>
    </w:p>
    <w:p>
      <w:pPr>
        <w:pStyle w:val="Normal2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The New York Times Opinion section on </w:t>
      </w:r>
      <w:hyperlink r:id="rId1915"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and            </w:t>
      </w:r>
      <w:hyperlink r:id="rId1916" w:history="1">
        <w:r>
          <w:rPr>
            <w:rFonts w:ascii="arial" w:eastAsia="arial" w:hAnsi="arial" w:cs="arial"/>
            <w:b w:val="0"/>
            <w:i/>
            <w:strike w:val="0"/>
            <w:noProof w:val="0"/>
            <w:color w:val="0077CC"/>
            <w:position w:val="0"/>
            <w:sz w:val="20"/>
            <w:u w:val="single"/>
            <w:vertAlign w:val="baseline"/>
          </w:rPr>
          <w:t>Twitter (@NYTopinion)</w:t>
        </w:r>
      </w:hyperlink>
      <w:r>
        <w:rPr>
          <w:rFonts w:ascii="arial" w:eastAsia="arial" w:hAnsi="arial" w:cs="arial"/>
          <w:b w:val="0"/>
          <w:i w:val="0"/>
          <w:strike w:val="0"/>
          <w:noProof w:val="0"/>
          <w:color w:val="000000"/>
          <w:position w:val="0"/>
          <w:sz w:val="20"/>
          <w:u w:val="none"/>
          <w:vertAlign w:val="baseline"/>
        </w:rPr>
        <w:t xml:space="preserve">, and sign up for the           </w:t>
      </w:r>
      <w:hyperlink r:id="rId1917" w:history="1">
        <w:r>
          <w:rPr>
            <w:rFonts w:ascii="arial" w:eastAsia="arial" w:hAnsi="arial" w:cs="arial"/>
            <w:b w:val="0"/>
            <w:i/>
            <w:strike w:val="0"/>
            <w:noProof w:val="0"/>
            <w:color w:val="0077CC"/>
            <w:position w:val="0"/>
            <w:sz w:val="20"/>
            <w:u w:val="single"/>
            <w:vertAlign w:val="baseline"/>
          </w:rPr>
          <w:t>Opinion Today newsletter</w:t>
        </w:r>
      </w:hyperlink>
      <w:r>
        <w:rPr>
          <w:rFonts w:ascii="arial" w:eastAsia="arial" w:hAnsi="arial" w:cs="arial"/>
          <w:b w:val="0"/>
          <w:i w:val="0"/>
          <w:strike w:val="0"/>
          <w:noProof w:val="0"/>
          <w:color w:val="000000"/>
          <w:position w:val="0"/>
          <w:sz w:val="20"/>
          <w:u w:val="none"/>
          <w:vertAlign w:val="baseline"/>
        </w:rPr>
        <w:t xml:space="preserve">.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Baker is a novelist and essayist and the author, most recently, of "America the Ingenious."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(DRAWING BY OLIVER MUNDAY) (SR6-SR7)</w:t>
      </w:r>
    </w:p>
    <w:p>
      <w:pPr>
        <w:pStyle w:val="Normal2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219"/>
        <w:keepNext w:val="0"/>
        <w:numPr>
          <w:numId w:val="12"/>
        </w:numPr>
        <w:spacing w:before="240" w:after="0" w:line="260" w:lineRule="atLeast"/>
        <w:ind w:right="0"/>
        <w:jc w:val="both"/>
      </w:pPr>
      <w:hyperlink r:id="rId1918" w:history="1">
        <w:r>
          <w:rPr>
            <w:rFonts w:ascii="arial" w:eastAsia="arial" w:hAnsi="arial" w:cs="arial"/>
            <w:b w:val="0"/>
            <w:i/>
            <w:strike w:val="0"/>
            <w:color w:val="0077CC"/>
            <w:sz w:val="20"/>
            <w:u w:val="single"/>
            <w:vertAlign w:val="baseline"/>
          </w:rPr>
          <w:t>Defiant Voices Flood U.S. Cities as Women Rally for Rights</w:t>
        </w:r>
      </w:hyperlink>
    </w:p>
    <w:p>
      <w:pPr>
        <w:pStyle w:val="Normal219"/>
        <w:keepNext w:val="0"/>
        <w:numPr>
          <w:numId w:val="13"/>
        </w:numPr>
        <w:spacing w:before="240" w:after="0" w:line="260" w:lineRule="atLeast"/>
        <w:ind w:right="0"/>
        <w:jc w:val="both"/>
      </w:pPr>
      <w:hyperlink r:id="rId1919" w:history="1">
        <w:r>
          <w:rPr>
            <w:rFonts w:ascii="arial" w:eastAsia="arial" w:hAnsi="arial" w:cs="arial"/>
            <w:b w:val="0"/>
            <w:i/>
            <w:strike w:val="0"/>
            <w:color w:val="0077CC"/>
            <w:sz w:val="20"/>
            <w:u w:val="single"/>
            <w:vertAlign w:val="baseline"/>
          </w:rPr>
          <w:t>Finding Myself Marching</w:t>
        </w:r>
      </w:hyperlink>
    </w:p>
    <w:p>
      <w:pPr>
        <w:pStyle w:val="Normal219"/>
        <w:keepNext w:val="0"/>
        <w:numPr>
          <w:numId w:val="14"/>
        </w:numPr>
        <w:spacing w:before="240" w:after="0" w:line="260" w:lineRule="atLeast"/>
        <w:ind w:right="0"/>
        <w:jc w:val="both"/>
      </w:pPr>
      <w:hyperlink r:id="rId1920" w:history="1">
        <w:r>
          <w:rPr>
            <w:rFonts w:ascii="arial" w:eastAsia="arial" w:hAnsi="arial" w:cs="arial"/>
            <w:b w:val="0"/>
            <w:i/>
            <w:strike w:val="0"/>
            <w:color w:val="0077CC"/>
            <w:sz w:val="20"/>
            <w:u w:val="single"/>
            <w:vertAlign w:val="baseline"/>
          </w:rPr>
          <w:t>The President Who Buried Humility</w:t>
        </w:r>
      </w:hyperlink>
    </w:p>
    <w:p>
      <w:pPr>
        <w:pStyle w:val="Normal2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2017</w:t>
      </w:r>
    </w:p>
    <w:p>
      <w:pPr>
        <w:pStyle w:val="Normal219"/>
      </w:pPr>
    </w:p>
    <w:p>
      <w:pPr>
        <w:pStyle w:val="Normal219"/>
        <w:ind w:left="200"/>
        <w:sectPr>
          <w:type w:val="continuous"/>
          <w:pgMar w:top="840" w:right="1000" w:bottom="840" w:left="1000" w:header="400" w:footer="400"/>
          <w:pgNumType w:fmt="decimal"/>
          <w:cols w:space="720"/>
        </w:sectPr>
      </w:pPr>
      <w:r>
        <w:br/>
      </w:r>
      <w:r>
        <w:pict>
          <v:line id="_x0000_s1819" style="position:absolute;z-index:252244992" from="0,10pt" to="512pt,10pt" strokecolor="black" strokeweight="1pt">
            <v:stroke linestyle="single"/>
          </v:line>
        </w:pict>
      </w:r>
      <w:r>
        <w:rPr>
          <w:rFonts w:ascii="arial" w:eastAsia="arial" w:hAnsi="arial" w:cs="arial"/>
          <w:b/>
          <w:color w:val="767676"/>
          <w:sz w:val="16"/>
        </w:rPr>
        <w:t>End of Document</w:t>
      </w:r>
    </w:p>
    <w:p>
      <w:pPr>
        <w:pStyle w:val="Normal220"/>
        <w:sectPr>
          <w:headerReference w:type="even" r:id="rId1921"/>
          <w:headerReference w:type="default" r:id="rId1922"/>
          <w:footerReference w:type="even" r:id="rId1923"/>
          <w:footerReference w:type="default" r:id="rId1924"/>
          <w:headerReference w:type="first" r:id="rId1925"/>
          <w:footerReference w:type="first" r:id="rId1926"/>
          <w:pgSz w:w="12240" w:h="15840"/>
          <w:pgMar w:top="840" w:right="1000" w:bottom="840" w:left="1000" w:header="400" w:footer="400"/>
          <w:pgNumType w:fmt="decimal"/>
          <w:cols w:space="720"/>
          <w:titlePg w:val="0"/>
        </w:sectPr>
      </w:pPr>
    </w:p>
    <w:p>
      <w:pPr>
        <w:pStyle w:val="Normal220"/>
      </w:pPr>
    </w:p>
    <w:p>
      <w:pPr>
        <w:pStyle w:val="Normal220"/>
      </w:pPr>
      <w:r>
        <w:pict>
          <v:shape id="_x0000_i1820" type="#_x0000_t75" alt="LexisNexis®" style="width:147.75pt;height:30pt">
            <v:imagedata r:id="rId17" o:title=""/>
          </v:shape>
        </w:pict>
      </w:r>
      <w:r>
        <w:cr/>
      </w:r>
    </w:p>
    <w:p>
      <w:pPr>
        <w:pStyle w:val="Heading1218"/>
        <w:keepNext w:val="0"/>
        <w:spacing w:after="200" w:line="340" w:lineRule="atLeast"/>
        <w:ind w:left="0" w:right="0" w:firstLine="0"/>
        <w:jc w:val="center"/>
      </w:pPr>
      <w:hyperlink r:id="rId1927" w:history="1">
        <w:r>
          <w:rPr>
            <w:rFonts w:ascii="arial" w:eastAsia="arial" w:hAnsi="arial" w:cs="arial"/>
            <w:b/>
            <w:i/>
            <w:strike w:val="0"/>
            <w:color w:val="0077CC"/>
            <w:sz w:val="28"/>
            <w:u w:val="single"/>
            <w:vertAlign w:val="baseline"/>
          </w:rPr>
          <w:t>A Factory on Bicycle Wheels, Carrying Hope of a Better Life</w:t>
        </w:r>
      </w:hyperlink>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31, 2012 Monday</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20"/>
        <w:keepNext w:val="0"/>
        <w:spacing w:after="0" w:line="240" w:lineRule="atLeast"/>
        <w:ind w:right="0"/>
        <w:jc w:val="both"/>
      </w:pPr>
      <w:bookmarkStart w:id="440" w:name="Bookmark_220"/>
      <w:bookmarkEnd w:id="440"/>
    </w:p>
    <w:p>
      <w:pPr>
        <w:pStyle w:val="Normal2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8; MEXICO CITY JOURNAL</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1023 words</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DAMIEN CAVE</w:t>
      </w:r>
    </w:p>
    <w:p>
      <w:pPr>
        <w:pStyle w:val="Normal220"/>
        <w:keepNext/>
        <w:spacing w:before="240" w:after="0" w:line="340" w:lineRule="atLeast"/>
        <w:ind w:left="0" w:right="0" w:firstLine="0"/>
        <w:jc w:val="left"/>
      </w:pPr>
      <w:bookmarkStart w:id="441" w:name="Body_218"/>
      <w:bookmarkEnd w:id="441"/>
      <w:r>
        <w:rPr>
          <w:rFonts w:ascii="arial" w:eastAsia="arial" w:hAnsi="arial" w:cs="arial"/>
          <w:b/>
          <w:i w:val="0"/>
          <w:strike w:val="0"/>
          <w:noProof w:val="0"/>
          <w:color w:val="000000"/>
          <w:position w:val="0"/>
          <w:sz w:val="28"/>
          <w:u w:val="none"/>
          <w:vertAlign w:val="baseline"/>
        </w:rPr>
        <w:t>Body</w:t>
      </w:r>
    </w:p>
    <w:p>
      <w:pPr>
        <w:pStyle w:val="Normal220"/>
        <w:spacing w:line="60" w:lineRule="exact"/>
      </w:pPr>
      <w:r>
        <w:pict>
          <v:line id="_x0000_s1821" style="position:absolute;z-index:252246016" from="0,2pt" to="512pt,2pt" strokecolor="#009ddb" strokeweight="2pt">
            <v:stroke linestyle="single"/>
            <w10:wrap type="topAndBottom"/>
          </v:line>
        </w:pict>
      </w:r>
    </w:p>
    <w:p>
      <w:pPr>
        <w:pStyle w:val="Normal220"/>
      </w:pP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CITY -- The sound of a surprising opportunity rose above the tumult of traffic. ''Factory for electronic textiles offering work,'' came the message, shouted from a megaphone that sat in the basket of a white bicycle pedaled by Amor Muñoz, an artist in a black jumpsuit. ''One hundred pesos an hour!''</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on the streets of this busy capital, where sales pitches flow from speakers attached to anything with wheels, the offer stood out. Work? For about $7.50 an hour, a little above the American minimum wage?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rush was on. By the time Ms. Muñoz parked in her usual spot outside a hospital in one of Mexico City's peripheral neighborhoods, a line had already formed. Women of all ages squeezed together -- one held a baby, another was nearly too old to walk -- as Ms. Muñoz opened up a white wooden box revealing thread, needles, cloth, timecards and employment contracts. The work involved creating interactive art pieces that combine the old craft of sewing with 20th-century electronics and 21st-century tags allowing smartphone users to look up who worked on a given piece.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community,'' Ms. Muñoz said. ''I'm interested in sharing the experience of art.''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 were her only interest, it would be enough to make alpha geeks swoon; a local glossy magazine and the technology Web site Ars Technica recently honored Ms. Muñoz with their annual awards. But behind her vintage glasses and dimpled smile, Ms. Muñoz has a sharper message.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maquiladora, or factory, she said, is a ''fantasy'' meant to condemn the harsh reality of a global economy that uses and discards poor workers, especially women, to keep prices low.</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Mexico these days the project amounts to artistic subversion. At a time when the country's new president, Enrique Peña Nieto, is trying to recast Mexico as an economic marvel, with growth rates surpassing Brazil, Ms. Muñoz's factory is a countervailing force -- a mobile reality check highlighting Mexico's darker economic truths.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wages. The minimum wage in Mexico is about 60 cents an hour, and while the average pay in manufacturing has grown over the past decade, it is still only about $3.50 an hour, according to government statistics. Even according to higher estimates by the Bureau of Labor Statistics in Washington, Mexico's hourly compensation costs are still only two-thirds of those found in Brazil, where the benefits of economic growth have helped a larger share of workers rise from poverty.</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Economists recognize the problem. ''We need to increase wages to become a true modern country,'' said Luis de la Calle, a former Mexican government official who helped negotiate the North American Free Trade Agreement. But as Mexico tries to improve its image and gloss over its violent drug war, government officials have mostly described Mexico's low wages in positive terms, as a way to compete with China. The market, it is generally assumed, will eventually drive up wages.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Muñoz is unwilling to wait. She described Mexican wages as an insult to human dignity, and every time her mobile factory appears, the power of work for reasonable pay goes on display. The crowds that gather are typically large. Sometimes people push and shove for two hours of work and $15, though once the day's employees are selected (first come first hired), a calm tends to follow.</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the team included nearly a dozen women and one young man, all that Ms. Muñoz could afford. Many, like Sara Peregrino, 50, were homemakers with sewing experience. Others, like David Quiróz, 18, a taxi dispatcher, struggled to thread a needle without drawing blood.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everyone said the money they earned would go to one of two things -- food or Christmas presents. ''For women, it's very hard to find a good job,'' said Patricia Zamora, 33, a mother of two who arrived with Ms. Peregrino, one of her neighbors. ''There is a lot of work for not much pay.''</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women seemed to appreciate a chance to be involved in an art project. María González, 75, smiled widely when handed a needle and adjusted her purple scarf, excited to be creating something rather than worrying about her husband in the hospital. ''This,'' she said, sewing without looking down, ''is a wonderful distraction.''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Muñoz seemed to agree. She stood nearby, waiting for her favorite time of day -- when she paid the workers and took their photographs, which she would post online, linked to the artwork. It is an effort to make the workers more visible, she said, but also hints at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past.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grew up playing among the hammers and nails of the hardware store her parents owned in a marginal neighborhood like the one with her factory. She said she always appreciated manual labor and never felt comfortable in an office, even after receiving a law degree.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Textiles had once been a hobby -- she used to collect huipiles, the traditional woven tunics of Mexico and Central America -- but when she decided to become an artist in 2006, she returned to cloth and sewing. Her work now involves a mixture of textiles and technology. Many of her pieces involve sewn images with circuits that let users push buttons for sounds or displays of light.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Completed works from the mobile maquiladora project, for example, will create the whine of an ambulance siren.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other young artists in the capital, she is trying to push Mexico forward by combining older traditions with the interactivity of social media and open-source software development. She dreams of finding financing for more mobile factories, and her lack of faith in government and industry is matched only by the optimism she expresses when discussing the power of networked youth.</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technology, everything can be democratized,'' she said. ''It's fabulous.''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human interactions are what she values most, so when Ms. Peregrino suddenly appeared and presented her with a pink plastic bag after being paid, Ms. Muñoz was visibly touched. The two women hugged as Ms. Muñoz put the gift in into the bicycle basket with the megaphone. Only later did she look inside, finding a hand-sewn purple scarf that must have taken days to complete.</w:t>
      </w:r>
    </w:p>
    <w:p>
      <w:pPr>
        <w:pStyle w:val="Normal220"/>
        <w:keepNext w:val="0"/>
        <w:spacing w:before="240" w:after="0" w:line="260" w:lineRule="atLeast"/>
        <w:ind w:left="0" w:right="0" w:firstLine="0"/>
        <w:jc w:val="left"/>
      </w:pPr>
      <w:r>
        <w:br/>
      </w:r>
      <w:hyperlink r:id="rId1928" w:history="1">
        <w:r>
          <w:rPr>
            <w:rFonts w:ascii="arial" w:eastAsia="arial" w:hAnsi="arial" w:cs="arial"/>
            <w:b w:val="0"/>
            <w:i/>
            <w:strike w:val="0"/>
            <w:color w:val="0077CC"/>
            <w:sz w:val="20"/>
            <w:u w:val="single"/>
            <w:vertAlign w:val="baseline"/>
          </w:rPr>
          <w:t>http://www.nytimes.com/2012/12/31/world/americas/mobile-factory-with-hope-for-a-better-life-mexico-city-journal.html</w:t>
        </w:r>
      </w:hyperlink>
    </w:p>
    <w:p>
      <w:pPr>
        <w:pStyle w:val="Normal2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0"/>
        <w:spacing w:line="60" w:lineRule="exact"/>
      </w:pPr>
      <w:r>
        <w:pict>
          <v:line id="_x0000_s1822" style="position:absolute;z-index:252247040" from="0,2pt" to="512pt,2pt" strokecolor="#009ddb" strokeweight="2pt">
            <v:stroke linestyle="single"/>
            <w10:wrap type="topAndBottom"/>
          </v:line>
        </w:pict>
      </w:r>
    </w:p>
    <w:p>
      <w:pPr>
        <w:pStyle w:val="Normal2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Amor Muñoz with her mobile factory in mid-December. ''I'm interested in sharing the experience of art,'' Ms. Muñoz says. Plus, she pays her workers about $7.50 an hour. (PHOTOGRAPH BY GINNETTE RIQUELME FOR THE NEW YORK TIMES)          </w:t>
      </w:r>
    </w:p>
    <w:p>
      <w:pPr>
        <w:pStyle w:val="Normal2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31, 2012</w:t>
      </w:r>
    </w:p>
    <w:p>
      <w:pPr>
        <w:pStyle w:val="Normal220"/>
      </w:pPr>
    </w:p>
    <w:p>
      <w:pPr>
        <w:pStyle w:val="Normal220"/>
        <w:ind w:left="200"/>
        <w:sectPr>
          <w:type w:val="continuous"/>
          <w:pgMar w:top="840" w:right="1000" w:bottom="840" w:left="1000" w:header="400" w:footer="400"/>
          <w:pgNumType w:fmt="decimal"/>
          <w:cols w:space="720"/>
        </w:sectPr>
      </w:pPr>
      <w:r>
        <w:br/>
      </w:r>
      <w:r>
        <w:pict>
          <v:line id="_x0000_s1823" style="position:absolute;z-index:252248064" from="0,10pt" to="512pt,10pt" strokecolor="black" strokeweight="1pt">
            <v:stroke linestyle="single"/>
          </v:line>
        </w:pict>
      </w:r>
      <w:r>
        <w:rPr>
          <w:rFonts w:ascii="arial" w:eastAsia="arial" w:hAnsi="arial" w:cs="arial"/>
          <w:b/>
          <w:color w:val="767676"/>
          <w:sz w:val="16"/>
        </w:rPr>
        <w:t>End of Document</w:t>
      </w:r>
    </w:p>
    <w:p>
      <w:pPr>
        <w:pStyle w:val="Normal221"/>
        <w:sectPr>
          <w:headerReference w:type="even" r:id="rId1929"/>
          <w:headerReference w:type="default" r:id="rId1930"/>
          <w:footerReference w:type="even" r:id="rId1931"/>
          <w:footerReference w:type="default" r:id="rId1932"/>
          <w:headerReference w:type="first" r:id="rId1933"/>
          <w:footerReference w:type="first" r:id="rId1934"/>
          <w:pgSz w:w="12240" w:h="15840"/>
          <w:pgMar w:top="840" w:right="1000" w:bottom="840" w:left="1000" w:header="400" w:footer="400"/>
          <w:pgNumType w:fmt="decimal"/>
          <w:cols w:space="720"/>
          <w:titlePg w:val="0"/>
        </w:sectPr>
      </w:pPr>
    </w:p>
    <w:p>
      <w:pPr>
        <w:pStyle w:val="Normal221"/>
      </w:pPr>
    </w:p>
    <w:p>
      <w:pPr>
        <w:pStyle w:val="Normal221"/>
      </w:pPr>
      <w:r>
        <w:pict>
          <v:shape id="_x0000_i1824" type="#_x0000_t75" alt="LexisNexis®" style="width:147.75pt;height:30pt">
            <v:imagedata r:id="rId17" o:title=""/>
          </v:shape>
        </w:pict>
      </w:r>
      <w:r>
        <w:cr/>
      </w:r>
    </w:p>
    <w:p>
      <w:pPr>
        <w:pStyle w:val="Heading1219"/>
        <w:keepNext w:val="0"/>
        <w:spacing w:after="200" w:line="340" w:lineRule="atLeast"/>
        <w:ind w:left="0" w:right="0" w:firstLine="0"/>
        <w:jc w:val="center"/>
      </w:pPr>
      <w:hyperlink r:id="rId1935" w:history="1">
        <w:r>
          <w:rPr>
            <w:rFonts w:ascii="arial" w:eastAsia="arial" w:hAnsi="arial" w:cs="arial"/>
            <w:b/>
            <w:i/>
            <w:strike w:val="0"/>
            <w:color w:val="0077CC"/>
            <w:sz w:val="28"/>
            <w:u w:val="single"/>
            <w:vertAlign w:val="baseline"/>
          </w:rPr>
          <w:t>The Irish Are Like the English? Not!</w:t>
        </w:r>
      </w:hyperlink>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2007 Sunday</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21"/>
        <w:keepNext w:val="0"/>
        <w:spacing w:after="0" w:line="240" w:lineRule="atLeast"/>
        <w:ind w:right="0"/>
        <w:jc w:val="both"/>
      </w:pPr>
      <w:bookmarkStart w:id="442" w:name="Bookmark_221"/>
      <w:bookmarkEnd w:id="442"/>
    </w:p>
    <w:p>
      <w:pPr>
        <w:pStyle w:val="Normal2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Column 4; Editorial Desk; Pg. 11</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750 words</w:t>
      </w:r>
    </w:p>
    <w:p>
      <w:pPr>
        <w:pStyle w:val="Normal221"/>
        <w:keepNext/>
        <w:spacing w:before="240" w:after="0" w:line="340" w:lineRule="atLeast"/>
        <w:ind w:left="0" w:right="0" w:firstLine="0"/>
        <w:jc w:val="left"/>
      </w:pPr>
      <w:bookmarkStart w:id="443" w:name="Body_219"/>
      <w:bookmarkEnd w:id="443"/>
      <w:r>
        <w:rPr>
          <w:rFonts w:ascii="arial" w:eastAsia="arial" w:hAnsi="arial" w:cs="arial"/>
          <w:b/>
          <w:i w:val="0"/>
          <w:strike w:val="0"/>
          <w:noProof w:val="0"/>
          <w:color w:val="000000"/>
          <w:position w:val="0"/>
          <w:sz w:val="28"/>
          <w:u w:val="none"/>
          <w:vertAlign w:val="baseline"/>
        </w:rPr>
        <w:t>Body</w:t>
      </w:r>
    </w:p>
    <w:p>
      <w:pPr>
        <w:pStyle w:val="Normal221"/>
        <w:spacing w:line="60" w:lineRule="exact"/>
      </w:pPr>
      <w:r>
        <w:pict>
          <v:line id="_x0000_s1825" style="position:absolute;z-index:252249088" from="0,2pt" to="512pt,2pt" strokecolor="#009ddb" strokeweight="2pt">
            <v:stroke linestyle="single"/>
            <w10:wrap type="topAndBottom"/>
          </v:line>
        </w:pict>
      </w:r>
    </w:p>
    <w:p>
      <w:pPr>
        <w:pStyle w:val="Normal221"/>
      </w:pP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''A Wee Identity Crisis'' (Op-Ed, March 11):</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same time I mentally applauded the notion of a human family with more similarities than differences, it was rather shocking to read Alexander McCall Smith's characterization of the centuries of brutal English rule over the Irish as ''a much-resented indignity,'' which seems to imply that the Irish merely had their national pride hurt.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Irish were prohibited from owning land, from education, from practicing the religion of their choice, from government jobs, indeed from voting, and ultimately, during the potato blight, a right to basic food and shelter. It took armed rebellion with much loss of life to break from the English, rather than merely asserting their independence, as Mr. McCall Smith would have it.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it is true that ''the Irish had no doubt, it seemed, that they were a separate people,'' this came from centuries of treatment as inferior human beings and being used as underpaid and underfed laborers and entertainers; the songs referred to in the article were a way to hand down history when they were deprived of the means to write or publish.</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he may write from Scotland, Mr. McCall Smith has a decidedly English slant on history. Peggy TierneyTerre Haute, Ind., March 12, 2007To the Editor: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March 6 Science Times article about genetic similarity between the Irish and the English (''A United Kingdom? Maybe'') prompted opinion articles about how the Scots and the Irish react to this information (''A Wee Identity Crisis,'' by Alexander McCall Smith; and ''When English Eyes Are Smiling,'' by Wes Davis, Op-Ed, March 11).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 should be borne in mind that there is little doubt that the Celtic Tiger has altered the paradigm shifts in Irish-English relationships on all levels. An emotional example was the recent rugby game between the two countries at Croke Park, Dublin.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Therefore, I await the opinion article about how the English feel being related to us. Nicholas FarrellRichmond, Va., March 11, 2007To the Editor: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founding fathers did not fight the American Revolution because of genetic differences with the English. Irish and Scottish people know the differences between themselves and the English and have probably never assumed that they were due to genetic differences.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know that their traits of humility, compassion, humor and fire are due to the unique circumstances of their environment and cultures.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Thankfully, this is the case for most peoples, as England on its own has created much disorder throughout the world over the years because of its arrogance and lack of humility (see Iraq, Northern Ireland, Palestine-Israel, India-Pakistan, the Falkland Islands and South Africa) for which we are all still paying and will for a long time to come. Patrick KissaneBronx, March 12, 2007To the Editor: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 Davis, in his quotations of Victorian English attitudes about the Irish (''When English Eyes Are Smiling,'' Op-Ed, March 11), might have added some remarks that the German Friedrich Engels made in his 1844 ''Condition of the English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Engels wrote that Irish poverty was primarily ''owing to the character of the people, and to their historical development.'' For Engels: ''With the Irish, feeling and passion predominate. Their sensuous, excitable nature prevents reflection and quiet, persevering activity.''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Engels also described the terrible conditions among the Irish on either island. Still, I could go on quoting him about the ''brutal habits'' of the Irish -- if my excitable nature did not get in the way.Margaret LambNew York, March 12, 2007The writer is an associate professor of English at Fordham University.To the Editor: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Irish, Scots and Welsh are suspicious that the pronouncement from the University of Oxford that they are genetically related to the English is a thinly veiled attempt at social climbing by the English.James M. FarrellFlemington, N.J., March 12, 2007To the Editor: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suspect that the Oxford University researcher has suddenly discovered that we Irish (Celts) are held in high regard worldwide; that we are economically successful; that we are a happy people; that we were kind and welcoming to their rugby fans when they came to Croke Park, Dublin, even while we walloped their ''unbeatable'' team; that we are quite civilized despite what their historians tell them, so they want to be part of us.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Too late! Too much water under the bridge! Una Connolly Dublin, March 14, 2007</w:t>
      </w:r>
    </w:p>
    <w:p>
      <w:pPr>
        <w:pStyle w:val="Normal221"/>
        <w:keepNext w:val="0"/>
        <w:spacing w:before="240" w:after="0" w:line="260" w:lineRule="atLeast"/>
        <w:ind w:left="0" w:right="0" w:firstLine="0"/>
        <w:jc w:val="left"/>
      </w:pPr>
      <w:r>
        <w:br/>
      </w:r>
      <w:hyperlink r:id="rId1936" w:history="1">
        <w:r>
          <w:rPr>
            <w:rFonts w:ascii="arial" w:eastAsia="arial" w:hAnsi="arial" w:cs="arial"/>
            <w:b w:val="0"/>
            <w:i/>
            <w:strike w:val="0"/>
            <w:color w:val="0077CC"/>
            <w:sz w:val="20"/>
            <w:u w:val="single"/>
            <w:vertAlign w:val="baseline"/>
          </w:rPr>
          <w:t>http://www.nytimes.com</w:t>
        </w:r>
      </w:hyperlink>
    </w:p>
    <w:p>
      <w:pPr>
        <w:pStyle w:val="Normal2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1"/>
        <w:spacing w:line="60" w:lineRule="exact"/>
      </w:pPr>
      <w:r>
        <w:pict>
          <v:line id="_x0000_s1826" style="position:absolute;z-index:252250112" from="0,2pt" to="512pt,2pt" strokecolor="#009ddb" strokeweight="2pt">
            <v:stroke linestyle="single"/>
            <w10:wrap type="topAndBottom"/>
          </v:line>
        </w:pict>
      </w:r>
    </w:p>
    <w:p>
      <w:pPr>
        <w:pStyle w:val="Normal2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Andy Rash)                                </w:t>
      </w:r>
    </w:p>
    <w:p>
      <w:pPr>
        <w:pStyle w:val="Normal2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2007</w:t>
      </w:r>
    </w:p>
    <w:p>
      <w:pPr>
        <w:pStyle w:val="Normal221"/>
      </w:pPr>
    </w:p>
    <w:p>
      <w:pPr>
        <w:pStyle w:val="Normal221"/>
        <w:ind w:left="200"/>
        <w:sectPr>
          <w:type w:val="continuous"/>
          <w:pgMar w:top="840" w:right="1000" w:bottom="840" w:left="1000" w:header="400" w:footer="400"/>
          <w:pgNumType w:fmt="decimal"/>
          <w:cols w:space="720"/>
        </w:sectPr>
      </w:pPr>
      <w:r>
        <w:br/>
      </w:r>
      <w:r>
        <w:pict>
          <v:line id="_x0000_s1827" style="position:absolute;z-index:252251136" from="0,10pt" to="512pt,10pt" strokecolor="black" strokeweight="1pt">
            <v:stroke linestyle="single"/>
          </v:line>
        </w:pict>
      </w:r>
      <w:r>
        <w:rPr>
          <w:rFonts w:ascii="arial" w:eastAsia="arial" w:hAnsi="arial" w:cs="arial"/>
          <w:b/>
          <w:color w:val="767676"/>
          <w:sz w:val="16"/>
        </w:rPr>
        <w:t>End of Document</w:t>
      </w:r>
    </w:p>
    <w:p>
      <w:pPr>
        <w:pStyle w:val="Normal222"/>
        <w:sectPr>
          <w:headerReference w:type="even" r:id="rId1937"/>
          <w:headerReference w:type="default" r:id="rId1938"/>
          <w:footerReference w:type="even" r:id="rId1939"/>
          <w:footerReference w:type="default" r:id="rId1940"/>
          <w:headerReference w:type="first" r:id="rId1941"/>
          <w:footerReference w:type="first" r:id="rId1942"/>
          <w:pgSz w:w="12240" w:h="15840"/>
          <w:pgMar w:top="840" w:right="1000" w:bottom="840" w:left="1000" w:header="400" w:footer="400"/>
          <w:pgNumType w:fmt="decimal"/>
          <w:cols w:space="720"/>
          <w:titlePg w:val="0"/>
        </w:sectPr>
      </w:pPr>
    </w:p>
    <w:p>
      <w:pPr>
        <w:pStyle w:val="Normal222"/>
      </w:pPr>
    </w:p>
    <w:p>
      <w:pPr>
        <w:pStyle w:val="Normal222"/>
      </w:pPr>
      <w:r>
        <w:pict>
          <v:shape id="_x0000_i1828" type="#_x0000_t75" alt="LexisNexis®" style="width:147.75pt;height:30pt">
            <v:imagedata r:id="rId17" o:title=""/>
          </v:shape>
        </w:pict>
      </w:r>
      <w:r>
        <w:cr/>
      </w:r>
    </w:p>
    <w:p>
      <w:pPr>
        <w:pStyle w:val="Heading1220"/>
        <w:keepNext w:val="0"/>
        <w:spacing w:after="200" w:line="340" w:lineRule="atLeast"/>
        <w:ind w:left="0" w:right="0" w:firstLine="0"/>
        <w:jc w:val="center"/>
      </w:pPr>
      <w:hyperlink r:id="rId1943" w:history="1">
        <w:r>
          <w:rPr>
            <w:rFonts w:ascii="arial" w:eastAsia="arial" w:hAnsi="arial" w:cs="arial"/>
            <w:b/>
            <w:i/>
            <w:strike w:val="0"/>
            <w:color w:val="0077CC"/>
            <w:sz w:val="28"/>
            <w:u w:val="single"/>
            <w:vertAlign w:val="baseline"/>
          </w:rPr>
          <w:t>HOW THE WEATHERMAN FACTION WAS BORN</w:t>
        </w:r>
      </w:hyperlink>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1981, Friday, Late City Final Edition</w:t>
      </w:r>
    </w:p>
    <w:p>
      <w:pPr>
        <w:pStyle w:val="Normal222"/>
        <w:keepNext w:val="0"/>
        <w:spacing w:after="0" w:line="240" w:lineRule="atLeast"/>
        <w:ind w:right="0"/>
        <w:jc w:val="both"/>
      </w:pPr>
      <w:bookmarkStart w:id="444" w:name="Bookmark_222"/>
      <w:bookmarkEnd w:id="444"/>
    </w:p>
    <w:p>
      <w:pPr>
        <w:pStyle w:val="Normal2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1981 The New York Times Company</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34, Column 4; Editorial Desk; letter</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451 words</w:t>
      </w:r>
    </w:p>
    <w:p>
      <w:pPr>
        <w:pStyle w:val="Normal222"/>
        <w:keepNext/>
        <w:spacing w:before="240" w:after="0" w:line="340" w:lineRule="atLeast"/>
        <w:ind w:left="0" w:right="0" w:firstLine="0"/>
        <w:jc w:val="left"/>
      </w:pPr>
      <w:bookmarkStart w:id="445" w:name="Body_220"/>
      <w:bookmarkEnd w:id="445"/>
      <w:r>
        <w:rPr>
          <w:rFonts w:ascii="arial" w:eastAsia="arial" w:hAnsi="arial" w:cs="arial"/>
          <w:b/>
          <w:i w:val="0"/>
          <w:strike w:val="0"/>
          <w:noProof w:val="0"/>
          <w:color w:val="000000"/>
          <w:position w:val="0"/>
          <w:sz w:val="28"/>
          <w:u w:val="none"/>
          <w:vertAlign w:val="baseline"/>
        </w:rPr>
        <w:t>Body</w:t>
      </w:r>
    </w:p>
    <w:p>
      <w:pPr>
        <w:pStyle w:val="Normal222"/>
        <w:spacing w:line="60" w:lineRule="exact"/>
      </w:pPr>
      <w:r>
        <w:pict>
          <v:line id="_x0000_s1829" style="position:absolute;z-index:252252160" from="0,2pt" to="512pt,2pt" strokecolor="#009ddb" strokeweight="2pt">
            <v:stroke linestyle="single"/>
            <w10:wrap type="topAndBottom"/>
          </v:line>
        </w:pict>
      </w:r>
    </w:p>
    <w:p>
      <w:pPr>
        <w:pStyle w:val="Normal222"/>
      </w:pP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an observer at the June 1969 convention of Students for a Democratic Society, during which the Weatherman faction was born, I would like to supplement Sheldon Wolin's Nov. 3 Op-Ed piece with some historical background.§.D.S. broke with its left-liberal parent organization, the League for Industrial Democracy, in 1965-66 largely over the issue of anti-Communism. S.D.S saw the anti-Communist orientation of its liberal and democratic socialist sponsors as anti-democratic rather than as a reasonable safeguard against authoritarian leftism. In June 1965, S.D.S. removed its non-Communist membership requirement and opened itself to internal assault by such anti-democratic revolutionary groups as the Progressive Labor Party.</w:t>
      </w:r>
    </w:p>
    <w:p>
      <w:pPr>
        <w:pStyle w:val="Normal222"/>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Ralph Seliger letter responds to November 3 op-ed, "Separating Terrorism from Radicalism," by Sheldon Wolin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Vietnam War and racial and intergenerational conflicts of the late 60's worsened, extreme notions on the nature of American society and the need for violent revolution began to make sense. The ready explanations of P.L.P and others schooled in Marxist-Leninist phraseology hit home dramatically amid an increasingly paranoid and isolated cultural universe which student radicals inhabited.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P.L.P. was a disciplined Stalinist Communist party, which attacked the radical youth culture for its libertarian uses of drugs and sex and launched a Worker-Student Alliance faction within S.D.S., named for P.L.P.'s classical Marxist goal of organizing the industrial proletariat. By June 1969, this new faction had mobilized the strength to oust the S.D.S. ''national office'' at the convention.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anti-Communism anathema in new-left circles, S.D.S.'s oldguard leadership could resist P.L.P. only by outmaneuvering it from the ''left.'' What could be more radical, after all, than ''revolutionary violence''?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from the document ''you don't need a weatherman to know which way the wind blows '' (sic), published by national office partisans in the 1969 convention issue of ''New Left Notes,'' that the term ''Weatherman'' originates. In envisioning support by a ''revolutionary youth movement'' for an escalating armed struggle for black liberation (as part of a movement by third-world peoples to overthrow U.S. imperialism), this Weatherman manifesto directly challenged P.L.P.'s more orthodox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strategy.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became apparent, however, the P.L.P. had the votes to dominate the convention, the national office faction dramatically exited the convention hall amid chants and counterchants and upraised fists to deliberate in an adjoining chamber and entrap itself within the logic of its rhetoric.  RALPH SELIGER New York, Nov. 4, 1981</w:t>
      </w:r>
    </w:p>
    <w:p>
      <w:pPr>
        <w:pStyle w:val="Normal222"/>
      </w:pPr>
    </w:p>
    <w:p>
      <w:pPr>
        <w:pStyle w:val="Normal222"/>
        <w:ind w:left="200"/>
        <w:sectPr>
          <w:type w:val="continuous"/>
          <w:pgMar w:top="840" w:right="1000" w:bottom="840" w:left="1000" w:header="400" w:footer="400"/>
          <w:pgNumType w:fmt="decimal"/>
          <w:cols w:space="720"/>
        </w:sectPr>
      </w:pPr>
      <w:r>
        <w:br/>
      </w:r>
      <w:r>
        <w:pict>
          <v:line id="_x0000_s1830" style="position:absolute;z-index:252253184" from="0,10pt" to="512pt,10pt" strokecolor="black" strokeweight="1pt">
            <v:stroke linestyle="single"/>
          </v:line>
        </w:pict>
      </w:r>
      <w:r>
        <w:rPr>
          <w:rFonts w:ascii="arial" w:eastAsia="arial" w:hAnsi="arial" w:cs="arial"/>
          <w:b/>
          <w:color w:val="767676"/>
          <w:sz w:val="16"/>
        </w:rPr>
        <w:t>End of Document</w:t>
      </w:r>
    </w:p>
    <w:p>
      <w:pPr>
        <w:pStyle w:val="Normal223"/>
        <w:sectPr>
          <w:headerReference w:type="even" r:id="rId1944"/>
          <w:headerReference w:type="default" r:id="rId1945"/>
          <w:footerReference w:type="even" r:id="rId1946"/>
          <w:footerReference w:type="default" r:id="rId1947"/>
          <w:headerReference w:type="first" r:id="rId1948"/>
          <w:footerReference w:type="first" r:id="rId1949"/>
          <w:pgSz w:w="12240" w:h="15840"/>
          <w:pgMar w:top="840" w:right="1000" w:bottom="840" w:left="1000" w:header="400" w:footer="400"/>
          <w:pgNumType w:fmt="decimal"/>
          <w:cols w:space="720"/>
          <w:titlePg w:val="0"/>
        </w:sectPr>
      </w:pPr>
    </w:p>
    <w:p>
      <w:pPr>
        <w:pStyle w:val="Normal223"/>
      </w:pPr>
    </w:p>
    <w:p>
      <w:pPr>
        <w:pStyle w:val="Normal223"/>
      </w:pPr>
      <w:r>
        <w:pict>
          <v:shape id="_x0000_i1831" type="#_x0000_t75" alt="LexisNexis®" style="width:147.75pt;height:30pt">
            <v:imagedata r:id="rId17" o:title=""/>
          </v:shape>
        </w:pict>
      </w:r>
      <w:r>
        <w:cr/>
      </w:r>
    </w:p>
    <w:p>
      <w:pPr>
        <w:pStyle w:val="Heading1221"/>
        <w:keepNext w:val="0"/>
        <w:spacing w:after="200" w:line="340" w:lineRule="atLeast"/>
        <w:ind w:left="0" w:right="0" w:firstLine="0"/>
        <w:jc w:val="center"/>
      </w:pPr>
      <w:hyperlink r:id="rId1950" w:history="1">
        <w:r>
          <w:rPr>
            <w:rFonts w:ascii="arial" w:eastAsia="arial" w:hAnsi="arial" w:cs="arial"/>
            <w:b/>
            <w:i/>
            <w:strike w:val="0"/>
            <w:color w:val="0077CC"/>
            <w:sz w:val="28"/>
            <w:u w:val="single"/>
            <w:vertAlign w:val="baseline"/>
          </w:rPr>
          <w:t>The America We Lost When Trump Won</w:t>
        </w:r>
      </w:hyperlink>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2017 Sunday</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23"/>
        <w:keepNext w:val="0"/>
        <w:spacing w:after="0" w:line="240" w:lineRule="atLeast"/>
        <w:ind w:right="0"/>
        <w:jc w:val="both"/>
      </w:pPr>
      <w:bookmarkStart w:id="446" w:name="Bookmark_223"/>
      <w:bookmarkEnd w:id="446"/>
    </w:p>
    <w:p>
      <w:pPr>
        <w:pStyle w:val="Normal2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SR; Column 0; Sunday Review Desk; Pg. 6; OPINION</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1764 words</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KEVIN BAKER</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Baker is a novelist and essayist and the author, most recently, of ''America the Ingenious.''</w:t>
      </w:r>
    </w:p>
    <w:p>
      <w:pPr>
        <w:pStyle w:val="Normal223"/>
        <w:keepNext/>
        <w:spacing w:before="240" w:after="0" w:line="340" w:lineRule="atLeast"/>
        <w:ind w:left="0" w:right="0" w:firstLine="0"/>
        <w:jc w:val="left"/>
      </w:pPr>
      <w:bookmarkStart w:id="447" w:name="Body_221"/>
      <w:bookmarkEnd w:id="447"/>
      <w:r>
        <w:rPr>
          <w:rFonts w:ascii="arial" w:eastAsia="arial" w:hAnsi="arial" w:cs="arial"/>
          <w:b/>
          <w:i w:val="0"/>
          <w:strike w:val="0"/>
          <w:noProof w:val="0"/>
          <w:color w:val="000000"/>
          <w:position w:val="0"/>
          <w:sz w:val="28"/>
          <w:u w:val="none"/>
          <w:vertAlign w:val="baseline"/>
        </w:rPr>
        <w:t>Body</w:t>
      </w:r>
    </w:p>
    <w:p>
      <w:pPr>
        <w:pStyle w:val="Normal223"/>
        <w:spacing w:line="60" w:lineRule="exact"/>
      </w:pPr>
      <w:r>
        <w:pict>
          <v:line id="_x0000_s1832" style="position:absolute;z-index:252254208" from="0,2pt" to="512pt,2pt" strokecolor="#009ddb" strokeweight="2pt">
            <v:stroke linestyle="single"/>
            <w10:wrap type="topAndBottom"/>
          </v:line>
        </w:pict>
      </w:r>
    </w:p>
    <w:p>
      <w:pPr>
        <w:pStyle w:val="Normal223"/>
      </w:pP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I'm not over it.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Election Day I felt as though I had awakened in America and gone to sleep in Ecuador, or maybe Belgium. Or Thailand, or Zambia, or any other perfectly nice country that endures the usual ups and downs of history as the years pass, headed toward no particular destiny.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different here, or at least it was. America was always supposed to be something, as much a vision as a physical reality, from the moment that John Winthrop, evoking Jerusalem, urged the Massachusetts Bay Colony to ''be as a city upon a hill.'' To be an American writer meant being able to share that sense of purpose, those expectations, and to flatter yourself that you were helping to shape it. Nobody expects anything out of Belgium.</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any other country, I think, America has been a constant character in the work of its writers. Not only those writers who celebrate it ecstatically, like Walt Whitman, who made his life's work one long ode to our young nation, or Nathaniel Hawthorne, or Toni Morrison, or E. L. Doctorow, who have picked more critically through its past. It applies as well to those who have scourged it, and exposed the worst of its contradictions and betrayals; a Richard Wright or a Ralph Ellison, or John Reed. It remained a vivid entity even in the work of those who have left it for one reason or another, Henry James or Edith Wharton, F. Scott Fitzgerald or Ernest Hemingway, or John Dos Passos.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love for it, and their disappointments, all have the same roots, which are those expectations and those dreams. Even at our lowest, we believe with Langston Hughes's wish to ''let America be America again/The land that never yet has been, and yet must be''; with the Rev. Dr. Martin Luther King Jr.'s overworked but ever more necessary claim that the moral arc of the universe may be long but that here, at least, it bends toward justice. Even its sternest critics agreed: America was going places!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know that it may sound naïve, even childish, to think that any nation has a special destiny. It's the kind of thing that dictators and demagogues like to tell their people. I doubt if many of the other writers I know would admit they believe in such a big, vague concept as ''American exceptionalism.'' But we do, most of us. It's inescapable, considering what we are: the first republic of the modern age, a nation of immigrants, haven to so many peoples from around the world. We have, like no other country, for better and for ill, dominated the modern world through both our hard power and our soft, our weapons but also our ideas.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can tell you all of the worst things we have done. The annihilation of the peoples who lived here before we did, and how much of America was built on the backs of enslaved Africans. The things we have done to other nations weaker than ours, the death squads and the C.I.A. schemes, and all the squalid little wars we've waged to grab land or save face. The exploitation and the bigotry, and the withering greed, and how we let the vastness of this continent fool us into believing that no matter how big a mistake we make, we can always start over -- that we can endlessly root up and tear down, and move unmindfully through the world.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written about many of these things, but that was in a greater cause, too. The absolute conviction, in the end, that I, too, was caught up in the great work; that I was helping us to get to some higher place and fulfill our promise.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Geoffrey Ward, the brilliant American historian and the writer of many of Ken Burns's documentaries, told me with a sense of wonder, a few days after the election: ''I just turned 76 and had naïvely assumed that issues I thought resolved when I was a young man -- voting rights, abortion, the ongoing enrichment immigration provides our country -- would remain resolved.''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Nothing is settled anymore in America, and it appears that so many of the gains we have fought so hard to win over the years are about to be rolled back by our new president and the party that has so cravenly backed him, even when it knows better. Obamacare, which millions of us -- myself included -- depend upon, is already under assault, and Medicare may not be far behind. Who knows what established rights the cadres of far-right justices who will now fill the federal benches for a generation may strike down?</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when I say that I have lost the America I knew, I'm not talking about policy, or even fundamental rights, disorienting as their loss would be. I mean a greater, almost spiritual faith that I had in my fellow citizens and their better instincts, something that served as my north star in all I wrote and all I did.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watched the debates and the conventions this year, my thoughts kept going back to my parents, neither of whom lived to see this election. They would have been staggered by the sheer, pounding vulgarity of it all. They were both political moderates, who voted Republican as well as Democratic, and who like most of us never paid all that much attention to politics outside the few weeks before an election. But the phenomenon of Donald J. Trump -- a man who says he has never asked God for forgiveness, who refers to the Eucharist with characteristic humility (''I drink my little wine, which is about the only wine I drink, and have my little cracker"), who mocks our military heroes, who lumbers about a stage proclaiming, ''I alone can fix it!,'' who dismissed a working man after the election with a tweet that read in part, ''Spend more time working -- less talking'' -- would have been incomprehensible to them. They would have thought themselves transported to some other time and country, maybe another dimension. As do I.</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listened to all the blame foisted on the Clinton campaign for doing this or that wrong, or the media for not exposing Mr. Trump, or for giving him too much airtime. I don't buy it. Hillary Clinton's campaign wasn't that bad, and Mr. Trump was exposed enough for any thinking adult to see exactly what he is.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assorted commentators I have heard that it is unfair or condescending to say that all Trump voters were racists, or sexists, or that they hated foreigners. All right. But if they were not, they were willing to accept an awful lot of racism and sexism and xenophobia in the deal they made with their champion, and demanded precious few particulars in return. Lately Mr. Trump has endorsed the comparison of his personal populist movement with Andrew Jackson's, and it is true that there was much that was racist and ignorant at the heart of Jacksonian democracy. For their love, the followers of Old Hickory demanded the destruction of Native American civilization in the South, and the furthering of slavery westward. This cruel bargain won Jackson voters land, and thus the vote. What have those who embraced ''Mr. I Alone Can Fix It'' obtained, save for the vague, grandiose promise, renewed in his inaugural, that they will soon ''start winning again, winning like never before''? Or -- worse -- Mr. Trump's vow to end ''political correctness'' and make this, at least rhetorically, the same white man's America it was in Jackson's time?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know that Mr. Trump was elected, in part, because too many people were still hurting in this economy, from the terrible disruptions of their lives and their communities over the last 25 years. I have been poor and desperate myself, and I know what that feels like. In their giddy rush to globalization and the paper economy, too many liberal -- and conservative -- leaders have made the same mistake that they made in Vietnam, when they tried to palm that misbegotten conflict off on the poor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They have forgotten -- again -- that this great nation will endure and will prosper only if we all prosper together.</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that is no excuse for what we did last November.</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Throughout our history, Americans have encountered economic shocks much worse than anything we know today, and with many fewer resources at their disposal. American working people have agency, they are plenty educated, and in past crises they rejected the extremism that other nations turned to. Even in the Great Depression they did not succumb to the ideologies of Fascism and Communism sweeping the world. When the system seemed broken in the past, when the elites and the major parties seemed irretrievably corrupt and deaf to their appeals, their response was to build true democratic movements from the ground up, and to push them on to victory even if that took decades.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populists after the Civil War, faced with the collapse into peonage of American farmers -- then about half the population -- built nationwide lecture and correspondence networks, and eventually won the reforms they needed, even though it took them more than 60 years. The first wave of feminists fought for more than 70 years to win their biggest demand; Susan B. Anthony and Elizabeth Cady Stanton were dead by the time women got the vote. African-Americans battled ceaselessly, in every way they could, against their enslavement and Jim Crow, training their own lawyers to take their cases to the Supreme Court. The struggles for labor rights, gay rights, Hispanic rights, civil liberties, religious toleration, women's control over their own bodies -- all these battles and more took decades to win. They are the glory of our civilization.</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Today's passive, unhappy Americans sat on their couches and chose a strutting TV clown to save us.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they have done is a desecration, a foolish and vindictive act of vandalism, by which they betrayed all the best and most valiant labors of our ancestors. We don't want to accept this, because we cannot accept that the people, at least in the long run of things, can be wrong in our American democracy. But they can be wrong, just like any people, anywhere. And until we do accept this abject failure of both our system and ourselves, there is no hope for our redemption.</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couple of days after the election I watched on CNN as red-faced Russian apparatchiks in Moscow toasted one another on their great success. ''Hurrah!'' I thought. ''No more American exceptionalism! We have joined up with the drunken idiot of history!'' Once Russians, too, and especially Russian writers, were certain that there was a special destiny for the Russian soul. But a century of disastrous choices and their consequences seems to have disillusioned them. They have so much to teach us.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The New York Times Opinion section on Facebook and Twitter (@NYTopinion), and sign up for the Opinion Today newsletter. </w:t>
      </w:r>
    </w:p>
    <w:p>
      <w:pPr>
        <w:pStyle w:val="Normal223"/>
        <w:keepNext w:val="0"/>
        <w:spacing w:before="240" w:after="0" w:line="260" w:lineRule="atLeast"/>
        <w:ind w:left="0" w:right="0" w:firstLine="0"/>
        <w:jc w:val="left"/>
      </w:pPr>
      <w:r>
        <w:br/>
      </w:r>
      <w:hyperlink r:id="rId1951" w:history="1">
        <w:r>
          <w:rPr>
            <w:rFonts w:ascii="arial" w:eastAsia="arial" w:hAnsi="arial" w:cs="arial"/>
            <w:b w:val="0"/>
            <w:i/>
            <w:strike w:val="0"/>
            <w:color w:val="0077CC"/>
            <w:sz w:val="20"/>
            <w:u w:val="single"/>
            <w:vertAlign w:val="baseline"/>
          </w:rPr>
          <w:t>http://www.nytimes.com/2017/01/21/opinion/sunday/the-america-we-lost-when-trump-won.html</w:t>
        </w:r>
      </w:hyperlink>
    </w:p>
    <w:p>
      <w:pPr>
        <w:pStyle w:val="Normal2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3"/>
        <w:spacing w:line="60" w:lineRule="exact"/>
      </w:pPr>
      <w:r>
        <w:pict>
          <v:line id="_x0000_s1833" style="position:absolute;z-index:252255232" from="0,2pt" to="512pt,2pt" strokecolor="#009ddb" strokeweight="2pt">
            <v:stroke linestyle="single"/>
            <w10:wrap type="topAndBottom"/>
          </v:line>
        </w:pict>
      </w:r>
    </w:p>
    <w:p>
      <w:pPr>
        <w:pStyle w:val="Normal2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OLIVER MUNDAY) (SR6-SR7)       </w:t>
      </w:r>
    </w:p>
    <w:p>
      <w:pPr>
        <w:pStyle w:val="Normal2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2017</w:t>
      </w:r>
    </w:p>
    <w:p>
      <w:pPr>
        <w:pStyle w:val="Normal223"/>
      </w:pPr>
    </w:p>
    <w:p>
      <w:pPr>
        <w:pStyle w:val="Normal223"/>
        <w:ind w:left="200"/>
        <w:sectPr>
          <w:type w:val="continuous"/>
          <w:pgMar w:top="840" w:right="1000" w:bottom="840" w:left="1000" w:header="400" w:footer="400"/>
          <w:pgNumType w:fmt="decimal"/>
          <w:cols w:space="720"/>
        </w:sectPr>
      </w:pPr>
      <w:r>
        <w:br/>
      </w:r>
      <w:r>
        <w:pict>
          <v:line id="_x0000_s1834" style="position:absolute;z-index:252256256" from="0,10pt" to="512pt,10pt" strokecolor="black" strokeweight="1pt">
            <v:stroke linestyle="single"/>
          </v:line>
        </w:pict>
      </w:r>
      <w:r>
        <w:rPr>
          <w:rFonts w:ascii="arial" w:eastAsia="arial" w:hAnsi="arial" w:cs="arial"/>
          <w:b/>
          <w:color w:val="767676"/>
          <w:sz w:val="16"/>
        </w:rPr>
        <w:t>End of Document</w:t>
      </w:r>
    </w:p>
    <w:p>
      <w:pPr>
        <w:pStyle w:val="Normal224"/>
        <w:sectPr>
          <w:headerReference w:type="even" r:id="rId1952"/>
          <w:headerReference w:type="default" r:id="rId1953"/>
          <w:footerReference w:type="even" r:id="rId1954"/>
          <w:footerReference w:type="default" r:id="rId1955"/>
          <w:headerReference w:type="first" r:id="rId1956"/>
          <w:footerReference w:type="first" r:id="rId1957"/>
          <w:pgSz w:w="12240" w:h="15840"/>
          <w:pgMar w:top="840" w:right="1000" w:bottom="840" w:left="1000" w:header="400" w:footer="400"/>
          <w:pgNumType w:fmt="decimal"/>
          <w:cols w:space="720"/>
          <w:titlePg w:val="0"/>
        </w:sectPr>
      </w:pPr>
    </w:p>
    <w:p>
      <w:pPr>
        <w:pStyle w:val="Normal224"/>
      </w:pPr>
    </w:p>
    <w:p>
      <w:pPr>
        <w:pStyle w:val="Normal224"/>
      </w:pPr>
      <w:r>
        <w:pict>
          <v:shape id="_x0000_i1835" type="#_x0000_t75" alt="LexisNexis®" style="width:147.75pt;height:30pt">
            <v:imagedata r:id="rId17" o:title=""/>
          </v:shape>
        </w:pict>
      </w:r>
      <w:r>
        <w:cr/>
      </w:r>
    </w:p>
    <w:p>
      <w:pPr>
        <w:pStyle w:val="Heading1222"/>
        <w:keepNext w:val="0"/>
        <w:spacing w:after="200" w:line="340" w:lineRule="atLeast"/>
        <w:ind w:left="0" w:right="0" w:firstLine="0"/>
        <w:jc w:val="center"/>
      </w:pPr>
      <w:hyperlink r:id="rId1958" w:history="1">
        <w:r>
          <w:rPr>
            <w:rFonts w:ascii="arial" w:eastAsia="arial" w:hAnsi="arial" w:cs="arial"/>
            <w:b/>
            <w:i/>
            <w:strike w:val="0"/>
            <w:color w:val="0077CC"/>
            <w:sz w:val="28"/>
            <w:u w:val="single"/>
            <w:vertAlign w:val="baseline"/>
          </w:rPr>
          <w:t>Teaching Islam's 'Forgotten' Side as Germany Changes</w:t>
        </w:r>
      </w:hyperlink>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2015 Saturday</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24"/>
        <w:keepNext w:val="0"/>
        <w:spacing w:after="0" w:line="240" w:lineRule="atLeast"/>
        <w:ind w:right="0"/>
        <w:jc w:val="both"/>
      </w:pPr>
      <w:bookmarkStart w:id="448" w:name="Bookmark_224"/>
      <w:bookmarkEnd w:id="448"/>
    </w:p>
    <w:p>
      <w:pPr>
        <w:pStyle w:val="Normal2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6; THE SATURDAY PROFILE</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1355 words</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ALISON SMALE</w:t>
      </w:r>
    </w:p>
    <w:p>
      <w:pPr>
        <w:pStyle w:val="Normal224"/>
        <w:keepNext/>
        <w:spacing w:before="240" w:after="0" w:line="340" w:lineRule="atLeast"/>
        <w:ind w:left="0" w:right="0" w:firstLine="0"/>
        <w:jc w:val="left"/>
      </w:pPr>
      <w:bookmarkStart w:id="449" w:name="Body_222"/>
      <w:bookmarkEnd w:id="449"/>
      <w:r>
        <w:rPr>
          <w:rFonts w:ascii="arial" w:eastAsia="arial" w:hAnsi="arial" w:cs="arial"/>
          <w:b/>
          <w:i w:val="0"/>
          <w:strike w:val="0"/>
          <w:noProof w:val="0"/>
          <w:color w:val="000000"/>
          <w:position w:val="0"/>
          <w:sz w:val="28"/>
          <w:u w:val="none"/>
          <w:vertAlign w:val="baseline"/>
        </w:rPr>
        <w:t>Body</w:t>
      </w:r>
    </w:p>
    <w:p>
      <w:pPr>
        <w:pStyle w:val="Normal224"/>
        <w:spacing w:line="60" w:lineRule="exact"/>
      </w:pPr>
      <w:r>
        <w:pict>
          <v:line id="_x0000_s1836" style="position:absolute;z-index:252257280" from="0,2pt" to="512pt,2pt" strokecolor="#009ddb" strokeweight="2pt">
            <v:stroke linestyle="single"/>
            <w10:wrap type="topAndBottom"/>
          </v:line>
        </w:pict>
      </w:r>
    </w:p>
    <w:p>
      <w:pPr>
        <w:pStyle w:val="Normal224"/>
      </w:pP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MÜNSTER, Germany -- AT a time of fear and loathing for Muslims and non-Muslims in Europe, Mouhanad Khorchide, professor of Islamic pedagogy at the venerable university in this town near the Dutch border, preaches and teaches a course of tolerance and understanding.</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the deadly terrorist attack this week in Paris, thousands of Germans were marching against what they fear is the ''Islamization'' of Europe. Across the Continent, populists have seized on Islam, and on Muslim immigrants, as the embodiment of their fears of change and a world in turmoil.</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being awarded a professorship at the University of Münster in 2010, Mr. Khorchide (pronounced kor-SHEED) has emerged as part of Germany's effort to offer an alternative both to those who criticize and fear Islam and to Muslims seeking to practice their religion without extremes.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courses are intended to groom some of the thousands of teachers needed as Germany's 16 states gradually shift to teaching Islam in primary and eventually secondary schools, putting it on par with the Christian and Jewish faiths.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role in creating what Mr. Khorchide calls multiplicators, the teachers and social workers of the future, initially stirred fierce opposition from powerful German Muslim associations that, he said, were suspicious both of his teachings and of his very public persona.</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teaches, for instance, that ''since the ninth century, the spirit of the Muslim world has been restrictive'' -- and that ''the relationship between God and the individual is a loving one,'' which he said shocked Muslims ''raised only to fear God.'' His book, published so far in Arabic and German and as an e-book in English, bears the title ''Islam Is Mercy.''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Khorchide has been interviewed several times by leading news outlets and has been visited and lauded by, among others, Germany's president and Al-Azhar University in Cairo. He said that visiting scholars from Cairo had told him: ''We need you, not you us. For you are posing new questions and looking for new answers.''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SOFT-SPOKEN at 43, favoring modish black attire, the professor slipped barely noticed into a lecture hall one recent morning. His ensuing discourse on Islamic law schools of the eighth and ninth centuries featured a questioning approach and simplicity of language still unusual in Germany's rather formal academia.</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hourlong conversation afterward, he fluently dissected the position of Germany's estimated four million Muslims.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them, if they study their religion at all, learn by rote at mosques or in private classes offered by imams often trained in Turkey or in Arab nations. Mr. Khorchide -- a Palestinian who was born in Beirut, Lebanon, and raised in Saudi Arabia before studying in Lebanon and Austria -- tries to offer Muslims what he calls ''an 'aha!' moment'' in practicing their faith.</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shocking them, but taking them along, getting them into the boat to take part in this journey, so that they consider, 'How can I really understand Islam?''' he explained. ''Here, they see: 'I can ask questions; in fact, I should ask questions. Just regurgitating what the professor says is not wanted.'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questioning was something Mr. Khorchide discovered for himself once he enrolled at the University of Vienna to study medicine.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father, an electrical engineer, and his mother, a teacher in Riyadh, Saudi Arabia, instilled in their children that, as Palestinian refugees, they had to get a university education. ''My mother always said, 'Your capital, it's your degree,' '' he recalled.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foreigners not permitted to enroll at Saudi universities, he said, his parents looked elsewhere, lighting on Germany. But ''back then, it was not so easy to get a visa,'' he said, and so he and his brother went to Austria instead.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he said, he discovered that he ''just was not interested at all in medicine.''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so uncreative, learning stuff in Latin by heart,'' he said. ''You could not produce thoughts.'' He switched swiftly in 2000 to sociology and graduated with a master's degree in 2007. Simultaneously, he studied Islamic theology in Lebanon, graduating in 2004. He prepared Muslim students in Vienna to be teachers, then brought that skill to Münster.</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lecture, the long conversation and a telephone call after the shootings on Wednesday at the office of the satirical newspaper Charlie Hebdo in Paris, Mr. Khorchide was calm and optimistic, delivering insight with a Viennese lilt in his German.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expressed fear that extremists on both sides would try to use the attack for their own ends. ''The Muslim extremists will say, 'Oh, look how strong and mighty we are,' '' he said, ''while those who fear Islam will say, 'See, that is what Islam is, and what we were warning about all along.'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expected more attacks, but also more questioning from Muslims. ''Such events force us to discuss openly about theological positions,'' he said. ''It is too simple to say, 'No, no, that has nothing to do with Islam.' These people,'' he added of jihadists, ''are referring to the Quran, and we must confront these passages in the Quran.''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students, he said, were angry after the Paris shootings. In part, they were upset with Muslim extremists seeking to please what they consider a false idol. But they were also resentful that now ''they must justify themselves: 'We are peaceful,' '' he said. ''And this constant justifying and defending oneself is annoying.''</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Europe's populist current ''whips up fears where no fears exist,'' Mr. Khorchide said. ''For instance, the Islamization of Europe: Demographic data shows that this is a fantasy.''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he noted, Muslim children born in Europe now tend to adopt its ways, the tiny minority who go off to fight in Iraq and Syria notwithstanding.</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Muslims in Germany are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initially invited in the 1960s and 1970s as ''guest laborers'' who would one day go home. Many did not, and their families followed them here. And while for that first generation, '' 'back home' still means Turkey or North Africa,'' Mr. Khorchide said, the second generation ''is at home here'' and expects to be treated as such.</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added, ''the problem we still have here is 'we' and 'you': 'We Germans, and you Muslims.'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turn, young Muslims are identifying more strongly with their religion, Mr. Khorchide said, citing the growing number of young women wearing head scarves ''as an act of solidarity with their sisters in faith,'' or the young men he met while doing research for his master's degree in Vienna.</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would say, 'Islam is really important for me,' but they had just dealt drugs,'' he recalled. ''They had a Quran in their backpack and said, 'With the Quran, I am strong.' But if you asked whether they had read it or knew what it contained, they said no.''</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call this a hollow religiosity,'' he added, like ''the thin and fragile peel'' of a fruit.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Germany, Mr. Khorchide said, it is particularly easy for migrants to fail.</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education system streams pupils on after only four years in primary school. Many migrant children, lacking language skills, fall into basic secondary schools, with almost no shot at better schools or college. As a result, they feel cast out and worthless.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extremist groups offer the meaning of serving God, even eventually by martyrdom, and a new power to decide over life and death by waging jihad, Mr. Khorchide said.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extremists ''make an alleged strength out of total impotence,'' he said.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fight with Germany's Muslim establishment, Mr. Khorchide won crucial backing in 2014 from three Christian theologians, who picked apart a Muslim critique and defended his writings.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tries to point to a side of Islam that has been forgotten,'' one of those theologians, the Roman Catholic academic Bernhard Uhde, who teaches at the University of Freiburg, said by telephone. ''And that is the friendly, tolerant side.''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Khorchide, who is married with a 15-year-old son, is hopeful. ''I see that more and more Muslims are being enlightened about their own faith,'' he said. ''I think that will lead to a changed picture of Islam.''</w:t>
      </w:r>
    </w:p>
    <w:p>
      <w:pPr>
        <w:pStyle w:val="Normal224"/>
        <w:keepNext w:val="0"/>
        <w:spacing w:before="240" w:after="0" w:line="260" w:lineRule="atLeast"/>
        <w:ind w:left="0" w:right="0" w:firstLine="0"/>
        <w:jc w:val="left"/>
      </w:pPr>
      <w:r>
        <w:br/>
      </w:r>
      <w:hyperlink r:id="rId1959" w:history="1">
        <w:r>
          <w:rPr>
            <w:rFonts w:ascii="arial" w:eastAsia="arial" w:hAnsi="arial" w:cs="arial"/>
            <w:b w:val="0"/>
            <w:i/>
            <w:strike w:val="0"/>
            <w:color w:val="0077CC"/>
            <w:sz w:val="20"/>
            <w:u w:val="single"/>
            <w:vertAlign w:val="baseline"/>
          </w:rPr>
          <w:t>http://www.nytimes.com/2015/01/10/world/europe/teaching-islams-forgotten-side-in-a-changing-germany.html</w:t>
        </w:r>
      </w:hyperlink>
    </w:p>
    <w:p>
      <w:pPr>
        <w:pStyle w:val="Normal2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4"/>
        <w:spacing w:line="60" w:lineRule="exact"/>
      </w:pPr>
      <w:r>
        <w:pict>
          <v:line id="_x0000_s1837" style="position:absolute;z-index:252258304" from="0,2pt" to="512pt,2pt" strokecolor="#009ddb" strokeweight="2pt">
            <v:stroke linestyle="single"/>
            <w10:wrap type="topAndBottom"/>
          </v:line>
        </w:pict>
      </w:r>
    </w:p>
    <w:p>
      <w:pPr>
        <w:pStyle w:val="Normal2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MOUHANAD KHORCHIDE (PHOTOGRAPH BY GORDON WELTERS FOR THE NEW YORK TIMES)       </w:t>
      </w:r>
    </w:p>
    <w:p>
      <w:pPr>
        <w:pStyle w:val="Normal2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2015</w:t>
      </w:r>
    </w:p>
    <w:p>
      <w:pPr>
        <w:pStyle w:val="Normal224"/>
      </w:pPr>
    </w:p>
    <w:p>
      <w:pPr>
        <w:pStyle w:val="Normal224"/>
        <w:ind w:left="200"/>
        <w:sectPr>
          <w:type w:val="continuous"/>
          <w:pgMar w:top="840" w:right="1000" w:bottom="840" w:left="1000" w:header="400" w:footer="400"/>
          <w:pgNumType w:fmt="decimal"/>
          <w:cols w:space="720"/>
        </w:sectPr>
      </w:pPr>
      <w:r>
        <w:br/>
      </w:r>
      <w:r>
        <w:pict>
          <v:line id="_x0000_s1838" style="position:absolute;z-index:252259328" from="0,10pt" to="512pt,10pt" strokecolor="black" strokeweight="1pt">
            <v:stroke linestyle="single"/>
          </v:line>
        </w:pict>
      </w:r>
      <w:r>
        <w:rPr>
          <w:rFonts w:ascii="arial" w:eastAsia="arial" w:hAnsi="arial" w:cs="arial"/>
          <w:b/>
          <w:color w:val="767676"/>
          <w:sz w:val="16"/>
        </w:rPr>
        <w:t>End of Document</w:t>
      </w:r>
    </w:p>
    <w:p>
      <w:pPr>
        <w:pStyle w:val="Normal225"/>
        <w:sectPr>
          <w:headerReference w:type="even" r:id="rId1960"/>
          <w:headerReference w:type="default" r:id="rId1961"/>
          <w:footerReference w:type="even" r:id="rId1962"/>
          <w:footerReference w:type="default" r:id="rId1963"/>
          <w:headerReference w:type="first" r:id="rId1964"/>
          <w:footerReference w:type="first" r:id="rId1965"/>
          <w:pgSz w:w="12240" w:h="15840"/>
          <w:pgMar w:top="840" w:right="1000" w:bottom="840" w:left="1000" w:header="400" w:footer="400"/>
          <w:pgNumType w:fmt="decimal"/>
          <w:cols w:space="720"/>
          <w:titlePg w:val="0"/>
        </w:sectPr>
      </w:pPr>
    </w:p>
    <w:p>
      <w:pPr>
        <w:pStyle w:val="Normal225"/>
      </w:pPr>
    </w:p>
    <w:p>
      <w:pPr>
        <w:pStyle w:val="Normal225"/>
      </w:pPr>
      <w:r>
        <w:pict>
          <v:shape id="_x0000_i1839" type="#_x0000_t75" alt="LexisNexis®" style="width:147.75pt;height:30pt">
            <v:imagedata r:id="rId17" o:title=""/>
          </v:shape>
        </w:pict>
      </w:r>
      <w:r>
        <w:cr/>
      </w:r>
    </w:p>
    <w:p>
      <w:pPr>
        <w:pStyle w:val="Heading1223"/>
        <w:keepNext w:val="0"/>
        <w:spacing w:after="200" w:line="340" w:lineRule="atLeast"/>
        <w:ind w:left="0" w:right="0" w:firstLine="0"/>
        <w:jc w:val="center"/>
      </w:pPr>
      <w:hyperlink r:id="rId1966" w:history="1">
        <w:r>
          <w:rPr>
            <w:rFonts w:ascii="arial" w:eastAsia="arial" w:hAnsi="arial" w:cs="arial"/>
            <w:b/>
            <w:i/>
            <w:strike w:val="0"/>
            <w:color w:val="0077CC"/>
            <w:sz w:val="28"/>
            <w:u w:val="single"/>
            <w:vertAlign w:val="baseline"/>
          </w:rPr>
          <w:t>Defiant Yet Jubilant Voices Flood U.S. Cities</w:t>
        </w:r>
      </w:hyperlink>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2017 Sunday</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25"/>
        <w:keepNext w:val="0"/>
        <w:spacing w:after="0" w:line="240" w:lineRule="atLeast"/>
        <w:ind w:right="0"/>
        <w:jc w:val="both"/>
      </w:pPr>
      <w:bookmarkStart w:id="450" w:name="Bookmark_225"/>
      <w:bookmarkEnd w:id="450"/>
    </w:p>
    <w:p>
      <w:pPr>
        <w:pStyle w:val="Normal2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1721 words</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SUSAN CHIRA and YAMICHE ALCINDOR; Reporting was contributed by Farah Stockman from Washington, Julie Turkewitz from Denver, Jess Bidgood from Boston, Emma G. Fitzsimmons and Anemona Hartocollis from New York, Mitch Smith from Chicago, Christina Capecchi from St. Paul and Jennifer Medina from Los Angeles.</w:t>
      </w:r>
    </w:p>
    <w:p>
      <w:pPr>
        <w:pStyle w:val="Normal225"/>
        <w:keepNext/>
        <w:spacing w:before="240" w:after="0" w:line="340" w:lineRule="atLeast"/>
        <w:ind w:left="0" w:right="0" w:firstLine="0"/>
        <w:jc w:val="left"/>
      </w:pPr>
      <w:bookmarkStart w:id="451" w:name="Body_223"/>
      <w:bookmarkEnd w:id="451"/>
      <w:r>
        <w:rPr>
          <w:rFonts w:ascii="arial" w:eastAsia="arial" w:hAnsi="arial" w:cs="arial"/>
          <w:b/>
          <w:i w:val="0"/>
          <w:strike w:val="0"/>
          <w:noProof w:val="0"/>
          <w:color w:val="000000"/>
          <w:position w:val="0"/>
          <w:sz w:val="28"/>
          <w:u w:val="none"/>
          <w:vertAlign w:val="baseline"/>
        </w:rPr>
        <w:t>Body</w:t>
      </w:r>
    </w:p>
    <w:p>
      <w:pPr>
        <w:pStyle w:val="Normal225"/>
        <w:spacing w:line="60" w:lineRule="exact"/>
      </w:pPr>
      <w:r>
        <w:pict>
          <v:line id="_x0000_s1840" style="position:absolute;z-index:252260352" from="0,2pt" to="512pt,2pt" strokecolor="#009ddb" strokeweight="2pt">
            <v:stroke linestyle="single"/>
            <w10:wrap type="topAndBottom"/>
          </v:line>
        </w:pict>
      </w:r>
    </w:p>
    <w:p>
      <w:pPr>
        <w:pStyle w:val="Normal225"/>
      </w:pP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 day after what many had assumed would be the inauguration of the first female president, hundreds of thousands of women flooded the streets of Washington, and many more marched in cities across the country, in defiant, jubilant rallies against the man who defeated her.</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jammed the streets near the Capitol for the main demonstration, packed so tightly at times that they could barely move. In Chicago, the size of a rally so quickly outgrew early estimates that the official march that was scheduled to follow was canceled for safety, though many paraded through downtown, anyway.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Manhattan, Fifth Avenue became a tide of signs and symbolic pink hats, while in downtown Los Angeles, shouts of ''love trumps hate'' echoed along a one-mile route leading to City Hall, with many demonstrators spilling over into adjacent streets in a huge, festival-like atmosphere.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marches were the kickoff for what their leaders hope will be a sustained campaign of protest in a polarized nation, riven by an election that raised unsettling questions about American values, out-of-touch elites and barriers to women's ambitions.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successive days, two parallel and separate Americas were on display in virtually the same location. First there was President Trump's inauguration, his message of an ailing society he would restore to greatness aimed at the triumphant supporters who thronged Washington on Friday.</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on Saturday, in what amounted to a counterinauguration, the speakers, performers and marchers proclaimed allegiance to a profoundly different vision of the nation. They voiced determination to protect an array of rights that they believe Mr. Trump threatens, and that they thought only recently were secure.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''Thank you for understanding that sometimes we must put our bodies where our beliefs are,'' Gloria Steinem, the feminist icon and an honorary chairwoman of the march, told those gathered in Washington. ''Pressing 'send' is not enough.''</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mobilize a progressive movement reeling from Hillary Clinton's defeat, organizers broadened the platform beyond longstanding women's issues such as abortion, equal pay and sexual assault to include immigrant rights, police brutality, mass incarceration, voter suppression and environmental protection.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march's origins were in the outrage and despair of many women after an election that placed gender in the spotlight as never before.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assertively claimed the mantle of history, offering herself as the champion of women and families, and calling out her opponent for boasting of forcing himself on women in a recording that prompted a national conversation about sexual assault. In a sly allusion to the crude remarks Mr. Trump made on the tape, many marchers, women and men alike, wore pink ''pussy hats'' sporting cat ears.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Washington, demonstrators old and young pushed strollers and hoisted children onto their shoulders or guided elderly parents through the milling crowds. They waved handmade signs: ''Hate Does Not Make America Great,'' ''I Will Not Go Back Quietly to the 1950s'' and ''I'm 17 -- Fear Me!'' They chanted, ''This is what democracy looks like.'''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Emma Wendt, 13, came with a large group of family members and schoolmates from Kensington, Md., for a simple reason: ''being part of history.''</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marchers were confronting a president who has appointed just a handful of women to his cabinet and inner circle, and who has pledged to nominate a Supreme Court justice who opposes abortion rights and to dismantle a health care act that covers contraception. His appointees have track records of voting to cut funding for anti-domestic violence programs, opposing increases in the minimum wage and restructuring Medicaid -- moves that disproportionately affect women and minorities.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Crowd estimates were not available in some locations, but a city official in Washington said that participation there likely surpassed half a million, according to The Associated Press. Added to the more than 400,000 that Mayor Bill de Blasio's office said had marched in New York City, hundreds of thousands more in Chicago and Los Angeles, and those who showed up at many other marches nationwide, the total attendance easily surpassed one million in the United States. Marches also took place in a number of cities abroad, including Berlin, Paris, Rome, Amsterdam and Cape Town.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Boston, where the crowd swelled to 175,000, Senator Elizabeth Warren looked out at the admiring throngs and conjured up the image of Mr. Trump's being sworn in the day before.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sight is now burned into my eyes forever,'' Ms. Warren said, adding, ''We will use that vision to fight harder.''</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women did not protest -- or vote -- as a bloc. About 53 percent of white women voted for Mr. Trump, according to exit polls, and many said his demeaning comments about women mattered less to them than their belief that he had the independence and business experience to bring about change, restore well-paying jobs and protect America's borders.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women's march clearly doesn't represent all women,'' Alex Smith, the national chairwoman of the College Republicans, said in an email. She noted the exclusion of anti-abortion women's groups from the event. ''It is precisely this type of dogmatic intransigence that voters rejected.''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marches came a day after confrontations between anti-Trump protesters and the police led to more than 200 arrests in Washington. But Saturday's demonstrations were peaceful, and counterprotests were few. In St. Paul, one man was arrested after marchers reported he had ''sprayed irritants'' into the crowd, the police said.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the Washington march ended within sight of the White House, and some demonstrators passed by his recently opened hotel, Mr. Trump did not cross paths with the crowd. But on Sunday morning, Mr. Trump acknowledged the demonstrations on Twitter, questioning whether the protesters had voted.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Watched protests yesterday but was under the impression that we just had an election! Why didn't these people vote? Celebs hurt cause badly. -- Donald J. Trump (@realDonaldTrump) January 22, 2017</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little later, Sunday, Mr. Trump added on Twitter that he supported the right of peaceable assembly.</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Peaceful protests are a hallmark of our democracy. Even if I don't always agree, I recognize the rights of people to express their views. -- Donald J. Trump (@realDonaldTrump) January 22, 2017</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those celebrity performers, were some who had appeared at campaign events for Mrs. Clinton, including Madonna, who gave a speech, said toward the end of of the march. ''I have thought a lot about blowing up the White House. But I know that this will not change anything,'' she said. (The Secret Service declined to comment on the remark, though an investigation seemed unlikely.)</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attending the inauguration on Friday, Mrs. Clinton herself was not seen at the march. She did, however, acknowledge the moment on Twitter.</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''Thanks for standing, speaking &amp; marching for our values @womensmarch,'' she wrote.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Thanks for standing, speaking &amp; marching for our values @womensmarch. Important as ever. I truly believe we're always Stronger Together. -- Hillary Clinton (@HillaryClinton) January 21, 2017</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marches captured the potential and the perils for the progressive movement -- whether it can frame its message to appeal to new generations and whether it can translate protests into action locally and nationally.</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Plans for Saturday's march in Washington began as Facebook posts just after the election by a retired lawyer in Hawaii and a fashion designer in New York, both of whom are white and had no experience organizing protests. Soon, protests flooded the feeds urging them to diversify. In the end, a triumvirate of African-American, Latina and Muslim women joined the leadership team.</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march's initial struggles echoed broader debates in the movement about whether the courting of new demographic groups alienated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had carried Mr. Trump to victory, or whether white women had betrayed gender solidarity by voting for him. Yet on Saturday, these tensions did not deter a multiracial, multigenerational turnout. Mothers marched with daughters and granddaughters; whole families, including husbands and sons, marched arm in arm.</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Mikhael Tara Garver, 37, of Brooklyn, who marched with her mother, recalled how her family had reacted after the election: ''We were all calling my great-aunts because we all knew how important Hillary was to them and how important surviving to see that moment was for them.''</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family came from Baltimore. ''We have to get away from fear,'' said Lureen Grace Wiggins, 49. Her daughter, Eden, 17, was exhilarated by the size of the crowd: ''When you're out here and people see you, they know you care.''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march was rich in historical allusions -- most deliberately, the 1963 march led by the Rev. Dr. Martin Luther King Jr. But it echoed many other marches, including those in the 1970s that brought hundreds of thousands of women to the streets championing an Equal Rights Amendment that was ultimately defeated, and those from the late 1990s and on for abortion rights, culminating in a 2004 March for Women's Lives that organizers said drew more than one million to the capital.</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Saturday's march happened to come just six days before quite a different one: the annual March for Life by opponents of abortion.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perhaps the most apt analogy, said Ellen Fitzpatrick, the author of ''The Highest Glass Ceiling,'' was to the 1913 suffragists' march on Washington, timed to coincide with the inauguration of President Woodrow Wilson. Led by the renowned suffragist Alice Paul, it featured a lawyer, Inez Milholland, riding a white horse down Pennsylvania Avenue, with 24 floats, nine marching bands and luminaries like Helen Keller. The women were hooted and jeered at and roughed up by the police, prompting congressional hearings and generating public sympathy. They won the vote seven years later.</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Faye Wattleton, the former president of Planned Parenthood, said that women have always had to regroup, even after they thought battles were won. ''This is not new,'' she said. ''We have to go back to the battlefield and re-fight the wars against women.''</w:t>
      </w:r>
    </w:p>
    <w:p>
      <w:pPr>
        <w:pStyle w:val="Normal225"/>
        <w:keepNext w:val="0"/>
        <w:spacing w:before="240" w:after="0" w:line="260" w:lineRule="atLeast"/>
        <w:ind w:left="0" w:right="0" w:firstLine="0"/>
        <w:jc w:val="left"/>
      </w:pPr>
      <w:r>
        <w:br/>
      </w:r>
      <w:hyperlink r:id="rId1967" w:history="1">
        <w:r>
          <w:rPr>
            <w:rFonts w:ascii="arial" w:eastAsia="arial" w:hAnsi="arial" w:cs="arial"/>
            <w:b w:val="0"/>
            <w:i/>
            <w:strike w:val="0"/>
            <w:color w:val="0077CC"/>
            <w:sz w:val="20"/>
            <w:u w:val="single"/>
            <w:vertAlign w:val="baseline"/>
          </w:rPr>
          <w:t>http://www.nytimes.com/2017/01/21/us/women-march-protest-president-trump.html</w:t>
        </w:r>
      </w:hyperlink>
    </w:p>
    <w:p>
      <w:pPr>
        <w:pStyle w:val="Normal2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5"/>
        <w:spacing w:line="60" w:lineRule="exact"/>
      </w:pPr>
      <w:r>
        <w:pict>
          <v:line id="_x0000_s1841" style="position:absolute;z-index:252261376" from="0,2pt" to="512pt,2pt" strokecolor="#009ddb" strokeweight="2pt">
            <v:stroke linestyle="single"/>
            <w10:wrap type="topAndBottom"/>
          </v:line>
        </w:pict>
      </w:r>
    </w:p>
    <w:p>
      <w:pPr>
        <w:pStyle w:val="Normal2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Park City, Utah (PHOTOGRAPH BY VALERIE MACON/AGENCE FRANCE-PRESSE -- GETTY IMAGES)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(PHOTOGRAPH BY JOHN BAZEMORE/ASSOCIATED PRESS)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(PHOTOGRAPH BY NICOLE CRAINE FOR THE NEW YORK TIMES)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Hundreds of thousands of demonstrators converged on the streets of cities across the United States and beyond on Saturday to protest President Trump. In a sly reference to crude remarks he made that surfaced during the campaign, many wore pink hats sporting cat ears. (A1)</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Demonstrators at the women's march on Saturday in Washington. ''Sometimes we must put our bodies where our beliefs are,'' the feminist icon Gloria Steinem told the crowd. (PHOTOGRAPHS BY RUTH FREMSON/THE NEW YORK TIMES)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Clockwise from top left: women's marches in Boston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Oakland, Calif.</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Hartford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Los Angeles. The hundreds of thousands of participants at the various demonstrations included a multiracial, multigenerational turnout of women and men, in what organizers hope will inspire a sustained campaign of protest. (PHOTOGRAPHS BY SAMANTHA GORESH/REUTERS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WILSON/THE NEW YORK TIMES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JESSICA HILL/ASSOCIATED PRESS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JUSTIN SULLIVAN/GETTY IMAGES) (A15)       </w:t>
      </w:r>
    </w:p>
    <w:p>
      <w:pPr>
        <w:pStyle w:val="Normal2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2017</w:t>
      </w:r>
    </w:p>
    <w:p>
      <w:pPr>
        <w:pStyle w:val="Normal225"/>
      </w:pPr>
    </w:p>
    <w:p>
      <w:pPr>
        <w:pStyle w:val="Normal225"/>
        <w:ind w:left="200"/>
        <w:sectPr>
          <w:type w:val="continuous"/>
          <w:pgMar w:top="840" w:right="1000" w:bottom="840" w:left="1000" w:header="400" w:footer="400"/>
          <w:pgNumType w:fmt="decimal"/>
          <w:cols w:space="720"/>
        </w:sectPr>
      </w:pPr>
      <w:r>
        <w:br/>
      </w:r>
      <w:r>
        <w:pict>
          <v:line id="_x0000_s1842" style="position:absolute;z-index:252262400" from="0,10pt" to="512pt,10pt" strokecolor="black" strokeweight="1pt">
            <v:stroke linestyle="single"/>
          </v:line>
        </w:pict>
      </w:r>
      <w:r>
        <w:rPr>
          <w:rFonts w:ascii="arial" w:eastAsia="arial" w:hAnsi="arial" w:cs="arial"/>
          <w:b/>
          <w:color w:val="767676"/>
          <w:sz w:val="16"/>
        </w:rPr>
        <w:t>End of Document</w:t>
      </w:r>
    </w:p>
    <w:p>
      <w:pPr>
        <w:pStyle w:val="Normal226"/>
        <w:sectPr>
          <w:headerReference w:type="even" r:id="rId1968"/>
          <w:headerReference w:type="default" r:id="rId1969"/>
          <w:footerReference w:type="even" r:id="rId1970"/>
          <w:footerReference w:type="default" r:id="rId1971"/>
          <w:headerReference w:type="first" r:id="rId1972"/>
          <w:footerReference w:type="first" r:id="rId1973"/>
          <w:pgSz w:w="12240" w:h="15840"/>
          <w:pgMar w:top="840" w:right="1000" w:bottom="840" w:left="1000" w:header="400" w:footer="400"/>
          <w:pgNumType w:fmt="decimal"/>
          <w:cols w:space="720"/>
          <w:titlePg w:val="0"/>
        </w:sectPr>
      </w:pPr>
    </w:p>
    <w:p>
      <w:pPr>
        <w:pStyle w:val="Normal226"/>
      </w:pPr>
    </w:p>
    <w:p>
      <w:pPr>
        <w:pStyle w:val="Normal226"/>
      </w:pPr>
      <w:r>
        <w:pict>
          <v:shape id="_x0000_i1843" type="#_x0000_t75" alt="LexisNexis®" style="width:147.75pt;height:30pt">
            <v:imagedata r:id="rId17" o:title=""/>
          </v:shape>
        </w:pict>
      </w:r>
      <w:r>
        <w:cr/>
      </w:r>
    </w:p>
    <w:p>
      <w:pPr>
        <w:pStyle w:val="Heading1224"/>
        <w:keepNext w:val="0"/>
        <w:spacing w:after="200" w:line="340" w:lineRule="atLeast"/>
        <w:ind w:left="0" w:right="0" w:firstLine="0"/>
        <w:jc w:val="center"/>
      </w:pPr>
      <w:hyperlink r:id="rId1974" w:history="1">
        <w:r>
          <w:rPr>
            <w:rFonts w:ascii="arial" w:eastAsia="arial" w:hAnsi="arial" w:cs="arial"/>
            <w:b/>
            <w:i/>
            <w:strike w:val="0"/>
            <w:color w:val="0077CC"/>
            <w:sz w:val="28"/>
            <w:u w:val="single"/>
            <w:vertAlign w:val="baseline"/>
          </w:rPr>
          <w:t>Tougher Terrain for Sanders After a Big Week</w:t>
        </w:r>
      </w:hyperlink>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2016 Tuesday</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26"/>
        <w:keepNext w:val="0"/>
        <w:spacing w:after="0" w:line="240" w:lineRule="atLeast"/>
        <w:ind w:right="0"/>
        <w:jc w:val="both"/>
      </w:pPr>
      <w:bookmarkStart w:id="452" w:name="Bookmark_226"/>
      <w:bookmarkEnd w:id="452"/>
    </w:p>
    <w:p>
      <w:pPr>
        <w:pStyle w:val="Normal2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3; THE 2016 RACE</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1551 words</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NATE COHN</w:t>
      </w:r>
    </w:p>
    <w:p>
      <w:pPr>
        <w:pStyle w:val="Normal226"/>
        <w:keepNext/>
        <w:spacing w:before="240" w:after="0" w:line="340" w:lineRule="atLeast"/>
        <w:ind w:left="0" w:right="0" w:firstLine="0"/>
        <w:jc w:val="left"/>
      </w:pPr>
      <w:bookmarkStart w:id="453" w:name="Body_224"/>
      <w:bookmarkEnd w:id="453"/>
      <w:r>
        <w:rPr>
          <w:rFonts w:ascii="arial" w:eastAsia="arial" w:hAnsi="arial" w:cs="arial"/>
          <w:b/>
          <w:i w:val="0"/>
          <w:strike w:val="0"/>
          <w:noProof w:val="0"/>
          <w:color w:val="000000"/>
          <w:position w:val="0"/>
          <w:sz w:val="28"/>
          <w:u w:val="none"/>
          <w:vertAlign w:val="baseline"/>
        </w:rPr>
        <w:t>Body</w:t>
      </w:r>
    </w:p>
    <w:p>
      <w:pPr>
        <w:pStyle w:val="Normal226"/>
        <w:spacing w:line="60" w:lineRule="exact"/>
      </w:pPr>
      <w:r>
        <w:pict>
          <v:line id="_x0000_s1844" style="position:absolute;z-index:252263424" from="0,2pt" to="512pt,2pt" strokecolor="#009ddb" strokeweight="2pt">
            <v:stroke linestyle="single"/>
            <w10:wrap type="topAndBottom"/>
          </v:line>
        </w:pict>
      </w:r>
    </w:p>
    <w:p>
      <w:pPr>
        <w:pStyle w:val="Normal226"/>
      </w:pP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Bernie Sanders had a great week. He won big in five Western caucuses: Washington, Alaska, Idaho, Utah and Hawaii. It was enough to whittle Hillary Clinton's pledged-delegate lead to around 230, despite her own solid win in Arizona.</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get to a majority, not counting superdelegates, Mr. Sanders now needs more than 56 percent of the remaining pledged delegates.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might not look too daunting after he just won at least 70 percent of the vote in five states. But the remaining states aren't especially welcoming for him. Mrs. Clinton's delegate advantage seems likelier to grow over the rest of the contests than to shrink. The remaining states force Mr. Sanders to confront his big weaknesses: affluence, diversity, establishment-friendly areas and closed primary contests.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get a sense of how the rest of the Democratic race plays out, consider how the remaining states might vote if they follow the same demographic patterns of the first half of the primary season. The patterns include the results for all of the states where The Associated Press has reported the results by county.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model estimates that Mrs. Clinton would win around 54 percent of the remaining delegates, not including nonstate contests like Puerto Rico. She loses in a bunch of predominantly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states where Mr. Sanders is hoping to fare well: Wisconsin, Wyoming, North Dakota, Kentucky, Oregon, Indiana and West Virginia. But she holds on in the affluent and diverse states along the coasts. Mr. Sanders will need to win these states -- and probably by a comfortable margin -- to overtake her delegate lead.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important to note that this type of a model is not a prediction. It merely supposes that the rest of the campaign follows the same demographic patterns of the first half. And sometimes voters go another way. The model put Mrs. Clinton on track for a big win in Michigan, which she ultimately lost. After Michigan, the same approach predicted a close race in demographically similar Ohio, where she got a big win.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this last week, Mr. Sanders beat the expectations of this model in all five caucus states (but underperformed by more in Arizona). There's no reason he can't do it again. But this approach does give a broad sense of what's left, and it doesn't suggest a great opportunity for Mr. Sanders.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Closed Primaries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has fared much worse in caucuses and open contests -- those that allow voters who aren't registered as Democrats -- than she has in primaries or closed contests.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far, she has done about nine percentage points better in primaries than in caucuses, and three points better in closed contests than in open ones.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five big wins for Mr. Sanders all came in open caucuses.There's only one open caucus left, North Dakota, and one closed caucus, Wyoming.</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Sanders, conversely, has fared worse in closed primaries, like Arizona and Florida. These primaries tend to exclude the independent-leaning voters who most often support Mr. Sanders. Registered Democrats also tend to be older; the young, especially young whites, are most likely to register as independents.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a lot of closed contests left, including New York, Pennsylvania, Maryland, Connecticut, New Mexico, Delaware, Kentucky and Oregon. Mr. Sanders has not yet won a closed primary.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Sanders will have the benefit of open or semi-open primaries in just California, Montana, Wisconsin, Indiana and West Virginia.</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Affluence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tends to do best in affluent areas. It was even true in Mr. Sanders's big wins this last week -- she fared better in places like Seattle's King County and Park City's Summit County in Utah.</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model estimates that Mrs. Clinton would fare 27 points better in a county where 100 percent of households made more than $100,000 a year than she would in a demographically similar county where no households were so well off. She also does better in places where the finance industry is strong.</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good news for her in the Bay Area and the Northeastern corridor -- two of the most affluent regions of the country. There has already been a sneak preview of her strength there: She won decisively in Northern Virginia and the Boston metropolitan area.</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Diversity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fares best in areas with large numbers of Hispanic or black voters. She does better among these voters in the South than in the North, but it's nonetheless an advantage for her in California and along the Acela Corridor, where there is an above-average percentage of nonwhite voters.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model picks up on Mrs. Clinton's strength among nonwhite voters in a few ways, but the bottom line is that she has won every primary where white voters represent a below-average share of the electorate. She has won all but one county where nonwhite voters represented a majority of eligible voters in a primary -- as is now the case in California as a whole.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big win in Arizona might be particularly indicative of her likely strength in Southern California and the state's Central Valley.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Establishment Politics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Sanders has fared best in areas known for supporting anti-establishment politics -- going all the way back to Teddy Roosevelt, Robert La Follette and Henry Wallace.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model uses the last three major third-party candidates as a proxy for anti-establishment sentiment: John Anderson in 1980, Ross Perot in 1992 and Ralph Nader in 2000. It has another variable for the ''Nader Democrats'' -- the share of Nader voters in 2000 as a percentage of the total of Al Gore and Nader voters.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are very powerful predictors of Mr. Sanders's strength. Alaska, for instance, has the highest number of Nader Democrats and was the best state for Mr. Sanders outside his home state, Vermont.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bodes well for Mr. Sanders in Oregon, Montana and Wisconsin. But it won't go very far for him in California or the Northeast.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Anti-Obama Vote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thing Mr. Sanders has going for him are the anti-Obama Democrats.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Sanders has generally fared poorly in the South and Appalachia, but he has tended to do better in a surprising spot: areas where there are large numbers of the old registered Democrats who vote Republican in presidential elections, but nonetheless find themselves trapped in a Democratic primary thanks to a closed or semi-closed system.</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conservative voters appear to be choosing Mr. Sanders in big numbers. You can see the traces of it in the stark increase in Mr. Sanders's support when you cross from Georgia into the Florida Panhandle, a state with a closed primary and party registration. You can see it along the borders of Oklahoma, and along the North Carolina border as well. It shows up in another way: the large numbers of voters who are voting for ''uncommitted'' or a minor candidate.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entirely clear whether these voters actually support Mr. Sanders. The exit polls in Oklahoma showed Mr. Sanders winning big -- 59 percent to 24 percent -- among the large number (28 percent) of voters who wanted the next president to change to less liberal policies. That doesn't necessarily mean they don't support Mr. Sanders; perhaps they think of liberalism in cultural terms, like racial issues or guns. But it does raise doubts. Mr. Sanders won easily among the 17 percent of voters who trusted neither candidate in an international crisis.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model accounts for this with a surprising variable: Barack Obama's share of the vote in the 2012 Democratic primary. That's not a typo. As president and running without a major opponent, Mr. Obama won just 57 percent of the vote in Oklahoma in 2012, thanks to these conservatives who still vote in Democratic primaries.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pattern is good news for Mr. Sanders in West Virginia and Kentucky, with the model putting him over the top there, even though Mr. Sanders has lost almost all of the counties bordering these two states. Without this variable, Mrs. Clinton would be favored in both states.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Adding It Up</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Sanders has the potential to win several states with more than 56 percent of the vote, like North Dakota, Wyoming, Montana -- and even Oregon, South Dakota and Wisconsin. But these states are worth just 13 percent of the remaining delegates.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could easily win many of the contests along the more diverse and affluent East Coast in primaries in Connecticut, Delaware, Maryland, New Jersey, New York and the District of Columbia.</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if Mrs. Clinton doesn't fare as well as the projections suggest, Mr. Sanders is very unlikely to win by a double-digit margin. He will have to make up for those delegates elsewhere.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Sanders has better opportunities to win in California, Indiana, Kentucky, New Mexico and Rhode Island. But he is not a clear favorite in these states, and may be considered an underdog in the biggest prize: California.</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Sanders needs more than merely a win in California. He needs to win there by at least 20 percentage points, considering that he is unlikely to win at least 56 percent of the vote along the Acela Corridor.</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far, Mr. Sanders has won only two of the 21 primaries by more than 16 points: Vermont, his home state, and neighboring New Hampshire.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Upshot provides news, analysis and graphics about politics, policy and everyday life. Follow us on Facebook and Twitter. Sign up for our newsletter.</w:t>
      </w:r>
    </w:p>
    <w:p>
      <w:pPr>
        <w:pStyle w:val="Normal226"/>
        <w:keepNext w:val="0"/>
        <w:spacing w:before="240" w:after="0" w:line="260" w:lineRule="atLeast"/>
        <w:ind w:left="0" w:right="0" w:firstLine="0"/>
        <w:jc w:val="left"/>
      </w:pPr>
      <w:r>
        <w:br/>
      </w:r>
      <w:hyperlink r:id="rId1975" w:history="1">
        <w:r>
          <w:rPr>
            <w:rFonts w:ascii="arial" w:eastAsia="arial" w:hAnsi="arial" w:cs="arial"/>
            <w:b w:val="0"/>
            <w:i/>
            <w:strike w:val="0"/>
            <w:color w:val="0077CC"/>
            <w:sz w:val="20"/>
            <w:u w:val="single"/>
            <w:vertAlign w:val="baseline"/>
          </w:rPr>
          <w:t>http://www.nytimes.com/2016/03/29/upshot/bernie-sanders-faces-tougher-terrain-after-a-big-week.html</w:t>
        </w:r>
      </w:hyperlink>
    </w:p>
    <w:p>
      <w:pPr>
        <w:pStyle w:val="Normal2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6"/>
        <w:spacing w:line="60" w:lineRule="exact"/>
      </w:pPr>
      <w:r>
        <w:pict>
          <v:line id="_x0000_s1845" style="position:absolute;z-index:252264448" from="0,2pt" to="512pt,2pt" strokecolor="#009ddb" strokeweight="2pt">
            <v:stroke linestyle="single"/>
            <w10:wrap type="topAndBottom"/>
          </v:line>
        </w:pict>
      </w:r>
    </w:p>
    <w:p>
      <w:pPr>
        <w:pStyle w:val="Normal2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Bernie Sanders will most likely need to do better among blacks and Hispanics. (PHOTOGRAPH BY KIM RAFF FOR THE NEW YORK TIMES) CHART: How the Remaining States Might Vote*       </w:t>
      </w:r>
    </w:p>
    <w:p>
      <w:pPr>
        <w:pStyle w:val="Normal2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2016</w:t>
      </w:r>
    </w:p>
    <w:p>
      <w:pPr>
        <w:pStyle w:val="Normal226"/>
      </w:pPr>
    </w:p>
    <w:p>
      <w:pPr>
        <w:pStyle w:val="Normal226"/>
        <w:ind w:left="200"/>
        <w:sectPr>
          <w:type w:val="continuous"/>
          <w:pgMar w:top="840" w:right="1000" w:bottom="840" w:left="1000" w:header="400" w:footer="400"/>
          <w:pgNumType w:fmt="decimal"/>
          <w:cols w:space="720"/>
        </w:sectPr>
      </w:pPr>
      <w:r>
        <w:br/>
      </w:r>
      <w:r>
        <w:pict>
          <v:line id="_x0000_s1846" style="position:absolute;z-index:252265472" from="0,10pt" to="512pt,10pt" strokecolor="black" strokeweight="1pt">
            <v:stroke linestyle="single"/>
          </v:line>
        </w:pict>
      </w:r>
      <w:r>
        <w:rPr>
          <w:rFonts w:ascii="arial" w:eastAsia="arial" w:hAnsi="arial" w:cs="arial"/>
          <w:b/>
          <w:color w:val="767676"/>
          <w:sz w:val="16"/>
        </w:rPr>
        <w:t>End of Document</w:t>
      </w:r>
    </w:p>
    <w:p>
      <w:pPr>
        <w:pStyle w:val="Normal227"/>
        <w:sectPr>
          <w:headerReference w:type="even" r:id="rId1976"/>
          <w:headerReference w:type="default" r:id="rId1977"/>
          <w:footerReference w:type="even" r:id="rId1978"/>
          <w:footerReference w:type="default" r:id="rId1979"/>
          <w:headerReference w:type="first" r:id="rId1980"/>
          <w:footerReference w:type="first" r:id="rId1981"/>
          <w:pgSz w:w="12240" w:h="15840"/>
          <w:pgMar w:top="840" w:right="1000" w:bottom="840" w:left="1000" w:header="400" w:footer="400"/>
          <w:pgNumType w:fmt="decimal"/>
          <w:cols w:space="720"/>
          <w:titlePg w:val="0"/>
        </w:sectPr>
      </w:pPr>
    </w:p>
    <w:p>
      <w:pPr>
        <w:pStyle w:val="Normal227"/>
      </w:pPr>
    </w:p>
    <w:p>
      <w:pPr>
        <w:pStyle w:val="Normal227"/>
      </w:pPr>
      <w:r>
        <w:pict>
          <v:shape id="_x0000_i1847" type="#_x0000_t75" alt="LexisNexis®" style="width:147.75pt;height:30pt">
            <v:imagedata r:id="rId17" o:title=""/>
          </v:shape>
        </w:pict>
      </w:r>
      <w:r>
        <w:cr/>
      </w:r>
    </w:p>
    <w:p>
      <w:pPr>
        <w:pStyle w:val="Heading1225"/>
        <w:keepNext w:val="0"/>
        <w:spacing w:after="200" w:line="340" w:lineRule="atLeast"/>
        <w:ind w:left="0" w:right="0" w:firstLine="0"/>
        <w:jc w:val="center"/>
      </w:pPr>
      <w:hyperlink r:id="rId1982" w:history="1">
        <w:r>
          <w:rPr>
            <w:rFonts w:ascii="arial" w:eastAsia="arial" w:hAnsi="arial" w:cs="arial"/>
            <w:b/>
            <w:i/>
            <w:strike w:val="0"/>
            <w:color w:val="0077CC"/>
            <w:sz w:val="28"/>
            <w:u w:val="single"/>
            <w:vertAlign w:val="baseline"/>
          </w:rPr>
          <w:t>Typing Without A Clue</w:t>
        </w:r>
      </w:hyperlink>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2008 Sunday</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27"/>
        <w:keepNext w:val="0"/>
        <w:spacing w:after="0" w:line="240" w:lineRule="atLeast"/>
        <w:ind w:right="0"/>
        <w:jc w:val="both"/>
      </w:pPr>
      <w:bookmarkStart w:id="454" w:name="Bookmark_227"/>
      <w:bookmarkEnd w:id="454"/>
    </w:p>
    <w:p>
      <w:pPr>
        <w:pStyle w:val="Normal2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WK; Column 0; Editorial Desk; Pg. 9; GUEST COLUMNIST</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738 words</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TIMOTHY EGAN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Maureen Dowd is off today.</w:t>
      </w:r>
    </w:p>
    <w:p>
      <w:pPr>
        <w:pStyle w:val="Normal227"/>
        <w:keepNext/>
        <w:spacing w:before="240" w:after="0" w:line="340" w:lineRule="atLeast"/>
        <w:ind w:left="0" w:right="0" w:firstLine="0"/>
        <w:jc w:val="left"/>
      </w:pPr>
      <w:bookmarkStart w:id="455" w:name="Body_225"/>
      <w:bookmarkEnd w:id="455"/>
      <w:r>
        <w:rPr>
          <w:rFonts w:ascii="arial" w:eastAsia="arial" w:hAnsi="arial" w:cs="arial"/>
          <w:b/>
          <w:i w:val="0"/>
          <w:strike w:val="0"/>
          <w:noProof w:val="0"/>
          <w:color w:val="000000"/>
          <w:position w:val="0"/>
          <w:sz w:val="28"/>
          <w:u w:val="none"/>
          <w:vertAlign w:val="baseline"/>
        </w:rPr>
        <w:t>Body</w:t>
      </w:r>
    </w:p>
    <w:p>
      <w:pPr>
        <w:pStyle w:val="Normal227"/>
        <w:spacing w:line="60" w:lineRule="exact"/>
      </w:pPr>
      <w:r>
        <w:pict>
          <v:line id="_x0000_s1848" style="position:absolute;z-index:252266496" from="0,2pt" to="512pt,2pt" strokecolor="#009ddb" strokeweight="2pt">
            <v:stroke linestyle="single"/>
            <w10:wrap type="topAndBottom"/>
          </v:line>
        </w:pict>
      </w:r>
    </w:p>
    <w:p>
      <w:pPr>
        <w:pStyle w:val="Normal227"/>
      </w:pP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unlicensed pipe fitter known as Joe the Plumber is out with a book this month, just as the last seconds on his 15 minutes are slipping away. I have a question for Joe: Do you want me to fix your leaky toilet?</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didn't think so. And I don't want you writing books. Not when too many good novelists remain unpublished. Not when too many extraordinary histories remain unread. Not when too many riveting memoirs are kicked back at authors after 10 years of toil. Not when voices in Iran, North Korea or China struggle to get past a censor's gate.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a k a Samuel J. Wurzelbacher, was no good as a citizen, having failed to pay his full share of taxes, no good as a plumber, not being fully credentialed, and not even any good as a faux American icon. Who could forget poor John McCain at his most befuddled, calling out for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surrogate on a day when Joe stiffed him.</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a resume full of failure, he now thinks he can join the profession of Mark Twain, George Orwell and Joan Didion.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Next up may be Sarah Palin, who is said to be worth nearly $7 million if she can place her thoughts between covers. Publishers: with all the grim news of layoffs and staff cuts at the venerable houses of American letters, can we set some ground rules for these hard times? Anyone who abuses the English language on such a regular basis should not be paid to put words in print.</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Palin's response, after Matt Lauer asked her when she knew the election was lost:</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had great faith that, you know, perhaps when that voter entered that voting booth and closed that curtain that what would kick in for them was, perhaps, a bold step that would have to be taken in casting a vote for us, but having to put a lot of faith in that commitment we tried to articulate that we were the true change agent that would progress this nation.''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no idea what she said in that thicket of words.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of the writers I know work every day, in obscurity and close to poverty, trying to say one thing well and true. Day in, day out, they labor to find their voice, to learn their trade, to understand nuance and pace. And then, facing a sea of rejections, they hear about something like Barbara Bush's dog getting a book deal.</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Writing is hard, even for the best wordsmiths. Ernest Hemingway said the most frightening thing he ever encountered was ''a blank sheet of paper.'' And Winston Churchill called the act of writing a book ''a horrible, exhaustive struggle, like a long bout of painful illness.''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heard J.T.P. had a book, I thought of that Chris Farley skit from ''Saturday Night Live.'' He's a motivational counselor, trying to keep some slacker youths from living in a van down by the river, just like him. One kid tells him he wants to write.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''La-di-frickin'-da!'' Farley says. ''We got ourselves a writer here!''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Joe really wants to write, he should keep his day job and spend his evenings reading Rick Reilly's sports columns, Peggy Noonan's speeches, or Jess Walter's fiction. He should open Dostoevsky or Norman Maclean  --  for osmosis, if nothing else. He should study Frank McCourt on teaching or Annie Dillard on writing.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idea that someone who stumbled into a sound bite can be published, and charge $24.95 for said words, makes so many real writers think the world is unfair.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next president is a writer, which may do something to elevate standards in the book industry. The last time a true writer occupied the White House was a hundred years ago, with Teddy Roosevelt, who wrote 13 books before his 40th birthday.</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Barack Obama's first book, the memoir of a mixed-race man, is terrific. Outside of a few speeches, he will probably not write anything memorable until he's out office, but I look forward to that presidential memoir.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others  -- you friends of celebrities penning cookbooks, you train wrecks just out of rehab, you politicians with an agent but no talent  -- stop soaking up precious advance money.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know: publishers say they print garbage so that real literature, which seldom makes any money, can find its way into print. True, to a point. But some of them print garbage so they can buy more garbage.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a time when I wanted to be like Sting, the singer, belting out, ''Roxanne ...'' I guess that's why we have karaoke, for fantasy night. If only there was such a thing for failed plumbers, politicians or celebrities who think they can write. </w:t>
      </w:r>
    </w:p>
    <w:p>
      <w:pPr>
        <w:pStyle w:val="Normal227"/>
        <w:keepNext w:val="0"/>
        <w:spacing w:before="240" w:after="0" w:line="260" w:lineRule="atLeast"/>
        <w:ind w:left="0" w:right="0" w:firstLine="0"/>
        <w:jc w:val="left"/>
      </w:pPr>
      <w:r>
        <w:br/>
      </w:r>
      <w:hyperlink r:id="rId1983" w:history="1">
        <w:r>
          <w:rPr>
            <w:rFonts w:ascii="arial" w:eastAsia="arial" w:hAnsi="arial" w:cs="arial"/>
            <w:b w:val="0"/>
            <w:i/>
            <w:strike w:val="0"/>
            <w:color w:val="0077CC"/>
            <w:sz w:val="20"/>
            <w:u w:val="single"/>
            <w:vertAlign w:val="baseline"/>
          </w:rPr>
          <w:t>http://www.nytimes.com</w:t>
        </w:r>
      </w:hyperlink>
    </w:p>
    <w:p>
      <w:pPr>
        <w:pStyle w:val="Normal2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2008</w:t>
      </w:r>
    </w:p>
    <w:p>
      <w:pPr>
        <w:pStyle w:val="Normal227"/>
      </w:pPr>
    </w:p>
    <w:p>
      <w:pPr>
        <w:pStyle w:val="Normal227"/>
        <w:ind w:left="200"/>
        <w:sectPr>
          <w:type w:val="continuous"/>
          <w:pgMar w:top="840" w:right="1000" w:bottom="840" w:left="1000" w:header="400" w:footer="400"/>
          <w:pgNumType w:fmt="decimal"/>
          <w:cols w:space="720"/>
        </w:sectPr>
      </w:pPr>
      <w:r>
        <w:br/>
      </w:r>
      <w:r>
        <w:pict>
          <v:line id="_x0000_s1849" style="position:absolute;z-index:252267520" from="0,10pt" to="512pt,10pt" strokecolor="black" strokeweight="1pt">
            <v:stroke linestyle="single"/>
          </v:line>
        </w:pict>
      </w:r>
      <w:r>
        <w:rPr>
          <w:rFonts w:ascii="arial" w:eastAsia="arial" w:hAnsi="arial" w:cs="arial"/>
          <w:b/>
          <w:color w:val="767676"/>
          <w:sz w:val="16"/>
        </w:rPr>
        <w:t>End of Document</w:t>
      </w:r>
    </w:p>
    <w:p>
      <w:pPr>
        <w:pStyle w:val="Normal228"/>
        <w:sectPr>
          <w:headerReference w:type="even" r:id="rId1984"/>
          <w:headerReference w:type="default" r:id="rId1985"/>
          <w:footerReference w:type="even" r:id="rId1986"/>
          <w:footerReference w:type="default" r:id="rId1987"/>
          <w:headerReference w:type="first" r:id="rId1988"/>
          <w:footerReference w:type="first" r:id="rId1989"/>
          <w:pgSz w:w="12240" w:h="15840"/>
          <w:pgMar w:top="840" w:right="1000" w:bottom="840" w:left="1000" w:header="400" w:footer="400"/>
          <w:pgNumType w:fmt="decimal"/>
          <w:cols w:space="720"/>
          <w:titlePg w:val="0"/>
        </w:sectPr>
      </w:pPr>
    </w:p>
    <w:p>
      <w:pPr>
        <w:pStyle w:val="Normal228"/>
      </w:pPr>
    </w:p>
    <w:p>
      <w:pPr>
        <w:pStyle w:val="Normal228"/>
      </w:pPr>
      <w:r>
        <w:pict>
          <v:shape id="_x0000_i1850" type="#_x0000_t75" alt="LexisNexis®" style="width:147.75pt;height:30pt">
            <v:imagedata r:id="rId17" o:title=""/>
          </v:shape>
        </w:pict>
      </w:r>
      <w:r>
        <w:cr/>
      </w:r>
    </w:p>
    <w:p>
      <w:pPr>
        <w:pStyle w:val="Heading1226"/>
        <w:keepNext w:val="0"/>
        <w:spacing w:after="200" w:line="340" w:lineRule="atLeast"/>
        <w:ind w:left="0" w:right="0" w:firstLine="0"/>
        <w:jc w:val="center"/>
      </w:pPr>
      <w:hyperlink r:id="rId1990" w:history="1">
        <w:r>
          <w:rPr>
            <w:rFonts w:ascii="arial" w:eastAsia="arial" w:hAnsi="arial" w:cs="arial"/>
            <w:b/>
            <w:i/>
            <w:strike w:val="0"/>
            <w:color w:val="0077CC"/>
            <w:sz w:val="28"/>
            <w:u w:val="single"/>
            <w:vertAlign w:val="baseline"/>
          </w:rPr>
          <w:t>On a Magazine's List of the City's 'Most Livable Neighborhoods,' a Few Surprises</w:t>
        </w:r>
      </w:hyperlink>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2010 Tuesday</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28"/>
        <w:keepNext w:val="0"/>
        <w:spacing w:after="0" w:line="240" w:lineRule="atLeast"/>
        <w:ind w:right="0"/>
        <w:jc w:val="both"/>
      </w:pPr>
      <w:bookmarkStart w:id="456" w:name="Bookmark_228"/>
      <w:bookmarkEnd w:id="456"/>
    </w:p>
    <w:p>
      <w:pPr>
        <w:pStyle w:val="Normal2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21</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840 words</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CARA BUCKLEY</w:t>
      </w:r>
    </w:p>
    <w:p>
      <w:pPr>
        <w:pStyle w:val="Normal228"/>
        <w:keepNext/>
        <w:spacing w:before="240" w:after="0" w:line="340" w:lineRule="atLeast"/>
        <w:ind w:left="0" w:right="0" w:firstLine="0"/>
        <w:jc w:val="left"/>
      </w:pPr>
      <w:bookmarkStart w:id="457" w:name="Body_226"/>
      <w:bookmarkEnd w:id="457"/>
      <w:r>
        <w:rPr>
          <w:rFonts w:ascii="arial" w:eastAsia="arial" w:hAnsi="arial" w:cs="arial"/>
          <w:b/>
          <w:i w:val="0"/>
          <w:strike w:val="0"/>
          <w:noProof w:val="0"/>
          <w:color w:val="000000"/>
          <w:position w:val="0"/>
          <w:sz w:val="28"/>
          <w:u w:val="none"/>
          <w:vertAlign w:val="baseline"/>
        </w:rPr>
        <w:t>Body</w:t>
      </w:r>
    </w:p>
    <w:p>
      <w:pPr>
        <w:pStyle w:val="Normal228"/>
        <w:spacing w:line="60" w:lineRule="exact"/>
      </w:pPr>
      <w:r>
        <w:pict>
          <v:line id="_x0000_s1851" style="position:absolute;z-index:252268544" from="0,2pt" to="512pt,2pt" strokecolor="#009ddb" strokeweight="2pt">
            <v:stroke linestyle="single"/>
            <w10:wrap type="topAndBottom"/>
          </v:line>
        </w:pict>
      </w:r>
    </w:p>
    <w:p>
      <w:pPr>
        <w:pStyle w:val="Normal228"/>
      </w:pP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 Greenpoint, Brooklyn. A neighborhood at once blessed and cursed.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Upside: It borders the East River and has glorious views of Manhattan's spires. Downside: Much of the waterfront is blocked off by a grim stretch of decaying industrial sites.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Upside: A subway runs through its heart. Downside: The train is the widely loathed G.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Upside: Its northern border is also along a waterfront -- of a creek, no less! Downside: The creek was the site of one of the worst oil spills in United States history, and it houses lots of raw sewage. Both can be very smelly, and neither has yet to be fully cleaned up.</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now, at long last, Greenpoint is finally getting some props. In a ranking of New York City's ''50 most livable neighborhoods,'' compiled by the wunderkind statistician Nate Silver, Greenpoint sailed past dozens of  more glamorous competitors to land in an impressive fifth place.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Greenpoint outranked TriBeCa by nine spots and its fashion-fixated  neighbor Williamsburg by 15. It trounced the West Village, which finished a surprisingly low 24th. (''There's a lot to love, which is the problem,'' Mr. Silver, wrote of its  sky-high housing prices. ''Everybody loves it.'')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Silver, who runs the Web site fivethirtyeight.com and gained notice for accurately predicting the results of 49 states in the 2008 presidential race, compiled the rankings for the April 19 issue of New York magazine. He took into account factors like affordability, safety, green space and nightlife. Greenpoint scored highest for its schools, measured by test scores and parent satisfaction ratings.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Befitting such a diverse neighborhood -- home to Latinos, post-collegiate young people and a high concentration of Poles -- local reaction to Greenpoint's relatively high ranking was mixed. Denizens were satisfied, smug, indifferent and, in the case of Shawn King, 38, flummoxed.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like it, but I don't know why we would be fifth,'' said Mr. King, as he strolled along Franklin Street late Monday morning with his miniature bull terrier, Bruce. Mr. King glanced at nearby row houses and opined that the neighborhood was ''not the most aesthetically pleasing.''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vinyl siding and all that,'' he said. ''There are nice bars and restaurants. But it's kind of dirty.''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blocks north, Monique Aiuto, 36, was playing with her toddler son, Isaiah, on a patch of manicured grassland bordering Newtown Creek. Ms. Aiuto, who plays the glockenspiel in the Welcome Wagon, a band she formed with her husband, the Rev. Thomas Vito Aiuto, said Greenpoint was community-oriented, if a little short of green space.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wind turned, and a pungent blast of something chemical -- nail polish remover? -- wafted by. ''The smells are bad; you know, they worry me,'' said Ms. Aiuto, as Isaiah ran a few circles on the grass. ''I guess a lot of  places in New York are not going to be great for your health.''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Mr. Silver's index, Greenpoint ranked 51st in the ''health and environment'' category.)</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lifelong residents clustered in and around Manhattan Avenue, Greenpoint's bustling commercial heart, said they were not surprised their neighborhood ranked so high.</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Lucy Wierzbicki, co-owner of the Polam International market, said she liked the area because there were so many Poles. ''We have everything,'' she said. ''Quiet. Very good area. Good schools.''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blocks south, at the Peter Pan Donut and Pastry Shop, five retirees, all Greenpoint natives, discussed the ranking over coffee. Their neighborhood has everything, they said. A quick commute into Manhattan, even if it does require switching trains. An influx of  restaurants. And an increase in young people, many with  college degrees.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on the map,'' said Jennie Gaeta, a retired teacher's assistant, with satisfaction. ''I think we deserve even one, or two.''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many were surprised that Park Slope was ranked first by Mr. Silver and that Cobble Hill/Boerum Hill was fourth. Ms. Gaeta was shocked, however, to learn that her beloved neighborhood was bested by the Lower East Side (second place) and Sunnyside, Queens (third).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never, never,'' said Ms. Gaeta, aghast. ''They beat us?''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''Sunnyside?'' asked Ms. Gaeta's sister, Marie Pizzariello. ''What does Sunnyside have?''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''Irish bars,'' said Bob Grady, 71, a retired bank vice president.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locals conceded to being a bit worried about the steady arrival of trendy youngsters, having seen how quickly they subsumed much of Williamsburg.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Henry Balaga, 61, a retired post office worker, said he liked their energy. ''It makes the place look younger,'' he said. ''When I went to Mass, it was like an AARP Mass.''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Greg Pitts, 53, a ceramics instructor who moved to Greenpoint four years ago, said he loved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Polish character of the neighborhood and had wearied of the noisy weekend stampedes of the young, drunk and club-bound.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New York, so I guess I shouldn't be complaining,'' he said. ''I like what I came to. But I don't like what it's becoming.'' </w:t>
      </w:r>
    </w:p>
    <w:p>
      <w:pPr>
        <w:pStyle w:val="Normal228"/>
        <w:keepNext w:val="0"/>
        <w:spacing w:before="240" w:after="0" w:line="260" w:lineRule="atLeast"/>
        <w:ind w:left="0" w:right="0" w:firstLine="0"/>
        <w:jc w:val="left"/>
      </w:pPr>
      <w:r>
        <w:br/>
      </w:r>
      <w:hyperlink r:id="rId1991" w:history="1">
        <w:r>
          <w:rPr>
            <w:rFonts w:ascii="arial" w:eastAsia="arial" w:hAnsi="arial" w:cs="arial"/>
            <w:b w:val="0"/>
            <w:i/>
            <w:strike w:val="0"/>
            <w:color w:val="0077CC"/>
            <w:sz w:val="20"/>
            <w:u w:val="single"/>
            <w:vertAlign w:val="baseline"/>
          </w:rPr>
          <w:t>http://www.nytimes.com</w:t>
        </w:r>
      </w:hyperlink>
    </w:p>
    <w:p>
      <w:pPr>
        <w:pStyle w:val="Normal2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8"/>
        <w:spacing w:line="60" w:lineRule="exact"/>
      </w:pPr>
      <w:r>
        <w:pict>
          <v:line id="_x0000_s1852" style="position:absolute;z-index:252269568" from="0,2pt" to="512pt,2pt" strokecolor="#009ddb" strokeweight="2pt">
            <v:stroke linestyle="single"/>
            <w10:wrap type="topAndBottom"/>
          </v:line>
        </w:pict>
      </w:r>
    </w:p>
    <w:p>
      <w:pPr>
        <w:pStyle w:val="Normal2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From left: Marian Meller, Andrew Pietrzykowski, Marie Pizzariello, Jennie Gaeta and Angelo Trocchia are among the residents of Greenpoint, Brooklyn. (PHOTOGRAPHS BY KIRSTEN LUCE FOR THE NEW YORK TIMES)                                                                             </w:t>
      </w:r>
    </w:p>
    <w:p>
      <w:pPr>
        <w:pStyle w:val="Normal2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2010</w:t>
      </w:r>
    </w:p>
    <w:p>
      <w:pPr>
        <w:pStyle w:val="Normal228"/>
      </w:pPr>
    </w:p>
    <w:p>
      <w:pPr>
        <w:pStyle w:val="Normal228"/>
        <w:ind w:left="200"/>
        <w:sectPr>
          <w:type w:val="continuous"/>
          <w:pgMar w:top="840" w:right="1000" w:bottom="840" w:left="1000" w:header="400" w:footer="400"/>
          <w:pgNumType w:fmt="decimal"/>
          <w:cols w:space="720"/>
        </w:sectPr>
      </w:pPr>
      <w:r>
        <w:br/>
      </w:r>
      <w:r>
        <w:pict>
          <v:line id="_x0000_s1853" style="position:absolute;z-index:252270592" from="0,10pt" to="512pt,10pt" strokecolor="black" strokeweight="1pt">
            <v:stroke linestyle="single"/>
          </v:line>
        </w:pict>
      </w:r>
      <w:r>
        <w:rPr>
          <w:rFonts w:ascii="arial" w:eastAsia="arial" w:hAnsi="arial" w:cs="arial"/>
          <w:b/>
          <w:color w:val="767676"/>
          <w:sz w:val="16"/>
        </w:rPr>
        <w:t>End of Document</w:t>
      </w:r>
    </w:p>
    <w:p>
      <w:pPr>
        <w:pStyle w:val="Normal229"/>
        <w:sectPr>
          <w:headerReference w:type="even" r:id="rId1992"/>
          <w:headerReference w:type="default" r:id="rId1993"/>
          <w:footerReference w:type="even" r:id="rId1994"/>
          <w:footerReference w:type="default" r:id="rId1995"/>
          <w:headerReference w:type="first" r:id="rId1996"/>
          <w:footerReference w:type="first" r:id="rId1997"/>
          <w:pgSz w:w="12240" w:h="15840"/>
          <w:pgMar w:top="840" w:right="1000" w:bottom="840" w:left="1000" w:header="400" w:footer="400"/>
          <w:pgNumType w:fmt="decimal"/>
          <w:cols w:space="720"/>
          <w:titlePg w:val="0"/>
        </w:sectPr>
      </w:pPr>
    </w:p>
    <w:p>
      <w:pPr>
        <w:pStyle w:val="Normal229"/>
      </w:pPr>
    </w:p>
    <w:p>
      <w:pPr>
        <w:pStyle w:val="Normal229"/>
      </w:pPr>
      <w:r>
        <w:pict>
          <v:shape id="_x0000_i1854" type="#_x0000_t75" alt="LexisNexis®" style="width:147.75pt;height:30pt">
            <v:imagedata r:id="rId17" o:title=""/>
          </v:shape>
        </w:pict>
      </w:r>
      <w:r>
        <w:cr/>
      </w:r>
    </w:p>
    <w:p>
      <w:pPr>
        <w:pStyle w:val="Heading1227"/>
        <w:keepNext w:val="0"/>
        <w:spacing w:after="200" w:line="340" w:lineRule="atLeast"/>
        <w:ind w:left="0" w:right="0" w:firstLine="0"/>
        <w:jc w:val="center"/>
      </w:pPr>
      <w:hyperlink r:id="rId1998" w:history="1">
        <w:r>
          <w:rPr>
            <w:rFonts w:ascii="arial" w:eastAsia="arial" w:hAnsi="arial" w:cs="arial"/>
            <w:b/>
            <w:i/>
            <w:strike w:val="0"/>
            <w:color w:val="0077CC"/>
            <w:sz w:val="28"/>
            <w:u w:val="single"/>
            <w:vertAlign w:val="baseline"/>
          </w:rPr>
          <w:t>Tunisian B-Boys' Biggest Battle: Keeping Youths From Extremism</w:t>
        </w:r>
      </w:hyperlink>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2014 Monday</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29"/>
        <w:keepNext w:val="0"/>
        <w:spacing w:after="0" w:line="240" w:lineRule="atLeast"/>
        <w:ind w:right="0"/>
        <w:jc w:val="both"/>
      </w:pPr>
      <w:bookmarkStart w:id="458" w:name="Bookmark_229"/>
      <w:bookmarkEnd w:id="458"/>
    </w:p>
    <w:p>
      <w:pPr>
        <w:pStyle w:val="Normal2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6; BEN AOUN JOURNAL</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1079 words</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CARLOTTA GALL</w:t>
      </w:r>
    </w:p>
    <w:p>
      <w:pPr>
        <w:pStyle w:val="Normal229"/>
        <w:keepNext/>
        <w:spacing w:before="240" w:after="0" w:line="340" w:lineRule="atLeast"/>
        <w:ind w:left="0" w:right="0" w:firstLine="0"/>
        <w:jc w:val="left"/>
      </w:pPr>
      <w:bookmarkStart w:id="459" w:name="Body_227"/>
      <w:bookmarkEnd w:id="459"/>
      <w:r>
        <w:rPr>
          <w:rFonts w:ascii="arial" w:eastAsia="arial" w:hAnsi="arial" w:cs="arial"/>
          <w:b/>
          <w:i w:val="0"/>
          <w:strike w:val="0"/>
          <w:noProof w:val="0"/>
          <w:color w:val="000000"/>
          <w:position w:val="0"/>
          <w:sz w:val="28"/>
          <w:u w:val="none"/>
          <w:vertAlign w:val="baseline"/>
        </w:rPr>
        <w:t>Body</w:t>
      </w:r>
    </w:p>
    <w:p>
      <w:pPr>
        <w:pStyle w:val="Normal229"/>
        <w:spacing w:line="60" w:lineRule="exact"/>
      </w:pPr>
      <w:r>
        <w:pict>
          <v:line id="_x0000_s1855" style="position:absolute;z-index:252271616" from="0,2pt" to="512pt,2pt" strokecolor="#009ddb" strokeweight="2pt">
            <v:stroke linestyle="single"/>
            <w10:wrap type="topAndBottom"/>
          </v:line>
        </w:pict>
      </w:r>
    </w:p>
    <w:p>
      <w:pPr>
        <w:pStyle w:val="Normal229"/>
      </w:pP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AOUN, Tunisia -- The youth center in this small provincial town is brimming with energy on a Saturday morning. Teenage girls in pink tracksuits compete in a fencing tournament in one room, and soccer teams play on a bright emerald green patch on the far side of the compound. But the most intense activity is inside a classroom where youths of all ages are crammed around a dance floor watching break dancers test their skills and wits against one another to a thumping music track.</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expand this phenomenon all over Tunisia,'' said one of the top break dancers, Alla Bouzid. ''We want to eradicate the old mentality of people. We want the cycle of Tunisia to change. All this is happening since the revolution. We want to live how we want.''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B-boys have adopted the dress code that goes with the dance form, the baggy clothes, flashy footgear and American baseball caps -- New York Yankees the preferred one. Their leaders describe themselves as artists, free performers of dance, graffiti and theater.</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from the rich coastal towns and developed north of the country, Ben Aoun is a one-street agricultural settlement of 7,000 inhabitants, typical of the impoverished Tunisian south. Unemployment is high. The old market square stands almost deserted; a cafe and a motorbike repair shop are the only businesses open one afternoon.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in this small town, and across much of Tunisian society, there is an important battle going on for the minds of young people.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Aoun lies just down the road from the town of Sidi Bouzid, where three years ago, the fruit seller Mohamed Bouazizi set himself on fire in a protest against poverty, government corruption and indifference. The riots that followed, led by the angry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youths of the area, brought down President Zine el-Abidine Ben Ali and incited the revolts of the Arab Spring.</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B-boys were in the thick of the protests. ''There was no political party involved, no adults; it was all kids,'' their leader, Nidhal Bouallagui, 23, recalled.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went out to set fire to things,'' he said. ''We were not burning public things but just tires in the street to say: 'Do not come here, we are fed up, we don't want you here.' We wanted everything to stop. We were saying: 'Don't work, don't study, the country should stop until they find a solution for us.'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years on, they say life has changed little, except that the police do not break up their dancing anymore and that government youth centers sometimes lend them a room to practice.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people still feel neglected and alienated, and many are drifting into drugs and smuggling, or extremist religion and even militancy, some of those interviewed said.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Bouallagui says he watched the aftermath of the Tunisian uprising turn violent and chaotic when thousands of inmates were released from prison. One of those, a drug dealer, rapidly drew a following among the youths in his neighborhood, he said. Then three Salafi leaders, fundamentalist Sunni preachers, were also released from prison and became another magnet for local aimless youths, luring dozens away to jihad in Syria, he said.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clerics was Khatib al-Idrissi, a sheikh trained in Saudi Arabia who has emerged as one of the most influential leaders of the Salafi movement in Tunisia. He lives in Ben Aoun and runs a mosque in his family compound that is well attended by young Salafis. He declines interview requests.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Bouallagui says he has nothing against the Salafis, but he saw that they were drawing in the most troubled youths, including some of his close friends, and were telling them to give up music, soccer and break dancing. As the Salafi influence grew, terrorist violence also emerged in Tunisia.</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most serious attacks occurred in Ben Aoun in October, when gunmen -- some of them local men -- ambushed the local National Guard. Six members of the National Guard were killed in the ensuing firefight along with two gunmen, the police said.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natural organizer, Mr. Bouallagui decided to create an association to run workshops and events to offer teenagers an alternative.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dance, extreme sport, rap, graffiti, D.J.-ing, photography, short movies and theater,'' he said. ''We do it because we want to work with people. It is voluntary, there's no financial benefit. We just have one principle that we have to make something new.''</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''It's not that I don't want them to be Salafis, but there is this terrorist side.''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Bouallagui said he noticed the youths who had something else in their lives were able to resist overtures from the Salafis, or at least temper their involvement. ''It is important the youth are acculturated, and then they can go towards the Salafis, and that is O.K. If you don't have that, you become a kid with nothing, and alienated in society.''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Bouallagui knows something of that. The son of a welder, he left school at 16. Break dancing was a form of rebellion. He and his friends taught themselves moves gleaned from the Internet.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started to be conscious that we should be a group,'' Mr. Bouallagui said. On Facebook, he learned of a competition in the town of Tozeur, close to the Sahara, and set off with a friend, Mr. Bouzid. ''We had no money, so we hitchhiked from Ben Aoun,'' Mr. Bouallagui said. ''We did not get there till midnight. And we did not have the 90 cents entrance fee. But we got in. We were the last to dance, and we won.''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he reached his personal pinnacle, competing under the stage name Lil Devil among the top 16 Tunisian finalists in a regional competition for the Red Bull B-boy world championship.</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back home in Sidi Bouzid, life barely changed. When he is out of money, he helps his father in his metal workshop. ''People here do not realize what we did,'' he said. ''They say: 'Who are those kids?'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lost our hope a little bit in general in Tunisia,'' he said.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put on a mini-festival this month in Ben Aoun, bringing a famous dancer from Tozeur to judge the competition and a D.J. from Kasserine. A centerpiece of the show was a skit on official corruption by a group of comedians from Ben Aoun. Unable to pay a bribe, the protagonist sets himself on fire, and the lead comedian dares to crack a joke over his corpse.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so many young men in North Africa, Mr. Bouallagui sees frustration building among his friends from a sense of rejection and lack of opportunities. ''There is a real will to make things happen, but they do not know how,'' he said.</w:t>
      </w:r>
    </w:p>
    <w:p>
      <w:pPr>
        <w:pStyle w:val="Normal229"/>
        <w:keepNext w:val="0"/>
        <w:spacing w:before="240" w:after="0" w:line="260" w:lineRule="atLeast"/>
        <w:ind w:left="0" w:right="0" w:firstLine="0"/>
        <w:jc w:val="left"/>
      </w:pPr>
      <w:r>
        <w:br/>
      </w:r>
      <w:hyperlink r:id="rId1999" w:history="1">
        <w:r>
          <w:rPr>
            <w:rFonts w:ascii="arial" w:eastAsia="arial" w:hAnsi="arial" w:cs="arial"/>
            <w:b w:val="0"/>
            <w:i/>
            <w:strike w:val="0"/>
            <w:color w:val="0077CC"/>
            <w:sz w:val="20"/>
            <w:u w:val="single"/>
            <w:vertAlign w:val="baseline"/>
          </w:rPr>
          <w:t>http://www.nytimes.com/2014/02/17/world/africa/tunisian-b-boys-biggest-battle-keeping-youths-from-extremism.html</w:t>
        </w:r>
      </w:hyperlink>
    </w:p>
    <w:p>
      <w:pPr>
        <w:pStyle w:val="Normal2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9"/>
        <w:spacing w:line="60" w:lineRule="exact"/>
      </w:pPr>
      <w:r>
        <w:pict>
          <v:line id="_x0000_s1856" style="position:absolute;z-index:252272640" from="0,2pt" to="512pt,2pt" strokecolor="#009ddb" strokeweight="2pt">
            <v:stroke linestyle="single"/>
            <w10:wrap type="topAndBottom"/>
          </v:line>
        </w:pict>
      </w:r>
    </w:p>
    <w:p>
      <w:pPr>
        <w:pStyle w:val="Normal2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Top, Nidhal Bouallagui, break dancing in Ben Aoun, said Salafi leaders had become a magnet for the town's aimless youths. A  center, as well as Mr. Bouallagui's efforts, have helped provide alternatives like fencing, above left, and acting, above right. (PHOTOGRAPHS BY TARA TODRAS-WHITEHILL FOR THE NEW YORK TIMES)       </w:t>
      </w:r>
    </w:p>
    <w:p>
      <w:pPr>
        <w:pStyle w:val="Normal2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2014</w:t>
      </w:r>
    </w:p>
    <w:p>
      <w:pPr>
        <w:pStyle w:val="Normal229"/>
      </w:pPr>
    </w:p>
    <w:p>
      <w:pPr>
        <w:pStyle w:val="Normal229"/>
        <w:ind w:left="200"/>
        <w:sectPr>
          <w:type w:val="continuous"/>
          <w:pgMar w:top="840" w:right="1000" w:bottom="840" w:left="1000" w:header="400" w:footer="400"/>
          <w:pgNumType w:fmt="decimal"/>
          <w:cols w:space="720"/>
        </w:sectPr>
      </w:pPr>
      <w:r>
        <w:br/>
      </w:r>
      <w:r>
        <w:pict>
          <v:line id="_x0000_s1857" style="position:absolute;z-index:252273664" from="0,10pt" to="512pt,10pt" strokecolor="black" strokeweight="1pt">
            <v:stroke linestyle="single"/>
          </v:line>
        </w:pict>
      </w:r>
      <w:r>
        <w:rPr>
          <w:rFonts w:ascii="arial" w:eastAsia="arial" w:hAnsi="arial" w:cs="arial"/>
          <w:b/>
          <w:color w:val="767676"/>
          <w:sz w:val="16"/>
        </w:rPr>
        <w:t>End of Document</w:t>
      </w:r>
    </w:p>
    <w:p>
      <w:pPr>
        <w:pStyle w:val="Normal230"/>
        <w:sectPr>
          <w:headerReference w:type="even" r:id="rId2000"/>
          <w:headerReference w:type="default" r:id="rId2001"/>
          <w:footerReference w:type="even" r:id="rId2002"/>
          <w:footerReference w:type="default" r:id="rId2003"/>
          <w:headerReference w:type="first" r:id="rId2004"/>
          <w:footerReference w:type="first" r:id="rId2005"/>
          <w:pgSz w:w="12240" w:h="15840"/>
          <w:pgMar w:top="840" w:right="1000" w:bottom="840" w:left="1000" w:header="400" w:footer="400"/>
          <w:pgNumType w:fmt="decimal"/>
          <w:cols w:space="720"/>
          <w:titlePg w:val="0"/>
        </w:sectPr>
      </w:pPr>
    </w:p>
    <w:p>
      <w:pPr>
        <w:pStyle w:val="Normal230"/>
      </w:pPr>
    </w:p>
    <w:p>
      <w:pPr>
        <w:pStyle w:val="Normal230"/>
      </w:pPr>
      <w:r>
        <w:pict>
          <v:shape id="_x0000_i1858" type="#_x0000_t75" alt="LexisNexis®" style="width:147.75pt;height:30pt">
            <v:imagedata r:id="rId17" o:title=""/>
          </v:shape>
        </w:pict>
      </w:r>
      <w:r>
        <w:cr/>
      </w:r>
    </w:p>
    <w:p>
      <w:pPr>
        <w:pStyle w:val="Heading1228"/>
        <w:keepNext w:val="0"/>
        <w:spacing w:after="200" w:line="340" w:lineRule="atLeast"/>
        <w:ind w:left="0" w:right="0" w:firstLine="0"/>
        <w:jc w:val="center"/>
      </w:pPr>
      <w:hyperlink r:id="rId2006" w:history="1">
        <w:r>
          <w:rPr>
            <w:rFonts w:ascii="arial" w:eastAsia="arial" w:hAnsi="arial" w:cs="arial"/>
            <w:b/>
            <w:i/>
            <w:strike w:val="0"/>
            <w:color w:val="0077CC"/>
            <w:sz w:val="28"/>
            <w:u w:val="single"/>
            <w:vertAlign w:val="baseline"/>
          </w:rPr>
          <w:t>In Brooklyn's District 15, Divisions of the City Are Reflected in the Campaign</w:t>
        </w:r>
      </w:hyperlink>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1993, Sunday, Late Edition - Final</w:t>
      </w:r>
    </w:p>
    <w:p>
      <w:pPr>
        <w:pStyle w:val="Normal230"/>
        <w:keepNext w:val="0"/>
        <w:spacing w:after="0" w:line="240" w:lineRule="atLeast"/>
        <w:ind w:right="0"/>
        <w:jc w:val="both"/>
      </w:pPr>
      <w:bookmarkStart w:id="460" w:name="Bookmark_230"/>
      <w:bookmarkEnd w:id="460"/>
    </w:p>
    <w:p>
      <w:pPr>
        <w:pStyle w:val="Normal2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The New York Times Company</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Section 1; Page 49; Column 1; Metropolitan Desk; Column 1;</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1170 words</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SAM ROBERTS</w:t>
      </w:r>
    </w:p>
    <w:p>
      <w:pPr>
        <w:pStyle w:val="Normal23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SAM ROBERTS</w:t>
      </w:r>
    </w:p>
    <w:p>
      <w:pPr>
        <w:pStyle w:val="Normal230"/>
        <w:keepNext/>
        <w:spacing w:before="240" w:after="0" w:line="340" w:lineRule="atLeast"/>
        <w:ind w:left="0" w:right="0" w:firstLine="0"/>
        <w:jc w:val="left"/>
      </w:pPr>
      <w:bookmarkStart w:id="461" w:name="Body_228"/>
      <w:bookmarkEnd w:id="461"/>
      <w:r>
        <w:rPr>
          <w:rFonts w:ascii="arial" w:eastAsia="arial" w:hAnsi="arial" w:cs="arial"/>
          <w:b/>
          <w:i w:val="0"/>
          <w:strike w:val="0"/>
          <w:noProof w:val="0"/>
          <w:color w:val="000000"/>
          <w:position w:val="0"/>
          <w:sz w:val="28"/>
          <w:u w:val="none"/>
          <w:vertAlign w:val="baseline"/>
        </w:rPr>
        <w:t>Body</w:t>
      </w:r>
    </w:p>
    <w:p>
      <w:pPr>
        <w:pStyle w:val="Normal230"/>
        <w:spacing w:line="60" w:lineRule="exact"/>
      </w:pPr>
      <w:r>
        <w:pict>
          <v:line id="_x0000_s1859" style="position:absolute;z-index:252274688" from="0,2pt" to="512pt,2pt" strokecolor="#009ddb" strokeweight="2pt">
            <v:stroke linestyle="single"/>
            <w10:wrap type="topAndBottom"/>
          </v:line>
        </w:pict>
      </w:r>
    </w:p>
    <w:p>
      <w:pPr>
        <w:pStyle w:val="Normal230"/>
      </w:pP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months ago, the board of School District 15 in Brooklyn so angered some parents by approving a modified version of the Rainbow Curriculum that the police had to escort board members out when their meeting ended. On Tuesday, still angry but better organized, those parents and their allies hope to take control of the board.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surface, the emotional campaign reflects a debate raging all over New York City over the extent to which youngsters should be exposed to homosexual life styles when schools teach tolerance. Nowhere does there seem to be a more dramatic clash between the conservative Christian groups seeking to make inroads in the school system and those on the other end of the spectrum who have organized to beat them back.</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District 15 -- which stretches from gentrified brownstone neighborhoods like Park Slope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districts like Sunset Park -- the debate has assumed larger and more subtle dimensions: it reflects divisions between advocates of so-called back-to-basics schooling and those favoring innovative teaching styles; between what are perceived 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values over the role of schools as surrogate parents in dispensing sex education and condoms; and between often liberal whites and often conservative Hispanic people.</w:t>
      </w:r>
    </w:p>
    <w:p>
      <w:pPr>
        <w:pStyle w:val="Normal2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Laced With Invective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time, we didn't have the Rainbow Curriculum, but there's always been a side pushing for equity, bilingual education and social conflict resolution programs, while the other side has been more of a Catholic-school, back-to-basics thrust," said Heather Lewis, a mother of four and an incumbent seeking re-election on the Good Schools Coalition slate.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18 candidates -- among them, at least four lawyers, a psychologist, a transit worker, and a retired police officer -- are affiliated with either of two slates, the Good Schools Coalition and the Children's Slate. Their innocuous names belie the emotional pitch of a campaign that has riven the district with invective about the dangers of "the religious right" (the Children's Slate, as seen by the Good Schools Coalition) or "the radical left" (the Good Schools Coalition, as seen by the Children's Slate).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"right" and "left" labels are emblematic of the neat categories in which many candidates have lumped their opponents for 288 seats on the city's 32 local school boards. (Only the names of the candidates will be listed on the ballot, not labels or their affiliation with one slate or another.) But even in District 15, where some candidates have spent thousands of dollars to distribute campaign leaflets, the divisions are not universal.</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totally convinced that there's a right-versus-left argument there," said City Councilwoman Joan Griffin McCabe, a Democrat who represents part of District 15.</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six candidates who responded to a survey by the Christian Coalition of New York City, a group affiliated with the television evangelist Pat Robertson, five said they oppose the Rainbow Curriculum. But when asked whether kindergarten students should be taught about sexually transmitted diseases, one said yes and two were undecided. Only one said he supports voluntary school prayer.</w:t>
      </w:r>
    </w:p>
    <w:p>
      <w:pPr>
        <w:pStyle w:val="Normal2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Endorsements by Teachers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hard to know what these individuals stand for, regardless of what they say," said Sandra Feldman, president of the United Federation of Teachers, which has not endorsed either slate, but has alerted its members to all of the candidates' agendas.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District 15, there's talk about a real threat from the religious right," Ms. Feldman said. "But at least two people on that slate are parents, pretty decent people, who may have gotten into it because of all the hoopla over the Rainbow Curriculum, but who believe schools have a role in teaching tolerance and don't believe in censorship or school prayer."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Hispanic students represent a majority in District 15, which includes 26 elementary, intermediate and junior high schools in Windsor Terrace, Park Slope, Borough Park, Carroll Gardens, Cobble Hill, Boerum Hill and the waterfront neighborhoods of Red Hook and Sunset Park, and is bisected by the Gowanus Expressway. About 1 in 5 students are white; a slightly smaller proportion are black.</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most New Yorkers, the district's notoriety may have been sealed last December, a month after the raucous school board meeting, when police were again summoned -- this time, to investigate the fatal shooting of Patrick Daly, a principal who had spent his career at the district's Public School 15 and who apparently was caught in a cross-fire as he searched for a missing student.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among parents and educators, the district is known largely for innovative schools where reading and math scores have generally outpaced the city average.</w:t>
      </w:r>
    </w:p>
    <w:p>
      <w:pPr>
        <w:pStyle w:val="Normal2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Larger Turnout Forecast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years ago, in the last school board election, about 7 percent of voters in the district cast ballots, about the same as the percentage city-wide. This year, with five of the board's nine members not seeking re-election, both sides forecast a larger turnout. Organized labor, churches and synagogues, gay and lesbian organizations and parents' groups are galvanizing their constituencies, in what could be a prelude to the mayoral campaign later this year.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Verbal attacks have been weapons of both slates. Pauline Ann Toole, a member of the Good Schools Coalition, in a takeoff on Dr. Seuss, declared, "The right wing is comin' to Brooklyn!" Members of the Children's Slate countered with charges of "at least one 'liberation' church passing the offering plate for candidates supporting the Rainbow."</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Concerned Parents for Educational Accountability, a group headed by Dolores Ayling, a former secretary in Brooklyn's Roman Catholic diocese, distributed videotapes denouncing the Rainbow Curriculum. The tapes inspired at least one candidate, Carlos J. Cruz, a Transit Authority maintenance superintendent, to join the Children's Slate, which also includes Robert A. Bell, Nancy T. Censullo, Paul Draghi, Cartrell Gore, Robert W. Ray, Secundino Rodriquez and Casto F. Rodriguez Arbelo, an incumbent who was the sole board member who voted against the multicultural curriculum last fall. Mr. Ray says the curriculum "represents an assault on the moral authority of parents."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Good Schools Coalition -- Milagros Arzuaga, Jill B. Harris, Ms. Lewis, Lillian Lopez, Margaret B. Nuzum, Ms. Toole and Helen Wintrob -- maintain that critics are deliberately distorting the goals and content of the curriculum. The District 15 board said the curriculum need not discuss sexuality in the first grade and left it to teachers, parents and principals to adopt as they deemed appropriate in each school. Ms. Lewis and Ms. Lopez are incumbents.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F. O'Dea, also an incumbent, describes himself as independent, but said he is sympathetic to much of the Children's Slate's agenda. He opposes "inclusion of homosexual life styles as part of the school curriculum."</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running as independents are Betty Feibusch and Chester P. Lustgarten.</w:t>
      </w:r>
    </w:p>
    <w:p>
      <w:pPr>
        <w:pStyle w:val="Normal2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0"/>
        <w:spacing w:line="60" w:lineRule="exact"/>
      </w:pPr>
      <w:r>
        <w:pict>
          <v:line id="_x0000_s1860" style="position:absolute;z-index:252275712" from="0,2pt" to="512pt,2pt" strokecolor="#009ddb" strokeweight="2pt">
            <v:stroke linestyle="single"/>
            <w10:wrap type="topAndBottom"/>
          </v:line>
        </w:pict>
      </w:r>
    </w:p>
    <w:p>
      <w:pPr>
        <w:pStyle w:val="Normal2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of Brooklyn's School District 15</w:t>
      </w:r>
    </w:p>
    <w:p>
      <w:pPr>
        <w:pStyle w:val="Normal2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1993</w:t>
      </w:r>
    </w:p>
    <w:p>
      <w:pPr>
        <w:pStyle w:val="Normal230"/>
      </w:pPr>
    </w:p>
    <w:p>
      <w:pPr>
        <w:pStyle w:val="Normal230"/>
        <w:ind w:left="200"/>
        <w:sectPr>
          <w:type w:val="continuous"/>
          <w:pgMar w:top="840" w:right="1000" w:bottom="840" w:left="1000" w:header="400" w:footer="400"/>
          <w:pgNumType w:fmt="decimal"/>
          <w:cols w:space="720"/>
        </w:sectPr>
      </w:pPr>
      <w:r>
        <w:br/>
      </w:r>
      <w:r>
        <w:pict>
          <v:line id="_x0000_s1861" style="position:absolute;z-index:252276736" from="0,10pt" to="512pt,10pt" strokecolor="black" strokeweight="1pt">
            <v:stroke linestyle="single"/>
          </v:line>
        </w:pict>
      </w:r>
      <w:r>
        <w:rPr>
          <w:rFonts w:ascii="arial" w:eastAsia="arial" w:hAnsi="arial" w:cs="arial"/>
          <w:b/>
          <w:color w:val="767676"/>
          <w:sz w:val="16"/>
        </w:rPr>
        <w:t>End of Document</w:t>
      </w:r>
    </w:p>
    <w:p>
      <w:pPr>
        <w:pStyle w:val="Normal231"/>
        <w:sectPr>
          <w:headerReference w:type="even" r:id="rId2007"/>
          <w:headerReference w:type="default" r:id="rId2008"/>
          <w:footerReference w:type="even" r:id="rId2009"/>
          <w:footerReference w:type="default" r:id="rId2010"/>
          <w:headerReference w:type="first" r:id="rId2011"/>
          <w:footerReference w:type="first" r:id="rId2012"/>
          <w:pgSz w:w="12240" w:h="15840"/>
          <w:pgMar w:top="840" w:right="1000" w:bottom="840" w:left="1000" w:header="400" w:footer="400"/>
          <w:pgNumType w:fmt="decimal"/>
          <w:cols w:space="720"/>
          <w:titlePg w:val="0"/>
        </w:sectPr>
      </w:pPr>
    </w:p>
    <w:p>
      <w:pPr>
        <w:pStyle w:val="Normal231"/>
      </w:pPr>
    </w:p>
    <w:p>
      <w:pPr>
        <w:pStyle w:val="Normal231"/>
      </w:pPr>
      <w:r>
        <w:pict>
          <v:shape id="_x0000_i1862" type="#_x0000_t75" alt="LexisNexis®" style="width:147.75pt;height:30pt">
            <v:imagedata r:id="rId17" o:title=""/>
          </v:shape>
        </w:pict>
      </w:r>
      <w:r>
        <w:cr/>
      </w:r>
    </w:p>
    <w:p>
      <w:pPr>
        <w:pStyle w:val="Heading1229"/>
        <w:keepNext w:val="0"/>
        <w:spacing w:after="200" w:line="340" w:lineRule="atLeast"/>
        <w:ind w:left="0" w:right="0" w:firstLine="0"/>
        <w:jc w:val="center"/>
      </w:pPr>
      <w:hyperlink r:id="rId2013" w:history="1">
        <w:r>
          <w:rPr>
            <w:rFonts w:ascii="arial" w:eastAsia="arial" w:hAnsi="arial" w:cs="arial"/>
            <w:b/>
            <w:i/>
            <w:strike w:val="0"/>
            <w:color w:val="0077CC"/>
            <w:sz w:val="28"/>
            <w:u w:val="single"/>
            <w:vertAlign w:val="baseline"/>
          </w:rPr>
          <w:t>Planning the Party for Trump</w:t>
        </w:r>
      </w:hyperlink>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2017 Thursday</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31"/>
        <w:keepNext w:val="0"/>
        <w:spacing w:after="0" w:line="240" w:lineRule="atLeast"/>
        <w:ind w:right="0"/>
        <w:jc w:val="both"/>
      </w:pPr>
      <w:bookmarkStart w:id="462" w:name="Bookmark_231"/>
      <w:bookmarkEnd w:id="462"/>
    </w:p>
    <w:p>
      <w:pPr>
        <w:pStyle w:val="Normal2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Column 0; Style Desk; Pg. 1</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1816 words</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JACOB BERNSTEIN</w:t>
      </w:r>
    </w:p>
    <w:p>
      <w:pPr>
        <w:pStyle w:val="Normal231"/>
        <w:keepNext/>
        <w:spacing w:before="240" w:after="0" w:line="340" w:lineRule="atLeast"/>
        <w:ind w:left="0" w:right="0" w:firstLine="0"/>
        <w:jc w:val="left"/>
      </w:pPr>
      <w:bookmarkStart w:id="463" w:name="Body_229"/>
      <w:bookmarkEnd w:id="463"/>
      <w:r>
        <w:rPr>
          <w:rFonts w:ascii="arial" w:eastAsia="arial" w:hAnsi="arial" w:cs="arial"/>
          <w:b/>
          <w:i w:val="0"/>
          <w:strike w:val="0"/>
          <w:noProof w:val="0"/>
          <w:color w:val="000000"/>
          <w:position w:val="0"/>
          <w:sz w:val="28"/>
          <w:u w:val="none"/>
          <w:vertAlign w:val="baseline"/>
        </w:rPr>
        <w:t>Body</w:t>
      </w:r>
    </w:p>
    <w:p>
      <w:pPr>
        <w:pStyle w:val="Normal231"/>
        <w:spacing w:line="60" w:lineRule="exact"/>
      </w:pPr>
      <w:r>
        <w:pict>
          <v:line id="_x0000_s1863" style="position:absolute;z-index:252277760" from="0,2pt" to="512pt,2pt" strokecolor="#009ddb" strokeweight="2pt">
            <v:stroke linestyle="single"/>
            <w10:wrap type="topAndBottom"/>
          </v:line>
        </w:pict>
      </w:r>
    </w:p>
    <w:p>
      <w:pPr>
        <w:pStyle w:val="Normal231"/>
      </w:pP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did the former Vogue operative Stephanie Winston Wolkoff stay in Washington while helping President-elect Donald J. Trump plan the inauguration?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newly opened Trump International Hotel, naturally, where she was attended to by two assistants as well as a publicist, Zoe Weisberg Coady, who couldn't quite decide whether she liked the place.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''Everything is branded,'' Ms. Weisberg Coady said Monday afternoon while sitting in the lobby waiting for Ms. Winston Wolkoff to arrive. ''Even the mouthwash!''</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hotel is one of Mr. Trump's many new trophies. Another is Ms. Winston Wolkoff, who arrived a few minutes later carrying an $11,500 black Birkin bag and a thick black binder that said, ''The Fifty Eighth Presidential Inauguration of the United States of America.''</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Little about her appearance reflected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helped Mr. Trump win the election. Not the bag, nor her sleek ponytail, nor her outfit: black Dolce &amp; Gabbana overcoat, black leather and fur vest, black Joseph Altuzarra pants. At least Ms. Winston Wolkoff's black Gore-Tex boots were of the people. ''I got them on Zappos,'' she said.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Best known as Anna Wintour's former right hand on the Costume Institute gala at the Metropolitan Museum of Art, Ms. Winston Wolkoff, 46, is a high-society swan who once  described the edict for entry to that party as, ''No money, no come-y.''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she is leveraging her relationships on behalf of a president-elect whose candidacy was anathema to the vast majority of her social set.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opposed by Ms. Wintour, who spent the last year bundling money for Hillary Clinton and giving her wardrobe tips. And by Ms. Winston Wolkoff's former Met Ball colleague Raúl Àvila. ''I love Stephanie, but I can't be part of something I don't believe in,'' he wrote in an email.</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by Euan Rellie, the benefit-circuit bon vivant. ''I don't want to pass myself off as a close friend of Stephanie,'' Mr. Rellie said by phone. ''I've known her a little bit for a long time. But there is a real argument against normalizing this administration. There's a lot of scary right-wing guys being nominated for positions. We should make our opposition to any hint of bigotry or intolerance well known.''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fashion industry is not known for its political resolve. Despite being heavily populated with left-leaning women and gay men, its central players are aesthetes rather than ethicists.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line between right and wrong -- even good and evil -- is less debated than the one separating beauty from ugliness. Oscar de la Renta bounced between first ladies with diametrically opposing worldviews. James Galanos pledged his allegiance to Nancy Reagan despite the catastrophic neglect of AIDS by her husband's administration.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business has a central underlying philosophical allegiance, it is to change. And the ability to morph with the moment is a defining characteristic of Ms. Winston Wolkoff's life.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was raised in the Catskills, where her mother, Barbara Batinkoff, was a homemaker, and her father, Barry Batinkoff, a photographer from a line of successful chicken farmers.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Winston Wolkoff said Mr. Batinkoff told her that her parents' marriage was ending ''at my high school graduation,'' and she stopped speaking to him soon after.</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matriculated at Fordham University, in part because she wanted to be close to her mother, then transferred after two years Loyola University New Orleans. Her mother became involved with Bruce Winston, the son of the jeweler Harry Winston. After Bruce married Barbara, he adopted Stephanie.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young Ms. Batinkoff changed her name to Winston, after which the Catskills seemed to drop out of her official biography, and she went from playing Division I basketball to being described in news reports as the granddaughter of Harry Winston, an ''heiress who grew up in Scarsdale.''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Winston Wolkoff said Monday that she never intended to deceive. ''I am who I am,'' she said, adding that the reason she doesn't describe Mr. Batinkoff as her father is ''because I've seen him twice in 20 years and because Bruce adopted me.''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1993, Ms. Winston Wolkoff got her degree from Loyola in communications, moved back to New York and became a receptionist at Sotheby's. Later, she spent eight months as the assistant to Ron Delsener, the concert promoter who inspired Bill Murray's 2015 performance in the Barry Levinson movie ''Rock the Kasbah.''</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1996, around the time Ms. Winston Wolkoff met her husband, David Wolkoff, a real estate developer, she was hired at Vogue as a public relations manager.</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her first jobs was working on the VH1/Vogue Fashion Awards. Graduating to the Met gala, she brought corporate crisp efficiency to an event that had once been rather loosey-goosey.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was a thing,'' said John Demsey, the group president at Estée Lauder, describing her ''perfectly blown out'' Condé Nast hair and height (she is 6-foot-1).</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Vogue, Ms. Wintour called her General Winston, and as any general might, Ms. Winston Wolkoff bristled at not receiving proper decoration.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2009, an article in The New York Observer seemed to suggest that the magazine's style director, Alexandra Kotur, was the true power behind the planning of the Met gala. Mr. Wolkoff fired off a testy letter to the editor.</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tirelessly organizing this huge event for more than a decade, and for raising millions upon millions of dollars for the Museum, I felt that Stephanie deserves the recognition for anything to do with the event, not Ms. Kotur,'' he wrote.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2010, Ms. Winston Wolkoff resigned to ''spend more time with her family,'' a decision she said was inspired by burnout and fatigue. ''I tried to quit five times,'' she said. But her time as a stay-at-home mom to three children didn't last long.</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months later, when New York Fashion Week moved to Lincoln Center from Bryant Park, Ms. Wintour -- whose spokeswoman said in an email that Ms. Winston Wolkoff had ''worked tirelessly'' for her -- helped install her former charge there as its fashion director.</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Winston Wolkoff also attended charity galas like New Yorkers for Children with women-about-town like Dayssi Olarte de Kanavos, Lauren Santo Domingo and Rachel Roy.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friend was Melania Trump, whose wedding to Mr. Trump at Mar-a-Lago in 2005 was practically sponsored by Vogue and who attended Ms. Winston Wolkoff's 40th birthday party in 2010.</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Fashion Week at Lincoln Center was widely perceived as overly corporate and inconvenient, and shortly before the partnership dissolved in 2015, Ms. Winston Wolkoff left to focus on a consultancy working with fledgling brands. She and Ms. Trump would meet for lunch about once a month, usually at Harry Cipriani on Fifth Avenue or at the Mark Hotel on the Upper East Side.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Never mind that in 2014, Ms. Winston Wolkoff donated $10,000 to the Democratic National Committee. ''Did I?'' she said Monday. ''I honestly can't remember.''</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election night last November, Ms. Winston Wolkoff and her husband were among those at Mr. Trump's victory party at the New York Hilton Midtown. Afterward, Ms. Winston Wolkoff paid what she called a ''friendly visit'' to the couple's apartment, where she was asked to assist the real estate developer Tom Barrack with the inauguration, serving as a kind of editor at large.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have said Ms. Winston Wolkoff is auditioning for the job as the White House social secretary, but it is more likely that she will become an adviser to the first lady on things like anti-bullying initiatives and wardrobe selection.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email, Ms. Trump said she had always been struck by Ms. Winston Wolkoff's ''impressive work ethic'' and ''fantastic taste.'' She added, ''She has a way of connecting with people -- motivating them to get the job done in the best way possible.''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number of designers have voiced strong antipathy toward dressing the first family, but Mr. Demsey thinks there will be some rapprochement.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York City fashion community is having a hard time reconciling the back story of a Trump administration with two incredibly high-profile women who wear designer clothing,'' he said, referring both to the future first lady and the future first daughter Ivanka Trump. ''But they are glamorous people with high-profile lives. There will be some influence.''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Managing the expectation of the new first family hasn't been easy, particularly when acts like Jennifer Holliday pull out at the last minute to protect their careers. Early on, Ms. Winston Wolkoff reached out to Mr. Delsener, her former boss, for advice. ''I said I didn't want to do a thing,'' he said. ''I'm pretty down on America right now. It's a sorry time.''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Ms. Winston Wolkoff spent Monday examining decorations, while colleagues from the inauguration team did background briefings with the news media, attempting to convey the message that with ''the biggest celebrity in the world'' as president, other A-list talent was unnecessary.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Outside the hotel, she encountered Steven T. Mnuchin, a previous donor to Democratic candidates who is now Mr. Trump's nominee to become the next secretary of the Treasury.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''Hey Stephanie,'' he yelled, as his girlfriend, Louise Linton, carried a Chihuahua in a Vuitton case inside.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Escalade on the way to a meeting at the Mall, Ms. Winston Wolkoff texted her friend Ms. Roy, who is going to the inauguration even though her brother, Rajendra Roy, the chief curator of film at the Museum of Modern Art, is a Twitter antagonist of Mr. Trump's.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Around 5 p.m., Ms. Winston Wolkoff made her way over to the Andrew W. Mellon Auditorium to help apply the finishing touches to an opening dinner.</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Crews made adjustments to the sparkly table settings. David Monn, a society event planner favored by Ms. Wintour and the Obamas, waxed rhapsodic about the 26-foot-tall cypress topiaries.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 my God, they look a-ma-zing,'' he said. ''Ta-da!''</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Monn had friends opposed to him taking the gig, but he described his job as ''making things pretty,'' not political. ''Our team here is probably more to the liberal side than the conservative one,'' he said. ''But I care about beauty. And I care about our country. I care about things always being right.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Winston Wolkoff, ambling over after admiring the ''gorgeous'' gilt-edged menus, said: ''That's the truth. This is not about partisan politics. It's about being able to celebrate the history of America.''</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Time to go. ''Are we good?'' she asked Mr. Monn. He nodded, and Ms. Winston Wolkoff shuffled into her S.U.V.</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way back to the hotel, she showed a photograph of the Washington Monument on her iPhone. ''Look at that,'' she said. '' That's amazing. How beautiful is that? I just wish everyone could enjoy it.''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Continue following our fashion and lifestyle coverage on Facebook (Styles and Modern Love), Twitter (Styles, Fashion and Weddings) and Instagram.</w:t>
      </w:r>
    </w:p>
    <w:p>
      <w:pPr>
        <w:pStyle w:val="Normal231"/>
        <w:keepNext w:val="0"/>
        <w:spacing w:before="240" w:after="0" w:line="260" w:lineRule="atLeast"/>
        <w:ind w:left="0" w:right="0" w:firstLine="0"/>
        <w:jc w:val="left"/>
      </w:pPr>
      <w:r>
        <w:br/>
      </w:r>
      <w:hyperlink r:id="rId2014" w:history="1">
        <w:r>
          <w:rPr>
            <w:rFonts w:ascii="arial" w:eastAsia="arial" w:hAnsi="arial" w:cs="arial"/>
            <w:b w:val="0"/>
            <w:i/>
            <w:strike w:val="0"/>
            <w:color w:val="0077CC"/>
            <w:sz w:val="20"/>
            <w:u w:val="single"/>
            <w:vertAlign w:val="baseline"/>
          </w:rPr>
          <w:t>http://www.nytimes.com/2017/01/18/fashion/inauguration-donald-trump-stephanie-winston-wolkoff.html</w:t>
        </w:r>
      </w:hyperlink>
    </w:p>
    <w:p>
      <w:pPr>
        <w:pStyle w:val="Normal2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1"/>
        <w:spacing w:line="60" w:lineRule="exact"/>
      </w:pPr>
      <w:r>
        <w:pict>
          <v:line id="_x0000_s1864" style="position:absolute;z-index:252278784" from="0,2pt" to="512pt,2pt" strokecolor="#009ddb" strokeweight="2pt">
            <v:stroke linestyle="single"/>
            <w10:wrap type="topAndBottom"/>
          </v:line>
        </w:pict>
      </w:r>
    </w:p>
    <w:p>
      <w:pPr>
        <w:pStyle w:val="Normal2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Stephanie Winston Wolkoff, who helped plan the Costume Institute gala at the Met. (PHOTOGRAPH BY JUSTIN T. GELLERSON FOR THE NEW YORK TIMES) (D1)</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left, David Wolkoff, Stephanie Winston Wolkoff, Melania Trump and Donald J. Trump at a benefit in 2008. (PHOTOGRAPH BY BILLY FARRELL/PATRICK McMULLAN, VIA GETTY IMAGES) (D5)       </w:t>
      </w:r>
    </w:p>
    <w:p>
      <w:pPr>
        <w:pStyle w:val="Normal2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2017</w:t>
      </w:r>
    </w:p>
    <w:p>
      <w:pPr>
        <w:pStyle w:val="Normal231"/>
      </w:pPr>
    </w:p>
    <w:p>
      <w:pPr>
        <w:pStyle w:val="Normal231"/>
        <w:ind w:left="200"/>
        <w:sectPr>
          <w:type w:val="continuous"/>
          <w:pgMar w:top="840" w:right="1000" w:bottom="840" w:left="1000" w:header="400" w:footer="400"/>
          <w:pgNumType w:fmt="decimal"/>
          <w:cols w:space="720"/>
        </w:sectPr>
      </w:pPr>
      <w:r>
        <w:br/>
      </w:r>
      <w:r>
        <w:pict>
          <v:line id="_x0000_s1865" style="position:absolute;z-index:252279808" from="0,10pt" to="512pt,10pt" strokecolor="black" strokeweight="1pt">
            <v:stroke linestyle="single"/>
          </v:line>
        </w:pict>
      </w:r>
      <w:r>
        <w:rPr>
          <w:rFonts w:ascii="arial" w:eastAsia="arial" w:hAnsi="arial" w:cs="arial"/>
          <w:b/>
          <w:color w:val="767676"/>
          <w:sz w:val="16"/>
        </w:rPr>
        <w:t>End of Document</w:t>
      </w:r>
    </w:p>
    <w:p>
      <w:pPr>
        <w:pStyle w:val="Normal232"/>
        <w:sectPr>
          <w:headerReference w:type="even" r:id="rId2015"/>
          <w:headerReference w:type="default" r:id="rId2016"/>
          <w:footerReference w:type="even" r:id="rId2017"/>
          <w:footerReference w:type="default" r:id="rId2018"/>
          <w:headerReference w:type="first" r:id="rId2019"/>
          <w:footerReference w:type="first" r:id="rId2020"/>
          <w:pgSz w:w="12240" w:h="15840"/>
          <w:pgMar w:top="840" w:right="1000" w:bottom="840" w:left="1000" w:header="400" w:footer="400"/>
          <w:pgNumType w:fmt="decimal"/>
          <w:cols w:space="720"/>
          <w:titlePg w:val="0"/>
        </w:sectPr>
      </w:pPr>
    </w:p>
    <w:p>
      <w:pPr>
        <w:pStyle w:val="Normal232"/>
      </w:pPr>
    </w:p>
    <w:p>
      <w:pPr>
        <w:pStyle w:val="Normal232"/>
      </w:pPr>
      <w:r>
        <w:pict>
          <v:shape id="_x0000_i1866" type="#_x0000_t75" alt="LexisNexis®" style="width:147.75pt;height:30pt">
            <v:imagedata r:id="rId17" o:title=""/>
          </v:shape>
        </w:pict>
      </w:r>
      <w:r>
        <w:cr/>
      </w:r>
    </w:p>
    <w:p>
      <w:pPr>
        <w:pStyle w:val="Heading1230"/>
        <w:keepNext w:val="0"/>
        <w:spacing w:after="200" w:line="340" w:lineRule="atLeast"/>
        <w:ind w:left="0" w:right="0" w:firstLine="0"/>
        <w:jc w:val="center"/>
      </w:pPr>
      <w:hyperlink r:id="rId2021" w:history="1">
        <w:r>
          <w:rPr>
            <w:rFonts w:ascii="arial" w:eastAsia="arial" w:hAnsi="arial" w:cs="arial"/>
            <w:b/>
            <w:i/>
            <w:strike w:val="0"/>
            <w:color w:val="0077CC"/>
            <w:sz w:val="28"/>
            <w:u w:val="single"/>
            <w:vertAlign w:val="baseline"/>
          </w:rPr>
          <w:t>GTT</w:t>
        </w:r>
      </w:hyperlink>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2011 Friday</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Edition</w:t>
      </w:r>
    </w:p>
    <w:p>
      <w:pPr>
        <w:pStyle w:val="Normal232"/>
        <w:keepNext w:val="0"/>
        <w:spacing w:after="0" w:line="240" w:lineRule="atLeast"/>
        <w:ind w:right="0"/>
        <w:jc w:val="both"/>
      </w:pPr>
      <w:bookmarkStart w:id="464" w:name="Bookmark_232"/>
      <w:bookmarkEnd w:id="464"/>
    </w:p>
    <w:p>
      <w:pPr>
        <w:pStyle w:val="Normal2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Texas ; Pg. 23B</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842 words</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HOINSKI</w:t>
      </w:r>
    </w:p>
    <w:p>
      <w:pPr>
        <w:pStyle w:val="Normal2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Hoinski writes for texasmonthly.com, where a version of this column appears.; </w:t>
      </w:r>
      <w:hyperlink r:id="rId2022" w:history="1">
        <w:r>
          <w:rPr>
            <w:rFonts w:ascii="arial" w:eastAsia="arial" w:hAnsi="arial" w:cs="arial"/>
            <w:b w:val="0"/>
            <w:i/>
            <w:strike w:val="0"/>
            <w:noProof w:val="0"/>
            <w:color w:val="0077CC"/>
            <w:position w:val="0"/>
            <w:sz w:val="20"/>
            <w:u w:val="single"/>
            <w:vertAlign w:val="baseline"/>
          </w:rPr>
          <w:t>mhoinski@gmail.com</w:t>
        </w:r>
      </w:hyperlink>
    </w:p>
    <w:p>
      <w:pPr>
        <w:pStyle w:val="Normal232"/>
        <w:keepNext/>
        <w:spacing w:before="240" w:after="0" w:line="340" w:lineRule="atLeast"/>
        <w:ind w:left="0" w:right="0" w:firstLine="0"/>
        <w:jc w:val="left"/>
      </w:pPr>
      <w:bookmarkStart w:id="465" w:name="Body_230"/>
      <w:bookmarkEnd w:id="465"/>
      <w:r>
        <w:rPr>
          <w:rFonts w:ascii="arial" w:eastAsia="arial" w:hAnsi="arial" w:cs="arial"/>
          <w:b/>
          <w:i w:val="0"/>
          <w:strike w:val="0"/>
          <w:noProof w:val="0"/>
          <w:color w:val="000000"/>
          <w:position w:val="0"/>
          <w:sz w:val="28"/>
          <w:u w:val="none"/>
          <w:vertAlign w:val="baseline"/>
        </w:rPr>
        <w:t>Body</w:t>
      </w:r>
    </w:p>
    <w:p>
      <w:pPr>
        <w:pStyle w:val="Normal232"/>
        <w:spacing w:line="60" w:lineRule="exact"/>
      </w:pPr>
      <w:r>
        <w:pict>
          <v:line id="_x0000_s1867" style="position:absolute;z-index:252280832" from="0,2pt" to="512pt,2pt" strokecolor="#009ddb" strokeweight="2pt">
            <v:stroke linestyle="single"/>
            <w10:wrap type="topAndBottom"/>
          </v:line>
        </w:pict>
      </w:r>
    </w:p>
    <w:p>
      <w:pPr>
        <w:pStyle w:val="Normal232"/>
      </w:pP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quirky, discerning picks for the most interesting things to do around the state this week.</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Revolutionary Score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Fourteen pianos were placed around Austin last month for passers-by to showcase their skills. Graham Reynolds, a local composer, began playing one of the pianos, but eventually took a sledgehammer to it. Over and over again. It was performance art as avant-garde musical display -- and another way for Mr. Reynolds, leader of Golden Arm Trio, an experimental jazz band whose member count hovers around a dozen, to push the boundaries of music. Consider the possibilities when Golden Arm Trio live-scores ''Battleship Potemkin,'' Sergei Eisenstein's 1925 tale of mutiny, as part of the KUHF Silent Film Concert Series. A lot of destruction can be done with a string quartet, bass, drums, a horn section and, of course, a piano. Mr. Reynolds's scoring career began almost 15 years ago, with a rendition of ''Potemkin'' for Austin's Alamo Drafthouse movie theater chain, and now Mr. Reynolds counts as credits numerous multidisciplinary projects, including Richard Linklater's ''A Scanner Darkly.'' But familiarity with live-scoring this particular film does not breed comfort. ''With 'Potemkin,' pacing is a tough one,'' Mr. Reynolds said. ''The film hits go and never stops.''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Discovery Green, May 13, 8 p.m., grahamreynolds.com</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DALLAS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Letters From Texas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great chroniclers of life in Texas doesn't live in Texas. Bret Anthony Johnston, director of creative writing at Harvard University, calls Boston home. But he's from Corpus Christi, which is also the title of his lauded debut collection of short stories. ''The longer I'm away from Texas, the more moved I feel to write about the state,'' Mr. Johnston said. This connection makes him eligible for Texas Bound, a program that pairs Tex-centric short fiction with actors who read it. ''Caiman,'' Mr. Johnston's story selected for Monday's reading, is about a father who buys a small alligator for his young son. Octavio Solis, a San Francisco playwright, actor and director, will read the story, which is Mr. Johnston's third to be selected for Texas Bound. ''Members Only,'' the Austin author Sarah Bird's seventh story to be chosen for the program, will be read by Reis Myers McCormick. That's just two of the four authors, and already it's one of the program's most accomplished lineups.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Dallas Museum of Art, May 16, 7:30 p.m. dallasmuseumofart.org</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ANTONIO</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Keys to Conjunto</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will be a changing of the guard at the 30th annual Tejano Conjunto Festival en San Antonio. Joel Guzman, a genre-bending accordionist who has played with Joe Ely, Little Joe y La Familia and T Bone Burnett, will introduce to the stage his 14-year-old accordionist son, Joel Gabriel Guzman. Accordion is the glue between bass and bajo sexto in conjunto, a blues-driven,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brand of music. Conjuntazzo, Mr. Guzman's group with the singer Sarah Fox, translates as ''conjunto music with great power.'' ''We take the traditional conjunto roots and cross-pollinate them with other styles as varied as the jazz stylings of Toots Thielemans, the African-influenced music of Panama known as 'typical,' and big band,'' Mr. Guzman said. A bevy of classic conjunto alone would make for quite a festival, but to pair that with Mr. Guzman's present-progressive take, and to allow a glimpse of its future through his son, is to not let the ages-old music vanquish into the history books.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Rosedale Park, May 13-15, various times. guadalupeculturalarts.org</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Goodnight Moon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Astronomers don't get out much. They work the night shift, sequestered in solitude for long stretches, alone with their celestial bodies. Star Party, an evening of star-gazing paired with barbecue, beer and wine included in the price of admission, gets them away from their telescopes to teach the casual observer about what they are seeing up in the sky. On this occasion, the Houston Astronomical Society will be especially mindful of pointing out the details of the moon -- three nights short of being full. That's a lot of real estate to examine. It's in these wistful, awe-inspiring, otherworldly conditions that people are drawn together. And making a random friend in a city of 2.5 million is about as common as seeing a shooting star, especially if that friend is an astronomer.</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 Arboretum and Nature Center, May 14 , 7 p.m., houstonarboretum.org</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 Fish</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Twenty-five tons of mudbugs sounds about right for a feast at the 25th anniversary of the Texas Crawfish &amp; Music Festival, where scads of Texas rock and country bands will strike a chord of harmony with their zydeco-playing Cajun brethren.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Preservation Park, May 13-22, various times. texascrawfishfestival.com</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DALLAS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Point and Shoot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easy to prewrite and preproduce certain parts of an entry in the 24-Hour Video Race, a short-film competition in which the winners get their film screened at the Dallas Video Fest and on KERA, but that would be cheating -- and cheaters never win.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Angelika Dallas, May 13, 11:59 p.m. 24hourvideorace.com</w:t>
      </w:r>
    </w:p>
    <w:p>
      <w:pPr>
        <w:pStyle w:val="Normal232"/>
        <w:keepNext w:val="0"/>
        <w:spacing w:before="240" w:after="0" w:line="260" w:lineRule="atLeast"/>
        <w:ind w:left="0" w:right="0" w:firstLine="0"/>
        <w:jc w:val="left"/>
      </w:pPr>
      <w:r>
        <w:br/>
      </w:r>
      <w:hyperlink r:id="rId2023" w:history="1">
        <w:r>
          <w:rPr>
            <w:rFonts w:ascii="arial" w:eastAsia="arial" w:hAnsi="arial" w:cs="arial"/>
            <w:b w:val="0"/>
            <w:i/>
            <w:strike w:val="0"/>
            <w:color w:val="0077CC"/>
            <w:sz w:val="20"/>
            <w:u w:val="single"/>
            <w:vertAlign w:val="baseline"/>
          </w:rPr>
          <w:t>http://www.nytimes.com</w:t>
        </w:r>
      </w:hyperlink>
    </w:p>
    <w:p>
      <w:pPr>
        <w:pStyle w:val="Normal2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2"/>
        <w:spacing w:line="60" w:lineRule="exact"/>
      </w:pPr>
      <w:r>
        <w:pict>
          <v:line id="_x0000_s1868" style="position:absolute;z-index:252281856" from="0,2pt" to="512pt,2pt" strokecolor="#009ddb" strokeweight="2pt">
            <v:stroke linestyle="single"/>
            <w10:wrap type="topAndBottom"/>
          </v:line>
        </w:pict>
      </w:r>
    </w:p>
    <w:p>
      <w:pPr>
        <w:pStyle w:val="Normal2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Mingo Saldivar at the 2010 Tejano Conjunto Festival en San Antonio. This year's festival is at Rosedale Park this weekend. (PHOTOGRAPH BY MARIO PEREZHAVE)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Graham Reynolds (PHOTOGRAPH BY AUBREY EDWARDS)                              </w:t>
      </w:r>
    </w:p>
    <w:p>
      <w:pPr>
        <w:pStyle w:val="Normal2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2011</w:t>
      </w:r>
    </w:p>
    <w:p>
      <w:pPr>
        <w:pStyle w:val="Normal232"/>
      </w:pPr>
    </w:p>
    <w:p>
      <w:pPr>
        <w:pStyle w:val="Normal232"/>
        <w:ind w:left="200"/>
        <w:sectPr>
          <w:type w:val="continuous"/>
          <w:pgMar w:top="840" w:right="1000" w:bottom="840" w:left="1000" w:header="400" w:footer="400"/>
          <w:pgNumType w:fmt="decimal"/>
          <w:cols w:space="720"/>
        </w:sectPr>
      </w:pPr>
      <w:r>
        <w:br/>
      </w:r>
      <w:r>
        <w:pict>
          <v:line id="_x0000_s1869" style="position:absolute;z-index:252282880" from="0,10pt" to="512pt,10pt" strokecolor="black" strokeweight="1pt">
            <v:stroke linestyle="single"/>
          </v:line>
        </w:pict>
      </w:r>
      <w:r>
        <w:rPr>
          <w:rFonts w:ascii="arial" w:eastAsia="arial" w:hAnsi="arial" w:cs="arial"/>
          <w:b/>
          <w:color w:val="767676"/>
          <w:sz w:val="16"/>
        </w:rPr>
        <w:t>End of Document</w:t>
      </w:r>
    </w:p>
    <w:p>
      <w:pPr>
        <w:pStyle w:val="Normal233"/>
        <w:sectPr>
          <w:headerReference w:type="even" r:id="rId2024"/>
          <w:headerReference w:type="default" r:id="rId2025"/>
          <w:footerReference w:type="even" r:id="rId2026"/>
          <w:footerReference w:type="default" r:id="rId2027"/>
          <w:headerReference w:type="first" r:id="rId2028"/>
          <w:footerReference w:type="first" r:id="rId2029"/>
          <w:pgSz w:w="12240" w:h="15840"/>
          <w:pgMar w:top="840" w:right="1000" w:bottom="840" w:left="1000" w:header="400" w:footer="400"/>
          <w:pgNumType w:fmt="decimal"/>
          <w:cols w:space="720"/>
          <w:titlePg w:val="0"/>
        </w:sectPr>
      </w:pPr>
    </w:p>
    <w:p>
      <w:pPr>
        <w:pStyle w:val="Normal233"/>
      </w:pPr>
    </w:p>
    <w:p>
      <w:pPr>
        <w:pStyle w:val="Normal233"/>
      </w:pPr>
      <w:r>
        <w:pict>
          <v:shape id="_x0000_i1870" type="#_x0000_t75" alt="LexisNexis®" style="width:147.75pt;height:30pt">
            <v:imagedata r:id="rId17" o:title=""/>
          </v:shape>
        </w:pict>
      </w:r>
      <w:r>
        <w:cr/>
      </w:r>
    </w:p>
    <w:p>
      <w:pPr>
        <w:pStyle w:val="Heading1231"/>
        <w:keepNext w:val="0"/>
        <w:spacing w:after="200" w:line="340" w:lineRule="atLeast"/>
        <w:ind w:left="0" w:right="0" w:firstLine="0"/>
        <w:jc w:val="center"/>
      </w:pPr>
      <w:hyperlink r:id="rId2030" w:history="1">
        <w:r>
          <w:rPr>
            <w:rFonts w:ascii="arial" w:eastAsia="arial" w:hAnsi="arial" w:cs="arial"/>
            <w:b/>
            <w:i/>
            <w:strike w:val="0"/>
            <w:color w:val="0077CC"/>
            <w:sz w:val="28"/>
            <w:u w:val="single"/>
            <w:vertAlign w:val="baseline"/>
          </w:rPr>
          <w:t>Bill on Affordable Housing Sets Up Sides for a Debate</w:t>
        </w:r>
      </w:hyperlink>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2004 Friday</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33"/>
        <w:keepNext w:val="0"/>
        <w:spacing w:after="0" w:line="240" w:lineRule="atLeast"/>
        <w:ind w:right="0"/>
        <w:jc w:val="both"/>
      </w:pPr>
      <w:bookmarkStart w:id="466" w:name="Bookmark_233"/>
      <w:bookmarkEnd w:id="466"/>
    </w:p>
    <w:p>
      <w:pPr>
        <w:pStyle w:val="Normal2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5; Metropolitan Desk; Pg. 6</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704 words</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W. CHEN</w:t>
      </w:r>
    </w:p>
    <w:p>
      <w:pPr>
        <w:pStyle w:val="Normal233"/>
        <w:keepNext/>
        <w:spacing w:before="240" w:after="0" w:line="340" w:lineRule="atLeast"/>
        <w:ind w:left="0" w:right="0" w:firstLine="0"/>
        <w:jc w:val="left"/>
      </w:pPr>
      <w:bookmarkStart w:id="467" w:name="Body_231"/>
      <w:bookmarkEnd w:id="467"/>
      <w:r>
        <w:rPr>
          <w:rFonts w:ascii="arial" w:eastAsia="arial" w:hAnsi="arial" w:cs="arial"/>
          <w:b/>
          <w:i w:val="0"/>
          <w:strike w:val="0"/>
          <w:noProof w:val="0"/>
          <w:color w:val="000000"/>
          <w:position w:val="0"/>
          <w:sz w:val="28"/>
          <w:u w:val="none"/>
          <w:vertAlign w:val="baseline"/>
        </w:rPr>
        <w:t>Body</w:t>
      </w:r>
    </w:p>
    <w:p>
      <w:pPr>
        <w:pStyle w:val="Normal233"/>
        <w:spacing w:line="60" w:lineRule="exact"/>
      </w:pPr>
      <w:r>
        <w:pict>
          <v:line id="_x0000_s1871" style="position:absolute;z-index:252283904" from="0,2pt" to="512pt,2pt" strokecolor="#009ddb" strokeweight="2pt">
            <v:stroke linestyle="single"/>
            <w10:wrap type="topAndBottom"/>
          </v:line>
        </w:pict>
      </w:r>
    </w:p>
    <w:p>
      <w:pPr>
        <w:pStyle w:val="Normal233"/>
      </w:pP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Bloomberg administration and the City Council staked out opposing positions yesterday on a new tenants' rights bill, ratcheting up the debate over how New York City can best preserve housing for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Called the Tenant Empowerment Act, the bill is a response to the growing concern over the future of the state's Mitchell-Lama program and the federal Section 8 program, which have helped to keep rents down for low- and middle-income tenants for decades by subsidizing the construction of apartment buildings.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recent years, many residents in Mitchell-Lama developments have seen their rents climb sharply, as developers left the program and began to charge market rates. At the same time, roughly 20 Section 8 buildings have opted out of their federal contracts, and subsidy programs at an additional 40 or so of these so-called project-based buildings are set to expire by next year.</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new legislation proposed by the City Council, tenants would be guaranteed the opportunity to band together to buy their buildings from any owner who plans to leave a rental assistance program, or they could choose a nonprofit group to buy the building and continue the rental assistance.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a rally on the steps of City Hall yesterday, Gifford Miller, the City Council speaker, said the bill -- which has been co-sponsored by 27 of 51 members -- would address what he said was ''an affordable-housing crisis.''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hope that H.P.D. and the Bloomberg administration will step forward and support this legislation,'' Mr. Miller said, referring to the city's Department of Housing Preservation and Development.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Less than an hour later, Shaun Donovan, the city's housing commissioner, offered the city's first formal rebuttal, during testimony before the Council's Housing and Buildings Committee. While saying that the city supported the goals espoused by the bill, Mr. Donovan contended that it might violate state law, and that it did not have enough tenant protections.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concerned that the legislation would not achieve those goals, and might even work to undermine them,'' he said.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bill comes at a time when the topic of subsidized housing has gained increased attention from elected officials and housing organizations. On a national level, many tenants and housing officials have been unsettled by the Bush administration's recent attempts to curb spending on the Section 8 program. Both Mr. Donovan and Mr. Miller, in fact, touched on the importance of Section 8 yesterday.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Tenant concerns are likely to figure prominently in the 2005 mayoral election, in which Mr. Miller, a Democrat, is considered a leading challenger to Mr. Bloomberg, a Democrat turned Republican. Last October, for instance, Mr. Bloomberg proposed to add 32,000 Mitchell-Lama apartments to the stock of rent-regulated units in New York City -- just hours before Mr. Miller was scheduled to address a rally on a Mitchell-Lama bill.Yesterday, Council members and tenant groups, led by Councilman Alan J. Gerson of Manhattan, the bill's primary sponsor, said that the proposed legislation would give tenants a fair chance to own their own homes, and would help prevent New York from becoming a city of only the very rich and the very poor.</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Gerson said the bill was ''much more conservative'' than previous responses to housing crises, such as the establishment of rent control after World War II.</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we do not pass 186,'' Mr. Gerson said, using the bill's official number, ''this city will lose more than 110,000 units of affordable rental housing.'' Still, there were many organizations representing landlords, developers and housing financiers that expressed qualms about the bill. For one thing, these groups said, the bill was unfair to owners because it changed the rules in midstream. For another, they said, the legislation, while well-intentioned, would translate into delays, more regulation and higher costs for housing.</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intentions are good, but I think it will make investors think twice about investing in affordable housing in New York City,'' said Bernie Carr, executive director of the New York State Association for Affordable Housing, a group of developers and contractors.              </w:t>
      </w:r>
    </w:p>
    <w:p>
      <w:pPr>
        <w:pStyle w:val="Normal233"/>
        <w:keepNext w:val="0"/>
        <w:spacing w:before="240" w:after="0" w:line="260" w:lineRule="atLeast"/>
        <w:ind w:left="0" w:right="0" w:firstLine="0"/>
        <w:jc w:val="left"/>
      </w:pPr>
      <w:r>
        <w:br/>
      </w:r>
      <w:hyperlink r:id="rId2031" w:history="1">
        <w:r>
          <w:rPr>
            <w:rFonts w:ascii="arial" w:eastAsia="arial" w:hAnsi="arial" w:cs="arial"/>
            <w:b w:val="0"/>
            <w:i/>
            <w:strike w:val="0"/>
            <w:color w:val="0077CC"/>
            <w:sz w:val="20"/>
            <w:u w:val="single"/>
            <w:vertAlign w:val="baseline"/>
          </w:rPr>
          <w:t>http://www.nytimes.com</w:t>
        </w:r>
      </w:hyperlink>
    </w:p>
    <w:p>
      <w:pPr>
        <w:pStyle w:val="Normal2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2004</w:t>
      </w:r>
    </w:p>
    <w:p>
      <w:pPr>
        <w:pStyle w:val="Normal233"/>
      </w:pPr>
    </w:p>
    <w:p>
      <w:pPr>
        <w:pStyle w:val="Normal233"/>
        <w:ind w:left="200"/>
        <w:sectPr>
          <w:type w:val="continuous"/>
          <w:pgMar w:top="840" w:right="1000" w:bottom="840" w:left="1000" w:header="400" w:footer="400"/>
          <w:pgNumType w:fmt="decimal"/>
          <w:cols w:space="720"/>
        </w:sectPr>
      </w:pPr>
      <w:r>
        <w:br/>
      </w:r>
      <w:r>
        <w:pict>
          <v:line id="_x0000_s1872" style="position:absolute;z-index:252284928" from="0,10pt" to="512pt,10pt" strokecolor="black" strokeweight="1pt">
            <v:stroke linestyle="single"/>
          </v:line>
        </w:pict>
      </w:r>
      <w:r>
        <w:rPr>
          <w:rFonts w:ascii="arial" w:eastAsia="arial" w:hAnsi="arial" w:cs="arial"/>
          <w:b/>
          <w:color w:val="767676"/>
          <w:sz w:val="16"/>
        </w:rPr>
        <w:t>End of Document</w:t>
      </w:r>
    </w:p>
    <w:p>
      <w:pPr>
        <w:pStyle w:val="Normal234"/>
        <w:sectPr>
          <w:headerReference w:type="even" r:id="rId2032"/>
          <w:headerReference w:type="default" r:id="rId2033"/>
          <w:footerReference w:type="even" r:id="rId2034"/>
          <w:footerReference w:type="default" r:id="rId2035"/>
          <w:headerReference w:type="first" r:id="rId2036"/>
          <w:footerReference w:type="first" r:id="rId2037"/>
          <w:pgSz w:w="12240" w:h="15840"/>
          <w:pgMar w:top="840" w:right="1000" w:bottom="840" w:left="1000" w:header="400" w:footer="400"/>
          <w:pgNumType w:fmt="decimal"/>
          <w:cols w:space="720"/>
          <w:titlePg w:val="0"/>
        </w:sectPr>
      </w:pPr>
    </w:p>
    <w:p>
      <w:pPr>
        <w:pStyle w:val="Normal234"/>
      </w:pPr>
    </w:p>
    <w:p>
      <w:pPr>
        <w:pStyle w:val="Normal234"/>
      </w:pPr>
      <w:r>
        <w:pict>
          <v:shape id="_x0000_i1873" type="#_x0000_t75" alt="LexisNexis®" style="width:147.75pt;height:30pt">
            <v:imagedata r:id="rId17" o:title=""/>
          </v:shape>
        </w:pict>
      </w:r>
      <w:r>
        <w:cr/>
      </w:r>
    </w:p>
    <w:p>
      <w:pPr>
        <w:pStyle w:val="Heading1232"/>
        <w:keepNext w:val="0"/>
        <w:spacing w:after="200" w:line="340" w:lineRule="atLeast"/>
        <w:ind w:left="0" w:right="0" w:firstLine="0"/>
        <w:jc w:val="center"/>
      </w:pPr>
      <w:hyperlink r:id="rId2038" w:history="1">
        <w:r>
          <w:rPr>
            <w:rFonts w:ascii="arial" w:eastAsia="arial" w:hAnsi="arial" w:cs="arial"/>
            <w:b/>
            <w:i/>
            <w:strike w:val="0"/>
            <w:color w:val="0077CC"/>
            <w:sz w:val="28"/>
            <w:u w:val="single"/>
            <w:vertAlign w:val="baseline"/>
          </w:rPr>
          <w:t>FILM REVIEW;</w:t>
        </w:r>
      </w:hyperlink>
      <w:r>
        <w:br/>
      </w:r>
      <w:hyperlink r:id="rId2039" w:history="1">
        <w:r>
          <w:rPr>
            <w:rFonts w:ascii="arial" w:eastAsia="arial" w:hAnsi="arial" w:cs="arial"/>
            <w:b/>
            <w:i/>
            <w:strike w:val="0"/>
            <w:color w:val="0077CC"/>
            <w:sz w:val="28"/>
            <w:u w:val="single"/>
            <w:vertAlign w:val="baseline"/>
          </w:rPr>
          <w:t>A Lesbian Perspective</w:t>
        </w:r>
      </w:hyperlink>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1996, Friday, Late Edition - Final</w:t>
      </w:r>
    </w:p>
    <w:p>
      <w:pPr>
        <w:pStyle w:val="Normal234"/>
        <w:keepNext w:val="0"/>
        <w:spacing w:after="0" w:line="240" w:lineRule="atLeast"/>
        <w:ind w:right="0"/>
        <w:jc w:val="both"/>
      </w:pPr>
      <w:bookmarkStart w:id="468" w:name="Bookmark_234"/>
      <w:bookmarkEnd w:id="468"/>
    </w:p>
    <w:p>
      <w:pPr>
        <w:pStyle w:val="Normal2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Weekend Desk  </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 Section C;   Page 8;   Column 5;   Weekend Desk  ; Column 5;  ; Review</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582 words</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  </w:t>
      </w:r>
    </w:p>
    <w:p>
      <w:pPr>
        <w:pStyle w:val="Normal23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STEPHEN HOLDEN  </w:t>
      </w:r>
    </w:p>
    <w:p>
      <w:pPr>
        <w:pStyle w:val="Normal234"/>
        <w:keepNext/>
        <w:spacing w:before="240" w:after="0" w:line="340" w:lineRule="atLeast"/>
        <w:ind w:left="0" w:right="0" w:firstLine="0"/>
        <w:jc w:val="left"/>
      </w:pPr>
      <w:bookmarkStart w:id="469" w:name="Body_232"/>
      <w:bookmarkEnd w:id="469"/>
      <w:r>
        <w:rPr>
          <w:rFonts w:ascii="arial" w:eastAsia="arial" w:hAnsi="arial" w:cs="arial"/>
          <w:b/>
          <w:i w:val="0"/>
          <w:strike w:val="0"/>
          <w:noProof w:val="0"/>
          <w:color w:val="000000"/>
          <w:position w:val="0"/>
          <w:sz w:val="28"/>
          <w:u w:val="none"/>
          <w:vertAlign w:val="baseline"/>
        </w:rPr>
        <w:t>Body</w:t>
      </w:r>
    </w:p>
    <w:p>
      <w:pPr>
        <w:pStyle w:val="Normal234"/>
        <w:spacing w:line="60" w:lineRule="exact"/>
      </w:pPr>
      <w:r>
        <w:pict>
          <v:line id="_x0000_s1874" style="position:absolute;z-index:252285952" from="0,2pt" to="512pt,2pt" strokecolor="#009ddb" strokeweight="2pt">
            <v:stroke linestyle="single"/>
            <w10:wrap type="topAndBottom"/>
          </v:line>
        </w:pict>
      </w:r>
    </w:p>
    <w:p>
      <w:pPr>
        <w:pStyle w:val="Normal234"/>
      </w:pP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a cigar is not just a cigar, and a Venetian fritter is not just a Venetian fritter. In "Just Desserts" and "Peach," two of the strongest movies in "Girlfriends," a program of eight short lesbian films, food is a tantalizing metaphor (and in "Just Desserts" an uproariously explicit one) for awakening sexuality.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Desserts," a 14-minute film from Australia by Monica Pellizzari, is an exuberantly funny portrait of an Italian-Australian girl in the throes of adolescence. Every significant sexual event in her life, from her first menstrual period to her first lesbian kiss (during a solemn vow-of-friendship ceremony cruelly shattered by her companion's outraged mother) to her loss of virginity at the hands of a tattooed surfer, is connected with a different kind of food. And somehow that food usually takes an unmistakably labial shape.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Christine Parker's 16-minute film, "Peach," which comes from New Zealand, is a tiny but telling vignette about a young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Maori woman (Tania Simon) whose gift of a perfectly ripe peach from a friendly grocer coincides with her first stirrings of lesbian sexuality. Intoher tough dead-end world appears a beautiful, smiling tow-truck driver (Lucy Lawless) who suggests an angelic alternative to her surly boyfriend.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Arguably the best of the eight is Christina Andreef's 12-minute "Excursion to the Bridge of Friendship," another Australian film. Billing itself as "a silent musical" (it has a Bulgarian folk soundtrack, but the story unfolds entirely through between-scene titles, without dialogue), the movie tells of a Bulgarian folk singer who writes to a stranger in Sydney, begging to be sponsored on a trip to her country. Because the recipient happens to be of Balkan descent, she eventually agrees. Beautifully photographed and edited, "Excursion" imagines each woman's fantasies of cultural collision (both disastrous and triumphant) until the moment they meet at the airport and have their picture snapped by a friend who can't figure out how to operate her camera.</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longest film in the anthology, which opens today at Cinema Village, is Ela Troyano's semifictional movie about a character inspired and played by the New York-based Cuban-American performance artist Carmelita Tropicana. "Carmelita Tropicana," which tries to pack too much into its half hour, is a crude mixture of performance art, quasi-documentary (Ms. Tropicana is arrested at an abortion-rights rally and thrown in jail with three other women) and fantasy (she and her fellow prisoners end up singing and dancing in a comic production number). It doesn't add up.</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remaining films, Barbara Heller's "Little Women in Transit," a seven-minute slice of family life in which three peevish girls squabble during a car trip with their father, is the best, for its perfect ear and cinema-verite-like realism. The three others -- Jane Schneider's "Jumping the Gun," Cheryl Dunye's "Greetings From Africa" and Barbara Rose Michels's "Watching Her Sleep" -- are intriguing but sketchy diaristic snippets portraying romantic fantasies that remain frustratingly unrealized.</w:t>
      </w:r>
    </w:p>
    <w:p>
      <w:pPr>
        <w:pStyle w:val="Normal2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GIRLFRIENDS</w:t>
      </w:r>
    </w:p>
    <w:p>
      <w:pPr>
        <w:pStyle w:val="Normal2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Lesbian Short Films</w:t>
      </w:r>
    </w:p>
    <w:p>
      <w:pPr>
        <w:pStyle w:val="Normal2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Around the World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 films directed by Barbara Heller, Jane Schneider, Ela Troyano, Cheryl Dunye, Christina Andreef, Barbara Rose Michels, Monica Pellizzari and Christine Parker. Anthology released by First Run Features. At the Cinema Village, 22 East 12th Street, Greenwich Village. Total running time: 100 minutes. These films are not rated.</w:t>
      </w:r>
    </w:p>
    <w:p>
      <w:pPr>
        <w:pStyle w:val="Normal234"/>
      </w:pPr>
    </w:p>
    <w:p>
      <w:pPr>
        <w:pStyle w:val="Normal2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19, 1996</w:t>
      </w:r>
    </w:p>
    <w:p>
      <w:pPr>
        <w:pStyle w:val="Normal234"/>
      </w:pPr>
    </w:p>
    <w:p>
      <w:pPr>
        <w:pStyle w:val="Normal234"/>
        <w:ind w:left="200"/>
        <w:sectPr>
          <w:type w:val="continuous"/>
          <w:pgMar w:top="840" w:right="1000" w:bottom="840" w:left="1000" w:header="400" w:footer="400"/>
          <w:pgNumType w:fmt="decimal"/>
          <w:cols w:space="720"/>
        </w:sectPr>
      </w:pPr>
      <w:r>
        <w:br/>
      </w:r>
      <w:r>
        <w:pict>
          <v:line id="_x0000_s1875" style="position:absolute;z-index:252286976" from="0,10pt" to="512pt,10pt" strokecolor="black" strokeweight="1pt">
            <v:stroke linestyle="single"/>
          </v:line>
        </w:pict>
      </w:r>
      <w:r>
        <w:rPr>
          <w:rFonts w:ascii="arial" w:eastAsia="arial" w:hAnsi="arial" w:cs="arial"/>
          <w:b/>
          <w:color w:val="767676"/>
          <w:sz w:val="16"/>
        </w:rPr>
        <w:t>End of Document</w:t>
      </w:r>
    </w:p>
    <w:p>
      <w:pPr>
        <w:pStyle w:val="Normal235"/>
        <w:sectPr>
          <w:headerReference w:type="even" r:id="rId2040"/>
          <w:headerReference w:type="default" r:id="rId2041"/>
          <w:footerReference w:type="even" r:id="rId2042"/>
          <w:footerReference w:type="default" r:id="rId2043"/>
          <w:headerReference w:type="first" r:id="rId2044"/>
          <w:footerReference w:type="first" r:id="rId2045"/>
          <w:pgSz w:w="12240" w:h="15840"/>
          <w:pgMar w:top="840" w:right="1000" w:bottom="840" w:left="1000" w:header="400" w:footer="400"/>
          <w:pgNumType w:fmt="decimal"/>
          <w:cols w:space="720"/>
          <w:titlePg w:val="0"/>
        </w:sectPr>
      </w:pPr>
    </w:p>
    <w:p>
      <w:pPr>
        <w:pStyle w:val="Normal235"/>
      </w:pPr>
    </w:p>
    <w:p>
      <w:pPr>
        <w:pStyle w:val="Normal235"/>
      </w:pPr>
      <w:r>
        <w:pict>
          <v:shape id="_x0000_i1876" type="#_x0000_t75" alt="LexisNexis®" style="width:147.75pt;height:30pt">
            <v:imagedata r:id="rId17" o:title=""/>
          </v:shape>
        </w:pict>
      </w:r>
      <w:r>
        <w:cr/>
      </w:r>
    </w:p>
    <w:p>
      <w:pPr>
        <w:pStyle w:val="Heading1233"/>
        <w:keepNext w:val="0"/>
        <w:spacing w:after="200" w:line="340" w:lineRule="atLeast"/>
        <w:ind w:left="0" w:right="0" w:firstLine="0"/>
        <w:jc w:val="center"/>
      </w:pPr>
      <w:hyperlink r:id="rId2046" w:history="1">
        <w:r>
          <w:rPr>
            <w:rFonts w:ascii="arial" w:eastAsia="arial" w:hAnsi="arial" w:cs="arial"/>
            <w:b/>
            <w:i/>
            <w:strike w:val="0"/>
            <w:color w:val="0077CC"/>
            <w:sz w:val="28"/>
            <w:u w:val="single"/>
            <w:vertAlign w:val="baseline"/>
          </w:rPr>
          <w:t>Migrant Aid Is a Team Effort</w:t>
        </w:r>
      </w:hyperlink>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2015 Thursday</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35"/>
        <w:keepNext w:val="0"/>
        <w:spacing w:after="0" w:line="240" w:lineRule="atLeast"/>
        <w:ind w:right="0"/>
        <w:jc w:val="both"/>
      </w:pPr>
      <w:bookmarkStart w:id="470" w:name="Bookmark_235"/>
      <w:bookmarkEnd w:id="470"/>
    </w:p>
    <w:p>
      <w:pPr>
        <w:pStyle w:val="Normal2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Sports Desk; Pg. 10</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1394 words</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MONTAGUE</w:t>
      </w:r>
    </w:p>
    <w:p>
      <w:pPr>
        <w:pStyle w:val="Normal235"/>
        <w:keepNext/>
        <w:spacing w:before="240" w:after="0" w:line="340" w:lineRule="atLeast"/>
        <w:ind w:left="0" w:right="0" w:firstLine="0"/>
        <w:jc w:val="left"/>
      </w:pPr>
      <w:bookmarkStart w:id="471" w:name="Body_233"/>
      <w:bookmarkEnd w:id="471"/>
      <w:r>
        <w:rPr>
          <w:rFonts w:ascii="arial" w:eastAsia="arial" w:hAnsi="arial" w:cs="arial"/>
          <w:b/>
          <w:i w:val="0"/>
          <w:strike w:val="0"/>
          <w:noProof w:val="0"/>
          <w:color w:val="000000"/>
          <w:position w:val="0"/>
          <w:sz w:val="28"/>
          <w:u w:val="none"/>
          <w:vertAlign w:val="baseline"/>
        </w:rPr>
        <w:t>Body</w:t>
      </w:r>
    </w:p>
    <w:p>
      <w:pPr>
        <w:pStyle w:val="Normal235"/>
        <w:spacing w:line="60" w:lineRule="exact"/>
      </w:pPr>
      <w:r>
        <w:pict>
          <v:line id="_x0000_s1877" style="position:absolute;z-index:252288000" from="0,2pt" to="512pt,2pt" strokecolor="#009ddb" strokeweight="2pt">
            <v:stroke linestyle="single"/>
            <w10:wrap type="topAndBottom"/>
          </v:line>
        </w:pict>
      </w:r>
    </w:p>
    <w:p>
      <w:pPr>
        <w:pStyle w:val="Normal235"/>
      </w:pP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HAMBURG, Germany --  Ibrahim Ismail decided to make a placard for each of his five Syrian and Iraqi friends the moment he heard they would receive free tickets for the soccer match on Tuesday.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say, 'Thank You, Hamburg,' 'Thank You, St. Pauli' and 'Many Thanks, Germany,' '' Ismail said, showing off messages he had carefully printed, in German and Arabic, on scraps of cardboard with a black marker.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six men proudly displayed their signs to thousands of German fans streaming into Millerntor-Stadion here. Almost all of the fans who passed them were wearing black T-shirts with the image of a skull and crossbones on the front, the emblem widely used by supporters of F.C. St. Pauli, a team in the second tier of German soccer.</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days earlier, St. Pauli, known for its punk-rock ethos and social conscience, had offered 1,000 free tickets for an exhibition this week against Borussia Dortmund to recently arrived migrants, including Ismail and his friends.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effort was a part of a larger response, spurred by the efforts of fan groups, that has brought the discussion of Europe's migrant crisis into stadiums across Europe.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national governments and the European Union continue to bicker over a response to the crisis, many soccer fans -- especially those in Germany -- have been raising banners of support. Now clubs are following their lead.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Bayern Munich has pledged $1.1 million to set up a training camp for recently arrived migrants, and Real Madrid and Paris St.-Germain have donated similar amounts. The Portuguese club Porto wrote to UEFA, European soccer's governing body, asking that it have teams in the Champions League donate money from ticket sales to humanitarian efforts. The Italian club Roma, owned by the American Jim Pallotta, announced this week that it would donate more than $700,000.</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final straw was seeing the pictures of refugees and seeing the 3-year-old kid dead on the beach,'' Pallotta said in a telephone interview Tuesday, referring to the pictures of Aylan Kurdi, a Syrian Kurdish boy found on a Turkish beach last week. Many have credited such images with changing public opinion about the migrants.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to its financial donation, Roma has set up an initiative that encourages other clubs and fans to raise money for refugee charities. Pallotta said Roma had special reason to act because many of its players had been affected by past crises.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European club is city -- or country -- specific,'' he said. ''Look, we have Mohamed Salah from Egypt, Dzeko from Bosnia'' -- a reference to striker Edin Dzeko -- ''Gervinho from Africa. A lot of players are directly related to where refugees are coming from or going to.''</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Hamburg, compassion has come on a more one-to-one level, from offerings of food and clothing to handshakes and legal advice. To refugees like Ismail and his friends, the aid has been a welcome surprise. ''We feel there are still some people who love other people,'' Ismail said.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feel like we are not alone during this difficult time,'' added Ismail, who arrived in Germany two months ago from Raqqa, the Islamic State's unofficial capital in northern Syria. Behind him in Millerntor-Stadion, a huge white banner with the words ''Refugees Welcome'' was unfurled, high in the stadium's east stand.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of the migrants invited to St. Pauli's match with Dortmund live in camps around this port city, including one that is a few minutes' walk from the district that gives F.C. St. Pauli its name.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chance to meet the neighbors!'' said Christian Prüss, who works for St. Pauli and has been in charge of the club's response to the migrant crisis.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hours before kickoff in Tuesday, Prüss was smoking a cigarette inside St. Pauli's empty stadium as his phone rang almost constantly. Like others, he views the humanitarian effort as more of a responsibility than an act of charity.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Besides donating the 1,000 tickets, St. Pauli raised 45,000 euros, more than $50,000, in 24 hours -- to help finance a search-and-rescue boat in the Mediterranean.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''Always the club is without money -- we are famous for it,'' Prüss said of St. Pauli. ''But we have credibility.''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club's roots are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 Pauli neighborhood, known for the Reeperbahn, Hamburg's red-light district. It was here that the Beatles honed their trade in the early 1960s, and where social activism and radical politics often bleed into the stands of the Millerntor.</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think we can provide more than just football,'' Prüss said. ''Not just about 90 minutes. We have a responsibility for the people around the club.''</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Few take that responsibility more seriously than St. Pauli's fans. Since 2004, the Ultras St. Pauli group has been visiting refugee camps around Hamburg, bringing clothes, food and lawyers to help the migrants navigate Germany's complex asylum applications.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 kind of radical way to support a football club; we are not just supporting a football club, but politically, too,'' said Lucas, one of the youngest members of the group, which, unlike right-leaning and sometimes violent fan groups, campaigns on issues from racism to gay rights. As is common among members of hard-core European supporter groups, Lucas declined to give his full name.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why I love this club,'' Lucas added. ''But German society is divided into two parts. One part supports the refugee struggle and wants to help.'' The other, he said, believes the opposite. ''They think, 'We don't need them; it's too much; go back home,' '' he said. ''I can't imagine how these people think.''</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Syrian whom the ultras met in a refugee camp, Megd Abo Amsha, was so taken by their commitment that he joined the group. Nine months ago, after an aborted attempt to reach Western Europe through Moscow shortly after he was drafted into the Syrian army, Amsha, 23, left his home in Damascus, crossed the mountains into Turkey and paid smugglers $6,000 to ferry him across the Mediterranean to Sicily. From there, he said, he took trains across Europe until he arrived in a camp in Hamburg. There, Amsha said, he met members of the Ultras St. Pauli who took him to a match.</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really scared,'' he said. ''I didn't know who the people were, and I didn't know what St. Pauli was. I had no idea where these guys were taking me, but when I got here, I found a really positive atmosphere. It felt like family.''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Amsha kept returning to the Millerntor, helping other migrants by translating with his newly learned German.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of the Syrian people don't believe in people who say they are helping anymore,'' he said. ''You don't see people helping people for nothing. It is a matter of rebuilding some trust, rebuilding humanity.''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Tuesday night, the Millerntor had filled with a crowd of more than 25,000 by the time the players of St. Pauli and Borussia Dortmund walked onto the field, hand in hand with refugee children.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Dortmund players had their own histories of migration, including defender Neven Subotic, a Bosnian Serb whose family fled Banja Luka for Germany during the Yugoslav War and eventually settled in the United States, and Adnan Januzaj, whose Kosovar family fled to Belgium to escape the same conflict.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banner in the crowd read, ''Say It Loud, Say It Clear, Refugees Are Welcome Here.'' Another proclaimed, ''No Border, No Nation'' in English and Arabic.</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has been the case for much of the past four seasons, St. Pauli quickly fell behind, conceding two goals before cutting into the lead with a goal by the American Fafa Picault. The match ended 2-1. After the final whistle, players from both teams walked to the four sides of the stadium, with St. Pauli carrying a banner that said, ''Welcome,'' and the Dortmund players displaying another that said, ''Refugees.''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Later that evening, outside a bar underneath the east stands where St. Pauli fans drink beer after games, punk rock was playing at an earsplitting volume as the 1,000 or so migrants walked home to their camps.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''Too bad we didn't win,'' Amsha, the Syrian St. Pauli ultra, said before leaving early. He had a German exam Wednesday morning, part of the studies -- cut short when he was called into the Syrian army -- that he now hopes to complete.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can help build a society here,'' he said. ''This is the only society that gave us a chance to be part of it.''</w:t>
      </w:r>
    </w:p>
    <w:p>
      <w:pPr>
        <w:pStyle w:val="Normal235"/>
        <w:keepNext w:val="0"/>
        <w:spacing w:before="240" w:after="0" w:line="260" w:lineRule="atLeast"/>
        <w:ind w:left="0" w:right="0" w:firstLine="0"/>
        <w:jc w:val="left"/>
      </w:pPr>
      <w:r>
        <w:br/>
      </w:r>
      <w:hyperlink r:id="rId2047" w:history="1">
        <w:r>
          <w:rPr>
            <w:rFonts w:ascii="arial" w:eastAsia="arial" w:hAnsi="arial" w:cs="arial"/>
            <w:b w:val="0"/>
            <w:i/>
            <w:strike w:val="0"/>
            <w:color w:val="0077CC"/>
            <w:sz w:val="20"/>
            <w:u w:val="single"/>
            <w:vertAlign w:val="baseline"/>
          </w:rPr>
          <w:t>http://www.nytimes.com/2015/09/10/sports/soccer/german-soccer-clubs-open-their-gates-to-refugees.html</w:t>
        </w:r>
      </w:hyperlink>
    </w:p>
    <w:p>
      <w:pPr>
        <w:pStyle w:val="Normal2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5"/>
        <w:spacing w:line="60" w:lineRule="exact"/>
      </w:pPr>
      <w:r>
        <w:pict>
          <v:line id="_x0000_s1878" style="position:absolute;z-index:252289024" from="0,2pt" to="512pt,2pt" strokecolor="#009ddb" strokeweight="2pt">
            <v:stroke linestyle="single"/>
            <w10:wrap type="topAndBottom"/>
          </v:line>
        </w:pict>
      </w:r>
    </w:p>
    <w:p>
      <w:pPr>
        <w:pStyle w:val="Normal2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Top, St. Pauli fans with a banner during an exhibition against Borussia Dortmund on Tuesday. Above, migrant children who walked on the field with players and officials. (B10)</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held signs expressing gratitude after receiving free tickets from F.C. St. Pauli to a match in Hamburg, Germany.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 Pauli players wore shirts reading ''Refugees Welcome'' during warm-ups, and similar clothing was on sale outside the stadium. (PHOTOGRAPHS BY GORDON WELTERS FOR THE NEW YORK TIMES) (B15)       </w:t>
      </w:r>
    </w:p>
    <w:p>
      <w:pPr>
        <w:pStyle w:val="Normal2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2015</w:t>
      </w:r>
    </w:p>
    <w:p>
      <w:pPr>
        <w:pStyle w:val="Normal235"/>
      </w:pPr>
    </w:p>
    <w:p>
      <w:pPr>
        <w:pStyle w:val="Normal235"/>
        <w:ind w:left="200"/>
        <w:sectPr>
          <w:type w:val="continuous"/>
          <w:pgMar w:top="840" w:right="1000" w:bottom="840" w:left="1000" w:header="400" w:footer="400"/>
          <w:pgNumType w:fmt="decimal"/>
          <w:cols w:space="720"/>
        </w:sectPr>
      </w:pPr>
      <w:r>
        <w:br/>
      </w:r>
      <w:r>
        <w:pict>
          <v:line id="_x0000_s1879" style="position:absolute;z-index:252290048" from="0,10pt" to="512pt,10pt" strokecolor="black" strokeweight="1pt">
            <v:stroke linestyle="single"/>
          </v:line>
        </w:pict>
      </w:r>
      <w:r>
        <w:rPr>
          <w:rFonts w:ascii="arial" w:eastAsia="arial" w:hAnsi="arial" w:cs="arial"/>
          <w:b/>
          <w:color w:val="767676"/>
          <w:sz w:val="16"/>
        </w:rPr>
        <w:t>End of Document</w:t>
      </w:r>
    </w:p>
    <w:p>
      <w:pPr>
        <w:pStyle w:val="Normal236"/>
        <w:sectPr>
          <w:headerReference w:type="even" r:id="rId2048"/>
          <w:headerReference w:type="default" r:id="rId2049"/>
          <w:footerReference w:type="even" r:id="rId2050"/>
          <w:footerReference w:type="default" r:id="rId2051"/>
          <w:headerReference w:type="first" r:id="rId2052"/>
          <w:footerReference w:type="first" r:id="rId2053"/>
          <w:pgSz w:w="12240" w:h="15840"/>
          <w:pgMar w:top="840" w:right="1000" w:bottom="840" w:left="1000" w:header="400" w:footer="400"/>
          <w:pgNumType w:fmt="decimal"/>
          <w:cols w:space="720"/>
          <w:titlePg w:val="0"/>
        </w:sectPr>
      </w:pPr>
    </w:p>
    <w:p>
      <w:pPr>
        <w:pStyle w:val="Normal236"/>
      </w:pPr>
    </w:p>
    <w:p>
      <w:pPr>
        <w:pStyle w:val="Normal236"/>
      </w:pPr>
      <w:r>
        <w:pict>
          <v:shape id="_x0000_i1880" type="#_x0000_t75" alt="LexisNexis®" style="width:147.75pt;height:30pt">
            <v:imagedata r:id="rId17" o:title=""/>
          </v:shape>
        </w:pict>
      </w:r>
      <w:r>
        <w:cr/>
      </w:r>
    </w:p>
    <w:p>
      <w:pPr>
        <w:pStyle w:val="Heading1234"/>
        <w:keepNext w:val="0"/>
        <w:spacing w:after="200" w:line="340" w:lineRule="atLeast"/>
        <w:ind w:left="0" w:right="0" w:firstLine="0"/>
        <w:jc w:val="center"/>
      </w:pPr>
      <w:hyperlink r:id="rId2054" w:history="1">
        <w:r>
          <w:rPr>
            <w:rFonts w:ascii="arial" w:eastAsia="arial" w:hAnsi="arial" w:cs="arial"/>
            <w:b/>
            <w:i/>
            <w:strike w:val="0"/>
            <w:color w:val="0077CC"/>
            <w:sz w:val="28"/>
            <w:u w:val="single"/>
            <w:vertAlign w:val="baseline"/>
          </w:rPr>
          <w:t>Amid Shifting Streets, a Wash and a Trim - Correction Appended</w:t>
        </w:r>
      </w:hyperlink>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2007 Sunday</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36"/>
        <w:keepNext w:val="0"/>
        <w:spacing w:after="0" w:line="240" w:lineRule="atLeast"/>
        <w:ind w:right="0"/>
        <w:jc w:val="both"/>
      </w:pPr>
      <w:bookmarkStart w:id="472" w:name="Bookmark_236"/>
      <w:bookmarkEnd w:id="472"/>
    </w:p>
    <w:p>
      <w:pPr>
        <w:pStyle w:val="Normal236"/>
        <w:keepNext w:val="0"/>
        <w:spacing w:after="0" w:line="260" w:lineRule="atLeast"/>
        <w:ind w:left="0" w:right="0" w:firstLine="0"/>
        <w:jc w:val="left"/>
      </w:pPr>
      <w:r>
        <w:br/>
      </w:r>
      <w:r>
        <w:pict>
          <v:shape id="_x0000_i1881" type="#_x0000_t75" alt="Notice" style="width:10.5pt;height:12.75pt">
            <v:imagedata r:id="rId97"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2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Column 1; The City Weekly Desk; Pg. 9; NEIGHBORHOOD REPORT: STUYVESANT HEIGHTS</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644 words</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TIM MURPHY</w:t>
      </w:r>
    </w:p>
    <w:p>
      <w:pPr>
        <w:pStyle w:val="Normal236"/>
        <w:keepNext/>
        <w:spacing w:before="240" w:after="0" w:line="340" w:lineRule="atLeast"/>
        <w:ind w:left="0" w:right="0" w:firstLine="0"/>
        <w:jc w:val="left"/>
      </w:pPr>
      <w:bookmarkStart w:id="473" w:name="Body_234"/>
      <w:bookmarkEnd w:id="473"/>
      <w:r>
        <w:rPr>
          <w:rFonts w:ascii="arial" w:eastAsia="arial" w:hAnsi="arial" w:cs="arial"/>
          <w:b/>
          <w:i w:val="0"/>
          <w:strike w:val="0"/>
          <w:noProof w:val="0"/>
          <w:color w:val="000000"/>
          <w:position w:val="0"/>
          <w:sz w:val="28"/>
          <w:u w:val="none"/>
          <w:vertAlign w:val="baseline"/>
        </w:rPr>
        <w:t>Body</w:t>
      </w:r>
    </w:p>
    <w:p>
      <w:pPr>
        <w:pStyle w:val="Normal236"/>
        <w:spacing w:line="60" w:lineRule="exact"/>
      </w:pPr>
      <w:r>
        <w:pict>
          <v:line id="_x0000_s1882" style="position:absolute;z-index:252291072" from="0,2pt" to="512pt,2pt" strokecolor="#009ddb" strokeweight="2pt">
            <v:stroke linestyle="single"/>
            <w10:wrap type="topAndBottom"/>
          </v:line>
        </w:pict>
      </w:r>
    </w:p>
    <w:p>
      <w:pPr>
        <w:pStyle w:val="Normal236"/>
      </w:pP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decades ago, when Maxine Calixte came to the United States from the Caribbean island of St. Lucia, she worked as a nanny for a family in Manhattan. But she dreamed of running her own beauty parlor, and in 1996, with $7,000 borrowed from her employers, she opened a small salon on Lewis Avenue in Stuyvesant Heights, Brooklyn.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rough here then,'' Ms. Calixte, 52, recalled in her lilting French-Caribbean accent one quiet weekday afternoon in the salon, where a small television set hums nonstop with soap operas and game shows. ''Young men were standing on the corner, and you always had to look over your shoulder, especially at night.'' But, she added with a laugh, ''I was friends with everybody. The good, the bad and the ugly.''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the local picture is very different, as the brownstone-lined streets, which despite the rough edges were long a redoubt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black families, are attracting affluent young professionals. While all those new heads might seem a boon for Ms. Calixte, they've been a mixed blessing.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shop, which sits between Decatur and MacDonough Streets, is the oldest business on the block. The Laundromat is gone, replaced by the cozy Brownstone Books. The barbershop made way for Bread-Stuy, a funky cafe where the area's newly arrived hipsters and young parents meet over lattes and laptops. And though Ms. Calixte is hanging on, her business is struggling. Two years ago, she almost closed her shop after a score of longtime customers -- more than half her client base -- retired and moved south or were forced out of the area by rising rents. ''I made it through,'' she said, ''with patience and God's help.'' But in the past seven months, she has gained only five new customers.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young people in the neighborhood get their hair straightened or permed at one of the city's many Dominican-run salons, known for their rock-bottom prices and quick service. And for a specialty style, like dreadlocks or the popular flat twist, in which the hair is coiled tightly against the scalp in braidlike rows, customers often visit far trendier salons where the simplest look starts at $100.</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as Ms. Calixte's business has leveled off, the value of her house, a brownstone on nearby Macon Street that she bought six years ago for $280,000, has soared. ''I'm so proud of myself,'' she said of the purchase. ''It means that I made it in America -- all alone, without a husband.'' Her house was recently appraised at $680,000, she said.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Calixte is working hard to keep her business going. On a recent Saturday, the busiest day of the week at the shop, eight women packed the no-frills, black-and-white tiled salon. Ms. Calixte, wearing a plaid cotton smock and sensible black loafers, held a curling iron in one hand and a 20-ounce bottle of Coke in the other. ''On Saturdays, I don't even stop to eat,'' she explained, ''because when I eat, then I want to sleep.''</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was four hours into her 8-a.m.-to-8-p.m. workday, the schedule she has worked, Tuesdays through Saturdays, ever since she opened the shop, and a crowd is not something she takes for granted.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her clients this day was Rosemary Layne, a 50-year-old nurse's aide from Barbados who was getting her regular wash and set. ''I can come here and relax while she works on me,'' said Ms. Layne, who makes the trip twice a month from her home in Queens Village. ''Then I go right to work, and people on the bus tell me how nice my hair looks.''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Calixte, who has three grown sons, tells customers that she hopes to keep working 15 more years. That is good news for Wendy Shazel, 42, who lives a few blocks from the salon and that Saturday sat with her restless 4-year-old son, Evan, in tow as she waited for Ms. Calixte's ministrations.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one of her first customers,'' Ms. Shazel said. ''And I'm never going away.''</w:t>
      </w:r>
    </w:p>
    <w:p>
      <w:pPr>
        <w:pStyle w:val="Normal236"/>
        <w:keepNext w:val="0"/>
        <w:spacing w:before="240" w:after="0" w:line="260" w:lineRule="atLeast"/>
        <w:ind w:left="0" w:right="0" w:firstLine="0"/>
        <w:jc w:val="left"/>
      </w:pPr>
      <w:r>
        <w:br/>
      </w:r>
      <w:hyperlink r:id="rId2055" w:history="1">
        <w:r>
          <w:rPr>
            <w:rFonts w:ascii="arial" w:eastAsia="arial" w:hAnsi="arial" w:cs="arial"/>
            <w:b w:val="0"/>
            <w:i/>
            <w:strike w:val="0"/>
            <w:color w:val="0077CC"/>
            <w:sz w:val="20"/>
            <w:u w:val="single"/>
            <w:vertAlign w:val="baseline"/>
          </w:rPr>
          <w:t>http://www.nytimes.com</w:t>
        </w:r>
      </w:hyperlink>
    </w:p>
    <w:p>
      <w:pPr>
        <w:pStyle w:val="Normal236"/>
        <w:keepNext/>
        <w:spacing w:before="240" w:after="0" w:line="340" w:lineRule="atLeast"/>
        <w:ind w:left="0" w:right="0" w:firstLine="0"/>
        <w:jc w:val="left"/>
      </w:pPr>
      <w:bookmarkStart w:id="474" w:name="Correction_1"/>
      <w:bookmarkEnd w:id="474"/>
      <w:r>
        <w:rPr>
          <w:rFonts w:ascii="arial" w:eastAsia="arial" w:hAnsi="arial" w:cs="arial"/>
          <w:b/>
          <w:i w:val="0"/>
          <w:strike w:val="0"/>
          <w:noProof w:val="0"/>
          <w:color w:val="000000"/>
          <w:position w:val="0"/>
          <w:sz w:val="28"/>
          <w:u w:val="none"/>
          <w:vertAlign w:val="baseline"/>
        </w:rPr>
        <w:t>Correction</w:t>
      </w:r>
    </w:p>
    <w:p>
      <w:pPr>
        <w:pStyle w:val="Normal236"/>
        <w:spacing w:line="60" w:lineRule="exact"/>
      </w:pPr>
      <w:r>
        <w:pict>
          <v:line id="_x0000_s1883" style="position:absolute;z-index:252292096" from="0,2pt" to="512pt,2pt" strokecolor="#009ddb" strokeweight="2pt">
            <v:stroke linestyle="single"/>
            <w10:wrap type="topAndBottom"/>
          </v:line>
        </w:pict>
      </w:r>
    </w:p>
    <w:p>
      <w:pPr>
        <w:pStyle w:val="Normal236"/>
      </w:pP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an editing error, an article last Sunday about the owner of a beauty parlor in Stuyvesant Heights, Brooklyn, that is facing hard times misstated her given name. She is Marlene Calixte, not Maxine.</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February 18, 2007</w:t>
      </w:r>
    </w:p>
    <w:p>
      <w:pPr>
        <w:pStyle w:val="Normal2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6"/>
        <w:spacing w:line="60" w:lineRule="exact"/>
      </w:pPr>
      <w:r>
        <w:pict>
          <v:line id="_x0000_s1884" style="position:absolute;z-index:252293120" from="0,2pt" to="512pt,2pt" strokecolor="#009ddb" strokeweight="2pt">
            <v:stroke linestyle="single"/>
            <w10:wrap type="topAndBottom"/>
          </v:line>
        </w:pict>
      </w:r>
    </w:p>
    <w:p>
      <w:pPr>
        <w:pStyle w:val="Normal2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Maxine Calixte with Marilyn May, a longtime customer. (Photo by Krisanne Johnson for The New York Times)                                                      </w:t>
      </w:r>
    </w:p>
    <w:p>
      <w:pPr>
        <w:pStyle w:val="Normal2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2007</w:t>
      </w:r>
    </w:p>
    <w:p>
      <w:pPr>
        <w:pStyle w:val="Normal236"/>
      </w:pPr>
    </w:p>
    <w:p>
      <w:pPr>
        <w:pStyle w:val="Normal236"/>
        <w:ind w:left="200"/>
        <w:sectPr>
          <w:type w:val="continuous"/>
          <w:pgMar w:top="840" w:right="1000" w:bottom="840" w:left="1000" w:header="400" w:footer="400"/>
          <w:pgNumType w:fmt="decimal"/>
          <w:cols w:space="720"/>
        </w:sectPr>
      </w:pPr>
      <w:r>
        <w:br/>
      </w:r>
      <w:r>
        <w:pict>
          <v:line id="_x0000_s1885" style="position:absolute;z-index:252294144" from="0,10pt" to="512pt,10pt" strokecolor="black" strokeweight="1pt">
            <v:stroke linestyle="single"/>
          </v:line>
        </w:pict>
      </w:r>
      <w:r>
        <w:rPr>
          <w:rFonts w:ascii="arial" w:eastAsia="arial" w:hAnsi="arial" w:cs="arial"/>
          <w:b/>
          <w:color w:val="767676"/>
          <w:sz w:val="16"/>
        </w:rPr>
        <w:t>End of Document</w:t>
      </w:r>
    </w:p>
    <w:p>
      <w:pPr>
        <w:pStyle w:val="Normal237"/>
        <w:sectPr>
          <w:headerReference w:type="even" r:id="rId2056"/>
          <w:headerReference w:type="default" r:id="rId2057"/>
          <w:footerReference w:type="even" r:id="rId2058"/>
          <w:footerReference w:type="default" r:id="rId2059"/>
          <w:headerReference w:type="first" r:id="rId2060"/>
          <w:footerReference w:type="first" r:id="rId2061"/>
          <w:pgSz w:w="12240" w:h="15840"/>
          <w:pgMar w:top="840" w:right="1000" w:bottom="840" w:left="1000" w:header="400" w:footer="400"/>
          <w:pgNumType w:fmt="decimal"/>
          <w:cols w:space="720"/>
          <w:titlePg w:val="0"/>
        </w:sectPr>
      </w:pPr>
    </w:p>
    <w:p>
      <w:pPr>
        <w:pStyle w:val="Normal237"/>
      </w:pPr>
    </w:p>
    <w:p>
      <w:pPr>
        <w:pStyle w:val="Normal237"/>
      </w:pPr>
      <w:r>
        <w:pict>
          <v:shape id="_x0000_i1886" type="#_x0000_t75" alt="LexisNexis®" style="width:147.75pt;height:30pt">
            <v:imagedata r:id="rId17" o:title=""/>
          </v:shape>
        </w:pict>
      </w:r>
      <w:r>
        <w:cr/>
      </w:r>
    </w:p>
    <w:p>
      <w:pPr>
        <w:pStyle w:val="Heading1235"/>
        <w:keepNext w:val="0"/>
        <w:spacing w:after="200" w:line="340" w:lineRule="atLeast"/>
        <w:ind w:left="0" w:right="0" w:firstLine="0"/>
        <w:jc w:val="center"/>
      </w:pPr>
      <w:hyperlink r:id="rId2062" w:history="1">
        <w:r>
          <w:rPr>
            <w:rFonts w:ascii="arial" w:eastAsia="arial" w:hAnsi="arial" w:cs="arial"/>
            <w:b/>
            <w:i/>
            <w:strike w:val="0"/>
            <w:color w:val="0077CC"/>
            <w:sz w:val="28"/>
            <w:u w:val="single"/>
            <w:vertAlign w:val="baseline"/>
          </w:rPr>
          <w:t>Donald Trump Is Sworn In as President, Capping His Swift Ascent</w:t>
        </w:r>
      </w:hyperlink>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2017 Friday 10:52 EST</w:t>
      </w:r>
    </w:p>
    <w:p>
      <w:pPr>
        <w:pStyle w:val="Normal237"/>
        <w:keepNext w:val="0"/>
        <w:spacing w:after="0" w:line="240" w:lineRule="atLeast"/>
        <w:ind w:right="0"/>
        <w:jc w:val="both"/>
      </w:pPr>
      <w:bookmarkStart w:id="475" w:name="Bookmark_237"/>
      <w:bookmarkEnd w:id="475"/>
    </w:p>
    <w:p>
      <w:pPr>
        <w:pStyle w:val="Normal2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1789 words</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Baker and Michael D. Shear</w:t>
      </w:r>
    </w:p>
    <w:p>
      <w:pPr>
        <w:pStyle w:val="Normal2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Donald J. Trump was inaugurated as the 45th president of the United States after one of the most divisive election campaigns in modern times.</w:t>
      </w:r>
    </w:p>
    <w:p>
      <w:pPr>
        <w:pStyle w:val="Normal237"/>
        <w:keepNext/>
        <w:spacing w:before="240" w:after="0" w:line="340" w:lineRule="atLeast"/>
        <w:ind w:left="0" w:right="0" w:firstLine="0"/>
        <w:jc w:val="left"/>
      </w:pPr>
      <w:bookmarkStart w:id="476" w:name="Body_235"/>
      <w:bookmarkEnd w:id="476"/>
      <w:r>
        <w:rPr>
          <w:rFonts w:ascii="arial" w:eastAsia="arial" w:hAnsi="arial" w:cs="arial"/>
          <w:b/>
          <w:i w:val="0"/>
          <w:strike w:val="0"/>
          <w:noProof w:val="0"/>
          <w:color w:val="000000"/>
          <w:position w:val="0"/>
          <w:sz w:val="28"/>
          <w:u w:val="none"/>
          <w:vertAlign w:val="baseline"/>
        </w:rPr>
        <w:t>Body</w:t>
      </w:r>
    </w:p>
    <w:p>
      <w:pPr>
        <w:pStyle w:val="Normal237"/>
        <w:spacing w:line="60" w:lineRule="exact"/>
      </w:pPr>
      <w:r>
        <w:pict>
          <v:line id="_x0000_s1887" style="position:absolute;z-index:252295168" from="0,2pt" to="512pt,2pt" strokecolor="#009ddb" strokeweight="2pt">
            <v:stroke linestyle="single"/>
            <w10:wrap type="topAndBottom"/>
          </v:line>
        </w:pict>
      </w:r>
    </w:p>
    <w:p>
      <w:pPr>
        <w:pStyle w:val="Normal237"/>
      </w:pP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Donald John Trump was inaugurated as the 45th president of the United States on Friday, ushering in a new era that he vowed would shatter the established order and reverse a national decline that he called “this American carnage.”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ceremony that capped a remarkable rise to power, Mr. Trump presented himself as the leader of a populist uprising to restore lost greatness. He outlined a dark vision of an America afflicted by “the ravages” of economic dislocation and foreign exploitation, requiring his can-do approach to turn around.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fight for you with every breath in my body, and I will never, ever let you down,” Mr. Trump told hundreds of thousands of rain-soaked admirers and onlookers in a forceful 16-minute Inaugural Address from the West Front of the Capitol. “America will start winning again, winning like never before. We will bring back our jobs. We will bring back our borders. We will bring back our wealth. And we will bring back our dreams.”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ascension amounted to a hostile takeover of a capital facing its most significant disruption in generations. While officially a Republican, he has taken on leaders of both parties and, with no prior political career of his own, made clear that he saw himself as the ultimate outsider not beholden to the current system.</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 longer accept politicians who are all talk and no action, constantly complaining but never doing anything about it,” he said. “The time for empty talk is over. Now arrives the hour of action. Do not allow anyone to tell you that it cannot be done.”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view of the United States was strikingly grim for an Inaugural Address — a country where mothers and children are “trapped in poverty in our inner cities,” where “rusted-out factories” are “scattered like tombstones across the landscape” and where drugs and crime “have stolen too many lives.”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American carnage,” he declared, “stops right here and stops right now.”</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got started right away with rolling back the policies of his predecessor, former President Barack Obama, by issuing orders freezing new regulations from recent weeks and ordering agencies to “ease the burden” of the Affordable Care Act during the transition from repealing to replacing the law. More orders are planned for next week.</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Wearing a dark suit and red tie and accompanied by his wife, Melania, in a powder-blue suit and matching gloves, Mr. Trump took the 35-word oath administered by Chief Justice John G. Roberts Jr. precisely at noon. Michael Richard Pence, a former governor and congressman from Indiana, was sworn in minutes before as vice president by Justice Clarence Thomas.</w:t>
      </w:r>
    </w:p>
    <w:p>
      <w:pPr>
        <w:pStyle w:val="Normal2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 assumed the presidency of a country still unsettled after a polarizing election and entered office with less support in polls than any other president in recent history. It was clear from the day that there would be no grace period either for or by the new president. The Senate </w:t>
      </w:r>
      <w:hyperlink r:id="rId2063" w:history="1">
        <w:r>
          <w:rPr>
            <w:rFonts w:ascii="arial" w:eastAsia="arial" w:hAnsi="arial" w:cs="arial"/>
            <w:b w:val="0"/>
            <w:i/>
            <w:strike w:val="0"/>
            <w:noProof w:val="0"/>
            <w:color w:val="0077CC"/>
            <w:position w:val="0"/>
            <w:sz w:val="20"/>
            <w:u w:val="single"/>
            <w:vertAlign w:val="baseline"/>
          </w:rPr>
          <w:t>confirmed two cabinet nominations</w:t>
        </w:r>
      </w:hyperlink>
      <w:r>
        <w:rPr>
          <w:rFonts w:ascii="arial" w:eastAsia="arial" w:hAnsi="arial" w:cs="arial"/>
          <w:b w:val="0"/>
          <w:i w:val="0"/>
          <w:strike w:val="0"/>
          <w:noProof w:val="0"/>
          <w:color w:val="000000"/>
          <w:position w:val="0"/>
          <w:sz w:val="20"/>
          <w:u w:val="none"/>
          <w:vertAlign w:val="baseline"/>
        </w:rPr>
        <w:t xml:space="preserve"> — James N. Mattis as defense secretary and John F. Kelly as secretary of homeland security — but Democrats temporarily held up Mike Pompeo’s confirmation as C.I.A. director.</w:t>
      </w:r>
    </w:p>
    <w:p>
      <w:pPr>
        <w:pStyle w:val="Normal2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Throughout the day, there were mostly peaceful </w:t>
      </w:r>
      <w:hyperlink r:id="rId2064" w:history="1">
        <w:r>
          <w:rPr>
            <w:rFonts w:ascii="arial" w:eastAsia="arial" w:hAnsi="arial" w:cs="arial"/>
            <w:b w:val="0"/>
            <w:i/>
            <w:strike w:val="0"/>
            <w:noProof w:val="0"/>
            <w:color w:val="0077CC"/>
            <w:position w:val="0"/>
            <w:sz w:val="20"/>
            <w:u w:val="single"/>
            <w:vertAlign w:val="baseline"/>
          </w:rPr>
          <w:t>protests against the new president</w:t>
        </w:r>
      </w:hyperlink>
      <w:r>
        <w:rPr>
          <w:rFonts w:ascii="arial" w:eastAsia="arial" w:hAnsi="arial" w:cs="arial"/>
          <w:b w:val="0"/>
          <w:i w:val="0"/>
          <w:strike w:val="0"/>
          <w:noProof w:val="0"/>
          <w:color w:val="000000"/>
          <w:position w:val="0"/>
          <w:sz w:val="20"/>
          <w:u w:val="none"/>
          <w:vertAlign w:val="baseline"/>
        </w:rPr>
        <w:t>. Sporadic violence broke out as demonstrators smashed shop windows and burned a limousine, while police officers in riot helmets responded with tear gas. More than 200 people were arrested. Liberal groups prepared for a women’s march on Saturday that they said could draw hundreds of thousands.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made only passing efforts to reach out to Democrats beyond thanking Mr. Obama and his wife, Michelle, for their handling of the transition. “They have been magnificent,” he said in his speech.</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later praised his defeated opponent, Hillary Clinton, at a lobster-and-beef luncheon with congressional leaders, asking her and former President Bill Clinton to stand for applause. “I have a lot of respect for these two people,” he said.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were not impressed. “I was pretty shocked by how dark it was,” Senator Sherrod Brown, Democrat of Ohio, said of Mr. Trump’s Inaugural Address. “I love this country, and I don’t understand how a president of the United States that loves his country could paint a picture of its failures.”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“It was interesting sitting up onstage with a bunch of billionaires hearing him say how bad the country was.”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Mall was filled with supporters, many wearing “Make America Great Again” hats and chanting “Trump! Trump! Trump!” But the lingering animosity from the presidential campaign was on display, too. When Mrs. Clinton arrived, some in the crowd chanted, “Lock her up,” mimicking Mr. Trump’s campaign rallies. As he took the oath, a cluster of people blew whistles and screamed, “Not my president,” before being escorted out.</w:t>
      </w:r>
    </w:p>
    <w:p>
      <w:pPr>
        <w:pStyle w:val="Normal2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large, the crowds on a soggy day did not rival the energetic throngs at Mr. Obama’s first </w:t>
      </w:r>
      <w:hyperlink r:id="rId2065" w:history="1">
        <w:r>
          <w:rPr>
            <w:rFonts w:ascii="arial" w:eastAsia="arial" w:hAnsi="arial" w:cs="arial"/>
            <w:b w:val="0"/>
            <w:i/>
            <w:strike w:val="0"/>
            <w:noProof w:val="0"/>
            <w:color w:val="0077CC"/>
            <w:position w:val="0"/>
            <w:sz w:val="20"/>
            <w:u w:val="single"/>
            <w:vertAlign w:val="baseline"/>
          </w:rPr>
          <w:t>inauguration</w:t>
        </w:r>
      </w:hyperlink>
      <w:r>
        <w:rPr>
          <w:rFonts w:ascii="arial" w:eastAsia="arial" w:hAnsi="arial" w:cs="arial"/>
          <w:b w:val="0"/>
          <w:i w:val="0"/>
          <w:strike w:val="0"/>
          <w:noProof w:val="0"/>
          <w:color w:val="000000"/>
          <w:position w:val="0"/>
          <w:sz w:val="20"/>
          <w:u w:val="none"/>
          <w:vertAlign w:val="baseline"/>
        </w:rPr>
        <w:t xml:space="preserve"> eight years ago, according to aerial photographs. The Washington Metrorail system recorded fewer than half as many rides on Friday morning as in 2009, and knots of bystanders along the inaugural parade route were not as thick. In a city that gave just 4 percent of its vote to Mr. Trump, many residents left town and about 60 House Democrats boycotted the event.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made his exit after the ceremony, flying by helicopter to Joint Base Andrews in the Maryland suburbs, where he thanked former aides and members of his administration before boarding the presidential jet, no longer designated Air Force One, to fly to Palm Springs, Calif., for vacation. He will return to Washington to a rental house while his daughter Sasha finishes high school, the first president to stay in the capital since Woodrow Wilson.</w:t>
      </w:r>
    </w:p>
    <w:p>
      <w:pPr>
        <w:pStyle w:val="Normal2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Hours before his departure, Mr. Obama </w:t>
      </w:r>
      <w:hyperlink r:id="rId2066" w:history="1">
        <w:r>
          <w:rPr>
            <w:rFonts w:ascii="arial" w:eastAsia="arial" w:hAnsi="arial" w:cs="arial"/>
            <w:b w:val="0"/>
            <w:i/>
            <w:strike w:val="0"/>
            <w:noProof w:val="0"/>
            <w:color w:val="0077CC"/>
            <w:position w:val="0"/>
            <w:sz w:val="20"/>
            <w:u w:val="single"/>
            <w:vertAlign w:val="baseline"/>
          </w:rPr>
          <w:t>posted on Twitter</w:t>
        </w:r>
      </w:hyperlink>
      <w:r>
        <w:rPr>
          <w:rFonts w:ascii="arial" w:eastAsia="arial" w:hAnsi="arial" w:cs="arial"/>
          <w:b w:val="0"/>
          <w:i w:val="0"/>
          <w:strike w:val="0"/>
          <w:noProof w:val="0"/>
          <w:color w:val="000000"/>
          <w:position w:val="0"/>
          <w:sz w:val="20"/>
          <w:u w:val="none"/>
          <w:vertAlign w:val="baseline"/>
        </w:rPr>
        <w:t xml:space="preserve"> to thank followers and hint that he would not fade away. “I won’t stop,” he said. “I’ll be right there with you as a citizen, inspired by your voices of truth and justice, good humor, and love.”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Vice President Joseph R. Biden Jr. and his wife, Jill, rode an Amtrak train to Delaware and the home they have there. But they, too, planned to return, at least part time, to Washington, where Mrs. Biden teaches at a community college in the Virginia suburbs.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has never seen a president quite like Mr. Trump, the son and grandson of immigrants who grew up to become a real estate magnate, casino owner, beauty pageant operator and reality television star whose tumultuous love life played out in the tabloids.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has the oath been administered to a president who had never served either in public office or as a general in the military. At age 70, Mr. Trump became the oldest president sworn in for the first time and the first born in New York since Franklin D. Roosevelt.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also one of the wealthiest presidents ever to enter the White House, with far-reaching business connections that have already raised questions about where his interests end and the country’s begin. He arrived in the Oval Office dogged by reports about Russian interference in the election on his behalf.</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Mr. Trump overcame skeptics when he embarked on what seemed like a quixotic bid for the presidency. An Ivy League-educated mogul who lives in a New York tower named after himself with an 80-foot-long living room, he transformed himself into the unlikely leader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movement anchored in rural areas far removed from the coasts.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bracing candor, disregard for convention and willingness to offend whole sections of the population to make a point came across as refreshing truth-telling to many Americans disenchanted with Washington elites.</w:t>
      </w:r>
    </w:p>
    <w:p>
      <w:pPr>
        <w:pStyle w:val="Normal2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nation’s 58th inauguration, though, the untraditional president opted to follow tradition. He and Mrs. Trump, a </w:t>
      </w:r>
      <w:hyperlink r:id="rId2067" w:history="1">
        <w:r>
          <w:rPr>
            <w:rFonts w:ascii="arial" w:eastAsia="arial" w:hAnsi="arial" w:cs="arial"/>
            <w:b w:val="0"/>
            <w:i/>
            <w:strike w:val="0"/>
            <w:noProof w:val="0"/>
            <w:color w:val="0077CC"/>
            <w:position w:val="0"/>
            <w:sz w:val="20"/>
            <w:u w:val="single"/>
            <w:vertAlign w:val="baseline"/>
          </w:rPr>
          <w:t>former model from Slovenia</w:t>
        </w:r>
      </w:hyperlink>
      <w:r>
        <w:rPr>
          <w:rFonts w:ascii="arial" w:eastAsia="arial" w:hAnsi="arial" w:cs="arial"/>
          <w:b w:val="0"/>
          <w:i w:val="0"/>
          <w:strike w:val="0"/>
          <w:noProof w:val="0"/>
          <w:color w:val="000000"/>
          <w:position w:val="0"/>
          <w:sz w:val="20"/>
          <w:u w:val="none"/>
          <w:vertAlign w:val="baseline"/>
        </w:rPr>
        <w:t xml:space="preserve"> who became the first foreign-born first lady since John Quincy Adams’s wife, Louisa, started the day with a service at St. John’s Episcopal Church adjacent to Lafayette Square, then joined the Obamas, Bidens and Pences for coffee at the White House.</w:t>
      </w:r>
    </w:p>
    <w:p>
      <w:pPr>
        <w:pStyle w:val="Normal2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there, the two presidents shared a limousine to the Capitol, where three other presidents waited: Mr. Clinton, Jimmy Carter and George W. Bush, all of whom opposed Mr. Trump’s election. Former President </w:t>
      </w:r>
      <w:hyperlink r:id="rId2068" w:history="1">
        <w:r>
          <w:rPr>
            <w:rFonts w:ascii="arial" w:eastAsia="arial" w:hAnsi="arial" w:cs="arial"/>
            <w:b w:val="0"/>
            <w:i/>
            <w:strike w:val="0"/>
            <w:noProof w:val="0"/>
            <w:color w:val="0077CC"/>
            <w:position w:val="0"/>
            <w:sz w:val="20"/>
            <w:u w:val="single"/>
            <w:vertAlign w:val="baseline"/>
          </w:rPr>
          <w:t>George Bush remained hospitalized</w:t>
        </w:r>
      </w:hyperlink>
      <w:r>
        <w:rPr>
          <w:rFonts w:ascii="arial" w:eastAsia="arial" w:hAnsi="arial" w:cs="arial"/>
          <w:b w:val="0"/>
          <w:i w:val="0"/>
          <w:strike w:val="0"/>
          <w:noProof w:val="0"/>
          <w:color w:val="000000"/>
          <w:position w:val="0"/>
          <w:sz w:val="20"/>
          <w:u w:val="none"/>
          <w:vertAlign w:val="baseline"/>
        </w:rPr>
        <w:t xml:space="preserve"> in Houston, recovering from pneumonia, but a spokesman said he watched the ceremony on television.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Pence, 57, was sworn in at 11:54 a.m., placing his hand on Ronald Reagan’s Bible, which was held by his wife, Karen, as their three adult children, Michael, Charlotte and Audrey, watched.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his oath, Mr. Trump placed his hand on two Bibles held by his wife, one given him by his mother in 1955 just before his ninth birthday and another used by Abraham Lincoln in 1861 and again by Mr. Obama in 2009 and 2013.</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nearby were his adult children from two previous marriages, Donald Jr., Eric, Ivanka and Tiffany. Also there was Barron, his 10-year-old son with the first lady. Joining them was Ivanka’s husband, Jared Kushner, who will serve as an unpaid senior adviser.</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Mr. Trump approached the podium, rain began to fall. It was not a conventionally Republican speech, with nothing about tax cuts or restraining government. Instead, he laid out a protectionist agenda, saying his rule will be “buy American and hire American.” He did pledge to “eradicate from the face of the Earth” Islamic terrorism. Responding to charges that he demonized Mexicans and Muslims, Mr. Trump said, “There is no room for prejudice.”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said the inauguration was not merely the transfer of power from one president to another. “We are transferring power from Washington, D.C., and giving it back to you, the people,” he said.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too long,” he continued, “a small group in our nation’s capital has reaped the rewards of government while the people have borne the cost. Washington flourished but the people did not share in the wealth.” He added, “That all changes starting right here and right now.”</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Julie Hirschfeld Davis, Thomas Kaplan and Katie Rogers contributed reporting.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 (PHOTOGRAPH BY DOUG MILLS/THE NEW YORK TIMES) (A1); Mike Pence arrived on Friday at the Capitol before his swearing-in as vice president. (PHOTOGRAPH BY JOSH HANER/THE NEW YORK TIMES) (A14); PHOTO (PHOTOGRAPH BY AGENCE FRANCE-PRESSE--GETTY IMAGES) (A14-A15)</w:t>
      </w:r>
    </w:p>
    <w:p>
      <w:pPr>
        <w:pStyle w:val="Normal2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237"/>
        <w:keepNext w:val="0"/>
        <w:numPr>
          <w:numId w:val="15"/>
        </w:numPr>
        <w:spacing w:before="240" w:after="0" w:line="260" w:lineRule="atLeast"/>
        <w:ind w:right="0"/>
        <w:jc w:val="both"/>
      </w:pPr>
      <w:hyperlink r:id="rId2069" w:history="1">
        <w:r>
          <w:rPr>
            <w:rFonts w:ascii="arial" w:eastAsia="arial" w:hAnsi="arial" w:cs="arial"/>
            <w:b w:val="0"/>
            <w:i/>
            <w:strike w:val="0"/>
            <w:color w:val="0077CC"/>
            <w:sz w:val="20"/>
            <w:u w:val="single"/>
            <w:vertAlign w:val="baseline"/>
          </w:rPr>
          <w:t>Donald Trump Inauguration: A Day of Ceremony, Protests and Celebration</w:t>
        </w:r>
      </w:hyperlink>
    </w:p>
    <w:p>
      <w:pPr>
        <w:pStyle w:val="Normal237"/>
        <w:keepNext w:val="0"/>
        <w:numPr>
          <w:numId w:val="16"/>
        </w:numPr>
        <w:spacing w:before="240" w:after="0" w:line="260" w:lineRule="atLeast"/>
        <w:ind w:right="0"/>
        <w:jc w:val="both"/>
      </w:pPr>
      <w:hyperlink r:id="rId2070" w:history="1">
        <w:r>
          <w:rPr>
            <w:rFonts w:ascii="arial" w:eastAsia="arial" w:hAnsi="arial" w:cs="arial"/>
            <w:b w:val="0"/>
            <w:i/>
            <w:strike w:val="0"/>
            <w:color w:val="0077CC"/>
            <w:sz w:val="20"/>
            <w:u w:val="single"/>
            <w:vertAlign w:val="baseline"/>
          </w:rPr>
          <w:t>Inauguration Protesters and Police Clash on Washington’s Streets</w:t>
        </w:r>
      </w:hyperlink>
    </w:p>
    <w:p>
      <w:pPr>
        <w:pStyle w:val="Normal237"/>
        <w:keepNext w:val="0"/>
        <w:numPr>
          <w:numId w:val="17"/>
        </w:numPr>
        <w:spacing w:before="240" w:after="0" w:line="260" w:lineRule="atLeast"/>
        <w:ind w:right="0"/>
        <w:jc w:val="both"/>
      </w:pPr>
      <w:hyperlink r:id="rId2071" w:history="1">
        <w:r>
          <w:rPr>
            <w:rFonts w:ascii="arial" w:eastAsia="arial" w:hAnsi="arial" w:cs="arial"/>
            <w:b w:val="0"/>
            <w:i/>
            <w:strike w:val="0"/>
            <w:color w:val="0077CC"/>
            <w:sz w:val="20"/>
            <w:u w:val="single"/>
            <w:vertAlign w:val="baseline"/>
          </w:rPr>
          <w:t>Donald Trump’s Path to the White House</w:t>
        </w:r>
      </w:hyperlink>
    </w:p>
    <w:p>
      <w:pPr>
        <w:pStyle w:val="Normal237"/>
        <w:keepNext w:val="0"/>
        <w:numPr>
          <w:numId w:val="18"/>
        </w:numPr>
        <w:spacing w:before="240" w:after="0" w:line="260" w:lineRule="atLeast"/>
        <w:ind w:right="0"/>
        <w:jc w:val="both"/>
      </w:pPr>
      <w:hyperlink r:id="rId2072" w:history="1">
        <w:r>
          <w:rPr>
            <w:rFonts w:ascii="arial" w:eastAsia="arial" w:hAnsi="arial" w:cs="arial"/>
            <w:b w:val="0"/>
            <w:i/>
            <w:strike w:val="0"/>
            <w:color w:val="0077CC"/>
            <w:sz w:val="20"/>
            <w:u w:val="single"/>
            <w:vertAlign w:val="baseline"/>
          </w:rPr>
          <w:t>Donald Trump’s Inauguration Becomes a Time to Protest and Plan</w:t>
        </w:r>
      </w:hyperlink>
    </w:p>
    <w:p>
      <w:pPr>
        <w:pStyle w:val="Normal237"/>
        <w:keepNext w:val="0"/>
        <w:numPr>
          <w:numId w:val="19"/>
        </w:numPr>
        <w:spacing w:before="240" w:after="0" w:line="260" w:lineRule="atLeast"/>
        <w:ind w:right="0"/>
        <w:jc w:val="both"/>
      </w:pPr>
      <w:hyperlink r:id="rId2073" w:history="1">
        <w:r>
          <w:rPr>
            <w:rFonts w:ascii="arial" w:eastAsia="arial" w:hAnsi="arial" w:cs="arial"/>
            <w:b w:val="0"/>
            <w:i/>
            <w:strike w:val="0"/>
            <w:color w:val="0077CC"/>
            <w:sz w:val="20"/>
            <w:u w:val="single"/>
            <w:vertAlign w:val="baseline"/>
          </w:rPr>
          <w:t>Intercepted Russian Communications Part of Inquiry Into Trump Associates</w:t>
        </w:r>
      </w:hyperlink>
    </w:p>
    <w:p>
      <w:pPr>
        <w:pStyle w:val="Normal237"/>
        <w:keepNext w:val="0"/>
        <w:numPr>
          <w:numId w:val="20"/>
        </w:numPr>
        <w:spacing w:before="240" w:after="0" w:line="260" w:lineRule="atLeast"/>
        <w:ind w:right="0"/>
        <w:jc w:val="both"/>
      </w:pPr>
      <w:hyperlink r:id="rId2074" w:history="1">
        <w:r>
          <w:rPr>
            <w:rFonts w:ascii="arial" w:eastAsia="arial" w:hAnsi="arial" w:cs="arial"/>
            <w:b w:val="0"/>
            <w:i/>
            <w:strike w:val="0"/>
            <w:color w:val="0077CC"/>
            <w:sz w:val="20"/>
            <w:u w:val="single"/>
            <w:vertAlign w:val="baseline"/>
          </w:rPr>
          <w:t>Trump Calls for Unity at Opening Concert as Inaugural Festivities Begin</w:t>
        </w:r>
      </w:hyperlink>
    </w:p>
    <w:p>
      <w:pPr>
        <w:pStyle w:val="Normal2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2021</w:t>
      </w:r>
    </w:p>
    <w:p>
      <w:pPr>
        <w:pStyle w:val="Normal237"/>
      </w:pPr>
    </w:p>
    <w:p>
      <w:pPr>
        <w:pStyle w:val="Normal237"/>
        <w:ind w:left="200"/>
        <w:sectPr>
          <w:type w:val="continuous"/>
          <w:pgMar w:top="840" w:right="1000" w:bottom="840" w:left="1000" w:header="400" w:footer="400"/>
          <w:pgNumType w:fmt="decimal"/>
          <w:cols w:space="720"/>
        </w:sectPr>
      </w:pPr>
      <w:r>
        <w:br/>
      </w:r>
      <w:r>
        <w:pict>
          <v:line id="_x0000_s1888" style="position:absolute;z-index:252296192" from="0,10pt" to="512pt,10pt" strokecolor="black" strokeweight="1pt">
            <v:stroke linestyle="single"/>
          </v:line>
        </w:pict>
      </w:r>
      <w:r>
        <w:rPr>
          <w:rFonts w:ascii="arial" w:eastAsia="arial" w:hAnsi="arial" w:cs="arial"/>
          <w:b/>
          <w:color w:val="767676"/>
          <w:sz w:val="16"/>
        </w:rPr>
        <w:t>End of Document</w:t>
      </w:r>
    </w:p>
    <w:p>
      <w:pPr>
        <w:pStyle w:val="Normal238"/>
        <w:sectPr>
          <w:headerReference w:type="even" r:id="rId2075"/>
          <w:headerReference w:type="default" r:id="rId2076"/>
          <w:footerReference w:type="even" r:id="rId2077"/>
          <w:footerReference w:type="default" r:id="rId2078"/>
          <w:headerReference w:type="first" r:id="rId2079"/>
          <w:footerReference w:type="first" r:id="rId2080"/>
          <w:pgSz w:w="12240" w:h="15840"/>
          <w:pgMar w:top="840" w:right="1000" w:bottom="840" w:left="1000" w:header="400" w:footer="400"/>
          <w:pgNumType w:fmt="decimal"/>
          <w:cols w:space="720"/>
          <w:titlePg w:val="0"/>
        </w:sectPr>
      </w:pPr>
    </w:p>
    <w:p>
      <w:pPr>
        <w:pStyle w:val="Normal238"/>
      </w:pPr>
    </w:p>
    <w:p>
      <w:pPr>
        <w:pStyle w:val="Normal238"/>
      </w:pPr>
      <w:r>
        <w:pict>
          <v:shape id="_x0000_i1889" type="#_x0000_t75" alt="LexisNexis®" style="width:147.75pt;height:30pt">
            <v:imagedata r:id="rId17" o:title=""/>
          </v:shape>
        </w:pict>
      </w:r>
      <w:r>
        <w:cr/>
      </w:r>
    </w:p>
    <w:p>
      <w:pPr>
        <w:pStyle w:val="Heading1236"/>
        <w:keepNext w:val="0"/>
        <w:spacing w:after="200" w:line="340" w:lineRule="atLeast"/>
        <w:ind w:left="0" w:right="0" w:firstLine="0"/>
        <w:jc w:val="center"/>
      </w:pPr>
      <w:hyperlink r:id="rId2081" w:history="1">
        <w:r>
          <w:rPr>
            <w:rFonts w:ascii="arial" w:eastAsia="arial" w:hAnsi="arial" w:cs="arial"/>
            <w:b/>
            <w:i/>
            <w:strike w:val="0"/>
            <w:color w:val="0077CC"/>
            <w:sz w:val="28"/>
            <w:u w:val="single"/>
            <w:vertAlign w:val="baseline"/>
          </w:rPr>
          <w:t>Spanish Court to Rule on Jobs at a Onetime Coca-Cola Bottling Plant</w:t>
        </w:r>
      </w:hyperlink>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2015 Tuesday</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38"/>
        <w:keepNext w:val="0"/>
        <w:spacing w:after="0" w:line="240" w:lineRule="atLeast"/>
        <w:ind w:right="0"/>
        <w:jc w:val="both"/>
      </w:pPr>
      <w:bookmarkStart w:id="477" w:name="Bookmark_238"/>
      <w:bookmarkEnd w:id="477"/>
    </w:p>
    <w:p>
      <w:pPr>
        <w:pStyle w:val="Normal2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6</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1462 words</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RAPHAEL MINDER</w:t>
      </w:r>
    </w:p>
    <w:p>
      <w:pPr>
        <w:pStyle w:val="Normal238"/>
        <w:keepNext/>
        <w:spacing w:before="240" w:after="0" w:line="340" w:lineRule="atLeast"/>
        <w:ind w:left="0" w:right="0" w:firstLine="0"/>
        <w:jc w:val="left"/>
      </w:pPr>
      <w:bookmarkStart w:id="478" w:name="Body_236"/>
      <w:bookmarkEnd w:id="478"/>
      <w:r>
        <w:rPr>
          <w:rFonts w:ascii="arial" w:eastAsia="arial" w:hAnsi="arial" w:cs="arial"/>
          <w:b/>
          <w:i w:val="0"/>
          <w:strike w:val="0"/>
          <w:noProof w:val="0"/>
          <w:color w:val="000000"/>
          <w:position w:val="0"/>
          <w:sz w:val="28"/>
          <w:u w:val="none"/>
          <w:vertAlign w:val="baseline"/>
        </w:rPr>
        <w:t>Body</w:t>
      </w:r>
    </w:p>
    <w:p>
      <w:pPr>
        <w:pStyle w:val="Normal238"/>
        <w:spacing w:line="60" w:lineRule="exact"/>
      </w:pPr>
      <w:r>
        <w:pict>
          <v:line id="_x0000_s1890" style="position:absolute;z-index:252297216" from="0,2pt" to="512pt,2pt" strokecolor="#009ddb" strokeweight="2pt">
            <v:stroke linestyle="single"/>
            <w10:wrap type="topAndBottom"/>
          </v:line>
        </w:pict>
      </w:r>
    </w:p>
    <w:p>
      <w:pPr>
        <w:pStyle w:val="Normal238"/>
      </w:pP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FUENLABRADA, Spain -- Can a Spanish court force a multinational company to bottle Coca-Cola against its will?</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at least according to the company, is the issue at a factory here that reopened its gates by court order on Monday, 18 months after it was closed as part of a cost-cutting plan.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fewer than half of the site's 220 employees returned to work on Monday, instead demanding that they be given their previous jobs. The trouble is, those jobs involved bottling tasks no longer done at this factory on the outskirts of Madrid. The owner, Coca-Cola Iberian Partners, has converted it to a logistics center that will now mainly store beverages bottled at other plants.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tense face-off played out at the factory gates on Monday, both sides await a Spanish national court ruling on the case, which might come as soon as this week. That decision could test the conservative government's effort to give employers greater flexibility as a way to address the country's high unemployment.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outcome, which either side might choose to appeal to a European Union high court, could also help determine how much leeway Pan-European companies have in doing business within individual member states. And the case is shaping up as a political litmus test ahead of national elections in December that will pit the conservative party of Prime Minister Mariano Rajoy against mostly left-leaning opponents.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is a day of victory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but tomorrow we continue our fight until we all get back inside and are doing our old jobs,'' Juan Carlos Asenjo, a representative of the Workers' Commissions, the main labor union at this factory, told workers from a platform erected outside the gates.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spoke as a group of employees prepared to take over from their colleagues for the afternoon shift. Even most of those who had agreed to go back to work wore red T-shirts with slogans denouncing the company's downsizing.</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Coca-Cola Iberian Partners is making plans for a recently announced three-way merger with two other European bottlers that would create the world's largest Coke bottler, serving Western Europe with more than 50 bottling plants and about 27,000 employees. (Bottlers often operate separately from, but under license to, the Coca-Cola Company.)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dispute and court ruling are not likely to derail the mega-merger, experts say. But in the view of Martín Godino Reyes, a managing partner of Sagardoy, a Madrid law firm that represents Coca-Cola Iberian, the face-off is sending the wrong message to multinational companies looking at Spain.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the country's economy, as elsewhere in the eurozone, is slowly healing from the recession of a few years ago, Spain is still hampered by a jobless rate of 22 percent. Such a court battle ''isn't good news when you're trying to present Spain as an investment destination,'' Mr. Godino said. ''There's far too much legal uncertainty.''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union leaders say Coca-Cola Iberian is taking unfair advantage of labor reforms pushed through in 2012 by Mr. Rajoy that were meant to reinvigorate Spain's employment market and make labor rules less rigid, notably by making it easier for employers to hire and fire workers.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clear case of corporate greed,'' said Sebastián Serena, an official from the General Union of Workers, the other main Spanish union. ''Companies can't be allowed to do whatever they want to boost profits because, in the end, there are not just numbers but people working for them, who have their own problems, families and mortgages.''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Rajoy is hoping to convince voters that Spain is now outpacing other European economies, with expected growth of at least 3 percent this year. But left-leaning opposition parties and unions argue that the high jobless rate and the protest by the bottling workers show Spain's two-speed recovery is increasing inequality.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Spain is coming out of the crisis, that must benefit every citizen, and not just the wealthy and a few shareholders who care nothing about workers,'' said Mercedes Pérez Merino, another official from the Workers' Commissions, who has worked for 32 years at different bottling factories near Madrid.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Fuenlabrada factory, which was opened in 1980 and was formerly one of the biggest Coke bottling plants in Europe, has been the epicenter of the labor conflict. Workers not only went on indefinite strike, but also blocked access to the factory and built a makeshift camp at its gates to ensure management could not surreptitiously dismantle production lines. The workers also tried to promote a boycott of Coke products.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of Fuenlabrada's workers are second-generation employees who speak of feeling betrayed, like Lorenzo Pérez, 44. He wore a T-shirt on which he had crossed out the word ''Coca-Cola'' and written ''Traitor'' instead.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used to have Coke running in my blood, but it's now almost evaporated,'' Mr. Pérez said. Even if the Spanish bottler isn't owned by Coca-Cola, he argued, ''Of course, such a powerful brand bears some responsibility as it had the means to stop this absurd restructuring plan.''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 has been struggling with near-record joblessness since 2008, when its construction bubble burst and the country was pushed into recession and a banking crisis. The Rajoy government, arguing that rigid worker protections were impeding a recovery, sought to promote job creation with its labor overhauls.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as highlighted by the Coca-Cola Iberian dispute, the new labor rules resulted in a flurry of court cases. Since 2012, Spanish judges have sided with unions in about half of the 200 cases they have reviewed involving collective layoffs, either forcing changes or blocking the job cuts altogether.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labor reform has added flexibility to what was a very rigid labor market, but it's also given judges a lot more influence and opportunities to make their own interpretations'' of what precisely amounts to an improper dismissal, said Jesús Lahera, a professor of labor law at the Complutense University of Madrid.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dispute at this factory dates from January 2014, when Coca-Cola Iberian announced it would close four of its 11 Spanish factories, including Fuenlabrada. The company said the plants were operating at about half of production capacity. The original plan called for the company to lay off 1,190 of its nearly 4,600 workers in Spain.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street protests and strikes, the company said it would reduce the job cuts to 840 workers. Unions nonetheless took the company to court -- and won. In June 2014, Spain's national court found that the company had not adequately informed workers of its layoff plans and had illegally circumvented their right to strike by using alternative production and distribution channels.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company appealed to the Spanish Supreme Court, losing again. In April, the Supreme Court ordered Coca-Cola Iberian to rehire any employee who did not accept the company's layoff package, worth an average 135,000 euros per dismissed worker, according to the Spanish bottler.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300 workers, including the 220 holdouts in Fuenlabrada, are now hoping that the lower Spanish national court will grant them the right not only to resume work, but also to return to the same jobs that they previously held -- namely, bottling Coke and the company's other beverages.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Legal experts said that it would be unprecedented for a court to force a company to produce a specific product against its will. But the Coca-Cola brand name is being ''used as a symbol'' by disgruntled workers as part of their broader fight against multinational capitalism, according to Román Gil Alburquerque, another partner at the Sagardoy law firm.</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dispute with the unions is no longer about working conditions, but more about achieving a victory over this kind of company,'' Mr. Gil Alburquerque said. Should the unions win again and force the bottling of Coke, he warned, ''This will then be creating more uncertainty around the negotiating tables'' of other companies trying to downsize.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high court orders Coca-Cola Iberian to resume its previous bottling activities at Fuenlabrada or the other plants it closed, it is unclear how the company could comply. It has already given up the lease on one of the factories it was renting. Forced resumption of bottling in Fuenlabrada could ''kill the whole reorganization plan,'' or cause the company to shut other factories, Mr. Gil Alburquerque said.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some workers warned that the Spanish dispute could play out elsewhere in Europe if the bottling merger results in future job cuts. ''Whatever happens in Spain,'' warned Ms. Pérez Merino, the union official, ''this is the start of a conflict that will unfortunately spread soon to the rest of Europe -- be sure of that.''</w:t>
      </w:r>
    </w:p>
    <w:p>
      <w:pPr>
        <w:pStyle w:val="Normal238"/>
        <w:keepNext w:val="0"/>
        <w:spacing w:before="240" w:after="0" w:line="260" w:lineRule="atLeast"/>
        <w:ind w:left="0" w:right="0" w:firstLine="0"/>
        <w:jc w:val="left"/>
      </w:pPr>
      <w:r>
        <w:br/>
      </w:r>
      <w:hyperlink r:id="rId2082" w:history="1">
        <w:r>
          <w:rPr>
            <w:rFonts w:ascii="arial" w:eastAsia="arial" w:hAnsi="arial" w:cs="arial"/>
            <w:b w:val="0"/>
            <w:i/>
            <w:strike w:val="0"/>
            <w:color w:val="0077CC"/>
            <w:sz w:val="20"/>
            <w:u w:val="single"/>
            <w:vertAlign w:val="baseline"/>
          </w:rPr>
          <w:t>http://www.nytimes.com/2015/09/08/business/international/dispute-at-coke-bottling-plant-could-signal-labor-challenges-for-eu.html</w:t>
        </w:r>
      </w:hyperlink>
    </w:p>
    <w:p>
      <w:pPr>
        <w:pStyle w:val="Normal2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8"/>
        <w:spacing w:line="60" w:lineRule="exact"/>
      </w:pPr>
      <w:r>
        <w:pict>
          <v:line id="_x0000_s1891" style="position:absolute;z-index:252298240" from="0,2pt" to="512pt,2pt" strokecolor="#009ddb" strokeweight="2pt">
            <v:stroke linestyle="single"/>
            <w10:wrap type="topAndBottom"/>
          </v:line>
        </w:pict>
      </w:r>
    </w:p>
    <w:p>
      <w:pPr>
        <w:pStyle w:val="Normal2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Juan Carlos Asenjo, standing, a spokesman for workers of a Coca-Cola Iberian Partners plant in Fuenlabrada, once a bottler, now a logistics center. (PHOTOGRAPHS BY GIANFRANCO TRIPODO FOR THE NEW YORK TIMES)        </w:t>
      </w:r>
    </w:p>
    <w:p>
      <w:pPr>
        <w:pStyle w:val="Normal2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2015</w:t>
      </w:r>
    </w:p>
    <w:p>
      <w:pPr>
        <w:pStyle w:val="Normal238"/>
      </w:pPr>
    </w:p>
    <w:p>
      <w:pPr>
        <w:pStyle w:val="Normal238"/>
        <w:ind w:left="200"/>
        <w:sectPr>
          <w:type w:val="continuous"/>
          <w:pgMar w:top="840" w:right="1000" w:bottom="840" w:left="1000" w:header="400" w:footer="400"/>
          <w:pgNumType w:fmt="decimal"/>
          <w:cols w:space="720"/>
        </w:sectPr>
      </w:pPr>
      <w:r>
        <w:br/>
      </w:r>
      <w:r>
        <w:pict>
          <v:line id="_x0000_s1892" style="position:absolute;z-index:252299264" from="0,10pt" to="512pt,10pt" strokecolor="black" strokeweight="1pt">
            <v:stroke linestyle="single"/>
          </v:line>
        </w:pict>
      </w:r>
      <w:r>
        <w:rPr>
          <w:rFonts w:ascii="arial" w:eastAsia="arial" w:hAnsi="arial" w:cs="arial"/>
          <w:b/>
          <w:color w:val="767676"/>
          <w:sz w:val="16"/>
        </w:rPr>
        <w:t>End of Document</w:t>
      </w:r>
    </w:p>
    <w:p>
      <w:pPr>
        <w:pStyle w:val="Normal239"/>
        <w:sectPr>
          <w:headerReference w:type="even" r:id="rId2083"/>
          <w:headerReference w:type="default" r:id="rId2084"/>
          <w:footerReference w:type="even" r:id="rId2085"/>
          <w:footerReference w:type="default" r:id="rId2086"/>
          <w:headerReference w:type="first" r:id="rId2087"/>
          <w:footerReference w:type="first" r:id="rId2088"/>
          <w:pgSz w:w="12240" w:h="15840"/>
          <w:pgMar w:top="840" w:right="1000" w:bottom="840" w:left="1000" w:header="400" w:footer="400"/>
          <w:pgNumType w:fmt="decimal"/>
          <w:cols w:space="720"/>
          <w:titlePg w:val="0"/>
        </w:sectPr>
      </w:pPr>
    </w:p>
    <w:p>
      <w:pPr>
        <w:pStyle w:val="Normal239"/>
      </w:pPr>
    </w:p>
    <w:p>
      <w:pPr>
        <w:pStyle w:val="Normal239"/>
      </w:pPr>
      <w:r>
        <w:pict>
          <v:shape id="_x0000_i1893" type="#_x0000_t75" alt="LexisNexis®" style="width:147.75pt;height:30pt">
            <v:imagedata r:id="rId17" o:title=""/>
          </v:shape>
        </w:pict>
      </w:r>
      <w:r>
        <w:cr/>
      </w:r>
    </w:p>
    <w:p>
      <w:pPr>
        <w:pStyle w:val="Heading1237"/>
        <w:keepNext w:val="0"/>
        <w:spacing w:after="200" w:line="340" w:lineRule="atLeast"/>
        <w:ind w:left="0" w:right="0" w:firstLine="0"/>
        <w:jc w:val="center"/>
      </w:pPr>
      <w:hyperlink r:id="rId2089" w:history="1">
        <w:r>
          <w:rPr>
            <w:rFonts w:ascii="arial" w:eastAsia="arial" w:hAnsi="arial" w:cs="arial"/>
            <w:b/>
            <w:i/>
            <w:strike w:val="0"/>
            <w:color w:val="0077CC"/>
            <w:sz w:val="28"/>
            <w:u w:val="single"/>
            <w:vertAlign w:val="baseline"/>
          </w:rPr>
          <w:t>At Midcareer, Some Astonish, Some Explore</w:t>
        </w:r>
      </w:hyperlink>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2011 Sunday</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39"/>
        <w:keepNext w:val="0"/>
        <w:spacing w:after="0" w:line="240" w:lineRule="atLeast"/>
        <w:ind w:right="0"/>
        <w:jc w:val="both"/>
      </w:pPr>
      <w:bookmarkStart w:id="479" w:name="Bookmark_239"/>
      <w:bookmarkEnd w:id="479"/>
    </w:p>
    <w:p>
      <w:pPr>
        <w:pStyle w:val="Normal2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14; PLAYLIST</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881 words</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 RATLIFF</w:t>
      </w:r>
    </w:p>
    <w:p>
      <w:pPr>
        <w:pStyle w:val="Normal239"/>
        <w:keepNext/>
        <w:spacing w:before="240" w:after="0" w:line="340" w:lineRule="atLeast"/>
        <w:ind w:left="0" w:right="0" w:firstLine="0"/>
        <w:jc w:val="left"/>
      </w:pPr>
      <w:bookmarkStart w:id="480" w:name="Body_237"/>
      <w:bookmarkEnd w:id="480"/>
      <w:r>
        <w:rPr>
          <w:rFonts w:ascii="arial" w:eastAsia="arial" w:hAnsi="arial" w:cs="arial"/>
          <w:b/>
          <w:i w:val="0"/>
          <w:strike w:val="0"/>
          <w:noProof w:val="0"/>
          <w:color w:val="000000"/>
          <w:position w:val="0"/>
          <w:sz w:val="28"/>
          <w:u w:val="none"/>
          <w:vertAlign w:val="baseline"/>
        </w:rPr>
        <w:t>Body</w:t>
      </w:r>
    </w:p>
    <w:p>
      <w:pPr>
        <w:pStyle w:val="Normal239"/>
        <w:spacing w:line="60" w:lineRule="exact"/>
      </w:pPr>
      <w:r>
        <w:pict>
          <v:line id="_x0000_s1894" style="position:absolute;z-index:252300288" from="0,2pt" to="512pt,2pt" strokecolor="#009ddb" strokeweight="2pt">
            <v:stroke linestyle="single"/>
            <w10:wrap type="topAndBottom"/>
          </v:line>
        </w:pict>
      </w:r>
    </w:p>
    <w:p>
      <w:pPr>
        <w:pStyle w:val="Normal239"/>
      </w:pP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Tonya Baker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Gospel routinely transcends its 1980s cliches: audience-tested vocal strength and trust in the power of crescendo trumps synthified slickness and outdated rhythmic feeling. On ''The Live Encounter'' (Kingdom), Tonya Baker, a singer in her 40s from Dayton, Ohio, whose profile has grown slowly in the gospel business, performs before a hometown crowd. Her virtuosic performance, jumping between far-apart notes with a precise, hollering voice and speaking to the audience in Dianne Reeves-like melodic improvisations during the album's three ''reprise'' tracks, can be astonishing. The music's a bit stuck in the past, but Ms. Baker's in her zone, her permanent present.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Pants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Pants's self-titled third album on Stones Throw slides among dispositions -- woozy guitarscapes, octave-jumping disco bass lines, electro, doo-wop, cheap and dated keyboard tinklings, confrontational shouts bobbing in reverb. He's a disorienting one-man band, playing every instrument, even saxophone, and a record-spinner at heart; he's been associated with Peanut Butter Wolf, the California crate-digging D.J. and proprietor of Stones Throw, for 10 years. So there's an endless trying-on of sounds as sounds, and eventually the whimsy wears you down. But the really strange thing is that there are lots of tunes lodged in this record. The tracks seem to have hidden reserves, pockets within pockets; they develop hooks in weird places. Sweetness suddenly emerges out of fuzzy slime, and startling emotions rise from merely cool ones.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Weiss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drummer Dan Weiss makes practice and art seem like the same thing. He's one of the busiest and best jazz musicians on the New York scene at the moment -- he's been playing with David Binney, Jen Shyu, Rudresh Mahanthappa, Tim Berne, Jacob Garchik and others -- but his sideline, through studies with the tabla player Samir Chatterjee, is performing Indian rhythmic cycles on the trap set. On ''Jhaptal Drumset Solo'' (Chhandayan), he plays nothing but Jhaptal, the 10-beat North Indian rhythmic cycle. And he does it flexibly, soloing through it, over steady melodic patterns by the guitarist Miles Okazaki, intoning percussive syllables to start each of the album's 36 tracks. His rhythm stays so fluid and relaxed that you don't tire of what is, on some level, a demonstration; it's an unusual record, both explanatory and mysterious. You can order it, and its predecessor, ''Tintal Drumset Solo,'' from iTunes, or from Chhandayan's Web site, tabla.org.</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Holly Golightly and the Brokeoffs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Holly Golightly started out 20 years ago in the garage band Thee Headcoatees, operating in the orbit of Billy Childish, the protean English musician and visual artist who values the untutored and archaic. For years Ms. Golightly played on the fringes of third-wave garage-rock, raising her profile with an appearance on the White Stripes' 2003 album, ''Elephant''; she lives in Georgia now, with her partner and bandmate, Lawyer Dave. Together, in the Brokeoffs, they play a lot of blues and country and rural Southern music. Problems arise. A Sussex-born intellectual impersonating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Southern American is, in theory, an unworkable public look. But Ms. Golightly assumes an almost disembodied presence. On ''No Help Coming'' (Transdreamer), she sings nasally, seemingly distracted but weirdly tenacious. Lawyer Dave, a more focused singer and an able musician, holds down the drumming and guitar solos. He prevents the songs from falling apart, while she makes them strange. This music is removed from reality at least three times: blues and country through the lens of '60s girl-group camp, through a Englishwoman's dreams of American culture, through a bookish person's idealization of the distant past. But it's done with confidence. The thing about self-consciously naive art is that it takes a lot of practice to be good at it.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 Sung/Benny Green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two different new trio records, two jazz pianists in early middle age with fluent and streamlined styles draw tight lines around jazz from the 1940s to the '60s. On Helen Sung's ''(Re)Conception'' (Steeplechase), you hear George Shearing's song by that name, Thelonious Monk's ''Teo,'' Duke Ellington's ''C Jam Blues '' and ''Everything but You,'' and Carl Sigman's ''Crazy He Calls Me,'' which Billie Holiday recorded in 1949. On Benny Green's ''Source'' (Jazz Legazy), the list tilts toward old Blue Note LPs: Sonny Clark's ''Blue Minor,'' Horace Silver's ''Opus De Funk,'' Kenny Drew's ''Cool Green'' (from Jackie McLean's 1961 ''Bluesnik'') and Duke Pearson's ''Chant'' (from Donald Byrd's 1960 ''At the Half Note Cafe.'') Ms. Sung's playing maintains a temperate and subtle energy -- nothing rhythmically loose or dynamically abrupt -- whereas Mr. Green has a harder keyboard touch and teases your ear, drawling and dragging on his continuous single-note improvisations. They're both working with the same bassist, Peter Washington, while the drummers are as good as you can get within the old-school piano-trio style: Lewis Nash for Ms. Sung, Kenny Washington for Mr. Green. There's no real concept for either album, but in both an idea of tradition is being engaged, if not defended. On some level, it's amazing that records like this are still made, and that they're still good.</w:t>
      </w:r>
    </w:p>
    <w:p>
      <w:pPr>
        <w:pStyle w:val="Normal239"/>
        <w:keepNext w:val="0"/>
        <w:spacing w:before="240" w:after="0" w:line="260" w:lineRule="atLeast"/>
        <w:ind w:left="0" w:right="0" w:firstLine="0"/>
        <w:jc w:val="left"/>
      </w:pPr>
      <w:r>
        <w:br/>
      </w:r>
      <w:hyperlink r:id="rId2090" w:history="1">
        <w:r>
          <w:rPr>
            <w:rFonts w:ascii="arial" w:eastAsia="arial" w:hAnsi="arial" w:cs="arial"/>
            <w:b w:val="0"/>
            <w:i/>
            <w:strike w:val="0"/>
            <w:color w:val="0077CC"/>
            <w:sz w:val="20"/>
            <w:u w:val="single"/>
            <w:vertAlign w:val="baseline"/>
          </w:rPr>
          <w:t>http://www.nytimes.com</w:t>
        </w:r>
      </w:hyperlink>
    </w:p>
    <w:p>
      <w:pPr>
        <w:pStyle w:val="Normal2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9"/>
        <w:spacing w:line="60" w:lineRule="exact"/>
      </w:pPr>
      <w:r>
        <w:pict>
          <v:line id="_x0000_s1895" style="position:absolute;z-index:252301312" from="0,2pt" to="512pt,2pt" strokecolor="#009ddb" strokeweight="2pt">
            <v:stroke linestyle="single"/>
            <w10:wrap type="topAndBottom"/>
          </v:line>
        </w:pict>
      </w:r>
    </w:p>
    <w:p>
      <w:pPr>
        <w:pStyle w:val="Normal2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Far left, James Pants, who has released his self-titled third album</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Dan Weiss performing in New York in 2009</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Tonya Baker, whose new album is ''The Live Encounter''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left, the singer-songwriter Holly Golightly. (PHOTOGRAPHS BY JAKE GREEN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JULIETA CERVANTES FOR THE NEW YORK TIMES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KINGDOM RECORDS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ALISON WONDERLAND)                                                                           </w:t>
      </w:r>
    </w:p>
    <w:p>
      <w:pPr>
        <w:pStyle w:val="Normal2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2011</w:t>
      </w:r>
    </w:p>
    <w:p>
      <w:pPr>
        <w:pStyle w:val="Normal239"/>
      </w:pPr>
    </w:p>
    <w:p>
      <w:pPr>
        <w:pStyle w:val="Normal239"/>
        <w:ind w:left="200"/>
        <w:sectPr>
          <w:type w:val="continuous"/>
          <w:pgMar w:top="840" w:right="1000" w:bottom="840" w:left="1000" w:header="400" w:footer="400"/>
          <w:pgNumType w:fmt="decimal"/>
          <w:cols w:space="720"/>
        </w:sectPr>
      </w:pPr>
      <w:r>
        <w:br/>
      </w:r>
      <w:r>
        <w:pict>
          <v:line id="_x0000_s1896" style="position:absolute;z-index:252302336" from="0,10pt" to="512pt,10pt" strokecolor="black" strokeweight="1pt">
            <v:stroke linestyle="single"/>
          </v:line>
        </w:pict>
      </w:r>
      <w:r>
        <w:rPr>
          <w:rFonts w:ascii="arial" w:eastAsia="arial" w:hAnsi="arial" w:cs="arial"/>
          <w:b/>
          <w:color w:val="767676"/>
          <w:sz w:val="16"/>
        </w:rPr>
        <w:t>End of Document</w:t>
      </w:r>
    </w:p>
    <w:p>
      <w:pPr>
        <w:pStyle w:val="Normal240"/>
        <w:sectPr>
          <w:headerReference w:type="even" r:id="rId2091"/>
          <w:headerReference w:type="default" r:id="rId2092"/>
          <w:footerReference w:type="even" r:id="rId2093"/>
          <w:footerReference w:type="default" r:id="rId2094"/>
          <w:headerReference w:type="first" r:id="rId2095"/>
          <w:footerReference w:type="first" r:id="rId2096"/>
          <w:pgSz w:w="12240" w:h="15840"/>
          <w:pgMar w:top="840" w:right="1000" w:bottom="840" w:left="1000" w:header="400" w:footer="400"/>
          <w:pgNumType w:fmt="decimal"/>
          <w:cols w:space="720"/>
          <w:titlePg w:val="0"/>
        </w:sectPr>
      </w:pPr>
    </w:p>
    <w:p>
      <w:pPr>
        <w:pStyle w:val="Normal240"/>
      </w:pPr>
    </w:p>
    <w:p>
      <w:pPr>
        <w:pStyle w:val="Normal240"/>
      </w:pPr>
      <w:r>
        <w:pict>
          <v:shape id="_x0000_i1897" type="#_x0000_t75" alt="LexisNexis®" style="width:147.75pt;height:30pt">
            <v:imagedata r:id="rId17" o:title=""/>
          </v:shape>
        </w:pict>
      </w:r>
      <w:r>
        <w:cr/>
      </w:r>
    </w:p>
    <w:p>
      <w:pPr>
        <w:pStyle w:val="Heading1238"/>
        <w:keepNext w:val="0"/>
        <w:spacing w:after="200" w:line="340" w:lineRule="atLeast"/>
        <w:ind w:left="0" w:right="0" w:firstLine="0"/>
        <w:jc w:val="center"/>
      </w:pPr>
      <w:hyperlink r:id="rId2097" w:history="1">
        <w:r>
          <w:rPr>
            <w:rFonts w:ascii="arial" w:eastAsia="arial" w:hAnsi="arial" w:cs="arial"/>
            <w:b/>
            <w:i/>
            <w:strike w:val="0"/>
            <w:color w:val="0077CC"/>
            <w:sz w:val="28"/>
            <w:u w:val="single"/>
            <w:vertAlign w:val="baseline"/>
          </w:rPr>
          <w:t>Hollywood Uses the Very Women It Exploited to Change the Subject</w:t>
        </w:r>
      </w:hyperlink>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2018 Wednesday 11:39 EST</w:t>
      </w:r>
    </w:p>
    <w:p>
      <w:pPr>
        <w:pStyle w:val="Normal240"/>
        <w:keepNext w:val="0"/>
        <w:spacing w:after="0" w:line="240" w:lineRule="atLeast"/>
        <w:ind w:right="0"/>
        <w:jc w:val="both"/>
      </w:pPr>
      <w:bookmarkStart w:id="481" w:name="Bookmark_240"/>
      <w:bookmarkEnd w:id="481"/>
    </w:p>
    <w:p>
      <w:pPr>
        <w:pStyle w:val="Normal2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 All Rights Reserved</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2443 words</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Amanda Hess</w:t>
      </w:r>
    </w:p>
    <w:p>
      <w:pPr>
        <w:pStyle w:val="Normal2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As allegations of sexual exploitations pile up, the industry has absorbed the critiques and converted them into inspirational messaging and branding exercises.</w:t>
      </w:r>
    </w:p>
    <w:p>
      <w:pPr>
        <w:pStyle w:val="Normal240"/>
        <w:keepNext/>
        <w:spacing w:before="240" w:after="0" w:line="340" w:lineRule="atLeast"/>
        <w:ind w:left="0" w:right="0" w:firstLine="0"/>
        <w:jc w:val="left"/>
      </w:pPr>
      <w:bookmarkStart w:id="482" w:name="Body_238"/>
      <w:bookmarkEnd w:id="482"/>
      <w:r>
        <w:rPr>
          <w:rFonts w:ascii="arial" w:eastAsia="arial" w:hAnsi="arial" w:cs="arial"/>
          <w:b/>
          <w:i w:val="0"/>
          <w:strike w:val="0"/>
          <w:noProof w:val="0"/>
          <w:color w:val="000000"/>
          <w:position w:val="0"/>
          <w:sz w:val="28"/>
          <w:u w:val="none"/>
          <w:vertAlign w:val="baseline"/>
        </w:rPr>
        <w:t>Body</w:t>
      </w:r>
    </w:p>
    <w:p>
      <w:pPr>
        <w:pStyle w:val="Normal240"/>
        <w:spacing w:line="60" w:lineRule="exact"/>
      </w:pPr>
      <w:r>
        <w:pict>
          <v:line id="_x0000_s1898" style="position:absolute;z-index:252303360" from="0,2pt" to="512pt,2pt" strokecolor="#009ddb" strokeweight="2pt">
            <v:stroke linestyle="single"/>
            <w10:wrap type="topAndBottom"/>
          </v:line>
        </w:pict>
      </w:r>
    </w:p>
    <w:p>
      <w:pPr>
        <w:pStyle w:val="Normal240"/>
      </w:pP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last Sunday’s Screen Actors Guild Awards approached, the show’s organizers announced that the ceremony would be different this time around, for obvious reasons. In a year in which “stereotypes have been shattered and precedents have been broken,” the awards show’s executive producer pledged to “capture the cultural mood by casting aside one of our own traditions.” With allegations of Hollywood sexual abuse piling up, the SAG Awards — the highest-profile industry summit explicitly tied to a union — decided to introduce … the show’s first-ever host, Kristen Bell!</w:t>
      </w:r>
    </w:p>
    <w:p>
      <w:pPr>
        <w:pStyle w:val="Normal2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it possible for Hollywood to truly reckon with its issues while it’s so busy celebrating itself? It’s remarkable how slickly the entertainment industry — and its annual showcase, the winter awards show circuit — has adapted to the accusations against it. Harvey Weinstein may have been cast out of Hollywood (exiled, for now, to a spa in Scottsdale, Ariz.), but </w:t>
      </w:r>
      <w:hyperlink r:id="rId2098" w:history="1">
        <w:r>
          <w:rPr>
            <w:rFonts w:ascii="arial" w:eastAsia="arial" w:hAnsi="arial" w:cs="arial"/>
            <w:b w:val="0"/>
            <w:i/>
            <w:strike w:val="0"/>
            <w:noProof w:val="0"/>
            <w:color w:val="0077CC"/>
            <w:position w:val="0"/>
            <w:sz w:val="20"/>
            <w:u w:val="single"/>
            <w:vertAlign w:val="baseline"/>
          </w:rPr>
          <w:t>his complicity machine</w:t>
        </w:r>
      </w:hyperlink>
      <w:r>
        <w:rPr>
          <w:rFonts w:ascii="arial" w:eastAsia="arial" w:hAnsi="arial" w:cs="arial"/>
          <w:b w:val="0"/>
          <w:i w:val="0"/>
          <w:strike w:val="0"/>
          <w:noProof w:val="0"/>
          <w:color w:val="000000"/>
          <w:position w:val="0"/>
          <w:sz w:val="20"/>
          <w:u w:val="none"/>
          <w:vertAlign w:val="baseline"/>
        </w:rPr>
        <w:t xml:space="preserve"> stretched its tentacles into agencies, law firms, fashion deals and of course, awards shows. New allegations of exploitations and inequities are revealed every week. The details suggest systemic rot.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Hollywood has nimbly absorbed its critiques and converted them into inspirational messaging and digestible branding exercises, just in time for the unfurling of the red carpets. Whatever talks may (or may not) be happening inside agencies or on film sets, the message that comes across is this: The industry has skirted a conversation about its culture of harassment in favor of one about what an amazing job it is doing combating that harassment. It’s engaged in just enough introspection to recalibrate and move on.</w:t>
      </w:r>
    </w:p>
    <w:p>
      <w:pPr>
        <w:pStyle w:val="Normal2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pull it off, it’s leaning hardest on the very women it has exploited. The women behind the </w:t>
      </w:r>
      <w:hyperlink r:id="rId2099" w:history="1">
        <w:r>
          <w:rPr>
            <w:rFonts w:ascii="arial" w:eastAsia="arial" w:hAnsi="arial" w:cs="arial"/>
            <w:b w:val="0"/>
            <w:i/>
            <w:strike w:val="0"/>
            <w:noProof w:val="0"/>
            <w:color w:val="0077CC"/>
            <w:position w:val="0"/>
            <w:sz w:val="20"/>
            <w:u w:val="single"/>
            <w:vertAlign w:val="baseline"/>
          </w:rPr>
          <w:t>Time’s Up campaign</w:t>
        </w:r>
      </w:hyperlink>
      <w:r>
        <w:rPr>
          <w:rFonts w:ascii="arial" w:eastAsia="arial" w:hAnsi="arial" w:cs="arial"/>
          <w:b w:val="0"/>
          <w:i w:val="0"/>
          <w:strike w:val="0"/>
          <w:noProof w:val="0"/>
          <w:color w:val="000000"/>
          <w:position w:val="0"/>
          <w:sz w:val="20"/>
          <w:u w:val="none"/>
          <w:vertAlign w:val="baseline"/>
        </w:rPr>
        <w:t xml:space="preserve"> — some of whom are assault survivors themselves — are undoubtedly sincere in their efforts, and their fund-raising for a legal-defense fund for working women is commendable. (Hundreds of industry women have signed onto the effort, including the producer Shonda Rhimes, the writer and director Jill Soloway, and the actresses Natalie Portman, Tessa Thompson, Kerry Washington and Reese Witherspoon.) But when an earnest effort is fed through the Hollywood machine, it is quickly repurposed for what Hollywood does best, which is to sell things — women included. The initiative has revealed as much about Hollywood’s still unexamined sexism as it has the abuses it intended to address. In short, that women are expected to clean up the industry’s mess, and look good doing it. And they don’t have much choice, either, because if they say nothing, they’ll be knocked for that, too.</w:t>
      </w:r>
    </w:p>
    <w:p>
      <w:pPr>
        <w:pStyle w:val="Normal2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Time’s Up organizers staged the campaign’s coming-out party on the Golden Globes red carpet with an eye toward subverting the often sexist display. “This is a moment of solidarity, not a fashion moment,” Eva Longoria </w:t>
      </w:r>
      <w:hyperlink r:id="rId2100" w:history="1">
        <w:r>
          <w:rPr>
            <w:rFonts w:ascii="arial" w:eastAsia="arial" w:hAnsi="arial" w:cs="arial"/>
            <w:b w:val="0"/>
            <w:i/>
            <w:strike w:val="0"/>
            <w:noProof w:val="0"/>
            <w:color w:val="0077CC"/>
            <w:position w:val="0"/>
            <w:sz w:val="20"/>
            <w:u w:val="single"/>
            <w:vertAlign w:val="baseline"/>
          </w:rPr>
          <w:t>told The New York Times</w:t>
        </w:r>
      </w:hyperlink>
      <w:r>
        <w:rPr>
          <w:rFonts w:ascii="arial" w:eastAsia="arial" w:hAnsi="arial" w:cs="arial"/>
          <w:b w:val="0"/>
          <w:i w:val="0"/>
          <w:strike w:val="0"/>
          <w:noProof w:val="0"/>
          <w:color w:val="000000"/>
          <w:position w:val="0"/>
          <w:sz w:val="20"/>
          <w:u w:val="none"/>
          <w:vertAlign w:val="baseline"/>
        </w:rPr>
        <w:t xml:space="preserve"> in unpacking the plan to make a unifying visual statement in all-black attire. “For years, we’ve sold these awards shows as women, with our gowns and colors and our beautiful faces and our glamour,” she added. “This time the industry can’t expect us to go up and twirl around.”</w:t>
      </w:r>
    </w:p>
    <w:p>
      <w:pPr>
        <w:pStyle w:val="Normal2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industry had different plans. Hosts installed on red-carpet pre-shows assured viewers that they would still have “fun” while recognizing the “moment.” E! ran a fashion segment that converted runway trends — bird decals, princess silhouettes — into all-black to see how they’d look when repurposed for anti-assault branding. As it turned out, the look mapped easily onto the celebrity body, often with skintight dresses, and E! happily fed actresses into its “</w:t>
      </w:r>
      <w:hyperlink r:id="rId2101" w:history="1">
        <w:r>
          <w:rPr>
            <w:rFonts w:ascii="arial" w:eastAsia="arial" w:hAnsi="arial" w:cs="arial"/>
            <w:b w:val="0"/>
            <w:i/>
            <w:strike w:val="0"/>
            <w:noProof w:val="0"/>
            <w:color w:val="0077CC"/>
            <w:position w:val="0"/>
            <w:sz w:val="20"/>
            <w:u w:val="single"/>
            <w:vertAlign w:val="baseline"/>
          </w:rPr>
          <w:t>Glambot</w:t>
        </w:r>
      </w:hyperlink>
      <w:r>
        <w:rPr>
          <w:rFonts w:ascii="arial" w:eastAsia="arial" w:hAnsi="arial" w:cs="arial"/>
          <w:b w:val="0"/>
          <w:i w:val="0"/>
          <w:strike w:val="0"/>
          <w:noProof w:val="0"/>
          <w:color w:val="000000"/>
          <w:position w:val="0"/>
          <w:sz w:val="20"/>
          <w:u w:val="none"/>
          <w:vertAlign w:val="baseline"/>
        </w:rPr>
        <w:t>” (the network’s photographic gimmick “presented by VW”) to capture them in vaguely pornographic slow-motion. By the time the SAG Awards rolled round, E! hosts had come upon a blandly marketable term for this activism-themed display: “girl power.”</w:t>
      </w:r>
    </w:p>
    <w:p>
      <w:pPr>
        <w:pStyle w:val="Normal2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fashion industry has been eager to integrate its brands into the “not-fashion moment,” too. On Instagram before the Golden Globes, Laura Dern, one of the evening’s nominees, lifted a bedazzled wrist to the camera, with the caption: “Thanks @bulgariofficial for this amazing watch. Reminds me that Time’s Up.” The post satisfied several imperatives at once: It promoted her appearance at the show, endorsed a luxury brand and protested rape. Viewers at home could show their support by buying their own Time’s Up products, offered at various price points — from </w:t>
      </w:r>
      <w:hyperlink r:id="rId2102" w:history="1">
        <w:r>
          <w:rPr>
            <w:rFonts w:ascii="arial" w:eastAsia="arial" w:hAnsi="arial" w:cs="arial"/>
            <w:b w:val="0"/>
            <w:i/>
            <w:strike w:val="0"/>
            <w:noProof w:val="0"/>
            <w:color w:val="0077CC"/>
            <w:position w:val="0"/>
            <w:sz w:val="20"/>
            <w:u w:val="single"/>
            <w:vertAlign w:val="baseline"/>
          </w:rPr>
          <w:t>a $12 tote bag</w:t>
        </w:r>
      </w:hyperlink>
      <w:r>
        <w:rPr>
          <w:rFonts w:ascii="arial" w:eastAsia="arial" w:hAnsi="arial" w:cs="arial"/>
          <w:b w:val="0"/>
          <w:i w:val="0"/>
          <w:strike w:val="0"/>
          <w:noProof w:val="0"/>
          <w:color w:val="000000"/>
          <w:position w:val="0"/>
          <w:sz w:val="20"/>
          <w:u w:val="none"/>
          <w:vertAlign w:val="baseline"/>
        </w:rPr>
        <w:t xml:space="preserve"> to a            </w:t>
      </w:r>
      <w:hyperlink r:id="rId2103" w:history="1">
        <w:r>
          <w:rPr>
            <w:rFonts w:ascii="arial" w:eastAsia="arial" w:hAnsi="arial" w:cs="arial"/>
            <w:b w:val="0"/>
            <w:i/>
            <w:strike w:val="0"/>
            <w:noProof w:val="0"/>
            <w:color w:val="0077CC"/>
            <w:position w:val="0"/>
            <w:sz w:val="20"/>
            <w:u w:val="single"/>
            <w:vertAlign w:val="baseline"/>
          </w:rPr>
          <w:t>$380 designer sweater</w:t>
        </w:r>
      </w:hyperlink>
      <w:r>
        <w:rPr>
          <w:rFonts w:ascii="arial" w:eastAsia="arial" w:hAnsi="arial" w:cs="arial"/>
          <w:b w:val="0"/>
          <w:i w:val="0"/>
          <w:strike w:val="0"/>
          <w:noProof w:val="0"/>
          <w:color w:val="000000"/>
          <w:position w:val="0"/>
          <w:sz w:val="20"/>
          <w:u w:val="none"/>
          <w:vertAlign w:val="baseline"/>
        </w:rPr>
        <w: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commodified atmosphere, it was difficult to process the appearance of real activists on the red carpet: The #MeToo founder Tarana Burke came as Michelle Williams’s date, while Meryl Streep brought along Ai-jen Poo, executive director of the National Domestic Workers Alliance. The tactic bucked expectation — namely, that actresses tie their public personas to their relationships with men — and gave these pioneering activists exposure that’s hard to come by, but it also revealed the impossibility of dismantling an event bent on promoting a certain kind of femininity and luxury at once.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image of white actresses paired with activists of color suggested a kind of moral accessorizing. And the meeting of celebrities and “regular” people came tinged with a preset narrative, one where the celebrity’s perceived exceptionalism is only enhanced by her engagement with the real world. But when Ryan Seacrest interviewed Ms. Williams and Ms. Burke on the red carpet, E! made it clear which it valued most — women’s appearance, or what they have to say. The network shrank Ms. Burke’s image into a corner as soon as she began speaking and turned its gaze to the actress Dakota Johnson. She twirled.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social media, the transactional nature of celebrity activism is sharpened. Ms. Portman joined Instagram on New Year’s Day in order to promote Time’s Up, submitting herself to the expectations of modern-celebrity ultra-accessibility for the cause. She followed a few dozen users: fellow activist-actresses, her husband and a suite of Dior accounts. By elevating Dior to that echelon, Ms. Portman ensured a space for the brand’s commentary just under a Time’s Up post: “Dearest Natalie, we are proud to have had the opportunity to partner with you to show our support for the #TimesUp Legal Defense Fund by making your dress.” Nicole Kidman also joined Instagram in the midst of the campaign — the platform itself announced her debut in a news release — and her first photograph promoted her Golden Globes win, #TimesUp and Instagram itself, all at the same time.</w:t>
      </w:r>
    </w:p>
    <w:p>
      <w:pPr>
        <w:pStyle w:val="Normal2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Watching this sparkling protest unfold, it’s easy to forget what exactly is being protested. The ugliness of rape and abuse is polished into optimistic hashtags and spun into glamorous dresses. In glad-handing Hollywood, criticizing the industry is verboten, but using one’s platform to advocate for other people is so expected it’s a cliché. (Mr. Weinstein himself was a master of linking </w:t>
      </w:r>
      <w:hyperlink r:id="rId2104" w:history="1">
        <w:r>
          <w:rPr>
            <w:rFonts w:ascii="arial" w:eastAsia="arial" w:hAnsi="arial" w:cs="arial"/>
            <w:b w:val="0"/>
            <w:i/>
            <w:strike w:val="0"/>
            <w:noProof w:val="0"/>
            <w:color w:val="0077CC"/>
            <w:position w:val="0"/>
            <w:sz w:val="20"/>
            <w:u w:val="single"/>
            <w:vertAlign w:val="baseline"/>
          </w:rPr>
          <w:t>his films to social causes</w:t>
        </w:r>
      </w:hyperlink>
      <w:r>
        <w:rPr>
          <w:rFonts w:ascii="arial" w:eastAsia="arial" w:hAnsi="arial" w:cs="arial"/>
          <w:b w:val="0"/>
          <w:i w:val="0"/>
          <w:strike w:val="0"/>
          <w:noProof w:val="0"/>
          <w:color w:val="000000"/>
          <w:position w:val="0"/>
          <w:sz w:val="20"/>
          <w:u w:val="none"/>
          <w:vertAlign w:val="baseline"/>
        </w:rPr>
        <w:t>, cynically pitching the award show ballot as a kind of morality test.) In focusing the messaging of Time’s Up outward — as a campaign to end sexual harassment in all workplaces — actresses have stepped into a quite traditional role, actually, of the celebrity who is both superficially appealing and actually deep, an icon of beauty and virtue.</w:t>
      </w:r>
    </w:p>
    <w:p>
      <w:pPr>
        <w:pStyle w:val="Normal2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campaign’s goal to extend protections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is admirable. But it’s canny, too: Turning the focus away from Hollywood makes Hollywood a lot more comfortable with the inquiry. It leaves an opening for the industry’s response to the reckoning to also be a dodge. The most electrifying moments of this protest have come when Hollywood women choose instead to model what it looks like to interrogate their own industry’s destructive norms: When </w:t>
      </w:r>
      <w:hyperlink r:id="rId2105" w:history="1">
        <w:r>
          <w:rPr>
            <w:rFonts w:ascii="arial" w:eastAsia="arial" w:hAnsi="arial" w:cs="arial"/>
            <w:b w:val="0"/>
            <w:i/>
            <w:strike w:val="0"/>
            <w:noProof w:val="0"/>
            <w:color w:val="0077CC"/>
            <w:position w:val="0"/>
            <w:sz w:val="20"/>
            <w:u w:val="single"/>
            <w:vertAlign w:val="baseline"/>
          </w:rPr>
          <w:t>Debra Messing broke red carpet geniality</w:t>
        </w:r>
      </w:hyperlink>
      <w:r>
        <w:rPr>
          <w:rFonts w:ascii="arial" w:eastAsia="arial" w:hAnsi="arial" w:cs="arial"/>
          <w:b w:val="0"/>
          <w:i w:val="0"/>
          <w:strike w:val="0"/>
          <w:noProof w:val="0"/>
          <w:color w:val="000000"/>
          <w:position w:val="0"/>
          <w:sz w:val="20"/>
          <w:u w:val="none"/>
          <w:vertAlign w:val="baseline"/>
        </w:rPr>
        <w:t xml:space="preserve"> to speak out against E!’s underpayment of women, straight into an E! microphone, or when            </w:t>
      </w:r>
      <w:hyperlink r:id="rId2106" w:history="1">
        <w:r>
          <w:rPr>
            <w:rFonts w:ascii="arial" w:eastAsia="arial" w:hAnsi="arial" w:cs="arial"/>
            <w:b w:val="0"/>
            <w:i/>
            <w:strike w:val="0"/>
            <w:noProof w:val="0"/>
            <w:color w:val="0077CC"/>
            <w:position w:val="0"/>
            <w:sz w:val="20"/>
            <w:u w:val="single"/>
            <w:vertAlign w:val="baseline"/>
          </w:rPr>
          <w:t>Ms. Portman presented the Golden Globes’ best director nominees</w:t>
        </w:r>
      </w:hyperlink>
      <w:r>
        <w:rPr>
          <w:rFonts w:ascii="arial" w:eastAsia="arial" w:hAnsi="arial" w:cs="arial"/>
          <w:b w:val="0"/>
          <w:i w:val="0"/>
          <w:strike w:val="0"/>
          <w:noProof w:val="0"/>
          <w:color w:val="000000"/>
          <w:position w:val="0"/>
          <w:sz w:val="20"/>
          <w:u w:val="none"/>
          <w:vertAlign w:val="baseline"/>
        </w:rPr>
        <w:t xml:space="preserve"> as “all-male.”</w:t>
      </w:r>
    </w:p>
    <w:p>
      <w:pPr>
        <w:pStyle w:val="Normal2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often speak of a celebrity’s influence in terms of “exposure,” but exposure can also be destructive, especially for women. In addition to installing a host, the SAG Awards seeded its show with female presenters, which Kathy Connell, the SAG Awards’ executive producer, called “a unifying salute to women who have been very brave in speaking up.” But when actresses present an award, they also present themselves — their looks, their clothes, their beauty “work,” their diets and ideally, their affability. In this environment, “celebrating women” also means shielding problematic men, who are suddenly afraid to show their faces lest they get smacked for their own bad behavior. On the SAG Awards red carpet, the embattled nominee James Franco slipped past the microphones, leaving his sister-in-law, Alison Brie, to awkwardly </w:t>
      </w:r>
      <w:hyperlink r:id="rId2107" w:history="1">
        <w:r>
          <w:rPr>
            <w:rFonts w:ascii="arial" w:eastAsia="arial" w:hAnsi="arial" w:cs="arial"/>
            <w:b w:val="0"/>
            <w:i/>
            <w:strike w:val="0"/>
            <w:noProof w:val="0"/>
            <w:color w:val="0077CC"/>
            <w:position w:val="0"/>
            <w:sz w:val="20"/>
            <w:u w:val="single"/>
            <w:vertAlign w:val="baseline"/>
          </w:rPr>
          <w:t>answer for him</w:t>
        </w:r>
      </w:hyperlink>
      <w:r>
        <w:rPr>
          <w:rFonts w:ascii="arial" w:eastAsia="arial" w:hAnsi="arial" w:cs="arial"/>
          <w:b w:val="0"/>
          <w:i w:val="0"/>
          <w:strike w:val="0"/>
          <w:noProof w:val="0"/>
          <w:color w:val="000000"/>
          <w:position w:val="0"/>
          <w:sz w:val="20"/>
          <w:u w:val="none"/>
          <w:vertAlign w:val="baseline"/>
        </w:rPr>
        <w:t>.</w:t>
      </w:r>
    </w:p>
    <w:p>
      <w:pPr>
        <w:pStyle w:val="Normal2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goes without saying that all of this is quite easier for men. Just as they’re not required to uphold the same standards of beauty as their female peers, men are generally excused from carrying the moral weight, too. At the Golden Globes, they got by silently wearing Time’s Up lapel pins. By the SAG Awards, even that small gesture of solidarity had all but vanished. (Kumail Nanjiani and Joseph Fiennes were notable exceptions.) Even men’s </w:t>
      </w:r>
      <w:hyperlink r:id="rId2108" w:history="1">
        <w:r>
          <w:rPr>
            <w:rFonts w:ascii="arial" w:eastAsia="arial" w:hAnsi="arial" w:cs="arial"/>
            <w:b w:val="0"/>
            <w:i/>
            <w:strike w:val="0"/>
            <w:noProof w:val="0"/>
            <w:color w:val="0077CC"/>
            <w:position w:val="0"/>
            <w:sz w:val="20"/>
            <w:u w:val="single"/>
            <w:vertAlign w:val="baseline"/>
          </w:rPr>
          <w:t>financial contributions</w:t>
        </w:r>
      </w:hyperlink>
      <w:r>
        <w:rPr>
          <w:rFonts w:ascii="arial" w:eastAsia="arial" w:hAnsi="arial" w:cs="arial"/>
          <w:b w:val="0"/>
          <w:i w:val="0"/>
          <w:strike w:val="0"/>
          <w:noProof w:val="0"/>
          <w:color w:val="000000"/>
          <w:position w:val="0"/>
          <w:sz w:val="20"/>
          <w:u w:val="none"/>
          <w:vertAlign w:val="baseline"/>
        </w:rPr>
        <w:t xml:space="preserve"> to the Time’s Up legal defense fund have been overshadowed by women’s. Many male celebrities haven’t even seemed to have done the due diligence of a PR consult. Justin Timberlake captioned his pre-Globes Instagram snap: “Here we come! And DAMN, my wife is hot! #TIMESUP #whywewearblack.” The bar is so low for men that this was, according to Instagram, the most-liked post of the night.</w:t>
      </w:r>
    </w:p>
    <w:p>
      <w:pPr>
        <w:pStyle w:val="Normal2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something about the rank hypocrisy on display that is actually useful. One way to push Hollywood toward change is to heighten its contradictions, drawing out the gap between its shimmering idea of itself and its darker realities. The image Hollywood builds for itself at these self-congratulatory events can be used as a bargaining chip for behind-the-scenes activist wins. As the SAG Awards neared, pressure mounted for the guild to protect its workers by </w:t>
      </w:r>
      <w:hyperlink r:id="rId2109" w:history="1">
        <w:r>
          <w:rPr>
            <w:rFonts w:ascii="arial" w:eastAsia="arial" w:hAnsi="arial" w:cs="arial"/>
            <w:b w:val="0"/>
            <w:i/>
            <w:strike w:val="0"/>
            <w:noProof w:val="0"/>
            <w:color w:val="0077CC"/>
            <w:position w:val="0"/>
            <w:sz w:val="20"/>
            <w:u w:val="single"/>
            <w:vertAlign w:val="baseline"/>
          </w:rPr>
          <w:t>installing a real code of conduct</w:t>
        </w:r>
      </w:hyperlink>
      <w:r>
        <w:rPr>
          <w:rFonts w:ascii="arial" w:eastAsia="arial" w:hAnsi="arial" w:cs="arial"/>
          <w:b w:val="0"/>
          <w:i w:val="0"/>
          <w:strike w:val="0"/>
          <w:noProof w:val="0"/>
          <w:color w:val="000000"/>
          <w:position w:val="0"/>
          <w:sz w:val="20"/>
          <w:u w:val="none"/>
          <w:vertAlign w:val="baseline"/>
        </w:rPr>
        <w:t xml:space="preserve"> to address harassment. And as “All the Money in the World” racked up award nominations, the revelation that Mark Wahlberg earned much more to participate in reshoots than his co-star Ms. Williams — reshoots necessary to scrub the film of Kevin Spacey, and make it palatable for post-#MeToo audiences — created such a PR nightmare that            </w:t>
      </w:r>
      <w:hyperlink r:id="rId2110" w:history="1">
        <w:r>
          <w:rPr>
            <w:rFonts w:ascii="arial" w:eastAsia="arial" w:hAnsi="arial" w:cs="arial"/>
            <w:b w:val="0"/>
            <w:i/>
            <w:strike w:val="0"/>
            <w:noProof w:val="0"/>
            <w:color w:val="0077CC"/>
            <w:position w:val="0"/>
            <w:sz w:val="20"/>
            <w:u w:val="single"/>
            <w:vertAlign w:val="baseline"/>
          </w:rPr>
          <w:t>Mr. Wahlberg ended up donating his $1.5 million salary</w:t>
        </w:r>
      </w:hyperlink>
      <w:r>
        <w:rPr>
          <w:rFonts w:ascii="arial" w:eastAsia="arial" w:hAnsi="arial" w:cs="arial"/>
          <w:b w:val="0"/>
          <w:i w:val="0"/>
          <w:strike w:val="0"/>
          <w:noProof w:val="0"/>
          <w:color w:val="000000"/>
          <w:position w:val="0"/>
          <w:sz w:val="20"/>
          <w:u w:val="none"/>
          <w:vertAlign w:val="baseline"/>
        </w:rPr>
        <w:t xml:space="preserve"> to Time’s Up.</w:t>
      </w:r>
    </w:p>
    <w:p>
      <w:pPr>
        <w:pStyle w:val="Normal2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the Time’s Up pin — so easy to wear, so difficult to justify — has proved a quietly brilliant tactic for flushing out men who fail to live up to its symbolism. When Mr. Franco attended the Golden Globes earlier this month, grinned down the red carpet and bounded onstage to claim a statuette for “The Disaster Artist,” he wore the </w:t>
      </w:r>
      <w:hyperlink r:id="rId2111" w:history="1">
        <w:r>
          <w:rPr>
            <w:rFonts w:ascii="arial" w:eastAsia="arial" w:hAnsi="arial" w:cs="arial"/>
            <w:b w:val="0"/>
            <w:i/>
            <w:strike w:val="0"/>
            <w:noProof w:val="0"/>
            <w:color w:val="0077CC"/>
            <w:position w:val="0"/>
            <w:sz w:val="20"/>
            <w:u w:val="single"/>
            <w:vertAlign w:val="baseline"/>
          </w:rPr>
          <w:t>Time’s Up</w:t>
        </w:r>
      </w:hyperlink>
      <w:r>
        <w:rPr>
          <w:rFonts w:ascii="arial" w:eastAsia="arial" w:hAnsi="arial" w:cs="arial"/>
          <w:b w:val="0"/>
          <w:i w:val="0"/>
          <w:strike w:val="0"/>
          <w:noProof w:val="0"/>
          <w:color w:val="000000"/>
          <w:position w:val="0"/>
          <w:sz w:val="20"/>
          <w:u w:val="none"/>
          <w:vertAlign w:val="baseline"/>
        </w:rPr>
        <w:t xml:space="preserve"> logo pinned to his lapel. As the night unfolded, female acting students and collaborators began filing complaints on Twitter about Mr. Franco’s own behavior, noting the hypocrisy of the pin. When Mr. Franco            </w:t>
      </w:r>
      <w:hyperlink r:id="rId2112" w:history="1">
        <w:r>
          <w:rPr>
            <w:rFonts w:ascii="arial" w:eastAsia="arial" w:hAnsi="arial" w:cs="arial"/>
            <w:b w:val="0"/>
            <w:i/>
            <w:strike w:val="0"/>
            <w:noProof w:val="0"/>
            <w:color w:val="0077CC"/>
            <w:position w:val="0"/>
            <w:sz w:val="20"/>
            <w:u w:val="single"/>
            <w:vertAlign w:val="baseline"/>
          </w:rPr>
          <w:t>appeared</w:t>
        </w:r>
      </w:hyperlink>
      <w:r>
        <w:rPr>
          <w:rFonts w:ascii="arial" w:eastAsia="arial" w:hAnsi="arial" w:cs="arial"/>
          <w:b w:val="0"/>
          <w:i w:val="0"/>
          <w:strike w:val="0"/>
          <w:noProof w:val="0"/>
          <w:color w:val="000000"/>
          <w:position w:val="0"/>
          <w:sz w:val="20"/>
          <w:u w:val="none"/>
          <w:vertAlign w:val="baseline"/>
        </w:rPr>
        <w:t xml:space="preserve"> on Seth Meyers’s show days later, he was grilled over the allegations.            </w:t>
      </w:r>
      <w:hyperlink r:id="rId2113" w:history="1">
        <w:r>
          <w:rPr>
            <w:rFonts w:ascii="arial" w:eastAsia="arial" w:hAnsi="arial" w:cs="arial"/>
            <w:b w:val="0"/>
            <w:i/>
            <w:strike w:val="0"/>
            <w:noProof w:val="0"/>
            <w:color w:val="0077CC"/>
            <w:position w:val="0"/>
            <w:sz w:val="20"/>
            <w:u w:val="single"/>
            <w:vertAlign w:val="baseline"/>
          </w:rPr>
          <w:t>A Los Angeles Times report</w:t>
        </w:r>
      </w:hyperlink>
      <w:r>
        <w:rPr>
          <w:rFonts w:ascii="arial" w:eastAsia="arial" w:hAnsi="arial" w:cs="arial"/>
          <w:b w:val="0"/>
          <w:i w:val="0"/>
          <w:strike w:val="0"/>
          <w:noProof w:val="0"/>
          <w:color w:val="000000"/>
          <w:position w:val="0"/>
          <w:sz w:val="20"/>
          <w:u w:val="none"/>
          <w:vertAlign w:val="baseline"/>
        </w:rPr>
        <w:t xml:space="preserve"> came next. Mr. Franco skipped the Critic’s Choice Awards, and when he turned up at the SAG Awards last Sunday,            </w:t>
      </w:r>
      <w:hyperlink r:id="rId2114" w:history="1">
        <w:r>
          <w:rPr>
            <w:rFonts w:ascii="arial" w:eastAsia="arial" w:hAnsi="arial" w:cs="arial"/>
            <w:b w:val="0"/>
            <w:i/>
            <w:strike w:val="0"/>
            <w:noProof w:val="0"/>
            <w:color w:val="0077CC"/>
            <w:position w:val="0"/>
            <w:sz w:val="20"/>
            <w:u w:val="single"/>
            <w:vertAlign w:val="baseline"/>
          </w:rPr>
          <w:t>his very appearance made news</w:t>
        </w:r>
      </w:hyperlink>
      <w:r>
        <w:rPr>
          <w:rFonts w:ascii="arial" w:eastAsia="arial" w:hAnsi="arial" w:cs="arial"/>
          <w:b w:val="0"/>
          <w:i w:val="0"/>
          <w:strike w:val="0"/>
          <w:noProof w:val="0"/>
          <w:color w:val="000000"/>
          <w:position w:val="0"/>
          <w:sz w:val="20"/>
          <w:u w:val="none"/>
          <w:vertAlign w:val="baseline"/>
        </w:rPr>
        <w:t>. This time, he didn’t wear the pin. Aziz Ansari, who himself weathered his own hypocrisy scandal after wearing the pin at the Golden Globes, didn’t even show up. All of a sudden, a Hollywood awards show is a perilous place for some men to be.</w:t>
      </w:r>
    </w:p>
    <w:p>
      <w:pPr>
        <w:pStyle w:val="Normal2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When I watched Mr. Franco get questioned by Mr. Meyers, I thought about an incident from a few years ago, when Matt Lauer began a “Today Show” interview with Anne Hathaway by </w:t>
      </w:r>
      <w:hyperlink r:id="rId2115" w:history="1">
        <w:r>
          <w:rPr>
            <w:rFonts w:ascii="arial" w:eastAsia="arial" w:hAnsi="arial" w:cs="arial"/>
            <w:b w:val="0"/>
            <w:i/>
            <w:strike w:val="0"/>
            <w:noProof w:val="0"/>
            <w:color w:val="0077CC"/>
            <w:position w:val="0"/>
            <w:sz w:val="20"/>
            <w:u w:val="single"/>
            <w:vertAlign w:val="baseline"/>
          </w:rPr>
          <w:t>interrogating her about a paparazzi upskirt photo</w:t>
        </w:r>
      </w:hyperlink>
      <w:r>
        <w:rPr>
          <w:rFonts w:ascii="arial" w:eastAsia="arial" w:hAnsi="arial" w:cs="arial"/>
          <w:b w:val="0"/>
          <w:i w:val="0"/>
          <w:strike w:val="0"/>
          <w:noProof w:val="0"/>
          <w:color w:val="000000"/>
          <w:position w:val="0"/>
          <w:sz w:val="20"/>
          <w:u w:val="none"/>
          <w:vertAlign w:val="baseline"/>
        </w:rPr>
        <w:t xml:space="preserve"> taken as she exited a car, capturing her image without underwear. Hollywood is still a place where women are punished more for doing nothing than men are for doing just about anything. For a woman, getting old is as much of a career-ending affront as an assault allegation is for a man. When Mr. Meyers opened his Golden Globes monologue by greeting the “ladies and remaining gentlemen,” I thought of all the women who don’t “remain” in Hollywood, either, pushed out through abuse or just discarded. One of those women — until recently — was Rose McGowan.</w:t>
      </w:r>
    </w:p>
    <w:p>
      <w:pPr>
        <w:pStyle w:val="Normal2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McGowan, who made her name starring in 1990s indie films and later the TV show “Charmed,” </w:t>
      </w:r>
      <w:hyperlink r:id="rId2116" w:history="1">
        <w:r>
          <w:rPr>
            <w:rFonts w:ascii="arial" w:eastAsia="arial" w:hAnsi="arial" w:cs="arial"/>
            <w:b w:val="0"/>
            <w:i/>
            <w:strike w:val="0"/>
            <w:noProof w:val="0"/>
            <w:color w:val="0077CC"/>
            <w:position w:val="0"/>
            <w:sz w:val="20"/>
            <w:u w:val="single"/>
            <w:vertAlign w:val="baseline"/>
          </w:rPr>
          <w:t>spoke out</w:t>
        </w:r>
      </w:hyperlink>
      <w:r>
        <w:rPr>
          <w:rFonts w:ascii="arial" w:eastAsia="arial" w:hAnsi="arial" w:cs="arial"/>
          <w:b w:val="0"/>
          <w:i w:val="0"/>
          <w:strike w:val="0"/>
          <w:noProof w:val="0"/>
          <w:color w:val="000000"/>
          <w:position w:val="0"/>
          <w:sz w:val="20"/>
          <w:u w:val="none"/>
          <w:vertAlign w:val="baseline"/>
        </w:rPr>
        <w:t xml:space="preserve"> this fall about being assaulted by Mr. Weinstein in 1997, during what she was led to believe was a business meeting in his hotel suite. She’s now emerged as the most prominent actress to take aim not just at Hollywood abusers but at Hollywood itself. As Time’s Up organizers walk red carpets, she’s sniping from the sidelines. (Ms. McGowan and other accusers of Mr. Weinstein            </w:t>
      </w:r>
      <w:hyperlink r:id="rId2117" w:history="1">
        <w:r>
          <w:rPr>
            <w:rFonts w:ascii="arial" w:eastAsia="arial" w:hAnsi="arial" w:cs="arial"/>
            <w:b w:val="0"/>
            <w:i/>
            <w:strike w:val="0"/>
            <w:noProof w:val="0"/>
            <w:color w:val="0077CC"/>
            <w:position w:val="0"/>
            <w:sz w:val="20"/>
            <w:u w:val="single"/>
            <w:vertAlign w:val="baseline"/>
          </w:rPr>
          <w:t>were not invited</w:t>
        </w:r>
      </w:hyperlink>
      <w:r>
        <w:rPr>
          <w:rFonts w:ascii="arial" w:eastAsia="arial" w:hAnsi="arial" w:cs="arial"/>
          <w:b w:val="0"/>
          <w:i w:val="0"/>
          <w:strike w:val="0"/>
          <w:noProof w:val="0"/>
          <w:color w:val="000000"/>
          <w:position w:val="0"/>
          <w:sz w:val="20"/>
          <w:u w:val="none"/>
          <w:vertAlign w:val="baseline"/>
        </w:rPr>
        <w:t xml:space="preserve"> to the campaign’s Golden Globes coming-out party.) On Twitter, she’s            </w:t>
      </w:r>
      <w:hyperlink r:id="rId2118" w:history="1">
        <w:r>
          <w:rPr>
            <w:rFonts w:ascii="arial" w:eastAsia="arial" w:hAnsi="arial" w:cs="arial"/>
            <w:b w:val="0"/>
            <w:i/>
            <w:strike w:val="0"/>
            <w:noProof w:val="0"/>
            <w:color w:val="0077CC"/>
            <w:position w:val="0"/>
            <w:sz w:val="20"/>
            <w:u w:val="single"/>
            <w:vertAlign w:val="baseline"/>
          </w:rPr>
          <w:t>called out</w:t>
        </w:r>
      </w:hyperlink>
      <w:r>
        <w:rPr>
          <w:rFonts w:ascii="arial" w:eastAsia="arial" w:hAnsi="arial" w:cs="arial"/>
          <w:b w:val="0"/>
          <w:i w:val="0"/>
          <w:strike w:val="0"/>
          <w:noProof w:val="0"/>
          <w:color w:val="000000"/>
          <w:position w:val="0"/>
          <w:sz w:val="20"/>
          <w:u w:val="none"/>
          <w:vertAlign w:val="baseline"/>
        </w:rPr>
        <w:t xml:space="preserve"> “fancy people wearing black to honor our rapes.” Of Ms. Streep,            </w:t>
      </w:r>
      <w:hyperlink r:id="rId2119" w:history="1">
        <w:r>
          <w:rPr>
            <w:rFonts w:ascii="arial" w:eastAsia="arial" w:hAnsi="arial" w:cs="arial"/>
            <w:b w:val="0"/>
            <w:i/>
            <w:strike w:val="0"/>
            <w:noProof w:val="0"/>
            <w:color w:val="0077CC"/>
            <w:position w:val="0"/>
            <w:sz w:val="20"/>
            <w:u w:val="single"/>
            <w:vertAlign w:val="baseline"/>
          </w:rPr>
          <w:t>she wrote</w:t>
        </w:r>
      </w:hyperlink>
      <w:r>
        <w:rPr>
          <w:rFonts w:ascii="arial" w:eastAsia="arial" w:hAnsi="arial" w:cs="arial"/>
          <w:b w:val="0"/>
          <w:i w:val="0"/>
          <w:strike w:val="0"/>
          <w:noProof w:val="0"/>
          <w:color w:val="000000"/>
          <w:position w:val="0"/>
          <w:sz w:val="20"/>
          <w:u w:val="none"/>
          <w:vertAlign w:val="baseline"/>
        </w:rPr>
        <w:t xml:space="preserve">: “YOUR SILENCE is THE problem. You’ll accept a fake award breathlessly &amp; affect no real change.” And after CAA opened its doors to hosting Time’s Up organizing meetings, Ms. McGowan            </w:t>
      </w:r>
      <w:hyperlink r:id="rId2120" w:history="1">
        <w:r>
          <w:rPr>
            <w:rFonts w:ascii="arial" w:eastAsia="arial" w:hAnsi="arial" w:cs="arial"/>
            <w:b w:val="0"/>
            <w:i/>
            <w:strike w:val="0"/>
            <w:noProof w:val="0"/>
            <w:color w:val="0077CC"/>
            <w:position w:val="0"/>
            <w:sz w:val="20"/>
            <w:u w:val="single"/>
            <w:vertAlign w:val="baseline"/>
          </w:rPr>
          <w:t>accused the agency</w:t>
        </w:r>
      </w:hyperlink>
      <w:r>
        <w:rPr>
          <w:rFonts w:ascii="arial" w:eastAsia="arial" w:hAnsi="arial" w:cs="arial"/>
          <w:b w:val="0"/>
          <w:i w:val="0"/>
          <w:strike w:val="0"/>
          <w:noProof w:val="0"/>
          <w:color w:val="000000"/>
          <w:position w:val="0"/>
          <w:sz w:val="20"/>
          <w:u w:val="none"/>
          <w:vertAlign w:val="baseline"/>
        </w:rPr>
        <w:t xml:space="preserve"> of sending “many into the Monster’s Lair” itself.</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McGowan’s commentary is both a necessary critique of the smooth-edged Time’s Up tactics and a way to differentiate her own activist content. In the coming days she will release a memoir, “Brave,” and an E! documentary series, “Citizen Rose.” The first trailer for “Citizen Rose” aired during E!’s Golden Globes preshow, and again before the SAG Awards, and its opening line — “I was in the middle of my second movie for his company, and I get assaulted” — is itself more real and more damning than anything that’s been said at these Hollywood events.</w:t>
      </w:r>
    </w:p>
    <w:p>
      <w:pPr>
        <w:pStyle w:val="Normal2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weeks before the show’s debut, Ms. McGowan </w:t>
      </w:r>
      <w:hyperlink r:id="rId2121" w:history="1">
        <w:r>
          <w:rPr>
            <w:rFonts w:ascii="arial" w:eastAsia="arial" w:hAnsi="arial" w:cs="arial"/>
            <w:b w:val="0"/>
            <w:i/>
            <w:strike w:val="0"/>
            <w:noProof w:val="0"/>
            <w:color w:val="0077CC"/>
            <w:position w:val="0"/>
            <w:sz w:val="20"/>
            <w:u w:val="single"/>
            <w:vertAlign w:val="baseline"/>
          </w:rPr>
          <w:t>knocked the Time’s Up activists</w:t>
        </w:r>
      </w:hyperlink>
      <w:r>
        <w:rPr>
          <w:rFonts w:ascii="arial" w:eastAsia="arial" w:hAnsi="arial" w:cs="arial"/>
          <w:b w:val="0"/>
          <w:i w:val="0"/>
          <w:strike w:val="0"/>
          <w:noProof w:val="0"/>
          <w:color w:val="000000"/>
          <w:position w:val="0"/>
          <w:sz w:val="20"/>
          <w:u w:val="none"/>
          <w:vertAlign w:val="baseline"/>
        </w:rPr>
        <w:t xml:space="preserve"> who failed to support it: “Nauseating Hollywood ‘progressives’ celebrities suddenly so concerned with their images as sex harassment fighters but won’t even retweet to support BRAVE or Citizen Rose.” It seems absurd to judge another person’s support of assault survivors on whether or not they tweet about your TV show. But in Hollywood, where product and cause are inextricable, it makes a kind of sense.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(PHOTOGRAPH BY Taylor Callery FOR THE NEW YORK TIMES)</w:t>
      </w:r>
    </w:p>
    <w:p>
      <w:pPr>
        <w:pStyle w:val="Normal2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240"/>
        <w:keepNext w:val="0"/>
        <w:numPr>
          <w:numId w:val="21"/>
        </w:numPr>
        <w:spacing w:before="240" w:after="0" w:line="260" w:lineRule="atLeast"/>
        <w:ind w:right="0"/>
        <w:jc w:val="both"/>
      </w:pPr>
      <w:hyperlink r:id="rId2122" w:history="1">
        <w:r>
          <w:rPr>
            <w:rFonts w:ascii="arial" w:eastAsia="arial" w:hAnsi="arial" w:cs="arial"/>
            <w:b w:val="0"/>
            <w:i/>
            <w:strike w:val="0"/>
            <w:color w:val="0077CC"/>
            <w:sz w:val="20"/>
            <w:u w:val="single"/>
            <w:vertAlign w:val="baseline"/>
          </w:rPr>
          <w:t>Powerful Hollywood Women Unveil Anti-Harassment Action Plan</w:t>
        </w:r>
      </w:hyperlink>
    </w:p>
    <w:p>
      <w:pPr>
        <w:pStyle w:val="Normal240"/>
        <w:keepNext w:val="0"/>
        <w:numPr>
          <w:numId w:val="22"/>
        </w:numPr>
        <w:spacing w:before="240" w:after="0" w:line="260" w:lineRule="atLeast"/>
        <w:ind w:right="0"/>
        <w:jc w:val="both"/>
      </w:pPr>
      <w:hyperlink r:id="rId2123" w:history="1">
        <w:r>
          <w:rPr>
            <w:rFonts w:ascii="arial" w:eastAsia="arial" w:hAnsi="arial" w:cs="arial"/>
            <w:b w:val="0"/>
            <w:i/>
            <w:strike w:val="0"/>
            <w:color w:val="0077CC"/>
            <w:sz w:val="20"/>
            <w:u w:val="single"/>
            <w:vertAlign w:val="baseline"/>
          </w:rPr>
          <w:t>Refusing Weinstein’s Hush Money, Rose McGowan Calls Out Hollywood</w:t>
        </w:r>
      </w:hyperlink>
    </w:p>
    <w:p>
      <w:pPr>
        <w:pStyle w:val="Normal240"/>
        <w:keepNext w:val="0"/>
        <w:numPr>
          <w:numId w:val="23"/>
        </w:numPr>
        <w:spacing w:before="240" w:after="0" w:line="260" w:lineRule="atLeast"/>
        <w:ind w:right="0"/>
        <w:jc w:val="both"/>
      </w:pPr>
      <w:hyperlink r:id="rId2124" w:history="1">
        <w:r>
          <w:rPr>
            <w:rFonts w:ascii="arial" w:eastAsia="arial" w:hAnsi="arial" w:cs="arial"/>
            <w:b w:val="0"/>
            <w:i/>
            <w:strike w:val="0"/>
            <w:color w:val="0077CC"/>
            <w:sz w:val="20"/>
            <w:u w:val="single"/>
            <w:vertAlign w:val="baseline"/>
          </w:rPr>
          <w:t>Time’s Up Pins Are the Political Accessory at the Golden Globes</w:t>
        </w:r>
      </w:hyperlink>
    </w:p>
    <w:p>
      <w:pPr>
        <w:pStyle w:val="Normal2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2018</w:t>
      </w:r>
    </w:p>
    <w:p>
      <w:pPr>
        <w:pStyle w:val="Normal240"/>
      </w:pPr>
    </w:p>
    <w:p>
      <w:pPr>
        <w:pStyle w:val="Normal240"/>
        <w:ind w:left="200"/>
        <w:sectPr>
          <w:type w:val="continuous"/>
          <w:pgMar w:top="840" w:right="1000" w:bottom="840" w:left="1000" w:header="400" w:footer="400"/>
          <w:pgNumType w:fmt="decimal"/>
          <w:cols w:space="720"/>
        </w:sectPr>
      </w:pPr>
      <w:r>
        <w:br/>
      </w:r>
      <w:r>
        <w:pict>
          <v:line id="_x0000_s1899" style="position:absolute;z-index:252304384" from="0,10pt" to="512pt,10pt" strokecolor="black" strokeweight="1pt">
            <v:stroke linestyle="single"/>
          </v:line>
        </w:pict>
      </w:r>
      <w:r>
        <w:rPr>
          <w:rFonts w:ascii="arial" w:eastAsia="arial" w:hAnsi="arial" w:cs="arial"/>
          <w:b/>
          <w:color w:val="767676"/>
          <w:sz w:val="16"/>
        </w:rPr>
        <w:t>End of Document</w:t>
      </w:r>
    </w:p>
    <w:p>
      <w:pPr>
        <w:pStyle w:val="Normal241"/>
        <w:sectPr>
          <w:headerReference w:type="even" r:id="rId2125"/>
          <w:headerReference w:type="default" r:id="rId2126"/>
          <w:footerReference w:type="even" r:id="rId2127"/>
          <w:footerReference w:type="default" r:id="rId2128"/>
          <w:headerReference w:type="first" r:id="rId2129"/>
          <w:footerReference w:type="first" r:id="rId2130"/>
          <w:pgSz w:w="12240" w:h="15840"/>
          <w:pgMar w:top="840" w:right="1000" w:bottom="840" w:left="1000" w:header="400" w:footer="400"/>
          <w:pgNumType w:fmt="decimal"/>
          <w:cols w:space="720"/>
          <w:titlePg w:val="0"/>
        </w:sectPr>
      </w:pPr>
    </w:p>
    <w:p>
      <w:pPr>
        <w:pStyle w:val="Normal241"/>
      </w:pPr>
    </w:p>
    <w:p>
      <w:pPr>
        <w:pStyle w:val="Normal241"/>
      </w:pPr>
      <w:r>
        <w:pict>
          <v:shape id="_x0000_i1900" type="#_x0000_t75" alt="LexisNexis®" style="width:147.75pt;height:30pt">
            <v:imagedata r:id="rId17" o:title=""/>
          </v:shape>
        </w:pict>
      </w:r>
      <w:r>
        <w:cr/>
      </w:r>
    </w:p>
    <w:p>
      <w:pPr>
        <w:pStyle w:val="Heading1239"/>
        <w:keepNext w:val="0"/>
        <w:spacing w:after="200" w:line="340" w:lineRule="atLeast"/>
        <w:ind w:left="0" w:right="0" w:firstLine="0"/>
        <w:jc w:val="center"/>
      </w:pPr>
      <w:hyperlink r:id="rId2131" w:history="1">
        <w:r>
          <w:rPr>
            <w:rFonts w:ascii="arial" w:eastAsia="arial" w:hAnsi="arial" w:cs="arial"/>
            <w:b/>
            <w:i/>
            <w:strike w:val="0"/>
            <w:color w:val="0077CC"/>
            <w:sz w:val="28"/>
            <w:u w:val="single"/>
            <w:vertAlign w:val="baseline"/>
          </w:rPr>
          <w:t>Hard Times Leave Some Greek Car Owners With Nothing but Rust</w:t>
        </w:r>
      </w:hyperlink>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2014 Thursday</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1"/>
        <w:keepNext w:val="0"/>
        <w:spacing w:after="0" w:line="240" w:lineRule="atLeast"/>
        <w:ind w:right="0"/>
        <w:jc w:val="both"/>
      </w:pPr>
      <w:bookmarkStart w:id="483" w:name="Bookmark_241"/>
      <w:bookmarkEnd w:id="483"/>
    </w:p>
    <w:p>
      <w:pPr>
        <w:pStyle w:val="Normal2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6; ATHENS JOURNAL</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1077 words</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SUZANNE DALEY; Dimitris Bounias contributed reporting.</w:t>
      </w:r>
    </w:p>
    <w:p>
      <w:pPr>
        <w:pStyle w:val="Normal241"/>
        <w:keepNext/>
        <w:spacing w:before="240" w:after="0" w:line="340" w:lineRule="atLeast"/>
        <w:ind w:left="0" w:right="0" w:firstLine="0"/>
        <w:jc w:val="left"/>
      </w:pPr>
      <w:bookmarkStart w:id="484" w:name="Body_239"/>
      <w:bookmarkEnd w:id="484"/>
      <w:r>
        <w:rPr>
          <w:rFonts w:ascii="arial" w:eastAsia="arial" w:hAnsi="arial" w:cs="arial"/>
          <w:b/>
          <w:i w:val="0"/>
          <w:strike w:val="0"/>
          <w:noProof w:val="0"/>
          <w:color w:val="000000"/>
          <w:position w:val="0"/>
          <w:sz w:val="28"/>
          <w:u w:val="none"/>
          <w:vertAlign w:val="baseline"/>
        </w:rPr>
        <w:t>Body</w:t>
      </w:r>
    </w:p>
    <w:p>
      <w:pPr>
        <w:pStyle w:val="Normal241"/>
        <w:spacing w:line="60" w:lineRule="exact"/>
      </w:pPr>
      <w:r>
        <w:pict>
          <v:line id="_x0000_s1901" style="position:absolute;z-index:252305408" from="0,2pt" to="512pt,2pt" strokecolor="#009ddb" strokeweight="2pt">
            <v:stroke linestyle="single"/>
            <w10:wrap type="topAndBottom"/>
          </v:line>
        </w:pict>
      </w:r>
    </w:p>
    <w:p>
      <w:pPr>
        <w:pStyle w:val="Normal241"/>
      </w:pP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ATHENS -- No longer able to pay for gas, Giannis Zgourakis parked his prized BMW on the street near his home and turned to a motorcycle. That was more than a year ago. Now, the car sits there a forlorn wreck, its battery dead, its tires ruined.</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Zgourakis's car is hardly the only one out there, though. Walk the streets of most residential neighborhoods in Athens, and it is easy to find parked cars, some late-model and under plastic covers, missing license plates and unattended.</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Greeks have long had a love affair with cars, buying more of them per capita than many of their European neighbors. But these days, the country has become a vast graveyard of abandoned automobiles, one more measure of hard times.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few days of 2013, so many people lined up to turn in their license plates in advance of a new tax on luxury cars that the government allowed the deadline to stretch into the new year, though officials have been unable to provide figures on how many plates were collected in 2013. Between November and January alone, about half of Greece's districts collected roughly 130,000 license plates, according to Nikolaos Nikolopoulos, a member of Parliament who has been pressing the government for a more precise accounting.</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gave up their plates with honest resignation, like Mr. Zgourakis, 36, who hopes to rescue his BMW sometime in the future when he will have more money. ''I like to think that it is just sleeping,'' he says.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others keep driving, turning to counterfeit license plates or going without plates and skulking around back streets. Some do this out of need. But not all. A few months ago, the traffic police caught a former transportation minister driving his luxury sport utility vehicle through a stop sign in the seaside town of Loutsa outside of Athens.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turned out that the former minister, Michalis Liapis, was driving with fake plates and no insurance, which infuriated many struggling Greeks.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 pensioner, and I, too, have been affected by the crisis,'' he told reporters on the way to the prosecutor's office, prompting various news organizations to begin calculating Mr. Liapis's net worth, which appears substantial. A mock ''Free Liapis'' Twitter campaign sprang up, and the former minister was jeered as he came to court in December.</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however, saw good news in the mere fact of Mr. Liapis's arrest. ''It is a sign that things are changing,'' said Spiros Poulimenos, 62, a recently retired teacher who was taking in the sun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Keramikos neighborhood of Athens. ''In the old days, the police would never have touched an official like that.''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Poulimenos was sitting in front of a boarded-up store, a late-model Porsche without plates parked at the curb in front of him. ''There was a lady who parked it here this morning and took the subway,'' he said with a shrug. ''Does this shock you? I know people driving around with fake plates. Everybody does.''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officials say they are trying to crack down on unregistered cars, and even more on people who register their cars but fail to get insurance, another way of saving money. But a new computer system that would make crosschecks possible is not up and running yet.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Traffic officials say that 74,081 violations were issued regarding uninsured vehicles last year, up from 72,930 the year before. Earlier figures are not available, and the department does not keep track of the number of vehicles stopped with counterfeit plates.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leaked reports of a government survey indicate that as many as 800,000 cars are uninsured. Greeks have always cheated on insurance, experts say. But in the past, their uninsured vehicles were mostly a second or third car stashed away in a country village and rarely used.</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Nowadays ''we fear this is also true for their primary vehicle,'' says Konstantinos Bertsias, a spokesman for the Hellenic Association of Insurance Companies.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Emmanuel Koutsikos, a car insurance broker in Athens, says his business has declined 7 to 10 percent every year since 2010. Recently, he said, one wealthy client canceled the insurance on five vehicles. He told Mr. Koutsikos that he had a choice: He could keep the cars and fire 22 employees or get rid of the cars and fire only 20.</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can you possibly say to that?'' Mr. Koutsikos said with a sigh.</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Sagging tires indicate that most of the unregistered cars never move. Mr. Zgourakis, who owns a solar panel installation company that is not doing much business these days, says that watching his car rot on the street has been hard. But he does not have the money to store or maintain it.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didn't need it anymore,'' he said. ''When we were installing, I needed the car to carry equipment. But now, since the business is only maintenance work, it is easy to carry a few tools on the motorcycle. It's like 20 years ago. When I need a car now, I borrow my father's.''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 walk by his car once in a while to make sure that the police have not slapped a notice on his windshield warning that the vehicle is about to be towed. That has not happened yet, perhaps not surprisingly since budget cuts have left most ministries struggling just to take care of immediate needs. (Athens, for instance, recently laid off its entire police force, deciding to rely on the national police.)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Leaving a car parked for a long period of time in a place like Athens is likely to cause all kinds of damage to it, experts say. In the summer, when temperatures soar, the air inside a car gets even hotter, melting all the rubber caulking around the widows, for instance.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selling a car here these days is not easy, and even people with expensive models would have to accept low prices because of the new taxes that can be as high as $7,700 a year for cars with very large engines.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Greek car dealers, however, have seen an opportunity. Instead of importing such cars, they now do the reverse, shipping used luxury cars out of the country to Germany and Saudi Arabia, according to George Pappas, a spokesman for Sarakakis, one of the largest car dealerships in Athens.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economic crisis, Mr. Pappas said, about 280,000 cars were sold in Greece every year. Last year, that number dropped to 59,000. And people were interested only in cheaper models. Ninety percent of the cars sold were less than $33,000, he said.</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used to have the second-highest ratio of Porsche Cayennes per capita in Europe,'' Mr. Pappas said. ''Now you never even see any of those cars.''</w:t>
      </w:r>
    </w:p>
    <w:p>
      <w:pPr>
        <w:pStyle w:val="Normal241"/>
        <w:keepNext w:val="0"/>
        <w:spacing w:before="240" w:after="0" w:line="260" w:lineRule="atLeast"/>
        <w:ind w:left="0" w:right="0" w:firstLine="0"/>
        <w:jc w:val="left"/>
      </w:pPr>
      <w:r>
        <w:br/>
      </w:r>
      <w:hyperlink r:id="rId2132" w:history="1">
        <w:r>
          <w:rPr>
            <w:rFonts w:ascii="arial" w:eastAsia="arial" w:hAnsi="arial" w:cs="arial"/>
            <w:b w:val="0"/>
            <w:i/>
            <w:strike w:val="0"/>
            <w:color w:val="0077CC"/>
            <w:sz w:val="20"/>
            <w:u w:val="single"/>
            <w:vertAlign w:val="baseline"/>
          </w:rPr>
          <w:t>http://www.nytimes.com/2014/02/20/world/europe/some-greek-victims-of-hard-times-are-left-with-nothing-but-rust.html</w:t>
        </w:r>
      </w:hyperlink>
    </w:p>
    <w:p>
      <w:pPr>
        <w:pStyle w:val="Normal2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1"/>
        <w:spacing w:line="60" w:lineRule="exact"/>
      </w:pPr>
      <w:r>
        <w:pict>
          <v:line id="_x0000_s1902" style="position:absolute;z-index:252306432" from="0,2pt" to="512pt,2pt" strokecolor="#009ddb" strokeweight="2pt">
            <v:stroke linestyle="single"/>
            <w10:wrap type="topAndBottom"/>
          </v:line>
        </w:pict>
      </w:r>
    </w:p>
    <w:p>
      <w:pPr>
        <w:pStyle w:val="Normal2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License plates, many turned in ahead of a new tax on luxury cars, at a tax office in Athens. (PHOTOGRAPH BY ANGELOS TZORTZINIS FOR THE NEW YORK TIMES)       </w:t>
      </w:r>
    </w:p>
    <w:p>
      <w:pPr>
        <w:pStyle w:val="Normal2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2014</w:t>
      </w:r>
    </w:p>
    <w:p>
      <w:pPr>
        <w:pStyle w:val="Normal241"/>
      </w:pPr>
    </w:p>
    <w:p>
      <w:pPr>
        <w:pStyle w:val="Normal241"/>
        <w:ind w:left="200"/>
        <w:sectPr>
          <w:type w:val="continuous"/>
          <w:pgMar w:top="840" w:right="1000" w:bottom="840" w:left="1000" w:header="400" w:footer="400"/>
          <w:pgNumType w:fmt="decimal"/>
          <w:cols w:space="720"/>
        </w:sectPr>
      </w:pPr>
      <w:r>
        <w:br/>
      </w:r>
      <w:r>
        <w:pict>
          <v:line id="_x0000_s1903" style="position:absolute;z-index:252307456" from="0,10pt" to="512pt,10pt" strokecolor="black" strokeweight="1pt">
            <v:stroke linestyle="single"/>
          </v:line>
        </w:pict>
      </w:r>
      <w:r>
        <w:rPr>
          <w:rFonts w:ascii="arial" w:eastAsia="arial" w:hAnsi="arial" w:cs="arial"/>
          <w:b/>
          <w:color w:val="767676"/>
          <w:sz w:val="16"/>
        </w:rPr>
        <w:t>End of Document</w:t>
      </w:r>
    </w:p>
    <w:p>
      <w:pPr>
        <w:pStyle w:val="Normal242"/>
        <w:sectPr>
          <w:headerReference w:type="even" r:id="rId2133"/>
          <w:headerReference w:type="default" r:id="rId2134"/>
          <w:footerReference w:type="even" r:id="rId2135"/>
          <w:footerReference w:type="default" r:id="rId2136"/>
          <w:headerReference w:type="first" r:id="rId2137"/>
          <w:footerReference w:type="first" r:id="rId2138"/>
          <w:pgSz w:w="12240" w:h="15840"/>
          <w:pgMar w:top="840" w:right="1000" w:bottom="840" w:left="1000" w:header="400" w:footer="400"/>
          <w:pgNumType w:fmt="decimal"/>
          <w:cols w:space="720"/>
          <w:titlePg w:val="0"/>
        </w:sectPr>
      </w:pPr>
    </w:p>
    <w:p>
      <w:pPr>
        <w:pStyle w:val="Normal242"/>
      </w:pPr>
    </w:p>
    <w:p>
      <w:pPr>
        <w:pStyle w:val="Normal242"/>
      </w:pPr>
      <w:r>
        <w:pict>
          <v:shape id="_x0000_i1904" type="#_x0000_t75" alt="LexisNexis®" style="width:147.75pt;height:30pt">
            <v:imagedata r:id="rId17" o:title=""/>
          </v:shape>
        </w:pict>
      </w:r>
      <w:r>
        <w:cr/>
      </w:r>
    </w:p>
    <w:p>
      <w:pPr>
        <w:pStyle w:val="Heading1240"/>
        <w:keepNext w:val="0"/>
        <w:spacing w:after="200" w:line="340" w:lineRule="atLeast"/>
        <w:ind w:left="0" w:right="0" w:firstLine="0"/>
        <w:jc w:val="center"/>
      </w:pPr>
      <w:hyperlink r:id="rId2139" w:history="1">
        <w:r>
          <w:rPr>
            <w:rFonts w:ascii="arial" w:eastAsia="arial" w:hAnsi="arial" w:cs="arial"/>
            <w:b/>
            <w:i/>
            <w:strike w:val="0"/>
            <w:color w:val="0077CC"/>
            <w:sz w:val="28"/>
            <w:u w:val="single"/>
            <w:vertAlign w:val="baseline"/>
          </w:rPr>
          <w:t>Reader Responses to ‘Electibility’; Nicholas Kristof</w:t>
        </w:r>
      </w:hyperlink>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(Nicholas Kristof)</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2008 Friday 19:03 EST</w:t>
      </w:r>
    </w:p>
    <w:p>
      <w:pPr>
        <w:pStyle w:val="Normal242"/>
        <w:keepNext w:val="0"/>
        <w:spacing w:after="0" w:line="240" w:lineRule="atLeast"/>
        <w:ind w:right="0"/>
        <w:jc w:val="both"/>
      </w:pPr>
      <w:bookmarkStart w:id="485" w:name="Bookmark_242"/>
      <w:bookmarkEnd w:id="485"/>
    </w:p>
    <w:p>
      <w:pPr>
        <w:pStyle w:val="Normal2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 All Rights Reserved</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1527 words</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NAKA NATHANIEL</w:t>
      </w:r>
    </w:p>
    <w:p>
      <w:pPr>
        <w:pStyle w:val="Normal2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Here&amp;#8217;s a look at some of the reactions to Nick&amp;#8217;s Thursday column. Seed of Change believes the column is a work of fiction: This article is totally out of line with facts: 1. Democrats will not win red states, therefore, whoever wins any red state does not matter 2. It will be vote in November, [&amp;#8230;] </w:t>
      </w:r>
    </w:p>
    <w:p>
      <w:pPr>
        <w:pStyle w:val="Normal242"/>
        <w:keepNext/>
        <w:spacing w:before="240" w:after="0" w:line="340" w:lineRule="atLeast"/>
        <w:ind w:left="0" w:right="0" w:firstLine="0"/>
        <w:jc w:val="left"/>
      </w:pPr>
      <w:bookmarkStart w:id="486" w:name="Body_240"/>
      <w:bookmarkEnd w:id="486"/>
      <w:r>
        <w:rPr>
          <w:rFonts w:ascii="arial" w:eastAsia="arial" w:hAnsi="arial" w:cs="arial"/>
          <w:b/>
          <w:i w:val="0"/>
          <w:strike w:val="0"/>
          <w:noProof w:val="0"/>
          <w:color w:val="000000"/>
          <w:position w:val="0"/>
          <w:sz w:val="28"/>
          <w:u w:val="none"/>
          <w:vertAlign w:val="baseline"/>
        </w:rPr>
        <w:t>Body</w:t>
      </w:r>
    </w:p>
    <w:p>
      <w:pPr>
        <w:pStyle w:val="Normal242"/>
        <w:spacing w:line="60" w:lineRule="exact"/>
      </w:pPr>
      <w:r>
        <w:pict>
          <v:line id="_x0000_s1905" style="position:absolute;z-index:252308480" from="0,2pt" to="512pt,2pt" strokecolor="#009ddb" strokeweight="2pt">
            <v:stroke linestyle="single"/>
            <w10:wrap type="topAndBottom"/>
          </v:line>
        </w:pict>
      </w:r>
    </w:p>
    <w:p>
      <w:pPr>
        <w:pStyle w:val="Normal242"/>
      </w:pPr>
    </w:p>
    <w:p>
      <w:pPr>
        <w:pStyle w:val="Normal2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 look at some of the reactions to </w:t>
      </w:r>
      <w:hyperlink r:id="rId2140" w:history="1">
        <w:r>
          <w:rPr>
            <w:rFonts w:ascii="arial" w:eastAsia="arial" w:hAnsi="arial" w:cs="arial"/>
            <w:b w:val="0"/>
            <w:i/>
            <w:strike w:val="0"/>
            <w:noProof w:val="0"/>
            <w:color w:val="0077CC"/>
            <w:position w:val="0"/>
            <w:sz w:val="20"/>
            <w:u w:val="single"/>
            <w:vertAlign w:val="baseline"/>
          </w:rPr>
          <w:t>Nick’s Thursday column</w:t>
        </w:r>
      </w:hyperlink>
      <w:r>
        <w:rPr>
          <w:rFonts w:ascii="arial" w:eastAsia="arial" w:hAnsi="arial" w:cs="arial"/>
          <w:b w:val="0"/>
          <w:i w:val="0"/>
          <w:strike w:val="0"/>
          <w:noProof w:val="0"/>
          <w:color w:val="000000"/>
          <w:position w:val="0"/>
          <w:sz w:val="20"/>
          <w:u w:val="none"/>
          <w:vertAlign w:val="baseline"/>
        </w:rPr>
        <w:t xml:space="preserve">.            </w:t>
      </w:r>
      <w:hyperlink r:id="rId2141" w:anchor="comment-26929" w:history="1">
        <w:r>
          <w:rPr>
            <w:rFonts w:ascii="arial" w:eastAsia="arial" w:hAnsi="arial" w:cs="arial"/>
            <w:b w:val="0"/>
            <w:i/>
            <w:strike w:val="0"/>
            <w:noProof w:val="0"/>
            <w:color w:val="0077CC"/>
            <w:position w:val="0"/>
            <w:sz w:val="20"/>
            <w:u w:val="single"/>
            <w:vertAlign w:val="baseline"/>
          </w:rPr>
          <w:t>Seed of Change</w:t>
        </w:r>
      </w:hyperlink>
      <w:r>
        <w:rPr>
          <w:rFonts w:ascii="arial" w:eastAsia="arial" w:hAnsi="arial" w:cs="arial"/>
          <w:b w:val="0"/>
          <w:i w:val="0"/>
          <w:strike w:val="0"/>
          <w:noProof w:val="0"/>
          <w:color w:val="000000"/>
          <w:position w:val="0"/>
          <w:sz w:val="20"/>
          <w:u w:val="none"/>
          <w:vertAlign w:val="baseline"/>
        </w:rPr>
        <w:t xml:space="preserve"> believes the column is a work of fiction: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is totally out of line with facts:</w:t>
      </w:r>
    </w:p>
    <w:p>
      <w:pPr>
        <w:pStyle w:val="Normal2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Democrats will not win red states, therefore, whoever wins any red state does not matter</w:t>
      </w:r>
    </w:p>
    <w:p>
      <w:pPr>
        <w:pStyle w:val="Normal2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It will be vote in November, no caucus where people have to vote in open and for democrats to vote against a black person is considered racist</w:t>
      </w:r>
    </w:p>
    <w:p>
      <w:pPr>
        <w:pStyle w:val="Normal2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Purple states matter, and they are Florida, Ohio, Nevada, New Mexico, Arkansas, Tennesse, Louisiana (probably no longer after Catrina and black migration). Hillary won the purple states</w:t>
      </w:r>
    </w:p>
    <w:p>
      <w:pPr>
        <w:pStyle w:val="Normal2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state the facts.</w:t>
      </w:r>
    </w:p>
    <w:p>
      <w:pPr>
        <w:pStyle w:val="Normal242"/>
        <w:keepNext w:val="0"/>
        <w:spacing w:before="240" w:after="0" w:line="260" w:lineRule="atLeast"/>
        <w:ind w:left="0" w:right="0" w:firstLine="0"/>
        <w:jc w:val="both"/>
      </w:pPr>
      <w:hyperlink r:id="rId2142" w:anchor="comment-26982" w:history="1">
        <w:r>
          <w:rPr>
            <w:rFonts w:ascii="arial" w:eastAsia="arial" w:hAnsi="arial" w:cs="arial"/>
            <w:b w:val="0"/>
            <w:i/>
            <w:strike w:val="0"/>
            <w:color w:val="0077CC"/>
            <w:sz w:val="20"/>
            <w:u w:val="single"/>
            <w:vertAlign w:val="baseline"/>
          </w:rPr>
          <w:t>JohnG</w:t>
        </w:r>
      </w:hyperlink>
      <w:r>
        <w:rPr>
          <w:rFonts w:ascii="arial" w:eastAsia="arial" w:hAnsi="arial" w:cs="arial"/>
          <w:b w:val="0"/>
          <w:i w:val="0"/>
          <w:strike w:val="0"/>
          <w:noProof w:val="0"/>
          <w:color w:val="000000"/>
          <w:position w:val="0"/>
          <w:sz w:val="20"/>
          <w:u w:val="none"/>
          <w:vertAlign w:val="baseline"/>
        </w:rPr>
        <w:t xml:space="preserve"> takes the parsing in the column a bit further:</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“Electability” in the context of a presidential election means not how well a candidate will do in the hypothetical national popular vote matchup (remember President Gore?) but in the 51 separate elections that we hold on the same date in the 50 states and the District of Columbia.</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high level of confidence (barring the “unknown unknowns”), we can assign a good number of these elections to either the Republicans (e.g., Utah) or the Democrats (e.g. Massachusetts) almost without knowing who is running. What remains are the swing states (e.g., Ohio) that could go either way.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it would seem that Obama has the advantage over Clinton, simply because Clinton has such high negatives. Therefore, it is more likely that a generic Republican voter would not vote (a +1 for the Democrats instead of switching to Clinton (a +2). That same voter would be more likely to vote for Obama.</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Obama would seem to have the advantage over Clinton because there is simply so much ammunition for a negative ad campaign against Hillary.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being said, however, Clinton does have the advantage of strongly drawing women, who are the significant majority of voters, and older voters, who to date have voted in the highest proportion of any age demographic.</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final comment. McCain is tied, for better or worse, to Iraq. If the situation in Iraq gets worse (as an American, I hope it will get better, not worse), he will suffer, and electability will be irrelevant when the voters decide to end the war at any cost.</w:t>
      </w:r>
    </w:p>
    <w:p>
      <w:pPr>
        <w:pStyle w:val="Normal242"/>
        <w:keepNext w:val="0"/>
        <w:spacing w:before="240" w:after="0" w:line="260" w:lineRule="atLeast"/>
        <w:ind w:left="0" w:right="0" w:firstLine="0"/>
        <w:jc w:val="both"/>
      </w:pPr>
      <w:hyperlink r:id="rId2143" w:anchor="comment-27007" w:history="1">
        <w:r>
          <w:rPr>
            <w:rFonts w:ascii="arial" w:eastAsia="arial" w:hAnsi="arial" w:cs="arial"/>
            <w:b w:val="0"/>
            <w:i/>
            <w:strike w:val="0"/>
            <w:color w:val="0077CC"/>
            <w:sz w:val="20"/>
            <w:u w:val="single"/>
            <w:vertAlign w:val="baseline"/>
          </w:rPr>
          <w:t>Emily</w:t>
        </w:r>
      </w:hyperlink>
      <w:r>
        <w:rPr>
          <w:rFonts w:ascii="arial" w:eastAsia="arial" w:hAnsi="arial" w:cs="arial"/>
          <w:b w:val="0"/>
          <w:i w:val="0"/>
          <w:strike w:val="0"/>
          <w:noProof w:val="0"/>
          <w:color w:val="000000"/>
          <w:position w:val="0"/>
          <w:sz w:val="20"/>
          <w:u w:val="none"/>
          <w:vertAlign w:val="baseline"/>
        </w:rPr>
        <w:t xml:space="preserve"> is unhappy with identity politics: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does everything have to boil down to race and gender? There are plenty of reasons to see Hillary Clinton as being less electable besides that she is a woman, and believing that she is less electable than Obama does not mean you cannot be a feminist. It is frustrating to hear the media imply that people who do not support Hillary as being antifeminist, or people who do not support Obama as being racist.</w:t>
      </w:r>
    </w:p>
    <w:p>
      <w:pPr>
        <w:pStyle w:val="Normal242"/>
        <w:keepNext w:val="0"/>
        <w:spacing w:before="240" w:after="0" w:line="260" w:lineRule="atLeast"/>
        <w:ind w:left="0" w:right="0" w:firstLine="0"/>
        <w:jc w:val="both"/>
      </w:pPr>
      <w:hyperlink r:id="rId2144" w:anchor="comment-27031" w:history="1">
        <w:r>
          <w:rPr>
            <w:rFonts w:ascii="arial" w:eastAsia="arial" w:hAnsi="arial" w:cs="arial"/>
            <w:b w:val="0"/>
            <w:i/>
            <w:strike w:val="0"/>
            <w:color w:val="0077CC"/>
            <w:sz w:val="20"/>
            <w:u w:val="single"/>
            <w:vertAlign w:val="baseline"/>
          </w:rPr>
          <w:t>Abe Seeman</w:t>
        </w:r>
      </w:hyperlink>
      <w:r>
        <w:rPr>
          <w:rFonts w:ascii="arial" w:eastAsia="arial" w:hAnsi="arial" w:cs="arial"/>
          <w:b w:val="0"/>
          <w:i w:val="0"/>
          <w:strike w:val="0"/>
          <w:noProof w:val="0"/>
          <w:color w:val="000000"/>
          <w:position w:val="0"/>
          <w:sz w:val="20"/>
          <w:u w:val="none"/>
          <w:vertAlign w:val="baseline"/>
        </w:rPr>
        <w:t xml:space="preserve"> has diagnosed Nick with Obama fever:</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Sorry Nicholas, you seem to be falling for the Obama spin, as much of the mainstream media has. Let’s start with Susan Eisenhower’s endorsement of Obama. You seem to have forgotten the very same scenario in 2004 when John Eisenhower, Ike’s son endorsed John Kerry. You can see how many Republican votes that produced for John Kerry. Tuesdays results also point to a much broader appeal for Hillary Clinton in all the large multi-cultural states. Hillary Clinton also proved victorious in important swing states like Tennesse and Arkansas, with a looming victory in New Mexico. These are all states that would have led to a Democratic party victory in 2004. Do you really think that Obama would beat John McCain in South Carolina or Georgia in a general election? Also note that Hillary Clinton won the popular vote Tuesday night, and after New Mexico’s results, will likely win the delegate count on Tuesday as well. Clearly, in spite of the Obama nation hype, aided and abetted by most of the print and broadcast media, Hillary Clinton is our most electable candidate in the upcoming general election.</w:t>
      </w:r>
    </w:p>
    <w:p>
      <w:pPr>
        <w:pStyle w:val="Normal242"/>
        <w:keepNext w:val="0"/>
        <w:spacing w:before="240" w:after="0" w:line="260" w:lineRule="atLeast"/>
        <w:ind w:left="0" w:right="0" w:firstLine="0"/>
        <w:jc w:val="both"/>
      </w:pPr>
      <w:hyperlink r:id="rId2145" w:anchor="comment-27032" w:history="1">
        <w:r>
          <w:rPr>
            <w:rFonts w:ascii="arial" w:eastAsia="arial" w:hAnsi="arial" w:cs="arial"/>
            <w:b w:val="0"/>
            <w:i/>
            <w:strike w:val="0"/>
            <w:color w:val="0077CC"/>
            <w:sz w:val="20"/>
            <w:u w:val="single"/>
            <w:vertAlign w:val="baseline"/>
          </w:rPr>
          <w:t>Carlos Archbold</w:t>
        </w:r>
      </w:hyperlink>
      <w:r>
        <w:rPr>
          <w:rFonts w:ascii="arial" w:eastAsia="arial" w:hAnsi="arial" w:cs="arial"/>
          <w:b w:val="0"/>
          <w:i w:val="0"/>
          <w:strike w:val="0"/>
          <w:noProof w:val="0"/>
          <w:color w:val="000000"/>
          <w:position w:val="0"/>
          <w:sz w:val="20"/>
          <w:u w:val="none"/>
          <w:vertAlign w:val="baseline"/>
        </w:rPr>
        <w:t xml:space="preserve"> wants to change the tenor of the campaign: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talking “electability” is a bit premature. In my opinion, the voting predictions in that last few months have been rather unreliable and the press has been rather irresponsible for pandering them. Case in point, to talk of “winning states” in a contest were delegates are split between the candidates is misleading. Have you considered the people that Obama is not reaching; the poor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These groups are the fundamental catalyst of action to the Democratic party. Are you suggesting that we know offer candidate options to the Republicans? I think they can find there own. Flowery rhetoric or even incarnations of dead presidents bring nothing but myths and hot air to the table. When what we need are jobs and food. What, I ask, is to be done about the here and now, the condition of our economy and our untenable foreign policy? Will reviving the spirit of Jack Kennedy help? Let’s get real and stop prophesying. Let’s talk issues.</w:t>
      </w:r>
    </w:p>
    <w:p>
      <w:pPr>
        <w:pStyle w:val="Normal242"/>
        <w:keepNext w:val="0"/>
        <w:spacing w:before="240" w:after="0" w:line="260" w:lineRule="atLeast"/>
        <w:ind w:left="0" w:right="0" w:firstLine="0"/>
        <w:jc w:val="both"/>
      </w:pPr>
      <w:hyperlink r:id="rId2146" w:anchor="comment-27061" w:history="1">
        <w:r>
          <w:rPr>
            <w:rFonts w:ascii="arial" w:eastAsia="arial" w:hAnsi="arial" w:cs="arial"/>
            <w:b w:val="0"/>
            <w:i/>
            <w:strike w:val="0"/>
            <w:color w:val="0077CC"/>
            <w:sz w:val="20"/>
            <w:u w:val="single"/>
            <w:vertAlign w:val="baseline"/>
          </w:rPr>
          <w:t>Roxane Murray</w:t>
        </w:r>
      </w:hyperlink>
      <w:r>
        <w:rPr>
          <w:rFonts w:ascii="arial" w:eastAsia="arial" w:hAnsi="arial" w:cs="arial"/>
          <w:b w:val="0"/>
          <w:i w:val="0"/>
          <w:strike w:val="0"/>
          <w:noProof w:val="0"/>
          <w:color w:val="000000"/>
          <w:position w:val="0"/>
          <w:sz w:val="20"/>
          <w:u w:val="none"/>
          <w:vertAlign w:val="baseline"/>
        </w:rPr>
        <w:t xml:space="preserve"> has a couple of points: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terribly worried about Obama’s “lack of experience.” The presidency is one of those jobs that make the man–or woman. There is no training for it. The autocratic CEO paradigm obviously doesn’t work, and people with experience as governors or senators have been a mixed bag. The ability to inspire not only voters but talented people who will work for the administration is worth a lot, and Obama has it in spades. So did Bill Clinton. I’m not feeling it from Hillary.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Boomer, it pains me to say that the polarization in this country is due to the fact that my generation is running it. Our characters were formed in the 60’s. If we could transport Bush and the Clintons back to 1968, the Clintons would be demonstrating at Kent State and Bush would be shooting at them. This fundamental rift has never healed, and the best thing we can do to achieve a more functional polity is to hand the country off to the next generation.</w:t>
      </w:r>
    </w:p>
    <w:p>
      <w:pPr>
        <w:pStyle w:val="Normal242"/>
        <w:keepNext w:val="0"/>
        <w:spacing w:before="240" w:after="0" w:line="260" w:lineRule="atLeast"/>
        <w:ind w:left="0" w:right="0" w:firstLine="0"/>
        <w:jc w:val="both"/>
      </w:pPr>
      <w:hyperlink r:id="rId2147" w:anchor="comment-27070" w:history="1">
        <w:r>
          <w:rPr>
            <w:rFonts w:ascii="arial" w:eastAsia="arial" w:hAnsi="arial" w:cs="arial"/>
            <w:b w:val="0"/>
            <w:i/>
            <w:strike w:val="0"/>
            <w:color w:val="0077CC"/>
            <w:sz w:val="20"/>
            <w:u w:val="single"/>
            <w:vertAlign w:val="baseline"/>
          </w:rPr>
          <w:t>Chris Green</w:t>
        </w:r>
      </w:hyperlink>
      <w:r>
        <w:rPr>
          <w:rFonts w:ascii="arial" w:eastAsia="arial" w:hAnsi="arial" w:cs="arial"/>
          <w:b w:val="0"/>
          <w:i w:val="0"/>
          <w:strike w:val="0"/>
          <w:noProof w:val="0"/>
          <w:color w:val="000000"/>
          <w:position w:val="0"/>
          <w:sz w:val="20"/>
          <w:u w:val="none"/>
          <w:vertAlign w:val="baseline"/>
        </w:rPr>
        <w:t xml:space="preserve"> says the maybe Obama is the “safe” choice: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 comments make it clearer to me that Obama’s appeal to red states is because his message is bland and non offensive. We are driven in this culture by image. He has the correct image but is there any substance? Perhaps, but maybe not. I’m more convinced by your words that what we need is Hillary. She may not be as young, as good looking,but we know what she stands for and what she will continue to work for,children,women and the struggles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Maybe these issues are not as sexy as Obama’s charisma and charm but boy, do they make the country a better place.</w:t>
      </w:r>
    </w:p>
    <w:p>
      <w:pPr>
        <w:pStyle w:val="Normal242"/>
        <w:keepNext w:val="0"/>
        <w:spacing w:before="240" w:after="0" w:line="260" w:lineRule="atLeast"/>
        <w:ind w:left="0" w:right="0" w:firstLine="0"/>
        <w:jc w:val="both"/>
      </w:pPr>
      <w:hyperlink r:id="rId2148" w:anchor="comment-27078" w:history="1">
        <w:r>
          <w:rPr>
            <w:rFonts w:ascii="arial" w:eastAsia="arial" w:hAnsi="arial" w:cs="arial"/>
            <w:b w:val="0"/>
            <w:i/>
            <w:strike w:val="0"/>
            <w:color w:val="0077CC"/>
            <w:sz w:val="20"/>
            <w:u w:val="single"/>
            <w:vertAlign w:val="baseline"/>
          </w:rPr>
          <w:t>Jim Silberman</w:t>
        </w:r>
      </w:hyperlink>
      <w:r>
        <w:rPr>
          <w:rFonts w:ascii="arial" w:eastAsia="arial" w:hAnsi="arial" w:cs="arial"/>
          <w:b w:val="0"/>
          <w:i w:val="0"/>
          <w:strike w:val="0"/>
          <w:noProof w:val="0"/>
          <w:color w:val="000000"/>
          <w:position w:val="0"/>
          <w:sz w:val="20"/>
          <w:u w:val="none"/>
          <w:vertAlign w:val="baseline"/>
        </w:rPr>
        <w:t xml:space="preserve"> wrote about the appeal of Obama:</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Republican who seldom finds much with which I agree in the Times. This column is the rare exception. Obama is the far more dangerous candidate. Why? He makes people feel good. That was Reagan’s secret. It was no coincidence that Obama mentioned Reagan recently. Their styles are very similar, as are their strengths. I don’t think I agree with any of Obama’s positions on the issues, but if the democrats win, it would be nice to have a president I don’t viscerally despise.</w:t>
      </w:r>
    </w:p>
    <w:p>
      <w:pPr>
        <w:pStyle w:val="Normal242"/>
        <w:keepNext w:val="0"/>
        <w:spacing w:before="240" w:after="0" w:line="260" w:lineRule="atLeast"/>
        <w:ind w:left="0" w:right="0" w:firstLine="0"/>
        <w:jc w:val="both"/>
      </w:pPr>
      <w:hyperlink r:id="rId2149" w:anchor="comment-27143" w:history="1">
        <w:r>
          <w:rPr>
            <w:rFonts w:ascii="arial" w:eastAsia="arial" w:hAnsi="arial" w:cs="arial"/>
            <w:b w:val="0"/>
            <w:i/>
            <w:strike w:val="0"/>
            <w:color w:val="0077CC"/>
            <w:sz w:val="20"/>
            <w:u w:val="single"/>
            <w:vertAlign w:val="baseline"/>
          </w:rPr>
          <w:t>Max Garland</w:t>
        </w:r>
      </w:hyperlink>
      <w:r>
        <w:rPr>
          <w:rFonts w:ascii="arial" w:eastAsia="arial" w:hAnsi="arial" w:cs="arial"/>
          <w:b w:val="0"/>
          <w:i w:val="0"/>
          <w:strike w:val="0"/>
          <w:noProof w:val="0"/>
          <w:color w:val="000000"/>
          <w:position w:val="0"/>
          <w:sz w:val="20"/>
          <w:u w:val="none"/>
          <w:vertAlign w:val="baseline"/>
        </w:rPr>
        <w:t xml:space="preserve"> takes issues with a phrase in the column:</w:t>
      </w:r>
    </w:p>
    <w:p>
      <w:pPr>
        <w:pStyle w:val="Normal2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writing not to disagree with your primary point about the electability of the prospective Democratic candidates, but to focus attention on a very unfortunate characterization you used. When referring to the kind of scrutiny Barack Obama might face in a general election you referred to “the savage myths about him, such as the one claiming that he is a Muslim who doesn’t pledge allegiance to the American flag.” Although such assertions might be considered distortions or lies, to call someone a Muslim (even if it’s not true)doesn’t qualify as a “savage myth.” To call an innocent person a murderer or rapist would be perpetuating a “savage myth.” But the example you used equates “Muslim” with “savage” and not swearing allegiance to a flag (which other Americans also refuse to do for religions reasons) also not qualify as “savage.” Perhaps a better phrase would have been “misleading rumors.” At least I hope your lapse was unintentional. </w:t>
      </w:r>
    </w:p>
    <w:p>
      <w:pPr>
        <w:pStyle w:val="Normal242"/>
        <w:keepNext w:val="0"/>
        <w:spacing w:before="240" w:after="0" w:line="260" w:lineRule="atLeast"/>
        <w:ind w:left="0" w:right="0" w:firstLine="0"/>
        <w:jc w:val="both"/>
      </w:pPr>
      <w:hyperlink r:id="rId2150" w:anchor="comment-27095" w:history="1">
        <w:r>
          <w:rPr>
            <w:rFonts w:ascii="arial" w:eastAsia="arial" w:hAnsi="arial" w:cs="arial"/>
            <w:b w:val="0"/>
            <w:i/>
            <w:strike w:val="0"/>
            <w:color w:val="0077CC"/>
            <w:sz w:val="20"/>
            <w:u w:val="single"/>
            <w:vertAlign w:val="baseline"/>
          </w:rPr>
          <w:t>Joel Hebert</w:t>
        </w:r>
      </w:hyperlink>
      <w:r>
        <w:rPr>
          <w:rFonts w:ascii="arial" w:eastAsia="arial" w:hAnsi="arial" w:cs="arial"/>
          <w:b w:val="0"/>
          <w:i w:val="0"/>
          <w:strike w:val="0"/>
          <w:noProof w:val="0"/>
          <w:color w:val="000000"/>
          <w:position w:val="0"/>
          <w:sz w:val="20"/>
          <w:u w:val="none"/>
          <w:vertAlign w:val="baseline"/>
        </w:rPr>
        <w:t xml:space="preserve"> writes that the column missed an important point: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column hinted subliminally at an important issue, but did not mention it explicitly. It may be the most important difference between Clinton and Obama. The issue is coat tails. Clinton’s history (mostly positive)and juggernaut mentality (negative) guarantee substantial support among Democrats, and probably can propel her to a victory in November. However, down ballot contests may be pitched as “who can be most effective in reining in Clinton’s agenda”. This could mean far fewer progressive congressmen and senators elected.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on the other hand, could carry a lot of people who agree with him to Congress. He is not divisive, and his message is forward thinking. It would be hard for anyone (except avowed racists) to run on a platform against changing the status quo in Washington.</w:t>
      </w:r>
    </w:p>
    <w:p>
      <w:pPr>
        <w:pStyle w:val="Normal242"/>
        <w:keepNext w:val="0"/>
        <w:spacing w:before="240" w:after="0" w:line="260" w:lineRule="atLeast"/>
        <w:ind w:left="0" w:right="0" w:firstLine="0"/>
        <w:jc w:val="both"/>
      </w:pPr>
      <w:hyperlink r:id="rId2151" w:anchor="comment-27356" w:history="1">
        <w:r>
          <w:rPr>
            <w:rFonts w:ascii="arial" w:eastAsia="arial" w:hAnsi="arial" w:cs="arial"/>
            <w:b w:val="0"/>
            <w:i/>
            <w:strike w:val="0"/>
            <w:color w:val="0077CC"/>
            <w:sz w:val="20"/>
            <w:u w:val="single"/>
            <w:vertAlign w:val="baseline"/>
          </w:rPr>
          <w:t>Jack</w:t>
        </w:r>
      </w:hyperlink>
      <w:r>
        <w:rPr>
          <w:rFonts w:ascii="arial" w:eastAsia="arial" w:hAnsi="arial" w:cs="arial"/>
          <w:b w:val="0"/>
          <w:i w:val="0"/>
          <w:strike w:val="0"/>
          <w:noProof w:val="0"/>
          <w:color w:val="000000"/>
          <w:position w:val="0"/>
          <w:sz w:val="20"/>
          <w:u w:val="none"/>
          <w:vertAlign w:val="baseline"/>
        </w:rPr>
        <w:t xml:space="preserve"> and            </w:t>
      </w:r>
      <w:hyperlink r:id="rId2152" w:anchor="comment-27353" w:history="1">
        <w:r>
          <w:rPr>
            <w:rFonts w:ascii="arial" w:eastAsia="arial" w:hAnsi="arial" w:cs="arial"/>
            <w:b w:val="0"/>
            <w:i/>
            <w:strike w:val="0"/>
            <w:noProof w:val="0"/>
            <w:color w:val="0077CC"/>
            <w:position w:val="0"/>
            <w:sz w:val="20"/>
            <w:u w:val="single"/>
            <w:vertAlign w:val="baseline"/>
          </w:rPr>
          <w:t>others</w:t>
        </w:r>
      </w:hyperlink>
      <w:r>
        <w:rPr>
          <w:rFonts w:ascii="arial" w:eastAsia="arial" w:hAnsi="arial" w:cs="arial"/>
          <w:b w:val="0"/>
          <w:i w:val="0"/>
          <w:strike w:val="0"/>
          <w:noProof w:val="0"/>
          <w:color w:val="000000"/>
          <w:position w:val="0"/>
          <w:sz w:val="20"/>
          <w:u w:val="none"/>
          <w:vertAlign w:val="baseline"/>
        </w:rPr>
        <w:t xml:space="preserve"> said that another point was missing:</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father of two 20 somethings, I notice that your terrific column omitted one element: VOTER TURNOUT. I doubt that either of my sons will stay involved in the political process, let alone vote, if the choice is between Clinton and McCain, who exhibit all the inspiration of hanging out with the fossils on Friday night.</w:t>
      </w:r>
    </w:p>
    <w:p>
      <w:pPr>
        <w:pStyle w:val="Normal2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2017</w:t>
      </w:r>
    </w:p>
    <w:p>
      <w:pPr>
        <w:pStyle w:val="Normal242"/>
      </w:pPr>
    </w:p>
    <w:p>
      <w:pPr>
        <w:pStyle w:val="Normal242"/>
        <w:ind w:left="200"/>
        <w:sectPr>
          <w:type w:val="continuous"/>
          <w:pgMar w:top="840" w:right="1000" w:bottom="840" w:left="1000" w:header="400" w:footer="400"/>
          <w:pgNumType w:fmt="decimal"/>
          <w:cols w:space="720"/>
        </w:sectPr>
      </w:pPr>
      <w:r>
        <w:br/>
      </w:r>
      <w:r>
        <w:pict>
          <v:line id="_x0000_s1906" style="position:absolute;z-index:252309504" from="0,10pt" to="512pt,10pt" strokecolor="black" strokeweight="1pt">
            <v:stroke linestyle="single"/>
          </v:line>
        </w:pict>
      </w:r>
      <w:r>
        <w:rPr>
          <w:rFonts w:ascii="arial" w:eastAsia="arial" w:hAnsi="arial" w:cs="arial"/>
          <w:b/>
          <w:color w:val="767676"/>
          <w:sz w:val="16"/>
        </w:rPr>
        <w:t>End of Document</w:t>
      </w:r>
    </w:p>
    <w:p>
      <w:pPr>
        <w:pStyle w:val="Normal243"/>
        <w:sectPr>
          <w:headerReference w:type="even" r:id="rId2153"/>
          <w:headerReference w:type="default" r:id="rId2154"/>
          <w:footerReference w:type="even" r:id="rId2155"/>
          <w:footerReference w:type="default" r:id="rId2156"/>
          <w:headerReference w:type="first" r:id="rId2157"/>
          <w:footerReference w:type="first" r:id="rId2158"/>
          <w:pgSz w:w="12240" w:h="15840"/>
          <w:pgMar w:top="840" w:right="1000" w:bottom="840" w:left="1000" w:header="400" w:footer="400"/>
          <w:pgNumType w:fmt="decimal"/>
          <w:cols w:space="720"/>
          <w:titlePg w:val="0"/>
        </w:sectPr>
      </w:pPr>
    </w:p>
    <w:p>
      <w:pPr>
        <w:pStyle w:val="Normal243"/>
      </w:pPr>
    </w:p>
    <w:p>
      <w:pPr>
        <w:pStyle w:val="Normal243"/>
      </w:pPr>
      <w:r>
        <w:pict>
          <v:shape id="_x0000_i1907" type="#_x0000_t75" alt="LexisNexis®" style="width:147.75pt;height:30pt">
            <v:imagedata r:id="rId17" o:title=""/>
          </v:shape>
        </w:pict>
      </w:r>
      <w:r>
        <w:cr/>
      </w:r>
    </w:p>
    <w:p>
      <w:pPr>
        <w:pStyle w:val="Heading1241"/>
        <w:keepNext w:val="0"/>
        <w:spacing w:after="200" w:line="340" w:lineRule="atLeast"/>
        <w:ind w:left="0" w:right="0" w:firstLine="0"/>
        <w:jc w:val="center"/>
      </w:pPr>
      <w:hyperlink r:id="rId2159" w:history="1">
        <w:r>
          <w:rPr>
            <w:rFonts w:ascii="arial" w:eastAsia="arial" w:hAnsi="arial" w:cs="arial"/>
            <w:b/>
            <w:i/>
            <w:strike w:val="0"/>
            <w:color w:val="0077CC"/>
            <w:sz w:val="28"/>
            <w:u w:val="single"/>
            <w:vertAlign w:val="baseline"/>
          </w:rPr>
          <w:t>LOWER SAXONY VOTE RESULTS IN A SETBACK FOR SCHMIDT'S PARTY</w:t>
        </w:r>
      </w:hyperlink>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1981, Tuesday, Late City Final Edition</w:t>
      </w:r>
    </w:p>
    <w:p>
      <w:pPr>
        <w:pStyle w:val="Normal243"/>
        <w:keepNext w:val="0"/>
        <w:spacing w:after="0" w:line="240" w:lineRule="atLeast"/>
        <w:ind w:right="0"/>
        <w:jc w:val="both"/>
      </w:pPr>
      <w:bookmarkStart w:id="487" w:name="Bookmark_243"/>
      <w:bookmarkEnd w:id="487"/>
    </w:p>
    <w:p>
      <w:pPr>
        <w:pStyle w:val="Normal2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1981 The New York Times Company</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6, Column 1; Foreign Desk</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415 words</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VINOCUR, Special to the New York Times</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BONN, Sept. 28</w:t>
      </w:r>
    </w:p>
    <w:p>
      <w:pPr>
        <w:pStyle w:val="Normal243"/>
        <w:keepNext/>
        <w:spacing w:before="240" w:after="0" w:line="340" w:lineRule="atLeast"/>
        <w:ind w:left="0" w:right="0" w:firstLine="0"/>
        <w:jc w:val="left"/>
      </w:pPr>
      <w:bookmarkStart w:id="488" w:name="Body_241"/>
      <w:bookmarkEnd w:id="488"/>
      <w:r>
        <w:rPr>
          <w:rFonts w:ascii="arial" w:eastAsia="arial" w:hAnsi="arial" w:cs="arial"/>
          <w:b/>
          <w:i w:val="0"/>
          <w:strike w:val="0"/>
          <w:noProof w:val="0"/>
          <w:color w:val="000000"/>
          <w:position w:val="0"/>
          <w:sz w:val="28"/>
          <w:u w:val="none"/>
          <w:vertAlign w:val="baseline"/>
        </w:rPr>
        <w:t>Body</w:t>
      </w:r>
    </w:p>
    <w:p>
      <w:pPr>
        <w:pStyle w:val="Normal243"/>
        <w:spacing w:line="60" w:lineRule="exact"/>
      </w:pPr>
      <w:r>
        <w:pict>
          <v:line id="_x0000_s1908" style="position:absolute;z-index:252310528" from="0,2pt" to="512pt,2pt" strokecolor="#009ddb" strokeweight="2pt">
            <v:stroke linestyle="single"/>
            <w10:wrap type="topAndBottom"/>
          </v:line>
        </w:pict>
      </w:r>
    </w:p>
    <w:p>
      <w:pPr>
        <w:pStyle w:val="Normal243"/>
      </w:pP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Christian Democrats won more than 50 percent of the votes and Social Democrats suffered severe losses in municipal elections over the weekend that both parties said reflected changing national political moods.</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 tallies today from the state of Lower Saxony, which elected ci ty officials for the first time in five years, showed the Ch ristian Democrats winning 50.2 percent of the statewide vote, a ga in of 2.2 percentage points, while the Social Democrats fell to 36 .9 percent, a loss of 6.6 percentage points. Chancellor Helmut Sc hmidt's Social Democrats won a majority in only one city.</w:t>
      </w:r>
    </w:p>
    <w:p>
      <w:pPr>
        <w:pStyle w:val="Normal243"/>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Christian Democrats win more than 50 percent of votes and Social Democrats suffer severe losses in West German municipal elections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Free Democrats, the Social Democrats' partner in the national coalition, won 6.3 percent of the vote, a fractional advance. A party called the ''Greens,'' initially a special-interest group on ecology but increasingly involved in leftist anti-NATO politics, won 3.6 percent of the vote with its first statewide tickets.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Glotz, national director of the Social Democratic Party, said it suffered ''a serious loss'' in which national politics played a major role. He said talk of cuts in social services because of Government indebtedness and recession were a special factor in many cities.</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Reaction to Results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opinion polls indicated that the Christian Democrats would win about 50 percent of the vote and the Social Democrats about 36 percent if national elections were held now.</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Helmut Kohl, the chairman of the Christian Democrats, said the result showed that voters were repelled by what he called the ''deficient leadership capacity'' of Mr. Schmidt and Willy Brandt, the party chairman.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Glotz, in an unusually frank statement on the results, said that the Social Democrats now had to work ''so that the whole young generation doesn't run toward'' the Greens. This suggested pressure in the party for further movement toward the left to try to gain youth votes. Mr. Glotz also said that many traditional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did not vote because they were ''disoriented,'' by which he alluded to internal battles in the party and the national coalition.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Communist Party gained a few seats, a rarity for it in West Germany, and won 12.5 percent of the vote in the city of Oldenburg at the expense of the Social Democrats, whose youth wing refused to campaign for the party and was regarded as having given its tacit backing to the Communists.</w:t>
      </w:r>
    </w:p>
    <w:p>
      <w:pPr>
        <w:pStyle w:val="Normal243"/>
      </w:pPr>
    </w:p>
    <w:p>
      <w:pPr>
        <w:pStyle w:val="Normal243"/>
        <w:ind w:left="200"/>
        <w:sectPr>
          <w:type w:val="continuous"/>
          <w:pgMar w:top="840" w:right="1000" w:bottom="840" w:left="1000" w:header="400" w:footer="400"/>
          <w:pgNumType w:fmt="decimal"/>
          <w:cols w:space="720"/>
        </w:sectPr>
      </w:pPr>
      <w:r>
        <w:br/>
      </w:r>
      <w:r>
        <w:pict>
          <v:line id="_x0000_s1909" style="position:absolute;z-index:252311552" from="0,10pt" to="512pt,10pt" strokecolor="black" strokeweight="1pt">
            <v:stroke linestyle="single"/>
          </v:line>
        </w:pict>
      </w:r>
      <w:r>
        <w:rPr>
          <w:rFonts w:ascii="arial" w:eastAsia="arial" w:hAnsi="arial" w:cs="arial"/>
          <w:b/>
          <w:color w:val="767676"/>
          <w:sz w:val="16"/>
        </w:rPr>
        <w:t>End of Document</w:t>
      </w:r>
    </w:p>
    <w:p>
      <w:pPr>
        <w:pStyle w:val="Normal244"/>
        <w:sectPr>
          <w:headerReference w:type="even" r:id="rId2160"/>
          <w:headerReference w:type="default" r:id="rId2161"/>
          <w:footerReference w:type="even" r:id="rId2162"/>
          <w:footerReference w:type="default" r:id="rId2163"/>
          <w:headerReference w:type="first" r:id="rId2164"/>
          <w:footerReference w:type="first" r:id="rId2165"/>
          <w:pgSz w:w="12240" w:h="15840"/>
          <w:pgMar w:top="840" w:right="1000" w:bottom="840" w:left="1000" w:header="400" w:footer="400"/>
          <w:pgNumType w:fmt="decimal"/>
          <w:cols w:space="720"/>
          <w:titlePg w:val="0"/>
        </w:sectPr>
      </w:pPr>
    </w:p>
    <w:p>
      <w:pPr>
        <w:pStyle w:val="Normal244"/>
      </w:pPr>
    </w:p>
    <w:p>
      <w:pPr>
        <w:pStyle w:val="Normal244"/>
      </w:pPr>
      <w:r>
        <w:pict>
          <v:shape id="_x0000_i1910" type="#_x0000_t75" alt="LexisNexis®" style="width:147.75pt;height:30pt">
            <v:imagedata r:id="rId17" o:title=""/>
          </v:shape>
        </w:pict>
      </w:r>
      <w:r>
        <w:cr/>
      </w:r>
    </w:p>
    <w:p>
      <w:pPr>
        <w:pStyle w:val="Heading1242"/>
        <w:keepNext w:val="0"/>
        <w:spacing w:after="200" w:line="340" w:lineRule="atLeast"/>
        <w:ind w:left="0" w:right="0" w:firstLine="0"/>
        <w:jc w:val="center"/>
      </w:pPr>
      <w:hyperlink r:id="rId2166" w:history="1">
        <w:r>
          <w:rPr>
            <w:rFonts w:ascii="arial" w:eastAsia="arial" w:hAnsi="arial" w:cs="arial"/>
            <w:b/>
            <w:i/>
            <w:strike w:val="0"/>
            <w:color w:val="0077CC"/>
            <w:sz w:val="28"/>
            <w:u w:val="single"/>
            <w:vertAlign w:val="baseline"/>
          </w:rPr>
          <w:t>With Many a Fear and Tear, Firefighters Prove Their Mettle</w:t>
        </w:r>
      </w:hyperlink>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2004 Friday</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4"/>
        <w:keepNext w:val="0"/>
        <w:spacing w:after="0" w:line="240" w:lineRule="atLeast"/>
        <w:ind w:right="0"/>
        <w:jc w:val="both"/>
      </w:pPr>
      <w:bookmarkStart w:id="489" w:name="Bookmark_244"/>
      <w:bookmarkEnd w:id="489"/>
    </w:p>
    <w:p>
      <w:pPr>
        <w:pStyle w:val="Normal2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PT1; Column 5; Movies, Performing Arts/Weekend Desk; Pg. 12; FILM REVIEW</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654 words</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MANOHLA DARGIS</w:t>
      </w:r>
    </w:p>
    <w:p>
      <w:pPr>
        <w:pStyle w:val="Normal244"/>
        <w:keepNext/>
        <w:spacing w:before="240" w:after="0" w:line="340" w:lineRule="atLeast"/>
        <w:ind w:left="0" w:right="0" w:firstLine="0"/>
        <w:jc w:val="left"/>
      </w:pPr>
      <w:bookmarkStart w:id="490" w:name="Body_242"/>
      <w:bookmarkEnd w:id="490"/>
      <w:r>
        <w:rPr>
          <w:rFonts w:ascii="arial" w:eastAsia="arial" w:hAnsi="arial" w:cs="arial"/>
          <w:b/>
          <w:i w:val="0"/>
          <w:strike w:val="0"/>
          <w:noProof w:val="0"/>
          <w:color w:val="000000"/>
          <w:position w:val="0"/>
          <w:sz w:val="28"/>
          <w:u w:val="none"/>
          <w:vertAlign w:val="baseline"/>
        </w:rPr>
        <w:t>Body</w:t>
      </w:r>
    </w:p>
    <w:p>
      <w:pPr>
        <w:pStyle w:val="Normal244"/>
        <w:spacing w:line="60" w:lineRule="exact"/>
      </w:pPr>
      <w:r>
        <w:pict>
          <v:line id="_x0000_s1911" style="position:absolute;z-index:252312576" from="0,2pt" to="512pt,2pt" strokecolor="#009ddb" strokeweight="2pt">
            <v:stroke linestyle="single"/>
            <w10:wrap type="topAndBottom"/>
          </v:line>
        </w:pict>
      </w:r>
    </w:p>
    <w:p>
      <w:pPr>
        <w:pStyle w:val="Normal244"/>
      </w:pP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''Ladder 49,'' fires smolder and rage and generally act in a far more lively and persuasive fashion than any of the men struggling to put them out. A sob story about a Baltimore fireman, the film stars Joaquin Phoenix as Jack Morrison, a once and future hero who battles untold infernos, saves untold lives and quaffs untold draft beers to become a fireman's fireman, the kind who fearlessly enters burning buildings and puts everything at risk, including a picture-perfect family and a self so radically unexamined, so thin and vaporous, it's a wonder it doesn't drift off the screen along with all the billows of enveloping smoke.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Shortly after the film opens, Jack rescues a worker from inside a warehouse engulfed in flames. Subsequently trapped inside, the disoriented firefighter takes stock of everything he might lose, prompting a series of chronological flashbacks that are heavy on bathos and nearly absent of any psychological insight.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Pegged as a true-to-life story, one meant to put a lump in your throat and a tear in your eye, this is essentially a male weepie about strong, simple men and the strong, simple women behind them, and as such it's platitudinous rubbish. What makes this nonsense more galling than usual is that while ''Ladder 49'' might have started out as a heartfelt attempt to honor those in the line of literal fire, it weighs in as an attempt to exploit their post-Sept. 11 symbolism.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director, Jay Russell, has a couple of children's movies under his belt (''Tuck Everlasting,'' ''My Dog Skip'') and perhaps because he's used to pitching his wares at tots or studio executives, or perhaps because Lewis Colick's screenplay gave him no choice, ''Ladder 49,'' which opens nationwide today, bears no relationship to life as it's lived by ordinary real adults.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flashbacks, which begin with Jack's firehouse apprenticeship, unfold like a series of gauzy advertisements so phony, so glossed up, you half expect the characters to hawk a little of that beer they keep downing. It soon becomes clear, however, that what's being sold here isn't brew, but a deracinated fantasy of heroism, one in which firehouse camaraderie and spectacular, prime-time-ready rescues invariably trump the ordinary courage of family life, especially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salaries.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Given this emphasis on action over introspection, special effects over everyday affect, it's no surprise that by the time the story loops back to the present with Jack groaning under debris and running out of oxygen, you know as little about this guy as you did at the beginning.</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Phoenix is a pleasant screen presence and, on occasion, an inspired actor, but he doesn't have the chops to surmount the cliches of his character. And so, advancing along the stages of man with the inevitability of a playground ditty, Jack finds the girl (Jacinda Barrett, adrift in a thankless part), and after the love, the marriage and a baby in a baby carriage, gives himself over to the job like a warrior monk. He lets loose the laughter and holds back the fear, becoming a memorial to a phony ideal instead of a flesh-and-blood man.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''Ladder 49'' is rated PG-13 (Parents strongly cautioned). The film contains some realistic fires, some graphic fire violence and mildly coarse language.</w:t>
      </w:r>
    </w:p>
    <w:p>
      <w:pPr>
        <w:pStyle w:val="Normal244"/>
      </w:pPr>
    </w:p>
    <w:p>
      <w:pPr>
        <w:pStyle w:val="Normal2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LADDER 49</w:t>
      </w:r>
    </w:p>
    <w:p>
      <w:pPr>
        <w:pStyle w:val="Normal244"/>
      </w:pPr>
    </w:p>
    <w:p>
      <w:pPr>
        <w:pStyle w:val="Normal2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Jay Russell; written by Lewis Colick; director of photography, James L. Carter; edited by Bud Smith and Scott Smith; music by William Ross; production designer, Tony Burrough; produced by Casey Silver; released by Touchstone Pictures and Beacon Pictures. Running time: 115 minutes. This film is rated PG-13.</w:t>
      </w:r>
    </w:p>
    <w:p>
      <w:pPr>
        <w:pStyle w:val="Normal244"/>
      </w:pPr>
    </w:p>
    <w:p>
      <w:pPr>
        <w:pStyle w:val="Normal2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Joaquin Phoenix (Jack Morrison), John Travolta (Capt. Mike Kennedy), Jacinda Barrett (Linda Morrison), Robert Patrick (Lenny Richter), Morris Chestnut (Tommy Drake), Billy Burke (Dennis Gauquin), Balthazar Getty (Ray Gauquin), Tim Guinee (Tony Corrigan), Kevin Chapman (Frank McKinney) and Jay Hernandez (Keith Perez).</w:t>
      </w:r>
    </w:p>
    <w:p>
      <w:pPr>
        <w:pStyle w:val="Normal244"/>
      </w:pPr>
    </w:p>
    <w:p>
      <w:pPr>
        <w:pStyle w:val="Normal244"/>
        <w:keepNext w:val="0"/>
        <w:spacing w:before="240" w:after="0" w:line="260" w:lineRule="atLeast"/>
        <w:ind w:left="0" w:right="0" w:firstLine="0"/>
        <w:jc w:val="left"/>
      </w:pPr>
      <w:r>
        <w:br/>
      </w:r>
      <w:hyperlink r:id="rId2167" w:history="1">
        <w:r>
          <w:rPr>
            <w:rFonts w:ascii="arial" w:eastAsia="arial" w:hAnsi="arial" w:cs="arial"/>
            <w:b w:val="0"/>
            <w:i/>
            <w:strike w:val="0"/>
            <w:color w:val="0077CC"/>
            <w:sz w:val="20"/>
            <w:u w:val="single"/>
            <w:vertAlign w:val="baseline"/>
          </w:rPr>
          <w:t>http://www.nytimes.com</w:t>
        </w:r>
      </w:hyperlink>
    </w:p>
    <w:p>
      <w:pPr>
        <w:pStyle w:val="Normal2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4"/>
        <w:spacing w:line="60" w:lineRule="exact"/>
      </w:pPr>
      <w:r>
        <w:pict>
          <v:line id="_x0000_s1912" style="position:absolute;z-index:252313600" from="0,2pt" to="512pt,2pt" strokecolor="#009ddb" strokeweight="2pt">
            <v:stroke linestyle="single"/>
            <w10:wrap type="topAndBottom"/>
          </v:line>
        </w:pict>
      </w:r>
    </w:p>
    <w:p>
      <w:pPr>
        <w:pStyle w:val="Normal2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Joaquin Phoenix, about to get an unexpected shower in ''Ladder 49.'' (Photo by Ron Phillips/Touchstone Pictures)                                     </w:t>
      </w:r>
    </w:p>
    <w:p>
      <w:pPr>
        <w:pStyle w:val="Normal2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2004</w:t>
      </w:r>
    </w:p>
    <w:p>
      <w:pPr>
        <w:pStyle w:val="Normal244"/>
      </w:pPr>
    </w:p>
    <w:p>
      <w:pPr>
        <w:pStyle w:val="Normal244"/>
        <w:ind w:left="200"/>
        <w:sectPr>
          <w:type w:val="continuous"/>
          <w:pgMar w:top="840" w:right="1000" w:bottom="840" w:left="1000" w:header="400" w:footer="400"/>
          <w:pgNumType w:fmt="decimal"/>
          <w:cols w:space="720"/>
        </w:sectPr>
      </w:pPr>
      <w:r>
        <w:br/>
      </w:r>
      <w:r>
        <w:pict>
          <v:line id="_x0000_s1913" style="position:absolute;z-index:252314624" from="0,10pt" to="512pt,10pt" strokecolor="black" strokeweight="1pt">
            <v:stroke linestyle="single"/>
          </v:line>
        </w:pict>
      </w:r>
      <w:r>
        <w:rPr>
          <w:rFonts w:ascii="arial" w:eastAsia="arial" w:hAnsi="arial" w:cs="arial"/>
          <w:b/>
          <w:color w:val="767676"/>
          <w:sz w:val="16"/>
        </w:rPr>
        <w:t>End of Document</w:t>
      </w:r>
    </w:p>
    <w:p>
      <w:pPr>
        <w:pStyle w:val="Normal245"/>
        <w:sectPr>
          <w:headerReference w:type="even" r:id="rId2168"/>
          <w:headerReference w:type="default" r:id="rId2169"/>
          <w:footerReference w:type="even" r:id="rId2170"/>
          <w:footerReference w:type="default" r:id="rId2171"/>
          <w:headerReference w:type="first" r:id="rId2172"/>
          <w:footerReference w:type="first" r:id="rId2173"/>
          <w:pgSz w:w="12240" w:h="15840"/>
          <w:pgMar w:top="840" w:right="1000" w:bottom="840" w:left="1000" w:header="400" w:footer="400"/>
          <w:pgNumType w:fmt="decimal"/>
          <w:cols w:space="720"/>
          <w:titlePg w:val="0"/>
        </w:sectPr>
      </w:pPr>
    </w:p>
    <w:p>
      <w:pPr>
        <w:pStyle w:val="Normal245"/>
      </w:pPr>
    </w:p>
    <w:p>
      <w:pPr>
        <w:pStyle w:val="Normal245"/>
      </w:pPr>
      <w:r>
        <w:pict>
          <v:shape id="_x0000_i1914" type="#_x0000_t75" alt="LexisNexis®" style="width:147.75pt;height:30pt">
            <v:imagedata r:id="rId17" o:title=""/>
          </v:shape>
        </w:pict>
      </w:r>
      <w:r>
        <w:cr/>
      </w:r>
    </w:p>
    <w:p>
      <w:pPr>
        <w:pStyle w:val="Heading1243"/>
        <w:keepNext w:val="0"/>
        <w:spacing w:after="200" w:line="340" w:lineRule="atLeast"/>
        <w:ind w:left="0" w:right="0" w:firstLine="0"/>
        <w:jc w:val="center"/>
      </w:pPr>
      <w:hyperlink r:id="rId2174" w:history="1">
        <w:r>
          <w:rPr>
            <w:rFonts w:ascii="arial" w:eastAsia="arial" w:hAnsi="arial" w:cs="arial"/>
            <w:b/>
            <w:i/>
            <w:strike w:val="0"/>
            <w:color w:val="0077CC"/>
            <w:sz w:val="28"/>
            <w:u w:val="single"/>
            <w:vertAlign w:val="baseline"/>
          </w:rPr>
          <w:t>In Ohio, McCain Is Everywhere Even if Joe the Plumber Isn't</w:t>
        </w:r>
      </w:hyperlink>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2008 Friday</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5"/>
        <w:keepNext w:val="0"/>
        <w:spacing w:after="0" w:line="240" w:lineRule="atLeast"/>
        <w:ind w:right="0"/>
        <w:jc w:val="both"/>
      </w:pPr>
      <w:bookmarkStart w:id="491" w:name="Bookmark_245"/>
      <w:bookmarkEnd w:id="491"/>
    </w:p>
    <w:p>
      <w:pPr>
        <w:pStyle w:val="Normal2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19</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752 words</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ELISABETH BUMILLER; Jeff Zeleny contributed reporting from Virginia Beach.</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MENTOR, Ohio </w:t>
      </w:r>
    </w:p>
    <w:p>
      <w:pPr>
        <w:pStyle w:val="Normal245"/>
        <w:keepNext/>
        <w:spacing w:before="240" w:after="0" w:line="340" w:lineRule="atLeast"/>
        <w:ind w:left="0" w:right="0" w:firstLine="0"/>
        <w:jc w:val="left"/>
      </w:pPr>
      <w:bookmarkStart w:id="492" w:name="Body_243"/>
      <w:bookmarkEnd w:id="492"/>
      <w:r>
        <w:rPr>
          <w:rFonts w:ascii="arial" w:eastAsia="arial" w:hAnsi="arial" w:cs="arial"/>
          <w:b/>
          <w:i w:val="0"/>
          <w:strike w:val="0"/>
          <w:noProof w:val="0"/>
          <w:color w:val="000000"/>
          <w:position w:val="0"/>
          <w:sz w:val="28"/>
          <w:u w:val="none"/>
          <w:vertAlign w:val="baseline"/>
        </w:rPr>
        <w:t>Body</w:t>
      </w:r>
    </w:p>
    <w:p>
      <w:pPr>
        <w:pStyle w:val="Normal245"/>
        <w:spacing w:line="60" w:lineRule="exact"/>
      </w:pPr>
      <w:r>
        <w:pict>
          <v:line id="_x0000_s1915" style="position:absolute;z-index:252315648" from="0,2pt" to="512pt,2pt" strokecolor="#009ddb" strokeweight="2pt">
            <v:stroke linestyle="single"/>
            <w10:wrap type="topAndBottom"/>
          </v:line>
        </w:pict>
      </w:r>
    </w:p>
    <w:p>
      <w:pPr>
        <w:pStyle w:val="Normal245"/>
      </w:pP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anyone was wondering if Ohio was a combat zone for Senator John McCain's presidential campaign, consider that five days before the election the candidate took a 220-mile, six-stop, 12-hour bus tour across the northern breadth of the state. Along the way, he deployed his unofficial running mate, a disappearing and reappearing Joe the Plumber, to try to drive his points home.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know history,'' Mr. McCain shouted out at a cold rally on Thursday morning in Defiance,  a place whose name summed up his mood. ''I know the last time anyone was elected president of the United States without carrying the state of Ohio was John F. Kennedy. My friends, we're going to carry Ohio, and we're going to win the presidency, and we need you out there working every single moment over the next five days.''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 end of the day, Mr. McCain was on a roll. ''I've been in a lot of campaigns, and I can feel momentum, and I can feel momentum in this room tonight!'' Mr. McCain hollered at a rally in the gym at Mentor High School, shortly before the crowd began a deafening chant of ''Joe the Plumber! Joe the Plumber! Joe the Plumber!''</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all of Mr. McCain's Ohio hopes, the latest polls show that Senator Barack Obama has an edge in this perennial battleground, keeping the Republican ticket on an expensive offensive. Mr. Obama has more than 80 offices across the state, and tens of thousands of volunteers, and his campaign expects he will benefit because of the economic and mortgage crisis that has hit Ohio hard.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Mr. McCain's advisers say their own polling shows the race much closer and predict that Mr. McCain will eke out a narrow triumph here.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think we can win over a swath of conservative Democrats as well as independents and obviously Republicans,'' said the campaign's political director, Mike DuHaime.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Mr. DuHaime and Mr. McCain's other advisers leave unsaid is that without Ohio, Mr. McCain will most likely lose the election.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as Sandusky goes, so goes the nation, or so the McCain campaign hopes. To help, Mr. McCain enlisted Joe the Plumber, otherwise known as Samuel J. Wurzelbacher of Holland, Ohio, the McCain campaign's embodiment of a small-business American everyman. But despite Mr. Wurzelbacher's newfound celebrity, he had something of a wobbly start on Thursday.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''Joe's with us today!'' Mr. McCain called out at the rally at Defiance Junior High School. ''Joe, where are you? Where is Joe? Is Joe here with us today?''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Nothing.</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I thought you were here today,'' Mr. McCain continued, with dimmed enthusiasm.</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nothing. The crowd murmured.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right,'' Mr. McCain said, realizing that Joe was nowhere to be found. ''Well, you're all Joe the Plumbers!''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turned out that Mr. Wurzelbacher, as he told CNN, had never received final confirmation from the McCain campaign that he was expected. The campaign, after watching Mr. McCain haplessly call out for Mr. Wurzelbacher on the cable networks, dispatched a car and rushed the plumber to Mr. McCain's next event, in Sandusky, where Mr. Wurzelbacher spoke.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right guys, I didn't prepare anything,'' Mr. Wurzelbacher said at a rally at the Washington Park gazebo in Sandusky. ''The only thing I've been saying is just get out and get informed. I mean, really know what you're talking about when you're talking about it. Don't take everyone's opinions. I came to my own opinions by research. Get involved in the government. That way we can hold our politicians accountable and take back our government. It's all ours.''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Wurzelbacher is the man Mr. Obama encountered in Holland on Oct. 12 and told him in response to a question about the flat tax that he wanted to ''spread the wealth around.'' The McCain campaign seized on the remarks and has been trying to portray Mr. Obama as a socialist.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McCain's Ohio bus tour took him from west to east, from Defiance to Youngstown, across solid Republican areas and then into ''Reagan Democrat'' counties where Mr. McCain wants to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conservative Democrats. He will spend another full day here on Friday.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 who has traveled extensively across the state, will be here again on Sunday.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Ohioans have come to expect no less. ''This year some other states are trying to supplant our role as the decider,'' said John C. Green, a political scientist and pollster who is director of the Bliss Institute at the University of Akron. ''And I have to say, a lot of Ohioans are getting pretty irritated by that.''</w:t>
      </w:r>
    </w:p>
    <w:p>
      <w:pPr>
        <w:pStyle w:val="Normal245"/>
        <w:keepNext w:val="0"/>
        <w:spacing w:before="240" w:after="0" w:line="260" w:lineRule="atLeast"/>
        <w:ind w:left="0" w:right="0" w:firstLine="0"/>
        <w:jc w:val="left"/>
      </w:pPr>
      <w:r>
        <w:br/>
      </w:r>
      <w:hyperlink r:id="rId2175" w:history="1">
        <w:r>
          <w:rPr>
            <w:rFonts w:ascii="arial" w:eastAsia="arial" w:hAnsi="arial" w:cs="arial"/>
            <w:b w:val="0"/>
            <w:i/>
            <w:strike w:val="0"/>
            <w:color w:val="0077CC"/>
            <w:sz w:val="20"/>
            <w:u w:val="single"/>
            <w:vertAlign w:val="baseline"/>
          </w:rPr>
          <w:t>http://www.nytimes.com</w:t>
        </w:r>
      </w:hyperlink>
    </w:p>
    <w:p>
      <w:pPr>
        <w:pStyle w:val="Normal2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5"/>
        <w:spacing w:line="60" w:lineRule="exact"/>
      </w:pPr>
      <w:r>
        <w:pict>
          <v:line id="_x0000_s1916" style="position:absolute;z-index:252316672" from="0,2pt" to="512pt,2pt" strokecolor="#009ddb" strokeweight="2pt">
            <v:stroke linestyle="single"/>
            <w10:wrap type="topAndBottom"/>
          </v:line>
        </w:pict>
      </w:r>
    </w:p>
    <w:p>
      <w:pPr>
        <w:pStyle w:val="Normal2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Senator John McCain speaking Thursday in Defiance, Ohio. ''I know history,'' Mr. McCain said as he predicted victory.(PHOTOGRAPH BY STEPHEN CROWLEY/THE NEW YORK TIMES)                                                  </w:t>
      </w:r>
    </w:p>
    <w:p>
      <w:pPr>
        <w:pStyle w:val="Normal2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2008</w:t>
      </w:r>
    </w:p>
    <w:p>
      <w:pPr>
        <w:pStyle w:val="Normal245"/>
      </w:pPr>
    </w:p>
    <w:p>
      <w:pPr>
        <w:pStyle w:val="Normal245"/>
        <w:ind w:left="200"/>
        <w:sectPr>
          <w:type w:val="continuous"/>
          <w:pgMar w:top="840" w:right="1000" w:bottom="840" w:left="1000" w:header="400" w:footer="400"/>
          <w:pgNumType w:fmt="decimal"/>
          <w:cols w:space="720"/>
        </w:sectPr>
      </w:pPr>
      <w:r>
        <w:br/>
      </w:r>
      <w:r>
        <w:pict>
          <v:line id="_x0000_s1917" style="position:absolute;z-index:252317696" from="0,10pt" to="512pt,10pt" strokecolor="black" strokeweight="1pt">
            <v:stroke linestyle="single"/>
          </v:line>
        </w:pict>
      </w:r>
      <w:r>
        <w:rPr>
          <w:rFonts w:ascii="arial" w:eastAsia="arial" w:hAnsi="arial" w:cs="arial"/>
          <w:b/>
          <w:color w:val="767676"/>
          <w:sz w:val="16"/>
        </w:rPr>
        <w:t>End of Document</w:t>
      </w:r>
    </w:p>
    <w:p>
      <w:pPr>
        <w:pStyle w:val="Normal246"/>
        <w:sectPr>
          <w:headerReference w:type="even" r:id="rId2176"/>
          <w:headerReference w:type="default" r:id="rId2177"/>
          <w:footerReference w:type="even" r:id="rId2178"/>
          <w:footerReference w:type="default" r:id="rId2179"/>
          <w:headerReference w:type="first" r:id="rId2180"/>
          <w:footerReference w:type="first" r:id="rId2181"/>
          <w:pgSz w:w="12240" w:h="15840"/>
          <w:pgMar w:top="840" w:right="1000" w:bottom="840" w:left="1000" w:header="400" w:footer="400"/>
          <w:pgNumType w:fmt="decimal"/>
          <w:cols w:space="720"/>
          <w:titlePg w:val="0"/>
        </w:sectPr>
      </w:pPr>
    </w:p>
    <w:p>
      <w:pPr>
        <w:pStyle w:val="Normal246"/>
      </w:pPr>
    </w:p>
    <w:p>
      <w:pPr>
        <w:pStyle w:val="Normal246"/>
      </w:pPr>
      <w:r>
        <w:pict>
          <v:shape id="_x0000_i1918" type="#_x0000_t75" alt="LexisNexis®" style="width:147.75pt;height:30pt">
            <v:imagedata r:id="rId17" o:title=""/>
          </v:shape>
        </w:pict>
      </w:r>
      <w:r>
        <w:cr/>
      </w:r>
    </w:p>
    <w:p>
      <w:pPr>
        <w:pStyle w:val="Heading1244"/>
        <w:keepNext w:val="0"/>
        <w:spacing w:after="200" w:line="340" w:lineRule="atLeast"/>
        <w:ind w:left="0" w:right="0" w:firstLine="0"/>
        <w:jc w:val="center"/>
      </w:pPr>
      <w:hyperlink r:id="rId2182" w:history="1">
        <w:r>
          <w:rPr>
            <w:rFonts w:ascii="arial" w:eastAsia="arial" w:hAnsi="arial" w:cs="arial"/>
            <w:b/>
            <w:i/>
            <w:strike w:val="0"/>
            <w:color w:val="0077CC"/>
            <w:sz w:val="28"/>
            <w:u w:val="single"/>
            <w:vertAlign w:val="baseline"/>
          </w:rPr>
          <w:t>Dozen Council Members Form a Bloc for Liberals</w:t>
        </w:r>
      </w:hyperlink>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2010 Wednesday</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6"/>
        <w:keepNext w:val="0"/>
        <w:spacing w:after="0" w:line="240" w:lineRule="atLeast"/>
        <w:ind w:right="0"/>
        <w:jc w:val="both"/>
      </w:pPr>
      <w:bookmarkStart w:id="493" w:name="Bookmark_246"/>
      <w:bookmarkEnd w:id="493"/>
    </w:p>
    <w:p>
      <w:pPr>
        <w:pStyle w:val="Normal2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24</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820 words</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W. CHEN</w:t>
      </w:r>
    </w:p>
    <w:p>
      <w:pPr>
        <w:pStyle w:val="Normal246"/>
        <w:keepNext/>
        <w:spacing w:before="240" w:after="0" w:line="340" w:lineRule="atLeast"/>
        <w:ind w:left="0" w:right="0" w:firstLine="0"/>
        <w:jc w:val="left"/>
      </w:pPr>
      <w:bookmarkStart w:id="494" w:name="Body_244"/>
      <w:bookmarkEnd w:id="494"/>
      <w:r>
        <w:rPr>
          <w:rFonts w:ascii="arial" w:eastAsia="arial" w:hAnsi="arial" w:cs="arial"/>
          <w:b/>
          <w:i w:val="0"/>
          <w:strike w:val="0"/>
          <w:noProof w:val="0"/>
          <w:color w:val="000000"/>
          <w:position w:val="0"/>
          <w:sz w:val="28"/>
          <w:u w:val="none"/>
          <w:vertAlign w:val="baseline"/>
        </w:rPr>
        <w:t>Body</w:t>
      </w:r>
    </w:p>
    <w:p>
      <w:pPr>
        <w:pStyle w:val="Normal246"/>
        <w:spacing w:line="60" w:lineRule="exact"/>
      </w:pPr>
      <w:r>
        <w:pict>
          <v:line id="_x0000_s1919" style="position:absolute;z-index:252318720" from="0,2pt" to="512pt,2pt" strokecolor="#009ddb" strokeweight="2pt">
            <v:stroke linestyle="single"/>
            <w10:wrap type="topAndBottom"/>
          </v:line>
        </w:pict>
      </w:r>
    </w:p>
    <w:p>
      <w:pPr>
        <w:pStyle w:val="Normal246"/>
      </w:pP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Frustrated by what they say are plutocratic policies that have squeezed the neediest New Yorkers, the City Council's most liberal members are establishing a new bloc to champion a progressive agenda on housing, economic development, labor and civil rights issues.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group, called the Progressive Caucus, is starting with a membership of 12, who are all Democrats, or almost one-quarter of the 51-member body. A formal announcement will be made at the Council's meeting on Thursday, said the two leaders, Councilman Brad Lander, a freshman member from Brooklyn, and Councilwoman Melissa Mark-Viverito of Manhattan, who is in her second term.</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creation of the group, which includes seven members just elected in November, is meant to send a message to Mayor Michael R. Bloomberg and the Council speaker, Christine C. Quinn, its organizers said.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mayor has done some good things -- on the environment, on gun control,'' Ms. Mark-Viverito said. ''But there are some other issues where he hasn't done a good job, and he's lost sight of the poor,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middle class. So yes, this is a response because we don't feel the city is going in the same direction as the majority wants.''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caucus will be the first in recent memory to coalesce around ideology rather than racial or sexual identity, according to Council members. And by voting yes or no as a bloc, the caucus could establish a liberal litmus test for all Council members that could be easily tracked by future Democratic primary voters, who tend to skew left.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group also demonstrates the clout of the labor-backed Working Families Party, which supported most of the members.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to the two leaders, the members are Annabel Palma, from the Bronx; Letitia James and Jumaane D. Williams, from Brooklyn; Margaret Chin, Rosie Mendez and Ydanis Rodriguez, from Manhattan; Daniel Dromm, Julissa Ferreras and James G. Van Bramer, from Queens; and Deborah Rose, from Staten Island.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interview on Monday at Ms. Chin's office in Chinatown, the members said that their distaste with Mr. Bloomberg's successful push to rewrite term limits helped motivate them to organize. But more important, they said, was a desire to form a strategic alliance to accomplish their goals.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caucus is now working on a set of by-laws. But the group has already drawn up what it calls a statement of principles. These include creating an economic policy that puts a focus on living-wage jobs and paid sick days, strengthening rent regulations, pushing for more housing for the poor, emphasizing police accountability and community input in criminal justice, supporting same-sex marriage and pushing for more accountability in budgeting and contracts.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not necessarily antagonistic toward the speaker,'' Mr. Lander said. ''But of course the goal is to raise these issues so leadership pays real attention.''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asked about the new caucus, a spokesman for the mayor, Stu Loeser, said:  ''One reason Mike Bloomberg has been able to get so much done is he doesn't think that disagreeing with someone on one issue means you can't work closely with them on others.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look forward to working with this new caucus on priorities we share, like the nation's biggest affordable housing program and the furthest-reaching sustainability program at any level of government anywhere.''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Quinn, meanwhile, said in an interview that she did not view the caucus ''as a threat.'' By contrast, she said she anticipated agreeing with caucus members a vast majority of the time.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a progressive,'' Ms. Quinn said, ''and I have an incredibly long record as a progressive I am extremely proud of.''</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later added: ''I support any and all efforts or movements to help members become more effective, and get more done. That's not a challenge to me; that's exciting to me.''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when asked about term limits being a factor in the group's formation, Ms. Quinn, who helped Mr. Bloomberg amend the term limits law, said: ''That's an issue that was dealt with in the last session. I assume that the caucus will focus on the issues of this session.''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too early to tell whether other Council members will join, or whether some may react adversely. Indeed, caucus members say it is possible that centrist Democrats and the Council's five Republicans could form their own caucus.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kind of internal dynamism may turn out to be good for the Council, and even for Ms. Quinn, especially if she runs for mayor in 2013 and needs to tend to the liberal base of her party, said Kenneth Sherrill, a political scientist at Hunter College.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they stay cohesive, then they could become a party within a party,'' Professor Sherrill said. ''And for something as touchy as budget negotiations, they could be a strong organizational force. It's certainly something that's designed to get her attention, and that may be something that she welcomes.''</w:t>
      </w:r>
    </w:p>
    <w:p>
      <w:pPr>
        <w:pStyle w:val="Normal246"/>
        <w:keepNext w:val="0"/>
        <w:spacing w:before="240" w:after="0" w:line="260" w:lineRule="atLeast"/>
        <w:ind w:left="0" w:right="0" w:firstLine="0"/>
        <w:jc w:val="left"/>
      </w:pPr>
      <w:r>
        <w:br/>
      </w:r>
      <w:hyperlink r:id="rId2183" w:history="1">
        <w:r>
          <w:rPr>
            <w:rFonts w:ascii="arial" w:eastAsia="arial" w:hAnsi="arial" w:cs="arial"/>
            <w:b w:val="0"/>
            <w:i/>
            <w:strike w:val="0"/>
            <w:color w:val="0077CC"/>
            <w:sz w:val="20"/>
            <w:u w:val="single"/>
            <w:vertAlign w:val="baseline"/>
          </w:rPr>
          <w:t>http://www.nytimes.com</w:t>
        </w:r>
      </w:hyperlink>
    </w:p>
    <w:p>
      <w:pPr>
        <w:pStyle w:val="Normal2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2010</w:t>
      </w:r>
    </w:p>
    <w:p>
      <w:pPr>
        <w:pStyle w:val="Normal246"/>
      </w:pPr>
    </w:p>
    <w:p>
      <w:pPr>
        <w:pStyle w:val="Normal246"/>
        <w:ind w:left="200"/>
        <w:sectPr>
          <w:type w:val="continuous"/>
          <w:pgMar w:top="840" w:right="1000" w:bottom="840" w:left="1000" w:header="400" w:footer="400"/>
          <w:pgNumType w:fmt="decimal"/>
          <w:cols w:space="720"/>
        </w:sectPr>
      </w:pPr>
      <w:r>
        <w:br/>
      </w:r>
      <w:r>
        <w:pict>
          <v:line id="_x0000_s1920" style="position:absolute;z-index:252319744" from="0,10pt" to="512pt,10pt" strokecolor="black" strokeweight="1pt">
            <v:stroke linestyle="single"/>
          </v:line>
        </w:pict>
      </w:r>
      <w:r>
        <w:rPr>
          <w:rFonts w:ascii="arial" w:eastAsia="arial" w:hAnsi="arial" w:cs="arial"/>
          <w:b/>
          <w:color w:val="767676"/>
          <w:sz w:val="16"/>
        </w:rPr>
        <w:t>End of Document</w:t>
      </w:r>
    </w:p>
    <w:p>
      <w:pPr>
        <w:pStyle w:val="Normal247"/>
        <w:sectPr>
          <w:headerReference w:type="even" r:id="rId2184"/>
          <w:headerReference w:type="default" r:id="rId2185"/>
          <w:footerReference w:type="even" r:id="rId2186"/>
          <w:footerReference w:type="default" r:id="rId2187"/>
          <w:headerReference w:type="first" r:id="rId2188"/>
          <w:footerReference w:type="first" r:id="rId2189"/>
          <w:pgSz w:w="12240" w:h="15840"/>
          <w:pgMar w:top="840" w:right="1000" w:bottom="840" w:left="1000" w:header="400" w:footer="400"/>
          <w:pgNumType w:fmt="decimal"/>
          <w:cols w:space="720"/>
          <w:titlePg w:val="0"/>
        </w:sectPr>
      </w:pPr>
    </w:p>
    <w:p>
      <w:pPr>
        <w:pStyle w:val="Normal247"/>
      </w:pPr>
    </w:p>
    <w:p>
      <w:pPr>
        <w:pStyle w:val="Normal247"/>
      </w:pPr>
      <w:r>
        <w:pict>
          <v:shape id="_x0000_i1921" type="#_x0000_t75" alt="LexisNexis®" style="width:147.75pt;height:30pt">
            <v:imagedata r:id="rId17" o:title=""/>
          </v:shape>
        </w:pict>
      </w:r>
      <w:r>
        <w:cr/>
      </w:r>
    </w:p>
    <w:p>
      <w:pPr>
        <w:pStyle w:val="Heading1245"/>
        <w:keepNext w:val="0"/>
        <w:spacing w:after="200" w:line="340" w:lineRule="atLeast"/>
        <w:ind w:left="0" w:right="0" w:firstLine="0"/>
        <w:jc w:val="center"/>
      </w:pPr>
      <w:hyperlink r:id="rId2190" w:history="1">
        <w:r>
          <w:rPr>
            <w:rFonts w:ascii="arial" w:eastAsia="arial" w:hAnsi="arial" w:cs="arial"/>
            <w:b/>
            <w:i/>
            <w:strike w:val="0"/>
            <w:color w:val="0077CC"/>
            <w:sz w:val="28"/>
            <w:u w:val="single"/>
            <w:vertAlign w:val="baseline"/>
          </w:rPr>
          <w:t>This Time, Southeast Asia Is Not at Center Of the Crisis</w:t>
        </w:r>
      </w:hyperlink>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2008 Wednesday</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7"/>
        <w:keepNext w:val="0"/>
        <w:spacing w:after="0" w:line="240" w:lineRule="atLeast"/>
        <w:ind w:right="0"/>
        <w:jc w:val="both"/>
      </w:pPr>
      <w:bookmarkStart w:id="495" w:name="Bookmark_247"/>
      <w:bookmarkEnd w:id="495"/>
    </w:p>
    <w:p>
      <w:pPr>
        <w:pStyle w:val="Normal2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8; MEMO FROM BANGKOK</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720 words</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FULLER</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BANGKOK </w:t>
      </w:r>
    </w:p>
    <w:p>
      <w:pPr>
        <w:pStyle w:val="Normal247"/>
        <w:keepNext/>
        <w:spacing w:before="240" w:after="0" w:line="340" w:lineRule="atLeast"/>
        <w:ind w:left="0" w:right="0" w:firstLine="0"/>
        <w:jc w:val="left"/>
      </w:pPr>
      <w:bookmarkStart w:id="496" w:name="Body_245"/>
      <w:bookmarkEnd w:id="496"/>
      <w:r>
        <w:rPr>
          <w:rFonts w:ascii="arial" w:eastAsia="arial" w:hAnsi="arial" w:cs="arial"/>
          <w:b/>
          <w:i w:val="0"/>
          <w:strike w:val="0"/>
          <w:noProof w:val="0"/>
          <w:color w:val="000000"/>
          <w:position w:val="0"/>
          <w:sz w:val="28"/>
          <w:u w:val="none"/>
          <w:vertAlign w:val="baseline"/>
        </w:rPr>
        <w:t>Body</w:t>
      </w:r>
    </w:p>
    <w:p>
      <w:pPr>
        <w:pStyle w:val="Normal247"/>
        <w:spacing w:line="60" w:lineRule="exact"/>
      </w:pPr>
      <w:r>
        <w:pict>
          <v:line id="_x0000_s1922" style="position:absolute;z-index:252320768" from="0,2pt" to="512pt,2pt" strokecolor="#009ddb" strokeweight="2pt">
            <v:stroke linestyle="single"/>
            <w10:wrap type="topAndBottom"/>
          </v:line>
        </w:pict>
      </w:r>
    </w:p>
    <w:p>
      <w:pPr>
        <w:pStyle w:val="Normal247"/>
      </w:pP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remnants of the last financial crisis are still arrayed across this sprawling city, half-finished buildings covered with mold and rust stains, reminders of a real estate bubble a decade ago that burst with a loud bang.</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crisis of 1997 was breathtaking for its suddenness and ferocity. Banks collapsed, companies went under and erstwhile millionaires, desperate for cash, sold their belongings at what became known as the market of the formerly rich.</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as another global financial crisis unfolds, the signs of distress in Southeast Asia are much more subtle.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Traffic has thinned by 6 percent on Bangkok's expressways. Indonesian farmers who harvest the red fruit from oil palm trees are having trouble finding buyers. House prices in Vietnam, a relative newcomer to capitalism, have come down 30 percent in recent months, following years of steep rises.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Stock markets in Southeast Asia have slid downward almost in lockstep with those in New York, London and Tokyo. But outside of trading rooms, there is none of the palpable panic of a decade ago when the region was ground zero in what the Thais called the ''tom yam crisis,'' after the famous spicy soup that can burn one's tongue.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time it was self-inflicted; the crisis originated from within Asia,'' said Mark Tan, an economist at Goldman Sachs in Hong Kong. This time the contagion is radiating out from the United States and Europe, the region's biggest customers.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initial reduction in growth won't be as bad as in the Asian crisis,'' Mr. Tan said, ''it will also mean the rebound is slower and takes longer, as export demand will be much weaker.''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Lacking the immediacy of the last crisis, the twists and turns of the financial turmoil in the West have been received here like news of a plague several valleys away. The villagers are wondering when it will hit their homes and how bad it will be.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reckoning is likely to come next year. As orders for exports drop off, factories will slow down and the main motor of Southeast Asian economies will sputter, say economists and government planners.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Southeast Asian countries exported themselves out of the last crisis with cheap products made even cheaper by their devalued currencies. The United States, which was still enjoying its technology boom in 1999, snapped up the electronics, clothing and toys that the region produces.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time debt-laden consumers in the United States do not appear to have the means to keep factories here humming. On the contrary, a newfound frugality among Americans is likely to drag Southeast Asia down. Thailand and Vietnam depend heavily on exports to power economic growth. For Malaysia and Singapore, overseas markets are even more crucial to domestic prosperity.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had export-led growth for more than 30 years,'' said Pansak Vinyaratn, a former chief economic adviser to the Thai government. ''We have not geared ourselves toward investment in domestic-led growth.''</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Workers may be laid off or migrant workers sent home, but economists are predicting a slowdown, not a recession. In 1997 the suddenness of the crisis put a bankrupted real estate developer out on the street selling sandwiches. Thailand's economy shrank by a stunning 10 percent in 1998.</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crisis, when measured by economic growth, is predicted to be far less severe.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Governments, which now have larger cash reserves and relatively small deficits compared with the roaring, and profligate, 1990s, have already announced plans to increase spending to keep the economies moving.</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Indonesia, which went cup in hand to the International Monetary Fund last time, has much more room to maneuver. The country's public debt has come down significantly, from more than 100 percent of the size of its economy eight years ago to about 36 percent now.</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in its earliest stages the credit crisis has brought a measure of relief to Southeast Asia.</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plunge in oil prices is good news for Indonesia, where subsidies make up a large part of the government budget.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poor may also benefit. Along with fuel, the price of rice has fallen sharply.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''Inflation this year is 6 percent; next year it will be half that,'' said Supavud Saicheua, managing director of Phatra Securities in Bangkok.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factories will definitely benefit.''</w:t>
      </w:r>
    </w:p>
    <w:p>
      <w:pPr>
        <w:pStyle w:val="Normal247"/>
        <w:keepNext w:val="0"/>
        <w:spacing w:before="240" w:after="0" w:line="260" w:lineRule="atLeast"/>
        <w:ind w:left="0" w:right="0" w:firstLine="0"/>
        <w:jc w:val="left"/>
      </w:pPr>
      <w:r>
        <w:br/>
      </w:r>
      <w:hyperlink r:id="rId2191" w:history="1">
        <w:r>
          <w:rPr>
            <w:rFonts w:ascii="arial" w:eastAsia="arial" w:hAnsi="arial" w:cs="arial"/>
            <w:b w:val="0"/>
            <w:i/>
            <w:strike w:val="0"/>
            <w:color w:val="0077CC"/>
            <w:sz w:val="20"/>
            <w:u w:val="single"/>
            <w:vertAlign w:val="baseline"/>
          </w:rPr>
          <w:t>http://www.nytimes.com</w:t>
        </w:r>
      </w:hyperlink>
    </w:p>
    <w:p>
      <w:pPr>
        <w:pStyle w:val="Normal2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7"/>
        <w:spacing w:line="60" w:lineRule="exact"/>
      </w:pPr>
      <w:r>
        <w:pict>
          <v:line id="_x0000_s1923" style="position:absolute;z-index:252321792" from="0,2pt" to="512pt,2pt" strokecolor="#009ddb" strokeweight="2pt">
            <v:stroke linestyle="single"/>
            <w10:wrap type="topAndBottom"/>
          </v:line>
        </w:pict>
      </w:r>
    </w:p>
    <w:p>
      <w:pPr>
        <w:pStyle w:val="Normal2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Traders watched prices on their computers recently, as a board recorded activity, at the stock exchange in Bangkok.(PHOTOGRAPH BY CHRISTOPHE ARCHAMBAULT/AGENCE FRANCE-PRESSE -- GETTY IMAGES)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worker loading oil palm fruit into a truck in Indonesia's Sulawesi Province. Farmers there are having trouble finding buyers for their crops.(PHOTOGRAPH BY YUSUF AHMAD/REUTERS)  </w:t>
      </w:r>
    </w:p>
    <w:p>
      <w:pPr>
        <w:pStyle w:val="Normal2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2008</w:t>
      </w:r>
    </w:p>
    <w:p>
      <w:pPr>
        <w:pStyle w:val="Normal247"/>
      </w:pPr>
    </w:p>
    <w:p>
      <w:pPr>
        <w:pStyle w:val="Normal247"/>
        <w:ind w:left="200"/>
        <w:sectPr>
          <w:type w:val="continuous"/>
          <w:pgMar w:top="840" w:right="1000" w:bottom="840" w:left="1000" w:header="400" w:footer="400"/>
          <w:pgNumType w:fmt="decimal"/>
          <w:cols w:space="720"/>
        </w:sectPr>
      </w:pPr>
      <w:r>
        <w:br/>
      </w:r>
      <w:r>
        <w:pict>
          <v:line id="_x0000_s1924" style="position:absolute;z-index:252322816" from="0,10pt" to="512pt,10pt" strokecolor="black" strokeweight="1pt">
            <v:stroke linestyle="single"/>
          </v:line>
        </w:pict>
      </w:r>
      <w:r>
        <w:rPr>
          <w:rFonts w:ascii="arial" w:eastAsia="arial" w:hAnsi="arial" w:cs="arial"/>
          <w:b/>
          <w:color w:val="767676"/>
          <w:sz w:val="16"/>
        </w:rPr>
        <w:t>End of Document</w:t>
      </w:r>
    </w:p>
    <w:p>
      <w:pPr>
        <w:pStyle w:val="Normal248"/>
        <w:sectPr>
          <w:headerReference w:type="even" r:id="rId2192"/>
          <w:headerReference w:type="default" r:id="rId2193"/>
          <w:footerReference w:type="even" r:id="rId2194"/>
          <w:footerReference w:type="default" r:id="rId2195"/>
          <w:headerReference w:type="first" r:id="rId2196"/>
          <w:footerReference w:type="first" r:id="rId2197"/>
          <w:pgSz w:w="12240" w:h="15840"/>
          <w:pgMar w:top="840" w:right="1000" w:bottom="840" w:left="1000" w:header="400" w:footer="400"/>
          <w:pgNumType w:fmt="decimal"/>
          <w:cols w:space="720"/>
          <w:titlePg w:val="0"/>
        </w:sectPr>
      </w:pPr>
    </w:p>
    <w:p>
      <w:pPr>
        <w:pStyle w:val="Normal248"/>
      </w:pPr>
    </w:p>
    <w:p>
      <w:pPr>
        <w:pStyle w:val="Normal248"/>
      </w:pPr>
      <w:r>
        <w:pict>
          <v:shape id="_x0000_i1925" type="#_x0000_t75" alt="LexisNexis®" style="width:147.75pt;height:30pt">
            <v:imagedata r:id="rId17" o:title=""/>
          </v:shape>
        </w:pict>
      </w:r>
      <w:r>
        <w:cr/>
      </w:r>
    </w:p>
    <w:p>
      <w:pPr>
        <w:pStyle w:val="Heading1246"/>
        <w:keepNext w:val="0"/>
        <w:spacing w:after="200" w:line="340" w:lineRule="atLeast"/>
        <w:ind w:left="0" w:right="0" w:firstLine="0"/>
        <w:jc w:val="center"/>
      </w:pPr>
      <w:hyperlink r:id="rId2198" w:history="1">
        <w:r>
          <w:rPr>
            <w:rFonts w:ascii="arial" w:eastAsia="arial" w:hAnsi="arial" w:cs="arial"/>
            <w:b/>
            <w:i/>
            <w:strike w:val="0"/>
            <w:color w:val="0077CC"/>
            <w:sz w:val="28"/>
            <w:u w:val="single"/>
            <w:vertAlign w:val="baseline"/>
          </w:rPr>
          <w:t>POLISH AIRWAVES: STRIKE LEADERS HELD</w:t>
        </w:r>
      </w:hyperlink>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1981, Wednesday, Late City Final Edition</w:t>
      </w:r>
    </w:p>
    <w:p>
      <w:pPr>
        <w:pStyle w:val="Normal248"/>
        <w:keepNext w:val="0"/>
        <w:spacing w:after="0" w:line="240" w:lineRule="atLeast"/>
        <w:ind w:right="0"/>
        <w:jc w:val="both"/>
      </w:pPr>
      <w:bookmarkStart w:id="497" w:name="Bookmark_248"/>
      <w:bookmarkEnd w:id="497"/>
    </w:p>
    <w:p>
      <w:pPr>
        <w:pStyle w:val="Normal2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1981 The New York Times Company</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7, Column 4; Foreign Desk; Text</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1088 words</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Special to the New York Times</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 Dec. 29</w:t>
      </w:r>
    </w:p>
    <w:p>
      <w:pPr>
        <w:pStyle w:val="Normal248"/>
        <w:keepNext/>
        <w:spacing w:before="240" w:after="0" w:line="340" w:lineRule="atLeast"/>
        <w:ind w:left="0" w:right="0" w:firstLine="0"/>
        <w:jc w:val="left"/>
      </w:pPr>
      <w:bookmarkStart w:id="498" w:name="Body_246"/>
      <w:bookmarkEnd w:id="498"/>
      <w:r>
        <w:rPr>
          <w:rFonts w:ascii="arial" w:eastAsia="arial" w:hAnsi="arial" w:cs="arial"/>
          <w:b/>
          <w:i w:val="0"/>
          <w:strike w:val="0"/>
          <w:noProof w:val="0"/>
          <w:color w:val="000000"/>
          <w:position w:val="0"/>
          <w:sz w:val="28"/>
          <w:u w:val="none"/>
          <w:vertAlign w:val="baseline"/>
        </w:rPr>
        <w:t>Body</w:t>
      </w:r>
    </w:p>
    <w:p>
      <w:pPr>
        <w:pStyle w:val="Normal248"/>
        <w:spacing w:line="60" w:lineRule="exact"/>
      </w:pPr>
      <w:r>
        <w:pict>
          <v:line id="_x0000_s1926" style="position:absolute;z-index:252323840" from="0,2pt" to="512pt,2pt" strokecolor="#009ddb" strokeweight="2pt">
            <v:stroke linestyle="single"/>
            <w10:wrap type="topAndBottom"/>
          </v:line>
        </w:pict>
      </w:r>
    </w:p>
    <w:p>
      <w:pPr>
        <w:pStyle w:val="Normal248"/>
      </w:pP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are excerpts from domestic Polish radio and television broadcasts as transcribed and translated from the Polish by the Foreign Broadcast Information Service, a United States Government agency: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Protesters Held</w:t>
      </w:r>
    </w:p>
    <w:p>
      <w:pPr>
        <w:pStyle w:val="Normal2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12:15 P.M. Tuesday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(6:15 A.M. Tuesday, E.S.T.)</w:t>
      </w:r>
    </w:p>
    <w:p>
      <w:pPr>
        <w:pStyle w:val="Normal2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Katowice correspondent, Janusz Kucik, reports that maintentance and rescue services are working at the Piast colliery today. The purpose of their work is to prepare for normal extraction starting tomorrow.</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participants in the protest action that ended yesterday have undergone medical examinations, since a prolonged stay underground in a mine is harmful to health. It has been necessary to place four of them in a hospital.</w:t>
      </w:r>
    </w:p>
    <w:p>
      <w:pPr>
        <w:pStyle w:val="Normal248"/>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Exerpts from Polish radio and television broadcasts, which reveal that leaders of labor-led strike are being held prisoners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Twelve of the most active organizers of the protest action were arrested by the military prosecutor's office.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Reagan Is Assailed</w:t>
      </w:r>
    </w:p>
    <w:p>
      <w:pPr>
        <w:pStyle w:val="Normal2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P.M. Monday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P.M. Monday, E.S.T.)</w:t>
      </w:r>
    </w:p>
    <w:p>
      <w:pPr>
        <w:pStyle w:val="Normal2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Numerous statesmen and governments in the capitalist world have reacted to the martial law in Poland. They have expressed considerable anxiety, concern and misgivings about the fate of the interrupted process of democratic transformations. The reaction is fully justified by the exceptional situation.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television Christmas message from President Reagan to the American people was delivered in a tone unworthy of his post. Its form and content is astounding. It is full of invective and abuse like a gutter paper addressed to the highest authorities of the Polish republic.</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Poland is not the 51st state of the United States. The main cause of the attitude of the President is disappointment that Poland will remain in the family of socialist states and that again certain hopes have not been fulfilled. If one would try even in abbreviated version to list cases of the postwar Washington Administration trampling on human rights in their own counry and abroad, President Reagan's message would not be large enough to contain these, despite the fact that it is a text of considerable size.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Party's Rebirth Urged</w:t>
      </w:r>
    </w:p>
    <w:p>
      <w:pPr>
        <w:pStyle w:val="Normal2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P.M. Tuesday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A.M. Tuesday, E.S.T.)</w:t>
      </w:r>
    </w:p>
    <w:p>
      <w:pPr>
        <w:pStyle w:val="Normal2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remarks by Boleslaw Borysiuk, a Warsaw television commentator.) The Polish nation is experiencing a successive difficult period. The decisive battle is being waged to save the foundaton so the socialist Polish state. In the face of deadly danger from the forces of destruction, negation and counterrevolutionary forces, the Polish soldier has taken a stand in its defense.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necessary to say clearly and resolutely. The soldier of socialist Poland has stood in defense of his own homeland, saving it from the fire of fratricidal war, from the shedding of Polish blood, from the immeasurable tragedy which would have come about if the intention of the opponent had not been pre-empted.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my opinion, the working people of our country - despite everything -are ready to support such actions by the state and by the reborn party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which will guarantee that this crisis will be the last crisis.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in order for this to come about, the coupling of two forces and authorities is necessary. The Polish Army and the reborn, reconstructed force of the party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To rebuild the strength of the party today signified the urgent historic need to remove from its ranks all that which has hitherto not served the strength of the party itself which has weakened its ties with the worker, the peasant and the working masses.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Strike Leaders Charged</w:t>
      </w:r>
    </w:p>
    <w:p>
      <w:pPr>
        <w:pStyle w:val="Normal2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Midnight Monday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P.M. Monday, E.S.T.)</w:t>
      </w:r>
    </w:p>
    <w:p>
      <w:pPr>
        <w:pStyle w:val="Normal2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summary proceedings have been undertaken by the military and General Prosecutor's offices in the last five days against perpetrators of crimes particularly dangerous for state security, breaking public law and order and breaching citizens' rights.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Stanislaw Momt, press spokesman of the General Prosecutor's office, reports that misdemeanors of a criminal character have been the subject of most penal proceedings undertaken in this period but that there have also been among them offenses against the martial law, although they are much less frequent than previously, such as antistate actions or deeds aimed against alliances or the legal order.</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others, the following people have been arrested: Zbigniew (Paumor), Jan Legut, Zbigniew Sobolewski, Wladyslaw Rosicki, Piotr Goralski, Herbert Renet and Wojciech Marusinski. All are charged with having continued trade union activities, organizing a sit-in at the Katowice steel works and leading this strike, by which they impeded normal work and with having caused serious damage to equipment and production.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Prosecutor's offices ordered the arrest, among others, of the following: Jan Wielgus, a member of the plant commission of the N.S.Z.Z.  Solidarity at the Wujek colliery, is charged with having organized and led a strike at this colliery, and Adam Skwira, secretary of the plant commission of the N.S.Z.Z. Solidarity at the Wujek colliery, is charged with having organized and led the strike as well as with having organized actions aimed against the forces of law and order.</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Eugeniusz Krystian, Adam Opolski, Miroslaw Stroczynski and Czeslaw Czarnynoga, members of the N.S.Z.Z. Solidarity, are all charged with having organized and led the strike at the Ziemowit colliery. Adam Opolski is further charged with having participated in rendering this colliery's shaft inoperative.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Prices to Go Up</w:t>
      </w:r>
    </w:p>
    <w:p>
      <w:pPr>
        <w:pStyle w:val="Normal2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P.M. Tuesday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A.M. Tuesday, E.S.T.)</w:t>
      </w:r>
    </w:p>
    <w:p>
      <w:pPr>
        <w:pStyle w:val="Normal2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accordance with the resolution by the Council of Ministers and the assumptions of the economic reform, beginning 1 January 1982 amended supply prices will come into effect for raw and other materials, other means of production as well as for payments for power and goods transportation.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price indexes, which will be in force in the supply turnover, envisage a considerable rise in prices for the basic means of production, and to a certain degree they will influence the price of market items.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regulation of supply prices will be of enormous significance for the success of the economic reform in Poland.  The new supply prices for means of production should make possible a correct evaluation of the effectiveness of the processing industry from the point of view of export profitability mobilizing reserves and obtaining the most favorable prices possible in foreign trade.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scale of the price operation under way is very considerable.  For example the price of one ton of crude oil will grow from the current 2,000 zlotys to around 3,400 zlotys.</w:t>
      </w:r>
    </w:p>
    <w:p>
      <w:pPr>
        <w:pStyle w:val="Normal248"/>
      </w:pPr>
    </w:p>
    <w:p>
      <w:pPr>
        <w:pStyle w:val="Normal248"/>
        <w:ind w:left="200"/>
        <w:sectPr>
          <w:type w:val="continuous"/>
          <w:pgMar w:top="840" w:right="1000" w:bottom="840" w:left="1000" w:header="400" w:footer="400"/>
          <w:pgNumType w:fmt="decimal"/>
          <w:cols w:space="720"/>
        </w:sectPr>
      </w:pPr>
      <w:r>
        <w:br/>
      </w:r>
      <w:r>
        <w:pict>
          <v:line id="_x0000_s1927" style="position:absolute;z-index:252324864" from="0,10pt" to="512pt,10pt" strokecolor="black" strokeweight="1pt">
            <v:stroke linestyle="single"/>
          </v:line>
        </w:pict>
      </w:r>
      <w:r>
        <w:rPr>
          <w:rFonts w:ascii="arial" w:eastAsia="arial" w:hAnsi="arial" w:cs="arial"/>
          <w:b/>
          <w:color w:val="767676"/>
          <w:sz w:val="16"/>
        </w:rPr>
        <w:t>End of Document</w:t>
      </w:r>
    </w:p>
    <w:p>
      <w:pPr>
        <w:pStyle w:val="Normal249"/>
        <w:sectPr>
          <w:headerReference w:type="even" r:id="rId2199"/>
          <w:headerReference w:type="default" r:id="rId2200"/>
          <w:footerReference w:type="even" r:id="rId2201"/>
          <w:footerReference w:type="default" r:id="rId2202"/>
          <w:headerReference w:type="first" r:id="rId2203"/>
          <w:footerReference w:type="first" r:id="rId2204"/>
          <w:pgSz w:w="12240" w:h="15840"/>
          <w:pgMar w:top="840" w:right="1000" w:bottom="840" w:left="1000" w:header="400" w:footer="400"/>
          <w:pgNumType w:fmt="decimal"/>
          <w:cols w:space="720"/>
          <w:titlePg w:val="0"/>
        </w:sectPr>
      </w:pPr>
    </w:p>
    <w:p>
      <w:pPr>
        <w:pStyle w:val="Normal249"/>
      </w:pPr>
    </w:p>
    <w:p>
      <w:pPr>
        <w:pStyle w:val="Normal249"/>
      </w:pPr>
      <w:r>
        <w:pict>
          <v:shape id="_x0000_i1928" type="#_x0000_t75" alt="LexisNexis®" style="width:147.75pt;height:30pt">
            <v:imagedata r:id="rId17" o:title=""/>
          </v:shape>
        </w:pict>
      </w:r>
      <w:r>
        <w:cr/>
      </w:r>
    </w:p>
    <w:p>
      <w:pPr>
        <w:pStyle w:val="Heading1247"/>
        <w:keepNext w:val="0"/>
        <w:spacing w:after="200" w:line="340" w:lineRule="atLeast"/>
        <w:ind w:left="0" w:right="0" w:firstLine="0"/>
        <w:jc w:val="center"/>
      </w:pPr>
      <w:hyperlink r:id="rId2205" w:history="1">
        <w:r>
          <w:rPr>
            <w:rFonts w:ascii="arial" w:eastAsia="arial" w:hAnsi="arial" w:cs="arial"/>
            <w:b/>
            <w:i/>
            <w:strike w:val="0"/>
            <w:color w:val="0077CC"/>
            <w:sz w:val="28"/>
            <w:u w:val="single"/>
            <w:vertAlign w:val="baseline"/>
          </w:rPr>
          <w:t>Pews Tirelessly Restored, and an Immigrant Redeemed</w:t>
        </w:r>
      </w:hyperlink>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2012 Saturday</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9"/>
        <w:keepNext w:val="0"/>
        <w:spacing w:after="0" w:line="240" w:lineRule="atLeast"/>
        <w:ind w:right="0"/>
        <w:jc w:val="both"/>
      </w:pPr>
      <w:bookmarkStart w:id="499" w:name="Bookmark_249"/>
      <w:bookmarkEnd w:id="499"/>
    </w:p>
    <w:p>
      <w:pPr>
        <w:pStyle w:val="Normal2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13; ON RELIGION</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939 words</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SAMUEL G. FREEDMAN</w:t>
      </w:r>
    </w:p>
    <w:p>
      <w:pPr>
        <w:pStyle w:val="Normal2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2206" w:history="1">
        <w:r>
          <w:rPr>
            <w:rFonts w:ascii="arial" w:eastAsia="arial" w:hAnsi="arial" w:cs="arial"/>
            <w:b w:val="0"/>
            <w:i/>
            <w:strike w:val="0"/>
            <w:noProof w:val="0"/>
            <w:color w:val="0077CC"/>
            <w:position w:val="0"/>
            <w:sz w:val="20"/>
            <w:u w:val="single"/>
            <w:vertAlign w:val="baseline"/>
          </w:rPr>
          <w:t>sgf1@columbia.edu</w:t>
        </w:r>
      </w:hyperlink>
    </w:p>
    <w:p>
      <w:pPr>
        <w:pStyle w:val="Normal249"/>
        <w:keepNext/>
        <w:spacing w:before="240" w:after="0" w:line="340" w:lineRule="atLeast"/>
        <w:ind w:left="0" w:right="0" w:firstLine="0"/>
        <w:jc w:val="left"/>
      </w:pPr>
      <w:bookmarkStart w:id="500" w:name="Body_247"/>
      <w:bookmarkEnd w:id="500"/>
      <w:r>
        <w:rPr>
          <w:rFonts w:ascii="arial" w:eastAsia="arial" w:hAnsi="arial" w:cs="arial"/>
          <w:b/>
          <w:i w:val="0"/>
          <w:strike w:val="0"/>
          <w:noProof w:val="0"/>
          <w:color w:val="000000"/>
          <w:position w:val="0"/>
          <w:sz w:val="28"/>
          <w:u w:val="none"/>
          <w:vertAlign w:val="baseline"/>
        </w:rPr>
        <w:t>Body</w:t>
      </w:r>
    </w:p>
    <w:p>
      <w:pPr>
        <w:pStyle w:val="Normal249"/>
        <w:spacing w:line="60" w:lineRule="exact"/>
      </w:pPr>
      <w:r>
        <w:pict>
          <v:line id="_x0000_s1929" style="position:absolute;z-index:252325888" from="0,2pt" to="512pt,2pt" strokecolor="#009ddb" strokeweight="2pt">
            <v:stroke linestyle="single"/>
            <w10:wrap type="topAndBottom"/>
          </v:line>
        </w:pict>
      </w:r>
    </w:p>
    <w:p>
      <w:pPr>
        <w:pStyle w:val="Normal249"/>
      </w:pP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Sunday morning last summer, Fabian Cervantes walked through the doors of Our Lady of Refuge, the Roman Catholic church in Brooklyn that he had lost hope of ever seeing again. His arms were pale from seven months in jail. His clothes hung limply because he had lost 25 pounds. His sallow eyes attested to scores of sleepless nights.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picked his way up the central aisle, passing the regulars at the 8:30 a.m. Spanish-language Mass, the people who had prayed for him. Then, from the altar, he began to tell the story of his return. His best friend in the congregation, Sammy Cruz, considered it a miracle, one that he believed had something to do with the way he and Mr. Cervantes had restored every single pew in the church.</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did the story begin? On the day in early 2003 when Mr. Cervantes walked across the desert from Mexico into the United States? The bitter February night, his first in New York, when he wound up sleeping in the subway? The day when that Colombian man took pity on him and offered him a job and a basement bed? The day when he happened to walk past Our Lady of Refuge and heard Spanish being spoken and went inside to give thanks?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Mr. Cervantes's odyssey started, by the summer of 2010 he had created a stable life for himself, or at least as stable a life as an immigrant without papers can have. He had an apartment of his own. He worked steadily in construction -- sometimes carpentry, sometimes drywall -- for $70 a day, and on those modest wages, he managed to send $300 a month to relatives back home.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that summer, the pastor of Our Lady of Refuge, the Rev. Michael A. Perry, mentioned that he wanted to fix the pews. There were 37 rows, installed when the church had been built 76 years earlier, and their original oak was by this time hidden beneath seven coats of paint. That paint, in turn, was cracked and chipped and water-damaged. Mr. Perry had gotten an estimate for restoration: $100,000, way beyond anything a parish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immigrants could afford.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''Tell Father Perry this is nothing,'' Mr. Cervantes, 50, told Mr. Cruz, a retired sanitation worker. ''I can do this.''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Mr. Cervantes and Mr. Cruz undertook the work. They began at 6 most weeknights, after Mr. Cervantes had finished his construction work. They finished as late as 2 the next morning. Sometimes they had a dozen other volunteers. Often, they had just each other.</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rows each night, they did battle with the accreted paint, going at it with coarse 60-grit sandpaper, then 120-grit to level out the worst gouges, then 220-grit to smooth the surface for coatings of stain and shellac. The accumulated dust filled two garbage bags every shift.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rough,'' Mr. Cervantes said one time to Mr. Cruz.</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stop now,'' Mr. Cruz replied.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did not stop until Nov. 29, 2011, barely a week before their target date, the parish's 100th anniversary, on Dec. 8. (The original frame building was replaced in 1934 by the current church, at Foster and Ocean Avenues in the Flatbush neighborhood, built of granite in the French Gothic style.) The oak pews gleamed golden, never more so than on the December day when Mexican immigrants like Mr. Cervantes celebrated the Feast of Our Lady of Guadalupe.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weeks later, he traveled back to Mexico to buy a car, which he needed to get to construction jobs. Passing outside Pittsburgh on the way east, his car collided with another. When the police came and asked for his license, Mr. Cervantes had to admit he had none. Registration? None. Passport? None.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to the Allegheny County Jail, the holding pen for nearly 3,000 people accused of crimes ranging from public intoxication to murder. Mr. Cervantes's otherwise minor offense, driving without a license, looked more than sufficient for him to be deported.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Father Perry, the pastor, and the jail's Catholic chaplain, Deacon Thomas J. O'Neill, tried to find an immigration lawyer to take the case. The required retainer, about $6,000, far exceeded anything Mr. Cervantes or his four grown daughters, two of whom have moved to New York, could pay. So his case fell to a public defender, Amy Lindberg, and the congregation at Our Lady of Refuge raised $500 for Mr. Cervantes's seat on a deportation flight.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brief hearing in late July 2012, the county court found Mr. Cervantes guilty on the charge of driving without a license. He was remanded to an immigration detention center in Pittsburgh to await the forced repatriation. Then something unexpected happened, something for which nobody -- not Mr. Cervantes, Father Perry, Deacon O'Neill or Ms. Lindberg -- has a firm legal explanation. The immigration authorities released Mr. Cervantes.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best anyone involved in the case can surmise, the officials were using the discretion given to them by President Obama under a policy change announced in August 2011. It permitted immigration prosecutors to suspend deportation proceedings against immigrants whose sole crime was being in the United States illegally.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the detention center, Mr. Cervantes dropped to his knees beside a tree and prayed. During his months in jail, he had read the Bible, turning repeatedly to the story of Joseph -- Joseph sold into slavery by his brothers, Joseph miraculously redeemed.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next Sunday, he walked into Our Lady of Refuge, a kind of Joseph. This week, a free man, he again marked the Feast of Our Lady of Guadalupe. And he kept a particular promise.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really like God?'' Mr. Cruz had asked him once during the months of captivity.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Mr. Cervantes had replied.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pray to him,'' Mr. Cruz said. ''He's the best lawyer you could have.''</w:t>
      </w:r>
    </w:p>
    <w:p>
      <w:pPr>
        <w:pStyle w:val="Normal249"/>
        <w:keepNext w:val="0"/>
        <w:spacing w:before="240" w:after="0" w:line="260" w:lineRule="atLeast"/>
        <w:ind w:left="0" w:right="0" w:firstLine="0"/>
        <w:jc w:val="left"/>
      </w:pPr>
      <w:r>
        <w:br/>
      </w:r>
      <w:hyperlink r:id="rId2207" w:history="1">
        <w:r>
          <w:rPr>
            <w:rFonts w:ascii="arial" w:eastAsia="arial" w:hAnsi="arial" w:cs="arial"/>
            <w:b w:val="0"/>
            <w:i/>
            <w:strike w:val="0"/>
            <w:color w:val="0077CC"/>
            <w:sz w:val="20"/>
            <w:u w:val="single"/>
            <w:vertAlign w:val="baseline"/>
          </w:rPr>
          <w:t>http://www.nytimes.com/2012/12/15/us/pews-restored-and-an-immigrant-redeemed.html</w:t>
        </w:r>
      </w:hyperlink>
    </w:p>
    <w:p>
      <w:pPr>
        <w:pStyle w:val="Normal2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9"/>
        <w:spacing w:line="60" w:lineRule="exact"/>
      </w:pPr>
      <w:r>
        <w:pict>
          <v:line id="_x0000_s1930" style="position:absolute;z-index:252326912" from="0,2pt" to="512pt,2pt" strokecolor="#009ddb" strokeweight="2pt">
            <v:stroke linestyle="single"/>
            <w10:wrap type="topAndBottom"/>
          </v:line>
        </w:pict>
      </w:r>
    </w:p>
    <w:p>
      <w:pPr>
        <w:pStyle w:val="Normal2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Fabian Cervantes at Our Lady of Refuge Catholic Church in Flatbush, Brooklyn, where he helped repair 37 rows of pews. (PHOTOGRAPH BY BRIAN HARKIN FOR THE NEW YORK TIMES)       </w:t>
      </w:r>
    </w:p>
    <w:p>
      <w:pPr>
        <w:pStyle w:val="Normal2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2012</w:t>
      </w:r>
    </w:p>
    <w:p>
      <w:pPr>
        <w:pStyle w:val="Normal249"/>
      </w:pPr>
    </w:p>
    <w:p>
      <w:pPr>
        <w:pStyle w:val="Normal249"/>
        <w:ind w:left="200"/>
        <w:sectPr>
          <w:type w:val="continuous"/>
          <w:pgMar w:top="840" w:right="1000" w:bottom="840" w:left="1000" w:header="400" w:footer="400"/>
          <w:pgNumType w:fmt="decimal"/>
          <w:cols w:space="720"/>
        </w:sectPr>
      </w:pPr>
      <w:r>
        <w:br/>
      </w:r>
      <w:r>
        <w:pict>
          <v:line id="_x0000_s1931" style="position:absolute;z-index:252327936" from="0,10pt" to="512pt,10pt" strokecolor="black" strokeweight="1pt">
            <v:stroke linestyle="single"/>
          </v:line>
        </w:pict>
      </w:r>
      <w:r>
        <w:rPr>
          <w:rFonts w:ascii="arial" w:eastAsia="arial" w:hAnsi="arial" w:cs="arial"/>
          <w:b/>
          <w:color w:val="767676"/>
          <w:sz w:val="16"/>
        </w:rPr>
        <w:t>End of Document</w:t>
      </w:r>
    </w:p>
    <w:p>
      <w:pPr>
        <w:pStyle w:val="Normal250"/>
        <w:sectPr>
          <w:headerReference w:type="even" r:id="rId2208"/>
          <w:headerReference w:type="default" r:id="rId2209"/>
          <w:footerReference w:type="even" r:id="rId2210"/>
          <w:footerReference w:type="default" r:id="rId2211"/>
          <w:headerReference w:type="first" r:id="rId2212"/>
          <w:footerReference w:type="first" r:id="rId2213"/>
          <w:pgSz w:w="12240" w:h="15840"/>
          <w:pgMar w:top="840" w:right="1000" w:bottom="840" w:left="1000" w:header="400" w:footer="400"/>
          <w:pgNumType w:fmt="decimal"/>
          <w:cols w:space="720"/>
          <w:titlePg w:val="0"/>
        </w:sectPr>
      </w:pPr>
    </w:p>
    <w:p>
      <w:pPr>
        <w:pStyle w:val="Normal250"/>
      </w:pPr>
    </w:p>
    <w:p>
      <w:pPr>
        <w:pStyle w:val="Normal250"/>
      </w:pPr>
      <w:r>
        <w:pict>
          <v:shape id="_x0000_i1932" type="#_x0000_t75" alt="LexisNexis®" style="width:147.75pt;height:30pt">
            <v:imagedata r:id="rId17" o:title=""/>
          </v:shape>
        </w:pict>
      </w:r>
      <w:r>
        <w:cr/>
      </w:r>
    </w:p>
    <w:p>
      <w:pPr>
        <w:pStyle w:val="Heading1248"/>
        <w:keepNext w:val="0"/>
        <w:spacing w:after="200" w:line="340" w:lineRule="atLeast"/>
        <w:ind w:left="0" w:right="0" w:firstLine="0"/>
        <w:jc w:val="center"/>
      </w:pPr>
      <w:hyperlink r:id="rId2214" w:history="1">
        <w:r>
          <w:rPr>
            <w:rFonts w:ascii="arial" w:eastAsia="arial" w:hAnsi="arial" w:cs="arial"/>
            <w:b/>
            <w:i/>
            <w:strike w:val="0"/>
            <w:color w:val="0077CC"/>
            <w:sz w:val="28"/>
            <w:u w:val="single"/>
            <w:vertAlign w:val="baseline"/>
          </w:rPr>
          <w:t>Liverpool Tries to Reconcile Murder and a Boy Next Door</w:t>
        </w:r>
      </w:hyperlink>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1993, Wednesday, Late Edition - Final</w:t>
      </w:r>
    </w:p>
    <w:p>
      <w:pPr>
        <w:pStyle w:val="Normal250"/>
        <w:keepNext w:val="0"/>
        <w:spacing w:after="0" w:line="240" w:lineRule="atLeast"/>
        <w:ind w:right="0"/>
        <w:jc w:val="both"/>
      </w:pPr>
      <w:bookmarkStart w:id="501" w:name="Bookmark_250"/>
      <w:bookmarkEnd w:id="501"/>
    </w:p>
    <w:p>
      <w:pPr>
        <w:pStyle w:val="Normal2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The New York Times Company</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1; Column 5; Foreign Desk; Column 5;</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1063 words</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WILLIAM E. SCHMIDT,</w:t>
      </w:r>
    </w:p>
    <w:p>
      <w:pPr>
        <w:pStyle w:val="Normal25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WILLIAM E. SCHMIDT,  Special to The New York Times</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LIVERPOOL, England, Feb. 23</w:t>
      </w:r>
    </w:p>
    <w:p>
      <w:pPr>
        <w:pStyle w:val="Normal250"/>
        <w:keepNext/>
        <w:spacing w:before="240" w:after="0" w:line="340" w:lineRule="atLeast"/>
        <w:ind w:left="0" w:right="0" w:firstLine="0"/>
        <w:jc w:val="left"/>
      </w:pPr>
      <w:bookmarkStart w:id="502" w:name="Body_248"/>
      <w:bookmarkEnd w:id="502"/>
      <w:r>
        <w:rPr>
          <w:rFonts w:ascii="arial" w:eastAsia="arial" w:hAnsi="arial" w:cs="arial"/>
          <w:b/>
          <w:i w:val="0"/>
          <w:strike w:val="0"/>
          <w:noProof w:val="0"/>
          <w:color w:val="000000"/>
          <w:position w:val="0"/>
          <w:sz w:val="28"/>
          <w:u w:val="none"/>
          <w:vertAlign w:val="baseline"/>
        </w:rPr>
        <w:t>Body</w:t>
      </w:r>
    </w:p>
    <w:p>
      <w:pPr>
        <w:pStyle w:val="Normal250"/>
        <w:spacing w:line="60" w:lineRule="exact"/>
      </w:pPr>
      <w:r>
        <w:pict>
          <v:line id="_x0000_s1933" style="position:absolute;z-index:252328960" from="0,2pt" to="512pt,2pt" strokecolor="#009ddb" strokeweight="2pt">
            <v:stroke linestyle="single"/>
            <w10:wrap type="topAndBottom"/>
          </v:line>
        </w:pict>
      </w:r>
    </w:p>
    <w:p>
      <w:pPr>
        <w:pStyle w:val="Normal250"/>
      </w:pP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Neighbors recall watching him roller-skate past the curving row of tumbledown two-story apartments where he lived with his mother and six brothers, a chubby-cheeked 10-year-old with close-cropped hair who, like so many other boys in the tough Walton neighborhood, seemed much older.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people in the bleak area say they still cannot see him as a murderer, or get their minds around the idea that the boy who used to run errands for them and play with their own children now stands accused, along with another 10-year-old, of abducting a toddler from a Northside shopping mall, taking him three miles across town and brutally killing him.</w:t>
      </w:r>
    </w:p>
    <w:p>
      <w:pPr>
        <w:pStyle w:val="Normal2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Do Not Know Names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disfigured body of 2-year-old James Bulger was discovered Feb. 14 on a railroad embankment in Walton, two days after security cameras in the New Strand mall videotaped him being led away by two unidentified boys. Only moments before, the victim had become separated from his mother during a shopping trip.</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names of the two boys, who are believed to be the youngest ever charged with murder in Britain, cannot be publicly divulged; British law forbids identifying juveniles under 17. But there are few people in Walton, a gritty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a tough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who do not know their names or faces.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nobody here or anywhere else can yet fathom is how or why such a thing could happen. For their part, police and prosecutors have said nothing; British law also forbids disclosing any information about a criminal investigation once the matter reaches court.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is known about the young suspects beyond what could be gleaned in informal conversations with friends and neighbors: both boys come from large families presided over by single mothers who are dependent on public aid, in parts of Liverpool that sociologists would describe as deprived. The second boy accused in the murder lives in a public housing project in Norris Green, about two miles away, but often spent weekends at his father's apartment in Walton.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 mile east of the docks that once made Liverpool one of Europe's busiest and richest ports, Walton is a hard place. Like the rest of the city, St. Mary's Church, the soaring 19th-century cathedral at the center of the neighborhood, has seen better times: its grimy facade has been smeared with graffiti, and the tombstones in the cemetery have been toppled and broken by vandals.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the winding streets that fan away from the church, many storefronts are boarded up and abandoned. Unemployment in the area, according to some estimates, is double Liverpool's own rate of nearly 18 percent.</w:t>
      </w:r>
    </w:p>
    <w:p>
      <w:pPr>
        <w:pStyle w:val="Normal2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Speculation Over Motive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Psychologists can only speculate about what would finally drive one child to kill another. Mike Berry, a clinical psychologist at Ashworth Hospital here, said such killings are so rare it is difficult to draw strong conclusions.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Generally, he said, children will kill another child out of displaced anger or jealousy, or panic and fear. "Sometimes they injure a victim and then kill to stop the child telling others about the damage they have done," he said.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neighbors, the boys had some reputation for getting into trouble. A 27-year-old unemployed man who lives two doors away from the Walton home of one of the accused described him as being "a bit bloody-minded, at times," and not beyond stealing a bag of potatoes from the local fish-and-chips shop.</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 scallywag, but in this neighborhood you've got to be a streetwise," the neighbor said, requesting that his name not be used. "Until last Friday, if you asked me, I would have told you outright he was a good one, that he was an O.K. lad."</w:t>
      </w:r>
    </w:p>
    <w:p>
      <w:pPr>
        <w:pStyle w:val="Normal2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Watched Police Recover Body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after the murder, in the days before he was arrested, the boy was moving freely about the neighborhood, the neighbor recalled. He said he even saw the youth the same evening the victim's body was discovered, standing among the crowd of onlookers drawn to the scene by the police activity.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accused boy's apartment is barely 100 yards from the stretch of railroad track where James was found, and affords a view of the grassy patch where mourners began placing bouquets, stuffed animals and other memorials after the toddler was discovered.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local shops, those who knew the boys said they were incredulous. At Leigh's Pharmacy, Valerie Collins, a clerk, described both boys as polite and never troublesome. G. M. Winstanley, who runs a newstand around the corner, said the boys came into his shop all the time, and he had no problems with them.</w:t>
      </w:r>
    </w:p>
    <w:p>
      <w:pPr>
        <w:pStyle w:val="Normal2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Appeal by Archbishop</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crime has horrified Britain. At the shopping mall where James was separated from his mother, strangers continue to place flowers on a growing bier. And in London, politicians have increased calls for getting tougher on crime. Tony Blair, a Labor Party official, said the crime bulletins of recent days have been "like hammer blows struck against the sleeping conscience of the country."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public statement today, the Most Rev. George Carey, the Archbishop of Canterbury, appealed to parents, asking them to search their own homes and minds for the reasons why James Bulger died. The horror of a toddler's murder, he said, raised questions about a moral malaise at the heart of British society. "We must change this culture of violence and anger," he wrote in The Daily Express.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local clergyman, fearful of retaliatory violence against the families of the suspects, have begged for calm and forgiveness.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more than 300 people rushed police vans carrying the two boys from a court appearance, shouting abuse. At least one egg and a rock were thrown, and the police arrested six people for public disorder. A police car is parked in front of the house near the railroad embankment.</w:t>
      </w:r>
    </w:p>
    <w:p>
      <w:pPr>
        <w:pStyle w:val="Normal2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Appeal to Cancel March</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Earlier this week, the police asked sponsors to cancel a mass march, which had been scheduled for Wednesday and would have carried thousands of mourners from the shopping mall where James disappeared into the Walton neighborhood.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now more than 1,000 bouquets near the railroad embankment, most been left by people from outside Walton.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watching the constant coming and going of mourners say they are torn by conflicting emotions, of shared grief for little James but also of shame, as if the tributes were a kind of reproach to the neighborhood for allowing such a horrific thing to happen there.</w:t>
      </w:r>
    </w:p>
    <w:p>
      <w:pPr>
        <w:pStyle w:val="Normal2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0"/>
        <w:spacing w:line="60" w:lineRule="exact"/>
      </w:pPr>
      <w:r>
        <w:pict>
          <v:line id="_x0000_s1934" style="position:absolute;z-index:252329984" from="0,2pt" to="512pt,2pt" strokecolor="#009ddb" strokeweight="2pt">
            <v:stroke linestyle="single"/>
            <w10:wrap type="topAndBottom"/>
          </v:line>
        </w:pict>
      </w:r>
    </w:p>
    <w:p>
      <w:pPr>
        <w:pStyle w:val="Normal2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 picture of 2-year-old James Bulger, whose body was discovered on a railroad embankment in Walton, England, on Feb. 14, lying amid more than 1,000 bouquets of flowers near the spot of his murder. (Associated Press) (pg. A10)</w:t>
      </w:r>
    </w:p>
    <w:p>
      <w:pPr>
        <w:pStyle w:val="Normal250"/>
      </w:pPr>
    </w:p>
    <w:p>
      <w:pPr>
        <w:pStyle w:val="Normal2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of England, indicating Liverpool. (pg. A10)</w:t>
      </w:r>
    </w:p>
    <w:p>
      <w:pPr>
        <w:pStyle w:val="Normal2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1993</w:t>
      </w:r>
    </w:p>
    <w:p>
      <w:pPr>
        <w:pStyle w:val="Normal250"/>
      </w:pPr>
    </w:p>
    <w:p>
      <w:pPr>
        <w:pStyle w:val="Normal250"/>
        <w:ind w:left="200"/>
        <w:sectPr>
          <w:type w:val="continuous"/>
          <w:pgMar w:top="840" w:right="1000" w:bottom="840" w:left="1000" w:header="400" w:footer="400"/>
          <w:pgNumType w:fmt="decimal"/>
          <w:cols w:space="720"/>
        </w:sectPr>
      </w:pPr>
      <w:r>
        <w:br/>
      </w:r>
      <w:r>
        <w:pict>
          <v:line id="_x0000_s1935" style="position:absolute;z-index:252331008" from="0,10pt" to="512pt,10pt" strokecolor="black" strokeweight="1pt">
            <v:stroke linestyle="single"/>
          </v:line>
        </w:pict>
      </w:r>
      <w:r>
        <w:rPr>
          <w:rFonts w:ascii="arial" w:eastAsia="arial" w:hAnsi="arial" w:cs="arial"/>
          <w:b/>
          <w:color w:val="767676"/>
          <w:sz w:val="16"/>
        </w:rPr>
        <w:t>End of Document</w:t>
      </w:r>
    </w:p>
    <w:p>
      <w:pPr>
        <w:pStyle w:val="Normal251"/>
        <w:sectPr>
          <w:headerReference w:type="even" r:id="rId2215"/>
          <w:headerReference w:type="default" r:id="rId2216"/>
          <w:footerReference w:type="even" r:id="rId2217"/>
          <w:footerReference w:type="default" r:id="rId2218"/>
          <w:headerReference w:type="first" r:id="rId2219"/>
          <w:footerReference w:type="first" r:id="rId2220"/>
          <w:pgSz w:w="12240" w:h="15840"/>
          <w:pgMar w:top="840" w:right="1000" w:bottom="840" w:left="1000" w:header="400" w:footer="400"/>
          <w:pgNumType w:fmt="decimal"/>
          <w:cols w:space="720"/>
          <w:titlePg w:val="0"/>
        </w:sectPr>
      </w:pPr>
    </w:p>
    <w:p>
      <w:pPr>
        <w:pStyle w:val="Normal251"/>
      </w:pPr>
    </w:p>
    <w:p>
      <w:pPr>
        <w:pStyle w:val="Normal251"/>
      </w:pPr>
      <w:r>
        <w:pict>
          <v:shape id="_x0000_i1936" type="#_x0000_t75" alt="LexisNexis®" style="width:147.75pt;height:30pt">
            <v:imagedata r:id="rId17" o:title=""/>
          </v:shape>
        </w:pict>
      </w:r>
      <w:r>
        <w:cr/>
      </w:r>
    </w:p>
    <w:p>
      <w:pPr>
        <w:pStyle w:val="Heading1249"/>
        <w:keepNext w:val="0"/>
        <w:spacing w:after="200" w:line="340" w:lineRule="atLeast"/>
        <w:ind w:left="0" w:right="0" w:firstLine="0"/>
        <w:jc w:val="center"/>
      </w:pPr>
      <w:hyperlink r:id="rId2221" w:history="1">
        <w:r>
          <w:rPr>
            <w:rFonts w:ascii="arial" w:eastAsia="arial" w:hAnsi="arial" w:cs="arial"/>
            <w:b/>
            <w:i/>
            <w:strike w:val="0"/>
            <w:color w:val="0077CC"/>
            <w:sz w:val="28"/>
            <w:u w:val="single"/>
            <w:vertAlign w:val="baseline"/>
          </w:rPr>
          <w:t>A Bowling Film Shatters Illusions</w:t>
        </w:r>
      </w:hyperlink>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1993, Sunday, Late Edition - Final</w:t>
      </w:r>
    </w:p>
    <w:p>
      <w:pPr>
        <w:pStyle w:val="Normal251"/>
        <w:keepNext w:val="0"/>
        <w:spacing w:after="0" w:line="240" w:lineRule="atLeast"/>
        <w:ind w:right="0"/>
        <w:jc w:val="both"/>
      </w:pPr>
      <w:bookmarkStart w:id="503" w:name="Bookmark_251"/>
      <w:bookmarkEnd w:id="503"/>
    </w:p>
    <w:p>
      <w:pPr>
        <w:pStyle w:val="Normal2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The New York Times Company</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Long Island Weekly Desk</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13LI;; Section 13LI; Page 10; Column 4; Long Island Weekly Desk; Column 4;</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1118 words</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MARJORIE KAUFMAN</w:t>
      </w:r>
    </w:p>
    <w:p>
      <w:pPr>
        <w:pStyle w:val="Normal25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MARJORIE KAUFMAN</w:t>
      </w:r>
    </w:p>
    <w:p>
      <w:pPr>
        <w:pStyle w:val="Normal251"/>
        <w:keepNext/>
        <w:spacing w:before="240" w:after="0" w:line="340" w:lineRule="atLeast"/>
        <w:ind w:left="0" w:right="0" w:firstLine="0"/>
        <w:jc w:val="left"/>
      </w:pPr>
      <w:bookmarkStart w:id="504" w:name="Body_249"/>
      <w:bookmarkEnd w:id="504"/>
      <w:r>
        <w:rPr>
          <w:rFonts w:ascii="arial" w:eastAsia="arial" w:hAnsi="arial" w:cs="arial"/>
          <w:b/>
          <w:i w:val="0"/>
          <w:strike w:val="0"/>
          <w:noProof w:val="0"/>
          <w:color w:val="000000"/>
          <w:position w:val="0"/>
          <w:sz w:val="28"/>
          <w:u w:val="none"/>
          <w:vertAlign w:val="baseline"/>
        </w:rPr>
        <w:t>Body</w:t>
      </w:r>
    </w:p>
    <w:p>
      <w:pPr>
        <w:pStyle w:val="Normal251"/>
        <w:spacing w:line="60" w:lineRule="exact"/>
      </w:pPr>
      <w:r>
        <w:pict>
          <v:line id="_x0000_s1937" style="position:absolute;z-index:252332032" from="0,2pt" to="512pt,2pt" strokecolor="#009ddb" strokeweight="2pt">
            <v:stroke linestyle="single"/>
            <w10:wrap type="topAndBottom"/>
          </v:line>
        </w:pict>
      </w:r>
    </w:p>
    <w:p>
      <w:pPr>
        <w:pStyle w:val="Normal251"/>
      </w:pP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hear thunder, God is bowling," is how a new seriocomic thriller, "Spare Me," by Matthew Harrison, begins.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audience is confronted by a dark and twisted story, and initially wonders whether to laugh or cry.</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Harrison, 33, who once lived in Bay Shore and now lives in New York City, practices what Preston Sturges once recommended, "Make it strange."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"Spare Me," Mr. Harrison's first full-length feature, is a faintly tongue-in-cheek played-straight sendup of a post-World War II film noir, the style and attitude characterized by a dark melodrama of crime, corruption and disordered psyches.</w:t>
      </w:r>
    </w:p>
    <w:p>
      <w:pPr>
        <w:pStyle w:val="Normal2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on Film History</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Christopher Cooke, director of the Suffolk Film Bureau in Hauppauge and co-producer of "Spare Me,' said a return to film noir, along with other genres, may be just another way for independent film makers to draw on history in an effort to return to basics.  Another way, Mr. Cooke said, is forming film cooperatives to "network" and cut production costs.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1985, Mr. Harrison founded Film Crash in Manhattan, an informal collective that Christopher Grimm once of Ocean Bay Park and co-writer of "Spare Me," has described as "like gangs of director-driven film makers who help each other out instead of fighting."</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 Crash has developed into a philosophy and model for other groups of independents in Suffolk.</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Especially among young film makers, low-budget movies created out of pooled resources are like returning from designer to work clothes, Mr. Harrison said. "Spare Me," filmed in 18 days on a $38,000 budget, substituted ingenuity for capital, with Robert Moses State Park and a bowling alley in Mineola helping to maintain the small budget.</w:t>
      </w:r>
    </w:p>
    <w:p>
      <w:pPr>
        <w:pStyle w:val="Normal2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'Social Experience'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"Spare Me" was screened at the Hirshhorn Museum in Washington last month, and it has been accepted for the Sao Paulo International Film Festival in Brazil. On Thursday the film makes its Long Island debut at 8 P.M. at the New York Institute of Technology in Central Islip.</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'Spare Me' bowling becomes the 'Paradise Lost' of the American optimism and vitality of the 50's and 60's," Mr. Grimm said. "The postcynical 90's is a time for returning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values and traditions like bowling. The low-tech, yet highly social experience of rolling a big black ball down a perfectly polished lane at 10 symmetrical white pins might just symbolize the new world order."</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Grimm, who attended the State University at Purchase and Brown University, said he learned film making the blue-collar way -- by doing.</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gives our films a different feel than those coming out of the film schools," he said. "The advantage is a fresh foundation and approach."</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Harrison said "Spare Me" had been modeled after "Repo Man," a nightmarish black fantasy made in 1984 by Alex Cox. Highly stylized in writing, acting and technique, the images and symbolism are purposely abstract and intense, with rapid cuts.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"Spare Me," a "down and dirty" film dealing with fractured relationships, a "bad boy of bowling" starts a crusade to find his lost father while falling in love with a pyromaniac waitress and cyclist whose brother has escaped from a mental institution.</w:t>
      </w:r>
    </w:p>
    <w:p>
      <w:pPr>
        <w:pStyle w:val="Normal2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Sport's Toughest Shot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Bowling metaphors like the "mixer ball" and the "7-10 split," the hardest shot in the game, are common in the film. "The protagonist is faced with one of those impossible 7-10 splits of life," Mr. Harrison said. "Bowling is like faith. Now and then it ends up in the gutter."</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"Spare Me" is based on an incident in a bowling alley where Mr. Harrison learned about the intensity and passion of the sport. "It may be a product of where I am economically, and also where our society is at," he said. "But I think we are partly in a revisionist period returning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values."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Mr. Harrison, the bowling industry provides a built-in audience. The American Bowling Congress said 82 million people bowled in 1991l. On Long Island, the A.B.C. lists 58 bowling centers and more than 55,000 registered league bowlers. The organization says the Island has 27,000 female bowlers and 28,000 male participants. Although the target audience for "Spare Me" is college students, Mr. Harrison hinted at a potential mass appeal similar to that of the "Rocky Horror Picture Show."</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Harrison and Mr. Grimm, friends since childhood, have tried to demystify movies as a costly and imposing process.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filling a gap for struggling independent film makers left by museums, festivals and repertories," Mr. Harrison said. "The main focus of Film Crash has been creating our own audience. We started organizing screenings with a party angle to show our own Super-8 shorts on a regular basis and encouraged audience feedback."</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began as a celebration of their films on the Lower East Side, at sites like Public School 122 and projections on a brick wall for an audience seated in a restaurant, has progressed to screenings at the Angelika Film Center at 18 West Houston Street, as well as in Los Angeles.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to attract people, we encouraged anything with sprocket holes," Mr. Harrison said. "But now we've had to turn people away. Our criteria is limited to film makers beginning to find their own voice. We're not interested in looking slick or showing resume films. We can show our films and then get on to making the next one."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Mr. Harrison, that includes more than 50 shorts, including an underground hit in 1989, "Bonehead."</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Harrison was born in Manhattan, the son of a graphic designer. At 9, he made a two-minute black-and-white movie about a corrupt detective that was filmed at 14th Street and Ninth Avenue. Summers on Fire Island brought together Mr. Harrison as director, Mr. Grimm as screenwriter and Danny Brenner as composer in the ultraviolent "Kiddie Massacre."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used to show our films at the firehouse in Ocean Bay Park," said Mr. Harrison, a graduate of the Cooper Union School of Art. For more than 20 years he has continued to make films with his friends, who, with members of his family, helped finance "Spare Me."</w:t>
      </w:r>
    </w:p>
    <w:p>
      <w:pPr>
        <w:pStyle w:val="Normal2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Lured by 'Splatter' Films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growing up, Mr. Harrison was attracted to genre movies, especially the violent and slow-motion "splatter" films directed by Sam Peckinpah like "Straw Dogs." Most of those films were "revisionist westerns," Mr. Harrison said, in that they no longer had the classic western heroes who wore black or white hats but, instead, led the way for the antihero movement of the 70's.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Harrison agrees with Alfred Hitchcock, who said, "Films should be stronger than reason." His own philosophy for making movies follows Francis Ford Coppola, who said, "Just start marching down the avenue with a flag, and pretty soon you'll have a whole parade behind you."</w:t>
      </w:r>
    </w:p>
    <w:p>
      <w:pPr>
        <w:pStyle w:val="Normal2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1"/>
        <w:spacing w:line="60" w:lineRule="exact"/>
      </w:pPr>
      <w:r>
        <w:pict>
          <v:line id="_x0000_s1938" style="position:absolute;z-index:252333056" from="0,2pt" to="512pt,2pt" strokecolor="#009ddb" strokeweight="2pt">
            <v:stroke linestyle="single"/>
            <w10:wrap type="topAndBottom"/>
          </v:line>
        </w:pict>
      </w:r>
    </w:p>
    <w:p>
      <w:pPr>
        <w:pStyle w:val="Normal2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Matthew Harrison preparing camera shot for his first full-length feature, "Spare Me," a seriocomic thriller. (Andreas Rentsch)</w:t>
      </w:r>
    </w:p>
    <w:p>
      <w:pPr>
        <w:pStyle w:val="Normal2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1993</w:t>
      </w:r>
    </w:p>
    <w:p>
      <w:pPr>
        <w:pStyle w:val="Normal251"/>
      </w:pPr>
    </w:p>
    <w:p>
      <w:pPr>
        <w:pStyle w:val="Normal251"/>
        <w:ind w:left="200"/>
        <w:sectPr>
          <w:type w:val="continuous"/>
          <w:pgMar w:top="840" w:right="1000" w:bottom="840" w:left="1000" w:header="400" w:footer="400"/>
          <w:pgNumType w:fmt="decimal"/>
          <w:cols w:space="720"/>
        </w:sectPr>
      </w:pPr>
      <w:r>
        <w:br/>
      </w:r>
      <w:r>
        <w:pict>
          <v:line id="_x0000_s1939" style="position:absolute;z-index:252334080" from="0,10pt" to="512pt,10pt" strokecolor="black" strokeweight="1pt">
            <v:stroke linestyle="single"/>
          </v:line>
        </w:pict>
      </w:r>
      <w:r>
        <w:rPr>
          <w:rFonts w:ascii="arial" w:eastAsia="arial" w:hAnsi="arial" w:cs="arial"/>
          <w:b/>
          <w:color w:val="767676"/>
          <w:sz w:val="16"/>
        </w:rPr>
        <w:t>End of Document</w:t>
      </w:r>
    </w:p>
    <w:p>
      <w:pPr>
        <w:pStyle w:val="Normal252"/>
        <w:sectPr>
          <w:headerReference w:type="even" r:id="rId2222"/>
          <w:headerReference w:type="default" r:id="rId2223"/>
          <w:footerReference w:type="even" r:id="rId2224"/>
          <w:footerReference w:type="default" r:id="rId2225"/>
          <w:headerReference w:type="first" r:id="rId2226"/>
          <w:footerReference w:type="first" r:id="rId2227"/>
          <w:pgSz w:w="12240" w:h="15840"/>
          <w:pgMar w:top="840" w:right="1000" w:bottom="840" w:left="1000" w:header="400" w:footer="400"/>
          <w:pgNumType w:fmt="decimal"/>
          <w:cols w:space="720"/>
          <w:titlePg w:val="0"/>
        </w:sectPr>
      </w:pPr>
    </w:p>
    <w:p>
      <w:pPr>
        <w:pStyle w:val="Normal252"/>
      </w:pPr>
    </w:p>
    <w:p>
      <w:pPr>
        <w:pStyle w:val="Normal252"/>
      </w:pPr>
      <w:r>
        <w:pict>
          <v:shape id="_x0000_i1940" type="#_x0000_t75" alt="LexisNexis®" style="width:147.75pt;height:30pt">
            <v:imagedata r:id="rId17" o:title=""/>
          </v:shape>
        </w:pict>
      </w:r>
      <w:r>
        <w:cr/>
      </w:r>
    </w:p>
    <w:p>
      <w:pPr>
        <w:pStyle w:val="Heading1250"/>
        <w:keepNext w:val="0"/>
        <w:spacing w:after="200" w:line="340" w:lineRule="atLeast"/>
        <w:ind w:left="0" w:right="0" w:firstLine="0"/>
        <w:jc w:val="center"/>
      </w:pPr>
      <w:hyperlink r:id="rId2228" w:history="1">
        <w:r>
          <w:rPr>
            <w:rFonts w:ascii="arial" w:eastAsia="arial" w:hAnsi="arial" w:cs="arial"/>
            <w:b/>
            <w:i/>
            <w:strike w:val="0"/>
            <w:color w:val="0077CC"/>
            <w:sz w:val="28"/>
            <w:u w:val="single"/>
            <w:vertAlign w:val="baseline"/>
          </w:rPr>
          <w:t>Take A Bow, America</w:t>
        </w:r>
      </w:hyperlink>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2008 Saturday</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52"/>
        <w:keepNext w:val="0"/>
        <w:spacing w:after="0" w:line="240" w:lineRule="atLeast"/>
        <w:ind w:right="0"/>
        <w:jc w:val="both"/>
      </w:pPr>
      <w:bookmarkStart w:id="505" w:name="Bookmark_252"/>
      <w:bookmarkEnd w:id="505"/>
    </w:p>
    <w:p>
      <w:pPr>
        <w:pStyle w:val="Normal2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27; OP-ED COLUMNIST</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739 words</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BOB HERBERT</w:t>
      </w:r>
    </w:p>
    <w:p>
      <w:pPr>
        <w:pStyle w:val="Normal252"/>
        <w:keepNext/>
        <w:spacing w:before="240" w:after="0" w:line="340" w:lineRule="atLeast"/>
        <w:ind w:left="0" w:right="0" w:firstLine="0"/>
        <w:jc w:val="left"/>
      </w:pPr>
      <w:bookmarkStart w:id="506" w:name="Body_250"/>
      <w:bookmarkEnd w:id="506"/>
      <w:r>
        <w:rPr>
          <w:rFonts w:ascii="arial" w:eastAsia="arial" w:hAnsi="arial" w:cs="arial"/>
          <w:b/>
          <w:i w:val="0"/>
          <w:strike w:val="0"/>
          <w:noProof w:val="0"/>
          <w:color w:val="000000"/>
          <w:position w:val="0"/>
          <w:sz w:val="28"/>
          <w:u w:val="none"/>
          <w:vertAlign w:val="baseline"/>
        </w:rPr>
        <w:t>Body</w:t>
      </w:r>
    </w:p>
    <w:p>
      <w:pPr>
        <w:pStyle w:val="Normal252"/>
        <w:spacing w:line="60" w:lineRule="exact"/>
      </w:pPr>
      <w:r>
        <w:pict>
          <v:line id="_x0000_s1941" style="position:absolute;z-index:252335104" from="0,2pt" to="512pt,2pt" strokecolor="#009ddb" strokeweight="2pt">
            <v:stroke linestyle="single"/>
            <w10:wrap type="topAndBottom"/>
          </v:line>
        </w:pict>
      </w:r>
    </w:p>
    <w:p>
      <w:pPr>
        <w:pStyle w:val="Normal252"/>
      </w:pP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markets are battered and job losses are skyrocketing, but even in the midst of a national economic crisis, we should not lose sight of the profound significance of this week and what it tells us about the continuing promise of America.</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Voters said no to incompetence and divisiveness and elbowed their way past the blight of racism that has been such a barrier to progress for so long. Barack Obama won the state of North Carolina, for crying out loud.</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nation deserves to take a bow. This is not the same place it used to be.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Election night brought a cascade of memories to Taylor Rogers, who is 82 and still lives in Memphis, where he grew up. He remembered a big crowd that jammed a Masonic temple in Memphis on an April night 40 years ago. </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filled with people from wall to wall,'' he said. ''And it was storming and raining outside.''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men and women, nearly all of them black, were crushed against one another as they listened, almost as one, to the Rev. Dr. Martin Luther King Jr. give his final speech.</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Rogers was one of the sanitation men whose strike drew Dr. King to Memphis. In the aftermath of the Obama victory on Tuesday night, he recited from memory the climactic phrases from the speech, the part where Dr. King said that God had allowed him to go up to the mountain and that he had looked over and seen the promised land.</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remember it so well,'' said Mr. Rogers. ''Dr. King told us: 'I may not get there with you. But I want you to know tonight that we, as a people, will get to the promised land.'</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could tell from the words and from the expression on his face that he really felt that something was about to happen.''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next day, of course, Dr. King was killed.</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so many other older African-Americans that I spoke with during this long, long campaign season, Mr. Rogers said he never dreamed that he would live to see a black person elected president of the United States.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black president in the White House?'' he said. ''In those days, you wouldn't even have thought about  going to the White House. Not unless you were a janitor or something.''</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can be easy in such a moment of triumph to lose sight of the agony wrought by the unrelieved evil of racism and to forget how crucial a role anti-black racism played in shaping American life since the first slaves were dumped ashore 400 years ago.</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Blacks have been holding fast to the promise of America for all that time. Not without anger. Not without rage. But with a fidelity that in the darkest moments  --  those moments when the flow of blood seemed like it would never stop, when enslaved families were wrenched apart, when entire communities were put to the torch, when the breeze put the stiffened bodies of lynched victims in motion, when even small children were murdered and Dr. King was taken from us  --  even in those dire moments, African-Americans held fast to the promise of America with a fidelity that defied logic.</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multiracial crowds dancing with unrestrained joy from coast to coast on Tuesday night were proof that the promise of America lives -- and that you can't always hang your hat on logic.</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knew something was up when the exit polls revealed early Tuesday evening that Senator Obama had carried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 in Indiana, one of the reddest of the red states and a onetime stronghold of the Ku Klux Klan. </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got a call on Friday from David Goodman, whose brother Andrew was one of three civil rights workers slain in the searing racial heat of Mississippi in 1964.</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shocking, isn't it?'' he said of the election. </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agreed.</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wonderful,'' he said. </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Arthur Miller liked to say that the essence of America was its promise. In the darkest of the dark times, in wartime and drastic economic downturns, in the crucible of witch hunts or racial strife, in the traumatic aftermath of a terror attack, that promise lights the way forward.</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week marked a renewal of America's promise. Voters went to the polls and placed a bet on a better future, handing the power to an unlikely candidate who promised to draw people together rather than exploit their differences.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final tally wasn't close.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still have two wars to deal with and an economic crisis as severe as any in decades. But we should take a moment to recognize the stunning significance of this moment in history. It's worth a smile, a toast, a sigh, a tear.</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 should be proud. </w:t>
      </w:r>
    </w:p>
    <w:p>
      <w:pPr>
        <w:pStyle w:val="Normal252"/>
        <w:keepNext w:val="0"/>
        <w:spacing w:before="240" w:after="0" w:line="260" w:lineRule="atLeast"/>
        <w:ind w:left="0" w:right="0" w:firstLine="0"/>
        <w:jc w:val="left"/>
      </w:pPr>
      <w:r>
        <w:br/>
      </w:r>
      <w:hyperlink r:id="rId2229" w:history="1">
        <w:r>
          <w:rPr>
            <w:rFonts w:ascii="arial" w:eastAsia="arial" w:hAnsi="arial" w:cs="arial"/>
            <w:b w:val="0"/>
            <w:i/>
            <w:strike w:val="0"/>
            <w:color w:val="0077CC"/>
            <w:sz w:val="20"/>
            <w:u w:val="single"/>
            <w:vertAlign w:val="baseline"/>
          </w:rPr>
          <w:t>http://www.nytimes.com</w:t>
        </w:r>
      </w:hyperlink>
    </w:p>
    <w:p>
      <w:pPr>
        <w:pStyle w:val="Normal2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2008</w:t>
      </w:r>
    </w:p>
    <w:p>
      <w:pPr>
        <w:pStyle w:val="Normal252"/>
      </w:pPr>
    </w:p>
    <w:p>
      <w:pPr>
        <w:pStyle w:val="Normal252"/>
        <w:ind w:left="200"/>
        <w:sectPr>
          <w:type w:val="continuous"/>
          <w:pgMar w:top="840" w:right="1000" w:bottom="840" w:left="1000" w:header="400" w:footer="400"/>
          <w:pgNumType w:fmt="decimal"/>
          <w:cols w:space="720"/>
        </w:sectPr>
      </w:pPr>
      <w:r>
        <w:br/>
      </w:r>
      <w:r>
        <w:pict>
          <v:line id="_x0000_s1942" style="position:absolute;z-index:252336128" from="0,10pt" to="512pt,10pt" strokecolor="black" strokeweight="1pt">
            <v:stroke linestyle="single"/>
          </v:line>
        </w:pict>
      </w:r>
      <w:r>
        <w:rPr>
          <w:rFonts w:ascii="arial" w:eastAsia="arial" w:hAnsi="arial" w:cs="arial"/>
          <w:b/>
          <w:color w:val="767676"/>
          <w:sz w:val="16"/>
        </w:rPr>
        <w:t>End of Document</w:t>
      </w:r>
    </w:p>
    <w:p>
      <w:pPr>
        <w:pStyle w:val="Normal253"/>
        <w:sectPr>
          <w:headerReference w:type="even" r:id="rId2230"/>
          <w:headerReference w:type="default" r:id="rId2231"/>
          <w:footerReference w:type="even" r:id="rId2232"/>
          <w:footerReference w:type="default" r:id="rId2233"/>
          <w:headerReference w:type="first" r:id="rId2234"/>
          <w:footerReference w:type="first" r:id="rId2235"/>
          <w:pgSz w:w="12240" w:h="15840"/>
          <w:pgMar w:top="840" w:right="1000" w:bottom="840" w:left="1000" w:header="400" w:footer="400"/>
          <w:pgNumType w:fmt="decimal"/>
          <w:cols w:space="720"/>
          <w:titlePg w:val="0"/>
        </w:sectPr>
      </w:pPr>
    </w:p>
    <w:p>
      <w:pPr>
        <w:pStyle w:val="Normal253"/>
      </w:pPr>
    </w:p>
    <w:p>
      <w:pPr>
        <w:pStyle w:val="Normal253"/>
      </w:pPr>
      <w:r>
        <w:pict>
          <v:shape id="_x0000_i1943" type="#_x0000_t75" alt="LexisNexis®" style="width:147.75pt;height:30pt">
            <v:imagedata r:id="rId17" o:title=""/>
          </v:shape>
        </w:pict>
      </w:r>
      <w:r>
        <w:cr/>
      </w:r>
    </w:p>
    <w:p>
      <w:pPr>
        <w:pStyle w:val="Heading1251"/>
        <w:keepNext w:val="0"/>
        <w:spacing w:after="200" w:line="340" w:lineRule="atLeast"/>
        <w:ind w:left="0" w:right="0" w:firstLine="0"/>
        <w:jc w:val="center"/>
      </w:pPr>
      <w:hyperlink r:id="rId2236" w:history="1">
        <w:r>
          <w:rPr>
            <w:rFonts w:ascii="arial" w:eastAsia="arial" w:hAnsi="arial" w:cs="arial"/>
            <w:b/>
            <w:i/>
            <w:strike w:val="0"/>
            <w:color w:val="0077CC"/>
            <w:sz w:val="28"/>
            <w:u w:val="single"/>
            <w:vertAlign w:val="baseline"/>
          </w:rPr>
          <w:t>White House Memo;</w:t>
        </w:r>
      </w:hyperlink>
      <w:r>
        <w:br/>
      </w:r>
      <w:hyperlink r:id="rId2237" w:history="1">
        <w:r>
          <w:rPr>
            <w:rFonts w:ascii="arial" w:eastAsia="arial" w:hAnsi="arial" w:cs="arial"/>
            <w:b/>
            <w:i/>
            <w:strike w:val="0"/>
            <w:color w:val="0077CC"/>
            <w:sz w:val="28"/>
            <w:u w:val="single"/>
            <w:vertAlign w:val="baseline"/>
          </w:rPr>
          <w:t>President's Early Troubles Rooted in Party's Old Strains</w:t>
        </w:r>
      </w:hyperlink>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1993, Tuesday, Late Edition - Final</w:t>
      </w:r>
    </w:p>
    <w:p>
      <w:pPr>
        <w:pStyle w:val="Normal253"/>
        <w:keepNext w:val="0"/>
        <w:spacing w:after="0" w:line="240" w:lineRule="atLeast"/>
        <w:ind w:right="0"/>
        <w:jc w:val="both"/>
      </w:pPr>
      <w:bookmarkStart w:id="507" w:name="Bookmark_253"/>
      <w:bookmarkEnd w:id="507"/>
    </w:p>
    <w:p>
      <w:pPr>
        <w:pStyle w:val="Normal2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The New York Times Company</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1; Column 5; National Desk; Column 5;</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1157 words</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KELLY,</w:t>
      </w:r>
    </w:p>
    <w:p>
      <w:pPr>
        <w:pStyle w:val="Normal25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MICHAEL KELLY,  Special to The New York Times</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 Feb. 1</w:t>
      </w:r>
    </w:p>
    <w:p>
      <w:pPr>
        <w:pStyle w:val="Normal253"/>
        <w:keepNext/>
        <w:spacing w:before="240" w:after="0" w:line="340" w:lineRule="atLeast"/>
        <w:ind w:left="0" w:right="0" w:firstLine="0"/>
        <w:jc w:val="left"/>
      </w:pPr>
      <w:bookmarkStart w:id="508" w:name="Body_251"/>
      <w:bookmarkEnd w:id="508"/>
      <w:r>
        <w:rPr>
          <w:rFonts w:ascii="arial" w:eastAsia="arial" w:hAnsi="arial" w:cs="arial"/>
          <w:b/>
          <w:i w:val="0"/>
          <w:strike w:val="0"/>
          <w:noProof w:val="0"/>
          <w:color w:val="000000"/>
          <w:position w:val="0"/>
          <w:sz w:val="28"/>
          <w:u w:val="none"/>
          <w:vertAlign w:val="baseline"/>
        </w:rPr>
        <w:t>Body</w:t>
      </w:r>
    </w:p>
    <w:p>
      <w:pPr>
        <w:pStyle w:val="Normal253"/>
        <w:spacing w:line="60" w:lineRule="exact"/>
      </w:pPr>
      <w:r>
        <w:pict>
          <v:line id="_x0000_s1944" style="position:absolute;z-index:252337152" from="0,2pt" to="512pt,2pt" strokecolor="#009ddb" strokeweight="2pt">
            <v:stroke linestyle="single"/>
            <w10:wrap type="topAndBottom"/>
          </v:line>
        </w:pict>
      </w:r>
    </w:p>
    <w:p>
      <w:pPr>
        <w:pStyle w:val="Normal253"/>
      </w:pP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Bill Clinton was a candidate, his electoral promise was that he could straddle the gulf between populism and elitism, between the concerns of the middle classes that provide the Democratic Party's electoral muscle and those of the more liberal academic theorists who provide its ideology.</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 far, Mr. Clinton has appeared to embody that struggle rather than resolve it, sending signals late in his transition and in his first two weeks in office that blended the suburban populist concerns of his campaign with the special interests of the party elite.</w:t>
      </w:r>
    </w:p>
    <w:p>
      <w:pPr>
        <w:pStyle w:val="Normal2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Seeking a New Focus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President's political advisers concerned over the perception thus wrought, the Administration is trying aggressively this week to refocus its image as a Government of broad middle-class interests.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in the first of a week's worth of gestures intended to showcase such an image, Mr. Clinton ordered Federal bureaucrats to make it easier for states to administer their health-care programs. Tuesday, he plans to deliver a speech to the National Governors' Association reprising the promises of welfare changes that helped win him support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Democrats who had voted Republican in recent Presidential races.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shift in attention is crucial to the Administration after a week dominated by the politically unwelcome fight over whether homosexuals should be allowed to serve in the armed forces.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unfortunate that gays in the military was the President's first major issue," said one White House official. "The danger is that people around the country are saying to themselves: 'Oh, My God. So this is why this guy sought office.' It was an accident. It wasn't like Clinton said 'O.K., it's Day 1 and I want to put down my marker on this Presidency, and I want that marker to be gays in the military.'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Mr. Clinton will work to remind middle-class voters that he is one with them, stressing his commitment to a welfare overhaul, even though he has nothing much to say on the subject that he did not say a thousand times last year.</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substance speech," said the White House aide, speaking on a condition of anonymity. "This is not the legislative package. This is the President saying: 'This is important to me. These are my goals. Work with me.'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sudden imperative for Mr. Clinton to remind middle-class voters that he shares their concerns grows directly out of a tension that has long strained his party.</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Nowhere is this tension more perfectly embodied than in Mr. Clinton. He is the son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and a low-rent state, a man whose tastes are as naturally middle-brow as Harry Truman's. A founding member of the Democratic Leadership Council, set up to counter what some saw as the party's overly liberal tilt,he has succeeded in the past as a political middle-of-the-roader.</w:t>
      </w:r>
    </w:p>
    <w:p>
      <w:pPr>
        <w:pStyle w:val="Normal2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Clinton Ran?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Clinton is also a member in excellent standing of the intellectual elite, at least as at home in the academy as he is in a bowling alley. He is the product of Georgetown, Oxford and Yale, a lawyer and a career politician and a longstanding participant in the endlessly running liberal policy debate the political writer Sidney Blumenthal calls "the Conversation."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middle-class Mr. Clinton who ran for President, and his ability to define himself as the quintessential candidate of suburban populism won the election. "I am the one person in this race who really comes from the great American middle class and understands the American dream," Mr. Clinton said.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use the White House, he said, to build "a plan for America's renewal," to cut middle-class taxes, to "end welfare as we know it," to make the streets safer and the schools better, to provide "basic health care to all Americans." He would soak the rich and put the poor to work. He would protect Social Security and Medicare recipients from Washington budget cutters. He would do away with the sleazy, bloated "business as usual" in Washington.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some of Mr. Clinton's supporters are wondering what happened to that candidate.</w:t>
      </w:r>
    </w:p>
    <w:p>
      <w:pPr>
        <w:pStyle w:val="Normal2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Wrong and Stupid?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he is 10 days into his Administration, and all the signals he is sending are to the opposite of what he conveyed in the campaign," said Ben J. Wattenberg, a political analyst and neo-conservative Democrat who endorsed Mr. Clinton but now says he is seriously reconsidering. "It's worse than wrong; it's stupid."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course of his transition and first days in office, Mr. Clinton moved in a number of ways that went sharply against the middle-class concerns and values he championed as a candidate, but were perfectly attuned to the party elite.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filled 13 of his 18 Cabinet seats with well-heeled lawyers, giving the important business seats of Commerce and Trade Representative to, respectively, the lawyer-lobbyists Ronald H. Brown and Mickey Kantor, men who had made their riches doing the bidding of corporate clients.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abandoned the campaign pretense that his wife was more cookie baker than policy maker, and Hillary Rodham Clinton moved into the West Wing as the President's most important adviser.</w:t>
      </w:r>
    </w:p>
    <w:p>
      <w:pPr>
        <w:pStyle w:val="Normal2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Whither the Tax Cut?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seemed to abandon as well the old campaign promise of a middle-class tax cut, as Administration officials floated the possibilities of consumption taxes, energy taxes and even cuts in Social Security benefits.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the economic concerns on which he had promised to "focus like a laser," he allowed his Adminisration to focus first on the divisive issue of homosexuals in the military.</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ran as a populist, and now he has surrounded himself with the intellectual elite of his party, and is devoting himself to their concerns." said one Democratic consultant. "I don't think anyone ever expected that gays in the military -- which is a classic example of an issue of great concern to the intellectuals but not what the middle class wants to focus on at all -- would be the primary focus of the first week of a Clinton Administration. There never was a sign on the wall in Little Rock, Ark., that said, 'It's the gays in the military, stupid.' "</w:t>
      </w:r>
    </w:p>
    <w:p>
      <w:pPr>
        <w:pStyle w:val="Normal2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Act of Brilliance?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Borosage, a former adviser to the Rev. Jesse Jackson and a policy maven at the liberal Campaign for New Priorities, sees Mr. Clinton's dichotomy as an act of political brilliance, in which the agenda of the left-leaning intellectual elite of the party was protected, and to some degree hidden, by Mr. Clinton's skill at keeping the attention focused on himself as a populist on economic issues.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Clinton did was combine a populist economic agenda on jobs, re-investment and health care with a remarkably liberal agenda on social concerns, such as choice, feminism and gays and lesbians" he said.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has happened now is that the populist economic agenda has gotten submerged, which is bad. It's not the emphasis on gay and lesbian issues lately that has hurt Clinton; it's the lack of attention at the same time to the economic agenda."</w:t>
      </w:r>
    </w:p>
    <w:p>
      <w:pPr>
        <w:pStyle w:val="Normal2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1993</w:t>
      </w:r>
    </w:p>
    <w:p>
      <w:pPr>
        <w:pStyle w:val="Normal253"/>
      </w:pPr>
    </w:p>
    <w:p>
      <w:pPr>
        <w:pStyle w:val="Normal253"/>
        <w:ind w:left="200"/>
        <w:sectPr>
          <w:type w:val="continuous"/>
          <w:pgMar w:top="840" w:right="1000" w:bottom="840" w:left="1000" w:header="400" w:footer="400"/>
          <w:pgNumType w:fmt="decimal"/>
          <w:cols w:space="720"/>
        </w:sectPr>
      </w:pPr>
      <w:r>
        <w:br/>
      </w:r>
      <w:r>
        <w:pict>
          <v:line id="_x0000_s1945" style="position:absolute;z-index:252338176" from="0,10pt" to="512pt,10pt" strokecolor="black" strokeweight="1pt">
            <v:stroke linestyle="single"/>
          </v:line>
        </w:pict>
      </w:r>
      <w:r>
        <w:rPr>
          <w:rFonts w:ascii="arial" w:eastAsia="arial" w:hAnsi="arial" w:cs="arial"/>
          <w:b/>
          <w:color w:val="767676"/>
          <w:sz w:val="16"/>
        </w:rPr>
        <w:t>End of Document</w:t>
      </w:r>
    </w:p>
    <w:p>
      <w:pPr>
        <w:pStyle w:val="Normal254"/>
        <w:sectPr>
          <w:headerReference w:type="even" r:id="rId2238"/>
          <w:headerReference w:type="default" r:id="rId2239"/>
          <w:footerReference w:type="even" r:id="rId2240"/>
          <w:footerReference w:type="default" r:id="rId2241"/>
          <w:headerReference w:type="first" r:id="rId2242"/>
          <w:footerReference w:type="first" r:id="rId2243"/>
          <w:pgSz w:w="12240" w:h="15840"/>
          <w:pgMar w:top="840" w:right="1000" w:bottom="840" w:left="1000" w:header="400" w:footer="400"/>
          <w:pgNumType w:fmt="decimal"/>
          <w:cols w:space="720"/>
          <w:titlePg w:val="0"/>
        </w:sectPr>
      </w:pPr>
    </w:p>
    <w:p>
      <w:pPr>
        <w:pStyle w:val="Normal254"/>
      </w:pPr>
    </w:p>
    <w:p>
      <w:pPr>
        <w:pStyle w:val="Normal254"/>
      </w:pPr>
      <w:r>
        <w:pict>
          <v:shape id="_x0000_i1946" type="#_x0000_t75" alt="LexisNexis®" style="width:147.75pt;height:30pt">
            <v:imagedata r:id="rId17" o:title=""/>
          </v:shape>
        </w:pict>
      </w:r>
      <w:r>
        <w:cr/>
      </w:r>
    </w:p>
    <w:p>
      <w:pPr>
        <w:pStyle w:val="Heading1252"/>
        <w:keepNext w:val="0"/>
        <w:spacing w:after="200" w:line="340" w:lineRule="atLeast"/>
        <w:ind w:left="0" w:right="0" w:firstLine="0"/>
        <w:jc w:val="center"/>
      </w:pPr>
      <w:hyperlink r:id="rId2244" w:history="1">
        <w:r>
          <w:rPr>
            <w:rFonts w:ascii="arial" w:eastAsia="arial" w:hAnsi="arial" w:cs="arial"/>
            <w:b/>
            <w:i/>
            <w:strike w:val="0"/>
            <w:color w:val="0077CC"/>
            <w:sz w:val="28"/>
            <w:u w:val="single"/>
            <w:vertAlign w:val="baseline"/>
          </w:rPr>
          <w:t>On Stump in Ohio, Biden Attacks G.O.P. Rivals</w:t>
        </w:r>
      </w:hyperlink>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2012 Friday</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54"/>
        <w:keepNext w:val="0"/>
        <w:spacing w:after="0" w:line="240" w:lineRule="atLeast"/>
        <w:ind w:right="0"/>
        <w:jc w:val="both"/>
      </w:pPr>
      <w:bookmarkStart w:id="509" w:name="Bookmark_254"/>
      <w:bookmarkEnd w:id="509"/>
    </w:p>
    <w:p>
      <w:pPr>
        <w:pStyle w:val="Normal2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18</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955 words</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MARK LEIBOVICH; Mark Landler contributed reporting from Largo, Md.</w:t>
      </w:r>
    </w:p>
    <w:p>
      <w:pPr>
        <w:pStyle w:val="Normal254"/>
        <w:keepNext/>
        <w:spacing w:before="240" w:after="0" w:line="340" w:lineRule="atLeast"/>
        <w:ind w:left="0" w:right="0" w:firstLine="0"/>
        <w:jc w:val="left"/>
      </w:pPr>
      <w:bookmarkStart w:id="510" w:name="Body_252"/>
      <w:bookmarkEnd w:id="510"/>
      <w:r>
        <w:rPr>
          <w:rFonts w:ascii="arial" w:eastAsia="arial" w:hAnsi="arial" w:cs="arial"/>
          <w:b/>
          <w:i w:val="0"/>
          <w:strike w:val="0"/>
          <w:noProof w:val="0"/>
          <w:color w:val="000000"/>
          <w:position w:val="0"/>
          <w:sz w:val="28"/>
          <w:u w:val="none"/>
          <w:vertAlign w:val="baseline"/>
        </w:rPr>
        <w:t>Body</w:t>
      </w:r>
    </w:p>
    <w:p>
      <w:pPr>
        <w:pStyle w:val="Normal254"/>
        <w:spacing w:line="60" w:lineRule="exact"/>
      </w:pPr>
      <w:r>
        <w:pict>
          <v:line id="_x0000_s1947" style="position:absolute;z-index:252339200" from="0,2pt" to="512pt,2pt" strokecolor="#009ddb" strokeweight="2pt">
            <v:stroke linestyle="single"/>
            <w10:wrap type="topAndBottom"/>
          </v:line>
        </w:pict>
      </w:r>
    </w:p>
    <w:p>
      <w:pPr>
        <w:pStyle w:val="Normal254"/>
      </w:pP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TOLEDO, Ohio -- Vice President Joseph R. Biden Jr., the White House's preferred emissary to the Rust Belt, swept into his political sweet zone on Thursday, touting the administration's economic record to a spirited gathering at the United Auto Workers Local 12 hall. He talked up the American auto industry, praised President Obama's convictions and criticized the Republican presidential candidates by name -- repeatedly -- accusing them of being ''about protecting the privileged sector.''</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laying out a clear and stark difference between us and our opponents,'' Mr. Biden said before a friendly crowd of about 500, many of them employees of a Jeep plant, among this northwest Ohio city's biggest employers.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drop-in to this electorally vital area was billed as a first salvo in a more formal phase of the 2012 presidential campaign. While the re-election effort started months ago -- with both Mr. Obama and Mr. Biden appearing at multiple fund-raisers and campaignlike events -- the vice president's visit here was the first stump stop that the White House called an official campaign event. Mr. Obama was speaking at the same time in Maryland, defending his energy policies at a rally in often spirited and sometimes sarcastic tones against unnamed Republicans who are promising to bring down gas prices.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said criticism of him -- from people ''who are running for a certain office'' -- revealed a streak of ignorance similar to those who predicted that cars would not supplant horse-drawn buggies or that television would never elbow out radio.</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some of these folks were around when Columbus set sail, they must have been founding members of the Flat Earth Society,'' Mr. Obama said to a cheering crowd at Prince George's Community College.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Biden was more pronounced in his derision of their would-be opponents in the fall. It was perhaps a preview of the hard-hitting tones that the re-election campaign is expected to strike in coming months -- with Mr. Biden taking the more aggressive tack to allow the president to remain a bit more presidential.</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vice president's rally here had all the trappings of the stump settings where the extroverted deputy is unquestionably at home -- 2012 signs (with the zero forming the Obama ''O''), campaign buttons and a lectern decked out in a big flag and an ''economy built to last'' placard. Before his speech, some scattered cries of the 2008's rallying mantra -- ''fired up, ready to go'' -- emanated from pockets of the T-shirted crowd.</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language was also more nakedly political than his typical vice-presidential speeches. It included explicit denunciations of the remaining Republican candidates -- Rick Santorum, Newt Gingrich and particularly Mitt Romney, who the White House still views as its more likely and formidable challenger in the fall.</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''Stated simply, we're about promoting the private sector; they're about protecting the privileged sector,'' Mr. Biden said. ''We're a fair shot, and a fair shake. They're about no rules, no risk and no accountability.''</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months, Republicans have portrayed the administration as big daddies of bailouts, handouts and entitlements. Speaking in Toledo, home of a Jeep plant and sixty miles from Detroit, Mr. Biden said the administration's decision to support the embattled auto industry in 2009 was correct, despite opposition from many Republicans -- namely Mr. Romney, who suggested that Detroit might have been better off had automakers been left to navigate their way through bankruptcy without any government help.</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verdict is in,'' Mr. Biden said. ''President Obama was right, and they were dead wrong.''</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vice president pounded away, chiding Republicans for their assertions that the private sector could have provided the auto industry with the money it needed to get back to stability. ''In 2009, nobody was lining up to lend money to General Motors, or lend money to anyone,'' Mr. Biden said. ''That includes Bain Capital,'' he added, a crack at the private equity firm where Mr. Romney spent his formative professional years.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those red-meat lines, singling out the opposition, that most delighted the crowd. When Mr. Biden said Mr. Santorum had dismissed the administration's support of the auto industry as ''a payoff to special interests,'' one man in the back shouted out with a sarcastic refrain, ''Special interests, working people.''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Mr. Biden contended that ''Gingrich, Romney and Santorum, they don't let the facts get in the way,'' he was buoyed by a chorus of boos. ''Ready to rumble,'' called out a man in a U.A.W. shirt. ''You tell 'em.''</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Toledo was the first of four campaign stops for the vice president in crucial states over the next month. He is expected to visit Florida next week, another destination that is familiar turf for the ever-tanned Mr. Biden, who has a long history of support from the state's many Jewish voters, some of whom say the administration is not committed enough to the security of Israel.</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is clearly at home in the classic retail political settings of blue-collar America. Unlike his boss -- and, for that matter, Mr. Romney -- no one accuses Mr. Biden of being distant, professorial or someone who struggles to ''connect.''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always felt he was a carefree guy, someone we could relate to'' said Mike Kaminsky, a retired U.A.W. member who spent 25 years at Jeep in Toledo.</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leaving the union hall rally, Mr. Biden detoured to a local Chrysler parts complex, where he greeted workers during a midafternoon shift change. He slipped off his navy blue suit coat and immediately affirmed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credentials. ''I am union and U.A.W.,'' the vice president declared, ''from belt buckle to shoe soles.''</w:t>
      </w:r>
    </w:p>
    <w:p>
      <w:pPr>
        <w:pStyle w:val="Normal254"/>
        <w:keepNext w:val="0"/>
        <w:spacing w:before="240" w:after="0" w:line="260" w:lineRule="atLeast"/>
        <w:ind w:left="0" w:right="0" w:firstLine="0"/>
        <w:jc w:val="left"/>
      </w:pPr>
      <w:r>
        <w:br/>
      </w:r>
      <w:hyperlink r:id="rId2245" w:history="1">
        <w:r>
          <w:rPr>
            <w:rFonts w:ascii="arial" w:eastAsia="arial" w:hAnsi="arial" w:cs="arial"/>
            <w:b w:val="0"/>
            <w:i/>
            <w:strike w:val="0"/>
            <w:color w:val="0077CC"/>
            <w:sz w:val="20"/>
            <w:u w:val="single"/>
            <w:vertAlign w:val="baseline"/>
          </w:rPr>
          <w:t>http://www.nytimes.com</w:t>
        </w:r>
      </w:hyperlink>
    </w:p>
    <w:p>
      <w:pPr>
        <w:pStyle w:val="Normal2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4"/>
        <w:spacing w:line="60" w:lineRule="exact"/>
      </w:pPr>
      <w:r>
        <w:pict>
          <v:line id="_x0000_s1948" style="position:absolute;z-index:252340224" from="0,2pt" to="512pt,2pt" strokecolor="#009ddb" strokeweight="2pt">
            <v:stroke linestyle="single"/>
            <w10:wrap type="topAndBottom"/>
          </v:line>
        </w:pict>
      </w:r>
    </w:p>
    <w:p>
      <w:pPr>
        <w:pStyle w:val="Normal2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Vice President Joseph R. Biden Jr. engaged with the crowd Thursday before speaking at a union hall in Toledo, Ohio. (PHOTOGRAPH BY MADALYN RUGGIERO/ASSOCIATED PRESS)                                          </w:t>
      </w:r>
    </w:p>
    <w:p>
      <w:pPr>
        <w:pStyle w:val="Normal2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2012</w:t>
      </w:r>
    </w:p>
    <w:p>
      <w:pPr>
        <w:pStyle w:val="Normal254"/>
      </w:pPr>
    </w:p>
    <w:p>
      <w:pPr>
        <w:pStyle w:val="Normal254"/>
        <w:ind w:left="200"/>
        <w:sectPr>
          <w:type w:val="continuous"/>
          <w:pgMar w:top="840" w:right="1000" w:bottom="840" w:left="1000" w:header="400" w:footer="400"/>
          <w:pgNumType w:fmt="decimal"/>
          <w:cols w:space="720"/>
        </w:sectPr>
      </w:pPr>
      <w:r>
        <w:br/>
      </w:r>
      <w:r>
        <w:pict>
          <v:line id="_x0000_s1949" style="position:absolute;z-index:252341248" from="0,10pt" to="512pt,10pt" strokecolor="black" strokeweight="1pt">
            <v:stroke linestyle="single"/>
          </v:line>
        </w:pict>
      </w:r>
      <w:r>
        <w:rPr>
          <w:rFonts w:ascii="arial" w:eastAsia="arial" w:hAnsi="arial" w:cs="arial"/>
          <w:b/>
          <w:color w:val="767676"/>
          <w:sz w:val="16"/>
        </w:rPr>
        <w:t>End of Document</w:t>
      </w:r>
    </w:p>
    <w:p>
      <w:pPr>
        <w:pStyle w:val="Normal255"/>
        <w:sectPr>
          <w:headerReference w:type="even" r:id="rId2246"/>
          <w:headerReference w:type="default" r:id="rId2247"/>
          <w:footerReference w:type="even" r:id="rId2248"/>
          <w:footerReference w:type="default" r:id="rId2249"/>
          <w:headerReference w:type="first" r:id="rId2250"/>
          <w:footerReference w:type="first" r:id="rId2251"/>
          <w:pgSz w:w="12240" w:h="15840"/>
          <w:pgMar w:top="840" w:right="1000" w:bottom="840" w:left="1000" w:header="400" w:footer="400"/>
          <w:pgNumType w:fmt="decimal"/>
          <w:cols w:space="720"/>
          <w:titlePg w:val="0"/>
        </w:sectPr>
      </w:pPr>
    </w:p>
    <w:p>
      <w:pPr>
        <w:pStyle w:val="Normal255"/>
      </w:pPr>
    </w:p>
    <w:p>
      <w:pPr>
        <w:pStyle w:val="Normal255"/>
      </w:pPr>
      <w:r>
        <w:pict>
          <v:shape id="_x0000_i1950" type="#_x0000_t75" alt="LexisNexis®" style="width:147.75pt;height:30pt">
            <v:imagedata r:id="rId17" o:title=""/>
          </v:shape>
        </w:pict>
      </w:r>
      <w:r>
        <w:cr/>
      </w:r>
    </w:p>
    <w:p>
      <w:pPr>
        <w:pStyle w:val="Heading1253"/>
        <w:keepNext w:val="0"/>
        <w:spacing w:after="200" w:line="340" w:lineRule="atLeast"/>
        <w:ind w:left="0" w:right="0" w:firstLine="0"/>
        <w:jc w:val="center"/>
      </w:pPr>
      <w:hyperlink r:id="rId2252" w:history="1">
        <w:r>
          <w:rPr>
            <w:rFonts w:ascii="arial" w:eastAsia="arial" w:hAnsi="arial" w:cs="arial"/>
            <w:b/>
            <w:i/>
            <w:strike w:val="0"/>
            <w:color w:val="0077CC"/>
            <w:sz w:val="28"/>
            <w:u w:val="single"/>
            <w:vertAlign w:val="baseline"/>
          </w:rPr>
          <w:t>I Get Around</w:t>
        </w:r>
      </w:hyperlink>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2007 Sunday</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55"/>
        <w:keepNext w:val="0"/>
        <w:spacing w:after="0" w:line="240" w:lineRule="atLeast"/>
        <w:ind w:right="0"/>
        <w:jc w:val="both"/>
      </w:pPr>
      <w:bookmarkStart w:id="511" w:name="Bookmark_255"/>
      <w:bookmarkEnd w:id="511"/>
    </w:p>
    <w:p>
      <w:pPr>
        <w:pStyle w:val="Normal2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3; Book Review Desk; Pg. 30</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678 words</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DANA JENNINGS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Jennings is an editor in the Travel section of The Times. He is at work on a book about country music from 1950 to 1970.</w:t>
      </w:r>
    </w:p>
    <w:p>
      <w:pPr>
        <w:pStyle w:val="Normal255"/>
        <w:keepNext/>
        <w:spacing w:before="240" w:after="0" w:line="340" w:lineRule="atLeast"/>
        <w:ind w:left="0" w:right="0" w:firstLine="0"/>
        <w:jc w:val="left"/>
      </w:pPr>
      <w:bookmarkStart w:id="512" w:name="Body_253"/>
      <w:bookmarkEnd w:id="512"/>
      <w:r>
        <w:rPr>
          <w:rFonts w:ascii="arial" w:eastAsia="arial" w:hAnsi="arial" w:cs="arial"/>
          <w:b/>
          <w:i w:val="0"/>
          <w:strike w:val="0"/>
          <w:noProof w:val="0"/>
          <w:color w:val="000000"/>
          <w:position w:val="0"/>
          <w:sz w:val="28"/>
          <w:u w:val="none"/>
          <w:vertAlign w:val="baseline"/>
        </w:rPr>
        <w:t>Body</w:t>
      </w:r>
    </w:p>
    <w:p>
      <w:pPr>
        <w:pStyle w:val="Normal255"/>
        <w:spacing w:line="60" w:lineRule="exact"/>
      </w:pPr>
      <w:r>
        <w:pict>
          <v:line id="_x0000_s1951" style="position:absolute;z-index:252342272" from="0,2pt" to="512pt,2pt" strokecolor="#009ddb" strokeweight="2pt">
            <v:stroke linestyle="single"/>
            <w10:wrap type="topAndBottom"/>
          </v:line>
        </w:pict>
      </w:r>
    </w:p>
    <w:p>
      <w:pPr>
        <w:pStyle w:val="Normal255"/>
      </w:pP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AWESOME BILL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DAWSONVILLE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Life in Nascar.</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Bill Elliott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Chris Millard.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Illustrated. 308 pp.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HarperEntertainment. $24.95.</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a kid, my old man and his buddies raced a raven-black '37 Pontiac coupe on quarter-mile bullrings throughout northern New England. They never won, but they took utter joy in pursuing the sport that spoke to them most profoundly. (And the ice-cold cases of Pabst, Schlitz and Bud didn't hurt, either.)</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brings me to ''Awesome Bill From Dawsonville,'' the Nascar champion Bill Elliott's autobiography, in which he pulls off a shocking feat. Elliott has managed to write a book about stock-car racing -- a hyperkinetic sport steeped in sweat, blood and grease -- that is dull and dreary, told mainly in the kind of post-race platitudes embraced by Nascar.</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Racing, by its very nature, is made up of stories. My dad still talks about fistfights in the pits or the night he almost leveled the outhouses at Pines Speedway in Groveland, Mass. And racing is a feast for the senses: the Wagnerian bellow of stock cars howling around the track, the sweet reek of smoldering rubber, the track grit tasting -- for devout fans -- close enough to the communion wafer.</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Elliott rarely gives us a peek under the hood, though he's certainly in a good position to do so. His career, which started in the early 1970s, parallels Nascar's transition from its rough-and-tumble,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to its standing today as a national obsession fueled by high-octane television contracts. The most telling change arrived in 2004, when Nascar's top series became the Nextel Cup, after more than three decades with Winston cigarettes as its sponsor.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Elliott has been one of Nascar's most successful drivers, with 44 career victories, a season championship and triumphs in the Daytona 500 and the Brickyard 400. Pretty heady stuff for a shy gearhead who grew up in tiny Dawsonville, Ga. Not that you could tell from this book. At one point, Elliott writes, ''We entered 1985 just like any other year: in typically boring, plodding Elliott fashion.'' Now, that might be the right way to approach a grueling Cup season, but it's not the right way to approach writing an autobiography.</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Treating the reader as if trying to pass him at Daytona, Elliott doesn't let us inside his head, his car or his sport. He doesn't tell us what it's like to drive 200 miles an hour, or to wallop a wall at the same speed. Citing a particularly dangerous wreck, he matter-of-factly writes, I was ''sitting there in the middle of the track, car burning up,'' and doesn't say much else. He sums up the story with ''I got some burns on my face, but it could have been a lot worse.'' Uh-huh.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Occasionally, Elliott lets his guard down. He understands you can use a book to get even, and he does: with the former driver Darrell Waltrip, with whom he used to bicker; with the ghost of Dale Earnhardt, whom he characterizes as an on-track bully; and with Nascar itself, which he takes to task for what he believes is negligence about driver safety.</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again, Elliott subscribes to the Nascar myth that stock-car racing was born solely in the South, the same regional tunnel vision that leads people in Nashville to claim that country music is a purely Southern phenomenon.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Saddest of all, Elliott confesses to how little pleasure he took in his long, bright career. He writes, ''I didn't realize until that day how much the burden of expectations and hopes had dragged me down over the last three decades.'' Elliott comes across as a decent, hard-working man. But making good money while barreling around a racetrack at more than 200 miles an hour a burden? Nascar old-timers like Fireball Roberts, Red Byron and the Fabulous Flock Brothers would've just shaken their heads and laughed.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old man and his buddies never roared out of the sticks, never got within sniffing distance of Nascar -- except for smoking Winstons -- but they did have a hell of a good time. And they would never understand why, for Bill Elliott, there was no joy in Dawsonville.</w:t>
      </w:r>
    </w:p>
    <w:p>
      <w:pPr>
        <w:pStyle w:val="Normal255"/>
        <w:keepNext w:val="0"/>
        <w:spacing w:before="240" w:after="0" w:line="260" w:lineRule="atLeast"/>
        <w:ind w:left="0" w:right="0" w:firstLine="0"/>
        <w:jc w:val="left"/>
      </w:pPr>
      <w:r>
        <w:br/>
      </w:r>
      <w:hyperlink r:id="rId2253" w:history="1">
        <w:r>
          <w:rPr>
            <w:rFonts w:ascii="arial" w:eastAsia="arial" w:hAnsi="arial" w:cs="arial"/>
            <w:b w:val="0"/>
            <w:i/>
            <w:strike w:val="0"/>
            <w:color w:val="0077CC"/>
            <w:sz w:val="20"/>
            <w:u w:val="single"/>
            <w:vertAlign w:val="baseline"/>
          </w:rPr>
          <w:t>http://www.nytimes.com</w:t>
        </w:r>
      </w:hyperlink>
    </w:p>
    <w:p>
      <w:pPr>
        <w:pStyle w:val="Normal2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2007</w:t>
      </w:r>
    </w:p>
    <w:p>
      <w:pPr>
        <w:pStyle w:val="Normal255"/>
      </w:pPr>
    </w:p>
    <w:p>
      <w:pPr>
        <w:pStyle w:val="Normal255"/>
        <w:ind w:left="200"/>
        <w:sectPr>
          <w:type w:val="continuous"/>
          <w:pgMar w:top="840" w:right="1000" w:bottom="840" w:left="1000" w:header="400" w:footer="400"/>
          <w:pgNumType w:fmt="decimal"/>
          <w:cols w:space="720"/>
        </w:sectPr>
      </w:pPr>
      <w:r>
        <w:br/>
      </w:r>
      <w:r>
        <w:pict>
          <v:line id="_x0000_s1952" style="position:absolute;z-index:252343296" from="0,10pt" to="512pt,10pt" strokecolor="black" strokeweight="1pt">
            <v:stroke linestyle="single"/>
          </v:line>
        </w:pict>
      </w:r>
      <w:r>
        <w:rPr>
          <w:rFonts w:ascii="arial" w:eastAsia="arial" w:hAnsi="arial" w:cs="arial"/>
          <w:b/>
          <w:color w:val="767676"/>
          <w:sz w:val="16"/>
        </w:rPr>
        <w:t>End of Document</w:t>
      </w:r>
    </w:p>
    <w:p>
      <w:pPr>
        <w:pStyle w:val="Normal256"/>
        <w:sectPr>
          <w:headerReference w:type="even" r:id="rId2254"/>
          <w:headerReference w:type="default" r:id="rId2255"/>
          <w:footerReference w:type="even" r:id="rId2256"/>
          <w:footerReference w:type="default" r:id="rId2257"/>
          <w:headerReference w:type="first" r:id="rId2258"/>
          <w:footerReference w:type="first" r:id="rId2259"/>
          <w:pgSz w:w="12240" w:h="15840"/>
          <w:pgMar w:top="840" w:right="1000" w:bottom="840" w:left="1000" w:header="400" w:footer="400"/>
          <w:pgNumType w:fmt="decimal"/>
          <w:cols w:space="720"/>
          <w:titlePg w:val="0"/>
        </w:sectPr>
      </w:pPr>
    </w:p>
    <w:p>
      <w:pPr>
        <w:pStyle w:val="Normal256"/>
      </w:pPr>
    </w:p>
    <w:p>
      <w:pPr>
        <w:pStyle w:val="Normal256"/>
      </w:pPr>
      <w:r>
        <w:pict>
          <v:shape id="_x0000_i1953" type="#_x0000_t75" alt="LexisNexis®" style="width:147.75pt;height:30pt">
            <v:imagedata r:id="rId17" o:title=""/>
          </v:shape>
        </w:pict>
      </w:r>
      <w:r>
        <w:cr/>
      </w:r>
    </w:p>
    <w:p>
      <w:pPr>
        <w:pStyle w:val="Heading1254"/>
        <w:keepNext w:val="0"/>
        <w:spacing w:after="200" w:line="340" w:lineRule="atLeast"/>
        <w:ind w:left="0" w:right="0" w:firstLine="0"/>
        <w:jc w:val="center"/>
      </w:pPr>
      <w:hyperlink r:id="rId2260" w:history="1">
        <w:r>
          <w:rPr>
            <w:rFonts w:ascii="arial" w:eastAsia="arial" w:hAnsi="arial" w:cs="arial"/>
            <w:b/>
            <w:i/>
            <w:strike w:val="0"/>
            <w:color w:val="0077CC"/>
            <w:sz w:val="28"/>
            <w:u w:val="single"/>
            <w:vertAlign w:val="baseline"/>
          </w:rPr>
          <w:t>What the Wind Carried Away</w:t>
        </w:r>
      </w:hyperlink>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2011 Saturday</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56"/>
        <w:keepNext w:val="0"/>
        <w:spacing w:after="0" w:line="240" w:lineRule="atLeast"/>
        <w:ind w:right="0"/>
        <w:jc w:val="both"/>
      </w:pPr>
      <w:bookmarkStart w:id="513" w:name="Bookmark_256"/>
      <w:bookmarkEnd w:id="513"/>
    </w:p>
    <w:p>
      <w:pPr>
        <w:pStyle w:val="Normal2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21; OP-ED CONTRIBUTOR</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799 words</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BRAZIEL</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Braziel, an assistant professor of creative writing at the University of Alabama at Birmingham, is the author of the novel ''Snakeskin Road.''</w:t>
      </w:r>
    </w:p>
    <w:p>
      <w:pPr>
        <w:pStyle w:val="Normal256"/>
        <w:keepNext/>
        <w:spacing w:before="240" w:after="0" w:line="340" w:lineRule="atLeast"/>
        <w:ind w:left="0" w:right="0" w:firstLine="0"/>
        <w:jc w:val="left"/>
      </w:pPr>
      <w:bookmarkStart w:id="514" w:name="Body_254"/>
      <w:bookmarkEnd w:id="514"/>
      <w:r>
        <w:rPr>
          <w:rFonts w:ascii="arial" w:eastAsia="arial" w:hAnsi="arial" w:cs="arial"/>
          <w:b/>
          <w:i w:val="0"/>
          <w:strike w:val="0"/>
          <w:noProof w:val="0"/>
          <w:color w:val="000000"/>
          <w:position w:val="0"/>
          <w:sz w:val="28"/>
          <w:u w:val="none"/>
          <w:vertAlign w:val="baseline"/>
        </w:rPr>
        <w:t>Body</w:t>
      </w:r>
    </w:p>
    <w:p>
      <w:pPr>
        <w:pStyle w:val="Normal256"/>
        <w:spacing w:line="60" w:lineRule="exact"/>
      </w:pPr>
      <w:r>
        <w:pict>
          <v:line id="_x0000_s1954" style="position:absolute;z-index:252344320" from="0,2pt" to="512pt,2pt" strokecolor="#009ddb" strokeweight="2pt">
            <v:stroke linestyle="single"/>
            <w10:wrap type="topAndBottom"/>
          </v:line>
        </w:pict>
      </w:r>
    </w:p>
    <w:p>
      <w:pPr>
        <w:pStyle w:val="Normal256"/>
      </w:pP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Birmingham, Ala.</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DEBRIS is everywhere in Birmingham. Tar paper, insulation, gnarled bits of metal, crumpled siding, plastic, splintered wood -- some brought by the wind all the way from Tuscaloosa, 60 miles southwest of here.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real estate agent, who is in Oneonta, a town northeast of Birmingham, found homework papers in his yard from a schoolhouse near Tuscaloosa.</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100 miles from there, he told me.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think of tornadoes, I think of the winds, how ruthlessly they break apart our homes, get at what's inside, what we touch and think we have hold of, scattering it across the sky, 60 miles, 100 miles, until it floats down like harmless snow, rain, shooting stars unrecognizable to the ones who find it.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hard spring here, despite the beauty of the flowering landscape. Every few days cool and warm fronts come together, dance around each other until they swirl and spawn tornadoes. Wednesday morning we could already tell it would happen again, and all day we waited to see if we would be hit.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Schools were closed and around us, the wind rushed, then dropped, pulling the air out of our lungs to make a storm somewhere. The weather reports told us the tornadoes would appear at any moment out of Mississippi. Then we heard there was a tornado in Tuscaloosa, a mile wide and headed straight for downtown Birmingham.</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live in a suburb on the south side of Birmingham called Homewood, and while I waited to hear more I sat on my apartment porch watching debris fall into the swimming pool in the courtyard. Other people would go out on their porches, stare at the sky until the lightning started striking blue and purple. Then they'd hurry back in.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had our TVs on. One of the weathermen was following the storm up Interstate 59 toward us. No thin funnel this time; instead, it looked as if the whole sky had simply sunk to the earth. Watching breaking local news on TV has a surreal, calming effect, as if you're watching a movie that must be happening far away, recorded at an earlier time, no matter what the weather outside tells you.</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twister veered just north, clipping Birmingham and sparing most of us. Unless you happened to be in the leafy old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Pratt City, off Interstate 59, last hit by a twister in 1998. In Pratt City, those mighty trees that have held against so much else finally broke. Some are entangled in power lines. Some crashed through roofs; some are angled precariously on rooftops like broken arms.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storm I drove up to Pratt City. Everyone is out -- the neighbors, the police, the Red Cross, firemen, people from all over the city -- walking around, looking at the unbelievable damage. Whole buildings gone. One entire neighborhood off Avenue W gone.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us are piles of wood and so much wire -- thick cables draped over dented cars, wrapped into lassos on street corners. We see tar paper trapped in chain-link fences, smell gas seeping from broken pipes. Tin and plastic hang on to the last ends of branches of fallen oaks and sycamores, full of paper but stripped of leaves.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girl lies atop a set of bureau drawers in the center of the rubble. She fidgets, tries to sleep, telling us that even in all this destruction, some things are left whole.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one house, you can see clear through it: all the glass gone from the windows in front, and the front door open, creaking a little, the back of a sofa with clothes slung over, and beyond the sofa, the far wall ripped clean off, leaving a view of hills and the broken roofs of other houses.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Willie Carter lived through it. He said he was in his hallway, looked outside and saw white, then started running to the back. A loud rumble followed him. Then all the windows in his house popped one after another, and he dived for his iron bathtub. It started moving, scraping across the floor.</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 bathtub had gone up in the air, he said, he would've jumped out. But it didn't. Somehow the tub wound up outside as the walls fell apart, and there he stayed, cocooned, until it all passed. His house is gone now, leaving him as testament. As soon as he could, he squeezed out from the boards around him and went to help others. And helping others is what it's all about now.</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Tornadoes are all luck or all fate, depending on what you believe. And it's hard to walk into this beautiful sunshine, the wind bringing cool air that keeps the mugginess away, knowing so many people are hurting, that hundreds have died. A student of mine, Ashley Jones, said tornadoes seem like a distant myth, and she's lived here all her life. And if you were not in Pratt City, if you did not see where all the debris had come from, you would be left with only those tiniest of pieces, wondering what happened and how fast and how far, if next time it would be something of yours.</w:t>
      </w:r>
    </w:p>
    <w:p>
      <w:pPr>
        <w:pStyle w:val="Normal256"/>
        <w:keepNext w:val="0"/>
        <w:spacing w:before="240" w:after="0" w:line="260" w:lineRule="atLeast"/>
        <w:ind w:left="0" w:right="0" w:firstLine="0"/>
        <w:jc w:val="left"/>
      </w:pPr>
      <w:r>
        <w:br/>
      </w:r>
      <w:hyperlink r:id="rId2261" w:history="1">
        <w:r>
          <w:rPr>
            <w:rFonts w:ascii="arial" w:eastAsia="arial" w:hAnsi="arial" w:cs="arial"/>
            <w:b w:val="0"/>
            <w:i/>
            <w:strike w:val="0"/>
            <w:color w:val="0077CC"/>
            <w:sz w:val="20"/>
            <w:u w:val="single"/>
            <w:vertAlign w:val="baseline"/>
          </w:rPr>
          <w:t>http://www.nytimes.com</w:t>
        </w:r>
      </w:hyperlink>
    </w:p>
    <w:p>
      <w:pPr>
        <w:pStyle w:val="Normal2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6"/>
        <w:spacing w:line="60" w:lineRule="exact"/>
      </w:pPr>
      <w:r>
        <w:pict>
          <v:line id="_x0000_s1955" style="position:absolute;z-index:252345344" from="0,2pt" to="512pt,2pt" strokecolor="#009ddb" strokeweight="2pt">
            <v:stroke linestyle="single"/>
            <w10:wrap type="topAndBottom"/>
          </v:line>
        </w:pict>
      </w:r>
    </w:p>
    <w:p>
      <w:pPr>
        <w:pStyle w:val="Normal2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ERIC COLLINS)                          </w:t>
      </w:r>
    </w:p>
    <w:p>
      <w:pPr>
        <w:pStyle w:val="Normal2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2011</w:t>
      </w:r>
    </w:p>
    <w:p>
      <w:pPr>
        <w:pStyle w:val="Normal256"/>
      </w:pPr>
    </w:p>
    <w:p>
      <w:pPr>
        <w:pStyle w:val="Normal256"/>
        <w:ind w:left="200"/>
        <w:sectPr>
          <w:type w:val="continuous"/>
          <w:pgMar w:top="840" w:right="1000" w:bottom="840" w:left="1000" w:header="400" w:footer="400"/>
          <w:pgNumType w:fmt="decimal"/>
          <w:cols w:space="720"/>
        </w:sectPr>
      </w:pPr>
      <w:r>
        <w:br/>
      </w:r>
      <w:r>
        <w:pict>
          <v:line id="_x0000_s1956" style="position:absolute;z-index:252346368" from="0,10pt" to="512pt,10pt" strokecolor="black" strokeweight="1pt">
            <v:stroke linestyle="single"/>
          </v:line>
        </w:pict>
      </w:r>
      <w:r>
        <w:rPr>
          <w:rFonts w:ascii="arial" w:eastAsia="arial" w:hAnsi="arial" w:cs="arial"/>
          <w:b/>
          <w:color w:val="767676"/>
          <w:sz w:val="16"/>
        </w:rPr>
        <w:t>End of Document</w:t>
      </w:r>
    </w:p>
    <w:p>
      <w:pPr>
        <w:pStyle w:val="Normal257"/>
        <w:sectPr>
          <w:headerReference w:type="even" r:id="rId2262"/>
          <w:headerReference w:type="default" r:id="rId2263"/>
          <w:footerReference w:type="even" r:id="rId2264"/>
          <w:footerReference w:type="default" r:id="rId2265"/>
          <w:headerReference w:type="first" r:id="rId2266"/>
          <w:footerReference w:type="first" r:id="rId2267"/>
          <w:pgSz w:w="12240" w:h="15840"/>
          <w:pgMar w:top="840" w:right="1000" w:bottom="840" w:left="1000" w:header="400" w:footer="400"/>
          <w:pgNumType w:fmt="decimal"/>
          <w:cols w:space="720"/>
          <w:titlePg w:val="0"/>
        </w:sectPr>
      </w:pPr>
    </w:p>
    <w:p>
      <w:pPr>
        <w:pStyle w:val="Normal257"/>
      </w:pPr>
    </w:p>
    <w:p>
      <w:pPr>
        <w:pStyle w:val="Normal257"/>
      </w:pPr>
      <w:r>
        <w:pict>
          <v:shape id="_x0000_i1957" type="#_x0000_t75" alt="LexisNexis®" style="width:147.75pt;height:30pt">
            <v:imagedata r:id="rId17" o:title=""/>
          </v:shape>
        </w:pict>
      </w:r>
      <w:r>
        <w:cr/>
      </w:r>
    </w:p>
    <w:p>
      <w:pPr>
        <w:pStyle w:val="Heading1255"/>
        <w:keepNext w:val="0"/>
        <w:spacing w:after="200" w:line="340" w:lineRule="atLeast"/>
        <w:ind w:left="0" w:right="0" w:firstLine="0"/>
        <w:jc w:val="center"/>
      </w:pPr>
      <w:hyperlink r:id="rId2268" w:history="1">
        <w:r>
          <w:rPr>
            <w:rFonts w:ascii="arial" w:eastAsia="arial" w:hAnsi="arial" w:cs="arial"/>
            <w:b/>
            <w:i/>
            <w:strike w:val="0"/>
            <w:color w:val="0077CC"/>
            <w:sz w:val="28"/>
            <w:u w:val="single"/>
            <w:vertAlign w:val="baseline"/>
          </w:rPr>
          <w:t>Emotions Churning Under Armor</w:t>
        </w:r>
      </w:hyperlink>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2014 Sunday</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57"/>
        <w:keepNext w:val="0"/>
        <w:spacing w:after="0" w:line="240" w:lineRule="atLeast"/>
        <w:ind w:right="0"/>
        <w:jc w:val="both"/>
      </w:pPr>
      <w:bookmarkStart w:id="515" w:name="Bookmark_257"/>
      <w:bookmarkEnd w:id="515"/>
    </w:p>
    <w:p>
      <w:pPr>
        <w:pStyle w:val="Normal2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14</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1124 words</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MARGY ROCHLIN</w:t>
      </w:r>
    </w:p>
    <w:p>
      <w:pPr>
        <w:pStyle w:val="Normal257"/>
        <w:keepNext/>
        <w:spacing w:before="240" w:after="0" w:line="340" w:lineRule="atLeast"/>
        <w:ind w:left="0" w:right="0" w:firstLine="0"/>
        <w:jc w:val="left"/>
      </w:pPr>
      <w:bookmarkStart w:id="516" w:name="Body_255"/>
      <w:bookmarkEnd w:id="516"/>
      <w:r>
        <w:rPr>
          <w:rFonts w:ascii="arial" w:eastAsia="arial" w:hAnsi="arial" w:cs="arial"/>
          <w:b/>
          <w:i w:val="0"/>
          <w:strike w:val="0"/>
          <w:noProof w:val="0"/>
          <w:color w:val="000000"/>
          <w:position w:val="0"/>
          <w:sz w:val="28"/>
          <w:u w:val="none"/>
          <w:vertAlign w:val="baseline"/>
        </w:rPr>
        <w:t>Body</w:t>
      </w:r>
    </w:p>
    <w:p>
      <w:pPr>
        <w:pStyle w:val="Normal257"/>
        <w:spacing w:line="60" w:lineRule="exact"/>
      </w:pPr>
      <w:r>
        <w:pict>
          <v:line id="_x0000_s1958" style="position:absolute;z-index:252347392" from="0,2pt" to="512pt,2pt" strokecolor="#009ddb" strokeweight="2pt">
            <v:stroke linestyle="single"/>
            <w10:wrap type="topAndBottom"/>
          </v:line>
        </w:pict>
      </w:r>
    </w:p>
    <w:p>
      <w:pPr>
        <w:pStyle w:val="Normal257"/>
      </w:pP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HOLLYWOOD, Calif. -- Veena Sud, the creator of the dark television procedural ''The Killing,'' remembers first hearing about Joel Kinnaman when her casting team told her that a ''phenomenal'' actor from Sweden had put himself on tape. ''The minute I clicked on the link, I knew we found Holder,'' Ms. Sud said of the rumpled, soulful homicide detective Mr. Kinnaman plays on ''The Killing.'' ''He felt like a real guy, edgy. And he had amazing tats.''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what Ms. Sud heard about Mr. Kinnaman is true: He was born and raised in Stockholm, and was already a veteran of nine hit Swedish movies. But at the time he made his audition tape, he was in Sweden only long enough to attend the premiere of one of his films. After that, he'd be returning to his new home in Los Angeles, a place where he was not regarded as one of Sweden's most sought-after stars but as a tall, gangly nobody.</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all bad,'' Mr. Kinnaman said of the four months he spent in Hollywood trying out -- and being passed over -- for parts that he felt ill suited for. ''I understood the computer nerd who is also charming,'' said Mr. Kinnaman, now 34. But then he would think, ''I know a lot of guys who'd be a lot better at doing that than me.''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Killing'' proved to be a bumpy ride for Mr. Kinnaman -- the show was first adored, then attacked, twice canceled and twice resurrected, most recently by Netflix for viewing in July -- his Holder has remained steadfastly beloved, and it appears to have been the perfect calling card. Two years ago, Mr. Kinnaman started expanding the Hollywood side of his résumé with a small but showy part as a C.I.A. operative who tussles with Ryan Reynolds in ''Safe House,'' and with coming appearances in the Liam Neeson thriller ''Run All Night,'' Terrence Malick's new drama ''Knight of Cups'' and a period mystery based on Tom Rob Smith's best-selling novel ''Child 44.'' But first he makes his leading-man debut: On Wednesday, he hits big screens around the country as Alex Murphy, a human lawman transformed into a forbidding, part-machine police officer in the Brazilian director José Padilha's remake of the 1987 sci-fi thriller ''RoboCop.''</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 in the year 2028, Mr. Padilha's version beefs up the tragic emotional aspects of the story line: the Detroit crime fighter with a loving wife and son who wakes up from a near-fatal assassination attempt and discovers to his horror that only a few parts of him aren't factory made. ''It's a role that's more about acting than it is about being a movie star,'' said Mr. Padilha (''Elite Squad''), who also wasn't interested in having marquee recognition overshadow the concept. ''If I cast Tom Cruise or Brad Pitt, it would be Tom Cruise's 'RoboCop' or Brad Pitt's 'RoboCop.' So we were looking for someone who wasn't known.''</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recent overcast afternoon, not a single head turned when Mr. Kinnaman, dressed in jeans and a gray cashmere sweater, made his loping entrance into a shiny cafe at the London West Hollywood hotel, ordered an expensive single-malt Scotch on ice and began furtively puffing on an electronic cigarette. According to an old friend, the Swedish director Daniel Espinosa (''Safe House''), on the streets of Stockholm the sight of 6-foot-2, cheekbone-rich Mr. Kinnaman might spark a different reaction. Twice, Mr. Espinosa said, he has been walking with Mr. Kinnaman when clusters of sobbing fans approached. ''That's how famous he is,'' Mr. Espinosa said. ''He's like a Beatle.''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in part, Mr. Espinosa's ''Easy Money,'' a 2010 thriller in which Mr. Kinnaman played an insecure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 who bluffs his way into Swedish high society, that transformed him from a well-regarded young theater actor to the sort of fellow who brings female pedestrians to tears. Based on Jens Lapidus's best-selling novel of the same name, ''Easy Money'' became the highest-grossing Swedish film ever, spawned two sequels (including ''Easy Money: Hard to Kill,'' opening Friday in the United States) and won him a Guldbagge Award, Sweden's equivalent of the Oscar. It also showcased Mr. Kinnaman's knack for breathing life into troubled outlier roles. ''Joel, as beautiful as he is, always has that vibe of not being part of the club,'' Mr. Espinosa said. ''If he had that classical American quarterback confidence about him, he wouldn't be nearly as interesting as an actor.''</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take a therapist (although his mother, Bitte, is one) to figure out what sets Mr. Kinnaman apart. Half-American, half-Swedish, he grew up in a big, noisy bilingual household. ''I speak English with my dad and Swedish with my mom; it's quite schizophrenic,'' said Mr. Kinnaman, whose father was a Vietnam War-era draftee who walked away from his post in Thailand and ended up in Sweden after discovering that it took in military deserters. ''I always identified myself as non-Swedish. I was never discriminated against, because I looked Swedish and speak without an accent. But I had an outsider's perspective.''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high school, he spent a couple of semesters as a foreign exchange student at an ethnically diverse high school in Del Valle, Tex., and it wasn't as easy to blend in. ''I was a Swedish guy who listened to Too Short,'' said Mr. Kinnaman, who drew from this period when building the character of the hoodie-wearing, urban-identified Holder. ''I'm really grateful for that year.''</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in his early 20s when he was accepted into a four-year program at home in the prestigious Stockholm Academy of Dramatic Arts. Just before he started, he was cast in his first professional role as a thug in a supernatural thriller called ''The Invisible.'' ''I had eight lines in the whole movie, and six of them were, 'What are we going to do now?' '' Mr. Kinnaman recalled with a laugh, adding that he spent hours and hours trying to find fresh ways to ask the same question.</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Postgraduation offered more challenging roles. The first gig he landed was Raskolnikov in a sprawling stage adaptation of Dostoyevsky's ''Crime and Punishment.'' ''There were 26 actors. It lasted 3 hours and 45 minutes, and I never left the stage,'' Mr. Kinnaman said. ''It was as high profile as a play can get in Sweden.'' Soon, film directors came calling.</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we going to do now?'' is a far cry from the myriad feelings -- dread, humiliation, suicidal thoughts -- that Mr. Kinnaman affectingly communicates in ''RoboCop,'' as often as not with just his brown eyes and expressive mouth because of his being encased in a 45-pound, head-to-toe futuristic black costume.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it was uncomfortable,'' he said. ''But it became a gateway into understanding the vulnerability that the character felt. That was unexpected: That I'd find that out by wearing this big chunk of suit.''</w:t>
      </w:r>
    </w:p>
    <w:p>
      <w:pPr>
        <w:pStyle w:val="Normal257"/>
        <w:keepNext w:val="0"/>
        <w:spacing w:before="240" w:after="0" w:line="260" w:lineRule="atLeast"/>
        <w:ind w:left="0" w:right="0" w:firstLine="0"/>
        <w:jc w:val="left"/>
      </w:pPr>
      <w:r>
        <w:br/>
      </w:r>
      <w:hyperlink r:id="rId2269" w:history="1">
        <w:r>
          <w:rPr>
            <w:rFonts w:ascii="arial" w:eastAsia="arial" w:hAnsi="arial" w:cs="arial"/>
            <w:b w:val="0"/>
            <w:i/>
            <w:strike w:val="0"/>
            <w:color w:val="0077CC"/>
            <w:sz w:val="20"/>
            <w:u w:val="single"/>
            <w:vertAlign w:val="baseline"/>
          </w:rPr>
          <w:t>http://www.nytimes.com/2014/02/09/movies/joel-kinnaman-jumps-from-the-killing-to-robocop.html</w:t>
        </w:r>
      </w:hyperlink>
    </w:p>
    <w:p>
      <w:pPr>
        <w:pStyle w:val="Normal2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7"/>
        <w:spacing w:line="60" w:lineRule="exact"/>
      </w:pPr>
      <w:r>
        <w:pict>
          <v:line id="_x0000_s1959" style="position:absolute;z-index:252348416" from="0,2pt" to="512pt,2pt" strokecolor="#009ddb" strokeweight="2pt">
            <v:stroke linestyle="single"/>
            <w10:wrap type="topAndBottom"/>
          </v:line>
        </w:pict>
      </w:r>
    </w:p>
    <w:p>
      <w:pPr>
        <w:pStyle w:val="Normal2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actor Joel Kinnaman, right, plays a Detroit police officer reconstructed as a cyborg, above, in José Padilha's ''RoboCop,'' a remake of the 1987 thriller. Mr. Kinnaman, a star of the television series ''The Killing,'' has several coming Hollywood features. (PHOTOGRAPHS BY ROBERT YAGER FOR THE NEW YORK TIMES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KERRY HAYES/COLUMBIA PICTURES) (AR14)</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Joel Kinnaman and Mireille Enos in ''The Killing,'' an adaptation of a popular Danish television series. (PHOTOGRAPH BY CHRIS LARGE/AMC) (A16)       </w:t>
      </w:r>
    </w:p>
    <w:p>
      <w:pPr>
        <w:pStyle w:val="Normal2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2014</w:t>
      </w:r>
    </w:p>
    <w:p>
      <w:pPr>
        <w:pStyle w:val="Normal257"/>
      </w:pPr>
    </w:p>
    <w:p>
      <w:pPr>
        <w:pStyle w:val="Normal257"/>
        <w:ind w:left="200"/>
        <w:sectPr>
          <w:type w:val="continuous"/>
          <w:pgMar w:top="840" w:right="1000" w:bottom="840" w:left="1000" w:header="400" w:footer="400"/>
          <w:pgNumType w:fmt="decimal"/>
          <w:cols w:space="720"/>
        </w:sectPr>
      </w:pPr>
      <w:r>
        <w:br/>
      </w:r>
      <w:r>
        <w:pict>
          <v:line id="_x0000_s1960" style="position:absolute;z-index:252349440" from="0,10pt" to="512pt,10pt" strokecolor="black" strokeweight="1pt">
            <v:stroke linestyle="single"/>
          </v:line>
        </w:pict>
      </w:r>
      <w:r>
        <w:rPr>
          <w:rFonts w:ascii="arial" w:eastAsia="arial" w:hAnsi="arial" w:cs="arial"/>
          <w:b/>
          <w:color w:val="767676"/>
          <w:sz w:val="16"/>
        </w:rPr>
        <w:t>End of Document</w:t>
      </w:r>
    </w:p>
    <w:p>
      <w:pPr>
        <w:pStyle w:val="Normal258"/>
        <w:sectPr>
          <w:headerReference w:type="even" r:id="rId2270"/>
          <w:headerReference w:type="default" r:id="rId2271"/>
          <w:footerReference w:type="even" r:id="rId2272"/>
          <w:footerReference w:type="default" r:id="rId2273"/>
          <w:headerReference w:type="first" r:id="rId2274"/>
          <w:footerReference w:type="first" r:id="rId2275"/>
          <w:pgSz w:w="12240" w:h="15840"/>
          <w:pgMar w:top="840" w:right="1000" w:bottom="840" w:left="1000" w:header="400" w:footer="400"/>
          <w:pgNumType w:fmt="decimal"/>
          <w:cols w:space="720"/>
          <w:titlePg w:val="0"/>
        </w:sectPr>
      </w:pPr>
    </w:p>
    <w:p>
      <w:pPr>
        <w:pStyle w:val="Normal258"/>
      </w:pPr>
    </w:p>
    <w:p>
      <w:pPr>
        <w:pStyle w:val="Normal258"/>
      </w:pPr>
      <w:r>
        <w:pict>
          <v:shape id="_x0000_i1961" type="#_x0000_t75" alt="LexisNexis®" style="width:147.75pt;height:30pt">
            <v:imagedata r:id="rId17" o:title=""/>
          </v:shape>
        </w:pict>
      </w:r>
      <w:r>
        <w:cr/>
      </w:r>
    </w:p>
    <w:p>
      <w:pPr>
        <w:pStyle w:val="Heading1256"/>
        <w:keepNext w:val="0"/>
        <w:spacing w:after="200" w:line="340" w:lineRule="atLeast"/>
        <w:ind w:left="0" w:right="0" w:firstLine="0"/>
        <w:jc w:val="center"/>
      </w:pPr>
      <w:hyperlink r:id="rId2276" w:history="1">
        <w:r>
          <w:rPr>
            <w:rFonts w:ascii="arial" w:eastAsia="arial" w:hAnsi="arial" w:cs="arial"/>
            <w:b/>
            <w:i/>
            <w:strike w:val="0"/>
            <w:color w:val="0077CC"/>
            <w:sz w:val="28"/>
            <w:u w:val="single"/>
            <w:vertAlign w:val="baseline"/>
          </w:rPr>
          <w:t>13 Artists Reflect on the Stonewall Riots</w:t>
        </w:r>
      </w:hyperlink>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2019 Thursday 07:56 EST</w:t>
      </w:r>
    </w:p>
    <w:p>
      <w:pPr>
        <w:pStyle w:val="Normal258"/>
        <w:keepNext w:val="0"/>
        <w:spacing w:after="0" w:line="240" w:lineRule="atLeast"/>
        <w:ind w:right="0"/>
        <w:jc w:val="both"/>
      </w:pPr>
      <w:bookmarkStart w:id="517" w:name="Bookmark_258"/>
      <w:bookmarkEnd w:id="517"/>
    </w:p>
    <w:p>
      <w:pPr>
        <w:pStyle w:val="Normal2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New York Times Company All Rights Reserved</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T-MAGAZINE</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4149 words</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Zoë Lescaze</w:t>
      </w:r>
    </w:p>
    <w:p>
      <w:pPr>
        <w:pStyle w:val="Normal25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50 years ago, the Stonewall Inn became the center of the gay rights movement after a series of riots broke out. Its influence on these artists still reverberates.</w:t>
      </w:r>
    </w:p>
    <w:p>
      <w:pPr>
        <w:pStyle w:val="Normal258"/>
        <w:keepNext/>
        <w:spacing w:before="240" w:after="0" w:line="340" w:lineRule="atLeast"/>
        <w:ind w:left="0" w:right="0" w:firstLine="0"/>
        <w:jc w:val="left"/>
      </w:pPr>
      <w:bookmarkStart w:id="518" w:name="Body_256"/>
      <w:bookmarkEnd w:id="518"/>
      <w:r>
        <w:rPr>
          <w:rFonts w:ascii="arial" w:eastAsia="arial" w:hAnsi="arial" w:cs="arial"/>
          <w:b/>
          <w:i w:val="0"/>
          <w:strike w:val="0"/>
          <w:noProof w:val="0"/>
          <w:color w:val="000000"/>
          <w:position w:val="0"/>
          <w:sz w:val="28"/>
          <w:u w:val="none"/>
          <w:vertAlign w:val="baseline"/>
        </w:rPr>
        <w:t>Body</w:t>
      </w:r>
    </w:p>
    <w:p>
      <w:pPr>
        <w:pStyle w:val="Normal258"/>
        <w:spacing w:line="60" w:lineRule="exact"/>
      </w:pPr>
      <w:r>
        <w:pict>
          <v:line id="_x0000_s1962" style="position:absolute;z-index:252350464" from="0,2pt" to="512pt,2pt" strokecolor="#009ddb" strokeweight="2pt">
            <v:stroke linestyle="single"/>
            <w10:wrap type="topAndBottom"/>
          </v:line>
        </w:pict>
      </w:r>
    </w:p>
    <w:p>
      <w:pPr>
        <w:pStyle w:val="Normal258"/>
      </w:pP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Stonewall Inn, a mob-owned gay bar in New York’s West Village, was an easy target for surprise raids in the late 1960s. Busts were common, riots were not, so when the police began making arrests in the early hours of June 28, 1969, no one expected resistance. But that night, the crowd erupted. People hurled insults, then coins, beer cans and bricks. Reinforcements rushed to the scene as Stonewall supporters poured out of neighboring dives to join the melee. Half destroyed, Stonewall reopened the following night. The rioters returned, singing protest songs, and so did the police, armed with tear gas. The clashes, which continued on Christopher Street for days, were barely covered in the news, but they altered the course of history.</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Stonewall riots electrified the nascent gay-liberation movement with urgent, ferocious energy during a time when homosexuality was illegal in 49 states and widely considered to be a mental disorder. Suddenly, what had been a nonviolent push for civil liberties became an uncompromising crusade. The protests catalyzed the formation of radical civil rights groups, in New York and across the United States. A year later, the first pride march set out from Stonewall, growing from several hundred people to several thousand as it moved up Sixth Avenue. This year, more than four million people are expected to attend the city’s annual celebration.</w:t>
      </w:r>
    </w:p>
    <w:p>
      <w:pPr>
        <w:pStyle w:val="Normal2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mark the 50th anniversary of the Stonewall riots, T Magazine invited a multigenerational group of artists to reflect on the demonstrations and their legacy. “Today, there’s a lot of infighting about who threw the first brick,” observes Thomas Lanigan-Schmidt, an artist who was at the bar that summer night, in his response below. (Lanigan-Schmidt’s work is currently on view in “</w:t>
      </w:r>
      <w:hyperlink r:id="rId2277" w:history="1">
        <w:r>
          <w:rPr>
            <w:rFonts w:ascii="arial" w:eastAsia="arial" w:hAnsi="arial" w:cs="arial"/>
            <w:b w:val="0"/>
            <w:i/>
            <w:strike w:val="0"/>
            <w:noProof w:val="0"/>
            <w:color w:val="0077CC"/>
            <w:position w:val="0"/>
            <w:sz w:val="20"/>
            <w:u w:val="single"/>
            <w:vertAlign w:val="baseline"/>
          </w:rPr>
          <w:t>Art After Stonewall, 1969–1989</w:t>
        </w:r>
      </w:hyperlink>
      <w:r>
        <w:rPr>
          <w:rFonts w:ascii="arial" w:eastAsia="arial" w:hAnsi="arial" w:cs="arial"/>
          <w:b w:val="0"/>
          <w:i w:val="0"/>
          <w:strike w:val="0"/>
          <w:noProof w:val="0"/>
          <w:color w:val="000000"/>
          <w:position w:val="0"/>
          <w:sz w:val="20"/>
          <w:u w:val="none"/>
          <w:vertAlign w:val="baseline"/>
        </w:rPr>
        <w:t xml:space="preserve">,” a joint exhibition at New York University’s Grey Art Gallery and the Leslie-Lohman Museum of Gay and Lesbian Art — one of several shows throughout the country devoted to the protests and their aftermath. Others can be found at the            </w:t>
      </w:r>
      <w:hyperlink r:id="rId2278" w:history="1">
        <w:r>
          <w:rPr>
            <w:rFonts w:ascii="arial" w:eastAsia="arial" w:hAnsi="arial" w:cs="arial"/>
            <w:b w:val="0"/>
            <w:i/>
            <w:strike w:val="0"/>
            <w:noProof w:val="0"/>
            <w:color w:val="0077CC"/>
            <w:position w:val="0"/>
            <w:sz w:val="20"/>
            <w:u w:val="single"/>
            <w:vertAlign w:val="baseline"/>
          </w:rPr>
          <w:t>Brooklyn Museum</w:t>
        </w:r>
      </w:hyperlink>
      <w:r>
        <w:rPr>
          <w:rFonts w:ascii="arial" w:eastAsia="arial" w:hAnsi="arial" w:cs="arial"/>
          <w:b w:val="0"/>
          <w:i w:val="0"/>
          <w:strike w:val="0"/>
          <w:noProof w:val="0"/>
          <w:color w:val="000000"/>
          <w:position w:val="0"/>
          <w:sz w:val="20"/>
          <w:u w:val="none"/>
          <w:vertAlign w:val="baseline"/>
        </w:rPr>
        <w:t xml:space="preserve"> and            </w:t>
      </w:r>
      <w:hyperlink r:id="rId2279" w:history="1">
        <w:r>
          <w:rPr>
            <w:rFonts w:ascii="arial" w:eastAsia="arial" w:hAnsi="arial" w:cs="arial"/>
            <w:b w:val="0"/>
            <w:i/>
            <w:strike w:val="0"/>
            <w:noProof w:val="0"/>
            <w:color w:val="0077CC"/>
            <w:position w:val="0"/>
            <w:sz w:val="20"/>
            <w:u w:val="single"/>
            <w:vertAlign w:val="baseline"/>
          </w:rPr>
          <w:t>Contemporary Arts Museum Houston</w:t>
        </w:r>
      </w:hyperlink>
      <w:r>
        <w:rPr>
          <w:rFonts w:ascii="arial" w:eastAsia="arial" w:hAnsi="arial" w:cs="arial"/>
          <w:b w:val="0"/>
          <w:i w:val="0"/>
          <w:strike w:val="0"/>
          <w:noProof w:val="0"/>
          <w:color w:val="000000"/>
          <w:position w:val="0"/>
          <w:sz w:val="20"/>
          <w:u w:val="none"/>
          <w:vertAlign w:val="baseline"/>
        </w:rPr>
        <w:t>.) But the riots, he reminds us, were only possible because of the solidarity of the many different groups who joined forces 50 years ago. “Stonewall was very diverse, and it was unified in its diversity.”</w:t>
      </w:r>
    </w:p>
    <w:p>
      <w:pPr>
        <w:pStyle w:val="Normal2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[Coming later this spring: the T List newsletter, a weekly roundup of what T Magazine editors are noticing and coveting. </w:t>
      </w:r>
      <w:hyperlink r:id="rId2280"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w:t>
      </w:r>
    </w:p>
    <w:p>
      <w:pPr>
        <w:pStyle w:val="Normal2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grateful for the rich role of the anecdotal in queer activism and life, for the collective memory that keeps our stories alive regardless of their inclusion in the official record. I remember hearing about Stonewall from friends and community elders as a young queer person, not just about the riots but about Stonewall’s role as a refuge, a place that turned away no one. Whether you drank or not, you could spend the whole night there for the democratic price of $3. It has always been a space where many precarious subjects — including people who are poor, of color, gender nonconforming, young and homeless — could find shelter. This aspect of Stonewall serves as a signpost for me and many other queer folks of my generation (people who came of age in the ’90s) as we made space within the mainstream gay movement for diverse sites of action and community such as the </w:t>
      </w:r>
      <w:hyperlink r:id="rId2281" w:history="1">
        <w:r>
          <w:rPr>
            <w:rFonts w:ascii="arial" w:eastAsia="arial" w:hAnsi="arial" w:cs="arial"/>
            <w:b w:val="0"/>
            <w:i/>
            <w:strike w:val="0"/>
            <w:noProof w:val="0"/>
            <w:color w:val="0077CC"/>
            <w:position w:val="0"/>
            <w:sz w:val="20"/>
            <w:u w:val="single"/>
            <w:vertAlign w:val="baseline"/>
          </w:rPr>
          <w:t>Audre Lorde Project</w:t>
        </w:r>
      </w:hyperlink>
      <w:r>
        <w:rPr>
          <w:rFonts w:ascii="arial" w:eastAsia="arial" w:hAnsi="arial" w:cs="arial"/>
          <w:b w:val="0"/>
          <w:i w:val="0"/>
          <w:strike w:val="0"/>
          <w:noProof w:val="0"/>
          <w:color w:val="000000"/>
          <w:position w:val="0"/>
          <w:sz w:val="20"/>
          <w:u w:val="none"/>
          <w:vertAlign w:val="baseline"/>
        </w:rPr>
        <w:t xml:space="preserve">, the Clit Club, the            </w:t>
      </w:r>
      <w:hyperlink r:id="rId2282" w:history="1">
        <w:r>
          <w:rPr>
            <w:rFonts w:ascii="arial" w:eastAsia="arial" w:hAnsi="arial" w:cs="arial"/>
            <w:b w:val="0"/>
            <w:i/>
            <w:strike w:val="0"/>
            <w:noProof w:val="0"/>
            <w:color w:val="0077CC"/>
            <w:position w:val="0"/>
            <w:sz w:val="20"/>
            <w:u w:val="single"/>
            <w:vertAlign w:val="baseline"/>
          </w:rPr>
          <w:t>Lesbian Herstory Archives</w:t>
        </w:r>
      </w:hyperlink>
      <w:r>
        <w:rPr>
          <w:rFonts w:ascii="arial" w:eastAsia="arial" w:hAnsi="arial" w:cs="arial"/>
          <w:b w:val="0"/>
          <w:i w:val="0"/>
          <w:strike w:val="0"/>
          <w:noProof w:val="0"/>
          <w:color w:val="000000"/>
          <w:position w:val="0"/>
          <w:sz w:val="20"/>
          <w:u w:val="none"/>
          <w:vertAlign w:val="baseline"/>
        </w:rPr>
        <w:t xml:space="preserve">, as well as groups like            </w:t>
      </w:r>
      <w:hyperlink r:id="rId2283" w:history="1">
        <w:r>
          <w:rPr>
            <w:rFonts w:ascii="arial" w:eastAsia="arial" w:hAnsi="arial" w:cs="arial"/>
            <w:b w:val="0"/>
            <w:i/>
            <w:strike w:val="0"/>
            <w:noProof w:val="0"/>
            <w:color w:val="0077CC"/>
            <w:position w:val="0"/>
            <w:sz w:val="20"/>
            <w:u w:val="single"/>
            <w:vertAlign w:val="baseline"/>
          </w:rPr>
          <w:t>South Asian Lesbian and Gay Association</w:t>
        </w:r>
      </w:hyperlink>
      <w:r>
        <w:rPr>
          <w:rFonts w:ascii="arial" w:eastAsia="arial" w:hAnsi="arial" w:cs="arial"/>
          <w:b w:val="0"/>
          <w:i w:val="0"/>
          <w:strike w:val="0"/>
          <w:noProof w:val="0"/>
          <w:color w:val="000000"/>
          <w:position w:val="0"/>
          <w:sz w:val="20"/>
          <w:u w:val="none"/>
          <w:vertAlign w:val="baseline"/>
        </w:rPr>
        <w:t xml:space="preserve"> (SALGA) and            </w:t>
      </w:r>
      <w:hyperlink r:id="rId2284" w:history="1">
        <w:r>
          <w:rPr>
            <w:rFonts w:ascii="arial" w:eastAsia="arial" w:hAnsi="arial" w:cs="arial"/>
            <w:b w:val="0"/>
            <w:i/>
            <w:strike w:val="0"/>
            <w:noProof w:val="0"/>
            <w:color w:val="0077CC"/>
            <w:position w:val="0"/>
            <w:sz w:val="20"/>
            <w:u w:val="single"/>
            <w:vertAlign w:val="baseline"/>
          </w:rPr>
          <w:t>Gay Asian and Pacific Islander Men of New York</w:t>
        </w:r>
      </w:hyperlink>
      <w:r>
        <w:rPr>
          <w:rFonts w:ascii="arial" w:eastAsia="arial" w:hAnsi="arial" w:cs="arial"/>
          <w:b w:val="0"/>
          <w:i w:val="0"/>
          <w:strike w:val="0"/>
          <w:noProof w:val="0"/>
          <w:color w:val="000000"/>
          <w:position w:val="0"/>
          <w:sz w:val="20"/>
          <w:u w:val="none"/>
          <w:vertAlign w:val="baseline"/>
        </w:rPr>
        <w:t xml:space="preserve"> (GAPIMNY).</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Stonewall legacies now? I am excited to see so many diverse and rapidly growing queer communities — the landscape is profoundly different from what I was able to access 25 years ago. It’s amazing that there are queer elders and queer children who are active and visible agents of change, and that there has been so much language, organizing and community built around trans sexualities. So there is growth, but it is equally important for me to remember that the Stonewall riots happened during a time of widespread social movements in the United States, a time that was in many ways far more open than the present. These events represent a shrinking space we need to fight for. They remind me of the importance of the convergence of multiple uprisings, of allegiances across gender, race, class and sexuality. I trace the lineage of my own encounters with the breadth and texture of femmeness, its material and visceral resonances, to this time. All of this is at the heart of our work and play as we move forward.</w:t>
      </w:r>
    </w:p>
    <w:p>
      <w:pPr>
        <w:pStyle w:val="Normal2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Stonewall riots occurred, I was living with someone who was not only my high school sweetheart but the man I had been planning to marry when I graduated from Pratt Institute. Religious differences prevented the marriage. Months later, I met and fell in love with a woman. I was then told, as a lesbian, that I would lose my home, my job, my family and everything I hold dear. I was the exact same person I was in June 1969, and yet my rights were gone. This was simply unacceptable, and I joined the </w:t>
      </w:r>
      <w:hyperlink r:id="rId2285" w:history="1">
        <w:r>
          <w:rPr>
            <w:rFonts w:ascii="arial" w:eastAsia="arial" w:hAnsi="arial" w:cs="arial"/>
            <w:b w:val="0"/>
            <w:i/>
            <w:strike w:val="0"/>
            <w:noProof w:val="0"/>
            <w:color w:val="0077CC"/>
            <w:position w:val="0"/>
            <w:sz w:val="20"/>
            <w:u w:val="single"/>
            <w:vertAlign w:val="baseline"/>
          </w:rPr>
          <w:t>Gay Liberation Front</w:t>
        </w:r>
      </w:hyperlink>
      <w:r>
        <w:rPr>
          <w:rFonts w:ascii="arial" w:eastAsia="arial" w:hAnsi="arial" w:cs="arial"/>
          <w:b w:val="0"/>
          <w:i w:val="0"/>
          <w:strike w:val="0"/>
          <w:noProof w:val="0"/>
          <w:color w:val="000000"/>
          <w:position w:val="0"/>
          <w:sz w:val="20"/>
          <w:u w:val="none"/>
          <w:vertAlign w:val="baseline"/>
        </w:rPr>
        <w:t>, which planned the first Gay Pride March. My first piece of political art was the poster I made for that march, which read: “I am your worst fear, I am your best fantasy.” As with all the other stereotypes foisted upon me as a lesbian, I was appalled that we were sought out as erotic fantasies by the same people who, when confronted with real flesh-and-blood lesbians, were deathly afraid. We didn’t want or need them. Coming out of the Gay Liberation Front and its focus on social justice and intersectionality, it would have been impossible for me not to continue defying stereotypes, injustice and repression. I was an outlaw then, and I remain an outlaw today.</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moved to New York in 1979, 10 years after the Stonewall riots. When you’re in your early 20s, 10 years might as well be 100. In that time, a lot of L.G.B.T. culture had flourished, and I remember going to my first pride march. Back then, the women and the men (there was no other category) marched separately. A lot of lesbians had very good friends who were men, but the politics of those two groups were moving in different directions. That was a rift that didn’t really heal until the AIDS epidemic, which began a few years later. So yes, Stonewall was talked about, but there was really a feeling among lesbians and feminists — not entirely historically accurate — that it was about men, and that we needed our own movement and our own march.</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today, I think the gay identities that have made it into the mainstream tend to be mostly male, white and middle class. Women, trans people and people of color are still fighting for recognition. I think it’s important that activists and scholars remind us that the people who led the uprising at Stonewall weren’t white men working at Fortune 500 companies. They may have seduced those men, but they themselves were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had various gender expressions. A lot of them were of color. I think of Stonewall as a space where queerness can flourish because it’s off the radar and those kinds of small queer spaces continue to exist — maybe not so much bars, but salons in people’s homes and other places.</w:t>
      </w:r>
    </w:p>
    <w:p>
      <w:pPr>
        <w:pStyle w:val="Normal2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w:t>
      </w:r>
      <w:hyperlink r:id="rId2286" w:history="1">
        <w:r>
          <w:rPr>
            <w:rFonts w:ascii="arial" w:eastAsia="arial" w:hAnsi="arial" w:cs="arial"/>
            <w:b w:val="0"/>
            <w:i/>
            <w:strike w:val="0"/>
            <w:noProof w:val="0"/>
            <w:color w:val="0077CC"/>
            <w:position w:val="0"/>
            <w:sz w:val="20"/>
            <w:u w:val="single"/>
            <w:vertAlign w:val="baseline"/>
          </w:rPr>
          <w:t>The Night the Stonewall Inn Became a Proud Shrine</w:t>
        </w:r>
      </w:hyperlink>
      <w:r>
        <w:rPr>
          <w:rFonts w:ascii="arial" w:eastAsia="arial" w:hAnsi="arial" w:cs="arial"/>
          <w:b w:val="0"/>
          <w:i w:val="0"/>
          <w:strike w:val="0"/>
          <w:noProof w:val="0"/>
          <w:color w:val="000000"/>
          <w:position w:val="0"/>
          <w:sz w:val="20"/>
          <w:u w:val="none"/>
          <w:vertAlign w:val="baseline"/>
        </w:rPr>
        <w:t>]</w:t>
      </w:r>
    </w:p>
    <w:p>
      <w:pPr>
        <w:pStyle w:val="Normal2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felt huge when President Obama </w:t>
      </w:r>
      <w:hyperlink r:id="rId2287" w:history="1">
        <w:r>
          <w:rPr>
            <w:rFonts w:ascii="arial" w:eastAsia="arial" w:hAnsi="arial" w:cs="arial"/>
            <w:b w:val="0"/>
            <w:i/>
            <w:strike w:val="0"/>
            <w:noProof w:val="0"/>
            <w:color w:val="0077CC"/>
            <w:position w:val="0"/>
            <w:sz w:val="20"/>
            <w:u w:val="single"/>
            <w:vertAlign w:val="baseline"/>
          </w:rPr>
          <w:t>named Stonewall</w:t>
        </w:r>
      </w:hyperlink>
      <w:r>
        <w:rPr>
          <w:rFonts w:ascii="arial" w:eastAsia="arial" w:hAnsi="arial" w:cs="arial"/>
          <w:b w:val="0"/>
          <w:i w:val="0"/>
          <w:strike w:val="0"/>
          <w:noProof w:val="0"/>
          <w:color w:val="000000"/>
          <w:position w:val="0"/>
          <w:sz w:val="20"/>
          <w:u w:val="none"/>
          <w:vertAlign w:val="baseline"/>
        </w:rPr>
        <w:t xml:space="preserve"> a national monument. I see that there’s even a park ranger. Stonewall was an explosion of queer fury against normative culture and the police state, and the people involved have sort of gone extinct as a species in that area; it feels pretty heteronormative and conventional at this point. So I’d like to volunteer as a Stonewall park ranger and do some habitat restoration. I’m going to bring back the indigenous queer species. You know, put the camp back in camping.</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freedom to look how I look and to act how I act are forms of progress hard-won by queer people who fought, at Stonewall and elsewhere, for years. The stones thrown, the bones broken and the lives lost are with me now as I pursue my practice. I am grateful for these gifts, and conscious that not everyone like me can enjoy them — and that I, too, cannot enjoy them everywhere. As long as I stay in a coastal city or in a “Western” society, though, I can look how I look and I will not get beat up for sport (well, not often).</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wish to take these freedoms for granted, but I’m not sure how to reflect on Stonewall, or how to situate my own nonbinary trans body in relation to the demonstrations, when our home is on fire. Queer or not, we are all living on a rapidly warming planet and contributing to its ruin. I make films and videos that imagine different worlds with different rules, and I make other works that live very concretely in the muddle of our current reality. I sell them and I participate. No matter my gender or appearance, I consume, and to consume means that I contribute to the stresses on the planet. What does it mean for me to participate in a system that is actively dismantling the earth? What does it mean that I situate my life and dreams in this time period? How do I imagine a whole different system if I have only known one? My ears are ringing, it is getting very warm. The biggest fight of my generation and the generation behind me is for our right to live on this planet. I look to Stonewall and I think about direct action, about violence, about the act of rising upward; most of all I think about the pain inherent in desiring a peaceful, just future. For now we continue, we demand change and we persevere.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Stonewall riots occurred at a unique time in Greenwich Village. There was a lot of class mixing in the 1960s that didn’t happen as much later on. I had run away from home and was living on the street, and most of my friends were also homeless. But what was magical and amazing was that, on the stoops along Christopher Street, you’d find street kids and N.Y.U. students all socializing together with no condescension.</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riot ignited from person to person because that connection was already there. That cross-pollination is very important, and so was the confidence of the ’60s that we could achieve great things for humanity. Tremendous excitement came from the civil rights movement — naturally, we wanted our rights, too.</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“Scare drag” was a very important aspect of that world. It’s rarely talked about today, but back then it was against the law to wear any kind of drag. As a man, you had to have at least three articles of men’s clothing on (and that didn’t include socks). But teenagers are endlessly inventive. “Scare drag” meant wearing all men’s clothing, but giving it feminine accents, like knotting your T-shirt to create a little bra line. Someone with longish hair (this was the time of Beatle haircuts) might put on hair spray and tease it up a little, give it a slight bouffant. It was very freaky looking — it looked queer in every sense of the word. But it all had to be done so that it could be squashed down into something masculine if a cop came along.</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braver queens would put grease paint on their eyelids and then put glitter onto that. It wasn’t like it is today, when you can just go into Duane Reade and buy glitter. They used broken glass, like squashed Christmas ornaments, or shards of metal. Some did end up in the emergency room, but they took it in stride; I never heard anyone say, “Don’t do that again.”</w:t>
      </w:r>
    </w:p>
    <w:p>
      <w:pPr>
        <w:pStyle w:val="Normal2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w:t>
      </w:r>
      <w:hyperlink r:id="rId2288" w:history="1">
        <w:r>
          <w:rPr>
            <w:rFonts w:ascii="arial" w:eastAsia="arial" w:hAnsi="arial" w:cs="arial"/>
            <w:b w:val="0"/>
            <w:i/>
            <w:strike w:val="0"/>
            <w:noProof w:val="0"/>
            <w:color w:val="0077CC"/>
            <w:position w:val="0"/>
            <w:sz w:val="20"/>
            <w:u w:val="single"/>
            <w:vertAlign w:val="baseline"/>
          </w:rPr>
          <w:t>What Was Your Stonewall? Pivotal L.G.B.T.Q. Moments Across the U.S.</w:t>
        </w:r>
      </w:hyperlink>
      <w:r>
        <w:rPr>
          <w:rFonts w:ascii="arial" w:eastAsia="arial" w:hAnsi="arial" w:cs="arial"/>
          <w:b w:val="0"/>
          <w:i w:val="0"/>
          <w:strike w:val="0"/>
          <w:noProof w:val="0"/>
          <w:color w:val="000000"/>
          <w:position w:val="0"/>
          <w:sz w:val="20"/>
          <w:u w:val="none"/>
          <w:vertAlign w:val="baseline"/>
        </w:rPr>
        <w: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Stonewall opened in 1967, when I was a teenager. It was very inconspicuous from the outside, not like it is now. It had black plywood over the window and a guy would look through a peephole to decide whether you should get in or not. Inside, it was amazing — I had never thought that there were that many gay people in the world, and here they all were dancing with each other. I would say the décor was “mafia utilitarian.” The whole place was black inside.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 buy two kinds of beer: house beer, which is like some watered-down god-knows-what, or you could get cans of beer that probably fell off a truck. There were people called “waiters” who went around like spies, making sure people were spending money. So what you did was you found a can of beer that someone else had put aside and just filled it halfway with water. The waiter would sniff it, and it would still smell like beer, but he wasn’t going to take a chance and taste it. He would just feel the weight. And then you could dance for the rest of the night and not be bothered.</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came a few times a week and it was humiliating. That was the most horrible part — it was taken as a given that they could walk in and assault you, pinch or grab your ass, and just laugh hysterically. They felt that they could get away with putting people down.</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was different about that night? They told us to stop dancing. Slow dancing is an affirmation of being — you’re holding onto each other. It comes from the gut and the heart and the soul. And so the riot itself came from the gut and the heart and the soul. It wasn’t a big thought-through thing. We just felt they couldn’t treat us that way and fought back.</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 don’t think people always understand that the event itself was very diverse. It was activated through the street queens, but the other kids jumped in very quickly, and they had better organizational skills and could start forming different gay organizations within a matter of days. No one group ever dominated this thing. Now there’s a lot of infighting about who threw the first brick. I never really think about that.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first visited New York City in 1980, when I was in high school. All of the tourist destinations that I wanted to see happened to be bars: the Stonewall Inn, the Cedar Tavern, CBGB’s and the bar at the Algonquin Hotel. Walking into Stonewall, I felt overwhelmed, moved. It still has that effect on me. It’s sacred ground, a place of pilgrimage. Of course, this was the site of the 1969 riot that accelerated the gay rights movement. But what I remember sensing, as I stood there in the center of the room, was that well before the demonstrations, this had been the site of many personal revolutions. I thought about how it had been a safe space for many people’s firsts — first kisses, first flirtations, the first time they hit on someone they actually wanted to hit on and how that person may have become their first love. On that day, I felt connected to a secret lineage and network that had a past and a present and a definite future, one that doesn’t need to be secret anymore.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is like breathing: We do not think about it until it is compromised, but when it becomes threatened, we will fight ferociously to preserve it.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actually cannot fathom the mind-set of my queer ancestors at Stonewall 50 years ago. Yes, I can relate to being closeted. I have felt the necessity of self-censorship, the fear that being yourself can result in unwanted attention or violence and what it means to compartmentalize and fracture oneself, even around friends and relatives.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 have always known refuge from the closet. Refuge in my blood family, which includes four generations of openly gay people, and refuge in my chosen family, forged in gay bars across the country. Intellectually, I can recognize the scarcity of public community that queers faced 50 years ago and how very precious Stonewall must have been to the queers who had to muster the courage to go inside a known gay venue. But I cannot really know the psychic burden that accompanies so little relief from the closet.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keep returning to an observation of the Stonewall veteran Thomas Lanigan-Schmidt: “Nowhere else could we dance slow.” For me, that sentence encapsulates the urgent need for spaces of contact, connection and intimacy. We need to have moments when we can let our hair down, when a foundation of shared understanding creates a space where we don’t always need to explain where we’re coming from, where we don’t need to speak for every member of our community because we are with and among our community. Fifty years later, Stonewall reminds me to give thanks and to actively defend the spaces where I can slow down, slow dance and be fully myself.</w:t>
      </w:r>
    </w:p>
    <w:p>
      <w:pPr>
        <w:pStyle w:val="Normal2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first came to New York in the late ’90s, sometime before going to college at Tisch. I had known about Stonewall from reading all the gay magazines — I had a subscription to </w:t>
      </w:r>
      <w:hyperlink r:id="rId2289" w:history="1">
        <w:r>
          <w:rPr>
            <w:rFonts w:ascii="arial" w:eastAsia="arial" w:hAnsi="arial" w:cs="arial"/>
            <w:b w:val="0"/>
            <w:i/>
            <w:strike w:val="0"/>
            <w:noProof w:val="0"/>
            <w:color w:val="0077CC"/>
            <w:position w:val="0"/>
            <w:sz w:val="20"/>
            <w:u w:val="single"/>
            <w:vertAlign w:val="baseline"/>
          </w:rPr>
          <w:t>The</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           </w:t>
      </w:r>
      <w:hyperlink r:id="rId2290" w:history="1">
        <w:r>
          <w:rPr>
            <w:rFonts w:ascii="arial" w:eastAsia="arial" w:hAnsi="arial" w:cs="arial"/>
            <w:b w:val="0"/>
            <w:i/>
            <w:strike w:val="0"/>
            <w:noProof w:val="0"/>
            <w:color w:val="0077CC"/>
            <w:position w:val="0"/>
            <w:sz w:val="20"/>
            <w:u w:val="single"/>
            <w:vertAlign w:val="baseline"/>
          </w:rPr>
          <w:t>Advocate</w:t>
        </w:r>
      </w:hyperlink>
      <w:r>
        <w:rPr>
          <w:rFonts w:ascii="arial" w:eastAsia="arial" w:hAnsi="arial" w:cs="arial"/>
          <w:b w:val="0"/>
          <w:i w:val="0"/>
          <w:strike w:val="0"/>
          <w:noProof w:val="0"/>
          <w:color w:val="000000"/>
          <w:position w:val="0"/>
          <w:sz w:val="20"/>
          <w:u w:val="none"/>
          <w:vertAlign w:val="baseline"/>
        </w:rPr>
        <w:t xml:space="preserve"> and            </w:t>
      </w:r>
      <w:hyperlink r:id="rId2291" w:history="1">
        <w:r>
          <w:rPr>
            <w:rFonts w:ascii="arial" w:eastAsia="arial" w:hAnsi="arial" w:cs="arial"/>
            <w:b w:val="0"/>
            <w:i/>
            <w:strike w:val="0"/>
            <w:noProof w:val="0"/>
            <w:color w:val="0077CC"/>
            <w:position w:val="0"/>
            <w:sz w:val="20"/>
            <w:u w:val="single"/>
            <w:vertAlign w:val="baseline"/>
          </w:rPr>
          <w:t>Out</w:t>
        </w:r>
      </w:hyperlink>
      <w:r>
        <w:rPr>
          <w:rFonts w:ascii="arial" w:eastAsia="arial" w:hAnsi="arial" w:cs="arial"/>
          <w:b w:val="0"/>
          <w:i w:val="0"/>
          <w:strike w:val="0"/>
          <w:noProof w:val="0"/>
          <w:color w:val="000000"/>
          <w:position w:val="0"/>
          <w:sz w:val="20"/>
          <w:u w:val="none"/>
          <w:vertAlign w:val="baseline"/>
        </w:rPr>
        <w:t xml:space="preserve"> in high school — where you get your Gay 101. But when I was young, I wasn’t really thinking much about the riots. After spending time in New York, and just by getting older, I’ve started to realize those blind spots. We live in the effects of Stonewall.</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interesting that the 50th anniversary of Stonewall is happening now, when we’re seeing upswing of identity politics in art and an artist’s sexuality or gender is read as super meaningful for the work. I wonder what the 30th anniversary of Stonewall was like in the mid-90s, when the art world was really over identity politics. It’s not always going to be in fashion, but the artists are still going to be here, and the work is still going to be made.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riots happened one night when the police came to Stonewall. They had harassed the people there one too many times, brought violence into the bar one too many times, and people had to stand up. But I’m interested in what happened before the riots — the space that was created, the intimacies and social relations, the ways of viewing and seeing each other when the police weren’t looking. In my photography, I’m interested in how viewing and touch are related to queer social spaces, and how those things are inseparable. If there is any aspect of Stonewall that relates to my work, it’s what was happening in the bar before the protest, when people were just there encountering one another. I’m thinking about how two people might have caught eyes across the room, and how that moment of recognition might have then led to them walking down Hudson Street. I’m interested in Stonewall on the nights when people were just having fun.</w:t>
      </w:r>
    </w:p>
    <w:p>
      <w:pPr>
        <w:pStyle w:val="Normal2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interest in the Stonewall riots stems largely from my search for trans forebears, a search for a history in the wake of cultural erasure enacted by both assimilationist gay rights movements and by the dominant, heteronormative, white supremacist culture of the United States. This search led me to the Street Transvestites Action Revolutionaries (STAR), a </w:t>
      </w:r>
      <w:hyperlink r:id="rId2292" w:history="1">
        <w:r>
          <w:rPr>
            <w:rFonts w:ascii="arial" w:eastAsia="arial" w:hAnsi="arial" w:cs="arial"/>
            <w:b w:val="0"/>
            <w:i/>
            <w:strike w:val="0"/>
            <w:noProof w:val="0"/>
            <w:color w:val="0077CC"/>
            <w:position w:val="0"/>
            <w:sz w:val="20"/>
            <w:u w:val="single"/>
            <w:vertAlign w:val="baseline"/>
          </w:rPr>
          <w:t>trans activist group</w:t>
        </w:r>
      </w:hyperlink>
      <w:r>
        <w:rPr>
          <w:rFonts w:ascii="arial" w:eastAsia="arial" w:hAnsi="arial" w:cs="arial"/>
          <w:b w:val="0"/>
          <w:i w:val="0"/>
          <w:strike w:val="0"/>
          <w:noProof w:val="0"/>
          <w:color w:val="000000"/>
          <w:position w:val="0"/>
          <w:sz w:val="20"/>
          <w:u w:val="none"/>
          <w:vertAlign w:val="baseline"/>
        </w:rPr>
        <w:t xml:space="preserve"> founded by Sylvia Rivera and Marsha P. Johnson in the wake of the riots. There are disputing narratives about the roles that Rivera and Johnson played in the Stonewall riots, and the significance of the uprising itself seems to be recast every 10 years or so. But it was nourishing for me to find a legacy of radical, badass trans activists living their lives beyond a rigid gender binary.</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my works explicitly engage STAR’s legacy, including the textile works “The Hudson River Jordan” (2018) and “Street Transvestites 1973” (2015), as well as the collage and drawing “S.T.A.R.” of 2012, which are currently on view in the Brooklyn Museum’s exhibition “Nobody Promised You Tomorrow.” While each of these works carries a distinct visual presence and asks something different of the viewer, they all pay homage to the forebears of the current generation of trans justice organizers. With these works, I hope to help lift Rivera and Johnson out of the historical shadows, celebrating their courage and beauty, while pointing simultaneously to the violence they virulently fought against and to the violence of historical erasure.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can trace most aspects of how we live our lives as a gay married couple and socially engaged artists back to Stonewall, from our feeling that as queer artists it is our responsibility to make overtly political work to our belief that the fight for equal rights remains both vital and urgent.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primary body of work is an ongoing series of installations made in response to pre-Stonewall queer histories from each state. Like much of the historical record, the most clearly documented and best preserved stories are often those of cisgender affluent white men. I think that the lens through which we look at these histories and our dedication to digging deeper is indelibly shaped by knowing how central trans people, lesbians, people of color, and poor people were to Stonewall.</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video installation “Political Gestures” at the Contemporary Arts Museum Houston includes a 1979 speech by the Houston activist Dr. Charles Law in which he says, “I am afraid that we will find that those gay people who do not come across as being offensively gay, militantly gay, obviously gay, adamantly gay or admittedly gay will be the ones to reap the benefits … of this struggle.” We hope that as we examine our nation’s diverse queer history, we do some justice to the legacy of the outsiders who were on the front lines at Stonewall, and the faeries, the dykes and the faggots of every stripe who made the world we now occupy possible.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black nonbinary transfemme teenager growing up in Newark, N.J., I didn’t know of any other people like me, in real life or history. During my freshman year at Stanford, I took a queer studies course, where I first learned about the Stonewall riots. I was empowered through learning about people like Miss Major Griffin-Gracy, Marsha P. Johnson, Sylvia Rivera and other black and Puerto Rican activists and artists who transgressed normative gender and resisted the forms of oppression that confined their lives. I was especially empowered by learning about their struggles against the carceral system, the police state, economic injustice and trans misogyny. The Stonewall riots and the gay liberation movement were catalyzed by poor black and Puerto Rican folks, people who were referred to as street queens, people who went to bars to get drunk and dance, to find community and joy. These were racial, sexual and gender deviants who were politically and economically disenfranchised, who created networks of care for each other and who took to the street to resist various forms of state violence. Contemporary L.G.B.T. politics often forgets and neglects queer, trans and gender nonconforming folks from the hood, the banji girls, those of us who come from under-resourced communities, who are denied access to health care and affordable housing, and who lack viable means of making income. I am inspired by the vision of those street queens from Stonewall and the gay liberation front who envisioned a world for those of us who are trans/gressive in myriad ways to live multifaceted lives of deep satisfaction, interdependence, self-actualization and profound joy.</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art making and community organizing, I have come to understand that the Stonewall riots were led by those most impacted by police violence, incarceration and regulation of sex and gender — and that the riots were part of a long lineage of resistance that extends before and after Stonewall. This was not part of the Pride narrative I was exposed to initially. Acts of resistance are so often flattened into one narrative and cut off from a broader social context in order to dull their shine and impact, and to limit the power of our imagination. This has pushed me to ask: What other bodies, sites and legacies have been systematically erased and evicted from the “official” historical record? As an artist and a storyteller, how might I aesthetically, conceptually and tactically intervene in that historical erasure process and offer up something new, reimagined and unruly? Positioning past and present in conversation reveals how historical events inextricably shape contemporary life, and it can help us to locate new pathways forward. Looking at the post-Stonewall community organizing undertaken by Street Transvestite Action Revolutionaries (STAR) could teach us a lot about what’s happening now, how we might do things differently, and how to honor both our struggles and desires.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responses have been edited and condensed.</w:t>
      </w:r>
    </w:p>
    <w:p>
      <w:pPr>
        <w:pStyle w:val="Normal2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 After Stonewall, 1969-1989,” is on view at N.Y.U.’s Grey Art Gallery through July 20, 2019, 100 Washington Square East, New York, </w:t>
      </w:r>
      <w:hyperlink r:id="rId2293" w:history="1">
        <w:r>
          <w:rPr>
            <w:rFonts w:ascii="arial" w:eastAsia="arial" w:hAnsi="arial" w:cs="arial"/>
            <w:b w:val="0"/>
            <w:i/>
            <w:strike w:val="0"/>
            <w:noProof w:val="0"/>
            <w:color w:val="0077CC"/>
            <w:position w:val="0"/>
            <w:sz w:val="20"/>
            <w:u w:val="single"/>
            <w:vertAlign w:val="baseline"/>
          </w:rPr>
          <w:t>greyartgallery.nyu.edu</w:t>
        </w:r>
      </w:hyperlink>
      <w:r>
        <w:rPr>
          <w:rFonts w:ascii="arial" w:eastAsia="arial" w:hAnsi="arial" w:cs="arial"/>
          <w:b w:val="0"/>
          <w:i w:val="0"/>
          <w:strike w:val="0"/>
          <w:noProof w:val="0"/>
          <w:color w:val="000000"/>
          <w:position w:val="0"/>
          <w:sz w:val="20"/>
          <w:u w:val="none"/>
          <w:vertAlign w:val="baseline"/>
        </w:rPr>
        <w:t xml:space="preserve">, and at the Leslie-Lohman Museum of Gay and Lesbian Art through July 21, 2019, 26 Wooster Street, New York,            </w:t>
      </w:r>
      <w:hyperlink r:id="rId2294" w:history="1">
        <w:r>
          <w:rPr>
            <w:rFonts w:ascii="arial" w:eastAsia="arial" w:hAnsi="arial" w:cs="arial"/>
            <w:b w:val="0"/>
            <w:i/>
            <w:strike w:val="0"/>
            <w:noProof w:val="0"/>
            <w:color w:val="0077CC"/>
            <w:position w:val="0"/>
            <w:sz w:val="20"/>
            <w:u w:val="single"/>
            <w:vertAlign w:val="baseline"/>
          </w:rPr>
          <w:t>leslielohman.org</w:t>
        </w:r>
      </w:hyperlink>
      <w:r>
        <w:rPr>
          <w:rFonts w:ascii="arial" w:eastAsia="arial" w:hAnsi="arial" w:cs="arial"/>
          <w:b w:val="0"/>
          <w:i w:val="0"/>
          <w:strike w:val="0"/>
          <w:noProof w:val="0"/>
          <w:color w:val="000000"/>
          <w:position w:val="0"/>
          <w:sz w:val="20"/>
          <w:u w:val="none"/>
          <w:vertAlign w:val="baseline"/>
        </w:rPr>
        <w:t xml:space="preserve">. “Stonewall 50” is on view at the Contemporary Arts Museum Houston through July 28, 2019, 5216 Montrose Boulevard, Houston, Tex.,            </w:t>
      </w:r>
      <w:hyperlink r:id="rId2295" w:history="1">
        <w:r>
          <w:rPr>
            <w:rFonts w:ascii="arial" w:eastAsia="arial" w:hAnsi="arial" w:cs="arial"/>
            <w:b w:val="0"/>
            <w:i/>
            <w:strike w:val="0"/>
            <w:noProof w:val="0"/>
            <w:color w:val="0077CC"/>
            <w:position w:val="0"/>
            <w:sz w:val="20"/>
            <w:u w:val="single"/>
            <w:vertAlign w:val="baseline"/>
          </w:rPr>
          <w:t>camh.org</w:t>
        </w:r>
      </w:hyperlink>
      <w:r>
        <w:rPr>
          <w:rFonts w:ascii="arial" w:eastAsia="arial" w:hAnsi="arial" w:cs="arial"/>
          <w:b w:val="0"/>
          <w:i w:val="0"/>
          <w:strike w:val="0"/>
          <w:noProof w:val="0"/>
          <w:color w:val="000000"/>
          <w:position w:val="0"/>
          <w:sz w:val="20"/>
          <w:u w:val="none"/>
          <w:vertAlign w:val="baseline"/>
        </w:rPr>
        <w:t xml:space="preserve">. “Nobody Promised You Tomorrow: Art 50 Years After Stonewall,” is on view at the Brooklyn Museum through Dec. 8., 200 Eastern Pkwy, New York,            </w:t>
      </w:r>
      <w:hyperlink r:id="rId2296" w:history="1">
        <w:r>
          <w:rPr>
            <w:rFonts w:ascii="arial" w:eastAsia="arial" w:hAnsi="arial" w:cs="arial"/>
            <w:b w:val="0"/>
            <w:i/>
            <w:strike w:val="0"/>
            <w:noProof w:val="0"/>
            <w:color w:val="0077CC"/>
            <w:position w:val="0"/>
            <w:sz w:val="20"/>
            <w:u w:val="single"/>
            <w:vertAlign w:val="baseline"/>
          </w:rPr>
          <w:t>brooklynmuseum.org</w:t>
        </w:r>
      </w:hyperlink>
      <w:r>
        <w:rPr>
          <w:rFonts w:ascii="arial" w:eastAsia="arial" w:hAnsi="arial" w:cs="arial"/>
          <w:b w:val="0"/>
          <w:i w:val="0"/>
          <w:strike w:val="0"/>
          <w:noProof w:val="0"/>
          <w:color w:val="000000"/>
          <w:position w:val="0"/>
          <w:sz w:val="20"/>
          <w:u w:val="none"/>
          <w:vertAlign w:val="baseline"/>
        </w:rPr>
        <w: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Fred McDarrah’s “Celebration After Riots Outside Stonewall Inn, Nelly (Betsy Mae Koolo), Chris (Drag Queen Chris), Roger Davis, Michelle and Tommy Lanigan-Schmidt, June 1969” (1969). (PHOTOGRAPH BY Photo by Fred W. McDarrah/Getty Images, courtesy of Pavel Zoubok Gallery, New York  FOR THE NEW YORK TIMES)</w:t>
      </w:r>
    </w:p>
    <w:p>
      <w:pPr>
        <w:pStyle w:val="Normal2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11, 2019</w:t>
      </w:r>
    </w:p>
    <w:p>
      <w:pPr>
        <w:pStyle w:val="Normal258"/>
      </w:pPr>
    </w:p>
    <w:p>
      <w:pPr>
        <w:pStyle w:val="Normal258"/>
        <w:ind w:left="200"/>
        <w:sectPr>
          <w:type w:val="continuous"/>
          <w:pgMar w:top="840" w:right="1000" w:bottom="840" w:left="1000" w:header="400" w:footer="400"/>
          <w:pgNumType w:fmt="decimal"/>
          <w:cols w:space="720"/>
        </w:sectPr>
      </w:pPr>
      <w:r>
        <w:br/>
      </w:r>
      <w:r>
        <w:pict>
          <v:line id="_x0000_s1963" style="position:absolute;z-index:252351488" from="0,10pt" to="512pt,10pt" strokecolor="black" strokeweight="1pt">
            <v:stroke linestyle="single"/>
          </v:line>
        </w:pict>
      </w:r>
      <w:r>
        <w:rPr>
          <w:rFonts w:ascii="arial" w:eastAsia="arial" w:hAnsi="arial" w:cs="arial"/>
          <w:b/>
          <w:color w:val="767676"/>
          <w:sz w:val="16"/>
        </w:rPr>
        <w:t>End of Document</w:t>
      </w:r>
    </w:p>
    <w:p>
      <w:pPr>
        <w:pStyle w:val="Normal259"/>
        <w:sectPr>
          <w:headerReference w:type="even" r:id="rId2297"/>
          <w:headerReference w:type="default" r:id="rId2298"/>
          <w:footerReference w:type="even" r:id="rId2299"/>
          <w:footerReference w:type="default" r:id="rId2300"/>
          <w:headerReference w:type="first" r:id="rId2301"/>
          <w:footerReference w:type="first" r:id="rId2302"/>
          <w:pgSz w:w="12240" w:h="15840"/>
          <w:pgMar w:top="840" w:right="1000" w:bottom="840" w:left="1000" w:header="400" w:footer="400"/>
          <w:pgNumType w:fmt="decimal"/>
          <w:cols w:space="720"/>
          <w:titlePg w:val="0"/>
        </w:sectPr>
      </w:pPr>
    </w:p>
    <w:p>
      <w:pPr>
        <w:pStyle w:val="Normal259"/>
      </w:pPr>
    </w:p>
    <w:p>
      <w:pPr>
        <w:pStyle w:val="Normal259"/>
      </w:pPr>
      <w:r>
        <w:pict>
          <v:shape id="_x0000_i1964" type="#_x0000_t75" alt="LexisNexis®" style="width:147.75pt;height:30pt">
            <v:imagedata r:id="rId17" o:title=""/>
          </v:shape>
        </w:pict>
      </w:r>
      <w:r>
        <w:cr/>
      </w:r>
    </w:p>
    <w:p>
      <w:pPr>
        <w:pStyle w:val="Heading1257"/>
        <w:keepNext w:val="0"/>
        <w:spacing w:after="200" w:line="340" w:lineRule="atLeast"/>
        <w:ind w:left="0" w:right="0" w:firstLine="0"/>
        <w:jc w:val="center"/>
      </w:pPr>
      <w:hyperlink r:id="rId2303" w:history="1">
        <w:r>
          <w:rPr>
            <w:rFonts w:ascii="arial" w:eastAsia="arial" w:hAnsi="arial" w:cs="arial"/>
            <w:b/>
            <w:i/>
            <w:strike w:val="0"/>
            <w:color w:val="0077CC"/>
            <w:sz w:val="28"/>
            <w:u w:val="single"/>
            <w:vertAlign w:val="baseline"/>
          </w:rPr>
          <w:t>Rock Review;</w:t>
        </w:r>
      </w:hyperlink>
      <w:r>
        <w:br/>
      </w:r>
      <w:hyperlink r:id="rId2304" w:history="1">
        <w:r>
          <w:rPr>
            <w:rFonts w:ascii="arial" w:eastAsia="arial" w:hAnsi="arial" w:cs="arial"/>
            <w:b/>
            <w:i/>
            <w:strike w:val="0"/>
            <w:color w:val="0077CC"/>
            <w:sz w:val="28"/>
            <w:u w:val="single"/>
            <w:vertAlign w:val="baseline"/>
          </w:rPr>
          <w:t>Fire Behind the British Cool</w:t>
        </w:r>
      </w:hyperlink>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1996, Wednesday, Late Edition - Final</w:t>
      </w:r>
    </w:p>
    <w:p>
      <w:pPr>
        <w:pStyle w:val="Normal259"/>
        <w:keepNext w:val="0"/>
        <w:spacing w:after="0" w:line="240" w:lineRule="atLeast"/>
        <w:ind w:right="0"/>
        <w:jc w:val="both"/>
      </w:pPr>
      <w:bookmarkStart w:id="519" w:name="Bookmark_259"/>
      <w:bookmarkEnd w:id="519"/>
    </w:p>
    <w:p>
      <w:pPr>
        <w:pStyle w:val="Normal2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Cultural Desk </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 Section C;  Page 13;  Column 3;  Cultural Desk ; Column 3; ; Review</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471 words</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 PARELES </w:t>
      </w:r>
    </w:p>
    <w:p>
      <w:pPr>
        <w:pStyle w:val="Normal25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JON PARELES </w:t>
      </w:r>
    </w:p>
    <w:p>
      <w:pPr>
        <w:pStyle w:val="Normal259"/>
        <w:keepNext/>
        <w:spacing w:before="240" w:after="0" w:line="340" w:lineRule="atLeast"/>
        <w:ind w:left="0" w:right="0" w:firstLine="0"/>
        <w:jc w:val="left"/>
      </w:pPr>
      <w:bookmarkStart w:id="520" w:name="Body_257"/>
      <w:bookmarkEnd w:id="520"/>
      <w:r>
        <w:rPr>
          <w:rFonts w:ascii="arial" w:eastAsia="arial" w:hAnsi="arial" w:cs="arial"/>
          <w:b/>
          <w:i w:val="0"/>
          <w:strike w:val="0"/>
          <w:noProof w:val="0"/>
          <w:color w:val="000000"/>
          <w:position w:val="0"/>
          <w:sz w:val="28"/>
          <w:u w:val="none"/>
          <w:vertAlign w:val="baseline"/>
        </w:rPr>
        <w:t>Body</w:t>
      </w:r>
    </w:p>
    <w:p>
      <w:pPr>
        <w:pStyle w:val="Normal259"/>
        <w:spacing w:line="60" w:lineRule="exact"/>
      </w:pPr>
      <w:r>
        <w:pict>
          <v:line id="_x0000_s1965" style="position:absolute;z-index:252352512" from="0,2pt" to="512pt,2pt" strokecolor="#009ddb" strokeweight="2pt">
            <v:stroke linestyle="single"/>
            <w10:wrap type="topAndBottom"/>
          </v:line>
        </w:pict>
      </w:r>
    </w:p>
    <w:p>
      <w:pPr>
        <w:pStyle w:val="Normal259"/>
      </w:pP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Jarvis Cocker, Pulp's lead singer, has perfected the English rock-star gaze. At Irving Plaza on Monday night, he faced the sold-out, squealing audience with a level stare, serious and unflappable, neither bored nor surprised.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moved calmly, almost languidly, and gestured with a mime's precision: pointing, splaying his fingers, stretching out an arm, slowly brushing his hair back from his high forehead. At one point, during the pause before a song's grand finale, he casually regarded his fingernails. Mr. Cocker has had plenty of time to practice his stage manner; Pulp released its first album in 1983, though the band is only now touring the United States as a headliner. And while Mr. Cocker makes a show of detachment, his lyrics and his voice come across as utterly heartfelt.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Cocker is part of the line of stylized English rockers that looks back to David Bowie. Unlike many of them, he has his own ideas and persona. He sings like Mr. Bowie, in a breathy baritone that trembles and breaks, while Pulp's music combines Mr. Bowie's marches and anthems with the thumping pulse and octave-hopping synthesizers of 1970's disco and early-1980's Europop, like Laura Branigan's "Gloria." There's drama and release in the songs as they move from confiding verses to grand choruses to proud pop nonsense syllables, made for singing along.</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Mr. Bowie, who presented himself as an alien and an aristocrat (at one point calling himself the "thin white duke"), Mr. Cocker is no social climber. His lyrics are full of the details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English life: the wood-chip walls, the cheap beds. Most often Mr. Cocker presents himself as a lonely misfit, an outsider longing for a certain girl, or a sympathetic voyeur. Pulp's set started with "I Spy," which declares, "A giant walks among you, seeing through your petty lives." It's no wonder he has such a watchful expression when he's in the spotlight himself.</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band's most recent album, "Different Class," Pulp makes a breakthrough by combining its long-running romantic frustration with overt class resentment; the songs seesaw between envy and regular-guy pride. In "Common People," a hit single in England, the singer is picked up by a rich girl who wants to "do whatever common people do." With growing resentment but within a triumphant melody, he tells her, "You'll never fail like common people, you'll never watch your life slide out of view."</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according to plan, Mr. Cocker dropped his cool just twice during the set. His face contorted and his voice rose when he sang "Common People" and the final encore, "Mis-Shapes," with lyrics about people who have had enough of intolerant small towns: "We want the things you won't allow us." In those songs, Mr. Cocker's solitary character finds his community; he may be desperate, but he's no longer alone.</w:t>
      </w:r>
    </w:p>
    <w:p>
      <w:pPr>
        <w:pStyle w:val="Normal2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9"/>
        <w:spacing w:line="60" w:lineRule="exact"/>
      </w:pPr>
      <w:r>
        <w:pict>
          <v:line id="_x0000_s1966" style="position:absolute;z-index:252353536" from="0,2pt" to="512pt,2pt" strokecolor="#009ddb" strokeweight="2pt">
            <v:stroke linestyle="single"/>
            <w10:wrap type="topAndBottom"/>
          </v:line>
        </w:pict>
      </w:r>
    </w:p>
    <w:p>
      <w:pPr>
        <w:pStyle w:val="Normal2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Jarvis Cocker, the lead singer of the band Pulp. (G. Paul Burnett/The New York Times)</w:t>
      </w:r>
    </w:p>
    <w:p>
      <w:pPr>
        <w:pStyle w:val="Normal2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1996</w:t>
      </w:r>
    </w:p>
    <w:p>
      <w:pPr>
        <w:pStyle w:val="Normal259"/>
      </w:pPr>
    </w:p>
    <w:p>
      <w:pPr>
        <w:pStyle w:val="Normal259"/>
        <w:ind w:left="200"/>
        <w:sectPr>
          <w:type w:val="continuous"/>
          <w:pgMar w:top="840" w:right="1000" w:bottom="840" w:left="1000" w:header="400" w:footer="400"/>
          <w:pgNumType w:fmt="decimal"/>
          <w:cols w:space="720"/>
        </w:sectPr>
      </w:pPr>
      <w:r>
        <w:br/>
      </w:r>
      <w:r>
        <w:pict>
          <v:line id="_x0000_s1967" style="position:absolute;z-index:252354560" from="0,10pt" to="512pt,10pt" strokecolor="black" strokeweight="1pt">
            <v:stroke linestyle="single"/>
          </v:line>
        </w:pict>
      </w:r>
      <w:r>
        <w:rPr>
          <w:rFonts w:ascii="arial" w:eastAsia="arial" w:hAnsi="arial" w:cs="arial"/>
          <w:b/>
          <w:color w:val="767676"/>
          <w:sz w:val="16"/>
        </w:rPr>
        <w:t>End of Document</w:t>
      </w:r>
    </w:p>
    <w:p>
      <w:pPr>
        <w:pStyle w:val="Normal260"/>
        <w:sectPr>
          <w:headerReference w:type="even" r:id="rId2305"/>
          <w:headerReference w:type="default" r:id="rId2306"/>
          <w:footerReference w:type="even" r:id="rId2307"/>
          <w:footerReference w:type="default" r:id="rId2308"/>
          <w:headerReference w:type="first" r:id="rId2309"/>
          <w:footerReference w:type="first" r:id="rId2310"/>
          <w:pgSz w:w="12240" w:h="15840"/>
          <w:pgMar w:top="840" w:right="1000" w:bottom="840" w:left="1000" w:header="400" w:footer="400"/>
          <w:pgNumType w:fmt="decimal"/>
          <w:cols w:space="720"/>
          <w:titlePg w:val="0"/>
        </w:sectPr>
      </w:pPr>
    </w:p>
    <w:p>
      <w:pPr>
        <w:pStyle w:val="Normal260"/>
      </w:pPr>
    </w:p>
    <w:p>
      <w:pPr>
        <w:pStyle w:val="Normal260"/>
      </w:pPr>
      <w:r>
        <w:pict>
          <v:shape id="_x0000_i1968" type="#_x0000_t75" alt="LexisNexis®" style="width:147.75pt;height:30pt">
            <v:imagedata r:id="rId17" o:title=""/>
          </v:shape>
        </w:pict>
      </w:r>
      <w:r>
        <w:cr/>
      </w:r>
    </w:p>
    <w:p>
      <w:pPr>
        <w:pStyle w:val="Heading1258"/>
        <w:keepNext w:val="0"/>
        <w:spacing w:after="200" w:line="340" w:lineRule="atLeast"/>
        <w:ind w:left="0" w:right="0" w:firstLine="0"/>
        <w:jc w:val="center"/>
      </w:pPr>
      <w:hyperlink r:id="rId2311" w:history="1">
        <w:r>
          <w:rPr>
            <w:rFonts w:ascii="arial" w:eastAsia="arial" w:hAnsi="arial" w:cs="arial"/>
            <w:b/>
            <w:i/>
            <w:strike w:val="0"/>
            <w:color w:val="0077CC"/>
            <w:sz w:val="28"/>
            <w:u w:val="single"/>
            <w:vertAlign w:val="baseline"/>
          </w:rPr>
          <w:t>Romanians Vote in Parliamentary Elections</w:t>
        </w:r>
      </w:hyperlink>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2012 Monday</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 on the Web</w:t>
      </w:r>
    </w:p>
    <w:p>
      <w:pPr>
        <w:pStyle w:val="Normal260"/>
        <w:keepNext w:val="0"/>
        <w:spacing w:after="0" w:line="240" w:lineRule="atLeast"/>
        <w:ind w:right="0"/>
        <w:jc w:val="both"/>
      </w:pPr>
      <w:bookmarkStart w:id="521" w:name="Bookmark_260"/>
      <w:bookmarkEnd w:id="521"/>
    </w:p>
    <w:p>
      <w:pPr>
        <w:pStyle w:val="Normal2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Section ; Column 0; Foreign Desk; Pg. </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1074 words</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 BILEFSKY; George Calin contributed reporting from Bucharest, Romania.</w:t>
      </w:r>
    </w:p>
    <w:p>
      <w:pPr>
        <w:pStyle w:val="Normal260"/>
        <w:keepNext/>
        <w:spacing w:before="240" w:after="0" w:line="340" w:lineRule="atLeast"/>
        <w:ind w:left="0" w:right="0" w:firstLine="0"/>
        <w:jc w:val="left"/>
      </w:pPr>
      <w:bookmarkStart w:id="522" w:name="Body_258"/>
      <w:bookmarkEnd w:id="522"/>
      <w:r>
        <w:rPr>
          <w:rFonts w:ascii="arial" w:eastAsia="arial" w:hAnsi="arial" w:cs="arial"/>
          <w:b/>
          <w:i w:val="0"/>
          <w:strike w:val="0"/>
          <w:noProof w:val="0"/>
          <w:color w:val="000000"/>
          <w:position w:val="0"/>
          <w:sz w:val="28"/>
          <w:u w:val="none"/>
          <w:vertAlign w:val="baseline"/>
        </w:rPr>
        <w:t>Body</w:t>
      </w:r>
    </w:p>
    <w:p>
      <w:pPr>
        <w:pStyle w:val="Normal260"/>
        <w:spacing w:line="60" w:lineRule="exact"/>
      </w:pPr>
      <w:r>
        <w:pict>
          <v:line id="_x0000_s1969" style="position:absolute;z-index:252355584" from="0,2pt" to="512pt,2pt" strokecolor="#009ddb" strokeweight="2pt">
            <v:stroke linestyle="single"/>
            <w10:wrap type="topAndBottom"/>
          </v:line>
        </w:pict>
      </w:r>
    </w:p>
    <w:p>
      <w:pPr>
        <w:pStyle w:val="Normal260"/>
      </w:pP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 Romanians went to the polls on Sunday in parliamentary elections that have threatened to push the country further into political upheaval and acrimony.</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center-left coalition led by Prime Minister Victor Ponta is expected to win a comfortable parliamentary majority, according to the latest polls, ostensibly making him the front-runner for the prime minister post.</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political nemesis, the center-right President Traian Basescu, has the power to appoint a prime minister after the elections. He has indicated that he would not select Mr. Ponta, in part because Mr. Ponta tried to have him impeached over the summer.</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campaign, Mr. Basescu called Mr. Ponta a ''compulsive liar'' and an ''ogre'' and said that appointing the man who tried to oust him would be like swallowing a pig. Mr. Ponta's coalition, in turn, has threatened a new impeachment effort if it wins a majority and Mr. Ponta is not named prime minister.</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analysts said, was likely to be a protracted political fight that could destabilize the country, undermine its struggling economy and delay a loan deal from the International Monetary Fund that Romania is hoping to negotiate when its current arrangement expires early next year.</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Bucharest, the Romanian capital, political commentators called the election ''Basescu's revenge.''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we can hope for is that it is not a long war, and the parties find a compromise,'' said Cosmin Stan, a leading Romanian broadcaster with Realitatea Television.</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Romania, a poor Balkan country that has struggled to shed the legacy of decades of dictatorship under Nicolae Ceausescu, has undergone some of its worst political turbulence in recent memory. The country has weathered a series of unstable governments and come under criticism from the European Union and the United States. In October, the European Commission, the union's executive body, said that concerns about corruption and fraud had prompted it to block development aid potentially worth billions of euros. All the while, the public remains deeply disillusioned amid a simmering dissatisfaction with austerity -- including a 25 percent cut in public sector wages -- which many voters blame on Mr. Basescu.</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Ponta, at 40, the youngest prime minister in the European Union, has been locked in a bitter power struggle with Mr. Basescu, a 61-year-old former sea captain. The acrimony was made worse by the July impeachment vote which Mr. Basescu called a ''coup d'état'' and which drew sharp criticism from the European Union and the United States. Mr. Ponta had accused Mr. Basescu of overreaching his mandate by, among other things, refusing to appoint ministers chosen by the prime minister.</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Romanians say they are tired of the dueling leaders, and in a sign of that discontent, the populist People's Party of Dan Diaconescu, a flamboyant television station owner who campaigned in a white Rolls-Royce and is being investigated for fraud, is expected to win up to 15 percent of the vote, according to recent polls. As part of his campaign, Mr. Diaconescu has promised 20,000 euros to every Romanian who starts a business.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it is the feud between Mr. Ponta and Mr. Basescu that has dominated the election.</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Constitution, the president must name a prime minister from the party that receives a majority, in consultation with the party. Mr. Ponta is the coalition's choice. The candidate for prime minister then needs to be approved by the Parliament, where the center-left coalition is expected to have a strong majority. While the constitution gives the president the prerogative to name the prime minister, he cannot ignore the popular vote.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Basescu might try and bypass Mr. Ponta by appointing another candidate from the center-left coalition, if it wins a majority. Constitutional specialists said Mr. Basescu's room for maneuver would be determined by size of the center-left coalition's victory. If it wins by a large threshold -- and some polls show them getting as much as 57 percent of the vote -- the experts say it will be hard to ignore the coalition's candidate.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experts said that Mr. Basescu was banking on the fact that the Constitution says the president must appoint the prime minister from the winning party -- but is unclear on whether this applies to a coalition like Mr. Ponta's. The Constitution is open to interpretation, and each side is interpreting it in its own interests.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Catalin Ivan, a spokesman for Mr. Ponta's coalition, the Social Liberal Union, said that if the coalition won the election and Mr. Basescu did not appoint Mr. Ponta as prime minister, he would face an impeachment vote as well as Europe-wide condemnation. ''We would like to think we have democracy in Romania,'' Mr. Ivan said.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Cristian Parvulescu, the dean of political science at the National School of Political Studies and Public Administration in Bucharest, said that under the Constitution, Mr. Basescu was obligated to appoint a prime minister from the party that won a majority. While Mr. Basescu can reject the candidate put forward by the winner, Mr. Parvulescu said, such a move could put him on shaky constitutional grounds.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Stefan, a legal specialist at Expert Forum, an independent research institute in Bucharest, argued that it was Mr. Ponta's political immaturity that had plunged Romania into crisis and that Mr. Basescu was within his legal right to choose someone more qualified. She noted that two failed attempts to form a government within 60 days of Mr. Basescu first nominating a candidate would trigger early elections.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clear that Mr. Basescu doesn't like or trust Mr. Ponta, and so we are entering a period of uncertainty,'' Ms. Stefan said. ''But I don't think anyone wants more political upheaval or early elections, and my prediction is there will be a hard-fought compromise.''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crowded cafes of Bucharest, many Romanians said they were deeply disillusioned. Maria Ghitu, a 34-year-old hair stylist waiting to vote in Piata Muncii,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 said she was fed up with politicians. ''They are the same,'' she said. ''They only think of themselves while the economy plunges and we suffer.''</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said that the poisonous atmosphere in Romanian politics showed little sign of abating given that whoever became prime minister would have to try and work with Mr. Basescu, whose mandate ends in 2014. ''We are in for a long political struggle,'' Mr. Stan said.</w:t>
      </w:r>
    </w:p>
    <w:p>
      <w:pPr>
        <w:pStyle w:val="Normal260"/>
        <w:keepNext w:val="0"/>
        <w:spacing w:before="240" w:after="0" w:line="260" w:lineRule="atLeast"/>
        <w:ind w:left="0" w:right="0" w:firstLine="0"/>
        <w:jc w:val="left"/>
      </w:pPr>
      <w:r>
        <w:br/>
      </w:r>
      <w:hyperlink r:id="rId2312" w:history="1">
        <w:r>
          <w:rPr>
            <w:rFonts w:ascii="arial" w:eastAsia="arial" w:hAnsi="arial" w:cs="arial"/>
            <w:b w:val="0"/>
            <w:i/>
            <w:strike w:val="0"/>
            <w:color w:val="0077CC"/>
            <w:sz w:val="20"/>
            <w:u w:val="single"/>
            <w:vertAlign w:val="baseline"/>
          </w:rPr>
          <w:t>http://www.nytimes.com/2012/12/10/world/europe/romanians-vote-in-parliamentary-elections.html</w:t>
        </w:r>
      </w:hyperlink>
    </w:p>
    <w:p>
      <w:pPr>
        <w:pStyle w:val="Normal2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2012</w:t>
      </w:r>
    </w:p>
    <w:p>
      <w:pPr>
        <w:pStyle w:val="Normal260"/>
      </w:pPr>
    </w:p>
    <w:p>
      <w:pPr>
        <w:pStyle w:val="Normal260"/>
        <w:ind w:left="200"/>
        <w:sectPr>
          <w:type w:val="continuous"/>
          <w:pgMar w:top="840" w:right="1000" w:bottom="840" w:left="1000" w:header="400" w:footer="400"/>
          <w:pgNumType w:fmt="decimal"/>
          <w:cols w:space="720"/>
        </w:sectPr>
      </w:pPr>
      <w:r>
        <w:br/>
      </w:r>
      <w:r>
        <w:pict>
          <v:line id="_x0000_s1970" style="position:absolute;z-index:252356608" from="0,10pt" to="512pt,10pt" strokecolor="black" strokeweight="1pt">
            <v:stroke linestyle="single"/>
          </v:line>
        </w:pict>
      </w:r>
      <w:r>
        <w:rPr>
          <w:rFonts w:ascii="arial" w:eastAsia="arial" w:hAnsi="arial" w:cs="arial"/>
          <w:b/>
          <w:color w:val="767676"/>
          <w:sz w:val="16"/>
        </w:rPr>
        <w:t>End of Document</w:t>
      </w:r>
    </w:p>
    <w:p>
      <w:pPr>
        <w:pStyle w:val="Normal261"/>
        <w:sectPr>
          <w:headerReference w:type="even" r:id="rId2313"/>
          <w:headerReference w:type="default" r:id="rId2314"/>
          <w:footerReference w:type="even" r:id="rId2315"/>
          <w:footerReference w:type="default" r:id="rId2316"/>
          <w:headerReference w:type="first" r:id="rId2317"/>
          <w:footerReference w:type="first" r:id="rId2318"/>
          <w:pgSz w:w="12240" w:h="15840"/>
          <w:pgMar w:top="840" w:right="1000" w:bottom="840" w:left="1000" w:header="400" w:footer="400"/>
          <w:pgNumType w:fmt="decimal"/>
          <w:cols w:space="720"/>
          <w:titlePg w:val="0"/>
        </w:sectPr>
      </w:pPr>
    </w:p>
    <w:p>
      <w:pPr>
        <w:pStyle w:val="Normal261"/>
      </w:pPr>
    </w:p>
    <w:p>
      <w:pPr>
        <w:pStyle w:val="Normal261"/>
      </w:pPr>
      <w:r>
        <w:pict>
          <v:shape id="_x0000_i1971" type="#_x0000_t75" alt="LexisNexis®" style="width:147.75pt;height:30pt">
            <v:imagedata r:id="rId17" o:title=""/>
          </v:shape>
        </w:pict>
      </w:r>
      <w:r>
        <w:cr/>
      </w:r>
    </w:p>
    <w:p>
      <w:pPr>
        <w:pStyle w:val="Heading1259"/>
        <w:keepNext w:val="0"/>
        <w:spacing w:after="200" w:line="340" w:lineRule="atLeast"/>
        <w:ind w:left="0" w:right="0" w:firstLine="0"/>
        <w:jc w:val="center"/>
      </w:pPr>
      <w:hyperlink r:id="rId2319" w:history="1">
        <w:r>
          <w:rPr>
            <w:rFonts w:ascii="arial" w:eastAsia="arial" w:hAnsi="arial" w:cs="arial"/>
            <w:b/>
            <w:i/>
            <w:strike w:val="0"/>
            <w:color w:val="0077CC"/>
            <w:sz w:val="28"/>
            <w:u w:val="single"/>
            <w:vertAlign w:val="baseline"/>
          </w:rPr>
          <w:t>A GERMAN CITY'S FIGHT TO SAVE A STEEL PLANT</w:t>
        </w:r>
      </w:hyperlink>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1981, Thursday, Late City Final Edition</w:t>
      </w:r>
    </w:p>
    <w:p>
      <w:pPr>
        <w:pStyle w:val="Normal261"/>
        <w:keepNext w:val="0"/>
        <w:spacing w:after="0" w:line="240" w:lineRule="atLeast"/>
        <w:ind w:right="0"/>
        <w:jc w:val="both"/>
      </w:pPr>
      <w:bookmarkStart w:id="523" w:name="Bookmark_261"/>
      <w:bookmarkEnd w:id="523"/>
    </w:p>
    <w:p>
      <w:pPr>
        <w:pStyle w:val="Normal2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1981 The New York Times Company</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Page 1, Column 4; Financial Desk</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1016 words</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TAGLIABUE, Special to the New York Times</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GELSENKIRCH EN, West Germany</w:t>
      </w:r>
    </w:p>
    <w:p>
      <w:pPr>
        <w:pStyle w:val="Normal261"/>
        <w:keepNext/>
        <w:spacing w:before="240" w:after="0" w:line="340" w:lineRule="atLeast"/>
        <w:ind w:left="0" w:right="0" w:firstLine="0"/>
        <w:jc w:val="left"/>
      </w:pPr>
      <w:bookmarkStart w:id="524" w:name="Body_259"/>
      <w:bookmarkEnd w:id="524"/>
      <w:r>
        <w:rPr>
          <w:rFonts w:ascii="arial" w:eastAsia="arial" w:hAnsi="arial" w:cs="arial"/>
          <w:b/>
          <w:i w:val="0"/>
          <w:strike w:val="0"/>
          <w:noProof w:val="0"/>
          <w:color w:val="000000"/>
          <w:position w:val="0"/>
          <w:sz w:val="28"/>
          <w:u w:val="none"/>
          <w:vertAlign w:val="baseline"/>
        </w:rPr>
        <w:t>Body</w:t>
      </w:r>
    </w:p>
    <w:p>
      <w:pPr>
        <w:pStyle w:val="Normal261"/>
        <w:spacing w:line="60" w:lineRule="exact"/>
      </w:pPr>
      <w:r>
        <w:pict>
          <v:line id="_x0000_s1972" style="position:absolute;z-index:252357632" from="0,2pt" to="512pt,2pt" strokecolor="#009ddb" strokeweight="2pt">
            <v:stroke linestyle="single"/>
            <w10:wrap type="topAndBottom"/>
          </v:line>
        </w:pict>
      </w:r>
    </w:p>
    <w:p>
      <w:pPr>
        <w:pStyle w:val="Normal261"/>
      </w:pP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conflict between labor and management ov er the future of an aging steel plant has unified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which is putting pressure on one of West Germany's lar gest industrial companies to consider people before profits.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1950's, when postwar reconstruction spawned strong demand for steel in West Germany, Thyssen A.G., Europe's biggest steel company, employed 6,000 workers here at a sprawling inner-city foundry.</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Thyssen Schalker Verein, the subsidiary that operates the plant, is suffering. Hurt by a slumping market, increased competition and a string of losses, it now employs only 2,000. And last month it decided to further streamline production and halve the work force before the year is over.</w:t>
      </w:r>
    </w:p>
    <w:p>
      <w:pPr>
        <w:pStyle w:val="Normal261"/>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John Tagliabue comment discusses effort by Gelsenkirchen (West Germany) to save steel plant in city that company plans to close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union leaders, clergymen, women's organizations and city officials, feari ng that new cutbacks may mean the beginning of the end, are fighting back. On the old plant's so oted windows are fresh yellow stickers that say, ''Schalker Verein m ust not close.''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resistance is part of a growing movement in Europe, where struggling economies and a wave of bankruptcies have brought communities together to save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jobs.</w:t>
      </w:r>
    </w:p>
    <w:p>
      <w:pPr>
        <w:pStyle w:val="Normal2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Closing in Frankfurt Halted</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Frankfurt, for example, local political leaders, backed by labor unions and the clergy, forced Triumph-Adler, the ailing office machine maker, to reverse a decision last month to close a plant and eliminate 2,000 jobs. And in the Netherlands, union leaders got a court order last July to prevent the Ford Motor Company from closing a truck plant that was losing nearly $1 million a week.</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union officials at ThyssenSchalker Verein are conferring with city officials and national labor leaders on mustering legal and political weapons to prevent the new cutbacks.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is a closure there will be some real actions, some demonstrations and I am going to be marching in the front row,'' said Werner Kuhlmann, the city's Social Democratic Mayor.</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Thyssen owns several foundries in the Gelsenkirchen area, almost all of them acquired when the company merged in 1974 with another steelmaking giant, Rheinmetall.</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foundries make cast iron pipe for gas and water mains, and metal castings for machinery and other uses.  With the link to Thyssen, it was expected that the small foundries would thrive by combining operations to cut costs, by gaining access to wider markets, and by getting better prices on ores and fuels through Thyssen's worldwide purchasing network.</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Europe's economies boomed, the operations did thrive. But with demand slackening and costs still relatively high, Thyssen's executives say their decision merely fulfills a long overdue need to weed out unprofitable operations.</w:t>
      </w:r>
    </w:p>
    <w:p>
      <w:pPr>
        <w:pStyle w:val="Normal2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Multitude of Sins'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1950's people took all we could produce and that covered up a multitude of sins,'' said Horst Kleindiek, a spokesman for Thyssen Industrie, the parent company, and a division of the Thyssen Steel Company. ''Today we're paying for those mistakes.''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make up for lost time, Thyssen late last month developed plans to spend up to $17 million to modernize the old Schalker Verein works, concentrating on the manufacture of light castings there and shutting down an unprofitable furnace by hauling molten iron from profitable furnaces in Meiderich, 20 miles away.</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offset the drop in demand for heavy castings, affected by the slump in West Germany's construction industry, the company plans to close a small foundry across town.</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Schalker Verein was able to widen its sales last year to $231 million, from $224.2 million in 1979, it continued a three-year string of losses. Although Thyssen publishes no figures for the unit, company executives say the loss is growing.</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leaders at Schalker Verein agree with management's arguments on the need to streamline operations, but believe that it can be accomplished without closing plants or laying off additional workers. In addition, they blame management mistakes for the present malaise.</w:t>
      </w:r>
    </w:p>
    <w:p>
      <w:pPr>
        <w:pStyle w:val="Normal2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Was Done'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five or six years nothing was done here to secure jobs,'' said Herman Wirtz, the union spokesman at Thyssen Schalker Verein. ''You have 11 million square feet of property here. For that size there was too little production. They used to call us the city of 1,000 fires, because of the furnaces here. Now they're putting out the last fire.''</w:t>
      </w:r>
    </w:p>
    <w:p>
      <w:pPr>
        <w:pStyle w:val="Normal2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Wirtz a ccused management of having neglected proposals by laborleaders to de velop new markets. Plans for increased production were put to a vote several times, he said, but knocked down when management sa id the ''market was unpredictable.'' The furnace that Thyssen wants to shut down, he noted, was refurbished only last January for $ 3 million.</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co-determination laws that apply to the coal and steel industries in Germany, Schalker Verein's policymaking board has equal representation of labor and management. Tie votes are decided by a neutral board member chosen by both sides. Thus, union leaders hope to use their votes to stop or at least delay a decision.</w:t>
      </w:r>
    </w:p>
    <w:p>
      <w:pPr>
        <w:pStyle w:val="Normal2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Jobless Rate Is High</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Unemployment in Gelsenkirchen, still reeling from the demise of coal mining that cost the city 24,000 jobs in the last 15 years, is at 9 percent, the highest of any West German city and nearly double the national level.</w:t>
      </w:r>
    </w:p>
    <w:p>
      <w:pPr>
        <w:pStyle w:val="Normal2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years ago, when the electrical comp any AEG-Telefunken, another major employer in the city, decided t o close an appliance plant, threatening to drop 2,500 jobs, city o fficials came up with a $30 million state grant to finance constructi on of a plant at a more favorable site in the city.</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Mayor Kuhlmann suggested a similar plan to Thyssen officials, the state of North Rhine-Westphalia, where Gelsenkirchen is situated, was unable to supply funds. Labor is demanding that existing jobs be saved, but it is still trying to put together a specific plan.</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unions study our plans, they'll see that there's no real alternative,'' said Mr. Kleindiek of Thyssen. ''Everything else costs money.''</w:t>
      </w:r>
    </w:p>
    <w:p>
      <w:pPr>
        <w:pStyle w:val="Normal2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1"/>
        <w:spacing w:line="60" w:lineRule="exact"/>
      </w:pPr>
      <w:r>
        <w:pict>
          <v:line id="_x0000_s1973" style="position:absolute;z-index:252358656" from="0,2pt" to="512pt,2pt" strokecolor="#009ddb" strokeweight="2pt">
            <v:stroke linestyle="single"/>
            <w10:wrap type="topAndBottom"/>
          </v:line>
        </w:pict>
      </w:r>
    </w:p>
    <w:p>
      <w:pPr>
        <w:pStyle w:val="Normal2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Photo of a German steel plant</w:t>
      </w:r>
    </w:p>
    <w:p>
      <w:pPr>
        <w:pStyle w:val="Normal261"/>
      </w:pPr>
    </w:p>
    <w:p>
      <w:pPr>
        <w:pStyle w:val="Normal261"/>
        <w:ind w:left="200"/>
        <w:sectPr>
          <w:type w:val="continuous"/>
          <w:pgMar w:top="840" w:right="1000" w:bottom="840" w:left="1000" w:header="400" w:footer="400"/>
          <w:pgNumType w:fmt="decimal"/>
          <w:cols w:space="720"/>
        </w:sectPr>
      </w:pPr>
      <w:r>
        <w:br/>
      </w:r>
      <w:r>
        <w:pict>
          <v:line id="_x0000_s1974" style="position:absolute;z-index:252359680" from="0,10pt" to="512pt,10pt" strokecolor="black" strokeweight="1pt">
            <v:stroke linestyle="single"/>
          </v:line>
        </w:pict>
      </w:r>
      <w:r>
        <w:rPr>
          <w:rFonts w:ascii="arial" w:eastAsia="arial" w:hAnsi="arial" w:cs="arial"/>
          <w:b/>
          <w:color w:val="767676"/>
          <w:sz w:val="16"/>
        </w:rPr>
        <w:t>End of Document</w:t>
      </w:r>
    </w:p>
    <w:p>
      <w:pPr>
        <w:pStyle w:val="Normal262"/>
        <w:sectPr>
          <w:headerReference w:type="even" r:id="rId2320"/>
          <w:headerReference w:type="default" r:id="rId2321"/>
          <w:footerReference w:type="even" r:id="rId2322"/>
          <w:footerReference w:type="default" r:id="rId2323"/>
          <w:headerReference w:type="first" r:id="rId2324"/>
          <w:footerReference w:type="first" r:id="rId2325"/>
          <w:pgSz w:w="12240" w:h="15840"/>
          <w:pgMar w:top="840" w:right="1000" w:bottom="840" w:left="1000" w:header="400" w:footer="400"/>
          <w:pgNumType w:fmt="decimal"/>
          <w:cols w:space="720"/>
          <w:titlePg w:val="0"/>
        </w:sectPr>
      </w:pPr>
    </w:p>
    <w:p>
      <w:pPr>
        <w:pStyle w:val="Normal262"/>
      </w:pPr>
    </w:p>
    <w:p>
      <w:pPr>
        <w:pStyle w:val="Normal262"/>
      </w:pPr>
      <w:r>
        <w:pict>
          <v:shape id="_x0000_i1975" type="#_x0000_t75" alt="LexisNexis®" style="width:147.75pt;height:30pt">
            <v:imagedata r:id="rId17" o:title=""/>
          </v:shape>
        </w:pict>
      </w:r>
      <w:r>
        <w:cr/>
      </w:r>
    </w:p>
    <w:p>
      <w:pPr>
        <w:pStyle w:val="Heading1260"/>
        <w:keepNext w:val="0"/>
        <w:spacing w:after="200" w:line="340" w:lineRule="atLeast"/>
        <w:ind w:left="0" w:right="0" w:firstLine="0"/>
        <w:jc w:val="center"/>
      </w:pPr>
      <w:hyperlink r:id="rId2326" w:history="1">
        <w:r>
          <w:rPr>
            <w:rFonts w:ascii="arial" w:eastAsia="arial" w:hAnsi="arial" w:cs="arial"/>
            <w:b/>
            <w:i/>
            <w:strike w:val="0"/>
            <w:color w:val="0077CC"/>
            <w:sz w:val="28"/>
            <w:u w:val="single"/>
            <w:vertAlign w:val="baseline"/>
          </w:rPr>
          <w:t>A Portrait of the Artist as a Young African Immigrant</w:t>
        </w:r>
      </w:hyperlink>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2017 Monday 00:00 EST</w:t>
      </w:r>
    </w:p>
    <w:p>
      <w:pPr>
        <w:pStyle w:val="Normal262"/>
        <w:keepNext w:val="0"/>
        <w:spacing w:after="0" w:line="240" w:lineRule="atLeast"/>
        <w:ind w:right="0"/>
        <w:jc w:val="both"/>
      </w:pPr>
      <w:bookmarkStart w:id="525" w:name="Bookmark_262"/>
      <w:bookmarkEnd w:id="525"/>
    </w:p>
    <w:p>
      <w:pPr>
        <w:pStyle w:val="Normal2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T-MAGAZINE</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2000 words</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TAIYE SELASI</w:t>
      </w:r>
    </w:p>
    <w:p>
      <w:pPr>
        <w:pStyle w:val="Normal26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Yaa Gyasi and Toyin Ojih Odutola — both born in Africa and raised in the same Alabama town — have become two of the finest observers of race in America.</w:t>
      </w:r>
    </w:p>
    <w:p>
      <w:pPr>
        <w:pStyle w:val="Normal262"/>
        <w:keepNext/>
        <w:spacing w:before="240" w:after="0" w:line="340" w:lineRule="atLeast"/>
        <w:ind w:left="0" w:right="0" w:firstLine="0"/>
        <w:jc w:val="left"/>
      </w:pPr>
      <w:bookmarkStart w:id="526" w:name="Body_260"/>
      <w:bookmarkEnd w:id="526"/>
      <w:r>
        <w:rPr>
          <w:rFonts w:ascii="arial" w:eastAsia="arial" w:hAnsi="arial" w:cs="arial"/>
          <w:b/>
          <w:i w:val="0"/>
          <w:strike w:val="0"/>
          <w:noProof w:val="0"/>
          <w:color w:val="000000"/>
          <w:position w:val="0"/>
          <w:sz w:val="28"/>
          <w:u w:val="none"/>
          <w:vertAlign w:val="baseline"/>
        </w:rPr>
        <w:t>Body</w:t>
      </w:r>
    </w:p>
    <w:p>
      <w:pPr>
        <w:pStyle w:val="Normal262"/>
        <w:spacing w:line="60" w:lineRule="exact"/>
      </w:pPr>
      <w:r>
        <w:pict>
          <v:line id="_x0000_s1976" style="position:absolute;z-index:252360704" from="0,2pt" to="512pt,2pt" strokecolor="#009ddb" strokeweight="2pt">
            <v:stroke linestyle="single"/>
            <w10:wrap type="topAndBottom"/>
          </v:line>
        </w:pict>
      </w:r>
    </w:p>
    <w:p>
      <w:pPr>
        <w:pStyle w:val="Normal262"/>
      </w:pP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novelist Yaa Gyasi and the artist Toyin Ojih Odutola — both born in Africa and raised in the same Alabama town — have become two of the finest observers of race in America.</w:t>
      </w:r>
    </w:p>
    <w:p>
      <w:pPr>
        <w:pStyle w:val="Normal2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LAST YEAR I was sent a copy of Yaa Gyasi’s debut novel. A multigenerational epic, tracing half sisters separated by the trans-Atlantic slave trade, “</w:t>
      </w:r>
      <w:hyperlink r:id="rId2327" w:history="1">
        <w:r>
          <w:rPr>
            <w:rFonts w:ascii="arial" w:eastAsia="arial" w:hAnsi="arial" w:cs="arial"/>
            <w:b w:val="0"/>
            <w:i/>
            <w:strike w:val="0"/>
            <w:noProof w:val="0"/>
            <w:color w:val="0077CC"/>
            <w:position w:val="0"/>
            <w:sz w:val="20"/>
            <w:u w:val="single"/>
            <w:vertAlign w:val="baseline"/>
          </w:rPr>
          <w:t>Homegoing</w:t>
        </w:r>
      </w:hyperlink>
      <w:r>
        <w:rPr>
          <w:rFonts w:ascii="arial" w:eastAsia="arial" w:hAnsi="arial" w:cs="arial"/>
          <w:b w:val="0"/>
          <w:i w:val="0"/>
          <w:strike w:val="0"/>
          <w:noProof w:val="0"/>
          <w:color w:val="000000"/>
          <w:position w:val="0"/>
          <w:sz w:val="20"/>
          <w:u w:val="none"/>
          <w:vertAlign w:val="baseline"/>
        </w:rPr>
        <w:t xml:space="preserve">” recalls the work of Eleanor Catton and Garth Risk Hallberg in its virtuosity. Months later I discovered the artist Toyin Ojih Odutola. Procrastinating on Instagram, as one does, I stumbled upon “           </w:t>
      </w:r>
      <w:hyperlink r:id="rId2328" w:history="1">
        <w:r>
          <w:rPr>
            <w:rFonts w:ascii="arial" w:eastAsia="arial" w:hAnsi="arial" w:cs="arial"/>
            <w:b w:val="0"/>
            <w:i/>
            <w:strike w:val="0"/>
            <w:noProof w:val="0"/>
            <w:color w:val="0077CC"/>
            <w:position w:val="0"/>
            <w:sz w:val="20"/>
            <w:u w:val="single"/>
            <w:vertAlign w:val="baseline"/>
          </w:rPr>
          <w:t>Untitled (Dotun. Enugu, Nigeria)</w:t>
        </w:r>
      </w:hyperlink>
      <w:r>
        <w:rPr>
          <w:rFonts w:ascii="arial" w:eastAsia="arial" w:hAnsi="arial" w:cs="arial"/>
          <w:b w:val="0"/>
          <w:i w:val="0"/>
          <w:strike w:val="0"/>
          <w:noProof w:val="0"/>
          <w:color w:val="000000"/>
          <w:position w:val="0"/>
          <w:sz w:val="20"/>
          <w:u w:val="none"/>
          <w:vertAlign w:val="baseline"/>
        </w:rPr>
        <w:t>.” The work, made in 2012, features the artist’s signature style: a face rendered in feathery marks, black and white, ballpoint pen on paper. The haunting image seemed to have been created at once in a hurry and with meticulous care: a close-up of a face (her brother’s, I’d learn) that radiated might and melancholy.</w:t>
      </w:r>
    </w:p>
    <w:p>
      <w:pPr>
        <w:pStyle w:val="Normal2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these consummate artists were both West African thrilled me to no end. I am a Nigerian-Ghanaian who pursued an unlikely creative career; here were two comrades at the top of their creative fields. The Ghanaian-born Gyasi sold her debut for a reported seven figures when she was 25. At 31, the Nigerian-born Ojih Odutola, whose work is in the collection of the </w:t>
      </w:r>
      <w:hyperlink r:id="rId2329" w:history="1">
        <w:r>
          <w:rPr>
            <w:rFonts w:ascii="arial" w:eastAsia="arial" w:hAnsi="arial" w:cs="arial"/>
            <w:b w:val="0"/>
            <w:i/>
            <w:strike w:val="0"/>
            <w:noProof w:val="0"/>
            <w:color w:val="0077CC"/>
            <w:position w:val="0"/>
            <w:sz w:val="20"/>
            <w:u w:val="single"/>
            <w:vertAlign w:val="baseline"/>
          </w:rPr>
          <w:t>Smithsonian National Museum of African Art</w:t>
        </w:r>
      </w:hyperlink>
      <w:r>
        <w:rPr>
          <w:rFonts w:ascii="arial" w:eastAsia="arial" w:hAnsi="arial" w:cs="arial"/>
          <w:b w:val="0"/>
          <w:i w:val="0"/>
          <w:strike w:val="0"/>
          <w:noProof w:val="0"/>
          <w:color w:val="000000"/>
          <w:position w:val="0"/>
          <w:sz w:val="20"/>
          <w:u w:val="none"/>
          <w:vertAlign w:val="baseline"/>
        </w:rPr>
        <w:t>, has had numerous solo gallery shows. Even without finding their surnames familiar, I’d have marveled at their accomplishments — and was astounded to learn that they not only knew each other, but had both lived in Huntsville, Ala. How was it, I wondered, that two celebrated young artists came from this one Southern town? And what did it say that these poignant observers of race in America weren’t American-born at all?</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 ANY 30-SOMETHING with African parents what it was like growing up in the States and you’ll likely hear a story of unbelonging, an account not of double consciousness but triple. The young African immigrant must locate herself along three divides: the first between blackness and whiteness; the second within blackness, between native and foreign; the third between African and American. For years, despite this complexity of experience, the African immigrant went largely ignored. It seems improbable now. The dashing son of Nigerians has starred in “Star Wars,” the dazzling daughter of Kenyans has won an Oscar, the child of an East African has led the free world — but it was not always so. One of the country’s most highly educated immigrant groups, Africans were long absent from popular culture.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in this representational chasm that Gyasi and Ojih Odutola came of age in Alabama. Theirs is the classic “educated brown immigrant” background: children of professor fathers who, seeking tenure-track positions, move their families to unlikely cities. Gyasi’s father is a professor of French, Ojih Odutola’s of chemistry; after stints in other states, both found posts in Alabama. There, each family joined the close-knit community of West Africans that seems to exist in every college town: Ojih Odutola’s mother was a founding member of the Nigerian Women’s Association, Gyasi’s equally feminist mother was president of the Ghanaian Association of Huntsville. The artists have known each other since they were children, and have much in common, including being raised as only daughters in families of boys. But their childhoods, rather than mirror images, trace a kind of parabola: two archetypes of the African immigrant narrative.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2005 I wrote an essay describing an Afropolitan experience: the decidedly transcultural upbringing of many Africans at home and abroad. How such Afropolitans negotiate that second divide — not between black and white, but between black and African — often depends on where they are raised, whether among or apart from African-Americans. Gyasi and Ojih Odutola typify the distinction. Gyasi, who moved to Huntsville’s predominantly white southeast district at 9 years old, wrote in The Times of an early encounter with racism in Tennessee, where she lived prior. Playing with African-American friends, she heard two white boys call out, “Niggers!” One took pains to tell Gyasi, “Not you.” She wrote: “I had been brought up to see myself as set apart from what my family called ‘black Americans.’ ... I believed that the boy had taken the word back as a reward for my good behavior.”</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Ojih Odutola, raised in Huntsville’s urban northwest, describes an entirely different encounter with the epithet. When she was around 10, her predominantly black soccer team traveled for a game. White and largely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other team “played dirty,” she said, tackling and shoving without intervention by the referee and to the delight of the crowd. When Ojih Odutola accidentally tripped a player, the crowd turned violent. “Get that nigger off the field!” the spectators, mostly parents, roared. Ojih Odutola’s (white) coach took her out, fearing for her safety.</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story surprises, but the difference between them is telling, suggestive of the ways in which race, gender and class unfailingly entwine. Gyasi, years later, would be informed by a white girl that she would never find a boyfriend, black men being categorically useless. (The exemption she received as a young black woman, for “good behavior,” is rarely available to young black men.) Ojih Odutola, harassed by insular white Americans, would be harassed by insular black Americans too, told that she wasn’t “really black” or that her father, a Nigerian professor at the historically black Alabama A&amp;M University, had “stolen their jobs.” For the brown-skinned immigrant, “black” makes a slippery label, its definition murky, its definers myriad. Perhaps it is inevitable that this immigrant would come to ask, in Gyasi’s words, “What does it mean to be black in America?”</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animates both women’s work. Raised on different sides of town, they’ve trod similar creative paths. Both discovered their talent as children; both were encouraged by teachers; both found, in art, a way to describe blackness as they knew it. “Drawing was always my thing,” Ojih Odutola says. “I always signed up for competitions. I won a lot of first-place prizes, but I was very traditional in my renderings.” Her parents lauded her gift but viewed art as a hobby. It was Dana Bathurst, a high school art teacher, who challenged their assumptions: that good art must approximate European traditions and that pursuing a career in art wasn’t possible. Bathurst introduced Ojih Odutola to a new conception of portraiture through the work of African-American artists like Jacob Lawrence, Elizabeth Catlett, Romare Bearden and fellow Alabamian Kerry James Marshall. Gyasi, similarly, excelled at writing from an early age but couldn’t imagine a literary career before AP English. That year, the only black English teacher she would ever have, Janice Vaughn, took her writing seriously. Then, in her senior year, Gyasi discovered Toni Morrison’s “Song of Solomon.” The language was spectacular; the author a brown woman; the sensibility familiar, Southern.</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Importantly, both Gyasi and Ojih Odutola identify as Southerners (among other identities); it is part of what bonds Ojih Odutola, for example, to Solange Knowles, an avid collector of her work. Writing about first-generation Americans can tend to overlook this: the role of locality in shaping identity. Even the immigrant who feels only partially American can feel fully Alabamian; locality, with its rich specificity, tends to inspire artists more than nationality. One thinks of Beckett the Parisian, Lahiri the Roman, Teju Cole the New Yorker, observers whose profound sense of place seems both to arise from and render irrelevant their relative foreignness. With their work, Ojih Odutola and Gyasi — Southern, West African, black — express this relativity, this layeredness.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RATHER, insist upon it. Both artists embraced a politicized racial identity in college. For Ojih Odutola this meant challenging how art programs teach blackness. “Art professors don’t know how to read blackness — as a color, a material, a concept, a tool,” she tells me. “We know all about light, contrast, rendition. Why can’t we apply that to the black surface?”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Educated at Auburn University, the University of Alabama in Huntsville and California College of the Arts, Ojih Odutola describes her training as “incredibly shortsighted.” The lone brown student in most of her classes, she is forthright in naming her anguish. Bravely so: Too often the mental health effects of institutional racism go ignored. In 2004 at Auburn, where she began her undergraduate studies, she was given an assignment “to break up a face into measurable components.” She made this face black and these components planes, seeking “to draw what skin feels like.” Her professor reacted with perplexity, as if she hadn’t understood the assignment. A few years later, at the Yale University School of Art summer fellowship in Norfolk, Conn., white instructors dismissed her work as “illustrative, graphic — code words for not fine art.”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Ojih Odutola persisted. “I used pen and ink,” she laughs, “in part because I couldn’t afford my art supplies.” The pen, she underscores, “is a writing tool first.” In West Africa, where the narrative tradition is oral, “the visual bridges the written and the spoken. Yes, I was drawing. But it was, to me, a form of letter-writing too.” To whom was she writing? “To people,” she says. “For them to see me, people like me. Just look. The epidermis packs so much. Why would you limit it to the flattest blackness possible?”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ballpoint pen, Ojih Odutola found a way to express a blackness of vulnerability and complexity. In her sophomore year at Stanford University, Gyasi found the same. Reading “Song of Solomon” in high school, she’d recognized part of herself, but not all. “That feeling,” she says, “spurs you to write something that is entirely yours. Something that speaks to all of your identities, all of your experiences.”</w:t>
      </w:r>
    </w:p>
    <w:p>
      <w:pPr>
        <w:pStyle w:val="Normal2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2009 Gyasi traveled to Ghana on a college fellowship. Since emigrating as a toddler, she’d returned only once. Her intention was to research a mother-daughter novel. Instead, during a tour of </w:t>
      </w:r>
      <w:hyperlink r:id="rId2330" w:history="1">
        <w:r>
          <w:rPr>
            <w:rFonts w:ascii="arial" w:eastAsia="arial" w:hAnsi="arial" w:cs="arial"/>
            <w:b w:val="0"/>
            <w:i/>
            <w:strike w:val="0"/>
            <w:noProof w:val="0"/>
            <w:color w:val="0077CC"/>
            <w:position w:val="0"/>
            <w:sz w:val="20"/>
            <w:u w:val="single"/>
            <w:vertAlign w:val="baseline"/>
          </w:rPr>
          <w:t>Cape Coast Castle</w:t>
        </w:r>
      </w:hyperlink>
      <w:r>
        <w:rPr>
          <w:rFonts w:ascii="arial" w:eastAsia="arial" w:hAnsi="arial" w:cs="arial"/>
          <w:b w:val="0"/>
          <w:i w:val="0"/>
          <w:strike w:val="0"/>
          <w:noProof w:val="0"/>
          <w:color w:val="000000"/>
          <w:position w:val="0"/>
          <w:sz w:val="20"/>
          <w:u w:val="none"/>
          <w:vertAlign w:val="baseline"/>
        </w:rPr>
        <w:t>, one of about 30 slave castles built in Ghana by European traders, “Homegoing” was born. In the suffocating cells where slaves awaited shipment to the Americas, Gyasi felt “a kind of intimacy with both sides, Ghanaians and African-Americans.” She knew “in a stroke of inspiration” that she’d found her story: black experience as lived on either side of the Atlantic. “I grew up understanding that there were different realities under the larger umbrella: Ghanaian, Fante, Ashanti. America doesn’t attend to these complexities. I wanted this book to open out, to say: These things are all black. You’re allowed to create a plurality of identities within one person, within the same black person.”</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perhaps, is the answer to my second query: how two young African artists came to articulate America’s racial complexities so beautifully. Gyasi and Ojih Odutola consider themselves black but have not always. In order to feel at home in that identity they’ve had to study, understand, expand it. Finally, their work insists that we “just look” — and expand our vision too.</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SOUTHERN STYLE: Toyin Ojih Odutola (left), originally from Nigeria, and Yaa Gyasi, born in Ghana, photographed in February at Jack Shainman Gallery in New York.; A NEW PERSPECTIVE: Top: Gyasi’s debut novel, “Homegoing,” which sold for a reported seven figures in 2015. Left: Ojih Odutola’s 2013 portrait “Hold It in Your Mouth a Little Longer.”; KINDRED SPIRITS: Gyasi and Ojih Odutola, seated in front of selections from Ojih Odutola’s 2015-17 series “The Treatment.” (PHOTOGRAPHS BY NICHOLAS CALCOTT; MARI MAEDA AND YUJI OBOSHI; TOYIN OJIH ODUTOLA, “HOLD IT IN YOUR MOUTH A LITTLE LONGER,” 2013, CHARCOAL, PASTEL AND GRAPHITE ON PAPER ©TOYIN OJIH ODUTOLA. COURTESY OF THE ARTIST AND JACK SHAINMAN GALLERY, NEW YORK)</w:t>
      </w:r>
    </w:p>
    <w:p>
      <w:pPr>
        <w:pStyle w:val="Normal2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2017</w:t>
      </w:r>
    </w:p>
    <w:p>
      <w:pPr>
        <w:pStyle w:val="Normal262"/>
      </w:pPr>
    </w:p>
    <w:p>
      <w:pPr>
        <w:pStyle w:val="Normal262"/>
        <w:ind w:left="200"/>
        <w:sectPr>
          <w:type w:val="continuous"/>
          <w:pgMar w:top="840" w:right="1000" w:bottom="840" w:left="1000" w:header="400" w:footer="400"/>
          <w:pgNumType w:fmt="decimal"/>
          <w:cols w:space="720"/>
        </w:sectPr>
      </w:pPr>
      <w:r>
        <w:br/>
      </w:r>
      <w:r>
        <w:pict>
          <v:line id="_x0000_s1977" style="position:absolute;z-index:252361728" from="0,10pt" to="512pt,10pt" strokecolor="black" strokeweight="1pt">
            <v:stroke linestyle="single"/>
          </v:line>
        </w:pict>
      </w:r>
      <w:r>
        <w:rPr>
          <w:rFonts w:ascii="arial" w:eastAsia="arial" w:hAnsi="arial" w:cs="arial"/>
          <w:b/>
          <w:color w:val="767676"/>
          <w:sz w:val="16"/>
        </w:rPr>
        <w:t>End of Document</w:t>
      </w:r>
    </w:p>
    <w:p>
      <w:pPr>
        <w:pStyle w:val="Normal263"/>
        <w:sectPr>
          <w:headerReference w:type="even" r:id="rId2331"/>
          <w:headerReference w:type="default" r:id="rId2332"/>
          <w:footerReference w:type="even" r:id="rId2333"/>
          <w:footerReference w:type="default" r:id="rId2334"/>
          <w:headerReference w:type="first" r:id="rId2335"/>
          <w:footerReference w:type="first" r:id="rId2336"/>
          <w:pgSz w:w="12240" w:h="15840"/>
          <w:pgMar w:top="840" w:right="1000" w:bottom="840" w:left="1000" w:header="400" w:footer="400"/>
          <w:pgNumType w:fmt="decimal"/>
          <w:cols w:space="720"/>
          <w:titlePg w:val="0"/>
        </w:sectPr>
      </w:pPr>
    </w:p>
    <w:p>
      <w:pPr>
        <w:pStyle w:val="Normal263"/>
      </w:pPr>
    </w:p>
    <w:p>
      <w:pPr>
        <w:pStyle w:val="Normal263"/>
      </w:pPr>
      <w:r>
        <w:pict>
          <v:shape id="_x0000_i1978" type="#_x0000_t75" alt="LexisNexis®" style="width:147.75pt;height:30pt">
            <v:imagedata r:id="rId17" o:title=""/>
          </v:shape>
        </w:pict>
      </w:r>
      <w:r>
        <w:cr/>
      </w:r>
    </w:p>
    <w:p>
      <w:pPr>
        <w:pStyle w:val="Heading1261"/>
        <w:keepNext w:val="0"/>
        <w:spacing w:after="200" w:line="340" w:lineRule="atLeast"/>
        <w:ind w:left="0" w:right="0" w:firstLine="0"/>
        <w:jc w:val="center"/>
      </w:pPr>
      <w:hyperlink r:id="rId2337" w:history="1">
        <w:r>
          <w:rPr>
            <w:rFonts w:ascii="arial" w:eastAsia="arial" w:hAnsi="arial" w:cs="arial"/>
            <w:b/>
            <w:i/>
            <w:strike w:val="0"/>
            <w:color w:val="0077CC"/>
            <w:sz w:val="28"/>
            <w:u w:val="single"/>
            <w:vertAlign w:val="baseline"/>
          </w:rPr>
          <w:t>A PUZZLEMENT OVER A BAKERY RUMOR</w:t>
        </w:r>
      </w:hyperlink>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1981, Tuesday, Late City Final Edition</w:t>
      </w:r>
    </w:p>
    <w:p>
      <w:pPr>
        <w:pStyle w:val="Normal263"/>
        <w:keepNext w:val="0"/>
        <w:spacing w:after="0" w:line="240" w:lineRule="atLeast"/>
        <w:ind w:right="0"/>
        <w:jc w:val="both"/>
      </w:pPr>
      <w:bookmarkStart w:id="527" w:name="Bookmark_263"/>
      <w:bookmarkEnd w:id="527"/>
    </w:p>
    <w:p>
      <w:pPr>
        <w:pStyle w:val="Normal2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1981 The New York Times Company</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16, Column 4; National Desk</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982 words</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DUDLEY CLENDINEN, Special to the New York Times</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BOSTON, Nov. 9</w:t>
      </w:r>
    </w:p>
    <w:p>
      <w:pPr>
        <w:pStyle w:val="Normal263"/>
        <w:keepNext/>
        <w:spacing w:before="240" w:after="0" w:line="340" w:lineRule="atLeast"/>
        <w:ind w:left="0" w:right="0" w:firstLine="0"/>
        <w:jc w:val="left"/>
      </w:pPr>
      <w:bookmarkStart w:id="528" w:name="Body_261"/>
      <w:bookmarkEnd w:id="528"/>
      <w:r>
        <w:rPr>
          <w:rFonts w:ascii="arial" w:eastAsia="arial" w:hAnsi="arial" w:cs="arial"/>
          <w:b/>
          <w:i w:val="0"/>
          <w:strike w:val="0"/>
          <w:noProof w:val="0"/>
          <w:color w:val="000000"/>
          <w:position w:val="0"/>
          <w:sz w:val="28"/>
          <w:u w:val="none"/>
          <w:vertAlign w:val="baseline"/>
        </w:rPr>
        <w:t>Body</w:t>
      </w:r>
    </w:p>
    <w:p>
      <w:pPr>
        <w:pStyle w:val="Normal263"/>
        <w:spacing w:line="60" w:lineRule="exact"/>
      </w:pPr>
      <w:r>
        <w:pict>
          <v:line id="_x0000_s1979" style="position:absolute;z-index:252362752" from="0,2pt" to="512pt,2pt" strokecolor="#009ddb" strokeweight="2pt">
            <v:stroke linestyle="single"/>
            <w10:wrap type="topAndBottom"/>
          </v:line>
        </w:pict>
      </w:r>
    </w:p>
    <w:p>
      <w:pPr>
        <w:pStyle w:val="Normal263"/>
      </w:pP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Star Market in Porter Square, where Harvard and Tufts students shop the bakery shelves alongside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customers of Cambridge, Blanche Ahern noticed that sales of the fancy cakes and pastries made by Entenmann's were slowing.</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that he used to sell much more than he's selling now,'' said Mrs. Ahern, who oversees the market's bakery goods. ''But the rumor's going around again.'' It wasn't the students she was hearing it from, she said. It was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63"/>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Sales of Entemann's bakery goods are being hurt by rumor that company is owned by Reverend Sun Myung Moon's Unification Church</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office in Norwood, 15 miles south of Boston, Ray Parcell, who supervises the distribution of Entenmann's products in eastern Massachusetts, Rhode Island and southern New Hampshire, knew all about it. From the aisles of the grocery stores they visit, he said Saturday, his 42 salesmen are bringing back word that customers tell them, ''I don't buy your stuff any more because you're owned by the Moonies.''</w:t>
      </w:r>
    </w:p>
    <w:p>
      <w:pPr>
        <w:pStyle w:val="Normal2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Compared to Dirty Uniforms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Parcell was offended. ''Everything about us is first rate,'' he said. ''And then to get this kind of thing. It's almost like going out with dirty uniforms and dirty trucks. It's a negative.''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in the realm of big business, in the age of telecommunication, does a corporation react to being nibbled away from below, by oldfashioned, errant, apparently unorchestrated word-of-mouth?</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Morris Plains, N.J., executives in the headquarters of the Warner-Lambert Company pondered this question because it is Warner-Lambert, not the Rev. Sun Myung Moon's Unification Church, that owns Entenmann's. Founded as a family bakery in Brooklyn in 1898, Entenmann's Inc. now says it is the world's largest producer of fresh cake products. But like McDonald's, the world's largest seller of hamburgers, Entenmann's has fallen prey to small talk, to the mouthto-ear passage of a damaging rumor.</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long after the purchase by Warner-Lambert in 1978, word began to spread that Entenmann's was owned by the Unification Church, which is seen by many as a controversial organization. Its leader has been indicted on charges of Federal income tax evasion. After three years of trying to stamp out the story by various quiet means, Entenmann's hired a Boston public relations company and a large elegant reception room at the Ritz-Carlton Hotel, and brought Robert Entenmann, the company's chairman, here today to say that it was not so.</w:t>
      </w:r>
    </w:p>
    <w:p>
      <w:pPr>
        <w:pStyle w:val="Normal2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 Is Sheer Nonsense'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just felt once and for all we would like to get this out in the open and bring Robert Entenmann up and say Warner-Lambert is the owner of Entenmann's and the rest is sheer and utter nonsense,'' said Walter Weglein, a spokesman for Warner-Lambert.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Entenmann, a tall ginger-haired man whose grandfather started the company, looked alternately somber and bemused by the turn of events that brought him here. ''You can either accept the rumors and repress your feelings about them, or you can say they're unfounded,'' he explained. ''They make you mad.''</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has had plenty of indication that the story is being believed. Two years ago, the story was heard in the New York suburbs, in Westchester, Fairfield, Bergen and Rockland counties. Believing that the rumor was taking hold in religious circles where concern about the Unification Church was strong, Entenmann's obtained lists of all the churches in that region, and sent out letters of denial to 10,000 clergymen. It seemed to help.</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its first-hand evidence, which it declines to specify in numbers, is a decline in projected sales here in Massachusetts and in Connecticut. ''There's a slow-up of growth compared to Pennsylvania, Maryland and the Albany market,'' Mr. Parcell said.</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other evidence is second- and third-hand, in the form of reports that have come back about the stories being told. ''There was a nun in Philadelphia telling her children to go home and tell their parents to make sure they didn't buy any Entenmann's,'' Mr. Weglein said. There was the small church in Rhode Island, he said, whose congregation president, in the church bulletin, asked the parishioners to boycott the company.</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Connecticutt,'' Mr. Weglein said, ''we had a case of a driver actually being shoved as he was loading the shelf. He actually hit the floor.''</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rumor itself, those are stories without names, dates or attributions. The rumor itself has no known point of origin. The Unification Church denies any role. ''The rumor wasn't started by the Unification Church,'' Kaye Cullen, the church's assistant director of legal affairs, said today from its office on Eighth Avenue in Manhattan. ''Oh, I wish we did own them, but we don't own or have any interest in them.''</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Frederick Koenig, professor of sociology and psychology at Tulane University, said there was no real body of literature on the workings of rumors.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rumors have absolutely no basis in fact, but that doesn't mean that there is no reason for them to exist,'' he said.  He was called in by Warner-Lambert to lend some authority to its attack on the rumor. Professor Koenig said he became known as an expert when, curious for information, he called McDonald's at the time the hamburger chain was combating a rumor that its founder was a large contributor to the Church of Satan. McDonald's began referring all press inquiries to him, Professor Koenig said, and he later tracked the story's spread to ''a $400-a-month part-time fundamentalist preacher'' who published the rumor in his parish newsletter.</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trick, he said, is to steal the excitement from a rumor by denying it in the press before anything else about it is printed. He understands something about the press, Professor Koenig said, since he once wrote for The National Enquirer. ''I still do, under another name,'' he said. ''It's one way to keep up with inflation.''</w:t>
      </w:r>
    </w:p>
    <w:p>
      <w:pPr>
        <w:pStyle w:val="Normal263"/>
      </w:pPr>
    </w:p>
    <w:p>
      <w:pPr>
        <w:pStyle w:val="Normal263"/>
        <w:ind w:left="200"/>
        <w:sectPr>
          <w:type w:val="continuous"/>
          <w:pgMar w:top="840" w:right="1000" w:bottom="840" w:left="1000" w:header="400" w:footer="400"/>
          <w:pgNumType w:fmt="decimal"/>
          <w:cols w:space="720"/>
        </w:sectPr>
      </w:pPr>
      <w:r>
        <w:br/>
      </w:r>
      <w:r>
        <w:pict>
          <v:line id="_x0000_s1980" style="position:absolute;z-index:252363776" from="0,10pt" to="512pt,10pt" strokecolor="black" strokeweight="1pt">
            <v:stroke linestyle="single"/>
          </v:line>
        </w:pict>
      </w:r>
      <w:r>
        <w:rPr>
          <w:rFonts w:ascii="arial" w:eastAsia="arial" w:hAnsi="arial" w:cs="arial"/>
          <w:b/>
          <w:color w:val="767676"/>
          <w:sz w:val="16"/>
        </w:rPr>
        <w:t>End of Document</w:t>
      </w:r>
    </w:p>
    <w:p>
      <w:pPr>
        <w:pStyle w:val="Normal264"/>
        <w:sectPr>
          <w:headerReference w:type="even" r:id="rId2338"/>
          <w:headerReference w:type="default" r:id="rId2339"/>
          <w:footerReference w:type="even" r:id="rId2340"/>
          <w:footerReference w:type="default" r:id="rId2341"/>
          <w:headerReference w:type="first" r:id="rId2342"/>
          <w:footerReference w:type="first" r:id="rId2343"/>
          <w:pgSz w:w="12240" w:h="15840"/>
          <w:pgMar w:top="840" w:right="1000" w:bottom="840" w:left="1000" w:header="400" w:footer="400"/>
          <w:pgNumType w:fmt="decimal"/>
          <w:cols w:space="720"/>
          <w:titlePg w:val="0"/>
        </w:sectPr>
      </w:pPr>
    </w:p>
    <w:p>
      <w:pPr>
        <w:pStyle w:val="Normal264"/>
      </w:pPr>
    </w:p>
    <w:p>
      <w:pPr>
        <w:pStyle w:val="Normal264"/>
      </w:pPr>
      <w:r>
        <w:pict>
          <v:shape id="_x0000_i1981" type="#_x0000_t75" alt="LexisNexis®" style="width:147.75pt;height:30pt">
            <v:imagedata r:id="rId17" o:title=""/>
          </v:shape>
        </w:pict>
      </w:r>
      <w:r>
        <w:cr/>
      </w:r>
    </w:p>
    <w:p>
      <w:pPr>
        <w:pStyle w:val="Heading1262"/>
        <w:keepNext w:val="0"/>
        <w:spacing w:after="200" w:line="340" w:lineRule="atLeast"/>
        <w:ind w:left="0" w:right="0" w:firstLine="0"/>
        <w:jc w:val="center"/>
      </w:pPr>
      <w:hyperlink r:id="rId2344" w:history="1">
        <w:r>
          <w:rPr>
            <w:rFonts w:ascii="arial" w:eastAsia="arial" w:hAnsi="arial" w:cs="arial"/>
            <w:b/>
            <w:i/>
            <w:strike w:val="0"/>
            <w:color w:val="0077CC"/>
            <w:sz w:val="28"/>
            <w:u w:val="single"/>
            <w:vertAlign w:val="baseline"/>
          </w:rPr>
          <w:t>Covert Operations</w:t>
        </w:r>
      </w:hyperlink>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2011 Sunday</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64"/>
        <w:keepNext w:val="0"/>
        <w:spacing w:after="0" w:line="240" w:lineRule="atLeast"/>
        <w:ind w:right="0"/>
        <w:jc w:val="both"/>
      </w:pPr>
      <w:bookmarkStart w:id="529" w:name="Bookmark_264"/>
      <w:bookmarkEnd w:id="529"/>
    </w:p>
    <w:p>
      <w:pPr>
        <w:pStyle w:val="Normal2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15; CRIME</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913 words</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MARILYN STASIO</w:t>
      </w:r>
    </w:p>
    <w:p>
      <w:pPr>
        <w:pStyle w:val="Normal264"/>
        <w:keepNext/>
        <w:spacing w:before="240" w:after="0" w:line="340" w:lineRule="atLeast"/>
        <w:ind w:left="0" w:right="0" w:firstLine="0"/>
        <w:jc w:val="left"/>
      </w:pPr>
      <w:bookmarkStart w:id="530" w:name="Body_262"/>
      <w:bookmarkEnd w:id="530"/>
      <w:r>
        <w:rPr>
          <w:rFonts w:ascii="arial" w:eastAsia="arial" w:hAnsi="arial" w:cs="arial"/>
          <w:b/>
          <w:i w:val="0"/>
          <w:strike w:val="0"/>
          <w:noProof w:val="0"/>
          <w:color w:val="000000"/>
          <w:position w:val="0"/>
          <w:sz w:val="28"/>
          <w:u w:val="none"/>
          <w:vertAlign w:val="baseline"/>
        </w:rPr>
        <w:t>Body</w:t>
      </w:r>
    </w:p>
    <w:p>
      <w:pPr>
        <w:pStyle w:val="Normal264"/>
        <w:spacing w:line="60" w:lineRule="exact"/>
      </w:pPr>
      <w:r>
        <w:pict>
          <v:line id="_x0000_s1982" style="position:absolute;z-index:252364800" from="0,2pt" to="512pt,2pt" strokecolor="#009ddb" strokeweight="2pt">
            <v:stroke linestyle="single"/>
            <w10:wrap type="topAndBottom"/>
          </v:line>
        </w:pict>
      </w:r>
    </w:p>
    <w:p>
      <w:pPr>
        <w:pStyle w:val="Normal264"/>
      </w:pP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 -- especially the politics of war -- changes everything in a historical mystery. Ever since Anne Perry took her stalwart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Thomas Pitt, off the streets of Victorian London and elevated this former police detective to a post in secret intelligence, the books in this series have become more overtly political, making them more exciting, but, frankly, not as much fun. Pitt's well-born wife and canny sleuthing partner, Charlotte, says as much in TREASON AT LISSON GROVE (Ballantine, $26). Thinking back to the days when her husband still needed her help to negotiate the closed ranks of high society, Charlotte acknowledges the danger involved in those early cases of scandalous domestic passions and deplorable social evils. ''But she had loved the adventure of both heart and mind, the cause for which to fight.''</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Charlotte gets to taste danger again when she skips off to Dublin to infiltrate a group of Irish nationalists who may have had a hand in a plot against Victor Narraway, Pitt's boss at the Special Branch before he was ousted by a personal enemy and possible traitor. Posing as Narraway's sister, Charlotte blooms in the lively society of the Irish capital, stimulated by ''the vitality in the air, the energy of emotion in the gestures.'' And Narraway's forbidden love for her intensifies the thrill of this daring escapade.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 meanwhile, has been lured away to France in pursuit of a fugitive anarchist, a ploy that keeps him from helping Narraway and distracts him from a more immediate threat at home. A stern but compassionate man, Pitt is sensitive to the widespread social injustice behind the cries for revolution heard throughout Europe in 1895. But bringing down the English government is something else again, and when Pitt swings into action the narrative accelerates accordingly.</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Perry writes with great urgency about the desperate actions of people who believe they're fighting for a just cause. But, as Narraway points out, political anarchists aren't social reformers. ''They're fanatic,'' he observes. ''It's the new religion, with all the fire and evangelism of a holy cause.'' Anyone can pick out these zealots in a mob on the waterfront. Perry's skill lies in her ability to place one of them across the table from you at a tea party, graciously handing you a plate of cucumber sandwiches.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War II has been over for almost 10 years in FIELD GRAY (Marian Wood/Putnam, $26.95), the darkest and most disturbing of Philip Kerr's novels featuring Bernie Gunther, the former German police officer and wiseguy private eye of his Berlin Noir trilogy. Bernie is living the lazy life in Cuba in 1954, doing this and that for the gangster Meyer Lansky, when a chance run-in with the American Navy sends him first to Guantanamo and then to Landsberg Prison in West Germany, where he's roughed up by American interrogators and grilled about his wartime relationship with Erich Mielke, soon to take charge of the East German Stasi.</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Anxious to distance himself from the war criminals stockpiled at Landsberg, Bernie takes his interrogators back to 1930, when a humanitarian impulse led him to save Mielke's life in Berlin. But the young Communist repaid the favor by killing two policemen, sending Bernie on a vengeance mission that lasted throughout the war. Thanks to his examiners, Bernie is forced to reflect on horrific events that Kerr seems to have culled from historical sources. But Bernie's cynical, completely twisted idea of payback is brilliantly in character.</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he never served in any man's army during World War II, John Russell has always been in the thick of things in David Downing's powerful historical novels set largely in Berlin. POTSDAM STATION (Soho Crime, $25) finds this well-traveled /Anglo-American journalist in Moscow in the spring of 1945, angling for a way to get back into Berlin, where his German girlfriend is still trapped, before the Reich falls and the Red Army starts exacting its revenge on the surviving populace -- starting with the women. Russell gets his pass; but it's not free. He must guide an expedition to Berlin on a secret hunt for documents from the German atomic research /program.</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provides no platform for debate in this unsentimental novel, leaving his hero to ponder the ethics of his pragmatic choices while surveying the ground-level horrors to be seen in Berlin. The assaults on the ear are no less shocking, from the screams of women in the night to the appalling silence at the end of it all.</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Amateur detectives don't usually interrupt their duties to go tearing off to war. But Clare Fergusson, the Episcopal priest in Julia Spencer-Fleming's unconventional mysteries, has always been a genre rule breaker, so it makes sense that this former military pilot would sign up for another tour of duty in Iraq. Clare is already back in her Adirondack parish in ONE WAS A SOLDIER (Minotaur/Thomas Dunne, $24.99), but like a lot of returning vets she finds herself with a combat-related problem, a dependence on pills and liquor. Turning to a support group, she meets other troubled soldiers, including one who commits suicide.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that's what Clare's fiance, the chief of police, calls it, but Clare has her doubts. /Spencer-Fleming knows her craft, which lends authority to the subsequent investigation. But it's character that really counts here, and nothing becomes Clare's character more than her deepening sensitivity to the suffering of her fellow soldiers.</w:t>
      </w:r>
    </w:p>
    <w:p>
      <w:pPr>
        <w:pStyle w:val="Normal264"/>
        <w:keepNext w:val="0"/>
        <w:spacing w:before="240" w:after="0" w:line="260" w:lineRule="atLeast"/>
        <w:ind w:left="0" w:right="0" w:firstLine="0"/>
        <w:jc w:val="left"/>
      </w:pPr>
      <w:r>
        <w:br/>
      </w:r>
      <w:hyperlink r:id="rId2345" w:history="1">
        <w:r>
          <w:rPr>
            <w:rFonts w:ascii="arial" w:eastAsia="arial" w:hAnsi="arial" w:cs="arial"/>
            <w:b w:val="0"/>
            <w:i/>
            <w:strike w:val="0"/>
            <w:color w:val="0077CC"/>
            <w:sz w:val="20"/>
            <w:u w:val="single"/>
            <w:vertAlign w:val="baseline"/>
          </w:rPr>
          <w:t>http://www.nytimes.com</w:t>
        </w:r>
      </w:hyperlink>
    </w:p>
    <w:p>
      <w:pPr>
        <w:pStyle w:val="Normal2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4"/>
        <w:spacing w:line="60" w:lineRule="exact"/>
      </w:pPr>
      <w:r>
        <w:pict>
          <v:line id="_x0000_s1983" style="position:absolute;z-index:252365824" from="0,2pt" to="512pt,2pt" strokecolor="#009ddb" strokeweight="2pt">
            <v:stroke linestyle="single"/>
            <w10:wrap type="topAndBottom"/>
          </v:line>
        </w:pict>
      </w:r>
    </w:p>
    <w:p>
      <w:pPr>
        <w:pStyle w:val="Normal2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CHRISTOPH NIEMANN)                 </w:t>
      </w:r>
    </w:p>
    <w:p>
      <w:pPr>
        <w:pStyle w:val="Normal2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2011</w:t>
      </w:r>
    </w:p>
    <w:p>
      <w:pPr>
        <w:pStyle w:val="Normal264"/>
      </w:pPr>
    </w:p>
    <w:p>
      <w:pPr>
        <w:pStyle w:val="Normal264"/>
        <w:ind w:left="200"/>
        <w:sectPr>
          <w:type w:val="continuous"/>
          <w:pgMar w:top="840" w:right="1000" w:bottom="840" w:left="1000" w:header="400" w:footer="400"/>
          <w:pgNumType w:fmt="decimal"/>
          <w:cols w:space="720"/>
        </w:sectPr>
      </w:pPr>
      <w:r>
        <w:br/>
      </w:r>
      <w:r>
        <w:pict>
          <v:line id="_x0000_s1984" style="position:absolute;z-index:252366848" from="0,10pt" to="512pt,10pt" strokecolor="black" strokeweight="1pt">
            <v:stroke linestyle="single"/>
          </v:line>
        </w:pict>
      </w:r>
      <w:r>
        <w:rPr>
          <w:rFonts w:ascii="arial" w:eastAsia="arial" w:hAnsi="arial" w:cs="arial"/>
          <w:b/>
          <w:color w:val="767676"/>
          <w:sz w:val="16"/>
        </w:rPr>
        <w:t>End of Document</w:t>
      </w:r>
    </w:p>
    <w:p>
      <w:pPr>
        <w:pStyle w:val="Normal265"/>
        <w:sectPr>
          <w:headerReference w:type="even" r:id="rId2346"/>
          <w:headerReference w:type="default" r:id="rId2347"/>
          <w:footerReference w:type="even" r:id="rId2348"/>
          <w:footerReference w:type="default" r:id="rId2349"/>
          <w:headerReference w:type="first" r:id="rId2350"/>
          <w:footerReference w:type="first" r:id="rId2351"/>
          <w:pgSz w:w="12240" w:h="15840"/>
          <w:pgMar w:top="840" w:right="1000" w:bottom="840" w:left="1000" w:header="400" w:footer="400"/>
          <w:pgNumType w:fmt="decimal"/>
          <w:cols w:space="720"/>
          <w:titlePg w:val="0"/>
        </w:sectPr>
      </w:pPr>
    </w:p>
    <w:p>
      <w:pPr>
        <w:pStyle w:val="Normal265"/>
      </w:pPr>
    </w:p>
    <w:p>
      <w:pPr>
        <w:pStyle w:val="Normal265"/>
      </w:pPr>
      <w:r>
        <w:pict>
          <v:shape id="_x0000_i1985" type="#_x0000_t75" alt="LexisNexis®" style="width:147.75pt;height:30pt">
            <v:imagedata r:id="rId17" o:title=""/>
          </v:shape>
        </w:pict>
      </w:r>
      <w:r>
        <w:cr/>
      </w:r>
    </w:p>
    <w:p>
      <w:pPr>
        <w:pStyle w:val="Heading1263"/>
        <w:keepNext w:val="0"/>
        <w:spacing w:after="200" w:line="340" w:lineRule="atLeast"/>
        <w:ind w:left="0" w:right="0" w:firstLine="0"/>
        <w:jc w:val="center"/>
      </w:pPr>
      <w:hyperlink r:id="rId2352" w:history="1">
        <w:r>
          <w:rPr>
            <w:rFonts w:ascii="arial" w:eastAsia="arial" w:hAnsi="arial" w:cs="arial"/>
            <w:b/>
            <w:i/>
            <w:strike w:val="0"/>
            <w:color w:val="0077CC"/>
            <w:sz w:val="28"/>
            <w:u w:val="single"/>
            <w:vertAlign w:val="baseline"/>
          </w:rPr>
          <w:t>In Search of Reagan</w:t>
        </w:r>
      </w:hyperlink>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2008 Sunday</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65"/>
        <w:keepNext w:val="0"/>
        <w:spacing w:after="0" w:line="240" w:lineRule="atLeast"/>
        <w:ind w:right="0"/>
        <w:jc w:val="both"/>
      </w:pPr>
      <w:bookmarkStart w:id="531" w:name="Bookmark_265"/>
      <w:bookmarkEnd w:id="531"/>
    </w:p>
    <w:p>
      <w:pPr>
        <w:pStyle w:val="Normal2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WK; Column 0; Week in Review Desk; Pg. 1; THE GIPPER GAP</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1632 words</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M. BRODER</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265"/>
        <w:keepNext/>
        <w:spacing w:before="240" w:after="0" w:line="340" w:lineRule="atLeast"/>
        <w:ind w:left="0" w:right="0" w:firstLine="0"/>
        <w:jc w:val="left"/>
      </w:pPr>
      <w:bookmarkStart w:id="532" w:name="Body_263"/>
      <w:bookmarkEnd w:id="532"/>
      <w:r>
        <w:rPr>
          <w:rFonts w:ascii="arial" w:eastAsia="arial" w:hAnsi="arial" w:cs="arial"/>
          <w:b/>
          <w:i w:val="0"/>
          <w:strike w:val="0"/>
          <w:noProof w:val="0"/>
          <w:color w:val="000000"/>
          <w:position w:val="0"/>
          <w:sz w:val="28"/>
          <w:u w:val="none"/>
          <w:vertAlign w:val="baseline"/>
        </w:rPr>
        <w:t>Body</w:t>
      </w:r>
    </w:p>
    <w:p>
      <w:pPr>
        <w:pStyle w:val="Normal265"/>
        <w:spacing w:line="60" w:lineRule="exact"/>
      </w:pPr>
      <w:r>
        <w:pict>
          <v:line id="_x0000_s1986" style="position:absolute;z-index:252367872" from="0,2pt" to="512pt,2pt" strokecolor="#009ddb" strokeweight="2pt">
            <v:stroke linestyle="single"/>
            <w10:wrap type="topAndBottom"/>
          </v:line>
        </w:pict>
      </w:r>
    </w:p>
    <w:p>
      <w:pPr>
        <w:pStyle w:val="Normal265"/>
      </w:pP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now a part of the Republican catechism to regularly invoke the name of Ronald Reagan and to ritually wrap oneself in his cloak. This year's Republican candidates (and even one Democrat, Barack Obama), have all called down the spirit of St. Ronald of Dixon, Ill., to bless their candidacies.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they will have a hard time topping the greatest Reagan pander of all time, delivered in the summer of 1995 by Senator Bob Dole,  embarking on his quest for the 1996 Republican presidential nomination, which he won, only to be crushed in the general election by the incumbent, Bill Clinton.</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willing to be another Ronald Reagan,'' Mr. Dole told Republican Party officials in Philadelphia,  ''if that's what you want.''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all his admirable qualities, Bob Dole could no more be another Ronald Reagan than he could be another Eleanor Roosevelt. The same is true of the current crop of G.O.P. contenders, for reasons of policy and polity and personality. Mr. Reagan's daughter, Patti Davis, for one, thinks they should all just come off it.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more than strange, she wrote last month, to watch the 2008 presidential candidates try to imitate her father. ''Where is Lloyd Bentsen when you need him?'' she asked in a Newsweek guest column. '' 'I knew Ronald Reagan ... senator (or governor), you're no Ronald Reagan.'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three major contests in the Republican nominating battle were won by three different candidates: Mike Huckabee took Iowa; John McCain won New Hampshire; and Mitt Romney coasted in  Michigan, where he grew up. Each of them picked up a piece of the tripartite coalition that propelled Mr. Reagan to the White House in 1980: social conservatives, plus national security hawks, plus pro-business/antitax advocates. With the exception of Mr. McCain in New Hampshire, none has attracted significant numbers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and women, the so-called Reagan Democrats.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have all failed to assemble the entire package that made Mr. Reagan a two-term president and, earlier, a popular two-term governor of California, nor is there any sign that Fred Thompson or Rudolph W. Giuliani can.</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who have studied or worked on those Reagan campaigns think it unlikely that any of the current Republicans can pull it off. Even Mr. Reagan might have trouble in today's environment, they said, with the G.O.P. saddled with a worrying war, a proto-recession and an unpopular Republican incumbent.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their valiant and transparent efforts, the 2008 G.O.P. candidates have been unable to recreate the alchemy that transformed Ronald Reagan from a 1940s B-movie actor into an icon of the Republican Party. It is not just that Messrs. Huckabee, McCain, Romney, Thompson and Giuliani lack Mr. Reagan's charm. None has applied himself as long and as assiduously to marshaling ideas and developing a political base as Mr. Reagan did, honing an ideology that both fed on and nourished the growing conservative movement of his time.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the main Republican contenders, none has built a national movement. Only Mr. McCain has run for president before. Two were governors of small states and one the mayor of New York. Mr. Thompson is familiar as an actor in the ''Law and Order'' television series. As relative latecomers to presidential politics, they are forced to try to assemble a coalition from the disparate groups that make up the Republican primary electorate, in many cases by fudging their records in office, altering their positions to be acceptable to G.O.P. primary voters and rewriting their personal histories.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Reagan's ideas about the free market were formulated when he was the pitchman for General Electric in the 1950s and early '60's; his views on Communism were rooted in his experience as leader of the Screen Actors Guild starting in the 1940s; and his sense of social order grew from watching disorder spread on California campuses and in California cities in the 1960s.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1980, he was a disciplined and experienced political leader and perhaps the nation's most polished public speaker, which enabled him to attract different constituencies, from evangelicals to the emerging neoconservatives.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Reagan came to the 1980 campaign as a known quantity with a studied consistency of views dating back more than two decades. He had a record of electoral success in the nation's most populous state and valuable experience from two losing campaigns for the Republican presidential nomination. He was also blessed with an unpopular opponent in Jimmy Carter, the Iran hostage crisis, a stagnant national economy and a restless electorate.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also consistently underestimated by his opponents and by many analysts, who dismissed him as a washed-up actor, an ignoramus and a tool of the rabid right.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Morton Kondracke, writing for The New Republic at the outset of the 1980 campaign, called him ''that wrinkled old two-time loser, that joke of an ex-movie actor.'' The editor of Atlantic Monthly, Robert Manning, called him a ''casting office Goldwater.''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Today's pundits, too, may be underestimating the current Republican field. Whoever emerges from this brawl will have shown a measure of Reaganesque persistence and acceptance by a geographically, culturally and politically diverse primary electorate.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contrast to the early careers of the current G.O.P. candidates, by the time Mr. Reagan entered his first political contest, the 1966 California gubernatorial race, he already was a nationwide celebrity and a polished communicator. (By the late 1950s, Mr. Reagan was the most-sought-after speaker in the country after President Eisenhower. Such a distinction would  not apply, say. to Mike Huckabee today.) He was known to millions of Americans as an actor, host of ''Death Valley Days'' and the General Electric spokesman who gave hundreds of speeches around the country on what he called the mashed-potato circuit.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won the 1966 race, by upsetting the Democratic incumbent, Edmund G. (Pat) Brown with a message consciously tailored to the temper of those times, according to Matthew Dallek, author of ''The Right Moment: Ronald Reagan's First Victory and the Decisive Turning Point in American Politics'' (Free Press, 2000).</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had become a hero to conservatives overnight with an enormously effective speech on behalf of Barry Goldwater in 1964 called ''A Time for Choosing,'' which was broadcast nationwide a week before the election. Mr. Goldwater was demolished by President Lyndon Johnson, but Mr. Reagan's political star was rising.</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gave that famous speech for Goldwater and then gears up for '66 and begins to adapt his message,'' Mr. Dallek said. ''Instead of talking about Communism, which is not really a platform for a governor's office, he began talking about law and order, social decline, moral decay. His three key issues were the student protesters at Berkeley, the Watts riots and the anti-Vietnam demonstrations. So Reagan very adroitly begins to tap into a real seething anger that especially white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Californians feel.''</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Unlike today's candidates, Mr. Reagan, in his career, did not hark back to some imagined golden Republican era two or three decades earlier, nor did he invoke the name of some sainted G.O.P.  forebear. (It's hard to imagine who that might have been.)  He took a clear message, honed in hundreds of after-dinner speeches and radio commentaries, and adapted it to his time.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Reagan also employed a kit of tools  -- a quick wit, a winning smile, a soothing voice, a reassuring presence, dogged persistence  -- that today's candidates might each possess in part. Mr. Huckabee has won audiences with his corn-pone humor; Mr. McCain with his biting wit; and Mr. Thompson with his Hollywood-trained voice. Mr. Reagan had them all.</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had a set of core principles, but he had a certain suppleness on practical politics, with evolving views on abortion, federal deficits, taxes, immigration and the size of government. The guy in the Flipper suit who shows up at Romney rallies today might have found employment following Mr. Reagan back in the day.</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Reagan's first presidential foray was a now largely forgotten race against Richard Nixon in 1968 that forced Mr. Nixon to tack rightward to protect his flank. He followed with a formidable challenge to President Ford in 1976. That Republican race is remembered today by some conservatives as a high point of their movement, when their true-believing tribune from the West almost unseated a moderate Republican president tainted by years of Washington compromise.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was a donnybrook,'' said Stuart Spencer, the California political savant who ran Mr. Reagan's two gubernatorial campaigns, Mr. Ford's 1976 race and then Mr. Reagan's two White House runs in 1980 and 1984.</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''Ford had the delegates in '76, but Reagan had the hearts and minds of the people,'' Mr. Spencer said. ''He went into 1980 with a tremendous base  -- it was the beginning of the 'religious right.' He had the basic Republican constituency of economic conservatives and he picked up a bunch of disaffected Democrats.''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current Republican candidates, Mr. Spencer said, are looking for any way to identify with Mr. Reagan. Mr. Thompson has a new TV advertisement that features a black-and-white photo of him meeting Ronald Reagan more than 30 years ago. Mr. Romney compares his success running the 2002 Winter Olympics to Mr. Reagan's role in the downfall of Soviet Communism. Mr. McCain this month boasted of having the endorsements of 100 Reagan administration alumni. Mr. Giuliani notes that he worked for Mr. Reagan when he was a mid-level Justice Department official.</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''Any link to Reagan, they're going to use it,'' Mr. Spencer said with a chuckle. ''If he were watching, knowing him, he'd be smiling.''</w:t>
      </w:r>
    </w:p>
    <w:p>
      <w:pPr>
        <w:pStyle w:val="Normal265"/>
        <w:keepNext w:val="0"/>
        <w:spacing w:before="240" w:after="0" w:line="260" w:lineRule="atLeast"/>
        <w:ind w:left="0" w:right="0" w:firstLine="0"/>
        <w:jc w:val="left"/>
      </w:pPr>
      <w:r>
        <w:br/>
      </w:r>
      <w:hyperlink r:id="rId2353" w:history="1">
        <w:r>
          <w:rPr>
            <w:rFonts w:ascii="arial" w:eastAsia="arial" w:hAnsi="arial" w:cs="arial"/>
            <w:b w:val="0"/>
            <w:i/>
            <w:strike w:val="0"/>
            <w:color w:val="0077CC"/>
            <w:sz w:val="20"/>
            <w:u w:val="single"/>
            <w:vertAlign w:val="baseline"/>
          </w:rPr>
          <w:t>http://www.nytimes.com</w:t>
        </w:r>
      </w:hyperlink>
    </w:p>
    <w:p>
      <w:pPr>
        <w:pStyle w:val="Normal2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5"/>
        <w:spacing w:line="60" w:lineRule="exact"/>
      </w:pPr>
      <w:r>
        <w:pict>
          <v:line id="_x0000_s1987" style="position:absolute;z-index:252368896" from="0,2pt" to="512pt,2pt" strokecolor="#009ddb" strokeweight="2pt">
            <v:stroke linestyle="single"/>
            <w10:wrap type="topAndBottom"/>
          </v:line>
        </w:pict>
      </w:r>
    </w:p>
    <w:p>
      <w:pPr>
        <w:pStyle w:val="Normal2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AN ICON IN HIS OWN TIME: Supporters of Ronald Reagan during the Republican National Convention in Detroit in 1980, where he finally won the presidential nomination. (PHOTOGRAPH BY MICHEL PHILIPPOT/SYGMA -- CORBIS) (pg.WK1)</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COMMUNICATOR: Ronald Reagan on the campaign trail in 1980 in Wilkes-Barre, Pa. He had core principles but survived a history of flip-flopping, or evolution, on major issues. (PHOTOGRAPH BY D. L. GORTON/THE NEW YORK TIMES)                                             </w:t>
      </w:r>
    </w:p>
    <w:p>
      <w:pPr>
        <w:pStyle w:val="Normal2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2008</w:t>
      </w:r>
    </w:p>
    <w:p>
      <w:pPr>
        <w:pStyle w:val="Normal265"/>
      </w:pPr>
    </w:p>
    <w:p>
      <w:pPr>
        <w:pStyle w:val="Normal265"/>
        <w:ind w:left="200"/>
        <w:sectPr>
          <w:type w:val="continuous"/>
          <w:pgMar w:top="840" w:right="1000" w:bottom="840" w:left="1000" w:header="400" w:footer="400"/>
          <w:pgNumType w:fmt="decimal"/>
          <w:cols w:space="720"/>
        </w:sectPr>
      </w:pPr>
      <w:r>
        <w:br/>
      </w:r>
      <w:r>
        <w:pict>
          <v:line id="_x0000_s1988" style="position:absolute;z-index:252369920" from="0,10pt" to="512pt,10pt" strokecolor="black" strokeweight="1pt">
            <v:stroke linestyle="single"/>
          </v:line>
        </w:pict>
      </w:r>
      <w:r>
        <w:rPr>
          <w:rFonts w:ascii="arial" w:eastAsia="arial" w:hAnsi="arial" w:cs="arial"/>
          <w:b/>
          <w:color w:val="767676"/>
          <w:sz w:val="16"/>
        </w:rPr>
        <w:t>End of Document</w:t>
      </w:r>
    </w:p>
    <w:p>
      <w:pPr>
        <w:pStyle w:val="Normal266"/>
        <w:sectPr>
          <w:headerReference w:type="even" r:id="rId2354"/>
          <w:headerReference w:type="default" r:id="rId2355"/>
          <w:footerReference w:type="even" r:id="rId2356"/>
          <w:footerReference w:type="default" r:id="rId2357"/>
          <w:headerReference w:type="first" r:id="rId2358"/>
          <w:footerReference w:type="first" r:id="rId2359"/>
          <w:pgSz w:w="12240" w:h="15840"/>
          <w:pgMar w:top="840" w:right="1000" w:bottom="840" w:left="1000" w:header="400" w:footer="400"/>
          <w:pgNumType w:fmt="decimal"/>
          <w:cols w:space="720"/>
          <w:titlePg w:val="0"/>
        </w:sectPr>
      </w:pPr>
    </w:p>
    <w:p>
      <w:pPr>
        <w:pStyle w:val="Normal266"/>
      </w:pPr>
    </w:p>
    <w:p>
      <w:pPr>
        <w:pStyle w:val="Normal266"/>
      </w:pPr>
      <w:r>
        <w:pict>
          <v:shape id="_x0000_i1989" type="#_x0000_t75" alt="LexisNexis®" style="width:147.75pt;height:30pt">
            <v:imagedata r:id="rId17" o:title=""/>
          </v:shape>
        </w:pict>
      </w:r>
      <w:r>
        <w:cr/>
      </w:r>
    </w:p>
    <w:p>
      <w:pPr>
        <w:pStyle w:val="Heading1264"/>
        <w:keepNext w:val="0"/>
        <w:spacing w:after="200" w:line="340" w:lineRule="atLeast"/>
        <w:ind w:left="0" w:right="0" w:firstLine="0"/>
        <w:jc w:val="center"/>
      </w:pPr>
      <w:hyperlink r:id="rId2360" w:history="1">
        <w:r>
          <w:rPr>
            <w:rFonts w:ascii="arial" w:eastAsia="arial" w:hAnsi="arial" w:cs="arial"/>
            <w:b/>
            <w:i/>
            <w:strike w:val="0"/>
            <w:color w:val="0077CC"/>
            <w:sz w:val="28"/>
            <w:u w:val="single"/>
            <w:vertAlign w:val="baseline"/>
          </w:rPr>
          <w:t>Agencies Were Unaware Of Center Where 2 Died</w:t>
        </w:r>
      </w:hyperlink>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19, 1993, Friday, Late Edition - Final</w:t>
      </w:r>
    </w:p>
    <w:p>
      <w:pPr>
        <w:pStyle w:val="Normal266"/>
        <w:keepNext w:val="0"/>
        <w:spacing w:after="0" w:line="240" w:lineRule="atLeast"/>
        <w:ind w:right="0"/>
        <w:jc w:val="both"/>
      </w:pPr>
      <w:bookmarkStart w:id="533" w:name="Bookmark_266"/>
      <w:bookmarkEnd w:id="533"/>
    </w:p>
    <w:p>
      <w:pPr>
        <w:pStyle w:val="Normal2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The New York Times Company</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Section B; Page 3; Column 1; Metropolitan Desk; Column 1;</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1131 words</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LEE MYERS</w:t>
      </w:r>
    </w:p>
    <w:p>
      <w:pPr>
        <w:pStyle w:val="Normal26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STEVEN LEE MYERS</w:t>
      </w:r>
    </w:p>
    <w:p>
      <w:pPr>
        <w:pStyle w:val="Normal266"/>
        <w:keepNext/>
        <w:spacing w:before="240" w:after="0" w:line="340" w:lineRule="atLeast"/>
        <w:ind w:left="0" w:right="0" w:firstLine="0"/>
        <w:jc w:val="left"/>
      </w:pPr>
      <w:bookmarkStart w:id="534" w:name="Body_264"/>
      <w:bookmarkEnd w:id="534"/>
      <w:r>
        <w:rPr>
          <w:rFonts w:ascii="arial" w:eastAsia="arial" w:hAnsi="arial" w:cs="arial"/>
          <w:b/>
          <w:i w:val="0"/>
          <w:strike w:val="0"/>
          <w:noProof w:val="0"/>
          <w:color w:val="000000"/>
          <w:position w:val="0"/>
          <w:sz w:val="28"/>
          <w:u w:val="none"/>
          <w:vertAlign w:val="baseline"/>
        </w:rPr>
        <w:t>Body</w:t>
      </w:r>
    </w:p>
    <w:p>
      <w:pPr>
        <w:pStyle w:val="Normal266"/>
        <w:spacing w:line="60" w:lineRule="exact"/>
      </w:pPr>
      <w:r>
        <w:pict>
          <v:line id="_x0000_s1990" style="position:absolute;z-index:252370944" from="0,2pt" to="512pt,2pt" strokecolor="#009ddb" strokeweight="2pt">
            <v:stroke linestyle="single"/>
            <w10:wrap type="topAndBottom"/>
          </v:line>
        </w:pict>
      </w:r>
    </w:p>
    <w:p>
      <w:pPr>
        <w:pStyle w:val="Normal266"/>
      </w:pP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a month ago, police officers in New York City called the state's child abuse phone line about an unlicensed day-care center in a row house in Queens, a police spokesman said yesterday. The officers, who had responded to a domestic dispute at the house, were concerned that the 82-year-old woman who ran the center might be too old to provide capable care.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officers' concerns did not reach officials in the state or city agencies that regulate day care, and no action was taken. Officials from the city's Department of Health and the state's Department of Social Services said yesterday that they were unaware of the existence of the center on Dunlop Avenue in Hollis until Wednesday afternoon, when thick smoke from a flash fire in the basement of the house suffocated two boys, 7 and 4 years old, within minutes.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said they could not discuss the call to the phone line because of the state's confidentiality laws, so it was impossible to determine yesterday whether anyone had acted on the warning or taken it to authorities.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officers' warning, however, underscored the difficulty of monitoring the illegal day-care centers that have flourished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as single and working parents struggle to find affordable, secure places to leave their children.</w:t>
      </w:r>
    </w:p>
    <w:p>
      <w:pPr>
        <w:pStyle w:val="Normal2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'Poor Person's Nannygate'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Nearly 4,500 day-care centers operate legally in New York City, from individuals caring for only a couple of children to centers caring for dozens, but many others, possibly hundreds, operate surreptitiously, without license or oversight, officials said.</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frank, this goes on all over the place," one city official, who spoke on condition of anonymity, said of the pervasiveness of illegal day care centers in New York City. "It's the poor person's Nannygate."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the elderly woman who ran the center in Hollis, Eleta Brown, operated without a license, the authorities have not yet determined whether she will face any charges in the fatal blaze. Yesterday, officials said the fire started when a child playing with matches ignited a mattress in the basement as Ms. Brown cooked in the kitchen upstairs.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District Attorney's office continued its investigation into the deaths, interviewing Ms. Brown and parents who had left their children in her care, Ms. Brown remained secluded in a neighbor's house, described by an adopted daughter as deeply shaken and distraught.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her life she's been baby-sitting," the daughter, Afier Brown, said. "Everybody knows my mother," she added, angry and upset.  "She's not a bad person at all."</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fire started just after 4 P.M. on Wednesday in the basement of the small brick row house on Dunlop Avenue, a short, tree-lined street in a neighborhood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homes nestled amid warehouses, auto-repair shops and manufacturers.</w:t>
      </w:r>
    </w:p>
    <w:p>
      <w:pPr>
        <w:pStyle w:val="Normal2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Playing With Matches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Chief Cornelius O'Rourke of the Fire Department's 13th Division in Queens said that once the mattress was ignited, the fire spread quickly, spewing thick smoke into the small, cluttered basement.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Firefighters extinguished the blaze in 15 minutes. Six children and Ms. Brown escaped, but the two boys did not. Firefighters found Terrance Fisher, 7, on a bunk bed and Matthew Hintzen, 4, on a mattress on the floor.</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Ms. Brown did not have a license, it had not yet been determined whether she was in compliance with fire and safety regulations governing day-care centers.There were smoke detectors in the home, for example, but one near the fire did not work, Chief O'Rourke said.</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and state laws regulating day care in New York City are complex. The State Department of Social Services requires anyone caring for more than two children not related to them to be registered with the state after meeting certain health and safety requirements, such as having ample space, beds and fire extinguishers. Anyone caring for more than eight children, under most circumstances, must apply for a more stringent license.</w:t>
      </w:r>
    </w:p>
    <w:p>
      <w:pPr>
        <w:pStyle w:val="Normal2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License Requirements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city's Department of Health requires anyone caring for more than six children to obtain a license and undergo stringent reviews, including annual fire safety inspections. These centers must also meet standards that, for example, require a center to have 30 square feet of space for each child and to have two adults for every eight children under age 2.</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way of knowing exactly how many people like Ms. Brown run centers in the city, officials said, but they believe there are many more, especially in neighborhoods, like Hollis, where parents work but can not afford more expensive day care.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aware that there are unregistered and unlicensed facilities, because we get complaints from parents all the time," said Steven J. Matthews, a spokesman for the city's Department of Health.</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police officers' warning underscored the difficulty of keeping track of the unlicensed centers. Even though the officers, from the 103d Precinct, reported their concerns about Ms. Brown's ability to care for children their concerns did not reach the officials that could have stopped her operation, even though the State Department of Social Services oversees both the phone line and regulation of day care.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Lieut. Raymond O'Donnell said he could not discuss what the officers told the state's Child Abuse and Neglect Central Registry or how state officials responded. "We did the right thing," he said. "We called the registry."</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Neighbors of Ms. Brown's and parents who entrusted her with their children's care defended Ms. Brown strongly yesterday, describing her as an indispensable asset to the neighborhood's working parents.</w:t>
      </w:r>
    </w:p>
    <w:p>
      <w:pPr>
        <w:pStyle w:val="Normal2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Easing the Process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Matthews said officials have tried to ease the licensing process to encourage people to comply. Neither the state's nor the city's licensing cost anything, for example, though each requires things, such as fire extinguishers, beds or added staff members, that could cost a considerable amount. Still, he said he believed most of those centers that operate surreptitiously do so out of ignorance or to avoid paying taxes.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said the illegal centers had flourished, and would continue to do so, not because unscrupulous operators hope to profit but rather because the need had become so great.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Bette W. Roberts, the president of District Council 1707, said that her union, the Association of Federal, State, County and Municipal Employees, has tried to fight the unlicensed centers. But licensed centers, including the 700 in the New York City area operated by her union, cannot keep up with the demand, leaving many parents with few options.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she was trying to do was good," she said. "We all make mistakes. But this just calls attention to the problem. It doesn't matter if they make $500,000 or $5,000, parents have to have child care."</w:t>
      </w:r>
    </w:p>
    <w:p>
      <w:pPr>
        <w:pStyle w:val="Normal2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6"/>
        <w:spacing w:line="60" w:lineRule="exact"/>
      </w:pPr>
      <w:r>
        <w:pict>
          <v:line id="_x0000_s1991" style="position:absolute;z-index:252371968" from="0,2pt" to="512pt,2pt" strokecolor="#009ddb" strokeweight="2pt">
            <v:stroke linestyle="single"/>
            <w10:wrap type="topAndBottom"/>
          </v:line>
        </w:pict>
      </w:r>
    </w:p>
    <w:p>
      <w:pPr>
        <w:pStyle w:val="Normal2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Weeks before two young boys died in a fire in a row house at 183-27 Dunlop Avenue in Hollis, Queens, the police had alerted the state's child abuse phone line about the operation of the day-care center. (Steve Berman for The New York Times)</w:t>
      </w:r>
    </w:p>
    <w:p>
      <w:pPr>
        <w:pStyle w:val="Normal2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1993</w:t>
      </w:r>
    </w:p>
    <w:p>
      <w:pPr>
        <w:pStyle w:val="Normal266"/>
      </w:pPr>
    </w:p>
    <w:p>
      <w:pPr>
        <w:pStyle w:val="Normal266"/>
        <w:ind w:left="200"/>
        <w:sectPr>
          <w:type w:val="continuous"/>
          <w:pgMar w:top="840" w:right="1000" w:bottom="840" w:left="1000" w:header="400" w:footer="400"/>
          <w:pgNumType w:fmt="decimal"/>
          <w:cols w:space="720"/>
        </w:sectPr>
      </w:pPr>
      <w:r>
        <w:br/>
      </w:r>
      <w:r>
        <w:pict>
          <v:line id="_x0000_s1992" style="position:absolute;z-index:252372992" from="0,10pt" to="512pt,10pt" strokecolor="black" strokeweight="1pt">
            <v:stroke linestyle="single"/>
          </v:line>
        </w:pict>
      </w:r>
      <w:r>
        <w:rPr>
          <w:rFonts w:ascii="arial" w:eastAsia="arial" w:hAnsi="arial" w:cs="arial"/>
          <w:b/>
          <w:color w:val="767676"/>
          <w:sz w:val="16"/>
        </w:rPr>
        <w:t>End of Document</w:t>
      </w:r>
    </w:p>
    <w:p>
      <w:pPr>
        <w:pStyle w:val="Normal267"/>
        <w:sectPr>
          <w:headerReference w:type="even" r:id="rId2361"/>
          <w:headerReference w:type="default" r:id="rId2362"/>
          <w:footerReference w:type="even" r:id="rId2363"/>
          <w:footerReference w:type="default" r:id="rId2364"/>
          <w:headerReference w:type="first" r:id="rId2365"/>
          <w:footerReference w:type="first" r:id="rId2366"/>
          <w:pgSz w:w="12240" w:h="15840"/>
          <w:pgMar w:top="840" w:right="1000" w:bottom="840" w:left="1000" w:header="400" w:footer="400"/>
          <w:pgNumType w:fmt="decimal"/>
          <w:cols w:space="720"/>
          <w:titlePg w:val="0"/>
        </w:sectPr>
      </w:pPr>
    </w:p>
    <w:p>
      <w:pPr>
        <w:pStyle w:val="Normal267"/>
      </w:pPr>
    </w:p>
    <w:p>
      <w:pPr>
        <w:pStyle w:val="Normal267"/>
      </w:pPr>
      <w:r>
        <w:pict>
          <v:shape id="_x0000_i1993" type="#_x0000_t75" alt="LexisNexis®" style="width:147.75pt;height:30pt">
            <v:imagedata r:id="rId17" o:title=""/>
          </v:shape>
        </w:pict>
      </w:r>
      <w:r>
        <w:cr/>
      </w:r>
    </w:p>
    <w:p>
      <w:pPr>
        <w:pStyle w:val="Heading1265"/>
        <w:keepNext w:val="0"/>
        <w:spacing w:after="200" w:line="340" w:lineRule="atLeast"/>
        <w:ind w:left="0" w:right="0" w:firstLine="0"/>
        <w:jc w:val="center"/>
      </w:pPr>
      <w:hyperlink r:id="rId2367" w:history="1">
        <w:r>
          <w:rPr>
            <w:rFonts w:ascii="arial" w:eastAsia="arial" w:hAnsi="arial" w:cs="arial"/>
            <w:b/>
            <w:i/>
            <w:strike w:val="0"/>
            <w:color w:val="0077CC"/>
            <w:sz w:val="28"/>
            <w:u w:val="single"/>
            <w:vertAlign w:val="baseline"/>
          </w:rPr>
          <w:t>Fixing Argentina: One Grass-Roots but Uphill Approach</w:t>
        </w:r>
      </w:hyperlink>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2004 Wednesday</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67"/>
        <w:keepNext w:val="0"/>
        <w:spacing w:after="0" w:line="240" w:lineRule="atLeast"/>
        <w:ind w:right="0"/>
        <w:jc w:val="both"/>
      </w:pPr>
      <w:bookmarkStart w:id="535" w:name="Bookmark_267"/>
      <w:bookmarkEnd w:id="535"/>
    </w:p>
    <w:p>
      <w:pPr>
        <w:pStyle w:val="Normal2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3; The Arts/Cultural Desk; Pg. 5; FILM REVIEWS</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659 words</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w:t>
      </w:r>
    </w:p>
    <w:p>
      <w:pPr>
        <w:pStyle w:val="Normal267"/>
        <w:keepNext/>
        <w:spacing w:before="240" w:after="0" w:line="340" w:lineRule="atLeast"/>
        <w:ind w:left="0" w:right="0" w:firstLine="0"/>
        <w:jc w:val="left"/>
      </w:pPr>
      <w:bookmarkStart w:id="536" w:name="Body_265"/>
      <w:bookmarkEnd w:id="536"/>
      <w:r>
        <w:rPr>
          <w:rFonts w:ascii="arial" w:eastAsia="arial" w:hAnsi="arial" w:cs="arial"/>
          <w:b/>
          <w:i w:val="0"/>
          <w:strike w:val="0"/>
          <w:noProof w:val="0"/>
          <w:color w:val="000000"/>
          <w:position w:val="0"/>
          <w:sz w:val="28"/>
          <w:u w:val="none"/>
          <w:vertAlign w:val="baseline"/>
        </w:rPr>
        <w:t>Body</w:t>
      </w:r>
    </w:p>
    <w:p>
      <w:pPr>
        <w:pStyle w:val="Normal267"/>
        <w:spacing w:line="60" w:lineRule="exact"/>
      </w:pPr>
      <w:r>
        <w:pict>
          <v:line id="_x0000_s1994" style="position:absolute;z-index:252374016" from="0,2pt" to="512pt,2pt" strokecolor="#009ddb" strokeweight="2pt">
            <v:stroke linestyle="single"/>
            <w10:wrap type="topAndBottom"/>
          </v:line>
        </w:pict>
      </w:r>
    </w:p>
    <w:p>
      <w:pPr>
        <w:pStyle w:val="Normal267"/>
      </w:pP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Take,'' a stirring, idealistic documentary that examines the grass-roots cooperative movement in financially devastated Argentina, raises basic questions about economics, government and human nature.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Avi Lewis and Naomi Klein, the Toronto-based film makers who directed and wrote ''The Take,'' describe themselves as ''activist filmmakers.'' They believe in a Marxist-leaning society whose workers put aside personal ambition for the greater good. They see globalization as the newest way that strong countries bully and prey on the weak while purporting to do good.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film's examples of defunct Argentine enterprises that have been taken over by workers and revived offer an uplifting picture of people working from the ground up to stabilize and revitalize the country's ruined economy. The Forja auto plant, the Zanon ceramics factory and the Brukman garment factory are three companies that were abandoned by their owners after the economic collapse. As you watch their dismissed workers organize and struggle for legal recognition, you root for the success of the nascent Movement of Recovered Companies, as it's called. And at the end of the film, the signs of further growth seem encouraging.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factories' owners, of course, are adamantly opposed to the movement to ''expropriate'' their property and run their factories as cooperatives. Supported by the constitution and the courts, they cry theft. The film suggests that because the businesses were propped up by government handouts that went directly into the bosses' pockets, the question of legitimate ownership isn't clear. The film shows more than one standoff between workers determined to enter a factory and the police assigned to disperse them.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Contributing to the film's dramatic tension, these events unfold during a presidential election in which Carlos Saul Menem, the Argentine president (1989-99) who presided over the economy's collapse, is attempting a comeback. He now lives in exile in Chile.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never a shred of doubt whose side the filmmakers take. The local organizers and their families come across as desperate, victimized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heroes from a Woody Guthrie ballad, determined to take back their livelihood against overwhelming odds.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owners come across as sleazy and the International Monetary Fund (and its fervent, smooth-talking lackey Mr. Menem) as the source of all evil. Mr. Menem, who came to power in 1989, was an ardent proponent of globalization who privatized many major industries and deregulated the currency market, pegging the peso to the dollar. Privatization resulted in the radical downsizing of the work force, which led to unemployment and public debt. Despite warning signs, the I.M.F. continued to pour billions of dollars into the economy, increasing the debt and ultimately forcing Argentina to declare bankruptcy.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devaluation of the currency by two-thirds raised poverty in the once prosperous country to over 50 percent. To stanch the flow of capital from the country, the government closed the banks, setting off riots. Since then, some stability has returned and the I.M.F. has agreed to some flexibility in restructuring the debt.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unanswered question that hangs over the documentary is how far this movement can go? Even given the rosiest financial scenario, at what point do the old ways resurface and brute self-interest and corruption kick in? After watching the film, your outlook will depend on the degree of your belief in humanity and your familiarity with history. Whatever happens, the movement still faces an uphill battle. </w:t>
      </w:r>
    </w:p>
    <w:p>
      <w:pPr>
        <w:pStyle w:val="Normal267"/>
      </w:pPr>
    </w:p>
    <w:p>
      <w:pPr>
        <w:pStyle w:val="Normal2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TAKE</w:t>
      </w:r>
    </w:p>
    <w:p>
      <w:pPr>
        <w:pStyle w:val="Normal267"/>
      </w:pPr>
    </w:p>
    <w:p>
      <w:pPr>
        <w:pStyle w:val="Normal2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Avi Lewis; written by Naomi Klein (in Spanish and English, with English subtitles); director of photography, Mark Ellam; edited by Ricardo Acosta; music by David Wall; produced by Mr. Lewis and Ms. Klein; released by First Run/Icarus Films. At Film Forum, 209 West Houston Street, South Village. Running time: 87 minutes. This film is not rated.</w:t>
      </w:r>
    </w:p>
    <w:p>
      <w:pPr>
        <w:pStyle w:val="Normal267"/>
      </w:pPr>
    </w:p>
    <w:p>
      <w:pPr>
        <w:pStyle w:val="Normal267"/>
        <w:keepNext w:val="0"/>
        <w:spacing w:before="240" w:after="0" w:line="260" w:lineRule="atLeast"/>
        <w:ind w:left="0" w:right="0" w:firstLine="0"/>
        <w:jc w:val="left"/>
      </w:pPr>
      <w:r>
        <w:br/>
      </w:r>
      <w:hyperlink r:id="rId2368" w:history="1">
        <w:r>
          <w:rPr>
            <w:rFonts w:ascii="arial" w:eastAsia="arial" w:hAnsi="arial" w:cs="arial"/>
            <w:b w:val="0"/>
            <w:i/>
            <w:strike w:val="0"/>
            <w:color w:val="0077CC"/>
            <w:sz w:val="20"/>
            <w:u w:val="single"/>
            <w:vertAlign w:val="baseline"/>
          </w:rPr>
          <w:t>http://www.nytimes.com</w:t>
        </w:r>
      </w:hyperlink>
    </w:p>
    <w:p>
      <w:pPr>
        <w:pStyle w:val="Normal2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7"/>
        <w:spacing w:line="60" w:lineRule="exact"/>
      </w:pPr>
      <w:r>
        <w:pict>
          <v:line id="_x0000_s1995" style="position:absolute;z-index:252375040" from="0,2pt" to="512pt,2pt" strokecolor="#009ddb" strokeweight="2pt">
            <v:stroke linestyle="single"/>
            <w10:wrap type="topAndBottom"/>
          </v:line>
        </w:pict>
      </w:r>
    </w:p>
    <w:p>
      <w:pPr>
        <w:pStyle w:val="Normal2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Film scene: Workers voting at the Forja auto plant in Argentina. (Photo by Andres D'Elia/FTE Productions)</w:t>
      </w:r>
    </w:p>
    <w:p>
      <w:pPr>
        <w:pStyle w:val="Normal2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2004</w:t>
      </w:r>
    </w:p>
    <w:p>
      <w:pPr>
        <w:pStyle w:val="Normal267"/>
      </w:pPr>
    </w:p>
    <w:p>
      <w:pPr>
        <w:pStyle w:val="Normal267"/>
        <w:ind w:left="200"/>
        <w:sectPr>
          <w:type w:val="continuous"/>
          <w:pgMar w:top="840" w:right="1000" w:bottom="840" w:left="1000" w:header="400" w:footer="400"/>
          <w:pgNumType w:fmt="decimal"/>
          <w:cols w:space="720"/>
        </w:sectPr>
      </w:pPr>
      <w:r>
        <w:br/>
      </w:r>
      <w:r>
        <w:pict>
          <v:line id="_x0000_s1996" style="position:absolute;z-index:252376064" from="0,10pt" to="512pt,10pt" strokecolor="black" strokeweight="1pt">
            <v:stroke linestyle="single"/>
          </v:line>
        </w:pict>
      </w:r>
      <w:r>
        <w:rPr>
          <w:rFonts w:ascii="arial" w:eastAsia="arial" w:hAnsi="arial" w:cs="arial"/>
          <w:b/>
          <w:color w:val="767676"/>
          <w:sz w:val="16"/>
        </w:rPr>
        <w:t>End of Document</w:t>
      </w:r>
    </w:p>
    <w:p>
      <w:pPr>
        <w:pStyle w:val="Normal268"/>
        <w:sectPr>
          <w:headerReference w:type="even" r:id="rId2369"/>
          <w:headerReference w:type="default" r:id="rId2370"/>
          <w:footerReference w:type="even" r:id="rId2371"/>
          <w:footerReference w:type="default" r:id="rId2372"/>
          <w:headerReference w:type="first" r:id="rId2373"/>
          <w:footerReference w:type="first" r:id="rId2374"/>
          <w:pgSz w:w="12240" w:h="15840"/>
          <w:pgMar w:top="840" w:right="1000" w:bottom="840" w:left="1000" w:header="400" w:footer="400"/>
          <w:pgNumType w:fmt="decimal"/>
          <w:cols w:space="720"/>
          <w:titlePg w:val="0"/>
        </w:sectPr>
      </w:pPr>
    </w:p>
    <w:p>
      <w:pPr>
        <w:pStyle w:val="Normal268"/>
      </w:pPr>
    </w:p>
    <w:p>
      <w:pPr>
        <w:pStyle w:val="Normal268"/>
      </w:pPr>
      <w:r>
        <w:pict>
          <v:shape id="_x0000_i1997" type="#_x0000_t75" alt="LexisNexis®" style="width:147.75pt;height:30pt">
            <v:imagedata r:id="rId17" o:title=""/>
          </v:shape>
        </w:pict>
      </w:r>
      <w:r>
        <w:cr/>
      </w:r>
    </w:p>
    <w:p>
      <w:pPr>
        <w:pStyle w:val="Heading1266"/>
        <w:keepNext w:val="0"/>
        <w:spacing w:after="200" w:line="340" w:lineRule="atLeast"/>
        <w:ind w:left="0" w:right="0" w:firstLine="0"/>
        <w:jc w:val="center"/>
      </w:pPr>
      <w:hyperlink r:id="rId2375" w:history="1">
        <w:r>
          <w:rPr>
            <w:rFonts w:ascii="arial" w:eastAsia="arial" w:hAnsi="arial" w:cs="arial"/>
            <w:b/>
            <w:i/>
            <w:strike w:val="0"/>
            <w:color w:val="0077CC"/>
            <w:sz w:val="28"/>
            <w:u w:val="single"/>
            <w:vertAlign w:val="baseline"/>
          </w:rPr>
          <w:t>A Battle of Ideology in a City Unaccustomed to That Sort of Election</w:t>
        </w:r>
      </w:hyperlink>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2014 Sunday</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68"/>
        <w:keepNext w:val="0"/>
        <w:spacing w:after="0" w:line="240" w:lineRule="atLeast"/>
        <w:ind w:right="0"/>
        <w:jc w:val="both"/>
      </w:pPr>
      <w:bookmarkStart w:id="537" w:name="Bookmark_268"/>
      <w:bookmarkEnd w:id="537"/>
    </w:p>
    <w:p>
      <w:pPr>
        <w:pStyle w:val="Normal2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20</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1123 words</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JENNIFER MEDINA</w:t>
      </w:r>
    </w:p>
    <w:p>
      <w:pPr>
        <w:pStyle w:val="Normal268"/>
        <w:keepNext/>
        <w:spacing w:before="240" w:after="0" w:line="340" w:lineRule="atLeast"/>
        <w:ind w:left="0" w:right="0" w:firstLine="0"/>
        <w:jc w:val="left"/>
      </w:pPr>
      <w:bookmarkStart w:id="538" w:name="Body_266"/>
      <w:bookmarkEnd w:id="538"/>
      <w:r>
        <w:rPr>
          <w:rFonts w:ascii="arial" w:eastAsia="arial" w:hAnsi="arial" w:cs="arial"/>
          <w:b/>
          <w:i w:val="0"/>
          <w:strike w:val="0"/>
          <w:noProof w:val="0"/>
          <w:color w:val="000000"/>
          <w:position w:val="0"/>
          <w:sz w:val="28"/>
          <w:u w:val="none"/>
          <w:vertAlign w:val="baseline"/>
        </w:rPr>
        <w:t>Body</w:t>
      </w:r>
    </w:p>
    <w:p>
      <w:pPr>
        <w:pStyle w:val="Normal268"/>
        <w:spacing w:line="60" w:lineRule="exact"/>
      </w:pPr>
      <w:r>
        <w:pict>
          <v:line id="_x0000_s1998" style="position:absolute;z-index:252377088" from="0,2pt" to="512pt,2pt" strokecolor="#009ddb" strokeweight="2pt">
            <v:stroke linestyle="single"/>
            <w10:wrap type="topAndBottom"/>
          </v:line>
        </w:pict>
      </w:r>
    </w:p>
    <w:p>
      <w:pPr>
        <w:pStyle w:val="Normal268"/>
      </w:pP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DIEGO -- When Bob Filner resigned as mayor last summer amid a sexual harassment scandal, Democrats openly fretted over losing the first liberal in decades elected to run this city, long a Republican bastion on the southern edge of the state.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as voters prepare to elect Mr. Filner's successor on Tuesday, the city is engaged in a fierce ideological battle: Will it elect David Alvarez, a Democrat and first-term city councilor who is championing a minimum-wage increase, or Kevin Faulconer, a Republican councilor who argues that the city must keep pensions down and attract new businesses?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mayor's race in San Diego, the nation's eighth-largest city, is in many ways a fight for its political soul. For years, residents here have picked moderate Republicans who have the backing of city developers, transforming downtown into a model of urban redevelopment with bustling, pedestrian-friendly streets that have become prime tourist attractions. But many Democrats argue that the powerful, business-focused elite have neglected and ignored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outside the city's center, creating a sprawling urban area divided sharply by class.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Mr. Faulconer receiving support from most of the city's business leaders and Mr. Alvarez taking in millions from labor unions, the election's outcome will signal how eager voters are to continue the break from the past that they once expected Mr. Filner to provide. And with unaffiliated voters the fastest-growing segment of the electorate, it is also a test of whether yet another big-city Democrat can be elected by riding a wave of populism, much as Mayor Bill de Blasio of New York did last fall.</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really are tired of only the wealthy benefiting from city works,'' Mr. Alvarez said in an interview at a coffee shop in Little Italy, a neighborhood near downtown that has seen an influx of new condos, doggy day care centers and fashionable art galleries in recent years. ''It should be part of the city's job to create more opportunities for people.''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reflects a significant demographic shift in a city where Latinos make up roughly one-third of the population, up from one-fifth in 1990. If he wins, Mr. Alvarez, the son of Mexican immigrants, will be the city's first Latino mayor in modern history. And at 33, he would be among the youngest ever to run City Hall.</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demographic changes are not lost on Mr. Faulconer, who has spent considerable time courting immigrant voters, including Asians (who account for nearly 16 percent of the city population, compared with 10 percent in 1990) and Latinos. When he announced his candidacy, Mr. Faulconer gave part of his speech in Spanish, but campaigning in two languages is no longer novel here: Mr. Filner, who had been a longtime congressman as well as a Freedom Rider, swept into office in 2012 with Latino support, and chants of ''Sí, se puede'' -- essentially ''Yes, we can'' -- were often heard at his campaign rallies.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most part, Mr. Faulconer, 47, has played down his lifelong Republican identity, instead focusing on his work on the environment and local parks. Whether or not voters here are liberal, he said, they certainly have a libertarian streak.</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always been a place where we let people live as they choose,'' Mr. Faulconer said in an interview. ''People want to know that the city has enough to make it succeed in the long run. That's all they really care about.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want other people dictating to them what they have to do. They just want assurance that their quality of life will be good.''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2000s, San Diego earned the nickname Enron-by-the-Sea when it was plagued by financial scandals.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Jerry Sanders, a Republican who took over in 2005 after his Republican predecessor was forced out of office, pushed for several initiatives to save money, including outsourcing some services by allowing contractors to compete for jobs like trash collection. Mr. Sanders successfully championed a ballot measure that eliminated pensions for new city workers, replacing them with a 401(k)-style system. Mr. Faulconer enthusiastically backed both measures, while Mr. Alvarez has indicated that he may look for ways to roll them back.</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Mr. Sanders governed the city with mixed support from the Democratic-controlled Council. These days, he said in an interview, many business leaders are frustrated by the way labor-backed officials dominate city politics.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like a lot of other big cities now,'' Mr. Sanders said. ''If we say something is going to hurt the business community, there's a lot of 'Look, we've got the votes; we don't care what you think,' and that makes it pretty impossible.''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ways, the mayor's race is a kind of last stand for California's Republican Party, which has been decimated in recent elections: No Republicans hold statewide office, and the Democrats retain overwhelming control over the State Legislature.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lose this, I think it's really problematic for the Republican Party,'' Mr. Sanders said. ''The rest of the state has already been lost.''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labor leaders, a possible Democratic win could hardly be more welcome. Labor unions from across the state and in Washington have helped spend more than $4 million to back Mr. Alvarez. Recent polls show Mr. Faulconer, who has raised $3.5 million, slightly ahead of Mr. Alvarez, who has gained ground throughout the campaign, but both sides say it is almost impossible to predict turnout in the special election. Political operatives say the people most likely to vote favor Mr. Faulconer, but they also predict that unions will push for a larger turnout in places where Mr. Alvarez could have the advantage.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Diego has always been seen as this little city known to be conservative, and all of a sudden we have excitement and the idea that we can really lead the state,'' said Mickey Kasparian, the president of the local labor union council, which gave crucial early backing to Mr. Alvarez in the fall. ''If David Alvarez wins, San Diego is going to shift into a progressive direction for many years and become permanently blue.''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weeks, Mr. Alvarez has embraced a plan to increase the city's minimum wage to as much as $14.50 an hour -- which would make it among the highest in the country -- an idea first proposed by Todd Gloria, the interim mayor, who is also a Democrat. The proposal has allowed Mr. Alvarez to emphasize his biography as the child of a janitor and a fast-food worker in San Diego, which has been a crucial part of his campaign.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growing up here, two parents making minimum wage could really provide for their family,'' he said. ''It was the basics, but they could provide. Now there's no way to make that work.''</w:t>
      </w:r>
    </w:p>
    <w:p>
      <w:pPr>
        <w:pStyle w:val="Normal268"/>
        <w:keepNext w:val="0"/>
        <w:spacing w:before="240" w:after="0" w:line="260" w:lineRule="atLeast"/>
        <w:ind w:left="0" w:right="0" w:firstLine="0"/>
        <w:jc w:val="left"/>
      </w:pPr>
      <w:r>
        <w:br/>
      </w:r>
      <w:hyperlink r:id="rId2376" w:history="1">
        <w:r>
          <w:rPr>
            <w:rFonts w:ascii="arial" w:eastAsia="arial" w:hAnsi="arial" w:cs="arial"/>
            <w:b w:val="0"/>
            <w:i/>
            <w:strike w:val="0"/>
            <w:color w:val="0077CC"/>
            <w:sz w:val="20"/>
            <w:u w:val="single"/>
            <w:vertAlign w:val="baseline"/>
          </w:rPr>
          <w:t>http://www.nytimes.com/2014/02/09/us/a-battle-of-ideology-in-a-city-unaccustomed-to-that-sort-of-election.html</w:t>
        </w:r>
      </w:hyperlink>
    </w:p>
    <w:p>
      <w:pPr>
        <w:pStyle w:val="Normal2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8"/>
        <w:spacing w:line="60" w:lineRule="exact"/>
      </w:pPr>
      <w:r>
        <w:pict>
          <v:line id="_x0000_s1999" style="position:absolute;z-index:252378112" from="0,2pt" to="512pt,2pt" strokecolor="#009ddb" strokeweight="2pt">
            <v:stroke linestyle="single"/>
            <w10:wrap type="topAndBottom"/>
          </v:line>
        </w:pict>
      </w:r>
    </w:p>
    <w:p>
      <w:pPr>
        <w:pStyle w:val="Normal2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DAVID ALVAREZ, Democratic mayoral candidate in San Diego</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KEVIN FAULCONER, Republican mayoral candidate in San Diego (PHOTOGRAPHS BY SAM HODGSON FOR THE NEW YORK TIMES)       </w:t>
      </w:r>
    </w:p>
    <w:p>
      <w:pPr>
        <w:pStyle w:val="Normal2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2014</w:t>
      </w:r>
    </w:p>
    <w:p>
      <w:pPr>
        <w:pStyle w:val="Normal268"/>
      </w:pPr>
    </w:p>
    <w:p>
      <w:pPr>
        <w:pStyle w:val="Normal268"/>
        <w:ind w:left="200"/>
        <w:sectPr>
          <w:type w:val="continuous"/>
          <w:pgMar w:top="840" w:right="1000" w:bottom="840" w:left="1000" w:header="400" w:footer="400"/>
          <w:pgNumType w:fmt="decimal"/>
          <w:cols w:space="720"/>
        </w:sectPr>
      </w:pPr>
      <w:r>
        <w:br/>
      </w:r>
      <w:r>
        <w:pict>
          <v:line id="_x0000_s2000" style="position:absolute;z-index:252379136" from="0,10pt" to="512pt,10pt" strokecolor="black" strokeweight="1pt">
            <v:stroke linestyle="single"/>
          </v:line>
        </w:pict>
      </w:r>
      <w:r>
        <w:rPr>
          <w:rFonts w:ascii="arial" w:eastAsia="arial" w:hAnsi="arial" w:cs="arial"/>
          <w:b/>
          <w:color w:val="767676"/>
          <w:sz w:val="16"/>
        </w:rPr>
        <w:t>End of Document</w:t>
      </w:r>
    </w:p>
    <w:p>
      <w:pPr>
        <w:pStyle w:val="Normal269"/>
        <w:sectPr>
          <w:headerReference w:type="even" r:id="rId2377"/>
          <w:headerReference w:type="default" r:id="rId2378"/>
          <w:footerReference w:type="even" r:id="rId2379"/>
          <w:footerReference w:type="default" r:id="rId2380"/>
          <w:headerReference w:type="first" r:id="rId2381"/>
          <w:footerReference w:type="first" r:id="rId2382"/>
          <w:pgSz w:w="12240" w:h="15840"/>
          <w:pgMar w:top="840" w:right="1000" w:bottom="840" w:left="1000" w:header="400" w:footer="400"/>
          <w:pgNumType w:fmt="decimal"/>
          <w:cols w:space="720"/>
          <w:titlePg w:val="0"/>
        </w:sectPr>
      </w:pPr>
    </w:p>
    <w:p>
      <w:pPr>
        <w:pStyle w:val="Normal269"/>
      </w:pPr>
    </w:p>
    <w:p>
      <w:pPr>
        <w:pStyle w:val="Normal269"/>
      </w:pPr>
      <w:r>
        <w:pict>
          <v:shape id="_x0000_i2001" type="#_x0000_t75" alt="LexisNexis®" style="width:147.75pt;height:30pt">
            <v:imagedata r:id="rId17" o:title=""/>
          </v:shape>
        </w:pict>
      </w:r>
      <w:r>
        <w:cr/>
      </w:r>
    </w:p>
    <w:p>
      <w:pPr>
        <w:pStyle w:val="Heading1267"/>
        <w:keepNext w:val="0"/>
        <w:spacing w:after="200" w:line="340" w:lineRule="atLeast"/>
        <w:ind w:left="0" w:right="0" w:firstLine="0"/>
        <w:jc w:val="center"/>
      </w:pPr>
      <w:hyperlink r:id="rId2383" w:history="1">
        <w:r>
          <w:rPr>
            <w:rFonts w:ascii="arial" w:eastAsia="arial" w:hAnsi="arial" w:cs="arial"/>
            <w:b/>
            <w:i/>
            <w:strike w:val="0"/>
            <w:color w:val="0077CC"/>
            <w:sz w:val="28"/>
            <w:u w:val="single"/>
            <w:vertAlign w:val="baseline"/>
          </w:rPr>
          <w:t>London Journal;</w:t>
        </w:r>
      </w:hyperlink>
      <w:r>
        <w:br/>
      </w:r>
      <w:hyperlink r:id="rId2384" w:history="1">
        <w:r>
          <w:rPr>
            <w:rFonts w:ascii="arial" w:eastAsia="arial" w:hAnsi="arial" w:cs="arial"/>
            <w:b/>
            <w:i/>
            <w:strike w:val="0"/>
            <w:color w:val="0077CC"/>
            <w:sz w:val="28"/>
            <w:u w:val="single"/>
            <w:vertAlign w:val="baseline"/>
          </w:rPr>
          <w:t>Labor's Problem: Must Beliefs Be Whitewashed?</w:t>
        </w:r>
      </w:hyperlink>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1993, Saturday, Late Edition - Final</w:t>
      </w:r>
    </w:p>
    <w:p>
      <w:pPr>
        <w:pStyle w:val="Normal269"/>
        <w:keepNext w:val="0"/>
        <w:spacing w:after="0" w:line="240" w:lineRule="atLeast"/>
        <w:ind w:right="0"/>
        <w:jc w:val="both"/>
      </w:pPr>
      <w:bookmarkStart w:id="539" w:name="Bookmark_269"/>
      <w:bookmarkEnd w:id="539"/>
    </w:p>
    <w:p>
      <w:pPr>
        <w:pStyle w:val="Normal2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The New York Times Company</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Section 1; Page 4; Column 1; Foreign Desk; Column 1;</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1152 words</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DARNTON,</w:t>
      </w:r>
    </w:p>
    <w:p>
      <w:pPr>
        <w:pStyle w:val="Normal26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JOHN DARNTON,  Special to The New York Times</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LONDON, Jan. 22</w:t>
      </w:r>
    </w:p>
    <w:p>
      <w:pPr>
        <w:pStyle w:val="Normal269"/>
        <w:keepNext/>
        <w:spacing w:before="240" w:after="0" w:line="340" w:lineRule="atLeast"/>
        <w:ind w:left="0" w:right="0" w:firstLine="0"/>
        <w:jc w:val="left"/>
      </w:pPr>
      <w:bookmarkStart w:id="540" w:name="Body_267"/>
      <w:bookmarkEnd w:id="540"/>
      <w:r>
        <w:rPr>
          <w:rFonts w:ascii="arial" w:eastAsia="arial" w:hAnsi="arial" w:cs="arial"/>
          <w:b/>
          <w:i w:val="0"/>
          <w:strike w:val="0"/>
          <w:noProof w:val="0"/>
          <w:color w:val="000000"/>
          <w:position w:val="0"/>
          <w:sz w:val="28"/>
          <w:u w:val="none"/>
          <w:vertAlign w:val="baseline"/>
        </w:rPr>
        <w:t>Body</w:t>
      </w:r>
    </w:p>
    <w:p>
      <w:pPr>
        <w:pStyle w:val="Normal269"/>
        <w:spacing w:line="60" w:lineRule="exact"/>
      </w:pPr>
      <w:r>
        <w:pict>
          <v:line id="_x0000_s2002" style="position:absolute;z-index:252380160" from="0,2pt" to="512pt,2pt" strokecolor="#009ddb" strokeweight="2pt">
            <v:stroke linestyle="single"/>
            <w10:wrap type="topAndBottom"/>
          </v:line>
        </w:pict>
      </w:r>
    </w:p>
    <w:p>
      <w:pPr>
        <w:pStyle w:val="Normal269"/>
      </w:pP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thousands who gathered on Wednesday under red, white and blue flags in the Dorchester Hotel ballroom to raise a long-distance toast to Bill Clinton's inauguration were more than a smattering of Labor Party leaders, members and sympathizers. They could be forgiven for what they were thinking: we could have been winners, too.</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Nowhere are the changeover to a new Administration in Washington and the lessons of the Democratic victory in November being studied more closely than in Britain, where Labor has been wandering in the desert during 13 years of Conservative rule.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questions bouncing around the ballroom -- before the hard realities of governing set in -- were simple: what was the secret of Mr. Clinton's magic in getting elected, and could it be made to work on this side of the Atlantic?</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lesson we learned is to keep your eye on the ball, which is the economy," said Tony Banks, a dapper East Ender who represents a London district in Parliament. "That's the same over here."</w:t>
      </w:r>
    </w:p>
    <w:p>
      <w:pPr>
        <w:pStyle w:val="Normal2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Praises Clinton's Stand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he spoke he stared up awe-struck at a fuzzy screen where a 20-foot-tall President Clinton waved his arms in triumph.</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Banks continued: "Then there's the populist way it was done, very good. The way Clinton appealed to the broadest spread -- you don't win elections by narrowing your appeal. Course, I don't think one should go overboard."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Banks was hedging his observations advisedly, for the Labor Party, so hungry for power that at times it seems weak with starvation, is undergoing a rift over how far it should proceed with what is called "Clintonization."</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one side are the "modernizers," who believe that the party should soften its class-conflict militancy and position itself more in the mainstream of British life in the way that Mr. Clinton, as Governor of Arkansas, helped create a more conservative and popular wing of the Democratic Party.</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Young Turks, who mostly joined Parliament in the elections of 1983 and 1987, want to build on and expand the changes instituted by the former Labor Party leader Neil Kinnock. Mr. Kinnock rescued the party from near oblivion after it took a far-left detour in the 1980's but resigned as leader after the humiliating loss to John Major's Tories in April, the party's fourth straight defeat.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other side are the traditionalists, who fear that the party is in danger of watering down its beliefs, moving away from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trade union origins, and in short losing its soul in a Faustian bargain to gain a majority of seats in four years.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Presiding over it all and standing above the fray is the new leader, John Smith, a broad-browed, square-jawed Scottish lawyer who has been very sphinxlike. Most assume he will carry on in the Kinnock tradition, trying to nudge along reforms in both party and electoral procedures while trying hard not to offend believers in the old-time religion of collective egalitarianism.</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 far he has not made any dramatic moves or articulated a hard-driving philosophy. In fact he plays his cards so close to the chest that no one can say for certain which path he might take. As a headline in the Conservative Daily Telegraph put it: "Smith: Lost for Words or Just Quietly Confident?"</w:t>
      </w:r>
    </w:p>
    <w:p>
      <w:pPr>
        <w:pStyle w:val="Normal2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Devastating Series of Events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fortunes of the Major Government have fallen low, those of the opposition have not risen correspondingly high. Over recent months, the Government has been hit by a devastating succession of events: an abrupt decision to pull the pound out of the European Exchange Rate Mechanism, thus effectively devaluing it; the announced closing of 31 coal mines that would put 30,000 miners out of work that was hastily reversed for cooler consideration, and even some long-running personal scandals among Cabinet ministers that forced one to step down.</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all, after three years of recession, there has been a continuing stream of bad economic news. While some Government officials squinted hard and said they saw ahead the first signs of a slight upturn, figures released on Thursday showed that unemployment had jumped up to reach nearly three million, the highest level in six years.</w:t>
      </w:r>
    </w:p>
    <w:p>
      <w:pPr>
        <w:pStyle w:val="Normal2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Creating an Acceptable Vision</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for whatever reason Labor has not been able to exploit these woes. In debates in the House of Commons, Mr. Smith can throw punches at Prime Minister Major but, so far at least, he has not managed to deck him. Some weeks back, private polls were showing Labor running ahead by some 20 points but more recently the gap is said to have narrowed.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lack of headway feeds the arguments of those who look across the Atlantic for inspiration, like Anthony Blair, Labor's shadow Home Secretary and a man sometimes touted as Mr. Smith's heir apparent. "Clinton presented the Democrats in a different way to the American people, and that certainly has application for us here," he said.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figures like Gordon Brown, the shadow Chancellor of the Exchequer, he gives the vision an acceptable slant by promoting it as a "new radicalism." Among other things, it represents a loosening of ties with the trade unions that control party congresses through a system of bloc voting, revisions in the scheme of universal benefits, a shift away from a "tax and spend" reputation and a slightly more pro-European tilt.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heart it is an attempt to capture the non-unionized workers in the private sector -- the middle-class consumers as well as the assembly-line producers -- in much the same way that Mr. Clinton recovered the Democrats' traditional blue-collar constituency.</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approach was detailed in a conference here two weeks ago at which some Clinton poll takers and advisers told an audience of Labor and trade unionists how the victory was achieved.</w:t>
      </w:r>
    </w:p>
    <w:p>
      <w:pPr>
        <w:pStyle w:val="Normal2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Warning for the Future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"traditionalists," on the other hand, believe in shoring up the party's base in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retaining the pervasive role of the unions, the party's founders. They shrink from the idea of debating the sanctity of "Clause 4" in the party's constitution, which holds out the shimmering and ever-distant promise of full nationalization.</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learning about Mr. Clinton, most traditionalists were scandalized to discover that he favored capital punishment.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go back to being proud of our roots" is the battle cry of John Prescott, shadow Transportation Minister, who is a leader of this faction. Like others in the group, he harbors a distrust for image makers and sophisticated campaign techniques. In a recent interview with the BBC, he warned the "Clintonizers" of the risks of having the party fall under the domination of poll takers, advisers and public relations executives.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sides share one reaction to the new Clinton Presidency. An editorial in The Independent summed it up: "On this side of the Atlantic we may be forgiven a powerful twinge of envy for the cleansing of the Augean stables that is taking place across the water."</w:t>
      </w:r>
    </w:p>
    <w:p>
      <w:pPr>
        <w:pStyle w:val="Normal2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9"/>
        <w:spacing w:line="60" w:lineRule="exact"/>
      </w:pPr>
      <w:r>
        <w:pict>
          <v:line id="_x0000_s2003" style="position:absolute;z-index:252381184" from="0,2pt" to="512pt,2pt" strokecolor="#009ddb" strokeweight="2pt">
            <v:stroke linestyle="single"/>
            <w10:wrap type="topAndBottom"/>
          </v:line>
        </w:pict>
      </w:r>
    </w:p>
    <w:p>
      <w:pPr>
        <w:pStyle w:val="Normal2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British Labor Party, long out of power, is hoping to learn a few lessons from Bill Clinton's election victory. John Smith, Labor's new leader, presided at a celebration on Wednesday in London that offered a long-distance toast to Mr. Clinton on his inauguration. (Associated Press)</w:t>
      </w:r>
    </w:p>
    <w:p>
      <w:pPr>
        <w:pStyle w:val="Normal2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1993</w:t>
      </w:r>
    </w:p>
    <w:p>
      <w:pPr>
        <w:pStyle w:val="Normal269"/>
      </w:pPr>
    </w:p>
    <w:p>
      <w:pPr>
        <w:pStyle w:val="Normal269"/>
        <w:ind w:left="200"/>
        <w:sectPr>
          <w:type w:val="continuous"/>
          <w:pgMar w:top="840" w:right="1000" w:bottom="840" w:left="1000" w:header="400" w:footer="400"/>
          <w:pgNumType w:fmt="decimal"/>
          <w:cols w:space="720"/>
        </w:sectPr>
      </w:pPr>
      <w:r>
        <w:br/>
      </w:r>
      <w:r>
        <w:pict>
          <v:line id="_x0000_s2004" style="position:absolute;z-index:252382208" from="0,10pt" to="512pt,10pt" strokecolor="black" strokeweight="1pt">
            <v:stroke linestyle="single"/>
          </v:line>
        </w:pict>
      </w:r>
      <w:r>
        <w:rPr>
          <w:rFonts w:ascii="arial" w:eastAsia="arial" w:hAnsi="arial" w:cs="arial"/>
          <w:b/>
          <w:color w:val="767676"/>
          <w:sz w:val="16"/>
        </w:rPr>
        <w:t>End of Document</w:t>
      </w:r>
    </w:p>
    <w:p>
      <w:pPr>
        <w:pStyle w:val="Normal270"/>
        <w:sectPr>
          <w:headerReference w:type="even" r:id="rId2385"/>
          <w:headerReference w:type="default" r:id="rId2386"/>
          <w:footerReference w:type="even" r:id="rId2387"/>
          <w:footerReference w:type="default" r:id="rId2388"/>
          <w:headerReference w:type="first" r:id="rId2389"/>
          <w:footerReference w:type="first" r:id="rId2390"/>
          <w:pgSz w:w="12240" w:h="15840"/>
          <w:pgMar w:top="840" w:right="1000" w:bottom="840" w:left="1000" w:header="400" w:footer="400"/>
          <w:pgNumType w:fmt="decimal"/>
          <w:cols w:space="720"/>
          <w:titlePg w:val="0"/>
        </w:sectPr>
      </w:pPr>
    </w:p>
    <w:p>
      <w:pPr>
        <w:pStyle w:val="Normal270"/>
      </w:pPr>
    </w:p>
    <w:p>
      <w:pPr>
        <w:pStyle w:val="Normal270"/>
      </w:pPr>
      <w:r>
        <w:pict>
          <v:shape id="_x0000_i2005" type="#_x0000_t75" alt="LexisNexis®" style="width:147.75pt;height:30pt">
            <v:imagedata r:id="rId17" o:title=""/>
          </v:shape>
        </w:pict>
      </w:r>
      <w:r>
        <w:cr/>
      </w:r>
    </w:p>
    <w:p>
      <w:pPr>
        <w:pStyle w:val="Heading1268"/>
        <w:keepNext w:val="0"/>
        <w:spacing w:after="200" w:line="340" w:lineRule="atLeast"/>
        <w:ind w:left="0" w:right="0" w:firstLine="0"/>
        <w:jc w:val="center"/>
      </w:pPr>
      <w:hyperlink r:id="rId2391" w:history="1">
        <w:r>
          <w:rPr>
            <w:rFonts w:ascii="arial" w:eastAsia="arial" w:hAnsi="arial" w:cs="arial"/>
            <w:b/>
            <w:i/>
            <w:strike w:val="0"/>
            <w:color w:val="0077CC"/>
            <w:sz w:val="28"/>
            <w:u w:val="single"/>
            <w:vertAlign w:val="baseline"/>
          </w:rPr>
          <w:t>Casino Layoffs Destined to Affect Norwich</w:t>
        </w:r>
      </w:hyperlink>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2008 Sunday</w:t>
      </w:r>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70"/>
        <w:keepNext w:val="0"/>
        <w:spacing w:after="0" w:line="240" w:lineRule="atLeast"/>
        <w:ind w:right="0"/>
        <w:jc w:val="both"/>
      </w:pPr>
      <w:bookmarkStart w:id="541" w:name="Bookmark_270"/>
      <w:bookmarkEnd w:id="541"/>
    </w:p>
    <w:p>
      <w:pPr>
        <w:pStyle w:val="Normal2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CT; Column 0; Connecticut Weekly Desk; Pg. 2</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725 words</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ADAM BOWLES</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Norwich </w:t>
      </w:r>
    </w:p>
    <w:p>
      <w:pPr>
        <w:pStyle w:val="Normal270"/>
        <w:keepNext/>
        <w:spacing w:before="240" w:after="0" w:line="340" w:lineRule="atLeast"/>
        <w:ind w:left="0" w:right="0" w:firstLine="0"/>
        <w:jc w:val="left"/>
      </w:pPr>
      <w:bookmarkStart w:id="542" w:name="Body_268"/>
      <w:bookmarkEnd w:id="542"/>
      <w:r>
        <w:rPr>
          <w:rFonts w:ascii="arial" w:eastAsia="arial" w:hAnsi="arial" w:cs="arial"/>
          <w:b/>
          <w:i w:val="0"/>
          <w:strike w:val="0"/>
          <w:noProof w:val="0"/>
          <w:color w:val="000000"/>
          <w:position w:val="0"/>
          <w:sz w:val="28"/>
          <w:u w:val="none"/>
          <w:vertAlign w:val="baseline"/>
        </w:rPr>
        <w:t>Body</w:t>
      </w:r>
    </w:p>
    <w:p>
      <w:pPr>
        <w:pStyle w:val="Normal270"/>
        <w:spacing w:line="60" w:lineRule="exact"/>
      </w:pPr>
      <w:r>
        <w:pict>
          <v:line id="_x0000_s2006" style="position:absolute;z-index:252383232" from="0,2pt" to="512pt,2pt" strokecolor="#009ddb" strokeweight="2pt">
            <v:stroke linestyle="single"/>
            <w10:wrap type="topAndBottom"/>
          </v:line>
        </w:pict>
      </w:r>
    </w:p>
    <w:p>
      <w:pPr>
        <w:pStyle w:val="Normal270"/>
      </w:pP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Ron Ward first heard about plans to  lay off   700 workers at Foxwoods Resort Casino and the MGM Grand at Foxwoods, he immediately e-mailed his colleagues who were working on a plan to improve the quality of life for children in Norwich.</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essence, Mr. Ward told his associates, the city was headed for trouble.  In Norwich, a city whose economy and workforce are inextricably tied to the casino industry, the reverberations from Foxwoods and MGM Grand will be felt from the downtown businesses to the schools, where the children of many casino workers attend classes.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know people who have moved to Norwich in anticipation of getting jobs at Mohegan Sun,'' said Mr. Ward, chairman of the Norwich Enhancement Plan Collaboration, which is assessing the poverty, education and health care needs of children.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round of across-the-board layoffs at Foxwoods was largely completed Oct. 19, and city leaders and employment experts say it is still too early to determine  the impact of the cuts,  which amounted to 6 percent of the casino's workforce.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the layoffs came on the heels of the Mohegan Sun's announcement Sept. 22 to suspend a $734 million expansion that would have created approximately 1,200 permanent jobs.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 government depends on revenue from the casinos, so all of Connecticut is affected  when the gaming industry does not do well. But perhaps no other community will feel the impact as much as Norwich, which has one of  the highest proportions of casino workers of any municipality, due primarily to its high stock of rental units.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major concern for us,'' said Beverly Goulet, director of human services in Norwich. Her office, which helps people search for jobs, apply for food stamps and sign up for heating-oil assistance, has experienced an increase in the number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looking for employment  in the last two years.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Norwich Public Schools reported that of its 3,920 students, 1,003, or 27 percent, had at least one parent working at one of the casinos as of Oct. 1.</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Greeneville, a neighborhood of Norwich, it seems everyone knows at least one person who works at a casino.</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 Cerba, who works as a line cook at Mohegan Sun, said he knew 10 friends who worked   either there or at Foxwoods Resort Casino. He said he  lived with four of them.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Migdalia Ocasio, 21, said she had  four family members with  casino jobs. And Rosalyn Hill said about 20 people she knew were  casino employees.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Ocasio, who has two sons, ages 1 and 2, said she and her husband moved from Boston to Norwich to be with his  family. She said four or five family members hold casino jobs. Already, she and her family are concerned about rising prices because her grocery money does not  buy as much as it did a year ago.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''Everything is going up,'' Ms. Ocasio said, ''but not money from jobs.''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Cerba, 24, left Mexico for New York about a year ago because of the poor economy in his home country. Soon after, he moved to Norwich because he got a job at Mohegan Sun. Many of his friends also moved to the city because of casino jobs.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Hill, who works at a group home in Greeneville, said many of her friends who worked at the casinos were single mothers.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would have to go on the state,'' she said, referring to welfare. ''But what the state is giving up is not enough for them to take care of their families.''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Pamela W. Aubin, superintendent of the Norwich Public Schools, said she would not be surprised if more students became eligible for free and reduced-price meals, school counseling services became strained, domestic violence cases rose, grandparents took on added financial burdens to care for their families, and families moved in together. At the same time, she said,  the pace of immigrants moving into the region would probably slow.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''Money takes a terrible toll,'' she said. ''If you are a dealer in a casino, where are you going to go? It's a very specialized skill. It's not transferable to other work environments.''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Mayor Benjamin P. Lathrop said that he believed the casinos' downturn was cyclical and that it was  only a matter of time until a new wave of hiring swept  the region. The question is: Will people stick around for the upturn?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patient can people be if they need to put food on the table?'' Mr. Lathrop asked. </w:t>
      </w:r>
    </w:p>
    <w:p>
      <w:pPr>
        <w:pStyle w:val="Normal270"/>
        <w:keepNext w:val="0"/>
        <w:spacing w:before="240" w:after="0" w:line="260" w:lineRule="atLeast"/>
        <w:ind w:left="0" w:right="0" w:firstLine="0"/>
        <w:jc w:val="left"/>
      </w:pPr>
      <w:r>
        <w:br/>
      </w:r>
      <w:hyperlink r:id="rId2392" w:history="1">
        <w:r>
          <w:rPr>
            <w:rFonts w:ascii="arial" w:eastAsia="arial" w:hAnsi="arial" w:cs="arial"/>
            <w:b w:val="0"/>
            <w:i/>
            <w:strike w:val="0"/>
            <w:color w:val="0077CC"/>
            <w:sz w:val="20"/>
            <w:u w:val="single"/>
            <w:vertAlign w:val="baseline"/>
          </w:rPr>
          <w:t>http://www.nytimes.com</w:t>
        </w:r>
      </w:hyperlink>
    </w:p>
    <w:p>
      <w:pPr>
        <w:pStyle w:val="Normal2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0"/>
        <w:spacing w:line="60" w:lineRule="exact"/>
      </w:pPr>
      <w:r>
        <w:pict>
          <v:line id="_x0000_s2007" style="position:absolute;z-index:252384256" from="0,2pt" to="512pt,2pt" strokecolor="#009ddb" strokeweight="2pt">
            <v:stroke linestyle="single"/>
            <w10:wrap type="topAndBottom"/>
          </v:line>
        </w:pict>
      </w:r>
    </w:p>
    <w:p>
      <w:pPr>
        <w:pStyle w:val="Normal2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DOWNTOWN: Main Street in Norwich, where, as of Oct. 1, about 1 in 4 school students had at least one parent working at a casino. (PHOTOGRAPH BY C. M. GLOVER FOR THE NEW YORK TIMES)                 </w:t>
      </w:r>
    </w:p>
    <w:p>
      <w:pPr>
        <w:pStyle w:val="Normal2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2008</w:t>
      </w:r>
    </w:p>
    <w:p>
      <w:pPr>
        <w:pStyle w:val="Normal270"/>
      </w:pPr>
    </w:p>
    <w:p>
      <w:pPr>
        <w:pStyle w:val="Normal270"/>
        <w:ind w:left="200"/>
        <w:sectPr>
          <w:type w:val="continuous"/>
          <w:pgMar w:top="840" w:right="1000" w:bottom="840" w:left="1000" w:header="400" w:footer="400"/>
          <w:pgNumType w:fmt="decimal"/>
          <w:cols w:space="720"/>
        </w:sectPr>
      </w:pPr>
      <w:r>
        <w:br/>
      </w:r>
      <w:r>
        <w:pict>
          <v:line id="_x0000_s2008" style="position:absolute;z-index:252385280" from="0,10pt" to="512pt,10pt" strokecolor="black" strokeweight="1pt">
            <v:stroke linestyle="single"/>
          </v:line>
        </w:pict>
      </w:r>
      <w:r>
        <w:rPr>
          <w:rFonts w:ascii="arial" w:eastAsia="arial" w:hAnsi="arial" w:cs="arial"/>
          <w:b/>
          <w:color w:val="767676"/>
          <w:sz w:val="16"/>
        </w:rPr>
        <w:t>End of Document</w:t>
      </w:r>
    </w:p>
    <w:p>
      <w:pPr>
        <w:pStyle w:val="Normal271"/>
        <w:sectPr>
          <w:headerReference w:type="even" r:id="rId2393"/>
          <w:headerReference w:type="default" r:id="rId2394"/>
          <w:footerReference w:type="even" r:id="rId2395"/>
          <w:footerReference w:type="default" r:id="rId2396"/>
          <w:headerReference w:type="first" r:id="rId2397"/>
          <w:footerReference w:type="first" r:id="rId2398"/>
          <w:pgSz w:w="12240" w:h="15840"/>
          <w:pgMar w:top="840" w:right="1000" w:bottom="840" w:left="1000" w:header="400" w:footer="400"/>
          <w:pgNumType w:fmt="decimal"/>
          <w:cols w:space="720"/>
          <w:titlePg w:val="0"/>
        </w:sectPr>
      </w:pPr>
    </w:p>
    <w:p>
      <w:pPr>
        <w:pStyle w:val="Normal271"/>
      </w:pPr>
    </w:p>
    <w:p>
      <w:pPr>
        <w:pStyle w:val="Normal271"/>
      </w:pPr>
      <w:r>
        <w:pict>
          <v:shape id="_x0000_i2009" type="#_x0000_t75" alt="LexisNexis®" style="width:147.75pt;height:30pt">
            <v:imagedata r:id="rId17" o:title=""/>
          </v:shape>
        </w:pict>
      </w:r>
      <w:r>
        <w:cr/>
      </w:r>
    </w:p>
    <w:p>
      <w:pPr>
        <w:pStyle w:val="Heading1269"/>
        <w:keepNext w:val="0"/>
        <w:spacing w:after="200" w:line="340" w:lineRule="atLeast"/>
        <w:ind w:left="0" w:right="0" w:firstLine="0"/>
        <w:jc w:val="center"/>
      </w:pPr>
      <w:hyperlink r:id="rId2399" w:history="1">
        <w:r>
          <w:rPr>
            <w:rFonts w:ascii="arial" w:eastAsia="arial" w:hAnsi="arial" w:cs="arial"/>
            <w:b/>
            <w:i/>
            <w:strike w:val="0"/>
            <w:color w:val="0077CC"/>
            <w:sz w:val="28"/>
            <w:u w:val="single"/>
            <w:vertAlign w:val="baseline"/>
          </w:rPr>
          <w:t>He's Pushing Buttons In Silicon Valley</w:t>
        </w:r>
      </w:hyperlink>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2017 Sunday</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71"/>
        <w:keepNext w:val="0"/>
        <w:spacing w:after="0" w:line="240" w:lineRule="atLeast"/>
        <w:ind w:right="0"/>
        <w:jc w:val="both"/>
      </w:pPr>
      <w:bookmarkStart w:id="543" w:name="Bookmark_271"/>
      <w:bookmarkEnd w:id="543"/>
    </w:p>
    <w:p>
      <w:pPr>
        <w:pStyle w:val="Normal2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ST; Column 0; Style Desk; Pg. 1</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2006 words</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NELLIE BOWLES; .</w:t>
      </w:r>
    </w:p>
    <w:p>
      <w:pPr>
        <w:pStyle w:val="Normal271"/>
        <w:keepNext/>
        <w:spacing w:before="240" w:after="0" w:line="340" w:lineRule="atLeast"/>
        <w:ind w:left="0" w:right="0" w:firstLine="0"/>
        <w:jc w:val="left"/>
      </w:pPr>
      <w:bookmarkStart w:id="544" w:name="Body_269"/>
      <w:bookmarkEnd w:id="544"/>
      <w:r>
        <w:rPr>
          <w:rFonts w:ascii="arial" w:eastAsia="arial" w:hAnsi="arial" w:cs="arial"/>
          <w:b/>
          <w:i w:val="0"/>
          <w:strike w:val="0"/>
          <w:noProof w:val="0"/>
          <w:color w:val="000000"/>
          <w:position w:val="0"/>
          <w:sz w:val="28"/>
          <w:u w:val="none"/>
          <w:vertAlign w:val="baseline"/>
        </w:rPr>
        <w:t>Body</w:t>
      </w:r>
    </w:p>
    <w:p>
      <w:pPr>
        <w:pStyle w:val="Normal271"/>
        <w:spacing w:line="60" w:lineRule="exact"/>
      </w:pPr>
      <w:r>
        <w:pict>
          <v:line id="_x0000_s2010" style="position:absolute;z-index:252386304" from="0,2pt" to="512pt,2pt" strokecolor="#009ddb" strokeweight="2pt">
            <v:stroke linestyle="single"/>
            <w10:wrap type="topAndBottom"/>
          </v:line>
        </w:pict>
      </w:r>
    </w:p>
    <w:p>
      <w:pPr>
        <w:pStyle w:val="Normal271"/>
      </w:pP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MENLO PARK, Calif. -- It's not easy being the first and only Fox News host in Silicon Valley.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Steve Hilton, a tech entrepreneur who was once chief adviser to former Prime Minister David Cameron of Britain, added that role to his résumé in June.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every week, Mr. Hilton flies from the home he shares with his high-profile tech executive wife, Rachel Whetstone, in Silicon Valley's billionaire enclave of Atherton, Calif., to Fox's studios in Los Angeles to host ''The Next Revolution With Steve Hilton.'' Fox News markets the Sunday night program as exploring ''the impact of the populist movement.''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of which makes life complicated for Mr. Hilton in overwhelmingly liberal Silicon Valley, where supporters of President Trump are nearly nonexistent and few think populism would improve their lives.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gets hassled for it. Recently, someone left novelty toilet paper with Mr. Trump's face on it on Mr. Hilton's desk at Crowdpac, the political fund-raising start-up he helped found in 2013. A vandal also took down the Trump campaign T-shirt that had been hanging on the office's ''bipartisan wall.''</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to mention his friends. ''Fox? Thank God it's on Sunday nights,'' said Gisel Kordestani, a co-founder of Crowdpac along with Mr. Hilton. ''He just keeps it separate. We all have our things.''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Hilton is unfazed. ''I certainly have experienced a degree of curiosity, yes,'' he said.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fish-out-of-water existence is the latest chapter for Mr. Hilton, 47, who was once credited as designing the modernized British Conservative image that helped get Mr. Cameron's party elected in 2010. That was before Mr. Hilton moved to Silicon Valley in 2012, after Ms. Whetstone had taken a top communications job at Google; Mr. Hilton later turned on Mr. Cameron over ''Brexit.''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past five years, Mr. Hilton has been quietly building a new life in Atherton, raising his two children with Ms. Whetstone, writing about how he has given up his cellphone, hosting annual Cinco de Mayo parties and tending a large flock of pet chickens (his favorite is a brown hen named Hermione). Last year, he published a United States version of his book, ''More Human,'' about the need for a populist revolution in government and business, and wrote favorably about Mr. Trump's presidential campaign against Hillary Clinton.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he is Fox News's newest host, representing its first major foray into the tech world, and the network is experimenting with Mr. Hilton's more esoteric take on the brash Fox News style.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''Traditional television anchors might ask more shorter, pointed questions; they might try to trap their guests,'' said John Finley, senior vice president for development and production at Fox News. ''Steve's about having an intellectual discussion.''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 it work? ''We're in the process of finding out,'' Mr. Finley said. ''It's definitely something different.''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 recent Sunday in Los Angeles, Mr. Hilton arrived for breakfast a little late, wearing a gray T-shirt, neon green shorts and flip-flops. He is petite but muscular, clean-shaven and with bright blue eyes. On his wrists were worn-out festival bracelets from Glastonbury and Coachella.</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had chosen one of the trendiest places in the city, Rose Cafe (with a menu featuring avocado tartine and lemonade made with tangerine oil and filtered water), to talk populism. Mr. Hilton ordered shakshuka, beet hummus and tea with milk.</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going on for half the country? Who's lost out? The victims of elitist agenda; standing up for them, being a voice for them,'' Mr. Hilton said. ''That's the idea behind positive populism, that's what drives the content.''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Hilton's mission with his Fox News program, he said, is to create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coalition uniting supporters of Mr. Trump and Bernie Sanders with the rage that fueled the Brexit movement.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argument is: Let's blame the people who are responsible,'' he said. Those people, he added, are the ''global elite.''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an ironic position for Mr. Hilton to take given that he is part of that global elite -- he and his wife live in a $12.5 million home in one of America's richest ZIP codes.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Hilton insisted he is not one of the elites he targets in his show. Over a subsequent meal in Menlo Park, Calif., he hit the table with his fist as he described how being elite ''is about what you believe in -- those people, I see them as my enemy. They have taken control of the levers of power.''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that sense of being an outsider may come from his childhood. The son of Hungarian refugees, Mr. Hilton was raised by his stepfather, who was a construction worker, and his mother, a clerk, in the seaside town of Brighton, England. As a child, he won a scholarship to Christ's Hospital School in Horsham, a school for children from disadvantaged backgrounds.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a scholarship boy,'' said Michael Gove, a British Conservative politician. ''Sheer talent brought him into that orbit, but he wasn't really cut from the Savile Row cloth. To call him an outsider would be an exaggeration, but he's certainly not an insider.''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Hilton does not think his childhood was the factor. ''It's no hard-luck story,'' he said.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Hilton attended Oxford University and afterward took a job at the Conservative Central Office in 1990. Mr. Cameron was then head of the political unit, and Ms. Whetstone had joined three months earlier. In 1992, Mr. Hilton coordinated the advertising in a surprise general election in which the Conservatives won.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time, Mr. Hilton became Mr. Cameron's closest adviser and godfather to his first son. With Mr. Hilton's advice, Mr. Cameron softened his look, ditching his tie and hugging a husky on a trip to highlight global warming.</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Hilton soon developed a reputation as the quirky, secretive figure behind a radically conservative agenda and was often featured in the tabloids for his casual clothes, bare feet and sweaty post-bike-ride look. In 2008, he married Ms. Whetstone.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was immensely able and charismatic,'' Mr. Gove said, ''but it was Steve who was the idea dynamo.''</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by 2012, their relationship was fraying. Mr. Hilton thought Mr. Cameron was compromising too much with the European Union and moving too slowly on their vision to cut bureaucracy. The two began to drift apart, and Mr. Hilton moved to California. The fallout was complete when Mr. Hilton returned to Britain last year to campaign against Mr. Cameron in favor of Brexit. The two no longer speak, Mr. Hilton said.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Mr. Hilton landed in Silicon Valley, he was known locally as the eccentric husband of Ms. Whetstone, who later left Google for Uber's top communications and policy job. (She left Uber this year and has joined Facebook.)</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Hilton took a teaching job at Stanford's design school. Then he had an idea for a website that makes it easier to find and give to small-time political campaigns.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a group including Ms. Kordestani, he formed Crowdpac, whose headquarters are in a large loft in the South Park neighborhood of San Francisco. Crowdpac scrapes publicly available data to show where candidates' funding comes from and to score them on a scale of liberal to conservative. It also has tools for people to set up political campaigns of their own. The goal, Mr. Hilton said, is to lower the barrier to political participation.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Crowdpac, which has raised $8.5 million from investors like Index Ventures and SV Angel, has since become part of the tech world's sometimes shaky efforts to engage with politics.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''Silicon Valley is reluctantly becoming more engaged in politics,'' said Reid Hoffman, a Crowdpac investor and a founder of LinkedIn, who recently started his own political initiative called WTF (Win the Future). ''Rather than taking the world only as we find it, Steve also imagines the world evolved.''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Mr. Hilton, Crowdpac is where his conservative leanings stand out the most. He said the company isn't excited to be part of ''this whole thing,'' referring to his Fox News program. ''We're nonpartisan, but most of our employees are very liberal,'' he said.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the PayPal co-founder Peter Thiel has been Silicon Valley's most famous Trump supporter, Mr. Hilton said he hadn't met him. (According to some reports, Mr. Thiel may not be as ardent a fan of the president as he once was.) In fact, Mr. Hilton said he didn't mingle with any pro-Trump people locally.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literally don't know any others,'' he said, before clarifying that he doesn't quite identify himself as a supporter of the president but rather of the populist movement that Mr. Trump rode to the White House. Mr. Trump is ''just the start,'' Mr. Hilton said.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friends said they see the fiery conservative as an unusual and fun addition to a typically homogeneous social scene, especially in Silicon Valley.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 wants to disrupt the political status quo, and that's what Silicon Valley is good at doing,'' said Joanna Coles, chief content officer of Hearst Magazines, who is a frequent guest at his dinner parties. She said that she doesn't agree with his politics but that his dinner parties are ''fabulous.''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just have to smile,'' Juliet de Baubigny, a partner at the venture capital firm Kleiner Perkins Caufield &amp; Byers, said of Mr. Hilton. ''I hope that we'll always have different points of opinion around the table. I hope that we will always have Trump supporters in the mix.''</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Are there a lot of Trump supporters in the mix?</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moment, sadly, he's the only one,'' Ms. de Baubigny said. ''But I'm grateful for the fact that we have one.''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Hilton said the tech industry's lack of interest in politics gives it the potential to be radically conservative. ''A lot of the foundational philosophical approaches of tech leaders are actually all about decentralization of power,'' he said.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knowledge of politics in Silicon Valley is ''cursory,'' Mr. Hilton said, adding that that has been particularly true when it comes to populism. ''The last couple years, I've been trying to convey to people what lies behind the phenomenon,'' he said. ''There's a lot of: 'Well, what about Mexicans? What about women?' Well, O.K., but there's a really big issue that life for half the country has gotten increasingly grim.''</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year, during his book tour for ''More Human,'' Mr. Hilton began appearing on Fox News programs to talk about Brexit and what it meant for the chances of Mr. Trump, then a candidate. After the election, Fox News offered Mr. Hilton a program. He and the network soon worked out a structure for the program with segments like ''Swampwatch'' and ''Decadent DC.''</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its first few weeks, Mr. Hilton's guests included the education entrepreneur Salman Khan, the feminist legal scholar Joan C. Williams and some Bernie Sanders supporters who said they had a plan to elect an entirely new Congress. Mr. Hilton makes gestures at traditional Fox News anger, but he often politely softens his attacks. (In a monologue about how the Axios founder Mike Allen of ''Decadent DC'' doesn't understand Mr. Trump, Mr. Hilton added that Mr. Allen was ''wonderful, hard-working and courteous.'')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Hilton's program has also become a surprising landing spot for liberals.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went on the show, a bunch of progressive friends of mine were complaining, like, 'Why would you go on this right-winger's show?''' said Zack Exley, a former senior staff member for Mr. Sanders, who appeared on the program last month. ''What Fox does all day every day is they point at immigrants, they point at activists, whipping up racism, that's what they do all day long. But Steve for an hour points at corporate power. If we can't engage with somebody who's doing that, that's crazy.''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Hilton said he's staying for the long haul.</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didn't move here so I could save American democracy,'' he said. ''But I've embraced it with the zeal of a convert.''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Continue following our fashion and lifestyle coverage on Facebook (Styles and Modern Love), Twitter (Styles, Fashion and Weddings) and Instagram.</w:t>
      </w:r>
    </w:p>
    <w:p>
      <w:pPr>
        <w:pStyle w:val="Normal271"/>
        <w:keepNext w:val="0"/>
        <w:spacing w:before="240" w:after="0" w:line="260" w:lineRule="atLeast"/>
        <w:ind w:left="0" w:right="0" w:firstLine="0"/>
        <w:jc w:val="left"/>
      </w:pPr>
      <w:r>
        <w:br/>
      </w:r>
      <w:hyperlink r:id="rId2400" w:history="1">
        <w:r>
          <w:rPr>
            <w:rFonts w:ascii="arial" w:eastAsia="arial" w:hAnsi="arial" w:cs="arial"/>
            <w:b w:val="0"/>
            <w:i/>
            <w:strike w:val="0"/>
            <w:color w:val="0077CC"/>
            <w:sz w:val="20"/>
            <w:u w:val="single"/>
            <w:vertAlign w:val="baseline"/>
          </w:rPr>
          <w:t>https://www.nytimes.com/2017/08/12/style/steve-hilton-fox-news-silicon-valley-populist-pundit.html</w:t>
        </w:r>
      </w:hyperlink>
    </w:p>
    <w:p>
      <w:pPr>
        <w:pStyle w:val="Normal2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1"/>
        <w:spacing w:line="60" w:lineRule="exact"/>
      </w:pPr>
      <w:r>
        <w:pict>
          <v:line id="_x0000_s2011" style="position:absolute;z-index:252387328" from="0,2pt" to="512pt,2pt" strokecolor="#009ddb" strokeweight="2pt">
            <v:stroke linestyle="single"/>
            <w10:wrap type="topAndBottom"/>
          </v:line>
        </w:pict>
      </w:r>
    </w:p>
    <w:p>
      <w:pPr>
        <w:pStyle w:val="Normal2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Steve Hilton on his Fox News program. (PHOTOGRAPH BY FOX NEWS CHANNEL) (ST1)</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Hilton at home with his pet chickens. His favorite is a brown hen named Hermione. (PHOTOGRAPH BY JASON HENRY FOR THE NEW YORK TIMES) (ST6-ST7)</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Hilton at a 2016 signing for his book, ''More Human,'' about the need for a populist revolution in government and business. (PHOTOGRAPH BY NATE PESCE FOR THE NEW YORK TIMES)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2006, Mr. Hilton, right, visited the Arctic with Gregory Barker, left, at the time a member of Parliament in England, and David Cameron, then the leader of the Conservative Party. (PHOTOGRAPH BY ANDREW PARSONS/PA IMAGES, VIA GETTY IMAGES) (ST7)       </w:t>
      </w:r>
    </w:p>
    <w:p>
      <w:pPr>
        <w:pStyle w:val="Normal2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2017</w:t>
      </w:r>
    </w:p>
    <w:p>
      <w:pPr>
        <w:pStyle w:val="Normal271"/>
      </w:pPr>
    </w:p>
    <w:p>
      <w:pPr>
        <w:pStyle w:val="Normal271"/>
        <w:ind w:left="200"/>
        <w:sectPr>
          <w:type w:val="continuous"/>
          <w:pgMar w:top="840" w:right="1000" w:bottom="840" w:left="1000" w:header="400" w:footer="400"/>
          <w:pgNumType w:fmt="decimal"/>
          <w:cols w:space="720"/>
        </w:sectPr>
      </w:pPr>
      <w:r>
        <w:br/>
      </w:r>
      <w:r>
        <w:pict>
          <v:line id="_x0000_s2012" style="position:absolute;z-index:252388352" from="0,10pt" to="512pt,10pt" strokecolor="black" strokeweight="1pt">
            <v:stroke linestyle="single"/>
          </v:line>
        </w:pict>
      </w:r>
      <w:r>
        <w:rPr>
          <w:rFonts w:ascii="arial" w:eastAsia="arial" w:hAnsi="arial" w:cs="arial"/>
          <w:b/>
          <w:color w:val="767676"/>
          <w:sz w:val="16"/>
        </w:rPr>
        <w:t>End of Document</w:t>
      </w:r>
    </w:p>
    <w:p>
      <w:pPr>
        <w:pStyle w:val="Normal272"/>
        <w:sectPr>
          <w:headerReference w:type="even" r:id="rId2401"/>
          <w:headerReference w:type="default" r:id="rId2402"/>
          <w:footerReference w:type="even" r:id="rId2403"/>
          <w:footerReference w:type="default" r:id="rId2404"/>
          <w:headerReference w:type="first" r:id="rId2405"/>
          <w:footerReference w:type="first" r:id="rId2406"/>
          <w:pgSz w:w="12240" w:h="15840"/>
          <w:pgMar w:top="840" w:right="1000" w:bottom="840" w:left="1000" w:header="400" w:footer="400"/>
          <w:pgNumType w:fmt="decimal"/>
          <w:cols w:space="720"/>
          <w:titlePg w:val="0"/>
        </w:sectPr>
      </w:pPr>
    </w:p>
    <w:p>
      <w:pPr>
        <w:pStyle w:val="Normal272"/>
      </w:pPr>
    </w:p>
    <w:p>
      <w:pPr>
        <w:pStyle w:val="Normal272"/>
      </w:pPr>
      <w:r>
        <w:pict>
          <v:shape id="_x0000_i2013" type="#_x0000_t75" alt="LexisNexis®" style="width:147.75pt;height:30pt">
            <v:imagedata r:id="rId17" o:title=""/>
          </v:shape>
        </w:pict>
      </w:r>
      <w:r>
        <w:cr/>
      </w:r>
    </w:p>
    <w:p>
      <w:pPr>
        <w:pStyle w:val="Heading1270"/>
        <w:keepNext w:val="0"/>
        <w:spacing w:after="200" w:line="340" w:lineRule="atLeast"/>
        <w:ind w:left="0" w:right="0" w:firstLine="0"/>
        <w:jc w:val="center"/>
      </w:pPr>
      <w:hyperlink r:id="rId2407" w:history="1">
        <w:r>
          <w:rPr>
            <w:rFonts w:ascii="arial" w:eastAsia="arial" w:hAnsi="arial" w:cs="arial"/>
            <w:b/>
            <w:i/>
            <w:strike w:val="0"/>
            <w:color w:val="0077CC"/>
            <w:sz w:val="28"/>
            <w:u w:val="single"/>
            <w:vertAlign w:val="baseline"/>
          </w:rPr>
          <w:t>A Memorial Day Picnic With Its Own Press Corps</w:t>
        </w:r>
      </w:hyperlink>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28, 1996, Tuesday, Late Edition - Final</w:t>
      </w:r>
    </w:p>
    <w:p>
      <w:pPr>
        <w:pStyle w:val="Normal272"/>
        <w:keepNext w:val="0"/>
        <w:spacing w:after="0" w:line="240" w:lineRule="atLeast"/>
        <w:ind w:right="0"/>
        <w:jc w:val="both"/>
      </w:pPr>
      <w:bookmarkStart w:id="545" w:name="Bookmark_272"/>
      <w:bookmarkEnd w:id="545"/>
    </w:p>
    <w:p>
      <w:pPr>
        <w:pStyle w:val="Normal2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14;  Column 1;  National Desk ; Column 1; </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483 words</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ADAM NOSSITER </w:t>
      </w:r>
    </w:p>
    <w:p>
      <w:pPr>
        <w:pStyle w:val="Normal27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ADAM NOSSITER </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KENILWORTH, N.J., May 27</w:t>
      </w:r>
    </w:p>
    <w:p>
      <w:pPr>
        <w:pStyle w:val="Normal272"/>
        <w:keepNext/>
        <w:spacing w:before="240" w:after="0" w:line="340" w:lineRule="atLeast"/>
        <w:ind w:left="0" w:right="0" w:firstLine="0"/>
        <w:jc w:val="left"/>
      </w:pPr>
      <w:bookmarkStart w:id="546" w:name="Body_270"/>
      <w:bookmarkEnd w:id="546"/>
      <w:r>
        <w:rPr>
          <w:rFonts w:ascii="arial" w:eastAsia="arial" w:hAnsi="arial" w:cs="arial"/>
          <w:b/>
          <w:i w:val="0"/>
          <w:strike w:val="0"/>
          <w:noProof w:val="0"/>
          <w:color w:val="000000"/>
          <w:position w:val="0"/>
          <w:sz w:val="28"/>
          <w:u w:val="none"/>
          <w:vertAlign w:val="baseline"/>
        </w:rPr>
        <w:t>Body</w:t>
      </w:r>
    </w:p>
    <w:p>
      <w:pPr>
        <w:pStyle w:val="Normal272"/>
        <w:spacing w:line="60" w:lineRule="exact"/>
      </w:pPr>
      <w:r>
        <w:pict>
          <v:line id="_x0000_s2014" style="position:absolute;z-index:252389376" from="0,2pt" to="512pt,2pt" strokecolor="#009ddb" strokeweight="2pt">
            <v:stroke linestyle="single"/>
            <w10:wrap type="topAndBottom"/>
          </v:line>
        </w:pict>
      </w:r>
    </w:p>
    <w:p>
      <w:pPr>
        <w:pStyle w:val="Normal272"/>
      </w:pP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typical Memorial Day picnic: hamburgers and hot dogs on the grill, chips in the bowl, a huge homemade cake with white icing, and a half dozen television cameras perched on the backyard fence, recording the guests' every mouthful.</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eruption of a Presidential campaign into something so reassuringly predictable could be compared to, say, the sudden outbreak of the battle of Gettysburg on the neighborhood playground. So when Bob Dole's motorcade swept through this leafy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of 7,500 and into the pocket-sized backyard of Bob and Lenore Jeans to munch on the day's usual fare, it did not appear to be a promising opportunity to catch up on how the neighbor's offspring were doing in school.</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Waiting for the candidate, several in the crowd said the only comparable occurrence was the recent opening of an A.&amp; P. at the edge of town. As Jerry Accomando, waiting along with everyone else, explained, "We get excited at Little League games."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somehow, amid the Secret Service agents, the reporters and the excited neighbors, the Jeans family -- chosen by local Republicans to play host to the Doles yesterday -- managed to have a remarkably normal-seeming Memorial Day picnic. They ate, chatted with old friends and, when the whirlwind had passed, talked about what a regular guy their guest had been.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that ability to put you at your ease," said Mr. Jeans, a smiling 46-year-old Vietnam veteran and member of the local police force. Mr. Dole, he reported, happily ate a hamburger and one of his brother-in-law's "famous" chicken wings.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what seemed like a family gift for understatement, Mr. Jeans's son Bob Jr. added: "It was different from all the other picnics we had. But it wasn't uncomfortable."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Jeans spent much of the last week getting the modest, two-story house on Kenilworth's main street ready.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want Bob Dole to come by?" Dennis Schultz, the local Republican chief, had asked Lenore Jeans after he had been asked by the office of Representative Bob Franks, whose district includes the town, to find a local veteran holding a picnic.</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Jeans, according to Mr. Schultz, replied skeptically with, "Sure, sure." But the family fit the bill perfectly: apart from being a police officer, Mr. Jeans had received two Bronze Stars and a Purple Heart in Vietnam.</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Explaining his medals with a terseness the candidate himself might admire, he said that he had been wounded by a fragmentation grenade and that one of the Bronze Stars had come from pulling a wounded medic to safety.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when Mr. Dole finally arrived, the candidate seemed nonplused by the crowd, which numbered well in the hundreds. "All these people coming for dinner?" he asked.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was over, Mr. Jeans was hard put to remember exactly what the candidate had said. Nonetheless, he was left with a pleasant memory of the day.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couldn't get over what a swell guy he was," he said.</w:t>
      </w:r>
    </w:p>
    <w:p>
      <w:pPr>
        <w:pStyle w:val="Normal2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28, 1996</w:t>
      </w:r>
    </w:p>
    <w:p>
      <w:pPr>
        <w:pStyle w:val="Normal272"/>
      </w:pPr>
    </w:p>
    <w:p>
      <w:pPr>
        <w:pStyle w:val="Normal272"/>
        <w:ind w:left="200"/>
        <w:sectPr>
          <w:type w:val="continuous"/>
          <w:pgMar w:top="840" w:right="1000" w:bottom="840" w:left="1000" w:header="400" w:footer="400"/>
          <w:pgNumType w:fmt="decimal"/>
          <w:cols w:space="720"/>
        </w:sectPr>
      </w:pPr>
      <w:r>
        <w:br/>
      </w:r>
      <w:r>
        <w:pict>
          <v:line id="_x0000_s2015" style="position:absolute;z-index:252390400" from="0,10pt" to="512pt,10pt" strokecolor="black" strokeweight="1pt">
            <v:stroke linestyle="single"/>
          </v:line>
        </w:pict>
      </w:r>
      <w:r>
        <w:rPr>
          <w:rFonts w:ascii="arial" w:eastAsia="arial" w:hAnsi="arial" w:cs="arial"/>
          <w:b/>
          <w:color w:val="767676"/>
          <w:sz w:val="16"/>
        </w:rPr>
        <w:t>End of Document</w:t>
      </w:r>
    </w:p>
    <w:p>
      <w:pPr>
        <w:pStyle w:val="Normal273"/>
        <w:sectPr>
          <w:headerReference w:type="even" r:id="rId2408"/>
          <w:headerReference w:type="default" r:id="rId2409"/>
          <w:footerReference w:type="even" r:id="rId2410"/>
          <w:footerReference w:type="default" r:id="rId2411"/>
          <w:headerReference w:type="first" r:id="rId2412"/>
          <w:footerReference w:type="first" r:id="rId2413"/>
          <w:pgSz w:w="12240" w:h="15840"/>
          <w:pgMar w:top="840" w:right="1000" w:bottom="840" w:left="1000" w:header="400" w:footer="400"/>
          <w:pgNumType w:fmt="decimal"/>
          <w:cols w:space="720"/>
          <w:titlePg w:val="0"/>
        </w:sectPr>
      </w:pPr>
    </w:p>
    <w:p>
      <w:pPr>
        <w:pStyle w:val="Normal273"/>
      </w:pPr>
    </w:p>
    <w:p>
      <w:pPr>
        <w:pStyle w:val="Normal273"/>
      </w:pPr>
      <w:r>
        <w:pict>
          <v:shape id="_x0000_i2016" type="#_x0000_t75" alt="LexisNexis®" style="width:147.75pt;height:30pt">
            <v:imagedata r:id="rId17" o:title=""/>
          </v:shape>
        </w:pict>
      </w:r>
      <w:r>
        <w:cr/>
      </w:r>
    </w:p>
    <w:p>
      <w:pPr>
        <w:pStyle w:val="Heading1271"/>
        <w:keepNext w:val="0"/>
        <w:spacing w:after="200" w:line="340" w:lineRule="atLeast"/>
        <w:ind w:left="0" w:right="0" w:firstLine="0"/>
        <w:jc w:val="center"/>
      </w:pPr>
      <w:hyperlink r:id="rId2414" w:history="1">
        <w:r>
          <w:rPr>
            <w:rFonts w:ascii="arial" w:eastAsia="arial" w:hAnsi="arial" w:cs="arial"/>
            <w:b/>
            <w:i/>
            <w:strike w:val="0"/>
            <w:color w:val="0077CC"/>
            <w:sz w:val="28"/>
            <w:u w:val="single"/>
            <w:vertAlign w:val="baseline"/>
          </w:rPr>
          <w:t>The Mysteries of Our Family Snapshots</w:t>
        </w:r>
      </w:hyperlink>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2017 Sunday</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73"/>
        <w:keepNext w:val="0"/>
        <w:spacing w:after="0" w:line="240" w:lineRule="atLeast"/>
        <w:ind w:right="0"/>
        <w:jc w:val="both"/>
      </w:pPr>
      <w:bookmarkStart w:id="547" w:name="Bookmark_273"/>
      <w:bookmarkEnd w:id="547"/>
    </w:p>
    <w:p>
      <w:pPr>
        <w:pStyle w:val="Normal2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MM; Column 0; Magazine Desk; Pg. 14; ON PHOTOGRAPHY</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1639 words</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GEOFF DYER</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Geoff Dyer is the author of many books, including ''The Ongoing Moment'' and, most recently, ''White Sands: Experiences From the Outside World.''</w:t>
      </w:r>
    </w:p>
    <w:p>
      <w:pPr>
        <w:pStyle w:val="Normal273"/>
        <w:keepNext/>
        <w:spacing w:before="240" w:after="0" w:line="340" w:lineRule="atLeast"/>
        <w:ind w:left="0" w:right="0" w:firstLine="0"/>
        <w:jc w:val="left"/>
      </w:pPr>
      <w:bookmarkStart w:id="548" w:name="Body_271"/>
      <w:bookmarkEnd w:id="548"/>
      <w:r>
        <w:rPr>
          <w:rFonts w:ascii="arial" w:eastAsia="arial" w:hAnsi="arial" w:cs="arial"/>
          <w:b/>
          <w:i w:val="0"/>
          <w:strike w:val="0"/>
          <w:noProof w:val="0"/>
          <w:color w:val="000000"/>
          <w:position w:val="0"/>
          <w:sz w:val="28"/>
          <w:u w:val="none"/>
          <w:vertAlign w:val="baseline"/>
        </w:rPr>
        <w:t>Body</w:t>
      </w:r>
    </w:p>
    <w:p>
      <w:pPr>
        <w:pStyle w:val="Normal273"/>
        <w:spacing w:line="60" w:lineRule="exact"/>
      </w:pPr>
      <w:r>
        <w:pict>
          <v:line id="_x0000_s2017" style="position:absolute;z-index:252391424" from="0,2pt" to="512pt,2pt" strokecolor="#009ddb" strokeweight="2pt">
            <v:stroke linestyle="single"/>
            <w10:wrap type="topAndBottom"/>
          </v:line>
        </w:pict>
      </w:r>
    </w:p>
    <w:p>
      <w:pPr>
        <w:pStyle w:val="Normal273"/>
      </w:pP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came across this photo in 2011, shortly after my mum died. When my dad died five months later, I became both the only surviving person from the picture and the only person who might know anything about it. The task for photographers is always to make a picture more interesting than what it depicts. But sometimes it's only by knowing more about the things depicted that a picture becomes more interesting. So let me cover both bases, by telling you a few things about this photograph and a few things about the things and people in it.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picture was in a box of old family photos, most in black and white, a few, like this one, in color. And it's the colors that leap out: red, blue and green, the first blazingly distinct, the other two bleeding into each other. The grass is green, obviously, but the trees and the sky look as if they might one day merge. Partly this is a result of what presently separates them: the band of hills that were literally vegetative green but here appear a darker blue than the sky. Why? Because they're not just any old hills; these are the ''blue remembered hills'' of A.E. Housman's ''A Shropshire Lad'':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Into my heart an air that killsFrom yon far country blows:What are those blue remembered hills,What spires, what farms are those?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is the land of lost content,I see it shining plain,The happy highways where I wentAnd cannot come again.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important to stress, however, that they're not just Housman's hills; they comprise a geomorphological backdrop, as it were, to a cultural landmark of more recent formation: Dennis Potter's television play ''Blue Remembered Hills'' (1979), about a group of children -- all played by adults -- in the Forest of Dean in Gloucestershire.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mum was born in Shropshire, my dad in Gloucestershire, where I was born and grew up and where my parents spent the rest of their lives. I'm guessing that the photograph was taken in Gloucestershire in 1963, when I was 5 (my mum and dad would have been 38 and 43 respectively). When I say, truthfully, that I have no memory of the picture being taken, I am conscious that this is meaningless because, of course, the photograph is memory. If I remember the weather in my childhood as being perpetually sunny, that is because photographs were only taken on days -- rarer in England than in many parts of the United States -- when the light was deemed sufficient, as though we were stuck in a 19th-century gloom of interminable exposure times.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picture, which seems like a pure emanation of memory, includes the person whose memories it represents: the person, that is, whose consciousness never included this view of himself. I have no idea who took the picture. As a result, and because it includes every member of our family -- I had no siblings -- something strange happens. An unknown friend, relative or passer-by must have taken the picture, but in the absence of clinching evidence to the contrary, it is not unreasonable to think that the place itself made a record of the day. Housman's blue remembered hills have their memories, too. But those memories, unlike ours, cannot cope with change. Once the towns of Gloucestershire sprawl, once houses are built over areas like these, the memory of a landscape dies, literally buried by concrete. Hence the need for photographs. Without Walker Evans to remind them of how things once were, swaths of America would not know that there was more to their ancestral world than Bed Bath &amp; Beyond. Evans's work is stamped, always, by his capacity to rigorously absent himself from the records he created. This may be why James Agee, in his famous collaboration with Evans, ''Let Us Now Praise Famous Men,'' likened the camera ''to unassisted and weaponless consciousness.'' Paradoxically, the effect of Evans's scrupulous mastery is sometimes achieved by the artlessness of the amateur. Hence the magic of -- and meaning buried within -- the term ''found photographs.'' In them, the nonhuman finds expression and achieves documentation.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Moving from background to foreground, from the natural world to the mechanical, the car is a Vauxhall Victor. It looks like an American car of the 1960s, but less elongated, as though the U.S. model had been shortened for use in our narrow island. The car, bought new, really was sky blue, not white, but this is a blue that seems to have been tinted or stained by memory, by association with the hills, as when a white shirt emerges from the washer faintly dyed by a stray sock. Or it could be the other way round: maybe it was once as dark as my sweater, but the photograph has faded over time, the deeper color rinsed by age. Either way, the technology of the photograph imprints itself on the technology of the automobile. The car looks as it does partly because that's what it looked like, partly because the photograph made it -- along with hills, trees and clothes -- look that way. The AD of the license plate identifies it as a vehicle registered in Gloucestershire, a source of pride to my dad, because those were his initials -- Arthur Dyer, even though he was known by everyone as Jack or John. I prefer to think of the license plate as offering a kind of internal dating, AD 3489, as if this image from the past were a sci-fi vision -- obsolete as these things often turn out to be -- of what the future might one day look like.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bus in the background provides a hint of a less distant future: the druggy raves and festivals I would attend in the 1990s. As my dad's sweater makes plain, however, this must have been a thoroughly Larkinesque happening (''most things may never happen''), though there is no indication as to what kind of gathering it might have been. In the uncongested golden age of British motoring, it's possible that the car park was the festival.</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may seem equally bizarre that my dad's sweater is tucked into his trousers but since he also tucked his shirt into his underpants, an internally layered logic is at work. Both that red sweater and my blue one would have been knitted by my mum. I grew out of mine but eventually grew into his, wearing it, untucked, at college and well into my 20s. (By the 1980s, the technology of film had changed so that the red dulled into literal truth, never again achieving the fictive bloom recorded here.) My parents were, as my mum used to say, good with their hands, though his left hand looks rather odd, like a three-fingered, flesh-colored glove. My mum is covering up her right wrist with her left hand to hide a birthmark. She always did this. That gesture defined her.</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return to my mum in a moment, after a few words about the grumpy little fella in the cowboy hat. You can tell he's an only child by the way he's so attached to his inflatable companion -- so adorable as to render any doubts about its species irrelevant. But how precociously bored he looks, possibly because back then an afternoon was so vast it constituted a significant portion of life. Now that I'm aboard what Martin Amis called the bullet train of the 50s, an afternoon flashes by so quickly it could probably be photographed with little or no blurring. I'll actually be 60 next year, and so, looking at this picture, I think again of something the poet George Oppen said to Paul Auster about getting old: ''What a strange thing to happen to a little boy.'' That, surely, is among the wisest things ever said by anyone about aging. By contrast, the famous opening line of L.P. Hartley's ''The Go-Between'' seems like the stuff of pure fiction. If there is one thing the past is not it's a foreign country. The past is this country, this England. England, my England!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insist on this even though the little boy will not grow up to be a Little Englander or Brexiteer. On the contrary, in his 20s he'll fall under the sway of Roland Barthes's ''Camera Lucida,'' with its seductive idea of the punctum: the unintended detail that Barthes finds in photographs that affect him most deeply. Look how my dad is speared through the midriff by the speedy stripe of the car behind him. And how my mum has a pole through her head, exactly as happens to the young girl kneeling over the body of a dead student in John Filo's photograph of the massacre at Kent State in 1970. Barthes's punctum -- he writes of how ''this mark made by a pointed instrument'' ''pricks'' him -- crops up here so literally as to translate the suave Gallic formulation into a kind of visual slapstick.</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not only that. More than a few readers will have guessed, from the moment I mentioned my mum, where this little essay was headed. For Barthes, a single pic of his recently deceased mother, the so-called ''Winter Garden Photograph,'' captured what he considered her defining characteristic (''the assertion of a gentleness'') and the essence of photography. I am not suggesting that this Anglo,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summer-field snap is the equivalent of Barthes's French bourgeois Winter Garden photograph. But it seems to me to have all the qualities of a certain kind of picture -- the found photograph -- in that it contains mysteries to which it simultaneously offers answers. These greatly exceed both the intentions and the technical limitations of the unknown photographer.</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one other important way, this picture persuades me how wrong Barthes was when he posited a ''rather terrible thing which is there in every photograph: the return of the dead.'' There's nothing terrible about it, and the dead do the only thing they can do: They stay dead. The little cowboy doesn't know that yet -- how could he when he has not seen this picture? -- but he will. Maybe he seems sad because to gaze into the camera is to look into the future. He knows I'll be dead soon.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for our newsletter to get the best of The New York Times Magazine delivered to your inbox every week. </w:t>
      </w:r>
    </w:p>
    <w:p>
      <w:pPr>
        <w:pStyle w:val="Normal273"/>
        <w:keepNext w:val="0"/>
        <w:spacing w:before="240" w:after="0" w:line="260" w:lineRule="atLeast"/>
        <w:ind w:left="0" w:right="0" w:firstLine="0"/>
        <w:jc w:val="left"/>
      </w:pPr>
      <w:r>
        <w:br/>
      </w:r>
      <w:hyperlink r:id="rId2415" w:history="1">
        <w:r>
          <w:rPr>
            <w:rFonts w:ascii="arial" w:eastAsia="arial" w:hAnsi="arial" w:cs="arial"/>
            <w:b w:val="0"/>
            <w:i/>
            <w:strike w:val="0"/>
            <w:color w:val="0077CC"/>
            <w:sz w:val="20"/>
            <w:u w:val="single"/>
            <w:vertAlign w:val="baseline"/>
          </w:rPr>
          <w:t>http://www.nytimes.com/2017/01/03/magazine/the-mysteries-of-our-family-snapshots.html</w:t>
        </w:r>
      </w:hyperlink>
    </w:p>
    <w:p>
      <w:pPr>
        <w:pStyle w:val="Normal2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3"/>
        <w:spacing w:line="60" w:lineRule="exact"/>
      </w:pPr>
      <w:r>
        <w:pict>
          <v:line id="_x0000_s2018" style="position:absolute;z-index:252392448" from="0,2pt" to="512pt,2pt" strokecolor="#009ddb" strokeweight="2pt">
            <v:stroke linestyle="single"/>
            <w10:wrap type="topAndBottom"/>
          </v:line>
        </w:pict>
      </w:r>
    </w:p>
    <w:p>
      <w:pPr>
        <w:pStyle w:val="Normal2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 (PHOTOGRAPH BY GEOFF DYER) (MM14)</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Above: A sharecropper family's snapshots that appeared in the book ''Let Us Now Praise Famous Men,'' by the photographer Walker Evans and the writer James Agee. (PHOTOGRAPH BY WALKER EVANS) (MM16)       </w:t>
      </w:r>
    </w:p>
    <w:p>
      <w:pPr>
        <w:pStyle w:val="Normal2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2017</w:t>
      </w:r>
    </w:p>
    <w:p>
      <w:pPr>
        <w:pStyle w:val="Normal273"/>
      </w:pPr>
    </w:p>
    <w:p>
      <w:pPr>
        <w:pStyle w:val="Normal273"/>
        <w:ind w:left="200"/>
        <w:sectPr>
          <w:type w:val="continuous"/>
          <w:pgMar w:top="840" w:right="1000" w:bottom="840" w:left="1000" w:header="400" w:footer="400"/>
          <w:pgNumType w:fmt="decimal"/>
          <w:cols w:space="720"/>
        </w:sectPr>
      </w:pPr>
      <w:r>
        <w:br/>
      </w:r>
      <w:r>
        <w:pict>
          <v:line id="_x0000_s2019" style="position:absolute;z-index:252393472" from="0,10pt" to="512pt,10pt" strokecolor="black" strokeweight="1pt">
            <v:stroke linestyle="single"/>
          </v:line>
        </w:pict>
      </w:r>
      <w:r>
        <w:rPr>
          <w:rFonts w:ascii="arial" w:eastAsia="arial" w:hAnsi="arial" w:cs="arial"/>
          <w:b/>
          <w:color w:val="767676"/>
          <w:sz w:val="16"/>
        </w:rPr>
        <w:t>End of Document</w:t>
      </w:r>
    </w:p>
    <w:p>
      <w:pPr>
        <w:pStyle w:val="Normal274"/>
        <w:sectPr>
          <w:headerReference w:type="even" r:id="rId2416"/>
          <w:headerReference w:type="default" r:id="rId2417"/>
          <w:footerReference w:type="even" r:id="rId2418"/>
          <w:footerReference w:type="default" r:id="rId2419"/>
          <w:headerReference w:type="first" r:id="rId2420"/>
          <w:footerReference w:type="first" r:id="rId2421"/>
          <w:pgSz w:w="12240" w:h="15840"/>
          <w:pgMar w:top="840" w:right="1000" w:bottom="840" w:left="1000" w:header="400" w:footer="400"/>
          <w:pgNumType w:fmt="decimal"/>
          <w:cols w:space="720"/>
          <w:titlePg w:val="0"/>
        </w:sectPr>
      </w:pPr>
    </w:p>
    <w:p>
      <w:pPr>
        <w:pStyle w:val="Normal274"/>
      </w:pPr>
    </w:p>
    <w:p>
      <w:pPr>
        <w:pStyle w:val="Normal274"/>
      </w:pPr>
      <w:r>
        <w:pict>
          <v:shape id="_x0000_i2020" type="#_x0000_t75" alt="LexisNexis®" style="width:147.75pt;height:30pt">
            <v:imagedata r:id="rId17" o:title=""/>
          </v:shape>
        </w:pict>
      </w:r>
      <w:r>
        <w:cr/>
      </w:r>
    </w:p>
    <w:p>
      <w:pPr>
        <w:pStyle w:val="Heading1272"/>
        <w:keepNext w:val="0"/>
        <w:spacing w:after="200" w:line="340" w:lineRule="atLeast"/>
        <w:ind w:left="0" w:right="0" w:firstLine="0"/>
        <w:jc w:val="center"/>
      </w:pPr>
      <w:hyperlink r:id="rId2422" w:history="1">
        <w:r>
          <w:rPr>
            <w:rFonts w:ascii="arial" w:eastAsia="arial" w:hAnsi="arial" w:cs="arial"/>
            <w:b/>
            <w:i/>
            <w:strike w:val="0"/>
            <w:color w:val="0077CC"/>
            <w:sz w:val="28"/>
            <w:u w:val="single"/>
            <w:vertAlign w:val="baseline"/>
          </w:rPr>
          <w:t>New Fight for a Police Bullhorn After 2 Killings</w:t>
        </w:r>
      </w:hyperlink>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24, 2014 Wednesday</w:t>
      </w:r>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74"/>
        <w:keepNext w:val="0"/>
        <w:spacing w:after="0" w:line="240" w:lineRule="atLeast"/>
        <w:ind w:right="0"/>
        <w:jc w:val="both"/>
      </w:pPr>
      <w:bookmarkStart w:id="549" w:name="Bookmark_274"/>
      <w:bookmarkEnd w:id="549"/>
    </w:p>
    <w:p>
      <w:pPr>
        <w:pStyle w:val="Normal2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1266 words</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 BAKER and J. DAVID GOODMAN</w:t>
      </w:r>
    </w:p>
    <w:p>
      <w:pPr>
        <w:pStyle w:val="Normal274"/>
        <w:keepNext/>
        <w:spacing w:before="240" w:after="0" w:line="340" w:lineRule="atLeast"/>
        <w:ind w:left="0" w:right="0" w:firstLine="0"/>
        <w:jc w:val="left"/>
      </w:pPr>
      <w:bookmarkStart w:id="550" w:name="Body_272"/>
      <w:bookmarkEnd w:id="550"/>
      <w:r>
        <w:rPr>
          <w:rFonts w:ascii="arial" w:eastAsia="arial" w:hAnsi="arial" w:cs="arial"/>
          <w:b/>
          <w:i w:val="0"/>
          <w:strike w:val="0"/>
          <w:noProof w:val="0"/>
          <w:color w:val="000000"/>
          <w:position w:val="0"/>
          <w:sz w:val="28"/>
          <w:u w:val="none"/>
          <w:vertAlign w:val="baseline"/>
        </w:rPr>
        <w:t>Body</w:t>
      </w:r>
    </w:p>
    <w:p>
      <w:pPr>
        <w:pStyle w:val="Normal274"/>
        <w:spacing w:line="60" w:lineRule="exact"/>
      </w:pPr>
      <w:r>
        <w:pict>
          <v:line id="_x0000_s2021" style="position:absolute;z-index:252394496" from="0,2pt" to="512pt,2pt" strokecolor="#009ddb" strokeweight="2pt">
            <v:stroke linestyle="single"/>
            <w10:wrap type="topAndBottom"/>
          </v:line>
        </w:pict>
      </w:r>
    </w:p>
    <w:p>
      <w:pPr>
        <w:pStyle w:val="Normal274"/>
      </w:pP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his slicked-back hair, Queens accent and entourage of mostly white, male union lieutenants, Patrick J. Lynch moves through New York as the rough-around-the-edges, unapologetic labor leader for more than 22,000 street officers.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public persona -- greeting officers on the street and delivering speeches with a cadence that reaches for the Kennedyesque -- ranks him among the most recognizable police officers in the city.</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behind the raffish facade is a shrewd tactician who, according to his allies and those who have faced off against him, has proved adept at negotiating deals when it fits his interests, and tangling with mayoral administrations, Democrat and Republican alike, when it has not. It has kept him at the helm of the Patrolmen's Benevolent Association for 15 years, representing the bulk of the nation's largest police force even as it bears less and less resemblance to his Irish Catholic roots.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latest battle, though, far eclipses anything before.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the furious national debate over race and policing, his pugilistic defense of police officers and his vitriolic critiques of Mayor Bill de Blasio have been seen across the country in the days since two police officers were killed in Brooklyn.</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Pat was not the only voice of support for police,'' said Al O'Leary, the union's spokesman. ''And now he is because there is no support for the police in City Hall.''</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Lynch, 51, declined requests for an interview and has lowered his profile since Saturday, when the officers were killed. But his last words that night still echo, the most provocative public statements in a career of fiery rhetoric.</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blood on many hands, from those that incited violence under the guise of protest to try to tear down what police officers did every day,'' Mr. Lynch said at the hospital where the mortally wounded officers had been taken. ''That blood on the hands starts on the steps of City Hall in the office of the mayor.''</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laying the blame for the killings on the doorstep of a first-term liberal mayor, he also strained his relationship with William J. Bratton, the police commissioner, who had sought to bring the union chief back into the department's embrace after years of estrangement.</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broadside by Mr. Lynch prompted former Mayor Rudolph W. Giuliani, a law-and-order Republican, to come to the defense of the mayor, a Democrat. ''The blood is not on his hands,'' Mr. Giuliani said on Sunday in a radio interview.</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the fatal shootings, Mr. Lynch had been waging an increasingly pointed campaign against Mr. de Blasio over the mayor's response to the wave of demonstrations that followed a Staten Island grand jury's decision not indict a police officer in the death of Eric Garner.</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Lynch urged officers to bar the mayor from their own funerals if they died in the line of duty. The effort, while publicly backed by only a tiny fraction, signaled the depths of discontent among the rank and file.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Lynch's invective in recent days deepened the rift between the police and the de Blasio administration, which had made repairing relations between officers and the city's minority communities a priority.</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the hospital diatribe, Mr. Bratton had said that Mr. Lynch had gone ''too far.''</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widely shared that sentiment is and whether Mr. Lynch will win another term as union president next year are questions likely to animate discussions in the coming months. No formidable opponents have emerged, said John F. Driscoll, a retired captain who once led the Captain's Endowment Association and remains in contact with many officers.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Driscoll said that for some, though, it might simply be a time for a new voice.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members have been working without a contract since June 2010; negotiations broke down with the city and are headed to arbitration.</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 mayor and police commissioner have suggested Mr. Lynch's views do not reflect those of all officers.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Lynch entered the union's leadership ranks in the early 1990s during a period of retrenchment for the union. He began as an officer in Williamsburg, Brooklyn, where a sergeant suggested he should put up his name for a union position, saying ''Hey, Lynch, you've got a big mouth, why don't you run?''</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1999, he became the youngest president in the union's history.</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2004, he was flexing his organizing muscle during contract negotiations, harrying Mayor Michael R. Bloomberg outside public events with large groups of off-duty officers whose chants and comments edged close enough to threats to draw the attention of the Police Department itself, which sent a video team to record the protests.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union's actions exposed a widening divide between Mr. Lynch and Raymond W. Kelly, the police commissioner at the time. Earlier that year an officer fatally shot an unarmed black man, Timothy Stansbury, on the roof of a Brooklyn housing project. Almost immediately, Mr. Kelly said the shooting appeared to be unjustified.</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might as well have been a declaration of war to Mr. Lynch, who lashed out. But that response did not sit with Mr. Kelly, a former Marine with little tolerance for dissent.</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Lynch's stout defense of officers is not new. He has done so when there is ample evidence of police misconduct -- standing by the officers who killed Amadou Diallo in 1999 or defending one who shoved a bicyclist to the ground during a protest ride in 2008.</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face was so familiar to people in government that sensitive contract negotiations during the Bloomberg administration were held far from in City Hall.</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Pat Lynch walks into the mayor's side of City Hall, it gets noticed,'' said Edward Skyler, a former deputy mayor, who chose more private spaces like Gracie Mansion or a Gramercy coffee shop for contract discussions.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Lynch earns about $175,000 a year, roughly $76,000 from his job as an officer and $98,000 from the union, according to its most recent tax filing.</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much of the Bloomberg years, Mr. Kelly kept Mr. Lynch from most official activities at Police Headquarters.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changed under Mr. Bratton, who invited Mr. Lynch and other union leaders to sit on the dais at official ceremonies, gave them office space inside Police Headquarters and consulted Mr. Lynch on officer morale, learning from him at the start of the year that it was ''awful.''</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morale sank further, even as his chief complaint by the end of the Bloomberg administration, that officers had to fulfill quotas for stop-and-frisk activity, became moot. This year, recorded stops are at their lowest levels in a decade.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Mr. Lynch's megaphone appeared to grow only louder, despite his return to the department's fold.</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who said in interviews they felt the de Blasio administration did not have their back, now are haunted by the killings of Officers Wenjian Liu and Rafael Ramos, who were ambushed in their patrol car on Saturday afternoon in Bedford-Stuyvesant.</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Lynch, nearly always dressed in a suit in public, wore his patrol uniform to visit the memorial in Brooklyn accompanied by one of his sons, also in uniform.</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a politician, he adapts his language to his audience, at times using words, like describing arrested suspects as ''mutts,''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officers can relate to.</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Lynch's comments attacking the mayor come from a place of personal feeling, Mr. O'Leary, his spokesman, said. His youngest son is set to graduate from the Police Academy in January.</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gun and shield day the other day,'' said one longtime associate of Mr. Lynch, describing the moment when cadets are given their police hardware. ''And he was there.''</w:t>
      </w:r>
    </w:p>
    <w:p>
      <w:pPr>
        <w:pStyle w:val="Normal274"/>
        <w:keepNext w:val="0"/>
        <w:spacing w:before="240" w:after="0" w:line="260" w:lineRule="atLeast"/>
        <w:ind w:left="0" w:right="0" w:firstLine="0"/>
        <w:jc w:val="left"/>
      </w:pPr>
      <w:r>
        <w:br/>
      </w:r>
      <w:hyperlink r:id="rId2423" w:history="1">
        <w:r>
          <w:rPr>
            <w:rFonts w:ascii="arial" w:eastAsia="arial" w:hAnsi="arial" w:cs="arial"/>
            <w:b w:val="0"/>
            <w:i/>
            <w:strike w:val="0"/>
            <w:color w:val="0077CC"/>
            <w:sz w:val="20"/>
            <w:u w:val="single"/>
            <w:vertAlign w:val="baseline"/>
          </w:rPr>
          <w:t>http://www.nytimes.com/2014/12/24/nyregion/after-shootings-police-union-chief-in-new-war.html</w:t>
        </w:r>
      </w:hyperlink>
    </w:p>
    <w:p>
      <w:pPr>
        <w:pStyle w:val="Normal2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4"/>
        <w:spacing w:line="60" w:lineRule="exact"/>
      </w:pPr>
      <w:r>
        <w:pict>
          <v:line id="_x0000_s2022" style="position:absolute;z-index:252395520" from="0,2pt" to="512pt,2pt" strokecolor="#009ddb" strokeweight="2pt">
            <v:stroke linestyle="single"/>
            <w10:wrap type="topAndBottom"/>
          </v:line>
        </w:pict>
      </w:r>
    </w:p>
    <w:p>
      <w:pPr>
        <w:pStyle w:val="Normal2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PAYING TRIBUTE: Police officers visiting a memorial on Tuesday in Brooklyn, where two colleagues were fatally shot. Page A14. (PHOTOGRAPH BY MIKE SEGAR/REUTERS) (A1)</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Patrick J. Lynch, president of the Patrolmen's Benevolent Association, on Dec. 4. At left, Mr. Lynch on Monday at a Brooklyn memorial near where two police officers were killed. (PHOTOGRAPHS BY YANA PASKOVA FOR THE NEW YORK TIMES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CHANG W. LEE/THE NEW YORK TIMES) (A17)       </w:t>
      </w:r>
    </w:p>
    <w:p>
      <w:pPr>
        <w:pStyle w:val="Normal2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24, 2014</w:t>
      </w:r>
    </w:p>
    <w:p>
      <w:pPr>
        <w:pStyle w:val="Normal274"/>
      </w:pPr>
    </w:p>
    <w:p>
      <w:pPr>
        <w:pStyle w:val="Normal274"/>
        <w:ind w:left="200"/>
        <w:sectPr>
          <w:type w:val="continuous"/>
          <w:pgMar w:top="840" w:right="1000" w:bottom="840" w:left="1000" w:header="400" w:footer="400"/>
          <w:pgNumType w:fmt="decimal"/>
          <w:cols w:space="720"/>
        </w:sectPr>
      </w:pPr>
      <w:r>
        <w:br/>
      </w:r>
      <w:r>
        <w:pict>
          <v:line id="_x0000_s2023" style="position:absolute;z-index:252396544" from="0,10pt" to="512pt,10pt" strokecolor="black" strokeweight="1pt">
            <v:stroke linestyle="single"/>
          </v:line>
        </w:pict>
      </w:r>
      <w:r>
        <w:rPr>
          <w:rFonts w:ascii="arial" w:eastAsia="arial" w:hAnsi="arial" w:cs="arial"/>
          <w:b/>
          <w:color w:val="767676"/>
          <w:sz w:val="16"/>
        </w:rPr>
        <w:t>End of Document</w:t>
      </w:r>
    </w:p>
    <w:p>
      <w:pPr>
        <w:pStyle w:val="Normal275"/>
        <w:sectPr>
          <w:headerReference w:type="even" r:id="rId2424"/>
          <w:headerReference w:type="default" r:id="rId2425"/>
          <w:footerReference w:type="even" r:id="rId2426"/>
          <w:footerReference w:type="default" r:id="rId2427"/>
          <w:headerReference w:type="first" r:id="rId2428"/>
          <w:footerReference w:type="first" r:id="rId2429"/>
          <w:pgSz w:w="12240" w:h="15840"/>
          <w:pgMar w:top="840" w:right="1000" w:bottom="840" w:left="1000" w:header="400" w:footer="400"/>
          <w:pgNumType w:fmt="decimal"/>
          <w:cols w:space="720"/>
          <w:titlePg w:val="0"/>
        </w:sectPr>
      </w:pPr>
    </w:p>
    <w:p>
      <w:pPr>
        <w:pStyle w:val="Normal275"/>
      </w:pPr>
    </w:p>
    <w:p>
      <w:pPr>
        <w:pStyle w:val="Normal275"/>
      </w:pPr>
      <w:r>
        <w:pict>
          <v:shape id="_x0000_i2024" type="#_x0000_t75" alt="LexisNexis®" style="width:147.75pt;height:30pt">
            <v:imagedata r:id="rId17" o:title=""/>
          </v:shape>
        </w:pict>
      </w:r>
      <w:r>
        <w:cr/>
      </w:r>
    </w:p>
    <w:p>
      <w:pPr>
        <w:pStyle w:val="Heading1273"/>
        <w:keepNext w:val="0"/>
        <w:spacing w:after="200" w:line="340" w:lineRule="atLeast"/>
        <w:ind w:left="0" w:right="0" w:firstLine="0"/>
        <w:jc w:val="center"/>
      </w:pPr>
      <w:hyperlink r:id="rId2430" w:history="1">
        <w:r>
          <w:rPr>
            <w:rFonts w:ascii="arial" w:eastAsia="arial" w:hAnsi="arial" w:cs="arial"/>
            <w:b/>
            <w:i/>
            <w:strike w:val="0"/>
            <w:color w:val="0077CC"/>
            <w:sz w:val="28"/>
            <w:u w:val="single"/>
            <w:vertAlign w:val="baseline"/>
          </w:rPr>
          <w:t>Silicon Valley Now Has Its Own Populist Pundit</w:t>
        </w:r>
      </w:hyperlink>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2017 Saturday 00:00 EST</w:t>
      </w:r>
    </w:p>
    <w:p>
      <w:pPr>
        <w:pStyle w:val="Normal275"/>
        <w:keepNext w:val="0"/>
        <w:spacing w:after="0" w:line="240" w:lineRule="atLeast"/>
        <w:ind w:right="0"/>
        <w:jc w:val="both"/>
      </w:pPr>
      <w:bookmarkStart w:id="551" w:name="Bookmark_275"/>
      <w:bookmarkEnd w:id="551"/>
    </w:p>
    <w:p>
      <w:pPr>
        <w:pStyle w:val="Normal2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STYLE</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2130 words</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NELLIE BOWLES</w:t>
      </w:r>
    </w:p>
    <w:p>
      <w:pPr>
        <w:pStyle w:val="Normal27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Steve Hilton, a tech entrepreneur who was an adviser to former Prime Minister David Cameron of Britain, is Fox News’s first host in the liberal region.</w:t>
      </w:r>
    </w:p>
    <w:p>
      <w:pPr>
        <w:pStyle w:val="Normal275"/>
        <w:keepNext/>
        <w:spacing w:before="240" w:after="0" w:line="340" w:lineRule="atLeast"/>
        <w:ind w:left="0" w:right="0" w:firstLine="0"/>
        <w:jc w:val="left"/>
      </w:pPr>
      <w:bookmarkStart w:id="552" w:name="Body_273"/>
      <w:bookmarkEnd w:id="552"/>
      <w:r>
        <w:rPr>
          <w:rFonts w:ascii="arial" w:eastAsia="arial" w:hAnsi="arial" w:cs="arial"/>
          <w:b/>
          <w:i w:val="0"/>
          <w:strike w:val="0"/>
          <w:noProof w:val="0"/>
          <w:color w:val="000000"/>
          <w:position w:val="0"/>
          <w:sz w:val="28"/>
          <w:u w:val="none"/>
          <w:vertAlign w:val="baseline"/>
        </w:rPr>
        <w:t>Body</w:t>
      </w:r>
    </w:p>
    <w:p>
      <w:pPr>
        <w:pStyle w:val="Normal275"/>
        <w:spacing w:line="60" w:lineRule="exact"/>
      </w:pPr>
      <w:r>
        <w:pict>
          <v:line id="_x0000_s2025" style="position:absolute;z-index:252397568" from="0,2pt" to="512pt,2pt" strokecolor="#009ddb" strokeweight="2pt">
            <v:stroke linestyle="single"/>
            <w10:wrap type="topAndBottom"/>
          </v:line>
        </w:pict>
      </w:r>
    </w:p>
    <w:p>
      <w:pPr>
        <w:pStyle w:val="Normal275"/>
      </w:pP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MENLO PARK, Calif. — It’s not easy being the first and only Fox News host in Silicon Valley.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Steve Hilton, a tech entrepreneur who was once chief adviser to former Prime Minister David Cameron of Britain, added that role to his résumé in June.</w:t>
      </w:r>
    </w:p>
    <w:p>
      <w:pPr>
        <w:pStyle w:val="Normal2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every week, Mr. Hilton flies from the home he shares with his high-profile tech executive wife, </w:t>
      </w:r>
      <w:hyperlink r:id="rId2431" w:history="1">
        <w:r>
          <w:rPr>
            <w:rFonts w:ascii="arial" w:eastAsia="arial" w:hAnsi="arial" w:cs="arial"/>
            <w:b w:val="0"/>
            <w:i/>
            <w:strike w:val="0"/>
            <w:noProof w:val="0"/>
            <w:color w:val="0077CC"/>
            <w:position w:val="0"/>
            <w:sz w:val="20"/>
            <w:u w:val="single"/>
            <w:vertAlign w:val="baseline"/>
          </w:rPr>
          <w:t>Rachel Whetstone</w:t>
        </w:r>
      </w:hyperlink>
      <w:r>
        <w:rPr>
          <w:rFonts w:ascii="arial" w:eastAsia="arial" w:hAnsi="arial" w:cs="arial"/>
          <w:b w:val="0"/>
          <w:i w:val="0"/>
          <w:strike w:val="0"/>
          <w:noProof w:val="0"/>
          <w:color w:val="000000"/>
          <w:position w:val="0"/>
          <w:sz w:val="20"/>
          <w:u w:val="none"/>
          <w:vertAlign w:val="baseline"/>
        </w:rPr>
        <w:t xml:space="preserve">, in Silicon Valley’s billionaire enclave of Atherton, Calif., to Fox’s studios in Los Angeles to host “           </w:t>
      </w:r>
      <w:hyperlink r:id="rId2432" w:history="1">
        <w:r>
          <w:rPr>
            <w:rFonts w:ascii="arial" w:eastAsia="arial" w:hAnsi="arial" w:cs="arial"/>
            <w:b w:val="0"/>
            <w:i/>
            <w:strike w:val="0"/>
            <w:noProof w:val="0"/>
            <w:color w:val="0077CC"/>
            <w:position w:val="0"/>
            <w:sz w:val="20"/>
            <w:u w:val="single"/>
            <w:vertAlign w:val="baseline"/>
          </w:rPr>
          <w:t>The Next Revolution With Steve Hilton</w:t>
        </w:r>
      </w:hyperlink>
      <w:r>
        <w:rPr>
          <w:rFonts w:ascii="arial" w:eastAsia="arial" w:hAnsi="arial" w:cs="arial"/>
          <w:b w:val="0"/>
          <w:i w:val="0"/>
          <w:strike w:val="0"/>
          <w:noProof w:val="0"/>
          <w:color w:val="000000"/>
          <w:position w:val="0"/>
          <w:sz w:val="20"/>
          <w:u w:val="none"/>
          <w:vertAlign w:val="baseline"/>
        </w:rPr>
        <w:t>.” Fox News markets the Sunday night program as exploring “the impact of the populist movement.”</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which makes life complicated for Mr. Hilton in overwhelmingly liberal Silicon Valley, where supporters of President Trump are nearly nonexistent and few think populism would improve their lives.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gets hassled for it. Recently, someone left novelty toilet paper with Mr. Trump’s face on it on Mr. Hilton’s desk at Crowdpac, the political fund-raising start-up he helped found in 2013. A vandal also took down the Trump campaign T-shirt that had been hanging on the office’s “bipartisan wall.”</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to mention his friends. “Fox? Thank God it’s on Sunday nights,” said Gisel Kordestani, a co-founder of Crowdpac along with Mr. Hilton. “He just keeps it separate. We all have our things.”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Hilton is unfazed. “I certainly have experienced a degree of curiosity, yes,” he said.</w:t>
      </w:r>
    </w:p>
    <w:p>
      <w:pPr>
        <w:pStyle w:val="Normal2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fish-out-of-water existence is the latest chapter for Mr. Hilton, 47, who was once credited as designing the modernized British Conservative image that helped get Mr. Cameron’s party elected in 2010. That was before Mr. Hilton moved to Silicon Valley in 2012, after Ms. Whetstone had taken a top communications job at Google; Mr. Hilton later turned on Mr. Cameron </w:t>
      </w:r>
      <w:hyperlink r:id="rId2433" w:history="1">
        <w:r>
          <w:rPr>
            <w:rFonts w:ascii="arial" w:eastAsia="arial" w:hAnsi="arial" w:cs="arial"/>
            <w:b w:val="0"/>
            <w:i/>
            <w:strike w:val="0"/>
            <w:noProof w:val="0"/>
            <w:color w:val="0077CC"/>
            <w:position w:val="0"/>
            <w:sz w:val="20"/>
            <w:u w:val="single"/>
            <w:vertAlign w:val="baseline"/>
          </w:rPr>
          <w:t>over “Brexit</w:t>
        </w:r>
      </w:hyperlink>
      <w:r>
        <w:rPr>
          <w:rFonts w:ascii="arial" w:eastAsia="arial" w:hAnsi="arial" w:cs="arial"/>
          <w:b w:val="0"/>
          <w:i w:val="0"/>
          <w:strike w:val="0"/>
          <w:noProof w:val="0"/>
          <w:color w:val="000000"/>
          <w:position w:val="0"/>
          <w:sz w:val="20"/>
          <w:u w:val="none"/>
          <w:vertAlign w:val="baseline"/>
        </w:rPr>
        <w:t>.”</w:t>
      </w:r>
    </w:p>
    <w:p>
      <w:pPr>
        <w:pStyle w:val="Normal2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past five years, Mr. Hilton has been quietly building a new life in Atherton, raising his two children with Ms. Whetstone, writing about how he has given up his cellphone, hosting annual Cinco de Mayo parties and tending a large flock of pet chickens (his favorite is a brown hen named Hermione). Last year, </w:t>
      </w:r>
      <w:hyperlink r:id="rId2434" w:history="1">
        <w:r>
          <w:rPr>
            <w:rFonts w:ascii="arial" w:eastAsia="arial" w:hAnsi="arial" w:cs="arial"/>
            <w:b w:val="0"/>
            <w:i/>
            <w:strike w:val="0"/>
            <w:noProof w:val="0"/>
            <w:color w:val="0077CC"/>
            <w:position w:val="0"/>
            <w:sz w:val="20"/>
            <w:u w:val="single"/>
            <w:vertAlign w:val="baseline"/>
          </w:rPr>
          <w:t>he published a United States version of his book</w:t>
        </w:r>
      </w:hyperlink>
      <w:r>
        <w:rPr>
          <w:rFonts w:ascii="arial" w:eastAsia="arial" w:hAnsi="arial" w:cs="arial"/>
          <w:b w:val="0"/>
          <w:i w:val="0"/>
          <w:strike w:val="0"/>
          <w:noProof w:val="0"/>
          <w:color w:val="000000"/>
          <w:position w:val="0"/>
          <w:sz w:val="20"/>
          <w:u w:val="none"/>
          <w:vertAlign w:val="baseline"/>
        </w:rPr>
        <w:t>, “More Human,” about the need for a populist revolution in government and business, and wrote favorably about Mr. Trump’s presidential campaign against Hillary Clinton.</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 is Fox News’s newest host, representing its first major foray into the tech world, and the network is experimenting with Mr. Hilton’s more esoteric take on the brash Fox News style.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“Traditional television anchors might ask more shorter, pointed questions; they might try to trap their guests,” said John Finley, senior vice president for development and production at Fox News. “Steve’s about having an intellectual discussion.”</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it work? “We’re in the process of finding out,” Mr. Finley said. “It’s definitely something different.”</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recent Sunday in Los Angeles, Mr. Hilton arrived for breakfast a little late, wearing a gray T-shirt, neon green shorts and flip-flops. He is petite but muscular, clean-shaven and with bright blue eyes. On his wrists were worn-out festival bracelets from Glastonbury and Coachella.</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chosen one of the trendiest places in the city, Rose Cafe (with a menu featuring avocado tartine and lemonade made with tangerine oil and filtered water), to talk populism. Mr. Hilton ordered shakshuka, beet hummus and tea with milk.</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going on for half the country? Who’s lost out? The victims of elitist agenda; standing up for them, being a voice for them,” Mr. Hilton said. “That’s the idea behind positive populism, that’s what drives the content.”</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Hilton’s mission with his Fox News program, he said, is to create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coalition uniting supporters of Mr. Trump and Bernie Sanders with the rage that fueled the Brexit movement.</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argument is: Let’s blame the people who are responsible,” he said. Those people, he added, are the “global elite.”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ironic position for Mr. Hilton to take given that he is part of that global elite — he and his wife live in a $12.5 million home in one of America’s richest ZIP codes.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Hilton insisted he is not one of the elites he targets in his show. Over a subsequent meal in Menlo Park, Calif., he hit the table with his fist as he described how being elite “is about what you believe in — those people, I see them as my enemy. They have taken control of the levers of power.”</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that sense of being an outsider may come from his childhood. The son of Hungarian refugees, Mr. Hilton was raised by his stepfather, who was a construction worker, and his mother, a clerk, in the seaside town of Brighton, England. As a child, he won a scholarship to Christ’s Hospital School in Horsham, a school for children from disadvantaged backgrounds.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 scholarship boy,” said Michael Gove, a British Conservative politician. “Sheer talent brought him into that orbit, but he wasn’t really cut from the Savile Row cloth. To call him an outsider would be an exaggeration, but he’s certainly not an insider.”</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Hilton does not think his childhood was the factor. “It’s no hard-luck story,” he said.</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Hilton attended Oxford University and afterward took a job at the Conservative Central Office in 1990. Mr. Cameron was then head of the political unit, and Ms. Whetstone had joined three months earlier. In 1992, Mr. Hilton coordinated the advertising in a surprise general election in which the Conservatives won.</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time, Mr. Hilton became Mr. Cameron’s closest adviser and godfather to his first son. With Mr. Hilton’s advice, Mr. Cameron softened his look, ditching his tie and hugging a husky on a trip to highlight global warming.</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Hilton soon developed a reputation as the quirky, secretive figure behind a radically conservative agenda and was often featured in the tabloids for his casual clothes, bare feet and sweaty post-bike-ride look. In 2008, he married Ms. Whetstone.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was immensely able and charismatic,” Mr. Gove said, “but it was Steve who was the idea dynamo.”</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by 2012, their relationship was fraying. Mr. Hilton thought Mr. Cameron was compromising too much with the European Union and moving too slowly on their vision to cut bureaucracy. The two began to drift apart, and Mr. Hilton moved to California. The fallout was complete when Mr. Hilton returned to Britain last year to campaign against Mr. Cameron in favor of Brexit. The two no longer speak, Mr. Hilton said.</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Mr. Hilton landed in Silicon Valley, he was known locally as the eccentric husband of Ms. Whetstone, who later left Google for Uber’s top communications and policy job. (She left Uber this year and has joined Facebook.)</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Hilton took a teaching job at Stanford’s design school. Then he had an idea for a website that makes it easier to find and give to small-time political campaigns.</w:t>
      </w:r>
    </w:p>
    <w:p>
      <w:pPr>
        <w:pStyle w:val="Normal2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 group including Ms. Kordestani, </w:t>
      </w:r>
      <w:hyperlink r:id="rId2435" w:history="1">
        <w:r>
          <w:rPr>
            <w:rFonts w:ascii="arial" w:eastAsia="arial" w:hAnsi="arial" w:cs="arial"/>
            <w:b w:val="0"/>
            <w:i/>
            <w:strike w:val="0"/>
            <w:noProof w:val="0"/>
            <w:color w:val="0077CC"/>
            <w:position w:val="0"/>
            <w:sz w:val="20"/>
            <w:u w:val="single"/>
            <w:vertAlign w:val="baseline"/>
          </w:rPr>
          <w:t>he formed Crowdpac</w:t>
        </w:r>
      </w:hyperlink>
      <w:r>
        <w:rPr>
          <w:rFonts w:ascii="arial" w:eastAsia="arial" w:hAnsi="arial" w:cs="arial"/>
          <w:b w:val="0"/>
          <w:i w:val="0"/>
          <w:strike w:val="0"/>
          <w:noProof w:val="0"/>
          <w:color w:val="000000"/>
          <w:position w:val="0"/>
          <w:sz w:val="20"/>
          <w:u w:val="none"/>
          <w:vertAlign w:val="baseline"/>
        </w:rPr>
        <w:t>, whose headquarters are in a large loft in the South Park neighborhood of San Francisco. Crowdpac scrapes publicly available data to show where candidates’ funding comes from and to score them on a scale of liberal to conservative. It also has tools for people to set up political campaigns of their own. The goal, Mr. Hilton said, is to lower the barrier to political participation.</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Crowdpac, which has raised $8.5 million from investors like Index Ventures and SV Angel, has since become part of the tech world’s sometimes shaky efforts to engage with politics.</w:t>
      </w:r>
    </w:p>
    <w:p>
      <w:pPr>
        <w:pStyle w:val="Normal2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“Silicon Valley is reluctantly becoming more engaged in politics,” said Reid Hoffman, a Crowdpac investor and a founder of LinkedIn, who recently started his own political initiative called </w:t>
      </w:r>
      <w:hyperlink r:id="rId2436" w:history="1">
        <w:r>
          <w:rPr>
            <w:rFonts w:ascii="arial" w:eastAsia="arial" w:hAnsi="arial" w:cs="arial"/>
            <w:b w:val="0"/>
            <w:i/>
            <w:strike w:val="0"/>
            <w:noProof w:val="0"/>
            <w:color w:val="0077CC"/>
            <w:position w:val="0"/>
            <w:sz w:val="20"/>
            <w:u w:val="single"/>
            <w:vertAlign w:val="baseline"/>
          </w:rPr>
          <w:t>WTF</w:t>
        </w:r>
      </w:hyperlink>
      <w:r>
        <w:rPr>
          <w:rFonts w:ascii="arial" w:eastAsia="arial" w:hAnsi="arial" w:cs="arial"/>
          <w:b w:val="0"/>
          <w:i w:val="0"/>
          <w:strike w:val="0"/>
          <w:noProof w:val="0"/>
          <w:color w:val="000000"/>
          <w:position w:val="0"/>
          <w:sz w:val="20"/>
          <w:u w:val="none"/>
          <w:vertAlign w:val="baseline"/>
        </w:rPr>
        <w:t xml:space="preserve"> (Win the Future). “Rather than taking the world only as we find it, Steve also imagines the world evolved.”</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Mr. Hilton, Crowdpac is where his conservative leanings stand out the most. He said the company isn’t excited to be part of “this whole thing,” referring to his Fox News program. “We’re nonpartisan, but most of our employees are very liberal,” he said.</w:t>
      </w:r>
    </w:p>
    <w:p>
      <w:pPr>
        <w:pStyle w:val="Normal2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PayPal co-founder Peter Thiel has been Silicon Valley’s </w:t>
      </w:r>
      <w:hyperlink r:id="rId2437" w:history="1">
        <w:r>
          <w:rPr>
            <w:rFonts w:ascii="arial" w:eastAsia="arial" w:hAnsi="arial" w:cs="arial"/>
            <w:b w:val="0"/>
            <w:i/>
            <w:strike w:val="0"/>
            <w:noProof w:val="0"/>
            <w:color w:val="0077CC"/>
            <w:position w:val="0"/>
            <w:sz w:val="20"/>
            <w:u w:val="single"/>
            <w:vertAlign w:val="baseline"/>
          </w:rPr>
          <w:t>most famous Trump supporter</w:t>
        </w:r>
      </w:hyperlink>
      <w:r>
        <w:rPr>
          <w:rFonts w:ascii="arial" w:eastAsia="arial" w:hAnsi="arial" w:cs="arial"/>
          <w:b w:val="0"/>
          <w:i w:val="0"/>
          <w:strike w:val="0"/>
          <w:noProof w:val="0"/>
          <w:color w:val="000000"/>
          <w:position w:val="0"/>
          <w:sz w:val="20"/>
          <w:u w:val="none"/>
          <w:vertAlign w:val="baseline"/>
        </w:rPr>
        <w:t xml:space="preserve">, Mr. Hilton said he hadn’t met him. (According to some            </w:t>
      </w:r>
      <w:hyperlink r:id="rId2438" w:anchor=".hhGyKVM6j"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Mr. Thiel may not be as ardent a fan of the president as he once was.) In fact, Mr. Hilton said he didn’t mingle with any pro-Trump people locally.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literally don’t know any others,” he said, before clarifying that he doesn’t quite identify himself as a supporter of the president but rather of the populist movement that Mr. Trump rode to the White House. Mr. Trump is “just the start,” Mr. Hilton said.</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friends said they see the fiery conservative as an unusual and fun addition to a typically homogeneous social scene, especially in Silicon Valley.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wants to disrupt the political status quo, and that’s what Silicon Valley is good at doing,” said Joanna Coles, chief content officer of Hearst Magazines, who is a frequent guest at his dinner parties. She said that she doesn’t agree with his politics but that his dinner parties are “fabulous.”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just have to smile,” Juliet de Baubigny, a partner at the venture capital firm Kleiner Perkins Caufield &amp; Byers, said of Mr. Hilton. “I hope that we’ll always have different points of opinion around the table. I hope that we will always have Trump supporters in the mix.”</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there a lot of Trump supporters in the mix?</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sadly, he’s the only one,” Ms. de Baubigny said. “But I’m grateful for the fact that we have one.”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Hilton said the tech industry’s lack of interest in politics gives it the potential to be radically conservative. “A lot of the foundational philosophical approaches of tech leaders are actually all about decentralization of power,” he said.</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knowledge of politics in Silicon Valley is “cursory,” Mr. Hilton said, adding that that has been particularly true when it comes to populism. “The last couple years, I’ve been trying to convey to people what lies behind the phenomenon,” he said. “There’s a lot of: ‘Well, what about Mexicans? What about women?’ Well, O.K., but there’s a really big issue that life for half the country has gotten increasingly grim.”</w:t>
      </w:r>
    </w:p>
    <w:p>
      <w:pPr>
        <w:pStyle w:val="Normal2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during his book tour for “More Human,” Mr. Hilton began </w:t>
      </w:r>
      <w:hyperlink r:id="rId2439" w:history="1">
        <w:r>
          <w:rPr>
            <w:rFonts w:ascii="arial" w:eastAsia="arial" w:hAnsi="arial" w:cs="arial"/>
            <w:b w:val="0"/>
            <w:i/>
            <w:strike w:val="0"/>
            <w:noProof w:val="0"/>
            <w:color w:val="0077CC"/>
            <w:position w:val="0"/>
            <w:sz w:val="20"/>
            <w:u w:val="single"/>
            <w:vertAlign w:val="baseline"/>
          </w:rPr>
          <w:t>appearing on Fox News</w:t>
        </w:r>
      </w:hyperlink>
      <w:r>
        <w:rPr>
          <w:rFonts w:ascii="arial" w:eastAsia="arial" w:hAnsi="arial" w:cs="arial"/>
          <w:b w:val="0"/>
          <w:i w:val="0"/>
          <w:strike w:val="0"/>
          <w:noProof w:val="0"/>
          <w:color w:val="000000"/>
          <w:position w:val="0"/>
          <w:sz w:val="20"/>
          <w:u w:val="none"/>
          <w:vertAlign w:val="baseline"/>
        </w:rPr>
        <w:t xml:space="preserve"> programs to talk about Brexit and what it meant for the chances of Mr. Trump, then a candidate. After the election, Fox News offered Mr. Hilton a program. He and the network soon worked out a structure for the program with segments like “Swampwatch” and “Decadent DC.”</w:t>
      </w:r>
    </w:p>
    <w:p>
      <w:pPr>
        <w:pStyle w:val="Normal2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first few weeks, Mr. Hilton’s guests included the education entrepreneur </w:t>
      </w:r>
      <w:hyperlink r:id="rId2440" w:history="1">
        <w:r>
          <w:rPr>
            <w:rFonts w:ascii="arial" w:eastAsia="arial" w:hAnsi="arial" w:cs="arial"/>
            <w:b w:val="0"/>
            <w:i/>
            <w:strike w:val="0"/>
            <w:noProof w:val="0"/>
            <w:color w:val="0077CC"/>
            <w:position w:val="0"/>
            <w:sz w:val="20"/>
            <w:u w:val="single"/>
            <w:vertAlign w:val="baseline"/>
          </w:rPr>
          <w:t>Salman Khan</w:t>
        </w:r>
      </w:hyperlink>
      <w:r>
        <w:rPr>
          <w:rFonts w:ascii="arial" w:eastAsia="arial" w:hAnsi="arial" w:cs="arial"/>
          <w:b w:val="0"/>
          <w:i w:val="0"/>
          <w:strike w:val="0"/>
          <w:noProof w:val="0"/>
          <w:color w:val="000000"/>
          <w:position w:val="0"/>
          <w:sz w:val="20"/>
          <w:u w:val="none"/>
          <w:vertAlign w:val="baseline"/>
        </w:rPr>
        <w:t xml:space="preserve">, the feminist legal scholar            </w:t>
      </w:r>
      <w:hyperlink r:id="rId2441" w:history="1">
        <w:r>
          <w:rPr>
            <w:rFonts w:ascii="arial" w:eastAsia="arial" w:hAnsi="arial" w:cs="arial"/>
            <w:b w:val="0"/>
            <w:i/>
            <w:strike w:val="0"/>
            <w:noProof w:val="0"/>
            <w:color w:val="0077CC"/>
            <w:position w:val="0"/>
            <w:sz w:val="20"/>
            <w:u w:val="single"/>
            <w:vertAlign w:val="baseline"/>
          </w:rPr>
          <w:t>Joan C. Williams</w:t>
        </w:r>
      </w:hyperlink>
      <w:r>
        <w:rPr>
          <w:rFonts w:ascii="arial" w:eastAsia="arial" w:hAnsi="arial" w:cs="arial"/>
          <w:b w:val="0"/>
          <w:i w:val="0"/>
          <w:strike w:val="0"/>
          <w:noProof w:val="0"/>
          <w:color w:val="000000"/>
          <w:position w:val="0"/>
          <w:sz w:val="20"/>
          <w:u w:val="none"/>
          <w:vertAlign w:val="baseline"/>
        </w:rPr>
        <w:t xml:space="preserve"> and some Bernie Sanders supporters who said they had a plan to elect an entirely new Congress. Mr. Hilton makes gestures at traditional Fox News anger, but he often politely softens his attacks. (In a monologue about how the Axios founder Mike Allen of “Decadent DC” doesn’t understand Mr. Trump, Mr. Hilton added that Mr. Allen was “wonderful, hard-working and courteous.”)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Hilton’s program has also become a surprising landing spot for liberals.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went on the show, a bunch of progressive friends of mine were complaining, like, ‘Why would you go on this right-winger’s show?’” said Zack Exley, a former senior staff member for Mr. Sanders, who appeared on the program last month. “What Fox does all day every day is they point at immigrants, they point at activists, whipping up racism, that’s what they do all day long. But Steve for an hour points at corporate power. If we can’t engage with somebody who’s doing that, that’s crazy.”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Hilton said he’s staying for the long haul.</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didn’t move here so I could save American democracy,” he said. “But I’ve embraced it with the zeal of a convert.”</w:t>
      </w:r>
    </w:p>
    <w:p>
      <w:pPr>
        <w:pStyle w:val="Normal2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 following our fashion and lifestyle coverage on Facebook (</w:t>
      </w:r>
      <w:hyperlink r:id="rId2442" w:history="1">
        <w:r>
          <w:rPr>
            <w:rFonts w:ascii="arial" w:eastAsia="arial" w:hAnsi="arial" w:cs="arial"/>
            <w:b w:val="0"/>
            <w:i/>
            <w:strike w:val="0"/>
            <w:noProof w:val="0"/>
            <w:color w:val="0077CC"/>
            <w:position w:val="0"/>
            <w:sz w:val="20"/>
            <w:u w:val="single"/>
            <w:vertAlign w:val="baseline"/>
          </w:rPr>
          <w:t>Styles</w:t>
        </w:r>
      </w:hyperlink>
      <w:r>
        <w:rPr>
          <w:rFonts w:ascii="arial" w:eastAsia="arial" w:hAnsi="arial" w:cs="arial"/>
          <w:b w:val="0"/>
          <w:i w:val="0"/>
          <w:strike w:val="0"/>
          <w:noProof w:val="0"/>
          <w:color w:val="000000"/>
          <w:position w:val="0"/>
          <w:sz w:val="20"/>
          <w:u w:val="none"/>
          <w:vertAlign w:val="baseline"/>
        </w:rPr>
        <w:t xml:space="preserve"> and            </w:t>
      </w:r>
      <w:hyperlink r:id="rId2443" w:history="1">
        <w:r>
          <w:rPr>
            <w:rFonts w:ascii="arial" w:eastAsia="arial" w:hAnsi="arial" w:cs="arial"/>
            <w:b w:val="0"/>
            <w:i/>
            <w:strike w:val="0"/>
            <w:noProof w:val="0"/>
            <w:color w:val="0077CC"/>
            <w:position w:val="0"/>
            <w:sz w:val="20"/>
            <w:u w:val="single"/>
            <w:vertAlign w:val="baseline"/>
          </w:rPr>
          <w:t>Modern Love</w:t>
        </w:r>
      </w:hyperlink>
      <w:r>
        <w:rPr>
          <w:rFonts w:ascii="arial" w:eastAsia="arial" w:hAnsi="arial" w:cs="arial"/>
          <w:b w:val="0"/>
          <w:i w:val="0"/>
          <w:strike w:val="0"/>
          <w:noProof w:val="0"/>
          <w:color w:val="000000"/>
          <w:position w:val="0"/>
          <w:sz w:val="20"/>
          <w:u w:val="none"/>
          <w:vertAlign w:val="baseline"/>
        </w:rPr>
        <w:t xml:space="preserve">), Twitter (           </w:t>
      </w:r>
      <w:hyperlink r:id="rId2444" w:history="1">
        <w:r>
          <w:rPr>
            <w:rFonts w:ascii="arial" w:eastAsia="arial" w:hAnsi="arial" w:cs="arial"/>
            <w:b w:val="0"/>
            <w:i/>
            <w:strike w:val="0"/>
            <w:noProof w:val="0"/>
            <w:color w:val="0077CC"/>
            <w:position w:val="0"/>
            <w:sz w:val="20"/>
            <w:u w:val="single"/>
            <w:vertAlign w:val="baseline"/>
          </w:rPr>
          <w:t>Styles</w:t>
        </w:r>
      </w:hyperlink>
      <w:r>
        <w:rPr>
          <w:rFonts w:ascii="arial" w:eastAsia="arial" w:hAnsi="arial" w:cs="arial"/>
          <w:b w:val="0"/>
          <w:i w:val="0"/>
          <w:strike w:val="0"/>
          <w:noProof w:val="0"/>
          <w:color w:val="000000"/>
          <w:position w:val="0"/>
          <w:sz w:val="20"/>
          <w:u w:val="none"/>
          <w:vertAlign w:val="baseline"/>
        </w:rPr>
        <w:t xml:space="preserve">,            </w:t>
      </w:r>
      <w:hyperlink r:id="rId2445" w:history="1">
        <w:r>
          <w:rPr>
            <w:rFonts w:ascii="arial" w:eastAsia="arial" w:hAnsi="arial" w:cs="arial"/>
            <w:b w:val="0"/>
            <w:i/>
            <w:strike w:val="0"/>
            <w:noProof w:val="0"/>
            <w:color w:val="0077CC"/>
            <w:position w:val="0"/>
            <w:sz w:val="20"/>
            <w:u w:val="single"/>
            <w:vertAlign w:val="baseline"/>
          </w:rPr>
          <w:t>Fashion</w:t>
        </w:r>
      </w:hyperlink>
      <w:r>
        <w:rPr>
          <w:rFonts w:ascii="arial" w:eastAsia="arial" w:hAnsi="arial" w:cs="arial"/>
          <w:b w:val="0"/>
          <w:i w:val="0"/>
          <w:strike w:val="0"/>
          <w:noProof w:val="0"/>
          <w:color w:val="000000"/>
          <w:position w:val="0"/>
          <w:sz w:val="20"/>
          <w:u w:val="none"/>
          <w:vertAlign w:val="baseline"/>
        </w:rPr>
        <w:t xml:space="preserve"> and            </w:t>
      </w:r>
      <w:hyperlink r:id="rId2446" w:history="1">
        <w:r>
          <w:rPr>
            <w:rFonts w:ascii="arial" w:eastAsia="arial" w:hAnsi="arial" w:cs="arial"/>
            <w:b w:val="0"/>
            <w:i/>
            <w:strike w:val="0"/>
            <w:noProof w:val="0"/>
            <w:color w:val="0077CC"/>
            <w:position w:val="0"/>
            <w:sz w:val="20"/>
            <w:u w:val="single"/>
            <w:vertAlign w:val="baseline"/>
          </w:rPr>
          <w:t>Weddings</w:t>
        </w:r>
      </w:hyperlink>
      <w:r>
        <w:rPr>
          <w:rFonts w:ascii="arial" w:eastAsia="arial" w:hAnsi="arial" w:cs="arial"/>
          <w:b w:val="0"/>
          <w:i w:val="0"/>
          <w:strike w:val="0"/>
          <w:noProof w:val="0"/>
          <w:color w:val="000000"/>
          <w:position w:val="0"/>
          <w:sz w:val="20"/>
          <w:u w:val="none"/>
          <w:vertAlign w:val="baseline"/>
        </w:rPr>
        <w:t xml:space="preserve">) and            </w:t>
      </w:r>
      <w:hyperlink r:id="rId2447" w:history="1">
        <w:r>
          <w:rPr>
            <w:rFonts w:ascii="arial" w:eastAsia="arial" w:hAnsi="arial" w:cs="arial"/>
            <w:b w:val="0"/>
            <w:i/>
            <w:strike w:val="0"/>
            <w:noProof w:val="0"/>
            <w:color w:val="0077CC"/>
            <w:position w:val="0"/>
            <w:sz w:val="20"/>
            <w:u w:val="single"/>
            <w:vertAlign w:val="baseline"/>
          </w:rPr>
          <w:t>Instagram</w:t>
        </w:r>
      </w:hyperlink>
      <w:r>
        <w:rPr>
          <w:rFonts w:ascii="arial" w:eastAsia="arial" w:hAnsi="arial" w:cs="arial"/>
          <w:b w:val="0"/>
          <w:i w:val="0"/>
          <w:strike w:val="0"/>
          <w:noProof w:val="0"/>
          <w:color w:val="000000"/>
          <w:position w:val="0"/>
          <w:sz w:val="20"/>
          <w:u w:val="none"/>
          <w:vertAlign w:val="baseline"/>
        </w:rPr>
        <w:t>.</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Nellie Bowles on Twitter @NellieBowles.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Steve Hilton on his Fox News program. (PHOTOGRAPH BY FOX NEWS CHANNEL) (ST1); Steve Hilton at home with his pet chickens. His favorite is a brown hen named Hermione. (PHOTOGRAPH BY JASON HENRY FOR THE NEW YORK TIMES) (ST6-ST7); Mr. Hilton at a 2016 signing for his book, “More Human,” about the need for a populist revolution in government and business. (PHOTOGRAPH BY NATE PESCE FOR THE NEW YORK TIMES); In 2006, Mr. Hilton, right, visited the Arctic with Gregory Barker, left, at the time a member of Parliament in England, and David Cameron, then the leader of the Conservative Party. (PHOTOGRAPH BY ANDREW PARSONS/PA IMAGES, VIA GETTY IMAGES) (ST7)</w:t>
      </w:r>
    </w:p>
    <w:p>
      <w:pPr>
        <w:pStyle w:val="Normal2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275"/>
        <w:keepNext w:val="0"/>
        <w:numPr>
          <w:numId w:val="24"/>
        </w:numPr>
        <w:spacing w:before="240" w:after="0" w:line="260" w:lineRule="atLeast"/>
        <w:ind w:right="0"/>
        <w:jc w:val="both"/>
      </w:pPr>
      <w:hyperlink r:id="rId2448" w:history="1">
        <w:r>
          <w:rPr>
            <w:rFonts w:ascii="arial" w:eastAsia="arial" w:hAnsi="arial" w:cs="arial"/>
            <w:b w:val="0"/>
            <w:i/>
            <w:strike w:val="0"/>
            <w:color w:val="0077CC"/>
            <w:sz w:val="20"/>
            <w:u w:val="single"/>
            <w:vertAlign w:val="baseline"/>
          </w:rPr>
          <w:t>The Culture Wars Have Come to Silicon Valley</w:t>
        </w:r>
      </w:hyperlink>
    </w:p>
    <w:p>
      <w:pPr>
        <w:pStyle w:val="Normal275"/>
        <w:keepNext w:val="0"/>
        <w:numPr>
          <w:numId w:val="25"/>
        </w:numPr>
        <w:spacing w:before="240" w:after="0" w:line="260" w:lineRule="atLeast"/>
        <w:ind w:right="0"/>
        <w:jc w:val="both"/>
      </w:pPr>
      <w:hyperlink r:id="rId2449" w:history="1">
        <w:r>
          <w:rPr>
            <w:rFonts w:ascii="arial" w:eastAsia="arial" w:hAnsi="arial" w:cs="arial"/>
            <w:b w:val="0"/>
            <w:i/>
            <w:strike w:val="0"/>
            <w:color w:val="0077CC"/>
            <w:sz w:val="20"/>
            <w:u w:val="single"/>
            <w:vertAlign w:val="baseline"/>
          </w:rPr>
          <w:t>Executive Who Steered Uber Through Scandals Joins Exodus</w:t>
        </w:r>
      </w:hyperlink>
    </w:p>
    <w:p>
      <w:pPr>
        <w:pStyle w:val="Normal275"/>
        <w:keepNext w:val="0"/>
        <w:numPr>
          <w:numId w:val="26"/>
        </w:numPr>
        <w:spacing w:before="240" w:after="0" w:line="260" w:lineRule="atLeast"/>
        <w:ind w:right="0"/>
        <w:jc w:val="both"/>
      </w:pPr>
      <w:hyperlink r:id="rId2450" w:history="1">
        <w:r>
          <w:rPr>
            <w:rFonts w:ascii="arial" w:eastAsia="arial" w:hAnsi="arial" w:cs="arial"/>
            <w:b w:val="0"/>
            <w:i/>
            <w:strike w:val="0"/>
            <w:color w:val="0077CC"/>
            <w:sz w:val="20"/>
            <w:u w:val="single"/>
            <w:vertAlign w:val="baseline"/>
          </w:rPr>
          <w:t>How Silicon Valley Treats a Trump Backer: Peter Thiel</w:t>
        </w:r>
      </w:hyperlink>
    </w:p>
    <w:p>
      <w:pPr>
        <w:pStyle w:val="Normal275"/>
        <w:keepNext w:val="0"/>
        <w:numPr>
          <w:numId w:val="27"/>
        </w:numPr>
        <w:spacing w:before="240" w:after="0" w:line="260" w:lineRule="atLeast"/>
        <w:ind w:right="0"/>
        <w:jc w:val="both"/>
      </w:pPr>
      <w:hyperlink r:id="rId2451" w:history="1">
        <w:r>
          <w:rPr>
            <w:rFonts w:ascii="arial" w:eastAsia="arial" w:hAnsi="arial" w:cs="arial"/>
            <w:b w:val="0"/>
            <w:i/>
            <w:strike w:val="0"/>
            <w:color w:val="0077CC"/>
            <w:sz w:val="20"/>
            <w:u w:val="single"/>
            <w:vertAlign w:val="baseline"/>
          </w:rPr>
          <w:t>British Power Broker Steve Hilton Sets His Sights on Washington</w:t>
        </w:r>
      </w:hyperlink>
    </w:p>
    <w:p>
      <w:pPr>
        <w:pStyle w:val="Normal2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14, 2017</w:t>
      </w:r>
    </w:p>
    <w:p>
      <w:pPr>
        <w:pStyle w:val="Normal275"/>
      </w:pPr>
    </w:p>
    <w:p>
      <w:pPr>
        <w:pStyle w:val="Normal275"/>
        <w:ind w:left="200"/>
        <w:sectPr>
          <w:type w:val="continuous"/>
          <w:pgMar w:top="840" w:right="1000" w:bottom="840" w:left="1000" w:header="400" w:footer="400"/>
          <w:pgNumType w:fmt="decimal"/>
          <w:cols w:space="720"/>
        </w:sectPr>
      </w:pPr>
      <w:r>
        <w:br/>
      </w:r>
      <w:r>
        <w:pict>
          <v:line id="_x0000_s2026" style="position:absolute;z-index:252398592" from="0,10pt" to="512pt,10pt" strokecolor="black" strokeweight="1pt">
            <v:stroke linestyle="single"/>
          </v:line>
        </w:pict>
      </w:r>
      <w:r>
        <w:rPr>
          <w:rFonts w:ascii="arial" w:eastAsia="arial" w:hAnsi="arial" w:cs="arial"/>
          <w:b/>
          <w:color w:val="767676"/>
          <w:sz w:val="16"/>
        </w:rPr>
        <w:t>End of Document</w:t>
      </w:r>
    </w:p>
    <w:p>
      <w:pPr>
        <w:pStyle w:val="Normal276"/>
        <w:sectPr>
          <w:headerReference w:type="even" r:id="rId2452"/>
          <w:headerReference w:type="default" r:id="rId2453"/>
          <w:footerReference w:type="even" r:id="rId2454"/>
          <w:footerReference w:type="default" r:id="rId2455"/>
          <w:headerReference w:type="first" r:id="rId2456"/>
          <w:footerReference w:type="first" r:id="rId2457"/>
          <w:pgSz w:w="12240" w:h="15840"/>
          <w:pgMar w:top="840" w:right="1000" w:bottom="840" w:left="1000" w:header="400" w:footer="400"/>
          <w:pgNumType w:fmt="decimal"/>
          <w:cols w:space="720"/>
          <w:titlePg w:val="0"/>
        </w:sectPr>
      </w:pPr>
    </w:p>
    <w:p>
      <w:pPr>
        <w:pStyle w:val="Normal276"/>
      </w:pPr>
    </w:p>
    <w:p>
      <w:pPr>
        <w:pStyle w:val="Normal276"/>
      </w:pPr>
      <w:r>
        <w:pict>
          <v:shape id="_x0000_i2027" type="#_x0000_t75" alt="LexisNexis®" style="width:147.75pt;height:30pt">
            <v:imagedata r:id="rId17" o:title=""/>
          </v:shape>
        </w:pict>
      </w:r>
      <w:r>
        <w:cr/>
      </w:r>
    </w:p>
    <w:p>
      <w:pPr>
        <w:pStyle w:val="Heading1274"/>
        <w:keepNext w:val="0"/>
        <w:spacing w:after="200" w:line="340" w:lineRule="atLeast"/>
        <w:ind w:left="0" w:right="0" w:firstLine="0"/>
        <w:jc w:val="center"/>
      </w:pPr>
      <w:hyperlink r:id="rId2458" w:history="1">
        <w:r>
          <w:rPr>
            <w:rFonts w:ascii="arial" w:eastAsia="arial" w:hAnsi="arial" w:cs="arial"/>
            <w:b/>
            <w:i/>
            <w:strike w:val="0"/>
            <w:color w:val="0077CC"/>
            <w:sz w:val="28"/>
            <w:u w:val="single"/>
            <w:vertAlign w:val="baseline"/>
          </w:rPr>
          <w:t>At Loft Conversion, City 'Stop Work' Order Failed to Stop It for Long</w:t>
        </w:r>
      </w:hyperlink>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2012 Tuesday</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76"/>
        <w:keepNext w:val="0"/>
        <w:spacing w:after="0" w:line="240" w:lineRule="atLeast"/>
        <w:ind w:right="0"/>
        <w:jc w:val="both"/>
      </w:pPr>
      <w:bookmarkStart w:id="553" w:name="Bookmark_276"/>
      <w:bookmarkEnd w:id="553"/>
    </w:p>
    <w:p>
      <w:pPr>
        <w:pStyle w:val="Normal2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27; THE APPRAISAL</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1063 words</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VIVIAN YEE</w:t>
      </w:r>
    </w:p>
    <w:p>
      <w:pPr>
        <w:pStyle w:val="Normal276"/>
        <w:keepNext/>
        <w:spacing w:before="240" w:after="0" w:line="340" w:lineRule="atLeast"/>
        <w:ind w:left="0" w:right="0" w:firstLine="0"/>
        <w:jc w:val="left"/>
      </w:pPr>
      <w:bookmarkStart w:id="554" w:name="Body_274"/>
      <w:bookmarkEnd w:id="554"/>
      <w:r>
        <w:rPr>
          <w:rFonts w:ascii="arial" w:eastAsia="arial" w:hAnsi="arial" w:cs="arial"/>
          <w:b/>
          <w:i w:val="0"/>
          <w:strike w:val="0"/>
          <w:noProof w:val="0"/>
          <w:color w:val="000000"/>
          <w:position w:val="0"/>
          <w:sz w:val="28"/>
          <w:u w:val="none"/>
          <w:vertAlign w:val="baseline"/>
        </w:rPr>
        <w:t>Body</w:t>
      </w:r>
    </w:p>
    <w:p>
      <w:pPr>
        <w:pStyle w:val="Normal276"/>
        <w:spacing w:line="60" w:lineRule="exact"/>
      </w:pPr>
      <w:r>
        <w:pict>
          <v:line id="_x0000_s2028" style="position:absolute;z-index:252399616" from="0,2pt" to="512pt,2pt" strokecolor="#009ddb" strokeweight="2pt">
            <v:stroke linestyle="single"/>
            <w10:wrap type="topAndBottom"/>
          </v:line>
        </w:pict>
      </w:r>
    </w:p>
    <w:p>
      <w:pPr>
        <w:pStyle w:val="Normal276"/>
      </w:pP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 brick factory building on Banker Street and Meserole Avenue in Greenpoint, Brooklyn, is just blocks from Williamsburg's bustling Bedford Avenue, McCarren Park and the East River. There is exposed brick. There are stainless steel appliances. There is a jaw-dropping panoramic view of the Manhattan skyline from the expansive roof terrace, the perfect party space.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which made Oliver Fiegel, 35, and his three roommates eager to move in. Mr. Fiegel was from Germany, another roommate from France, and they wanted to experience Brooklyn loft life.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until they arrived and encountered the single radiator, the sweltering loft bedroom and the kitchen light switch that inexplicably controls the bedroom lights that they decided to do a Google search on the building, 239 Banker Street.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building, a former sweater factory, had a well-documented history -- a local blogger, Heather Letzkus, has devoted nearly 150 posts to it since 2009.</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walk in, you're like, this is a nice space,'' Mr. Fiegel said.</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problems quickly dispelled that notion for him. ''If you look at the details, you realize it pretty fast -- it's pretty bad,'' he said, grimly.</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roommates' surprise, they learned that the building, with 74 apartments, had been converted into lofts without the city's permission. It has racked up dozens of violations from the Buildings Department and incurred thousands of dollars in fines. In September 2009, an inspection found conditions so hazardous that the city immediately evicted tenants.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Williamsburg and Greenpoint have become used to looking the other way when they notice flowers and curtains in the windows of former factory buildings, and law-bending landlords are nothing new.</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building has particularly galled its neighbors, who say it is an extreme example of gentrification run amok -- and the city's inability to do anything about it.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makes my head spin,'' Ms. Letzkus, who runs That Greenpoint Blog, said. ''I'm not the only person who feels this way.''</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certainly is not.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it that someone can so egregiously and recklessly ignore the law and not be penalized appropriately?'' said Heather Roslund, the chairwoman of Community Board 1's land use committee.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frustrating, to say the least,'' said Malcolm Sanborn-Hum, a spokesman for Councilwoman Diana Reyna.</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building sits in the Greenpoint-Williamsburg Industrial Business Zone, created by the Bloomberg administration in 2005 to preserve manufacturing jobs. The designation seeks to prevent the conversion of industrial buildings for nonindustrial purposes. Residences were not approved, though hotels, nightclubs and a few other uses were. The fashionable Wythe Hotel is one such exception.</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 owners of 239 Banker applied to create a hotel but built lofts instead -- not only exploiting a loophole in the zoning rules, in local planners' view, but also affronting the spirit of the rezoning.</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crime and disinvestment that's the enemy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jobs here anymore,'' said Leah Archibald, the director of the East Williamsburg Valley Industrial Development Corporation, a nonprofit entity that administers the Industrial Business Zone. ''It's gentrification that's become the enemy.''</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2009, as tenants moved in, the building was cited for work without a permit, lacking a certificate of occupancy and other violations. A ''stop work'' order did not stop the work.</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September, an inspector determined that workers had plastered over fire sprinkler heads and ordered the building vacated. Residents came home from work to find the building padlocked; they lost their security deposits.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after only a few months, construction restarted. This summer, the building began filling once again, advertised on Craigslist under varying names, like ''the Sweater Factory Lofts'' or ''the Rustic House,'' for $2,800 to $3,800 a month.</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violations piled up. The building has been cited for, among other infractions, working without a permit, lacking the necessary certificate of occupancy and violating a stop work order.</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building manager, who would give his name only as Reuven, said most violations were the responsibility of the previous owners. He said he was speaking on behalf of a company called North Side Lofts LLC, which took over in October. (The Web site of the city's Finance Department lists different owners, but those people said they no longer owned the building.)</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building is now ''100 percent up to code'' and all violations have been resolved, Reuven said. (The Buildings Department's Web site still lists more than a dozen open violations.)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hands seem to be tied for now because tenants in the building have applied for coverage under the loft law, which offers legal status to lofts that were occupied continuously for 12 months from Jan 1., 2008, to Dec. 31, 2009. A pending application, which can take years to process, prevents landlords from evicting tenants. It also makes the Buildings Department less likely to prosecute landlords.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take all this stuff very seriously. That's why we've been out there numerous times,'' said Ryan FitzGibbon, a department spokeswoman. If the owners of 239 Banker continued to flout the law, she said, it would be possible to take them to court. But with the application pending, she said, ''The agency will work with the loft board on this situation to try to legalize the conditions.''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Reuven, the manager, said the owners had been assured that as long as the building was occupied during the loft law eligibility period, the residences were legal. But to Ms. Letzkus and other critics of the conversion, it looks as if the owners were handed a free pass. The city cannot easily enforce violations, tenant lawyers say. And however much the owners owe in fines, the amount may pale in comparison with what they collect in rent.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tenants said, the owners were allowing residents to break their leases if they wanted to leave because of the building's uncertain status.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tenants, like Michael LeFort, 40, said they were unconcerned. Other residents have already left.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is Mr. Fiegel, who has reluctantly stayed because his roommates find the area exciting and the relatively low rent -- $3,500 for four -- almost as appealing.</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just amazed, because we have the loft space,'' he said. ''They love it here.''</w:t>
      </w:r>
    </w:p>
    <w:p>
      <w:pPr>
        <w:pStyle w:val="Normal276"/>
        <w:keepNext w:val="0"/>
        <w:spacing w:before="240" w:after="0" w:line="260" w:lineRule="atLeast"/>
        <w:ind w:left="0" w:right="0" w:firstLine="0"/>
        <w:jc w:val="left"/>
      </w:pPr>
      <w:r>
        <w:br/>
      </w:r>
      <w:hyperlink r:id="rId2459" w:history="1">
        <w:r>
          <w:rPr>
            <w:rFonts w:ascii="arial" w:eastAsia="arial" w:hAnsi="arial" w:cs="arial"/>
            <w:b w:val="0"/>
            <w:i/>
            <w:strike w:val="0"/>
            <w:color w:val="0077CC"/>
            <w:sz w:val="20"/>
            <w:u w:val="single"/>
            <w:vertAlign w:val="baseline"/>
          </w:rPr>
          <w:t>http://www.nytimes.com/2012/12/04/nyregion/at-brooklyn-loft-angry-neighbors-and-dozens-of-violations.html</w:t>
        </w:r>
      </w:hyperlink>
    </w:p>
    <w:p>
      <w:pPr>
        <w:pStyle w:val="Normal2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6"/>
        <w:spacing w:line="60" w:lineRule="exact"/>
      </w:pPr>
      <w:r>
        <w:pict>
          <v:line id="_x0000_s2029" style="position:absolute;z-index:252400640" from="0,2pt" to="512pt,2pt" strokecolor="#009ddb" strokeweight="2pt">
            <v:stroke linestyle="single"/>
            <w10:wrap type="topAndBottom"/>
          </v:line>
        </w:pict>
      </w:r>
    </w:p>
    <w:p>
      <w:pPr>
        <w:pStyle w:val="Normal2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Michael LeFort in his apartment at 239 Banker Street in Greenpoint, Brooklyn. The building was converted to apartments  without city permission and has accumulated many violations. (PHOTOGRAPHS BY ÁNGEL FRANCO/THE NEW YORK TIMES)       </w:t>
      </w:r>
    </w:p>
    <w:p>
      <w:pPr>
        <w:pStyle w:val="Normal2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2012</w:t>
      </w:r>
    </w:p>
    <w:p>
      <w:pPr>
        <w:pStyle w:val="Normal276"/>
      </w:pPr>
    </w:p>
    <w:p>
      <w:pPr>
        <w:pStyle w:val="Normal276"/>
        <w:ind w:left="200"/>
        <w:sectPr>
          <w:type w:val="continuous"/>
          <w:pgMar w:top="840" w:right="1000" w:bottom="840" w:left="1000" w:header="400" w:footer="400"/>
          <w:pgNumType w:fmt="decimal"/>
          <w:cols w:space="720"/>
        </w:sectPr>
      </w:pPr>
      <w:r>
        <w:br/>
      </w:r>
      <w:r>
        <w:pict>
          <v:line id="_x0000_s2030" style="position:absolute;z-index:252401664" from="0,10pt" to="512pt,10pt" strokecolor="black" strokeweight="1pt">
            <v:stroke linestyle="single"/>
          </v:line>
        </w:pict>
      </w:r>
      <w:r>
        <w:rPr>
          <w:rFonts w:ascii="arial" w:eastAsia="arial" w:hAnsi="arial" w:cs="arial"/>
          <w:b/>
          <w:color w:val="767676"/>
          <w:sz w:val="16"/>
        </w:rPr>
        <w:t>End of Document</w:t>
      </w:r>
    </w:p>
    <w:p>
      <w:pPr>
        <w:pStyle w:val="Normal277"/>
        <w:sectPr>
          <w:headerReference w:type="even" r:id="rId2460"/>
          <w:headerReference w:type="default" r:id="rId2461"/>
          <w:footerReference w:type="even" r:id="rId2462"/>
          <w:footerReference w:type="default" r:id="rId2463"/>
          <w:headerReference w:type="first" r:id="rId2464"/>
          <w:footerReference w:type="first" r:id="rId2465"/>
          <w:pgSz w:w="12240" w:h="15840"/>
          <w:pgMar w:top="840" w:right="1000" w:bottom="840" w:left="1000" w:header="400" w:footer="400"/>
          <w:pgNumType w:fmt="decimal"/>
          <w:cols w:space="720"/>
          <w:titlePg w:val="0"/>
        </w:sectPr>
      </w:pPr>
    </w:p>
    <w:p>
      <w:pPr>
        <w:pStyle w:val="Normal277"/>
      </w:pPr>
    </w:p>
    <w:p>
      <w:pPr>
        <w:pStyle w:val="Normal277"/>
      </w:pPr>
      <w:r>
        <w:pict>
          <v:shape id="_x0000_i2031" type="#_x0000_t75" alt="LexisNexis®" style="width:147.75pt;height:30pt">
            <v:imagedata r:id="rId17" o:title=""/>
          </v:shape>
        </w:pict>
      </w:r>
      <w:r>
        <w:cr/>
      </w:r>
    </w:p>
    <w:p>
      <w:pPr>
        <w:pStyle w:val="Heading1275"/>
        <w:keepNext w:val="0"/>
        <w:spacing w:after="200" w:line="340" w:lineRule="atLeast"/>
        <w:ind w:left="0" w:right="0" w:firstLine="0"/>
        <w:jc w:val="center"/>
      </w:pPr>
      <w:hyperlink r:id="rId2466" w:history="1">
        <w:r>
          <w:rPr>
            <w:rFonts w:ascii="arial" w:eastAsia="arial" w:hAnsi="arial" w:cs="arial"/>
            <w:b/>
            <w:i/>
            <w:strike w:val="0"/>
            <w:color w:val="0077CC"/>
            <w:sz w:val="28"/>
            <w:u w:val="single"/>
            <w:vertAlign w:val="baseline"/>
          </w:rPr>
          <w:t>Portland Concerns Try Day Care Partnership</w:t>
        </w:r>
      </w:hyperlink>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27, 1987, Sunday, Late City Final Edition</w:t>
      </w:r>
    </w:p>
    <w:p>
      <w:pPr>
        <w:pStyle w:val="Normal277"/>
        <w:keepNext w:val="0"/>
        <w:spacing w:after="0" w:line="240" w:lineRule="atLeast"/>
        <w:ind w:right="0"/>
        <w:jc w:val="both"/>
      </w:pPr>
      <w:bookmarkStart w:id="555" w:name="Bookmark_277"/>
      <w:bookmarkEnd w:id="555"/>
    </w:p>
    <w:p>
      <w:pPr>
        <w:pStyle w:val="Normal2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1987 The New York Times Company</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2, Page 47, Column 1; National Desk</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469 words</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Special to the New York Times</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PORTLAND, Me., Dec. 25</w:t>
      </w:r>
    </w:p>
    <w:p>
      <w:pPr>
        <w:pStyle w:val="Normal277"/>
        <w:keepNext/>
        <w:spacing w:before="240" w:after="0" w:line="340" w:lineRule="atLeast"/>
        <w:ind w:left="0" w:right="0" w:firstLine="0"/>
        <w:jc w:val="left"/>
      </w:pPr>
      <w:bookmarkStart w:id="556" w:name="Body_275"/>
      <w:bookmarkEnd w:id="556"/>
      <w:r>
        <w:rPr>
          <w:rFonts w:ascii="arial" w:eastAsia="arial" w:hAnsi="arial" w:cs="arial"/>
          <w:b/>
          <w:i w:val="0"/>
          <w:strike w:val="0"/>
          <w:noProof w:val="0"/>
          <w:color w:val="000000"/>
          <w:position w:val="0"/>
          <w:sz w:val="28"/>
          <w:u w:val="none"/>
          <w:vertAlign w:val="baseline"/>
        </w:rPr>
        <w:t>Body</w:t>
      </w:r>
    </w:p>
    <w:p>
      <w:pPr>
        <w:pStyle w:val="Normal277"/>
        <w:spacing w:line="60" w:lineRule="exact"/>
      </w:pPr>
      <w:r>
        <w:pict>
          <v:line id="_x0000_s2032" style="position:absolute;z-index:252402688" from="0,2pt" to="512pt,2pt" strokecolor="#009ddb" strokeweight="2pt">
            <v:stroke linestyle="single"/>
            <w10:wrap type="topAndBottom"/>
          </v:line>
        </w:pict>
      </w:r>
    </w:p>
    <w:p>
      <w:pPr>
        <w:pStyle w:val="Normal277"/>
      </w:pP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unusual partnership of private and public concerns is creating a day care center for 100 children in an inner-city neighborhood here.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center, which is expected to open by Labor Day in a building now occupied by a furniture store, will care for the children of employees of 10 companies that are expected to participate.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center, being developed as a model program for the state, could serve as a national model for small- and medium-sized companies that cannot afford their own centers, according to the planners. Most day care in the country is provided in private homes. Privately run centers are on the rise, as are ones owned by and operated within large companies. While centers for employees of several companies have been established, including one in Atlanta, the Portland center is special because of the cooperative effort between the private and public sectors, said Dr. Stephen F. Lehane, the project's director and director of the University of Southern Maine's Child Care Services.</w:t>
      </w:r>
    </w:p>
    <w:p>
      <w:pPr>
        <w:pStyle w:val="Normal277"/>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No Substitute for Government</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Elements of the partnership, he said, include staffing by university-trained child-care professionals, a playground to be shared with a public school next door and donations from the participating companies.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spokeswoman for the Washington-based Children's Defense Fund said the group knew of no other public-private day care partnerships.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''They should be commended for being creative,'' said Helen Blank, director of child development for the group. But she said the idea is no substitute for Federal and state support to remedy the shortage of day care available to working parents who are not affluent.</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Jeanne A. Hulit, vice president for special projects for Gendron Commercial Brokers, one of the companies steering the project, said day care ''is evolving into an essential part of the American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lifestyle.''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Planners of the Portland center say there is a serious shortage of day care in Maine. Ms. Hulit, quoting a survey by Child Care Review, a national publication, said Maine ranks fifth from the bottom in a ranking of how states are meeting child care needs. The magazine found 6.52 Maine children needing day care for every available space.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children allowed from each company participating in the Portland day care center will be proportionate to the company's size. Companies will pay for the total number of slots they reserve, whether employees use them or not. Fees paid by employees are set individually by companies, and companies may opt to subsizide part of the cost.</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Companies may drop out of the arrangement if their needs change, and others may join, Dr. Lehane said. ''Traditionally, if the company folds, the day care center folds,'' she said. ''We won't because we're not tied to a single source. This is real community involvement.''</w:t>
      </w:r>
    </w:p>
    <w:p>
      <w:pPr>
        <w:pStyle w:val="Normal277"/>
      </w:pPr>
    </w:p>
    <w:p>
      <w:pPr>
        <w:pStyle w:val="Normal277"/>
        <w:ind w:left="200"/>
        <w:sectPr>
          <w:type w:val="continuous"/>
          <w:pgMar w:top="840" w:right="1000" w:bottom="840" w:left="1000" w:header="400" w:footer="400"/>
          <w:pgNumType w:fmt="decimal"/>
          <w:cols w:space="720"/>
        </w:sectPr>
      </w:pPr>
      <w:r>
        <w:br/>
      </w:r>
      <w:r>
        <w:pict>
          <v:line id="_x0000_s2033" style="position:absolute;z-index:252403712" from="0,10pt" to="512pt,10pt" strokecolor="black" strokeweight="1pt">
            <v:stroke linestyle="single"/>
          </v:line>
        </w:pict>
      </w:r>
      <w:r>
        <w:rPr>
          <w:rFonts w:ascii="arial" w:eastAsia="arial" w:hAnsi="arial" w:cs="arial"/>
          <w:b/>
          <w:color w:val="767676"/>
          <w:sz w:val="16"/>
        </w:rPr>
        <w:t>End of Document</w:t>
      </w:r>
    </w:p>
    <w:p>
      <w:pPr>
        <w:pStyle w:val="Normal278"/>
        <w:sectPr>
          <w:headerReference w:type="even" r:id="rId2467"/>
          <w:headerReference w:type="default" r:id="rId2468"/>
          <w:footerReference w:type="even" r:id="rId2469"/>
          <w:footerReference w:type="default" r:id="rId2470"/>
          <w:headerReference w:type="first" r:id="rId2471"/>
          <w:footerReference w:type="first" r:id="rId2472"/>
          <w:pgSz w:w="12240" w:h="15840"/>
          <w:pgMar w:top="840" w:right="1000" w:bottom="840" w:left="1000" w:header="400" w:footer="400"/>
          <w:pgNumType w:fmt="decimal"/>
          <w:cols w:space="720"/>
          <w:titlePg w:val="0"/>
        </w:sectPr>
      </w:pPr>
    </w:p>
    <w:p>
      <w:pPr>
        <w:pStyle w:val="Normal278"/>
      </w:pPr>
    </w:p>
    <w:p>
      <w:pPr>
        <w:pStyle w:val="Normal278"/>
      </w:pPr>
      <w:r>
        <w:pict>
          <v:shape id="_x0000_i2034" type="#_x0000_t75" alt="LexisNexis®" style="width:147.75pt;height:30pt">
            <v:imagedata r:id="rId17" o:title=""/>
          </v:shape>
        </w:pict>
      </w:r>
      <w:r>
        <w:cr/>
      </w:r>
    </w:p>
    <w:p>
      <w:pPr>
        <w:pStyle w:val="Heading1276"/>
        <w:keepNext w:val="0"/>
        <w:spacing w:after="200" w:line="340" w:lineRule="atLeast"/>
        <w:ind w:left="0" w:right="0" w:firstLine="0"/>
        <w:jc w:val="center"/>
      </w:pPr>
      <w:hyperlink r:id="rId2473" w:history="1">
        <w:r>
          <w:rPr>
            <w:rFonts w:ascii="arial" w:eastAsia="arial" w:hAnsi="arial" w:cs="arial"/>
            <w:b/>
            <w:i/>
            <w:strike w:val="0"/>
            <w:color w:val="0077CC"/>
            <w:sz w:val="28"/>
            <w:u w:val="single"/>
            <w:vertAlign w:val="baseline"/>
          </w:rPr>
          <w:t>METRO DIGEST</w:t>
        </w:r>
      </w:hyperlink>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1992, Friday, Late Edition - Final</w:t>
      </w:r>
    </w:p>
    <w:p>
      <w:pPr>
        <w:pStyle w:val="Normal278"/>
        <w:keepNext w:val="0"/>
        <w:spacing w:after="0" w:line="240" w:lineRule="atLeast"/>
        <w:ind w:right="0"/>
        <w:jc w:val="both"/>
      </w:pPr>
      <w:bookmarkStart w:id="557" w:name="Bookmark_278"/>
      <w:bookmarkEnd w:id="557"/>
    </w:p>
    <w:p>
      <w:pPr>
        <w:pStyle w:val="Normal2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The New York Times Company</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Section B; Page 1; Column 1; Metropolitan Desk; Column 1;; Summary</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478 words</w:t>
      </w:r>
    </w:p>
    <w:p>
      <w:pPr>
        <w:pStyle w:val="Normal278"/>
        <w:keepNext/>
        <w:spacing w:before="240" w:after="0" w:line="340" w:lineRule="atLeast"/>
        <w:ind w:left="0" w:right="0" w:firstLine="0"/>
        <w:jc w:val="left"/>
      </w:pPr>
      <w:bookmarkStart w:id="558" w:name="Body_276"/>
      <w:bookmarkEnd w:id="558"/>
      <w:r>
        <w:rPr>
          <w:rFonts w:ascii="arial" w:eastAsia="arial" w:hAnsi="arial" w:cs="arial"/>
          <w:b/>
          <w:i w:val="0"/>
          <w:strike w:val="0"/>
          <w:noProof w:val="0"/>
          <w:color w:val="000000"/>
          <w:position w:val="0"/>
          <w:sz w:val="28"/>
          <w:u w:val="none"/>
          <w:vertAlign w:val="baseline"/>
        </w:rPr>
        <w:t>Body</w:t>
      </w:r>
    </w:p>
    <w:p>
      <w:pPr>
        <w:pStyle w:val="Normal278"/>
        <w:spacing w:line="60" w:lineRule="exact"/>
      </w:pPr>
      <w:r>
        <w:pict>
          <v:line id="_x0000_s2035" style="position:absolute;z-index:252404736" from="0,2pt" to="512pt,2pt" strokecolor="#009ddb" strokeweight="2pt">
            <v:stroke linestyle="single"/>
            <w10:wrap type="topAndBottom"/>
          </v:line>
        </w:pict>
      </w:r>
    </w:p>
    <w:p>
      <w:pPr>
        <w:pStyle w:val="Normal278"/>
      </w:pP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METRO DIGEST</w:t>
      </w:r>
    </w:p>
    <w:p>
      <w:pPr>
        <w:pStyle w:val="Normal2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CITY</w:t>
      </w:r>
    </w:p>
    <w:p>
      <w:pPr>
        <w:pStyle w:val="Normal2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AGREEMENT ON REVIEW BOARD</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Dinkins and City Council leaders reached agreement on a proposal that would create an independent agency to investigate complaints of police misconduct. The compromise involves one of New York City's most divisive and racially charged issues, one that has been fought over in the ballot box and in the streets: who should judge the actions of police officers -- police employees or outsiders? A1.</w:t>
      </w:r>
    </w:p>
    <w:p>
      <w:pPr>
        <w:pStyle w:val="Normal2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ASSESSING THE BOARD COMPROMISE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to establish the independent civilian board is in many ways remarkable, considering how divisive the issue has been in New York City. News analysis, B3.</w:t>
      </w:r>
    </w:p>
    <w:p>
      <w:pPr>
        <w:pStyle w:val="Normal2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GUILTY IN CROWN HEIGHTS CASE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black teen-ager portrayed by his lawyer as "a sacrificial lamb" in a city afflicted with racial hatreds was acquitted of all charges in the killing of a Hasidic scholar from Australia during three nights of racial violence in Brooklyn's troubled Crown Heights section in the summer of 1991. A1.</w:t>
      </w:r>
    </w:p>
    <w:p>
      <w:pPr>
        <w:pStyle w:val="Normal2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families react. B2.</w:t>
      </w:r>
    </w:p>
    <w:p>
      <w:pPr>
        <w:pStyle w:val="Normal2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SUBPOENAS ISSUED IN LIBEL SUIT</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members of the staff of City Council President Andrew J. Stein have been subpoenaed to appear at depositions today in the libel suit filed by Randy Daniels, who stepped down as a Deputy Mayor of New York City this week following a charge of sexual harassment. B3.</w:t>
      </w:r>
    </w:p>
    <w:p>
      <w:pPr>
        <w:pStyle w:val="Normal2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ST. PATRICK'S DAY PARADE?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Ancient Order of Hibernians relinquishing its historical role as sponsor of the St. Patrick's Day Parade, next year's parade might be in real jeopardy. B3.</w:t>
      </w:r>
    </w:p>
    <w:p>
      <w:pPr>
        <w:pStyle w:val="Normal2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REGION</w:t>
      </w:r>
    </w:p>
    <w:p>
      <w:pPr>
        <w:pStyle w:val="Normal2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BLACKS WOOED IN SENATE RACE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Taking to the steps of City Hall in back-to-back attempts to woo minority voters in a tight race for the United States Senate, Alfonse M. D'Amato and Robert Abrams yesterday each surrounded himself with prominent black supporters and tried to claim the mantle of protector of the poor, the oppressed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B5.</w:t>
      </w:r>
    </w:p>
    <w:p>
      <w:pPr>
        <w:pStyle w:val="Normal2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TAPES PLAYED AT GLEN RIDGE TRIAL</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surprise move, prosecutors in the Glen Ridge sexual-assault trial placed into evidence three tape recordings that defense lawyers had said would clear their clients. B6.</w:t>
      </w:r>
    </w:p>
    <w:p>
      <w:pPr>
        <w:pStyle w:val="Normal2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TURNABOUT IN CAR INSURANCE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surprise vote today to override a gubernatorial veto, the Republican-controlled Legislature repealed a section of the state's automobile insurance law that would have prevented insurers from setting rates according to age, sex, marital status and residency. B6.</w:t>
      </w:r>
    </w:p>
    <w:p>
      <w:pPr>
        <w:pStyle w:val="Normal2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VOTE ON THE DEATH PENALTY</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years after the New Jersey Supreme Court said that it was unconstitutional to execute a defendant who did not intend to kill his victim, New Jersey voters will decide whether to amend the constitution to permit executions in such cases. B4.</w:t>
      </w:r>
    </w:p>
    <w:p>
      <w:pPr>
        <w:pStyle w:val="Normal2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AND HIS SHADOW</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Cuomo is urging people to vote for his proposed $800 million jobs bond act. And practically wherever he goes, there also goes State Comptroller Edward V. Regan. B5.</w:t>
      </w:r>
    </w:p>
    <w:p>
      <w:pPr>
        <w:pStyle w:val="Normal2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Towns by Andrew H. Malcolm B6</w:t>
      </w:r>
    </w:p>
    <w:p>
      <w:pPr>
        <w:pStyle w:val="Normal2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Chronicle B7</w:t>
      </w:r>
    </w:p>
    <w:p>
      <w:pPr>
        <w:pStyle w:val="Normal2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8"/>
        <w:spacing w:line="60" w:lineRule="exact"/>
      </w:pPr>
      <w:r>
        <w:pict>
          <v:line id="_x0000_s2036" style="position:absolute;z-index:252405760" from="0,2pt" to="512pt,2pt" strokecolor="#009ddb" strokeweight="2pt">
            <v:stroke linestyle="single"/>
            <w10:wrap type="topAndBottom"/>
          </v:line>
        </w:pict>
      </w:r>
    </w:p>
    <w:p>
      <w:pPr>
        <w:pStyle w:val="Normal2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 "PULSE: Living in Poverty" shows the percentage of people living below the poverty level in Connecticut, New Jersey and New York. (Source: Current Population Reports)</w:t>
      </w:r>
    </w:p>
    <w:p>
      <w:pPr>
        <w:pStyle w:val="Normal2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1992</w:t>
      </w:r>
    </w:p>
    <w:p>
      <w:pPr>
        <w:pStyle w:val="Normal278"/>
      </w:pPr>
    </w:p>
    <w:p>
      <w:pPr>
        <w:pStyle w:val="Normal278"/>
        <w:ind w:left="200"/>
        <w:sectPr>
          <w:type w:val="continuous"/>
          <w:pgMar w:top="840" w:right="1000" w:bottom="840" w:left="1000" w:header="400" w:footer="400"/>
          <w:pgNumType w:fmt="decimal"/>
          <w:cols w:space="720"/>
        </w:sectPr>
      </w:pPr>
      <w:r>
        <w:br/>
      </w:r>
      <w:r>
        <w:pict>
          <v:line id="_x0000_s2037" style="position:absolute;z-index:252406784" from="0,10pt" to="512pt,10pt" strokecolor="black" strokeweight="1pt">
            <v:stroke linestyle="single"/>
          </v:line>
        </w:pict>
      </w:r>
      <w:r>
        <w:rPr>
          <w:rFonts w:ascii="arial" w:eastAsia="arial" w:hAnsi="arial" w:cs="arial"/>
          <w:b/>
          <w:color w:val="767676"/>
          <w:sz w:val="16"/>
        </w:rPr>
        <w:t>End of Document</w:t>
      </w:r>
    </w:p>
    <w:p>
      <w:pPr>
        <w:pStyle w:val="Normal279"/>
        <w:sectPr>
          <w:headerReference w:type="even" r:id="rId2474"/>
          <w:headerReference w:type="default" r:id="rId2475"/>
          <w:footerReference w:type="even" r:id="rId2476"/>
          <w:footerReference w:type="default" r:id="rId2477"/>
          <w:headerReference w:type="first" r:id="rId2478"/>
          <w:footerReference w:type="first" r:id="rId2479"/>
          <w:pgSz w:w="12240" w:h="15840"/>
          <w:pgMar w:top="840" w:right="1000" w:bottom="840" w:left="1000" w:header="400" w:footer="400"/>
          <w:pgNumType w:fmt="decimal"/>
          <w:cols w:space="720"/>
          <w:titlePg w:val="0"/>
        </w:sectPr>
      </w:pPr>
    </w:p>
    <w:p>
      <w:pPr>
        <w:pStyle w:val="Normal279"/>
      </w:pPr>
    </w:p>
    <w:p>
      <w:pPr>
        <w:pStyle w:val="Normal279"/>
      </w:pPr>
      <w:r>
        <w:pict>
          <v:shape id="_x0000_i2038" type="#_x0000_t75" alt="LexisNexis®" style="width:147.75pt;height:30pt">
            <v:imagedata r:id="rId17" o:title=""/>
          </v:shape>
        </w:pict>
      </w:r>
      <w:r>
        <w:cr/>
      </w:r>
    </w:p>
    <w:p>
      <w:pPr>
        <w:pStyle w:val="Heading1277"/>
        <w:keepNext w:val="0"/>
        <w:spacing w:after="200" w:line="340" w:lineRule="atLeast"/>
        <w:ind w:left="0" w:right="0" w:firstLine="0"/>
        <w:jc w:val="center"/>
      </w:pPr>
      <w:hyperlink r:id="rId2480" w:history="1">
        <w:r>
          <w:rPr>
            <w:rFonts w:ascii="arial" w:eastAsia="arial" w:hAnsi="arial" w:cs="arial"/>
            <w:b/>
            <w:i/>
            <w:strike w:val="0"/>
            <w:color w:val="0077CC"/>
            <w:sz w:val="28"/>
            <w:u w:val="single"/>
            <w:vertAlign w:val="baseline"/>
          </w:rPr>
          <w:t>The Education of a Gardener</w:t>
        </w:r>
      </w:hyperlink>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2015 Sunday</w:t>
      </w:r>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79"/>
        <w:keepNext w:val="0"/>
        <w:spacing w:after="0" w:line="240" w:lineRule="atLeast"/>
        <w:ind w:right="0"/>
        <w:jc w:val="both"/>
      </w:pPr>
      <w:bookmarkStart w:id="559" w:name="Bookmark_279"/>
      <w:bookmarkEnd w:id="559"/>
    </w:p>
    <w:p>
      <w:pPr>
        <w:pStyle w:val="Normal2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M2; Column 0; T: Women's Fashion Magazine; Pg. 202; GARDENS</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1255 words</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TIM RICHARDSON</w:t>
      </w:r>
    </w:p>
    <w:p>
      <w:pPr>
        <w:pStyle w:val="Normal279"/>
        <w:keepNext/>
        <w:spacing w:before="240" w:after="0" w:line="340" w:lineRule="atLeast"/>
        <w:ind w:left="0" w:right="0" w:firstLine="0"/>
        <w:jc w:val="left"/>
      </w:pPr>
      <w:bookmarkStart w:id="560" w:name="Body_277"/>
      <w:bookmarkEnd w:id="560"/>
      <w:r>
        <w:rPr>
          <w:rFonts w:ascii="arial" w:eastAsia="arial" w:hAnsi="arial" w:cs="arial"/>
          <w:b/>
          <w:i w:val="0"/>
          <w:strike w:val="0"/>
          <w:noProof w:val="0"/>
          <w:color w:val="000000"/>
          <w:position w:val="0"/>
          <w:sz w:val="28"/>
          <w:u w:val="none"/>
          <w:vertAlign w:val="baseline"/>
        </w:rPr>
        <w:t>Body</w:t>
      </w:r>
    </w:p>
    <w:p>
      <w:pPr>
        <w:pStyle w:val="Normal279"/>
        <w:spacing w:line="60" w:lineRule="exact"/>
      </w:pPr>
      <w:r>
        <w:pict>
          <v:line id="_x0000_s2039" style="position:absolute;z-index:252407808" from="0,2pt" to="512pt,2pt" strokecolor="#009ddb" strokeweight="2pt">
            <v:stroke linestyle="single"/>
            <w10:wrap type="topAndBottom"/>
          </v:line>
        </w:pict>
      </w:r>
    </w:p>
    <w:p>
      <w:pPr>
        <w:pStyle w:val="Normal279"/>
      </w:pP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of England's greatest flower gardens, an Italian formalist learns to appreciate the subtleties of seasons.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 BRIGHT SUMMER MORNING, Luciano Giubbilei can be found elbow-deep in a living mille-fleur tapestry in Sussex, southeast England. He is transplanting dahlias into a border in preparation for a burst of late-season color that will be accompanied by tall grasses, which are now diminutive but will be burgeoning by September.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not the kind of habitat -- nor the aesthetic -- with which the 44-year-old Italian garden designer is usually associated. Born in Siena and trained in England, Giubbilei's signature look was, until recently, one of sharp lines -- dignified topiary forms in clipped boxwood and hornbeam with mowed lawns, still pools and smooth limestone terracing. For the past 15 years, the gardens he created for clients in wealthy neighborhoods like Holland Park and Belgravia have been more architectural than horticultural.</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were designs that are antithetical to the place he's experimenting in: Great Dixter, a six-acre oasis designed principally by the parents of Christopher Lloyd, whose stewardship of the garden made him a cult figure in the world of plants. Here, old hedges barely contain some of the most exuberant and exciting flora to be found anywhere. Lloyd was an iconoclast who rebelled against the tasteful English gardening of the 1970s and 1980s (which favored lots of soft pastel colors, never any ''vulgar yellow'') and deliberately planted ''gaudy'' flowers such as his signature dahlias, which at the time were snobbishly dismissed 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blooms.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British -- and also the French, Dutch and Germans who take to the cross-Channel ferry in droves to visit -- Dixter is a place of pilgrimage. Since Lloyd's death in 2006, when the leadership was handed to his hand-picked successor, the 49-year-old English garden designer Fergus Garrett, their veneration has only deepened. Garrett has proven himself a visionary in his own right, with a style more effusive than Lloyd's, but with the same exacting attention to each combination, seeking new sensations of color and texture and -- this is key -- a graceful progression through the seasons.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 bout of self-doubt -- or perhaps, more accurately, self-realization -- that brought Giubbilei to Great Dixter four years ago. He was acutely aware that his work was considered by some to be stylish -- and yet also a bit safe and predictable, perhaps lacking some of his British peers' creative verve. One critic (me) had detected a certain opulent vacuity in his work around that time. Giubbilei appreciated the subtleties of English planting, in which flower borders are artistic creations in a constant state of flux and plants are understood as organisms whose color, textures, size, shape and scent change through the season. But although he recognized the romance of this approach, it had long been anathema to him, having been brought up in the dense urban center of medieval Siena, ''with not a flower in sight,'' he says. ''We had only geraniums on a windowsill.'' His watchwords were elegance and simplicity, not vibrancy and multiplicity.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2011 Giubbilei had a pivotal conversation with Paul Smith, whom he'd met at the Chelsea Flower Show, the elite competition where he had won medals but where the top honors had eluded him. Smith invited Giubbilei to his studio, and together the two had looked through a volume on old Irish houses, where peeling paint evoked the shabby-chic ethos of upper-class, late-20th-century Britain. ''He said to me, 'If this were the feel of a garden, how would you make it?' '' Giubbilei recalls. At that moment, he realized there might be something missing from the perfect constructions he had been creating.</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he wrote to Garrett, whom he'd never met, asking whether he could come to Great Dixter. The last thing Garrett needed, his colleagues advised him, was to manage a novice, but Giubbilei ''seemed so nice, so genuine and so keen,'' he says. He could also see that Giubbilei was facing an existential crisis, a need to express himself in a different way. (Giubbilei admits it was ambition and not humility that led him to Dixter, a desire to learn from the very best gardeners in the world.)</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Garrett told Giubbilei straight off that he didn't merely want to be followed around. Instead, Giubbilei should work on his own small plot -- a single flower bed, about 10 by 50 feet -- while absorbing the lessons all around him. Garrett stressed the importance of design. Without it, he cautioned, ''flowers are only flowers.'' It was the beginning of Giubbilei's re-education.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DAYS, GIUBBILEI WORKS two or three days a month on his border, and has taken to the naturalistic style known as ''prairie planting.'' His scheme is fine-tuned with an emphasis on specific peak ''moments'' throughout the seasons. As Garrett had said to him at the outset: ''This isn't a photograph -- it's not something you make for the moment. It's all about progression.''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July, the border was dominated by an elegant plant resembling a giant queen Anne's lace, Selinum wallichianum, the kind of umbellifer (a flat-capped flower spray) extremely fashionable in recent years, offset by the verticals of persicarias and the purple froth of eupatorium (Joe Pye weed). Such a deep horticultural fascination would have been unthinkable for him just a few years ago, when his main concern about plants would have been which nursery to get his boxwood and hornbeam from.</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the interplay with Garrett and his team that Giubbilei finds among the most rewarding of his lessons. Although they spend only 20 minutes or so together when they meet -- sometimes at 6 a.m. -- Giubbilei says that Garrett has helped him translate spatial design into a horticultural context. He now understands the way plants move, and how they occupy space through the seasons. Pointing to a particular red blossom emerging in the midst of the long grasses at the fringe of the garden, he says he hadn't realized why it was there until that very morning, when it started flowering, lighting up the grasses while also picking up the subtle red tones in their blades.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Giubbilei has been inspired as well by the unusual working atmosphere at Great Dixter, where Garrett operates like a benign abbot presiding over a group of hardworking nuns and monks who live in spartan quarters on the grounds. ''There is something Zen about it,'' he says.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Giubbilei's new philosophy has changed his professional design work as well. In current commissions in Idaho and Texas, he is looking for native plants or those well-suited to those climates. This past year, he got top prize at the Chelsea Flower Show, where his new verve and fluency was evident in the two distinct woodland-planting areas linked by lupins, set within an elegant modernist design inspired by the midcentury Italian architect Carlo Scarpa.</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of all the lessons he has learned at Great Dixter, Giubbilei says that the most important is the virtue of patience. That entails planning with foresight and a willingness to wait months for a particular plant combination to come to spectacular fruition, such as his dahlias, which will work with the grasses and eupatorium in his small but visually powerful border. ''You have to understand the seasons,'' he says, ''and accept that plants might be there only for one brief, particular moment.''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more complete version of the story than the one that appeared in print.         </w:t>
      </w:r>
    </w:p>
    <w:p>
      <w:pPr>
        <w:pStyle w:val="Normal279"/>
        <w:keepNext w:val="0"/>
        <w:spacing w:before="240" w:after="0" w:line="260" w:lineRule="atLeast"/>
        <w:ind w:left="0" w:right="0" w:firstLine="0"/>
        <w:jc w:val="left"/>
      </w:pPr>
      <w:r>
        <w:br/>
      </w:r>
      <w:hyperlink r:id="rId2481" w:history="1">
        <w:r>
          <w:rPr>
            <w:rFonts w:ascii="arial" w:eastAsia="arial" w:hAnsi="arial" w:cs="arial"/>
            <w:b w:val="0"/>
            <w:i/>
            <w:strike w:val="0"/>
            <w:color w:val="0077CC"/>
            <w:sz w:val="20"/>
            <w:u w:val="single"/>
            <w:vertAlign w:val="baseline"/>
          </w:rPr>
          <w:t>http://www.nytimes.com/2015/08/23/t-magazine/luciano-giubbilei-great-dixter.html</w:t>
        </w:r>
      </w:hyperlink>
    </w:p>
    <w:p>
      <w:pPr>
        <w:pStyle w:val="Normal2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9"/>
        <w:spacing w:line="60" w:lineRule="exact"/>
      </w:pPr>
      <w:r>
        <w:pict>
          <v:line id="_x0000_s2040" style="position:absolute;z-index:252408832" from="0,2pt" to="512pt,2pt" strokecolor="#009ddb" strokeweight="2pt">
            <v:stroke linestyle="single"/>
            <w10:wrap type="topAndBottom"/>
          </v:line>
        </w:pict>
      </w:r>
    </w:p>
    <w:p>
      <w:pPr>
        <w:pStyle w:val="Normal2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PHOTOS:PLANTS, SHOOTS AND LEAVES: The well-regarded garden designer Luciano Giubbilei plants spring flowering dame's rocket among the tulips and euphorbia in his experimental plot at Great Dixter, the famed garden in East Sussex where he has been exploring a new approach to gardening.</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SOFT EDGES: Clockwise from top: a green garden with hornbeam, cubed yew topiary and a low boxwood hedge, typical of the highly structured work Giubbilei did before he came to Great Dixter</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Giubbilei (right) with Dixter's head gardener Fergus Garrett, who took the designer under his wing</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eclectic romanticism typical of the celebrated garden, with English yew and smokebush planted in a meadow</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property's lush ''long border'' behind the manor house.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PLANT THE SEED: Clockwise from far left: in Giubbilei's plot at Dixter, an early spring display of tulips, purple honesty and forget-me-nots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little later in the season, bronze fennel and wild chervil come into play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September, the fluffy purple Joe Pye weed, the lacy white tops of milk parsley and the pale violet spires of persicaria</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his time at Dixter, last year Giubbilei took home for the first time best in show from the Chelsea Flower Show. (PHOTOGRAPHS BY ANDREW MONTGOMERY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 WOOSTER/COURTESY OF MERRELL PUBLISHERS BOTTOM LEFT: ALLAN POLLOK-MORRIS)        </w:t>
      </w:r>
    </w:p>
    <w:p>
      <w:pPr>
        <w:pStyle w:val="Normal2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2015</w:t>
      </w:r>
    </w:p>
    <w:p>
      <w:pPr>
        <w:pStyle w:val="Normal279"/>
      </w:pPr>
    </w:p>
    <w:p>
      <w:pPr>
        <w:pStyle w:val="Normal279"/>
        <w:ind w:left="200"/>
        <w:sectPr>
          <w:type w:val="continuous"/>
          <w:pgMar w:top="840" w:right="1000" w:bottom="840" w:left="1000" w:header="400" w:footer="400"/>
          <w:pgNumType w:fmt="decimal"/>
          <w:cols w:space="720"/>
        </w:sectPr>
      </w:pPr>
      <w:r>
        <w:br/>
      </w:r>
      <w:r>
        <w:pict>
          <v:line id="_x0000_s2041" style="position:absolute;z-index:252409856" from="0,10pt" to="512pt,10pt" strokecolor="black" strokeweight="1pt">
            <v:stroke linestyle="single"/>
          </v:line>
        </w:pict>
      </w:r>
      <w:r>
        <w:rPr>
          <w:rFonts w:ascii="arial" w:eastAsia="arial" w:hAnsi="arial" w:cs="arial"/>
          <w:b/>
          <w:color w:val="767676"/>
          <w:sz w:val="16"/>
        </w:rPr>
        <w:t>End of Document</w:t>
      </w:r>
    </w:p>
    <w:p>
      <w:pPr>
        <w:pStyle w:val="Normal280"/>
        <w:sectPr>
          <w:headerReference w:type="even" r:id="rId2482"/>
          <w:headerReference w:type="default" r:id="rId2483"/>
          <w:footerReference w:type="even" r:id="rId2484"/>
          <w:footerReference w:type="default" r:id="rId2485"/>
          <w:headerReference w:type="first" r:id="rId2486"/>
          <w:footerReference w:type="first" r:id="rId2487"/>
          <w:pgSz w:w="12240" w:h="15840"/>
          <w:pgMar w:top="840" w:right="1000" w:bottom="840" w:left="1000" w:header="400" w:footer="400"/>
          <w:pgNumType w:fmt="decimal"/>
          <w:cols w:space="720"/>
          <w:titlePg w:val="0"/>
        </w:sectPr>
      </w:pPr>
    </w:p>
    <w:p>
      <w:pPr>
        <w:pStyle w:val="Normal280"/>
      </w:pPr>
    </w:p>
    <w:p>
      <w:pPr>
        <w:pStyle w:val="Normal280"/>
      </w:pPr>
      <w:r>
        <w:pict>
          <v:shape id="_x0000_i2042" type="#_x0000_t75" alt="LexisNexis®" style="width:147.75pt;height:30pt">
            <v:imagedata r:id="rId17" o:title=""/>
          </v:shape>
        </w:pict>
      </w:r>
      <w:r>
        <w:cr/>
      </w:r>
    </w:p>
    <w:p>
      <w:pPr>
        <w:pStyle w:val="Heading1278"/>
        <w:keepNext w:val="0"/>
        <w:spacing w:after="200" w:line="340" w:lineRule="atLeast"/>
        <w:ind w:left="0" w:right="0" w:firstLine="0"/>
        <w:jc w:val="center"/>
      </w:pPr>
      <w:hyperlink r:id="rId2488" w:history="1">
        <w:r>
          <w:rPr>
            <w:rFonts w:ascii="arial" w:eastAsia="arial" w:hAnsi="arial" w:cs="arial"/>
            <w:b/>
            <w:i/>
            <w:strike w:val="0"/>
            <w:color w:val="0077CC"/>
            <w:sz w:val="28"/>
            <w:u w:val="single"/>
            <w:vertAlign w:val="baseline"/>
          </w:rPr>
          <w:t>Near-Flawless Run From Start to Finish Is Credited in Victory</w:t>
        </w:r>
      </w:hyperlink>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2008 Wednesday</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80"/>
        <w:keepNext w:val="0"/>
        <w:spacing w:after="0" w:line="240" w:lineRule="atLeast"/>
        <w:ind w:right="0"/>
        <w:jc w:val="both"/>
      </w:pPr>
      <w:bookmarkStart w:id="561" w:name="Bookmark_280"/>
      <w:bookmarkEnd w:id="561"/>
    </w:p>
    <w:p>
      <w:pPr>
        <w:pStyle w:val="Normal2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P; Column 0; National Desk; Pg. 1</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4443 words</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ADAM NAGOURNEY, JIM RUTENBERG and JEFF ZELENY; Patrick Healy contributed reporting.</w:t>
      </w:r>
    </w:p>
    <w:p>
      <w:pPr>
        <w:pStyle w:val="Normal280"/>
        <w:keepNext/>
        <w:spacing w:before="240" w:after="0" w:line="340" w:lineRule="atLeast"/>
        <w:ind w:left="0" w:right="0" w:firstLine="0"/>
        <w:jc w:val="left"/>
      </w:pPr>
      <w:bookmarkStart w:id="562" w:name="Body_278"/>
      <w:bookmarkEnd w:id="562"/>
      <w:r>
        <w:rPr>
          <w:rFonts w:ascii="arial" w:eastAsia="arial" w:hAnsi="arial" w:cs="arial"/>
          <w:b/>
          <w:i w:val="0"/>
          <w:strike w:val="0"/>
          <w:noProof w:val="0"/>
          <w:color w:val="000000"/>
          <w:position w:val="0"/>
          <w:sz w:val="28"/>
          <w:u w:val="none"/>
          <w:vertAlign w:val="baseline"/>
        </w:rPr>
        <w:t>Body</w:t>
      </w:r>
    </w:p>
    <w:p>
      <w:pPr>
        <w:pStyle w:val="Normal280"/>
        <w:spacing w:line="60" w:lineRule="exact"/>
      </w:pPr>
      <w:r>
        <w:pict>
          <v:line id="_x0000_s2043" style="position:absolute;z-index:252410880" from="0,2pt" to="512pt,2pt" strokecolor="#009ddb" strokeweight="2pt">
            <v:stroke linestyle="single"/>
            <w10:wrap type="topAndBottom"/>
          </v:line>
        </w:pict>
      </w:r>
    </w:p>
    <w:p>
      <w:pPr>
        <w:pStyle w:val="Normal280"/>
      </w:pP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third week of September, and Senator John McCain was speaking to a nearly empty convention center in Jacksonville, Fla. Lehman Brothers had collapsed that day, a harrowing indicator of the coming financial crisis and a reminder that the presidential campaign was turning into a referendum on which candidate could best address the nation's economic challenges.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stage, Mr. McCain, of Arizona, was trying to show concern for the prospect of hardship but also optimism about the country's resilience.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fundamentals of the economy are strong,'' he said.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thousand miles away, at Senator Barack Obama's campaign headquarters in Chicago, the aides who monitored Mr. McCain's every utterance knew immediately that they had just heard a potential turning point in a race that seemed to be tightening. They rushed out to tell Dan Pfeiffer, Mr. Obama's communications director, what Mr. McCain, the Republican candidate, had just said, knowing that his words could be used to portray him as out of touch.</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''Shut up!'' Mr. Pfeiffer said incredulously. ''He said what?'' Mr. Obama, who had just arrived at a rally in Colorado, hastily inserted the comments into his speech. And by nightfall, the Obama campaign had produced an advertisement that included video of Mr. McCain making the statement that would shadow him for the rest of the campaign.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McCain campaign headquarters in Arlington, Va., at almost the same moment that morning, Mr. McCain's chief strategist, Steve Schmidt, looked stricken when his war room alerted him to the comment. Within 30 minutes, he was headed for a flight to Florida to join Mr. McCain as they began a frantic and ultimately unsuccessful effort to recover.</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McCain's inartful phrase about the economy that day, and the responses of the two campaigns, fundamentally altered the dynamic of the race. But the episode also highlighted a deeper difference: the McCain campaign team often seemed to make missteps and lurch from moment to moment in search of a consistent strategy and message, while the disciplined and nimble Obama team marched through a presidential contest of historic intensity learning to exploit opponents' weaknesses and making remarkably few stumbles.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story of Mr. Obama's journey to the pinnacle of American politics is the story of a campaign that was, even in the view of many rivals, almost flawless. But Mr. Obama and his aides believed from the outset that it would have to be nothing less than that if he was to overcome obstacles that sometimes in the drama of the year became easy to forget: that this was a black man with an unusual name and exotic past, someone dogged by a stubborn (and inaccurate) belief among some voters that he is a Muslim, who began plotting his presidential run less than two years after moving from the Illinois Legislature to the United States Senate.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Mr.Obama reminded Americans on Tuesday night in his victory speech, ''I was never the likeliest candidate for the office.''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two captains of his effort, the disheveled David Axelrod, his close friend and political strategist, and the meticulous David Plouffe, the campaign manager, had never been on a team that had won a presidential nomination, much less a general election.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two of the Democratic primary rivals -- Senator Hillary Rodham Clinton of New York and John Edwards of North Carolina -- as well as his eventual Republican opponent, Mr. McCain, had spent years planning for this race, Mr. Obama had no organization and no clear idea of what he was getting into.</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so unfamiliar with the requirements of a national campaign that his aides drafted a set of mock schedules to show him the states where he would have to invest a lot of time. When Mr. Obama, the father of two young girls, asked if he could go home on weekends, his aides replied: Not if you want to win.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after a somewhat lackluster start -- it is hard now to appreciate how formidable a front-runner Mrs. Clinton appeared to be just a year ago -- Mr. Obama and his team delivered. They developed a strategy to secure the nomination, and stuck with it even after setbacks.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used the newest technology and old-fashioned organizing skills to harness the grass-roots enthusiasm his candidacy generated to help raise record sums of money and build a volunteer army to turn out the vote. They carefully researched how to handle the issue of race, and worked at making voters comfortable with the idea of putting a black family in the White House.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rolled the dice at times, like when Mr. Obama confronted his association with his fiery former pastor by delivering a major speech on race. And they played it safe when they could, as in the selection of Senator Joseph R. Biden Jr. of Delaware as his running mate.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Taking the tightly run Bush 2004 campaign as a model, Mr. Obama's campaign did not waver from its core theme of change. It tolerated no drama and did not endure a single staff shakeup, in contrast to the turmoil that marked the Clinton and McCain campaigns. Mr. Obama kept himself, and his team, on an even keel -- a character trait that paid immense dividends in the closing stages, when his understated approach to the economic crisis came off to many voters as steady leadership.</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perfectly run; it made few mistakes,'' Mr. Schmidt, Mr. McCain's strategist, said of the Obama campaign. ''And it took full advantage of an environment where the American people had turned on the incumbent president of the Republican Party and badly wanted change.''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 Mr. Schmidt continued, ''was a once-in-a-generation orator. A good debater. And an eloquent message. He was the beneficiary of favorable media coverage. Ice-cold disciplined about the execution of his campaign message. He was an extremely formidable candidate.''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Obama campaign did have its troubles. The original plan sketched out by Mr. Plouffe and Mr. Axelrod assumed winning Iowa would be a devastating blow to Mrs. Clinton that would lead to victory in New Hampshire. Instead, she won in that state, and the race dragged on for months.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proved critical to Mr. Obama's campaign was the ''Feb. 5 and Beyond Room'' that Mr. Plouffe set up, an operation staffed by aides who focused only on the later primaries and caucuses. Mr. Obama built a small but insurmountable delegates lead over Mrs. Clinton, whose campaign was exhausted and flat-footed after failing to wrap up the nomination as she had expected on Super Tuesday.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times, the campaign had to recalibrate -- adjusting the tone in taking on Mrs. Clinton, reconsidering its pledge about accepting public financing, figuring out how to deal with the surprise choice of Gov. Sarah Palin of Alaska as the Republican vice-presidential nominee.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 issue of race proved vexing. The campaign was blindsided when DVDs of the incendiary sermons of the Rev. Jeremiah A. Wright Jr., Mr. Obama's former pastor, emerged and threatened Mr. Obama's candidacy.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was one place where we dropped the ball,'' said Mr. Axelrod, his voice growing angry. The campaign's research operation had not known of the DVDs and was sent scrambling after they were broadcast. ''The work just wasn't done.''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slip-up violated a key tenet of the campaign: to avoid discussions focused on race. From polling and interviews, the campaign concluded from the outset that it was imperative to define Mr. Obama's candidacy in terms that would transcend skin color.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would be difficult for an African-American to be elected president in this country,'' said Cornell Belcher, a pollster who worked for Mr. Obama's campaign and studies racial voting patterns. ''However, it is not difficult for an extraordinary individual who happens to be African-American to be elected president.''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Dispatching Clinton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early October 2007, and Mr. Obama had assembled a dozen staff members at a hideaway office near his Chicago headquarters. Things were not going well. Polls showed him trailing Mrs. Clinton by a significant margin, the candidate and his campaign seemed listless and Mrs. Clinton's campaign was being praised even by her rivals.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''Right now we are losing,'' he said. ''And we have 90 days to turn it around.''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next 90 days and beyond would play a vital part in the education of the man who would be president. At that meeting, Mr. Obama and his aides mapped out a day-by-day plan to reframe the race, to attack Mrs. Clinton as a politically disingenuous and divisive product of Washington, and himself as the ''agent of change.''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election was about change, we needed to say why we more readily represented that than she did,'' Mr. Axelrod said. ''They made our job easier by improbably positioning her as the consummate Washington insider.''</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 next month, Mr. Obama would appear on ''Saturday Night Live'' to address voter concerns that he was aloof and elite. He rolled out a middle-class tax cut to appeal to the voters Mrs. Clinton was courting. And he spoke at a Jefferson-Jackson dinner, which drew every prominent Democrat in Iowa. His address brought Iowa activists to their feet and would fill his field offices with volunteers.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Behind the intense focus on Iowa was Mr. Plouffe, known for his mathematic invocation of data in making decisions. When Mr. Obama decided to run for the presidency in November 2006, Mr. Plouffe and a half-dozen staff members began plotting out a strategy that centered on Iowa as crucial to defeating Mrs. Clinton in New Hampshire.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had to disrupt her early,'' Mr. Plouffe said. ''If she had been able to prevent us from winning Iowa, she would have been the nominee.''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a less obvious calculation behind the focus on Iowa: race. A victory in an overwhelmingly white state like Iowa would remove the fears of black voters that Mr. Obama could never get elected president because whites would not vote for him.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biggest race problem we had to start was not with the white voters,'' Mr. Axelrod said, ''but with African-American voters, a deep sense of skepticism that this might happen.''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 got his victory in Iowa, but things did not go as planned in New Hampshire. Mr. Axelrod remembered the moment he realized Mrs. Clinton was back on the march: when she teared up in response to a supporter's warm words at a coffee shop. As Mr. Axelrod and Mr. Obama viewed the video of the episode as their campaign bus rumbled through New Hampshire, Mr. Axelrod realized that she had accomplished something Mr. Obama had not: presenting herself as a real person with real concerns to voters in a state that even then was anxious about the economy.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aides delivered the disappointing New Hampshire results to Mr. Obama, he smiled. ''Well,'' he said, ''I guess this is going to go on for a while.'' Later, he conceded that he had been too confident after Iowa but said that the defeat would allow him to remake himself.</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Unlike the Clinton campaign, the Obama team at least had a well-thought-out plan for how to proceed deeper into the primary season, mostly by concentrating on picking up delegates in red states and in states with caucuses where the Obama campaign's organizational strengths and financial advantage could be put to use.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Going head to head with Mrs. Clinton over such a long period of time would test Mr. Obama, and demonstrate that he had the fortitude to endure a hard fight. Mrs. Clinton opened up lines of critique that were later picked up by Mr. McCain: that Mr. Obama's stated openness to meeting with the leaders of rogue countries ''without preconditions'' was naive; that for all of his great oratory, he was not offering substance; and that he lacked the mettle and experience to lead a nation through crisis.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as Mrs. Clinton found her voice as a heroine of the struggling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she tried to cast Mr. Obama as elite. At a fund-raiser in San Francisco, Mr. Obama had described some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as ''bitter,'' a characterization she used to suggest that her rival was out of touch with the values of ordinary Americans.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controversy grew about the incendiary remarks from Mr. Wright, Mr. Obama told his advisers that he wanted to deliver a major speech on race, something that they had talked him out of in the fall of 2007 for fear it would take away from his efforts to win over Iowa voters. His race speech in Philadelphia was viewed as a success, but weeks later the episode was revisited when the pastor spoke out again, forcing Mr. Obama to disavow him.</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spring, there was little doubt that Mr. Obama would win the nomination. Still, it was proving harder than he thought. His campaign made what his aides came to see as a tactical mistake: trying to win Ohio and Texas on March 4. He lost the popular votes in both, dispiriting defeats that Mrs. Clinton's advisers used to raise questions about his electability. Mr. Axelrod later said he wished they had focused only on Texas.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seven weeks later, Mr. Obama lost again, in Pennsylvania, feeding low-level anxiety among some of his advisers that Mrs. Clinton could snatch the nomination away from him. Mr. Obama regretted allowing himself to get drawn into sharp combat with her, which polls showed was hurting his image. Mr. Obama did not think he was going to lose. But he assembled a meeting with aides to say he was afraid he was heading to a messy victory that would not help him going into a general election.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''I'll be the first to admit that I made my own mistakes in Pennsylvania,'' Mr. Obama said, according to a participant at the meeting at his Hyde Park house. ''But I don't feel like we're finishing this thing out the way I want to finish it out.''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began taking a firmer hand in the running of the campaign, holding nightly calls with his staff. He resisted attacks on Mrs. Clinton when possible. His campaign instituted the 6 p.m. rule: no big rallies, which aides worried contributed to the criticism that he was distant, until after the early evening news.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Finally, days after the last states voted on June 3, Mrs. Clinton withdrew.</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Defending Himself</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Heading into the general election campaign, Mr. Axelrod and an expanded team of advisers reviewed an inside poll identifying Mr. Obama's strengths and vulnerabilities.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Enthusiasm among black voters was so high, aides knewd, there was a chance that the campaign could help put into play states that no Democrat had won in decades: Indiana,  North Carolina and Virginia.</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advisers also saw some alarming findings. Doubts persisted among the unionized white workers in states like Pennsylvania and Ohio, which Mr. Obama had lost during the primaries. He was underperforming among ''up for grabs''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association with Mr. Wright, and a consistent stream of anonymous e-mail messages questioning his patriotism and background, had taken their toll. So had his comments in San Francisco.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 a lot of question marks about whether he had a genuine American outlook,'' said Steve Murphy, a late-joining member of the advertising unit who attended the meeting. ''They just didn't know him: He came out of nowhere, his name is Barack Hussein Obama, his mom was an anthropologist, his father's a Kenyan; he spent time growing up in Indonesia. And remember, he was coming off of a couple of serious controversies from the primaries -- Rev. Wright, guns and religion, 'bitter.'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Perceptions that Mr. Obama was Muslim were persistent. Internal polling found that 12 percent to 15 percent of voters believed it, a finding reinforced by public surveys.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spoke up and joked, 'Well, yeah, he's a Sunni,' '' Mr. Murphy said. ''Nobody laughed; I mean, nobody. It was incredibly instructive to me, 'Hey, they're really worried.' ''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 advisers and white advisers were to some extent split over how much race was at play in the finding. Mr. Murphy, for instance, said he did not believe the Muslim label was a stand-in for racial bias; Mr. Belcher suspected it might be, he said, but it was hard to determine through polling.</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matter the cause, Mr. Obama and his aides believed, they would need to toughen up their defenses and address the misconceptions about his background.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some level, we were like a balloon with a big idea and it was like a lot of pinpricks, and we were starting to sag,'' said Daniel Carol, who was brought in around that time who had worked in the famous 1992 Democratic war room. ''We had lost ground for where a Democrat needed to be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thanks to Hillary's effectiveness and the bitter thing.''</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they knew the Republicans were going to play that much harder.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 dispatched a team of aides to Illinois to review his votes in the state Legislature, this time looking for cases where he had cast a vote that Mr. McCain could use to attack him.</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Obama's aides described several categories of potential attack: Obama as ''dashiki-wearing black nationalist''; ''secret Muslim''; ''anti-Israel''; and ''a black man from crime-ridden Chicago who was too lenient on crime with dark associations.''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theory was that they were going to try to make Barack Obama the other, and they had a bunch of different ways to do it,'' Mr. Carol said.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Obama research team began digging into his Hyde Park associations, including William Ayers, the founder of the Weather Underground who had become a preoccupation on conservative blogs, and Mr. Wright. They also worked up potential advertisements against Mr. Obama that in some cases were tougher than anything Mr. McCain came up with.</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focus group testing with voters, aides found that the associations to people like Mr. Ayers, whose  domestic terrorism group's targets included the Capitol and the Pentagon, were troublesome. But they also found that voters were so hungry for a candidate who promised something new that they would quickly accept the explanations Mr. Obama offered in his advertising.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advertisement began with a shot of Mr. McCain saying Mr. Obama should not be held responsible for his longtime pastor's remarks, Mr. Axelrod said.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his advertising team produced spots that directly addressed doubts about Mr. Obama's background and experience.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Through weeks of focus group testing and polling, Mr. Obama's advisers came to believe that the single best way to allay those concerns was to produce commercials in which he spoke directly into the camera.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found those concerns were less and less as he told his story and talked about what he wanted to do for the nation,'' said Jim Margolis, Mr. Obama's senior advertising strategist. ''We saw that repeatedly.''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black candidate with a background that voters would have found unusual no matter his race, Mr. Obama's aides wanted to keep those advertisements running almost constantly.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had to be an incredibly individuated figure,'' said Mr. Belcher, meaning, he said, that Mr. Obama -- whose white grandparents appeared in many of his advertisements -- should be seen as someone gifted enough to be president and who happened to be black.</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to avoid making the election a referendum on him, rather than a choice between him and a challenger who is tied to the unpopular incumbent party, the campaign had to also run a constant stream of advertisements attacking Mr. McCain.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do it all, and reach new supporters in traditionally Republican states, was going to take money, far more than the $84 million provided by the publicly supported campaign finance system.</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Difficult Call</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 embarked on a politically risky move that his aides saw as worth the likely criticism: he would opt out of the system and raise money on his own.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Aides had been considering the move for about a year, even after Mr. Obama wrote ''yes'' on a questionnaire asking whether he would pledge to accept public financing if his opponent did, a commitment intended to underscore his promise to rid Washington of the influence of powerful interest groups.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Obama's strategists consider it one of their most important decisions. They had online fund-raising down to a science, and as tens of millions of dollars flowed in to the campaign, they were sent out to support field operations in 50 states and to pay for record amounts of advertising.</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Mr. McCain's frustration, Mr. Obama's decision to break his pledge did draw complaints, but it was also celebrated for underscoring how a new politician once tagged as naive had shown real savvy.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he was showing it in other ways that went largely undetected: As his campaign ran glossy, positive advertisements against Mr. McCain on national television, it showed bruising, sometimes misleading ones on the radio and in local markets. While some spots highlighted Mr. Obama's teenage years with his white grandparents, another one running on black-oriented programs was using some of the most evocative images of the civil rights era to urge African-Americans to vote: those of marchers being power-hosed by the authorities, who were white.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there were moments when the Obama campaign was outmaneuvered by its rival's on issues driving the election. Seizing on the pain of high gas prices, Mr. McCain found a welcome audience for his new support for offshore drilling. Mr. Obama refused for weeks to make a similar shift before reversing himself, virtually ceding the issue to the Republicans.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his team was not expecting Ms. Palin's appearance on the stage altogether.</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Aides to Mr. Obama had done cursory research on the Alaska governor as her name bounced around as a possible McCain running mate in some conservative circles. But she dropped to the Obama campaign's list of third-tier possibilities after the indictment of Senator Ted Stevens of Alaska, who had endorsed her run for governor.</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unpreparedness led to a rare, halting moment for Mr. Obama's campaign. Bill Burton, an Obama spokesman, released a statement the day of her announcement that read, ''Today, John McCain put the former mayor of a town of 9,000 with zero foreign policy experience a heartbeat away from the presidency.'' The statement opened the door to an examination of whether Mr. Obama, with less than three years in the Senate, had any more experience.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Obama's communications director, Robert Gibbs, said hours later that Mr. Obama had called her and told her ''she would be a terrific candidate.'' But aides were distraught days later when Mr. Obama told the CNN anchor Anderson Cooper that his experience outstripped hers, lowering him to a back-and-forth over experience with the No. 2 candidate on the Republican ticket. Mr. Obama would not go there again.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than a week, Ms. Palin's star rose, along with Mr. McCain's poll numbers, as Mr. Obama's campaign seemed uncertain how to respond. Seeking to avoid the appearance of coming on too strong, the campaign stood by as she accused Mr. Obama of ''palling around with terrorists.'' Democrats on Capitol Hill were as nervous as they had been all year.</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Margolis, the advertising strategist, got an earful when he was dispatched to give a briefing at the weekly caucus of Senate Democratic leaders.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said, 'I'm just asking everybody to be patient for a couple of weeks,' and there was a groan that went through part of the room, and it was, 'Don't sit back and allow this race to get away from you guys,' '' Mr. Margolis said.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had been their way so often, Mr. Obama's aides did not change course because of the second-guessing. They were confident that with the selection of Ms. Palin, who had little national or international experience, Mr. McCain would ultimately confuse voters who for months had heard his argument that experience mattered most.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trying to communicate pretty clearly that nobody was sitting back, but we believed that we had a strategy that was sound, that there was now real dissonance between the McCain message of August and the McCain message of September,'' Mr. Margolis said.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Indeed, as Ms. Palin began to suffer a variety of wounds -- poor interview performances with Charlie Gibson of ABC and Katie Couric of CBS, a brutal impersonation by Tina Fey on ''Saturday Night Live'' -- they kept their distance and let it play out.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they let no charge go unanswered in Mr. McCain's television commercials, quickly producing responses to a barrage of attacks on a range of issues, including Mr. Obama's ties to Mr. Ayers.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by then, Mr. Obama's financial advantage was drowning out most of what Mr. McCain was trying to say. Mr. Obama's campaign ran four advertisements to every one from Mr. McCain.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McCain's spots were beginning to seem increasingly out of sync with the heightened public anxiety surrounding the financial crisis. The meltdown of the financial markets ultimately ended any hope of a comeback for Mr. McCain.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Americans were increasingly worried about their futures, Mr. Obama's message of help for the middle class and promise of steady leadership was resonating with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he had been seeking to win over for nearly two years. He managed to cast his rival as out of touch and erratic, and repeatedly linked him with what he portrayed as the devastating policies of the Bush administration.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end, it appeared to work, helping him cross the racial divide and build support in swing states and some of those Democrats had long surrendered to the Republicans.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Aides were seeing gains in previously red states like Virginia, and comfortable leads in swing states like Pennsylvania. But they were mindful of the complacency they had shown in New Hampshire. In the pouring rain that had delayed the World Series, Mr. Obama decided against canceling a rally in the last days of his campaign, to show that he was still working for the win.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Mississippi, Stuart Stevens, a longtime political strategist who had worked for both Mr. McCain and Mitt Romney in the primaries, was surveying polling data for a Republican client. He was picking up on an unexpected shift for Mr. Obama, even among white voters. As he put it in an interview: If a house is on fire, the owner does not care what color the fireman is.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transcended race,'' Mr. Stevens said. ''At the time of crisis, it became particularly irrelevant.''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 in Washington, Mr. Belcher, the pollster, was finding something similar. Mr. Obama was showing strength even among white voters Mr. Belcher had identified as having racial biases. It was a phenomenon captured in a photograph he shared last week of a homemade sign with the Confederate flag. It read: ''Rednecks for Obama. Even we've had enough.''</w:t>
      </w:r>
    </w:p>
    <w:p>
      <w:pPr>
        <w:pStyle w:val="Normal280"/>
        <w:keepNext w:val="0"/>
        <w:spacing w:before="240" w:after="0" w:line="260" w:lineRule="atLeast"/>
        <w:ind w:left="0" w:right="0" w:firstLine="0"/>
        <w:jc w:val="left"/>
      </w:pPr>
      <w:r>
        <w:br/>
      </w:r>
      <w:hyperlink r:id="rId2489" w:history="1">
        <w:r>
          <w:rPr>
            <w:rFonts w:ascii="arial" w:eastAsia="arial" w:hAnsi="arial" w:cs="arial"/>
            <w:b w:val="0"/>
            <w:i/>
            <w:strike w:val="0"/>
            <w:color w:val="0077CC"/>
            <w:sz w:val="20"/>
            <w:u w:val="single"/>
            <w:vertAlign w:val="baseline"/>
          </w:rPr>
          <w:t>http://www.nytimes.com</w:t>
        </w:r>
      </w:hyperlink>
    </w:p>
    <w:p>
      <w:pPr>
        <w:pStyle w:val="Normal2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0"/>
        <w:spacing w:line="60" w:lineRule="exact"/>
      </w:pPr>
      <w:r>
        <w:pict>
          <v:line id="_x0000_s2044" style="position:absolute;z-index:252411904" from="0,2pt" to="512pt,2pt" strokecolor="#009ddb" strokeweight="2pt">
            <v:stroke linestyle="single"/>
            <w10:wrap type="topAndBottom"/>
          </v:line>
        </w:pict>
      </w:r>
    </w:p>
    <w:p>
      <w:pPr>
        <w:pStyle w:val="Normal2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TEAM: Senator Barack Obama in Rochester, N.H., in January with senior aides Robert Gibbs, center, and David Axelrod. (PHOTOGRAPH BY OZIER MUHAMMAD/THE NEW YORK TIMES)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rally on Thursday in Virginia Beach. Thanks to black voter turnout, the state was in play for the first time in decades. (PHOTOGRAPH BY DAMON WINTER/THE NEW YORK TIMES) (pg.P1)</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CONFIDENCE: Volunteers working the phones at Obama headquarters in Cedar Rapids, Iowa. Aides had thought winning Iowa would pave the way to the nomination. (PHOTOGRAPH BY STEPHEN CROWLEY/THE NEW YORK TIMES)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PLAYING OUT: Laura Page, Teen Miss North Carolina, top, at a Clinton rally in Gastonia, N.C., in May. Senator Barack Obama and his daughter Sasha at a fair in Iowa in August, left, and David Plouffe, the campaign manager, in a plane en route to the vice-presidential debate in October. (PHOTOGRAPHS BY DAMON WINTER/THE NEW YORK TIMES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THAYER FOR THE NEW YORK TIMES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ESTRIN/THE NEW YORK TIMES) (pg.P10)</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PIT BULL WITH LIPSTICK: Giv. Sarah Palin's becoming the Republican running mate surprised the Obama campaing. (PHOTOGRAPH BY JIM WILSON/THE NEW YORK TIMES) (pg.P11) CHART: IT'S THE ECONOMY: Exit polls indicate that voters' views of the economy have become far more negative since 2004. (Exit polls conducted with 17,244 voters by Edison/Mitofsky)                                        </w:t>
      </w:r>
    </w:p>
    <w:p>
      <w:pPr>
        <w:pStyle w:val="Normal2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2008</w:t>
      </w:r>
    </w:p>
    <w:p>
      <w:pPr>
        <w:pStyle w:val="Normal280"/>
      </w:pPr>
    </w:p>
    <w:p>
      <w:pPr>
        <w:pStyle w:val="Normal280"/>
        <w:ind w:left="200"/>
        <w:sectPr>
          <w:type w:val="continuous"/>
          <w:pgMar w:top="840" w:right="1000" w:bottom="840" w:left="1000" w:header="400" w:footer="400"/>
          <w:pgNumType w:fmt="decimal"/>
          <w:cols w:space="720"/>
        </w:sectPr>
      </w:pPr>
      <w:r>
        <w:br/>
      </w:r>
      <w:r>
        <w:pict>
          <v:line id="_x0000_s2045" style="position:absolute;z-index:252412928" from="0,10pt" to="512pt,10pt" strokecolor="black" strokeweight="1pt">
            <v:stroke linestyle="single"/>
          </v:line>
        </w:pict>
      </w:r>
      <w:r>
        <w:rPr>
          <w:rFonts w:ascii="arial" w:eastAsia="arial" w:hAnsi="arial" w:cs="arial"/>
          <w:b/>
          <w:color w:val="767676"/>
          <w:sz w:val="16"/>
        </w:rPr>
        <w:t>End of Document</w:t>
      </w:r>
    </w:p>
    <w:p>
      <w:pPr>
        <w:pStyle w:val="Normal281"/>
        <w:sectPr>
          <w:headerReference w:type="even" r:id="rId2490"/>
          <w:headerReference w:type="default" r:id="rId2491"/>
          <w:footerReference w:type="even" r:id="rId2492"/>
          <w:footerReference w:type="default" r:id="rId2493"/>
          <w:headerReference w:type="first" r:id="rId2494"/>
          <w:footerReference w:type="first" r:id="rId2495"/>
          <w:pgSz w:w="12240" w:h="15840"/>
          <w:pgMar w:top="840" w:right="1000" w:bottom="840" w:left="1000" w:header="400" w:footer="400"/>
          <w:pgNumType w:fmt="decimal"/>
          <w:cols w:space="720"/>
          <w:titlePg w:val="0"/>
        </w:sectPr>
      </w:pPr>
    </w:p>
    <w:p>
      <w:pPr>
        <w:pStyle w:val="Normal281"/>
      </w:pPr>
    </w:p>
    <w:p>
      <w:pPr>
        <w:pStyle w:val="Normal281"/>
      </w:pPr>
      <w:r>
        <w:pict>
          <v:shape id="_x0000_i2046" type="#_x0000_t75" alt="LexisNexis®" style="width:147.75pt;height:30pt">
            <v:imagedata r:id="rId17" o:title=""/>
          </v:shape>
        </w:pict>
      </w:r>
      <w:r>
        <w:cr/>
      </w:r>
    </w:p>
    <w:p>
      <w:pPr>
        <w:pStyle w:val="Heading1279"/>
        <w:keepNext w:val="0"/>
        <w:spacing w:after="200" w:line="340" w:lineRule="atLeast"/>
        <w:ind w:left="0" w:right="0" w:firstLine="0"/>
        <w:jc w:val="center"/>
      </w:pPr>
      <w:hyperlink r:id="rId2496" w:history="1">
        <w:r>
          <w:rPr>
            <w:rFonts w:ascii="arial" w:eastAsia="arial" w:hAnsi="arial" w:cs="arial"/>
            <w:b/>
            <w:i/>
            <w:strike w:val="0"/>
            <w:color w:val="0077CC"/>
            <w:sz w:val="28"/>
            <w:u w:val="single"/>
            <w:vertAlign w:val="baseline"/>
          </w:rPr>
          <w:t>Massachusetts Senate Candidates Debate Again</w:t>
        </w:r>
      </w:hyperlink>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1996, Wednesday, Late Edition - Final</w:t>
      </w:r>
    </w:p>
    <w:p>
      <w:pPr>
        <w:pStyle w:val="Normal281"/>
        <w:keepNext w:val="0"/>
        <w:spacing w:after="0" w:line="240" w:lineRule="atLeast"/>
        <w:ind w:right="0"/>
        <w:jc w:val="both"/>
      </w:pPr>
      <w:bookmarkStart w:id="563" w:name="Bookmark_281"/>
      <w:bookmarkEnd w:id="563"/>
    </w:p>
    <w:p>
      <w:pPr>
        <w:pStyle w:val="Normal2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16; Column 1; National Desk; Column 1;</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484 words</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JANOFSKY</w:t>
      </w:r>
    </w:p>
    <w:p>
      <w:pPr>
        <w:pStyle w:val="Normal28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MICHAEL JANOFSKY</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BOSTON, June 4</w:t>
      </w:r>
    </w:p>
    <w:p>
      <w:pPr>
        <w:pStyle w:val="Normal281"/>
        <w:keepNext/>
        <w:spacing w:before="240" w:after="0" w:line="340" w:lineRule="atLeast"/>
        <w:ind w:left="0" w:right="0" w:firstLine="0"/>
        <w:jc w:val="left"/>
      </w:pPr>
      <w:bookmarkStart w:id="564" w:name="Body_279"/>
      <w:bookmarkEnd w:id="564"/>
      <w:r>
        <w:rPr>
          <w:rFonts w:ascii="arial" w:eastAsia="arial" w:hAnsi="arial" w:cs="arial"/>
          <w:b/>
          <w:i w:val="0"/>
          <w:strike w:val="0"/>
          <w:noProof w:val="0"/>
          <w:color w:val="000000"/>
          <w:position w:val="0"/>
          <w:sz w:val="28"/>
          <w:u w:val="none"/>
          <w:vertAlign w:val="baseline"/>
        </w:rPr>
        <w:t>Body</w:t>
      </w:r>
    </w:p>
    <w:p>
      <w:pPr>
        <w:pStyle w:val="Normal281"/>
        <w:spacing w:line="60" w:lineRule="exact"/>
      </w:pPr>
      <w:r>
        <w:pict>
          <v:line id="_x0000_s2047" style="position:absolute;z-index:252413952" from="0,2pt" to="512pt,2pt" strokecolor="#009ddb" strokeweight="2pt">
            <v:stroke linestyle="single"/>
            <w10:wrap type="topAndBottom"/>
          </v:line>
        </w:pict>
      </w:r>
    </w:p>
    <w:p>
      <w:pPr>
        <w:pStyle w:val="Normal281"/>
      </w:pP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second public debate of their Senate campaign, Senator John Kerry and Governor William F. Weld engaged in some caustic exchanges here Monday night over who would better champion the interests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in Massachusetts.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Echoing some of the same themes that dominated their first meeting in April, Mr. Kerry, the Democratic incumbent, said he supported an increase in the minimum wage. In turn, Mr. Weld, the Republican challenger, argued that an earned-income tax credit would benefit more people.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Kerry accused Mr. Weld of supporting cuts in a raft of Federal social programs; Mr. Weld contended that Mr. Kerry had jeopardized the future by voting against the Republicans' proposed balanced budget amendment.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closing, the men used almost the same words: Mr. Weld said the election was about "who can better represent the interest of working families," and Mr. Kerry asked, "Who is going to stand up and really fight for, not just talk about, the working people of this state?"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polls of registered voters, Mr. Kerry is holding a narrow but steady lead. Democrats outnumber Republicans by about 3 to 1 in the state, where polls also show President Clinton leading Bob Dole, the Republicans' likely Presidential nominee.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was held in a Boston television station, with a small audience of invited guests.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has generated unusual interest because of the broad popularity of both candidates inside Massachusetts and their reputations as party nonconformists.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in projecting their moderate views, some contrary to their national party leadership, Mr. Kerry and Mr. Weld seemed at times to collide in the middle -- even crossing traditional party lines on occasion -- as they fought for the roughly 20 percent of Massachusetts voters who are undecided or independent.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Kerry, who is seeking a third term, took a sharply un-liberal position when he answered one question by saying that he supported affirmative action but that "I'm not in favor of quotas; I never have been." And Mr. Weld hardly sounded the conservative in responding to the same question: "The unemployment rate nationwide is twice as high for blacks as it is for whites. Now you ask yourself, are we at the stage where we have a race-blind, gender-blind society?"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by blurring party lines neither candidate seemed to give voters much of a reason to change their current sentiments.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candidates clashed over Medicare and social welfare policy, not a word was uttered about the recent election in Israel, the coming election in Russia or any other foreign policy matter.</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political analysts said neither man seemed to have landed any knockout blows. "No blood; no win," Lou DiNatale, a political analyst at the University of Massachusetts at Boston, said today, assessing Mr. Weld's effectiveness in the hourlong debate. "If I'm Senator Kerry this morning, I feel O.K."</w:t>
      </w:r>
    </w:p>
    <w:p>
      <w:pPr>
        <w:pStyle w:val="Normal2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1"/>
        <w:spacing w:line="60" w:lineRule="exact"/>
      </w:pPr>
      <w:r>
        <w:pict>
          <v:line id="_x0000_s2048" style="position:absolute;z-index:252414976" from="0,2pt" to="512pt,2pt" strokecolor="#009ddb" strokeweight="2pt">
            <v:stroke linestyle="single"/>
            <w10:wrap type="topAndBottom"/>
          </v:line>
        </w:pict>
      </w:r>
    </w:p>
    <w:p>
      <w:pPr>
        <w:pStyle w:val="Normal2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In their second debate on Monday, Senator John Kerry, left, and Gov. William F. Weld of Massachusetts, right, his challenger for the Senate seat, sounded familiar themes. The moderator is John Marler. (Associated Press)</w:t>
      </w:r>
    </w:p>
    <w:p>
      <w:pPr>
        <w:pStyle w:val="Normal2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1996</w:t>
      </w:r>
    </w:p>
    <w:p>
      <w:pPr>
        <w:pStyle w:val="Normal281"/>
      </w:pPr>
    </w:p>
    <w:p>
      <w:pPr>
        <w:pStyle w:val="Normal281"/>
        <w:ind w:left="200"/>
        <w:sectPr>
          <w:type w:val="continuous"/>
          <w:pgMar w:top="840" w:right="1000" w:bottom="840" w:left="1000" w:header="400" w:footer="400"/>
          <w:pgNumType w:fmt="decimal"/>
          <w:cols w:space="720"/>
        </w:sectPr>
      </w:pPr>
      <w:r>
        <w:br/>
      </w:r>
      <w:r>
        <w:pict>
          <v:line id="_x0000_s2049" style="position:absolute;z-index:252416000" from="0,10pt" to="512pt,10pt" strokecolor="black" strokeweight="1pt">
            <v:stroke linestyle="single"/>
          </v:line>
        </w:pict>
      </w:r>
      <w:r>
        <w:rPr>
          <w:rFonts w:ascii="arial" w:eastAsia="arial" w:hAnsi="arial" w:cs="arial"/>
          <w:b/>
          <w:color w:val="767676"/>
          <w:sz w:val="16"/>
        </w:rPr>
        <w:t>End of Document</w:t>
      </w:r>
    </w:p>
    <w:p>
      <w:pPr>
        <w:pStyle w:val="Normal282"/>
        <w:sectPr>
          <w:headerReference w:type="even" r:id="rId2497"/>
          <w:headerReference w:type="default" r:id="rId2498"/>
          <w:footerReference w:type="even" r:id="rId2499"/>
          <w:footerReference w:type="default" r:id="rId2500"/>
          <w:headerReference w:type="first" r:id="rId2501"/>
          <w:footerReference w:type="first" r:id="rId2502"/>
          <w:pgSz w:w="12240" w:h="15840"/>
          <w:pgMar w:top="840" w:right="1000" w:bottom="840" w:left="1000" w:header="400" w:footer="400"/>
          <w:pgNumType w:fmt="decimal"/>
          <w:cols w:space="720"/>
          <w:titlePg w:val="0"/>
        </w:sectPr>
      </w:pPr>
    </w:p>
    <w:p>
      <w:pPr>
        <w:pStyle w:val="Normal282"/>
      </w:pPr>
    </w:p>
    <w:p>
      <w:pPr>
        <w:pStyle w:val="Normal282"/>
      </w:pPr>
      <w:r>
        <w:pict>
          <v:shape id="_x0000_i2050" type="#_x0000_t75" alt="LexisNexis®" style="width:147.75pt;height:30pt">
            <v:imagedata r:id="rId17" o:title=""/>
          </v:shape>
        </w:pict>
      </w:r>
      <w:r>
        <w:cr/>
      </w:r>
    </w:p>
    <w:p>
      <w:pPr>
        <w:pStyle w:val="Heading1280"/>
        <w:keepNext w:val="0"/>
        <w:spacing w:after="200" w:line="340" w:lineRule="atLeast"/>
        <w:ind w:left="0" w:right="0" w:firstLine="0"/>
        <w:jc w:val="center"/>
      </w:pPr>
      <w:hyperlink r:id="rId2503" w:history="1">
        <w:r>
          <w:rPr>
            <w:rFonts w:ascii="arial" w:eastAsia="arial" w:hAnsi="arial" w:cs="arial"/>
            <w:b/>
            <w:i/>
            <w:strike w:val="0"/>
            <w:color w:val="0077CC"/>
            <w:sz w:val="28"/>
            <w:u w:val="single"/>
            <w:vertAlign w:val="baseline"/>
          </w:rPr>
          <w:t>'It's Just Meant to Be Good'</w:t>
        </w:r>
      </w:hyperlink>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2019 Sunday</w:t>
      </w:r>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82"/>
        <w:keepNext w:val="0"/>
        <w:spacing w:after="0" w:line="240" w:lineRule="atLeast"/>
        <w:ind w:right="0"/>
        <w:jc w:val="both"/>
      </w:pPr>
      <w:bookmarkStart w:id="565" w:name="Bookmark_282"/>
      <w:bookmarkEnd w:id="565"/>
    </w:p>
    <w:p>
      <w:pPr>
        <w:pStyle w:val="Normal2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New York Times Company</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MM; Column 0; Magazine Desk; Pg. 30; FEATURE</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4907 words</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WYATT MASON</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Wyatt Mason is a contributing writer for the magazine and teaches writing at Bard College. He last wrote for the magazine about the Norwegian novelist Linn Ullmann.</w:t>
      </w:r>
    </w:p>
    <w:p>
      <w:pPr>
        <w:pStyle w:val="Normal282"/>
        <w:keepNext/>
        <w:spacing w:before="240" w:after="0" w:line="340" w:lineRule="atLeast"/>
        <w:ind w:left="0" w:right="0" w:firstLine="0"/>
        <w:jc w:val="left"/>
      </w:pPr>
      <w:bookmarkStart w:id="566" w:name="Body_280"/>
      <w:bookmarkEnd w:id="566"/>
      <w:r>
        <w:rPr>
          <w:rFonts w:ascii="arial" w:eastAsia="arial" w:hAnsi="arial" w:cs="arial"/>
          <w:b/>
          <w:i w:val="0"/>
          <w:strike w:val="0"/>
          <w:noProof w:val="0"/>
          <w:color w:val="000000"/>
          <w:position w:val="0"/>
          <w:sz w:val="28"/>
          <w:u w:val="none"/>
          <w:vertAlign w:val="baseline"/>
        </w:rPr>
        <w:t>Body</w:t>
      </w:r>
    </w:p>
    <w:p>
      <w:pPr>
        <w:pStyle w:val="Normal282"/>
        <w:spacing w:line="60" w:lineRule="exact"/>
      </w:pPr>
      <w:r>
        <w:pict>
          <v:line id="_x0000_s2051" style="position:absolute;z-index:252417024" from="0,2pt" to="512pt,2pt" strokecolor="#009ddb" strokeweight="2pt">
            <v:stroke linestyle="single"/>
            <w10:wrap type="topAndBottom"/>
          </v:line>
        </w:pict>
      </w:r>
    </w:p>
    <w:p>
      <w:pPr>
        <w:pStyle w:val="Normal282"/>
      </w:pP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an unusually sunny, cool summer day in London, Mary-Kay Wilmers, 81, was at work in a large, light-filled loft in Bloomsbury, home to the offices of what she calls ''the paper'' and its readers call the L.R.B.: The London Review of Books. Petite, silver hair cut distinctively in a short bob, Wilmers had brought a copy of the latest issue -- Volume 41, Number 13 -- to a bright back room and a desk laden with current British newspapers and magazines. On the cover of The Sun, a photo of Taylor Swift adjoined the headline ''Migrant's 3,500-ft Plunge: Falling Jet Stowaway Lands 3ft From Sunbather.'' On the cover of The Times, next to a close-up of a young woman delighting in a rainbow ice pop, ran the headline ''Oxfam Staff Still Offering Aid for Sex, Report Claims.'' Wilmers's copy of the L.R.B. featured no photos of women on its cover. Instead, a painting, unblemished by text, depicting an early summer evening in London: dirty pink twilight dissolving behind a stand of trees, deep, unnatural blue overtaking the sky, two silhouetted birds coursing above overground wires. Pretty, striking and, when read with the hot pink headline incised above it -- ''The Sun Sets on Britain'' -- a different picture altogether.</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liked it,'' Wilmers said of the headline, glasses halfway down her nose. ''It was funny, and I'm a big sucker for funny'' -- the sun never sets on the British Empire -- ''not to mention appropriate.'' Appropriate because, for three years, Brexit had been running down the doomsday clock, and Conservative Party elections were three weeks away. With 67 percent of the vote in early polling, the former mayor of London, Boris Johnson (christened ''the blond beast of Brexit'' by the British poet and sometime-L.R.B. contributor Heathcote Williams) was sure to assume the party leadership and, to the astonishment of almost everyone in England, the prime ministership.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Wilmers, who for 27 years has been the editor of the L.R.B. -- this month marks its 40th anniversary -- was worried about the headline because some of her editors had expressed vigorous dissent. ''We've worked together, most of us, for a long time,'' Wilmers explained in her precise, lilting syntax, ''so we understand each other. I certainly was worried they were right.'' The headline Wilmers liked didn't correspond to a particular article or evoke a general theme. Rather, the 40 pages of the July 4 issue delivered the L.R.B.'s routine shuttle from politics to personal essay to history to literature, philosophy, economics and art -- but without a piece directly on the darkening of British prospects.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Wilmers said, nodding toward the loft and her colleagues, ''they thought that was really bad.''</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Hadn't there been other L.R.B. headlines that didn't point to a particular piece?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Wilmers said, ''I think that was the first time.''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illustrated guide to Brexit.]</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newspapers and magazines experience diminishing revenue, plunging circulation and attacks from both terrorists and government leaders, the L.R.B. has not merely survived but also flourished, and its circulation has risen consistently since 1985, to its current 78,000 -- substantial in a country where the glossy men's magazine Esquire reaches 57,000 -- by doing the things readers are said not to be interested in anymore.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its life, the L.R.B. has published more than 16,000 pieces, 10,000 of them book reviews -- a misleading label. An L.R.B. review is an occasion for an essay on a subject prompted by a new book, not merely an evaluation of its particular qualities. Even so, as Wilmers wrote in the late 1980s, ''no one would deny that reviews are by definition parasitic, as well as being quicker and easier to write, but a review can still be more accomplished and more thoughtful than the book on whose existence it depends.''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issue of the L.R.B., from 1979, included an article by a Cambridge economist on the benefits of leaving the European Union but arguing nonetheless that England remain; considerations of novels by two Nobel Prize winners; new poems by a third Nobelist as well as by the poet laureate of England; a review of D.H. Lawrence's letters; and another of an edition of ''Midsummer Night's Dream,'' in which the critic calculated Puck's speed as he ''put a girdle round about the earth/in 40 minutes'' (somewhere between five and 10 miles per second, it turns out).</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me, the L.R.B. provided the opportunity as a teenager to dive into subjects that I would never consider tackling,'' says Rory Stewart, a contributor to the paper and a former Conservative member of British Parliament who is now running for mayor of London. ''Euthanasia; an essay on the late Middle Ages; reflections on the politics of a country I hadn't been considering; or just some beautiful writing about fiction: the L.R.B. is the last great possibility in Britain for people to imagine what it might be like to be a public intellectual.''</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Wilmers has often said in print, repeating a variation of it to me, that the L.R.B. was the creation of its co-founder, Karl Miller, a London literary editor, and that she ''kept it up'' after his departure, in 1992. ''Certainly it wasn't my intention to change it,'' she writes in the introduction to ''London Review of Books: An Incomplete History,'' published this month.</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novelist and journalist John Lanchester, a contributor to the L.R.B. for 32 years who started out, as many of the paper's editors have, as an editorial assistant, disputed Wilmers's claim. ''It isn't even slightly true for Mary-Kay to say that about merely perpetuating what Karl brought,'' Lanchester wrote in an email. ''They had worked together for a long time already, and the editorial character of the L.R.B. was always an amalgam. Karl's paper had more literary-critical pieces than Mary-Kay's. You can see the paper becoming more political and historical under her -- differences of emphasis and degree rather than kind.''</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Without question, the political profile of the L.R.B. has risen during Wilmers's tenure, with a routine focus on foreign affairs, ideological debate and national crises. ''Mary-Kay gets up in the morning,'' says Andrew O'Hagan, also a three-decade contributor to the L.R.B., ''and wonders if there isn't someone somewhere who might write a first-rate piece on the relationship between Isis and the Taliban, or the queen's position in the Brexit debate, or the zeal to abolish guns in New Zealand, or the pathos of Michelle Obama.''</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Wilmers's writers vary widely in their backgrounds and their politics -- itself an unusual quality in the world of magazines, where left or right tends to define most publications. That mix has seen the L.R.B. generate discussion well beyond its expected borders and out of proportion to its relatively modest circulation. Stewart -- who is historically conservative and pro-Brexit -- wrote in 2009 about the American counterinsurgency-warfare strategy in Afghanistan that, he says, has been on syllabuses of military colleges in Britain. A 2011 review by Pankaj Mishra of ''Civilization,'' a book about the global dominance of Western societies written by a professor at Harvard, Niall Ferguson, became international news when Ferguson threatened libel (he accused Mishra of suggesting that he was a racist who whitewashed imperialism); Thomas Chatterton Williams wrote an ambivalent assessment of ''Between the World and Me,'' by the cultural critic Ta-Nehesi Coates, in 2015. (''I was swept away by the incantatory momentum of the prose,'' Williams wrote, ''but I was troubled by what was left out in the rush to take umbrage.'') That same year, when Seymour Hersh disputed the White House account of the Navy Seals raid that killed Osama bin Laden, insisting that Pakistan must have been involved, the article was so widely read that it crashed the L.R.B. site the day it went online. And when Hersh argued in its pages that chemical attacks on Syrian civilians hadn't been carried out by Assad, and Hersh was accused of peddling a single-sourced conspiracy theory that played into Assad's hands, the L.R.B. stood firm.</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do we really know about Osama Bin Laden's death?]</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''Seymour Hersh, and the paper, have been criticized on the basis, really, that we have contradicted the generally agreed accounts of events in Syria, which largely follow the version of events put out by the U.S. government,'' Daniel Soar, one of the paper's senior editors, told me. ''Hersh based his reporting on information from multiple senior U.S. intelligence sources who strongly disagreed with the official accounts. Letting such people be heard is a bit like letting whistle-blowers be heard: If people on the inside have information that suggests the government is lying, then we need to know about it.''</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uproars that have originated from pieces in the L.R.B. are common enough in the life of a magazine or newspaper, but what is unusual is the paper's structural daring and its tone. Few publications would think to publish a 60,000-word reported article on the Grenfell fire -- the 2017 blaze in a London housing tower that killed 72 -- much less a 26,000-word memoir of trying to ghostwrite for Julian Assange, both articles by Andrew O'Hagan, each written in the first-person. Although a reporter's first-person presence, popularized by the New Journalism of the 1960s, is now routine, the ''I'' in the L.R.B., regardless of topic or type of piece, has a particular intellectual crackle. Ben Lerner can write of his struggle reading Karl Ove Knausgaard no less than Amia Srinivasan can write of hers in weighing the intelligence of the octopus. Consider a recent review by the American poet Patricia Lockwood, occasioned by a new edition of John Updike's novels: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hired as an assassin. You don't bring in a 37-year-old woman to review John Updike in the year of our Lord 2019 unless you're hoping to see blood on the ceiling. ''Absolutely not,'' I said when first approached, because I knew I would try to read everything, and fail, and spend days trying to write an adequate description of his nostrils, and all I would be left with after months of standing tiptoe on the balance beam of objectivity and fair assessment would be a letter to the editor from some guy named Norbert accusing me of cutting off a great man's dong in print. But then the editors cornered me drunk at a party, and here we are.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weren't inclined, after that paragraph, to read the next 6,965 words of Lockwood's article -- you would call it a takedown were its thinking not so fine and its comedy not so purposeful -- nothing will get you to read literary criticism. And, as Lockwood's ''Norbert'' suggests, a letter to the paper is surely forthcoming.</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space that the paper gives to letters is central to, and tonally consistent with, what makes the L.R.B. unique. In large-circulation magazines like this one or The New Yorker, letters typically occupy one lively page; the letters section at the back of The New York Review of Books, by contrast, often features grand-slam matches (Tom Stoppard writes to protest Daniel Mendelsohn's review of his play, Mendelsohn replies to Stoppard, Stoppard then responds, etc.). The L.R.B. has these sorts of athletic contests, too, but has been known to run a dozen letters in an issue, not merely from knights of the round table but also mortals who read the paper.</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idea that a small publication might foment a community that could be sustained and, for a readership, sustaining, makes a new kind of sense when you read its editor's own writing. Wilmers's latest book, ''Human Relations and Other Difficulties,'' exhibits the habit of mind that has made her paper among the most read of its kind in Europe. It's a companionable first-person report that tours the writer's understanding of a subject, alive to the human comedy.</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two dozen essays of ''Human Relations'' are culled from five decades of work, much of it for the L.R.B. There are essays on the vapidity of novel reviewing (''the fashion is for ... adjectives coupled with adverbs -- 'hauntingly pervasive,' 'lethally pithy,' 'deftly economic' -- in relationships whose significance would not be materially altered if the two partners swapped roles -- pervasively haunting, pithily lethal etc.'') and on a sui generis one-volume encyclopedia then in its 88th edition published by Pears, a British soap maker, a volume from which Wilmers teases one astonishing detail after another. But the force of the collection is its focus on the difficulties women face in pursuit of ambitious professional lives. After Robert Bly's ''Iron John'' appeared in 1990, a work of meninism that has not aged well, Wilmers wrote a piece that looked critically at feminism:</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complained a lot about men in my time. In fact, I do it more and more. But I have never been part of what used to be called the women's movement and those who have or who are, or who have never wanted to be, would probably consider me some sort of moron. I didn't do consciousness-raising with my sisters in the late Sixties. I was married at the time and it seemed to me that if my consciousness were raised another millimeter I would go out of my mind.</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Wilmers's ''another millimeter'' is characteristic of her wit. While the humor is dry, the thrust is far from comic. With uncommon force, her essays narrate the impediments that serious women have endured from the men in their lives. There is Wilmers's short, sharp shock of an essay about caring for a newborn (''I didn't get depressed because I couldn't cope. ... I got depressed because instead of maternal goodness welling up inside me, the situation seemed to open up new areas of badness in my character'') as well as longer investigations prompted by a range of women's lives; among them Alice James, Patty Hearst and Marianne Moore. To read them is to receive an education in how marriage and motherhood, brothers and fathers, husbands and children, male and female friendships, conspire to lift or lower a woman's prospects that, too often, are a millimeter from failure.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father was the God,'' Wilmers told me one afternoon at the L.R.B. The son of German-Jewish parents, Charles Wilmers grew up mostly in England. ''He looked and sounded like someone whose life had been spent in a play by Noël Coward,'' Wilmers wrote in her first book, ''The Eitingons'' (2009), an exploration of her family history, one that includes a Soviet intelligence officer on her mother's side who plotted the successful assassination of Trotsky. Her mother, Cecilia Eitingon, was the daughter of Belorussian Jews, successful fur traders who moved from Poland, after their street was bombed by the Germans, to Moscow where a few years later the Bolshevik Revolution came. Immigration to America was the next move to a safer life.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parents met in December 1935, between Le Havre and New York,'' Wilmers writes. The trip, aboard the luxury liner the Aquitania, was no privation. ''My mother was playing Ping-Pong; my father asked if she would give him a game.'' Cecilia was divorced at 28, a naturalized American citizen; Charles, who left England once he graduated from Cambridge, was working for a Belgian multinational, Sofina, which he would eventually run.</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valued rationality and everyone agreed that he was a very reasonable person,'' Wilmers writes, ''But 'reasonable' isn't the same as 'rational,' and like most people who think of themselves as rational, my father took it for granted that objective reality was coterminous with his own thinking.''</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Wilmers lived in America for her first eight years, her father's work and her parents' globe-trotting -- they spoke many languages, her mother especially gifted -- landing them in 10 different homes and Wilmers in eight different schools in America and Europe during her childhood. When she lived in Belgium, she hated its formality, how she and the other schoolchildren were expected to shake hands three or four times a day (she refused). She begged to go to boarding school in England and once there felt immediately at home.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Oxford followed. Wilmers studied modern languages, intending to be a United Nations interpreter or to work in medicine. An Oxford adviser in charge of employment advice shot down those ideas: Wilmers should learn to type and take dictation, advice that her father discouraged. Even so, she landed at the publisher Faber &amp; Faber in London, where she began as a secretary. T.S. Eliot, though he had won the Nobel Prize a decade earlier, was an editor there in the 1960s. Wilmers recalls interactions: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had some bad moments with him. I hadn't been there more than a few months when he caught me looking out of the window onto Russell Square. I had my back both to my colleagues and to the door, and I was saying, ''Look at all those lucky people in Russell Square doing bugger all.'' My colleagues were silent and when I turned round I realized why: Eliot had come into the room and was glowering at me. I might as well have been tearing at the grapes with murderous paws.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as she said during a discussion at the New York Public Library in 2018, she ''quite liked'' the patriarchal nature of the place, ''men who were amused by clever girls, who liked them without resenting them because,'' as she put it, ''the clever girls weren't going to get very far.''</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 few years later that Karl Miller hired Wilmers to work as an editor at The Listener. Miller was older, charismatic, brilliant by all accounts. Lanchester describes him as ''the funniest person I have ever known, by a distance.'' His standards were high. ''Legend has it,'' Wilmers wrote in a tribute in 2014, ''that once on holiday from The New Statesman he'd wrapped himself in a rug and rolled on the floor groaning when a copy of the first issue produced in his absence arrived at the house where he and his family were staying.''</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working at The Listener, Wilmers married the film director Stephen Frears. In 1972 they had their first child, Sam. Wilmers says he was a charismatic baby, but he also struggled. He cried but didn't have tears, would hold his breath until he lost consciousness, could not be put down on his back or would choke and missed developmental milestones.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Eighteen months after Sam was born, Wilmers was pregnant again, with a second son, Will, during which time Frears left.</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no-husband thing -- '' Wilmers told me. ''I thought it was easier not to have to consult someone. I didn't want to be cluttered with things that were irrelevant to the problem, or at least I'm grateful now I wasn't cluttered with things that were irrelevant.''</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Including having a husband?</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''Right. If you have the larger problem.''</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Did the larger problem create the husband problem?</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there already. I mean, he left before Will was born. I had plenty of time to sort myself out.''</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 got a proper diagnosis about the same time. It came from her father's sister, a pediatrician. Familial dysautonomia, a genetic condition of the nervous system that primarily afflicts a tiny number of Ashkenazi Jews. Sam was not expected to live past 10. The challenge for Wilmers was great. Among the many changes that having children brought about was how others saw her. People she knew were aware she had money; she was thought somewhat spoiled. Suddenly, she was seen, she came to understand, not as a little frivolous but as a little heroic. She noticed that her capacity to bear up under difficulty, to protect her boys, changed her sense of what was possible. As her mother's sister, the pediatrician, said, ''In her world, Sam and Will always came first, the paper came second and everything else trailed far behind.''</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 few years at home, Wilmers went back to work, now at The Times Literary Supplement, then the main literary review in England. But a management lockout in 1978 shuttered The Times and the T.L.S. for nearly a year, sending Wilmers home again. As the lockout wore on, an article by one of the most acute critics of the past 50 years, Frank Kermode, appeared in The Observer, a leading British newspaper. Kermode argued that something needed to be done to remedy the void in critical conversation. Kermode had been a fixture at The New York Review of Books since it began in 1963 (itself inaugurated when New York City's papers were shuttered during a printers' strike) and partly at his prompting the N.Y.R.B. started a British version of their New York fixture.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Miller, also an N.Y.R.B. contributor, was made editor and Wilmers deputy. Whereas the earlier offices where Wilmers worked with Miller were jobs, the L.R.B., for Miller and Wilmers both, was a cause. An idealist, Miller also had a huge temper. His many virtues apart, Wilmers says he was ''a supreme bully.'' Editorial quarrels were general, Miller storming out, expecting to be chased back by Wilmers. That arrangement lasted 12 years. One day, Miller exploded and, for the first time, Wilmers didn't retrieve him.</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Miller had been essential to the L.R.B.'s founding, the paper's ability to exist at all is because of a very different kind of support. Though it has never really made a profit -- and still does not -- a family trust that Wilmers's parents established has kept the paper going. Wilmers's brother, Robert, who was the chairman of M&amp;T Bank at the time of his death in 2017, advised on the trust's investments. ''He was very skillful,'' Wilmers said, ''and as a result, the trust has been able to support the operations of the L.R.B.'' Unlike so many fine magazines that cease publication after an issue or two for economic reasons, the L.R.B. has been in the uncommon position of having fallback money and being able to invest in growth. Part of that growth has involved the cultivation by Wilmers of contributions from women writers: Mary Beard, Hilary Mantel and Jenny Diski, as well as younger writers, Lockwood and Srinivasan among them, who increasingly fill the paper's pages.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L.R.B.'s offices now occupy three floors, with the editorial staff taking up one. Wilmers and her editors sit in a single large room, with Wilmers and her deputy, of 28 years, Jean McNicol, at the front, the remaining eight editors arranged around them in a large U -- a classroom with the teacher at the head. Young and evenly divided between women and men, most of them have recently graduated from Oxford or Cambridge.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hard not to be aware, at the molecular level, of the factual eliteness of the paper. It is. But the pages of the L.R.B., which foment dissenting views by including diverse, dissenting voices, couldn't be more, in the most vital sense, common. As Stewart told me: ''You wouldn't want an entire system made up of the L.R.B. But to have the L.R.B. sitting alongside other institutions in British life -- the BBC, The Guardian, the T.L.S. -- you've got something important: intellectual conversations which can operate in a vigorous and engaged way.''</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asked Wilmers how she intended to mark the 40th anniversary in the paper. Was she going to do something special?</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she said, very offhand. ''It's just meant to be good.''</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Wilmers lives in Primrose Hill, several Tube stops from the L.R.B., down a leafy street lined with large townhomes. One evening, she invited me to dinner there. Behind an iron gate, down a little walk, in a small patio made private by greenery out front, a male voice introduced itself as Duncan. Slender, young, finishing a cigarette, he said, ''I help out with Sam.''</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Inside, through a hallway, onto a powder-pink landing, I found a shirtless, sunglassed Vladimir Putin reclining in a camping chair, abs resplendently ripped, a deep blue lake glistening behind him with evergreens above him and, beyond them, great gray peaks: June 2019, Vladimir Putin Wall Calendar.</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''None of the other months is as good,'' Inigo Thomas told me. Thomas, a Hugh Grant-ish person in his 50s, is a contributor to the review who, like so many associated with it, has a decades-long relationship with Wilmers. I mistook him for her boyfriend, and she corrected me, not quite incredulously. He has lived with her, on and off, for a decade. She enjoys his company, his social ease. She calls him a toff; he protests; they bicker, amiably.</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her divorce, though Wilmers has not remarried, she has not lived alone. When she turned 70, there was a large party, and a commemorative book, ''Bad Character,'' privately printed: 139 pages of testimonials from 52 of her friends and family. It's the sort of thing that would be embarrassing to endure sober -- wedding toasts that never end -- but that in this rare case feels essential, moving and riveting even to the outsider. I am only slightly exaggerating that it seems, upon reading it, that most everyone in the book has lived with Wilmers and her boys. The book builds a portrait of someone memorably voluble in private, her home always filled with people. Alan Bennett, the British playwright and L.R.B. contributor, was a neighbor for decades. Wilmers likes to say she cooked dinner for him for 30 years, and Sam has quipped that Bennett never once did the washing up. Some of the uniqueness of Wilmers's vibrant domesticity was documented by her former nanny, Nina Stibbe, in her memoir ''Love, Nina'' (2013), adapted into a 2016 mini-series by Nick Hornby. Helena Bonham Carter was ''George'' (Wilmers). Though ''Joe'' (Will) and ''Max'' (Sam) were nothing like her boys, she told me, she liked Bonham Carter.</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O'Hagan, who conceived ''Bad Character'' and is one of Wilmers's closest friends, arrived a few minutes after I did. A bouncy Scot with slicked-back, '40s movie-star hair, O'Hagan had spent the day at Parliament with Sam, now 47, who came carefully in a few minutes later, navigating his way forward, arms before him. Nearly blind, Sam had been invited by the Royal National Institute of Blind People to a meeting highlighting their work on behalf of the blind and partly sighted. Sam said that people tend to ignore them; they speak as if the sight-impaired can't answer questions for themselves.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''Very much nicer to blind people than they are to deaf people,'' Wilmers said, to much laughter, her own hearing increasingly impaired. ''I want that to be known by everyone.''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''Maybe,'' O'Hagan said, ''we'll have a separate function at the House of Commons for that.''</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Dinner was served in a large, bright room off the open kitchen, its far wall dominated by a vast casement window. As the minutes passed, an aproned Thomas dropped various pieces of sonically heavy cookware to a running commentary of apologies. Conversation pursued narrows of contemporary British politics. Though Wilmers has made sure that her paper isn't doctrinaire, allowing people of very different political views a place to write as long as, as she says, it's a good piece, the paper has been historically understood as pro-Labor. So there was much to say about the Tories and the rise of conservatism. ''Jacob Rees-Mogg,'' months before he became an actionable meme as the patrician parliamentarian who reclined in boredom while Brexit was debated in the House of Commons, required unpacking for me, as did discussions of recent Tory debates and the noncontenders -- Rory Stewart included -- who had been crushed by Boris Johnson, victoriously yanking the sun down on Britain. Stewart, Thomas explained, was too polite, too thoughtful, too prone to speaking in paragraphs, though intellectually, O'Hagan interjected to say, Stewart ''could have knocked them all into the ground like tent pegs.''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was precisely the kind of person, the men agreed, who shouldn't have appealed to his supporters --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needed a government that would advocate for them. Johnson was an Eton and Oxford boy who studied Latin and Greek, who had written a dozen books including an (admittedly terrible) novel, who had a posh accent. How had this all happened? What was Johnson's appeal?</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know,'' Wilmers said, thinking. ''Were I not a member of 'the elite,' '' she continued playfully, ''I would vote for Johnson. There's something so confident and so sort of roly-poly and quite funny about him.''</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her delivery, Wilmers was acknowledging ''elite'' as both literally accurate and figuratively reasonable -- there's no question that she qualified as a member of that class, for better or worse, while she was simultaneously underlining that, as it has lately become a slur, you might protest the limitedness of the usage. Mostly, the way she said it was just funny: It made a listener feel that things -- political things, social things, human things -- could be so much better if we didn't take ourselves so seriously but instead took things seriously.</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Later, long after supper was done, I received an email from O'Hagan. ''Mary-Kay once sent me out to report on a traffic crossing that was annoying her. I spent weeks trying not to get killed -- the walk-sign, the green man, came on for mere seconds -- and there was something innately funny about the assignment. That was pure Mary-Kay. No one else would have published that, though once it was published everybody wanted to run a piece like it. She has that archeditor's ability to remind her writers that the world is slightly funny. Nothing is really that important, until it is, and then,'' O'Hagan went on, ''she rolls out a whole other set of weaponry.''</w:t>
      </w:r>
    </w:p>
    <w:p>
      <w:pPr>
        <w:pStyle w:val="Normal282"/>
        <w:keepNext w:val="0"/>
        <w:spacing w:before="240" w:after="0" w:line="260" w:lineRule="atLeast"/>
        <w:ind w:left="0" w:right="0" w:firstLine="0"/>
        <w:jc w:val="left"/>
      </w:pPr>
      <w:r>
        <w:br/>
      </w:r>
      <w:hyperlink r:id="rId2504" w:history="1">
        <w:r>
          <w:rPr>
            <w:rFonts w:ascii="arial" w:eastAsia="arial" w:hAnsi="arial" w:cs="arial"/>
            <w:b w:val="0"/>
            <w:i/>
            <w:strike w:val="0"/>
            <w:color w:val="0077CC"/>
            <w:sz w:val="20"/>
            <w:u w:val="single"/>
            <w:vertAlign w:val="baseline"/>
          </w:rPr>
          <w:t>https://www.nytimes.com/2019/10/24/magazine/london-review-of-books-mary-kay-wilmers.html</w:t>
        </w:r>
      </w:hyperlink>
    </w:p>
    <w:p>
      <w:pPr>
        <w:pStyle w:val="Normal2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2"/>
        <w:spacing w:line="60" w:lineRule="exact"/>
      </w:pPr>
      <w:r>
        <w:pict>
          <v:line id="_x0000_s2052" style="position:absolute;z-index:252418048" from="0,2pt" to="512pt,2pt" strokecolor="#009ddb" strokeweight="2pt">
            <v:stroke linestyle="single"/>
            <w10:wrap type="topAndBottom"/>
          </v:line>
        </w:pict>
      </w:r>
    </w:p>
    <w:p>
      <w:pPr>
        <w:pStyle w:val="Normal2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 (PHOTOGRAPH BY NADAV KANDER) (MM31)</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Mary-Kay Wilmers in an editorial meeting with her staff at The London Review of Books. (MM33)</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Wilmers at her London home in Primrose Hill. (PHOTOGRAPHS BY VERONIQUE DE VIGUERIE FOR THE NEW YORK TIMES) (MM34)       </w:t>
      </w:r>
    </w:p>
    <w:p>
      <w:pPr>
        <w:pStyle w:val="Normal2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2019</w:t>
      </w:r>
    </w:p>
    <w:p>
      <w:pPr>
        <w:pStyle w:val="Normal282"/>
      </w:pPr>
    </w:p>
    <w:p>
      <w:pPr>
        <w:pStyle w:val="Normal282"/>
        <w:ind w:left="200"/>
        <w:sectPr>
          <w:type w:val="continuous"/>
          <w:pgMar w:top="840" w:right="1000" w:bottom="840" w:left="1000" w:header="400" w:footer="400"/>
          <w:pgNumType w:fmt="decimal"/>
          <w:cols w:space="720"/>
        </w:sectPr>
      </w:pPr>
      <w:r>
        <w:br/>
      </w:r>
      <w:r>
        <w:pict>
          <v:line id="_x0000_s2053" style="position:absolute;z-index:252419072" from="0,10pt" to="512pt,10pt" strokecolor="black" strokeweight="1pt">
            <v:stroke linestyle="single"/>
          </v:line>
        </w:pict>
      </w:r>
      <w:r>
        <w:rPr>
          <w:rFonts w:ascii="arial" w:eastAsia="arial" w:hAnsi="arial" w:cs="arial"/>
          <w:b/>
          <w:color w:val="767676"/>
          <w:sz w:val="16"/>
        </w:rPr>
        <w:t>End of Document</w:t>
      </w:r>
    </w:p>
    <w:p>
      <w:pPr>
        <w:pStyle w:val="Normal283"/>
        <w:sectPr>
          <w:headerReference w:type="even" r:id="rId2505"/>
          <w:headerReference w:type="default" r:id="rId2506"/>
          <w:footerReference w:type="even" r:id="rId2507"/>
          <w:footerReference w:type="default" r:id="rId2508"/>
          <w:headerReference w:type="first" r:id="rId2509"/>
          <w:footerReference w:type="first" r:id="rId2510"/>
          <w:pgSz w:w="12240" w:h="15840"/>
          <w:pgMar w:top="840" w:right="1000" w:bottom="840" w:left="1000" w:header="400" w:footer="400"/>
          <w:pgNumType w:fmt="decimal"/>
          <w:cols w:space="720"/>
          <w:titlePg w:val="0"/>
        </w:sectPr>
      </w:pPr>
    </w:p>
    <w:p>
      <w:pPr>
        <w:pStyle w:val="Normal283"/>
      </w:pPr>
    </w:p>
    <w:p>
      <w:pPr>
        <w:pStyle w:val="Normal283"/>
      </w:pPr>
      <w:r>
        <w:pict>
          <v:shape id="_x0000_i2054" type="#_x0000_t75" alt="LexisNexis®" style="width:147.75pt;height:30pt">
            <v:imagedata r:id="rId17" o:title=""/>
          </v:shape>
        </w:pict>
      </w:r>
      <w:r>
        <w:cr/>
      </w:r>
    </w:p>
    <w:p>
      <w:pPr>
        <w:pStyle w:val="Heading1281"/>
        <w:keepNext w:val="0"/>
        <w:spacing w:after="200" w:line="340" w:lineRule="atLeast"/>
        <w:ind w:left="0" w:right="0" w:firstLine="0"/>
        <w:jc w:val="center"/>
      </w:pPr>
      <w:hyperlink r:id="rId2511" w:history="1">
        <w:r>
          <w:rPr>
            <w:rFonts w:ascii="arial" w:eastAsia="arial" w:hAnsi="arial" w:cs="arial"/>
            <w:b/>
            <w:i/>
            <w:strike w:val="0"/>
            <w:color w:val="0077CC"/>
            <w:sz w:val="28"/>
            <w:u w:val="single"/>
            <w:vertAlign w:val="baseline"/>
          </w:rPr>
          <w:t>FILM FESTIVAL REVIEW;</w:t>
        </w:r>
      </w:hyperlink>
      <w:r>
        <w:br/>
      </w:r>
      <w:hyperlink r:id="rId2512" w:history="1">
        <w:r>
          <w:rPr>
            <w:rFonts w:ascii="arial" w:eastAsia="arial" w:hAnsi="arial" w:cs="arial"/>
            <w:b/>
            <w:i/>
            <w:strike w:val="0"/>
            <w:color w:val="0077CC"/>
            <w:sz w:val="28"/>
            <w:u w:val="single"/>
            <w:vertAlign w:val="baseline"/>
          </w:rPr>
          <w:t>Where Fame Hasn't Had Its 15 Minutes</w:t>
        </w:r>
      </w:hyperlink>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1996, Saturday, Late Edition - Final</w:t>
      </w:r>
    </w:p>
    <w:p>
      <w:pPr>
        <w:pStyle w:val="Normal283"/>
        <w:keepNext w:val="0"/>
        <w:spacing w:after="0" w:line="240" w:lineRule="atLeast"/>
        <w:ind w:right="0"/>
        <w:jc w:val="both"/>
      </w:pPr>
      <w:bookmarkStart w:id="567" w:name="Bookmark_283"/>
      <w:bookmarkEnd w:id="567"/>
    </w:p>
    <w:p>
      <w:pPr>
        <w:pStyle w:val="Normal2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Cultural Desk</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Section 1; Page 14; Column 4; Cultural Desk; Column 4;; Review</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556 words</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w:t>
      </w:r>
    </w:p>
    <w:p>
      <w:pPr>
        <w:pStyle w:val="Normal28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STEPHEN HOLDEN</w:t>
      </w:r>
    </w:p>
    <w:p>
      <w:pPr>
        <w:pStyle w:val="Normal283"/>
        <w:keepNext/>
        <w:spacing w:before="240" w:after="0" w:line="340" w:lineRule="atLeast"/>
        <w:ind w:left="0" w:right="0" w:firstLine="0"/>
        <w:jc w:val="left"/>
      </w:pPr>
      <w:bookmarkStart w:id="568" w:name="Body_281"/>
      <w:bookmarkEnd w:id="568"/>
      <w:r>
        <w:rPr>
          <w:rFonts w:ascii="arial" w:eastAsia="arial" w:hAnsi="arial" w:cs="arial"/>
          <w:b/>
          <w:i w:val="0"/>
          <w:strike w:val="0"/>
          <w:noProof w:val="0"/>
          <w:color w:val="000000"/>
          <w:position w:val="0"/>
          <w:sz w:val="28"/>
          <w:u w:val="none"/>
          <w:vertAlign w:val="baseline"/>
        </w:rPr>
        <w:t>Body</w:t>
      </w:r>
    </w:p>
    <w:p>
      <w:pPr>
        <w:pStyle w:val="Normal283"/>
        <w:spacing w:line="60" w:lineRule="exact"/>
      </w:pPr>
      <w:r>
        <w:pict>
          <v:line id="_x0000_s2055" style="position:absolute;z-index:252420096" from="0,2pt" to="512pt,2pt" strokecolor="#009ddb" strokeweight="2pt">
            <v:stroke linestyle="single"/>
            <w10:wrap type="topAndBottom"/>
          </v:line>
        </w:pict>
      </w:r>
    </w:p>
    <w:p>
      <w:pPr>
        <w:pStyle w:val="Normal283"/>
      </w:pP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"Natural Born Killers" and "To Die For," Hollywood may have come to a temporary halt in satirizing the lust for television celebrity. How much further could it go? Meanwhile, film makers from other countries have taken up the cause. But if Marcelo Pineyro's exuberantly romantic movie "Wild Horses" is any indication, the rest of the world is more than a decade behind American cinema in its attitude toward fame and media circuses. Outside the United States, total cynicism has yet to set in.</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Argentine road movie, which New Directors/New Films is showing at the Museum of Modern Art today at 6 P.M. and tomorrow at 9 P.M., follows a pair of likable fugitives who flee from Buenos Aires into the country's heartland with $500,000 in cash and become national folk heroes along the way. As they head into the country's rural backwater, Jose (Hector Alterio), a 70-year-old self-proclaimed anarchist, and Pedro (Leonardo Sbaraglia), a young hotshot businessman, are pursued by bumbling television reporters, the law and ruthless thugs.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only a day or two on the road, the pair find themselves nicknamed "the untameables," their pictures splashed across newspapers and their families interviewed on television. They respond by videotaping their stories and sending them to the media in what becomes a cheery long-distance dialogue. As their fame escalates, they are recognized everywhere and treated like stars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Argentines who feed them, offer travel tips and cheer them on. A group of truckers even runs interference when some gun-toting criminals are about to close in. Along the way they are picked up by Ana (Cecilia Dopazo), a sour, alienated young woman with a punkish haircut who becomes romantically involved with Pedro.</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entertainingly picaresque film has scarcely a dull moment, and its two lead actors make an engaging comic duo. The movie could establish Mr. Sharaglia, a lean, handsome young actor with laughing eyes and a devil-may-care manner, as a kind of Latin American answer to Jean-Paul Belmondo.</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its fun and high-spirited action, "Wild Horses," which was adapted from a script by Aida Bortnik, often seems giddily naive. From the beginning, it's clear that the fugitives are not really thieves and that the funds they hijack are a corporation's ill-gotten gains. And the workers they encounter on their journey -- rough-hewn, comradely, salt-of-the-earth types -- are just too good to be true.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travelers reach the end of their journey, "Wild Horses" turns blatantly sentimental. And its romantic comparison of the fugitives to wild horses pushes things over the line. "Wild Horses" ends up shouting so noisily about how wonderful life is that its final affirmation has a glib feel-good ring.</w:t>
      </w:r>
    </w:p>
    <w:p>
      <w:pPr>
        <w:pStyle w:val="Normal2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 HORSES</w:t>
      </w:r>
    </w:p>
    <w:p>
      <w:pPr>
        <w:pStyle w:val="Normal2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Marcelo Pineyro; written (in Spanish, with English subtitles) by Aida Bortnik and Mr. Pineyro; director of photography, Alfredo Mayo; edited by Juan Carlos Macias; music by Andres Calamaro; produced by Claudio Pustelnik. At the Roy and Niuta Titus Theater, Museum of Modern Art, 11 West 53d Street, Manhattan, as part of the New Directors/New Films series of the Film Society of Lincoln Center and the Museum of Modern Art. Running time: 122 minutes. This film is not rated.</w:t>
      </w:r>
    </w:p>
    <w:p>
      <w:pPr>
        <w:pStyle w:val="Normal2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Hector Altero (Jose), Leonardo Sbaraglia (Pedro) and Cecilia Dopazo (Ana)</w:t>
      </w:r>
    </w:p>
    <w:p>
      <w:pPr>
        <w:pStyle w:val="Normal2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1996</w:t>
      </w:r>
    </w:p>
    <w:p>
      <w:pPr>
        <w:pStyle w:val="Normal283"/>
      </w:pPr>
    </w:p>
    <w:p>
      <w:pPr>
        <w:pStyle w:val="Normal283"/>
        <w:ind w:left="200"/>
        <w:sectPr>
          <w:type w:val="continuous"/>
          <w:pgMar w:top="840" w:right="1000" w:bottom="840" w:left="1000" w:header="400" w:footer="400"/>
          <w:pgNumType w:fmt="decimal"/>
          <w:cols w:space="720"/>
        </w:sectPr>
      </w:pPr>
      <w:r>
        <w:br/>
      </w:r>
      <w:r>
        <w:pict>
          <v:line id="_x0000_s2056" style="position:absolute;z-index:252421120" from="0,10pt" to="512pt,10pt" strokecolor="black" strokeweight="1pt">
            <v:stroke linestyle="single"/>
          </v:line>
        </w:pict>
      </w:r>
      <w:r>
        <w:rPr>
          <w:rFonts w:ascii="arial" w:eastAsia="arial" w:hAnsi="arial" w:cs="arial"/>
          <w:b/>
          <w:color w:val="767676"/>
          <w:sz w:val="16"/>
        </w:rPr>
        <w:t>End of Document</w:t>
      </w:r>
    </w:p>
    <w:p>
      <w:pPr>
        <w:pStyle w:val="Normal284"/>
        <w:sectPr>
          <w:headerReference w:type="even" r:id="rId2513"/>
          <w:headerReference w:type="default" r:id="rId2514"/>
          <w:footerReference w:type="even" r:id="rId2515"/>
          <w:footerReference w:type="default" r:id="rId2516"/>
          <w:headerReference w:type="first" r:id="rId2517"/>
          <w:footerReference w:type="first" r:id="rId2518"/>
          <w:pgSz w:w="12240" w:h="15840"/>
          <w:pgMar w:top="840" w:right="1000" w:bottom="840" w:left="1000" w:header="400" w:footer="400"/>
          <w:pgNumType w:fmt="decimal"/>
          <w:cols w:space="720"/>
          <w:titlePg w:val="0"/>
        </w:sectPr>
      </w:pPr>
    </w:p>
    <w:p>
      <w:pPr>
        <w:pStyle w:val="Normal284"/>
      </w:pPr>
    </w:p>
    <w:p>
      <w:pPr>
        <w:pStyle w:val="Normal284"/>
      </w:pPr>
      <w:r>
        <w:pict>
          <v:shape id="_x0000_i2057" type="#_x0000_t75" alt="LexisNexis®" style="width:147.75pt;height:30pt">
            <v:imagedata r:id="rId17" o:title=""/>
          </v:shape>
        </w:pict>
      </w:r>
      <w:r>
        <w:cr/>
      </w:r>
    </w:p>
    <w:p>
      <w:pPr>
        <w:pStyle w:val="Heading1282"/>
        <w:keepNext w:val="0"/>
        <w:spacing w:after="200" w:line="340" w:lineRule="atLeast"/>
        <w:ind w:left="0" w:right="0" w:firstLine="0"/>
        <w:jc w:val="center"/>
      </w:pPr>
      <w:hyperlink r:id="rId2519" w:history="1">
        <w:r>
          <w:rPr>
            <w:rFonts w:ascii="arial" w:eastAsia="arial" w:hAnsi="arial" w:cs="arial"/>
            <w:b/>
            <w:i/>
            <w:strike w:val="0"/>
            <w:color w:val="0077CC"/>
            <w:sz w:val="28"/>
            <w:u w:val="single"/>
            <w:vertAlign w:val="baseline"/>
          </w:rPr>
          <w:t>Contributors</w:t>
        </w:r>
      </w:hyperlink>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2010 Sunday</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84"/>
        <w:keepNext w:val="0"/>
        <w:spacing w:after="0" w:line="240" w:lineRule="atLeast"/>
        <w:ind w:right="0"/>
        <w:jc w:val="both"/>
      </w:pPr>
      <w:bookmarkStart w:id="569" w:name="Bookmark_284"/>
      <w:bookmarkEnd w:id="569"/>
    </w:p>
    <w:p>
      <w:pPr>
        <w:pStyle w:val="Normal2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M2; Column 0; T: Women's Fashion Magazine; Pg. 60</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902 words</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HEYMAN</w:t>
      </w:r>
    </w:p>
    <w:p>
      <w:pPr>
        <w:pStyle w:val="Normal284"/>
        <w:keepNext/>
        <w:spacing w:before="240" w:after="0" w:line="340" w:lineRule="atLeast"/>
        <w:ind w:left="0" w:right="0" w:firstLine="0"/>
        <w:jc w:val="left"/>
      </w:pPr>
      <w:bookmarkStart w:id="570" w:name="Body_282"/>
      <w:bookmarkEnd w:id="570"/>
      <w:r>
        <w:rPr>
          <w:rFonts w:ascii="arial" w:eastAsia="arial" w:hAnsi="arial" w:cs="arial"/>
          <w:b/>
          <w:i w:val="0"/>
          <w:strike w:val="0"/>
          <w:noProof w:val="0"/>
          <w:color w:val="000000"/>
          <w:position w:val="0"/>
          <w:sz w:val="28"/>
          <w:u w:val="none"/>
          <w:vertAlign w:val="baseline"/>
        </w:rPr>
        <w:t>Body</w:t>
      </w:r>
    </w:p>
    <w:p>
      <w:pPr>
        <w:pStyle w:val="Normal284"/>
        <w:spacing w:line="60" w:lineRule="exact"/>
      </w:pPr>
      <w:r>
        <w:pict>
          <v:line id="_x0000_s2058" style="position:absolute;z-index:252422144" from="0,2pt" to="512pt,2pt" strokecolor="#009ddb" strokeweight="2pt">
            <v:stroke linestyle="single"/>
            <w10:wrap type="topAndBottom"/>
          </v:line>
        </w:pict>
      </w:r>
    </w:p>
    <w:p>
      <w:pPr>
        <w:pStyle w:val="Normal284"/>
      </w:pP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KT AULETA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Paris, circa 2003, KT Auleta dropped off her photo portfolio at the offices of the avant-garde fashion magazine Self Service. Six months later, she got the call -- and a 20-page assignment. Not bad for a self-taught photographer. (If a friend hadn't given her a Yashica, she might still be performing in a noise band today.) These days she shoots routinely for V, Dazed &amp; Confused, AnOther Man and Russian Vogue. In this issue's ''Strip'' section (Page TK), she shows that beige can be beautiful, and bold. ''I like the disposability of fashion,'' she says. ''You don't get attached.'' Auleta just completed ''Runaround,'' a short film ''about a slutty American girl growing up in a small town,'' which she's now sending to film festivals.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wesley</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his erotically charged take on our T logo (''Spring Awakening,'' Page 147), the art legend John Wesley revisited ''Baby Oil,'' a painting from 1992. ''Like much of my work, it was based on two separate images I found in magazines, and put together to make something that looks original,'' he says. Wesley's underappreciated oeuvre of loopy, sometimes lewd tableaus was discovered anew during a blockbuster retrospective presented by the Fondazione Prada during last year's Venice Biennale. Now 81, the artist paints at home in Greenwich Village, where he's susceptible to distractions, including, recently, an Elmore Leonard novel and a breakfast of coconut cream pie and cafe au lait. ''I have to more or less trip over work before I touch it,'' he says. His next solo show is in May at Fredericks &amp; Freiser in New York.</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ALICE RAWSTHORN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design critic at The International Herald Tribune, Alice Rawsthorn is a consummate professional -- so much so that she declines to talk about the objects in her own home for fear of betraying a bias. Rawsthorn, who writes T's ''Object Lesson'' column (Page 140), pulled double duty this issue, profiling the new creative director of Celine, Phoebe Philo (Page 168). ''She was very self-deprecating, which we Brits love,'' says Rawsthorn, who is a trustee at the Whitechapel Gallery in London. Rawsthorn travels widely for work, but rarely just for pleasure. ''Most of my interests and obsessions are reflected in my professional life,'' she says. ''So for me there's no division between work and leisure.'' We can relate.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NICOLAS D'OLCE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French artist Nicolas d'Olce annotated ''The Face'' (Page 103) by squishing lipstick, smudging eyeliner and dragging mascara across paper. The result is a triple-tiered experience in maquillage: you see it on the model, in the bottle and on the page. D'Olce, 47, was born in Draguignan, in southeastern France, and now lives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Paris suburb of Montreuil. A successful painter and sculptor, he's been on a collaborationist streak of late, teaming up with the advertising minds at Lancome, magazines like French Vogue and Numero, and even the eggheads at a ''French scientific research center'' -- the details of that last project are still top secret. Ooh la la!</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ANNE CHRISTENSEN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Anne Christensen, T's women's fashion director, started her career as an assistant to Grace Coddington, Vogue's famous fashion director. ''She taught me everything,'' says the Arizona-born Christensen, who often works alongside master lensmen like Bruce Weber and Jean-Baptiste Mondino. To animate her fashion stories, Christensen draws from diverse visual cues -- high and low, obscure and obvious. One of her three stories in this issue (''Le Cirque'') makes references to postmodernism, Memphis furniture, the Italian magazine Domus and the creative legend Jean-Paul Goude. If there's a method to this name-checking madness, the proof is on Page 148, Page 162 and Page 172.    STEPHEN HEYMAN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Editor in chief+Stefano Tonchi</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executive editor+Andy Port</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managing editor+George Gene Gustines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online director+Horacio Silva</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editor at large+Lynn Hirschberg</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FASHION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 editors+Armand Limnander, Alix Browne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fashion director/women+Anne Christensen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fashion director/men+Bruce Pask</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beauty/style director+Sandra Ballentine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fashion market/accessories editor+Melissa Ventosa Martin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associate fashion editor+Bifen Xu</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fashion assistants+Lindsey Gathright, Jason Rider</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creative director+David Sebbah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senior art director+Christopher Martinez</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senior designer+Natalie Do</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designers+Nicole Huganir, Julie Mattei-Benn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photography director+Kathy Ryan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senior photography editor+Judith Puckett-Rinella</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photography editor+Scott Hall</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contributing photo editor+Natasha Lunn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associate photography editor+Rory Walsh</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DESIGN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design editor+Pilar Viladas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deputy design editor+Alix Browne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market editor+Andreas Kokkino</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TRAVEL</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travel editor+Maura Egan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deputy travel editor+Jeffries Blackerby</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FEATURES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copy editors+Ethan Hauser, Anita Gates,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Eric Grode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research editors+Joy Dietrich, John Cochran,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Gensler, Andrew Gillings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features associates+Adam Kepler, Stephen Heyman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production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production manager+Alison Colby</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production editors+Trina Robinson, Julia Rohl</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ONLINE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deputy online director+Christine Muhlke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producers+Joseph Plambeck, Seth Carlson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 producer+Dangi Chu</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web designer+Francesco Bertelli</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WEB EXCLUSIVE/SCREEN TESTS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Lynn Hirschberg, T's editor at large, chats up the Oscar-nominated actress Julianne Moore. Also be sure to watch her interviews with George Clooney, Tom Cruise, Javier Bardem, Penelope Cruz and more. </w:t>
      </w:r>
    </w:p>
    <w:p>
      <w:pPr>
        <w:pStyle w:val="Normal284"/>
        <w:keepNext w:val="0"/>
        <w:spacing w:before="240" w:after="0" w:line="260" w:lineRule="atLeast"/>
        <w:ind w:left="0" w:right="0" w:firstLine="0"/>
        <w:jc w:val="left"/>
      </w:pPr>
      <w:r>
        <w:br/>
      </w:r>
      <w:hyperlink r:id="rId2520" w:history="1">
        <w:r>
          <w:rPr>
            <w:rFonts w:ascii="arial" w:eastAsia="arial" w:hAnsi="arial" w:cs="arial"/>
            <w:b w:val="0"/>
            <w:i/>
            <w:strike w:val="0"/>
            <w:color w:val="0077CC"/>
            <w:sz w:val="20"/>
            <w:u w:val="single"/>
            <w:vertAlign w:val="baseline"/>
          </w:rPr>
          <w:t>http://www.nytimes.com</w:t>
        </w:r>
      </w:hyperlink>
    </w:p>
    <w:p>
      <w:pPr>
        <w:pStyle w:val="Normal2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4"/>
        <w:spacing w:line="60" w:lineRule="exact"/>
      </w:pPr>
      <w:r>
        <w:pict>
          <v:line id="_x0000_s2059" style="position:absolute;z-index:252423168" from="0,2pt" to="512pt,2pt" strokecolor="#009ddb" strokeweight="2pt">
            <v:stroke linestyle="single"/>
            <w10:wrap type="topAndBottom"/>
          </v:line>
        </w:pict>
      </w:r>
    </w:p>
    <w:p>
      <w:pPr>
        <w:pStyle w:val="Normal2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(PHOTOGRAPHS, FROM TOP, FROM LEFT: JESSICA FREDERICKS, FREDERICKS &amp; FREISER GALLERY ARCHIVES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 ERNST</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GAVIN JACKSON/WHITECHAPEL GALLERY, LONDON, 2009</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NICOLAS D'OLCE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MARIE PIERRE DELARUE DARGERE, PAINTING AND GRAPHIC DESIGN: NICOLAS D'OLCE + MY TAILOR IS RICH</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MAXWELL.)     </w:t>
      </w:r>
    </w:p>
    <w:p>
      <w:pPr>
        <w:pStyle w:val="Normal2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2010</w:t>
      </w:r>
    </w:p>
    <w:p>
      <w:pPr>
        <w:pStyle w:val="Normal284"/>
      </w:pPr>
    </w:p>
    <w:p>
      <w:pPr>
        <w:pStyle w:val="Normal284"/>
        <w:ind w:left="200"/>
        <w:sectPr>
          <w:type w:val="continuous"/>
          <w:pgMar w:top="840" w:right="1000" w:bottom="840" w:left="1000" w:header="400" w:footer="400"/>
          <w:pgNumType w:fmt="decimal"/>
          <w:cols w:space="720"/>
        </w:sectPr>
      </w:pPr>
      <w:r>
        <w:br/>
      </w:r>
      <w:r>
        <w:pict>
          <v:line id="_x0000_s2060" style="position:absolute;z-index:252424192" from="0,10pt" to="512pt,10pt" strokecolor="black" strokeweight="1pt">
            <v:stroke linestyle="single"/>
          </v:line>
        </w:pict>
      </w:r>
      <w:r>
        <w:rPr>
          <w:rFonts w:ascii="arial" w:eastAsia="arial" w:hAnsi="arial" w:cs="arial"/>
          <w:b/>
          <w:color w:val="767676"/>
          <w:sz w:val="16"/>
        </w:rPr>
        <w:t>End of Document</w:t>
      </w:r>
    </w:p>
    <w:p>
      <w:pPr>
        <w:pStyle w:val="Normal285"/>
        <w:sectPr>
          <w:headerReference w:type="even" r:id="rId2521"/>
          <w:headerReference w:type="default" r:id="rId2522"/>
          <w:footerReference w:type="even" r:id="rId2523"/>
          <w:footerReference w:type="default" r:id="rId2524"/>
          <w:headerReference w:type="first" r:id="rId2525"/>
          <w:footerReference w:type="first" r:id="rId2526"/>
          <w:pgSz w:w="12240" w:h="15840"/>
          <w:pgMar w:top="840" w:right="1000" w:bottom="840" w:left="1000" w:header="400" w:footer="400"/>
          <w:pgNumType w:fmt="decimal"/>
          <w:cols w:space="720"/>
          <w:titlePg w:val="0"/>
        </w:sectPr>
      </w:pPr>
    </w:p>
    <w:p>
      <w:pPr>
        <w:pStyle w:val="Normal285"/>
      </w:pPr>
    </w:p>
    <w:p>
      <w:pPr>
        <w:pStyle w:val="Normal285"/>
      </w:pPr>
      <w:r>
        <w:pict>
          <v:shape id="_x0000_i2061" type="#_x0000_t75" alt="LexisNexis®" style="width:147.75pt;height:30pt">
            <v:imagedata r:id="rId17" o:title=""/>
          </v:shape>
        </w:pict>
      </w:r>
      <w:r>
        <w:cr/>
      </w:r>
    </w:p>
    <w:p>
      <w:pPr>
        <w:pStyle w:val="Heading1283"/>
        <w:keepNext w:val="0"/>
        <w:spacing w:after="200" w:line="340" w:lineRule="atLeast"/>
        <w:ind w:left="0" w:right="0" w:firstLine="0"/>
        <w:jc w:val="center"/>
      </w:pPr>
      <w:hyperlink r:id="rId2527" w:history="1">
        <w:r>
          <w:rPr>
            <w:rFonts w:ascii="arial" w:eastAsia="arial" w:hAnsi="arial" w:cs="arial"/>
            <w:b/>
            <w:i/>
            <w:strike w:val="0"/>
            <w:color w:val="0077CC"/>
            <w:sz w:val="28"/>
            <w:u w:val="single"/>
            <w:vertAlign w:val="baseline"/>
          </w:rPr>
          <w:t>A Portrait of Italy Today Based on an American Thriller</w:t>
        </w:r>
      </w:hyperlink>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Blogs </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(Carpetbagger)</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2014 Tuesday</w:t>
      </w:r>
    </w:p>
    <w:p>
      <w:pPr>
        <w:pStyle w:val="Normal285"/>
        <w:keepNext w:val="0"/>
        <w:spacing w:after="0" w:line="240" w:lineRule="atLeast"/>
        <w:ind w:right="0"/>
        <w:jc w:val="both"/>
      </w:pPr>
      <w:bookmarkStart w:id="571" w:name="Bookmark_285"/>
      <w:bookmarkEnd w:id="571"/>
    </w:p>
    <w:p>
      <w:pPr>
        <w:pStyle w:val="Normal2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News York Times Company All Rights Reserved</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1183 words</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LARRY ROHTER</w:t>
      </w:r>
    </w:p>
    <w:p>
      <w:pPr>
        <w:pStyle w:val="Normal28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The novel &amp;#8220;Human Capital&amp;#8221; was set in suburban Connecticut, but the director Paolo Virzi moved his adaptation to Milan, the heart of Italian business. </w:t>
      </w:r>
    </w:p>
    <w:p>
      <w:pPr>
        <w:pStyle w:val="Normal285"/>
        <w:keepNext/>
        <w:spacing w:before="240" w:after="0" w:line="340" w:lineRule="atLeast"/>
        <w:ind w:left="0" w:right="0" w:firstLine="0"/>
        <w:jc w:val="left"/>
      </w:pPr>
      <w:bookmarkStart w:id="572" w:name="Body_283"/>
      <w:bookmarkEnd w:id="572"/>
      <w:r>
        <w:rPr>
          <w:rFonts w:ascii="arial" w:eastAsia="arial" w:hAnsi="arial" w:cs="arial"/>
          <w:b/>
          <w:i w:val="0"/>
          <w:strike w:val="0"/>
          <w:noProof w:val="0"/>
          <w:color w:val="000000"/>
          <w:position w:val="0"/>
          <w:sz w:val="28"/>
          <w:u w:val="none"/>
          <w:vertAlign w:val="baseline"/>
        </w:rPr>
        <w:t>Body</w:t>
      </w:r>
    </w:p>
    <w:p>
      <w:pPr>
        <w:pStyle w:val="Normal285"/>
        <w:spacing w:line="60" w:lineRule="exact"/>
      </w:pPr>
      <w:r>
        <w:pict>
          <v:line id="_x0000_s2062" style="position:absolute;z-index:252425216" from="0,2pt" to="512pt,2pt" strokecolor="#009ddb" strokeweight="2pt">
            <v:stroke linestyle="single"/>
            <w10:wrap type="topAndBottom"/>
          </v:line>
        </w:pict>
      </w:r>
    </w:p>
    <w:p>
      <w:pPr>
        <w:pStyle w:val="Normal285"/>
      </w:pPr>
    </w:p>
    <w:p>
      <w:pPr>
        <w:pStyle w:val="Normal2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w:t>
      </w:r>
      <w:hyperlink r:id="rId2528" w:history="1">
        <w:r>
          <w:rPr>
            <w:rFonts w:ascii="arial" w:eastAsia="arial" w:hAnsi="arial" w:cs="arial"/>
            <w:b w:val="0"/>
            <w:i/>
            <w:strike w:val="0"/>
            <w:noProof w:val="0"/>
            <w:color w:val="0077CC"/>
            <w:position w:val="0"/>
            <w:sz w:val="20"/>
            <w:u w:val="single"/>
            <w:vertAlign w:val="baseline"/>
          </w:rPr>
          <w:t>Watch on YouTube.</w:t>
        </w:r>
      </w:hyperlink>
      <w:r>
        <w:rPr>
          <w:rFonts w:ascii="arial" w:eastAsia="arial" w:hAnsi="arial" w:cs="arial"/>
          <w:b w:val="0"/>
          <w:i w:val="0"/>
          <w:strike w:val="0"/>
          <w:noProof w:val="0"/>
          <w:color w:val="000000"/>
          <w:position w:val="0"/>
          <w:sz w:val="20"/>
          <w:u w:val="none"/>
          <w:vertAlign w:val="baseline"/>
        </w:rPr>
        <w:t>]</w:t>
      </w:r>
    </w:p>
    <w:p>
      <w:pPr>
        <w:pStyle w:val="Normal2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last Academy Awards, the Italian director and screenwriter </w:t>
      </w:r>
      <w:hyperlink r:id="rId2529" w:history="1">
        <w:r>
          <w:rPr>
            <w:rFonts w:ascii="arial" w:eastAsia="arial" w:hAnsi="arial" w:cs="arial"/>
            <w:b w:val="0"/>
            <w:i/>
            <w:strike w:val="0"/>
            <w:noProof w:val="0"/>
            <w:color w:val="0077CC"/>
            <w:position w:val="0"/>
            <w:sz w:val="20"/>
            <w:u w:val="single"/>
            <w:vertAlign w:val="baseline"/>
          </w:rPr>
          <w:t>Paolo Sorrentino</w:t>
        </w:r>
      </w:hyperlink>
      <w:r>
        <w:rPr>
          <w:rFonts w:ascii="arial" w:eastAsia="arial" w:hAnsi="arial" w:cs="arial"/>
          <w:b w:val="0"/>
          <w:i w:val="0"/>
          <w:strike w:val="0"/>
          <w:noProof w:val="0"/>
          <w:color w:val="000000"/>
          <w:position w:val="0"/>
          <w:sz w:val="20"/>
          <w:u w:val="none"/>
          <w:vertAlign w:val="baseline"/>
        </w:rPr>
        <w:t xml:space="preserve"> walked away with the Oscar for best foreign-language film, for "The Great Beauty," a scathing portrait of greed and bad taste in Berlusconi-era Rome. This year his friend Paolo Virzi is competing for Italy with "Human Capital," a scathing portrait of greed and indifference to culture in Berlusconi-era Milan.</w:t>
      </w:r>
    </w:p>
    <w:p>
      <w:pPr>
        <w:pStyle w:val="Normal2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movies are very different in tone, however, with Mr. Sorrentino having written a script full of surrealistic touches. Mr. Virzi, in contrast, adapted Stephen Amidon's best-selling 2004 English-language novel "</w:t>
      </w:r>
      <w:hyperlink r:id="rId2530" w:history="1">
        <w:r>
          <w:rPr>
            <w:rFonts w:ascii="arial" w:eastAsia="arial" w:hAnsi="arial" w:cs="arial"/>
            <w:b w:val="0"/>
            <w:i/>
            <w:strike w:val="0"/>
            <w:noProof w:val="0"/>
            <w:color w:val="0077CC"/>
            <w:position w:val="0"/>
            <w:sz w:val="20"/>
            <w:u w:val="single"/>
            <w:vertAlign w:val="baseline"/>
          </w:rPr>
          <w:t>Human Capital</w:t>
        </w:r>
      </w:hyperlink>
      <w:r>
        <w:rPr>
          <w:rFonts w:ascii="arial" w:eastAsia="arial" w:hAnsi="arial" w:cs="arial"/>
          <w:b w:val="0"/>
          <w:i w:val="0"/>
          <w:strike w:val="0"/>
          <w:noProof w:val="0"/>
          <w:color w:val="000000"/>
          <w:position w:val="0"/>
          <w:sz w:val="20"/>
          <w:u w:val="none"/>
          <w:vertAlign w:val="baseline"/>
        </w:rPr>
        <w:t xml:space="preserve">," about the families of a hedge fund manager and a financially troubled real estate agent, and changed the setting to Italy.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contacted him for the first time, he was surprised that I was willing to make an Italian movie from his story," Mr. Virzi, 50, said of the author. "We made a kind of robbery of his novel, taking things that we needed but leaving back stuff. We changed first of all the structure, because the book is huge: 400-plus pages and enough material for an HBO series with 12 episodes."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title of both movie and novel come from a term that economists and actuaries use to assess the value of knowledge and other skills in creating wealth, collectively or individually. That concept has a direct bearing on the plot of both versions of "Human Capital," which revolves around the responsibility for a hit-and-run accident that left a victim in a coma.</w:t>
      </w:r>
    </w:p>
    <w:p>
      <w:pPr>
        <w:pStyle w:val="Normal2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Virzi competed for the Oscar in 2010, with "</w:t>
      </w:r>
      <w:hyperlink r:id="rId2531" w:history="1">
        <w:r>
          <w:rPr>
            <w:rFonts w:ascii="arial" w:eastAsia="arial" w:hAnsi="arial" w:cs="arial"/>
            <w:b w:val="0"/>
            <w:i/>
            <w:strike w:val="0"/>
            <w:noProof w:val="0"/>
            <w:color w:val="0077CC"/>
            <w:position w:val="0"/>
            <w:sz w:val="20"/>
            <w:u w:val="single"/>
            <w:vertAlign w:val="baseline"/>
          </w:rPr>
          <w:t>The First Beautiful Thing</w:t>
        </w:r>
      </w:hyperlink>
      <w:r>
        <w:rPr>
          <w:rFonts w:ascii="arial" w:eastAsia="arial" w:hAnsi="arial" w:cs="arial"/>
          <w:b w:val="0"/>
          <w:i w:val="0"/>
          <w:strike w:val="0"/>
          <w:noProof w:val="0"/>
          <w:color w:val="000000"/>
          <w:position w:val="0"/>
          <w:sz w:val="20"/>
          <w:u w:val="none"/>
          <w:vertAlign w:val="baseline"/>
        </w:rPr>
        <w:t>," a mixture of comedy and drama about an impending death in a middle-class family. On his way back to Italy from Academy screenings in Los Angeles, he stopped in New York to talk about his film and what it says about today's Italy. Here are excerpts from the conversation, in which Mr. Virzi shifted between English and Italian:</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You've taken this very American novel, set in the Connecticut suburbs, and made it Italian. What did you see in the book that made you think that would work?</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Italian novelist friend of mine had suggested I take a look at this because he knows I'm a big fan of the American thriller. They use the genre to explore contemporary society, and that's what I like, too. We don't have this tradition in Italy. In Italy, noir and thrillers are B literature. So when I first read the book, I felt at home in some way. It was a very good prompt to make a movie about modern Italy.</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that probably also made me fall in love with the book was its title. It really hit me hard. Insurance companies have an algorithm to calculate our value in money. This is meaningful. I didn't want to deliver a sermon; I know we live in a capitalist world. But at the same time this should prompt something in the audience, how we have become.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you say you wanted to make a film about modern Italy, do you mean something specifically about the Berlusconi era? Or do you mean something broader?</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set the story  in a very specific year, 2010. The story starts in June, and the main event, the mystery, is in December, with the final part the next spring, in 2011. We chose that moment because it was one very important for our country. In June 2010, Berlusconi was prime minister and made a famous statement in the newspaper saying a crisis doesn't exist in Italy, the restaurants are all full, we are in a very good moment. In November he had to resign because we were on the border of default. So for an Italian, we are alluding to something that will be very evident.</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all the regions in Italy, what made you decide to go to the area around Milan?</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t>
      </w:r>
    </w:p>
    <w:p>
      <w:pPr>
        <w:pStyle w:val="Normal2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of all, because Milan is the city of big business, the region from which Berlusconi comes and a lot of people from the financial world. Then also, in Italy we always shoot films in Rome in summer. [Laughs] And the reason is that our pictures are usually sunny. I was thinking as a visual reference of several movies. Some of </w:t>
      </w:r>
      <w:hyperlink r:id="rId2532" w:history="1">
        <w:r>
          <w:rPr>
            <w:rFonts w:ascii="arial" w:eastAsia="arial" w:hAnsi="arial" w:cs="arial"/>
            <w:b w:val="0"/>
            <w:i/>
            <w:strike w:val="0"/>
            <w:noProof w:val="0"/>
            <w:color w:val="0077CC"/>
            <w:position w:val="0"/>
            <w:sz w:val="20"/>
            <w:u w:val="single"/>
            <w:vertAlign w:val="baseline"/>
          </w:rPr>
          <w:t>Chabrol</w:t>
        </w:r>
      </w:hyperlink>
      <w:r>
        <w:rPr>
          <w:rFonts w:ascii="arial" w:eastAsia="arial" w:hAnsi="arial" w:cs="arial"/>
          <w:b w:val="0"/>
          <w:i w:val="0"/>
          <w:strike w:val="0"/>
          <w:noProof w:val="0"/>
          <w:color w:val="000000"/>
          <w:position w:val="0"/>
          <w:sz w:val="20"/>
          <w:u w:val="none"/>
          <w:vertAlign w:val="baseline"/>
        </w:rPr>
        <w:t xml:space="preserve">'s more provincial noir films, and I was thinking of Ang Lee's "           </w:t>
      </w:r>
      <w:hyperlink r:id="rId2533" w:history="1">
        <w:r>
          <w:rPr>
            <w:rFonts w:ascii="arial" w:eastAsia="arial" w:hAnsi="arial" w:cs="arial"/>
            <w:b w:val="0"/>
            <w:i/>
            <w:strike w:val="0"/>
            <w:noProof w:val="0"/>
            <w:color w:val="0077CC"/>
            <w:position w:val="0"/>
            <w:sz w:val="20"/>
            <w:u w:val="single"/>
            <w:vertAlign w:val="baseline"/>
          </w:rPr>
          <w:t>The Ice Storm</w:t>
        </w:r>
      </w:hyperlink>
      <w:r>
        <w:rPr>
          <w:rFonts w:ascii="arial" w:eastAsia="arial" w:hAnsi="arial" w:cs="arial"/>
          <w:b w:val="0"/>
          <w:i w:val="0"/>
          <w:strike w:val="0"/>
          <w:noProof w:val="0"/>
          <w:color w:val="000000"/>
          <w:position w:val="0"/>
          <w:sz w:val="20"/>
          <w:u w:val="none"/>
          <w:vertAlign w:val="baseline"/>
        </w:rPr>
        <w:t xml:space="preserve">" and also "           </w:t>
      </w:r>
      <w:hyperlink r:id="rId2534" w:history="1">
        <w:r>
          <w:rPr>
            <w:rFonts w:ascii="arial" w:eastAsia="arial" w:hAnsi="arial" w:cs="arial"/>
            <w:b w:val="0"/>
            <w:i/>
            <w:strike w:val="0"/>
            <w:noProof w:val="0"/>
            <w:color w:val="0077CC"/>
            <w:position w:val="0"/>
            <w:sz w:val="20"/>
            <w:u w:val="single"/>
            <w:vertAlign w:val="baseline"/>
          </w:rPr>
          <w:t>Fargo</w:t>
        </w:r>
      </w:hyperlink>
      <w:r>
        <w:rPr>
          <w:rFonts w:ascii="arial" w:eastAsia="arial" w:hAnsi="arial" w:cs="arial"/>
          <w:b w:val="0"/>
          <w:i w:val="0"/>
          <w:strike w:val="0"/>
          <w:noProof w:val="0"/>
          <w:color w:val="000000"/>
          <w:position w:val="0"/>
          <w:sz w:val="20"/>
          <w:u w:val="none"/>
          <w:vertAlign w:val="baseline"/>
        </w:rPr>
        <w:t>" by the Coen brothers. Those are movies shot in cold locations, so I was looking for a cold, dark landscape, which is not that familiar in Italian movies.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curious about the reception for "Human Capital" in Italy. Were there any people who said this film is too American?</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they did, they did it as a compliment. There's this American atmosphere that we actually have in our country now. Around Milan are lots of abandoned medieval villages. But rather than live in these beautiful towns, people have gone to live either in apartment complexes or gated communities, middle-sized houses or mansions, depending on their income level. American style! We are becoming a huge suburb of the privileged. This landscape tells something about our status, our wellness without happiness maybe, and without identity.</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wanted to draw you out on parallels between "Human Capital" and other works of yours. I'm especially interested in "</w:t>
      </w:r>
      <w:hyperlink r:id="rId2535" w:history="1">
        <w:r>
          <w:rPr>
            <w:rFonts w:ascii="arial" w:eastAsia="arial" w:hAnsi="arial" w:cs="arial"/>
            <w:b w:val="0"/>
            <w:i/>
            <w:strike w:val="0"/>
            <w:noProof w:val="0"/>
            <w:color w:val="0077CC"/>
            <w:position w:val="0"/>
            <w:sz w:val="20"/>
            <w:u w:val="single"/>
            <w:vertAlign w:val="baseline"/>
          </w:rPr>
          <w:t>All Your Life Ahead of You</w:t>
        </w:r>
      </w:hyperlink>
      <w:r>
        <w:rPr>
          <w:rFonts w:ascii="arial" w:eastAsia="arial" w:hAnsi="arial" w:cs="arial"/>
          <w:b w:val="0"/>
          <w:i w:val="0"/>
          <w:strike w:val="0"/>
          <w:noProof w:val="0"/>
          <w:color w:val="000000"/>
          <w:position w:val="0"/>
          <w:sz w:val="20"/>
          <w:u w:val="none"/>
          <w:vertAlign w:val="baseline"/>
        </w:rPr>
        <w:t xml:space="preserve">" from 2008, which seems to address some of the same issues but from the viewpoint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rather than financiers.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Already there I was interested in the problem of an Italy that was changing and becoming more like America. We shot that movie in summer in Rome, but looking for places that looked like California or Florida, with palms and new white buildings. And with temporary workers, with the motivational anthems being sung in the morning, with this competition and the promotional smile, like the poor guy who works in Starbucks or the Gap. "How are you?" "How was your day?" I felt such compassion for these poor guys obliged to be polite. I'd be curious to know how much they make because I am convinced the less they make, the more they are forced to be polite.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Italy you are best known as a writer and director of comedies. "Human Capital" has some darkly comic moments and characters but is primarily a drama. Was it hard for you to strike that tone?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was the challenge of the movie, to try to combine the elements of the human comedy with a thriller. We wanted that humorous touch, to feel the tragic side of the characters, but also their ridiculous side. I used to make comedies that are an imbroglio, a trick, deceptive. I used to take hard topics and political issues, even death, and transform them into comedy. That is definitely our way of telling something serious about the troubles of our country.</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has won more Oscars in the foreign-language category than any other country, which automatically makes you a contender. You've been through this process once before, in 2010, so I was wondering: What has changed for you?</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know, in Italy we were so proud to win back the Oscar last year. But now they want it absolutely. They don't want me to come back without the trophy. I'm trying to explain to the Italian people that no, it's not that easy, that it's 83 countries and a lot of very good movies. So I will try to do my best.</w:t>
      </w:r>
    </w:p>
    <w:p>
      <w:pPr>
        <w:pStyle w:val="Normal2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2014</w:t>
      </w:r>
    </w:p>
    <w:p>
      <w:pPr>
        <w:pStyle w:val="Normal285"/>
      </w:pPr>
    </w:p>
    <w:p>
      <w:pPr>
        <w:pStyle w:val="Normal285"/>
        <w:ind w:left="200"/>
        <w:sectPr>
          <w:type w:val="continuous"/>
          <w:pgMar w:top="840" w:right="1000" w:bottom="840" w:left="1000" w:header="400" w:footer="400"/>
          <w:pgNumType w:fmt="decimal"/>
          <w:cols w:space="720"/>
        </w:sectPr>
      </w:pPr>
      <w:r>
        <w:br/>
      </w:r>
      <w:r>
        <w:pict>
          <v:line id="_x0000_s2063" style="position:absolute;z-index:252426240" from="0,10pt" to="512pt,10pt" strokecolor="black" strokeweight="1pt">
            <v:stroke linestyle="single"/>
          </v:line>
        </w:pict>
      </w:r>
      <w:r>
        <w:rPr>
          <w:rFonts w:ascii="arial" w:eastAsia="arial" w:hAnsi="arial" w:cs="arial"/>
          <w:b/>
          <w:color w:val="767676"/>
          <w:sz w:val="16"/>
        </w:rPr>
        <w:t>End of Document</w:t>
      </w:r>
    </w:p>
    <w:p>
      <w:pPr>
        <w:pStyle w:val="Normal286"/>
        <w:sectPr>
          <w:headerReference w:type="even" r:id="rId2536"/>
          <w:headerReference w:type="default" r:id="rId2537"/>
          <w:footerReference w:type="even" r:id="rId2538"/>
          <w:footerReference w:type="default" r:id="rId2539"/>
          <w:headerReference w:type="first" r:id="rId2540"/>
          <w:footerReference w:type="first" r:id="rId2541"/>
          <w:pgSz w:w="12240" w:h="15840"/>
          <w:pgMar w:top="840" w:right="1000" w:bottom="840" w:left="1000" w:header="400" w:footer="400"/>
          <w:pgNumType w:fmt="decimal"/>
          <w:cols w:space="720"/>
          <w:titlePg w:val="0"/>
        </w:sectPr>
      </w:pPr>
    </w:p>
    <w:p>
      <w:pPr>
        <w:pStyle w:val="Normal286"/>
      </w:pPr>
    </w:p>
    <w:p>
      <w:pPr>
        <w:pStyle w:val="Normal286"/>
      </w:pPr>
      <w:r>
        <w:pict>
          <v:shape id="_x0000_i2064" type="#_x0000_t75" alt="LexisNexis®" style="width:147.75pt;height:30pt">
            <v:imagedata r:id="rId17" o:title=""/>
          </v:shape>
        </w:pict>
      </w:r>
      <w:r>
        <w:cr/>
      </w:r>
    </w:p>
    <w:p>
      <w:pPr>
        <w:pStyle w:val="Heading1284"/>
        <w:keepNext w:val="0"/>
        <w:spacing w:after="200" w:line="340" w:lineRule="atLeast"/>
        <w:ind w:left="0" w:right="0" w:firstLine="0"/>
        <w:jc w:val="center"/>
      </w:pPr>
      <w:hyperlink r:id="rId2542" w:history="1">
        <w:r>
          <w:rPr>
            <w:rFonts w:ascii="arial" w:eastAsia="arial" w:hAnsi="arial" w:cs="arial"/>
            <w:b/>
            <w:i/>
            <w:strike w:val="0"/>
            <w:color w:val="0077CC"/>
            <w:sz w:val="28"/>
            <w:u w:val="single"/>
            <w:vertAlign w:val="baseline"/>
          </w:rPr>
          <w:t>Tenants in London Win Battle Against American Equity Firm</w:t>
        </w:r>
      </w:hyperlink>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Blogs </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(DealBook)</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18, 2014 Thursday</w:t>
      </w:r>
    </w:p>
    <w:p>
      <w:pPr>
        <w:pStyle w:val="Normal286"/>
        <w:keepNext w:val="0"/>
        <w:spacing w:after="0" w:line="240" w:lineRule="atLeast"/>
        <w:ind w:right="0"/>
        <w:jc w:val="both"/>
      </w:pPr>
      <w:bookmarkStart w:id="573" w:name="Bookmark_286"/>
      <w:bookmarkEnd w:id="573"/>
    </w:p>
    <w:p>
      <w:pPr>
        <w:pStyle w:val="Normal2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News York Times Company All Rights Reserved</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1288 words</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JENNY ANDERSON</w:t>
      </w:r>
    </w:p>
    <w:p>
      <w:pPr>
        <w:pStyle w:val="Normal28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The private equity firm Westbrook Partners has thrown in the towel and says it will sell the New Era Estate, a London housing block whose tenants protested its plans to raise rents. </w:t>
      </w:r>
    </w:p>
    <w:p>
      <w:pPr>
        <w:pStyle w:val="Normal286"/>
        <w:keepNext/>
        <w:spacing w:before="240" w:after="0" w:line="340" w:lineRule="atLeast"/>
        <w:ind w:left="0" w:right="0" w:firstLine="0"/>
        <w:jc w:val="left"/>
      </w:pPr>
      <w:bookmarkStart w:id="574" w:name="Body_284"/>
      <w:bookmarkEnd w:id="574"/>
      <w:r>
        <w:rPr>
          <w:rFonts w:ascii="arial" w:eastAsia="arial" w:hAnsi="arial" w:cs="arial"/>
          <w:b/>
          <w:i w:val="0"/>
          <w:strike w:val="0"/>
          <w:noProof w:val="0"/>
          <w:color w:val="000000"/>
          <w:position w:val="0"/>
          <w:sz w:val="28"/>
          <w:u w:val="none"/>
          <w:vertAlign w:val="baseline"/>
        </w:rPr>
        <w:t>Body</w:t>
      </w:r>
    </w:p>
    <w:p>
      <w:pPr>
        <w:pStyle w:val="Normal286"/>
        <w:spacing w:line="60" w:lineRule="exact"/>
      </w:pPr>
      <w:r>
        <w:pict>
          <v:line id="_x0000_s2065" style="position:absolute;z-index:252427264" from="0,2pt" to="512pt,2pt" strokecolor="#009ddb" strokeweight="2pt">
            <v:stroke linestyle="single"/>
            <w10:wrap type="topAndBottom"/>
          </v:line>
        </w:pict>
      </w:r>
    </w:p>
    <w:p>
      <w:pPr>
        <w:pStyle w:val="Normal286"/>
      </w:pPr>
    </w:p>
    <w:p>
      <w:pPr>
        <w:pStyle w:val="Normal2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LONDON - On a cold, gray morning last month, protesters, including the comedian and activist Russell Brand, gathered in front of the stylish London offices of the American </w:t>
      </w:r>
      <w:hyperlink r:id="rId2543" w:history="1">
        <w:r>
          <w:rPr>
            <w:rFonts w:ascii="arial" w:eastAsia="arial" w:hAnsi="arial" w:cs="arial"/>
            <w:b w:val="0"/>
            <w:i/>
            <w:strike w:val="0"/>
            <w:noProof w:val="0"/>
            <w:color w:val="0077CC"/>
            <w:position w:val="0"/>
            <w:sz w:val="20"/>
            <w:u w:val="single"/>
            <w:vertAlign w:val="baseline"/>
          </w:rPr>
          <w:t>private equity</w:t>
        </w:r>
      </w:hyperlink>
      <w:r>
        <w:rPr>
          <w:rFonts w:ascii="arial" w:eastAsia="arial" w:hAnsi="arial" w:cs="arial"/>
          <w:b w:val="0"/>
          <w:i w:val="0"/>
          <w:strike w:val="0"/>
          <w:noProof w:val="0"/>
          <w:color w:val="000000"/>
          <w:position w:val="0"/>
          <w:sz w:val="20"/>
          <w:u w:val="none"/>
          <w:vertAlign w:val="baseline"/>
        </w:rPr>
        <w:t xml:space="preserve"> firm Westbrook Partners, brandishing signs that read "Westcrooks" and "Social housing not social cleansing."</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issue was a huge, nondescript brick block of housing in East London called the New Era Estate. Though it is not public housing, it is home to 89 tenants, including families, who for decades have been paying significantly below market rent in exchange for a virtually maintenance-free building.</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after Westbrook bought the development last year, a vitriolic battle erupted here that became a flash point in public outrage over inequality. Westbrook's ownership became Exhibit A in the debate over the severe shortage of affordable housing in London and whether rich foreign financiers were taking over London (and not paying their taxes).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private equity firm has thrown in the towel. A person close to company said that it would sell the property to a social housing provider as soon as Friday, ducking a situation that went from a slam-dunk real estate deal to a public relations nightmare virtually overnight.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sale at this time to a well-respected landlord would be a good outcome for everyone involved," said the person briefed on the deal.</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$11 billion in assets, including the St. Regis Hotel in Washington, Westbrook is a top-rated global real estate firm. Its investors include the New York State Teachers' Retirement System and the Teacher Retirement System of Texas.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Westbrook is said to have paid 23 million pounds, now about $36 million, for the London housing development, buying it from a private group that had owned it for years. That group did little maintenance to the building, and as a result tenants put their own savings into renovating bathrooms and kitchens. In exchange, rents stayed low.</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Era's appeal to Westbrook was obvious: The private equity firm could refurbish it and raise the rents to market value - with £1,500 a month the median, and £2,400 the top rent, for a two-bedroom apartment - and make a killing. Tenants currently pay about £600 a month for a two-bedroom flat. Westbrook considered expanding the estate and using the new market-rent apartments to subsidize some of the old tenants, among other options.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help handle the changeover, the firm teamed up with a well-respected local management company, the Benyon Estate. Benyon later bought a 10 percent stake in the deal.</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Immediately, Benyon issued new one-year leases, since many tenants did not have them, and raised rents 10 percent, a figure Westbrook seemed to believe was reasonable.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tenants did not.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"Westbrook has the money and the power," said Lynsay Spiteri, 38, a single mother who has lived at New Era Estate for six years and cares for her mother, who lives in a separate flat there. "Why do they need to make us homeless too?"</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government officials sent a letter to Westbrook, claiming that its plans would cause nearly half of the development's tenants to become homeless.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"Financial cost to taxpayers will run to hundreds of thousands of pounds" as local authorities try to rehouse the tenants, the letter said, "in effect picking up the bill for your wish to empty the estate of existing residents."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reason tenants feel they have earned the right to keep living there is that they have been in the neighborhood since it was a drug-infested crime den.</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made London what it is," said Danielle Molinari, one of the single mothers at New Era who led the campaign.</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tenants want to enjoy the French cafes, food trucks and green parks that have made their neighborhood, Hackney, one of the most desirable places in London. "Now that's it's nice, we're told we can't live here anymore?" Ms. Molinari said.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market, especially when it comes to London real estate, can be brutal. The estate is not public or social housing, and Westbrook and Benyon could have chosen to keep some rents more affordable. Yet while Westbrook expressed interest in "doing what is best" for tenants, it also seemed to think that the tenants should have owned up to having enjoyed the deal of a lifetime, whose time was running out.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fiduciaries to our investors and we are corporate citizens," said one person close to the Westbrook group. "We understand the human aspect of this, but at the same time they are getting the benefit of something other Londoners have not."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remained unclear was what Westbrook thought would happen to the tenants. The government housing list in the area has 9,000 names on it. The council, or local government, cannot rehouse families until they are homeless. Many of the families from New Era, some of which include nurses and social workers, could not afford any other housing in the area, where rents have been rising 10 to 19 percent a year and a private two-bedroom house can cost three times what they currently pay.</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private equity deal makers underestimated the impact their ownership would have, they also failed to anticipate the "spirit of East London," or the community ethos of New Era itself.</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all look after each other," said Philip Glanville, Hackney's cabinet minister for housing. "They do each other's shopping and they look out for each others' kids and the elderly."</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it became clear that the rents could be raised again, the New Era tenants brandished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credentials and started a campaign that quickly got national attention.</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was off limits in the fight.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newspaper ran a photo of the £3.9 million country mansion owned by Mark Donner, who heads Westbrook's London office, with the headline: "Families facing eviction from New Era estate outraged at landlord's mansion."</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Westbrook's management partner, the Benyon family, was ridiculed for its wealth, perhaps not aided by the fact that Richard Benyon is one of the wealthiest members of Parliament and lives in a house that looks similar to the fictional Downton Abbey.</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Mr. Brand got muddied by the fight, when he called a journalist a "snide." The reporter had asked him if he wasn't part of the problem (Mr. Brand lives in the neighborhood in housing that costs decidedly more than £400 a month. He later apologized, sort of, on his YouTube channel.)</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has captured the tension between private real estate and people's lives.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bought people's homes and their lives, and not just their property," Meg Hillier, the local Labour and Co-operative member of Parliament, said of Westbrook. "If they have an interest in being long-term landlords, they need to deal in lives, not property."</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the Benyon Estate quit as property manager and announced it would sell its stake to Westbrook.</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Benyon spokesman said that it was not the campaign that caused it to quit, but the fact that the tenants refused to work with it.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tenants of the New Era estate disengaged with them, and when the tenants' representatives specifically asked the Benyons to leave, that was when the decision to withdraw was made," the spokesman said.</w:t>
      </w:r>
    </w:p>
    <w:p>
      <w:pPr>
        <w:pStyle w:val="Normal2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Benyons gone, the protesters turned their full attention to Westbrook. They held a protest that started in Mayfair, one of London's fanciest neighborhoods, and marched through the streets of central London to 10 Downing Street, where Mr. Brand and the "three moms," as some of the other protesters came to be known, delivered a petition with more than 300,000 names to Prime Minister </w:t>
      </w:r>
      <w:hyperlink r:id="rId2544" w:history="1">
        <w:r>
          <w:rPr>
            <w:rFonts w:ascii="arial" w:eastAsia="arial" w:hAnsi="arial" w:cs="arial"/>
            <w:b w:val="0"/>
            <w:i/>
            <w:strike w:val="0"/>
            <w:noProof w:val="0"/>
            <w:color w:val="0077CC"/>
            <w:position w:val="0"/>
            <w:sz w:val="20"/>
            <w:u w:val="single"/>
            <w:vertAlign w:val="baseline"/>
          </w:rPr>
          <w:t>David Cameron</w:t>
        </w:r>
      </w:hyperlink>
      <w:r>
        <w:rPr>
          <w:rFonts w:ascii="arial" w:eastAsia="arial" w:hAnsi="arial" w:cs="arial"/>
          <w:b w:val="0"/>
          <w:i w:val="0"/>
          <w:strike w:val="0"/>
          <w:noProof w:val="0"/>
          <w:color w:val="000000"/>
          <w:position w:val="0"/>
          <w:sz w:val="20"/>
          <w:u w:val="none"/>
          <w:vertAlign w:val="baseline"/>
        </w:rPr>
        <w: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stable, secure home is a platform for the rest of life - bringing up your children, keeping your job and your health," Ms. Hillier said. "I am appealing to the new owners about the human impact here."</w:t>
      </w:r>
    </w:p>
    <w:p>
      <w:pPr>
        <w:pStyle w:val="Normal2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18, 2014</w:t>
      </w:r>
    </w:p>
    <w:p>
      <w:pPr>
        <w:pStyle w:val="Normal286"/>
      </w:pPr>
    </w:p>
    <w:p>
      <w:pPr>
        <w:pStyle w:val="Normal286"/>
        <w:ind w:left="200"/>
        <w:sectPr>
          <w:type w:val="continuous"/>
          <w:pgMar w:top="840" w:right="1000" w:bottom="840" w:left="1000" w:header="400" w:footer="400"/>
          <w:pgNumType w:fmt="decimal"/>
          <w:cols w:space="720"/>
        </w:sectPr>
      </w:pPr>
      <w:r>
        <w:br/>
      </w:r>
      <w:r>
        <w:pict>
          <v:line id="_x0000_s2066" style="position:absolute;z-index:252428288" from="0,10pt" to="512pt,10pt" strokecolor="black" strokeweight="1pt">
            <v:stroke linestyle="single"/>
          </v:line>
        </w:pict>
      </w:r>
      <w:r>
        <w:rPr>
          <w:rFonts w:ascii="arial" w:eastAsia="arial" w:hAnsi="arial" w:cs="arial"/>
          <w:b/>
          <w:color w:val="767676"/>
          <w:sz w:val="16"/>
        </w:rPr>
        <w:t>End of Document</w:t>
      </w:r>
    </w:p>
    <w:p>
      <w:pPr>
        <w:pStyle w:val="Normal287"/>
        <w:sectPr>
          <w:headerReference w:type="even" r:id="rId2545"/>
          <w:headerReference w:type="default" r:id="rId2546"/>
          <w:footerReference w:type="even" r:id="rId2547"/>
          <w:footerReference w:type="default" r:id="rId2548"/>
          <w:headerReference w:type="first" r:id="rId2549"/>
          <w:footerReference w:type="first" r:id="rId2550"/>
          <w:pgSz w:w="12240" w:h="15840"/>
          <w:pgMar w:top="840" w:right="1000" w:bottom="840" w:left="1000" w:header="400" w:footer="400"/>
          <w:pgNumType w:fmt="decimal"/>
          <w:cols w:space="720"/>
          <w:titlePg w:val="0"/>
        </w:sectPr>
      </w:pPr>
    </w:p>
    <w:p>
      <w:pPr>
        <w:pStyle w:val="Normal287"/>
      </w:pPr>
    </w:p>
    <w:p>
      <w:pPr>
        <w:pStyle w:val="Normal287"/>
      </w:pPr>
      <w:r>
        <w:pict>
          <v:shape id="_x0000_i2067" type="#_x0000_t75" alt="LexisNexis®" style="width:147.75pt;height:30pt">
            <v:imagedata r:id="rId17" o:title=""/>
          </v:shape>
        </w:pict>
      </w:r>
      <w:r>
        <w:cr/>
      </w:r>
    </w:p>
    <w:p>
      <w:pPr>
        <w:pStyle w:val="Heading1285"/>
        <w:keepNext w:val="0"/>
        <w:spacing w:after="200" w:line="340" w:lineRule="atLeast"/>
        <w:ind w:left="0" w:right="0" w:firstLine="0"/>
        <w:jc w:val="center"/>
      </w:pPr>
      <w:hyperlink r:id="rId2551" w:history="1">
        <w:r>
          <w:rPr>
            <w:rFonts w:ascii="arial" w:eastAsia="arial" w:hAnsi="arial" w:cs="arial"/>
            <w:b/>
            <w:i/>
            <w:strike w:val="0"/>
            <w:color w:val="0077CC"/>
            <w:sz w:val="28"/>
            <w:u w:val="single"/>
            <w:vertAlign w:val="baseline"/>
          </w:rPr>
          <w:t>Rivals Split, With Joe in the Middle - Correction Appended</w:t>
        </w:r>
      </w:hyperlink>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2008 Thursday</w:t>
      </w:r>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87"/>
        <w:keepNext w:val="0"/>
        <w:spacing w:after="0" w:line="240" w:lineRule="atLeast"/>
        <w:ind w:right="0"/>
        <w:jc w:val="both"/>
      </w:pPr>
      <w:bookmarkStart w:id="575" w:name="Bookmark_287"/>
      <w:bookmarkEnd w:id="575"/>
    </w:p>
    <w:p>
      <w:pPr>
        <w:pStyle w:val="Normal287"/>
        <w:keepNext w:val="0"/>
        <w:spacing w:after="0" w:line="260" w:lineRule="atLeast"/>
        <w:ind w:left="0" w:right="0" w:firstLine="0"/>
        <w:jc w:val="left"/>
      </w:pPr>
      <w:r>
        <w:br/>
      </w:r>
      <w:r>
        <w:pict>
          <v:shape id="_x0000_i2068" type="#_x0000_t75" alt="Notice" style="width:10.5pt;height:12.75pt">
            <v:imagedata r:id="rId97"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2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 THE TV WATCH</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674 words</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ALESSANDRA STANLEY</w:t>
      </w:r>
    </w:p>
    <w:p>
      <w:pPr>
        <w:pStyle w:val="Normal287"/>
        <w:keepNext/>
        <w:spacing w:before="240" w:after="0" w:line="340" w:lineRule="atLeast"/>
        <w:ind w:left="0" w:right="0" w:firstLine="0"/>
        <w:jc w:val="left"/>
      </w:pPr>
      <w:bookmarkStart w:id="576" w:name="Body_285"/>
      <w:bookmarkEnd w:id="576"/>
      <w:r>
        <w:rPr>
          <w:rFonts w:ascii="arial" w:eastAsia="arial" w:hAnsi="arial" w:cs="arial"/>
          <w:b/>
          <w:i w:val="0"/>
          <w:strike w:val="0"/>
          <w:noProof w:val="0"/>
          <w:color w:val="000000"/>
          <w:position w:val="0"/>
          <w:sz w:val="28"/>
          <w:u w:val="none"/>
          <w:vertAlign w:val="baseline"/>
        </w:rPr>
        <w:t>Body</w:t>
      </w:r>
    </w:p>
    <w:p>
      <w:pPr>
        <w:pStyle w:val="Normal287"/>
        <w:spacing w:line="60" w:lineRule="exact"/>
      </w:pPr>
      <w:r>
        <w:pict>
          <v:line id="_x0000_s2069" style="position:absolute;z-index:252429312" from="0,2pt" to="512pt,2pt" strokecolor="#009ddb" strokeweight="2pt">
            <v:stroke linestyle="single"/>
            <w10:wrap type="topAndBottom"/>
          </v:line>
        </w:pict>
      </w:r>
    </w:p>
    <w:p>
      <w:pPr>
        <w:pStyle w:val="Normal287"/>
      </w:pP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Barack Obama looked like a prosecutor delivering a polished summation in a long civil case, Joe the Plumber v. George W. Bush.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McCain was closer to a personal injury lawyer, staring into the camera to address ''Joe the Plumber'' as if he were standing by with an 800 number. (''If you or a loved one has been wronged in an accident ...'' or in this case, in an Obama tax bracket.)</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the last debate before the November election, the last chance to measure the two candidates side by side.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much of the debate turned into a tug of war over Joe the Plumber, an Ohio man who had an off-the-cuff discussion with Mr. Obama about his tax policies and complained that if he fulfilled his ''American dream'' of owning his own plumbing company his taxes under Mr. Obama would rise. Mr. Obama told him other less-fortunate people needed a tax break to ''spread the wealth.'' The plumber's name was invoked more than 20 times.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McCain repeated his name more than nine times and kept looking into the camera and addressing Joe the Plumber directly, as when he said, ''Joe, you're rich! Congratulations.''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moment when conservative Republicans are complaining that President Bush has led the country into socialism with a country-club face, Mr. McCain went on the attack against Mr. Obama for ''class warfare.''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Mr. McCain's last chance to cast doubt on his opponent's character and credentials, and he threw the kitchen sink at him -- along with the plumber. Mr. McCain invoked class war, culture war and the Iraq war.  He  cast himself as a victim of a Democratic attack machine, calling Representative John Lewis's reference to former Gov. George Wallace of Alabama in criticizing the McCain-Palin campaign for stirring up the crowds ''so hurtful.''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were seated, and this time, Mr. McCain made a point of looking at Mr. Obama, if often with a disdainful smirk and roll of the eyes. He kept taking out his pen to write on his yellow pad, almost as though it were a surrogate for reaching across and throttling the younger man he does not think should be challenging him because, as his aides put it, he hasn't bled.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of roaming restlessly across the stage, Mr. McCain roamed restlessly across Mr. Obama's resume.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McCain spoke vividly, and often personally, even mentioning his adopted daughter from Bangladesh in a terse exchange about abortion. He smiled tightly when Mr. Obama spoke, perhaps under instruction from aides not to  be grumpy as he attacked on multiple fronts.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viewers saw not the happy warrior so much as the harping warrior as Mr. McCain needled Mr. Obama about his relationship with an ''old, washed up terrorist,'' William Ayers, the group Acorn (he said  a voter fraud scandal was ''destroying the fabric of democracy''), and Hugo Chavez. With viewers obsessing about their shrinking retirement funds and a drop of more than 700 points  in the Dow, Mr. McCain yanked the conversation to free trade with Colombia and vouchers in the District of Columbia. ''Free Trade with Colombia is something that is a no-brainer,'' he said scornfully. ''But maybe you ought to travel down there and visit them and maybe you could understand it a lot better.''</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McCain succeeded at steering the conversation away from the economic crisis that is the conversation in America, and Mr. Obama let himself be led away. Mr. McCain tried to distance himself from the Republican in the White House. ''I am not President Bush,'' Mr. McCain said. ''If you wanted to run against President Bush, you should have run four years ago.''</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 was calm, but also flat and dispassionate. He looked defensive, smiling and shaking his head as the fusillade of charges came at him.</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McCain was more focused and had a narrative about Joe the Plumber, but his tone was often sarcastic. He  managed to change the subject from the economy, as he tried to woo independent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and put himself on the side of the working man. And in this bad economy, he even knows his name:   Joe.</w:t>
      </w:r>
    </w:p>
    <w:p>
      <w:pPr>
        <w:pStyle w:val="Normal287"/>
        <w:keepNext w:val="0"/>
        <w:spacing w:before="240" w:after="0" w:line="260" w:lineRule="atLeast"/>
        <w:ind w:left="0" w:right="0" w:firstLine="0"/>
        <w:jc w:val="left"/>
      </w:pPr>
      <w:r>
        <w:br/>
      </w:r>
      <w:hyperlink r:id="rId2552" w:history="1">
        <w:r>
          <w:rPr>
            <w:rFonts w:ascii="arial" w:eastAsia="arial" w:hAnsi="arial" w:cs="arial"/>
            <w:b w:val="0"/>
            <w:i/>
            <w:strike w:val="0"/>
            <w:color w:val="0077CC"/>
            <w:sz w:val="20"/>
            <w:u w:val="single"/>
            <w:vertAlign w:val="baseline"/>
          </w:rPr>
          <w:t>http://www.nytimes.com</w:t>
        </w:r>
      </w:hyperlink>
    </w:p>
    <w:p>
      <w:pPr>
        <w:pStyle w:val="Normal287"/>
        <w:keepNext/>
        <w:spacing w:before="240" w:after="0" w:line="340" w:lineRule="atLeast"/>
        <w:ind w:left="0" w:right="0" w:firstLine="0"/>
        <w:jc w:val="left"/>
      </w:pPr>
      <w:bookmarkStart w:id="577" w:name="Correction_2"/>
      <w:bookmarkEnd w:id="577"/>
      <w:r>
        <w:rPr>
          <w:rFonts w:ascii="arial" w:eastAsia="arial" w:hAnsi="arial" w:cs="arial"/>
          <w:b/>
          <w:i w:val="0"/>
          <w:strike w:val="0"/>
          <w:noProof w:val="0"/>
          <w:color w:val="000000"/>
          <w:position w:val="0"/>
          <w:sz w:val="28"/>
          <w:u w:val="none"/>
          <w:vertAlign w:val="baseline"/>
        </w:rPr>
        <w:t>Correction</w:t>
      </w:r>
    </w:p>
    <w:p>
      <w:pPr>
        <w:pStyle w:val="Normal287"/>
        <w:spacing w:line="60" w:lineRule="exact"/>
      </w:pPr>
      <w:r>
        <w:pict>
          <v:line id="_x0000_s2070" style="position:absolute;z-index:252430336" from="0,2pt" to="512pt,2pt" strokecolor="#009ddb" strokeweight="2pt">
            <v:stroke linestyle="single"/>
            <w10:wrap type="topAndBottom"/>
          </v:line>
        </w:pict>
      </w:r>
    </w:p>
    <w:p>
      <w:pPr>
        <w:pStyle w:val="Normal287"/>
      </w:pP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an editing error, the TV Watch column in some editions on Thursday, about the presidential debate, gave the incorrect home state in some copies for George Wallace, whose name was invoked this week by Democratic Representative John Lewis when he said Senator John McCain and his running mate were ''sowing the seeds of hatred and division'' in a way that reminded him of the former governor. Mr. Wallace was from Alabama, not from Mr. Lewis's home state of Georgia.</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October 17, 2008</w:t>
      </w:r>
    </w:p>
    <w:p>
      <w:pPr>
        <w:pStyle w:val="Normal2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7"/>
        <w:spacing w:line="60" w:lineRule="exact"/>
      </w:pPr>
      <w:r>
        <w:pict>
          <v:line id="_x0000_s2071" style="position:absolute;z-index:252431360" from="0,2pt" to="512pt,2pt" strokecolor="#009ddb" strokeweight="2pt">
            <v:stroke linestyle="single"/>
            <w10:wrap type="topAndBottom"/>
          </v:line>
        </w:pict>
      </w:r>
    </w:p>
    <w:p>
      <w:pPr>
        <w:pStyle w:val="Normal2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Senators Barack Obama and John McCain, with Bob Schieffer between them, Wednesday night at their final presidential debate.(PHOTOGRAPH BY DAMON WINTER/THE NEW YORK TIMES)                                                         </w:t>
      </w:r>
    </w:p>
    <w:p>
      <w:pPr>
        <w:pStyle w:val="Normal2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2008</w:t>
      </w:r>
    </w:p>
    <w:p>
      <w:pPr>
        <w:pStyle w:val="Normal287"/>
      </w:pPr>
    </w:p>
    <w:p>
      <w:pPr>
        <w:pStyle w:val="Normal287"/>
        <w:ind w:left="200"/>
        <w:sectPr>
          <w:type w:val="continuous"/>
          <w:pgMar w:top="840" w:right="1000" w:bottom="840" w:left="1000" w:header="400" w:footer="400"/>
          <w:pgNumType w:fmt="decimal"/>
          <w:cols w:space="720"/>
        </w:sectPr>
      </w:pPr>
      <w:r>
        <w:br/>
      </w:r>
      <w:r>
        <w:pict>
          <v:line id="_x0000_s2072" style="position:absolute;z-index:252432384" from="0,10pt" to="512pt,10pt" strokecolor="black" strokeweight="1pt">
            <v:stroke linestyle="single"/>
          </v:line>
        </w:pict>
      </w:r>
      <w:r>
        <w:rPr>
          <w:rFonts w:ascii="arial" w:eastAsia="arial" w:hAnsi="arial" w:cs="arial"/>
          <w:b/>
          <w:color w:val="767676"/>
          <w:sz w:val="16"/>
        </w:rPr>
        <w:t>End of Document</w:t>
      </w:r>
    </w:p>
    <w:p>
      <w:pPr>
        <w:pStyle w:val="Normal288"/>
        <w:sectPr>
          <w:headerReference w:type="even" r:id="rId2553"/>
          <w:headerReference w:type="default" r:id="rId2554"/>
          <w:footerReference w:type="even" r:id="rId2555"/>
          <w:footerReference w:type="default" r:id="rId2556"/>
          <w:headerReference w:type="first" r:id="rId2557"/>
          <w:footerReference w:type="first" r:id="rId2558"/>
          <w:pgSz w:w="12240" w:h="15840"/>
          <w:pgMar w:top="840" w:right="1000" w:bottom="840" w:left="1000" w:header="400" w:footer="400"/>
          <w:pgNumType w:fmt="decimal"/>
          <w:cols w:space="720"/>
          <w:titlePg w:val="0"/>
        </w:sectPr>
      </w:pPr>
    </w:p>
    <w:p>
      <w:pPr>
        <w:pStyle w:val="Normal288"/>
      </w:pPr>
    </w:p>
    <w:p>
      <w:pPr>
        <w:pStyle w:val="Normal288"/>
      </w:pPr>
      <w:r>
        <w:pict>
          <v:shape id="_x0000_i2073" type="#_x0000_t75" alt="LexisNexis®" style="width:147.75pt;height:30pt">
            <v:imagedata r:id="rId17" o:title=""/>
          </v:shape>
        </w:pict>
      </w:r>
      <w:r>
        <w:cr/>
      </w:r>
    </w:p>
    <w:p>
      <w:pPr>
        <w:pStyle w:val="Heading1286"/>
        <w:keepNext w:val="0"/>
        <w:spacing w:after="200" w:line="340" w:lineRule="atLeast"/>
        <w:ind w:left="0" w:right="0" w:firstLine="0"/>
        <w:jc w:val="center"/>
      </w:pPr>
      <w:hyperlink r:id="rId2559" w:history="1">
        <w:r>
          <w:rPr>
            <w:rFonts w:ascii="arial" w:eastAsia="arial" w:hAnsi="arial" w:cs="arial"/>
            <w:b/>
            <w:i/>
            <w:strike w:val="0"/>
            <w:color w:val="0077CC"/>
            <w:sz w:val="28"/>
            <w:u w:val="single"/>
            <w:vertAlign w:val="baseline"/>
          </w:rPr>
          <w:t>FILM REVIEW;</w:t>
        </w:r>
      </w:hyperlink>
      <w:r>
        <w:br/>
      </w:r>
      <w:hyperlink r:id="rId2560" w:history="1">
        <w:r>
          <w:rPr>
            <w:rFonts w:ascii="arial" w:eastAsia="arial" w:hAnsi="arial" w:cs="arial"/>
            <w:b/>
            <w:i/>
            <w:strike w:val="0"/>
            <w:color w:val="0077CC"/>
            <w:sz w:val="28"/>
            <w:u w:val="single"/>
            <w:vertAlign w:val="baseline"/>
          </w:rPr>
          <w:t>A Brooklyn Enclave Feverish With Love and the Lottery</w:t>
        </w:r>
      </w:hyperlink>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1996, Friday, Late Edition - Final</w:t>
      </w:r>
    </w:p>
    <w:p>
      <w:pPr>
        <w:pStyle w:val="Normal288"/>
        <w:keepNext w:val="0"/>
        <w:spacing w:after="0" w:line="240" w:lineRule="atLeast"/>
        <w:ind w:right="0"/>
        <w:jc w:val="both"/>
      </w:pPr>
      <w:bookmarkStart w:id="578" w:name="Bookmark_288"/>
      <w:bookmarkEnd w:id="578"/>
    </w:p>
    <w:p>
      <w:pPr>
        <w:pStyle w:val="Normal2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Weekend Desk </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 Section C;  Page 14;  Column 5;  Weekend Desk ; Column 5; ; Review</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506 words</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 </w:t>
      </w:r>
    </w:p>
    <w:p>
      <w:pPr>
        <w:pStyle w:val="Normal28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STEPHEN HOLDEN </w:t>
      </w:r>
    </w:p>
    <w:p>
      <w:pPr>
        <w:pStyle w:val="Normal288"/>
        <w:keepNext/>
        <w:spacing w:before="240" w:after="0" w:line="340" w:lineRule="atLeast"/>
        <w:ind w:left="0" w:right="0" w:firstLine="0"/>
        <w:jc w:val="left"/>
      </w:pPr>
      <w:bookmarkStart w:id="579" w:name="Body_286"/>
      <w:bookmarkEnd w:id="579"/>
      <w:r>
        <w:rPr>
          <w:rFonts w:ascii="arial" w:eastAsia="arial" w:hAnsi="arial" w:cs="arial"/>
          <w:b/>
          <w:i w:val="0"/>
          <w:strike w:val="0"/>
          <w:noProof w:val="0"/>
          <w:color w:val="000000"/>
          <w:position w:val="0"/>
          <w:sz w:val="28"/>
          <w:u w:val="none"/>
          <w:vertAlign w:val="baseline"/>
        </w:rPr>
        <w:t>Body</w:t>
      </w:r>
    </w:p>
    <w:p>
      <w:pPr>
        <w:pStyle w:val="Normal288"/>
        <w:spacing w:line="60" w:lineRule="exact"/>
      </w:pPr>
      <w:r>
        <w:pict>
          <v:line id="_x0000_s2074" style="position:absolute;z-index:252433408" from="0,2pt" to="512pt,2pt" strokecolor="#009ddb" strokeweight="2pt">
            <v:stroke linestyle="single"/>
            <w10:wrap type="topAndBottom"/>
          </v:line>
        </w:pict>
      </w:r>
    </w:p>
    <w:p>
      <w:pPr>
        <w:pStyle w:val="Normal288"/>
      </w:pP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"Lotto Land," John Rubino's ode to a Brooklyn neighborhood, is a movie whose fondness for its characters makes up for some of its failures, but not enough for this no-budget film to hold together as more than a shaky exercise in good will. Shot in only 19 days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at the fringe of Park Slope, the movie is a shambling pop-blues suite, in which a group of songs by the Holmes Brothers, a New York blues trio, is crudely woven through the film's two interlocking love stories.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agreeable as some of the music is, a score intended to comment on the drama and to fill in gaps tends mostly to get in the way of stories that belong to the talky kitchen-sink school of urban soap opera. While Hank Stokes (Larry Gilliard Jr.), a bright, athletic young black man of uncertain prospects, woos his Hispanic neighbor Joy (Barbara Gonzalez), Hank's father, Milt (Wendell Holmes), strikes up a romance with Joy's adoptive Italian-American mother, Florence (Suzanne Costallos).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two couples seal their attachments, the movie briefly becomes a tenement-bound French farce, with various lovers sneaking in and out of windows and over rooftops and fire escapes to avoid detection.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frayed thread of a plot linking these and other vignettes is Hank's fantasy of escaping his neighborhood by winning the lottery. When a ticket worth $27 million is purchased at the liquor store where he works for Florence stacking the shelves, lottery fever grips the neighborhood. Who purchased the winning ticket? Might it have been Papi (Jaime Tirelli), a babbling neighborhood drunk who has been jailed for dealing crack? Adding a note of pathos is the fact that Papi is Joy's biological father. He abandoned her but still lives in the neighborhood, where she gives him the cold shoulder whenever he appears.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"Lotto Land" is set in the present, it has odd William Inge-like echoes. A scene in phich Florence agrees to give up ice cream if Milt will give up booze, in particular, recalls the homey backyard prattle of "Come Back Little Sheba." The older couple's decision to make love after years of abstinence is rendered in demure sugar-coated dialogue that rings false, even though the actors give it their best try.</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film's biggest mystery isn't who won the lottery but what makes its young protagonist tick. Mr. Gilliard, the earnest actor who was the troubled center of gravity of Matty Rich's film "Straight Out of Brooklyn," makes Hank a clean-cut bundle of potential. But aside from the character's obsession with the lottery, the movie forgot to give him a personality.</w:t>
      </w:r>
    </w:p>
    <w:p>
      <w:pPr>
        <w:pStyle w:val="Normal2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LOTTO LAND</w:t>
      </w:r>
    </w:p>
    <w:p>
      <w:pPr>
        <w:pStyle w:val="Normal2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and directed by John Rubino; director of photography, Rufus Standefer; edited by Jack Haigis; music by the Holmes Brothers; production designer, Paola Ridolfi; produced by John Rubino and Michael J. Rubino; released by Cinepix Film Properties. Running time: 87 minutes. This film is not rated.</w:t>
      </w:r>
    </w:p>
    <w:p>
      <w:pPr>
        <w:pStyle w:val="Normal288"/>
      </w:pPr>
    </w:p>
    <w:p>
      <w:pPr>
        <w:pStyle w:val="Normal2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Larry Gilliard Jr. (Hank), Wendell Holmes (Milt), Barbara Gonzalez (Joy), Suzanne Costallos (Florence) and Jaime Tirelli (Papi)</w:t>
      </w:r>
    </w:p>
    <w:p>
      <w:pPr>
        <w:pStyle w:val="Normal2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1996</w:t>
      </w:r>
    </w:p>
    <w:p>
      <w:pPr>
        <w:pStyle w:val="Normal288"/>
      </w:pPr>
    </w:p>
    <w:p>
      <w:pPr>
        <w:pStyle w:val="Normal288"/>
        <w:ind w:left="200"/>
        <w:sectPr>
          <w:type w:val="continuous"/>
          <w:pgMar w:top="840" w:right="1000" w:bottom="840" w:left="1000" w:header="400" w:footer="400"/>
          <w:pgNumType w:fmt="decimal"/>
          <w:cols w:space="720"/>
        </w:sectPr>
      </w:pPr>
      <w:r>
        <w:br/>
      </w:r>
      <w:r>
        <w:pict>
          <v:line id="_x0000_s2075" style="position:absolute;z-index:252434432" from="0,10pt" to="512pt,10pt" strokecolor="black" strokeweight="1pt">
            <v:stroke linestyle="single"/>
          </v:line>
        </w:pict>
      </w:r>
      <w:r>
        <w:rPr>
          <w:rFonts w:ascii="arial" w:eastAsia="arial" w:hAnsi="arial" w:cs="arial"/>
          <w:b/>
          <w:color w:val="767676"/>
          <w:sz w:val="16"/>
        </w:rPr>
        <w:t>End of Document</w:t>
      </w:r>
    </w:p>
    <w:p>
      <w:pPr>
        <w:pStyle w:val="Normal289"/>
        <w:sectPr>
          <w:headerReference w:type="even" r:id="rId2561"/>
          <w:headerReference w:type="default" r:id="rId2562"/>
          <w:footerReference w:type="even" r:id="rId2563"/>
          <w:footerReference w:type="default" r:id="rId2564"/>
          <w:headerReference w:type="first" r:id="rId2565"/>
          <w:footerReference w:type="first" r:id="rId2566"/>
          <w:pgSz w:w="12240" w:h="15840"/>
          <w:pgMar w:top="840" w:right="1000" w:bottom="840" w:left="1000" w:header="400" w:footer="400"/>
          <w:pgNumType w:fmt="decimal"/>
          <w:cols w:space="720"/>
          <w:titlePg w:val="0"/>
        </w:sectPr>
      </w:pPr>
    </w:p>
    <w:p>
      <w:pPr>
        <w:pStyle w:val="Normal289"/>
      </w:pPr>
    </w:p>
    <w:p>
      <w:pPr>
        <w:pStyle w:val="Normal289"/>
      </w:pPr>
      <w:r>
        <w:pict>
          <v:shape id="_x0000_i2076" type="#_x0000_t75" alt="LexisNexis®" style="width:147.75pt;height:30pt">
            <v:imagedata r:id="rId17" o:title=""/>
          </v:shape>
        </w:pict>
      </w:r>
      <w:r>
        <w:cr/>
      </w:r>
    </w:p>
    <w:p>
      <w:pPr>
        <w:pStyle w:val="Heading1287"/>
        <w:keepNext w:val="0"/>
        <w:spacing w:after="200" w:line="340" w:lineRule="atLeast"/>
        <w:ind w:left="0" w:right="0" w:firstLine="0"/>
        <w:jc w:val="center"/>
      </w:pPr>
      <w:hyperlink r:id="rId2567" w:history="1">
        <w:r>
          <w:rPr>
            <w:rFonts w:ascii="arial" w:eastAsia="arial" w:hAnsi="arial" w:cs="arial"/>
            <w:b/>
            <w:i/>
            <w:strike w:val="0"/>
            <w:color w:val="0077CC"/>
            <w:sz w:val="28"/>
            <w:u w:val="single"/>
            <w:vertAlign w:val="baseline"/>
          </w:rPr>
          <w:t>The Pain Behind the Posturing</w:t>
        </w:r>
      </w:hyperlink>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2016 Sunday</w:t>
      </w:r>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89"/>
        <w:keepNext w:val="0"/>
        <w:spacing w:after="0" w:line="240" w:lineRule="atLeast"/>
        <w:ind w:right="0"/>
        <w:jc w:val="both"/>
      </w:pPr>
      <w:bookmarkStart w:id="580" w:name="Bookmark_289"/>
      <w:bookmarkEnd w:id="580"/>
    </w:p>
    <w:p>
      <w:pPr>
        <w:pStyle w:val="Normal2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1</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1517 words</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CHARLES ISHERWOOD</w:t>
      </w:r>
    </w:p>
    <w:p>
      <w:pPr>
        <w:pStyle w:val="Normal289"/>
        <w:keepNext/>
        <w:spacing w:before="240" w:after="0" w:line="340" w:lineRule="atLeast"/>
        <w:ind w:left="0" w:right="0" w:firstLine="0"/>
        <w:jc w:val="left"/>
      </w:pPr>
      <w:bookmarkStart w:id="581" w:name="Body_287"/>
      <w:bookmarkEnd w:id="581"/>
      <w:r>
        <w:rPr>
          <w:rFonts w:ascii="arial" w:eastAsia="arial" w:hAnsi="arial" w:cs="arial"/>
          <w:b/>
          <w:i w:val="0"/>
          <w:strike w:val="0"/>
          <w:noProof w:val="0"/>
          <w:color w:val="000000"/>
          <w:position w:val="0"/>
          <w:sz w:val="28"/>
          <w:u w:val="none"/>
          <w:vertAlign w:val="baseline"/>
        </w:rPr>
        <w:t>Body</w:t>
      </w:r>
    </w:p>
    <w:p>
      <w:pPr>
        <w:pStyle w:val="Normal289"/>
        <w:spacing w:line="60" w:lineRule="exact"/>
      </w:pPr>
      <w:r>
        <w:pict>
          <v:line id="_x0000_s2077" style="position:absolute;z-index:252435456" from="0,2pt" to="512pt,2pt" strokecolor="#009ddb" strokeweight="2pt">
            <v:stroke linestyle="single"/>
            <w10:wrap type="topAndBottom"/>
          </v:line>
        </w:pict>
      </w:r>
    </w:p>
    <w:p>
      <w:pPr>
        <w:pStyle w:val="Normal289"/>
      </w:pP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by one, they make their confused, anxious, sometimes mysterious departures. Husband and wife, their two daughters and one daughter's boyfriend, a grandmother suffering from dementia, rolled off in her wheelchair, until the stage before us is a darkened void.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hard to watch the eerie disappearing act that takes place in the final moments of Stephen Karam's play ''The Humans,'' as a middle-class Pennsylvania family leaves one daughter's Manhattan apartment, without having the unsettling feeling that you are watching, in microcosm, what's taking place on a large scale across America. The current presidential election, the most fractious and even frightening in recent memory, has become a referendum of sorts on the shrinking -- or is it the disappearance? -- of the American middle class.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terrific play, happily now on Broadway, is one of several I've seen recently that homes in on the very subjects roiling the political sphere. Financial anxiety and the sense of an uncertain future have unleashed a populist fury on both sides of the political divide. But these plays allow us to look beyond the posturing, punditry and angry speechifying, to really feel the painful, inescapable hardships of daily life as it is lived by increasing numbers of Americans.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might fancifully imagine that the two members of the younger generation depicted in ''The Humans'' -- sisters played by Sarah Steele and Cassie Beck -- would be feeling the Bern. Ms. Steele's Brigid is working two bartending jobs to pay off piles of student debt. Her older sister's career as a lawyer is in jeopardy because ulcerative colitis has cut into her billing hours, and she suspects she's soon to be cut loose from the firm -- meaning, bye-bye, plush health insurance. Bernie Sanders's call for a single-payer system would be awfully hard for such a character to resist.</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father, played by Reed Birney, in middle age finds himself with no retirement nest egg, an uncertain work future and bills that keep mounting: ''Dontcha think it should cost less to be alive?'' he cracks.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or a man like him at least, might find himself heeding the siren call of Donald J. Trump's anti-immigrant demagogy, against his better instincts. And I'd bet that his more pragmatic, empathetic and deeply devout wife, played by Jayne Houdyshell -- who has been working for four decades as an office manager, with few raises -- would quietly cast her vote for Hillary Clinton.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all, of course, fantasy, but it illustrates the immediacy with which Mr. Karam's play addresses the current cultural malaise. And yet ''The Humans'' goes beyond closely observed realism, using unsettling imagery to underscore the idea that the forces bearing down upon everyday Americans are not just a matter of a daily struggle to make ends meet. At the mercy of circumstances beyond their control, people on the economic edge may feel as if they are engaged in a terrifying fight for their lives.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writing her play ''Sweat,'' which I saw last summer at the Oregon Shakespeare Festival, Lynn Nottage and her director drew on interviews with residents of Reading, Pa., which has been ranked among the poorest cities in the country. (It's a coincidence, or maybe it isn't, that both plays concern people from Pennsylvania.)</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Ms. Nottage's play never feels like a statistics-strewn documentary drama. The play fluidly depicts the conflicts and anxieties simmering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of all backgrounds in a factory town where the factories have been folding, as of course they have across America, leaving hundreds of thousands without jobs -- and seething with the anger that Mr. Trump and, on the other side of the fence, Mr. Sanders have tapped into.</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play is set mostly in a bar where factory workers (and, increasingly, former workers) gather nightly. They struggle to make a living while fighting off the seductive escape of alcohol and drug addiction, with some faring better than others; Ms. Nottage obliquely addresses the slow gutting of the once-mighty union movement. And she explores how the collapse of manufacturing, which once provided opportunities for Americans of all races to better their lives, can potentially stoke racial divisions -- and even racially motivated violence.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with her masterly dramaturgy, and her ability to draw characters whose complex humanity brings us into sympathetic intimacy with their plight, Ms. Nottage's play, like Mr. Karam's, puts a recognizable human face on problems that are often debated in the political sphere merely in the abstract. I hope, and expect, ''Sweat'' will make it to New York next season, when the issues it addresses will probably be just as relevant as they are today.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''The Humans'' and ''Sweat'' are, to different degrees, dramas with generous doses of comedy that stick fairly closely to theatrical naturalism, the standard for most American drama, and perhaps an obvious choice for plays addressing the real-world concerns of average folks.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other playwrights have managed to paint portraits of middle-class angst in more stylized ways. Taylor Mac's ''Hir,'' seen last fall at Playwrights Horizons, while not expressly a play about the decline of the middle class, nevertheless tackles the subject in a sidelong manner.</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outlandishly funny comedy about a semi-deranged mother and her two sons (one transgender), it features a near-mute character, the boys' father, whose life slid into decline when he lost his plumbing job (to a black woman). It was then that he began to abuse both his wife and his younger son (then daughter); the abuse ended only when he had a stroke and lost most of the power of speech and much of his mobility.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it is by no means a sociological study, Mr. Mac's play nevertheless speaks -- in a cackling voice -- to the widely reported difficulties the middle-aged face when they fall out of the work force and cannot find a way back in. The humiliation his wife puts her debilitated husband through (dressing him in garish women's clothing and makeup) derives from personal -- and real -- grievances, but it may also be seen as a symbol of the powerlessness being felt by middle-aged white men, for whom death rates have been increasing after years of decline, to the bafflement of researchers.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Annie Baker's Pulitzer Prize-winning ''The Flick,'' first seen in 2014 and revived last year for a healthy commercial run Off Broadway, also reflects on economic stagnation, this time in near-rural America. Ms. Baker's style, here in particular, might almost be called micro-naturalism, in its rigorous attention to the rhythms of real speech and everyday interaction, which are rarely as smooth -- or, ahem, as speedy -- as they are depicted onstage.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more than three hours, ''The Flick'' followed the daily lives of three young adults working at a run-down Massachusetts movie theater. Ms. Baker is about as far as you can get from being a writer of didactic plays, but in its depiction of workers making minimal wages, with little prospect of greater advancement, the play unquestionably speaks, in its quiet voice, to the sense of alienation from the so-called American dream that many young people feel today, and which has fired up the young true believers who are Mr. Sanders's greatest supporters. (Ms. Baker rose to prominence with a trilogy of plays about at-loose-ends characters of various ages all living in Mr. Sanders's home state, Vermont.)</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important to remember, of course, that these plays are not hot-off-the-presses dispatches; they have been written and developed over years. The troubles igniting so much furor in middle-class America now go back to at least the Great Recession and in some ways well beyond.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this latest is not the first batch of plays to depict the hardships of lower- and middle-class lives. Lisa D'Amour's ''Detroit,'' which I first saw in Chicago in 2010, portrays a middle-class couple in an unnamed suburb of an unnamed city (the title was symbolic) who find themselves precipitously close to losing their hold on financial stability when the male half of the couple loses his job as a loan officer.</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Lindsay-Abaire's ''Good People,'' seen on Broadway a year later, depicts a middle-aged woman from a blue-collar Boston neighborhood whose life is thrown into jeopardy when she is fired from her job at a dollar store and cannot find another. These two fine plays were among the first to reflect the sense of trepidation that has only grown, the sense that the bright promise of an improving future, or even a stable present, has faded for many Americans.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should note an unhappy irony at work. While it's healthy for playwrights to address economic inequality in the country, theater, I'm sorry to say, practically qualifies as a luxury item. Tickets for Broadway shows can cost more than $100 apiece, and Off Broadway prices at the major institutions are not substantially cheaper.</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like those whose lives are being portrayed, with insight and compassion, in the plays I've talked about probably couldn't afford to see them.</w:t>
      </w:r>
    </w:p>
    <w:p>
      <w:pPr>
        <w:pStyle w:val="Normal289"/>
        <w:keepNext w:val="0"/>
        <w:spacing w:before="240" w:after="0" w:line="260" w:lineRule="atLeast"/>
        <w:ind w:left="0" w:right="0" w:firstLine="0"/>
        <w:jc w:val="left"/>
      </w:pPr>
      <w:r>
        <w:br/>
      </w:r>
      <w:hyperlink r:id="rId2568" w:history="1">
        <w:r>
          <w:rPr>
            <w:rFonts w:ascii="arial" w:eastAsia="arial" w:hAnsi="arial" w:cs="arial"/>
            <w:b w:val="0"/>
            <w:i/>
            <w:strike w:val="0"/>
            <w:color w:val="0077CC"/>
            <w:sz w:val="20"/>
            <w:u w:val="single"/>
            <w:vertAlign w:val="baseline"/>
          </w:rPr>
          <w:t>http://www.nytimes.com/2016/03/13/theater/onstage-the-pain-behind-the-political-posturing.html</w:t>
        </w:r>
      </w:hyperlink>
    </w:p>
    <w:p>
      <w:pPr>
        <w:pStyle w:val="Normal2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9"/>
        <w:spacing w:line="60" w:lineRule="exact"/>
      </w:pPr>
      <w:r>
        <w:pict>
          <v:line id="_x0000_s2078" style="position:absolute;z-index:252436480" from="0,2pt" to="512pt,2pt" strokecolor="#009ddb" strokeweight="2pt">
            <v:stroke linestyle="single"/>
            <w10:wrap type="topAndBottom"/>
          </v:line>
        </w:pict>
      </w:r>
    </w:p>
    <w:p>
      <w:pPr>
        <w:pStyle w:val="Normal2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Reed Birney in a scene from the play ''The Humans,'' at the Helen Hayes Theater. (PHOTOGRAPH BY SARA KRULWICH/THE NEW YORK TIMES) (AR1)</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Daniel Oreskes, left, and Kristine Nielsen in ''Hir.'' Above left, Frances McDormand in ''Good People.'' At right, Stephen Michael Spencer, left, and Tramell Tillman in ''Sweat.'' (PHOTOGRAPHS BY SARA KRULWICH/THE NEW YORK TIMES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 STANLEY) (AR6)       </w:t>
      </w:r>
    </w:p>
    <w:p>
      <w:pPr>
        <w:pStyle w:val="Normal2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2016</w:t>
      </w:r>
    </w:p>
    <w:p>
      <w:pPr>
        <w:pStyle w:val="Normal289"/>
      </w:pPr>
    </w:p>
    <w:p>
      <w:pPr>
        <w:pStyle w:val="Normal289"/>
        <w:ind w:left="200"/>
        <w:sectPr>
          <w:type w:val="continuous"/>
          <w:pgMar w:top="840" w:right="1000" w:bottom="840" w:left="1000" w:header="400" w:footer="400"/>
          <w:pgNumType w:fmt="decimal"/>
          <w:cols w:space="720"/>
        </w:sectPr>
      </w:pPr>
      <w:r>
        <w:br/>
      </w:r>
      <w:r>
        <w:pict>
          <v:line id="_x0000_s2079" style="position:absolute;z-index:252437504" from="0,10pt" to="512pt,10pt" strokecolor="black" strokeweight="1pt">
            <v:stroke linestyle="single"/>
          </v:line>
        </w:pict>
      </w:r>
      <w:r>
        <w:rPr>
          <w:rFonts w:ascii="arial" w:eastAsia="arial" w:hAnsi="arial" w:cs="arial"/>
          <w:b/>
          <w:color w:val="767676"/>
          <w:sz w:val="16"/>
        </w:rPr>
        <w:t>End of Document</w:t>
      </w:r>
    </w:p>
    <w:p>
      <w:pPr>
        <w:pStyle w:val="Normal290"/>
        <w:sectPr>
          <w:headerReference w:type="even" r:id="rId2569"/>
          <w:headerReference w:type="default" r:id="rId2570"/>
          <w:footerReference w:type="even" r:id="rId2571"/>
          <w:footerReference w:type="default" r:id="rId2572"/>
          <w:headerReference w:type="first" r:id="rId2573"/>
          <w:footerReference w:type="first" r:id="rId2574"/>
          <w:pgSz w:w="12240" w:h="15840"/>
          <w:pgMar w:top="840" w:right="1000" w:bottom="840" w:left="1000" w:header="400" w:footer="400"/>
          <w:pgNumType w:fmt="decimal"/>
          <w:cols w:space="720"/>
          <w:titlePg w:val="0"/>
        </w:sectPr>
      </w:pPr>
    </w:p>
    <w:p>
      <w:pPr>
        <w:pStyle w:val="Normal290"/>
      </w:pPr>
    </w:p>
    <w:p>
      <w:pPr>
        <w:pStyle w:val="Normal290"/>
      </w:pPr>
      <w:r>
        <w:pict>
          <v:shape id="_x0000_i2080" type="#_x0000_t75" alt="LexisNexis®" style="width:147.75pt;height:30pt">
            <v:imagedata r:id="rId17" o:title=""/>
          </v:shape>
        </w:pict>
      </w:r>
      <w:r>
        <w:cr/>
      </w:r>
    </w:p>
    <w:p>
      <w:pPr>
        <w:pStyle w:val="Heading1288"/>
        <w:keepNext w:val="0"/>
        <w:spacing w:after="200" w:line="340" w:lineRule="atLeast"/>
        <w:ind w:left="0" w:right="0" w:firstLine="0"/>
        <w:jc w:val="center"/>
      </w:pPr>
      <w:hyperlink r:id="rId2575" w:history="1">
        <w:r>
          <w:rPr>
            <w:rFonts w:ascii="arial" w:eastAsia="arial" w:hAnsi="arial" w:cs="arial"/>
            <w:b/>
            <w:i/>
            <w:strike w:val="0"/>
            <w:color w:val="0077CC"/>
            <w:sz w:val="28"/>
            <w:u w:val="single"/>
            <w:vertAlign w:val="baseline"/>
          </w:rPr>
          <w:t>Tenants Win Battle in London</w:t>
        </w:r>
      </w:hyperlink>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19, 2014 Friday</w:t>
      </w:r>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90"/>
        <w:keepNext w:val="0"/>
        <w:spacing w:after="0" w:line="240" w:lineRule="atLeast"/>
        <w:ind w:right="0"/>
        <w:jc w:val="both"/>
      </w:pPr>
      <w:bookmarkStart w:id="582" w:name="Bookmark_290"/>
      <w:bookmarkEnd w:id="582"/>
    </w:p>
    <w:p>
      <w:pPr>
        <w:pStyle w:val="Normal2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1; DEALBOOK</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1297 words</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JENNY ANDERSON</w:t>
      </w:r>
    </w:p>
    <w:p>
      <w:pPr>
        <w:pStyle w:val="Normal290"/>
        <w:keepNext/>
        <w:spacing w:before="240" w:after="0" w:line="340" w:lineRule="atLeast"/>
        <w:ind w:left="0" w:right="0" w:firstLine="0"/>
        <w:jc w:val="left"/>
      </w:pPr>
      <w:bookmarkStart w:id="583" w:name="Body_288"/>
      <w:bookmarkEnd w:id="583"/>
      <w:r>
        <w:rPr>
          <w:rFonts w:ascii="arial" w:eastAsia="arial" w:hAnsi="arial" w:cs="arial"/>
          <w:b/>
          <w:i w:val="0"/>
          <w:strike w:val="0"/>
          <w:noProof w:val="0"/>
          <w:color w:val="000000"/>
          <w:position w:val="0"/>
          <w:sz w:val="28"/>
          <w:u w:val="none"/>
          <w:vertAlign w:val="baseline"/>
        </w:rPr>
        <w:t>Body</w:t>
      </w:r>
    </w:p>
    <w:p>
      <w:pPr>
        <w:pStyle w:val="Normal290"/>
        <w:spacing w:line="60" w:lineRule="exact"/>
      </w:pPr>
      <w:r>
        <w:pict>
          <v:line id="_x0000_s2081" style="position:absolute;z-index:252438528" from="0,2pt" to="512pt,2pt" strokecolor="#009ddb" strokeweight="2pt">
            <v:stroke linestyle="single"/>
            <w10:wrap type="topAndBottom"/>
          </v:line>
        </w:pict>
      </w:r>
    </w:p>
    <w:p>
      <w:pPr>
        <w:pStyle w:val="Normal290"/>
      </w:pP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On a cold, gray morning last month, protesters, including the comedian and activist Russell Brand, gathered in front of the stylish London offices of the American private equity firm Westbrook Partners, brandishing signs that read ''Westcrooks'' and ''Social housing not social cleansing.''</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issue was a huge, nondescript brick block of housing in East London called the New Era Estate. Though it is not public housing, it is home to 89 tenants, including families, who for decades have been paying significantly below market rent in exchange for a virtually maintenance-free building.</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after Westbrook bought the development last year, a vitriolic battle erupted here that became a flash point in public outrage over inequality. Westbrook's ownership became Exhibit A in the debate over the severe shortage of affordable housing in London and whether rich foreign financiers were taking over London (and not paying their taxes).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private equity firm has thrown in the towel. A person close to company said that it would sell the property to a social housing provider as soon as Friday, ducking a situation that went from a slam-dunk real estate deal to a public relations nightmare virtually overnight.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sale at this time to a well-respected landlord would be a good outcome for everyone involved,'' said the person briefed on the deal.</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$11 billion in assets, including the St. Regis Hotel in Washington, Westbrook is a top-rated global real estate firm. Its investors include the New York State Teachers' Retirement System and the Teacher Retirement System of Texas.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Westbrook is said to have paid 23 million pounds, now about $36 million, for the London housing development, buying it from a private group that had owned it for years. That group did little maintenance to the building, and as a result tenants put their own savings into renovating bathrooms and kitchens. In exchange, rents stayed low.</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Era's appeal to Westbrook was obvious: The private equity firm could refurbish it and raise the rents to market value -- with £1,500 a month the median, and £2,400 the top rent, for a two-bedroom apartment -- and make a killing. Tenants currently pay about £600 a month for a two-bedroom flat. Westbrook considered expanding the estate and using the new market-rent apartments to subsidize some of the old tenants, among other options.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help handle the changeover, the firm teamed up with a well-respected local management company, the Benyon Estate. Benyon later bought a 10 percent stake in the deal.</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Immediately, Benyon issued new one-year leases, since many tenants did not have them, and raised rents 10 percent, a figure Westbrook seemed to believe was reasonable.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tenants did not.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''Westbrook has the money and the power,'' said Lynsay Spiteri, 38, a single mother who has lived at New Era Estate for six years and cares for her mother, who lives in a separate flat there. ''Why do they need to make us homeless too?''</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government officials sent a letter to Westbrook, claiming that its plans would cause nearly half of the development's tenants to become homeless.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''Financial cost to taxpayers will run to hundreds of thousands of pounds'' as local authorities try to rehouse the tenants, the letter said, ''in effect picking up the bill for your wish to empty the estate of existing residents.''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reason tenants feel they have earned the right to keep living there is that they have been in the neighborhood since it was a drug-infested crime den.</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made London what it is,'' said Danielle Molinari, one of the single mothers at New Era who led the campaign.</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tenants want to enjoy the French cafes, food trucks and green parks that have made their neighborhood, Hackney, one of the most desirable places in London. ''Now that's it's nice, we're told we can't live here anymore?'' Ms. Molinari said.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market, especially when it comes to London real estate, can be brutal. The estate is not public or social housing, and Westbrook and Benyon could have chosen to keep some rents more affordable. Yet while Westbrook expressed interest in ''doing what is best'' for tenants, it also seemed to think that the tenants should have owned up to having enjoyed the deal of a lifetime, whose time was running out.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fiduciaries to our investors and we are corporate citizens,'' said one person close to the Westbrook group. ''We understand the human aspect of this, but at the same time they are getting the benefit of something other Londoners have not.''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remained unclear was what Westbrook thought would happen to the tenants. The government housing list in the area has 9,000 names on it. The council, or local government, cannot rehouse families until they are homeless. Many of the families from New Era, some of which include nurses and social workers, could not afford any other housing in the area, where rents have been rising 10 to 19 percent a year and a private two-bedroom house can cost three times what they currently pay.</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private equity deal makers underestimated the impact their ownership would have, they also failed to anticipate the ''spirit of East London,'' or the community ethos of New Era itself.</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all look after each other,'' said Philip Glanville, Hackney's cabinet minister for housing. ''They do each other's shopping and they look out for each others' kids and the elderly.''</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it became clear that the rents could be raised again, the New Era tenants brandished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credentials and started a campaign that quickly got national attention.</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was off limits in the fight.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newspaper ran a photo of the £3.9 million country mansion owned by Mark Donner, who heads Westbrook's London office, with the headline: ''Families facing eviction from New Era estate outraged at landlord's mansion.''</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Westbrook's management partner, the Benyon family, was ridiculed for its wealth, perhaps not aided by the fact that Richard Benyon is one of the wealthiest members of Parliament and lives in a house that looks similar to the fictional Downton Abbey.</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Mr. Brand got muddied by the fight, when he called a journalist a ''snide.'' The reporter had asked him if he wasn't part of the problem. (Mr. Brand lives in the neighborhood in housing that costs decidedly more than £400 a month. He later apologized, sort of, on his YouTube channel.)</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has captured the tension between private real estate and people's lives.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bought people's homes and their lives, and not just their property,'' Meg Hillier, the local Labour and Co-operative member of Parliament, said of Westbrook. ''If they have an interest in being long-term landlords, they need to deal in lives, not property.''</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the Benyon Estate quit as property manager and announced it would sell its stake to Westbrook.</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Benyon spokesman said that it was not the campaign that caused it to quit, but the fact that the tenants refused to work with it.</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tenants of the New Era estate disengaged with them, and when the tenants' representatives specifically asked the Benyons to leave, that was when the decision to withdraw was made,'' the spokesman said.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Benyons gone, the protesters turned their full attention to Westbrook. They held a protest that started in Mayfair, one of London's fanciest neighborhoods, and marched through the streets of central London to 10 Downing Street, where Mr. Brand and the ''three moms,'' as some of the other protesters came to be known, delivered a petition with more than 300,000 names to Prime Minister David Cameron.</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stable, secure home is a platform for the rest of life -- bringing up your children, keeping your job and your health,'' Ms. Hillier said. ''I am appealing to the new owners about the human impact here.''</w:t>
      </w:r>
    </w:p>
    <w:p>
      <w:pPr>
        <w:pStyle w:val="Normal290"/>
        <w:keepNext w:val="0"/>
        <w:spacing w:before="240" w:after="0" w:line="260" w:lineRule="atLeast"/>
        <w:ind w:left="0" w:right="0" w:firstLine="0"/>
        <w:jc w:val="left"/>
      </w:pPr>
      <w:r>
        <w:br/>
      </w:r>
      <w:hyperlink r:id="rId2576" w:history="1">
        <w:r>
          <w:rPr>
            <w:rFonts w:ascii="arial" w:eastAsia="arial" w:hAnsi="arial" w:cs="arial"/>
            <w:b w:val="0"/>
            <w:i/>
            <w:strike w:val="0"/>
            <w:color w:val="0077CC"/>
            <w:sz w:val="20"/>
            <w:u w:val="single"/>
            <w:vertAlign w:val="baseline"/>
          </w:rPr>
          <w:t>http://dealbook.nytimes.com/2014/12/18/tenants-in-london-win-battle-against-american-equity-firm/</w:t>
        </w:r>
      </w:hyperlink>
    </w:p>
    <w:p>
      <w:pPr>
        <w:pStyle w:val="Normal2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0"/>
        <w:spacing w:line="60" w:lineRule="exact"/>
      </w:pPr>
      <w:r>
        <w:pict>
          <v:line id="_x0000_s2082" style="position:absolute;z-index:252439552" from="0,2pt" to="512pt,2pt" strokecolor="#009ddb" strokeweight="2pt">
            <v:stroke linestyle="single"/>
            <w10:wrap type="topAndBottom"/>
          </v:line>
        </w:pict>
      </w:r>
    </w:p>
    <w:p>
      <w:pPr>
        <w:pStyle w:val="Normal2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Russell Brand protests at a London housing estate bought by Westbrook Partners. (B1)</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Westbrook Partners came under fire from tenants after it bought the New Era Estate, left. It now says it will sell it.  (PHOTOGRAPHS BY DAN KITWOOD/GETTY IMAGES) (B4)         </w:t>
      </w:r>
    </w:p>
    <w:p>
      <w:pPr>
        <w:pStyle w:val="Normal2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19, 2014</w:t>
      </w:r>
    </w:p>
    <w:p>
      <w:pPr>
        <w:pStyle w:val="Normal290"/>
      </w:pPr>
    </w:p>
    <w:p>
      <w:pPr>
        <w:pStyle w:val="Normal290"/>
        <w:ind w:left="200"/>
        <w:sectPr>
          <w:type w:val="continuous"/>
          <w:pgMar w:top="840" w:right="1000" w:bottom="840" w:left="1000" w:header="400" w:footer="400"/>
          <w:pgNumType w:fmt="decimal"/>
          <w:cols w:space="720"/>
        </w:sectPr>
      </w:pPr>
      <w:r>
        <w:br/>
      </w:r>
      <w:r>
        <w:pict>
          <v:line id="_x0000_s2083" style="position:absolute;z-index:252440576" from="0,10pt" to="512pt,10pt" strokecolor="black" strokeweight="1pt">
            <v:stroke linestyle="single"/>
          </v:line>
        </w:pict>
      </w:r>
      <w:r>
        <w:rPr>
          <w:rFonts w:ascii="arial" w:eastAsia="arial" w:hAnsi="arial" w:cs="arial"/>
          <w:b/>
          <w:color w:val="767676"/>
          <w:sz w:val="16"/>
        </w:rPr>
        <w:t>End of Document</w:t>
      </w:r>
    </w:p>
    <w:p>
      <w:pPr>
        <w:pStyle w:val="Normal291"/>
        <w:sectPr>
          <w:headerReference w:type="even" r:id="rId2577"/>
          <w:headerReference w:type="default" r:id="rId2578"/>
          <w:footerReference w:type="even" r:id="rId2579"/>
          <w:footerReference w:type="default" r:id="rId2580"/>
          <w:headerReference w:type="first" r:id="rId2581"/>
          <w:footerReference w:type="first" r:id="rId2582"/>
          <w:pgSz w:w="12240" w:h="15840"/>
          <w:pgMar w:top="840" w:right="1000" w:bottom="840" w:left="1000" w:header="400" w:footer="400"/>
          <w:pgNumType w:fmt="decimal"/>
          <w:cols w:space="720"/>
          <w:titlePg w:val="0"/>
        </w:sectPr>
      </w:pPr>
    </w:p>
    <w:p>
      <w:pPr>
        <w:pStyle w:val="Normal291"/>
      </w:pPr>
    </w:p>
    <w:p>
      <w:pPr>
        <w:pStyle w:val="Normal291"/>
      </w:pPr>
      <w:r>
        <w:pict>
          <v:shape id="_x0000_i2084" type="#_x0000_t75" alt="LexisNexis®" style="width:147.75pt;height:30pt">
            <v:imagedata r:id="rId17" o:title=""/>
          </v:shape>
        </w:pict>
      </w:r>
      <w:r>
        <w:cr/>
      </w:r>
    </w:p>
    <w:p>
      <w:pPr>
        <w:pStyle w:val="Heading1289"/>
        <w:keepNext w:val="0"/>
        <w:spacing w:after="200" w:line="340" w:lineRule="atLeast"/>
        <w:ind w:left="0" w:right="0" w:firstLine="0"/>
        <w:jc w:val="center"/>
      </w:pPr>
      <w:hyperlink r:id="rId2583" w:history="1">
        <w:r>
          <w:rPr>
            <w:rFonts w:ascii="arial" w:eastAsia="arial" w:hAnsi="arial" w:cs="arial"/>
            <w:b/>
            <w:i/>
            <w:strike w:val="0"/>
            <w:color w:val="0077CC"/>
            <w:sz w:val="28"/>
            <w:u w:val="single"/>
            <w:vertAlign w:val="baseline"/>
          </w:rPr>
          <w:t>Helping to Build a School for the Poor, by Selling One in a Wealthier Area</w:t>
        </w:r>
      </w:hyperlink>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2014 Tuesday</w:t>
      </w:r>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91"/>
        <w:keepNext w:val="0"/>
        <w:spacing w:after="0" w:line="240" w:lineRule="atLeast"/>
        <w:ind w:right="0"/>
        <w:jc w:val="both"/>
      </w:pPr>
      <w:bookmarkStart w:id="584" w:name="Bookmark_291"/>
      <w:bookmarkEnd w:id="584"/>
    </w:p>
    <w:p>
      <w:pPr>
        <w:pStyle w:val="Normal2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19; THE APPRAISAL</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1142 words</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SHARON OTTERMAN</w:t>
      </w:r>
    </w:p>
    <w:p>
      <w:pPr>
        <w:pStyle w:val="Normal291"/>
        <w:keepNext/>
        <w:spacing w:before="240" w:after="0" w:line="340" w:lineRule="atLeast"/>
        <w:ind w:left="0" w:right="0" w:firstLine="0"/>
        <w:jc w:val="left"/>
      </w:pPr>
      <w:bookmarkStart w:id="585" w:name="Body_289"/>
      <w:bookmarkEnd w:id="585"/>
      <w:r>
        <w:rPr>
          <w:rFonts w:ascii="arial" w:eastAsia="arial" w:hAnsi="arial" w:cs="arial"/>
          <w:b/>
          <w:i w:val="0"/>
          <w:strike w:val="0"/>
          <w:noProof w:val="0"/>
          <w:color w:val="000000"/>
          <w:position w:val="0"/>
          <w:sz w:val="28"/>
          <w:u w:val="none"/>
          <w:vertAlign w:val="baseline"/>
        </w:rPr>
        <w:t>Body</w:t>
      </w:r>
    </w:p>
    <w:p>
      <w:pPr>
        <w:pStyle w:val="Normal291"/>
        <w:spacing w:line="60" w:lineRule="exact"/>
      </w:pPr>
      <w:r>
        <w:pict>
          <v:line id="_x0000_s2085" style="position:absolute;z-index:252441600" from="0,2pt" to="512pt,2pt" strokecolor="#009ddb" strokeweight="2pt">
            <v:stroke linestyle="single"/>
            <w10:wrap type="topAndBottom"/>
          </v:line>
        </w:pict>
      </w:r>
    </w:p>
    <w:p>
      <w:pPr>
        <w:pStyle w:val="Normal291"/>
      </w:pP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Ife Lenard, a charter school principal in the South Bronx, could not help but smile as she ran her hand over an architectural model of the school that the Children's Aid Society plans to build for her young students, and described its future pottery kiln, science labs and library.</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it,'' Ms. Lenard said. ''This is a college preparatory school, and the children deserve to be able to have a space that speaks to that.''</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seven miles and an economic stratosphere away on the Upper East Side of Manhattan, Ellen Santoro, a Children's Aid Society preschool director, sadly shrugged her shoulders as she walked through the successful program that the society is closing so that Ms. Lenard's dream can be realized.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place has been working so perfectly; there's a warm, fuzzy, great feeling,'' Ms. Santoro said wistfully, before entering a soaring nursery classroom buzzing with play and festooned with children's art. For some of the middle-class families she serves, in a neighborhood where preschool tuition can approach $30,000, ''we are their only alternative,'' she said.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other nonprofit organizations in New York City, the Children's Aid Society has been making programming choices that are playing out in the world of Manhattan real estate. A few years ago, the charity raised the ire of some downtown Manhattan parents for selling off a beloved Greenwich Village preschool and children's center to developers building luxury condominiums. Now, in a similar move, it is selling the Rhinelander Children's Center on the Upper East Side, and marketing the property as a potential single-family townhouse with a price tag of about $20 million.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proceeds of the Upper East Side sale, the organization said, will largely go toward the construction of a new building for the Children's Aid College Prep Charter School, which it opened two years ago inside a public school in Tremont, an impoverished Bronx neighborhood. The organization is now in contract to buy an abandoned theater on Freeman Street and Southern Boulevard that it will tear down to construct a modern school and community center; an early estimate for the project is $30 million.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investment is part of the organization's strategy of focusing its help on the city's neediest children in four areas: Washington Heights, Harlem and East Harlem, northern Staten Island and the South Bronx.</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were the king of the world, we would do for everybody,'' explained Richard R. Buery Jr., the chief executive. But, he added, ''Unfortunately, we cannot address the need of every child.''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Rhinelander Children's Center, at 350 East 88th Street near First Avenue, was built in 1891 as a trade school for girls in what was then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tenement district. The building has five levels, including a finished basement, peaked ceilings, a glass-roofed atrium, two private apartments and three decks of outdoor space. It was designed by Calvert Vaux, the co-designer of Central Park, and George Radford, but is not a designated landmark; preservationists say the exterior lost much of its original character in a stucco-laden 1950s renovation.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building was the northernmost of nine Vaux-designed buildings in Manhattan that the Children's Aid Society used to serve the poor, and is the last one to be sold. For the past 24 years, it has housed a preschool and after-school program, a project that Ms. Santoro started as a single mother in one room and built into a popular program that serves about 300 students.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tuition is $16,350 for half-day prekindergarten, which may seem expensive until you remember that the Upper East Side, the epicenter of a fabled competitive preschool admissions process, is a place where private preschools can charge nearly double that. There are few public preschool seats in the neighborhood; it is a problem Mayor Bill de Blasio's universal prekindergarten plan may one day ameliorate.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they need to do what they need to do, but on a personal level, it's so frustrating being a parent of young children in Manhattan,'' said Cindy Lee, a project manager at a bank whose son, 3, had been enrolled in classes at Rhinelander.</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working with Ms. Santoro and other parents to try to move the school to another location; they are trying to raise $250,000 for the effort, but have not gotten very far toward that goal. ''This is what squeezes the middle class out of the city,'' she said.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2011, a similar crisis shaped up in Greenwich Village on Sullivan Street. Children's Aid was running a sought-after preschool program there, charging roughly half of the going private-school rate, in a Vaux-designed building with plenty of light and space. Parents tried to save the program, to no avail.</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buildings, 209-219 Sullivan Street, sold for $33 million. The property is now being marketed as 215 Sullivan, a series of 25 residences of one to four bedrooms where, as a teaser website promises, ''the indoor-outdoor lifestyle is seamless.'' In a sign of where the neighborhood has gone, the prices will range from $3 million to $16 million.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design will blend Vaux's original structure with new construction that will reach up to seven stories. Four private townhomes will have private parking garages offering direct access to their respective homes, and about half the units will have outdoor space, according to a publicist for the project.</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2010, the Children's Aid Society purchased a $5.4 million, four-story building at 910 East 172nd Street in the South Bronx in anticipation of the proceeds from the Greenwich Village sale, Mr. Buery said. Inside, the charity designed a spacious center to provide health and foster care services to children, part of a full-service child welfare campus of several buildings the organization is developing in the area.</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Thursday, in one cheery visitation room, a birth mother played with her infant and toddler who are in the foster care system. In the spotless, modern health clinic, there is now a special waiting area for teenagers, so they can feel more comfortable coming in for services like birth control or treatment for sexually transmitted diseases. Foster children can now meet with their case worker, their social worker and their doctor all in one place.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completely transformed our job,'' Dr. Ursulina Bencosme, a pediatrician, said of the new clinic. Now Dr. Bencosme has two exam rooms, instead of one, so she no longer has to shuttle children back and forth to the waiting room during visits. One room has a special examination table for disabled children. ''They really feel at home here,'' she said of her patients.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Wiggins, who had brought his adopted daughter London, 3, into the clinic because of a cold, agreed. ''Even though the children are in certain circumstances, the center makes everything easier,'' he said. ''I like this place.''</w:t>
      </w:r>
    </w:p>
    <w:p>
      <w:pPr>
        <w:pStyle w:val="Normal291"/>
        <w:keepNext w:val="0"/>
        <w:spacing w:before="240" w:after="0" w:line="260" w:lineRule="atLeast"/>
        <w:ind w:left="0" w:right="0" w:firstLine="0"/>
        <w:jc w:val="left"/>
      </w:pPr>
      <w:r>
        <w:br/>
      </w:r>
      <w:hyperlink r:id="rId2584" w:history="1">
        <w:r>
          <w:rPr>
            <w:rFonts w:ascii="arial" w:eastAsia="arial" w:hAnsi="arial" w:cs="arial"/>
            <w:b w:val="0"/>
            <w:i/>
            <w:strike w:val="0"/>
            <w:color w:val="0077CC"/>
            <w:sz w:val="20"/>
            <w:u w:val="single"/>
            <w:vertAlign w:val="baseline"/>
          </w:rPr>
          <w:t>http://www.nytimes.com/2014/02/04/nyregion/selling-one-charter-school-to-pay-for-another-in-a-poorer-area.html</w:t>
        </w:r>
      </w:hyperlink>
    </w:p>
    <w:p>
      <w:pPr>
        <w:pStyle w:val="Normal2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1"/>
        <w:spacing w:line="60" w:lineRule="exact"/>
      </w:pPr>
      <w:r>
        <w:pict>
          <v:line id="_x0000_s2086" style="position:absolute;z-index:252442624" from="0,2pt" to="512pt,2pt" strokecolor="#009ddb" strokeweight="2pt">
            <v:stroke linestyle="single"/>
            <w10:wrap type="topAndBottom"/>
          </v:line>
        </w:pict>
      </w:r>
    </w:p>
    <w:p>
      <w:pPr>
        <w:pStyle w:val="Normal2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The Children's Aid Society is  selling the above property on  East 88th Street, home to the  Rhinelander Children's Center,  to finance a project, at far  right, in the South Bronx. (PHOTOGRAPHS BY OZIER MUHAMMAD/THE NEW YORK TIMES)       </w:t>
      </w:r>
    </w:p>
    <w:p>
      <w:pPr>
        <w:pStyle w:val="Normal2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2014</w:t>
      </w:r>
    </w:p>
    <w:p>
      <w:pPr>
        <w:pStyle w:val="Normal291"/>
      </w:pPr>
    </w:p>
    <w:p>
      <w:pPr>
        <w:pStyle w:val="Normal291"/>
        <w:ind w:left="200"/>
        <w:sectPr>
          <w:type w:val="continuous"/>
          <w:pgMar w:top="840" w:right="1000" w:bottom="840" w:left="1000" w:header="400" w:footer="400"/>
          <w:pgNumType w:fmt="decimal"/>
          <w:cols w:space="720"/>
        </w:sectPr>
      </w:pPr>
      <w:r>
        <w:br/>
      </w:r>
      <w:r>
        <w:pict>
          <v:line id="_x0000_s2087" style="position:absolute;z-index:252443648" from="0,10pt" to="512pt,10pt" strokecolor="black" strokeweight="1pt">
            <v:stroke linestyle="single"/>
          </v:line>
        </w:pict>
      </w:r>
      <w:r>
        <w:rPr>
          <w:rFonts w:ascii="arial" w:eastAsia="arial" w:hAnsi="arial" w:cs="arial"/>
          <w:b/>
          <w:color w:val="767676"/>
          <w:sz w:val="16"/>
        </w:rPr>
        <w:t>End of Document</w:t>
      </w:r>
    </w:p>
    <w:p>
      <w:pPr>
        <w:pStyle w:val="Normal292"/>
        <w:sectPr>
          <w:headerReference w:type="even" r:id="rId2585"/>
          <w:headerReference w:type="default" r:id="rId2586"/>
          <w:footerReference w:type="even" r:id="rId2587"/>
          <w:footerReference w:type="default" r:id="rId2588"/>
          <w:headerReference w:type="first" r:id="rId2589"/>
          <w:footerReference w:type="first" r:id="rId2590"/>
          <w:pgSz w:w="12240" w:h="15840"/>
          <w:pgMar w:top="840" w:right="1000" w:bottom="840" w:left="1000" w:header="400" w:footer="400"/>
          <w:pgNumType w:fmt="decimal"/>
          <w:cols w:space="720"/>
          <w:titlePg w:val="0"/>
        </w:sectPr>
      </w:pPr>
    </w:p>
    <w:p>
      <w:pPr>
        <w:pStyle w:val="Normal292"/>
      </w:pPr>
    </w:p>
    <w:p>
      <w:pPr>
        <w:pStyle w:val="Normal292"/>
      </w:pPr>
      <w:r>
        <w:pict>
          <v:shape id="_x0000_i2088" type="#_x0000_t75" alt="LexisNexis®" style="width:147.75pt;height:30pt">
            <v:imagedata r:id="rId17" o:title=""/>
          </v:shape>
        </w:pict>
      </w:r>
      <w:r>
        <w:cr/>
      </w:r>
    </w:p>
    <w:p>
      <w:pPr>
        <w:pStyle w:val="Heading1290"/>
        <w:keepNext w:val="0"/>
        <w:spacing w:after="200" w:line="340" w:lineRule="atLeast"/>
        <w:ind w:left="0" w:right="0" w:firstLine="0"/>
        <w:jc w:val="center"/>
      </w:pPr>
      <w:hyperlink r:id="rId2591" w:history="1">
        <w:r>
          <w:rPr>
            <w:rFonts w:ascii="arial" w:eastAsia="arial" w:hAnsi="arial" w:cs="arial"/>
            <w:b/>
            <w:i/>
            <w:strike w:val="0"/>
            <w:color w:val="0077CC"/>
            <w:sz w:val="28"/>
            <w:u w:val="single"/>
            <w:vertAlign w:val="baseline"/>
          </w:rPr>
          <w:t>They'd Rather Fight Than Switch</w:t>
        </w:r>
      </w:hyperlink>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1996, Tuesday, Late Edition - Final</w:t>
      </w:r>
    </w:p>
    <w:p>
      <w:pPr>
        <w:pStyle w:val="Normal292"/>
        <w:keepNext w:val="0"/>
        <w:spacing w:after="0" w:line="240" w:lineRule="atLeast"/>
        <w:ind w:right="0"/>
        <w:jc w:val="both"/>
      </w:pPr>
      <w:bookmarkStart w:id="586" w:name="Bookmark_292"/>
      <w:bookmarkEnd w:id="586"/>
    </w:p>
    <w:p>
      <w:pPr>
        <w:pStyle w:val="Normal2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21;  Column 1;  Editorial Desk ; Column 1; ; Op-Ed</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472 words</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Frank I. Luntz; </w:t>
      </w:r>
    </w:p>
    <w:p>
      <w:pPr>
        <w:pStyle w:val="Normal29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Frank I. Luntz is a Republican political strategist who is not affiliated with any Presidential campaign.</w:t>
      </w:r>
    </w:p>
    <w:p>
      <w:pPr>
        <w:pStyle w:val="Normal29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Frank I. Luntz;   Frank I. Luntz is a Republican political strategist who is not affiliated with any Presidential campaign.</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ARLINGTON Va.</w:t>
      </w:r>
    </w:p>
    <w:p>
      <w:pPr>
        <w:pStyle w:val="Normal292"/>
        <w:keepNext/>
        <w:spacing w:before="240" w:after="0" w:line="340" w:lineRule="atLeast"/>
        <w:ind w:left="0" w:right="0" w:firstLine="0"/>
        <w:jc w:val="left"/>
      </w:pPr>
      <w:bookmarkStart w:id="587" w:name="Body_290"/>
      <w:bookmarkEnd w:id="587"/>
      <w:r>
        <w:rPr>
          <w:rFonts w:ascii="arial" w:eastAsia="arial" w:hAnsi="arial" w:cs="arial"/>
          <w:b/>
          <w:i w:val="0"/>
          <w:strike w:val="0"/>
          <w:noProof w:val="0"/>
          <w:color w:val="000000"/>
          <w:position w:val="0"/>
          <w:sz w:val="28"/>
          <w:u w:val="none"/>
          <w:vertAlign w:val="baseline"/>
        </w:rPr>
        <w:t>Body</w:t>
      </w:r>
    </w:p>
    <w:p>
      <w:pPr>
        <w:pStyle w:val="Normal292"/>
        <w:spacing w:line="60" w:lineRule="exact"/>
      </w:pPr>
      <w:r>
        <w:pict>
          <v:line id="_x0000_s2089" style="position:absolute;z-index:252444672" from="0,2pt" to="512pt,2pt" strokecolor="#009ddb" strokeweight="2pt">
            <v:stroke linestyle="single"/>
            <w10:wrap type="topAndBottom"/>
          </v:line>
        </w:pict>
      </w:r>
    </w:p>
    <w:p>
      <w:pPr>
        <w:pStyle w:val="Normal292"/>
      </w:pP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Bob Dole, the writing may already be on the wall.</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1992, the leaders of George Bush's re-election campaign engaged in a scorched-earth effort to ridicule and abuse the independent candidacy of Ross Perot. While their efforts helped drive him from the race (albeit only temporarily), they were quite successful in driving Mr. Perot's voters into the welcoming arms of Bill Clinton. The Bush campaign broke the cardinal rule of modern politics: You can and should attack opponents, but not their supporters.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now stand to repeat the error by Buchanabilism -- tearing themselves apart over Patrick Buchanan, the man and his message. Republicans have a historic opportunity to expand their coalition of working- and middle-class Americans, which could sustain them for decades. Now that Mr. Dole's nomination appears to be locked up, they could mistakenly run away from the social and moral agenda highlighted by Mr. Buchanan.</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Make no mistake: Those voting for Mr. Buchanan are more loyal to an individual and an ideology than a political party. They are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but fiscally conservative. They are not well educated but suburban.</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become the key swing vote in 1996 just as they were in 1994, when the Republicans won their majority in Congress. If they vote en masse for Bob Dole, he wins. But if they stay home, support a third party or return to their Democratic roots, Bill Clinton wins.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Buchananites consider themselves independents. They feel angry and abandoned by both parties; 25 percent of Buchanan voters do not plan to vote for Mr. Dole in November. If they stay home or drift to a third party, it could cost Mr. Dole states like Michigan, Missouri, Wisconsin and Iowa -- a swing of nearly 100 electoral votes.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campaign calculus places Mr. Dole in a fix. How can he placate the moderate voters and still appeal to Mr. Buchanan's social conservatives?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easy. Vision is important but more than anything else, these voters want a leader with passion. In Arizona, South Carolina and Georgia, the single most desired trait in a Presidential candidate is that he stands up for what he believes in -- Mr. Buchanan wins on this point hands down.</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Buchanan voters know Bob Dole is a fighter, but they don't know what he stands for. They need to know that he understands them.</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Welfare reform is the one issue that can deliver the Buchanan voter, without sacrificing moderate Republicans and Perot voters. Senator Dole must demonstrate an emotional commitment to eradicating the current Federal welfare system, and that means hanging tough against Senate efforts to weaken reform legislation. In their own words, Mr. Buchanan's voters work "darn hard" for their money and they're not going to support any Republican who "caves" on welfare. Reforming welfare can prove that Bob Dole does fight for them.</w:t>
      </w:r>
    </w:p>
    <w:p>
      <w:pPr>
        <w:pStyle w:val="Normal2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2"/>
        <w:spacing w:line="60" w:lineRule="exact"/>
      </w:pPr>
      <w:r>
        <w:pict>
          <v:line id="_x0000_s2090" style="position:absolute;z-index:252445696" from="0,2pt" to="512pt,2pt" strokecolor="#009ddb" strokeweight="2pt">
            <v:stroke linestyle="single"/>
            <w10:wrap type="topAndBottom"/>
          </v:line>
        </w:pict>
      </w:r>
    </w:p>
    <w:p>
      <w:pPr>
        <w:pStyle w:val="Normal2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w:t>
      </w:r>
    </w:p>
    <w:p>
      <w:pPr>
        <w:pStyle w:val="Normal2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1996</w:t>
      </w:r>
    </w:p>
    <w:p>
      <w:pPr>
        <w:pStyle w:val="Normal292"/>
      </w:pPr>
    </w:p>
    <w:p>
      <w:pPr>
        <w:pStyle w:val="Normal292"/>
        <w:ind w:left="200"/>
        <w:sectPr>
          <w:type w:val="continuous"/>
          <w:pgMar w:top="840" w:right="1000" w:bottom="840" w:left="1000" w:header="400" w:footer="400"/>
          <w:pgNumType w:fmt="decimal"/>
          <w:cols w:space="720"/>
        </w:sectPr>
      </w:pPr>
      <w:r>
        <w:br/>
      </w:r>
      <w:r>
        <w:pict>
          <v:line id="_x0000_s2091" style="position:absolute;z-index:252446720" from="0,10pt" to="512pt,10pt" strokecolor="black" strokeweight="1pt">
            <v:stroke linestyle="single"/>
          </v:line>
        </w:pict>
      </w:r>
      <w:r>
        <w:rPr>
          <w:rFonts w:ascii="arial" w:eastAsia="arial" w:hAnsi="arial" w:cs="arial"/>
          <w:b/>
          <w:color w:val="767676"/>
          <w:sz w:val="16"/>
        </w:rPr>
        <w:t>End of Document</w:t>
      </w:r>
    </w:p>
    <w:p>
      <w:pPr>
        <w:pStyle w:val="Normal293"/>
        <w:sectPr>
          <w:headerReference w:type="even" r:id="rId2592"/>
          <w:headerReference w:type="default" r:id="rId2593"/>
          <w:footerReference w:type="even" r:id="rId2594"/>
          <w:footerReference w:type="default" r:id="rId2595"/>
          <w:headerReference w:type="first" r:id="rId2596"/>
          <w:footerReference w:type="first" r:id="rId2597"/>
          <w:pgSz w:w="12240" w:h="15840"/>
          <w:pgMar w:top="840" w:right="1000" w:bottom="840" w:left="1000" w:header="400" w:footer="400"/>
          <w:pgNumType w:fmt="decimal"/>
          <w:cols w:space="720"/>
          <w:titlePg w:val="0"/>
        </w:sectPr>
      </w:pPr>
    </w:p>
    <w:p>
      <w:pPr>
        <w:pStyle w:val="Normal293"/>
      </w:pPr>
    </w:p>
    <w:p>
      <w:pPr>
        <w:pStyle w:val="Normal293"/>
      </w:pPr>
      <w:r>
        <w:pict>
          <v:shape id="_x0000_i2092" type="#_x0000_t75" alt="LexisNexis®" style="width:147.75pt;height:30pt">
            <v:imagedata r:id="rId17" o:title=""/>
          </v:shape>
        </w:pict>
      </w:r>
      <w:r>
        <w:cr/>
      </w:r>
    </w:p>
    <w:p>
      <w:pPr>
        <w:pStyle w:val="Heading1291"/>
        <w:keepNext w:val="0"/>
        <w:spacing w:after="200" w:line="340" w:lineRule="atLeast"/>
        <w:ind w:left="0" w:right="0" w:firstLine="0"/>
        <w:jc w:val="center"/>
      </w:pPr>
      <w:hyperlink r:id="rId2598" w:history="1">
        <w:r>
          <w:rPr>
            <w:rFonts w:ascii="arial" w:eastAsia="arial" w:hAnsi="arial" w:cs="arial"/>
            <w:b/>
            <w:i/>
            <w:strike w:val="0"/>
            <w:color w:val="0077CC"/>
            <w:sz w:val="28"/>
            <w:u w:val="single"/>
            <w:vertAlign w:val="baseline"/>
          </w:rPr>
          <w:t>Testing Time for SUNY</w:t>
        </w:r>
      </w:hyperlink>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1996, Thursday, Late Edition - Final</w:t>
      </w:r>
    </w:p>
    <w:p>
      <w:pPr>
        <w:pStyle w:val="Normal293"/>
        <w:keepNext w:val="0"/>
        <w:spacing w:after="0" w:line="240" w:lineRule="atLeast"/>
        <w:ind w:right="0"/>
        <w:jc w:val="both"/>
      </w:pPr>
      <w:bookmarkStart w:id="588" w:name="Bookmark_293"/>
      <w:bookmarkEnd w:id="588"/>
    </w:p>
    <w:p>
      <w:pPr>
        <w:pStyle w:val="Normal2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22;  Column 1;  Editorial Desk ; Column 1; ; Editorial</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523 words</w:t>
      </w:r>
    </w:p>
    <w:p>
      <w:pPr>
        <w:pStyle w:val="Normal293"/>
        <w:keepNext/>
        <w:spacing w:before="240" w:after="0" w:line="340" w:lineRule="atLeast"/>
        <w:ind w:left="0" w:right="0" w:firstLine="0"/>
        <w:jc w:val="left"/>
      </w:pPr>
      <w:bookmarkStart w:id="589" w:name="Body_291"/>
      <w:bookmarkEnd w:id="589"/>
      <w:r>
        <w:rPr>
          <w:rFonts w:ascii="arial" w:eastAsia="arial" w:hAnsi="arial" w:cs="arial"/>
          <w:b/>
          <w:i w:val="0"/>
          <w:strike w:val="0"/>
          <w:noProof w:val="0"/>
          <w:color w:val="000000"/>
          <w:position w:val="0"/>
          <w:sz w:val="28"/>
          <w:u w:val="none"/>
          <w:vertAlign w:val="baseline"/>
        </w:rPr>
        <w:t>Body</w:t>
      </w:r>
    </w:p>
    <w:p>
      <w:pPr>
        <w:pStyle w:val="Normal293"/>
        <w:spacing w:line="60" w:lineRule="exact"/>
      </w:pPr>
      <w:r>
        <w:pict>
          <v:line id="_x0000_s2093" style="position:absolute;z-index:252447744" from="0,2pt" to="512pt,2pt" strokecolor="#009ddb" strokeweight="2pt">
            <v:stroke linestyle="single"/>
            <w10:wrap type="topAndBottom"/>
          </v:line>
        </w:pict>
      </w:r>
    </w:p>
    <w:p>
      <w:pPr>
        <w:pStyle w:val="Normal293"/>
      </w:pP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resignation of Thomas Bartlett, Chancellor of the State University of New York, is being cast in some quarters as the natural result of a power struggle between trustees appointed by Gov. George Pataki and a Chancellor hired during the time of his predecessor, Mario Cuomo. Power was indeed an issue. But more important was a profound disagreement over proposed budget cuts, which Mr. Bartlett regarded as disabling to the 64-campus SUNY system and damaging to its historical mission.</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academic community is watching intently to see whether the trustees will conduct a convincing search for a successor of proven professional competence and an independent turn of mind -- or whether they will seek someone who will blindly endorse Governor Pataki's budget.</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Bartlett's departure, after only a year and a half in office, could not have come at a more awkward moment or in a more distressing fashion. He leaves office with the university staggering under past budget cuts and facing new ones that will reduce both the baseline budget and tuition assistance to the poorest students.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Bartlett's allies say he has been unhappy for some time but resolved to leave only after the board became overtly hostile, meddling even in his choice for provost. His resignation follows a prolonged public squabble with the Pataki trustees, who are meant to be advocates of the system but have signaled their willingness to accept any cut the Governor proposes.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pressure from the trustees, Mr. Bartlett refrained from actively campaigning against the cuts, as did his City University counterpart, Chancellor Ann Reynolds. People close to Mr. Bartlett say he was distressed at having to behave in a manner at odds with his values and his definition of SUNY's mission. The same budget problems afflict CUNY and its 21 campuses.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page has embraced Mr. Pataki's call for fiscal restraint and even suggested that SUNY consider closing some of its campuses. But we have also cautioned against cutting too deeply, too quickly, in ways that would deprive the state of an educated work force -- and deny tens of thousands of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Yorkers a college degree. Uncertainties about tuition levels and student aid have already discouraged many youngsters from applying at all. Even conservative SUNY administrators are frightened, calling the cuts unnecessarily harsh to the system and to the poor.</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Bartlett left office with a tersely worded statement devoid of bitterness. He did say, however, that it "is vital to protect the founding vision of the State University of New York: broad access for students and national levels of educational quality."</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departure should alarm those in the State Legislature who value New York's tradition of offering affordable, quality education. They need to take an active role, trimming excess fat while protecting the system from lasting damage. At this point, that means fighting to restore at least some of the proposed cuts. Meanwhile, the public at large can keep a careful watch on the trustees' search for a successor. The SUNY system needs a strong, independent advocate, not a puppet.</w:t>
      </w:r>
    </w:p>
    <w:p>
      <w:pPr>
        <w:pStyle w:val="Normal2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1996</w:t>
      </w:r>
    </w:p>
    <w:p>
      <w:pPr>
        <w:pStyle w:val="Normal293"/>
      </w:pPr>
    </w:p>
    <w:p>
      <w:pPr>
        <w:pStyle w:val="Normal293"/>
        <w:ind w:left="200"/>
        <w:sectPr>
          <w:type w:val="continuous"/>
          <w:pgMar w:top="840" w:right="1000" w:bottom="840" w:left="1000" w:header="400" w:footer="400"/>
          <w:pgNumType w:fmt="decimal"/>
          <w:cols w:space="720"/>
        </w:sectPr>
      </w:pPr>
      <w:r>
        <w:br/>
      </w:r>
      <w:r>
        <w:pict>
          <v:line id="_x0000_s2094" style="position:absolute;z-index:252448768" from="0,10pt" to="512pt,10pt" strokecolor="black" strokeweight="1pt">
            <v:stroke linestyle="single"/>
          </v:line>
        </w:pict>
      </w:r>
      <w:r>
        <w:rPr>
          <w:rFonts w:ascii="arial" w:eastAsia="arial" w:hAnsi="arial" w:cs="arial"/>
          <w:b/>
          <w:color w:val="767676"/>
          <w:sz w:val="16"/>
        </w:rPr>
        <w:t>End of Document</w:t>
      </w:r>
    </w:p>
    <w:p>
      <w:pPr>
        <w:pStyle w:val="Normal294"/>
        <w:sectPr>
          <w:headerReference w:type="even" r:id="rId2599"/>
          <w:headerReference w:type="default" r:id="rId2600"/>
          <w:footerReference w:type="even" r:id="rId2601"/>
          <w:footerReference w:type="default" r:id="rId2602"/>
          <w:headerReference w:type="first" r:id="rId2603"/>
          <w:footerReference w:type="first" r:id="rId2604"/>
          <w:pgSz w:w="12240" w:h="15840"/>
          <w:pgMar w:top="840" w:right="1000" w:bottom="840" w:left="1000" w:header="400" w:footer="400"/>
          <w:pgNumType w:fmt="decimal"/>
          <w:cols w:space="720"/>
          <w:titlePg w:val="0"/>
        </w:sectPr>
      </w:pPr>
    </w:p>
    <w:p>
      <w:pPr>
        <w:pStyle w:val="Normal294"/>
      </w:pPr>
    </w:p>
    <w:p>
      <w:pPr>
        <w:pStyle w:val="Normal294"/>
      </w:pPr>
      <w:r>
        <w:pict>
          <v:shape id="_x0000_i2095" type="#_x0000_t75" alt="LexisNexis®" style="width:147.75pt;height:30pt">
            <v:imagedata r:id="rId17" o:title=""/>
          </v:shape>
        </w:pict>
      </w:r>
      <w:r>
        <w:cr/>
      </w:r>
    </w:p>
    <w:p>
      <w:pPr>
        <w:pStyle w:val="Heading1292"/>
        <w:keepNext w:val="0"/>
        <w:spacing w:after="200" w:line="340" w:lineRule="atLeast"/>
        <w:ind w:left="0" w:right="0" w:firstLine="0"/>
        <w:jc w:val="center"/>
      </w:pPr>
      <w:hyperlink r:id="rId2605" w:history="1">
        <w:r>
          <w:rPr>
            <w:rFonts w:ascii="arial" w:eastAsia="arial" w:hAnsi="arial" w:cs="arial"/>
            <w:b/>
            <w:i/>
            <w:strike w:val="0"/>
            <w:color w:val="0077CC"/>
            <w:sz w:val="28"/>
            <w:u w:val="single"/>
            <w:vertAlign w:val="baseline"/>
          </w:rPr>
          <w:t>The Troubles Of Sista P.</w:t>
        </w:r>
      </w:hyperlink>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9, 2007 Tuesday</w:t>
      </w:r>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94"/>
        <w:keepNext w:val="0"/>
        <w:spacing w:after="0" w:line="240" w:lineRule="atLeast"/>
        <w:ind w:right="0"/>
        <w:jc w:val="both"/>
      </w:pPr>
      <w:bookmarkStart w:id="590" w:name="Bookmark_294"/>
      <w:bookmarkEnd w:id="590"/>
    </w:p>
    <w:p>
      <w:pPr>
        <w:pStyle w:val="Normal2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6; Editorial Desk; Pg. 17</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703 words</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ORLANDO PATTERSON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Orlando Patterson, a professor of sociology at Harvard, is a guest columnist.</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Kingston, Jamaica </w:t>
      </w:r>
    </w:p>
    <w:p>
      <w:pPr>
        <w:pStyle w:val="Normal294"/>
        <w:keepNext/>
        <w:spacing w:before="240" w:after="0" w:line="340" w:lineRule="atLeast"/>
        <w:ind w:left="0" w:right="0" w:firstLine="0"/>
        <w:jc w:val="left"/>
      </w:pPr>
      <w:bookmarkStart w:id="591" w:name="Body_292"/>
      <w:bookmarkEnd w:id="591"/>
      <w:r>
        <w:rPr>
          <w:rFonts w:ascii="arial" w:eastAsia="arial" w:hAnsi="arial" w:cs="arial"/>
          <w:b/>
          <w:i w:val="0"/>
          <w:strike w:val="0"/>
          <w:noProof w:val="0"/>
          <w:color w:val="000000"/>
          <w:position w:val="0"/>
          <w:sz w:val="28"/>
          <w:u w:val="none"/>
          <w:vertAlign w:val="baseline"/>
        </w:rPr>
        <w:t>Body</w:t>
      </w:r>
    </w:p>
    <w:p>
      <w:pPr>
        <w:pStyle w:val="Normal294"/>
        <w:spacing w:line="60" w:lineRule="exact"/>
      </w:pPr>
      <w:r>
        <w:pict>
          <v:line id="_x0000_s2096" style="position:absolute;z-index:252449792" from="0,2pt" to="512pt,2pt" strokecolor="#009ddb" strokeweight="2pt">
            <v:stroke linestyle="single"/>
            <w10:wrap type="topAndBottom"/>
          </v:line>
        </w:pict>
      </w:r>
    </w:p>
    <w:p>
      <w:pPr>
        <w:pStyle w:val="Normal294"/>
      </w:pP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Thirty-two years ago, a young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Portia Simpson, exploded onto the Jamaican political scene with an unexpected electoral victory in the slums of southwestern Kingston, the heart of opposition party turf, dominated by armed political gangs.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Soon after, I accompanied her on a tour of the area in the hope of laying plans for an urban upgrading project. As we approached Rema, a notorious opposition holdout, five gunshots pierced the heat. Dashing for cover, I looked back to see Simpson being reluctantly pulled away by two of her aides. Left to herself, she would have carried on, so deep was her hunger to help the people from whom she had just risen. I thought then that this woman would go far.</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did. Last February, Portia Simpson-Miller stunned the political establishment by outmaneuvering the heir apparent, Peter Phillips, in the struggle to succeed Prime Minister P. J. Patterson, who retired in midterm, and in March she took office as Jamaica's first female leader. There was national jubilation, especially among women, who wept at the sight of ''Momma,'' ''Auntie Portia'' or ''Sista P.,'' as they lovingly call her.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skeptics felt that it was hard to do worse than what the men had achieved for the mass of Jamaicans in abysmal poverty, after four decades of modernization that had benefited only the middle and upper classes. Simpson's approval ratings soared, and for a heady few weeks the claims of her supporters that the healing hand of a woman was what the country needed seemed borne out. And an almost tactile sense of unity and good will soothed the anxieties of daily life in this overheated polity.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honeymoon was brief. Hardly two months into her leadership, opposition forces and the media unleashed a barrage of criticisms against her, the gist being that she was hopelessly unqualified for the job. Her modest education, undistinguished performance in Parliament, Creole speech, populism and refusal to face the press have been grist for the media and opposition mill. What turned a tidal wave of criticism into a tsunami, however, was the revelation that a Dutch commodities firm, Trafigura Beheer BV, which does business with the government, had misrepresented a campaign donation of $470,000 that it made to her party. In fact, Jamaica has no campaign finance laws to break, and there is a long tradition of businesses donating to political parties. The government, however, handled the revelation ineptly before returning the money, providing endless fodder for the media.</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Sunday, I had a candid two-hour conversation with Sista P. at her official residence. She is as defiant as ever. At 61, she appears in her early 40s, her youthfulness emphasized by deep bangs hanging over dark, sparkling eyes. She noted that in 2006 the economy grew at one of its fastest rates in years, 2.4 percent, inflation was low, 5.3 percent, and that major crime fell by 20 percent. So why the criticisms?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I'm a woman in a field dominated by men, and because of my background,'' she insisted. Why has she been avoiding the press? ''I've been beaten, banged and bashed by the media,'' she said. ''They are trying to kill my charisma'' because ''every time they see me they are looking at the majority of Jamaicans who are poor and they can only think, 'How dare this uppity woman.' '' She added later, ''As leader, I have the right to refuse to speak to those who misrepresent what I say.''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dismissed the Trafigura affair as a media exaggeration, the only impropriety coming from the company, which, to circumvent Dutch laws, misrepresented the donation. She is confident of winning the coming elections, although her approval rating in polls is down to 30 percent.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Mistakes have been made, and Sista P. has to change her attitude toward the press, but I share her belief that Jamaica's patriarchalism and class biases are stacked against her. So, too, is the British parliamentary system that operates here, which requires of leaders a demanding mix of political, debating and executive skills.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Sista P. embraced me and kissed me on the cheek as we parted, and I wished her luck in the coming elections, required by October. She is going to need it. </w:t>
      </w:r>
    </w:p>
    <w:p>
      <w:pPr>
        <w:pStyle w:val="Normal294"/>
        <w:keepNext w:val="0"/>
        <w:spacing w:before="240" w:after="0" w:line="260" w:lineRule="atLeast"/>
        <w:ind w:left="0" w:right="0" w:firstLine="0"/>
        <w:jc w:val="left"/>
      </w:pPr>
      <w:r>
        <w:br/>
      </w:r>
      <w:hyperlink r:id="rId2606" w:history="1">
        <w:r>
          <w:rPr>
            <w:rFonts w:ascii="arial" w:eastAsia="arial" w:hAnsi="arial" w:cs="arial"/>
            <w:b w:val="0"/>
            <w:i/>
            <w:strike w:val="0"/>
            <w:color w:val="0077CC"/>
            <w:sz w:val="20"/>
            <w:u w:val="single"/>
            <w:vertAlign w:val="baseline"/>
          </w:rPr>
          <w:t>http://www.nytimes.com</w:t>
        </w:r>
      </w:hyperlink>
    </w:p>
    <w:p>
      <w:pPr>
        <w:pStyle w:val="Normal2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9, 2007</w:t>
      </w:r>
    </w:p>
    <w:p>
      <w:pPr>
        <w:pStyle w:val="Normal294"/>
      </w:pPr>
    </w:p>
    <w:p>
      <w:pPr>
        <w:pStyle w:val="Normal294"/>
        <w:ind w:left="200"/>
        <w:sectPr>
          <w:type w:val="continuous"/>
          <w:pgMar w:top="840" w:right="1000" w:bottom="840" w:left="1000" w:header="400" w:footer="400"/>
          <w:pgNumType w:fmt="decimal"/>
          <w:cols w:space="720"/>
        </w:sectPr>
      </w:pPr>
      <w:r>
        <w:br/>
      </w:r>
      <w:r>
        <w:pict>
          <v:line id="_x0000_s2097" style="position:absolute;z-index:252450816" from="0,10pt" to="512pt,10pt" strokecolor="black" strokeweight="1pt">
            <v:stroke linestyle="single"/>
          </v:line>
        </w:pict>
      </w:r>
      <w:r>
        <w:rPr>
          <w:rFonts w:ascii="arial" w:eastAsia="arial" w:hAnsi="arial" w:cs="arial"/>
          <w:b/>
          <w:color w:val="767676"/>
          <w:sz w:val="16"/>
        </w:rPr>
        <w:t>End of Document</w:t>
      </w:r>
    </w:p>
    <w:p>
      <w:pPr>
        <w:pStyle w:val="Normal295"/>
        <w:sectPr>
          <w:headerReference w:type="even" r:id="rId2607"/>
          <w:headerReference w:type="default" r:id="rId2608"/>
          <w:footerReference w:type="even" r:id="rId2609"/>
          <w:footerReference w:type="default" r:id="rId2610"/>
          <w:headerReference w:type="first" r:id="rId2611"/>
          <w:footerReference w:type="first" r:id="rId2612"/>
          <w:pgSz w:w="12240" w:h="15840"/>
          <w:pgMar w:top="840" w:right="1000" w:bottom="840" w:left="1000" w:header="400" w:footer="400"/>
          <w:pgNumType w:fmt="decimal"/>
          <w:cols w:space="720"/>
          <w:titlePg w:val="0"/>
        </w:sectPr>
      </w:pPr>
    </w:p>
    <w:p>
      <w:pPr>
        <w:pStyle w:val="Normal295"/>
      </w:pPr>
    </w:p>
    <w:p>
      <w:pPr>
        <w:pStyle w:val="Normal295"/>
      </w:pPr>
      <w:r>
        <w:pict>
          <v:shape id="_x0000_i2098" type="#_x0000_t75" alt="LexisNexis®" style="width:147.75pt;height:30pt">
            <v:imagedata r:id="rId17" o:title=""/>
          </v:shape>
        </w:pict>
      </w:r>
      <w:r>
        <w:cr/>
      </w:r>
    </w:p>
    <w:p>
      <w:pPr>
        <w:pStyle w:val="Heading1293"/>
        <w:keepNext w:val="0"/>
        <w:spacing w:after="200" w:line="340" w:lineRule="atLeast"/>
        <w:ind w:left="0" w:right="0" w:firstLine="0"/>
        <w:jc w:val="center"/>
      </w:pPr>
      <w:hyperlink r:id="rId2613" w:history="1">
        <w:r>
          <w:rPr>
            <w:rFonts w:ascii="arial" w:eastAsia="arial" w:hAnsi="arial" w:cs="arial"/>
            <w:b/>
            <w:i/>
            <w:strike w:val="0"/>
            <w:color w:val="0077CC"/>
            <w:sz w:val="28"/>
            <w:u w:val="single"/>
            <w:vertAlign w:val="baseline"/>
          </w:rPr>
          <w:t>At Atlantic Yards, Ready to Test Plans for Prefab Tower</w:t>
        </w:r>
      </w:hyperlink>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28, 2012 Wednesday</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95"/>
        <w:keepNext w:val="0"/>
        <w:spacing w:after="0" w:line="240" w:lineRule="atLeast"/>
        <w:ind w:right="0"/>
        <w:jc w:val="both"/>
      </w:pPr>
      <w:bookmarkStart w:id="592" w:name="Bookmark_295"/>
      <w:bookmarkEnd w:id="592"/>
    </w:p>
    <w:p>
      <w:pPr>
        <w:pStyle w:val="Normal2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31</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1030 words</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CHARLES V. BAGLI</w:t>
      </w:r>
    </w:p>
    <w:p>
      <w:pPr>
        <w:pStyle w:val="Normal295"/>
        <w:keepNext/>
        <w:spacing w:before="240" w:after="0" w:line="340" w:lineRule="atLeast"/>
        <w:ind w:left="0" w:right="0" w:firstLine="0"/>
        <w:jc w:val="left"/>
      </w:pPr>
      <w:bookmarkStart w:id="593" w:name="Body_293"/>
      <w:bookmarkEnd w:id="593"/>
      <w:r>
        <w:rPr>
          <w:rFonts w:ascii="arial" w:eastAsia="arial" w:hAnsi="arial" w:cs="arial"/>
          <w:b/>
          <w:i w:val="0"/>
          <w:strike w:val="0"/>
          <w:noProof w:val="0"/>
          <w:color w:val="000000"/>
          <w:position w:val="0"/>
          <w:sz w:val="28"/>
          <w:u w:val="none"/>
          <w:vertAlign w:val="baseline"/>
        </w:rPr>
        <w:t>Body</w:t>
      </w:r>
    </w:p>
    <w:p>
      <w:pPr>
        <w:pStyle w:val="Normal295"/>
        <w:spacing w:line="60" w:lineRule="exact"/>
      </w:pPr>
      <w:r>
        <w:pict>
          <v:line id="_x0000_s2099" style="position:absolute;z-index:252451840" from="0,2pt" to="512pt,2pt" strokecolor="#009ddb" strokeweight="2pt">
            <v:stroke linestyle="single"/>
            <w10:wrap type="topAndBottom"/>
          </v:line>
        </w:pict>
      </w:r>
    </w:p>
    <w:p>
      <w:pPr>
        <w:pStyle w:val="Normal295"/>
      </w:pP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warehouse deep inside the Brooklyn Navy Yard, a small team of carpenters, electricians and engineers have secretly labored for months on an assembly system for turning tubular steel chassis into fully equipped apartments that can be stacked and bolted together at a construction site.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Dec. 18, they will be put to the test, as Bruce C. Ratner, chief executive of Forest City Ratner, breaks ground for the world's tallest prefabricated, or modular, building, a 32-story residential tower at Flatbush Avenue and Dean Street. It is the first of 15 planned modular buildings at the $4.9 billion Atlantic Yards site; some are to rise to 50 stories.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works, Mr. Ratner and his partners say, they will be at the forefront of a new industry.</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ambitious and risky undertaking, more so than the $1 billion Barclays Center arena that Mr. Ratner opened there three months ago.</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half a century, builders have sought to capture the promise of modular construction for high-rise housing: substantially lower construction costs, a quicker schedule, better quality and less waste.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Developers have built prefabricated single-family homes, jails and classrooms. But taller towers that could withstand wind shear and seismic forces were another matter altogether.</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Mr. Ratner has, as he claims, ''cracked the code,'' it could lead to more affordable housing, or it could simply mean greater profits for the developer.</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engineering has been the challenge,'' said Tom Hardiman, executive director of the Modular Building Institute, a trade association for the modular-construction industry. ''No developer has put the time, and frankly, the money into engineering that Ratner has.''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the tallest modular building is a 25-story dormitory in Britain. In the United States, modular buildings rarely go above 10 stories. The cost of steel bracing has been prohibitive.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next spring, 125 workers at the factory in Building 293 at the Navy Yard will begin churning out 930 modules -- typically 14 feet wide, 35 feet long and 10 feet tall -- equipped with floors, walls, electric lines, plumbing, kitchens, toilets, exterior facades and even towel racks.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more than innovation,'' said MaryAnne Gilmartin, executive vice president of Forest City Ratner. ''We've cracked a code that will allow us to utilize cutting-edge technology to introduce greater affordability, more sustainability and world-class architecture.''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modular was suitable for both subsidized and luxury housing. Forest City says it hopes that other urban builders will use the technology. The company also sees a market for building prefabricated bathroom ''pods,'' which slide into the modules, and can also be used by conventionally built hospitals and other institutions.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variety of modules, which come in different shapes, together with various glass and colored exterior panels, will break up the mass of the building so that it does not look like a Lego tower.</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by one, the modules will be put on flatbed trucks and carried one mile to the construction site, where a crane operator will lift the components into place, while steel braces are simultaneously erected to provide lateral support.</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''Modular promises higher quality, greener construction, faster delivery time and lower costs,'' said Thomas Hanrahan, dean of Pratt Institute's architecture school in Brooklyn. ''The question is: Will the savings be passed on to the public in some form?''</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Ratner began exploring modular construction during the recession in 2010 as a way to make good on his promise to use union labor, deliver good architecture and earmark at least 30 percent of the proposed 6,430 units for low- and moderate-income tenants. (Half of the 363 apartments in the first building will be for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replaced the architect Frank Gehry with SHoP Architects and worked with engineers from ARUP to devise a modular high-rise building. Forest City also worked with a modular builder in New Jersey, Kullman Offsite Construction, although they had a bitter breakup over terms and Mr. Ratner's decision to hire a group of Kullman's senior executives.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solution to producing high-rise modular buildings came, in part, from the ability to create computerized three-dimensional models that allowed them to test the integrity of the engineering, Christopher Sharples of SHoP Architects said.</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Sixty percent of the work will be done in the factory, which Forest City believes will save as much as 20 percent on construction costs and cut the delivery time to 18 months, from 28 months.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Gilmartin of Forest City warned that the first tower may be only marginally less expensive than a conventional tower, but that there should be increasing efficiency with each building at the site.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developer obtained a financing commitment from Bank of New York and forged a partnership with Skanska, the giant construction company based in Sweden, and with union labor, the project's biggest supporter during years of opposition from some community groups.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Forest City and Skanska formed a company to operate the Navy Yard factory, with Skanska as the operating partner as well as the construction manager. The companies declined to reveal the start-up costs.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Mr. Ratner reached an agreement in principle with the city's construction unions. The unions had expected Atlantic Yards to be a conventional project, through which a carpenter could earn $85 an hour in wages and benefits.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La Barbera, president of the Building and Construction Trades Council, acknowledged that the unions had lost ground to nonunion residential contractors in recent years and were largely absent from the affordable housing field.</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new agreement, Mr. La Barbera said union factory workers would earn $55,000 a year, 25 percent less than the average union construction worker. But, he said, the trade-off is that the factory worker will work steady hours throughout the year, regardless of the weather.</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this as an opportunity to get into markets we're not in,'' Mr. La Barbera said. We can't ignore an emerging industry. We see it as creating more job opportunities in residential construction.''</w:t>
      </w:r>
    </w:p>
    <w:p>
      <w:pPr>
        <w:pStyle w:val="Normal295"/>
        <w:keepNext w:val="0"/>
        <w:spacing w:before="240" w:after="0" w:line="260" w:lineRule="atLeast"/>
        <w:ind w:left="0" w:right="0" w:firstLine="0"/>
        <w:jc w:val="left"/>
      </w:pPr>
      <w:r>
        <w:br/>
      </w:r>
      <w:hyperlink r:id="rId2614" w:history="1">
        <w:r>
          <w:rPr>
            <w:rFonts w:ascii="arial" w:eastAsia="arial" w:hAnsi="arial" w:cs="arial"/>
            <w:b w:val="0"/>
            <w:i/>
            <w:strike w:val="0"/>
            <w:color w:val="0077CC"/>
            <w:sz w:val="20"/>
            <w:u w:val="single"/>
            <w:vertAlign w:val="baseline"/>
          </w:rPr>
          <w:t>http://www.nytimes.com/2012/11/28/nyregion/groundbreaking-soon-at-atlantic-yards-on-prefabricated-tower.html</w:t>
        </w:r>
      </w:hyperlink>
    </w:p>
    <w:p>
      <w:pPr>
        <w:pStyle w:val="Normal2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5"/>
        <w:spacing w:line="60" w:lineRule="exact"/>
      </w:pPr>
      <w:r>
        <w:pict>
          <v:line id="_x0000_s2100" style="position:absolute;z-index:252452864" from="0,2pt" to="512pt,2pt" strokecolor="#009ddb" strokeweight="2pt">
            <v:stroke linestyle="single"/>
            <w10:wrap type="topAndBottom"/>
          </v:line>
        </w:pict>
      </w:r>
    </w:p>
    <w:p>
      <w:pPr>
        <w:pStyle w:val="Normal2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Workers at a warehouse in the Brooklyn Navy Yard built the frame of a modular apartment. The developer Forest City Ratner hopes the construction method will help save time and money. (PHOTOGRAPH BY ÁNGEL FRANCO/THE NEW YORK TIMES)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artist's rendering of a prefabricated  building. Fifteen of  them are planned in Brooklyn. (PHOTOGRAPH BY SHoP ARCHITECTS P.C.)       </w:t>
      </w:r>
    </w:p>
    <w:p>
      <w:pPr>
        <w:pStyle w:val="Normal2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28, 2012</w:t>
      </w:r>
    </w:p>
    <w:p>
      <w:pPr>
        <w:pStyle w:val="Normal295"/>
      </w:pPr>
    </w:p>
    <w:p>
      <w:pPr>
        <w:pStyle w:val="Normal295"/>
        <w:ind w:left="200"/>
        <w:sectPr>
          <w:type w:val="continuous"/>
          <w:pgMar w:top="840" w:right="1000" w:bottom="840" w:left="1000" w:header="400" w:footer="400"/>
          <w:pgNumType w:fmt="decimal"/>
          <w:cols w:space="720"/>
        </w:sectPr>
      </w:pPr>
      <w:r>
        <w:br/>
      </w:r>
      <w:r>
        <w:pict>
          <v:line id="_x0000_s2101" style="position:absolute;z-index:252453888" from="0,10pt" to="512pt,10pt" strokecolor="black" strokeweight="1pt">
            <v:stroke linestyle="single"/>
          </v:line>
        </w:pict>
      </w:r>
      <w:r>
        <w:rPr>
          <w:rFonts w:ascii="arial" w:eastAsia="arial" w:hAnsi="arial" w:cs="arial"/>
          <w:b/>
          <w:color w:val="767676"/>
          <w:sz w:val="16"/>
        </w:rPr>
        <w:t>End of Document</w:t>
      </w:r>
    </w:p>
    <w:p>
      <w:pPr>
        <w:pStyle w:val="Normal296"/>
        <w:sectPr>
          <w:headerReference w:type="even" r:id="rId2615"/>
          <w:headerReference w:type="default" r:id="rId2616"/>
          <w:footerReference w:type="even" r:id="rId2617"/>
          <w:footerReference w:type="default" r:id="rId2618"/>
          <w:headerReference w:type="first" r:id="rId2619"/>
          <w:footerReference w:type="first" r:id="rId2620"/>
          <w:pgSz w:w="12240" w:h="15840"/>
          <w:pgMar w:top="840" w:right="1000" w:bottom="840" w:left="1000" w:header="400" w:footer="400"/>
          <w:pgNumType w:fmt="decimal"/>
          <w:cols w:space="720"/>
          <w:titlePg w:val="0"/>
        </w:sectPr>
      </w:pPr>
    </w:p>
    <w:p>
      <w:pPr>
        <w:pStyle w:val="Normal296"/>
      </w:pPr>
    </w:p>
    <w:p>
      <w:pPr>
        <w:pStyle w:val="Normal296"/>
      </w:pPr>
      <w:r>
        <w:pict>
          <v:shape id="_x0000_i2102" type="#_x0000_t75" alt="LexisNexis®" style="width:147.75pt;height:30pt">
            <v:imagedata r:id="rId17" o:title=""/>
          </v:shape>
        </w:pict>
      </w:r>
      <w:r>
        <w:cr/>
      </w:r>
    </w:p>
    <w:p>
      <w:pPr>
        <w:pStyle w:val="Heading1294"/>
        <w:keepNext w:val="0"/>
        <w:spacing w:after="200" w:line="340" w:lineRule="atLeast"/>
        <w:ind w:left="0" w:right="0" w:firstLine="0"/>
        <w:jc w:val="center"/>
      </w:pPr>
      <w:hyperlink r:id="rId2621" w:history="1">
        <w:r>
          <w:rPr>
            <w:rFonts w:ascii="arial" w:eastAsia="arial" w:hAnsi="arial" w:cs="arial"/>
            <w:b/>
            <w:i/>
            <w:strike w:val="0"/>
            <w:color w:val="0077CC"/>
            <w:sz w:val="28"/>
            <w:u w:val="single"/>
            <w:vertAlign w:val="baseline"/>
          </w:rPr>
          <w:t>Many Gowanus Residents Want Its Collar to Remain Blue</w:t>
        </w:r>
      </w:hyperlink>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28, 2005 Monday</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96"/>
        <w:keepNext w:val="0"/>
        <w:spacing w:after="0" w:line="240" w:lineRule="atLeast"/>
        <w:ind w:right="0"/>
        <w:jc w:val="both"/>
      </w:pPr>
      <w:bookmarkStart w:id="594" w:name="Bookmark_296"/>
      <w:bookmarkEnd w:id="594"/>
    </w:p>
    <w:p>
      <w:pPr>
        <w:pStyle w:val="Normal2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Metropolitan Desk; Pg. 1; From Open Sewer to Open for Gentrification</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1535 words</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JOSEPH BERGER</w:t>
      </w:r>
    </w:p>
    <w:p>
      <w:pPr>
        <w:pStyle w:val="Normal296"/>
        <w:keepNext/>
        <w:spacing w:before="240" w:after="0" w:line="340" w:lineRule="atLeast"/>
        <w:ind w:left="0" w:right="0" w:firstLine="0"/>
        <w:jc w:val="left"/>
      </w:pPr>
      <w:bookmarkStart w:id="595" w:name="Body_294"/>
      <w:bookmarkEnd w:id="595"/>
      <w:r>
        <w:rPr>
          <w:rFonts w:ascii="arial" w:eastAsia="arial" w:hAnsi="arial" w:cs="arial"/>
          <w:b/>
          <w:i w:val="0"/>
          <w:strike w:val="0"/>
          <w:noProof w:val="0"/>
          <w:color w:val="000000"/>
          <w:position w:val="0"/>
          <w:sz w:val="28"/>
          <w:u w:val="none"/>
          <w:vertAlign w:val="baseline"/>
        </w:rPr>
        <w:t>Body</w:t>
      </w:r>
    </w:p>
    <w:p>
      <w:pPr>
        <w:pStyle w:val="Normal296"/>
        <w:spacing w:line="60" w:lineRule="exact"/>
      </w:pPr>
      <w:r>
        <w:pict>
          <v:line id="_x0000_s2103" style="position:absolute;z-index:252454912" from="0,2pt" to="512pt,2pt" strokecolor="#009ddb" strokeweight="2pt">
            <v:stroke linestyle="single"/>
            <w10:wrap type="topAndBottom"/>
          </v:line>
        </w:pict>
      </w:r>
    </w:p>
    <w:p>
      <w:pPr>
        <w:pStyle w:val="Normal296"/>
      </w:pP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Gowanus Canal often stinks and is almost always spotted with slicks of oil.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streets alongside it are practically deserted, the silence broken by the rumble of concrete mixers and oil tankers or the screech of buzz saws. Graffiti abounds, and no one would use the word harmonious for the landscape, where ramshackle wood-frame and brick row houses are tucked higgledy-piggledy among factories, warehouses and two housing projects.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many of the 14,500 people whose homes flank the canal love the neighborhood's jagged, anarchic feel and do not want to see its industrial character nibbled away. At a time when neighborhoods like Dumbo, Long Island City and the Far West Side of Manhattan have largely been welcoming the conversion of factories into lofts for artists and, eventually, movers and shakers, these residents want to preserve a vanishing urban way of life where lunch-bucket workers lived among their workplaces.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me, it's comfortable. It's not phony, it's not pristine,'' said Linda Mariano, 61, who has lived in a brick row house in Gowanus with her husband since 1974. ''It's a mishmash, and I like the variety. You take two steps and you're someplace else.''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recent years, residents of this slender neighborhood squeezed amid brownstone Brooklyn have faced a number of proposals, some of them successful, to convert Gowanus factories and warehouses into residential spaces. As the inky waters of the mile-long canal have gotten cleaner, drawing striped bass and canoeists alike, landlords sniffing the winds of change -- and the higher prices they can command for dwellings -- are holding industrial properties off the market or offering their tenants the briefest of leases. Rents and home prices have soared, particularly as available industrial space has been eaten away.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who do not want a neighborhood of oil depots, brass factories and workers' homes transformed by apartments with Sub-Zero refrigerators and Viking ranges have formed impromptu groups like Friends and Residents of Greater Gowanus, or Frogg, to which Ms. Mariano belongs. They have been joined in opposing new conversions by sympathizers elsewhere like Celia Cacace, a resident of neighboring Carroll Gardens who is proud of her family's blue-collar stripes.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sister Linda worked in Bush Terminal making envelopes,'' said Ms. Cacace, who is 69 and a member of Community Planning Board 6, the local board that makes recommendations on granting zoning variances in Gowanus. ''My brother Ralphie worked cleaning septic tanks in ships. Tony, he's the one born before me, he got a job in Long Island City for a sheet metal factory. My sister Esther, she passed away, she worked for American Can Company.''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wants the hundreds of factories in Gowanus and nearby Red Hook to be able to provide jobs for a new generation of immigrants, and for the housing that is there to remain within the workers' reach. ''They call it gentrification, I call it genocide,'' she said. ''They're killing neighborhoods.''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far, the opponents have successfully blocked requests for variances to convert a four-story warehouse at 255 Butler Street into a 6-story building with 53 apartments, replace a graffiti-scarred plant at 450 Union Street with a 7-story condo building, and convert an export-import company at 130 Third Street to apartments.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biggest battle may be yet to come. They are gearing up to fight one of the city's more well-heeled development firms, a venture of the billionaire diamond entrepreneur Lev Leviev and the builder Shaya Boymelgreen. In preliminary proposals, the developers plan to tear down a factory and dig out a contaminated brownfield to create Gowanus Village, an apartment complex made up of loft buildings and town houses. The plan would require zoning changes.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Frogg and its allies are defying powerful trends that view Gowanus as a reinvigorated residential bridge from Park Slope on the east to Carroll Gardens on the west and Boerum Hill on the northwest. Already, a 100-room Comfort Inn is rising on the edge of Gowanus, and Whole Foods has cleared a nearly square-block space at Third Street for a Brooklyn market. Gowanus is also less than a half-mile away from the Atlantic railyards, where the developer Bruce C. Ratner has proposed building a basketball arena for the Nets and 16 buildings with 7,300 apartments.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basic law of economics is to seek maximum return on investment, and typically that means residential development,'' said Craig Hammerman, the district manager of Community Board 6, which covers Carroll Gardens, Cobble Hill, Park Slope, Gowanus and Red Hook.</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Mayor Michael R. Bloomberg announced a new policy last January for safeguarding manufacturing that designated 15 Industrial Business Zones in neighborhoods like Long Island City and Hunts Point. These areas would be protected from rezoning, and companies relocating there would receive tax credits of $1,000 for each employee. Southwest Brooklyn was one of the 15 designees.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maps being drafted so far include only southern Gowanus, not the blocks north of Third Street where residential conversions have been proposed.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Carl Hum, director of the Mayor's Office of Industrial and Manufacturing Businesses, said that with the city's population growing, officials must strike a balance between places to live and places to work.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everybody in the Gowanus area opposes more housing. Sandra Mineo, a longtime homeowner, thinks forlorn properties should be gussied up -- even if that means making them residential. ''I'd rather see something done with it than nothing done with it,'' she said.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Buddy Scotto, founder of Gowanus Canal Community Development Corporation, a nonprofit group subsidized by the state and city, has been pressing for converting buildings into housing for the elderly and moderate-income families. He and others argue that manufacturers today shun Gowanus, preferring tall, one-story spaces without columns that block pallet-bearing forklifts.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industrial buildings are obsolete,'' he said. ''Nobody wants to load elevators anymore.''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Gowanus becomes residential, he envisions the canal, which he says is scarcely used for shipping, being turned into Brooklyn's version of the Riverwalk in San Antonio. Already, new benches are dotting its banks, striped bass and jellyfish swim there and cormorants perch alongside.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Phaedra Thomas and Rachel Dubin of the Southwest Brooklyn Industrial Development Corporation, which helps manufacturers seek tax abatements, argue that Gowanus industry is still vibrant. The group's survey last April counted 500 industrial firms, a 25 percent rise since 1997, and 3,000 employees. They found that only 3 percent of industrial spaces were vacant.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Citywide, manufacturing continues to decline. The State Department of Labor counted only 120,492 industrial employees in the second quarter of 2004, and noted that 98,300 jobs had been lost since 1995. What remains are mostly light-industry companies, with fewer than 50 employees, that depend on designers, publishers and other professionals in Manhattan, said Adam Friedman, executive director of the New York Industrial Retention Network. Neighborhoods like Gowanus could provide the rentable spaces and highway access these smaller concerns desire. But they have difficulty finding long-term leases there.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without variances, landlords are finding illegal tenants to live in their lofts or seeking out artists and artisans to work in the lofts, trends that often presage eventual conversion to residences. Two years ago, a group of artists bought a box factory at 543 Union Street for $3.1 million and legally converted it into 16 studios. Twelve artists live in a former factory building at 280 Nevins Street that was legally converted in 1986.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those is Margaret Maugenest, who moved from SoHo in 1984. Now that she is in Gowanus, she wants to make sure the neighborhood stays the way it is.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''SoHo was an interesting neighborhood,'' she said. ''You had the trucks and the rag industry. You had the artists, who are workers also because that's what we are. Now you have a neighborhood that doesn't have much character.''</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so many artists in Gowanus now that in October, 115 of them took part in the annual Gowanus Artists Studio Tour.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drift to upscale housing is clear to people who have seen it all before. Jozef Koppelman, a cabinetmaker in a former garage on Baltic Street, has had his small firm pushed successively out of SoHo, Hell's Kitchen, Williamsburg, Chelsea and Dumbo, and now worries about being pressured out of Gowanus.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a textbook example,'' he said. ''I think about how many buildings I've worked in that now have a doorman.''</w:t>
      </w:r>
    </w:p>
    <w:p>
      <w:pPr>
        <w:pStyle w:val="Normal296"/>
      </w:pP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(Photographs by Daniel Barry for The New York Times)(pg. B1); Linda Mariano, left, Joe Mariano and Margaret Maugenest, leaders of Frogg, an anti-gentrification group in Gowanus, in front of a brownfield property where a developer wants to build an apartment house. (Photo by Daniel Barry for The New York Times)(pg. B4)</w:t>
      </w:r>
    </w:p>
    <w:p>
      <w:pPr>
        <w:pStyle w:val="Normal296"/>
      </w:pPr>
    </w:p>
    <w:p>
      <w:pPr>
        <w:pStyle w:val="Normal2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of Brooklyn highlights Gowanus: Striped bass and canoeists have been seen in the Gowanus Canal. (pg. B4)</w:t>
      </w:r>
    </w:p>
    <w:p>
      <w:pPr>
        <w:pStyle w:val="Normal296"/>
        <w:keepNext w:val="0"/>
        <w:spacing w:before="240" w:after="0" w:line="260" w:lineRule="atLeast"/>
        <w:ind w:left="0" w:right="0" w:firstLine="0"/>
        <w:jc w:val="left"/>
      </w:pPr>
      <w:r>
        <w:br/>
      </w:r>
      <w:hyperlink r:id="rId2622" w:history="1">
        <w:r>
          <w:rPr>
            <w:rFonts w:ascii="arial" w:eastAsia="arial" w:hAnsi="arial" w:cs="arial"/>
            <w:b w:val="0"/>
            <w:i/>
            <w:strike w:val="0"/>
            <w:color w:val="0077CC"/>
            <w:sz w:val="20"/>
            <w:u w:val="single"/>
            <w:vertAlign w:val="baseline"/>
          </w:rPr>
          <w:t>http://www.nytimes.com</w:t>
        </w:r>
      </w:hyperlink>
    </w:p>
    <w:p>
      <w:pPr>
        <w:pStyle w:val="Normal2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6"/>
        <w:spacing w:line="60" w:lineRule="exact"/>
      </w:pPr>
      <w:r>
        <w:pict>
          <v:line id="_x0000_s2104" style="position:absolute;z-index:252455936" from="0,2pt" to="512pt,2pt" strokecolor="#009ddb" strokeweight="2pt">
            <v:stroke linestyle="single"/>
            <w10:wrap type="topAndBottom"/>
          </v:line>
        </w:pict>
      </w:r>
    </w:p>
    <w:p>
      <w:pPr>
        <w:pStyle w:val="Normal2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The Gowanus Canal in Brooklyn, seen from the Union Street Bridge. Above, Nevins and Sackett Streets. Gowanus warehouses often abut homes, many of them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row houses. Some Gowanus residents oppose developers' attempts to replace factory spaces with apartments.</w:t>
      </w:r>
    </w:p>
    <w:p>
      <w:pPr>
        <w:pStyle w:val="Normal2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28, 2005</w:t>
      </w:r>
    </w:p>
    <w:p>
      <w:pPr>
        <w:pStyle w:val="Normal296"/>
      </w:pPr>
    </w:p>
    <w:p>
      <w:pPr>
        <w:pStyle w:val="Normal296"/>
        <w:ind w:left="200"/>
        <w:sectPr>
          <w:type w:val="continuous"/>
          <w:pgMar w:top="840" w:right="1000" w:bottom="840" w:left="1000" w:header="400" w:footer="400"/>
          <w:pgNumType w:fmt="decimal"/>
          <w:cols w:space="720"/>
        </w:sectPr>
      </w:pPr>
      <w:r>
        <w:br/>
      </w:r>
      <w:r>
        <w:pict>
          <v:line id="_x0000_s2105" style="position:absolute;z-index:252456960" from="0,10pt" to="512pt,10pt" strokecolor="black" strokeweight="1pt">
            <v:stroke linestyle="single"/>
          </v:line>
        </w:pict>
      </w:r>
      <w:r>
        <w:rPr>
          <w:rFonts w:ascii="arial" w:eastAsia="arial" w:hAnsi="arial" w:cs="arial"/>
          <w:b/>
          <w:color w:val="767676"/>
          <w:sz w:val="16"/>
        </w:rPr>
        <w:t>End of Document</w:t>
      </w:r>
    </w:p>
    <w:p>
      <w:pPr>
        <w:pStyle w:val="Normal297"/>
        <w:sectPr>
          <w:headerReference w:type="even" r:id="rId2623"/>
          <w:headerReference w:type="default" r:id="rId2624"/>
          <w:footerReference w:type="even" r:id="rId2625"/>
          <w:footerReference w:type="default" r:id="rId2626"/>
          <w:headerReference w:type="first" r:id="rId2627"/>
          <w:footerReference w:type="first" r:id="rId2628"/>
          <w:pgSz w:w="12240" w:h="15840"/>
          <w:pgMar w:top="840" w:right="1000" w:bottom="840" w:left="1000" w:header="400" w:footer="400"/>
          <w:pgNumType w:fmt="decimal"/>
          <w:cols w:space="720"/>
          <w:titlePg w:val="0"/>
        </w:sectPr>
      </w:pPr>
    </w:p>
    <w:p>
      <w:pPr>
        <w:pStyle w:val="Normal297"/>
      </w:pPr>
    </w:p>
    <w:p>
      <w:pPr>
        <w:pStyle w:val="Normal297"/>
      </w:pPr>
      <w:r>
        <w:pict>
          <v:shape id="_x0000_i2106" type="#_x0000_t75" alt="LexisNexis®" style="width:147.75pt;height:30pt">
            <v:imagedata r:id="rId17" o:title=""/>
          </v:shape>
        </w:pict>
      </w:r>
      <w:r>
        <w:cr/>
      </w:r>
    </w:p>
    <w:p>
      <w:pPr>
        <w:pStyle w:val="Heading1295"/>
        <w:keepNext w:val="0"/>
        <w:spacing w:after="200" w:line="340" w:lineRule="atLeast"/>
        <w:ind w:left="0" w:right="0" w:firstLine="0"/>
        <w:jc w:val="center"/>
      </w:pPr>
      <w:hyperlink r:id="rId2629" w:history="1">
        <w:r>
          <w:rPr>
            <w:rFonts w:ascii="arial" w:eastAsia="arial" w:hAnsi="arial" w:cs="arial"/>
            <w:b/>
            <w:i/>
            <w:strike w:val="0"/>
            <w:color w:val="0077CC"/>
            <w:sz w:val="28"/>
            <w:u w:val="single"/>
            <w:vertAlign w:val="baseline"/>
          </w:rPr>
          <w:t>Competing Visions for a Post-Work Future</w:t>
        </w:r>
      </w:hyperlink>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2016 Wednesday</w:t>
      </w:r>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97"/>
        <w:keepNext w:val="0"/>
        <w:spacing w:after="0" w:line="240" w:lineRule="atLeast"/>
        <w:ind w:right="0"/>
        <w:jc w:val="both"/>
      </w:pPr>
      <w:bookmarkStart w:id="596" w:name="Bookmark_297"/>
      <w:bookmarkEnd w:id="596"/>
    </w:p>
    <w:p>
      <w:pPr>
        <w:pStyle w:val="Normal2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1</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1539 words</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EDUARDO PORTER and FARHAD MANJOO</w:t>
      </w:r>
    </w:p>
    <w:p>
      <w:pPr>
        <w:pStyle w:val="Normal297"/>
        <w:keepNext/>
        <w:spacing w:before="240" w:after="0" w:line="340" w:lineRule="atLeast"/>
        <w:ind w:left="0" w:right="0" w:firstLine="0"/>
        <w:jc w:val="left"/>
      </w:pPr>
      <w:bookmarkStart w:id="597" w:name="Body_295"/>
      <w:bookmarkEnd w:id="597"/>
      <w:r>
        <w:rPr>
          <w:rFonts w:ascii="arial" w:eastAsia="arial" w:hAnsi="arial" w:cs="arial"/>
          <w:b/>
          <w:i w:val="0"/>
          <w:strike w:val="0"/>
          <w:noProof w:val="0"/>
          <w:color w:val="000000"/>
          <w:position w:val="0"/>
          <w:sz w:val="28"/>
          <w:u w:val="none"/>
          <w:vertAlign w:val="baseline"/>
        </w:rPr>
        <w:t>Body</w:t>
      </w:r>
    </w:p>
    <w:p>
      <w:pPr>
        <w:pStyle w:val="Normal297"/>
        <w:spacing w:line="60" w:lineRule="exact"/>
      </w:pPr>
      <w:r>
        <w:pict>
          <v:line id="_x0000_s2107" style="position:absolute;z-index:252457984" from="0,2pt" to="512pt,2pt" strokecolor="#009ddb" strokeweight="2pt">
            <v:stroke linestyle="single"/>
            <w10:wrap type="topAndBottom"/>
          </v:line>
        </w:pict>
      </w:r>
    </w:p>
    <w:p>
      <w:pPr>
        <w:pStyle w:val="Normal297"/>
      </w:pP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utopian (dystopian?) future projected by technological visionaries, few people would have to work. Wealth would be generated by millions upon millions of sophisticated machines. But how would people earn a living? </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Silicon Valley has an answer: a universal basic income. But what does that have to do with today's job market, with many Americans squeezed by globalization and technological change?  </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columnists for Business Day, Farhad Manjoo, who writes State of the Art on Thursdays, and Eduardo Porter, author of Economic Scene on Wednesdays, have just taken on these issues in different ways. So we brought them together for a conversation to help sharpen the debate about America's economic future.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Eduardo Porter: I read your very interesting column about the universal basic income, the quasi-magical tool to ensure some basic standard of living for everybody when there are no more jobs for people to do. What strikes me about this notion is that it relies on a view of the future that seems to have jelled into a certainty, at least among the technorati on the West Coast.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economic numbers that we see today don't support this view. If robots were eating our lunch, it would show up as fast productivity growth. But as Robert Gordon points out in his new book, ''The Rise and Fall of American Growth,'' productivity has slowed sharply. He argues pretty convincingly that future productivity growth will remain fairly modest, much slower than during the burst of American prosperity in mid-20th century.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problem I have with the idea of a universal basic income -- as opposed to, say, wage subsidies or wage insurance to top up the earnings of people who lose their job and must settle for a new job at a lower wage -- is that it relies on an unlikely future. It's not a future with a lot of crummy work for low pay, but essentially a future with little or no paid work at all.</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former seems to me a not unreasonable forecast -- we've been losing good jobs for decades, while low-wage employment in the service sector has grown. But no paid work? That's more a dream (or a nightmare) than a forecast. Even George Jetson takes his briefcase to work every day.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Farhad Manjoo: Because I'm scared that they'll unleash their bots on me, I should start by defending the techies a bit before I end up agreeing with you.</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first, I don't think it's quite right to say that the proponents of U.B.I. are envisioning a future of no paid work at all. I think they see less paid work than we have today -- after software eats the world, they say it's possible we'll end up with a society in which there's not enough work for everyone, and especially not a lot of good work.</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see a future in which a small group of highly skilled tech workers reign supreme, while the rest of the job world resembles the piecemeal, transitional work we see coming out of tech today (Uber drivers, Etsy shopkeepers, people who scrape by on other people's platforms).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does that future call for instituting a basic income instead of the smaller and more feasible labor-policy ideas that you outline? I think they see two reasons. First, techies have a philosophical bent toward big ideas, and U.B.I. is very big.</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see software not just altering the labor market at the margins but fundamentally changing everything about human society. While there will be some work, for most nonprogrammers work will be insecure and unreliable. People could have long stretches of not working at all -- and U.B.I. is alone among proposals that would allow you to get a subsidy even if you're not working at all.</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Eduardo Porter: I know what you mean by thinking big. Many of these new technology entrepreneurs think more like engineers than social scientists. In the same breath they will extol the benefits of individual liberty and the market economy and propose some vast reorganization of society following an ambitious blueprint cooked up by an intellectual elite. A few months ago I interviewed Albert Wenger, the venture capitalist you cite in your column. He also told me about his vision of a future world in which work would be superfluous. It made me think of Aldous Huxley's ''Brave New World'' or George Orwell's ''Animal Farm.''</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there are, in fact, jobs to be had, a universal basic income may not be the best choice of policy. The lack of good work is probably best addressed by making the work better -- better paid and more skilled -- and equipping workers to perform it, rather than offering a universal payment unrelated to work.</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challenge of less work could just lead to fewer working hours. Others are already moving in this direction. People work much less in many other rich countries: Norwegians work 20 percent fewer hours per year than Americans; Germans 25 percent fewer. They have taken much more of their wealth in the form of leisure rather than money. But they still work for a living.</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by the way, I've read about robots that can program. So maybe the programmers aren't safe either.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Farhad Manjoo: One key factor in the push for U.B.I., I think, is the idea that it could help reorder social expectations. At the moment we are all defined by work; Western society generally, but especially American society, keeps social score according to what people do and how much they make for it. The dreamiest proponents of U.B.I. see that changing as work goes away. It will be O.K., under this policy, to choose a life of learning instead of a low-paying bad job.</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Eduardo Porter: To my mind, a universal basic income functions properly only in a world with little or no paid work because the odds of anybody taking a job when his or her needs are already being met are going to be fairly low. The discussion, I guess, really depends on how high this universal basic income would be. How many of our needs would it satisfy? We already sort of have a universal basic income guarantee. It's called food stamps, or SNAP. But it's impossible for people to live on food stamps alone.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brings to mind something else. You give the techies credit for seriously proposing this as an optimal solution to wrenching technological and economic change. But in a way, isn't it a cop-out? They're just passing the bag to the political system. Telling Congress, ''You fix it.''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idea of robots taking over sounds like science fiction, the idea of the American government agreeing to tax capitalists enough to hand out checks to support the entire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in an entirely new category of fantasy.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Farhad Manjoo: Yes, this is perhaps the biggest criticism of U.B.I.: It all sounds too fantastical! It's straight from sci-fi. And you're right; many of these proponents aren't shy about being inspired by fantasies of the future.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paradoxically, they also see U.B.I. as more politically feasible than some of the other policy proposals you call for. One of the reasons some libertarians and conservatives like U.B.I. is that it is a very simple, efficient and universal form of welfare -- everyone gets a monthly check, even the rich, and the government isn't going to tell you what to spend it on. Its very universality breaks through political opposition. And I should note that it's not only techies who are for it -- Andy Stern, the former head of the S.E.I.U., will soon publish a book calling for a basic income.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like you, I'm skeptical that we'll see anything close to this sort of proposal anytime soon. Even Bernie Sanders isn't proposing it. The techies, as usual, are either way ahead of everyone, or they're living in some other universe. Often it's hard to tell which is which.</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let's get back to the question of productivity. You're right that software hasn't produced the sort of productivity gains many had said it would. But why do you disagree with the techies that automation is just off beyond the horizon?</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Eduardo Porter: I guess some enormous discontinuity right around the corner might vastly expand our prosperity. Joel Mokyr, an economic historian that knows much more than I do about the evolution of technology, argues that the tools and techniques we have developed in recent times -- from gene sequencing to electron microscopes to computers that can analyze data at enormous speeds -- are about to open up vast new frontiers of possibility. We will be able to invent materials to precisely fit the specifications of our homes and cars and tools, rather than make our homes, cars and tools with whatever materials are available.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question is whether this could produce another burst of productivity like the one we experienced between 1920 and 1970, which -- by the way -- was much greater than the mini-productivity boom produced by information technology in the 1990s.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I don't have a crystal ball, I do know that investors don't seem to think so. Long-term interest rates have been gradually declining for a fairly long time. This would suggest that investors do not expect a very high rate of return on their future investments. R.&amp;D. intensity is slowing down, and the rate at which new businesses are formed is also slowing.</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Little in these dynamics suggests a high-tech utopia -- or dystopia, for that matter -- in the offing.</w:t>
      </w:r>
    </w:p>
    <w:p>
      <w:pPr>
        <w:pStyle w:val="Normal297"/>
        <w:keepNext w:val="0"/>
        <w:spacing w:before="240" w:after="0" w:line="260" w:lineRule="atLeast"/>
        <w:ind w:left="0" w:right="0" w:firstLine="0"/>
        <w:jc w:val="left"/>
      </w:pPr>
      <w:r>
        <w:br/>
      </w:r>
      <w:hyperlink r:id="rId2630" w:history="1">
        <w:r>
          <w:rPr>
            <w:rFonts w:ascii="arial" w:eastAsia="arial" w:hAnsi="arial" w:cs="arial"/>
            <w:b w:val="0"/>
            <w:i/>
            <w:strike w:val="0"/>
            <w:color w:val="0077CC"/>
            <w:sz w:val="20"/>
            <w:u w:val="single"/>
            <w:vertAlign w:val="baseline"/>
          </w:rPr>
          <w:t>http://www.nytimes.com/2016/03/09/business/economy/a-future-without-jobs-two-views-of-the-changing-work-force.html</w:t>
        </w:r>
      </w:hyperlink>
    </w:p>
    <w:p>
      <w:pPr>
        <w:pStyle w:val="Normal2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7"/>
        <w:spacing w:line="60" w:lineRule="exact"/>
      </w:pPr>
      <w:r>
        <w:pict>
          <v:line id="_x0000_s2108" style="position:absolute;z-index:252459008" from="0,2pt" to="512pt,2pt" strokecolor="#009ddb" strokeweight="2pt">
            <v:stroke linestyle="single"/>
            <w10:wrap type="topAndBottom"/>
          </v:line>
        </w:pict>
      </w:r>
    </w:p>
    <w:p>
      <w:pPr>
        <w:pStyle w:val="Normal2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ANDREW SONDERN/THE NEW YORK TIMES)       </w:t>
      </w:r>
    </w:p>
    <w:p>
      <w:pPr>
        <w:pStyle w:val="Normal2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2016</w:t>
      </w:r>
    </w:p>
    <w:p>
      <w:pPr>
        <w:pStyle w:val="Normal297"/>
      </w:pPr>
    </w:p>
    <w:p>
      <w:pPr>
        <w:pStyle w:val="Normal297"/>
        <w:ind w:left="200"/>
        <w:sectPr>
          <w:type w:val="continuous"/>
          <w:pgMar w:top="840" w:right="1000" w:bottom="840" w:left="1000" w:header="400" w:footer="400"/>
          <w:pgNumType w:fmt="decimal"/>
          <w:cols w:space="720"/>
        </w:sectPr>
      </w:pPr>
      <w:r>
        <w:br/>
      </w:r>
      <w:r>
        <w:pict>
          <v:line id="_x0000_s2109" style="position:absolute;z-index:252460032" from="0,10pt" to="512pt,10pt" strokecolor="black" strokeweight="1pt">
            <v:stroke linestyle="single"/>
          </v:line>
        </w:pict>
      </w:r>
      <w:r>
        <w:rPr>
          <w:rFonts w:ascii="arial" w:eastAsia="arial" w:hAnsi="arial" w:cs="arial"/>
          <w:b/>
          <w:color w:val="767676"/>
          <w:sz w:val="16"/>
        </w:rPr>
        <w:t>End of Document</w:t>
      </w:r>
    </w:p>
    <w:p>
      <w:pPr>
        <w:pStyle w:val="Normal298"/>
        <w:sectPr>
          <w:headerReference w:type="even" r:id="rId2631"/>
          <w:headerReference w:type="default" r:id="rId2632"/>
          <w:footerReference w:type="even" r:id="rId2633"/>
          <w:footerReference w:type="default" r:id="rId2634"/>
          <w:headerReference w:type="first" r:id="rId2635"/>
          <w:footerReference w:type="first" r:id="rId2636"/>
          <w:pgSz w:w="12240" w:h="15840"/>
          <w:pgMar w:top="840" w:right="1000" w:bottom="840" w:left="1000" w:header="400" w:footer="400"/>
          <w:pgNumType w:fmt="decimal"/>
          <w:cols w:space="720"/>
          <w:titlePg w:val="0"/>
        </w:sectPr>
      </w:pPr>
    </w:p>
    <w:p>
      <w:pPr>
        <w:pStyle w:val="Normal298"/>
      </w:pPr>
    </w:p>
    <w:p>
      <w:pPr>
        <w:pStyle w:val="Normal298"/>
      </w:pPr>
      <w:r>
        <w:pict>
          <v:shape id="_x0000_i2110" type="#_x0000_t75" alt="LexisNexis®" style="width:147.75pt;height:30pt">
            <v:imagedata r:id="rId17" o:title=""/>
          </v:shape>
        </w:pict>
      </w:r>
      <w:r>
        <w:cr/>
      </w:r>
    </w:p>
    <w:p>
      <w:pPr>
        <w:pStyle w:val="Heading1296"/>
        <w:keepNext w:val="0"/>
        <w:spacing w:after="200" w:line="340" w:lineRule="atLeast"/>
        <w:ind w:left="0" w:right="0" w:firstLine="0"/>
        <w:jc w:val="center"/>
      </w:pPr>
      <w:hyperlink r:id="rId2637" w:history="1">
        <w:r>
          <w:rPr>
            <w:rFonts w:ascii="arial" w:eastAsia="arial" w:hAnsi="arial" w:cs="arial"/>
            <w:b/>
            <w:i/>
            <w:strike w:val="0"/>
            <w:color w:val="0077CC"/>
            <w:sz w:val="28"/>
            <w:u w:val="single"/>
            <w:vertAlign w:val="baseline"/>
          </w:rPr>
          <w:t>In 2000, a Streetwise Veteran Schooled a Bold Young Obama</w:t>
        </w:r>
      </w:hyperlink>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2007 Sunday</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98"/>
        <w:keepNext w:val="0"/>
        <w:spacing w:after="0" w:line="240" w:lineRule="atLeast"/>
        <w:ind w:right="0"/>
        <w:jc w:val="both"/>
      </w:pPr>
      <w:bookmarkStart w:id="598" w:name="Bookmark_298"/>
      <w:bookmarkEnd w:id="598"/>
    </w:p>
    <w:p>
      <w:pPr>
        <w:pStyle w:val="Normal2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 THE LONG RUN</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2728 words</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JANNY SCOTT</w:t>
      </w:r>
    </w:p>
    <w:p>
      <w:pPr>
        <w:pStyle w:val="Normal298"/>
        <w:keepNext/>
        <w:spacing w:before="240" w:after="0" w:line="340" w:lineRule="atLeast"/>
        <w:ind w:left="0" w:right="0" w:firstLine="0"/>
        <w:jc w:val="left"/>
      </w:pPr>
      <w:bookmarkStart w:id="599" w:name="Body_296"/>
      <w:bookmarkEnd w:id="599"/>
      <w:r>
        <w:rPr>
          <w:rFonts w:ascii="arial" w:eastAsia="arial" w:hAnsi="arial" w:cs="arial"/>
          <w:b/>
          <w:i w:val="0"/>
          <w:strike w:val="0"/>
          <w:noProof w:val="0"/>
          <w:color w:val="000000"/>
          <w:position w:val="0"/>
          <w:sz w:val="28"/>
          <w:u w:val="none"/>
          <w:vertAlign w:val="baseline"/>
        </w:rPr>
        <w:t>Body</w:t>
      </w:r>
    </w:p>
    <w:p>
      <w:pPr>
        <w:pStyle w:val="Normal298"/>
        <w:spacing w:line="60" w:lineRule="exact"/>
      </w:pPr>
      <w:r>
        <w:pict>
          <v:line id="_x0000_s2111" style="position:absolute;z-index:252461056" from="0,2pt" to="512pt,2pt" strokecolor="#009ddb" strokeweight="2pt">
            <v:stroke linestyle="single"/>
            <w10:wrap type="topAndBottom"/>
          </v:line>
        </w:pict>
      </w:r>
    </w:p>
    <w:p>
      <w:pPr>
        <w:pStyle w:val="Normal298"/>
      </w:pP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rise of Barack Obama includes one glaring episode of political miscalculation. Even friends told Mr. Obama it was a bad idea when he decided in 1999 to challenge an incumbent congressman and former Black Panther, Bobby L. Rush, whose stronghold on the South Side of Chicago was overwhelmingly black, Democratic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was a 38-year-old state senator and University of Chicago lecturer, unknown in much of Mr. Rush's Congressional district. He lived in its most rarefied neighborhood, Hyde Park. He was taking on a local legend, a former alderman and four-term incumbent who had given voters no obvious reason to displace him.</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Rush's name recognition started off at 90 percent, Mr. Obama's at 11. Then Mr. Rush's son was murdered, leading Mr. Obama to put his campaign on hold. Later, while vacationing in Hawaii with his family, he missed a high-profile vote in the Legislature and was pilloried. (One Chicago Tribune editorial began, ''What a bunch of gutless sheep.'') Then President Clinton endorsed Mr. Rush.</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''Campaigns are always, 'What's the narrative of the race?' '' said Eric Adelstein, a media consultant in Chicago who worked on the Rush campaign. ''In a sense, it was 'the Black Panther against the professor.' That's not a knock on Obama; but to run from Hyde Park, this little bastion of academia, this white community in the black South Side -- it just seemed odd that he would make that choice as a kind of stepping out.''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episode revealed a lot about Senator Obama -- now running for president, against the odds again and with a relatively slim resume. It showed his impatience with the frustrations of his state Senate job; his outsize confidence; his fund-raising powers; his broad appeal; and his willingness to be what Abner J. Mikva, a former congressman and supporter, calls ''a very apt student of his own mistakes.''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also shed light on the complicated ways that class has played out in Mr. Obama's political career as a factor entangled with his race. Class emerged as a subtext in the Congressional campaign, along with generational differences that separate Mr. Obama from older black politicians.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might have fared better if he had jumped into the race sooner, campaigned even harder and found a way to speak more effectively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voters, people involved with that campaign say. But most say they doubt he could have won. It is hard to take out an incumbent, and though Mr. Rush may have looked vulnerable after losing a lackluster campaign against Mayor Richard M. Daley in early 1999, he was not vulnerable enough.</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blinded by his ambition,'' Mr. Rush said. ''Obama has never suffered from a lack of believing that he can accomplish whatever it is he decides to try. Obama believes in Obama. And, frankly, that has its good side but it also has its negative side.''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that the loss hurt Mr. Obama. Not long after getting ''my rear end handed to me,'' as he later put it, he ran successfully for the United States Senate -- this time with no sitting Democrat to displace, with abundant planning and with a more experienced campaign staff, including David Axelrod, a Daley consultant who is the senior political adviser on Mr. Obama's campaign for the Democratic presidential nomination.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''Certain Democrats in Chicago say it's the best thing that ever happened to him, not winning that race -- that he couldn't have been positioned to run for the U.S. Senate from that district,'' Mr. Adelstein said. ''In that district, you get pigeonholed pretty quickly as 'an African-American congressman,' not as a more transcendent congressman.''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Rush's district, the state's most Democratic, was 65 percent black. And in 1999, it included not only Hyde Park, home of the University of Chicago, but several relatively affluent Irish-American neighborhoods.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 plenty of college-educated, white, ''latte liberals'' with whom Mr. Obama polls well. But he was barely known outside his state Senate district, in the eastern part of Mr. Rush's district. To win, he would have to expand his support among blacks, including the older, church-going, Rush loyalists who vote disproportionately in primaries.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''Taking on Bobby Rush among black voters is like running into a buzz saw,'' said Ron Lester, a pollster who worked for Mr. Obama. ''This guy was incredibly popular. Not only that, his support ran deep -- to the extent that a lot of people who liked Barack still wouldn't support him because they were committed to Bobby. He had built up this reserve of goodwill over 25 years in that community.''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Rush had grown up in Chicago, enlisted in the Army, joined the Student Nonviolent Coordinating Committee and helped found the Illinois Black Panther Party in 1968. He coordinated a medical clinic that pioneered mass screening for sickle cell anemia, which disproportionately affects blacks. As an alderman in 1992, he had ousted a black political legend -- Representative Charles A. Hayes, a veteran of the civil-rights and labor movements who was caught up in a scandal that year involving the House bank.</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Frustration at the Statehouse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 15 years younger than Mr. Rush, arrived in Chicago in his 20s after growing up in Hawaii and Indonesia. He worked as a community organizer on the South Side for three years, then returned to the city after graduating from Harvard Law School. He ran a voter registration drive, joined a law firm, taught constitutional law and been elected to the state Senate from Hyde Park in 1996.</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was frustrated at the Statehouse. He had distinguished himself as an ethics reformer there, but it was difficult for Democrats to get much done in a period of virtual Republican lockdown. ''He was looking for opportunities to run for offices,'' said Dan Shomon, who was then a Senate aide.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February 1999, Mr. Rush lost the mayoral primary to Mr. Daley, getting just 28 percent of the vote. Toni Preckwinkle, a city alderman, encouraged Mr. Obama to challenge Mr. Rush.</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Shomon said he and Mr. Obama did an amateur poll to gauge his chances. They designed questions, recruited volunteers to telephone 300 people, and concluded that Mr. Rush was vulnerable. Mr. Shomon, who became Mr. Obama's campaign manager, said, ''Obama will tell you that this poll was not the best poll in the world.'' Asked why, he said, ''Because the results didn't turn out to be correct.''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 Senator Terry Link, a friend of Mr. Obama, said he advised him not to run. ''He tried to justify it: He didn't feel Bobby was representing the area, he thought he could do a better job,'' Mr. Link recalled. ''I think he misread it. He didn't analyze the strength of the congressman in that area, the will of the people.''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 in a brief telephone interview, said, ''In retrospect, there was very little chance of me winning that race. That was a good lesson -- that you should never be too impressed with your own ideas if your name recognition in a Congressional district is only eight or whatever it was.''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entered the race in late September, six months before the primary. He told voters that Mr. Rush represented ''a politics that is rooted in the past, a reactive politics that isn't good at coming up with concrete solutions.'' He promised new leadership, reaching beyond the black community and leading coalitions to take on contemporary problems, cut crime, expand health care coverage, promote economic development and expand educational opportunities.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several weeks later, Mr. Lester's polling put Mr. Rush's approval rating at 70 percent and Mr. Obama's at 8 percent. Forty-seven percent of the people polled favored Mr. Rush, 10 percent favored Mr. Obama and 5 percent favored a third candidate, State Senator Donne E. Trotter, who is also black. Almost all of Mr. Obama's support initially came from whites, Mr. Lester said.</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''Bobby Rush had not been the most active member of Congress from Illinois, but there was no issue that made him particularly vulnerable,'' Mr. Mikva said. ''He hadn't robbed a bank or beaten his grandmother or things like that. In that respect, I was concerned.''</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Mr. Mikva said, ''I had seen reform candidates running against incumbents in African-American areas. It's hard. Reform is not the most compelling issue to people who don't have a job.''</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in mid-October, Mr. Rush's 29-year-old son, Huey Rich, was shot on his way home from a grocery store. He hung between life and death for four days. Mr. Rush benefited from an outpouring of sympathy; the wake was studded with politicians and there were renewed calls for gun control, one of Mr. Rush's causes.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incident seemed to wash away any bad feelings that voters had or might have had about Bobby Rush,'' said Chris Sautter, whose communications firm worked on the Obama campaign.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Later, Gov. George Ryan called the Legislature into special session to try to re-enact a package of gun-safety bills that the Illinois Supreme Court had overturned. Mr. Obama was voting consistently in favor of it. But the session dragged on toward Christmas and an annual trip to Hawaii to visit his grandmother, who had helped rear him.</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had planned to return after the holiday when the session was to resume, Mr. Shomon said. But a crucial vote came up earlier than expected. With Mr. Obama and others absent, it failed by five votes. Mr. Obama, in particular, came under fire. In his defense, he said he had not flown back in time because his 18-month-old daughter was sick. But he was hammered by editorial writers, the governor and Mr. Rush.</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were thrown under the bus,'' Mr. Shomon said. ''It was a terrible day of news coverage, since, A, we got blasted for not being there and, B, the perception was that Obama doesn't care about gun safety.''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Downfall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book ''The Audacity of Hope,'' Mr. Obama wrote: ''Less than halfway into the campaign, I knew in my bones that I was going to lose. Each morning from that point forward I awoke with a vague sense of dread, realizing that I would have to spend the day smiling and shaking hands and pretending that everything was going according to plan.''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Billboards in the district read: ''I'm sticking with Bobby.'' A few black elected officials endorsed Mr. Obama but most fell in line behind the incumbent. Ministers closed ranks. The Rev. Michael Pfleger, pastor of the St. Sabina Catholic Church, said other ministers and congregation members called to complain when he endorsed Mr. Obama.</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Obama's Ivy League education and his white liberal-establishment connections also became an issue. Mr. Rush told The Chicago Reader, ''He went to Harvard and became an educated fool. We're not impressed with these folks with these Eastern elite degrees.''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Rush and his supporters faulted him for having missed experiences that more directly defined the previous generation of black people. ''Barack is a person who read about the civil-rights protests and thinks he knows all about it,'' Mr. Rush told The Reader.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 was seen as an intellectual, ''not from us, not from the 'hood,'' said Jerry Morrison, a consultant on the Rush campaign. Asked recently about that line of attack, Mr. Rush minimized it as ''chest beating, signifying.''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implication was not exactly that Mr. Obama was ''not black enough,'' as some blacks have suggested more recently; his credentials were suspect. ''It was much more a function of class, not race,'' Mr. Adelstein said. ''Nobody said he's 'not black enough.' They said he's a professor, a Harvard elite who lives in Hyde Park.''</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everything went badly. Mr. Obama proved unusually good at raising money. He raised more than $500,000 -- less than Mr. Rush but impressive for a newcomer -- tapping connections at the University of Chicago, Harvard Law School, law firms where he had worked, and a network of successful, black, Chicago-based entrepreneurs who have played an important role in subsequent campaigns.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also catching on among whites in the district thanks to Thomas J. Dart, then a popular state representative who is now Cook County sheriff.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President Clinton's endorsement of Mr. Rush, an early supporter of Mr. Clinton, dealt a final blow.According to Mr. Adelstein, Mr. Clinton -- after a personal request from Mr. Rush -- overrode his own policy of not endorsing candidates in primaries.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Rush won the primary with 61.02 percent of the vote; Mr. Obama had just over 30 percent. Mr. Obama was favored by whites but lost among blacks, Mr. Lester said. Looking back, some say the magnitude of the loss reflected Mr. Obama's failure to connect with black,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Mr. Mikva said, ''It indicated that he had not made his mark in the African-American community and didn't particularly have a style that resonated there.''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Candidate Matures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and others say Mr. Obama learned from that experience. Mr. Mikva recalls telling him about advice once given to John F. Kennedy by Cardinal Richard Cushing: ''The cardinal said to him, 'Jack, you have to learn to speak more Irish and less Harvard.' I think I recounted that anecdote to Barack. Clearly, he learned how to speak more Chicago and less Harvard in subsequent campaigning.''</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Shomon said, ''There was a gradual progression of Barack Obama from thoughtful, earnest policy wonk/civil rights lawyer/constitutional law expert to Barack Obama the politician, the inspirer, the speaker.'' Denny Jacobs, a friend of Mr. Obama and a former state senator, agreed. ''He stumbled on the fact that instead of running on all the issues, quote unquote, that hope is the real key,'' he said. ''Not only the black community but less privileged people are looking for that hope. You don't have to talk about health care, you have to talk about 'the promise' of health care. Hope is a pretty inclusive word. I think he is very good at selling that.''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2004, Mr. Obama won the Democratic primary for the United States Senate with nearly 53 percent of the vote, racking up huge totals in wards he had lost to Mr. Rush in 2000. (Mr. Rush, still stung by Mr. Obama's challenge to him, endorsed a white candidate in the race, Blair Hull, a former securities trader.) Mr. Obama won the general election with the biggest margin ever in an Illinois Senate race.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Mr. Rush, a practicing Baptist minister in his eighth term in Congress who is backing Mr. Obama's presidential candidacy, still seems to be ruminating about the Obama phenomenon with grievance and wonder. Mr. Obama's ambition has found its audience, he said. In a Congressional race, your neighbors ''hold you to a different standard.''</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what he's doing now, he didn't need to march against police brutality,'' Mr. Rush said, invoking his own record. ''He didn't need to demonstrate against poor meat in substandard grocery stores. He didn't need that kind of stuff because obviously his audience was at a different level.''</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Rush has an explanation for Mr. Obama's emergence after the dark days of 2000 as a political star four years later. He vanquished a field of multimillionaires, some more experienced and better known, and benefited from fortuitous domestic scandals that sidelined two opponents and left him facing a Republican widely seen as unable to win.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would characterize theSenate race as being a race where Obama was, let's say, blessed and highly favored,'' Mr. Rush said, chuckling. ''That's not routine. There's something else going on.''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was he suggesting?</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that Obama, his election to the Senate, was divinely ordered,'' Mr. Rush said, all other explanations failing. ''I'm a preacher and a pastor; I know that that was God's plan. Obama has certain qualities that -- I think he is being used for some purpose. I really believe that.''</w:t>
      </w:r>
    </w:p>
    <w:p>
      <w:pPr>
        <w:pStyle w:val="Normal298"/>
        <w:keepNext w:val="0"/>
        <w:spacing w:before="240" w:after="0" w:line="260" w:lineRule="atLeast"/>
        <w:ind w:left="0" w:right="0" w:firstLine="0"/>
        <w:jc w:val="left"/>
      </w:pPr>
      <w:r>
        <w:br/>
      </w:r>
      <w:hyperlink r:id="rId2638" w:history="1">
        <w:r>
          <w:rPr>
            <w:rFonts w:ascii="arial" w:eastAsia="arial" w:hAnsi="arial" w:cs="arial"/>
            <w:b w:val="0"/>
            <w:i/>
            <w:strike w:val="0"/>
            <w:color w:val="0077CC"/>
            <w:sz w:val="20"/>
            <w:u w:val="single"/>
            <w:vertAlign w:val="baseline"/>
          </w:rPr>
          <w:t>http://www.nytimes.com</w:t>
        </w:r>
      </w:hyperlink>
    </w:p>
    <w:p>
      <w:pPr>
        <w:pStyle w:val="Normal2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8"/>
        <w:spacing w:line="60" w:lineRule="exact"/>
      </w:pPr>
      <w:r>
        <w:pict>
          <v:line id="_x0000_s2112" style="position:absolute;z-index:252462080" from="0,2pt" to="512pt,2pt" strokecolor="#009ddb" strokeweight="2pt">
            <v:stroke linestyle="single"/>
            <w10:wrap type="topAndBottom"/>
          </v:line>
        </w:pict>
      </w:r>
    </w:p>
    <w:p>
      <w:pPr>
        <w:pStyle w:val="Normal2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Memorabilia from a race pivotal to forming Barack Obama's character as a politician.(pg. 1)</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with his daughter Malia, voting in the Democratic primary in March 2000, and, right, with his wife, Michelle, at his concession speech. (PHOTOGRAPH BY JOSE MORE/TRIBUNE)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Bobby L. Rush, left, Barack Obama and Donne E. Trotter, candidates for Congress in 2000, at a radio show</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Bobby L. Rush, left, Barack Obama and Donne E. Trotter, candidates for Congress in 2000, at a radio show. (PHOTOGRAPHS BY BRIAN JACKSON/SUN TIMES)(pg. 26)                                                   </w:t>
      </w:r>
    </w:p>
    <w:p>
      <w:pPr>
        <w:pStyle w:val="Normal2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2009</w:t>
      </w:r>
    </w:p>
    <w:p>
      <w:pPr>
        <w:pStyle w:val="Normal298"/>
      </w:pPr>
    </w:p>
    <w:p>
      <w:pPr>
        <w:pStyle w:val="Normal298"/>
        <w:ind w:left="200"/>
        <w:sectPr>
          <w:type w:val="continuous"/>
          <w:pgMar w:top="840" w:right="1000" w:bottom="840" w:left="1000" w:header="400" w:footer="400"/>
          <w:pgNumType w:fmt="decimal"/>
          <w:cols w:space="720"/>
        </w:sectPr>
      </w:pPr>
      <w:r>
        <w:br/>
      </w:r>
      <w:r>
        <w:pict>
          <v:line id="_x0000_s2113" style="position:absolute;z-index:252463104" from="0,10pt" to="512pt,10pt" strokecolor="black" strokeweight="1pt">
            <v:stroke linestyle="single"/>
          </v:line>
        </w:pict>
      </w:r>
      <w:r>
        <w:rPr>
          <w:rFonts w:ascii="arial" w:eastAsia="arial" w:hAnsi="arial" w:cs="arial"/>
          <w:b/>
          <w:color w:val="767676"/>
          <w:sz w:val="16"/>
        </w:rPr>
        <w:t>End of Document</w:t>
      </w:r>
    </w:p>
    <w:p>
      <w:pPr>
        <w:pStyle w:val="Normal299"/>
        <w:sectPr>
          <w:headerReference w:type="even" r:id="rId2639"/>
          <w:headerReference w:type="default" r:id="rId2640"/>
          <w:footerReference w:type="even" r:id="rId2641"/>
          <w:footerReference w:type="default" r:id="rId2642"/>
          <w:headerReference w:type="first" r:id="rId2643"/>
          <w:footerReference w:type="first" r:id="rId2644"/>
          <w:pgSz w:w="12240" w:h="15840"/>
          <w:pgMar w:top="840" w:right="1000" w:bottom="840" w:left="1000" w:header="400" w:footer="400"/>
          <w:pgNumType w:fmt="decimal"/>
          <w:cols w:space="720"/>
          <w:titlePg w:val="0"/>
        </w:sectPr>
      </w:pPr>
    </w:p>
    <w:p>
      <w:pPr>
        <w:pStyle w:val="Normal299"/>
      </w:pPr>
    </w:p>
    <w:p>
      <w:pPr>
        <w:pStyle w:val="Normal299"/>
      </w:pPr>
      <w:r>
        <w:pict>
          <v:shape id="_x0000_i2114" type="#_x0000_t75" alt="LexisNexis®" style="width:147.75pt;height:30pt">
            <v:imagedata r:id="rId17" o:title=""/>
          </v:shape>
        </w:pict>
      </w:r>
      <w:r>
        <w:cr/>
      </w:r>
    </w:p>
    <w:p>
      <w:pPr>
        <w:pStyle w:val="Heading1297"/>
        <w:keepNext w:val="0"/>
        <w:spacing w:after="200" w:line="340" w:lineRule="atLeast"/>
        <w:ind w:left="0" w:right="0" w:firstLine="0"/>
        <w:jc w:val="center"/>
      </w:pPr>
      <w:hyperlink r:id="rId2645" w:history="1">
        <w:r>
          <w:rPr>
            <w:rFonts w:ascii="arial" w:eastAsia="arial" w:hAnsi="arial" w:cs="arial"/>
            <w:b/>
            <w:i/>
            <w:strike w:val="0"/>
            <w:color w:val="0077CC"/>
            <w:sz w:val="28"/>
            <w:u w:val="single"/>
            <w:vertAlign w:val="baseline"/>
          </w:rPr>
          <w:t>Hanging On by a Thread</w:t>
        </w:r>
      </w:hyperlink>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2017 Sunday</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99"/>
        <w:keepNext w:val="0"/>
        <w:spacing w:after="0" w:line="240" w:lineRule="atLeast"/>
        <w:ind w:right="0"/>
        <w:jc w:val="both"/>
      </w:pPr>
      <w:bookmarkStart w:id="600" w:name="Bookmark_299"/>
      <w:bookmarkEnd w:id="600"/>
    </w:p>
    <w:p>
      <w:pPr>
        <w:pStyle w:val="Normal2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BU; Column 0; Money and Business/Financial Desk; Pg. 1</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1907 words</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LIZ ALDERMAN; Elian Peltier contributed reporting.</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Words by Liz Alderman; Photographs by Dmitry Kostyukov</w:t>
      </w:r>
    </w:p>
    <w:p>
      <w:pPr>
        <w:pStyle w:val="Normal299"/>
        <w:keepNext/>
        <w:spacing w:before="240" w:after="0" w:line="340" w:lineRule="atLeast"/>
        <w:ind w:left="0" w:right="0" w:firstLine="0"/>
        <w:jc w:val="left"/>
      </w:pPr>
      <w:bookmarkStart w:id="601" w:name="Body_297"/>
      <w:bookmarkEnd w:id="601"/>
      <w:r>
        <w:rPr>
          <w:rFonts w:ascii="arial" w:eastAsia="arial" w:hAnsi="arial" w:cs="arial"/>
          <w:b/>
          <w:i w:val="0"/>
          <w:strike w:val="0"/>
          <w:noProof w:val="0"/>
          <w:color w:val="000000"/>
          <w:position w:val="0"/>
          <w:sz w:val="28"/>
          <w:u w:val="none"/>
          <w:vertAlign w:val="baseline"/>
        </w:rPr>
        <w:t>Body</w:t>
      </w:r>
    </w:p>
    <w:p>
      <w:pPr>
        <w:pStyle w:val="Normal299"/>
        <w:spacing w:line="60" w:lineRule="exact"/>
      </w:pPr>
      <w:r>
        <w:pict>
          <v:line id="_x0000_s2115" style="position:absolute;z-index:252464128" from="0,2pt" to="512pt,2pt" strokecolor="#009ddb" strokeweight="2pt">
            <v:stroke linestyle="single"/>
            <w10:wrap type="topAndBottom"/>
          </v:line>
        </w:pict>
      </w:r>
    </w:p>
    <w:p>
      <w:pPr>
        <w:pStyle w:val="Normal299"/>
      </w:pP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CALAIS, France -- The clang of giant weaving looms ricocheted across a cavernous factory one recent afternoon at Desseilles Laces, one of the oldest lace makers in France. A handful of workers flitted among the machines, guiding gossamer threads into a floral confection destined for luxury lingerie and couture dresses.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halls here, and at hundreds of lace factories around Calais, were once thick with employees. But as competition from countries with cheaper labor costs buffeted France, waves of layoffs swept through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on the edge of the English Channel.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fewer than 300 employees remain at just three factories -- Desseilles, Noyon Dentelle and Codentel -- a fraction of the 30,000 whose livelihood depended on lace less than two generations ago. Around Calais, the hulking brick skeletons of abandoned lace factories cast shadows over modest, low-slung houses. And Desseilles was recently taken over by a Chinese investor, drawing laments that a crown jewel of the industry had fallen into foreign hands.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has been a painful retreat for an industry whose delicate creations symbolized ''Made in France'' know-how, an economic pattern repeated across the country and one of the most divisive issues in the presidential election.</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steel mills to auto factories, the loss of hundreds of thousands of jobs to globalization has created social distress -- and competing visions from the candidates about how to fix it. France's rigid labor laws, despite recent reforms, add a layer of complexity by making it difficult for companies to adjust to a shifting economy.</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ravaged industrial areas like Calais, anger about the impact of globalization is fierce, as unemployment tops 20 percent and the remaining factory floors rely more heavily on machinery than manpower.</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far-right firebrand Marine Le Pen won big in last Sunday's presidential runoff in such locales. Her pledges to revive industry in France, impose ''intelligent'' protectionism and roll back harmful European policies have found a ripe audience.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while Emmanuel Macron, the liberal former economy minister, is expected to win on May 7, France's blue-collar bastions may yet prove a liability. His vows to create jobs by keeping France open to global competition and easing labor rules must win over disenchanted workers who have seen incomes and job security erode.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''Marine Le Pen says this election is about the patriots versus the globalists,'' said Famke Krumbmüller, the head of research at OpenCitiz, a political risk consultancy in Paris. ''She's right: The new cleavage opposes those who feel they have lost from globalization and want economic and national protectionism, versus those who think the answers to France's problems also lie in European and international openness and cooperation.''</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Unraveling Dream</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lace has long been a symbol of refinement. After the Napoleonic Wars ended in 1815, the French aristocracy drove demand for the luxurious adornments that were just starting to be produced in Calais. Today, superfine lace continues to embellish outfits of the elegant, whether as a cascade of sheer flowers on the Duchess of Cambridge's wedding dress, or layered in couture gowns on catwalks around the world.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Lace-making began to flourish here in the early 19th century, after three British weavers smuggled giant looms, called Leavers machines, across the English Channel to evade English restrictions on selling lace to the French.</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set up in the textile-making town of Calais. The new industry blossomed, and the metallic click of the Leavers looms vibrated in Calais's narrow streets day and night. Some streets are named after leaders of an industry that ushered in jobs, prosperity and a cosmopolitan makeover that would sustain the town's families for generations.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dream began to unravel around the 1960s. Factories still relied heavily on the antique Leavers looms, which were slow and required many employees. When more efficient lace-knitting machines were added, workers lost jobs.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Shifting fashion trends also affected demand, as women started wearing pants, plainer shirts and fewer dresses and undergarments trimmed with lace. More casual lifestyles took their toll on lace tablecloths and handkerchiefs.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ensuing decades, more jobs were lost as factories opened in Asia, cranking out lower-quality but passably pretty lace. Many of Desseilles's clients shifted their buying away from Europe.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costs were up to 15 times cheaper in Asia than in France, where employers also pay high taxes on salaries to fund the generous social welfare system. ''A French person working 35 hours a week cost the same as 15 Chinese,'' said Michel Machart, the head of MM Textile, a consultancy.</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in 2005, the European Union abolished textile import quotas, allowing cheap garments -- and knockoff lace -- from Asia to flood the European market. It was the final blow.</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Soon, only a few thousand of the 30,000 lace-related jobs that had existed 30 years earlier were left. The sound of Leavers machines gave way to silence as layoffs accelerated and factories were abandoned.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Unemployed lace workers in Calais went to nearby steel and paint factories, only to see them shutter, too.</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Manufacturing in France in general has fallen from about 25 percent of the economy in the 1960s to around 10 percent today, putting millions of people out of work.</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Le Pen has capitalized on the disenchantment. ''The main thing at stake in this election is the rampant globalization that is endangering our civilization,'' she told supporters last Sunday. She wants to pull France out of ''harmful'' European pacts and hold a referendum on membership in the European Union. Around Calais, which used to vote for the far left, Ms. Le Pen's posters promise to ''Bring Order Back to France.''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Macron, a former Rothschild banker, says that business-friendly policies and sticking with the European Union are the way to shield France from globalization's threat.</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''Globalization can be a great opportunity,'' he said on the campaign trail. On Wednesday, he repeated his message at a Whirlpool factory destined for closure in his hometown, Amiens, after a visit by Ms. Le Pen. But in a stagnant economy with high unemployment, he was jeered by some workers, who blamed cheap competition for killing jobs.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Verge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Noyon, executives tried to play the globalization game. In 2003, they opened a factory in Sri Lanka. Like Desseilles, Noyon was still making expensive Leavers lace for high-end lingerie clients, and hoped the production in Sri Lanka would improve margins.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didn't stop the bleeding. With around 800 workers in Calais, representing 60 percent of Noyon's costs, revenue kept eroding.</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Noyon laid off hundreds of employees, many of whom had spent their lives in the factories. ''It hit all types of workers,'' said Henri-Philippe Durlet, the general director of Noyon. ''It was people who designed patterns, threaded bobbins, cut lace, maintained the machines, as well as drivers and customs officers who had less to inspect.''</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losses mounted, Noyon filed for bankruptcy last September and was on the verge of closing until a group of French lingerie makers swooped in to invest, wanting to protect their high-quality supply. Today, with just 170 employees, it is the largest lace factory in town.</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only way it can keep a competitive edge, Mr. Durlet said, is by maintaining the exquisite design and quality of French lace that artisans have perfected for decades.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Desseilles faced a similar fate, exacerbated by French labor laws. In 2011, facing what Michel Berrier, an owner, called ''catastrophic losses,'' Desseilles went into receivership to shed nine of its remaining 74 workers in a bid to survive.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five employees, among them protected union leaders, sued to be reinstated. In 2015, a court ordered Desseilles to rehire them with back pay and damages, a cost of nearly one million euros. With debts of ?600,000, it was money Desseilles did not have.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company was forced into bankruptcy. ''Globalization isn't the only reason we ran into trouble,'' said Mr. Berrier, surveying his near-empty factory floor. ''The French labor laws put the last nail in the coffin.''</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Le Pen's National Front party issued a news release blaming cheap Chinese competition and the French labor code for endangering Desseilles.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it was a Chinese investor, Hangzhou Yongsheng Group, that rescued the company, acquiring it in 2016.</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then, Yongsheng, which runs textile and investing companies in Asia, has increased productivity, installing a bright new LED system that allows employees to easily identify flaws, and grouping Leavers machines closer together so that one employee can work several looms at once. Yongsheng also added new looms, and linked employee pay to production.</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'''Made in France' matters -- the expertise is here,'' said Cloris Li, Yongsheng's manager in France, who wants to start an Asian luxury label using French-made lace. ''I hope I can bring a brighter future to Desseilles.''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factory humming again, Mr. Berrier hired five new employees, and hopes to obtain seven more.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there, the French system can provide disincentives. When he tried to hire a lace maker whom Noyon had laid off, he said, the man told him he was collecting so much of his old salary through unemployment, he saw no point in working.</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Disappearing Jobs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last of the lace makers are relieved to have jobs, but many are nostalgic for the days when French lace was king. Most have family ties to the factories that go back for generations.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learned how to string a bobbin when I was 11,'' said Sonia Rengot, 47, a lace maker at Noyon for over 30 years. ''Everyone in Calais had someone in the business.''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when she walks around town, she can tell just by looking in a shop window whether the lace on a dress was made in Asia or in Calais.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Jean-Philippe Lenclos, 50, has worked the lace machines at Desseilles for 30 years. ''We've seen our colleagues leave one after another,'' he said. ''I'm the last one: My three children are teenagers, but none of them wants to do what their father is doing.'' He added that the younger generation has grown up hearing only about layoffs.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as they hope the factories will stay afloat, the lace makers seem aware that the damage to France's lace industry -- and to other manufacturers around the country -- is permanent. On the streets of Calais, no one really expects the factories to return.</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Durlet, the Noyon executive, does not think either of the presidential contenders is capable of reversing France's industrial decline. Not Mr. Macron, with his pledges of keeping France open to globalization. Not Ms. Le Pen, with her vision of hard protectionism.</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talks about closing borders, but what will that serve?'' Mr. Durlet asked. ''Nothing.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for some on the factory floor, Ms. Le Pen's promises have struck a chord.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are so disappointed that they will go vote for Marine Le Pen out of frustration,'' said Renato Fragoli, a 23-year Desseilles veteran who led an employee group called the Forgotten, which backed Yongsheng's bid to keep the factory from closing.</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truly sad,'' said Mr. Fragoli, recalling the scores of longtime workers who left the factory amid waves of layoffs. ''But I can understand them. The jobs have disappeared.''</w:t>
      </w:r>
    </w:p>
    <w:p>
      <w:pPr>
        <w:pStyle w:val="Normal299"/>
        <w:keepNext w:val="0"/>
        <w:spacing w:before="240" w:after="0" w:line="260" w:lineRule="atLeast"/>
        <w:ind w:left="0" w:right="0" w:firstLine="0"/>
        <w:jc w:val="left"/>
      </w:pPr>
      <w:r>
        <w:br/>
      </w:r>
      <w:hyperlink r:id="rId2646" w:history="1">
        <w:r>
          <w:rPr>
            <w:rFonts w:ascii="arial" w:eastAsia="arial" w:hAnsi="arial" w:cs="arial"/>
            <w:b w:val="0"/>
            <w:i/>
            <w:strike w:val="0"/>
            <w:color w:val="0077CC"/>
            <w:sz w:val="20"/>
            <w:u w:val="single"/>
            <w:vertAlign w:val="baseline"/>
          </w:rPr>
          <w:t>https://www.nytimes.com/2017/04/29/business/france-election-globalization-lepen-macron-lace.html</w:t>
        </w:r>
      </w:hyperlink>
    </w:p>
    <w:p>
      <w:pPr>
        <w:pStyle w:val="Normal2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9"/>
        <w:spacing w:line="60" w:lineRule="exact"/>
      </w:pPr>
      <w:r>
        <w:pict>
          <v:line id="_x0000_s2116" style="position:absolute;z-index:252465152" from="0,2pt" to="512pt,2pt" strokecolor="#009ddb" strokeweight="2pt">
            <v:stroke linestyle="single"/>
            <w10:wrap type="topAndBottom"/>
          </v:line>
        </w:pict>
      </w:r>
    </w:p>
    <w:p>
      <w:pPr>
        <w:pStyle w:val="Normal2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Antique Leavers looms make superfine lace at the Noyon factory in Calais, France. Noyon, thanks in part to globalization, is one of the few lace makers remaining in the town. (BU1)</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inside the Noyon factory in Calais, a designer sketches a new design. Above right, newer machines have joined the old Leavers, and right, a lone employee on the floor. (BU6)</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Above, a worker guides lace through a machine by hand at Noyon. Left, lace-trimmed fashions at a museum in Calais. Bottom far left, a man rides past an old lace factory building. Bottom near left, a street in Calais, Rue Leavers, pays tribute to John Levers, an Englishman who is credited with inventing a loom that makes fine lace. The ''a'' was added to aid pronunciation in French. (PHOTOGRAPHS BY DMITRY KOSTYUKOV FOR THE NEW YORK TIMES) (BU6-BU7)       </w:t>
      </w:r>
    </w:p>
    <w:p>
      <w:pPr>
        <w:pStyle w:val="Normal2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2017</w:t>
      </w:r>
    </w:p>
    <w:p>
      <w:pPr>
        <w:pStyle w:val="Normal299"/>
      </w:pPr>
    </w:p>
    <w:p>
      <w:pPr>
        <w:pStyle w:val="Normal299"/>
        <w:ind w:left="200"/>
        <w:sectPr>
          <w:type w:val="continuous"/>
          <w:pgMar w:top="840" w:right="1000" w:bottom="840" w:left="1000" w:header="400" w:footer="400"/>
          <w:pgNumType w:fmt="decimal"/>
          <w:cols w:space="720"/>
        </w:sectPr>
      </w:pPr>
      <w:r>
        <w:br/>
      </w:r>
      <w:r>
        <w:pict>
          <v:line id="_x0000_s2117" style="position:absolute;z-index:252466176" from="0,10pt" to="512pt,10pt" strokecolor="black" strokeweight="1pt">
            <v:stroke linestyle="single"/>
          </v:line>
        </w:pict>
      </w:r>
      <w:r>
        <w:rPr>
          <w:rFonts w:ascii="arial" w:eastAsia="arial" w:hAnsi="arial" w:cs="arial"/>
          <w:b/>
          <w:color w:val="767676"/>
          <w:sz w:val="16"/>
        </w:rPr>
        <w:t>End of Document</w:t>
      </w:r>
    </w:p>
    <w:p>
      <w:pPr>
        <w:pStyle w:val="Normal300"/>
        <w:sectPr>
          <w:headerReference w:type="even" r:id="rId2647"/>
          <w:headerReference w:type="default" r:id="rId2648"/>
          <w:footerReference w:type="even" r:id="rId2649"/>
          <w:footerReference w:type="default" r:id="rId2650"/>
          <w:headerReference w:type="first" r:id="rId2651"/>
          <w:footerReference w:type="first" r:id="rId2652"/>
          <w:pgSz w:w="12240" w:h="15840"/>
          <w:pgMar w:top="840" w:right="1000" w:bottom="840" w:left="1000" w:header="400" w:footer="400"/>
          <w:pgNumType w:fmt="decimal"/>
          <w:cols w:space="720"/>
          <w:titlePg w:val="0"/>
        </w:sectPr>
      </w:pPr>
    </w:p>
    <w:p>
      <w:pPr>
        <w:pStyle w:val="Normal300"/>
      </w:pPr>
    </w:p>
    <w:p>
      <w:pPr>
        <w:pStyle w:val="Normal300"/>
      </w:pPr>
      <w:r>
        <w:pict>
          <v:shape id="_x0000_i2118" type="#_x0000_t75" alt="LexisNexis®" style="width:147.75pt;height:30pt">
            <v:imagedata r:id="rId17" o:title=""/>
          </v:shape>
        </w:pict>
      </w:r>
      <w:r>
        <w:cr/>
      </w:r>
    </w:p>
    <w:p>
      <w:pPr>
        <w:pStyle w:val="Heading1298"/>
        <w:keepNext w:val="0"/>
        <w:spacing w:after="200" w:line="340" w:lineRule="atLeast"/>
        <w:ind w:left="0" w:right="0" w:firstLine="0"/>
        <w:jc w:val="center"/>
      </w:pPr>
      <w:hyperlink r:id="rId2653" w:history="1">
        <w:r>
          <w:rPr>
            <w:rFonts w:ascii="arial" w:eastAsia="arial" w:hAnsi="arial" w:cs="arial"/>
            <w:b/>
            <w:i/>
            <w:strike w:val="0"/>
            <w:color w:val="0077CC"/>
            <w:sz w:val="28"/>
            <w:u w:val="single"/>
            <w:vertAlign w:val="baseline"/>
          </w:rPr>
          <w:t>Three Loners on a Road Leading to One Another; Movie Review | 'The Yellow Handkerchief'</w:t>
        </w:r>
      </w:hyperlink>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2010 Thursday 00:00 EST</w:t>
      </w:r>
    </w:p>
    <w:p>
      <w:pPr>
        <w:pStyle w:val="Normal300"/>
        <w:keepNext w:val="0"/>
        <w:spacing w:after="0" w:line="240" w:lineRule="atLeast"/>
        <w:ind w:right="0"/>
        <w:jc w:val="both"/>
      </w:pPr>
      <w:bookmarkStart w:id="602" w:name="Bookmark_300"/>
      <w:bookmarkEnd w:id="602"/>
    </w:p>
    <w:p>
      <w:pPr>
        <w:pStyle w:val="Normal3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 All Rights Reserved</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MOVIES</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818 words</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HOLDEN</w:t>
      </w:r>
    </w:p>
    <w:p>
      <w:pPr>
        <w:pStyle w:val="Normal30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William Hurt, who specializes in playing high-strung, upscale neurotics, brings his formidable skills to “The Yellow Handkerchief.”</w:t>
      </w:r>
    </w:p>
    <w:p>
      <w:pPr>
        <w:pStyle w:val="Normal300"/>
        <w:keepNext/>
        <w:spacing w:before="240" w:after="0" w:line="340" w:lineRule="atLeast"/>
        <w:ind w:left="0" w:right="0" w:firstLine="0"/>
        <w:jc w:val="left"/>
      </w:pPr>
      <w:bookmarkStart w:id="603" w:name="Body_298"/>
      <w:bookmarkEnd w:id="603"/>
      <w:r>
        <w:rPr>
          <w:rFonts w:ascii="arial" w:eastAsia="arial" w:hAnsi="arial" w:cs="arial"/>
          <w:b/>
          <w:i w:val="0"/>
          <w:strike w:val="0"/>
          <w:noProof w:val="0"/>
          <w:color w:val="000000"/>
          <w:position w:val="0"/>
          <w:sz w:val="28"/>
          <w:u w:val="none"/>
          <w:vertAlign w:val="baseline"/>
        </w:rPr>
        <w:t>Body</w:t>
      </w:r>
    </w:p>
    <w:p>
      <w:pPr>
        <w:pStyle w:val="Normal300"/>
        <w:spacing w:line="60" w:lineRule="exact"/>
      </w:pPr>
      <w:r>
        <w:pict>
          <v:line id="_x0000_s2119" style="position:absolute;z-index:252467200" from="0,2pt" to="512pt,2pt" strokecolor="#009ddb" strokeweight="2pt">
            <v:stroke linestyle="single"/>
            <w10:wrap type="topAndBottom"/>
          </v:line>
        </w:pict>
      </w:r>
    </w:p>
    <w:p>
      <w:pPr>
        <w:pStyle w:val="Normal300"/>
      </w:pPr>
    </w:p>
    <w:p>
      <w:pPr>
        <w:pStyle w:val="Normal3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adage that you can’t make a silk purse out of a sow’s ear certainly applies as much to actors and the roles they inhabit as it does to the materials used in making accessories. In </w:t>
      </w:r>
      <w:hyperlink r:id="rId2654" w:history="1">
        <w:r>
          <w:rPr>
            <w:rFonts w:ascii="arial" w:eastAsia="arial" w:hAnsi="arial" w:cs="arial"/>
            <w:b w:val="0"/>
            <w:i/>
            <w:strike w:val="0"/>
            <w:noProof w:val="0"/>
            <w:color w:val="0077CC"/>
            <w:position w:val="0"/>
            <w:sz w:val="20"/>
            <w:u w:val="single"/>
            <w:vertAlign w:val="baseline"/>
          </w:rPr>
          <w:t>“The Yellow Handkerchief,”</w:t>
        </w:r>
      </w:hyperlink>
      <w:r>
        <w:rPr>
          <w:rFonts w:ascii="arial" w:eastAsia="arial" w:hAnsi="arial" w:cs="arial"/>
          <w:b w:val="0"/>
          <w:i w:val="0"/>
          <w:strike w:val="0"/>
          <w:noProof w:val="0"/>
          <w:color w:val="000000"/>
          <w:position w:val="0"/>
          <w:sz w:val="20"/>
          <w:u w:val="none"/>
          <w:vertAlign w:val="baseline"/>
        </w:rPr>
        <w:t xml:space="preserve"> the gifted            </w:t>
      </w:r>
      <w:hyperlink r:id="rId2655" w:history="1">
        <w:r>
          <w:rPr>
            <w:rFonts w:ascii="arial" w:eastAsia="arial" w:hAnsi="arial" w:cs="arial"/>
            <w:b w:val="0"/>
            <w:i/>
            <w:strike w:val="0"/>
            <w:noProof w:val="0"/>
            <w:color w:val="0077CC"/>
            <w:position w:val="0"/>
            <w:sz w:val="20"/>
            <w:u w:val="single"/>
            <w:vertAlign w:val="baseline"/>
          </w:rPr>
          <w:t>William Hurt</w:t>
        </w:r>
      </w:hyperlink>
      <w:r>
        <w:rPr>
          <w:rFonts w:ascii="arial" w:eastAsia="arial" w:hAnsi="arial" w:cs="arial"/>
          <w:b w:val="0"/>
          <w:i w:val="0"/>
          <w:strike w:val="0"/>
          <w:noProof w:val="0"/>
          <w:color w:val="000000"/>
          <w:position w:val="0"/>
          <w:sz w:val="20"/>
          <w:u w:val="none"/>
          <w:vertAlign w:val="baseline"/>
        </w:rPr>
        <w:t>, who specializes in playing high-strung, upscale neurotics, brings his formidable skills to the character of Brett, an itinerant oil rigger with a criminal record who, as the story begins, is released from a Louisiana prison after serving six years for manslaughter. The circumstances of the crime are only revealed in a flashback late in the film.</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Hurt adopts a Kentucky accent for the role, and in certain shots his face reveals the flinty exterior of a hard-bitten Southern loner with low expectations who has endured some very tough times. But if Mr. Hurt gives a meticulously detailed performance, he is still so innately refined that Brett never quite registers as an authentic blue-collar type, either vocally or in his body language. Ultimately, men like Brett are just not in Mr. Hurt’s DNA, and you are left with the impression of observing a silk purse artfully (but only partially) disguised as a sow’s ear.</w:t>
      </w:r>
    </w:p>
    <w:p>
      <w:pPr>
        <w:pStyle w:val="Normal3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Yellow Handkerchief,” adapted from an early-1970s story by Pete Hamill and moved to Louisiana bayou country in 2007, is directed by Udayan Prasad, best known for his 1997 film, </w:t>
      </w:r>
      <w:hyperlink r:id="rId2656" w:history="1">
        <w:r>
          <w:rPr>
            <w:rFonts w:ascii="arial" w:eastAsia="arial" w:hAnsi="arial" w:cs="arial"/>
            <w:b w:val="0"/>
            <w:i/>
            <w:strike w:val="0"/>
            <w:noProof w:val="0"/>
            <w:color w:val="0077CC"/>
            <w:position w:val="0"/>
            <w:sz w:val="20"/>
            <w:u w:val="single"/>
            <w:vertAlign w:val="baseline"/>
          </w:rPr>
          <w:t>“My Son the Fanatic.”</w:t>
        </w:r>
      </w:hyperlink>
      <w:r>
        <w:rPr>
          <w:rFonts w:ascii="arial" w:eastAsia="arial" w:hAnsi="arial" w:cs="arial"/>
          <w:b w:val="0"/>
          <w:i w:val="0"/>
          <w:strike w:val="0"/>
          <w:noProof w:val="0"/>
          <w:color w:val="000000"/>
          <w:position w:val="0"/>
          <w:sz w:val="20"/>
          <w:u w:val="none"/>
          <w:vertAlign w:val="baseline"/>
        </w:rPr>
        <w:t xml:space="preserve"> In “The Yellow Handkerchief” Brett, newly released from prison, encounters two volatile, insecure teenagers, Gordy (Eddie Redmayne) and Martine (           </w:t>
      </w:r>
      <w:hyperlink r:id="rId2657" w:history="1">
        <w:r>
          <w:rPr>
            <w:rFonts w:ascii="arial" w:eastAsia="arial" w:hAnsi="arial" w:cs="arial"/>
            <w:b w:val="0"/>
            <w:i/>
            <w:strike w:val="0"/>
            <w:noProof w:val="0"/>
            <w:color w:val="0077CC"/>
            <w:position w:val="0"/>
            <w:sz w:val="20"/>
            <w:u w:val="single"/>
            <w:vertAlign w:val="baseline"/>
          </w:rPr>
          <w:t>Kristen Stewart</w:t>
        </w:r>
      </w:hyperlink>
      <w:r>
        <w:rPr>
          <w:rFonts w:ascii="arial" w:eastAsia="arial" w:hAnsi="arial" w:cs="arial"/>
          <w:b w:val="0"/>
          <w:i w:val="0"/>
          <w:strike w:val="0"/>
          <w:noProof w:val="0"/>
          <w:color w:val="000000"/>
          <w:position w:val="0"/>
          <w:sz w:val="20"/>
          <w:u w:val="none"/>
          <w:vertAlign w:val="baseline"/>
        </w:rPr>
        <w:t xml:space="preserve">), who have themselves just met for the first time, at a convenience store. Almost by accident, Brett, Martine and Gordy end up taking a roundabout trip together to New Orleans in Gordy’s beat-up blue convertible. </w:t>
      </w:r>
    </w:p>
    <w:p>
      <w:pPr>
        <w:pStyle w:val="Normal3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Wending their way through a rural Louisiana populated with alligators and snakes and pocked with the evidence of </w:t>
      </w:r>
      <w:hyperlink r:id="rId2658" w:history="1">
        <w:r>
          <w:rPr>
            <w:rFonts w:ascii="arial" w:eastAsia="arial" w:hAnsi="arial" w:cs="arial"/>
            <w:b w:val="0"/>
            <w:i/>
            <w:strike w:val="0"/>
            <w:noProof w:val="0"/>
            <w:color w:val="0077CC"/>
            <w:position w:val="0"/>
            <w:sz w:val="20"/>
            <w:u w:val="single"/>
            <w:vertAlign w:val="baseline"/>
          </w:rPr>
          <w:t>Hurricane Katrina</w:t>
        </w:r>
      </w:hyperlink>
      <w:r>
        <w:rPr>
          <w:rFonts w:ascii="arial" w:eastAsia="arial" w:hAnsi="arial" w:cs="arial"/>
          <w:b w:val="0"/>
          <w:i w:val="0"/>
          <w:strike w:val="0"/>
          <w:noProof w:val="0"/>
          <w:color w:val="000000"/>
          <w:position w:val="0"/>
          <w:sz w:val="20"/>
          <w:u w:val="none"/>
          <w:vertAlign w:val="baseline"/>
        </w:rPr>
        <w:t xml:space="preserve">’s devastation, these three wary, defensive strangers gradually warm to one another in between their emotional scuffles. As they stop at one scraggly site after another, the settings, at once lush and desolate, and sensitively photographed by Chris Menges, reflect their psychological ups and downs. </w:t>
      </w:r>
    </w:p>
    <w:p>
      <w:pPr>
        <w:pStyle w:val="Normal3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 is a four-character study, the fourth person being Brett’s former wife, May (</w:t>
      </w:r>
      <w:hyperlink r:id="rId2659" w:history="1">
        <w:r>
          <w:rPr>
            <w:rFonts w:ascii="arial" w:eastAsia="arial" w:hAnsi="arial" w:cs="arial"/>
            <w:b w:val="0"/>
            <w:i/>
            <w:strike w:val="0"/>
            <w:noProof w:val="0"/>
            <w:color w:val="0077CC"/>
            <w:position w:val="0"/>
            <w:sz w:val="20"/>
            <w:u w:val="single"/>
            <w:vertAlign w:val="baseline"/>
          </w:rPr>
          <w:t>Maria Bello</w:t>
        </w:r>
      </w:hyperlink>
      <w:r>
        <w:rPr>
          <w:rFonts w:ascii="arial" w:eastAsia="arial" w:hAnsi="arial" w:cs="arial"/>
          <w:b w:val="0"/>
          <w:i w:val="0"/>
          <w:strike w:val="0"/>
          <w:noProof w:val="0"/>
          <w:color w:val="000000"/>
          <w:position w:val="0"/>
          <w:sz w:val="20"/>
          <w:u w:val="none"/>
          <w:vertAlign w:val="baseline"/>
        </w:rPr>
        <w:t xml:space="preserve">), a low-end boat saleswoman, who is introduced in flashbacks as Brett’s story leaks out of him bit by bit. Although the movie barely sketches its characters’ backgrounds in Erin Dignam’s elliptical screenplay, in little bursts of confession we learn that the mechanically adept Gordy is at least partly American Indian and feels he belongs nowhere. Because Mr. Redmayne is English, attended Eton and often plays aristocrats (he was his mother’s sexually ambiguous incest victim in            </w:t>
      </w:r>
      <w:hyperlink r:id="rId2660" w:history="1">
        <w:r>
          <w:rPr>
            <w:rFonts w:ascii="arial" w:eastAsia="arial" w:hAnsi="arial" w:cs="arial"/>
            <w:b w:val="0"/>
            <w:i/>
            <w:strike w:val="0"/>
            <w:noProof w:val="0"/>
            <w:color w:val="0077CC"/>
            <w:position w:val="0"/>
            <w:sz w:val="20"/>
            <w:u w:val="single"/>
            <w:vertAlign w:val="baseline"/>
          </w:rPr>
          <w:t>“Savage Grace”</w:t>
        </w:r>
      </w:hyperlink>
      <w:r>
        <w:rPr>
          <w:rFonts w:ascii="arial" w:eastAsia="arial" w:hAnsi="arial" w:cs="arial"/>
          <w:b w:val="0"/>
          <w:i w:val="0"/>
          <w:strike w:val="0"/>
          <w:noProof w:val="0"/>
          <w:color w:val="000000"/>
          <w:position w:val="0"/>
          <w:sz w:val="20"/>
          <w:u w:val="none"/>
          <w:vertAlign w:val="baseline"/>
        </w:rPr>
        <w:t xml:space="preserve">), he is as far away from the geeky Southern loner he portrays in “The Yellow Handkerchief” as Mr. Hurt is from an oil rigger. </w:t>
      </w:r>
    </w:p>
    <w:p>
      <w:pPr>
        <w:pStyle w:val="Normal3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Stewart’s Martine is a sullen,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version of her character, Bella, in the </w:t>
      </w:r>
      <w:hyperlink r:id="rId2661" w:history="1">
        <w:r>
          <w:rPr>
            <w:rFonts w:ascii="arial" w:eastAsia="arial" w:hAnsi="arial" w:cs="arial"/>
            <w:b w:val="0"/>
            <w:i/>
            <w:strike w:val="0"/>
            <w:noProof w:val="0"/>
            <w:color w:val="0077CC"/>
            <w:position w:val="0"/>
            <w:sz w:val="20"/>
            <w:u w:val="single"/>
            <w:vertAlign w:val="baseline"/>
          </w:rPr>
          <w:t>“Twilight”</w:t>
        </w:r>
      </w:hyperlink>
      <w:r>
        <w:rPr>
          <w:rFonts w:ascii="arial" w:eastAsia="arial" w:hAnsi="arial" w:cs="arial"/>
          <w:b w:val="0"/>
          <w:i w:val="0"/>
          <w:strike w:val="0"/>
          <w:noProof w:val="0"/>
          <w:color w:val="000000"/>
          <w:position w:val="0"/>
          <w:sz w:val="20"/>
          <w:u w:val="none"/>
          <w:vertAlign w:val="baseline"/>
        </w:rPr>
        <w:t xml:space="preserve"> movies. Defiant and needy with a complex love-hate relationship with her father, who is never seen in the film, she steadily gravitates toward Brett as a parental figure. Brett rewards her trust by imparting his hard-won practical wisdom when she needs it most.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Martine and Gordy get off to a bad start, when he cajoles her to give him a friendly kiss that he pushes much too far, too fast. The same happens early in Brett’s relationship with May, when Brett mistakes her physical affection for lust and crudely gropes her.</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anything, “The Yellow Handkerchief” is about how people read or misread each other’s signals. At various points Brett and May profess to be able to see each other’s histories in their faces. But if they trust their intuitions enough to connect, the everyday misunderstandings that arise threaten to shatter that trust.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final 20 minutes “The Yellow Handkerchief” makes a mawkish leap of faith. Demonstrating how much it likes its characters, the movie makes a mad dash toward a happy ending. Even if you can’t follow it over the rainbow, part of you wants to believe in the pot of gold on the other side.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Yellow Handkerchief” is rated PG-13. (Parents strongly cautioned.) It has sexual content, mild violence and some strong language.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YELLOW HANDKERCHIEF</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Opens on Friday  in Manhattan.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Directed by Udayan Prasad; written by Erin Dignam; director of photography, Chris Menges; edited by Christopher Tellefsen; music by Eef Barzelay and Jack Livesey; production designer, Monroe Kelly; produced by Arthur Cohn; released by Samuel Goldwyn Films. Running time: 1 hour 36 minutes. </w:t>
      </w:r>
    </w:p>
    <w:p>
      <w:pPr>
        <w:pStyle w:val="Normal3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w:t>
      </w:r>
      <w:hyperlink r:id="rId2662" w:history="1">
        <w:r>
          <w:rPr>
            <w:rFonts w:ascii="arial" w:eastAsia="arial" w:hAnsi="arial" w:cs="arial"/>
            <w:b w:val="0"/>
            <w:i/>
            <w:strike w:val="0"/>
            <w:noProof w:val="0"/>
            <w:color w:val="0077CC"/>
            <w:position w:val="0"/>
            <w:sz w:val="20"/>
            <w:u w:val="single"/>
            <w:vertAlign w:val="baseline"/>
          </w:rPr>
          <w:t>William Hurt</w:t>
        </w:r>
      </w:hyperlink>
      <w:r>
        <w:rPr>
          <w:rFonts w:ascii="arial" w:eastAsia="arial" w:hAnsi="arial" w:cs="arial"/>
          <w:b w:val="0"/>
          <w:i w:val="0"/>
          <w:strike w:val="0"/>
          <w:noProof w:val="0"/>
          <w:color w:val="000000"/>
          <w:position w:val="0"/>
          <w:sz w:val="20"/>
          <w:u w:val="none"/>
          <w:vertAlign w:val="baseline"/>
        </w:rPr>
        <w:t xml:space="preserve"> (Brett),            </w:t>
      </w:r>
      <w:hyperlink r:id="rId2663" w:history="1">
        <w:r>
          <w:rPr>
            <w:rFonts w:ascii="arial" w:eastAsia="arial" w:hAnsi="arial" w:cs="arial"/>
            <w:b w:val="0"/>
            <w:i/>
            <w:strike w:val="0"/>
            <w:noProof w:val="0"/>
            <w:color w:val="0077CC"/>
            <w:position w:val="0"/>
            <w:sz w:val="20"/>
            <w:u w:val="single"/>
            <w:vertAlign w:val="baseline"/>
          </w:rPr>
          <w:t>Maria Bello</w:t>
        </w:r>
      </w:hyperlink>
      <w:r>
        <w:rPr>
          <w:rFonts w:ascii="arial" w:eastAsia="arial" w:hAnsi="arial" w:cs="arial"/>
          <w:b w:val="0"/>
          <w:i w:val="0"/>
          <w:strike w:val="0"/>
          <w:noProof w:val="0"/>
          <w:color w:val="000000"/>
          <w:position w:val="0"/>
          <w:sz w:val="20"/>
          <w:u w:val="none"/>
          <w:vertAlign w:val="baseline"/>
        </w:rPr>
        <w:t xml:space="preserve"> (May),            </w:t>
      </w:r>
      <w:hyperlink r:id="rId2664" w:history="1">
        <w:r>
          <w:rPr>
            <w:rFonts w:ascii="arial" w:eastAsia="arial" w:hAnsi="arial" w:cs="arial"/>
            <w:b w:val="0"/>
            <w:i/>
            <w:strike w:val="0"/>
            <w:noProof w:val="0"/>
            <w:color w:val="0077CC"/>
            <w:position w:val="0"/>
            <w:sz w:val="20"/>
            <w:u w:val="single"/>
            <w:vertAlign w:val="baseline"/>
          </w:rPr>
          <w:t>Kristen Stewart</w:t>
        </w:r>
      </w:hyperlink>
      <w:r>
        <w:rPr>
          <w:rFonts w:ascii="arial" w:eastAsia="arial" w:hAnsi="arial" w:cs="arial"/>
          <w:b w:val="0"/>
          <w:i w:val="0"/>
          <w:strike w:val="0"/>
          <w:noProof w:val="0"/>
          <w:color w:val="000000"/>
          <w:position w:val="0"/>
          <w:sz w:val="20"/>
          <w:u w:val="none"/>
          <w:vertAlign w:val="baseline"/>
        </w:rPr>
        <w:t xml:space="preserve"> (Martine) and Eddie Redmayne (Gordy).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William Hurt, left, Kristen Stewart and Eddie Redmayne drive through rural Louisiana in “The Yellow Handkerchief.” (PHOTOGRAPH BY ERIC LEE/SAMUEL GOLDWYN FILMS)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people read and misread signals.</w:t>
      </w:r>
    </w:p>
    <w:p>
      <w:pPr>
        <w:pStyle w:val="Normal3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2017</w:t>
      </w:r>
    </w:p>
    <w:p>
      <w:pPr>
        <w:pStyle w:val="Normal300"/>
      </w:pPr>
    </w:p>
    <w:p>
      <w:pPr>
        <w:pStyle w:val="Normal300"/>
        <w:ind w:left="200"/>
        <w:sectPr>
          <w:type w:val="continuous"/>
          <w:pgMar w:top="840" w:right="1000" w:bottom="840" w:left="1000" w:header="400" w:footer="400"/>
          <w:pgNumType w:fmt="decimal"/>
          <w:cols w:space="720"/>
        </w:sectPr>
      </w:pPr>
      <w:r>
        <w:br/>
      </w:r>
      <w:r>
        <w:pict>
          <v:line id="_x0000_s2120" style="position:absolute;z-index:252468224" from="0,10pt" to="512pt,10pt" strokecolor="black" strokeweight="1pt">
            <v:stroke linestyle="single"/>
          </v:line>
        </w:pict>
      </w:r>
      <w:r>
        <w:rPr>
          <w:rFonts w:ascii="arial" w:eastAsia="arial" w:hAnsi="arial" w:cs="arial"/>
          <w:b/>
          <w:color w:val="767676"/>
          <w:sz w:val="16"/>
        </w:rPr>
        <w:t>End of Document</w:t>
      </w:r>
    </w:p>
    <w:p>
      <w:pPr>
        <w:pStyle w:val="Normal301"/>
        <w:sectPr>
          <w:headerReference w:type="even" r:id="rId2665"/>
          <w:headerReference w:type="default" r:id="rId2666"/>
          <w:footerReference w:type="even" r:id="rId2667"/>
          <w:footerReference w:type="default" r:id="rId2668"/>
          <w:headerReference w:type="first" r:id="rId2669"/>
          <w:footerReference w:type="first" r:id="rId2670"/>
          <w:pgSz w:w="12240" w:h="15840"/>
          <w:pgMar w:top="840" w:right="1000" w:bottom="840" w:left="1000" w:header="400" w:footer="400"/>
          <w:pgNumType w:fmt="decimal"/>
          <w:cols w:space="720"/>
          <w:titlePg w:val="0"/>
        </w:sectPr>
      </w:pPr>
    </w:p>
    <w:p>
      <w:pPr>
        <w:pStyle w:val="Normal301"/>
      </w:pPr>
    </w:p>
    <w:p>
      <w:pPr>
        <w:pStyle w:val="Normal301"/>
      </w:pPr>
      <w:r>
        <w:pict>
          <v:shape id="_x0000_i2121" type="#_x0000_t75" alt="LexisNexis®" style="width:147.75pt;height:30pt">
            <v:imagedata r:id="rId17" o:title=""/>
          </v:shape>
        </w:pict>
      </w:r>
      <w:r>
        <w:cr/>
      </w:r>
    </w:p>
    <w:p>
      <w:pPr>
        <w:pStyle w:val="Heading1299"/>
        <w:keepNext w:val="0"/>
        <w:spacing w:after="200" w:line="340" w:lineRule="atLeast"/>
        <w:ind w:left="0" w:right="0" w:firstLine="0"/>
        <w:jc w:val="center"/>
      </w:pPr>
      <w:hyperlink r:id="rId2671" w:history="1">
        <w:r>
          <w:rPr>
            <w:rFonts w:ascii="arial" w:eastAsia="arial" w:hAnsi="arial" w:cs="arial"/>
            <w:b/>
            <w:i/>
            <w:strike w:val="0"/>
            <w:color w:val="0077CC"/>
            <w:sz w:val="28"/>
            <w:u w:val="single"/>
            <w:vertAlign w:val="baseline"/>
          </w:rPr>
          <w:t>Today in Politics: Obama's Delicate Spot With Joe Biden as Hillary Clinton Maneuvers</w:t>
        </w:r>
      </w:hyperlink>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Blogs </w:t>
      </w:r>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Draft)</w:t>
      </w:r>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2015 Tuesday</w:t>
      </w:r>
    </w:p>
    <w:p>
      <w:pPr>
        <w:pStyle w:val="Normal301"/>
        <w:keepNext w:val="0"/>
        <w:spacing w:after="0" w:line="240" w:lineRule="atLeast"/>
        <w:ind w:right="0"/>
        <w:jc w:val="both"/>
      </w:pPr>
      <w:bookmarkStart w:id="604" w:name="Bookmark_301"/>
      <w:bookmarkEnd w:id="604"/>
    </w:p>
    <w:p>
      <w:pPr>
        <w:pStyle w:val="Normal3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News York Times Company All Rights Reserved</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1372 words</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NEW YORK TIMES</w:t>
      </w:r>
    </w:p>
    <w:p>
      <w:pPr>
        <w:pStyle w:val="Normal30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Politics can be tough on friendships, as Gov. Chris Christie of New Jersey is seeking to put a home-state senator in a tough spot, while President Obama might find himself in a similarly awkward position if his vice president decides to run for president. </w:t>
      </w:r>
    </w:p>
    <w:p>
      <w:pPr>
        <w:pStyle w:val="Normal301"/>
        <w:keepNext/>
        <w:spacing w:before="240" w:after="0" w:line="340" w:lineRule="atLeast"/>
        <w:ind w:left="0" w:right="0" w:firstLine="0"/>
        <w:jc w:val="left"/>
      </w:pPr>
      <w:bookmarkStart w:id="605" w:name="Body_299"/>
      <w:bookmarkEnd w:id="605"/>
      <w:r>
        <w:rPr>
          <w:rFonts w:ascii="arial" w:eastAsia="arial" w:hAnsi="arial" w:cs="arial"/>
          <w:b/>
          <w:i w:val="0"/>
          <w:strike w:val="0"/>
          <w:noProof w:val="0"/>
          <w:color w:val="000000"/>
          <w:position w:val="0"/>
          <w:sz w:val="28"/>
          <w:u w:val="none"/>
          <w:vertAlign w:val="baseline"/>
        </w:rPr>
        <w:t>Body</w:t>
      </w:r>
    </w:p>
    <w:p>
      <w:pPr>
        <w:pStyle w:val="Normal301"/>
        <w:spacing w:line="60" w:lineRule="exact"/>
      </w:pPr>
      <w:r>
        <w:pict>
          <v:line id="_x0000_s2122" style="position:absolute;z-index:252469248" from="0,2pt" to="512pt,2pt" strokecolor="#009ddb" strokeweight="2pt">
            <v:stroke linestyle="single"/>
            <w10:wrap type="topAndBottom"/>
          </v:line>
        </w:pict>
      </w:r>
    </w:p>
    <w:p>
      <w:pPr>
        <w:pStyle w:val="Normal301"/>
      </w:pP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Tuesday morning. Politics can be tough on friendships, as Gov. Chris Christie of New Jersey is seeking to put a home-state senator in a tough spot, while President Obama might find himself in a similarly awkward position if his vice president decides to challenge his former secretary of state in a bid to replace him. And to the surprise of some in her party, Hillary Rodham Clinton is proposing joint fund-raising agreements that typically occur after the nomination has been won.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Clinton's campaign is moving to sign "victory fund" agreements with a string of state Democratic parties, and already has takers in four states, including New Hampshire.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maneuver is open to any of the Democratic candidates, but only Mrs. Clinton's campaign is trying it.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with some of the state parties, asked to consider joint agreements while the nomination battle is still playing out, privately expressed confusion when they first received packets proposing legal language to create the deals.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chairman of the New Hampshire Democratic Party defended the arrangement with the Clinton campaign, suggesting he had invited all the candidates to enter such deals. But the others are deeply focused on winning the nomination in a fight against a well-funded front-runner.</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"victory funds" risk adding to the perception that Mrs. Clinton, who is batting away persistent questions about her use of a private email server at the State Department, is ensconced in a shaky sense of her inevitability as the nominee.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timing also aligns with Vice President Joseph R. Biden Jr.'s deliberations over a campaign of his own.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0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Stay tuned throughout the day: Follow us on Twitter   </w:t>
      </w:r>
      <w:hyperlink r:id="rId2672" w:history="1">
        <w:r>
          <w:rPr>
            <w:rFonts w:ascii="arial" w:eastAsia="arial" w:hAnsi="arial" w:cs="arial"/>
            <w:b w:val="0"/>
            <w:i/>
            <w:strike w:val="0"/>
            <w:noProof w:val="0"/>
            <w:color w:val="0077CC"/>
            <w:position w:val="0"/>
            <w:sz w:val="20"/>
            <w:u w:val="single"/>
            <w:vertAlign w:val="baseline"/>
          </w:rPr>
          <w:t>@NYTpolitics</w:t>
        </w:r>
      </w:hyperlink>
      <w:r>
        <w:rPr>
          <w:rFonts w:ascii="arial" w:eastAsia="arial" w:hAnsi="arial" w:cs="arial"/>
          <w:b w:val="0"/>
          <w:i w:val="0"/>
          <w:strike w:val="0"/>
          <w:noProof w:val="0"/>
          <w:color w:val="000000"/>
          <w:position w:val="0"/>
          <w:sz w:val="20"/>
          <w:u w:val="none"/>
          <w:vertAlign w:val="baseline"/>
        </w:rPr>
        <w:t xml:space="preserve">   and on              </w:t>
      </w:r>
      <w:hyperlink r:id="rId2673"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for              </w:t>
      </w:r>
      <w:hyperlink r:id="rId2674" w:history="1">
        <w:r>
          <w:rPr>
            <w:rFonts w:ascii="arial" w:eastAsia="arial" w:hAnsi="arial" w:cs="arial"/>
            <w:b w:val="0"/>
            <w:i/>
            <w:strike w:val="0"/>
            <w:noProof w:val="0"/>
            <w:color w:val="0077CC"/>
            <w:position w:val="0"/>
            <w:sz w:val="20"/>
            <w:u w:val="single"/>
            <w:vertAlign w:val="baseline"/>
          </w:rPr>
          <w:t>First Draft updates</w:t>
        </w:r>
      </w:hyperlink>
      <w:r>
        <w:rPr>
          <w:rFonts w:ascii="arial" w:eastAsia="arial" w:hAnsi="arial" w:cs="arial"/>
          <w:b w:val="0"/>
          <w:i w:val="0"/>
          <w:strike w:val="0"/>
          <w:noProof w:val="0"/>
          <w:color w:val="000000"/>
          <w:position w:val="0"/>
          <w:sz w:val="20"/>
          <w:u w:val="none"/>
          <w:vertAlign w:val="baseline"/>
        </w:rPr>
        <w:t xml:space="preserve">  .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We're Watching Today </w:t>
      </w:r>
    </w:p>
    <w:p>
      <w:pPr>
        <w:pStyle w:val="Normal30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who last year, </w:t>
      </w:r>
      <w:hyperlink r:id="rId2675" w:history="1">
        <w:r>
          <w:rPr>
            <w:rFonts w:ascii="arial" w:eastAsia="arial" w:hAnsi="arial" w:cs="arial"/>
            <w:b w:val="0"/>
            <w:i/>
            <w:strike w:val="0"/>
            <w:noProof w:val="0"/>
            <w:color w:val="0077CC"/>
            <w:position w:val="0"/>
            <w:sz w:val="20"/>
            <w:u w:val="single"/>
            <w:vertAlign w:val="baseline"/>
          </w:rPr>
          <w:t>The Des Moines Register points out</w:t>
        </w:r>
      </w:hyperlink>
      <w:r>
        <w:rPr>
          <w:rFonts w:ascii="arial" w:eastAsia="arial" w:hAnsi="arial" w:cs="arial"/>
          <w:b w:val="0"/>
          <w:i w:val="0"/>
          <w:strike w:val="0"/>
          <w:noProof w:val="0"/>
          <w:color w:val="000000"/>
          <w:position w:val="0"/>
          <w:sz w:val="20"/>
          <w:u w:val="none"/>
          <w:vertAlign w:val="baseline"/>
        </w:rPr>
        <w:t>, "was the contender likely caucusgoers in Iowa viewed most negatively" and is "now the front-runner in Iowa according to the latest polling," will hold a large rally in Dubuque.</w:t>
      </w:r>
    </w:p>
    <w:p>
      <w:pPr>
        <w:pStyle w:val="Normal30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Ted Cruz of Texas has made </w:t>
      </w:r>
      <w:hyperlink r:id="rId2676" w:history="1">
        <w:r>
          <w:rPr>
            <w:rFonts w:ascii="arial" w:eastAsia="arial" w:hAnsi="arial" w:cs="arial"/>
            <w:b w:val="0"/>
            <w:i/>
            <w:strike w:val="0"/>
            <w:noProof w:val="0"/>
            <w:color w:val="0077CC"/>
            <w:position w:val="0"/>
            <w:sz w:val="20"/>
            <w:u w:val="single"/>
            <w:vertAlign w:val="baseline"/>
          </w:rPr>
          <w:t>reaching out to evangelicals</w:t>
        </w:r>
      </w:hyperlink>
      <w:r>
        <w:rPr>
          <w:rFonts w:ascii="arial" w:eastAsia="arial" w:hAnsi="arial" w:cs="arial"/>
          <w:b w:val="0"/>
          <w:i w:val="0"/>
          <w:strike w:val="0"/>
          <w:noProof w:val="0"/>
          <w:color w:val="000000"/>
          <w:position w:val="0"/>
          <w:sz w:val="20"/>
          <w:u w:val="none"/>
          <w:vertAlign w:val="baseline"/>
        </w:rPr>
        <w:t xml:space="preserve"> a centerpiece of his campaign. He will hold a conference call with pastors and religious leaders from across the country to discuss Planned Parenthood            </w:t>
      </w:r>
      <w:hyperlink r:id="rId2677" w:history="1">
        <w:r>
          <w:rPr>
            <w:rFonts w:ascii="arial" w:eastAsia="arial" w:hAnsi="arial" w:cs="arial"/>
            <w:b w:val="0"/>
            <w:i/>
            <w:strike w:val="0"/>
            <w:noProof w:val="0"/>
            <w:color w:val="0077CC"/>
            <w:position w:val="0"/>
            <w:sz w:val="20"/>
            <w:u w:val="single"/>
            <w:vertAlign w:val="baseline"/>
          </w:rPr>
          <w:t>and the recent videos</w:t>
        </w:r>
      </w:hyperlink>
      <w:r>
        <w:rPr>
          <w:rFonts w:ascii="arial" w:eastAsia="arial" w:hAnsi="arial" w:cs="arial"/>
          <w:b w:val="0"/>
          <w:i w:val="0"/>
          <w:strike w:val="0"/>
          <w:noProof w:val="0"/>
          <w:color w:val="000000"/>
          <w:position w:val="0"/>
          <w:sz w:val="20"/>
          <w:u w:val="none"/>
          <w:vertAlign w:val="baseline"/>
        </w:rPr>
        <w:t xml:space="preserve"> that accuse it of selling fetal tissue for a profit, a charge the organization denies.</w:t>
      </w:r>
    </w:p>
    <w:p>
      <w:pPr>
        <w:pStyle w:val="Normal3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Maggie Haberman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Christie to Press Cory Booker to Oppose Iran Deal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Christie is staying in his home state on Wednesday, but that doesn't mean he isn't campaigning.</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hold a news conference at Rutgers University, a half-hour drive from his campaign headquarters in Morristown, to "encourage the New Jersey congressional delegation, particularly Senator Cory Booker, to oppose the Iran deal," according to the event's billing.</w:t>
      </w:r>
    </w:p>
    <w:p>
      <w:pPr>
        <w:pStyle w:val="Normal30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Booker, a Democrat, continually refers to Mr. Christie as his friend, saying </w:t>
      </w:r>
      <w:hyperlink r:id="rId2678" w:anchor="ixzz3jmEp91qj" w:history="1">
        <w:r>
          <w:rPr>
            <w:rFonts w:ascii="arial" w:eastAsia="arial" w:hAnsi="arial" w:cs="arial"/>
            <w:b w:val="0"/>
            <w:i/>
            <w:strike w:val="0"/>
            <w:noProof w:val="0"/>
            <w:color w:val="0077CC"/>
            <w:position w:val="0"/>
            <w:sz w:val="20"/>
            <w:u w:val="single"/>
            <w:vertAlign w:val="baseline"/>
          </w:rPr>
          <w:t>as recently as last month</w:t>
        </w:r>
      </w:hyperlink>
      <w:r>
        <w:rPr>
          <w:rFonts w:ascii="arial" w:eastAsia="arial" w:hAnsi="arial" w:cs="arial"/>
          <w:b w:val="0"/>
          <w:i w:val="0"/>
          <w:strike w:val="0"/>
          <w:noProof w:val="0"/>
          <w:color w:val="000000"/>
          <w:position w:val="0"/>
          <w:sz w:val="20"/>
          <w:u w:val="none"/>
          <w:vertAlign w:val="baseline"/>
        </w:rPr>
        <w:t xml:space="preserve"> that people should not "underestimate" Mr. Christie and that he was "one of the most talented political people out there."</w:t>
      </w:r>
    </w:p>
    <w:p>
      <w:pPr>
        <w:pStyle w:val="Normal30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his friend has put a focus on him while he </w:t>
      </w:r>
      <w:hyperlink r:id="rId2679" w:history="1">
        <w:r>
          <w:rPr>
            <w:rFonts w:ascii="arial" w:eastAsia="arial" w:hAnsi="arial" w:cs="arial"/>
            <w:b w:val="0"/>
            <w:i/>
            <w:strike w:val="0"/>
            <w:noProof w:val="0"/>
            <w:color w:val="0077CC"/>
            <w:position w:val="0"/>
            <w:sz w:val="20"/>
            <w:u w:val="single"/>
            <w:vertAlign w:val="baseline"/>
          </w:rPr>
          <w:t>struggles to thread a political needle</w:t>
        </w:r>
      </w:hyperlink>
      <w:r>
        <w:rPr>
          <w:rFonts w:ascii="arial" w:eastAsia="arial" w:hAnsi="arial" w:cs="arial"/>
          <w:b w:val="0"/>
          <w:i w:val="0"/>
          <w:strike w:val="0"/>
          <w:noProof w:val="0"/>
          <w:color w:val="000000"/>
          <w:position w:val="0"/>
          <w:sz w:val="20"/>
          <w:u w:val="none"/>
          <w:vertAlign w:val="baseline"/>
        </w:rPr>
        <w:t xml:space="preserve"> on the Iran deal: He relies on a network of Jewish donors in New Jersey who would most likely oppose the deal, but he is also close with Mr. Obama,            </w:t>
      </w:r>
      <w:hyperlink r:id="rId2680" w:history="1">
        <w:r>
          <w:rPr>
            <w:rFonts w:ascii="arial" w:eastAsia="arial" w:hAnsi="arial" w:cs="arial"/>
            <w:b w:val="0"/>
            <w:i/>
            <w:strike w:val="0"/>
            <w:noProof w:val="0"/>
            <w:color w:val="0077CC"/>
            <w:position w:val="0"/>
            <w:sz w:val="20"/>
            <w:u w:val="single"/>
            <w:vertAlign w:val="baseline"/>
          </w:rPr>
          <w:t>who is pressing Democrats hard</w:t>
        </w:r>
      </w:hyperlink>
      <w:r>
        <w:rPr>
          <w:rFonts w:ascii="arial" w:eastAsia="arial" w:hAnsi="arial" w:cs="arial"/>
          <w:b w:val="0"/>
          <w:i w:val="0"/>
          <w:strike w:val="0"/>
          <w:noProof w:val="0"/>
          <w:color w:val="000000"/>
          <w:position w:val="0"/>
          <w:sz w:val="20"/>
          <w:u w:val="none"/>
          <w:vertAlign w:val="baseline"/>
        </w:rPr>
        <w:t xml:space="preserve"> for support. Coming out against it would fracture his relationship with the White House, which            </w:t>
      </w:r>
      <w:hyperlink r:id="rId2681" w:history="1">
        <w:r>
          <w:rPr>
            <w:rFonts w:ascii="arial" w:eastAsia="arial" w:hAnsi="arial" w:cs="arial"/>
            <w:b w:val="0"/>
            <w:i/>
            <w:strike w:val="0"/>
            <w:noProof w:val="0"/>
            <w:color w:val="0077CC"/>
            <w:position w:val="0"/>
            <w:sz w:val="20"/>
            <w:u w:val="single"/>
            <w:vertAlign w:val="baseline"/>
          </w:rPr>
          <w:t>dates to the 2008</w:t>
        </w:r>
      </w:hyperlink>
      <w:r>
        <w:rPr>
          <w:rFonts w:ascii="arial" w:eastAsia="arial" w:hAnsi="arial" w:cs="arial"/>
          <w:b w:val="0"/>
          <w:i w:val="0"/>
          <w:strike w:val="0"/>
          <w:noProof w:val="0"/>
          <w:color w:val="000000"/>
          <w:position w:val="0"/>
          <w:sz w:val="20"/>
          <w:u w:val="none"/>
          <w:vertAlign w:val="baseline"/>
        </w:rPr>
        <w:t xml:space="preserve"> campaign.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Christie's public call on Mr. Booker could force him to take a stand, something he seems reluctant to do at the moment. But it will also generate earned media for Mr. Christie, who is battling to maintain his position in the top 10 candidates for the next Republican debate in September.</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Either outcome, a bipartisan ally or a public spat, keeps him in the headlines.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Nick Corasaniti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Biden Run Could Put Obama in an Awkward Position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24 hours after Mr. Obama returned from his summer vacation, his press secretary was peppered with questions about Mr. Biden, Mrs. Clinton and the awkward political triangle that might be just around the corner.</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going to be that kind of September.</w:t>
      </w:r>
    </w:p>
    <w:p>
      <w:pPr>
        <w:pStyle w:val="Normal30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Obama and Mr. Biden sat down on Monday for their weekly lunch together as Mr. Biden considers a challenge to Mrs. Clinton in the Democratic nominating contest. It was private, but Josh Earnest, the president's press secretary, </w:t>
      </w:r>
      <w:hyperlink r:id="rId2682" w:history="1">
        <w:r>
          <w:rPr>
            <w:rFonts w:ascii="arial" w:eastAsia="arial" w:hAnsi="arial" w:cs="arial"/>
            <w:b w:val="0"/>
            <w:i/>
            <w:strike w:val="0"/>
            <w:noProof w:val="0"/>
            <w:color w:val="0077CC"/>
            <w:position w:val="0"/>
            <w:sz w:val="20"/>
            <w:u w:val="single"/>
            <w:vertAlign w:val="baseline"/>
          </w:rPr>
          <w:t>offered some hints.</w:t>
        </w:r>
      </w:hyperlink>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discussions usually "cover everything from work to family," he said, "And I'll leave it to you to decide whether or not you think that this decision facing the vice president falls in either of those two categories."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Earnest declined to rule out the possibility that Mr. Obama might eventually endorse a Democratic candidate. But he also demonstrated how awkward the next few weeks will be.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Earnest noted that Mr. Obama had previously said that picking Mr. Biden "was the smartest decision that he had ever made in politics." Jon Karl of ABC pounced, noting that must mean it was a better decision than picking Mrs. Clinton as secretary of state.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it was. It was," Mr. Earnest said, before quickly praising Mrs. Clinton. The Republican National Committee release that quickly followed left out the nice words about the former secretary of state. "Ouch!" it said.</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Michael D. Shear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Favorites From The Times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 John R. Kasich of Ohio is </w:t>
      </w:r>
      <w:hyperlink r:id="rId2683" w:history="1">
        <w:r>
          <w:rPr>
            <w:rFonts w:ascii="arial" w:eastAsia="arial" w:hAnsi="arial" w:cs="arial"/>
            <w:b w:val="0"/>
            <w:i/>
            <w:strike w:val="0"/>
            <w:noProof w:val="0"/>
            <w:color w:val="0077CC"/>
            <w:position w:val="0"/>
            <w:sz w:val="20"/>
            <w:u w:val="single"/>
            <w:vertAlign w:val="baseline"/>
          </w:rPr>
          <w:t>trying to balance two competing narratives</w:t>
        </w:r>
      </w:hyperlink>
      <w:r>
        <w:rPr>
          <w:rFonts w:ascii="arial" w:eastAsia="arial" w:hAnsi="arial" w:cs="arial"/>
          <w:b w:val="0"/>
          <w:i w:val="0"/>
          <w:strike w:val="0"/>
          <w:noProof w:val="0"/>
          <w:color w:val="000000"/>
          <w:position w:val="0"/>
          <w:sz w:val="20"/>
          <w:u w:val="none"/>
          <w:vertAlign w:val="baseline"/>
        </w:rPr>
        <w:t xml:space="preserve">: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past and the nearly eight years he spent as an investment banker with Lehman Brothers.</w:t>
      </w:r>
    </w:p>
    <w:p>
      <w:pPr>
        <w:pStyle w:val="Normal30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American markets tumbled, Republican </w:t>
      </w:r>
      <w:hyperlink r:id="rId2684" w:history="1">
        <w:r>
          <w:rPr>
            <w:rFonts w:ascii="arial" w:eastAsia="arial" w:hAnsi="arial" w:cs="arial"/>
            <w:b w:val="0"/>
            <w:i/>
            <w:strike w:val="0"/>
            <w:noProof w:val="0"/>
            <w:color w:val="0077CC"/>
            <w:position w:val="0"/>
            <w:sz w:val="20"/>
            <w:u w:val="single"/>
            <w:vertAlign w:val="baseline"/>
          </w:rPr>
          <w:t>candidates took aim at China</w:t>
        </w:r>
      </w:hyperlink>
      <w:r>
        <w:rPr>
          <w:rFonts w:ascii="arial" w:eastAsia="arial" w:hAnsi="arial" w:cs="arial"/>
          <w:b w:val="0"/>
          <w:i w:val="0"/>
          <w:strike w:val="0"/>
          <w:noProof w:val="0"/>
          <w:color w:val="000000"/>
          <w:position w:val="0"/>
          <w:sz w:val="20"/>
          <w:u w:val="none"/>
          <w:vertAlign w:val="baseline"/>
        </w:rPr>
        <w:t>: Gov. Scott Walker of Wisconsin called on Mr. Obama to cancel a state visit by the Chinese leader, and Mr. Trump warned that Beijing would "bring us down."</w:t>
      </w:r>
    </w:p>
    <w:p>
      <w:pPr>
        <w:pStyle w:val="Normal30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Jeb Bush, whose campaign </w:t>
      </w:r>
      <w:hyperlink r:id="rId2685" w:history="1">
        <w:r>
          <w:rPr>
            <w:rFonts w:ascii="arial" w:eastAsia="arial" w:hAnsi="arial" w:cs="arial"/>
            <w:b w:val="0"/>
            <w:i/>
            <w:strike w:val="0"/>
            <w:noProof w:val="0"/>
            <w:color w:val="0077CC"/>
            <w:position w:val="0"/>
            <w:sz w:val="20"/>
            <w:u w:val="single"/>
            <w:vertAlign w:val="baseline"/>
          </w:rPr>
          <w:t>is seeking ways</w:t>
        </w:r>
      </w:hyperlink>
      <w:r>
        <w:rPr>
          <w:rFonts w:ascii="arial" w:eastAsia="arial" w:hAnsi="arial" w:cs="arial"/>
          <w:b w:val="0"/>
          <w:i w:val="0"/>
          <w:strike w:val="0"/>
          <w:noProof w:val="0"/>
          <w:color w:val="000000"/>
          <w:position w:val="0"/>
          <w:sz w:val="20"/>
          <w:u w:val="none"/>
          <w:vertAlign w:val="baseline"/>
        </w:rPr>
        <w:t xml:space="preserve"> to curb spending,            </w:t>
      </w:r>
      <w:hyperlink r:id="rId2686" w:history="1">
        <w:r>
          <w:rPr>
            <w:rFonts w:ascii="arial" w:eastAsia="arial" w:hAnsi="arial" w:cs="arial"/>
            <w:b w:val="0"/>
            <w:i/>
            <w:strike w:val="0"/>
            <w:noProof w:val="0"/>
            <w:color w:val="0077CC"/>
            <w:position w:val="0"/>
            <w:sz w:val="20"/>
            <w:u w:val="single"/>
            <w:vertAlign w:val="baseline"/>
          </w:rPr>
          <w:t>is beginning to punch back</w:t>
        </w:r>
      </w:hyperlink>
      <w:r>
        <w:rPr>
          <w:rFonts w:ascii="arial" w:eastAsia="arial" w:hAnsi="arial" w:cs="arial"/>
          <w:b w:val="0"/>
          <w:i w:val="0"/>
          <w:strike w:val="0"/>
          <w:noProof w:val="0"/>
          <w:color w:val="000000"/>
          <w:position w:val="0"/>
          <w:sz w:val="20"/>
          <w:u w:val="none"/>
          <w:vertAlign w:val="baseline"/>
        </w:rPr>
        <w:t>, hard, against attacks from Mr. Trump.</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Rail Crossing at Border Races to Completion Amid Talks of Wall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all the talk of using walls, drones and guns to bolster security at the southern border, a project to tie the United States and Mexico closer together has been racing toward completion.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Penny Pritzker, the secretary of commerce, will travel to Brownsville, Tex., to inaugurate the first new rail crossing between the countries in more than a century.</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$100 million project has been in the works since 2004 and is intended to move goods more efficiently across the border. The West Rail International Bridge is one of several new developments that Ms. Pritzker has been promoting to help ease trade with Mexico, the United States' second-largest trading partner.</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bridge comes as Republican presidential candidates have been taking hard lines on immigration and seemingly competing with one another over who would build a bigger wall faster.</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Pritzker said in an interview that the countries were increasingly taking steps to share intelligence at the border, and she said that smuggling and illegal crossings had declined as trade had ramped up.</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too long we've been thinking about the U.S.-Mexico relationship being one about security," Ms. Pritzker said, adding that trade had created jobs and growth to both countries. "I wish we spent more time talking about how we grow our economic bond," she said.</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Alan Rappeport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We're Reading Elsewhere </w:t>
      </w:r>
    </w:p>
    <w:p>
      <w:pPr>
        <w:pStyle w:val="Normal30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initiative while Mr. Bush was governor of Florida to spend $500 million enticing Scripps Research Institute to expand in the state, depended, </w:t>
      </w:r>
      <w:hyperlink r:id="rId2687" w:history="1">
        <w:r>
          <w:rPr>
            <w:rFonts w:ascii="arial" w:eastAsia="arial" w:hAnsi="arial" w:cs="arial"/>
            <w:b w:val="0"/>
            <w:i/>
            <w:strike w:val="0"/>
            <w:noProof w:val="0"/>
            <w:color w:val="0077CC"/>
            <w:position w:val="0"/>
            <w:sz w:val="20"/>
            <w:u w:val="single"/>
            <w:vertAlign w:val="baseline"/>
          </w:rPr>
          <w:t>The Los Angeles Times reports</w:t>
        </w:r>
      </w:hyperlink>
      <w:r>
        <w:rPr>
          <w:rFonts w:ascii="arial" w:eastAsia="arial" w:hAnsi="arial" w:cs="arial"/>
          <w:b w:val="0"/>
          <w:i w:val="0"/>
          <w:strike w:val="0"/>
          <w:noProof w:val="0"/>
          <w:color w:val="000000"/>
          <w:position w:val="0"/>
          <w:sz w:val="20"/>
          <w:u w:val="none"/>
          <w:vertAlign w:val="baseline"/>
        </w:rPr>
        <w:t>, "on the type of generous government subsidy that many conservatives now frown upon" and "failed to deliver the blockbuster biotech cluster Bush promised."</w:t>
      </w:r>
    </w:p>
    <w:p>
      <w:pPr>
        <w:pStyle w:val="Normal30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Trump's campaign, </w:t>
      </w:r>
      <w:hyperlink r:id="rId2688" w:history="1">
        <w:r>
          <w:rPr>
            <w:rFonts w:ascii="arial" w:eastAsia="arial" w:hAnsi="arial" w:cs="arial"/>
            <w:b w:val="0"/>
            <w:i/>
            <w:strike w:val="0"/>
            <w:noProof w:val="0"/>
            <w:color w:val="0077CC"/>
            <w:position w:val="0"/>
            <w:sz w:val="20"/>
            <w:u w:val="single"/>
            <w:vertAlign w:val="baseline"/>
          </w:rPr>
          <w:t>The New Yorker suggests</w:t>
        </w:r>
      </w:hyperlink>
      <w:r>
        <w:rPr>
          <w:rFonts w:ascii="arial" w:eastAsia="arial" w:hAnsi="arial" w:cs="arial"/>
          <w:b w:val="0"/>
          <w:i w:val="0"/>
          <w:strike w:val="0"/>
          <w:noProof w:val="0"/>
          <w:color w:val="000000"/>
          <w:position w:val="0"/>
          <w:sz w:val="20"/>
          <w:u w:val="none"/>
          <w:vertAlign w:val="baseline"/>
        </w:rPr>
        <w:t>, has tapped into a "confederacy of the frustrated - less a constituency than a loose alliance of Americans who say they are betrayed by politicians, victimized by a changing world, and enticed by Trump's insurgency."</w:t>
      </w:r>
    </w:p>
    <w:p>
      <w:pPr>
        <w:pStyle w:val="Normal30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Central to Mr. Biden's deliberations of whether to run for president are the </w:t>
      </w:r>
      <w:hyperlink r:id="rId2689" w:history="1">
        <w:r>
          <w:rPr>
            <w:rFonts w:ascii="arial" w:eastAsia="arial" w:hAnsi="arial" w:cs="arial"/>
            <w:b w:val="0"/>
            <w:i/>
            <w:strike w:val="0"/>
            <w:noProof w:val="0"/>
            <w:color w:val="0077CC"/>
            <w:position w:val="0"/>
            <w:sz w:val="20"/>
            <w:u w:val="single"/>
            <w:vertAlign w:val="baseline"/>
          </w:rPr>
          <w:t>considerations of his family</w:t>
        </w:r>
      </w:hyperlink>
      <w:r>
        <w:rPr>
          <w:rFonts w:ascii="arial" w:eastAsia="arial" w:hAnsi="arial" w:cs="arial"/>
          <w:b w:val="0"/>
          <w:i w:val="0"/>
          <w:strike w:val="0"/>
          <w:noProof w:val="0"/>
          <w:color w:val="000000"/>
          <w:position w:val="0"/>
          <w:sz w:val="20"/>
          <w:u w:val="none"/>
          <w:vertAlign w:val="baseline"/>
        </w:rPr>
        <w:t xml:space="preserve"> so shortly after the death of his son Beau, The Washington Post reports.</w:t>
      </w:r>
    </w:p>
    <w:p>
      <w:pPr>
        <w:pStyle w:val="Normal30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Boston Globe calls it </w:t>
      </w:r>
      <w:hyperlink r:id="rId2690" w:history="1">
        <w:r>
          <w:rPr>
            <w:rFonts w:ascii="arial" w:eastAsia="arial" w:hAnsi="arial" w:cs="arial"/>
            <w:b w:val="0"/>
            <w:i/>
            <w:strike w:val="0"/>
            <w:noProof w:val="0"/>
            <w:color w:val="0077CC"/>
            <w:position w:val="0"/>
            <w:sz w:val="20"/>
            <w:u w:val="single"/>
            <w:vertAlign w:val="baseline"/>
          </w:rPr>
          <w:t>the new poll tax</w:t>
        </w:r>
      </w:hyperlink>
      <w:r>
        <w:rPr>
          <w:rFonts w:ascii="arial" w:eastAsia="arial" w:hAnsi="arial" w:cs="arial"/>
          <w:b w:val="0"/>
          <w:i w:val="0"/>
          <w:strike w:val="0"/>
          <w:noProof w:val="0"/>
          <w:color w:val="000000"/>
          <w:position w:val="0"/>
          <w:sz w:val="20"/>
          <w:u w:val="none"/>
          <w:vertAlign w:val="baseline"/>
        </w:rPr>
        <w:t>: the fact that many coming presidential debates will not be aired on free television, but only on cable.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0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this? </w:t>
      </w:r>
      <w:hyperlink r:id="rId2691" w:history="1">
        <w:r>
          <w:rPr>
            <w:rFonts w:ascii="arial" w:eastAsia="arial" w:hAnsi="arial" w:cs="arial"/>
            <w:b w:val="0"/>
            <w:i/>
            <w:strike w:val="0"/>
            <w:noProof w:val="0"/>
            <w:color w:val="0077CC"/>
            <w:position w:val="0"/>
            <w:sz w:val="20"/>
            <w:u w:val="single"/>
            <w:vertAlign w:val="baseline"/>
          </w:rPr>
          <w:t>Get First Draft delivered to your inbox</w:t>
        </w:r>
      </w:hyperlink>
      <w:r>
        <w:rPr>
          <w:rFonts w:ascii="arial" w:eastAsia="arial" w:hAnsi="arial" w:cs="arial"/>
          <w:b w:val="0"/>
          <w:i w:val="0"/>
          <w:strike w:val="0"/>
          <w:noProof w:val="0"/>
          <w:color w:val="000000"/>
          <w:position w:val="0"/>
          <w:sz w:val="20"/>
          <w:u w:val="none"/>
          <w:vertAlign w:val="baseline"/>
        </w:rPr>
        <w:t>.</w:t>
      </w:r>
    </w:p>
    <w:p>
      <w:pPr>
        <w:pStyle w:val="Normal3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2015</w:t>
      </w:r>
    </w:p>
    <w:p>
      <w:pPr>
        <w:pStyle w:val="Normal301"/>
      </w:pPr>
    </w:p>
    <w:p>
      <w:pPr>
        <w:pStyle w:val="Normal301"/>
        <w:ind w:left="200"/>
        <w:sectPr>
          <w:type w:val="continuous"/>
          <w:pgMar w:top="840" w:right="1000" w:bottom="840" w:left="1000" w:header="400" w:footer="400"/>
          <w:pgNumType w:fmt="decimal"/>
          <w:cols w:space="720"/>
        </w:sectPr>
      </w:pPr>
      <w:r>
        <w:br/>
      </w:r>
      <w:r>
        <w:pict>
          <v:line id="_x0000_s2123" style="position:absolute;z-index:252470272" from="0,10pt" to="512pt,10pt" strokecolor="black" strokeweight="1pt">
            <v:stroke linestyle="single"/>
          </v:line>
        </w:pict>
      </w:r>
      <w:r>
        <w:rPr>
          <w:rFonts w:ascii="arial" w:eastAsia="arial" w:hAnsi="arial" w:cs="arial"/>
          <w:b/>
          <w:color w:val="767676"/>
          <w:sz w:val="16"/>
        </w:rPr>
        <w:t>End of Document</w:t>
      </w:r>
    </w:p>
    <w:p>
      <w:pPr>
        <w:pStyle w:val="Normal302"/>
        <w:sectPr>
          <w:headerReference w:type="even" r:id="rId2692"/>
          <w:headerReference w:type="default" r:id="rId2693"/>
          <w:footerReference w:type="even" r:id="rId2694"/>
          <w:footerReference w:type="default" r:id="rId2695"/>
          <w:headerReference w:type="first" r:id="rId2696"/>
          <w:footerReference w:type="first" r:id="rId2697"/>
          <w:pgSz w:w="12240" w:h="15840"/>
          <w:pgMar w:top="840" w:right="1000" w:bottom="840" w:left="1000" w:header="400" w:footer="400"/>
          <w:pgNumType w:fmt="decimal"/>
          <w:cols w:space="720"/>
          <w:titlePg w:val="0"/>
        </w:sectPr>
      </w:pPr>
    </w:p>
    <w:p>
      <w:pPr>
        <w:pStyle w:val="Normal302"/>
      </w:pPr>
    </w:p>
    <w:p>
      <w:pPr>
        <w:pStyle w:val="Normal302"/>
      </w:pPr>
      <w:r>
        <w:pict>
          <v:shape id="_x0000_i2124" type="#_x0000_t75" alt="LexisNexis®" style="width:147.75pt;height:30pt">
            <v:imagedata r:id="rId17" o:title=""/>
          </v:shape>
        </w:pict>
      </w:r>
      <w:r>
        <w:cr/>
      </w:r>
    </w:p>
    <w:p>
      <w:pPr>
        <w:pStyle w:val="Heading1300"/>
        <w:keepNext w:val="0"/>
        <w:spacing w:after="200" w:line="340" w:lineRule="atLeast"/>
        <w:ind w:left="0" w:right="0" w:firstLine="0"/>
        <w:jc w:val="center"/>
      </w:pPr>
      <w:hyperlink r:id="rId2698" w:history="1">
        <w:r>
          <w:rPr>
            <w:rFonts w:ascii="arial" w:eastAsia="arial" w:hAnsi="arial" w:cs="arial"/>
            <w:b/>
            <w:i/>
            <w:strike w:val="0"/>
            <w:color w:val="0077CC"/>
            <w:sz w:val="28"/>
            <w:u w:val="single"/>
            <w:vertAlign w:val="baseline"/>
          </w:rPr>
          <w:t>5 Children and 1 Adult Die In Schenectady House Fire</w:t>
        </w:r>
      </w:hyperlink>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2004 Sunday</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02"/>
        <w:keepNext w:val="0"/>
        <w:spacing w:after="0" w:line="240" w:lineRule="atLeast"/>
        <w:ind w:right="0"/>
        <w:jc w:val="both"/>
      </w:pPr>
      <w:bookmarkStart w:id="606" w:name="Bookmark_302"/>
      <w:bookmarkEnd w:id="606"/>
    </w:p>
    <w:p>
      <w:pPr>
        <w:pStyle w:val="Normal3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Column 5; Metropolitan Desk; Pg. 27</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602 words</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MICHELLE YORK</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SCHENECTADY, N.Y., Aug. 7 </w:t>
      </w:r>
    </w:p>
    <w:p>
      <w:pPr>
        <w:pStyle w:val="Normal302"/>
        <w:keepNext/>
        <w:spacing w:before="240" w:after="0" w:line="340" w:lineRule="atLeast"/>
        <w:ind w:left="0" w:right="0" w:firstLine="0"/>
        <w:jc w:val="left"/>
      </w:pPr>
      <w:bookmarkStart w:id="607" w:name="Body_300"/>
      <w:bookmarkEnd w:id="607"/>
      <w:r>
        <w:rPr>
          <w:rFonts w:ascii="arial" w:eastAsia="arial" w:hAnsi="arial" w:cs="arial"/>
          <w:b/>
          <w:i w:val="0"/>
          <w:strike w:val="0"/>
          <w:noProof w:val="0"/>
          <w:color w:val="000000"/>
          <w:position w:val="0"/>
          <w:sz w:val="28"/>
          <w:u w:val="none"/>
          <w:vertAlign w:val="baseline"/>
        </w:rPr>
        <w:t>Body</w:t>
      </w:r>
    </w:p>
    <w:p>
      <w:pPr>
        <w:pStyle w:val="Normal302"/>
        <w:spacing w:line="60" w:lineRule="exact"/>
      </w:pPr>
      <w:r>
        <w:pict>
          <v:line id="_x0000_s2125" style="position:absolute;z-index:252471296" from="0,2pt" to="512pt,2pt" strokecolor="#009ddb" strokeweight="2pt">
            <v:stroke linestyle="single"/>
            <w10:wrap type="topAndBottom"/>
          </v:line>
        </w:pict>
      </w:r>
    </w:p>
    <w:p>
      <w:pPr>
        <w:pStyle w:val="Normal302"/>
      </w:pP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fire tore through a single-family home here Saturday morning, killing six people, including five children.</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 Pete Frisoni of the Schenectady Police Department said firefighters on the force for more than 20 years could not remember a local fire that killed as many people.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and fire investigators spent Saturday combing through the rubble trying to find the cause of the blaze, at 206 Division Street. But neighbors said at least two other fires have broken out on their street in recent weeks, and they believed all three fires were the work of an arsonist. ''I'm going to sleep with one eye open,'' said Sandra Houston, who lives across the street at 215 Division Street.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Houston said that one fire had broken out in the basement of 246 Division Street and that the woman who lived there thought it had been started by someone throwing flammable material through an open window.</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Lieutenant Frisoni confirmed there have been other fires on the street but said, ''I wouldn't want to make a connection yet.''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Neighbors reported Saturday's fire at 5:18 a.m. Firefighters said they arrived two minutes later and found the peach-colored colonial house in flames. Nancy L. Self, 40, and her boyfriend, Kenneth Ketter, 46, lived in the house with her four children and her 7-month-old grandson, the authorities said.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brother heard a noise,'' said Mr. Ketter's brother, George Ketter. ''He thought it was raining, and when he woke up he realized it was a fire. It was popping.''</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Ketter said his brother and Ms. Self slept downstairs and the children upstairs. ''He tried to get to them, but he couldn't,'' George Ketter said of the victims. ''He threw Nancy out the window.''</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couple were treated for smoke inhalation and released, Mr. Ketter said.</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Lieutenant Frisoni listed the dead as Nancy D. Self, 17, and her 7-month-old son, Vincent; Elijah J. Self, 15; Bryan Y. Self, 13; Scott Self, 8; and Nancy D. Self's 22-year-old boyfriend, whom the lieutenant would not identify because his relatives had not been notified.</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working smoke detectors were found in the house, he said.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month ago, the house that Ms. Self and Mr. Ketter shared with her children and grandson was a place of celebration. George Ketter, who lives in Albany, said the family held a picnic to mark the Fourth of July and his 45th birthday.</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Saturday, George Ketter was back at his brother's home, this time finding a place of anguish. ''I rushed to Schenectady and found my brother all tore up inside,'' he said. ''I held him while he was crying. It was all I could do.''</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Behind the house, a blue minivan was parked in the driveway and laundry hung on a clothesline. Theresa Yavornicky, 85, who has lived on the street for 49 years, and her daughter, Olga Delaey, 50, stood nearby to see if they could help. ''We just felt very sad,'' said Ms. Delaey.</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said she grew up on the street and watched it change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to a troubled one. But in recent years, it was on the upswing, she said, because many Guyanese immigrants started buying homes here.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''Rather than being absentee landlords, they live there,'' said Ms. Delaey. ''They were slowly helping turn the neighborhood around.''</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Ketter described the street as a friendly place where neighbors mostly knew one another and socialized. ''The kids would be playing outside, playing basketball,'' he said.</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Self is pregnant, he said, which he hopes will help with her recovery. ''It hasn't really hit her yet,'' he said. ''When she goes to sleep tonight and she doesn't hear the sounds of her kids, it's going to be hard.''   </w:t>
      </w:r>
    </w:p>
    <w:p>
      <w:pPr>
        <w:pStyle w:val="Normal302"/>
        <w:keepNext w:val="0"/>
        <w:spacing w:before="240" w:after="0" w:line="260" w:lineRule="atLeast"/>
        <w:ind w:left="0" w:right="0" w:firstLine="0"/>
        <w:jc w:val="left"/>
      </w:pPr>
      <w:r>
        <w:br/>
      </w:r>
      <w:hyperlink r:id="rId2699" w:history="1">
        <w:r>
          <w:rPr>
            <w:rFonts w:ascii="arial" w:eastAsia="arial" w:hAnsi="arial" w:cs="arial"/>
            <w:b w:val="0"/>
            <w:i/>
            <w:strike w:val="0"/>
            <w:color w:val="0077CC"/>
            <w:sz w:val="20"/>
            <w:u w:val="single"/>
            <w:vertAlign w:val="baseline"/>
          </w:rPr>
          <w:t>http://www.nytimes.com</w:t>
        </w:r>
      </w:hyperlink>
    </w:p>
    <w:p>
      <w:pPr>
        <w:pStyle w:val="Normal3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8, 2004</w:t>
      </w:r>
    </w:p>
    <w:p>
      <w:pPr>
        <w:pStyle w:val="Normal302"/>
      </w:pPr>
    </w:p>
    <w:p>
      <w:pPr>
        <w:pStyle w:val="Normal302"/>
        <w:ind w:left="200"/>
        <w:sectPr>
          <w:type w:val="continuous"/>
          <w:pgMar w:top="840" w:right="1000" w:bottom="840" w:left="1000" w:header="400" w:footer="400"/>
          <w:pgNumType w:fmt="decimal"/>
          <w:cols w:space="720"/>
        </w:sectPr>
      </w:pPr>
      <w:r>
        <w:br/>
      </w:r>
      <w:r>
        <w:pict>
          <v:line id="_x0000_s2126" style="position:absolute;z-index:252472320" from="0,10pt" to="512pt,10pt" strokecolor="black" strokeweight="1pt">
            <v:stroke linestyle="single"/>
          </v:line>
        </w:pict>
      </w:r>
      <w:r>
        <w:rPr>
          <w:rFonts w:ascii="arial" w:eastAsia="arial" w:hAnsi="arial" w:cs="arial"/>
          <w:b/>
          <w:color w:val="767676"/>
          <w:sz w:val="16"/>
        </w:rPr>
        <w:t>End of Document</w:t>
      </w:r>
    </w:p>
    <w:p>
      <w:pPr>
        <w:pStyle w:val="Normal303"/>
        <w:sectPr>
          <w:headerReference w:type="even" r:id="rId2700"/>
          <w:headerReference w:type="default" r:id="rId2701"/>
          <w:footerReference w:type="even" r:id="rId2702"/>
          <w:footerReference w:type="default" r:id="rId2703"/>
          <w:headerReference w:type="first" r:id="rId2704"/>
          <w:footerReference w:type="first" r:id="rId2705"/>
          <w:pgSz w:w="12240" w:h="15840"/>
          <w:pgMar w:top="840" w:right="1000" w:bottom="840" w:left="1000" w:header="400" w:footer="400"/>
          <w:pgNumType w:fmt="decimal"/>
          <w:cols w:space="720"/>
          <w:titlePg w:val="0"/>
        </w:sectPr>
      </w:pPr>
    </w:p>
    <w:p>
      <w:pPr>
        <w:pStyle w:val="Normal303"/>
      </w:pPr>
    </w:p>
    <w:p>
      <w:pPr>
        <w:pStyle w:val="Normal303"/>
      </w:pPr>
      <w:r>
        <w:pict>
          <v:shape id="_x0000_i2127" type="#_x0000_t75" alt="LexisNexis®" style="width:147.75pt;height:30pt">
            <v:imagedata r:id="rId17" o:title=""/>
          </v:shape>
        </w:pict>
      </w:r>
      <w:r>
        <w:cr/>
      </w:r>
    </w:p>
    <w:p>
      <w:pPr>
        <w:pStyle w:val="Heading1301"/>
        <w:keepNext w:val="0"/>
        <w:spacing w:after="200" w:line="340" w:lineRule="atLeast"/>
        <w:ind w:left="0" w:right="0" w:firstLine="0"/>
        <w:jc w:val="center"/>
      </w:pPr>
      <w:hyperlink r:id="rId2706" w:history="1">
        <w:r>
          <w:rPr>
            <w:rFonts w:ascii="arial" w:eastAsia="arial" w:hAnsi="arial" w:cs="arial"/>
            <w:b/>
            <w:i/>
            <w:strike w:val="0"/>
            <w:color w:val="0077CC"/>
            <w:sz w:val="28"/>
            <w:u w:val="single"/>
            <w:vertAlign w:val="baseline"/>
          </w:rPr>
          <w:t>Was the State Lottery Too Much of a Gamble?</w:t>
        </w:r>
      </w:hyperlink>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1992, Sunday, Late Edition - Final</w:t>
      </w:r>
    </w:p>
    <w:p>
      <w:pPr>
        <w:pStyle w:val="Normal303"/>
        <w:keepNext w:val="0"/>
        <w:spacing w:after="0" w:line="240" w:lineRule="atLeast"/>
        <w:ind w:right="0"/>
        <w:jc w:val="both"/>
      </w:pPr>
      <w:bookmarkStart w:id="608" w:name="Bookmark_303"/>
      <w:bookmarkEnd w:id="608"/>
    </w:p>
    <w:p>
      <w:pPr>
        <w:pStyle w:val="Normal3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The New York Times Company</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Section 1; Page 48; Column 1; Metropolitan Desk; Column 1;</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1118 words</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CONSTANCE L. HAYS,</w:t>
      </w:r>
    </w:p>
    <w:p>
      <w:pPr>
        <w:pStyle w:val="Normal30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CONSTANCE L. HAYS,  Special to The New York Times</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STAMFORD, Conn., Oct. 16</w:t>
      </w:r>
    </w:p>
    <w:p>
      <w:pPr>
        <w:pStyle w:val="Normal303"/>
        <w:keepNext/>
        <w:spacing w:before="240" w:after="0" w:line="340" w:lineRule="atLeast"/>
        <w:ind w:left="0" w:right="0" w:firstLine="0"/>
        <w:jc w:val="left"/>
      </w:pPr>
      <w:bookmarkStart w:id="609" w:name="Body_301"/>
      <w:bookmarkEnd w:id="609"/>
      <w:r>
        <w:rPr>
          <w:rFonts w:ascii="arial" w:eastAsia="arial" w:hAnsi="arial" w:cs="arial"/>
          <w:b/>
          <w:i w:val="0"/>
          <w:strike w:val="0"/>
          <w:noProof w:val="0"/>
          <w:color w:val="000000"/>
          <w:position w:val="0"/>
          <w:sz w:val="28"/>
          <w:u w:val="none"/>
          <w:vertAlign w:val="baseline"/>
        </w:rPr>
        <w:t>Body</w:t>
      </w:r>
    </w:p>
    <w:p>
      <w:pPr>
        <w:pStyle w:val="Normal303"/>
        <w:spacing w:line="60" w:lineRule="exact"/>
      </w:pPr>
      <w:r>
        <w:pict>
          <v:line id="_x0000_s2128" style="position:absolute;z-index:252473344" from="0,2pt" to="512pt,2pt" strokecolor="#009ddb" strokeweight="2pt">
            <v:stroke linestyle="single"/>
            <w10:wrap type="topAndBottom"/>
          </v:line>
        </w:pict>
      </w:r>
    </w:p>
    <w:p>
      <w:pPr>
        <w:pStyle w:val="Normal303"/>
      </w:pP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Friday, a Lotto drawing day, and people are scurrying in and out of pharmacies, delicatessens and other stores across this city to buy chances at a $4.2 million jackpot.</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poor working man, this is the only way he can be a millionaire," said Richard Hughes, a retired postal worker who plays twice a week, $5 at a time, at a convenience store here. In 20 years, he has won only once, $50 from a fistful of instant-lottery games he gave his wife for Valentine's Day.</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Connecticut state lottery is celebrating its 20th birthday this week, with a party in Hartford and a blast of publicity. The party, held this afternoon, featured past winners amid items that a lottery winner might buy: handfuls of diamonds, an Italian sports car and a 10-passenger hot-air balloon.</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406 Millionaires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 officials brag that in the 20 years since the lottery began, 406 people have become millionaires. They say that last year the lottery brought in $228 million for the state, 2.8 percent of an $8 billion budget.</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questions linger about the lottery and others in the region. Do lotteries rely too heavily on sales to the poor? Do they help turn law-abiding citizens into gamblers? Does government subvert the work ethic by trumpeting the possibility that spending a single dollar could make someone an instant millionaire?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Gov. Thomas J. Meskill made a campaign promise in 1970 to establish a lottery in Connecticut in lieu of an income tax, the concept was seen as a painless way to raise money and received bipartisan support. Two years later, the lottery -- whose logo is a tree with foliage of dollar signs -- was law.</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still think it was a good idea," Mr. Meskill, who is now a judge on the Federal Court of Appeals for the Second Circuit, said this week. "To the extent that any gambling is good, it was probably the one with the best prospects. It raised a lot of money, and as bad as the odds may be of an individual winning, it wasn't rigged. People could have faith that the numbers would be picked fairly."</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Burden for the Poor?</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most common criticism of the lottery is that it amounts to a regressive tax.</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poor person, it's a much bigger share of their resources, which is the definition of a regressive tax," said Bill Thompson, a professor of public administration at the University of Nevada at Las Vegas. State lotteries are marketed in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 far more heavily than in well-off suburbs, he said.</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Connecticut's lottery director, Susan H. White, a one-time Meskill aide, does not think the lottery's 13 different versions are played mostly by the poor. "If there were evidence that the lottery is doing well in poor neighborhoods, not as well in suburbs, I would worry about it," she said. "But there's no evidence of that."</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Regressive or not, the lottery has created instant millionaires. Larry H. Geyselaers, a New Milford resident, was 21 years old when he won $1.7 million in 1985 with a ticket that a computerized lottery terminal filled out for him. A woman in Naugatuck had selected the same combination, so they split a $3.4 million pot. The odds of winning the game they had played, Ms. White said, are one in 7,059,052.</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Geyselaers quit his job as a $25,000-a-year technician at a battery company and traveled through Europe and North America for three years. Now he is studying for a degree in elementary education. Under the terms of the lottery, Mr. Geyselaers will receive about $60,000 a year after taxes for 20 years.</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Always Wins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biggest winners in the lottery are state governments, which retain an average of 35 percent of ticket sales.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states, including Connecticut, revenue from the lottery goes into the general fund, which can be drawn upon for various programs, mostly human services and education in recent years. In New Jersey, which started a lottery in 1970, revenue comes in at a rate of more than $500 million a year, and is dedicated to education and a variety of state institutions. In New York, revenue from the lottery that began in 1967 supports education as well; last year, such revenue totaled $940 million, the lottery's annual report says.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50 percent of every dollar spent on a lottery ticket becomes prize money, said Paul M. Dworin, editor and publisher of Gaming and Wagering Business, an industry publication based in Manhattan. The rest is spent on commissions for ticket sellers, known as agents, and salaries, promotion and other administrative costs. The state also collects a second time on winnings, which are taxed like any other income.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social cost can be considerable. Experts say lotteries are easy outlets for compulsive gamblers, because the game is legal and accessible almost anywhere. A lottery ticket -- or two, or three dozen at a time -- can be procured openly, at almost any hour, from convenience stores and pharmacies.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F. was one such gambler who eventually sought help from a Connecticut chapter of Gamblers Anonymous. "I was spending my whole paycheck and more on tickets," he said. "In 1990, I spent $200 a day, at least. I did it for the high of winning, just the excitement."</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easy to hide, he said. "I didn't have to worry about going out or finding a bookie," he said. "I sent an employee to get the tickets, and kept them in my attache case. So it was really a closet addiction."</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cost him his marriage and his job, as well as thousands of dollars a year. He won a few times, all small amounts, and spent far more than he ever got back. Now that he is trying to recover, Joe F. said, the availability of lottery tickets is a plague upon his life.</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Games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Much of lottery marketing, which includes introducing a new game every year or so in many states, is intended to counter the boredom that lotteries inevitably produce after the initial interest declines, Mr. Thompson said. Connecticut, for example, is starting up a game next month that requires a $2 ticket. It will be called Holiday Hoopla.</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critics insist that by sponsoring one form of gambling, states actually encourage illegal kinds. The lottery, after all, is simply a sanctioned form of "playing the numbers," and that form of illegal gambling still thrives -- with the winnings made more attractive by the absence of any income-tax obligations.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day 20 years ago that the Connecticut lottery sold its first ticket, the state has opened its doors to wagering on dog racing and jai alai. In addition, a casino has opened on the Mashantucket Pequot tribe's reservation in Ledyard. As of last year, there is also an income tax, the very thing the lottery was intended to prevent. "I would have been satisfied," Judge Meskill said, "if we had stopped with the lottery."</w:t>
      </w:r>
    </w:p>
    <w:p>
      <w:pPr>
        <w:pStyle w:val="Normal3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3"/>
        <w:spacing w:line="60" w:lineRule="exact"/>
      </w:pPr>
      <w:r>
        <w:pict>
          <v:line id="_x0000_s2129" style="position:absolute;z-index:252474368" from="0,2pt" to="512pt,2pt" strokecolor="#009ddb" strokeweight="2pt">
            <v:stroke linestyle="single"/>
            <w10:wrap type="topAndBottom"/>
          </v:line>
        </w:pict>
      </w:r>
    </w:p>
    <w:p>
      <w:pPr>
        <w:pStyle w:val="Normal3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For many of the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play the lottery regularly, the hope of winning the jackpot is the most attractive option for them. A store sign in Stamford, Conn., displayed this week's $4.2 million jackpot in the Connecticut state lottery. (Joyce Dopkeen/The New York Times)</w:t>
      </w:r>
    </w:p>
    <w:p>
      <w:pPr>
        <w:pStyle w:val="Normal3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1992</w:t>
      </w:r>
    </w:p>
    <w:p>
      <w:pPr>
        <w:pStyle w:val="Normal303"/>
      </w:pPr>
    </w:p>
    <w:p>
      <w:pPr>
        <w:pStyle w:val="Normal303"/>
        <w:ind w:left="200"/>
        <w:sectPr>
          <w:type w:val="continuous"/>
          <w:pgMar w:top="840" w:right="1000" w:bottom="840" w:left="1000" w:header="400" w:footer="400"/>
          <w:pgNumType w:fmt="decimal"/>
          <w:cols w:space="720"/>
        </w:sectPr>
      </w:pPr>
      <w:r>
        <w:br/>
      </w:r>
      <w:r>
        <w:pict>
          <v:line id="_x0000_s2130" style="position:absolute;z-index:252475392" from="0,10pt" to="512pt,10pt" strokecolor="black" strokeweight="1pt">
            <v:stroke linestyle="single"/>
          </v:line>
        </w:pict>
      </w:r>
      <w:r>
        <w:rPr>
          <w:rFonts w:ascii="arial" w:eastAsia="arial" w:hAnsi="arial" w:cs="arial"/>
          <w:b/>
          <w:color w:val="767676"/>
          <w:sz w:val="16"/>
        </w:rPr>
        <w:t>End of Document</w:t>
      </w:r>
    </w:p>
    <w:p>
      <w:pPr>
        <w:pStyle w:val="Normal304"/>
        <w:sectPr>
          <w:headerReference w:type="even" r:id="rId2707"/>
          <w:headerReference w:type="default" r:id="rId2708"/>
          <w:footerReference w:type="even" r:id="rId2709"/>
          <w:footerReference w:type="default" r:id="rId2710"/>
          <w:headerReference w:type="first" r:id="rId2711"/>
          <w:footerReference w:type="first" r:id="rId2712"/>
          <w:pgSz w:w="12240" w:h="15840"/>
          <w:pgMar w:top="840" w:right="1000" w:bottom="840" w:left="1000" w:header="400" w:footer="400"/>
          <w:pgNumType w:fmt="decimal"/>
          <w:cols w:space="720"/>
          <w:titlePg w:val="0"/>
        </w:sectPr>
      </w:pPr>
    </w:p>
    <w:p>
      <w:pPr>
        <w:pStyle w:val="Normal304"/>
      </w:pPr>
    </w:p>
    <w:p>
      <w:pPr>
        <w:pStyle w:val="Normal304"/>
      </w:pPr>
      <w:r>
        <w:pict>
          <v:shape id="_x0000_i2131" type="#_x0000_t75" alt="LexisNexis®" style="width:147.75pt;height:30pt">
            <v:imagedata r:id="rId17" o:title=""/>
          </v:shape>
        </w:pict>
      </w:r>
      <w:r>
        <w:cr/>
      </w:r>
    </w:p>
    <w:p>
      <w:pPr>
        <w:pStyle w:val="Heading1302"/>
        <w:keepNext w:val="0"/>
        <w:spacing w:after="200" w:line="340" w:lineRule="atLeast"/>
        <w:ind w:left="0" w:right="0" w:firstLine="0"/>
        <w:jc w:val="center"/>
      </w:pPr>
      <w:hyperlink r:id="rId2713" w:history="1">
        <w:r>
          <w:rPr>
            <w:rFonts w:ascii="arial" w:eastAsia="arial" w:hAnsi="arial" w:cs="arial"/>
            <w:b/>
            <w:i/>
            <w:strike w:val="0"/>
            <w:color w:val="0077CC"/>
            <w:sz w:val="28"/>
            <w:u w:val="single"/>
            <w:vertAlign w:val="baseline"/>
          </w:rPr>
          <w:t>Excerpts From the Polish Accord</w:t>
        </w:r>
      </w:hyperlink>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31, 1980, Sunday, Late City Final Edition</w:t>
      </w:r>
    </w:p>
    <w:p>
      <w:pPr>
        <w:pStyle w:val="Normal304"/>
        <w:keepNext w:val="0"/>
        <w:spacing w:after="0" w:line="240" w:lineRule="atLeast"/>
        <w:ind w:right="0"/>
        <w:jc w:val="both"/>
      </w:pPr>
      <w:bookmarkStart w:id="610" w:name="Bookmark_304"/>
      <w:bookmarkEnd w:id="610"/>
    </w:p>
    <w:p>
      <w:pPr>
        <w:pStyle w:val="Normal3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1980 The New York Times Company</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1; Page 16, Column 1; Foreign Desk</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460 words</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Special to the New York Times</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GDANSK, Poland, Aug. 30</w:t>
      </w:r>
    </w:p>
    <w:p>
      <w:pPr>
        <w:pStyle w:val="Normal304"/>
        <w:keepNext/>
        <w:spacing w:before="240" w:after="0" w:line="340" w:lineRule="atLeast"/>
        <w:ind w:left="0" w:right="0" w:firstLine="0"/>
        <w:jc w:val="left"/>
      </w:pPr>
      <w:bookmarkStart w:id="611" w:name="Body_302"/>
      <w:bookmarkEnd w:id="611"/>
      <w:r>
        <w:rPr>
          <w:rFonts w:ascii="arial" w:eastAsia="arial" w:hAnsi="arial" w:cs="arial"/>
          <w:b/>
          <w:i w:val="0"/>
          <w:strike w:val="0"/>
          <w:noProof w:val="0"/>
          <w:color w:val="000000"/>
          <w:position w:val="0"/>
          <w:sz w:val="28"/>
          <w:u w:val="none"/>
          <w:vertAlign w:val="baseline"/>
        </w:rPr>
        <w:t>Body</w:t>
      </w:r>
    </w:p>
    <w:p>
      <w:pPr>
        <w:pStyle w:val="Normal304"/>
        <w:spacing w:line="60" w:lineRule="exact"/>
      </w:pPr>
      <w:r>
        <w:pict>
          <v:line id="_x0000_s2132" style="position:absolute;z-index:252476416" from="0,2pt" to="512pt,2pt" strokecolor="#009ddb" strokeweight="2pt">
            <v:stroke linestyle="single"/>
            <w10:wrap type="topAndBottom"/>
          </v:line>
        </w:pict>
      </w:r>
    </w:p>
    <w:p>
      <w:pPr>
        <w:pStyle w:val="Normal304"/>
      </w:pP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in unofficial translation, are excerpts from the draft agreement between the Polish Government and the Interfactory Strike Committee: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activities of trade unions in Poland have not fulfilled the workers' expectations. Therefore, it is considered useful to set up new self-governing trade unions that would be genuine representatives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dispute anyone's right to stay in the old union, and in future there might even be cooperation between the two unions.  In setting up the independent, self-governing trade unions, the Interfactory Strike Committee states that they will observe the Polish Constitution. The new unions will defend the social and material interests of working people, and they have no intention of playing the role of a political party.</w:t>
      </w:r>
    </w:p>
    <w:p>
      <w:pPr>
        <w:pStyle w:val="Normal304"/>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AN-A</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accept the principle of nationalized means of production, which is the basis of Poland's socialist system.</w:t>
      </w:r>
    </w:p>
    <w:p>
      <w:pPr>
        <w:pStyle w:val="Normal3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Party's Leading Role Stressed</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recognize that the Polish Communist Party plays a leading role in the state and they do not challenge existing international alliances.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strive to give working people appropriate means of control, to express their opinions and defend their interests.  The Government commission states that the Government will guarantee the freedom and independence of the new unions in both structure and organization.</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existing strike committees will turn themselves into founding organs of the new trade unions. The new trade unions should have a real opportunity to publicly express an opinion on key decisions that determine the living conditions of working people, the principle under which the national income is divided into consumption and investment, how the social consumption fund (health, education, culture) is divided, the basic principles of income and wage policy, especially the principle of automatic wage indexation in conditions of inflation, long-term economic plans, and investment policy and price changes.</w:t>
      </w:r>
    </w:p>
    <w:p>
      <w:pPr>
        <w:pStyle w:val="Normal3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Study Center Is Projected</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guarantees that it will insure that the provisions are carried out.  The workers' committee will set up a center for study of social affairs whose aim is to analyze objectively the situation of the workers, the living conditions of working people and the methods of representing the working people. It will carry out expert analyses on indexing prices and wages and will propose forms of compensation.  It will also publish the results of this finding and the new unions will have their own publications.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 to strike will be guaranteed in a law on trade unions that is being prepared. The law will determine the condition under which strikes are organized and proclaimed, methods for resolving conflicts and responsibility for infractions of the law.</w:t>
      </w:r>
    </w:p>
    <w:p>
      <w:pPr>
        <w:pStyle w:val="Normal304"/>
      </w:pPr>
    </w:p>
    <w:p>
      <w:pPr>
        <w:pStyle w:val="Normal304"/>
        <w:ind w:left="200"/>
        <w:sectPr>
          <w:type w:val="continuous"/>
          <w:pgMar w:top="840" w:right="1000" w:bottom="840" w:left="1000" w:header="400" w:footer="400"/>
          <w:pgNumType w:fmt="decimal"/>
          <w:cols w:space="720"/>
        </w:sectPr>
      </w:pPr>
      <w:r>
        <w:br/>
      </w:r>
      <w:r>
        <w:pict>
          <v:line id="_x0000_s2133" style="position:absolute;z-index:252477440" from="0,10pt" to="512pt,10pt" strokecolor="black" strokeweight="1pt">
            <v:stroke linestyle="single"/>
          </v:line>
        </w:pict>
      </w:r>
      <w:r>
        <w:rPr>
          <w:rFonts w:ascii="arial" w:eastAsia="arial" w:hAnsi="arial" w:cs="arial"/>
          <w:b/>
          <w:color w:val="767676"/>
          <w:sz w:val="16"/>
        </w:rPr>
        <w:t>End of Document</w:t>
      </w:r>
    </w:p>
    <w:p>
      <w:pPr>
        <w:pStyle w:val="Normal305"/>
        <w:sectPr>
          <w:headerReference w:type="even" r:id="rId2714"/>
          <w:headerReference w:type="default" r:id="rId2715"/>
          <w:footerReference w:type="even" r:id="rId2716"/>
          <w:footerReference w:type="default" r:id="rId2717"/>
          <w:headerReference w:type="first" r:id="rId2718"/>
          <w:footerReference w:type="first" r:id="rId2719"/>
          <w:pgSz w:w="12240" w:h="15840"/>
          <w:pgMar w:top="840" w:right="1000" w:bottom="840" w:left="1000" w:header="400" w:footer="400"/>
          <w:pgNumType w:fmt="decimal"/>
          <w:cols w:space="720"/>
          <w:titlePg w:val="0"/>
        </w:sectPr>
      </w:pPr>
    </w:p>
    <w:p>
      <w:pPr>
        <w:pStyle w:val="Normal305"/>
      </w:pPr>
    </w:p>
    <w:p>
      <w:pPr>
        <w:pStyle w:val="Normal305"/>
      </w:pPr>
      <w:r>
        <w:pict>
          <v:shape id="_x0000_i2134" type="#_x0000_t75" alt="LexisNexis®" style="width:147.75pt;height:30pt">
            <v:imagedata r:id="rId17" o:title=""/>
          </v:shape>
        </w:pict>
      </w:r>
      <w:r>
        <w:cr/>
      </w:r>
    </w:p>
    <w:p>
      <w:pPr>
        <w:pStyle w:val="Heading1303"/>
        <w:keepNext w:val="0"/>
        <w:spacing w:after="200" w:line="340" w:lineRule="atLeast"/>
        <w:ind w:left="0" w:right="0" w:firstLine="0"/>
        <w:jc w:val="center"/>
      </w:pPr>
      <w:hyperlink r:id="rId2720" w:history="1">
        <w:r>
          <w:rPr>
            <w:rFonts w:ascii="arial" w:eastAsia="arial" w:hAnsi="arial" w:cs="arial"/>
            <w:b/>
            <w:i/>
            <w:strike w:val="0"/>
            <w:color w:val="0077CC"/>
            <w:sz w:val="28"/>
            <w:u w:val="single"/>
            <w:vertAlign w:val="baseline"/>
          </w:rPr>
          <w:t>Demanding the Unthinkable in Poland</w:t>
        </w:r>
      </w:hyperlink>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1980, Tuesday, Late City Final Edition</w:t>
      </w:r>
    </w:p>
    <w:p>
      <w:pPr>
        <w:pStyle w:val="Normal305"/>
        <w:keepNext w:val="0"/>
        <w:spacing w:after="0" w:line="240" w:lineRule="atLeast"/>
        <w:ind w:right="0"/>
        <w:jc w:val="both"/>
      </w:pPr>
      <w:bookmarkStart w:id="612" w:name="Bookmark_305"/>
      <w:bookmarkEnd w:id="612"/>
    </w:p>
    <w:p>
      <w:pPr>
        <w:pStyle w:val="Normal3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1980 The New York Times Company</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14, Column 1; Editorial Desk; editorial</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445 words</w:t>
      </w:r>
    </w:p>
    <w:p>
      <w:pPr>
        <w:pStyle w:val="Normal305"/>
        <w:keepNext/>
        <w:spacing w:before="240" w:after="0" w:line="340" w:lineRule="atLeast"/>
        <w:ind w:left="0" w:right="0" w:firstLine="0"/>
        <w:jc w:val="left"/>
      </w:pPr>
      <w:bookmarkStart w:id="613" w:name="Body_303"/>
      <w:bookmarkEnd w:id="613"/>
      <w:r>
        <w:rPr>
          <w:rFonts w:ascii="arial" w:eastAsia="arial" w:hAnsi="arial" w:cs="arial"/>
          <w:b/>
          <w:i w:val="0"/>
          <w:strike w:val="0"/>
          <w:noProof w:val="0"/>
          <w:color w:val="000000"/>
          <w:position w:val="0"/>
          <w:sz w:val="28"/>
          <w:u w:val="none"/>
          <w:vertAlign w:val="baseline"/>
        </w:rPr>
        <w:t>Body</w:t>
      </w:r>
    </w:p>
    <w:p>
      <w:pPr>
        <w:pStyle w:val="Normal305"/>
        <w:spacing w:line="60" w:lineRule="exact"/>
      </w:pPr>
      <w:r>
        <w:pict>
          <v:line id="_x0000_s2135" style="position:absolute;z-index:252478464" from="0,2pt" to="512pt,2pt" strokecolor="#009ddb" strokeweight="2pt">
            <v:stroke linestyle="single"/>
            <w10:wrap type="topAndBottom"/>
          </v:line>
        </w:pict>
      </w:r>
    </w:p>
    <w:p>
      <w:pPr>
        <w:pStyle w:val="Normal305"/>
      </w:pP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the talk from Edward Kennedy and Ronald Reagan about how badly things are going for America, pause a moment and think what Soviet voters would be saying now if they were truly free to vote.  The Red Army has plunged into Afghanistan in a wretched adventure condemned by the United Nations. Soviet diplomacy has struck out in Zimbabwe. The Moscow Olympics were an emphatic disappointment. Cuba remains faithful but thousands have risked their lives to flee. China is more defiant than ever.</w:t>
      </w:r>
    </w:p>
    <w:p>
      <w:pPr>
        <w:pStyle w:val="Normal305"/>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AN-A</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context, the uprising of some 50,000 Polish workers is an even greater setback. On three previous occasions - 1956, 1970 and 1976 - there were worker revolts in Poland, and twice these brought down a Communist leader. Edward Gierek, the current party boss, thought he had bought internal peace four years ago by lowering meat prices. This time, insurgent workers are not talking about just food and wages. They are also demanding the unthinkable - political rights.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list of demands is exhilarating: guarantees of free expression, the release of all political prisoners, the right to establish free trade unions and the abolition of special privileges for party officials. Implicit in all this is a devastating denial of the notion that Polish Communism rules of, by and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unusual circumstances heighten the drama of the Polish insurgency. One is the election of a compatriot as the Pope of Rome.  The other is the fact of an election in the United States. John Paul II needs no instruction in the ways of power in Poland, and one may assume that his response will be measured. As to the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election, President Carter surely remembers Gerald Ford's celebrated 1976 campaign assertion that Poland was not under Soviet domination. And Mr.</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Carter, by chance, has two eminent Polish-Americans atop his foreign policy establishment, Secretary of State Muskie and Zbigniew Brzezinski, the national security adviser. What happens in Poland will clearly get priority attention.  Only the propaganda points of the Polish crisis are obvious. The embarrassment is real. It draws attention to the economic failures of a country with an abysmal growth rate and a foreign indebtedness that has climbed to $30 billion. Yet not even in the heat of a political campaign can Americans sanely hope for a violent confrontation between the Gierek regime and the strikers, let alone for Soviet tanks in Poland. Mr.</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Gierek has shown pragmatic skill in fashioning a Polish model of Communism that affords a measure of national freedom without unduly alarming his Soviet patrons. Americans and Soviets alike have a shared interest in his succeeding again.</w:t>
      </w:r>
    </w:p>
    <w:p>
      <w:pPr>
        <w:pStyle w:val="Normal305"/>
      </w:pPr>
    </w:p>
    <w:p>
      <w:pPr>
        <w:pStyle w:val="Normal305"/>
        <w:ind w:left="200"/>
        <w:sectPr>
          <w:type w:val="continuous"/>
          <w:pgMar w:top="840" w:right="1000" w:bottom="840" w:left="1000" w:header="400" w:footer="400"/>
          <w:pgNumType w:fmt="decimal"/>
          <w:cols w:space="720"/>
        </w:sectPr>
      </w:pPr>
      <w:r>
        <w:br/>
      </w:r>
      <w:r>
        <w:pict>
          <v:line id="_x0000_s2136" style="position:absolute;z-index:252479488" from="0,10pt" to="512pt,10pt" strokecolor="black" strokeweight="1pt">
            <v:stroke linestyle="single"/>
          </v:line>
        </w:pict>
      </w:r>
      <w:r>
        <w:rPr>
          <w:rFonts w:ascii="arial" w:eastAsia="arial" w:hAnsi="arial" w:cs="arial"/>
          <w:b/>
          <w:color w:val="767676"/>
          <w:sz w:val="16"/>
        </w:rPr>
        <w:t>End of Document</w:t>
      </w:r>
    </w:p>
    <w:p>
      <w:pPr>
        <w:pStyle w:val="Normal306"/>
        <w:sectPr>
          <w:headerReference w:type="even" r:id="rId2721"/>
          <w:headerReference w:type="default" r:id="rId2722"/>
          <w:footerReference w:type="even" r:id="rId2723"/>
          <w:footerReference w:type="default" r:id="rId2724"/>
          <w:headerReference w:type="first" r:id="rId2725"/>
          <w:footerReference w:type="first" r:id="rId2726"/>
          <w:pgSz w:w="12240" w:h="15840"/>
          <w:pgMar w:top="840" w:right="1000" w:bottom="840" w:left="1000" w:header="400" w:footer="400"/>
          <w:pgNumType w:fmt="decimal"/>
          <w:cols w:space="720"/>
          <w:titlePg w:val="0"/>
        </w:sectPr>
      </w:pPr>
    </w:p>
    <w:p>
      <w:pPr>
        <w:pStyle w:val="Normal306"/>
      </w:pPr>
    </w:p>
    <w:p>
      <w:pPr>
        <w:pStyle w:val="Normal306"/>
      </w:pPr>
      <w:r>
        <w:pict>
          <v:shape id="_x0000_i2137" type="#_x0000_t75" alt="LexisNexis®" style="width:147.75pt;height:30pt">
            <v:imagedata r:id="rId17" o:title=""/>
          </v:shape>
        </w:pict>
      </w:r>
      <w:r>
        <w:cr/>
      </w:r>
    </w:p>
    <w:p>
      <w:pPr>
        <w:pStyle w:val="Heading1304"/>
        <w:keepNext w:val="0"/>
        <w:spacing w:after="200" w:line="340" w:lineRule="atLeast"/>
        <w:ind w:left="0" w:right="0" w:firstLine="0"/>
        <w:jc w:val="center"/>
      </w:pPr>
      <w:hyperlink r:id="rId2727" w:history="1">
        <w:r>
          <w:rPr>
            <w:rFonts w:ascii="arial" w:eastAsia="arial" w:hAnsi="arial" w:cs="arial"/>
            <w:b/>
            <w:i/>
            <w:strike w:val="0"/>
            <w:color w:val="0077CC"/>
            <w:sz w:val="28"/>
            <w:u w:val="single"/>
            <w:vertAlign w:val="baseline"/>
          </w:rPr>
          <w:t>Alienated and Angry, Coal Miners See Donald Trump as Their Only Choice</w:t>
        </w:r>
      </w:hyperlink>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2016 Saturday</w:t>
      </w:r>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 on the Web</w:t>
      </w:r>
    </w:p>
    <w:p>
      <w:pPr>
        <w:pStyle w:val="Normal306"/>
        <w:keepNext w:val="0"/>
        <w:spacing w:after="0" w:line="240" w:lineRule="atLeast"/>
        <w:ind w:right="0"/>
        <w:jc w:val="both"/>
      </w:pPr>
      <w:bookmarkStart w:id="614" w:name="Bookmark_306"/>
      <w:bookmarkEnd w:id="614"/>
    </w:p>
    <w:p>
      <w:pPr>
        <w:pStyle w:val="Normal3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 Column 0; Foreign Desk; Pg. ; ABROAD IN AMERICA</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1643 words</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DECLAN WALSH</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Declan Walsh on Instagram @declanjwalsh and on Twitter @declanwalsh .</w:t>
      </w:r>
    </w:p>
    <w:p>
      <w:pPr>
        <w:pStyle w:val="Normal306"/>
        <w:keepNext/>
        <w:spacing w:before="240" w:after="0" w:line="340" w:lineRule="atLeast"/>
        <w:ind w:left="0" w:right="0" w:firstLine="0"/>
        <w:jc w:val="left"/>
      </w:pPr>
      <w:bookmarkStart w:id="615" w:name="Body_304"/>
      <w:bookmarkEnd w:id="615"/>
      <w:r>
        <w:rPr>
          <w:rFonts w:ascii="arial" w:eastAsia="arial" w:hAnsi="arial" w:cs="arial"/>
          <w:b/>
          <w:i w:val="0"/>
          <w:strike w:val="0"/>
          <w:noProof w:val="0"/>
          <w:color w:val="000000"/>
          <w:position w:val="0"/>
          <w:sz w:val="28"/>
          <w:u w:val="none"/>
          <w:vertAlign w:val="baseline"/>
        </w:rPr>
        <w:t>Body</w:t>
      </w:r>
    </w:p>
    <w:p>
      <w:pPr>
        <w:pStyle w:val="Normal306"/>
        <w:spacing w:line="60" w:lineRule="exact"/>
      </w:pPr>
      <w:r>
        <w:pict>
          <v:line id="_x0000_s2138" style="position:absolute;z-index:252480512" from="0,2pt" to="512pt,2pt" strokecolor="#009ddb" strokeweight="2pt">
            <v:stroke linestyle="single"/>
            <w10:wrap type="topAndBottom"/>
          </v:line>
        </w:pict>
      </w:r>
    </w:p>
    <w:p>
      <w:pPr>
        <w:pStyle w:val="Normal306"/>
      </w:pP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POWELLTON, W.Va. -- Deep in the belly of an Appalachian mountain, a powerful machine bored into the earth, its whirring teeth clawing out a stream of glistening coal. Men followed inside the Maple Eagle No. 1 mine, their torches cutting through the dank air. One guided the machine with a PlayStation-like controller; others bolted supports in the freshly cut roof.</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were angry. The coal industry that made West Virginia prosperous has been devastated. Every day, it seemed, another mine laid off workers or closed entirely. Friends were forfeiting their cars, homes and futures.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these men, this season's presidential campaign boils down to a single choice. ''I'm for Trump,'' said Dwayne Riston, 27, his face smeared in dust. ''Way I see it, if he wins, we might at least stand a chance of surviving.''</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Few places in America offer such a simple electoral calculus as the rolling, tree-studded hills of West Virginia.</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as Donald J. Trump, the Republican presidential nominee, lags badly in crucial swing states and loses his grip on white male voters over all, he remains on solid ground here with his promise to ''bring back coal.'' The fact that his Democrat opponent, Hillary Clinton, said in March, ''We're going to put a lot of coal miners and coal companies out of business,'' has helped, too.</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this is not just about economics. West Virginia's coal country is part of the broader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 that has coalesced around a single candidate, Mr. Trump, like never before. His support here stems from a profound, decades-in-the-making sense of political and cultural alienation that has left people feeling distant from their leaders, and even from fellow Americans.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kind of feel that people are looking down on us,'' said Neil Hanshew, a miner, voicing a common sentiment. ''They're looking at us like we're a bunch of dumb hillbillies who can't do anything else.''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found my way to the Maple Eagle No. 1 mine after I met the mine manager at a church in Mingo County, famed as the center of the Hatfield-McCoy feud more than a century ago, when rival clan members battled it out along the border with Kentucky. This is not my regular beat -- I'm usually reporting on the Arab world as The New York Times's bureau chief in Cairo, but I have come to the United States for a few months to cover this unusual campaign from a foreigner's perspective.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Mr. Trump's combative nominating convention in Cleveland and Mrs. Clinton's coronation in Philadelphia, I hit the road to explore how the campaign themes were playing out on the ground.</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Mingo County, a picturesque district of twisting valleys, is steeped in the lore of coal, corruption and violence. A gun battle between mine company officials and unionized workers in 1920 brought the nickname ''Bloody Mingo,'' fodder today for history tourists and TV serials. I checked into a hotel in the county seat, Williamson, where the manager offered a run-down of the area's more recent dramas.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2013, the county sheriff was murdered  as he ate lunch in his patrol car. A year later, a senior judge was jailed on corruption charges (''Folks knew him as 'the king,''' the manager said). More recently, the local coal magnate, Donald L. Blankenship, started a one-year prison sentence for breaching safety standards at a mine where 29 miners died in an accident in 2010.</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in May, a wealthy coal executive was fatally shot in the town cemetery as he visited his wife's grave. A pair of drug addicts have been arrested.</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Williamson itself, a town of 3,000, is a picture of social and economic decay. Unemployment, at 12 percent, is more than twice the United States average. Cash-for-gold stores crowd alongside lawyers' offices and gun dealerships. Rates of heroin overdoses and obesity are among the highest in America. Many residents scrape by on food stamps.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surrounding hills, abandoned coal mines hum with the noise of ventilation pumps still circulating oxygen through the empty shafts, in the hope that they might one day be reopened.</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the people of Mingo County have forged their own brand of resilience, one born of the tight-knit rural values that draw embattled citizens together. For some, that means planning for a better future: Dr. Dino Beckett, a local physician, has spearheaded initiatives to grow healthy food locally and reduce diabetes. For others, it means lifting a defiant finger to the outside world.</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Regional Church in Delbarton, 10 miles from Williamson, Sunday services were both exuberant and solemn, a mark of the conservative Christianity that holds strong here. Peals of catchy gospel songs were followed by a fervent sermon delivered by an evangelical missionary who had taken 900 Jewish immigrants to Israel (in fulfillment of a biblical prophesy, she explained) and sought to convert Arab Muslims.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the singers on stage was Bo Copley, the area's most famous out-of-work miner. His celebrity stems from a visit Mrs. Clinton made to Williamson in May, when hundreds of jeering protesters, many wielding Trump signs, lined the main street. ''Go home!'' they yelled as Mrs. Clinton, wearing a strained smile, slipped into a private meeting.</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has apologized for her comment about putting coal out of business, saying she was misunderstood. But Mr. Copley, who had been called to meet Mrs. Clinton, challenged her, sliding a photo of his three young children across the table while the television cameras rolled.</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can you come in here and tell us you're going to be our friend?'' he said, his voice cracking with emotion. ''Because those people out there don't see you as a friend.''</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Days later, at a Trump rally in the state capital, Charleston, Mr. Copley received a standing ovation. ''People are tired of politicians,'' he told me during my visit. ''Trump is a break from the status quo, which promises the moon but doesn't deliver.''</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struck a chord across coal country, giving voice to the inchoate rage and impotence that has accompanied the near-collapse, in less than a decade, of a lucrative industry. With salaries starting at $70,000 a year, a job in the mines was long considered the local jackpot. Mingo County's breathtaking valleys and hollers -- narrow creeks bordered by high hills -- are lined with spacious homes, swimming pools and gleaming vehicles. Now, there is a palpable fear that the good life is gone, perhaps for good.</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Queen, 35, earned $30 an hour in a mine a few years ago. Now he is working security at a Walmart for $10.50 an hour, and the economic slump means even the shopping mall that houses his store is suffering.</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mines go down, it hurts everything,'' he said.</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Political fury in Mingo County focuses squarely on the Environmental Protection Agency and President Obama, who is seen as having started a ''war on coal.'' Issues of race and class bubble under the surface: Mingo County, population 27,000, is 97 percent white, and racial epithets that are taboo in much of America still ring out openly. Support for Mr. Trump's proposed ban on Muslim immigrants is strong, even though Muslims constitute only a tiny fraction of West Virginians.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2012, local Democrats selected Keith Judd, a felon incarcerated in Texas, as their nominee for president instead of Mr. Obama.</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 sleepy Sunday afternoon, a red pickup truck rolled slowly along Williamson's main street, bearing two giant flags: one for Mr. Trump, the other emblazoned with the Confederate colors. Corey Matney, 26 years old and wearing a National Rifle Association T-shirt, stepped out and asked why I was taking pictures. Of the Confederate flag, he said, ''That's heritage, not hate.''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Matney, who was in Williamson to play Pokémon Go with his girlfriend, is a linesman for a telecommunications company that, he said, is losing 500 customers a month. ''Families are moving away,'' he said. ''I know Donald Trump may not be the best man for the job. But he's the lesser of two evils.''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no doubt that Mr. Trump, a brash Manhattan tycoon who lives in a gilded tower, can seem a discordant political idol for rural America. Many overlook that, pointing to his business success and his war on ''political correctness'' while berating Muslims and ''tree-hugger'' environmentalists. But some have been jarred by his ideas.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Copley's wife, Lauren, has a sister whose husband is Jordanian, and was upset by a recent question from her 6-year-old niece. ''She said, 'If Donald Trump comes in, does that mean that we have to leave?''' Ms. Copley recalled.</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Copley started to cry. ''He just spouts off,'' she said. ''I can't fathom that.''</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the things he says really bother me,'' her husband added. ''But we have a lot of people in this area who are very angry, very upset.''</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and his running mate, Gov. Mike Pence of Indiana, have yet to explain how they will revive the coal industry. Aside from the Obama administration's tough environmental regulations, the decline of coal is a product of hard economic realities: Natural gas, produced by new fracking technologies, is simply much cheaper.</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West Virginians like Roger Ooten, 56, their ballots may be a mark of resignation more than one of hope.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giant Trump sign adorned the gate of Mr. Ooten's neat house in Delbarton, where he sat on the porch, rocking gently on a chair. He retired after 16 years working at a mine in Turkey Creek. Now he watches in despair as the community around him crumbles.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Ooten is following the election on conservative channels like Fox News. He doesn't like Mr. Trump's invective against Mexicans. ''They gotta eat, too,'' he said. ''You can't be mean to people.''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November, Mr. Ooten will stick with Mr. Trump. ''He's the only shot we got,'' he said. ''Because if something doesn't happen, this is going to be a ghost town.''</w:t>
      </w:r>
    </w:p>
    <w:p>
      <w:pPr>
        <w:pStyle w:val="Normal306"/>
        <w:keepNext w:val="0"/>
        <w:spacing w:before="240" w:after="0" w:line="260" w:lineRule="atLeast"/>
        <w:ind w:left="0" w:right="0" w:firstLine="0"/>
        <w:jc w:val="left"/>
      </w:pPr>
      <w:r>
        <w:br/>
      </w:r>
      <w:hyperlink r:id="rId2728" w:history="1">
        <w:r>
          <w:rPr>
            <w:rFonts w:ascii="arial" w:eastAsia="arial" w:hAnsi="arial" w:cs="arial"/>
            <w:b w:val="0"/>
            <w:i/>
            <w:strike w:val="0"/>
            <w:color w:val="0077CC"/>
            <w:sz w:val="20"/>
            <w:u w:val="single"/>
            <w:vertAlign w:val="baseline"/>
          </w:rPr>
          <w:t>http://www.nytimes.com/2016/08/20/world/americas/alienated-and-angry-coal-miners-see-donald-trump-as-their-only-choice.html</w:t>
        </w:r>
      </w:hyperlink>
    </w:p>
    <w:p>
      <w:pPr>
        <w:pStyle w:val="Normal3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2016</w:t>
      </w:r>
    </w:p>
    <w:p>
      <w:pPr>
        <w:pStyle w:val="Normal306"/>
      </w:pPr>
    </w:p>
    <w:p>
      <w:pPr>
        <w:pStyle w:val="Normal306"/>
        <w:ind w:left="200"/>
        <w:sectPr>
          <w:type w:val="continuous"/>
          <w:pgMar w:top="840" w:right="1000" w:bottom="840" w:left="1000" w:header="400" w:footer="400"/>
          <w:pgNumType w:fmt="decimal"/>
          <w:cols w:space="720"/>
        </w:sectPr>
      </w:pPr>
      <w:r>
        <w:br/>
      </w:r>
      <w:r>
        <w:pict>
          <v:line id="_x0000_s2139" style="position:absolute;z-index:252481536" from="0,10pt" to="512pt,10pt" strokecolor="black" strokeweight="1pt">
            <v:stroke linestyle="single"/>
          </v:line>
        </w:pict>
      </w:r>
      <w:r>
        <w:rPr>
          <w:rFonts w:ascii="arial" w:eastAsia="arial" w:hAnsi="arial" w:cs="arial"/>
          <w:b/>
          <w:color w:val="767676"/>
          <w:sz w:val="16"/>
        </w:rPr>
        <w:t>End of Document</w:t>
      </w:r>
    </w:p>
    <w:p>
      <w:pPr>
        <w:pStyle w:val="Normal307"/>
        <w:sectPr>
          <w:headerReference w:type="even" r:id="rId2729"/>
          <w:headerReference w:type="default" r:id="rId2730"/>
          <w:footerReference w:type="even" r:id="rId2731"/>
          <w:footerReference w:type="default" r:id="rId2732"/>
          <w:headerReference w:type="first" r:id="rId2733"/>
          <w:footerReference w:type="first" r:id="rId2734"/>
          <w:pgSz w:w="12240" w:h="15840"/>
          <w:pgMar w:top="840" w:right="1000" w:bottom="840" w:left="1000" w:header="400" w:footer="400"/>
          <w:pgNumType w:fmt="decimal"/>
          <w:cols w:space="720"/>
          <w:titlePg w:val="0"/>
        </w:sectPr>
      </w:pPr>
    </w:p>
    <w:p>
      <w:pPr>
        <w:pStyle w:val="Normal307"/>
      </w:pPr>
    </w:p>
    <w:p>
      <w:pPr>
        <w:pStyle w:val="Normal307"/>
      </w:pPr>
      <w:r>
        <w:pict>
          <v:shape id="_x0000_i2140" type="#_x0000_t75" alt="LexisNexis®" style="width:147.75pt;height:30pt">
            <v:imagedata r:id="rId17" o:title=""/>
          </v:shape>
        </w:pict>
      </w:r>
      <w:r>
        <w:cr/>
      </w:r>
    </w:p>
    <w:p>
      <w:pPr>
        <w:pStyle w:val="Heading1305"/>
        <w:keepNext w:val="0"/>
        <w:spacing w:after="200" w:line="340" w:lineRule="atLeast"/>
        <w:ind w:left="0" w:right="0" w:firstLine="0"/>
        <w:jc w:val="center"/>
      </w:pPr>
      <w:hyperlink r:id="rId2735" w:history="1">
        <w:r>
          <w:rPr>
            <w:rFonts w:ascii="arial" w:eastAsia="arial" w:hAnsi="arial" w:cs="arial"/>
            <w:b/>
            <w:i/>
            <w:strike w:val="0"/>
            <w:color w:val="0077CC"/>
            <w:sz w:val="28"/>
            <w:u w:val="single"/>
            <w:vertAlign w:val="baseline"/>
          </w:rPr>
          <w:t>The Class War Before Palin</w:t>
        </w:r>
      </w:hyperlink>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2008 Friday</w:t>
      </w:r>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07"/>
        <w:keepNext w:val="0"/>
        <w:spacing w:after="0" w:line="240" w:lineRule="atLeast"/>
        <w:ind w:right="0"/>
        <w:jc w:val="both"/>
      </w:pPr>
      <w:bookmarkStart w:id="616" w:name="Bookmark_307"/>
      <w:bookmarkEnd w:id="616"/>
    </w:p>
    <w:p>
      <w:pPr>
        <w:pStyle w:val="Normal3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33; OP-ED COLUMNIST</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826 words</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BROOKS</w:t>
      </w:r>
    </w:p>
    <w:p>
      <w:pPr>
        <w:pStyle w:val="Normal307"/>
        <w:keepNext/>
        <w:spacing w:before="240" w:after="0" w:line="340" w:lineRule="atLeast"/>
        <w:ind w:left="0" w:right="0" w:firstLine="0"/>
        <w:jc w:val="left"/>
      </w:pPr>
      <w:bookmarkStart w:id="617" w:name="Body_305"/>
      <w:bookmarkEnd w:id="617"/>
      <w:r>
        <w:rPr>
          <w:rFonts w:ascii="arial" w:eastAsia="arial" w:hAnsi="arial" w:cs="arial"/>
          <w:b/>
          <w:i w:val="0"/>
          <w:strike w:val="0"/>
          <w:noProof w:val="0"/>
          <w:color w:val="000000"/>
          <w:position w:val="0"/>
          <w:sz w:val="28"/>
          <w:u w:val="none"/>
          <w:vertAlign w:val="baseline"/>
        </w:rPr>
        <w:t>Body</w:t>
      </w:r>
    </w:p>
    <w:p>
      <w:pPr>
        <w:pStyle w:val="Normal307"/>
        <w:spacing w:line="60" w:lineRule="exact"/>
      </w:pPr>
      <w:r>
        <w:pict>
          <v:line id="_x0000_s2141" style="position:absolute;z-index:252482560" from="0,2pt" to="512pt,2pt" strokecolor="#009ddb" strokeweight="2pt">
            <v:stroke linestyle="single"/>
            <w10:wrap type="topAndBottom"/>
          </v:line>
        </w:pict>
      </w:r>
    </w:p>
    <w:p>
      <w:pPr>
        <w:pStyle w:val="Normal307"/>
      </w:pP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Modern conservatism began as a movement of dissident intellectuals. Richard Weaver wrote a book called, ''Ideas Have Consequences.'' Russell Kirk placed Edmund Burke in an American context. William F. Buckley famously said he'd rather be governed by the first 2,000 names in the Boston phone book than by the faculty of Harvard. But he didn't believe those were the only two options. His entire life was a celebration of urbane values, sophistication and the rigorous and constant application of intellect.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Driven by a need to engage elite opinion, conservatives tried to build an intellectual counterestablishment with think tanks and magazines. They disdained the ideas of the liberal professoriate, but they did not disdain the idea of a cultivated mind.</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Ronald Reagan was no intellectual, but he had an earnest faith in ideas and he spent decades working through them. He was rooted in the Midwest, but he also loved Hollywood. And for a time, it seemed the Republican Party would be a broad coalition -- small-town values with coastal reach.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1976, in a close election, Gerald Ford won the entire West Coast along with northeastern states like New Jersey, Connecticut, Vermont and Maine. In 1984, Reagan won every state but Minnesota.</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over the past few decades, the Republican Party has driven away people who live in cities, in highly educated regions and on the coasts. This expulsion has had many causes. But the big one is this: Republican political tacticians decided to mobilize their coalition with a form of social class warfare. Democrats kept nominating coastal pointy-heads like Michael Dukakis so Republicans attacked coastal pointy-heads.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 past 15 years, the same argument has been heard from a thousand politicians and a hundred television and talk-radio jocks. The nation is divided between the wholesome Joe Sixpacks in the heartland and the oversophisticated, overeducated, oversecularized denizens of the coasts.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had been a disdain for liberal intellectuals slipped into a disdain for the educated class as a whole. The liberals had coastal condescension, so the conservatives developed their own anti-elitism, with mirror-image categories and mirror-image resentments, but with the same corrosive effect.</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developed their own leadership style. If Democratic leaders prized deliberation and self-examination, then Republicans would govern from the gut.</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W. Bush restrained some of the populist excesses of his party -- the anti-immigration fervor, the isolationism -- but stylistically he fit right in. As Fred Barnes wrote in his book, ''Rebel-in-Chief,'' Bush ''reflects the political views and cultural tastes of the vast majority of Americans who don't live along the East or West Coast. He's not a sophisticate and doesn't spend his discretionary time with sophisticates. As First Lady Laura Bush once said, she and the president didn't come to Washington to make new friends. And they haven't.''</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political effects of this trend have been obvious. Republicans have alienated the highly educated regions -- Silicon Valley, northern Virginia, the suburbs outside of New York, Philadelphia, Chicago and Raleigh-Durham. The West Coast and the Northeast are mostly gone.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Republicans have alienated whole professions. Lawyers now donate to the Democratic Party over the Republican Party at 4-to-1 rates. With doctors, it's 2-to-1. With tech executives, it's 5-to-1. With investment bankers, it's 2-to-1. It took talent for Republicans to lose the banking community.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Conservatives are as rare in elite universities and the mainstream media as they were 30 years ago. The smartest young Americans are now educated in an overwhelmingly liberal environment.</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year could have changed things. The G.O.P. had three urbane presidential candidates. But the class-warfare cliches took control. Rudy Giuliani disdained cosmopolitans at the Republican convention. Mitt Romney gave a speech attacking ''eastern elites.'' (Mitt Romney!) John McCain picked Sarah Palin.</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Palin is smart, politically skilled, courageous and likable. Her convention and debate performances were impressive. But no American politician plays the class-warfare card as constantly as Palin. Nobody so relentlessly divides the world between the ''normal Joe Sixpack American'' and the coastal elite.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is another step in the Republican change of personality. Once conservatives admired Churchill and Lincoln above all -- men from wildly different backgrounds who prepared for leadership through constant reading, historical understanding and sophisticated thinking. Now those attributes bow down before the common touch.</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so, politically, the G.O.P. is squeezed at both ends. The party is losing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by sins of omission -- because it has not developed policies to address economic anxiety. It has lost the educated class by sins of commission -- by telling members of that class to go away. </w:t>
      </w:r>
    </w:p>
    <w:p>
      <w:pPr>
        <w:pStyle w:val="Normal307"/>
        <w:keepNext w:val="0"/>
        <w:spacing w:before="240" w:after="0" w:line="260" w:lineRule="atLeast"/>
        <w:ind w:left="0" w:right="0" w:firstLine="0"/>
        <w:jc w:val="left"/>
      </w:pPr>
      <w:r>
        <w:br/>
      </w:r>
      <w:hyperlink r:id="rId2736" w:history="1">
        <w:r>
          <w:rPr>
            <w:rFonts w:ascii="arial" w:eastAsia="arial" w:hAnsi="arial" w:cs="arial"/>
            <w:b w:val="0"/>
            <w:i/>
            <w:strike w:val="0"/>
            <w:color w:val="0077CC"/>
            <w:sz w:val="20"/>
            <w:u w:val="single"/>
            <w:vertAlign w:val="baseline"/>
          </w:rPr>
          <w:t>http://www.nytimes.com</w:t>
        </w:r>
      </w:hyperlink>
    </w:p>
    <w:p>
      <w:pPr>
        <w:pStyle w:val="Normal3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2008</w:t>
      </w:r>
    </w:p>
    <w:p>
      <w:pPr>
        <w:pStyle w:val="Normal307"/>
      </w:pPr>
    </w:p>
    <w:p>
      <w:pPr>
        <w:pStyle w:val="Normal307"/>
        <w:ind w:left="200"/>
        <w:sectPr>
          <w:type w:val="continuous"/>
          <w:pgMar w:top="840" w:right="1000" w:bottom="840" w:left="1000" w:header="400" w:footer="400"/>
          <w:pgNumType w:fmt="decimal"/>
          <w:cols w:space="720"/>
        </w:sectPr>
      </w:pPr>
      <w:r>
        <w:br/>
      </w:r>
      <w:r>
        <w:pict>
          <v:line id="_x0000_s2142" style="position:absolute;z-index:252483584" from="0,10pt" to="512pt,10pt" strokecolor="black" strokeweight="1pt">
            <v:stroke linestyle="single"/>
          </v:line>
        </w:pict>
      </w:r>
      <w:r>
        <w:rPr>
          <w:rFonts w:ascii="arial" w:eastAsia="arial" w:hAnsi="arial" w:cs="arial"/>
          <w:b/>
          <w:color w:val="767676"/>
          <w:sz w:val="16"/>
        </w:rPr>
        <w:t>End of Document</w:t>
      </w:r>
    </w:p>
    <w:p>
      <w:pPr>
        <w:pStyle w:val="Normal308"/>
        <w:sectPr>
          <w:headerReference w:type="even" r:id="rId2737"/>
          <w:headerReference w:type="default" r:id="rId2738"/>
          <w:footerReference w:type="even" r:id="rId2739"/>
          <w:footerReference w:type="default" r:id="rId2740"/>
          <w:headerReference w:type="first" r:id="rId2741"/>
          <w:footerReference w:type="first" r:id="rId2742"/>
          <w:pgSz w:w="12240" w:h="15840"/>
          <w:pgMar w:top="840" w:right="1000" w:bottom="840" w:left="1000" w:header="400" w:footer="400"/>
          <w:pgNumType w:fmt="decimal"/>
          <w:cols w:space="720"/>
          <w:titlePg w:val="0"/>
        </w:sectPr>
      </w:pPr>
    </w:p>
    <w:p>
      <w:pPr>
        <w:pStyle w:val="Normal308"/>
      </w:pPr>
    </w:p>
    <w:p>
      <w:pPr>
        <w:pStyle w:val="Normal308"/>
      </w:pPr>
      <w:r>
        <w:pict>
          <v:shape id="_x0000_i2143" type="#_x0000_t75" alt="LexisNexis®" style="width:147.75pt;height:30pt">
            <v:imagedata r:id="rId17" o:title=""/>
          </v:shape>
        </w:pict>
      </w:r>
      <w:r>
        <w:cr/>
      </w:r>
    </w:p>
    <w:p>
      <w:pPr>
        <w:pStyle w:val="Heading1306"/>
        <w:keepNext w:val="0"/>
        <w:spacing w:after="200" w:line="340" w:lineRule="atLeast"/>
        <w:ind w:left="0" w:right="0" w:firstLine="0"/>
        <w:jc w:val="center"/>
      </w:pPr>
      <w:hyperlink r:id="rId2743" w:history="1">
        <w:r>
          <w:rPr>
            <w:rFonts w:ascii="arial" w:eastAsia="arial" w:hAnsi="arial" w:cs="arial"/>
            <w:b/>
            <w:i/>
            <w:strike w:val="0"/>
            <w:color w:val="0077CC"/>
            <w:sz w:val="28"/>
            <w:u w:val="single"/>
            <w:vertAlign w:val="baseline"/>
          </w:rPr>
          <w:t>The Mysteries of Our Family Snapshots; On Photography</w:t>
        </w:r>
      </w:hyperlink>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 2017 Tuesday 00:00 EST</w:t>
      </w:r>
    </w:p>
    <w:p>
      <w:pPr>
        <w:pStyle w:val="Normal308"/>
        <w:keepNext w:val="0"/>
        <w:spacing w:after="0" w:line="240" w:lineRule="atLeast"/>
        <w:ind w:right="0"/>
        <w:jc w:val="both"/>
      </w:pPr>
      <w:bookmarkStart w:id="618" w:name="Bookmark_308"/>
      <w:bookmarkEnd w:id="618"/>
    </w:p>
    <w:p>
      <w:pPr>
        <w:pStyle w:val="Normal3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1711 words</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GEOFF DYER</w:t>
      </w:r>
    </w:p>
    <w:p>
      <w:pPr>
        <w:pStyle w:val="Normal30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An image from childhood, through its conjuring of time and place, reminds us that an amateur picture can have all the mystery - and meaning - of an artful one.</w:t>
      </w:r>
    </w:p>
    <w:p>
      <w:pPr>
        <w:pStyle w:val="Normal308"/>
        <w:keepNext/>
        <w:spacing w:before="240" w:after="0" w:line="340" w:lineRule="atLeast"/>
        <w:ind w:left="0" w:right="0" w:firstLine="0"/>
        <w:jc w:val="left"/>
      </w:pPr>
      <w:bookmarkStart w:id="619" w:name="Body_306"/>
      <w:bookmarkEnd w:id="619"/>
      <w:r>
        <w:rPr>
          <w:rFonts w:ascii="arial" w:eastAsia="arial" w:hAnsi="arial" w:cs="arial"/>
          <w:b/>
          <w:i w:val="0"/>
          <w:strike w:val="0"/>
          <w:noProof w:val="0"/>
          <w:color w:val="000000"/>
          <w:position w:val="0"/>
          <w:sz w:val="28"/>
          <w:u w:val="none"/>
          <w:vertAlign w:val="baseline"/>
        </w:rPr>
        <w:t>Body</w:t>
      </w:r>
    </w:p>
    <w:p>
      <w:pPr>
        <w:pStyle w:val="Normal308"/>
        <w:spacing w:line="60" w:lineRule="exact"/>
      </w:pPr>
      <w:r>
        <w:pict>
          <v:line id="_x0000_s2144" style="position:absolute;z-index:252484608" from="0,2pt" to="512pt,2pt" strokecolor="#009ddb" strokeweight="2pt">
            <v:stroke linestyle="single"/>
            <w10:wrap type="topAndBottom"/>
          </v:line>
        </w:pict>
      </w:r>
    </w:p>
    <w:p>
      <w:pPr>
        <w:pStyle w:val="Normal308"/>
      </w:pP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came across this photo in 2011, shortly after my mum died. When my dad died five months later, I became both the only surviving person from the picture and the only person who might know anything about it. The task for photographers is always to make a picture more interesting than what it depicts. But sometimes it's only by knowing more about the things depicted that a picture becomes more interesting. So let me cover both bases, by telling you a few things about this photograph and a few things about the things and people in it.</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picture was in a box of old family photos, most in black and white, a few, like this one, in color. And it's the colors that leap out: red, blue and green, the first blazingly distinct, the other two bleeding into each other. The grass is green, obviously, but the trees and the sky look as if they might one day merge. Partly this is a result of what presently separates them: the band of hills that were literally vegetative green but here appear a darker blue than the sky. Why? Because they're not just any old hills; these are the "blue remembered hills" of A.E. Housman's "A Shropshire Lad":</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Into my heart an air that kills</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yon far country blows:</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those blue remembered hills,</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spires, what farms are those?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the land of lost content,</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see it shining plain,</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happy highways where I went</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cannot come again.</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to stress, however, that they're not just Housman's hills; they comprise a geomorphological backdrop, as it were, to a cultural landmark of more recent formation: Dennis Potter's television play "Blue Remembered Hills" (1979), about a group of children - all played by adults - in the Forest of Dean in Gloucestershire.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mum was born in Shropshire, my dad in Gloucestershire, where I was born and grew up and where my parents spent the rest of their lives. I'm guessing that the photograph was taken in Gloucestershire in 1963, when I was 5 (my mum and dad would have been 38 and 43 respectively). When I say, truthfully, that I have no memory of the picture being taken, I am conscious that this is meaningless because, of course, the photograph is memory. If I remember the weather in my childhood as being perpetually sunny, that is because photographs were only taken on days - rarer in England than in many parts of the United States - when the light was deemed sufficient, as though we were stuck in a 19th-century gloom of interminable exposure times.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picture, which seems like a pure emanation of memory, includes the person whose memories it represents: the person, that is, whose consciousness never included this view of himself. I have no idea who took the picture. As a result, and because it includes every member of our family - I had no siblings - something strange happens. An unknown friend, relative or passer-by must have taken the picture, but in the absence of clinching evidence to the contrary, it is not unreasonable to think that the place itself made a record of the day. Housman's blue remembered hills have their memories, too. But those memories, unlike ours, cannot cope with change. Once the towns of Gloucestershire sprawl, once houses are built over areas like these, the memory of a landscape dies, literally buried by concrete. Hence the need for photographs. Without Walker Evans to remind them of how things once were, swaths of America would not know that there was more to their ancestral world than Bed Bath &amp; Beyond. Evans's work is stamped, always, by his capacity to rigorously absent himself from the records he created. This may be why James Agee, in his famous collaboration with Evans, "Let Us Now Praise Famous Men," likened the camera "to unassisted and weaponless consciousness." Paradoxically, the effect of Evans's scrupulous mastery is sometimes achieved by the artlessness of the amateur. Hence the magic of - and meaning buried within - the term "found photographs." In them, the nonhuman finds expression and achieves documentation.</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from background to foreground, from the natural world to the mechanical, the car is a Vauxhall Victor. It looks like an American car of the 1960s, but less elongated, as though the U.S. model had been shortened for use in our narrow island. The car, bought new, really was sky blue, not white, but this is a blue that seems to have been tinted or stained by memory, by association with the hills, as when a white shirt emerges from the washer faintly dyed by a stray sock. Or it could be the other way round: maybe it was once as dark as my sweater, but the photograph has faded over time, the deeper color rinsed by age. Either way, the technology of the photograph imprints itself on the technology of the automobile. The car looks as it does partly because that's what it looked like, partly because the photograph made it - along with hills, trees and clothes - look that way. The AD of the license plate identifies it as a vehicle registered in Gloucestershire, a source of pride to my dad, because those were his initials - Arthur Dyer, even though he was known by everyone as Jack or John. I prefer to think of the license plate as offering a kind of internal dating, AD 3489, as if this image from the past were a sci-fi vision - obsolete as these things often turn out to be - of what the future might one day look like.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 in the background provides a hint of a less distant future: the druggy raves and festivals I would attend in the 1990s. As my dad's sweater makes plain, however, this must have been a thoroughly Larkinesque happening ("most things may never happen"), though there is no indication as to what kind of gathering it might have been. In the uncongested golden age of British motoring, it's possible that the car park was the festival.</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seem equally bizarre that my dad's sweater is tucked into his trousers but since he also tucked his shirt into his underpants, an internally layered logic is at work. Both that red sweater and my blue one would have been knitted by my mum. I grew out of mine but eventually grew into his, wearing it, untucked, at college and well into my 20s. (By the 1980s, the technology of film had changed so that the red dulled into literal truth, never again achieving the fictive bloom recorded here.) My parents were, as my mum used to say, good with their hands, though his left hand looks rather odd, like a three-fingered, flesh-colored glove. My mum is covering up her right wrist with her left hand to hide a birthmark. She always did this. That gesture defined her.</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return to my mum in a moment, after a few words about the grumpy little fella in the cowboy hat. You can tell he's an only child by the way he's so attached to his inflatable companion - so adorable as to render any doubts about its species irrelevant. But how precociously bored he looks, possibly because back then an afternoon was so vast it constituted a significant portion of life. Now that I'm aboard what Martin Amis called the bullet train of the 50s, an afternoon flashes by so quickly it could probably be photographed with little or no blurring. I'll actually be 60 next year, and so, looking at this picture, I think again of something the poet George Oppen said to Paul Auster about getting old: "What a strange thing to happen to a little boy." That, surely, is among the wisest things ever said by anyone about aging. By contrast, the famous opening line of L.P. Hartley's "The Go-Between" seems like the stuff of pure fiction. If there is one thing the past is not it's a foreign country. The past is this country, this England. England, my England!</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insist on this even though the little boy will not grow up to be a Little Englander or Brexiteer. On the contrary, in his 20s he'll fall under the sway of Roland Barthes's "Camera Lucida," with its seductive idea of the punctum: the unintended detail that Barthes finds in photographs that affect him most deeply. Look how my dad is speared through the midriff by the speedy stripe of the car behind him. And how my mum has a pole through her head, exactly as happens to the young girl kneeling over the body of a dead student in John Filo's photograph of the massacre at Kent State in 1970. Barthes's punctum - he writes of how "this mark made by a pointed instrument" "pricks" him - crops up here so literally as to translate the suave Gallic formulation into a kind of visual slapstick.</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not only that. More than a few readers will have guessed, from the moment I mentioned my mum, where this little essay was headed. For Barthes, a single pic of his recently deceased mother, the so-called "Winter Garden Photograph," captured what he considered her defining characteristic ("the assertion of a gentleness") and the essence of photography. I am not suggesting that this Anglo,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summer-field snap is the equivalent of Barthes's French bourgeois Winter Garden photograph. But it seems to me to have all the qualities of a certain kind of picture - the found photograph - in that it contains mysteries to which it simultaneously offers answers. These greatly exceed both the intentions and the technical limitations of the unknown photographer.</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other important way, this picture persuades me how wrong Barthes was when he posited a "rather terrible thing which is there in every photograph: the return of the dead." There's nothing terrible about it, and the dead do the only thing they can do: They stay dead. The little cowboy doesn't know that yet - how could he when he has not seen this picture? - but he will. Maybe he seems sad because to gaze into the camera is to look into the future. He knows I'll be dead soon.</w:t>
      </w:r>
    </w:p>
    <w:p>
      <w:pPr>
        <w:pStyle w:val="Normal30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Sign up for </w:t>
      </w:r>
      <w:hyperlink r:id="rId2744" w:history="1">
        <w:r>
          <w:rPr>
            <w:rFonts w:ascii="arial" w:eastAsia="arial" w:hAnsi="arial" w:cs="arial"/>
            <w:b w:val="0"/>
            <w:i/>
            <w:strike w:val="0"/>
            <w:noProof w:val="0"/>
            <w:color w:val="0077CC"/>
            <w:position w:val="0"/>
            <w:sz w:val="20"/>
            <w:u w:val="single"/>
            <w:vertAlign w:val="baseline"/>
          </w:rPr>
          <w:t>our newsletter</w:t>
        </w:r>
      </w:hyperlink>
      <w:r>
        <w:rPr>
          <w:rFonts w:ascii="arial" w:eastAsia="arial" w:hAnsi="arial" w:cs="arial"/>
          <w:b w:val="0"/>
          <w:i w:val="0"/>
          <w:strike w:val="0"/>
          <w:noProof w:val="0"/>
          <w:color w:val="000000"/>
          <w:position w:val="0"/>
          <w:sz w:val="20"/>
          <w:u w:val="none"/>
          <w:vertAlign w:val="baseline"/>
        </w:rPr>
        <w:t xml:space="preserve"> to get the best of The New York Times Magazine delivered to your inbox every week. </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Geoff Dyer is the author of many books, including "The Ongoing Moment" and, most recently, "White Sands: Experiences From the Outside World."</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 (PHOTOGRAPH BY GEOFF DYER) (MM14); Above: A sharecropper family's snapshots that appeared in the book "Let Us Now Praise Famous Men," by the photographer Walker Evans and the writer James Agee. (PHOTOGRAPH BY WALKER EVANS) (MM16)</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Barthes's punctum crops up here so literally as to translate the suave Gallic formulation into a kind of visual slapstick. </w:t>
      </w:r>
    </w:p>
    <w:p>
      <w:pPr>
        <w:pStyle w:val="Normal3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2017</w:t>
      </w:r>
    </w:p>
    <w:p>
      <w:pPr>
        <w:pStyle w:val="Normal308"/>
      </w:pPr>
    </w:p>
    <w:p>
      <w:pPr>
        <w:pStyle w:val="Normal308"/>
        <w:ind w:left="200"/>
        <w:sectPr>
          <w:type w:val="continuous"/>
          <w:pgMar w:top="840" w:right="1000" w:bottom="840" w:left="1000" w:header="400" w:footer="400"/>
          <w:pgNumType w:fmt="decimal"/>
          <w:cols w:space="720"/>
        </w:sectPr>
      </w:pPr>
      <w:r>
        <w:br/>
      </w:r>
      <w:r>
        <w:pict>
          <v:line id="_x0000_s2145" style="position:absolute;z-index:252485632" from="0,10pt" to="512pt,10pt" strokecolor="black" strokeweight="1pt">
            <v:stroke linestyle="single"/>
          </v:line>
        </w:pict>
      </w:r>
      <w:r>
        <w:rPr>
          <w:rFonts w:ascii="arial" w:eastAsia="arial" w:hAnsi="arial" w:cs="arial"/>
          <w:b/>
          <w:color w:val="767676"/>
          <w:sz w:val="16"/>
        </w:rPr>
        <w:t>End of Document</w:t>
      </w:r>
    </w:p>
    <w:p>
      <w:pPr>
        <w:pStyle w:val="Normal309"/>
        <w:sectPr>
          <w:headerReference w:type="even" r:id="rId2745"/>
          <w:headerReference w:type="default" r:id="rId2746"/>
          <w:footerReference w:type="even" r:id="rId2747"/>
          <w:footerReference w:type="default" r:id="rId2748"/>
          <w:headerReference w:type="first" r:id="rId2749"/>
          <w:footerReference w:type="first" r:id="rId2750"/>
          <w:pgSz w:w="12240" w:h="15840"/>
          <w:pgMar w:top="840" w:right="1000" w:bottom="840" w:left="1000" w:header="400" w:footer="400"/>
          <w:pgNumType w:fmt="decimal"/>
          <w:cols w:space="720"/>
          <w:titlePg w:val="0"/>
        </w:sectPr>
      </w:pPr>
    </w:p>
    <w:p>
      <w:pPr>
        <w:pStyle w:val="Normal309"/>
      </w:pPr>
    </w:p>
    <w:p>
      <w:pPr>
        <w:pStyle w:val="Normal309"/>
      </w:pPr>
      <w:r>
        <w:pict>
          <v:shape id="_x0000_i2146" type="#_x0000_t75" alt="LexisNexis®" style="width:147.75pt;height:30pt">
            <v:imagedata r:id="rId17" o:title=""/>
          </v:shape>
        </w:pict>
      </w:r>
      <w:r>
        <w:cr/>
      </w:r>
    </w:p>
    <w:p>
      <w:pPr>
        <w:pStyle w:val="Heading1307"/>
        <w:keepNext w:val="0"/>
        <w:spacing w:after="200" w:line="340" w:lineRule="atLeast"/>
        <w:ind w:left="0" w:right="0" w:firstLine="0"/>
        <w:jc w:val="center"/>
      </w:pPr>
      <w:hyperlink r:id="rId2751" w:history="1">
        <w:r>
          <w:rPr>
            <w:rFonts w:ascii="arial" w:eastAsia="arial" w:hAnsi="arial" w:cs="arial"/>
            <w:b/>
            <w:i/>
            <w:strike w:val="0"/>
            <w:color w:val="0077CC"/>
            <w:sz w:val="28"/>
            <w:u w:val="single"/>
            <w:vertAlign w:val="baseline"/>
          </w:rPr>
          <w:t>Sanders Draws Big Crowds to His 'Revolution'</w:t>
        </w:r>
      </w:hyperlink>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2015 Friday</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09"/>
        <w:keepNext w:val="0"/>
        <w:spacing w:after="0" w:line="240" w:lineRule="atLeast"/>
        <w:ind w:right="0"/>
        <w:jc w:val="both"/>
      </w:pPr>
      <w:bookmarkStart w:id="620" w:name="Bookmark_309"/>
      <w:bookmarkEnd w:id="620"/>
    </w:p>
    <w:p>
      <w:pPr>
        <w:pStyle w:val="Normal3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1469 words</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JASON HOROWITZ</w:t>
      </w:r>
    </w:p>
    <w:p>
      <w:pPr>
        <w:pStyle w:val="Normal309"/>
        <w:keepNext/>
        <w:spacing w:before="240" w:after="0" w:line="340" w:lineRule="atLeast"/>
        <w:ind w:left="0" w:right="0" w:firstLine="0"/>
        <w:jc w:val="left"/>
      </w:pPr>
      <w:bookmarkStart w:id="621" w:name="Body_307"/>
      <w:bookmarkEnd w:id="621"/>
      <w:r>
        <w:rPr>
          <w:rFonts w:ascii="arial" w:eastAsia="arial" w:hAnsi="arial" w:cs="arial"/>
          <w:b/>
          <w:i w:val="0"/>
          <w:strike w:val="0"/>
          <w:noProof w:val="0"/>
          <w:color w:val="000000"/>
          <w:position w:val="0"/>
          <w:sz w:val="28"/>
          <w:u w:val="none"/>
          <w:vertAlign w:val="baseline"/>
        </w:rPr>
        <w:t>Body</w:t>
      </w:r>
    </w:p>
    <w:p>
      <w:pPr>
        <w:pStyle w:val="Normal309"/>
        <w:spacing w:line="60" w:lineRule="exact"/>
      </w:pPr>
      <w:r>
        <w:pict>
          <v:line id="_x0000_s2147" style="position:absolute;z-index:252486656" from="0,2pt" to="512pt,2pt" strokecolor="#009ddb" strokeweight="2pt">
            <v:stroke linestyle="single"/>
            <w10:wrap type="topAndBottom"/>
          </v:line>
        </w:pict>
      </w:r>
    </w:p>
    <w:p>
      <w:pPr>
        <w:pStyle w:val="Normal309"/>
      </w:pP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DUBUQUE, Iowa --  As 1,800 mad-as-hell supporters jumped out of their seats and pumped their fists last Sunday, Senator Bernie Sanders of Vermont delivered the message they had come to hear.</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''give these guys an offer they can't refuse,'' he shouted in the jam-packed gym, vowing to bust up the banks, bring down the billionaire class and smash the political establishment.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I welcome you all,'' he said, ''to the political revolution of 2015.''</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presidential election is, of course, in 2016, but Mr. Sanders can be forgiven for living in the moment. By overtaking Hillary Rodham Clinton in New Hampshire in some polls and drawing tens of thousands of people to his events on the West Coast, as well as thousands in Iowa and Nevada, Mr. Sanders, 73, has recaptured the enthusiasm that fueled the 2008 Obama campaign, with T-shirts that say ''Feel the Bern'' and show an image of floppy white hair and glasses replacing the famous image in the Obama ''Hope'' poster by Shepard Fairey.</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Unlike that of Mr. Obama, Mr. Sanders's appeal is less about oratorical lift and finding common ground than about the opportunity his campaign gives disaffected Democrats to vent their anger at the list of national ills they believe are caused by big business and its conservative allies and have been left unaddressed by President Obama. If Mrs. Clinton's pitch to voters is that she can make the system more effective, Mr. Sanders is arguing that Mr. Obama was naïve to even bother with a system that needs to be fundamentally changed.</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not a new message for Mr. Sanders, who came up in radical left politics, but the response is something unfamiliar. For someone who has always had a sweepingly macro, if not entirely Marxist, critique of America, having the largest crowds of the election cheering each description of income inequality, and each proposal to eradicate it, amounts to the validation of a career spent in relative obscurity. Mr. Sanders's grumpy demeanor, his outsider status and his suspicion of all things ''feel good,'' are part of the attraction.</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feeling the weight of 'Wow, people really need this,' '' Jane Sanders said after one of the seven appearances her husband made last weekend in Iowa. She said Mr. Sanders was ''humbled'' by the success, remained as focused on the issues as ever, and ''doesn't believe in the cult of personality.''</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when asked why Mr. Sanders was attracting so many people, she added: ''Because if not now, when? And if not him, who?''</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Anybody else appears to be the answer of the Democratic establishment.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while the candidate's own staff sees the immense challenges before them with a professional eye, Mr. Sanders admits to no doubts. And he treats any trespassers to his circle of believers accordingly.</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a gaggle of reporters -- ''corporate media'' in Sanders parlance -- mentioned Mrs. Clinton here, he snarled, ''That's the sport you guys like,'' meaning their focus on the kind of political questions he disdains. When asked to reconcile his anti-establishment status with being a ''career politician,'' Mr. Sanders, who except for two years has held political office continually since 1981, glared at the young reporter who asked the question.</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''Career politician?'' he said to her with a disdainful laugh. ''Other questions.''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Sanders is clearly a different sort of political animal. If the tradition is to campaign in poetry and govern in prose, Mr. Sanders does both with a long list of bullet points written on a yellow legal pad he looks at when he speaks.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going to practice democracy. How's that?'' he exclaimed to huge applause at the start of the Dubuque event, before launching into an hourlong speech that left no time for questions.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front of crowds, Mr. Sanders dispenses with his biography as quickly as possible, introducing his wife, who waves back or shoots video on her iPhone, and mentioning that he has kids and grandkids and a father who immigrated to America from Poland with nothing. He seems to go through the motions of reaching for the emotional connection that other candidates try to seize, referring to the joy of childbirth as ''extraordinary, unbelievable, O.K.,'' before quickly shifting to the dearth of family leave time for working women.</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people don't come to hear Mr. Sanders's story. They come for his analysis of what's gone wrong.</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Americans, Mr. Sanders says, live under an oligarchy of billionaires, the Koch brothers and Walmart owners and Wall Street chieftains who conspire to keep the workingman down. Their information is dumbed down by a news media that avoids the issues, treats campaigns like soap operas and begs him to ''beat up on Hillary Clinton.''</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Iowa, where he is inching up in polls, the crowds nodded passionately as he cited the real unemployment level and bemoaned institutional racism and the ''starvation wages'' hobbling American workers already handicapped by international trade deals. There were also mentions of Republican attempts at voter suppression, which ''profoundly disgusts me,'' the increased oceanic acidity and rising temperatures that threatened the globe, as well as the pharmaceutical companies and enemies of Social Security who prey on the sick and elderly.</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wrong with that picture?'' he asked at another Iowa appearance, and then proceeded to describe what life would be like ''under a Sanders administration.''</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would invest in enormous infrastructure projects that he said would create more than 10 million jobs. He would expand, not shrink, Social Security, and move the United States to a single payer health care system. Legislation that he intends to propose or already has would automatically register anyone older than 18 to vote, kick private corporations out of the prison business, make public college tuition free, guarantee sick and paid family leave and a ''couple of weeks paid vacation'' to workers.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would break up the banks that are too big to fail, keep us out of any more wars and pay for much of his spending program with a tax on Wall Street trading.</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middle class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bailed you out,'' he bellowed. ''Now it's your turn.''</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for the critique that none of these proposals is remotely plausible given the political realities in Washington, the Sanders campaign argues that the ''nightmare scenario'' of a Democratic president with a Republican Congress would never happen.</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an unlikely outcome to have Bernie Sanders elected president and to keep the Congress in its current composition,'' said Jeff Weaver, his campaign manager, explaining a sort of fantasy scenario.</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 as Mr. Sanders put it at a labor meeting in Clinton, Iowa: Without a revolution, ''Forget about it, nothing's going to happen.''</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that, he says, was the problem with Mr. Obama. While Mr. Sanders offered ''congratulations'' to Iowa for having the courage to vote for an African-American in 2008, he said ''one of his mistakes'' that Mr. Obama made after winning with a movement behind him was then saying, ''I'll take it from here.''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Obama should have known and what I know,'' Mr. Sanders said, is that wealthy vested interests were too powerful for any one person to take on.</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around then that Fred Bowes, a 77-year-old Democrat, walked out of an event in Boone.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''Everything he said is true,'' Mr. Bowes said. ''Implementing what he says is next to impossible.''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is a dissenting view among the crowds at Mr. Sanders's rallies and events, where he welcomes gushing comparisons to Franklin Delano Roosevelt.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''Bernie, Bernie, Bernie,'' the crowd of Sanders supporters chanted as the senator approached the entrance of Iowa State Fair. As Mr. Sanders made his way toward the fair's famous Soapbox Stage, Mitchell Wear, who had come from Columbus to hear Mr. Sanders speak, was able to shake his hand.</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 my God, that was awesome,'' Mr. Wear said as the entourage made its way past pork chop, caprese-on-a-stick and fried cheese curd stands.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 in Burlington after the weekend, Mr. Sanders called his close friend Richard Sugarman, a University of Vermont professor of Jewish philosophy and self-described ''biblical socialist.''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Sugarman said he grilled the candidate on whether he had eaten a pork chop (''I didn't,'' Mr. Sanders, who is also Jewish, assured him), listened to Mr. Sanders confide that ''This celebrity stuff is strange,'' and discussed ''how far he's come.''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enthusiasm is growing'' Mr. Sugarman said, because ''people are responsive to what he is saying in a larger venue than has ever been the case before, and probably because they agree with him.''</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 out what you need to know about the 2016 presidential race today, and get politics news updates via Facebook, Twitter and the First Draft newsletter.</w:t>
      </w:r>
    </w:p>
    <w:p>
      <w:pPr>
        <w:pStyle w:val="Normal309"/>
        <w:keepNext w:val="0"/>
        <w:spacing w:before="240" w:after="0" w:line="260" w:lineRule="atLeast"/>
        <w:ind w:left="0" w:right="0" w:firstLine="0"/>
        <w:jc w:val="left"/>
      </w:pPr>
      <w:r>
        <w:br/>
      </w:r>
      <w:hyperlink r:id="rId2752" w:history="1">
        <w:r>
          <w:rPr>
            <w:rFonts w:ascii="arial" w:eastAsia="arial" w:hAnsi="arial" w:cs="arial"/>
            <w:b w:val="0"/>
            <w:i/>
            <w:strike w:val="0"/>
            <w:color w:val="0077CC"/>
            <w:sz w:val="20"/>
            <w:u w:val="single"/>
            <w:vertAlign w:val="baseline"/>
          </w:rPr>
          <w:t>http://www.nytimes.com/2015/08/21/us/politics/bernie-sanders-evokes-obama-of-08-but-with-less-hope.html</w:t>
        </w:r>
      </w:hyperlink>
    </w:p>
    <w:p>
      <w:pPr>
        <w:pStyle w:val="Normal3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9"/>
        <w:spacing w:line="60" w:lineRule="exact"/>
      </w:pPr>
      <w:r>
        <w:pict>
          <v:line id="_x0000_s2148" style="position:absolute;z-index:252487680" from="0,2pt" to="512pt,2pt" strokecolor="#009ddb" strokeweight="2pt">
            <v:stroke linestyle="single"/>
            <w10:wrap type="topAndBottom"/>
          </v:line>
        </w:pict>
      </w:r>
    </w:p>
    <w:p>
      <w:pPr>
        <w:pStyle w:val="Normal3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Senator Bernie Sanders of Vermont during a sweep through Iowa on Sunday. His wife, Jane, said, ''He's feeling the weight of 'Wow, people really need this.''' A day before, a supporter wore a T-shirt that is becoming a trademark of the campaign. (PHOTOGRAPHS BY JIM YOUNG/REUTERS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CHARLIE NEIBERGALL/ASSOCIATED PRESS) (A19)       </w:t>
      </w:r>
    </w:p>
    <w:p>
      <w:pPr>
        <w:pStyle w:val="Normal3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2015</w:t>
      </w:r>
    </w:p>
    <w:p>
      <w:pPr>
        <w:pStyle w:val="Normal309"/>
      </w:pPr>
    </w:p>
    <w:p>
      <w:pPr>
        <w:pStyle w:val="Normal309"/>
        <w:ind w:left="200"/>
        <w:sectPr>
          <w:type w:val="continuous"/>
          <w:pgMar w:top="840" w:right="1000" w:bottom="840" w:left="1000" w:header="400" w:footer="400"/>
          <w:pgNumType w:fmt="decimal"/>
          <w:cols w:space="720"/>
        </w:sectPr>
      </w:pPr>
      <w:r>
        <w:br/>
      </w:r>
      <w:r>
        <w:pict>
          <v:line id="_x0000_s2149" style="position:absolute;z-index:252488704" from="0,10pt" to="512pt,10pt" strokecolor="black" strokeweight="1pt">
            <v:stroke linestyle="single"/>
          </v:line>
        </w:pict>
      </w:r>
      <w:r>
        <w:rPr>
          <w:rFonts w:ascii="arial" w:eastAsia="arial" w:hAnsi="arial" w:cs="arial"/>
          <w:b/>
          <w:color w:val="767676"/>
          <w:sz w:val="16"/>
        </w:rPr>
        <w:t>End of Document</w:t>
      </w:r>
    </w:p>
    <w:p>
      <w:pPr>
        <w:pStyle w:val="Normal310"/>
        <w:sectPr>
          <w:headerReference w:type="even" r:id="rId2753"/>
          <w:headerReference w:type="default" r:id="rId2754"/>
          <w:footerReference w:type="even" r:id="rId2755"/>
          <w:footerReference w:type="default" r:id="rId2756"/>
          <w:headerReference w:type="first" r:id="rId2757"/>
          <w:footerReference w:type="first" r:id="rId2758"/>
          <w:pgSz w:w="12240" w:h="15840"/>
          <w:pgMar w:top="840" w:right="1000" w:bottom="840" w:left="1000" w:header="400" w:footer="400"/>
          <w:pgNumType w:fmt="decimal"/>
          <w:cols w:space="720"/>
          <w:titlePg w:val="0"/>
        </w:sectPr>
      </w:pPr>
    </w:p>
    <w:p>
      <w:pPr>
        <w:pStyle w:val="Normal310"/>
      </w:pPr>
    </w:p>
    <w:p>
      <w:pPr>
        <w:pStyle w:val="Normal310"/>
      </w:pPr>
      <w:r>
        <w:pict>
          <v:shape id="_x0000_i2150" type="#_x0000_t75" alt="LexisNexis®" style="width:147.75pt;height:30pt">
            <v:imagedata r:id="rId17" o:title=""/>
          </v:shape>
        </w:pict>
      </w:r>
      <w:r>
        <w:cr/>
      </w:r>
    </w:p>
    <w:p>
      <w:pPr>
        <w:pStyle w:val="Heading1308"/>
        <w:keepNext w:val="0"/>
        <w:spacing w:after="200" w:line="340" w:lineRule="atLeast"/>
        <w:ind w:left="0" w:right="0" w:firstLine="0"/>
        <w:jc w:val="center"/>
      </w:pPr>
      <w:hyperlink r:id="rId2759" w:history="1">
        <w:r>
          <w:rPr>
            <w:rFonts w:ascii="arial" w:eastAsia="arial" w:hAnsi="arial" w:cs="arial"/>
            <w:b/>
            <w:i/>
            <w:strike w:val="0"/>
            <w:color w:val="0077CC"/>
            <w:sz w:val="28"/>
            <w:u w:val="single"/>
            <w:vertAlign w:val="baseline"/>
          </w:rPr>
          <w:t>Through Bill Clinton's Eyes</w:t>
        </w:r>
      </w:hyperlink>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1992, Friday, Late Edition - Final</w:t>
      </w:r>
    </w:p>
    <w:p>
      <w:pPr>
        <w:pStyle w:val="Normal310"/>
        <w:keepNext w:val="0"/>
        <w:spacing w:after="0" w:line="240" w:lineRule="atLeast"/>
        <w:ind w:right="0"/>
        <w:jc w:val="both"/>
      </w:pPr>
      <w:bookmarkStart w:id="622" w:name="Bookmark_310"/>
      <w:bookmarkEnd w:id="622"/>
    </w:p>
    <w:p>
      <w:pPr>
        <w:pStyle w:val="Normal3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The New York Times Company</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26; Column 1; Editorial Desk; Column 1;; Editorial</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478 words</w:t>
      </w:r>
    </w:p>
    <w:p>
      <w:pPr>
        <w:pStyle w:val="Normal310"/>
        <w:keepNext/>
        <w:spacing w:before="240" w:after="0" w:line="340" w:lineRule="atLeast"/>
        <w:ind w:left="0" w:right="0" w:firstLine="0"/>
        <w:jc w:val="left"/>
      </w:pPr>
      <w:bookmarkStart w:id="623" w:name="Body_308"/>
      <w:bookmarkEnd w:id="623"/>
      <w:r>
        <w:rPr>
          <w:rFonts w:ascii="arial" w:eastAsia="arial" w:hAnsi="arial" w:cs="arial"/>
          <w:b/>
          <w:i w:val="0"/>
          <w:strike w:val="0"/>
          <w:noProof w:val="0"/>
          <w:color w:val="000000"/>
          <w:position w:val="0"/>
          <w:sz w:val="28"/>
          <w:u w:val="none"/>
          <w:vertAlign w:val="baseline"/>
        </w:rPr>
        <w:t>Body</w:t>
      </w:r>
    </w:p>
    <w:p>
      <w:pPr>
        <w:pStyle w:val="Normal310"/>
        <w:spacing w:line="60" w:lineRule="exact"/>
      </w:pPr>
      <w:r>
        <w:pict>
          <v:line id="_x0000_s2151" style="position:absolute;z-index:252489728" from="0,2pt" to="512pt,2pt" strokecolor="#009ddb" strokeweight="2pt">
            <v:stroke linestyle="single"/>
            <w10:wrap type="topAndBottom"/>
          </v:line>
        </w:pict>
      </w:r>
    </w:p>
    <w:p>
      <w:pPr>
        <w:pStyle w:val="Normal310"/>
      </w:pP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person: "I can still see her clearly tonight through the eyes of a 3-year-old," Bill Clinton recalled last night about the time his widowed mother, enrolled in nursing school, put him on the train to go to his grandparents. It was a poignant, and metaphoric, moment in his speech accepting the Democratic Presidential nomination.</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after months in which others have worked to characterize him savagely on the basis of incidents in his life, he finally got the chance to tell about his whole life, through his own eyes. He did so not out of defensiveness or sentimentality but because he had to -- to show that Americans can trust him as President.</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whatever his human frailties, he also knows hardship -- familial, economic, racial. The middle class can trust him; he shares its values; he is one of its children. If the Arkansas Governor got that message across to America as well as he did to his fellow Democrats, he will have succeeded in his major mission of the evening.</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promises: Having laid that premise, Governor Clinton went on to promises, describing the "New Covenant" he proposes that Americans make with their Government. That part of his speech was less persuasive. Proposing yet another New Anything risks sounding like parody in the wake of Roosevelt's New Deal, Kennedy's New Frontier, Nixon's New Federalism and Bush's New Paradigm. But this proposal at least implies a serious commitment, not just a cheap motto. A covenant is by definition a binding and solemn agreement between two sides. If both sides fulfill an agreement to make the necessary sacrifices, they offer the way out of economic travail.</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just what Governor Clinton says he wants, a commitment "based not simply on what each of us can take but what all of us must give to our nation." The problem with the covenant he described last night is that it calls for much more take than give.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Clinton does make tough demands. "Take responsibility for your children," he says to absent fathers, "or we will force you to do so." America needs less, he declares, in the way of entitlement from the Government. But when it comes to specific commitments from the public, the requirements quickly melt into mush.</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must business people do? "Be responsible."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children: Pay back college loans. Families, to qualify for health care: Get preventive care. Wealthy Americans: Pay your fair share in taxes. Not much shared sacrifice, except maybe at the very top and very bottom.</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this is an ungracious moment for extended analysis; an acceptance speech is a celebratory time. There's a long campaign ahead in which to press for detail. Bill Clinton won the nomination with a host of ideas, a cogent program and a refusal ever to stop. That, as much as his self-portrait last night, explains why, in the eyes of his fellow Democrats, he's someone to look up to.</w:t>
      </w:r>
    </w:p>
    <w:p>
      <w:pPr>
        <w:pStyle w:val="Normal3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1992</w:t>
      </w:r>
    </w:p>
    <w:p>
      <w:pPr>
        <w:pStyle w:val="Normal310"/>
      </w:pPr>
    </w:p>
    <w:p>
      <w:pPr>
        <w:pStyle w:val="Normal310"/>
        <w:ind w:left="200"/>
        <w:sectPr>
          <w:type w:val="continuous"/>
          <w:pgMar w:top="840" w:right="1000" w:bottom="840" w:left="1000" w:header="400" w:footer="400"/>
          <w:pgNumType w:fmt="decimal"/>
          <w:cols w:space="720"/>
        </w:sectPr>
      </w:pPr>
      <w:r>
        <w:br/>
      </w:r>
      <w:r>
        <w:pict>
          <v:line id="_x0000_s2152" style="position:absolute;z-index:252490752" from="0,10pt" to="512pt,10pt" strokecolor="black" strokeweight="1pt">
            <v:stroke linestyle="single"/>
          </v:line>
        </w:pict>
      </w:r>
      <w:r>
        <w:rPr>
          <w:rFonts w:ascii="arial" w:eastAsia="arial" w:hAnsi="arial" w:cs="arial"/>
          <w:b/>
          <w:color w:val="767676"/>
          <w:sz w:val="16"/>
        </w:rPr>
        <w:t>End of Document</w:t>
      </w:r>
    </w:p>
    <w:p>
      <w:pPr>
        <w:pStyle w:val="Normal311"/>
        <w:sectPr>
          <w:headerReference w:type="even" r:id="rId2760"/>
          <w:headerReference w:type="default" r:id="rId2761"/>
          <w:footerReference w:type="even" r:id="rId2762"/>
          <w:footerReference w:type="default" r:id="rId2763"/>
          <w:headerReference w:type="first" r:id="rId2764"/>
          <w:footerReference w:type="first" r:id="rId2765"/>
          <w:pgSz w:w="12240" w:h="15840"/>
          <w:pgMar w:top="840" w:right="1000" w:bottom="840" w:left="1000" w:header="400" w:footer="400"/>
          <w:pgNumType w:fmt="decimal"/>
          <w:cols w:space="720"/>
          <w:titlePg w:val="0"/>
        </w:sectPr>
      </w:pPr>
    </w:p>
    <w:p>
      <w:pPr>
        <w:pStyle w:val="Normal311"/>
      </w:pPr>
    </w:p>
    <w:p>
      <w:pPr>
        <w:pStyle w:val="Normal311"/>
      </w:pPr>
      <w:r>
        <w:pict>
          <v:shape id="_x0000_i2153" type="#_x0000_t75" alt="LexisNexis®" style="width:147.75pt;height:30pt">
            <v:imagedata r:id="rId17" o:title=""/>
          </v:shape>
        </w:pict>
      </w:r>
      <w:r>
        <w:cr/>
      </w:r>
    </w:p>
    <w:p>
      <w:pPr>
        <w:pStyle w:val="Heading1309"/>
        <w:keepNext w:val="0"/>
        <w:spacing w:after="200" w:line="340" w:lineRule="atLeast"/>
        <w:ind w:left="0" w:right="0" w:firstLine="0"/>
        <w:jc w:val="center"/>
      </w:pPr>
      <w:hyperlink r:id="rId2766" w:history="1">
        <w:r>
          <w:rPr>
            <w:rFonts w:ascii="arial" w:eastAsia="arial" w:hAnsi="arial" w:cs="arial"/>
            <w:b/>
            <w:i/>
            <w:strike w:val="0"/>
            <w:color w:val="0077CC"/>
            <w:sz w:val="28"/>
            <w:u w:val="single"/>
            <w:vertAlign w:val="baseline"/>
          </w:rPr>
          <w:t>On Island Largely Blue, An Exception: Trump Tower</w:t>
        </w:r>
      </w:hyperlink>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2012 Saturday</w:t>
      </w:r>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11"/>
        <w:keepNext w:val="0"/>
        <w:spacing w:after="0" w:line="240" w:lineRule="atLeast"/>
        <w:ind w:right="0"/>
        <w:jc w:val="both"/>
      </w:pPr>
      <w:bookmarkStart w:id="624" w:name="Bookmark_311"/>
      <w:bookmarkEnd w:id="624"/>
    </w:p>
    <w:p>
      <w:pPr>
        <w:pStyle w:val="Normal3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15</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1025 words</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M. GRYNBAUM; Ford Fessenden, Christopher Maag and Griff Palmer contributed reporting.</w:t>
      </w:r>
    </w:p>
    <w:p>
      <w:pPr>
        <w:pStyle w:val="Normal311"/>
        <w:keepNext/>
        <w:spacing w:before="240" w:after="0" w:line="340" w:lineRule="atLeast"/>
        <w:ind w:left="0" w:right="0" w:firstLine="0"/>
        <w:jc w:val="left"/>
      </w:pPr>
      <w:bookmarkStart w:id="625" w:name="Body_309"/>
      <w:bookmarkEnd w:id="625"/>
      <w:r>
        <w:rPr>
          <w:rFonts w:ascii="arial" w:eastAsia="arial" w:hAnsi="arial" w:cs="arial"/>
          <w:b/>
          <w:i w:val="0"/>
          <w:strike w:val="0"/>
          <w:noProof w:val="0"/>
          <w:color w:val="000000"/>
          <w:position w:val="0"/>
          <w:sz w:val="28"/>
          <w:u w:val="none"/>
          <w:vertAlign w:val="baseline"/>
        </w:rPr>
        <w:t>Body</w:t>
      </w:r>
    </w:p>
    <w:p>
      <w:pPr>
        <w:pStyle w:val="Normal311"/>
        <w:spacing w:line="60" w:lineRule="exact"/>
      </w:pPr>
      <w:r>
        <w:pict>
          <v:line id="_x0000_s2154" style="position:absolute;z-index:252491776" from="0,2pt" to="512pt,2pt" strokecolor="#009ddb" strokeweight="2pt">
            <v:stroke linestyle="single"/>
            <w10:wrap type="topAndBottom"/>
          </v:line>
        </w:pict>
      </w:r>
    </w:p>
    <w:p>
      <w:pPr>
        <w:pStyle w:val="Normal311"/>
      </w:pP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black glass exterior soars high above Fifth Avenue, and its gold-tipped revolving doors have spun the likes of Bruce Willis and Anne Hathaway into its waterfall-splashed atrium.</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Election Day, Trump Tower earned a different sort of distinction: a tiny island of Romneyville amid Manhattan's deep, blue-state sea.</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tower is in the wealthy precinct where Donald J. Trump, the building's developer and its most recognizable resident, votes. And the electoral district was one of only two in Manhattan where Mitt Romney earned at least 50 percent of the in-person vote.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the presence of Mr. Trump, a ferocious opponent of President Obama who later posted on Twitter that the election was ''a total sham and a travesty,'' could not carry the precinct for his chosen candidate. Mr. Romney and Mr. Obama tied, with 110 votes apiece.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Romney won a single Manhattan precinct outright, a stretch of Park Avenue near the Waldorf-Astoria, where six voters showed up and four chose the Republican. But he suffered a resounding defeat in New York, a rare outbreak of consensus in a city famous for fevered disagreement: in 91 of the city's 5,286 precincts, Mr. Obama received 100 percent of the vote.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even this most Democratic of cities has its outliers and intrigues. A precinct-by-precinct examination of the ways New Yorkers voted this month revealed some anomalous, and often telling, outcroppings, including pockets of red-state America tucked inside fields of blue.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a four-square-block slice of Gravesend, Brooklyn, a warren of high-priced residences dotted with Sephardic temples and yeshivas that happens to be the deepest single bloc of Republican support in all five boroughs. On Election Day, 97 percent of the voters there supported Mr. Romney, who beat Mr. Obama 133 votes to 3. Mr. Romney won unanimously in six other precincts, but altogether, 10 people voted in those precincts.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tallies do not include absentee-ballot results, which were not available at the time The New York Times analyzed the vote results.)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in Gravesend, Jewish men in black hats, clutching prayer books, strolled past manicured lawns and driveways filled with Porsches and Mercedes-Benzes. A Maserati was parked across the street from a rabbinical school on Avenue S. It is a district of families and business owners, residents said, where religious values are often as deeply felt as economic ones.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perception that Obama is not the best friend of Israel,'' said Ike Hanon, 22, a rabbinical student who lives on East Ninth Street, as he left afternoon prayers. ''He's been catering more to the Muslim countries.''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neighbors, Mr. Hanon added, many of whom are entrepreneurs and first- or second-generation immigrants, were equally turned off by what he called the president's ''philosophy of handouts and taking money from the rich.''</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more of an upstart type of people,'' Mr. Hanon said. ''We're go-getters. We want someone who really rewards hard work.''</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Romney enjoyed strong support from a range of neighborhoods with large populations of Orthodox Jews, regardless of income level.</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Romney won more than 90 percent of the votes in many precincts in the Borough Park and Sheepshead Bay neighborhoods in Brooklyn and in Kew Gardens Hills, Queens. Some Romney supporters from those areas were surprised to learn their candidate had performed so well.</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I was alone, a voice in the wilderness,'' James Gibbons, a retired technical writer, said as he walked into a kosher supermarket on Avenue S in Brooklyn. He said the support for Mr. Romney was ''terrific, but I wish it was spread out more.''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Romney strongholds were on the city's perimeter: Manhattan Beach, Brooklyn; Belle Harbor in the Rockaways; and Howard Beach, Queens. Mr. Romney narrowly missed a victory on Staten Island, traditionally the city's most conservative borough, where Mr. Obama won with 50.2 percent of the vote.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Staten Island may be a swing borough, but Middle Village, Queens, is a swing neighborhood and politically centrist. In 17 precincts in the mostly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Mr. Obama won by fewer than four percentage points.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Broadly, however, Election Day was a wipeout for the Republican candidate, who earned 18.3 percent of the citywide in-person vote. In some precincts, Mr. Romney was outpolled by Jill Stein, a Green Party candidate who ran a nearly unnoticed campaign. In one section of Prospect Heights, Brooklyn, Ms. Stein received 20 votes; Mr. Obama 538; and Mr. Romney zero.</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for the president was particularly strong in predominantly black neighborhoods, including Harlem, Brownsville, Brooklyn, and parts of southeastern Queens. Across 66 precincts of East New York, Brooklyn, Mr. Romney received 300 votes out of more than 21,000 cast, or about 1.4 percent.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pattern persisted in many Hispanic neighborhoods. Mr. Obama won 93 percent of the vote in 17 precincts of Washington Heights, a predominantly Dominican area of Upper Manhattan. Of the 91 precincts that handed unanimous victories to Mr. Obama, the Walt Whitman Houses in Fort Greene, Brooklyn, delivered the highest number of votes: 550 to 0.</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surprised,'' said Isabella Lee, president of the tenants' association. ''We had a humongous turnout. Some people were in line for an hour; some a little more.''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Octavia Johnson, 29, a lifelong resident of the Whitman Houses, said she arrived at her polling station at 7 a.m. to find ''pandemonium.''</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was talking about the terrible things Romney was saying; everybody was saying how Romney is not for the inner city and he's not for the poor,'' she said on Tuesday. ''Romney wanted us to continue to struggle. He wanted to make the poor poorer and the rich richer.''</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Patricia Heyward, 67, another resident, was pushing a collapsible cart with groceries from the local Costco. The unanimous vote, she said, ''makes me feel good. But zero? That surprises me.'' She laughed. ''We have a lot of black people here, but we also have some white people, and I would think that at least one white person would vote for Romney.''</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I'm glad nobody did,'' she added.</w:t>
      </w:r>
    </w:p>
    <w:p>
      <w:pPr>
        <w:pStyle w:val="Normal311"/>
        <w:keepNext w:val="0"/>
        <w:spacing w:before="240" w:after="0" w:line="260" w:lineRule="atLeast"/>
        <w:ind w:left="0" w:right="0" w:firstLine="0"/>
        <w:jc w:val="left"/>
      </w:pPr>
      <w:r>
        <w:br/>
      </w:r>
      <w:hyperlink r:id="rId2767" w:history="1">
        <w:r>
          <w:rPr>
            <w:rFonts w:ascii="arial" w:eastAsia="arial" w:hAnsi="arial" w:cs="arial"/>
            <w:b w:val="0"/>
            <w:i/>
            <w:strike w:val="0"/>
            <w:color w:val="0077CC"/>
            <w:sz w:val="20"/>
            <w:u w:val="single"/>
            <w:vertAlign w:val="baseline"/>
          </w:rPr>
          <w:t>http://www.nytimes.com/2012/11/24/nyregion/in-manhattan-largely-blue-one-bright-spot-and-a-tie-for-romney.html</w:t>
        </w:r>
      </w:hyperlink>
    </w:p>
    <w:p>
      <w:pPr>
        <w:pStyle w:val="Normal3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1"/>
        <w:spacing w:line="60" w:lineRule="exact"/>
      </w:pPr>
      <w:r>
        <w:pict>
          <v:line id="_x0000_s2155" style="position:absolute;z-index:252492800" from="0,2pt" to="512pt,2pt" strokecolor="#009ddb" strokeweight="2pt">
            <v:stroke linestyle="single"/>
            <w10:wrap type="topAndBottom"/>
          </v:line>
        </w:pict>
      </w:r>
    </w:p>
    <w:p>
      <w:pPr>
        <w:pStyle w:val="Normal3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MAP: The City Vote, Precinct By Precinct: President Obama  won New York  City with ease,  although there  were a few  dissenters. (Source: New York City Board of Elections)(A19)       </w:t>
      </w:r>
    </w:p>
    <w:p>
      <w:pPr>
        <w:pStyle w:val="Normal3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2012</w:t>
      </w:r>
    </w:p>
    <w:p>
      <w:pPr>
        <w:pStyle w:val="Normal311"/>
      </w:pPr>
    </w:p>
    <w:p>
      <w:pPr>
        <w:pStyle w:val="Normal311"/>
        <w:ind w:left="200"/>
        <w:sectPr>
          <w:type w:val="continuous"/>
          <w:pgMar w:top="840" w:right="1000" w:bottom="840" w:left="1000" w:header="400" w:footer="400"/>
          <w:pgNumType w:fmt="decimal"/>
          <w:cols w:space="720"/>
        </w:sectPr>
      </w:pPr>
      <w:r>
        <w:br/>
      </w:r>
      <w:r>
        <w:pict>
          <v:line id="_x0000_s2156" style="position:absolute;z-index:252493824" from="0,10pt" to="512pt,10pt" strokecolor="black" strokeweight="1pt">
            <v:stroke linestyle="single"/>
          </v:line>
        </w:pict>
      </w:r>
      <w:r>
        <w:rPr>
          <w:rFonts w:ascii="arial" w:eastAsia="arial" w:hAnsi="arial" w:cs="arial"/>
          <w:b/>
          <w:color w:val="767676"/>
          <w:sz w:val="16"/>
        </w:rPr>
        <w:t>End of Document</w:t>
      </w:r>
    </w:p>
    <w:p>
      <w:pPr>
        <w:pStyle w:val="Normal312"/>
        <w:sectPr>
          <w:headerReference w:type="even" r:id="rId2768"/>
          <w:headerReference w:type="default" r:id="rId2769"/>
          <w:footerReference w:type="even" r:id="rId2770"/>
          <w:footerReference w:type="default" r:id="rId2771"/>
          <w:headerReference w:type="first" r:id="rId2772"/>
          <w:footerReference w:type="first" r:id="rId2773"/>
          <w:pgSz w:w="12240" w:h="15840"/>
          <w:pgMar w:top="840" w:right="1000" w:bottom="840" w:left="1000" w:header="400" w:footer="400"/>
          <w:pgNumType w:fmt="decimal"/>
          <w:cols w:space="720"/>
          <w:titlePg w:val="0"/>
        </w:sectPr>
      </w:pPr>
    </w:p>
    <w:p>
      <w:pPr>
        <w:pStyle w:val="Normal312"/>
      </w:pPr>
    </w:p>
    <w:p>
      <w:pPr>
        <w:pStyle w:val="Normal312"/>
      </w:pPr>
      <w:r>
        <w:pict>
          <v:shape id="_x0000_i2157" type="#_x0000_t75" alt="LexisNexis®" style="width:147.75pt;height:30pt">
            <v:imagedata r:id="rId17" o:title=""/>
          </v:shape>
        </w:pict>
      </w:r>
      <w:r>
        <w:cr/>
      </w:r>
    </w:p>
    <w:p>
      <w:pPr>
        <w:pStyle w:val="Heading1310"/>
        <w:keepNext w:val="0"/>
        <w:spacing w:after="200" w:line="340" w:lineRule="atLeast"/>
        <w:ind w:left="0" w:right="0" w:firstLine="0"/>
        <w:jc w:val="center"/>
      </w:pPr>
      <w:hyperlink r:id="rId2774" w:history="1">
        <w:r>
          <w:rPr>
            <w:rFonts w:ascii="arial" w:eastAsia="arial" w:hAnsi="arial" w:cs="arial"/>
            <w:b/>
            <w:i/>
            <w:strike w:val="0"/>
            <w:color w:val="0077CC"/>
            <w:sz w:val="28"/>
            <w:u w:val="single"/>
            <w:vertAlign w:val="baseline"/>
          </w:rPr>
          <w:t>How Mary-Kay Wilmers Became Britain’s Most Influential Editor; Feature</w:t>
        </w:r>
      </w:hyperlink>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2019 Thursday 11:48 EST</w:t>
      </w:r>
    </w:p>
    <w:p>
      <w:pPr>
        <w:pStyle w:val="Normal312"/>
        <w:keepNext w:val="0"/>
        <w:spacing w:after="0" w:line="240" w:lineRule="atLeast"/>
        <w:ind w:right="0"/>
        <w:jc w:val="both"/>
      </w:pPr>
      <w:bookmarkStart w:id="626" w:name="Bookmark_312"/>
      <w:bookmarkEnd w:id="626"/>
    </w:p>
    <w:p>
      <w:pPr>
        <w:pStyle w:val="Normal3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New York Times Company All Rights Reserved</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4954 words</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Wyatt Mason</w:t>
      </w:r>
    </w:p>
    <w:p>
      <w:pPr>
        <w:pStyle w:val="Normal3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As newspapers and magazines flounder, The London Review of Books has flourished by championing intellectual debate.</w:t>
      </w:r>
    </w:p>
    <w:p>
      <w:pPr>
        <w:pStyle w:val="Normal312"/>
        <w:keepNext/>
        <w:spacing w:before="240" w:after="0" w:line="340" w:lineRule="atLeast"/>
        <w:ind w:left="0" w:right="0" w:firstLine="0"/>
        <w:jc w:val="left"/>
      </w:pPr>
      <w:bookmarkStart w:id="627" w:name="Body_310"/>
      <w:bookmarkEnd w:id="627"/>
      <w:r>
        <w:rPr>
          <w:rFonts w:ascii="arial" w:eastAsia="arial" w:hAnsi="arial" w:cs="arial"/>
          <w:b/>
          <w:i w:val="0"/>
          <w:strike w:val="0"/>
          <w:noProof w:val="0"/>
          <w:color w:val="000000"/>
          <w:position w:val="0"/>
          <w:sz w:val="28"/>
          <w:u w:val="none"/>
          <w:vertAlign w:val="baseline"/>
        </w:rPr>
        <w:t>Body</w:t>
      </w:r>
    </w:p>
    <w:p>
      <w:pPr>
        <w:pStyle w:val="Normal312"/>
        <w:spacing w:line="60" w:lineRule="exact"/>
      </w:pPr>
      <w:r>
        <w:pict>
          <v:line id="_x0000_s2158" style="position:absolute;z-index:252494848" from="0,2pt" to="512pt,2pt" strokecolor="#009ddb" strokeweight="2pt">
            <v:stroke linestyle="single"/>
            <w10:wrap type="topAndBottom"/>
          </v:line>
        </w:pict>
      </w:r>
    </w:p>
    <w:p>
      <w:pPr>
        <w:pStyle w:val="Normal312"/>
      </w:pP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an unusually sunny, cool summer day in London, Mary-Kay Wilmers, 81, was at work in a large, light-filled loft in Bloomsbury, home to the offices of what she calls “the paper” and its readers call the L.R.B.: The London Review of Books. Petite, silver hair cut distinctively in a short bob, Wilmers had brought a copy of the latest issue — Volume 41, Number 13 — to a bright back room and a desk laden with current British newspapers and magazines. On the cover of The Sun, a photo of Taylor Swift adjoined the headline “Migrant’s 3,500-ft Plunge: Falling Jet Stowaway Lands 3ft From Sunbather.” On the cover of The Times, next to a close-up of a young woman delighting in a rainbow ice pop, ran the headline “Oxfam Staff Still Offering Aid for Sex, Report Claims.” Wilmers’s copy of the L.R.B. featured no photos of women on its cover. Instead, a painting, unblemished by text, depicting an early summer evening in London: dirty pink twilight dissolving behind a stand of trees, deep, unnatural blue overtaking the sky, two silhouetted birds coursing above overground wires. Pretty, striking and, when read with the hot pink headline incised above it — “The Sun Sets on Britain” — a different picture altogether.</w:t>
      </w:r>
    </w:p>
    <w:p>
      <w:pPr>
        <w:pStyle w:val="Normal3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liked it,” Wilmers said of the headline, glasses halfway down her nose. “It was funny, and I’m a big sucker for funny” — the sun never sets on the British Empire — “not to mention appropriate.” Appropriate because, for three years, Brexit had been running down the doomsday clock, and Conservative Party elections were three weeks away. With 67 percent of the vote in early polling, the former mayor of London, Boris Johnson (christened “the blond beast of Brexit” by the British poet and sometime-L.R.B. contributor Heathcote Williams) was sure to assume the party leadership and, to the astonishment of almost everyone in England, </w:t>
      </w:r>
      <w:hyperlink r:id="rId2775" w:history="1">
        <w:r>
          <w:rPr>
            <w:rFonts w:ascii="arial" w:eastAsia="arial" w:hAnsi="arial" w:cs="arial"/>
            <w:b w:val="0"/>
            <w:i/>
            <w:strike w:val="0"/>
            <w:noProof w:val="0"/>
            <w:color w:val="0077CC"/>
            <w:position w:val="0"/>
            <w:sz w:val="20"/>
            <w:u w:val="single"/>
            <w:vertAlign w:val="baseline"/>
          </w:rPr>
          <w:t>the prime ministership</w:t>
        </w:r>
      </w:hyperlink>
      <w:r>
        <w:rPr>
          <w:rFonts w:ascii="arial" w:eastAsia="arial" w:hAnsi="arial" w:cs="arial"/>
          <w:b w:val="0"/>
          <w:i w:val="0"/>
          <w:strike w:val="0"/>
          <w:noProof w:val="0"/>
          <w:color w:val="000000"/>
          <w:position w:val="0"/>
          <w:sz w:val="20"/>
          <w:u w:val="none"/>
          <w:vertAlign w:val="baseline"/>
        </w:rPr>
        <w:t>.</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Wilmers, who for 27 years has been the editor of the L.R.B. — this month marks its 40th anniversary — was worried about the headline because some of her editors had expressed vigorous dissent. “We’ve worked together, most of us, for a long time,” Wilmers explained in her precise, lilting syntax, “so we understand each other. I certainly was worried they were right.” The headline Wilmers liked didn’t correspond to a particular article or evoke a general theme. Rather, the 40 pages of the July 4 issue delivered the L.R.B.’s routine shuttle from politics to personal essay to history to literature, philosophy, economics and art — but without a piece directly on the darkening of British prospects.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Wilmers said, nodding toward the loft and her colleagues, “they thought that was really bad.”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Hadn’t there been other L.R.B. headlines that didn’t point to a particular piece?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Wilmers said, “I think that was the first time.”</w:t>
      </w:r>
    </w:p>
    <w:p>
      <w:pPr>
        <w:pStyle w:val="Normal312"/>
        <w:keepNext w:val="0"/>
        <w:spacing w:before="240" w:after="0" w:line="260" w:lineRule="atLeast"/>
        <w:ind w:left="0" w:right="0" w:firstLine="0"/>
        <w:jc w:val="both"/>
      </w:pPr>
      <w:hyperlink r:id="rId2776" w:history="1">
        <w:r>
          <w:rPr>
            <w:rFonts w:ascii="arial" w:eastAsia="arial" w:hAnsi="arial" w:cs="arial"/>
            <w:b w:val="0"/>
            <w:i/>
            <w:strike w:val="0"/>
            <w:color w:val="0077CC"/>
            <w:sz w:val="20"/>
            <w:u w:val="single"/>
            <w:vertAlign w:val="baseline"/>
          </w:rPr>
          <w:t>[The illustrated guide to Brexit.]</w:t>
        </w:r>
      </w:hyperlink>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newspapers and magazines experience diminishing revenue, plunging circulation and attacks from both terrorists and government leaders, the L.R.B. has not merely survived but also flourished, and its circulation has risen consistently since 1985, to its current 78,000 — substantial in a country where the glossy men’s magazine Esquire reaches 57,000 — by doing the things readers are said not to be interested in anymore.</w:t>
      </w:r>
    </w:p>
    <w:p>
      <w:pPr>
        <w:pStyle w:val="Normal3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its life, the L.R.B. has published more than 16,000 pieces, 10,000 of them book reviews — a misleading label. An L.R.B. review is an occasion for an essay on a subject prompted by a new book, not merely an evaluation of its particular qualities. Even so, as </w:t>
      </w:r>
      <w:hyperlink r:id="rId2777" w:history="1">
        <w:r>
          <w:rPr>
            <w:rFonts w:ascii="arial" w:eastAsia="arial" w:hAnsi="arial" w:cs="arial"/>
            <w:b w:val="0"/>
            <w:i/>
            <w:strike w:val="0"/>
            <w:noProof w:val="0"/>
            <w:color w:val="0077CC"/>
            <w:position w:val="0"/>
            <w:sz w:val="20"/>
            <w:u w:val="single"/>
            <w:vertAlign w:val="baseline"/>
          </w:rPr>
          <w:t>Wilmers wrote in the late 1980s</w:t>
        </w:r>
      </w:hyperlink>
      <w:r>
        <w:rPr>
          <w:rFonts w:ascii="arial" w:eastAsia="arial" w:hAnsi="arial" w:cs="arial"/>
          <w:b w:val="0"/>
          <w:i w:val="0"/>
          <w:strike w:val="0"/>
          <w:noProof w:val="0"/>
          <w:color w:val="000000"/>
          <w:position w:val="0"/>
          <w:sz w:val="20"/>
          <w:u w:val="none"/>
          <w:vertAlign w:val="baseline"/>
        </w:rPr>
        <w:t>, “no one would deny that reviews are by definition parasitic, as well as being quicker and easier to write, but a review can still be more accomplished and more thoughtful than the book on whose existence it depends.”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issue of the L.R.B., from 1979, included an article by a Cambridge economist on the benefits of leaving the European Union but arguing nonetheless that England remain; considerations of novels by two Nobel Prize winners; new poems by a third Nobelist as well as by the poet laureate of England; a review of D.H. Lawrence’s letters; and another of an edition of “Midsummer Night’s Dream,” in which the critic calculated Puck’s speed as he “put a girdle round about the earth/in 40 minutes” (somewhere between five and 10 miles per second, it turns out).</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 the L.R.B. provided the opportunity as a teenager to dive into subjects that I would never consider tackling,” says Rory Stewart, a contributor to the paper and a former Conservative member of British Parliament who is now running for mayor of London. “Euthanasia; an essay on the late Middle Ages; reflections on the politics of a country I hadn’t been considering; or just some beautiful writing about fiction: the L.R.B. is the last great possibility in Britain for people to imagine what it might be like to be a public intellectual.”</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Wilmers has often said in print, repeating a variation of it to me, that the L.R.B. was the creation of its co-founder, Karl Miller, a London literary editor, and that she “kept it up” after his departure, in 1992. “Certainly it wasn’t my intention to change it,” she writes in the introduction to “London Review of Books: An Incomplete History,” published this month.</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novelist and journalist John Lanchester, a contributor to the L.R.B. for 32 years who started out, as many of the paper’s editors have, as an editorial assistant, disputed Wilmers’s claim. “It isn’t even slightly true for Mary-Kay to say that about merely perpetuating what Karl brought,” Lanchester wrote in an email. “They had worked together for a long time already, and the editorial character of the L.R.B. was always an amalgam. Karl’s paper had more literary-critical pieces than Mary-Kay’s. You can see the paper becoming more political and historical under her — differences of emphasis and degree rather than kind.”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question, the political profile of the L.R.B. has risen during Wilmers’s tenure, with a routine focus on foreign affairs, ideological debate and national crises. “Mary-Kay gets up in the morning,” says Andrew O’Hagan, also a three-decade contributor to the L.R.B., “and wonders if there isn’t someone somewhere who might write a first-rate piece on the relationship between Isis and the Taliban, or the queen’s position in the Brexit debate, or the zeal to abolish guns in New Zealand, or the pathos of Michelle Obama.”</w:t>
      </w:r>
    </w:p>
    <w:p>
      <w:pPr>
        <w:pStyle w:val="Normal3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Wilmers’s writers vary widely in their backgrounds and their politics — itself an unusual quality in the world of magazines, where left or right tends to define most publications. That mix has seen the L.R.B. generate discussion well beyond its expected borders and out of proportion to its relatively modest circulation. Stewart — who is historically conservative and pro-Brexit — </w:t>
      </w:r>
      <w:hyperlink r:id="rId2778" w:history="1">
        <w:r>
          <w:rPr>
            <w:rFonts w:ascii="arial" w:eastAsia="arial" w:hAnsi="arial" w:cs="arial"/>
            <w:b w:val="0"/>
            <w:i/>
            <w:strike w:val="0"/>
            <w:noProof w:val="0"/>
            <w:color w:val="0077CC"/>
            <w:position w:val="0"/>
            <w:sz w:val="20"/>
            <w:u w:val="single"/>
            <w:vertAlign w:val="baseline"/>
          </w:rPr>
          <w:t>wrote in 2009 about the American counterinsurgency-warfare strategy</w:t>
        </w:r>
      </w:hyperlink>
      <w:r>
        <w:rPr>
          <w:rFonts w:ascii="arial" w:eastAsia="arial" w:hAnsi="arial" w:cs="arial"/>
          <w:b w:val="0"/>
          <w:i w:val="0"/>
          <w:strike w:val="0"/>
          <w:noProof w:val="0"/>
          <w:color w:val="000000"/>
          <w:position w:val="0"/>
          <w:sz w:val="20"/>
          <w:u w:val="none"/>
          <w:vertAlign w:val="baseline"/>
        </w:rPr>
        <w:t xml:space="preserve">in Afghanistan that, he says, has been on syllabuses of military colleges in Britain.            </w:t>
      </w:r>
      <w:hyperlink r:id="rId2779" w:history="1">
        <w:r>
          <w:rPr>
            <w:rFonts w:ascii="arial" w:eastAsia="arial" w:hAnsi="arial" w:cs="arial"/>
            <w:b w:val="0"/>
            <w:i/>
            <w:strike w:val="0"/>
            <w:noProof w:val="0"/>
            <w:color w:val="0077CC"/>
            <w:position w:val="0"/>
            <w:sz w:val="20"/>
            <w:u w:val="single"/>
            <w:vertAlign w:val="baseline"/>
          </w:rPr>
          <w:t>A 2011 review by Pankaj Mishra of “Civilization,”</w:t>
        </w:r>
      </w:hyperlink>
      <w:r>
        <w:rPr>
          <w:rFonts w:ascii="arial" w:eastAsia="arial" w:hAnsi="arial" w:cs="arial"/>
          <w:b w:val="0"/>
          <w:i w:val="0"/>
          <w:strike w:val="0"/>
          <w:noProof w:val="0"/>
          <w:color w:val="000000"/>
          <w:position w:val="0"/>
          <w:sz w:val="20"/>
          <w:u w:val="none"/>
          <w:vertAlign w:val="baseline"/>
        </w:rPr>
        <w:t xml:space="preserve"> a book about the global dominance of Western societies written by a professor at Harvard, Niall Ferguson, became international news when Ferguson threatened libel (he accused Mishra of suggesting that he was a racist who whitewashed imperialism); Thomas Chatterton Williams wrote an ambivalent assessment of            </w:t>
      </w:r>
      <w:hyperlink r:id="rId2780" w:history="1">
        <w:r>
          <w:rPr>
            <w:rFonts w:ascii="arial" w:eastAsia="arial" w:hAnsi="arial" w:cs="arial"/>
            <w:b w:val="0"/>
            <w:i/>
            <w:strike w:val="0"/>
            <w:noProof w:val="0"/>
            <w:color w:val="0077CC"/>
            <w:position w:val="0"/>
            <w:sz w:val="20"/>
            <w:u w:val="single"/>
            <w:vertAlign w:val="baseline"/>
          </w:rPr>
          <w:t>“Between the World and Me,”</w:t>
        </w:r>
      </w:hyperlink>
      <w:r>
        <w:rPr>
          <w:rFonts w:ascii="arial" w:eastAsia="arial" w:hAnsi="arial" w:cs="arial"/>
          <w:b w:val="0"/>
          <w:i w:val="0"/>
          <w:strike w:val="0"/>
          <w:noProof w:val="0"/>
          <w:color w:val="000000"/>
          <w:position w:val="0"/>
          <w:sz w:val="20"/>
          <w:u w:val="none"/>
          <w:vertAlign w:val="baseline"/>
        </w:rPr>
        <w:t xml:space="preserve"> by the cultural critic Ta-Nehesi Coates, in 2015. (“I was swept away by the incantatory momentum of the prose,” Williams wrote, “but I was troubled by what was left out in the rush to take umbrage.”) That same year, when            </w:t>
      </w:r>
      <w:hyperlink r:id="rId2781" w:history="1">
        <w:r>
          <w:rPr>
            <w:rFonts w:ascii="arial" w:eastAsia="arial" w:hAnsi="arial" w:cs="arial"/>
            <w:b w:val="0"/>
            <w:i/>
            <w:strike w:val="0"/>
            <w:noProof w:val="0"/>
            <w:color w:val="0077CC"/>
            <w:position w:val="0"/>
            <w:sz w:val="20"/>
            <w:u w:val="single"/>
            <w:vertAlign w:val="baseline"/>
          </w:rPr>
          <w:t>Seymour Hersh disputed the White House account</w:t>
        </w:r>
      </w:hyperlink>
      <w:r>
        <w:rPr>
          <w:rFonts w:ascii="arial" w:eastAsia="arial" w:hAnsi="arial" w:cs="arial"/>
          <w:b w:val="0"/>
          <w:i w:val="0"/>
          <w:strike w:val="0"/>
          <w:noProof w:val="0"/>
          <w:color w:val="000000"/>
          <w:position w:val="0"/>
          <w:sz w:val="20"/>
          <w:u w:val="none"/>
          <w:vertAlign w:val="baseline"/>
        </w:rPr>
        <w:t xml:space="preserve"> of the Navy Seals raid that killed Osama bin Laden, insisting that Pakistan must have been involved, the article was so widely read that it crashed the L.R.B. site the day it went online. And when Hersh argued in its pages that chemical attacks on Syrian civilians hadn’t been carried out by Assad, and Hersh was accused of peddling a single-sourced conspiracy theory that played into Assad’s hands, the L.R.B. stood firm.</w:t>
      </w:r>
    </w:p>
    <w:p>
      <w:pPr>
        <w:pStyle w:val="Normal312"/>
        <w:keepNext w:val="0"/>
        <w:spacing w:before="240" w:after="0" w:line="260" w:lineRule="atLeast"/>
        <w:ind w:left="0" w:right="0" w:firstLine="0"/>
        <w:jc w:val="both"/>
      </w:pPr>
      <w:hyperlink r:id="rId2782" w:history="1">
        <w:r>
          <w:rPr>
            <w:rFonts w:ascii="arial" w:eastAsia="arial" w:hAnsi="arial" w:cs="arial"/>
            <w:b w:val="0"/>
            <w:i/>
            <w:strike w:val="0"/>
            <w:color w:val="0077CC"/>
            <w:sz w:val="20"/>
            <w:u w:val="single"/>
            <w:vertAlign w:val="baseline"/>
          </w:rPr>
          <w:t>[What do we really know about Osama Bin Laden’s death?]</w:t>
        </w:r>
      </w:hyperlink>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“Seymour Hersh, and the paper, have been criticized on the basis, really, that we have contradicted the generally agreed accounts of events in Syria, which largely follow the version of events put out by the U.S. government,” Daniel Soar, one of the paper’s senior editors, told me. “Hersh based his reporting on information from multiple senior U.S. intelligence sources who strongly disagreed with the official accounts. Letting such people be heard is a bit like letting whistle-blowers be heard: If people on the inside have information that suggests the government is lying, then we need to know about it.”</w:t>
      </w:r>
    </w:p>
    <w:p>
      <w:pPr>
        <w:pStyle w:val="Normal3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uproars that have originated from pieces in the L.R.B. are common enough in the life of a magazine or newspaper, but what is unusual is the paper’s structural daring and its tone. Few publications would think to publish a 60,000-word reported </w:t>
      </w:r>
      <w:hyperlink r:id="rId2783" w:history="1">
        <w:r>
          <w:rPr>
            <w:rFonts w:ascii="arial" w:eastAsia="arial" w:hAnsi="arial" w:cs="arial"/>
            <w:b w:val="0"/>
            <w:i/>
            <w:strike w:val="0"/>
            <w:noProof w:val="0"/>
            <w:color w:val="0077CC"/>
            <w:position w:val="0"/>
            <w:sz w:val="20"/>
            <w:u w:val="single"/>
            <w:vertAlign w:val="baseline"/>
          </w:rPr>
          <w:t>article on the Grenfell fire</w:t>
        </w:r>
      </w:hyperlink>
      <w:r>
        <w:rPr>
          <w:rFonts w:ascii="arial" w:eastAsia="arial" w:hAnsi="arial" w:cs="arial"/>
          <w:b w:val="0"/>
          <w:i w:val="0"/>
          <w:strike w:val="0"/>
          <w:noProof w:val="0"/>
          <w:color w:val="000000"/>
          <w:position w:val="0"/>
          <w:sz w:val="20"/>
          <w:u w:val="none"/>
          <w:vertAlign w:val="baseline"/>
        </w:rPr>
        <w:t xml:space="preserve"> — the 2017 blaze in a London housing tower that killed 72 — much less a 26,000-word memoir of trying to ghostwrite for Julian Assange, both articles by Andrew O’Hagan, each written in the first-person. Although a reporter’s first-person presence, popularized by the New Journalism of the 1960s, is now routine, the “I” in the L.R.B., regardless of topic or type of piece, has a particular intellectual crackle.            </w:t>
      </w:r>
      <w:hyperlink r:id="rId2784" w:history="1">
        <w:r>
          <w:rPr>
            <w:rFonts w:ascii="arial" w:eastAsia="arial" w:hAnsi="arial" w:cs="arial"/>
            <w:b w:val="0"/>
            <w:i/>
            <w:strike w:val="0"/>
            <w:noProof w:val="0"/>
            <w:color w:val="0077CC"/>
            <w:position w:val="0"/>
            <w:sz w:val="20"/>
            <w:u w:val="single"/>
            <w:vertAlign w:val="baseline"/>
          </w:rPr>
          <w:t>Ben Lerner can write of his struggle reading Karl Ove Knausgaard</w:t>
        </w:r>
      </w:hyperlink>
      <w:r>
        <w:rPr>
          <w:rFonts w:ascii="arial" w:eastAsia="arial" w:hAnsi="arial" w:cs="arial"/>
          <w:b w:val="0"/>
          <w:i w:val="0"/>
          <w:strike w:val="0"/>
          <w:noProof w:val="0"/>
          <w:color w:val="000000"/>
          <w:position w:val="0"/>
          <w:sz w:val="20"/>
          <w:u w:val="none"/>
          <w:vertAlign w:val="baseline"/>
        </w:rPr>
        <w:t xml:space="preserve"> no less than            </w:t>
      </w:r>
      <w:hyperlink r:id="rId2785" w:history="1">
        <w:r>
          <w:rPr>
            <w:rFonts w:ascii="arial" w:eastAsia="arial" w:hAnsi="arial" w:cs="arial"/>
            <w:b w:val="0"/>
            <w:i/>
            <w:strike w:val="0"/>
            <w:noProof w:val="0"/>
            <w:color w:val="0077CC"/>
            <w:position w:val="0"/>
            <w:sz w:val="20"/>
            <w:u w:val="single"/>
            <w:vertAlign w:val="baseline"/>
          </w:rPr>
          <w:t>Amia Srinivasan can write of hers in weighing the intelligence of the octopus.</w:t>
        </w:r>
      </w:hyperlink>
      <w:r>
        <w:rPr>
          <w:rFonts w:ascii="arial" w:eastAsia="arial" w:hAnsi="arial" w:cs="arial"/>
          <w:b w:val="0"/>
          <w:i w:val="0"/>
          <w:strike w:val="0"/>
          <w:noProof w:val="0"/>
          <w:color w:val="000000"/>
          <w:position w:val="0"/>
          <w:sz w:val="20"/>
          <w:u w:val="none"/>
          <w:vertAlign w:val="baseline"/>
        </w:rPr>
        <w:t xml:space="preserve"> Consider            </w:t>
      </w:r>
      <w:hyperlink r:id="rId2786" w:history="1">
        <w:r>
          <w:rPr>
            <w:rFonts w:ascii="arial" w:eastAsia="arial" w:hAnsi="arial" w:cs="arial"/>
            <w:b w:val="0"/>
            <w:i/>
            <w:strike w:val="0"/>
            <w:noProof w:val="0"/>
            <w:color w:val="0077CC"/>
            <w:position w:val="0"/>
            <w:sz w:val="20"/>
            <w:u w:val="single"/>
            <w:vertAlign w:val="baseline"/>
          </w:rPr>
          <w:t>a recent review by the American poet Patricia Lockwood</w:t>
        </w:r>
      </w:hyperlink>
      <w:r>
        <w:rPr>
          <w:rFonts w:ascii="arial" w:eastAsia="arial" w:hAnsi="arial" w:cs="arial"/>
          <w:b w:val="0"/>
          <w:i w:val="0"/>
          <w:strike w:val="0"/>
          <w:noProof w:val="0"/>
          <w:color w:val="000000"/>
          <w:position w:val="0"/>
          <w:sz w:val="20"/>
          <w:u w:val="none"/>
          <w:vertAlign w:val="baseline"/>
        </w:rPr>
        <w:t>, occasioned by a new edition of John Updike’s novels: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hired as an assassin. You don’t bring in a 37-year-old woman to review John Updike in the year of our Lord 2019 unless you’re hoping to see blood on the ceiling. “Absolutely not,” I said when first approached, because I knew I would try to read everything, and fail, and spend days trying to write an adequate description of his nostrils, and all I would be left with after months of standing tiptoe on the balance beam of objectivity and fair assessment would be a letter to the editor from some guy named Norbert accusing me of cutting off a great man’s dong in print. But then the editors cornered me drunk at a party, and here we are.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weren’t inclined, after that paragraph, to read the next 6,965 words of Lockwood’s article — you would call it a takedown were its thinking not so fine and its comedy not so purposeful — nothing will get you to read literary criticism. And, as Lockwood’s “Norbert” suggests, a letter to the paper is surely forthcoming.</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space that the paper gives to letters is central to, and tonally consistent with, what makes the L.R.B. unique. In large-circulation magazines like this one or The New Yorker, letters typically occupy one lively page; the letters section at the back of The New York Review of Books, by contrast, often features grand-slam matches (Tom Stoppard writes to protest Daniel Mendelsohn’s review of his play, Mendelsohn replies to Stoppard, Stoppard then responds, etc.). The L.R.B. has these sorts of athletic contests, too, but has been known to run a dozen letters in an issue, not merely from knights of the round table but also mortals who read the paper.</w:t>
      </w:r>
    </w:p>
    <w:p>
      <w:pPr>
        <w:pStyle w:val="Normal3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idea that a small publication might foment a community that could be sustained and, for a readership, sustaining, makes a new kind of sense when you read its editor’s own writing. Wilmers’s latest book, </w:t>
      </w:r>
      <w:hyperlink r:id="rId2787" w:history="1">
        <w:r>
          <w:rPr>
            <w:rFonts w:ascii="arial" w:eastAsia="arial" w:hAnsi="arial" w:cs="arial"/>
            <w:b w:val="0"/>
            <w:i/>
            <w:strike w:val="0"/>
            <w:noProof w:val="0"/>
            <w:color w:val="0077CC"/>
            <w:position w:val="0"/>
            <w:sz w:val="20"/>
            <w:u w:val="single"/>
            <w:vertAlign w:val="baseline"/>
          </w:rPr>
          <w:t>“Human Relations and Other Difficulties,”</w:t>
        </w:r>
      </w:hyperlink>
      <w:r>
        <w:rPr>
          <w:rFonts w:ascii="arial" w:eastAsia="arial" w:hAnsi="arial" w:cs="arial"/>
          <w:b w:val="0"/>
          <w:i w:val="0"/>
          <w:strike w:val="0"/>
          <w:noProof w:val="0"/>
          <w:color w:val="000000"/>
          <w:position w:val="0"/>
          <w:sz w:val="20"/>
          <w:u w:val="none"/>
          <w:vertAlign w:val="baseline"/>
        </w:rPr>
        <w:t xml:space="preserve"> exhibits the habit of mind that has made her paper among the most read of its kind in Europe. It’s a companionable first-person report that tours the writer’s understanding of a subject, alive to the human comedy.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dozen essays of “Human Relations” are culled from five decades of work, much of it for the L.R.B. There are essays on the vapidity of novel reviewing (“the fashion is for ... adjectives coupled with adverbs — ‘hauntingly pervasive,’ ‘lethally pithy,’ ‘deftly economic’ — in relationships whose significance would not be materially altered if the two partners swapped roles — pervasively haunting, pithily lethal etc.”) and on a sui generis one-volume encyclopedia then in its 88th edition published by Pears, a British soap maker, a volume from which Wilmers teases one astonishing detail after another. But the force of the collection is its focus on the difficulties women face in pursuit of ambitious professional lives. After Robert Bly’s “Iron John” appeared in 1990, a work of meninism that has not aged well, Wilmers wrote a piece that looked critically at feminism:</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complained a lot about men in my time. In fact, I do it more and more. But I have never been part of what used to be called the women’s movement and those who have or who are, or who have never wanted to be, would probably consider me some sort of moron. I didn’t do consciousness-raising with my sisters in the late Sixties. I was married at the time and it seemed to me that if my consciousness were raised another millimeter I would go out of my mind.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Wilmers’s “another millimeter” is characteristic of her wit. While the humor is dry, the thrust is far from comic. With uncommon force, her essays narrate the impediments that serious women have endured from the men in their lives. There is Wilmers’s short, sharp shock of an essay about caring for a newborn (“I didn’t get depressed because I couldn’t cope. ... I got depressed because instead of maternal goodness welling up inside me, the situation seemed to open up new areas of badness in my character”) as well as longer investigations prompted by a range of women’s lives; among them Alice James, Patty Hearst and Marianne Moore. To read them is to receive an education in how marriage and motherhood, brothers and fathers, husbands and children, male and female friendships, conspire to lift or lower a woman’s prospects that, too often, are a millimeter from failure.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father was the God,” Wilmers told me one afternoon at the L.R.B. The son of German-Jewish parents, Charles Wilmers grew up mostly in England. “He looked and sounded like someone whose life had been spent in a play by Noël Coward,” Wilmers wrote in her first book, “The Eitingons” (2009), an exploration of her family history, one that includes a Soviet intelligence officer on her mother’s side who plotted the successful assassination of Trotsky. Her mother, Cecilia Eitingon, was the daughter of Belorussian Jews, successful fur traders who moved from Poland, after their street was bombed by the Germans, to Moscow where a few years later the Bolshevik Revolution came. Immigration to America was the next move to a safer life.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parents met in December 1935, between Le Havre and New York,” Wilmers writes. The trip, aboard the luxury liner the Aquitania, was no privation. “My mother was playing Ping-Pong; my father asked if she would give him a game.” Cecilia was divorced at 28, a naturalized American citizen; Charles, who left England once he graduated from Cambridge, was working for a Belgian multinational, Sofina, which he would eventually run.</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valued rationality and everyone agreed that he was a very reasonable person,” Wilmers writes, “But ‘reasonable’ isn’t the same as ‘rational,’ and like most people who think of themselves as rational, my father took it for granted that objective reality was coterminous with his own thinking.”</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Wilmers lived in America for her first eight years, her father’s work and her parents’ globe-trotting — they spoke many languages, her mother especially gifted — landing them in 10 different homes and Wilmers in eight different schools in America and Europe during her childhood. When she lived in Belgium, she hated its formality, how she and the other schoolchildren were expected to shake hands three or four times a day (she refused). She begged to go to boarding school in England and once there felt immediately at home.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Oxford followed. Wilmers studied modern languages, intending to be a United Nations interpreter or to work in medicine. An Oxford adviser in charge of employment advice shot down those ideas: Wilmers should learn to type and take dictation, advice that her father discouraged. Even so, she landed at the publisher Faber &amp;amp; Faber in London, where she began as a secretary. T.S. Eliot, though he had won the Nobel Prize a decade earlier, was an editor there in the 1960s. Wilmers recalls interactions: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some bad moments with him. I hadn’t been there more than a few months when he caught me looking out of the window onto Russell Square. I had my back both to my colleagues and to the door, and I was saying, “Look at all those lucky people in Russell Square doing bugger all.” My colleagues were silent and when I turned round I realized why: Eliot had come into the room and was glowering at me. I might as well have been tearing at the grapes with murderous paws.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as she said during a discussion at the New York Public Library in 2018, she “quite liked” the patriarchal nature of the place, “men who were amused by clever girls, who liked them without resenting them because,” as she put it, “the clever girls weren’t going to get very far.”</w:t>
      </w:r>
    </w:p>
    <w:p>
      <w:pPr>
        <w:pStyle w:val="Normal3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few years later that Karl Miller hired Wilmers to work as an editor at The Listener. Miller was older, charismatic, brilliant by all accounts. Lanchester describes him as “the funniest person I have ever known, by a distance.” His standards were high. “Legend has it,” </w:t>
      </w:r>
      <w:hyperlink r:id="rId2788" w:history="1">
        <w:r>
          <w:rPr>
            <w:rFonts w:ascii="arial" w:eastAsia="arial" w:hAnsi="arial" w:cs="arial"/>
            <w:b w:val="0"/>
            <w:i/>
            <w:strike w:val="0"/>
            <w:noProof w:val="0"/>
            <w:color w:val="0077CC"/>
            <w:position w:val="0"/>
            <w:sz w:val="20"/>
            <w:u w:val="single"/>
            <w:vertAlign w:val="baseline"/>
          </w:rPr>
          <w:t>Wilmers wrote in a tribute in 2014</w:t>
        </w:r>
      </w:hyperlink>
      <w:r>
        <w:rPr>
          <w:rFonts w:ascii="arial" w:eastAsia="arial" w:hAnsi="arial" w:cs="arial"/>
          <w:b w:val="0"/>
          <w:i w:val="0"/>
          <w:strike w:val="0"/>
          <w:noProof w:val="0"/>
          <w:color w:val="000000"/>
          <w:position w:val="0"/>
          <w:sz w:val="20"/>
          <w:u w:val="none"/>
          <w:vertAlign w:val="baseline"/>
        </w:rPr>
        <w:t>, “that once on holiday from The New Statesman he’d wrapped himself in a rug and rolled on the floor groaning when a copy of the first issue produced in his absence arrived at the house where he and his family were staying.”</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working at The Listener, Wilmers married the film director Stephen Frears. In 1972 they had their first child, Sam. Wilmers says he was a charismatic baby, but he also struggled. He cried but didn’t have tears, would hold his breath until he lost consciousness, could not be put down on his back or would choke and missed developmental milestones.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Eighteen months after Sam was born, Wilmers was pregnant again, with a second son, Will, during which time Frears left.</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no-husband thing — ” Wilmers told me. “I thought it was easier not to have to consult someone. I didn’t want to be cluttered with things that were irrelevant to the problem, or at least I’m grateful now I wasn’t cluttered with things that were irrelevant.”</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Including having a husband?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If you have the larger problem.”</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the larger problem create the husband problem?</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there already. I mean, he left before Will was born. I had plenty of time to sort myself out.”</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got a proper diagnosis about the same time. It came from her father’s sister, a pediatrician. Familial dysautonomia, a genetic condition of the nervous system that primarily afflicts a tiny number of Ashkenazi Jews. Sam was not expected to live past 10. The challenge for Wilmers was great. Among the many changes that having children brought about was how others saw her. People she knew were aware she had money; she was thought somewhat spoiled. Suddenly, she was seen, she came to understand, not as a little frivolous but as a little heroic. She noticed that her capacity to bear up under difficulty, to protect her boys, changed her sense of what was possible. As her mother’s sister, the pediatrician, said, “In her world, Sam and Will always came first, the paper came second and everything else trailed far behind.”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few years at home, Wilmers went back to work, now at The Times Literary Supplement, then the main literary review in England. But a management lockout in 1978 shuttered The Times and the T.L.S. for nearly a year, sending Wilmers home again. As the lockout wore on, an article by one of the most acute critics of the past 50 years, Frank Kermode, appeared in The Observer, a leading British newspaper. Kermode argued that something needed to be done to remedy the void in critical conversation. Kermode had been a fixture at The New York Review of Books since it began in 1963 (itself inaugurated when New York City’s papers were shuttered during a printers’ strike) and partly at his prompting the N.Y.R.B. started a British version of their New York fixture.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 also an N.Y.R.B. contributor, was made editor and Wilmers deputy. Whereas the earlier offices where Wilmers worked with Miller were jobs, the L.R.B., for Miller and Wilmers both, was a cause. An idealist, Miller also had a huge temper. His many virtues apart, Wilmers says he was “a supreme bully.” Editorial quarrels were general, Miller storming out, expecting to be chased back by Wilmers. That arrangement lasted 12 years. One day, Miller exploded and, for the first time, Wilmers didn’t retrieve him.</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Miller had been essential to the L.R.B.’s founding, the paper’s ability to exist at all is because of a very different kind of support. Though it has never really made a profit — and still does not — a family trust that Wilmers’s parents established has kept the paper going. Wilmers’s brother, Robert, who was the chairman of M&amp;amp;T Bank at the time of his death in 2017, advised on the trust’s investments. “He was very skillful,” Wilmers said, “and as a result, the trust has been able to support the operations of the L.R.B.” Unlike so many fine magazines that cease publication after an issue or two for economic reasons, the L.R.B. has been in the uncommon position of having fallback money and being able to invest in growth. Part of that growth has involved the cultivation by Wilmers of contributions from women writers: Mary Beard, Hilary Mantel and Jenny Diski, as well as younger writers, Lockwood and Srinivasan among them, who increasingly fill the paper’s pages.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L.R.B.’s offices now occupy three floors, with the editorial staff taking up one. Wilmers and her editors sit in a single large room, with Wilmers and her deputy, of 28 years, Jean McNicol, at the front, the remaining eight editors arranged around them in a large U — a classroom with the teacher at the head. Young and evenly divided between women and men, most of them have recently graduated from Oxford or Cambridge.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not to be aware, at the molecular level, of the factual eliteness of the paper. It is. But the pages of the L.R.B., which foment dissenting views by including diverse, dissenting voices, couldn’t be more, in the most vital sense, common. As Stewart told me: “You wouldn’t want an entire system made up of the L.R.B. But to have the L.R.B. sitting alongside other institutions in British life — the BBC, The Guardian, the T.L.S. — you’ve got something important: intellectual conversations which can operate in a vigorous and engaged way.”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asked Wilmers how she intended to mark the 40th anniversary in the paper. Was she going to do something special?</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she said, very offhand. “It’s just meant to be good.”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Wilmers lives in Primrose Hill, several Tube stops from the L.R.B., down a leafy street lined with large townhomes. One evening, she invited me to dinner there. Behind an iron gate, down a little walk, in a small patio made private by greenery out front, a male voice introduced itself as Duncan. Slender, young, finishing a cigarette, he said, “I help out with Sam.”</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through a hallway, onto a powder-pink landing, I found a shirtless, sunglassed Vladimir Putin reclining in a camping chair, abs resplendently ripped, a deep blue lake glistening behind him with evergreens above him and, beyond them, great gray peaks: June 2019, Vladimir Putin Wall Calendar.</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other months is as good,” Inigo Thomas told me. Thomas, a Hugh Grant-ish person in his 50s, is a contributor to the review who, like so many associated with it, has a decades-long relationship with Wilmers. I mistook him for her boyfriend, and she corrected me, not quite incredulously. He has lived with her, on and off, for a decade. She enjoys his company, his social ease. She calls him a toff; he protests; they bicker, amiably.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her divorce, though Wilmers has not remarried, she has not lived alone. When she turned 70, there was a large party, and a commemorative book, “Bad Character,” privately printed: 139 pages of testimonials from 52 of her friends and family. It’s the sort of thing that would be embarrassing to endure sober — wedding toasts that never end — but that in this rare case feels essential, moving and riveting even to the outsider. I am only slightly exaggerating that it seems, upon reading it, that most everyone in the book has lived with Wilmers and her boys. The book builds a portrait of someone memorably voluble in private, her home always filled with people. Alan Bennett, the British playwright and L.R.B. contributor, was a neighbor for decades. Wilmers likes to say she cooked dinner for him for 30 years, and Sam has quipped that Bennett never once did the washing up. Some of the uniqueness of Wilmers’s vibrant domesticity was documented by her former nanny, Nina Stibbe, in her memoir “Love, Nina” (2013), adapted into a 2016 mini-series by Nick Hornby. Helena Bonham Carter was “George” (Wilmers). Though “Joe” (Will) and “Max” (Sam) were nothing like her boys, she told me, she liked Bonham Carter.</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O’Hagan, who conceived “Bad Character” and is one of Wilmers’s closest friends, arrived a few minutes after I did. A bouncy Scot with slicked-back, ’40s movie-star hair, O’Hagan had spent the day at Parliament with Sam, now 47, who came carefully in a few minutes later, navigating his way forward, arms before him. Nearly blind, Sam had been invited by the Royal National Institute of Blind People to a meeting highlighting their work on behalf of the blind and partly sighted. Sam said that people tend to ignore them; they speak as if the sight-impaired can’t answer questions for themselves.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much nicer to blind people than they are to deaf people,” Wilmers said, to much laughter, her own hearing increasingly impaired. “I want that to be known by everyone.”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O’Hagan said, “we’ll have a separate function at the House of Commons for that.”</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Dinner was served in a large, bright room off the open kitchen, its far wall dominated by a vast casement window. As the minutes passed, an aproned Thomas dropped various pieces of sonically heavy cookware to a running commentary of apologies. Conversation pursued narrows of contemporary British politics. Though Wilmers has made sure that her paper isn’t doctrinaire, allowing people of very different political views a place to write as long as, as she says, it’s a good piece, the paper has been historically understood as pro-Labor. So there was much to say about the Tories and the rise of conservatism. “Jacob Rees-Mogg,” months before he became an actionable meme as the patrician parliamentarian who reclined in boredom while Brexit was debated in the House of Commons, required unpacking for me, as did discussions of recent Tory debates and the noncontenders — Rory Stewart included — who had been crushed by Boris Johnson, victoriously yanking the sun down on Britain. Stewart, Thomas explained, was too polite, too thoughtful, too prone to speaking in paragraphs, though intellectually, O’Hagan interjected to say, Stewart “could have knocked them all into the ground like tent pegs.”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was precisely the kind of person, the men agreed, who shouldn’t have appealed to his supporters —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needed a government that would advocate for them. Johnson was an Eton and Oxford boy who studied Latin and Greek, who had written a dozen books including an (admittedly terrible) novel, who had a posh accent. How had this all happened? What was Johnson’s appeal?</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Wilmers said, thinking. “Were I not a member of ‘the elite,’ ” she continued playfully, “I would vote for Johnson. There’s something so confident and so sort of roly-poly and quite funny about him.”</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delivery, Wilmers was acknowledging “elite” as both literally accurate and figuratively reasonable — there’s no question that she qualified as a member of that class, for better or worse, while she was simultaneously underlining that, as it has lately become a slur, you might protest the limitedness of the usage. Mostly, the way she said it was just funny: It made a listener feel that things — political things, social things, human things — could be so much better if we didn’t take ourselves so seriously but instead took things seriously.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long after supper was done, I received an email from O’Hagan. “Mary-Kay once sent me out to report on a traffic crossing that was annoying her. I spent weeks trying not to get killed — the walk-sign, the green man, came on for mere seconds — and there was something innately funny about the assignment. That was pure Mary-Kay. No one else would have published that, though once it was published everybody wanted to run a piece like it. She has that archeditor’s ability to remind her writers that the world is slightly funny. Nothing is really that important, until it is, and then,” O’Hagan went on, “she rolls out a whole other set of weaponry.”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Wyatt Mason is a contributing writer for the magazine and teaches writing at Bard College. He last wrote for the magazine about the Norwegian novelist Linn Ullmann. </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 (PHOTOGRAPH BY NADAV KANDER) (MM31); Mary-Kay Wilmers in an editorial meeting with her staff at The London Review of Books. (MM33); Wilmers at her London home in Primrose Hill. (PHOTOGRAPHS BY VERONIQUE DE VIGUERIE FOR THE NEW YORK TIMES) (MM34)</w:t>
      </w:r>
    </w:p>
    <w:p>
      <w:pPr>
        <w:pStyle w:val="Normal3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312"/>
        <w:keepNext w:val="0"/>
        <w:numPr>
          <w:numId w:val="28"/>
        </w:numPr>
        <w:spacing w:before="240" w:after="0" w:line="260" w:lineRule="atLeast"/>
        <w:ind w:right="0"/>
        <w:jc w:val="both"/>
      </w:pPr>
      <w:hyperlink r:id="rId2789" w:history="1">
        <w:r>
          <w:rPr>
            <w:rFonts w:ascii="arial" w:eastAsia="arial" w:hAnsi="arial" w:cs="arial"/>
            <w:b w:val="0"/>
            <w:i/>
            <w:strike w:val="0"/>
            <w:color w:val="0077CC"/>
            <w:sz w:val="20"/>
            <w:u w:val="single"/>
            <w:vertAlign w:val="baseline"/>
          </w:rPr>
          <w:t>Two New Books Have Anglophiles and Bibliophiles Covered</w:t>
        </w:r>
      </w:hyperlink>
    </w:p>
    <w:p>
      <w:pPr>
        <w:pStyle w:val="Normal312"/>
        <w:keepNext w:val="0"/>
        <w:numPr>
          <w:numId w:val="29"/>
        </w:numPr>
        <w:spacing w:before="240" w:after="0" w:line="260" w:lineRule="atLeast"/>
        <w:ind w:right="0"/>
        <w:jc w:val="both"/>
      </w:pPr>
      <w:hyperlink r:id="rId2790" w:history="1">
        <w:r>
          <w:rPr>
            <w:rFonts w:ascii="arial" w:eastAsia="arial" w:hAnsi="arial" w:cs="arial"/>
            <w:b w:val="0"/>
            <w:i/>
            <w:strike w:val="0"/>
            <w:color w:val="0077CC"/>
            <w:sz w:val="20"/>
            <w:u w:val="single"/>
            <w:vertAlign w:val="baseline"/>
          </w:rPr>
          <w:t>‘I Don’t Want My Writing to Be Charming’</w:t>
        </w:r>
      </w:hyperlink>
    </w:p>
    <w:p>
      <w:pPr>
        <w:pStyle w:val="Normal3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2019</w:t>
      </w:r>
    </w:p>
    <w:p>
      <w:pPr>
        <w:pStyle w:val="Normal312"/>
      </w:pPr>
    </w:p>
    <w:p>
      <w:pPr>
        <w:pStyle w:val="Normal312"/>
        <w:ind w:left="200"/>
        <w:sectPr>
          <w:type w:val="continuous"/>
          <w:pgMar w:top="840" w:right="1000" w:bottom="840" w:left="1000" w:header="400" w:footer="400"/>
          <w:pgNumType w:fmt="decimal"/>
          <w:cols w:space="720"/>
        </w:sectPr>
      </w:pPr>
      <w:r>
        <w:br/>
      </w:r>
      <w:r>
        <w:pict>
          <v:line id="_x0000_s2159" style="position:absolute;z-index:252495872" from="0,10pt" to="512pt,10pt" strokecolor="black" strokeweight="1pt">
            <v:stroke linestyle="single"/>
          </v:line>
        </w:pict>
      </w:r>
      <w:r>
        <w:rPr>
          <w:rFonts w:ascii="arial" w:eastAsia="arial" w:hAnsi="arial" w:cs="arial"/>
          <w:b/>
          <w:color w:val="767676"/>
          <w:sz w:val="16"/>
        </w:rPr>
        <w:t>End of Document</w:t>
      </w:r>
    </w:p>
    <w:p>
      <w:pPr>
        <w:pStyle w:val="Normal313"/>
        <w:sectPr>
          <w:headerReference w:type="even" r:id="rId2791"/>
          <w:headerReference w:type="default" r:id="rId2792"/>
          <w:footerReference w:type="even" r:id="rId2793"/>
          <w:footerReference w:type="default" r:id="rId2794"/>
          <w:headerReference w:type="first" r:id="rId2795"/>
          <w:footerReference w:type="first" r:id="rId2796"/>
          <w:pgSz w:w="12240" w:h="15840"/>
          <w:pgMar w:top="840" w:right="1000" w:bottom="840" w:left="1000" w:header="400" w:footer="400"/>
          <w:pgNumType w:fmt="decimal"/>
          <w:cols w:space="720"/>
          <w:titlePg w:val="0"/>
        </w:sectPr>
      </w:pPr>
    </w:p>
    <w:p>
      <w:pPr>
        <w:pStyle w:val="Normal313"/>
      </w:pPr>
    </w:p>
    <w:p>
      <w:pPr>
        <w:pStyle w:val="Normal313"/>
      </w:pPr>
      <w:r>
        <w:pict>
          <v:shape id="_x0000_i2160" type="#_x0000_t75" alt="LexisNexis®" style="width:147.75pt;height:30pt">
            <v:imagedata r:id="rId17" o:title=""/>
          </v:shape>
        </w:pict>
      </w:r>
      <w:r>
        <w:cr/>
      </w:r>
    </w:p>
    <w:p>
      <w:pPr>
        <w:pStyle w:val="Heading1311"/>
        <w:keepNext w:val="0"/>
        <w:spacing w:after="200" w:line="340" w:lineRule="atLeast"/>
        <w:ind w:left="0" w:right="0" w:firstLine="0"/>
        <w:jc w:val="center"/>
      </w:pPr>
      <w:hyperlink r:id="rId2797" w:history="1">
        <w:r>
          <w:rPr>
            <w:rFonts w:ascii="arial" w:eastAsia="arial" w:hAnsi="arial" w:cs="arial"/>
            <w:b/>
            <w:i/>
            <w:strike w:val="0"/>
            <w:color w:val="0077CC"/>
            <w:sz w:val="28"/>
            <w:u w:val="single"/>
            <w:vertAlign w:val="baseline"/>
          </w:rPr>
          <w:t>The Power Elite</w:t>
        </w:r>
      </w:hyperlink>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19, 2010 Friday</w:t>
      </w:r>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13"/>
        <w:keepNext w:val="0"/>
        <w:spacing w:after="0" w:line="240" w:lineRule="atLeast"/>
        <w:ind w:right="0"/>
        <w:jc w:val="both"/>
      </w:pPr>
      <w:bookmarkStart w:id="628" w:name="Bookmark_313"/>
      <w:bookmarkEnd w:id="628"/>
    </w:p>
    <w:p>
      <w:pPr>
        <w:pStyle w:val="Normal3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27; OP-ED COLUMNIST</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823 words</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BROOKS</w:t>
      </w:r>
    </w:p>
    <w:p>
      <w:pPr>
        <w:pStyle w:val="Normal313"/>
        <w:keepNext/>
        <w:spacing w:before="240" w:after="0" w:line="340" w:lineRule="atLeast"/>
        <w:ind w:left="0" w:right="0" w:firstLine="0"/>
        <w:jc w:val="left"/>
      </w:pPr>
      <w:bookmarkStart w:id="629" w:name="Body_311"/>
      <w:bookmarkEnd w:id="629"/>
      <w:r>
        <w:rPr>
          <w:rFonts w:ascii="arial" w:eastAsia="arial" w:hAnsi="arial" w:cs="arial"/>
          <w:b/>
          <w:i w:val="0"/>
          <w:strike w:val="0"/>
          <w:noProof w:val="0"/>
          <w:color w:val="000000"/>
          <w:position w:val="0"/>
          <w:sz w:val="28"/>
          <w:u w:val="none"/>
          <w:vertAlign w:val="baseline"/>
        </w:rPr>
        <w:t>Body</w:t>
      </w:r>
    </w:p>
    <w:p>
      <w:pPr>
        <w:pStyle w:val="Normal313"/>
        <w:spacing w:line="60" w:lineRule="exact"/>
      </w:pPr>
      <w:r>
        <w:pict>
          <v:line id="_x0000_s2161" style="position:absolute;z-index:252496896" from="0,2pt" to="512pt,2pt" strokecolor="#009ddb" strokeweight="2pt">
            <v:stroke linestyle="single"/>
            <w10:wrap type="topAndBottom"/>
          </v:line>
        </w:pict>
      </w:r>
    </w:p>
    <w:p>
      <w:pPr>
        <w:pStyle w:val="Normal313"/>
      </w:pP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great achievements of modern times is that we have made society more fair. Sixty years ago, the upper echelons were dominated by what E. Digby Baltzell called The Protestant Establishment and C. Wright Mills called The Power Elite. If your father went to Harvard, you had a 90 percent chance of getting in yourself, and the path upward from there was grooved in your favor.</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then, we have opened up opportunities for women, African-Americans, Jews, Italians, Poles, Hispanics and members of many other groups. Moreover, we've changed the criteria for success. It is less necessary to be clubbable. It is more important to be smart and hard-working.</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here's the funny thing. As we've made our institutions more meritocratic, their public standing has plummeted. We've increased the diversity and talent level of people at the top of society, yet trust in elites has never been lower.</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even clear that society is better led. Fifty years ago, the financial world was dominated by well-connected blue bloods who drank at lunch and played golf in the afternoons. Now financial firms recruit from the cream of the Ivy League. In 2007, 47 percent of Harvard grads went into finance or consulting. Yet would we say that banks are performing more ably than they were a half-century ago?</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used to be staffed by party hacks. Today, it is staffed by people from public policy schools. But does government work better than it did before?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Journalism used to be the preserve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stiffs who filed stories and hit the bars. Now it is the preserve of cultured analysts who file stories and hit the water bottles. Is the media overall more reputable now than it was then?</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promise of the meritocracy has not been fulfilled. The talent level is higher, but the reputation is lower.</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has this happened? I can think of a few contributing factors.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the meritocracy is based on an overly narrow definition of talent. Our system rewards those who can amass technical knowledge. But this skill is only marginally related to the skill of being sensitive to context. It is not related at all to skills like empathy. Over the past years, we've seen very smart people make mistakes because they didn't understand the context in which they were operating.</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Second, this new system has created new social chasms. In the old days, there were obviously big differences between people whose lives were defined by ''The Philadelphia Story'' and those who were defined by ''The Grapes of Wrath.'' But if you ran the largest bank in Murfreesboro, Tenn., you probably lived in Murfreesboro. Now you live in Charlotte or New York City. You might have married a secretary. Now you marry another banker. You would have had similar lifestyle habits as other people in town. Now the lifestyle patterns of the college-educated are very different from the patterns in other classes. Social attitudes are very different, too.</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could be that Americans actually feel less connected to their leadership class now than they did then, with good reason.</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Third, leadership-class solidarity is weaker. The Protestant Establishment was inbred. On the other hand, those social connections placed informal limits on strife. Personal scandals were hushed up. Now members of the leadership class are engaged in a perpetual state of war. Each side seeks daily advantage in ways that poison the long-term reputations of everybody involved.</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Fourth, time horizons have shrunk. If you were an old blue blood, you traced your lineage back centuries, and there was a decent chance that you'd hand your company down to members of your clan. That subtly encouraged long-term thinking.</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people respond to ever-faster performance criteria -- daily stock prices or tracking polls. This perversely encourages reckless behavior. To leave a mark in a fast, competitive world, leaders seek to hit grandiose home runs. Clinton tried to transform health care. Bush tried to transform the Middle East. Obama has tried to transform health care, energy and much more.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less emphasis on steady, gradual change and more emphasis on the big swing. This produces more spectacular failures and more uncertainty. Many Americans, not caught up on the romance of this sort of heroism, are terrified.</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Fifth, society is too transparent. Since Watergate, we have tried to make government as open as possible. But as William Galston of the Brookings Institution jokes, government should sometimes be shrouded for the same reason that middle-aged people should be clothed. This isn't Galston's point, but I'd observe that the more government has become transparent, the less people are inclined to trust it.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not to say that we should return to the days of the WASP ascendancy. That's neither possible nor desirable. Rather, our system of promotion has grown some pretty serious problems, which are more evident with each passing day. </w:t>
      </w:r>
    </w:p>
    <w:p>
      <w:pPr>
        <w:pStyle w:val="Normal313"/>
        <w:keepNext w:val="0"/>
        <w:spacing w:before="240" w:after="0" w:line="260" w:lineRule="atLeast"/>
        <w:ind w:left="0" w:right="0" w:firstLine="0"/>
        <w:jc w:val="left"/>
      </w:pPr>
      <w:r>
        <w:br/>
      </w:r>
      <w:hyperlink r:id="rId2798" w:history="1">
        <w:r>
          <w:rPr>
            <w:rFonts w:ascii="arial" w:eastAsia="arial" w:hAnsi="arial" w:cs="arial"/>
            <w:b w:val="0"/>
            <w:i/>
            <w:strike w:val="0"/>
            <w:color w:val="0077CC"/>
            <w:sz w:val="20"/>
            <w:u w:val="single"/>
            <w:vertAlign w:val="baseline"/>
          </w:rPr>
          <w:t>http://www.nytimes.com</w:t>
        </w:r>
      </w:hyperlink>
    </w:p>
    <w:p>
      <w:pPr>
        <w:pStyle w:val="Normal3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2010</w:t>
      </w:r>
    </w:p>
    <w:p>
      <w:pPr>
        <w:pStyle w:val="Normal313"/>
      </w:pPr>
    </w:p>
    <w:p>
      <w:pPr>
        <w:pStyle w:val="Normal313"/>
        <w:ind w:left="200"/>
        <w:sectPr>
          <w:type w:val="continuous"/>
          <w:pgMar w:top="840" w:right="1000" w:bottom="840" w:left="1000" w:header="400" w:footer="400"/>
          <w:pgNumType w:fmt="decimal"/>
          <w:cols w:space="720"/>
        </w:sectPr>
      </w:pPr>
      <w:r>
        <w:br/>
      </w:r>
      <w:r>
        <w:pict>
          <v:line id="_x0000_s2162" style="position:absolute;z-index:252497920" from="0,10pt" to="512pt,10pt" strokecolor="black" strokeweight="1pt">
            <v:stroke linestyle="single"/>
          </v:line>
        </w:pict>
      </w:r>
      <w:r>
        <w:rPr>
          <w:rFonts w:ascii="arial" w:eastAsia="arial" w:hAnsi="arial" w:cs="arial"/>
          <w:b/>
          <w:color w:val="767676"/>
          <w:sz w:val="16"/>
        </w:rPr>
        <w:t>End of Document</w:t>
      </w:r>
    </w:p>
    <w:p>
      <w:pPr>
        <w:pStyle w:val="Normal314"/>
        <w:sectPr>
          <w:headerReference w:type="even" r:id="rId2799"/>
          <w:headerReference w:type="default" r:id="rId2800"/>
          <w:footerReference w:type="even" r:id="rId2801"/>
          <w:footerReference w:type="default" r:id="rId2802"/>
          <w:headerReference w:type="first" r:id="rId2803"/>
          <w:footerReference w:type="first" r:id="rId2804"/>
          <w:pgSz w:w="12240" w:h="15840"/>
          <w:pgMar w:top="840" w:right="1000" w:bottom="840" w:left="1000" w:header="400" w:footer="400"/>
          <w:pgNumType w:fmt="decimal"/>
          <w:cols w:space="720"/>
          <w:titlePg w:val="0"/>
        </w:sectPr>
      </w:pPr>
    </w:p>
    <w:p>
      <w:pPr>
        <w:pStyle w:val="Normal314"/>
      </w:pPr>
    </w:p>
    <w:p>
      <w:pPr>
        <w:pStyle w:val="Normal314"/>
      </w:pPr>
      <w:r>
        <w:pict>
          <v:shape id="_x0000_i2163" type="#_x0000_t75" alt="LexisNexis®" style="width:147.75pt;height:30pt">
            <v:imagedata r:id="rId17" o:title=""/>
          </v:shape>
        </w:pict>
      </w:r>
      <w:r>
        <w:cr/>
      </w:r>
    </w:p>
    <w:p>
      <w:pPr>
        <w:pStyle w:val="Heading1312"/>
        <w:keepNext w:val="0"/>
        <w:spacing w:after="200" w:line="340" w:lineRule="atLeast"/>
        <w:ind w:left="0" w:right="0" w:firstLine="0"/>
        <w:jc w:val="center"/>
      </w:pPr>
      <w:hyperlink r:id="rId2805" w:history="1">
        <w:r>
          <w:rPr>
            <w:rFonts w:ascii="arial" w:eastAsia="arial" w:hAnsi="arial" w:cs="arial"/>
            <w:b/>
            <w:i/>
            <w:strike w:val="0"/>
            <w:color w:val="0077CC"/>
            <w:sz w:val="28"/>
            <w:u w:val="single"/>
            <w:vertAlign w:val="baseline"/>
          </w:rPr>
          <w:t>Another Client for Ms. Fix-It</w:t>
        </w:r>
      </w:hyperlink>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2012 Sunday</w:t>
      </w:r>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14"/>
        <w:keepNext w:val="0"/>
        <w:spacing w:after="0" w:line="240" w:lineRule="atLeast"/>
        <w:ind w:right="0"/>
        <w:jc w:val="both"/>
      </w:pPr>
      <w:bookmarkStart w:id="630" w:name="Bookmark_314"/>
      <w:bookmarkEnd w:id="630"/>
    </w:p>
    <w:p>
      <w:pPr>
        <w:pStyle w:val="Normal3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ST; Column 0; Style Desk; Pg. 9</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1079 words</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JUDITH NEWMAN</w:t>
      </w:r>
    </w:p>
    <w:p>
      <w:pPr>
        <w:pStyle w:val="Normal314"/>
        <w:keepNext/>
        <w:spacing w:before="240" w:after="0" w:line="340" w:lineRule="atLeast"/>
        <w:ind w:left="0" w:right="0" w:firstLine="0"/>
        <w:jc w:val="left"/>
      </w:pPr>
      <w:bookmarkStart w:id="631" w:name="Body_312"/>
      <w:bookmarkEnd w:id="631"/>
      <w:r>
        <w:rPr>
          <w:rFonts w:ascii="arial" w:eastAsia="arial" w:hAnsi="arial" w:cs="arial"/>
          <w:b/>
          <w:i w:val="0"/>
          <w:strike w:val="0"/>
          <w:noProof w:val="0"/>
          <w:color w:val="000000"/>
          <w:position w:val="0"/>
          <w:sz w:val="28"/>
          <w:u w:val="none"/>
          <w:vertAlign w:val="baseline"/>
        </w:rPr>
        <w:t>Body</w:t>
      </w:r>
    </w:p>
    <w:p>
      <w:pPr>
        <w:pStyle w:val="Normal314"/>
        <w:spacing w:line="60" w:lineRule="exact"/>
      </w:pPr>
      <w:r>
        <w:pict>
          <v:line id="_x0000_s2164" style="position:absolute;z-index:252498944" from="0,2pt" to="512pt,2pt" strokecolor="#009ddb" strokeweight="2pt">
            <v:stroke linestyle="single"/>
            <w10:wrap type="topAndBottom"/>
          </v:line>
        </w:pict>
      </w:r>
    </w:p>
    <w:p>
      <w:pPr>
        <w:pStyle w:val="Normal314"/>
      </w:pP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JUDY SMITH'S calling to crisis management came early. Her story went like this: The ''It'' couple in her middle-school class had broken up. Rumor had it that despite the boy's staunch denials, he had kissed another girl. Where others saw heartbreak, 11-year-old Judy saw opportunity. ''After hearing his side, I was convinced he was telling the truth,'' Ms. Smith wrote in her recent self-help memoir, ''Good Self, Bad Self: Transforming Your Worst Qualities Into Your Biggest Assets.'' She persuaded the girl of the boyfriend's trustworthiness, prompting Ms. Smith's own tween epiphany: if an emotionally uninvolved third party believed and argued for someone's innocence, the wronged party was more likely to believe it, too. And thus a career was born.</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proving that the problems of grade schoolers and besieged adults are not as different as one might suspect, Ms. Smith was hired to perform emergency rescue on the reputation of Jill Kelley, the Tampa socialite who touched off the sex scandal surrounding Gen. David Petraeus and his biographer, Paula Broadwell.</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Smith, Washington's ultimate fixer, has never wavered in her belief that everyone, especially the people paying her, deserves a second chance. Monica Lewinsky was a client. So was Larry Craig, the Republican former senator from Idaho (whose vehemently antigay policies in the Senate seemed to collide with his behavior in a Minnesota airport men's room). She has provided her services to foreign despots, corporations facing public relations disasters (BP, postspill); actors (Wesley Snipes, as he faced tax problems); and a professional athlete who found himself suddenly unsympathetic, unemployable and incarcerated when it was revealed he was a principal in a dog fighting ring. (Michael Vick, the Philadelphia Eagles quarterback, has volunteered to speak at events organized by the Humane Society of the United States.)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Petraeus story deepens, Ms. Kelley's reputation has not fared well. As has been widely reported and dissected in the news media (not to mention Twitter and all manner of other outlets), Ms. Kelley had originally complained to a friend at the F.B.I. that someone -- allegedly Ms. Broadwell -- had been sending her threatening ''stay-away-from-my-man'' e-mails. The imbroglio moved quickly from there, extending to reports that the same F.B.I. friend sent shirtless photos to Ms. Kelley; and then to the discovery of thousands of reportedly flirtatious e-mails exchanged between Ms. Kelley and General Petraeus's replacement in Afghanistan, Gen. John Allen.</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it broke that Ms. Kelley and her husband, a Tampa surgeon, are deeply in debt, with multiple lawsuits against them and at least two properties in foreclosure. It looks likely that Ms. Kelley will lose her prized honorary consul title, which she earned through local volunteerism and prolific entertaining. Reporters are camped on the couple's front yard, their friends and acquaintances are being asked for comment, their finances are being pored over, and the news coverage is relentless. Every day there seem to be new revelations.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Enter Ms. Smith. The daughter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parents, Ms. Smith grew up in Washington, went to Boston University and received her law degree from Washington College of Law. She was a prosecutor in the United States attorney's office in Washington when the mayor, Marion Barry, was arrested for possessing crack cocaine; it was her duty to deal with the news media tsunami when photos surfaced of the mayor with a crack pipe. That scandal prepared her well for her next position, working as special assistant and deputy press secretary for George H. W. Bush, where she helped navigate the media fallout from the Anita Hill-Clarence Thomas hearings.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undoubtedly this background that convinced Ms. Kelley and her husband to retain Ms. Smith in hopes of protecting their reputations. (Ms. Kelley has also hired the high-profile Washington attorney Abbe Lowell, whose clients have included Bill Clinton and John Edwards.)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synonymous is Ms. Smith with ''crisis management'' that Shonda Rhimes, the creator of ''Grey's Anatomy,'' wrote the ABC television series ''Scandal'' based on her life. In the show, the actress Kerry Washington's character is only a slightly glamorized version of the statuesque Ms. Smith herself. Ms. Smith, who declined to speak for this article, enjoys remaining something of an enigma, and even her personal style seems designed to keep the viewer slightly off-balance, her tailored pinstriped suits juxtaposed with Beyonce-ish tresses.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Washington insiders are asking, why did Ms. Kelley hire Judy Smith?</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little baffled by the whole thing,'' said Marina Ein, also a top crisis management specialist in Washington whose recent clients included Dominique Strauss-Kahn, the former chief of the International Monetary Fund and French presidential candidate accused of raping a hotel worker. (The charges were eventually dropped.) Ms. Ein wrote a letter in The Washington Post this week decrying the shaming of prized public servants for such a private matter. ''I'm really not sure why Kelley needs a crisis management person now. The way things work in D.C. is that there's a drip, drip, drip to these stories. If you wait and a few days go by, things begin to sort themselves. But we have no information yet to indicate why Kelley and her husband went in this direction.''</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''Good Self, Bad Self,'' Ms. Smith delineates the seven character traits that can be our shining attributes -- or our downfall: ego, denial, fear, ambition, accommodation, patience, and indulgence.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yet clear what cocktail of attributes have led to Ms. Kelley's experience. But however Ms. Smith sanitizes public opinion, she has a deeply calming influence on her clients at the worst moments of their lives.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are noteworthy. Her shepherding of Monica Lewinsky during the Kenneth Starr investigation supported her lawyers' negotiations for immunity and perhaps eased the way for speaking engagements and a book deal; after his scandal, Larry Craig held onto his senate seat (though he did not run for re-election); and Michael Vick, following his jail term and apology tour, not only returned as quarterback for the Eagles, but won back various lucrative advertising endorsements. Judy Smith doesn't just polish tainted reputations; she sells narratives of redemption. And that may be something the Kelleys can't afford to pass up.</w:t>
      </w:r>
    </w:p>
    <w:p>
      <w:pPr>
        <w:pStyle w:val="Normal314"/>
        <w:keepNext w:val="0"/>
        <w:spacing w:before="240" w:after="0" w:line="260" w:lineRule="atLeast"/>
        <w:ind w:left="0" w:right="0" w:firstLine="0"/>
        <w:jc w:val="left"/>
      </w:pPr>
      <w:r>
        <w:br/>
      </w:r>
      <w:hyperlink r:id="rId2806" w:history="1">
        <w:r>
          <w:rPr>
            <w:rFonts w:ascii="arial" w:eastAsia="arial" w:hAnsi="arial" w:cs="arial"/>
            <w:b w:val="0"/>
            <w:i/>
            <w:strike w:val="0"/>
            <w:color w:val="0077CC"/>
            <w:sz w:val="20"/>
            <w:u w:val="single"/>
            <w:vertAlign w:val="baseline"/>
          </w:rPr>
          <w:t>http://www.nytimes.com/2012/11/18/fashion/judy-smith-enters-the-petraeus-spotlight.html</w:t>
        </w:r>
      </w:hyperlink>
    </w:p>
    <w:p>
      <w:pPr>
        <w:pStyle w:val="Normal3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4"/>
        <w:spacing w:line="60" w:lineRule="exact"/>
      </w:pPr>
      <w:r>
        <w:pict>
          <v:line id="_x0000_s2165" style="position:absolute;z-index:252499968" from="0,2pt" to="512pt,2pt" strokecolor="#009ddb" strokeweight="2pt">
            <v:stroke linestyle="single"/>
            <w10:wrap type="topAndBottom"/>
          </v:line>
        </w:pict>
      </w:r>
    </w:p>
    <w:p>
      <w:pPr>
        <w:pStyle w:val="Normal3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HELP WANTED: Clockwise from below, Jill Kelley, who is tied to a scandal surrounding Gen. David Petraeus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Larry Craig, a former senator</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Monica Lewinsky being escorted by Judy Smith</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Wesley Snipes. (PHOTOGRAPHS BY TIM BOYLES/GETTY IMAGES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METROPOLITAN AIRPORTS COMMISSION POLICE DEPARTMENT, VIA REUTERS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TYLER MALLORY/ASSOCIATED PRESS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COSGROVE/ASSOCIATED PRESS)       </w:t>
      </w:r>
    </w:p>
    <w:p>
      <w:pPr>
        <w:pStyle w:val="Normal3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2012</w:t>
      </w:r>
    </w:p>
    <w:p>
      <w:pPr>
        <w:pStyle w:val="Normal314"/>
      </w:pPr>
    </w:p>
    <w:p>
      <w:pPr>
        <w:pStyle w:val="Normal314"/>
        <w:ind w:left="200"/>
        <w:sectPr>
          <w:type w:val="continuous"/>
          <w:pgMar w:top="840" w:right="1000" w:bottom="840" w:left="1000" w:header="400" w:footer="400"/>
          <w:pgNumType w:fmt="decimal"/>
          <w:cols w:space="720"/>
        </w:sectPr>
      </w:pPr>
      <w:r>
        <w:br/>
      </w:r>
      <w:r>
        <w:pict>
          <v:line id="_x0000_s2166" style="position:absolute;z-index:252500992" from="0,10pt" to="512pt,10pt" strokecolor="black" strokeweight="1pt">
            <v:stroke linestyle="single"/>
          </v:line>
        </w:pict>
      </w:r>
      <w:r>
        <w:rPr>
          <w:rFonts w:ascii="arial" w:eastAsia="arial" w:hAnsi="arial" w:cs="arial"/>
          <w:b/>
          <w:color w:val="767676"/>
          <w:sz w:val="16"/>
        </w:rPr>
        <w:t>End of Document</w:t>
      </w:r>
    </w:p>
    <w:p>
      <w:pPr>
        <w:pStyle w:val="Normal315"/>
        <w:sectPr>
          <w:headerReference w:type="even" r:id="rId2807"/>
          <w:headerReference w:type="default" r:id="rId2808"/>
          <w:footerReference w:type="even" r:id="rId2809"/>
          <w:footerReference w:type="default" r:id="rId2810"/>
          <w:headerReference w:type="first" r:id="rId2811"/>
          <w:footerReference w:type="first" r:id="rId2812"/>
          <w:pgSz w:w="12240" w:h="15840"/>
          <w:pgMar w:top="840" w:right="1000" w:bottom="840" w:left="1000" w:header="400" w:footer="400"/>
          <w:pgNumType w:fmt="decimal"/>
          <w:cols w:space="720"/>
          <w:titlePg w:val="0"/>
        </w:sectPr>
      </w:pPr>
    </w:p>
    <w:p>
      <w:pPr>
        <w:pStyle w:val="Normal315"/>
      </w:pPr>
    </w:p>
    <w:p>
      <w:pPr>
        <w:pStyle w:val="Normal315"/>
      </w:pPr>
      <w:r>
        <w:pict>
          <v:shape id="_x0000_i2167" type="#_x0000_t75" alt="LexisNexis®" style="width:147.75pt;height:30pt">
            <v:imagedata r:id="rId17" o:title=""/>
          </v:shape>
        </w:pict>
      </w:r>
      <w:r>
        <w:cr/>
      </w:r>
    </w:p>
    <w:p>
      <w:pPr>
        <w:pStyle w:val="Heading1313"/>
        <w:keepNext w:val="0"/>
        <w:spacing w:after="200" w:line="340" w:lineRule="atLeast"/>
        <w:ind w:left="0" w:right="0" w:firstLine="0"/>
        <w:jc w:val="center"/>
      </w:pPr>
      <w:hyperlink r:id="rId2813" w:history="1">
        <w:r>
          <w:rPr>
            <w:rFonts w:ascii="arial" w:eastAsia="arial" w:hAnsi="arial" w:cs="arial"/>
            <w:b/>
            <w:i/>
            <w:strike w:val="0"/>
            <w:color w:val="0077CC"/>
            <w:sz w:val="28"/>
            <w:u w:val="single"/>
            <w:vertAlign w:val="baseline"/>
          </w:rPr>
          <w:t>Black and Hispanic Caucuses Resisted Pelosi on Bailout</w:t>
        </w:r>
      </w:hyperlink>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2008 Wednesday</w:t>
      </w:r>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15"/>
        <w:keepNext w:val="0"/>
        <w:spacing w:after="0" w:line="240" w:lineRule="atLeast"/>
        <w:ind w:right="0"/>
        <w:jc w:val="both"/>
      </w:pPr>
      <w:bookmarkStart w:id="632" w:name="Bookmark_315"/>
      <w:bookmarkEnd w:id="632"/>
    </w:p>
    <w:p>
      <w:pPr>
        <w:pStyle w:val="Normal3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26</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785 words</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RANDAL C. ARCHIBOLD; Rebecca Cathcart contributed reporting.</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LOS ANGELES </w:t>
      </w:r>
    </w:p>
    <w:p>
      <w:pPr>
        <w:pStyle w:val="Normal315"/>
        <w:keepNext/>
        <w:spacing w:before="240" w:after="0" w:line="340" w:lineRule="atLeast"/>
        <w:ind w:left="0" w:right="0" w:firstLine="0"/>
        <w:jc w:val="left"/>
      </w:pPr>
      <w:bookmarkStart w:id="633" w:name="Body_313"/>
      <w:bookmarkEnd w:id="633"/>
      <w:r>
        <w:rPr>
          <w:rFonts w:ascii="arial" w:eastAsia="arial" w:hAnsi="arial" w:cs="arial"/>
          <w:b/>
          <w:i w:val="0"/>
          <w:strike w:val="0"/>
          <w:noProof w:val="0"/>
          <w:color w:val="000000"/>
          <w:position w:val="0"/>
          <w:sz w:val="28"/>
          <w:u w:val="none"/>
          <w:vertAlign w:val="baseline"/>
        </w:rPr>
        <w:t>Body</w:t>
      </w:r>
    </w:p>
    <w:p>
      <w:pPr>
        <w:pStyle w:val="Normal315"/>
        <w:spacing w:line="60" w:lineRule="exact"/>
      </w:pPr>
      <w:r>
        <w:pict>
          <v:line id="_x0000_s2168" style="position:absolute;z-index:252502016" from="0,2pt" to="512pt,2pt" strokecolor="#009ddb" strokeweight="2pt">
            <v:stroke linestyle="single"/>
            <w10:wrap type="topAndBottom"/>
          </v:line>
        </w:pict>
      </w:r>
    </w:p>
    <w:p>
      <w:pPr>
        <w:pStyle w:val="Normal315"/>
      </w:pP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 Nancy Pelosi normally enjoys warm relations with members of the House's black and Hispanic caucuses, but a large number of them revolted Monday against legislation, which she supported, to rescue the financial industry.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Class differences were laid bare by the vote. Several members of the two all-Democratic caucuses, who are now working among themselves and with the House leadership to put forward a compromise, characterized the defeated bill as one that would have provided assistance to the rich at the expense of middle- and lower-income voters. And it is to those voters that the lawmakers must answer.</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Representative Xavier Becerra, whose district includes some of Los Angeles's poorer precincts, said, ''The last thing I need to do is go back home and tell people I voted for $700 billion, some of which will touch the same people that caused the problem, and I can't guarantee taxpayers will recoup those costs.''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Congressional Hispanic Caucus, 40 percent of whose members are fellow Californians of Ms. Pelosi, voted 12 to 8 against the bailout, while the Congressional Black Caucus rejected it by 21 to 18. The overall vote was 228 to 205, meaning that a shift of 12 votes from nay to aye would have brought passage.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two-thirds of House Republicans wound up opposing the bill, Ms. Pelosi, as promised, delivered votes from half the Democratic members (actually a bit more). But her inability to corral more votes from two often reliable blocs spoke to deep misgivings about the bill's particulars, the notion among the members' constituents that a vote in favor would mean alignment with Republicans to help Wall Street, and a degree of confusion and uncertainty about the depth of the financial crisis.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Becerra, Ms. Pelosi's assistant speaker, defended her Tuesday, saying that while she had never pressured him, she had done all she could to gain support for the measure. He attributed its failure to a refusal by President Bush and House Republicans to include protections for people who had gone bankrupt or were losing their homes.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Representative Jesse L. Jackson Jr. of Chicago put it more starkly.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need to bail out the country, not the country club,'' Mr. Jackson said, speaking by phone Tuesday from Washington as he prepared to participate in a meeting intended to revive some version of the legislation.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years ago, expressing support for Ms. Pelosi's nomination as speaker, Mr. Jackson invoked Rosa Parks, Harriet Tubman and Jesus. But on Tuesday he said that despite the turmoil in the markets, he could not have sold the bill to his constituents.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would hope greater homeowner protections would not be seen as unreasonable,'' he said, ''since the foundation of the economy is homeownership, where the crisis began.''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Representative Jose E. Serrano of the Bronx, too, presented his position as one of looking after the little guy.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represent the poorest district in the nation, located in the richest city on earth, in walking distance of the wealthiest district, on the Upper East Side,'' Mr. Serrano said. ''People on Wall Street, without regulation of the financial services industry, they created a false economy based on inflated home values. The middle class and the poor didn't reap any benefits from that. Whether or not we bail them out, we cannot put this on the backs of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Members of the caucuses who did support the bill agreed with the leadership that it was a difficult but necessary step at a time of predictions that the economy might crumble without it.</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Representative Dennis Cardoza of California, a self-styled fiscal conservative whose Central Valley district has experienced some of the largest numbers of mortgage defaults, said voting for the bill ''makes you want to vomit.'' But he agreed that it was needed to avoid economic collapse.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enough members understand the economics of both the situation and what is in the bill,'' Mr. Cardoza said. ''There are some who let ideological purity get in the way.''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those opposing the measure was the chairman of the Hispanic caucus, Representative Joe Baca, who represents a Los Angeles-area district. Mr. Baca made clear Tuesday that he would push hard to include in a compromise bill the creation of a new government agency, the Family Foreclosure Rescue Corporation, which would finance loans to people in foreclosure or serious default.</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idea, backed by several members of both caucuses who voted no on Monday, would allow families to refinance their mortgages through a government-administered loan with a set interest rate.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we have the opportunity to submit our own proposal,'' Mr. Baca said, ''and make this better.''</w:t>
      </w:r>
    </w:p>
    <w:p>
      <w:pPr>
        <w:pStyle w:val="Normal315"/>
        <w:keepNext w:val="0"/>
        <w:spacing w:before="240" w:after="0" w:line="260" w:lineRule="atLeast"/>
        <w:ind w:left="0" w:right="0" w:firstLine="0"/>
        <w:jc w:val="left"/>
      </w:pPr>
      <w:r>
        <w:br/>
      </w:r>
      <w:hyperlink r:id="rId2814" w:history="1">
        <w:r>
          <w:rPr>
            <w:rFonts w:ascii="arial" w:eastAsia="arial" w:hAnsi="arial" w:cs="arial"/>
            <w:b w:val="0"/>
            <w:i/>
            <w:strike w:val="0"/>
            <w:color w:val="0077CC"/>
            <w:sz w:val="20"/>
            <w:u w:val="single"/>
            <w:vertAlign w:val="baseline"/>
          </w:rPr>
          <w:t>http://www.nytimes.com</w:t>
        </w:r>
      </w:hyperlink>
    </w:p>
    <w:p>
      <w:pPr>
        <w:pStyle w:val="Normal3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5"/>
        <w:spacing w:line="60" w:lineRule="exact"/>
      </w:pPr>
      <w:r>
        <w:pict>
          <v:line id="_x0000_s2169" style="position:absolute;z-index:252503040" from="0,2pt" to="512pt,2pt" strokecolor="#009ddb" strokeweight="2pt">
            <v:stroke linestyle="single"/>
            <w10:wrap type="topAndBottom"/>
          </v:line>
        </w:pict>
      </w:r>
    </w:p>
    <w:p>
      <w:pPr>
        <w:pStyle w:val="Normal3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XAVIER BECERRA: Democratic representative from California (PHOTOGRAPH BY KEITH BEDFORD/BLOOMBERG NEWS)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JESSE L. JACKSON: JR. Democratic representative from Illinois (PHOTOGRAPH BY KEITH BEDFORD/BLOOMBERG NEWS)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 E. SERRANO:  Democratic representative from New York.(PHOTOGRAPH BY MICHAEL STAVER/BLOOMBERG NEWS)                                         </w:t>
      </w:r>
    </w:p>
    <w:p>
      <w:pPr>
        <w:pStyle w:val="Normal3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2008</w:t>
      </w:r>
    </w:p>
    <w:p>
      <w:pPr>
        <w:pStyle w:val="Normal315"/>
      </w:pPr>
    </w:p>
    <w:p>
      <w:pPr>
        <w:pStyle w:val="Normal315"/>
        <w:ind w:left="200"/>
        <w:sectPr>
          <w:type w:val="continuous"/>
          <w:pgMar w:top="840" w:right="1000" w:bottom="840" w:left="1000" w:header="400" w:footer="400"/>
          <w:pgNumType w:fmt="decimal"/>
          <w:cols w:space="720"/>
        </w:sectPr>
      </w:pPr>
      <w:r>
        <w:br/>
      </w:r>
      <w:r>
        <w:pict>
          <v:line id="_x0000_s2170" style="position:absolute;z-index:252504064" from="0,10pt" to="512pt,10pt" strokecolor="black" strokeweight="1pt">
            <v:stroke linestyle="single"/>
          </v:line>
        </w:pict>
      </w:r>
      <w:r>
        <w:rPr>
          <w:rFonts w:ascii="arial" w:eastAsia="arial" w:hAnsi="arial" w:cs="arial"/>
          <w:b/>
          <w:color w:val="767676"/>
          <w:sz w:val="16"/>
        </w:rPr>
        <w:t>End of Document</w:t>
      </w:r>
    </w:p>
    <w:p>
      <w:pPr>
        <w:pStyle w:val="Normal316"/>
        <w:sectPr>
          <w:headerReference w:type="even" r:id="rId2815"/>
          <w:headerReference w:type="default" r:id="rId2816"/>
          <w:footerReference w:type="even" r:id="rId2817"/>
          <w:footerReference w:type="default" r:id="rId2818"/>
          <w:headerReference w:type="first" r:id="rId2819"/>
          <w:footerReference w:type="first" r:id="rId2820"/>
          <w:pgSz w:w="12240" w:h="15840"/>
          <w:pgMar w:top="840" w:right="1000" w:bottom="840" w:left="1000" w:header="400" w:footer="400"/>
          <w:pgNumType w:fmt="decimal"/>
          <w:cols w:space="720"/>
          <w:titlePg w:val="0"/>
        </w:sectPr>
      </w:pPr>
    </w:p>
    <w:p>
      <w:pPr>
        <w:pStyle w:val="Normal316"/>
      </w:pPr>
    </w:p>
    <w:p>
      <w:pPr>
        <w:pStyle w:val="Normal316"/>
      </w:pPr>
      <w:r>
        <w:pict>
          <v:shape id="_x0000_i2171" type="#_x0000_t75" alt="LexisNexis®" style="width:147.75pt;height:30pt">
            <v:imagedata r:id="rId17" o:title=""/>
          </v:shape>
        </w:pict>
      </w:r>
      <w:r>
        <w:cr/>
      </w:r>
    </w:p>
    <w:p>
      <w:pPr>
        <w:pStyle w:val="Heading1314"/>
        <w:keepNext w:val="0"/>
        <w:spacing w:after="200" w:line="340" w:lineRule="atLeast"/>
        <w:ind w:left="0" w:right="0" w:firstLine="0"/>
        <w:jc w:val="center"/>
      </w:pPr>
      <w:hyperlink r:id="rId2821" w:history="1">
        <w:r>
          <w:rPr>
            <w:rFonts w:ascii="arial" w:eastAsia="arial" w:hAnsi="arial" w:cs="arial"/>
            <w:b/>
            <w:i/>
            <w:strike w:val="0"/>
            <w:color w:val="0077CC"/>
            <w:sz w:val="28"/>
            <w:u w:val="single"/>
            <w:vertAlign w:val="baseline"/>
          </w:rPr>
          <w:t>Save The Fat Cats</w:t>
        </w:r>
      </w:hyperlink>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2008 Thursday</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16"/>
        <w:keepNext w:val="0"/>
        <w:spacing w:after="0" w:line="240" w:lineRule="atLeast"/>
        <w:ind w:right="0"/>
        <w:jc w:val="both"/>
      </w:pPr>
      <w:bookmarkStart w:id="634" w:name="Bookmark_316"/>
      <w:bookmarkEnd w:id="634"/>
    </w:p>
    <w:p>
      <w:pPr>
        <w:pStyle w:val="Normal3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33; OP-ED COLUMNIST</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786 words</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NICHOLAS D. KRISTOF</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Gail Collins is off today.</w:t>
      </w:r>
    </w:p>
    <w:p>
      <w:pPr>
        <w:pStyle w:val="Normal316"/>
        <w:keepNext/>
        <w:spacing w:before="240" w:after="0" w:line="340" w:lineRule="atLeast"/>
        <w:ind w:left="0" w:right="0" w:firstLine="0"/>
        <w:jc w:val="left"/>
      </w:pPr>
      <w:bookmarkStart w:id="635" w:name="Body_314"/>
      <w:bookmarkEnd w:id="635"/>
      <w:r>
        <w:rPr>
          <w:rFonts w:ascii="arial" w:eastAsia="arial" w:hAnsi="arial" w:cs="arial"/>
          <w:b/>
          <w:i w:val="0"/>
          <w:strike w:val="0"/>
          <w:noProof w:val="0"/>
          <w:color w:val="000000"/>
          <w:position w:val="0"/>
          <w:sz w:val="28"/>
          <w:u w:val="none"/>
          <w:vertAlign w:val="baseline"/>
        </w:rPr>
        <w:t>Body</w:t>
      </w:r>
    </w:p>
    <w:p>
      <w:pPr>
        <w:pStyle w:val="Normal316"/>
        <w:spacing w:line="60" w:lineRule="exact"/>
      </w:pPr>
      <w:r>
        <w:pict>
          <v:line id="_x0000_s2172" style="position:absolute;z-index:252505088" from="0,2pt" to="512pt,2pt" strokecolor="#009ddb" strokeweight="2pt">
            <v:stroke linestyle="single"/>
            <w10:wrap type="topAndBottom"/>
          </v:line>
        </w:pict>
      </w:r>
    </w:p>
    <w:p>
      <w:pPr>
        <w:pStyle w:val="Normal316"/>
      </w:pP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1990s, when I was a foreign correspondent looking for my next overseas posting with The Times,  I sought Japan. At the time, Tokyo was an awe-inspiring economic titan, arguably the most important capital outside the United States.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Japanese politicians, acting with the same sublime ineptitude that our own House of Representatives displayed this week, ignored a growing banking crisis and dithered on a bailout. And so I watched from Tokyo as a mighty economy melted like an iceberg in the Caribbean.</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Japan's failure to respond urgently and decisively to its banking mess caused the country to endure a ''lost decade'' of economic stagnation. If America wants to avoid Japan's decline, the House should follow the Senate's lead and approve the bailout --  immediately.</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as in the U.S. today, most Japanese did not initially appreciate how devastating a banking crisis could be to the real economy. Banks and real estate tycoons in Japan were corrupt, profligate and unsympathetic figures, and no one wanted to help them. On corporate expense accounts, they sipped coffee with gold leaf and patronized ''no-panties shabu-shabu'' restaurants, which had mirrored floors and miniskirted waitresses.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short, the businessmen involved were jerks. And, whether in Japan or the U.S., it's challenging for politicians to frame a bailout with the slogan: Save the jerks!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Japanese politicians didn't want to rescue such unpopular fat cats and didn't see any emergency. So Japan's economy slowly lost air, and the biggest losers were the small futon makers who couldn't get credit and the farmers on remote islands who lost ferry service when the government eventually had to cut back on spending.</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those of you accustomed to bull markets, who think we're sure to come out of this quickly, remember this: Japan's main stock index is still less than one-third of its level of 19 years ago.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1993, after Japanese stocks had already tumbled for several years, an American friend told me that he was going to invest in Japanese stocks. ''I don't know what they're going to do for the next couple of years,'' he said, ''but we all know that over five years they'll recover and do better than American stocks.'' Since then, Japanese stocks have lost another 40 percent of their value.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Federal Reserve chairman, Ben Bernanke, is an expert on Japan's lost decade, and the president of the New York Fed, Timothy Geithner, lived in Tokyo during that debacle, and their experience no doubt is one reason for the urgency of Washington's response. The lesson from Japan is pretty clear: Hold your nose and support a bailout, in particular to clean up banking assets.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this said, critics of the bailout have reason to be furious. It is profoundly unfair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 families lose their homes, their jobs, their savings, while plutocrats who caused the problem get rescued.</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Congressional critics of the bailout want to do some lasting good, they should come back in January  --  after approving the bailout now  --  with a series of tough measures to improve governance and inject more fairness in the economy.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starting point would be to remove tax subsidies on executive pay and allow courts to restructure mortgages as they do other kinds of debt. The Institute for Policy Studies in Washington estimates that U.S. taxpayers every year provide more than $20 billion in tax subsidies for executive pay.</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the strongest critics of inflated executive pay have been Warren Buffett and the late management guru, Peter Drucker, who argued that C.E.O. salaries should peak at no more than 20 or 25 times those of the average worker. (Last year, C.E.O.'s got an average of 344 times the wages of the typical worker.)</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truth is that with the complicity of boards of directors, C.E.O.'s hijack shareholder wealth in ways that are unconscionable. As The Wall Street Journal reported in June, if Eugene Isenberg, the 78-year-old C.E.O. of Nabors Industries, were to drop dead one of these days, his estate would be entitled to a ''severance payment'' of at least $263 million  --  more than the firm's first-quarter net earnings.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such greed oozing out of the corporate suite, and with financial companies enjoying the confidence of only 10 percent of Americans today (down from 36 percent in 2000), it's no wonder that voters are repulsed by the idea of helping banks. Wall Street urgently needs to undertake its own housecleaning, for the public revulsion toward it undermines its own long-term interests.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for now, the priority is to get credit flowing again in the arteries of commerce, even if that means saving the jerks. Otherwise, we risk becoming Japan. </w:t>
      </w:r>
    </w:p>
    <w:p>
      <w:pPr>
        <w:pStyle w:val="Normal316"/>
        <w:keepNext w:val="0"/>
        <w:spacing w:before="240" w:after="0" w:line="260" w:lineRule="atLeast"/>
        <w:ind w:left="0" w:right="0" w:firstLine="0"/>
        <w:jc w:val="left"/>
      </w:pPr>
      <w:r>
        <w:br/>
      </w:r>
      <w:hyperlink r:id="rId2822" w:history="1">
        <w:r>
          <w:rPr>
            <w:rFonts w:ascii="arial" w:eastAsia="arial" w:hAnsi="arial" w:cs="arial"/>
            <w:b w:val="0"/>
            <w:i/>
            <w:strike w:val="0"/>
            <w:color w:val="0077CC"/>
            <w:sz w:val="20"/>
            <w:u w:val="single"/>
            <w:vertAlign w:val="baseline"/>
          </w:rPr>
          <w:t>http://www.nytimes.com</w:t>
        </w:r>
      </w:hyperlink>
    </w:p>
    <w:p>
      <w:pPr>
        <w:pStyle w:val="Normal3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2008</w:t>
      </w:r>
    </w:p>
    <w:p>
      <w:pPr>
        <w:pStyle w:val="Normal316"/>
      </w:pPr>
    </w:p>
    <w:p>
      <w:pPr>
        <w:pStyle w:val="Normal316"/>
        <w:ind w:left="200"/>
        <w:sectPr>
          <w:type w:val="continuous"/>
          <w:pgMar w:top="840" w:right="1000" w:bottom="840" w:left="1000" w:header="400" w:footer="400"/>
          <w:pgNumType w:fmt="decimal"/>
          <w:cols w:space="720"/>
        </w:sectPr>
      </w:pPr>
      <w:r>
        <w:br/>
      </w:r>
      <w:r>
        <w:pict>
          <v:line id="_x0000_s2173" style="position:absolute;z-index:252506112" from="0,10pt" to="512pt,10pt" strokecolor="black" strokeweight="1pt">
            <v:stroke linestyle="single"/>
          </v:line>
        </w:pict>
      </w:r>
      <w:r>
        <w:rPr>
          <w:rFonts w:ascii="arial" w:eastAsia="arial" w:hAnsi="arial" w:cs="arial"/>
          <w:b/>
          <w:color w:val="767676"/>
          <w:sz w:val="16"/>
        </w:rPr>
        <w:t>End of Document</w:t>
      </w:r>
    </w:p>
    <w:p>
      <w:pPr>
        <w:pStyle w:val="Normal317"/>
        <w:sectPr>
          <w:headerReference w:type="even" r:id="rId2823"/>
          <w:headerReference w:type="default" r:id="rId2824"/>
          <w:footerReference w:type="even" r:id="rId2825"/>
          <w:footerReference w:type="default" r:id="rId2826"/>
          <w:headerReference w:type="first" r:id="rId2827"/>
          <w:footerReference w:type="first" r:id="rId2828"/>
          <w:pgSz w:w="12240" w:h="15840"/>
          <w:pgMar w:top="840" w:right="1000" w:bottom="840" w:left="1000" w:header="400" w:footer="400"/>
          <w:pgNumType w:fmt="decimal"/>
          <w:cols w:space="720"/>
          <w:titlePg w:val="0"/>
        </w:sectPr>
      </w:pPr>
    </w:p>
    <w:p>
      <w:pPr>
        <w:pStyle w:val="Normal317"/>
      </w:pPr>
    </w:p>
    <w:p>
      <w:pPr>
        <w:pStyle w:val="Normal317"/>
      </w:pPr>
      <w:r>
        <w:pict>
          <v:shape id="_x0000_i2174" type="#_x0000_t75" alt="LexisNexis®" style="width:147.75pt;height:30pt">
            <v:imagedata r:id="rId17" o:title=""/>
          </v:shape>
        </w:pict>
      </w:r>
      <w:r>
        <w:cr/>
      </w:r>
    </w:p>
    <w:p>
      <w:pPr>
        <w:pStyle w:val="Heading1315"/>
        <w:keepNext w:val="0"/>
        <w:spacing w:after="200" w:line="340" w:lineRule="atLeast"/>
        <w:ind w:left="0" w:right="0" w:firstLine="0"/>
        <w:jc w:val="center"/>
      </w:pPr>
      <w:hyperlink r:id="rId2829" w:history="1">
        <w:r>
          <w:rPr>
            <w:rFonts w:ascii="arial" w:eastAsia="arial" w:hAnsi="arial" w:cs="arial"/>
            <w:b/>
            <w:i/>
            <w:strike w:val="0"/>
            <w:color w:val="0077CC"/>
            <w:sz w:val="28"/>
            <w:u w:val="single"/>
            <w:vertAlign w:val="baseline"/>
          </w:rPr>
          <w:t>Homes a Short Walk From Princeton Prove a Tough Sell</w:t>
        </w:r>
      </w:hyperlink>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2014 Wednesday</w:t>
      </w:r>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17"/>
        <w:keepNext w:val="0"/>
        <w:spacing w:after="0" w:line="240" w:lineRule="atLeast"/>
        <w:ind w:right="0"/>
        <w:jc w:val="both"/>
      </w:pPr>
      <w:bookmarkStart w:id="636" w:name="Bookmark_317"/>
      <w:bookmarkEnd w:id="636"/>
    </w:p>
    <w:p>
      <w:pPr>
        <w:pStyle w:val="Normal3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8</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1172 words</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RONDA KAYSEN</w:t>
      </w:r>
    </w:p>
    <w:p>
      <w:pPr>
        <w:pStyle w:val="Normal317"/>
        <w:keepNext/>
        <w:spacing w:before="240" w:after="0" w:line="340" w:lineRule="atLeast"/>
        <w:ind w:left="0" w:right="0" w:firstLine="0"/>
        <w:jc w:val="left"/>
      </w:pPr>
      <w:bookmarkStart w:id="637" w:name="Body_315"/>
      <w:bookmarkEnd w:id="637"/>
      <w:r>
        <w:rPr>
          <w:rFonts w:ascii="arial" w:eastAsia="arial" w:hAnsi="arial" w:cs="arial"/>
          <w:b/>
          <w:i w:val="0"/>
          <w:strike w:val="0"/>
          <w:noProof w:val="0"/>
          <w:color w:val="000000"/>
          <w:position w:val="0"/>
          <w:sz w:val="28"/>
          <w:u w:val="none"/>
          <w:vertAlign w:val="baseline"/>
        </w:rPr>
        <w:t>Body</w:t>
      </w:r>
    </w:p>
    <w:p>
      <w:pPr>
        <w:pStyle w:val="Normal317"/>
        <w:spacing w:line="60" w:lineRule="exact"/>
      </w:pPr>
      <w:r>
        <w:pict>
          <v:line id="_x0000_s2175" style="position:absolute;z-index:252507136" from="0,2pt" to="512pt,2pt" strokecolor="#009ddb" strokeweight="2pt">
            <v:stroke linestyle="single"/>
            <w10:wrap type="topAndBottom"/>
          </v:line>
        </w:pict>
      </w:r>
    </w:p>
    <w:p>
      <w:pPr>
        <w:pStyle w:val="Normal317"/>
      </w:pP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development in Princeton, N.J., was intended to entice wealthy buyers with the promise of luxury living in a vibrant downtown setting.</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since 2012, only a handful of units have sold.</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most calculations, the 100-unit complex of rentals, condominiums and townhouses should be a model for new urban development. With units adjacent to Palmer Square, the elegant homes are a short walk from dozens of shops and restaurants and the vaunted gates of Princeton University.</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only seven of the 48 homes have sold, including a 3,200-square-foot townhouse that went for $1.855 million. The rentals leased quickly and several more will be released onto the market this month, including two duplexes listed for $8,600 a month.</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development was intended to tap into a desire among some Americans to trade in the car-dependent suburbs for more accessible urban centers. In a recent study by the National Association of Realtors, more than half of respondents preferred a neighborhood with a mix of stores, other businesses and housing. About three-fourths said a neighborhood was more important than the size of a home. Generally, the lifestyle appeals to two distinct groups: young professionals without children and retiring baby boomers.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buying more than just a house,'' said Christopher B. Leinberger, a professor and director of the Center for Real Estate and Urban Analysis at George Washington University. ''They're buying a neighborhood.''</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are willing to pay more to live within walking distance from town, according to research by Mr. Leinberger. But while living in downtown Princeton would give a buyer access to an excellent public school system and a pleasant neighborhood with wine and cheese shops, there is no direct train to New York City, a deterrent for commuters. Instead, riders must take a shuttle ride to the nearby Princeton Junction train station.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Homes in the Princeton development, called the Residences at Palmer Square, are priced at a premium, with 4,130-square-foot, three-bedroom condos listed as high as $3.4 million. ''It's priced pretty high for Princeton,'' said Harveen Bhatla, co-founder of the Bhatla-Usab Real Estate Group at Keller Williams Princeton Realty. ''They were unfortunate in their timing; they were building high-end luxury homes when the market was going down.''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year, the Princeton housing market has begun to recover, with inventory tightening and prices rising. As of November 2013, the average selling price for a single-family home was $1.698 million and the average selling price for a condo was $743,500, according to data provided by Bhatla-Usab. Nearly all of the properties that sold for $1 million or more were large homes with four or more bedrooms.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residential complex sits atop a parking garage. Internal plazas provide benches, landscaping and walkways open to the public. But rather than face the bustle of downtown, the condos face inward, looking onto a setting that seems more like a serene private community than a new addition to a central square.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very, very dense and I don't think that it helps the town,'' said Allan W. Kehrt, an architect who conducted a feasibility study for the site several years ago. ''It is this huge, almost inaccessible community that was plopped down in the middle of Princeton.''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development has struggled with setbacks for decades. In 1989, a developer built several housing units and parking spaces, but the development stalled and remained a half-built eyesore for years.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Palmer Square Management acquired the property in 1992, the company spent years negotiating an affordable-housing agreement with the town. The final agreement called for 10 affordable rental units. By the time construction on the new residences finally began in 2009, the housing market was in the grips of the worst downturn of a generation.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knew that sales were going to be a little bit lagging as the country recovered from the recession,'' said David Newton, vice president of Palmer Square Management, which also operates the retail and office space in Palmer Square.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residential component struggles to draw buyers, the retail center is nearly 96 percent occupied with a mix of local shops and national chains including Kate Spade New York, Brooks Brothers and the Bent Spoon, an ice cream shop. At the center of the square sits the Nassau Inn, a landmark Princeton hotel. On a brisk winter morning, Palmer Square was bustling with shoppers and the hotel lobby was full of guests, many seated in red leather lounge chairs near a roaring fire.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Palmer Square has long been a symbol of the potential -- and the problems -- of urban renewal. The zinc magnate Edgar Palmer began building the square during the Great Depression. Other sections were added over the years. To make way for his idyllic vision of a new downtown, he uprooted an African-American neighborhood. Later, in the 1950s, another African-American community was displaced to create a new street grid on the site that is now the Residences at Palmer Square.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this enormous social justice wound and it's represented by that site,'' said Sheldon Sturges, a founder of Princeton Future, a community planning organization.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Henry Pannell recalls growing up in a close-knit,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on what is now the site of the residential development. When he was a teenager, his family moved from his childhood home when the street was razed and the area reconfigured. ''Everything looks out of character to me as far as my childhood and the memories that I have of that street,'' said Mr. Pannell, who is now 75 and lives nearby on Clay Street.</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architect Thomas Stapleton designed the original section of Palmer Square in a neocolonial style. The quaint center is a mix of brick, stone and wood shingle buildings with shop names etched in black. The Nassau Inn recently finished a $20 million renovation. Its ballroom, conference rooms, mechanical systems and guest rooms were all renovated. Small, outdated guest rooms were enlarged and updated, reducing the total number of rooms to 188. The ballroom was updated with new finishes.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condos and townhouses share the colonial style of Palmer Square, with wrought-iron banisters, 10-foot-high ceilings, crown molding and gas fireplaces. Kitchens have traditional finishes with maple cabinets and granite countertops. The townhouses are equipped with private elevators. Condos start at $1.245 million for a two-bedroom and townhouses range from $1.775 million for a two-bedroom to $2.195 million for a three-bedroom.</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spring, Palmer Square Management revamped its marketing strategy to lure buyers. The complex is now advertised on Google China and the brochure has been translated into Mandarin in the hopes of luring international buyers.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it's not for everyone,'' said Adrienne Albert, chief executive of the Marketing Directors, the real estate firm that is marketing the development. ''It's a very special lifestyle; it's a very special product.''</w:t>
      </w:r>
    </w:p>
    <w:p>
      <w:pPr>
        <w:pStyle w:val="Normal317"/>
        <w:keepNext w:val="0"/>
        <w:spacing w:before="240" w:after="0" w:line="260" w:lineRule="atLeast"/>
        <w:ind w:left="0" w:right="0" w:firstLine="0"/>
        <w:jc w:val="left"/>
      </w:pPr>
      <w:r>
        <w:br/>
      </w:r>
      <w:hyperlink r:id="rId2830" w:history="1">
        <w:r>
          <w:rPr>
            <w:rFonts w:ascii="arial" w:eastAsia="arial" w:hAnsi="arial" w:cs="arial"/>
            <w:b w:val="0"/>
            <w:i/>
            <w:strike w:val="0"/>
            <w:color w:val="0077CC"/>
            <w:sz w:val="20"/>
            <w:u w:val="single"/>
            <w:vertAlign w:val="baseline"/>
          </w:rPr>
          <w:t>http://www.nytimes.com/2014/01/22/realestate/communities/homes-a-short-walk-from-princeton-prove-a-tough-sell.html</w:t>
        </w:r>
      </w:hyperlink>
    </w:p>
    <w:p>
      <w:pPr>
        <w:pStyle w:val="Normal3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7"/>
        <w:spacing w:line="60" w:lineRule="exact"/>
      </w:pPr>
      <w:r>
        <w:pict>
          <v:line id="_x0000_s2176" style="position:absolute;z-index:252508160" from="0,2pt" to="512pt,2pt" strokecolor="#009ddb" strokeweight="2pt">
            <v:stroke linestyle="single"/>
            <w10:wrap type="topAndBottom"/>
          </v:line>
        </w:pict>
      </w:r>
    </w:p>
    <w:p>
      <w:pPr>
        <w:pStyle w:val="Normal3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 mixed housing complex in Princeton has sold only seven of the 48 homes, but the rentals leased quickly.</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Yankee Doodle Tap Room at the Nassau Inn. At the center of Palmer Square, the Nassau Inn recently finished a $20 million renovation. (PHOTOGRAPHS BY LAURA PEDRICK FOR THE NEW YORK TIMES)        </w:t>
      </w:r>
    </w:p>
    <w:p>
      <w:pPr>
        <w:pStyle w:val="Normal3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2014</w:t>
      </w:r>
    </w:p>
    <w:p>
      <w:pPr>
        <w:pStyle w:val="Normal317"/>
      </w:pPr>
    </w:p>
    <w:p>
      <w:pPr>
        <w:pStyle w:val="Normal317"/>
        <w:ind w:left="200"/>
        <w:sectPr>
          <w:type w:val="continuous"/>
          <w:pgMar w:top="840" w:right="1000" w:bottom="840" w:left="1000" w:header="400" w:footer="400"/>
          <w:pgNumType w:fmt="decimal"/>
          <w:cols w:space="720"/>
        </w:sectPr>
      </w:pPr>
      <w:r>
        <w:br/>
      </w:r>
      <w:r>
        <w:pict>
          <v:line id="_x0000_s2177" style="position:absolute;z-index:252509184" from="0,10pt" to="512pt,10pt" strokecolor="black" strokeweight="1pt">
            <v:stroke linestyle="single"/>
          </v:line>
        </w:pict>
      </w:r>
      <w:r>
        <w:rPr>
          <w:rFonts w:ascii="arial" w:eastAsia="arial" w:hAnsi="arial" w:cs="arial"/>
          <w:b/>
          <w:color w:val="767676"/>
          <w:sz w:val="16"/>
        </w:rPr>
        <w:t>End of Document</w:t>
      </w:r>
    </w:p>
    <w:p>
      <w:pPr>
        <w:pStyle w:val="Normal318"/>
        <w:sectPr>
          <w:headerReference w:type="even" r:id="rId2831"/>
          <w:headerReference w:type="default" r:id="rId2832"/>
          <w:footerReference w:type="even" r:id="rId2833"/>
          <w:footerReference w:type="default" r:id="rId2834"/>
          <w:headerReference w:type="first" r:id="rId2835"/>
          <w:footerReference w:type="first" r:id="rId2836"/>
          <w:pgSz w:w="12240" w:h="15840"/>
          <w:pgMar w:top="840" w:right="1000" w:bottom="840" w:left="1000" w:header="400" w:footer="400"/>
          <w:pgNumType w:fmt="decimal"/>
          <w:cols w:space="720"/>
          <w:titlePg w:val="0"/>
        </w:sectPr>
      </w:pPr>
    </w:p>
    <w:p>
      <w:pPr>
        <w:pStyle w:val="Normal318"/>
      </w:pPr>
    </w:p>
    <w:p>
      <w:pPr>
        <w:pStyle w:val="Normal318"/>
      </w:pPr>
      <w:r>
        <w:pict>
          <v:shape id="_x0000_i2178" type="#_x0000_t75" alt="LexisNexis®" style="width:147.75pt;height:30pt">
            <v:imagedata r:id="rId17" o:title=""/>
          </v:shape>
        </w:pict>
      </w:r>
      <w:r>
        <w:cr/>
      </w:r>
    </w:p>
    <w:p>
      <w:pPr>
        <w:pStyle w:val="Heading1316"/>
        <w:keepNext w:val="0"/>
        <w:spacing w:after="200" w:line="340" w:lineRule="atLeast"/>
        <w:ind w:left="0" w:right="0" w:firstLine="0"/>
        <w:jc w:val="center"/>
      </w:pPr>
      <w:hyperlink r:id="rId2837" w:history="1">
        <w:r>
          <w:rPr>
            <w:rFonts w:ascii="arial" w:eastAsia="arial" w:hAnsi="arial" w:cs="arial"/>
            <w:b/>
            <w:i/>
            <w:strike w:val="0"/>
            <w:color w:val="0077CC"/>
            <w:sz w:val="28"/>
            <w:u w:val="single"/>
            <w:vertAlign w:val="baseline"/>
          </w:rPr>
          <w:t>A Dream Still Deferred</w:t>
        </w:r>
      </w:hyperlink>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2011 Sunday</w:t>
      </w:r>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18"/>
        <w:keepNext w:val="0"/>
        <w:spacing w:after="0" w:line="240" w:lineRule="atLeast"/>
        <w:ind w:right="0"/>
        <w:jc w:val="both"/>
      </w:pPr>
      <w:bookmarkStart w:id="638" w:name="Bookmark_318"/>
      <w:bookmarkEnd w:id="638"/>
    </w:p>
    <w:p>
      <w:pPr>
        <w:pStyle w:val="Normal3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WK; Column 0; Editorial Desk; Pg. 11; OP-ED CONTRIBUTOR</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912 words</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J. SUGRUE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J. Sugrue, a professor of history and sociology at the University of Pennsylvania, is the author of ''The Origins of the Urban Crisis: Race and Inequality in Postwar Detroit.''</w:t>
      </w:r>
    </w:p>
    <w:p>
      <w:pPr>
        <w:pStyle w:val="Normal318"/>
        <w:keepNext/>
        <w:spacing w:before="240" w:after="0" w:line="340" w:lineRule="atLeast"/>
        <w:ind w:left="0" w:right="0" w:firstLine="0"/>
        <w:jc w:val="left"/>
      </w:pPr>
      <w:bookmarkStart w:id="639" w:name="Body_316"/>
      <w:bookmarkEnd w:id="639"/>
      <w:r>
        <w:rPr>
          <w:rFonts w:ascii="arial" w:eastAsia="arial" w:hAnsi="arial" w:cs="arial"/>
          <w:b/>
          <w:i w:val="0"/>
          <w:strike w:val="0"/>
          <w:noProof w:val="0"/>
          <w:color w:val="000000"/>
          <w:position w:val="0"/>
          <w:sz w:val="28"/>
          <w:u w:val="none"/>
          <w:vertAlign w:val="baseline"/>
        </w:rPr>
        <w:t>Body</w:t>
      </w:r>
    </w:p>
    <w:p>
      <w:pPr>
        <w:pStyle w:val="Normal318"/>
        <w:spacing w:line="60" w:lineRule="exact"/>
      </w:pPr>
      <w:r>
        <w:pict>
          <v:line id="_x0000_s2179" style="position:absolute;z-index:252510208" from="0,2pt" to="512pt,2pt" strokecolor="#009ddb" strokeweight="2pt">
            <v:stroke linestyle="single"/>
            <w10:wrap type="topAndBottom"/>
          </v:line>
        </w:pict>
      </w:r>
    </w:p>
    <w:p>
      <w:pPr>
        <w:pStyle w:val="Normal318"/>
      </w:pP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glance, the numbers released by the Census Bureau last week showing a precipitous drop in Detroit's population -- 25 percent over the last decade -- seem to bear a silver lining: most of those leaving the city are blacks headed to the suburbs, once the refuge of mid-century white flight.</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closer analysis of the data suggests that the story of housing discrimination that has dominated American urban life since the early 20th century is far from over. In the Detroit metropolitan area, blacks are moving into so-called secondhand suburbs: established communities with deteriorating housing stock that are falling out of favor with younger white homebuyers. If historical trends hold, these suburbs will likely shift from white to black -- and soon look much like Detroit itself, with resegregated schools, dwindling tax bases and decaying public services.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is not the only American city to face persistent residential segregation, but it is among the worst: it has ranked among the 10 most segregated metropolitan areas in the United States since the mid-20th century (though the rate of black-white segregation there has fallen markedly in the last decade, as blacks have moved into once-exclusive white neighborhoods).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Detroit's black population skyrocketed during the Great Migration from the South, the city's whites fought what they called the ''Negro invasion'' with every tool at their disposal. From 1945 to 1965 whites attacked at least 250 black families -- usually the first or second to move into all-white neighborhoods -- breaking windows, burning crosses and vandalizing homes.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white Detroiters could not win by fighting, they fled to the suburbs. Indeed, for a half-century beginning in the 1950s, Detroit lost nearly half of its population, almost all whites.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left the city cited various reasons: desire for a little green space, new housing, better schools, freedom from crime. Few of them acknowledged the racial motive behind white flight, that words like ''freedom from crime'' were code for moving away from blacks.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many believed that Detroit's pattern of racial segregation was simply a matter of market forces. Or they attributed the whiteness of the suburbs to black racial inferiority: blacks, they said, did not have the discipline to own homes. Still others assumed that blacks didn't move to the suburbs because they couldn't afford it.</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those explanations were just convenient myths. Blacks and whites alike wanted to own their own homes and gardens, find better schools for their children and live on safe streets. But unlike whites, blacks did not have the freedom to move where they pleased. Detroit had many all-white suburbs with affordable housing, but qualified black homeowners could not get mortgages to move there.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Whites, meanwhile, benefited from enormous homeownership subsidies through the Federal Housing Administration and the Veterans Administration; blacks did not, at least until the late 1960s, when local, state and federal laws that forbade housing discrimination were passed.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private sector played its part, too: loans and mortgages to minorities or for houses in racially mixed or black neighborhoods were deemed ''actuarially unsound,'' too risky an investment for lenders and builders. Even after the antidiscrimination laws of the late 1960s, real estate brokers surreptitiously maintained the color line in housing through ''steering,'' in which they directed whites to ''white neighborhoods'' and blacks to minority communities or places undergoing racial transition.</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by the 1970s the suburban dream had become a reality for a lucky few middle-class blacks from Detroit. In the post-civil rights era, their new white neighbors might greet them with cold shoulders rather than violence or vandalism. Still, when blacks moved in, whites soon moved out. Racially mixed towns stopped attracting white newcomers, especially those with school-aged children. Much to their chagrin, many new black suburbanites found that integration was just a phase between when the first blacks moved in and the last whites took their children out of the public schools.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then, accounts for blacks' move to the suburbs in the last decade? Like whites, blacks have long looked for alternatives to Detroit, with its high crime, poor services and scarce job opportunities. But it was not until the economy of the entire metropolitan area slumped, thanks to the faltering auto industry and the foreclosure crisis, that black buyers finally found whites willing -- desperate, in fact -- to sell their suburban houses, especially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lower-middle-class towns bordering the city.</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Detroit's black suburbanization has followed a well-trodden path. Those blacks heading outward from Detroit aren't moving to all suburbs equally. Rather, they move into places with older houses, rundown shopping districts and declining tax revenues. Such towns also typically have poorer services and fewer job opportunities than wealthier suburbs -- where, despite strong antidiscrimination laws, it is still harder for blacks to find housing.</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clear that this new migration is a positive step, even if it allows blacks to escape the city and its troubles. For whites, suburbs have often been a big step up -- but as long as most blacks find themselves in secondhand suburbia, the American dream of security, prosperity and opportunity will remain harder to achieve.</w:t>
      </w:r>
    </w:p>
    <w:p>
      <w:pPr>
        <w:pStyle w:val="Normal318"/>
        <w:keepNext w:val="0"/>
        <w:spacing w:before="240" w:after="0" w:line="260" w:lineRule="atLeast"/>
        <w:ind w:left="0" w:right="0" w:firstLine="0"/>
        <w:jc w:val="left"/>
      </w:pPr>
      <w:r>
        <w:br/>
      </w:r>
      <w:hyperlink r:id="rId2838" w:history="1">
        <w:r>
          <w:rPr>
            <w:rFonts w:ascii="arial" w:eastAsia="arial" w:hAnsi="arial" w:cs="arial"/>
            <w:b w:val="0"/>
            <w:i/>
            <w:strike w:val="0"/>
            <w:color w:val="0077CC"/>
            <w:sz w:val="20"/>
            <w:u w:val="single"/>
            <w:vertAlign w:val="baseline"/>
          </w:rPr>
          <w:t>http://www.nytimes.com</w:t>
        </w:r>
      </w:hyperlink>
    </w:p>
    <w:p>
      <w:pPr>
        <w:pStyle w:val="Normal3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8"/>
        <w:spacing w:line="60" w:lineRule="exact"/>
      </w:pPr>
      <w:r>
        <w:pict>
          <v:line id="_x0000_s2180" style="position:absolute;z-index:252511232" from="0,2pt" to="512pt,2pt" strokecolor="#009ddb" strokeweight="2pt">
            <v:stroke linestyle="single"/>
            <w10:wrap type="topAndBottom"/>
          </v:line>
        </w:pict>
      </w:r>
    </w:p>
    <w:p>
      <w:pPr>
        <w:pStyle w:val="Normal3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(PHOTOGRAPH BY BRIAN WIDDIS)                                          </w:t>
      </w:r>
    </w:p>
    <w:p>
      <w:pPr>
        <w:pStyle w:val="Normal3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2011</w:t>
      </w:r>
    </w:p>
    <w:p>
      <w:pPr>
        <w:pStyle w:val="Normal318"/>
      </w:pPr>
    </w:p>
    <w:p>
      <w:pPr>
        <w:pStyle w:val="Normal318"/>
        <w:ind w:left="200"/>
        <w:sectPr>
          <w:type w:val="continuous"/>
          <w:pgMar w:top="840" w:right="1000" w:bottom="840" w:left="1000" w:header="400" w:footer="400"/>
          <w:pgNumType w:fmt="decimal"/>
          <w:cols w:space="720"/>
        </w:sectPr>
      </w:pPr>
      <w:r>
        <w:br/>
      </w:r>
      <w:r>
        <w:pict>
          <v:line id="_x0000_s2181" style="position:absolute;z-index:252512256" from="0,10pt" to="512pt,10pt" strokecolor="black" strokeweight="1pt">
            <v:stroke linestyle="single"/>
          </v:line>
        </w:pict>
      </w:r>
      <w:r>
        <w:rPr>
          <w:rFonts w:ascii="arial" w:eastAsia="arial" w:hAnsi="arial" w:cs="arial"/>
          <w:b/>
          <w:color w:val="767676"/>
          <w:sz w:val="16"/>
        </w:rPr>
        <w:t>End of Document</w:t>
      </w:r>
    </w:p>
    <w:p>
      <w:pPr>
        <w:pStyle w:val="Normal319"/>
        <w:sectPr>
          <w:headerReference w:type="even" r:id="rId2839"/>
          <w:headerReference w:type="default" r:id="rId2840"/>
          <w:footerReference w:type="even" r:id="rId2841"/>
          <w:footerReference w:type="default" r:id="rId2842"/>
          <w:headerReference w:type="first" r:id="rId2843"/>
          <w:footerReference w:type="first" r:id="rId2844"/>
          <w:pgSz w:w="12240" w:h="15840"/>
          <w:pgMar w:top="840" w:right="1000" w:bottom="840" w:left="1000" w:header="400" w:footer="400"/>
          <w:pgNumType w:fmt="decimal"/>
          <w:cols w:space="720"/>
          <w:titlePg w:val="0"/>
        </w:sectPr>
      </w:pPr>
    </w:p>
    <w:p>
      <w:pPr>
        <w:pStyle w:val="Normal319"/>
      </w:pPr>
    </w:p>
    <w:p>
      <w:pPr>
        <w:pStyle w:val="Normal319"/>
      </w:pPr>
      <w:r>
        <w:pict>
          <v:shape id="_x0000_i2182" type="#_x0000_t75" alt="LexisNexis®" style="width:147.75pt;height:30pt">
            <v:imagedata r:id="rId17" o:title=""/>
          </v:shape>
        </w:pict>
      </w:r>
      <w:r>
        <w:cr/>
      </w:r>
    </w:p>
    <w:p>
      <w:pPr>
        <w:pStyle w:val="Heading1317"/>
        <w:keepNext w:val="0"/>
        <w:spacing w:after="200" w:line="340" w:lineRule="atLeast"/>
        <w:ind w:left="0" w:right="0" w:firstLine="0"/>
        <w:jc w:val="center"/>
      </w:pPr>
      <w:hyperlink r:id="rId2845" w:history="1">
        <w:r>
          <w:rPr>
            <w:rFonts w:ascii="arial" w:eastAsia="arial" w:hAnsi="arial" w:cs="arial"/>
            <w:b/>
            <w:i/>
            <w:strike w:val="0"/>
            <w:color w:val="0077CC"/>
            <w:sz w:val="28"/>
            <w:u w:val="single"/>
            <w:vertAlign w:val="baseline"/>
          </w:rPr>
          <w:t>G.O.P. Hopefuls Honing Attacks Against Clinton</w:t>
        </w:r>
      </w:hyperlink>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2014 Sunday</w:t>
      </w:r>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19"/>
        <w:keepNext w:val="0"/>
        <w:spacing w:after="0" w:line="240" w:lineRule="atLeast"/>
        <w:ind w:right="0"/>
        <w:jc w:val="both"/>
      </w:pPr>
      <w:bookmarkStart w:id="640" w:name="Bookmark_319"/>
      <w:bookmarkEnd w:id="640"/>
    </w:p>
    <w:p>
      <w:pPr>
        <w:pStyle w:val="Normal3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1287 words</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BARBARO</w:t>
      </w:r>
    </w:p>
    <w:p>
      <w:pPr>
        <w:pStyle w:val="Normal319"/>
        <w:keepNext/>
        <w:spacing w:before="240" w:after="0" w:line="340" w:lineRule="atLeast"/>
        <w:ind w:left="0" w:right="0" w:firstLine="0"/>
        <w:jc w:val="left"/>
      </w:pPr>
      <w:bookmarkStart w:id="641" w:name="Body_317"/>
      <w:bookmarkEnd w:id="641"/>
      <w:r>
        <w:rPr>
          <w:rFonts w:ascii="arial" w:eastAsia="arial" w:hAnsi="arial" w:cs="arial"/>
          <w:b/>
          <w:i w:val="0"/>
          <w:strike w:val="0"/>
          <w:noProof w:val="0"/>
          <w:color w:val="000000"/>
          <w:position w:val="0"/>
          <w:sz w:val="28"/>
          <w:u w:val="none"/>
          <w:vertAlign w:val="baseline"/>
        </w:rPr>
        <w:t>Body</w:t>
      </w:r>
    </w:p>
    <w:p>
      <w:pPr>
        <w:pStyle w:val="Normal319"/>
        <w:spacing w:line="60" w:lineRule="exact"/>
      </w:pPr>
      <w:r>
        <w:pict>
          <v:line id="_x0000_s2183" style="position:absolute;z-index:252513280" from="0,2pt" to="512pt,2pt" strokecolor="#009ddb" strokeweight="2pt">
            <v:stroke linestyle="single"/>
            <w10:wrap type="topAndBottom"/>
          </v:line>
        </w:pict>
      </w:r>
    </w:p>
    <w:p>
      <w:pPr>
        <w:pStyle w:val="Normal319"/>
      </w:pP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Chris Christie offered a cutting assessment of Hillary Rodham Clinton's electoral weaknesses recently, telling a group of energy executives that she lacked her husband's political talents and personal appeal. To punctuate the point, the New Jersey governor mischievously quoted President Obama from a 2008 campaign debate. ''You're likable enough, Hillary,'' Mr. Christie said, according to two participants.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Rick Perry of Texas was unsparing in his critique, citing lackluster sales of Mrs. Clinton's latest memoir as evidence that Americans have tired of her. ''She's had a hard time selling books and filling auditoriums,'' he observed to a table of campaign contributors, recalled a guest who heard him.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Senator Ted Cruz of Texas has mocked the wealthy Mrs. Clinton as out of touch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calling a country music video produced on her behalf recently so contrived that ''I almost fell out of the chair laughing.''</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closed-door appraisals from Republicans eyeing the White House in 2016 capture an unseen but intense phase in the emerging presidential campaign: auditions for the job of Clinton slayer.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political fund-raisers and party conferences, over intimate dinners and in casual telephone calls, top contenders for the Republican presidential nomination are constructing an image of Mrs. Clinton that is relentlessly unappealing: as rusty and unloved, out of step and out of date, damaged and vulnerable.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win the party's nomination in a contest over which Mrs. Clinton looms so large, likely candidates are now jockeying to appeal to several overlapping constituencies, including Republican activists who loathe her, donors who respect and fear her fund-raising prowess and party leaders who view her candidacy as a test of their attempts to modernize the Republican brand.</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 candidate to be taken seriously, said Rick Wilson, a Republican consultant, ''party leaders need to know that you have a game plan and a path to victory against Hillary.''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to an unusual degree, given that she holds no office, Republican White House hopefuls are pitching their potential candidacies in relation to Mrs. Clinton's, building their message around her strengths and weaknesses and making the case for why they are best suited to challenge her, according to those who have spoken to them. These people -- donors, operatives and advisers -- talked on the condition of anonymity to avoid publicly betraying the confidence of powerful officials who may seek the presidency.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Rand Paul of Kentucky, for example, has argued that his noninterventionist outlook on foreign policy would offer unique advantages in a head-to-head race against Mrs. Clinton. His argument: by 2016, Mrs. Clinton will be viewed as a champion of American military action abroad, alienating younger voters of both parties exhausted by a decade of wars. Given the hawkishness of his likely Republican rivals, he alone, Mr. Paul says, can appeal to such disaffected youth.</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 message Mr. Paul has delivered repeatedly, to the likes of David and Charles Koch, the billionaire conservative industrialists, according to a person familiar with their conversations.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Cruz takes an entirely different approach, telling donors that Mrs. Clinton's reputation as a moderate, and one who can appeal to elements of the Republican Party, necessitates the selection of a true conservative like himself. He says his brand of raw, unapologetic right-wing politics and policy can excite conservative voters long frustrated, in his telling, by the Republican Party's tendency to nominate ideologically bland, watered-down figures, like former Gov. Mitt Romney of Massachusetts and Senator John McCain of Arizona.</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argument: moderate Republicans rarely win the White House, and their chances would diminish still further in a race against Mrs. Clinton.</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eyeing the White House are eager to diagnose Mrs. Clinton's liabilities and shortcomings, however real or imagined. The biggest of them, they contend, is her deep connection to the Obama administration as secretary of state.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dinner for wealthy donors last week in Texas, a guest said, Mr. Perry predicted that Mrs. Clinton would become ensnared in the ''Barack Triangle'' -- a play on the Bermuda Triangle -- and was indelibly linked to what Mr. Perry said was the president's mixed economic record, foreign policy struggles and detached governing style. Mr. Cruz, latching on to the same theme, has begun referring to the ''Clinton-Obama'' agenda.</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Asked about the Republicans' remarks, a spokesman for Mrs. Clinton, Nick Merrill said, ''It's no secret they attack what they fear.''</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may be fear on both sides. American Bridge, a Democratic organization staffed with Clinton loyalists, published a book this week that compiles unflattering research about her possible Republican rivals, including Mr. Christie (''notorious temper,'' it notes), Senator Marco Rubio (''flip-flop on immigration''), and Mr. Cruz (''controversial Tea Party senator.'')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conversations, the Republican leaders predict a long and messy struggle for Mrs. Clinton to win over Democrats, casting aside the conventional wisdom that the nomination is hers for the taking. During the meeting with energy executives, held inside a wood-paneled clubhouse in Calgary, Alberta, a few weeks ago, Mr. Christie recalled that 2008 was ''supposed to be a coronation'' for Mrs. Clinton, too. Of course, it was not, he said.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recurring message in their conversations with donors, despite polls that show her defeating potential Republican rivals, is the myth of Mrs. Clinton's invincibility. After Democrats suffered widespread losses in November's midterm elections, including of a number of candidates endorsed by Mrs. Clinton, Gov. Scott Walker of Wisconsin, who is exploring a White House run, described it as a referendum on Mrs. Clinton. Mr. Paul took to Facebook, posting images of defeated candidates emblazoned with the label ''Hillary's Losers.''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the critiques have taken on a strikingly personal dimension.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Rubio, among the youngest potential candidates in the Republican field, takes a generational swipe, arguing that Mrs. Clinton is a relic from a different era. In a meeting with donors recently, he wryly observed that when the Clintons arrived in Washington two decades ago, ''cellphones were the size of bricks,'' said a person told of the conversation. In his forthcoming book, to be published in January, Mr. Rubio refers to Mrs. Clinton as a ''20th century politician.''</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dissecting Mrs. Clinton's personal appeal, or lack thereof, Mr. Christie has posited that the more likable candidate almost always prevails in a general election. The implication: his swaggering New Jersey personality would outshine hers.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by laying out a plan of attack against Mrs. Clinton, the Republicans have revealed just how eager they are to elevate themselves onto the same stage as her: globe-trotting diplomat, sought-after speaker, nominee all-but-in-waiting.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Wilson, the Republican consultant, recalled a candidate who warned donors that Mrs. Clinton could raise $1 billion in a presidential campaign. ''It's a viable case,'' Mr. Wilson said. ''There is only one or two people who can pull off that kind of financial lift against Hillary.''</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years before the election, some Republicans have already tired of the topic. Fred V. Malek, a major Republican donor and fund-raiser, said that after eight years of Democratic reign at the White House, his party should be drawing up elaborate plans for taking the country in a new direction.</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shouldn't,'' he said, ''be thinking about running against Hillary.''</w:t>
      </w:r>
    </w:p>
    <w:p>
      <w:pPr>
        <w:pStyle w:val="Normal319"/>
        <w:keepNext w:val="0"/>
        <w:spacing w:before="240" w:after="0" w:line="260" w:lineRule="atLeast"/>
        <w:ind w:left="0" w:right="0" w:firstLine="0"/>
        <w:jc w:val="left"/>
      </w:pPr>
      <w:r>
        <w:br/>
      </w:r>
      <w:hyperlink r:id="rId2846" w:history="1">
        <w:r>
          <w:rPr>
            <w:rFonts w:ascii="arial" w:eastAsia="arial" w:hAnsi="arial" w:cs="arial"/>
            <w:b w:val="0"/>
            <w:i/>
            <w:strike w:val="0"/>
            <w:color w:val="0077CC"/>
            <w:sz w:val="20"/>
            <w:u w:val="single"/>
            <w:vertAlign w:val="baseline"/>
          </w:rPr>
          <w:t>http://www.nytimes.com/2014/12/14/us/politics/gop-hopefuls-honing-attacks-against-hillary-clinton.html</w:t>
        </w:r>
      </w:hyperlink>
    </w:p>
    <w:p>
      <w:pPr>
        <w:pStyle w:val="Normal3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9"/>
        <w:spacing w:line="60" w:lineRule="exact"/>
      </w:pPr>
      <w:r>
        <w:pict>
          <v:line id="_x0000_s2184" style="position:absolute;z-index:252514304" from="0,2pt" to="512pt,2pt" strokecolor="#009ddb" strokeweight="2pt">
            <v:stroke linestyle="single"/>
            <w10:wrap type="topAndBottom"/>
          </v:line>
        </w:pict>
      </w:r>
    </w:p>
    <w:p>
      <w:pPr>
        <w:pStyle w:val="Normal3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Among the Republicans who have been vying for a chance to, they assume, take on Hillary Rodham Clinton are Senator Rand Paul, left, and Senator Ted Cruz. (PHOTOGRAPHS BY STEPHEN CROWLEY/THE NEW YORK TIMES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CAMERON/REUTERS)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 Chris Christie of New  Jersey is making the case that  voters will find him more likable  than Mrs. Clinton. (PHOTOGRAPHS BY MEL EVANS/ASSOCIATED PRESS) (A29)       </w:t>
      </w:r>
    </w:p>
    <w:p>
      <w:pPr>
        <w:pStyle w:val="Normal3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2015</w:t>
      </w:r>
    </w:p>
    <w:p>
      <w:pPr>
        <w:pStyle w:val="Normal319"/>
      </w:pPr>
    </w:p>
    <w:p>
      <w:pPr>
        <w:pStyle w:val="Normal319"/>
        <w:ind w:left="200"/>
        <w:sectPr>
          <w:type w:val="continuous"/>
          <w:pgMar w:top="840" w:right="1000" w:bottom="840" w:left="1000" w:header="400" w:footer="400"/>
          <w:pgNumType w:fmt="decimal"/>
          <w:cols w:space="720"/>
        </w:sectPr>
      </w:pPr>
      <w:r>
        <w:br/>
      </w:r>
      <w:r>
        <w:pict>
          <v:line id="_x0000_s2185" style="position:absolute;z-index:252515328" from="0,10pt" to="512pt,10pt" strokecolor="black" strokeweight="1pt">
            <v:stroke linestyle="single"/>
          </v:line>
        </w:pict>
      </w:r>
      <w:r>
        <w:rPr>
          <w:rFonts w:ascii="arial" w:eastAsia="arial" w:hAnsi="arial" w:cs="arial"/>
          <w:b/>
          <w:color w:val="767676"/>
          <w:sz w:val="16"/>
        </w:rPr>
        <w:t>End of Document</w:t>
      </w:r>
    </w:p>
    <w:p>
      <w:pPr>
        <w:pStyle w:val="Normal320"/>
        <w:sectPr>
          <w:headerReference w:type="even" r:id="rId2847"/>
          <w:headerReference w:type="default" r:id="rId2848"/>
          <w:footerReference w:type="even" r:id="rId2849"/>
          <w:footerReference w:type="default" r:id="rId2850"/>
          <w:headerReference w:type="first" r:id="rId2851"/>
          <w:footerReference w:type="first" r:id="rId2852"/>
          <w:pgSz w:w="12240" w:h="15840"/>
          <w:pgMar w:top="840" w:right="1000" w:bottom="840" w:left="1000" w:header="400" w:footer="400"/>
          <w:pgNumType w:fmt="decimal"/>
          <w:cols w:space="720"/>
          <w:titlePg w:val="0"/>
        </w:sectPr>
      </w:pPr>
    </w:p>
    <w:p>
      <w:pPr>
        <w:pStyle w:val="Normal320"/>
      </w:pPr>
    </w:p>
    <w:p>
      <w:pPr>
        <w:pStyle w:val="Normal320"/>
      </w:pPr>
      <w:r>
        <w:pict>
          <v:shape id="_x0000_i2186" type="#_x0000_t75" alt="LexisNexis®" style="width:147.75pt;height:30pt">
            <v:imagedata r:id="rId17" o:title=""/>
          </v:shape>
        </w:pict>
      </w:r>
      <w:r>
        <w:cr/>
      </w:r>
    </w:p>
    <w:p>
      <w:pPr>
        <w:pStyle w:val="Heading1318"/>
        <w:keepNext w:val="0"/>
        <w:spacing w:after="200" w:line="340" w:lineRule="atLeast"/>
        <w:ind w:left="0" w:right="0" w:firstLine="0"/>
        <w:jc w:val="center"/>
      </w:pPr>
      <w:hyperlink r:id="rId2853" w:history="1">
        <w:r>
          <w:rPr>
            <w:rFonts w:ascii="arial" w:eastAsia="arial" w:hAnsi="arial" w:cs="arial"/>
            <w:b/>
            <w:i/>
            <w:strike w:val="0"/>
            <w:color w:val="0077CC"/>
            <w:sz w:val="28"/>
            <w:u w:val="single"/>
            <w:vertAlign w:val="baseline"/>
          </w:rPr>
          <w:t>The Politics of the Hoodie</w:t>
        </w:r>
      </w:hyperlink>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2016 Sunday</w:t>
      </w:r>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20"/>
        <w:keepNext w:val="0"/>
        <w:spacing w:after="0" w:line="240" w:lineRule="atLeast"/>
        <w:ind w:right="0"/>
        <w:jc w:val="both"/>
      </w:pPr>
      <w:bookmarkStart w:id="642" w:name="Bookmark_320"/>
      <w:bookmarkEnd w:id="642"/>
    </w:p>
    <w:p>
      <w:pPr>
        <w:pStyle w:val="Normal3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MM; Column 0; Magazine Desk; Pg. 16; ON CLOTHING</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1416 words</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TROY PATTERSON</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Troy Patterson is a contributing writer for the magazine.</w:t>
      </w:r>
    </w:p>
    <w:p>
      <w:pPr>
        <w:pStyle w:val="Normal320"/>
        <w:keepNext/>
        <w:spacing w:before="240" w:after="0" w:line="340" w:lineRule="atLeast"/>
        <w:ind w:left="0" w:right="0" w:firstLine="0"/>
        <w:jc w:val="left"/>
      </w:pPr>
      <w:bookmarkStart w:id="643" w:name="Body_318"/>
      <w:bookmarkEnd w:id="643"/>
      <w:r>
        <w:rPr>
          <w:rFonts w:ascii="arial" w:eastAsia="arial" w:hAnsi="arial" w:cs="arial"/>
          <w:b/>
          <w:i w:val="0"/>
          <w:strike w:val="0"/>
          <w:noProof w:val="0"/>
          <w:color w:val="000000"/>
          <w:position w:val="0"/>
          <w:sz w:val="28"/>
          <w:u w:val="none"/>
          <w:vertAlign w:val="baseline"/>
        </w:rPr>
        <w:t>Body</w:t>
      </w:r>
    </w:p>
    <w:p>
      <w:pPr>
        <w:pStyle w:val="Normal320"/>
        <w:spacing w:line="60" w:lineRule="exact"/>
      </w:pPr>
      <w:r>
        <w:pict>
          <v:line id="_x0000_s2187" style="position:absolute;z-index:252516352" from="0,2pt" to="512pt,2pt" strokecolor="#009ddb" strokeweight="2pt">
            <v:stroke linestyle="single"/>
            <w10:wrap type="topAndBottom"/>
          </v:line>
        </w:pict>
      </w:r>
    </w:p>
    <w:p>
      <w:pPr>
        <w:pStyle w:val="Normal320"/>
      </w:pP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recent night, shopping online for a light jacket or a cotton sweater -- some kind of outerwear to guard my body against a springlike breeze -- I clicked on the ''new arrivals'' page of the website of a popular retailer and encountered, unexpectedly, another instance of the complex oddity of race. Here, projecting catalog-model cordiality in the sterile space of an off-white backdrop, was a young black man in a hoodie.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street, a black guy in a hoodie is just another of the many millions of men and boys dressed in the practical gear of an easygoing era. Or he should be. This is less an analysis than a wish. The electric charge of the isolated image -- which provokes a flinch away from thought, a desire to evade the issue by moving on to check the sizing guide -- attests to a consciousness of the hoodie's recent history of peculiar reception. In a cardigan or a crew neck, this model is just another model. In the hoodie, he is a folk demon and a scapegoat, a political symbol and a moving target, and the system of signs that weighs this upon him does not make special distinctions for an Italian cashmere hoodie timelessly designed in heather gray.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Watching Beyoncé's recent video for ''Formation,'' with its set piece showing a black child in a hooded sweatshirt disarming a rank of riot police with his dance moves, most Americans grasped the outfit as a rhetorical device serving a dreamlike declaration about protest and civil rights. During the N.F.L. playoffs, football fans saw the quarterback Cam Newton, the locus of a running dialogue about blackness, wear hoodies to interviews, and they read tweets that called him a ''thug'' for it. The boxing movie ''Creed,'' -- starring Michael B. Jordan opposite Sylvester Stallone, who made the hoodie a fixture in ''Rocky'' (1976) -- features rousing scenes of Jordan jogging across Philadelphia in a gray hoodie. The transfer of the garment from the old white champ to the young black contender plays as an echo of the film's broader racial politics.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computer, prodded out of the rhythm of browsing, I tried to imagine the meetings that led to this catalog model being placed in this hoodie, in the vacuum of commercial space. Beyond the usual earnest discussion of the styling of his pushed-up sleeves and the asymmetrical dangle of his drawstrings, there had to have been delicate conversations, informed by H.R. policy and P.C. etiquette, straightforward aesthetic concerns and knotty social ones. It is impossible that the production designers were ignorant of the ghost of Trayvon Martin, the unarmed 17-year-old fatally shot four years ago while wearing much the same thing. Did the model present a distraction from the reality on the streets? Did the art director start feeling somehow guilty for even considering such a question? The choice to put the kid in the picture must count as a modest political act, given the rich absurdity of the codes pertaining to a harmless piece of clothing.</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hooded sweatshirt emerged as a pop political object after decades of mundane hard work. In the 1930s, the company now known as Champion Athletic Apparel began turning them out to keep football players warm on the sidelines, also attracting business from men who operated backhoes and cherry pickers and forklifts -- the forefathers of style for the guys who top their hoods with hard hats turned backward.</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hoodie did not warrant enough consideration to earn its diminutive nickname until after it was processed by B-boys, graffiti artists and break dancers in the '80s. Youth culture did the work of tugging it from the sphere of sportswear, where clothing exists to enhance performance, into the world of street wear, where clothing is performance in itself. By the 1990 release of the video for ''Mama Said Knock You Out,'' with LL Cool J styled as a boxer in his corner, his lips visible beneath a hood that shielded his eyes, the hoodie had accomplished its transformation into an element of style.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their peers in the suburbs, bundled up on BMX bikes or skateboarding in sweatshirts with the logo of Thrasher magazine, a generation of hip-hop kids found the hoodie suitable for the important adolescent work of taking up space and dramatizing the self. There was and is a theater of the hood: pulling it up with a flourish, tugging it down to settle in its energetic slouch. The hood frames a dirty look, obscures acne and anxiety, masks headphones in study hall, makes a cone of solitude that will suffice for an autonomous realm. And if, in its antisurveillance capacity, the hood plays with the visual rhetoric of menace, it is heir to a tradition in teen dressing stretching back to the birth of the teenager, when he arrived fully formed in leather jacket and bluejeans. The cover of the Wu-Tang Clan's first album catches the mood: Members of the group wear black hoodies and white masks, as if to abduct the listener into a fantasy of ninja stealth.</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this was just a prologue to an era in which the hoodie became at once an anodyne style object and a subject of moral panic, its popularity and its selective stigmatization rising in proportion. A glance at almost any police blotter, or a recollection of the forensic sketch of the Unabomber, will confirm the hoodie as a wardrobe staple of the criminal class, and this makes it uniquely convenient as a proxy for racial profiling or any other exercise of enmity. The person itching to confirm a general bias against hip-hop kids or crusty punks imputes crooked character to the clothing itself.</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Which brings you to the transcript of the 911 call made by Trayvon Martin's killer. Dispatcher: ''Did you see what he was wearing?'' George Zimmerman: ''Yeah. A dark hoodie, like a gray hoodie.'' Triv­ial details can bear serious import. Surely there would have been demonstrations after the killing and the killer's acquittal regardless of what the victim wore. As it happened, those demonstrators -- legislators on chamber floors, marchers in the street -- picked up the sweatshirt as an emblem, donning hoods in solidarity. Instantly a symbol aggrieved at having to be one, the hoodie was jolted into a curious space: Where the basic hoodie means to defend against the elements, the protest hoodie seeks to offend the right people. In the paranoid view of stodgy shopkeepers, the hoodie is to be feared for extinguishing individuality; in its politicized life, it mutes identity to signal alliance, not unlike a resistance group's uniform.</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that potential subtext is attached to a generally evocative item of clothing.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hoodie still glows with the Rocky Balboa ideal of grit and tenacity. The yoga-class hoodie is sold on a promise of snuggly virtue that may explain why in Saskatchewan they call the thing a ''bunny hug.'' The tech-sector hoodie made default by Facebook's Mark Zuckerberg carries on the garment's proud juvenile tradition of informality and defiance. Once perceived as an affront to professionalism, it has since settled in as a convention.</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there emerged a debate in the business press regarding the rituals of dress in the tech industry and their relationship to the field's hospitableness to women. The argument proceeded in an article on Quartz headlined ''The Subtle Sexism of Hoodies'' and in counterarguments suggesting, for instance, that ''hoodies represent a rejection of old ideas and an openness to new ones.'' I was struck by the ready acceptance of the notion that a Silicon Valley hoodie was not just a prerequisite in its field, like Gucci loafers on Wall Street, but also a costume of dominance. Its visual strength abets its powers as a cultural marker, needing just a nudge to create its own contexts.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must have seen a sitcom or TV commercial in which black actors wear hoodies in new millennial colors -- mustard, maroon -- to portray coders. In a current General Electric ad, for example, the costume functions as characterization, and the cheery color of the cotton somehow trumps that of the skin in terms of mass iconography. But the ascent of casual wear does not quite disguise the unchanging strictness of social codes, and the hood continues to frame matters of class and race in ways that tend to satisfy the interest of power. The lingering question of the hoodie is simply: Who enjoys the right to wear one without challenge?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for our newsletter to get the best of The New York Times Magazine delivered to your inbox every week.</w:t>
      </w:r>
    </w:p>
    <w:p>
      <w:pPr>
        <w:pStyle w:val="Normal320"/>
        <w:keepNext w:val="0"/>
        <w:spacing w:before="240" w:after="0" w:line="260" w:lineRule="atLeast"/>
        <w:ind w:left="0" w:right="0" w:firstLine="0"/>
        <w:jc w:val="left"/>
      </w:pPr>
      <w:r>
        <w:br/>
      </w:r>
      <w:hyperlink r:id="rId2854" w:history="1">
        <w:r>
          <w:rPr>
            <w:rFonts w:ascii="arial" w:eastAsia="arial" w:hAnsi="arial" w:cs="arial"/>
            <w:b w:val="0"/>
            <w:i/>
            <w:strike w:val="0"/>
            <w:color w:val="0077CC"/>
            <w:sz w:val="20"/>
            <w:u w:val="single"/>
            <w:vertAlign w:val="baseline"/>
          </w:rPr>
          <w:t>http://www.nytimes.com/2016/03/06/magazine/the-politics-of-the-hoodie.html</w:t>
        </w:r>
      </w:hyperlink>
    </w:p>
    <w:p>
      <w:pPr>
        <w:pStyle w:val="Normal3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0"/>
        <w:spacing w:line="60" w:lineRule="exact"/>
      </w:pPr>
      <w:r>
        <w:pict>
          <v:line id="_x0000_s2188" style="position:absolute;z-index:252517376" from="0,2pt" to="512pt,2pt" strokecolor="#009ddb" strokeweight="2pt">
            <v:stroke linestyle="single"/>
            <w10:wrap type="topAndBottom"/>
          </v:line>
        </w:pict>
      </w:r>
    </w:p>
    <w:p>
      <w:pPr>
        <w:pStyle w:val="Normal3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 (PHOTOGRAPH BY MAURICIO ALEJO) (MM16)</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1968: Members of the New York Jets (PHOTOGRAPH BY DAN FARRELL/GETTY IMAGES)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1990: LL Cool J in the video for ''Mama Said Knock You Out''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2016: Beyoncé's ''Formation'' video (PHOTOGRAPHS FROM YOUTUBE)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2012: Trayvon Martin (PHOTOGRAPH BY ALLISON JOYCE/GETTY IMAGES)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2013: Mark Zuckerberg (PHOTOGRAPH BY JIM WATSON/AFP/GETTY IMAGES)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2015: Michael B. Jordan in ''Creed'' (PHOTOGRAPH BY WARNER BROS./EVERETT COLLECTION) (MM18) DRAWING (DRAWING BY MAURICIO ALEJO)       </w:t>
      </w:r>
    </w:p>
    <w:p>
      <w:pPr>
        <w:pStyle w:val="Normal3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2016</w:t>
      </w:r>
    </w:p>
    <w:p>
      <w:pPr>
        <w:pStyle w:val="Normal320"/>
      </w:pPr>
    </w:p>
    <w:p>
      <w:pPr>
        <w:pStyle w:val="Normal320"/>
        <w:ind w:left="200"/>
        <w:sectPr>
          <w:type w:val="continuous"/>
          <w:pgMar w:top="840" w:right="1000" w:bottom="840" w:left="1000" w:header="400" w:footer="400"/>
          <w:pgNumType w:fmt="decimal"/>
          <w:cols w:space="720"/>
        </w:sectPr>
      </w:pPr>
      <w:r>
        <w:br/>
      </w:r>
      <w:r>
        <w:pict>
          <v:line id="_x0000_s2189" style="position:absolute;z-index:252518400" from="0,10pt" to="512pt,10pt" strokecolor="black" strokeweight="1pt">
            <v:stroke linestyle="single"/>
          </v:line>
        </w:pict>
      </w:r>
      <w:r>
        <w:rPr>
          <w:rFonts w:ascii="arial" w:eastAsia="arial" w:hAnsi="arial" w:cs="arial"/>
          <w:b/>
          <w:color w:val="767676"/>
          <w:sz w:val="16"/>
        </w:rPr>
        <w:t>End of Document</w:t>
      </w:r>
    </w:p>
    <w:p>
      <w:pPr>
        <w:pStyle w:val="Normal321"/>
        <w:sectPr>
          <w:headerReference w:type="even" r:id="rId2855"/>
          <w:headerReference w:type="default" r:id="rId2856"/>
          <w:footerReference w:type="even" r:id="rId2857"/>
          <w:footerReference w:type="default" r:id="rId2858"/>
          <w:headerReference w:type="first" r:id="rId2859"/>
          <w:footerReference w:type="first" r:id="rId2860"/>
          <w:pgSz w:w="12240" w:h="15840"/>
          <w:pgMar w:top="840" w:right="1000" w:bottom="840" w:left="1000" w:header="400" w:footer="400"/>
          <w:pgNumType w:fmt="decimal"/>
          <w:cols w:space="720"/>
          <w:titlePg w:val="0"/>
        </w:sectPr>
      </w:pPr>
    </w:p>
    <w:p>
      <w:pPr>
        <w:pStyle w:val="Normal321"/>
      </w:pPr>
    </w:p>
    <w:p>
      <w:pPr>
        <w:pStyle w:val="Normal321"/>
      </w:pPr>
      <w:r>
        <w:pict>
          <v:shape id="_x0000_i2190" type="#_x0000_t75" alt="LexisNexis®" style="width:147.75pt;height:30pt">
            <v:imagedata r:id="rId17" o:title=""/>
          </v:shape>
        </w:pict>
      </w:r>
      <w:r>
        <w:cr/>
      </w:r>
    </w:p>
    <w:p>
      <w:pPr>
        <w:pStyle w:val="Heading1319"/>
        <w:keepNext w:val="0"/>
        <w:spacing w:after="200" w:line="340" w:lineRule="atLeast"/>
        <w:ind w:left="0" w:right="0" w:firstLine="0"/>
        <w:jc w:val="center"/>
      </w:pPr>
      <w:hyperlink r:id="rId2861" w:history="1">
        <w:r>
          <w:rPr>
            <w:rFonts w:ascii="arial" w:eastAsia="arial" w:hAnsi="arial" w:cs="arial"/>
            <w:b/>
            <w:i/>
            <w:strike w:val="0"/>
            <w:color w:val="0077CC"/>
            <w:sz w:val="28"/>
            <w:u w:val="single"/>
            <w:vertAlign w:val="baseline"/>
          </w:rPr>
          <w:t>FILM REVIEW;</w:t>
        </w:r>
      </w:hyperlink>
      <w:r>
        <w:br/>
      </w:r>
      <w:hyperlink r:id="rId2862" w:history="1">
        <w:r>
          <w:rPr>
            <w:rFonts w:ascii="arial" w:eastAsia="arial" w:hAnsi="arial" w:cs="arial"/>
            <w:b/>
            <w:i/>
            <w:strike w:val="0"/>
            <w:color w:val="0077CC"/>
            <w:sz w:val="28"/>
            <w:u w:val="single"/>
            <w:vertAlign w:val="baseline"/>
          </w:rPr>
          <w:t>Boor Wins Fame as the Bad Boy of Golf</w:t>
        </w:r>
      </w:hyperlink>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1996, Friday, Late Edition - Final</w:t>
      </w:r>
    </w:p>
    <w:p>
      <w:pPr>
        <w:pStyle w:val="Normal321"/>
        <w:keepNext w:val="0"/>
        <w:spacing w:after="0" w:line="240" w:lineRule="atLeast"/>
        <w:ind w:right="0"/>
        <w:jc w:val="both"/>
      </w:pPr>
      <w:bookmarkStart w:id="644" w:name="Bookmark_321"/>
      <w:bookmarkEnd w:id="644"/>
    </w:p>
    <w:p>
      <w:pPr>
        <w:pStyle w:val="Normal3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Weekend Desk </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 Section C;  Page 14;  Column 1;  Weekend Desk ; Column 1; ; Review</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499 words</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 </w:t>
      </w:r>
    </w:p>
    <w:p>
      <w:pPr>
        <w:pStyle w:val="Normal32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STEPHEN HOLDEN </w:t>
      </w:r>
    </w:p>
    <w:p>
      <w:pPr>
        <w:pStyle w:val="Normal321"/>
        <w:keepNext/>
        <w:spacing w:before="240" w:after="0" w:line="340" w:lineRule="atLeast"/>
        <w:ind w:left="0" w:right="0" w:firstLine="0"/>
        <w:jc w:val="left"/>
      </w:pPr>
      <w:bookmarkStart w:id="645" w:name="Body_319"/>
      <w:bookmarkEnd w:id="645"/>
      <w:r>
        <w:rPr>
          <w:rFonts w:ascii="arial" w:eastAsia="arial" w:hAnsi="arial" w:cs="arial"/>
          <w:b/>
          <w:i w:val="0"/>
          <w:strike w:val="0"/>
          <w:noProof w:val="0"/>
          <w:color w:val="000000"/>
          <w:position w:val="0"/>
          <w:sz w:val="28"/>
          <w:u w:val="none"/>
          <w:vertAlign w:val="baseline"/>
        </w:rPr>
        <w:t>Body</w:t>
      </w:r>
    </w:p>
    <w:p>
      <w:pPr>
        <w:pStyle w:val="Normal321"/>
        <w:spacing w:line="60" w:lineRule="exact"/>
      </w:pPr>
      <w:r>
        <w:pict>
          <v:line id="_x0000_s2191" style="position:absolute;z-index:252519424" from="0,2pt" to="512pt,2pt" strokecolor="#009ddb" strokeweight="2pt">
            <v:stroke linestyle="single"/>
            <w10:wrap type="topAndBottom"/>
          </v:line>
        </w:pict>
      </w:r>
    </w:p>
    <w:p>
      <w:pPr>
        <w:pStyle w:val="Normal321"/>
      </w:pP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Adam Sandler's new comedy, "Happy Gilmore," takes a gleefully puerile view of what constitutes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The movie's title character is a failed hockey player who accidentally discovers he is a whiz at golf and becomes the bad-boy sensation of the professional circuit.</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describe Happy's antics as boorish is putting it mildly. Injecting the violence of hockey into the genteel world of golf, Happy exhibits all the grace of a zonked-out metal rocker trashing a fancy tea party. Whenever Happy flubs a shot, he flies into a rage, stamps on the ground, tosses his club in the air and spews out a torrent of profanity.</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Happy crudely taunts his rivals. When teamed with the game-show host Bob Barker at a celebrity tournament, he punches out his partner, and the two end up fighting like dogs. The joke of the scene is that Mr. Barker, who is no spring chicken, actually wins the tussle. Victorious, he fires a parting shot that epitomizes the movie's idea of a joke: "The price is wrong, bitch!"</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sort of bad behavior makes the television ratings for golf soar. It also attracts a motley group of fans -- bikers, geeks and alienated types -- who follow Happy around from tournament to tournament and make everybody uncomfortable.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"Happy Gilmore" contains the germ of what might have been a pungent comic satire of class warfare and sports, it is far too eager to be the "Dumb and Dumber" of the links to take its ice-hockey-versus-golf metaphor to the next step. The movie presents Happy with an archrival, Shooter McGavin (Christopher McDonald), who is so snidely supercilious that there is no contest when it comes to likability.</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Happy also has a goofy grandmother (Frances Bay) who enjoys greeting him at the door wearing a pointy-tongued Kiss mask.</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humor, the movie, which was directed by Dennis Dugan from a screenplay by Mr. Sandler and his writing partner, Tim Herlihy, simply doesn't deliver. As effectively as Mr. Sandler projects the volatility of a superannuated teen-ager, he is too sluggish and inexpressive a screen personality for his antics to convey kinetic excitement.</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Happy's tantrums, which the movie pretends are liberating explosions of self-expression, aren't nearly maniacal enough to reach comic delirium.</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 desperately relies on such sight gags as elaborate miniature-golf stunts, and the increasingly mangled prosthetic hand of Happy's athletic golf coach, to generate the occasional smile.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"Happy Gilmore" is rated PG-13 (Parents strongly cautioned). It has gross humor and mild sexual innuendo.</w:t>
      </w:r>
    </w:p>
    <w:p>
      <w:pPr>
        <w:pStyle w:val="Normal3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HAPPY GILMORE</w:t>
      </w:r>
    </w:p>
    <w:p>
      <w:pPr>
        <w:pStyle w:val="Normal3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Dennis Dugan; written by Tim Herlihy and Adam Sandler; director of photography, Arthur Albert; edited by Jeff Gourson; music by Mark Mothersbaugh; production designer, Perry Andelin Blake; produced by Robert Simonds; released by Universal Pictures. Running time: 92 minutes. This film is rated PG-13.</w:t>
      </w:r>
    </w:p>
    <w:p>
      <w:pPr>
        <w:pStyle w:val="Normal3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Adam Sandler (Happy Gilmore), Christopher McDonald (Shooter), Frances Bay (Grandma) and Bob Barker (as himself).</w:t>
      </w:r>
    </w:p>
    <w:p>
      <w:pPr>
        <w:pStyle w:val="Normal3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1"/>
        <w:spacing w:line="60" w:lineRule="exact"/>
      </w:pPr>
      <w:r>
        <w:pict>
          <v:line id="_x0000_s2192" style="position:absolute;z-index:252520448" from="0,2pt" to="512pt,2pt" strokecolor="#009ddb" strokeweight="2pt">
            <v:stroke linestyle="single"/>
            <w10:wrap type="topAndBottom"/>
          </v:line>
        </w:pict>
      </w:r>
    </w:p>
    <w:p>
      <w:pPr>
        <w:pStyle w:val="Normal3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Adam Sandler. (Joseph Lederer/Universal Pictures)</w:t>
      </w:r>
    </w:p>
    <w:p>
      <w:pPr>
        <w:pStyle w:val="Normal3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16, 1996</w:t>
      </w:r>
    </w:p>
    <w:p>
      <w:pPr>
        <w:pStyle w:val="Normal321"/>
      </w:pPr>
    </w:p>
    <w:p>
      <w:pPr>
        <w:pStyle w:val="Normal321"/>
        <w:ind w:left="200"/>
        <w:sectPr>
          <w:type w:val="continuous"/>
          <w:pgMar w:top="840" w:right="1000" w:bottom="840" w:left="1000" w:header="400" w:footer="400"/>
          <w:pgNumType w:fmt="decimal"/>
          <w:cols w:space="720"/>
        </w:sectPr>
      </w:pPr>
      <w:r>
        <w:br/>
      </w:r>
      <w:r>
        <w:pict>
          <v:line id="_x0000_s2193" style="position:absolute;z-index:252521472" from="0,10pt" to="512pt,10pt" strokecolor="black" strokeweight="1pt">
            <v:stroke linestyle="single"/>
          </v:line>
        </w:pict>
      </w:r>
      <w:r>
        <w:rPr>
          <w:rFonts w:ascii="arial" w:eastAsia="arial" w:hAnsi="arial" w:cs="arial"/>
          <w:b/>
          <w:color w:val="767676"/>
          <w:sz w:val="16"/>
        </w:rPr>
        <w:t>End of Document</w:t>
      </w:r>
    </w:p>
    <w:p>
      <w:pPr>
        <w:pStyle w:val="Normal322"/>
        <w:sectPr>
          <w:headerReference w:type="even" r:id="rId2863"/>
          <w:headerReference w:type="default" r:id="rId2864"/>
          <w:footerReference w:type="even" r:id="rId2865"/>
          <w:footerReference w:type="default" r:id="rId2866"/>
          <w:headerReference w:type="first" r:id="rId2867"/>
          <w:footerReference w:type="first" r:id="rId2868"/>
          <w:pgSz w:w="12240" w:h="15840"/>
          <w:pgMar w:top="840" w:right="1000" w:bottom="840" w:left="1000" w:header="400" w:footer="400"/>
          <w:pgNumType w:fmt="decimal"/>
          <w:cols w:space="720"/>
          <w:titlePg w:val="0"/>
        </w:sectPr>
      </w:pPr>
    </w:p>
    <w:p>
      <w:pPr>
        <w:pStyle w:val="Normal322"/>
      </w:pPr>
    </w:p>
    <w:p>
      <w:pPr>
        <w:pStyle w:val="Normal322"/>
      </w:pPr>
      <w:r>
        <w:pict>
          <v:shape id="_x0000_i2194" type="#_x0000_t75" alt="LexisNexis®" style="width:147.75pt;height:30pt">
            <v:imagedata r:id="rId17" o:title=""/>
          </v:shape>
        </w:pict>
      </w:r>
      <w:r>
        <w:cr/>
      </w:r>
    </w:p>
    <w:p>
      <w:pPr>
        <w:pStyle w:val="Heading1320"/>
        <w:keepNext w:val="0"/>
        <w:spacing w:after="200" w:line="340" w:lineRule="atLeast"/>
        <w:ind w:left="0" w:right="0" w:firstLine="0"/>
        <w:jc w:val="center"/>
      </w:pPr>
      <w:hyperlink r:id="rId2869" w:history="1">
        <w:r>
          <w:rPr>
            <w:rFonts w:ascii="arial" w:eastAsia="arial" w:hAnsi="arial" w:cs="arial"/>
            <w:b/>
            <w:i/>
            <w:strike w:val="0"/>
            <w:color w:val="0077CC"/>
            <w:sz w:val="28"/>
            <w:u w:val="single"/>
            <w:vertAlign w:val="baseline"/>
          </w:rPr>
          <w:t>In Old Mission District, Changing Grit to Gold</w:t>
        </w:r>
      </w:hyperlink>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1999, Thursday, Late Edition - Final</w:t>
      </w:r>
    </w:p>
    <w:p>
      <w:pPr>
        <w:pStyle w:val="Normal322"/>
        <w:keepNext w:val="0"/>
        <w:spacing w:after="0" w:line="240" w:lineRule="atLeast"/>
        <w:ind w:right="0"/>
        <w:jc w:val="both"/>
      </w:pPr>
      <w:bookmarkStart w:id="646" w:name="Bookmark_322"/>
      <w:bookmarkEnd w:id="646"/>
    </w:p>
    <w:p>
      <w:pPr>
        <w:pStyle w:val="Normal3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11; Column 1; National Desk ; Column 1; </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1220 words</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EVELYN NIEVES </w:t>
      </w:r>
    </w:p>
    <w:p>
      <w:pPr>
        <w:pStyle w:val="Normal32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EVELYN NIEVES </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SAN FRANCISCO, Jan. 20</w:t>
      </w:r>
    </w:p>
    <w:p>
      <w:pPr>
        <w:pStyle w:val="Normal322"/>
        <w:keepNext/>
        <w:spacing w:before="240" w:after="0" w:line="340" w:lineRule="atLeast"/>
        <w:ind w:left="0" w:right="0" w:firstLine="0"/>
        <w:jc w:val="left"/>
      </w:pPr>
      <w:bookmarkStart w:id="647" w:name="Body_320"/>
      <w:bookmarkEnd w:id="647"/>
      <w:r>
        <w:rPr>
          <w:rFonts w:ascii="arial" w:eastAsia="arial" w:hAnsi="arial" w:cs="arial"/>
          <w:b/>
          <w:i w:val="0"/>
          <w:strike w:val="0"/>
          <w:noProof w:val="0"/>
          <w:color w:val="000000"/>
          <w:position w:val="0"/>
          <w:sz w:val="28"/>
          <w:u w:val="none"/>
          <w:vertAlign w:val="baseline"/>
        </w:rPr>
        <w:t>Body</w:t>
      </w:r>
    </w:p>
    <w:p>
      <w:pPr>
        <w:pStyle w:val="Normal322"/>
        <w:spacing w:line="60" w:lineRule="exact"/>
      </w:pPr>
      <w:r>
        <w:pict>
          <v:line id="_x0000_s2195" style="position:absolute;z-index:252522496" from="0,2pt" to="512pt,2pt" strokecolor="#009ddb" strokeweight="2pt">
            <v:stroke linestyle="single"/>
            <w10:wrap type="topAndBottom"/>
          </v:line>
        </w:pict>
      </w:r>
    </w:p>
    <w:p>
      <w:pPr>
        <w:pStyle w:val="Normal322"/>
      </w:pP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Sixteenth and Mission Streets, as busy as rush hour, is still the heart of the heart of the city's Spanish-speaking community. The fruit stands are still piled shoulder high with plantanos, yucca and mangoes, the saleswomen in the discount department stores still greet customers with "Hola" and families still wear their Sunday best to attend services at the Pentecostal Iglesia de JesuCristo.</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Sixteenth and Valencia Streets, just one traffic light away, is another story. The people sipping lattes at the new Intermission Cafe are young, trendy and non-Hispanic. The shops -- from vintage clothing stores to bars to used-book stores -- cater to the same. Every weekend, the bars along Valencia draw upwardly mobile hipsters from all over the San Francisco Bay Area. They jam into the pubs and clubs, zigzagging into the streets like lines of dominoes.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Valencia Street is not the only pocket of change here. Madre y padre grocery stores now stand side by side with health food stores, auto shops with art galleries. The entire Mission District, port of entry for San Francisco's Hispanic immigrants for more than 50 years, is changing by the day. New people, people who have money, are moving in altering life for everyone. Sagging Victorian houses that landlords had chopped into two or three rental units are sold for a half-million dollars, and warehouses are becoming loft condominiums in the $300,000 to $400,000 range. The neighborhood, in short, is gentrifying.</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and more, people here worry that these changes have come at a heavy cost to the Mission's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For all its grit, the Mission has played an important role in a city where prices were already extraordinarily high and low-income housing especially scarce. It has been a cultural center for Hispanic people in the Bay Area, the one neighborhood where new immigrants knew they could find a home. Now, there is a fear that as San Francisco becomes more affluent, the ingredients that made the Mission District unique will be lost.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years ago, San Francisco began attracting new money squeezed out of the housing market in nearby Silicon Valley. That drove the price of housing in the city sky high. The Mission District, with two highways leading to Silicon Valley, 11 city bus lines and stops for the Bay Area Rapid Transit trains, was just waiting to be discovered. And in a city where different neighborhoods have different weather, the Mission's is the warmest and sunniest. But the Mission District's discovery has come at a heavy cost to its long-time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residents.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three years, rents here have jumped from $600 a month for a two-bedroom apartment to $1,800; a house that cost $150,000 is now $450,000. More tenants have been evicted in the last three years than at any other time by landlords using a city ordinance that allows eviction if the owner or a relative plans to move in for at least a year. Last year, 1,400 apartments in the city were emptied for this reason, most of them in the Mission District.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Tenant advocates say the real numbers are much higher because scores of families simply moved out when asked by their landlords. In November, city passed a measure curbing owner move-in evictions, in part because many landlords re-listed the apartments at up to three times the previous rent. But tenants rights' groups say renters who are illegally evicted or evicted using a state law, the little-known Ellis Act, continue to flood their offices.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"Evictions are all we do these days," said Matt Brown, a lawyer who directs the St. Peter's Housing Committee in the Mission, a tenants' advocacy group. "We'd like to do other things, like community organizing, but the housing situation in the city has made it almost impossible."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November, when owner move-in evictions became harder, more landlords have been seeking to evict tenants under the Ellis Act by taking the buildings permanently off the market. Tenants in 16 buildings were evicted under the act in 1997, and in 65 buildings last year.</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who have been forced out of their apartments in the Mission, there is nowhere else in the city they can find apartments with rents they can afford, except perhaps Hunters-Baypoint, a neighborhood known for its crime and lack of even basic stores. So Mission residents are increasingly moving out of the city. Those who stay often rent space in friends' or relatives' apartments, miserable single-room-occupancy hotels, garages, storage barns or even vans.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Leslie Cedeno found herself in a garage with her 8-year-old son and 6-year-old daughter after one piece of hard luck after another. Her husband was deported to Nicaragua, then her apartment rent was doubled. She rented a room for $400 a month in a two-bedroom apartment, but had to leave when the landlord found out.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she heard about the garage, which stood in front of a toolshed occupied by a young man. Like most garages, it was cold, dark and musty. Mold grew on the cinderblock walls, live wires hung from the ceiling, and the corners had gaping holes. It had no kitchen and no bathroom, just a sink. But the owner, Ms. Cedeno said, promised that she would install a bathroom within two weeks. Ms. Cedeno agreed to pay $400 a month for rent, $75 for water and $85 for electricity for one outlet. The bathroom was never installed, Ms. Cedeno said. Rats, worms and roaches began eating her children's clothing. When her daughter developed respiratory problems, a doctor told her to tell her landlady to get the garage fumigated. The landlady scoffed.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nine months, Ms. Cedeno found a clean two-bedroom apartment in Oakland for $650 a month. The garage was rented the day she moved out, she said.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cases, said Ted Gullicksen of the San Francisco Tenants' Union, residents are simply harassed into moving or offered small sums of money by landlords.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point, starting in '97, when landlords were getting 50 people lining up for an apartment," he said. "So, the next month an apartment was empty, they'd charge more, and they'd still get 50 people lining up."</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Patricia Botilla left her beloved two-bedroom apartment in the Mission, where she had lived for 16 years, when her landlord gave her $15,000 so that he could re-list the apartment for $1,600 a month. She was paying $465. "I took the money because I was tired of fighting," Ms. Botilla said.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three years before she moved, the six-unit building containing her apartment was bought and sold three times. And each time, she fought to stay. One landlord sent her an eviction notice, then retracted it when she challenged its legality. Another emptied the building of tenants, leaving her alone with workers who hammered and drilled day and night. Ms. Botilla ended up renting a room for $375 in an acquaintance's apartment in another neighborhood. Almost $5,000 of the $15,000 she got from her landlord was spent on moving and storage.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displaced from everything I knew," she said. "I had a plot in a community garden. I had my doctors, my grocery stores, my restaurants. I used to go to the stores and buy things on credit, or cash checks with the storekeepers. I also miss the transportation."</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stopped, caught her breath and wiped away a sudden flow of tears. "It's not that the Mission was any utopia," she said. "But it was my home."</w:t>
      </w:r>
    </w:p>
    <w:p>
      <w:pPr>
        <w:pStyle w:val="Normal322"/>
        <w:keepNext w:val="0"/>
        <w:spacing w:before="240" w:after="0" w:line="260" w:lineRule="atLeast"/>
        <w:ind w:left="0" w:right="0" w:firstLine="0"/>
        <w:jc w:val="left"/>
      </w:pPr>
      <w:r>
        <w:br/>
      </w:r>
      <w:hyperlink r:id="rId2870" w:history="1">
        <w:r>
          <w:rPr>
            <w:rFonts w:ascii="arial" w:eastAsia="arial" w:hAnsi="arial" w:cs="arial"/>
            <w:b w:val="0"/>
            <w:i/>
            <w:strike w:val="0"/>
            <w:color w:val="0077CC"/>
            <w:sz w:val="20"/>
            <w:u w:val="single"/>
            <w:vertAlign w:val="baseline"/>
          </w:rPr>
          <w:t>http://www.nytimes.com</w:t>
        </w:r>
      </w:hyperlink>
    </w:p>
    <w:p>
      <w:pPr>
        <w:pStyle w:val="Normal3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2"/>
        <w:spacing w:line="60" w:lineRule="exact"/>
      </w:pPr>
      <w:r>
        <w:pict>
          <v:line id="_x0000_s2196" style="position:absolute;z-index:252523520" from="0,2pt" to="512pt,2pt" strokecolor="#009ddb" strokeweight="2pt">
            <v:stroke linestyle="single"/>
            <w10:wrap type="topAndBottom"/>
          </v:line>
        </w:pict>
      </w:r>
    </w:p>
    <w:p>
      <w:pPr>
        <w:pStyle w:val="Normal3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Patricia Botilla left her apartment in the San Francisco Mission District, where she had lived for 16 years. Her landlord gave her $15,000 so he could relist the apartment for $1,600 a month. She had been paying $465. (Darcy Padilla for The New York Times)</w:t>
      </w:r>
    </w:p>
    <w:p>
      <w:pPr>
        <w:pStyle w:val="Normal3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1999</w:t>
      </w:r>
    </w:p>
    <w:p>
      <w:pPr>
        <w:pStyle w:val="Normal322"/>
      </w:pPr>
    </w:p>
    <w:p>
      <w:pPr>
        <w:pStyle w:val="Normal322"/>
        <w:ind w:left="200"/>
        <w:sectPr>
          <w:type w:val="continuous"/>
          <w:pgMar w:top="840" w:right="1000" w:bottom="840" w:left="1000" w:header="400" w:footer="400"/>
          <w:pgNumType w:fmt="decimal"/>
          <w:cols w:space="720"/>
        </w:sectPr>
      </w:pPr>
      <w:r>
        <w:br/>
      </w:r>
      <w:r>
        <w:pict>
          <v:line id="_x0000_s2197" style="position:absolute;z-index:252524544" from="0,10pt" to="512pt,10pt" strokecolor="black" strokeweight="1pt">
            <v:stroke linestyle="single"/>
          </v:line>
        </w:pict>
      </w:r>
      <w:r>
        <w:rPr>
          <w:rFonts w:ascii="arial" w:eastAsia="arial" w:hAnsi="arial" w:cs="arial"/>
          <w:b/>
          <w:color w:val="767676"/>
          <w:sz w:val="16"/>
        </w:rPr>
        <w:t>End of Document</w:t>
      </w:r>
    </w:p>
    <w:p>
      <w:pPr>
        <w:pStyle w:val="Normal323"/>
        <w:sectPr>
          <w:headerReference w:type="even" r:id="rId2871"/>
          <w:headerReference w:type="default" r:id="rId2872"/>
          <w:footerReference w:type="even" r:id="rId2873"/>
          <w:footerReference w:type="default" r:id="rId2874"/>
          <w:headerReference w:type="first" r:id="rId2875"/>
          <w:footerReference w:type="first" r:id="rId2876"/>
          <w:pgSz w:w="12240" w:h="15840"/>
          <w:pgMar w:top="840" w:right="1000" w:bottom="840" w:left="1000" w:header="400" w:footer="400"/>
          <w:pgNumType w:fmt="decimal"/>
          <w:cols w:space="720"/>
          <w:titlePg w:val="0"/>
        </w:sectPr>
      </w:pPr>
    </w:p>
    <w:p>
      <w:pPr>
        <w:pStyle w:val="Normal323"/>
      </w:pPr>
    </w:p>
    <w:p>
      <w:pPr>
        <w:pStyle w:val="Normal323"/>
      </w:pPr>
      <w:r>
        <w:pict>
          <v:shape id="_x0000_i2198" type="#_x0000_t75" alt="LexisNexis®" style="width:147.75pt;height:30pt">
            <v:imagedata r:id="rId17" o:title=""/>
          </v:shape>
        </w:pict>
      </w:r>
      <w:r>
        <w:cr/>
      </w:r>
    </w:p>
    <w:p>
      <w:pPr>
        <w:pStyle w:val="Heading1321"/>
        <w:keepNext w:val="0"/>
        <w:spacing w:after="200" w:line="340" w:lineRule="atLeast"/>
        <w:ind w:left="0" w:right="0" w:firstLine="0"/>
        <w:jc w:val="center"/>
      </w:pPr>
      <w:hyperlink r:id="rId2877" w:history="1">
        <w:r>
          <w:rPr>
            <w:rFonts w:ascii="arial" w:eastAsia="arial" w:hAnsi="arial" w:cs="arial"/>
            <w:b/>
            <w:i/>
            <w:strike w:val="0"/>
            <w:color w:val="0077CC"/>
            <w:sz w:val="28"/>
            <w:u w:val="single"/>
            <w:vertAlign w:val="baseline"/>
          </w:rPr>
          <w:t>No More Hunt for the Perfect Wave; The Thrill Is Finding the Scariest</w:t>
        </w:r>
      </w:hyperlink>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2004 Friday</w:t>
      </w:r>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23"/>
        <w:keepNext w:val="0"/>
        <w:spacing w:after="0" w:line="240" w:lineRule="atLeast"/>
        <w:ind w:right="0"/>
        <w:jc w:val="both"/>
      </w:pPr>
      <w:bookmarkStart w:id="648" w:name="Bookmark_323"/>
      <w:bookmarkEnd w:id="648"/>
    </w:p>
    <w:p>
      <w:pPr>
        <w:pStyle w:val="Normal3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PT1; Column 1; Movies, Performing Arts/Weekend Desk; Pg. 10; FILM REVIEW</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639 words</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w:t>
      </w:r>
    </w:p>
    <w:p>
      <w:pPr>
        <w:pStyle w:val="Normal323"/>
        <w:keepNext/>
        <w:spacing w:before="240" w:after="0" w:line="340" w:lineRule="atLeast"/>
        <w:ind w:left="0" w:right="0" w:firstLine="0"/>
        <w:jc w:val="left"/>
      </w:pPr>
      <w:bookmarkStart w:id="649" w:name="Body_321"/>
      <w:bookmarkEnd w:id="649"/>
      <w:r>
        <w:rPr>
          <w:rFonts w:ascii="arial" w:eastAsia="arial" w:hAnsi="arial" w:cs="arial"/>
          <w:b/>
          <w:i w:val="0"/>
          <w:strike w:val="0"/>
          <w:noProof w:val="0"/>
          <w:color w:val="000000"/>
          <w:position w:val="0"/>
          <w:sz w:val="28"/>
          <w:u w:val="none"/>
          <w:vertAlign w:val="baseline"/>
        </w:rPr>
        <w:t>Body</w:t>
      </w:r>
    </w:p>
    <w:p>
      <w:pPr>
        <w:pStyle w:val="Normal323"/>
        <w:spacing w:line="60" w:lineRule="exact"/>
      </w:pPr>
      <w:r>
        <w:pict>
          <v:line id="_x0000_s2199" style="position:absolute;z-index:252525568" from="0,2pt" to="512pt,2pt" strokecolor="#009ddb" strokeweight="2pt">
            <v:stroke linestyle="single"/>
            <w10:wrap type="topAndBottom"/>
          </v:line>
        </w:pict>
      </w:r>
    </w:p>
    <w:p>
      <w:pPr>
        <w:pStyle w:val="Normal323"/>
      </w:pP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sight of surfers gracefully navigating 50-foot waves, then being swallowed into the surge only to emerge in triumph is a surefire thrill that exerts the same visceral tug as watching storm chasers drive toward tornados. These primal confrontations may seem crazy, but even vicariously you can feel how their rushes of adrenaline can be addictive.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the waves get progressively higher in ''Riding Giants,'' Stacy Peralta's historical surfing documentary, some of that thrill is sustained throughout this overlong but entertaining movie. Just when you think the sport's daredevil pioneers have met an oceanic swell that can't be conquered, another barrier is breached.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all its excitement, Mr. Peralta's follow-up to his skateboarding movie ''Dogtown and Z-Boys'' lacks the quirky, personal touch of its forerunner. ''Dogtown,'' narrated by Sean Penn, evoked the punkish, bad-boy spirit of early skateboarding, which came out of surfing and was developed largely by alienated youths from poor 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backgrounds in southern California.</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''Riding Giants,'' which opens today in New York, has its share of cheek, but it is a more formal survey of a sport that is already well documented, most recently in Dana Brown's documentary ''Step Into Liquid.'' At its best, in the introductory animated mini-history ''1,000 Years of Surfing in Two Minutes or Less,'' it sardonically traces surfing from its Polynesian roots through its suppression by Christian missionaries to its 20th-century resurgence.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history of surfing, one commentator remarks, can be divided into eras: before and after ''Gidget.'' If the excerpts from early-1960's beach movies that made the sport popular are astonishing in their naivete and phoniness, these movies still did the job of turning a cult activity into a mainstream sport.</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closer the movie draws to the present, the more concentrated is its attention to specific innovators and the quest to find the biggest, scariest wave. That quest went hand in hand with the redesign of surfboards. It carried the adventurers to Hawaii, where they discovered the most challenging waves yet at Waimea Bay. The Hawaiian exploits of the surfing legend Greg Noll, who appears in the film, are recounted with a mystical fervor.</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to Mr. Noll, the movie devotes a chapter to Jeff Clark, who surfed the rocky, bone-chilling Maverick's Beach near San Francisco alone for 15 years before it became popular. The final chapter belongs to Laird Hamilton, the pioneer of tow-in surfing, which enables surfers to ride waves 60 or more feet high. Mr. Hamilton is acknowledged as the foremost big-wave rider, and spectacular scenes of his feats filmed from jet skis and helicopters show him to be a kind of physical genius, continually improvising new approaches to challenges the moment they arise.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clearly come a long way from ''The Endless Summer,'' the 1966 documentary by Bruce Brown that followed two surfers around the world in search of ''the perfect wave.'' Focused on beauty, grace and surfing long waves rather than on mastering high ones, they embraced values that were different from those of the adventurers pushing the limits in ''Riding Giants.'' In today's age of bigger-is-better, facing your fear is what really matters.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''Riding Giants'' is rated PG-13 (Parents strongly cautioned) for some strong language.</w:t>
      </w:r>
    </w:p>
    <w:p>
      <w:pPr>
        <w:pStyle w:val="Normal323"/>
      </w:pPr>
    </w:p>
    <w:p>
      <w:pPr>
        <w:pStyle w:val="Normal3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RIDING GIANTS</w:t>
      </w:r>
    </w:p>
    <w:p>
      <w:pPr>
        <w:pStyle w:val="Normal323"/>
      </w:pPr>
    </w:p>
    <w:p>
      <w:pPr>
        <w:pStyle w:val="Normal3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Stacy Peralta; written by Mr. Peralta and Sam George; director of photography, Peter Pilafian; editor and co-producer, Paul Crowder; original music by Matter, featuring songs by Alice in Chains, the Stray Cats, Fila Brazillia, Basement Jaxx and the Ruts; produced by Agi Orsi, Jane Kachmer and Mr. Peralta; released by Sony Pictures Classics. Running time: 101 minutes. This film is rated PG-13.</w:t>
      </w:r>
    </w:p>
    <w:p>
      <w:pPr>
        <w:pStyle w:val="Normal323"/>
      </w:pPr>
    </w:p>
    <w:p>
      <w:pPr>
        <w:pStyle w:val="Normal3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Greg Noll, Jeff Clark and Laird Hamilton.</w:t>
      </w:r>
    </w:p>
    <w:p>
      <w:pPr>
        <w:pStyle w:val="Normal323"/>
      </w:pPr>
    </w:p>
    <w:p>
      <w:pPr>
        <w:pStyle w:val="Normal323"/>
        <w:keepNext w:val="0"/>
        <w:spacing w:before="240" w:after="0" w:line="260" w:lineRule="atLeast"/>
        <w:ind w:left="0" w:right="0" w:firstLine="0"/>
        <w:jc w:val="left"/>
      </w:pPr>
      <w:r>
        <w:br/>
      </w:r>
      <w:hyperlink r:id="rId2878" w:history="1">
        <w:r>
          <w:rPr>
            <w:rFonts w:ascii="arial" w:eastAsia="arial" w:hAnsi="arial" w:cs="arial"/>
            <w:b w:val="0"/>
            <w:i/>
            <w:strike w:val="0"/>
            <w:color w:val="0077CC"/>
            <w:sz w:val="20"/>
            <w:u w:val="single"/>
            <w:vertAlign w:val="baseline"/>
          </w:rPr>
          <w:t>http://www.nytimes.com</w:t>
        </w:r>
      </w:hyperlink>
    </w:p>
    <w:p>
      <w:pPr>
        <w:pStyle w:val="Normal3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3"/>
        <w:spacing w:line="60" w:lineRule="exact"/>
      </w:pPr>
      <w:r>
        <w:pict>
          <v:line id="_x0000_s2200" style="position:absolute;z-index:252526592" from="0,2pt" to="512pt,2pt" strokecolor="#009ddb" strokeweight="2pt">
            <v:stroke linestyle="single"/>
            <w10:wrap type="topAndBottom"/>
          </v:line>
        </w:pict>
      </w:r>
    </w:p>
    <w:p>
      <w:pPr>
        <w:pStyle w:val="Normal3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memorial for the drowned surfer Mark Foo at Maverick's Beach, near San Francisco, in Stacy Peralta's ''Riding Giants.'' (Photo by Doug Acton/Sony Pictures Classics)                                                      </w:t>
      </w:r>
    </w:p>
    <w:p>
      <w:pPr>
        <w:pStyle w:val="Normal3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9, 2004</w:t>
      </w:r>
    </w:p>
    <w:p>
      <w:pPr>
        <w:pStyle w:val="Normal323"/>
      </w:pPr>
    </w:p>
    <w:p>
      <w:pPr>
        <w:pStyle w:val="Normal323"/>
        <w:ind w:left="200"/>
        <w:sectPr>
          <w:type w:val="continuous"/>
          <w:pgMar w:top="840" w:right="1000" w:bottom="840" w:left="1000" w:header="400" w:footer="400"/>
          <w:pgNumType w:fmt="decimal"/>
          <w:cols w:space="720"/>
        </w:sectPr>
      </w:pPr>
      <w:r>
        <w:br/>
      </w:r>
      <w:r>
        <w:pict>
          <v:line id="_x0000_s2201" style="position:absolute;z-index:252527616" from="0,10pt" to="512pt,10pt" strokecolor="black" strokeweight="1pt">
            <v:stroke linestyle="single"/>
          </v:line>
        </w:pict>
      </w:r>
      <w:r>
        <w:rPr>
          <w:rFonts w:ascii="arial" w:eastAsia="arial" w:hAnsi="arial" w:cs="arial"/>
          <w:b/>
          <w:color w:val="767676"/>
          <w:sz w:val="16"/>
        </w:rPr>
        <w:t>End of Document</w:t>
      </w:r>
    </w:p>
    <w:p>
      <w:pPr>
        <w:pStyle w:val="Normal324"/>
        <w:sectPr>
          <w:headerReference w:type="even" r:id="rId2879"/>
          <w:headerReference w:type="default" r:id="rId2880"/>
          <w:footerReference w:type="even" r:id="rId2881"/>
          <w:footerReference w:type="default" r:id="rId2882"/>
          <w:headerReference w:type="first" r:id="rId2883"/>
          <w:footerReference w:type="first" r:id="rId2884"/>
          <w:pgSz w:w="12240" w:h="15840"/>
          <w:pgMar w:top="840" w:right="1000" w:bottom="840" w:left="1000" w:header="400" w:footer="400"/>
          <w:pgNumType w:fmt="decimal"/>
          <w:cols w:space="720"/>
          <w:titlePg w:val="0"/>
        </w:sectPr>
      </w:pPr>
    </w:p>
    <w:p>
      <w:pPr>
        <w:pStyle w:val="Normal324"/>
      </w:pPr>
    </w:p>
    <w:p>
      <w:pPr>
        <w:pStyle w:val="Normal324"/>
      </w:pPr>
      <w:r>
        <w:pict>
          <v:shape id="_x0000_i2202" type="#_x0000_t75" alt="LexisNexis®" style="width:147.75pt;height:30pt">
            <v:imagedata r:id="rId17" o:title=""/>
          </v:shape>
        </w:pict>
      </w:r>
      <w:r>
        <w:cr/>
      </w:r>
    </w:p>
    <w:p>
      <w:pPr>
        <w:pStyle w:val="Heading1322"/>
        <w:keepNext w:val="0"/>
        <w:spacing w:after="200" w:line="340" w:lineRule="atLeast"/>
        <w:ind w:left="0" w:right="0" w:firstLine="0"/>
        <w:jc w:val="center"/>
      </w:pPr>
      <w:hyperlink r:id="rId2885" w:history="1">
        <w:r>
          <w:rPr>
            <w:rFonts w:ascii="arial" w:eastAsia="arial" w:hAnsi="arial" w:cs="arial"/>
            <w:b/>
            <w:i/>
            <w:strike w:val="0"/>
            <w:color w:val="0077CC"/>
            <w:sz w:val="28"/>
            <w:u w:val="single"/>
            <w:vertAlign w:val="baseline"/>
          </w:rPr>
          <w:t>IN A 'TYPICAL' U.S. TOWN, REVOLUTIONS COME SLOWLY</w:t>
        </w:r>
      </w:hyperlink>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1982, Sunday, Late City Final Edition</w:t>
      </w:r>
    </w:p>
    <w:p>
      <w:pPr>
        <w:pStyle w:val="Normal324"/>
        <w:keepNext w:val="0"/>
        <w:spacing w:after="0" w:line="240" w:lineRule="atLeast"/>
        <w:ind w:right="0"/>
        <w:jc w:val="both"/>
      </w:pPr>
      <w:bookmarkStart w:id="650" w:name="Bookmark_324"/>
      <w:bookmarkEnd w:id="650"/>
    </w:p>
    <w:p>
      <w:pPr>
        <w:pStyle w:val="Normal3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1982 The New York Times Company</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Page 20, Column 3; Week in Review Desk</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1297 words</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IVER PETERSON</w:t>
      </w:r>
    </w:p>
    <w:p>
      <w:pPr>
        <w:pStyle w:val="Normal324"/>
        <w:keepNext/>
        <w:spacing w:before="240" w:after="0" w:line="340" w:lineRule="atLeast"/>
        <w:ind w:left="0" w:right="0" w:firstLine="0"/>
        <w:jc w:val="left"/>
      </w:pPr>
      <w:bookmarkStart w:id="651" w:name="Body_322"/>
      <w:bookmarkEnd w:id="651"/>
      <w:r>
        <w:rPr>
          <w:rFonts w:ascii="arial" w:eastAsia="arial" w:hAnsi="arial" w:cs="arial"/>
          <w:b/>
          <w:i w:val="0"/>
          <w:strike w:val="0"/>
          <w:noProof w:val="0"/>
          <w:color w:val="000000"/>
          <w:position w:val="0"/>
          <w:sz w:val="28"/>
          <w:u w:val="none"/>
          <w:vertAlign w:val="baseline"/>
        </w:rPr>
        <w:t>Body</w:t>
      </w:r>
    </w:p>
    <w:p>
      <w:pPr>
        <w:pStyle w:val="Normal324"/>
        <w:spacing w:line="60" w:lineRule="exact"/>
      </w:pPr>
      <w:r>
        <w:pict>
          <v:line id="_x0000_s2203" style="position:absolute;z-index:252528640" from="0,2pt" to="512pt,2pt" strokecolor="#009ddb" strokeweight="2pt">
            <v:stroke linestyle="single"/>
            <w10:wrap type="topAndBottom"/>
          </v:line>
        </w:pict>
      </w:r>
    </w:p>
    <w:p>
      <w:pPr>
        <w:pStyle w:val="Normal324"/>
      </w:pP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1935, Robert and Helen Lynd, a husband-and-wife team of sociologists, went back to a small city they had depicted in the pioneering study, ''Middletown,'' 10 years before, to measure the changes they assumed had been wrought by the Great Depression. To a great extent, they were surprised by what they found. ''Whatever changes may have occurred elsewhere in the city's life - i n business,education, or charity,'' they wrote in ''Middletown in Transition,'' published in 1937, ''here in these big and little, clean and cluttered hou ses in their green yards, one gained that sense, always a bit startli ng to the returning visitor, of life's having gone on unaltered in one's absence.''</w:t>
      </w:r>
    </w:p>
    <w:p>
      <w:pPr>
        <w:pStyle w:val="Normal324"/>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Highlights of latest research on social conditions and trends in Muncie (Ind), subject of Robert and Helen Lynd's 1930's study, "Middletown"</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 Lynd died last week, 14 years after her husband, but their investigations of the typical American town have continued. More than 50 years after the first ''Middletown'' study was published to enormous popular success in 1929, a new team of researchers have retraced the Lynds' footsteps, replicating their surveys, readministering their tests, repeating their interviews, and extending the original work to include issues such as race, which the Lynds chose largely to ignore. Along with Theodore Caplow, a sociologist at the University of Virginia and a student of the Lynds in the late 1930's, the new study, which will be published as ''Middletown III'' this spring, was led by Howard M. Bahr and Bruce A. Chadwick, professors of sociology at Brigham Young University in Utah. The three team leaders lived in ''Middletown'' for about a year each between 1976 and 1979, and more than 20 other researchers joined them for extended stays.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object of all this interest, whose actual name never appears in any of the studies, is the town of Muncie, Ind. The Lynds initially singled it out precisely because there was nothing special about it.  No unique event shaped the town, no particular history attaches to it and, at the time of the Lynds' study, the manufacturing and agricultural balance of its economy was in line with that of other small American cities.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the first and the most recent work there, Muncie's population has doubled from 40,000 to 80,000 and its economy has followed national trends in diversification. Racially and ethnically, the town has remained a fairly homogenous, largely Protestant community of old northern European stock. In these features, it is still representative of the Middle West and Plains states beyond the big industrial cities. Whether Muncie -or any town - can any longer represent the country as a whole, is a more debatable question.</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researchers in the new study expected, as the Lynds did in the 1930's, to find a community radically altered in every respect, they had some surprises coming to them, too. The winds of enormous political and social forces - World War II, the explosion in educational opportunities, the civil rights, anti-war and women's movements -swept across America between the old and new studies, and left indelible marks on community life. Despite these social and political upheavals -and despite such updated sociological techniques as chi squares, gini ratios and decile-slopes to aid in the study of what man thinks and does - the researchers found important continuities in Middletown's outlooks and habits.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family, that crucial and forever crumbling ideal, is probably stronger and certainly happier today than it was in the 1920's, the new study found. Religion's sway is, if anything, stronger and the generation gap, that old chestnut, may be narrower.  In politics, always a telling barometer of American values, ''the campaign of the 70's looks very much like it did in the 20's,'' said Professor Caplow. And despite the staggering influence of television, more serious reading goes on in Middletown today than in the 20's or 30's.</w:t>
      </w:r>
    </w:p>
    <w:p>
      <w:pPr>
        <w:pStyle w:val="Normal3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Explaining the Surprises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Unexpected as some of these findings may seem, there may be, according to the researchers, a good explanation for them. The Lynds' inquiries were set against a background of habits and values reconstructed from the 1870's, a base perio d against which they measured the rate of change. What they found, and what the later study confirms, is that the major trends of m odern life had already taken root between that agrarian past and the industrial reality of the 1920's. Accordingly, the Middletown of th e 1920's was closer to today's world than to its 19th century past.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last 50 years have not gone by without bringing some profound transformations. Much of the effort in ''Middletown III'' was devoted to repeating two of the Lynds' crucial studies, a survey of high school seniors on a range of attitudes, and in-depth interviews with Middletown wives from various milieus, who had children between the ages of 6 and 18. The results of the highschool survey (in which about a third of the several hundred seniors questioned were the grandchildren of the Lynds' first adolescent subjects in 1924), showed fairly persistent religious, social and political attitudes, with one major exception - a marked increase in tolerance on all fronts. In 1929, for example, more than 9 out of 10 respondents believed that ''Christianity is the one true religion and all peoples should be converted to it.'' Only 38 percent held that view 53 years later. Affirmative responses to the asssertion that ''the United States is unquestionably the best country in the world'' declined from 92 percent in the first survey to 78 percent in 1977.</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Greater Egalitarianism</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major change, the new team disco vered, has occurred in the area of class and sex distinctions that were taken for granted in prewar Americ a. The Lynds initially went to Muncie to study the problems of t he Protestant church. They horrified their sponsors fromthe Institute for Social and Religious Research at Columbia University wh en they returned with a work which argued that class distinctions were the primary social feature of Middletown. A decade later, when t hey found that the Depression had deepened the differences b etween the business and working classes, they despaired of America's ever reclaiming the egalitarian ideals they thought existed in th e 1870's.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''Middletown III'' project picked up the thread of social change after the G.I. Bill, Federal insured home mortgages, the rise of public universities and the successes of labor unions, to name only a few factors, had exerted their effect on American society. One significant consequence of these immense leveling forces, the study found, has been to make the lives of business-class wives of today resemble, in some respects, the lives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wives of yore. In the 1920's, virtually no business-class wives held jobs outside the home, while more than 50 percent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wives did.  Today, the proportion - about 55 percent - is the same for both groups. At the same time, the servants of business-class wives have disappeared, and the advent of mechanical servants has made the housekeeping habits of both classes nearly identical.</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most of the developments identified by the new study have tended in a more liberal direction, one trend has made for greater conservatism. The optimism with which Middletown collectively looked to the future in the 20's, only slightly dimmed in the Depression, has all but evaporated. ''What people of all ages see as they look into the future is nuclear war, environmental pollution, inflation, the exhaustion of resources and the general deterioration of the quality of life,'' Professor Caplow said - prospects which have increased the desire for the ''prolongation of the status quo.''</w:t>
      </w:r>
    </w:p>
    <w:p>
      <w:pPr>
        <w:pStyle w:val="Normal3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4"/>
        <w:spacing w:line="60" w:lineRule="exact"/>
      </w:pPr>
      <w:r>
        <w:pict>
          <v:line id="_x0000_s2204" style="position:absolute;z-index:252529664" from="0,2pt" to="512pt,2pt" strokecolor="#009ddb" strokeweight="2pt">
            <v:stroke linestyle="single"/>
            <w10:wrap type="topAndBottom"/>
          </v:line>
        </w:pict>
      </w:r>
    </w:p>
    <w:p>
      <w:pPr>
        <w:pStyle w:val="Normal3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photo of children in Muncie, Ind.</w:t>
      </w:r>
    </w:p>
    <w:p>
      <w:pPr>
        <w:pStyle w:val="Normal324"/>
      </w:pPr>
    </w:p>
    <w:p>
      <w:pPr>
        <w:pStyle w:val="Normal324"/>
        <w:ind w:left="200"/>
        <w:sectPr>
          <w:type w:val="continuous"/>
          <w:pgMar w:top="840" w:right="1000" w:bottom="840" w:left="1000" w:header="400" w:footer="400"/>
          <w:pgNumType w:fmt="decimal"/>
          <w:cols w:space="720"/>
        </w:sectPr>
      </w:pPr>
      <w:r>
        <w:br/>
      </w:r>
      <w:r>
        <w:pict>
          <v:line id="_x0000_s2205" style="position:absolute;z-index:252530688" from="0,10pt" to="512pt,10pt" strokecolor="black" strokeweight="1pt">
            <v:stroke linestyle="single"/>
          </v:line>
        </w:pict>
      </w:r>
      <w:r>
        <w:rPr>
          <w:rFonts w:ascii="arial" w:eastAsia="arial" w:hAnsi="arial" w:cs="arial"/>
          <w:b/>
          <w:color w:val="767676"/>
          <w:sz w:val="16"/>
        </w:rPr>
        <w:t>End of Document</w:t>
      </w:r>
    </w:p>
    <w:p>
      <w:pPr>
        <w:pStyle w:val="Normal325"/>
        <w:sectPr>
          <w:headerReference w:type="even" r:id="rId2886"/>
          <w:headerReference w:type="default" r:id="rId2887"/>
          <w:footerReference w:type="even" r:id="rId2888"/>
          <w:footerReference w:type="default" r:id="rId2889"/>
          <w:headerReference w:type="first" r:id="rId2890"/>
          <w:footerReference w:type="first" r:id="rId2891"/>
          <w:pgSz w:w="12240" w:h="15840"/>
          <w:pgMar w:top="840" w:right="1000" w:bottom="840" w:left="1000" w:header="400" w:footer="400"/>
          <w:pgNumType w:fmt="decimal"/>
          <w:cols w:space="720"/>
          <w:titlePg w:val="0"/>
        </w:sectPr>
      </w:pPr>
    </w:p>
    <w:p>
      <w:pPr>
        <w:pStyle w:val="Normal325"/>
      </w:pPr>
    </w:p>
    <w:p>
      <w:pPr>
        <w:pStyle w:val="Normal325"/>
      </w:pPr>
      <w:r>
        <w:pict>
          <v:shape id="_x0000_i2206" type="#_x0000_t75" alt="LexisNexis®" style="width:147.75pt;height:30pt">
            <v:imagedata r:id="rId17" o:title=""/>
          </v:shape>
        </w:pict>
      </w:r>
      <w:r>
        <w:cr/>
      </w:r>
    </w:p>
    <w:p>
      <w:pPr>
        <w:pStyle w:val="Heading1323"/>
        <w:keepNext w:val="0"/>
        <w:spacing w:after="200" w:line="340" w:lineRule="atLeast"/>
        <w:ind w:left="0" w:right="0" w:firstLine="0"/>
        <w:jc w:val="center"/>
      </w:pPr>
      <w:hyperlink r:id="rId2892" w:history="1">
        <w:r>
          <w:rPr>
            <w:rFonts w:ascii="arial" w:eastAsia="arial" w:hAnsi="arial" w:cs="arial"/>
            <w:b/>
            <w:i/>
            <w:strike w:val="0"/>
            <w:color w:val="0077CC"/>
            <w:sz w:val="28"/>
            <w:u w:val="single"/>
            <w:vertAlign w:val="baseline"/>
          </w:rPr>
          <w:t>In City of Castro's Triumph, Most Still Back Him</w:t>
        </w:r>
      </w:hyperlink>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 1999, Saturday, Late Edition - Final</w:t>
      </w:r>
    </w:p>
    <w:p>
      <w:pPr>
        <w:pStyle w:val="Normal325"/>
        <w:keepNext w:val="0"/>
        <w:spacing w:after="0" w:line="240" w:lineRule="atLeast"/>
        <w:ind w:right="0"/>
        <w:jc w:val="both"/>
      </w:pPr>
      <w:bookmarkStart w:id="652" w:name="Bookmark_325"/>
      <w:bookmarkEnd w:id="652"/>
    </w:p>
    <w:p>
      <w:pPr>
        <w:pStyle w:val="Normal3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3; Column 1; Foreign Desk; Column 1;</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1178 words</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C. McKINLEY Jr.</w:t>
      </w:r>
    </w:p>
    <w:p>
      <w:pPr>
        <w:pStyle w:val="Normal32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JAMES C. McKINLEY Jr.</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SANTIAGO DE CUBA, Jan. 1</w:t>
      </w:r>
    </w:p>
    <w:p>
      <w:pPr>
        <w:pStyle w:val="Normal325"/>
        <w:keepNext/>
        <w:spacing w:before="240" w:after="0" w:line="340" w:lineRule="atLeast"/>
        <w:ind w:left="0" w:right="0" w:firstLine="0"/>
        <w:jc w:val="left"/>
      </w:pPr>
      <w:bookmarkStart w:id="653" w:name="Body_323"/>
      <w:bookmarkEnd w:id="653"/>
      <w:r>
        <w:rPr>
          <w:rFonts w:ascii="arial" w:eastAsia="arial" w:hAnsi="arial" w:cs="arial"/>
          <w:b/>
          <w:i w:val="0"/>
          <w:strike w:val="0"/>
          <w:noProof w:val="0"/>
          <w:color w:val="000000"/>
          <w:position w:val="0"/>
          <w:sz w:val="28"/>
          <w:u w:val="none"/>
          <w:vertAlign w:val="baseline"/>
        </w:rPr>
        <w:t>Body</w:t>
      </w:r>
    </w:p>
    <w:p>
      <w:pPr>
        <w:pStyle w:val="Normal325"/>
        <w:spacing w:line="60" w:lineRule="exact"/>
      </w:pPr>
      <w:r>
        <w:pict>
          <v:line id="_x0000_s2207" style="position:absolute;z-index:252531712" from="0,2pt" to="512pt,2pt" strokecolor="#009ddb" strokeweight="2pt">
            <v:stroke linestyle="single"/>
            <w10:wrap type="topAndBottom"/>
          </v:line>
        </w:pict>
      </w:r>
    </w:p>
    <w:p>
      <w:pPr>
        <w:pStyle w:val="Normal325"/>
      </w:pP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40 years since Fidel Castro led his rebels into this seaside colonial city and declared the end of the Batista dictatorship from the balcony of city hall. For residents here, it has been 40 years of Communist rule, economic sacrifice and endless maneuvering in a cold war with the United States.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 city prepared for Mr. Castro's return tonight to give a speech commemorating the anniversary of the revolution, it was hard to find anyone on the streets here who would openly criticize the 72-year-old Cuban leader or his policies.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town was dressed in propaganda. Cuban flags flew from balconies, and signs celebrating the "triumph of the revolution" could be seen in all the shop windows. "To be Cuban is a privilege and a pact with Fidel," one sign said.</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speech here, President Castro described the moment of victory on Jan. 1, 1959, saying that "I felt for a moment a strange sense of emptiness" to leave behind the "hard, pure and healthy" life of a guerrilla to take over the leadership of Cuba.</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I lead are not the same people of that January first," he said, noting that 7 million of Cuba's 11 million inhabitants were born after the revolution. He said he was "not exactly the same man of that day, either."</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he still thought the same way and predicted that the capitalist system would fall. Referring to financial speculators, he said, "They have turned the planet into a giant casino."</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interviews earlier, several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and veterans of the rebel army said they still supported Mr. Castro's long experiment with socialism, despite the economic hardships they have had to endure. Even with the economy in tatters, many said they have more opportunity now than they did before 1959, when a good education was out of reach for most poor people, especially those with black skin. Mr. Castro's supporters also blame the United States trade embargo and not the Castro Government for their economic woes.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blockade is a crime against Cuba -- Cubans never deserved this," said Ibrahim Salazar, a 63-year-old retired bus driver, who was waiting with friends near the main plaza where workers were setting the stage for Mr. Castro's speech.</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wore a frayed T-shirt commemorating the revolution's 30th anniversary. Mr. Salazar said he believed the revolution's major goals, like free education and health care, had been met. His son had become an engineer, something unthinkable for poor people 40 years ago.</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lose faith," he said. "We have problems, but we are going to conquer them."</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others, who spoke on condition of anonymity, said the country's economic fabric had been slowly unraveling since 1991, when Russia stopped subsidizing the economy with more than $4 billion in aid. Since then, Cuba has become a country where doctors make less than $30 a month and must moonlight as cab drivers for tourists to make ends meet and where some educated women with professional skills choose prostitution at resort hotels.  The average monthly salary is 207 pesos, or about $10.</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a country that more than 1 million people have fled since Mr. Castro took over. Just last year, more than 450,000 applied for visas to the United States.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sort of Titanic," said a one resident of Santiago, who spoke on condition of anonymity because he feared arrest. "Everyone is trying to get a boat to leave."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 system doesn't work. At this moment money is the principle problem for everyone here. You need money to survive."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four decades of Mr. Castro's socialist experiment, Cuba has become a paradox. With free education and health care, it has the highest literacy rate and the lowest infant mortality rate in Latin America. The average life expectancy is now 75.3 years, far above the 60 years in 1959. The number of university graduates per capita has quadrupled, and Cuban doctors have broken new ground in biotechnology and vaccines.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Mr. Castro has failed to break the dependency on the sugar crop and tourism for hard-currency earnings -- twin factors that were blamed before the revolution for making Cuba an economic vassal of the United States. And the country is no more democratic than it was under Fulgencio Batista, the dictator who fled on Jan. 1, 1959.</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fall of the Soviet Union, Mr. Castro has reluctantly undertaken some market-oriented reforms. He has legalized the dollar and allowed some small-scale private business. He has also decentralized some of the state-owned industries.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professionals like doctors, who continue to work are not doing it for the money.</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living is not much, but we manage," said Dr. Juan Fernandez, a general practitioner, who says he makes about $30 a month. "I like my profession, and I'm dedicated to my work."</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his supporters, Mr. Castro remains the best hope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in Cuba. Even if he is an autocrat, several said, he is their autocrat, looking out for their interests.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his appeal is rooted in history and nostalgia. Some of the older residents remember the New Year's Day morning in 1959 when Mr. Castro and his troops marched into town and announced the end of Mr. Batista's rule. There was jubilation in the streets, people singing and cheering for the end of the regime, which had used increasingly repressive measures in an effort to stanch the rebellion.</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lived through many assassinations, many tortures, and the life was impossible here," recalled Rafael Guillen, an accountant. "When Fidel came, it was as if we had been in great pain and someone had given us a painkiller."</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generation who didn't live through it cannot understand it," he added.</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continue to support Mr. Castro because he has advanced equality for blacks and women. Fermin Reynoso, a 40-year-old driver, who is black, said that before Mr. Castro's takeover, blacks never had a chance of rising in society. Racism was pervasive then, he said.</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under Mr. Castro, Mr. Reynoso could have a military career. He served for nine years, fighting in Angola and Ethiopia, and retired as a lieutenant. Now he has a relatively good job, and his children have a chance at a college degree.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socialist system has given a lot of opportunities to all the blacks here," he said.</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Rolando Segui, 83, is typical of many of the older people here who still support Mr. Castro. Like his father before him, Mr. Segui was a butcher in the 1950's.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to become a butcher because there was no other work," he said. "I never had the opportunity to study."</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joined the rebellion, the July 26 Movement, and after Mr. Castro's victory, was rewarded with government jobs, first as a health inspector and later a housing inspector. He retired 10 years ago. Mr. Segui says he is still optimistic about the future. The abject poverty, illiteracy and sickness he witnessed in his youth no longer exists. Most important, he said, his grandchildren have a chance of rising in society.</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we fought for," he said. "If you want to be a doctor, and you have the capacity to be a doctor, you can be a doctor."</w:t>
      </w:r>
    </w:p>
    <w:p>
      <w:pPr>
        <w:pStyle w:val="Normal325"/>
        <w:keepNext w:val="0"/>
        <w:spacing w:before="240" w:after="0" w:line="260" w:lineRule="atLeast"/>
        <w:ind w:left="0" w:right="0" w:firstLine="0"/>
        <w:jc w:val="left"/>
      </w:pPr>
      <w:r>
        <w:br/>
      </w:r>
      <w:hyperlink r:id="rId2893" w:history="1">
        <w:r>
          <w:rPr>
            <w:rFonts w:ascii="arial" w:eastAsia="arial" w:hAnsi="arial" w:cs="arial"/>
            <w:b w:val="0"/>
            <w:i/>
            <w:strike w:val="0"/>
            <w:color w:val="0077CC"/>
            <w:sz w:val="20"/>
            <w:u w:val="single"/>
            <w:vertAlign w:val="baseline"/>
          </w:rPr>
          <w:t>http://www.nytimes.com</w:t>
        </w:r>
      </w:hyperlink>
    </w:p>
    <w:p>
      <w:pPr>
        <w:pStyle w:val="Normal3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5"/>
        <w:spacing w:line="60" w:lineRule="exact"/>
      </w:pPr>
      <w:r>
        <w:pict>
          <v:line id="_x0000_s2208" style="position:absolute;z-index:252532736" from="0,2pt" to="512pt,2pt" strokecolor="#009ddb" strokeweight="2pt">
            <v:stroke linestyle="single"/>
            <w10:wrap type="topAndBottom"/>
          </v:line>
        </w:pict>
      </w:r>
    </w:p>
    <w:p>
      <w:pPr>
        <w:pStyle w:val="Normal3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With economic hardship continuing 40 years after the revolution, many Cubans have to travel long distances to find groceries and other goods, like this dead pig being transported by a resident of Santiago de Cuba. (Agence France-Presse)</w:t>
      </w:r>
    </w:p>
    <w:p>
      <w:pPr>
        <w:pStyle w:val="Normal3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of Cuba showinglocation of Santiago de Cuba: Victorious Castro forces entered Santiago de Cuba on Jan. 1, 1959.</w:t>
      </w:r>
    </w:p>
    <w:p>
      <w:pPr>
        <w:pStyle w:val="Normal3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1999</w:t>
      </w:r>
    </w:p>
    <w:p>
      <w:pPr>
        <w:pStyle w:val="Normal325"/>
      </w:pPr>
    </w:p>
    <w:p>
      <w:pPr>
        <w:pStyle w:val="Normal325"/>
        <w:ind w:left="200"/>
        <w:sectPr>
          <w:type w:val="continuous"/>
          <w:pgMar w:top="840" w:right="1000" w:bottom="840" w:left="1000" w:header="400" w:footer="400"/>
          <w:pgNumType w:fmt="decimal"/>
          <w:cols w:space="720"/>
        </w:sectPr>
      </w:pPr>
      <w:r>
        <w:br/>
      </w:r>
      <w:r>
        <w:pict>
          <v:line id="_x0000_s2209" style="position:absolute;z-index:252533760" from="0,10pt" to="512pt,10pt" strokecolor="black" strokeweight="1pt">
            <v:stroke linestyle="single"/>
          </v:line>
        </w:pict>
      </w:r>
      <w:r>
        <w:rPr>
          <w:rFonts w:ascii="arial" w:eastAsia="arial" w:hAnsi="arial" w:cs="arial"/>
          <w:b/>
          <w:color w:val="767676"/>
          <w:sz w:val="16"/>
        </w:rPr>
        <w:t>End of Document</w:t>
      </w:r>
    </w:p>
    <w:p>
      <w:pPr>
        <w:pStyle w:val="Normal326"/>
        <w:sectPr>
          <w:headerReference w:type="even" r:id="rId2894"/>
          <w:headerReference w:type="default" r:id="rId2895"/>
          <w:footerReference w:type="even" r:id="rId2896"/>
          <w:footerReference w:type="default" r:id="rId2897"/>
          <w:headerReference w:type="first" r:id="rId2898"/>
          <w:footerReference w:type="first" r:id="rId2899"/>
          <w:pgSz w:w="12240" w:h="15840"/>
          <w:pgMar w:top="840" w:right="1000" w:bottom="840" w:left="1000" w:header="400" w:footer="400"/>
          <w:pgNumType w:fmt="decimal"/>
          <w:cols w:space="720"/>
          <w:titlePg w:val="0"/>
        </w:sectPr>
      </w:pPr>
    </w:p>
    <w:p>
      <w:pPr>
        <w:pStyle w:val="Normal326"/>
      </w:pPr>
    </w:p>
    <w:p>
      <w:pPr>
        <w:pStyle w:val="Normal326"/>
      </w:pPr>
      <w:r>
        <w:pict>
          <v:shape id="_x0000_i2210" type="#_x0000_t75" alt="LexisNexis®" style="width:147.75pt;height:30pt">
            <v:imagedata r:id="rId17" o:title=""/>
          </v:shape>
        </w:pict>
      </w:r>
      <w:r>
        <w:cr/>
      </w:r>
    </w:p>
    <w:p>
      <w:pPr>
        <w:pStyle w:val="Heading1324"/>
        <w:keepNext w:val="0"/>
        <w:spacing w:after="200" w:line="340" w:lineRule="atLeast"/>
        <w:ind w:left="0" w:right="0" w:firstLine="0"/>
        <w:jc w:val="center"/>
      </w:pPr>
      <w:hyperlink r:id="rId2900" w:history="1">
        <w:r>
          <w:rPr>
            <w:rFonts w:ascii="arial" w:eastAsia="arial" w:hAnsi="arial" w:cs="arial"/>
            <w:b/>
            <w:i/>
            <w:strike w:val="0"/>
            <w:color w:val="0077CC"/>
            <w:sz w:val="28"/>
            <w:u w:val="single"/>
            <w:vertAlign w:val="baseline"/>
          </w:rPr>
          <w:t>Philadelphia Laments Native Son Cosby's Now-Tarnished Image</w:t>
        </w:r>
      </w:hyperlink>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2014 Monday</w:t>
      </w:r>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26"/>
        <w:keepNext w:val="0"/>
        <w:spacing w:after="0" w:line="240" w:lineRule="atLeast"/>
        <w:ind w:right="0"/>
        <w:jc w:val="both"/>
      </w:pPr>
      <w:bookmarkStart w:id="654" w:name="Bookmark_326"/>
      <w:bookmarkEnd w:id="654"/>
    </w:p>
    <w:p>
      <w:pPr>
        <w:pStyle w:val="Normal3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13</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1189 words</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TRIP GABRIEL</w:t>
      </w:r>
    </w:p>
    <w:p>
      <w:pPr>
        <w:pStyle w:val="Normal326"/>
        <w:keepNext/>
        <w:spacing w:before="240" w:after="0" w:line="340" w:lineRule="atLeast"/>
        <w:ind w:left="0" w:right="0" w:firstLine="0"/>
        <w:jc w:val="left"/>
      </w:pPr>
      <w:bookmarkStart w:id="655" w:name="Body_324"/>
      <w:bookmarkEnd w:id="655"/>
      <w:r>
        <w:rPr>
          <w:rFonts w:ascii="arial" w:eastAsia="arial" w:hAnsi="arial" w:cs="arial"/>
          <w:b/>
          <w:i w:val="0"/>
          <w:strike w:val="0"/>
          <w:noProof w:val="0"/>
          <w:color w:val="000000"/>
          <w:position w:val="0"/>
          <w:sz w:val="28"/>
          <w:u w:val="none"/>
          <w:vertAlign w:val="baseline"/>
        </w:rPr>
        <w:t>Body</w:t>
      </w:r>
    </w:p>
    <w:p>
      <w:pPr>
        <w:pStyle w:val="Normal326"/>
        <w:spacing w:line="60" w:lineRule="exact"/>
      </w:pPr>
      <w:r>
        <w:pict>
          <v:line id="_x0000_s2211" style="position:absolute;z-index:252534784" from="0,2pt" to="512pt,2pt" strokecolor="#009ddb" strokeweight="2pt">
            <v:stroke linestyle="single"/>
            <w10:wrap type="topAndBottom"/>
          </v:line>
        </w:pict>
      </w:r>
    </w:p>
    <w:p>
      <w:pPr>
        <w:pStyle w:val="Normal326"/>
      </w:pP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 It was seven weeks ago that a stand-up comic named Hannibal Buress ripped into a local icon at the Trocadero Theater here, calling Bill Cosby a ''rapist'' and setting in motion a cascade of ugly allegations that threaten to undermine an image Mr. Cosby built over decades.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Nowhere has the precipitous fall of Mr. Cosby been more acutely felt than in Philadelphia, where he was a cherished native son who shot to fame spinning humorous tales of a childhood in public housing. He became a philanthropist and cheerleader for his hometown, not least through the Temple sweatshirts that he wore onstage and on ''The Cosby Show'' and that put his alma mater on the map.</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recently as Veterans Day, Mayor Michael A. Nutter acknowledged Mr. Cosby at a ceremony on the Benjamin Franklin Parkway, saying, ''Thank you, sir, for everything.''</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more than 15 women have publicly accused the comedian of assault, often after drugging them, his hometown has plunged into a re-examination of his life and ties to the city. It is a process painful and sad, as residents try to square the image of Mr. Cosby as a beloved father figure, extolling on TV and in books the value of education and intact African-American families, with allegations of his sexual violence toward women going back five decades.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Monday, Mr. Cosby resigned from the board of Temple University amid a pressure campaign by students and alumni.</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the face of the school nationwide, speaking at graduations, and as recently as at the freshman convocation in August.</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campus, students were largely relieved that he had stepped down. ''A lot of people don't want him here,'' said Adaisah Johnson, 19, a sophomore from Freehold, N.J.</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sophomore, Eva Arce, 20, from North Philadelphia like Mr. Cosby, recalled him as ''a cool dad figure'' from her childhood, and regretted his fall from that pedestal.</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kind of sad knowing one of the major Philly icons is not going to be up there anymore and will be looked at in a bad light,'' she said.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Cindy Bass, a City Council member who grew up in North Philadelphia and attended Temple, credited Mr. Cosby with bringing national recognition to the 37,000-student university, a haven for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important to note that I know Cliff Huxtable, the family man who was welcomed into my living room every Thursday night. I don't know Bill Cosby,'' she said in a written statement.</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Mr. Cosby's resignation should spur the university to re-examine the issue of sexual assault. Temple was one of 55 colleges named as targets of a federal investigation this year for mishandling complaints of sexual violence. Women ''are ashamed about what took place and terrified of the potential for public humiliation'' if they report assaults, Ms. Bass said.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growing national awareness of the issue, echoed in cases in the military and on campuses, seems to explain part of why the allegations against Mr. Cosby, first made more than a decade ago, have resurfaced with such force.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earlier accounts led to criminal charges. A suit filed by a Temple athletic department administrator against Mr. Cosby in 2005 was settled out of court. The matter largely faded, but after Mr. Buress's anti-Cosby rant in Philadelphia on Oct. 16 (''You leave here and Google 'Bill Cosby rape.' It's not funny,'' he said.) the issue went viral on social media and burst back to life.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Mr. Cosby was sued for a second time, by a California woman, Judy Huth, who claimed he molested her in the Playboy Mansion in Los Angeles in 1974 when she was 15. The Los Angeles police are investigating.</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two women who had not previously spoken out appeared at a news conference in Los Angeles to accuse Mr. Cosby, including one who said the comedian invited her to his hotel room in Las Vegas in 1986, drugged her and sexually assaulted her.</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Mr. Cosby's lawyer posted a statement -- since removed -- on the comedian's website that said Mr. Cosby would not ''dignify these allegations with any comment.''</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Twitter, Mr. Cosby last week thanked two celebrities for supporting him, Whoopi Goldberg and the singer Jill Scott, a Philadelphia native, who wrote on Twitter that the accusations had not been proved, adding, ''This is insane.''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mostly, as accusers have continued to come forward and universities, television networks and even the Navy cut ties with Mr. Cosby, his prominent hometown defenders have fallen silent. Both the mayor and Representative Chaka Fattah of North Philadelphia, who in November called for a ''Bill Cosby Month,'' declined to comment last week.</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University of Massachusetts and High Point University in North Carolina ended relationships with Mr. Cosby, Temple, where he had been on the board since 1982, resisted.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online petition started by an alumnus gathered hundreds of signatures calling on the college to cut ties, and the opinion editor of The Temple News, the student paper, demanded that the administration ''stop deifying'' Mr. Cosby.</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Monday, trustees were holding a conference call to discuss Mr. Cosby when he independently phoned Patrick O'Connor, the chairman of the board, to say he would resign, Mr. O'Connor said.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sad for Temple and sad for Bill,'' he said.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O'Connor, a lawyer, defended Mr. Cosby in the 2005 suit brought by the former administrator of the Temple women's basketball team, Andrea Constand. She accused him of giving her pills during a visit to his home in Cheltenham, a Philadelphia suburb, and of touching her breasts and genitals against her wishes.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O'Connor said the terms of the settlement prevent him from stating an opinion of Mr. Cosby's guilt or innocence. ''If this conduct is true, Bill Cosby has major issues,'' he said. ''Bill's got to live with that. But maybe, if he's innocent and the relations were consensual -- wow.''</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Broad Street in North Philadelphia, a mural depicts Mr. Cosby in a loose purple sweater, his trademark look from ''The Cosby Show.''</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hit 1980s series, he was Cliff Huxtable, the wise head of an affluent black family in which both parents were professionals. Off the air, Mr. Cosby urged black parents to teach the importance of education and hard work, and he criticized pop culture's glorification of sex and drugs.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mural, painted to mark Father's Day, places Mr. Cosby between Nelson Mandela and the Rev. Paul Washington, an Episcopal priest and community activist.</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Passing by, Malik Evans, 29, a barber, said he was skeptical of the accusations. He suggested Mr. Cosby's accusers were looking for a piece of his fortune. ''Personally, I don't believe the girls,'' he said.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Nicole Cooper, 33, who works as an assistant at a nearby laundry, said that with so many accusers telling similar stories, she found them credible. ''You can't just say he didn't do it because he was Cliff Huxtable,'' she said.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recalled Mr. Cosby walking the neighborhood during a street festival a couple of years ago, eagerly and enthusiastically hailed.</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''Everybody's looking at things a little differently now,'' she said. ''I think he let a lot of people down.''</w:t>
      </w:r>
    </w:p>
    <w:p>
      <w:pPr>
        <w:pStyle w:val="Normal326"/>
        <w:keepNext w:val="0"/>
        <w:spacing w:before="240" w:after="0" w:line="260" w:lineRule="atLeast"/>
        <w:ind w:left="0" w:right="0" w:firstLine="0"/>
        <w:jc w:val="left"/>
      </w:pPr>
      <w:r>
        <w:br/>
      </w:r>
      <w:hyperlink r:id="rId2901" w:history="1">
        <w:r>
          <w:rPr>
            <w:rFonts w:ascii="arial" w:eastAsia="arial" w:hAnsi="arial" w:cs="arial"/>
            <w:b w:val="0"/>
            <w:i/>
            <w:strike w:val="0"/>
            <w:color w:val="0077CC"/>
            <w:sz w:val="20"/>
            <w:u w:val="single"/>
            <w:vertAlign w:val="baseline"/>
          </w:rPr>
          <w:t>http://www.nytimes.com/2014/12/08/us/philadelphia-laments-native-son-bill-cosbys-now-tarnished-image.html</w:t>
        </w:r>
      </w:hyperlink>
    </w:p>
    <w:p>
      <w:pPr>
        <w:pStyle w:val="Normal3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6"/>
        <w:spacing w:line="60" w:lineRule="exact"/>
      </w:pPr>
      <w:r>
        <w:pict>
          <v:line id="_x0000_s2212" style="position:absolute;z-index:252535808" from="0,2pt" to="512pt,2pt" strokecolor="#009ddb" strokeweight="2pt">
            <v:stroke linestyle="single"/>
            <w10:wrap type="topAndBottom"/>
          </v:line>
        </w:pict>
      </w:r>
    </w:p>
    <w:p>
      <w:pPr>
        <w:pStyle w:val="Normal3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 mural on Broad Street in North Philadelphia featuring Bill Cosby between Nelson Mandela and Desmond Tutu.</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ADAISAH JOHNSON, 19, a Temple University sophomore from Freehold, N.J.</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EVA ARCE,  20, a Temple sophomore from North Philadelphia (PHOTOGRAPHS BY MARK MAKELA FOR THE NEW YORK TIMES)       </w:t>
      </w:r>
    </w:p>
    <w:p>
      <w:pPr>
        <w:pStyle w:val="Normal3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2014</w:t>
      </w:r>
    </w:p>
    <w:p>
      <w:pPr>
        <w:pStyle w:val="Normal326"/>
      </w:pPr>
    </w:p>
    <w:p>
      <w:pPr>
        <w:pStyle w:val="Normal326"/>
        <w:ind w:left="200"/>
        <w:sectPr>
          <w:type w:val="continuous"/>
          <w:pgMar w:top="840" w:right="1000" w:bottom="840" w:left="1000" w:header="400" w:footer="400"/>
          <w:pgNumType w:fmt="decimal"/>
          <w:cols w:space="720"/>
        </w:sectPr>
      </w:pPr>
      <w:r>
        <w:br/>
      </w:r>
      <w:r>
        <w:pict>
          <v:line id="_x0000_s2213" style="position:absolute;z-index:252536832" from="0,10pt" to="512pt,10pt" strokecolor="black" strokeweight="1pt">
            <v:stroke linestyle="single"/>
          </v:line>
        </w:pict>
      </w:r>
      <w:r>
        <w:rPr>
          <w:rFonts w:ascii="arial" w:eastAsia="arial" w:hAnsi="arial" w:cs="arial"/>
          <w:b/>
          <w:color w:val="767676"/>
          <w:sz w:val="16"/>
        </w:rPr>
        <w:t>End of Document</w:t>
      </w:r>
    </w:p>
    <w:p>
      <w:pPr>
        <w:pStyle w:val="Normal327"/>
        <w:sectPr>
          <w:headerReference w:type="even" r:id="rId2902"/>
          <w:headerReference w:type="default" r:id="rId2903"/>
          <w:footerReference w:type="even" r:id="rId2904"/>
          <w:footerReference w:type="default" r:id="rId2905"/>
          <w:headerReference w:type="first" r:id="rId2906"/>
          <w:footerReference w:type="first" r:id="rId2907"/>
          <w:pgSz w:w="12240" w:h="15840"/>
          <w:pgMar w:top="840" w:right="1000" w:bottom="840" w:left="1000" w:header="400" w:footer="400"/>
          <w:pgNumType w:fmt="decimal"/>
          <w:cols w:space="720"/>
          <w:titlePg w:val="0"/>
        </w:sectPr>
      </w:pPr>
    </w:p>
    <w:p>
      <w:pPr>
        <w:pStyle w:val="Normal327"/>
      </w:pPr>
    </w:p>
    <w:p>
      <w:pPr>
        <w:pStyle w:val="Normal327"/>
      </w:pPr>
      <w:r>
        <w:pict>
          <v:shape id="_x0000_i2214" type="#_x0000_t75" alt="LexisNexis®" style="width:147.75pt;height:30pt">
            <v:imagedata r:id="rId17" o:title=""/>
          </v:shape>
        </w:pict>
      </w:r>
      <w:r>
        <w:cr/>
      </w:r>
    </w:p>
    <w:p>
      <w:pPr>
        <w:pStyle w:val="Heading1325"/>
        <w:keepNext w:val="0"/>
        <w:spacing w:after="200" w:line="340" w:lineRule="atLeast"/>
        <w:ind w:left="0" w:right="0" w:firstLine="0"/>
        <w:jc w:val="center"/>
      </w:pPr>
      <w:hyperlink r:id="rId2908" w:history="1">
        <w:r>
          <w:rPr>
            <w:rFonts w:ascii="arial" w:eastAsia="arial" w:hAnsi="arial" w:cs="arial"/>
            <w:b/>
            <w:i/>
            <w:strike w:val="0"/>
            <w:color w:val="0077CC"/>
            <w:sz w:val="28"/>
            <w:u w:val="single"/>
            <w:vertAlign w:val="baseline"/>
          </w:rPr>
          <w:t xml:space="preserve">Elmsford Lawn and Garbage Laws Start Fight </w:t>
        </w:r>
      </w:hyperlink>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2001 Sunday</w:t>
      </w:r>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27"/>
        <w:keepNext w:val="0"/>
        <w:spacing w:after="0" w:line="240" w:lineRule="atLeast"/>
        <w:ind w:right="0"/>
        <w:jc w:val="both"/>
      </w:pPr>
      <w:bookmarkStart w:id="656" w:name="Bookmark_327"/>
      <w:bookmarkEnd w:id="656"/>
    </w:p>
    <w:p>
      <w:pPr>
        <w:pStyle w:val="Normal3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14WC; Column 1; Westchester Weekly Desk; Pg. 7</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554 words</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COREY KILGANNON</w:t>
      </w:r>
    </w:p>
    <w:p>
      <w:pPr>
        <w:pStyle w:val="Normal327"/>
        <w:keepNext/>
        <w:spacing w:before="240" w:after="0" w:line="340" w:lineRule="atLeast"/>
        <w:ind w:left="0" w:right="0" w:firstLine="0"/>
        <w:jc w:val="left"/>
      </w:pPr>
      <w:bookmarkStart w:id="657" w:name="Body_325"/>
      <w:bookmarkEnd w:id="657"/>
      <w:r>
        <w:rPr>
          <w:rFonts w:ascii="arial" w:eastAsia="arial" w:hAnsi="arial" w:cs="arial"/>
          <w:b/>
          <w:i w:val="0"/>
          <w:strike w:val="0"/>
          <w:noProof w:val="0"/>
          <w:color w:val="000000"/>
          <w:position w:val="0"/>
          <w:sz w:val="28"/>
          <w:u w:val="none"/>
          <w:vertAlign w:val="baseline"/>
        </w:rPr>
        <w:t>Body</w:t>
      </w:r>
    </w:p>
    <w:p>
      <w:pPr>
        <w:pStyle w:val="Normal327"/>
        <w:spacing w:line="60" w:lineRule="exact"/>
      </w:pPr>
      <w:r>
        <w:pict>
          <v:line id="_x0000_s2215" style="position:absolute;z-index:252537856" from="0,2pt" to="512pt,2pt" strokecolor="#009ddb" strokeweight="2pt">
            <v:stroke linestyle="single"/>
            <w10:wrap type="topAndBottom"/>
          </v:line>
        </w:pict>
      </w:r>
    </w:p>
    <w:p>
      <w:pPr>
        <w:pStyle w:val="Normal327"/>
      </w:pP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ugly political battle has developed in Elmsford over the village's beautification campaign.</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village board recently adopted a law cracking down on residents who leave trash cans by the curb for too long or fail to keep their yards neat, shovel their sidewalks on time or mow their lawns regularly.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regulation specifies a homeowner who allows his grass to grow higher than six inches is subject to a $150 fine. But the board's Democratic majority is charging that Mayor Arthur J. DeAngelis, a Republican, is not enforcing the laws.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DeAngelis has been mayor since 1985 and is being challenged this year by a Democratic trustee, Anthony Servello, in the village's March 20 election.</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laws require homeowners to shovel their driveways "within 10 hours after cessation of snowfall," and snow may not be shoveled into the street. Owners of multifamily homes must clear snow from driveways, pathways and all stoops.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also penalties for homeowners who leave their garbage cans at the curb too long. Cans may not be left at the curb overnight; they must be put out by 7 a.m. on the day of pickup and be removed shortly after they have been emptied.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must also keep fire hydrants in front of their property clear and keep house numbers visible from the street, in a color contrasting that of the house.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DeAngelis criticized the regulations as unfair. He accused the board of rushing them into law for political reasons, singling out the "lawn law."</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ridiculous -- they expect us to go out with a ruler and measure a lawn?" he said. "If you cut the grass too short, you kill the lawn. Then if you take a vacation, and it rains a lot and it grows like crazy, what are you supposed to do? A beautiful village is one thing, but we're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If you start fining people $150 for not mowing their lawns, they're going to get belligerent.</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thing you know, they'll tell you what you have to keep in your refrigerator," he said.</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last board meeting, the mayor said he lacked the staff to enforce the rules and offered to deputize board members as "appearance officers" to write summonses.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Virginia A. Sanfratello, a Democratic board member, was critical of the mayor.</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the reason why people think you can do anything you want in Elmsford and aren't keeping up the front of properties," she said.</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village decided to adopt the new regulations, she explained, after more residents began refusing to maintain the "right of way section" in front of their homes, usually a section of grass between the sidewalk and the street that is under government jurisdiction.</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residents refused to mow it because they said it's the village's job," she said. "The building inspector should have been enforcing this."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Elmsford is not the only municipality to adopt strict regulations. Last year, the Town of Eastchester introduced quality-of-life regulations that restricted the type of lights residents may use outside their homes.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commented that you can land a plane on some of the lawns here," said Michelle T. Bonsteel, the town's building inspector.</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Eastchester has regulations on unmowed grass only for commercial property, she said. There is no specified length, she said, adding: "When you can't tell if things are living there, you know you've got a problem." </w:t>
      </w:r>
    </w:p>
    <w:p>
      <w:pPr>
        <w:pStyle w:val="Normal327"/>
        <w:keepNext w:val="0"/>
        <w:spacing w:before="240" w:after="0" w:line="260" w:lineRule="atLeast"/>
        <w:ind w:left="0" w:right="0" w:firstLine="0"/>
        <w:jc w:val="left"/>
      </w:pPr>
      <w:r>
        <w:br/>
      </w:r>
      <w:hyperlink r:id="rId2909" w:history="1">
        <w:r>
          <w:rPr>
            <w:rFonts w:ascii="arial" w:eastAsia="arial" w:hAnsi="arial" w:cs="arial"/>
            <w:b w:val="0"/>
            <w:i/>
            <w:strike w:val="0"/>
            <w:color w:val="0077CC"/>
            <w:sz w:val="20"/>
            <w:u w:val="single"/>
            <w:vertAlign w:val="baseline"/>
          </w:rPr>
          <w:t>http://www.nytimes.com</w:t>
        </w:r>
      </w:hyperlink>
    </w:p>
    <w:p>
      <w:pPr>
        <w:pStyle w:val="Normal3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2001</w:t>
      </w:r>
    </w:p>
    <w:p>
      <w:pPr>
        <w:pStyle w:val="Normal327"/>
      </w:pPr>
    </w:p>
    <w:p>
      <w:pPr>
        <w:pStyle w:val="Normal327"/>
        <w:ind w:left="200"/>
        <w:sectPr>
          <w:type w:val="continuous"/>
          <w:pgMar w:top="840" w:right="1000" w:bottom="840" w:left="1000" w:header="400" w:footer="400"/>
          <w:pgNumType w:fmt="decimal"/>
          <w:cols w:space="720"/>
        </w:sectPr>
      </w:pPr>
      <w:r>
        <w:br/>
      </w:r>
      <w:r>
        <w:pict>
          <v:line id="_x0000_s2216" style="position:absolute;z-index:252538880" from="0,10pt" to="512pt,10pt" strokecolor="black" strokeweight="1pt">
            <v:stroke linestyle="single"/>
          </v:line>
        </w:pict>
      </w:r>
      <w:r>
        <w:rPr>
          <w:rFonts w:ascii="arial" w:eastAsia="arial" w:hAnsi="arial" w:cs="arial"/>
          <w:b/>
          <w:color w:val="767676"/>
          <w:sz w:val="16"/>
        </w:rPr>
        <w:t>End of Document</w:t>
      </w:r>
    </w:p>
    <w:p>
      <w:pPr>
        <w:pStyle w:val="Normal328"/>
        <w:sectPr>
          <w:headerReference w:type="even" r:id="rId2910"/>
          <w:headerReference w:type="default" r:id="rId2911"/>
          <w:footerReference w:type="even" r:id="rId2912"/>
          <w:footerReference w:type="default" r:id="rId2913"/>
          <w:headerReference w:type="first" r:id="rId2914"/>
          <w:footerReference w:type="first" r:id="rId2915"/>
          <w:pgSz w:w="12240" w:h="15840"/>
          <w:pgMar w:top="840" w:right="1000" w:bottom="840" w:left="1000" w:header="400" w:footer="400"/>
          <w:pgNumType w:fmt="decimal"/>
          <w:cols w:space="720"/>
          <w:titlePg w:val="0"/>
        </w:sectPr>
      </w:pPr>
    </w:p>
    <w:p>
      <w:pPr>
        <w:pStyle w:val="Normal328"/>
      </w:pPr>
    </w:p>
    <w:p>
      <w:pPr>
        <w:pStyle w:val="Normal328"/>
      </w:pPr>
      <w:r>
        <w:pict>
          <v:shape id="_x0000_i2217" type="#_x0000_t75" alt="LexisNexis®" style="width:147.75pt;height:30pt">
            <v:imagedata r:id="rId17" o:title=""/>
          </v:shape>
        </w:pict>
      </w:r>
      <w:r>
        <w:cr/>
      </w:r>
    </w:p>
    <w:p>
      <w:pPr>
        <w:pStyle w:val="Heading1326"/>
        <w:keepNext w:val="0"/>
        <w:spacing w:after="200" w:line="340" w:lineRule="atLeast"/>
        <w:ind w:left="0" w:right="0" w:firstLine="0"/>
        <w:jc w:val="center"/>
      </w:pPr>
      <w:hyperlink r:id="rId2916" w:history="1">
        <w:r>
          <w:rPr>
            <w:rFonts w:ascii="arial" w:eastAsia="arial" w:hAnsi="arial" w:cs="arial"/>
            <w:b/>
            <w:i/>
            <w:strike w:val="0"/>
            <w:color w:val="0077CC"/>
            <w:sz w:val="28"/>
            <w:u w:val="single"/>
            <w:vertAlign w:val="baseline"/>
          </w:rPr>
          <w:t>Obama Notwithstanding, Democrats Defend 'Messy' Lawmaking</w:t>
        </w:r>
      </w:hyperlink>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2010 Monday</w:t>
      </w:r>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28"/>
        <w:keepNext w:val="0"/>
        <w:spacing w:after="0" w:line="240" w:lineRule="atLeast"/>
        <w:ind w:right="0"/>
        <w:jc w:val="both"/>
      </w:pPr>
      <w:bookmarkStart w:id="658" w:name="Bookmark_328"/>
      <w:bookmarkEnd w:id="658"/>
    </w:p>
    <w:p>
      <w:pPr>
        <w:pStyle w:val="Normal3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9; THE CAUCUS</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887 words</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HARWOOD</w:t>
      </w:r>
    </w:p>
    <w:p>
      <w:pPr>
        <w:pStyle w:val="Normal328"/>
        <w:keepNext/>
        <w:spacing w:before="240" w:after="0" w:line="340" w:lineRule="atLeast"/>
        <w:ind w:left="0" w:right="0" w:firstLine="0"/>
        <w:jc w:val="left"/>
      </w:pPr>
      <w:bookmarkStart w:id="659" w:name="Body_326"/>
      <w:bookmarkEnd w:id="659"/>
      <w:r>
        <w:rPr>
          <w:rFonts w:ascii="arial" w:eastAsia="arial" w:hAnsi="arial" w:cs="arial"/>
          <w:b/>
          <w:i w:val="0"/>
          <w:strike w:val="0"/>
          <w:noProof w:val="0"/>
          <w:color w:val="000000"/>
          <w:position w:val="0"/>
          <w:sz w:val="28"/>
          <w:u w:val="none"/>
          <w:vertAlign w:val="baseline"/>
        </w:rPr>
        <w:t>Body</w:t>
      </w:r>
    </w:p>
    <w:p>
      <w:pPr>
        <w:pStyle w:val="Normal328"/>
        <w:spacing w:line="60" w:lineRule="exact"/>
      </w:pPr>
      <w:r>
        <w:pict>
          <v:line id="_x0000_s2218" style="position:absolute;z-index:252539904" from="0,2pt" to="512pt,2pt" strokecolor="#009ddb" strokeweight="2pt">
            <v:stroke linestyle="single"/>
            <w10:wrap type="topAndBottom"/>
          </v:line>
        </w:pict>
      </w:r>
    </w:p>
    <w:p>
      <w:pPr>
        <w:pStyle w:val="Normal328"/>
      </w:pP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element of tension has emerged between the Obama White House and Democratic leaders in Congress.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not the president's continued demand for a health care overhaul, a priority the leaders share. Nor is it Mr. Obama's decision to call out liberals on the need for spending restraint in his State of the Union address.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Rather it is the White House decision to spotlight unsavory legislative maneuvering as a cause of voter anger. Rather than the specifics of his health care policies, Obama aides argue, Americans reject back-room self-dealing by lawmakers and lobbyists.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messy process,'' Mr. Obama acknowledged to House Republicans last week, referring to the health care fight. In his State of the Union speech, the president confessed, ''With all of the lobbying and horse trading, the process left most Americans wondering, 'What's in it for me?'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Without the help of Republicans, Democratic leaders respond, that messy process is the only way to amass the votes needed to pass Mr. Obama's ambitious agenda. ''The American people don't care about process,'' Nancy Pelosi, the House speaker, told journalists last week.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comments underscore the greatest contradiction within Mr. Obama's agenda -- not too many legislative priorities, but the difficulty of achieving them in the civics-textbook fashion he espouses.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Bread, Butter and Pork</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Candidate Obama's pledge to change Washington, echoing reform-minded predecessors like Gary Hart and Bill Bradley, won applause from affluent  Democrats and independents in the  primaries. His rival Hillary Rodham Clinton countered by promising bread-and-butter benefits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president, Mr. Obama has emphasized bread and butter. He accepted a budget bill with special-purpose ''earmarks,'' won a $787 billion stimulus package and put health care atop his crowded agenda.</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way Congressional Democrats delivered for him created fat targets. Republicans attacked stimulus pork, favors for certain industries in the House energy bill and extra money  for Louisiana and Nebraska to win their senators' backing on health care.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explaining their party's recent setback in  Massachusetts, White House aides accepted that Republicans had a point. That acknowledgment reflected sentiment from an NBC News/Wall Street Journal poll last week in which 84 percent of Americans agreed that ''special interests have too much influence over legislation.''</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face a deficit of trust,'' Mr. Obama said in his State of the Union address. He exhorted Washington ''to end the outsized influence of lobbyists, to do our work openly, to give our people the government they deserve.''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Down With Transparency</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Democrats question the role that Congressional deal-cutting is playing in the political storms of 2010. In California, like Massachusetts a hotbed of public discontent, ''public anger starts and finishes with the economy,'' said Bill Carrick, a Democratic strategist.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it is hardly clear that more transparent bargaining will make things easier in a gridlocked capital that has shown scant ability to solve large national problems over the last generation.</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''Ideas like televising negotiations are ridiculous,'' said Mr. Carrick, a longtime adviser to the former House Democratic leader Richard A. Gephardt. Though agreements should be well publicized before Congress acts, Mr. Carrick said, ''complex legislation has to be negotiated in private to succeed.''</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makes the system work faster,'' said Vin Weber, a lobbyist and once a Republican firebrand in the House. He blames both parties for demonizing the process of governance itself.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Time is not on the Democrats' side. Congressional leaders have only months before midterm elections to finish a job-creation package, a health care overhaul, energy legislation, new financial industry regulations and the budget the Obama administration is unveiling on Monday. Amid 10 percent unemployment and mammoth federal deficits, Democrats crave tangible accomplishments.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 faces a more forgiving calendar, since forecasters expect a healthier economy when he comes up for re-election in 2012. Yet he appears certain to have fewer Democratic allies in Congress in 2011 for any objectives he cannot achieve this year.</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is why the White House and Democratic leaders -- despite complaints from Republicans and centrist Democrats -- continue backstage negotiations on an unorthodox plan for salvaging a comprehensive health care bill.</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the plan, the Senate-passed bill would become the principal legislative vehicle. But it would reach the House floor only after the completion of a ''sidecar'' House-Senate agreement on changes designed to pass using procedures barring a filibuster by a strengthened Senate Republican minority.</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Notwithstanding Mr. Obama's campaign pledge, Democratic leaders show no inclination to televise the negotiations on C-Span. A more fastidious process might be the president's stated priority -- not theirs.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I've said to my colleagues,'' Ms. Pelosi said, '' 'Go in the door. The door's locked? Go to the gate. The gate's locked? Climb over the over the fence.'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'It's too high? Pole vault in. That doesn't work? Parachute in.' We have to get this done for the American people,'' she concluded, ''one way or the other.'' </w:t>
      </w:r>
    </w:p>
    <w:p>
      <w:pPr>
        <w:pStyle w:val="Normal328"/>
        <w:keepNext w:val="0"/>
        <w:spacing w:before="240" w:after="0" w:line="260" w:lineRule="atLeast"/>
        <w:ind w:left="0" w:right="0" w:firstLine="0"/>
        <w:jc w:val="left"/>
      </w:pPr>
      <w:r>
        <w:br/>
      </w:r>
      <w:hyperlink r:id="rId2917" w:history="1">
        <w:r>
          <w:rPr>
            <w:rFonts w:ascii="arial" w:eastAsia="arial" w:hAnsi="arial" w:cs="arial"/>
            <w:b w:val="0"/>
            <w:i/>
            <w:strike w:val="0"/>
            <w:color w:val="0077CC"/>
            <w:sz w:val="20"/>
            <w:u w:val="single"/>
            <w:vertAlign w:val="baseline"/>
          </w:rPr>
          <w:t>http://www.nytimes.com</w:t>
        </w:r>
      </w:hyperlink>
    </w:p>
    <w:p>
      <w:pPr>
        <w:pStyle w:val="Normal3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8"/>
        <w:spacing w:line="60" w:lineRule="exact"/>
      </w:pPr>
      <w:r>
        <w:pict>
          <v:line id="_x0000_s2219" style="position:absolute;z-index:252540928" from="0,2pt" to="512pt,2pt" strokecolor="#009ddb" strokeweight="2pt">
            <v:stroke linestyle="single"/>
            <w10:wrap type="topAndBottom"/>
          </v:line>
        </w:pict>
      </w:r>
    </w:p>
    <w:p>
      <w:pPr>
        <w:pStyle w:val="Normal3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NANCY PELOSI: Speaker of the House (PHOTOGRAPH BY STEPHEN CROWLEY/THE NEW YORK TIMES)          </w:t>
      </w:r>
    </w:p>
    <w:p>
      <w:pPr>
        <w:pStyle w:val="Normal3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2010</w:t>
      </w:r>
    </w:p>
    <w:p>
      <w:pPr>
        <w:pStyle w:val="Normal328"/>
      </w:pPr>
    </w:p>
    <w:p>
      <w:pPr>
        <w:pStyle w:val="Normal328"/>
        <w:ind w:left="200"/>
        <w:sectPr>
          <w:type w:val="continuous"/>
          <w:pgMar w:top="840" w:right="1000" w:bottom="840" w:left="1000" w:header="400" w:footer="400"/>
          <w:pgNumType w:fmt="decimal"/>
          <w:cols w:space="720"/>
        </w:sectPr>
      </w:pPr>
      <w:r>
        <w:br/>
      </w:r>
      <w:r>
        <w:pict>
          <v:line id="_x0000_s2220" style="position:absolute;z-index:252541952" from="0,10pt" to="512pt,10pt" strokecolor="black" strokeweight="1pt">
            <v:stroke linestyle="single"/>
          </v:line>
        </w:pict>
      </w:r>
      <w:r>
        <w:rPr>
          <w:rFonts w:ascii="arial" w:eastAsia="arial" w:hAnsi="arial" w:cs="arial"/>
          <w:b/>
          <w:color w:val="767676"/>
          <w:sz w:val="16"/>
        </w:rPr>
        <w:t>End of Document</w:t>
      </w:r>
    </w:p>
    <w:p>
      <w:pPr>
        <w:pStyle w:val="Normal329"/>
        <w:sectPr>
          <w:headerReference w:type="even" r:id="rId2918"/>
          <w:headerReference w:type="default" r:id="rId2919"/>
          <w:footerReference w:type="even" r:id="rId2920"/>
          <w:footerReference w:type="default" r:id="rId2921"/>
          <w:headerReference w:type="first" r:id="rId2922"/>
          <w:footerReference w:type="first" r:id="rId2923"/>
          <w:pgSz w:w="12240" w:h="15840"/>
          <w:pgMar w:top="840" w:right="1000" w:bottom="840" w:left="1000" w:header="400" w:footer="400"/>
          <w:pgNumType w:fmt="decimal"/>
          <w:cols w:space="720"/>
          <w:titlePg w:val="0"/>
        </w:sectPr>
      </w:pPr>
    </w:p>
    <w:p>
      <w:pPr>
        <w:pStyle w:val="Normal329"/>
      </w:pPr>
    </w:p>
    <w:p>
      <w:pPr>
        <w:pStyle w:val="Normal329"/>
      </w:pPr>
      <w:r>
        <w:pict>
          <v:shape id="_x0000_i2221" type="#_x0000_t75" alt="LexisNexis®" style="width:147.75pt;height:30pt">
            <v:imagedata r:id="rId17" o:title=""/>
          </v:shape>
        </w:pict>
      </w:r>
      <w:r>
        <w:cr/>
      </w:r>
    </w:p>
    <w:p>
      <w:pPr>
        <w:pStyle w:val="Heading1327"/>
        <w:keepNext w:val="0"/>
        <w:spacing w:after="200" w:line="340" w:lineRule="atLeast"/>
        <w:ind w:left="0" w:right="0" w:firstLine="0"/>
        <w:jc w:val="center"/>
      </w:pPr>
      <w:hyperlink r:id="rId2924" w:history="1">
        <w:r>
          <w:rPr>
            <w:rFonts w:ascii="arial" w:eastAsia="arial" w:hAnsi="arial" w:cs="arial"/>
            <w:b/>
            <w:i/>
            <w:strike w:val="0"/>
            <w:color w:val="0077CC"/>
            <w:sz w:val="28"/>
            <w:u w:val="single"/>
            <w:vertAlign w:val="baseline"/>
          </w:rPr>
          <w:t>Both Sides Now</w:t>
        </w:r>
      </w:hyperlink>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2008 Monday</w:t>
      </w:r>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29"/>
        <w:keepNext w:val="0"/>
        <w:spacing w:after="0" w:line="240" w:lineRule="atLeast"/>
        <w:ind w:right="0"/>
        <w:jc w:val="both"/>
      </w:pPr>
      <w:bookmarkStart w:id="660" w:name="Bookmark_329"/>
      <w:bookmarkEnd w:id="660"/>
    </w:p>
    <w:p>
      <w:pPr>
        <w:pStyle w:val="Normal3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25; OP-ED COLUMNIST</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774 words</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WILLIAM KRISTOL</w:t>
      </w:r>
    </w:p>
    <w:p>
      <w:pPr>
        <w:pStyle w:val="Normal329"/>
        <w:keepNext/>
        <w:spacing w:before="240" w:after="0" w:line="340" w:lineRule="atLeast"/>
        <w:ind w:left="0" w:right="0" w:firstLine="0"/>
        <w:jc w:val="left"/>
      </w:pPr>
      <w:bookmarkStart w:id="661" w:name="Body_327"/>
      <w:bookmarkEnd w:id="661"/>
      <w:r>
        <w:rPr>
          <w:rFonts w:ascii="arial" w:eastAsia="arial" w:hAnsi="arial" w:cs="arial"/>
          <w:b/>
          <w:i w:val="0"/>
          <w:strike w:val="0"/>
          <w:noProof w:val="0"/>
          <w:color w:val="000000"/>
          <w:position w:val="0"/>
          <w:sz w:val="28"/>
          <w:u w:val="none"/>
          <w:vertAlign w:val="baseline"/>
        </w:rPr>
        <w:t>Body</w:t>
      </w:r>
    </w:p>
    <w:p>
      <w:pPr>
        <w:pStyle w:val="Normal329"/>
        <w:spacing w:line="60" w:lineRule="exact"/>
      </w:pPr>
      <w:r>
        <w:pict>
          <v:line id="_x0000_s2222" style="position:absolute;z-index:252542976" from="0,2pt" to="512pt,2pt" strokecolor="#009ddb" strokeweight="2pt">
            <v:stroke linestyle="single"/>
            <w10:wrap type="topAndBottom"/>
          </v:line>
        </w:pict>
      </w:r>
    </w:p>
    <w:p>
      <w:pPr>
        <w:pStyle w:val="Normal329"/>
      </w:pP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a kid, rumor had it that ''antidisestablishmentarianism'' was the longest word in the English language. I actually looked it up once, and discovered it had something to do with the status of the Church of England -- which sort of took the fun out of the word. But in college, I decided I liked the idea of defending the establishment against those who sought to disestablish it.</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I'm older now, and have consorted a bit with various establishments. To know them is not to love them. I'm now a disestablishmentarian. I've come to believe that, to (loosely) paraphrase Jefferson, the tree of liberty must be refreshed from time to time with the wreckage of torpedoed establishments and the shards of overturned conventional wisdom.</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news is that 2008 has been a thoroughly refreshing year. After two decades of Bush and Clinton and Bush presidencies, we're getting change.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Democratic side, the Clinton machine supposedly couldn't be beaten. It was. In the first real upset in either party's nominating process in a long time, first-term senator Barack Obama mobilized new voters, volunteers and donors in a way that hadn't been thought possible, and defeated Hillary Clinton.</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Republican Party -- which had nominated a Bush for president or vice president in six of the last seven elections -- chose as its nominee a troublemaker who was George W. Bush's main challenger in 2000 and his sharp critic for much of his administration. John McCain wasn't on particularly good terms with either the G.O.P. establishment or the leaders of the conservative movement -- yet he won. He then put on a Republican convention that barely acknowledged the existence of the current Republican administration.</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chose as his running mate Sarah Palin, one of the least-known outsiders to be picked in modern times, and the first woman on a Republican ticket.</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 turn sent other establishments into a frenzy.</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 establishment was horrified. Its members expressed their disapproval. Palin became more popular. They got even more frustrated. And so we had the spectacle last week of ABC's Charlie Gibson, one of the most civil of the media bigwigs, unable to help himself from condescending to Palin as if he were a senior professor forced to waste time administering a Ph.D. exam to a particularly unpromising graduate student.</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for real university professors, especially the academic-feminist establishment, they're even more upset. Wendy Doniger of the University of Chicago's Divinity School wrote last Tuesday of Palin: ''Her greatest hypocrisy is in her pretense that she is a woman. The Republican Party's cynical calculation that because she has a womb and makes lots and lots of babies (and drives them to school! wow!) she speaks for the women of America, and will capture their hearts and their votes, has driven thousands of real women to take to their computers in outrage. She does not speak for women; she has no sympathy for the problems of other women, particularly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Doniger might have been further discombobulated to read a report the next day by McClatchy's Erika Bolstad about a McCain-Palin rally: ''For most women attending the event -- many waited two hours in line to get into a field house at Franklin &amp; Marshall College -- Palin was a bigger draw than McCain. ... Women wore pink 'Hot Chicks Vote Republican' buttons; one hoisted a McCain placard bearing a hand-scrawled message: 'Guns, God, Lipstick.'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''Guns, God, Lipstick''? This is what feminism has come to? One can only imagine how many feminist comp lit professors are walking around campus, muttering to themselves the lines from T. S. Eliot's ''Love Song of J. Alfred Prufrock'': ''That is not what I meant at all. That is not it, at all.''</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politically correct wing of the academic establishment suffered a jolt last week as well, when McCain and Obama, at a national service forum at Columbia, both urged Columbia to invite R.O.T.C. back to its campus.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2008 just a strange year, or is something big happening? Are we seeing one of America's periodic political and cultural awakenings, one of our occasional, almost-convulsive democratic reactions to what is felt to be too great a distance between the people and their ''establishments''? Such awakenings can be sudden and can come at once from different directions. They often have a theme in common, which is an indignant popular demand: ''Stop speaking for us and start listening to us.''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past time for such an antiestablishment awakening. If it goes too far, though, I of course reserve the right to become an antidisestablishmentarian again.</w:t>
      </w:r>
    </w:p>
    <w:p>
      <w:pPr>
        <w:pStyle w:val="Normal329"/>
        <w:keepNext w:val="0"/>
        <w:spacing w:before="240" w:after="0" w:line="260" w:lineRule="atLeast"/>
        <w:ind w:left="0" w:right="0" w:firstLine="0"/>
        <w:jc w:val="left"/>
      </w:pPr>
      <w:r>
        <w:br/>
      </w:r>
      <w:hyperlink r:id="rId2925" w:history="1">
        <w:r>
          <w:rPr>
            <w:rFonts w:ascii="arial" w:eastAsia="arial" w:hAnsi="arial" w:cs="arial"/>
            <w:b w:val="0"/>
            <w:i/>
            <w:strike w:val="0"/>
            <w:color w:val="0077CC"/>
            <w:sz w:val="20"/>
            <w:u w:val="single"/>
            <w:vertAlign w:val="baseline"/>
          </w:rPr>
          <w:t>http://www.nytimes.com</w:t>
        </w:r>
      </w:hyperlink>
    </w:p>
    <w:p>
      <w:pPr>
        <w:pStyle w:val="Normal3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2011</w:t>
      </w:r>
    </w:p>
    <w:p>
      <w:pPr>
        <w:pStyle w:val="Normal329"/>
      </w:pPr>
    </w:p>
    <w:p>
      <w:pPr>
        <w:pStyle w:val="Normal329"/>
        <w:ind w:left="200"/>
        <w:sectPr>
          <w:type w:val="continuous"/>
          <w:pgMar w:top="840" w:right="1000" w:bottom="840" w:left="1000" w:header="400" w:footer="400"/>
          <w:pgNumType w:fmt="decimal"/>
          <w:cols w:space="720"/>
        </w:sectPr>
      </w:pPr>
      <w:r>
        <w:br/>
      </w:r>
      <w:r>
        <w:pict>
          <v:line id="_x0000_s2223" style="position:absolute;z-index:252544000" from="0,10pt" to="512pt,10pt" strokecolor="black" strokeweight="1pt">
            <v:stroke linestyle="single"/>
          </v:line>
        </w:pict>
      </w:r>
      <w:r>
        <w:rPr>
          <w:rFonts w:ascii="arial" w:eastAsia="arial" w:hAnsi="arial" w:cs="arial"/>
          <w:b/>
          <w:color w:val="767676"/>
          <w:sz w:val="16"/>
        </w:rPr>
        <w:t>End of Document</w:t>
      </w:r>
    </w:p>
    <w:p>
      <w:pPr>
        <w:pStyle w:val="Normal330"/>
        <w:sectPr>
          <w:headerReference w:type="even" r:id="rId2926"/>
          <w:headerReference w:type="default" r:id="rId2927"/>
          <w:footerReference w:type="even" r:id="rId2928"/>
          <w:footerReference w:type="default" r:id="rId2929"/>
          <w:headerReference w:type="first" r:id="rId2930"/>
          <w:footerReference w:type="first" r:id="rId2931"/>
          <w:pgSz w:w="12240" w:h="15840"/>
          <w:pgMar w:top="840" w:right="1000" w:bottom="840" w:left="1000" w:header="400" w:footer="400"/>
          <w:pgNumType w:fmt="decimal"/>
          <w:cols w:space="720"/>
          <w:titlePg w:val="0"/>
        </w:sectPr>
      </w:pPr>
    </w:p>
    <w:p>
      <w:pPr>
        <w:pStyle w:val="Normal330"/>
      </w:pPr>
    </w:p>
    <w:p>
      <w:pPr>
        <w:pStyle w:val="Normal330"/>
      </w:pPr>
      <w:r>
        <w:pict>
          <v:shape id="_x0000_i2224" type="#_x0000_t75" alt="LexisNexis®" style="width:147.75pt;height:30pt">
            <v:imagedata r:id="rId17" o:title=""/>
          </v:shape>
        </w:pict>
      </w:r>
      <w:r>
        <w:cr/>
      </w:r>
    </w:p>
    <w:p>
      <w:pPr>
        <w:pStyle w:val="Heading1328"/>
        <w:keepNext w:val="0"/>
        <w:spacing w:after="200" w:line="340" w:lineRule="atLeast"/>
        <w:ind w:left="0" w:right="0" w:firstLine="0"/>
        <w:jc w:val="center"/>
      </w:pPr>
      <w:hyperlink r:id="rId2932" w:history="1">
        <w:r>
          <w:rPr>
            <w:rFonts w:ascii="arial" w:eastAsia="arial" w:hAnsi="arial" w:cs="arial"/>
            <w:b/>
            <w:i/>
            <w:strike w:val="0"/>
            <w:color w:val="0077CC"/>
            <w:sz w:val="28"/>
            <w:u w:val="single"/>
            <w:vertAlign w:val="baseline"/>
          </w:rPr>
          <w:t>Leaders Begin City's Left Turn With Sick Pay</w:t>
        </w:r>
      </w:hyperlink>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2014 Saturday</w:t>
      </w:r>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30"/>
        <w:keepNext w:val="0"/>
        <w:spacing w:after="0" w:line="240" w:lineRule="atLeast"/>
        <w:ind w:right="0"/>
        <w:jc w:val="both"/>
      </w:pPr>
      <w:bookmarkStart w:id="662" w:name="Bookmark_330"/>
      <w:bookmarkEnd w:id="662"/>
    </w:p>
    <w:p>
      <w:pPr>
        <w:pStyle w:val="Normal3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1106 words</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M. GRYNBAUM and KATE TAYLOR; Eli Rosenberg and Rachel L. Swarns contributed reporting.</w:t>
      </w:r>
    </w:p>
    <w:p>
      <w:pPr>
        <w:pStyle w:val="Normal330"/>
        <w:keepNext/>
        <w:spacing w:before="240" w:after="0" w:line="340" w:lineRule="atLeast"/>
        <w:ind w:left="0" w:right="0" w:firstLine="0"/>
        <w:jc w:val="left"/>
      </w:pPr>
      <w:bookmarkStart w:id="663" w:name="Body_328"/>
      <w:bookmarkEnd w:id="663"/>
      <w:r>
        <w:rPr>
          <w:rFonts w:ascii="arial" w:eastAsia="arial" w:hAnsi="arial" w:cs="arial"/>
          <w:b/>
          <w:i w:val="0"/>
          <w:strike w:val="0"/>
          <w:noProof w:val="0"/>
          <w:color w:val="000000"/>
          <w:position w:val="0"/>
          <w:sz w:val="28"/>
          <w:u w:val="none"/>
          <w:vertAlign w:val="baseline"/>
        </w:rPr>
        <w:t>Body</w:t>
      </w:r>
    </w:p>
    <w:p>
      <w:pPr>
        <w:pStyle w:val="Normal330"/>
        <w:spacing w:line="60" w:lineRule="exact"/>
      </w:pPr>
      <w:r>
        <w:pict>
          <v:line id="_x0000_s2225" style="position:absolute;z-index:252545024" from="0,2pt" to="512pt,2pt" strokecolor="#009ddb" strokeweight="2pt">
            <v:stroke linestyle="single"/>
            <w10:wrap type="topAndBottom"/>
          </v:line>
        </w:pict>
      </w:r>
    </w:p>
    <w:p>
      <w:pPr>
        <w:pStyle w:val="Normal330"/>
      </w:pP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City's top elected officials said on Friday that they would greatly expand the reach of a measure mandating paid time off for sick workers, a cherished cause of the national left that had long been resisted by local business leaders.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a stark show of force by the city's new liberal establishment, is the first in a series of labor- and immigrant-friendly laws that Mayor Bill de Blasio is expected to champion, including higher pay for employees on many city-sponsored projects.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mayor, who has been in office for two and a half weeks, the sick-leave effort carried a potent symbolic weight, offering a chance to show early action on his campaign promise to close the gap between the city's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its elite.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bill unveiled on Friday would require businesses with five or more employees to provide up to five compensated days off to full-time workers if they, or their family members, fell ill. The benefits would accrue for 360,000 more New Yorkers, and affect 40,000 more employers, than under a weaker version that passed last year, which included only companies with staffs of 15 or more.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revised measure, which also requires workers be paid on days spent caring for sick siblings, grandchildren and grandparents, would put New York closer in line to more stringent measures enacted in Portland, Ore.; Seattle; and Washington, D.C. It must be approved by the City Council, a likely outcome since Mr. de Blasio helped elect its new speaker, Melissa Mark-Viverito.</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stagecraft and in substance, the announcement amounted to a direct jab from the city's ascendant liberal leaders at the business-friendly, centrist politicians they have supplanted, who blocked action on a sick-leave measure for years, arguing its requirements would be financially onerous.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''Politics matter, and elections have consequences,'' said Letitia James, the city's new public advocate, in a pointed declaration that earned a broad smile from Mr. de Blasio and loud cheers on a mobbed sidewalk outside a Brooklyn restaurant, where officials introduced the measure.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organized by the mayor's office, was more like a raucous political rally than a formal news conference. Mr. de Blasio stood before a campaign-style banner featuring the slogan ''One New York,'' a play on his ubiquitous ''tale of two cities'' theme. Through loudspeakers, union officials and liberal activists chanted ''Si, se puede!'' as the mayor, at the lectern, conducted with a wave of his index finger.</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have taken awhile, brothers and sisters, but you never gave up the fight,'' Mr. de Blasio said as he took the stage, acknowledging grass-roots advocates and council members gathered in the crowd.</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City Hall is going to be on the side of working families all over this city,'' the mayor said.</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groups, led by the Working Families Party, had fought for years to enact sick-leave legislation in New York City, only to be stymied by Mr. de Blasio's predecessor, Mayor Michael R. Bloomberg, and the previous Council speaker, Christine C. Quinn, who said businesses were too overburdened to withstand the added requirements.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 Blasio has long supported sick-leave laws, but he became more outspoken as the issue came to the forefront in the mayoral race, when he started hammering Ms. Quinn, a chief rival for the Democratic nomination, over her refusal to allow a vote on the measure. Under pressure, she eventually allowed a compromise bill to pass the Council. At the time, the city's leading business groups, who had a sympathetic ear with Mr. Bloomberg, virulently protested the passage of the bill.</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Signaling New York's political turn, those same groups on Friday issued only tepid statements, saying they hoped to work with legislators in shaping the final form of the measure.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interviews, small-business owners offered mixed reviews when told of Mr. de Blasio's plans.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Sunny Singh, the manager of Market Deli in Midtown Manhattan, said he employed six workers and was fearful that the requirements would be financially harmful.</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 businesses, they cannot afford it,'' said Mr. Singh, who was overseeing a busy lunch hour, adding that he did not have enough money to pay employees who were unable to come to work. ''When they are sick, they don't get paid. It's usually like this.''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Manhattan branch of the nutrition retailer GNC, Sandra Cesar, the manager, said she believed her six employees deserved the benefits included in the measure. ''Everybody is entitled to get sick and get paid for it,'' she said.</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Ms. Cesar said she also worried that workers eager to avoid shifts could exploit the measure. ''They might take advantage of it,'' she said.</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cities, including San Francisco, where sick-leave laws are already in effect, there have been few reports of businesses forced to close or lay off workers because of the requirement.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Washington, which passed a law in 2008 requiring even the smallest businesses to provide three paid sick days a year, an audit last year found that the law had not discouraged new businesses from opening, although some local employers reported cutting back on workers' hours.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celebratory atmosphere of the event on Friday, Mayor de Blasio and Speaker Mark-Viverito said they would hear out the concerns of business leaders who remain anxious about the measure.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going to be a deliberative process,'' the mayor said. ''There is going to be an opportunity to hear the voices of small business.''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de Blasio added that advocates had already spent several years debating the measure with business groups.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Ms. James, who as public advocate presides over Council meetings, began her remarks on Friday by pantomiming a roll-call vote on the measure, joking that she would immediately move the bill, and declaring it passed when the council members gathered at the event shouted, ''Aye.''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expanded sick-leave bill would take full effect in April, unlike the measure passed last year, which was set up to be phased in over a period of 18 months beginning in April. And Mr. de Blasio's plan would remove several provisions included to placate corporate leaders, including a clause that would eliminate the sick-day requirements if the local economy were to erode.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Nancy Alzokari, who works at Danice, a clothing store in Bedford-Stuyvesant, Brooklyn, said the new measure sounded like ''a great step.''</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single mother, Ms. Alzokari said she was not compensated for sick days and often looked for a friend to take care of her three children if one of them was ill.</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someone becomes sick, she said, ''the bills still got to be paid.''</w:t>
      </w:r>
    </w:p>
    <w:p>
      <w:pPr>
        <w:pStyle w:val="Normal330"/>
        <w:keepNext w:val="0"/>
        <w:spacing w:before="240" w:after="0" w:line="260" w:lineRule="atLeast"/>
        <w:ind w:left="0" w:right="0" w:firstLine="0"/>
        <w:jc w:val="left"/>
      </w:pPr>
      <w:r>
        <w:br/>
      </w:r>
      <w:hyperlink r:id="rId2933" w:history="1">
        <w:r>
          <w:rPr>
            <w:rFonts w:ascii="arial" w:eastAsia="arial" w:hAnsi="arial" w:cs="arial"/>
            <w:b w:val="0"/>
            <w:i/>
            <w:strike w:val="0"/>
            <w:color w:val="0077CC"/>
            <w:sz w:val="20"/>
            <w:u w:val="single"/>
            <w:vertAlign w:val="baseline"/>
          </w:rPr>
          <w:t>http://www.nytimes.com/2014/01/18/nyregion/with-plan-to-expand-paid-sick-days-citys-new-liberal-leaders-flex-muscles.html</w:t>
        </w:r>
      </w:hyperlink>
    </w:p>
    <w:p>
      <w:pPr>
        <w:pStyle w:val="Normal3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0"/>
        <w:spacing w:line="60" w:lineRule="exact"/>
      </w:pPr>
      <w:r>
        <w:pict>
          <v:line id="_x0000_s2226" style="position:absolute;z-index:252546048" from="0,2pt" to="512pt,2pt" strokecolor="#009ddb" strokeweight="2pt">
            <v:stroke linestyle="single"/>
            <w10:wrap type="topAndBottom"/>
          </v:line>
        </w:pict>
      </w:r>
    </w:p>
    <w:p>
      <w:pPr>
        <w:pStyle w:val="Normal3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Mayor Bill de  Blasio and the  City Council  speaker, Melissa  Mark-Viverito,  at a Brooklyn  restaurant on  Friday unveiling  a plan to expand  mandatory paid  sick leave for  workers. (PHOTOGRAPH BY TODD HEISLER/THE NEW YORK TIMES) (A19)       </w:t>
      </w:r>
    </w:p>
    <w:p>
      <w:pPr>
        <w:pStyle w:val="Normal3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2014</w:t>
      </w:r>
    </w:p>
    <w:p>
      <w:pPr>
        <w:pStyle w:val="Normal330"/>
      </w:pPr>
    </w:p>
    <w:p>
      <w:pPr>
        <w:pStyle w:val="Normal330"/>
        <w:ind w:left="200"/>
        <w:sectPr>
          <w:type w:val="continuous"/>
          <w:pgMar w:top="840" w:right="1000" w:bottom="840" w:left="1000" w:header="400" w:footer="400"/>
          <w:pgNumType w:fmt="decimal"/>
          <w:cols w:space="720"/>
        </w:sectPr>
      </w:pPr>
      <w:r>
        <w:br/>
      </w:r>
      <w:r>
        <w:pict>
          <v:line id="_x0000_s2227" style="position:absolute;z-index:252547072" from="0,10pt" to="512pt,10pt" strokecolor="black" strokeweight="1pt">
            <v:stroke linestyle="single"/>
          </v:line>
        </w:pict>
      </w:r>
      <w:r>
        <w:rPr>
          <w:rFonts w:ascii="arial" w:eastAsia="arial" w:hAnsi="arial" w:cs="arial"/>
          <w:b/>
          <w:color w:val="767676"/>
          <w:sz w:val="16"/>
        </w:rPr>
        <w:t>End of Document</w:t>
      </w:r>
    </w:p>
    <w:p>
      <w:pPr>
        <w:pStyle w:val="Normal331"/>
        <w:sectPr>
          <w:headerReference w:type="even" r:id="rId2934"/>
          <w:headerReference w:type="default" r:id="rId2935"/>
          <w:footerReference w:type="even" r:id="rId2936"/>
          <w:footerReference w:type="default" r:id="rId2937"/>
          <w:headerReference w:type="first" r:id="rId2938"/>
          <w:footerReference w:type="first" r:id="rId2939"/>
          <w:pgSz w:w="12240" w:h="15840"/>
          <w:pgMar w:top="840" w:right="1000" w:bottom="840" w:left="1000" w:header="400" w:footer="400"/>
          <w:pgNumType w:fmt="decimal"/>
          <w:cols w:space="720"/>
          <w:titlePg w:val="0"/>
        </w:sectPr>
      </w:pPr>
    </w:p>
    <w:p>
      <w:pPr>
        <w:pStyle w:val="Normal331"/>
      </w:pPr>
    </w:p>
    <w:p>
      <w:pPr>
        <w:pStyle w:val="Normal331"/>
      </w:pPr>
      <w:r>
        <w:pict>
          <v:shape id="_x0000_i2228" type="#_x0000_t75" alt="LexisNexis®" style="width:147.75pt;height:30pt">
            <v:imagedata r:id="rId17" o:title=""/>
          </v:shape>
        </w:pict>
      </w:r>
      <w:r>
        <w:cr/>
      </w:r>
    </w:p>
    <w:p>
      <w:pPr>
        <w:pStyle w:val="Heading1329"/>
        <w:keepNext w:val="0"/>
        <w:spacing w:after="200" w:line="340" w:lineRule="atLeast"/>
        <w:ind w:left="0" w:right="0" w:firstLine="0"/>
        <w:jc w:val="center"/>
      </w:pPr>
      <w:hyperlink r:id="rId2940" w:history="1">
        <w:r>
          <w:rPr>
            <w:rFonts w:ascii="arial" w:eastAsia="arial" w:hAnsi="arial" w:cs="arial"/>
            <w:b/>
            <w:i/>
            <w:strike w:val="0"/>
            <w:color w:val="0077CC"/>
            <w:sz w:val="28"/>
            <w:u w:val="single"/>
            <w:vertAlign w:val="baseline"/>
          </w:rPr>
          <w:t>Issue in Campaign Is Biaggi's Record, but Which One?</w:t>
        </w:r>
      </w:hyperlink>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 1992, Sunday, Late Edition - Final</w:t>
      </w:r>
    </w:p>
    <w:p>
      <w:pPr>
        <w:pStyle w:val="Normal331"/>
        <w:keepNext w:val="0"/>
        <w:spacing w:after="0" w:line="240" w:lineRule="atLeast"/>
        <w:ind w:right="0"/>
        <w:jc w:val="both"/>
      </w:pPr>
      <w:bookmarkStart w:id="664" w:name="Bookmark_331"/>
      <w:bookmarkEnd w:id="664"/>
    </w:p>
    <w:p>
      <w:pPr>
        <w:pStyle w:val="Normal3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The New York Times Company</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Section 1; Page 40; Column 1; Metropolitan Desk; Column 1;</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1029 words</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GONZALEZ</w:t>
      </w:r>
    </w:p>
    <w:p>
      <w:pPr>
        <w:pStyle w:val="Normal33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DAVID GONZALEZ</w:t>
      </w:r>
    </w:p>
    <w:p>
      <w:pPr>
        <w:pStyle w:val="Normal331"/>
        <w:keepNext/>
        <w:spacing w:before="240" w:after="0" w:line="340" w:lineRule="atLeast"/>
        <w:ind w:left="0" w:right="0" w:firstLine="0"/>
        <w:jc w:val="left"/>
      </w:pPr>
      <w:bookmarkStart w:id="665" w:name="Body_329"/>
      <w:bookmarkEnd w:id="665"/>
      <w:r>
        <w:rPr>
          <w:rFonts w:ascii="arial" w:eastAsia="arial" w:hAnsi="arial" w:cs="arial"/>
          <w:b/>
          <w:i w:val="0"/>
          <w:strike w:val="0"/>
          <w:noProof w:val="0"/>
          <w:color w:val="000000"/>
          <w:position w:val="0"/>
          <w:sz w:val="28"/>
          <w:u w:val="none"/>
          <w:vertAlign w:val="baseline"/>
        </w:rPr>
        <w:t>Body</w:t>
      </w:r>
    </w:p>
    <w:p>
      <w:pPr>
        <w:pStyle w:val="Normal331"/>
        <w:spacing w:line="60" w:lineRule="exact"/>
      </w:pPr>
      <w:r>
        <w:pict>
          <v:line id="_x0000_s2229" style="position:absolute;z-index:252548096" from="0,2pt" to="512pt,2pt" strokecolor="#009ddb" strokeweight="2pt">
            <v:stroke linestyle="single"/>
            <w10:wrap type="topAndBottom"/>
          </v:line>
        </w:pict>
      </w:r>
    </w:p>
    <w:p>
      <w:pPr>
        <w:pStyle w:val="Normal331"/>
      </w:pP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Mario Biaggi wants to base his Congressional comeback bid on his record, a reputation for championing the working people through unflagging constituent service and legislation over 10 terms in Congress.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Eliot Engel, the incumbent Congressman, also wants to base his campaign on Mr. Biaggi's record -- on the convictions in two trials for bribe-taking, extortion and other charges that landed Mr. Biaggi in a Federal prison for two years and two months.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candidates are vying for the Democratic nomination for the 17th Congressional District, which cuts a swath through the northern Bronx and jogs into parts of southern Westchester County.</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Engel, touching on what is certain to be a recurrent issue, insisted last week that not only did Mr. Biaggi betray the public by the acts that led to his conviction on charges stemming from the Wedtech bribery scandal, but he got his eight-year prison term cut short with a cynical, self-centered maneuver. Mr. Biaggi, who is 74 years old, was released last year for treatment of life-threatening heart and neurological problems.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too sick to serve in prison, but well enough to run for Congress," said Mr. Engel. "It goes to the heart of the man's integrity."</w:t>
      </w:r>
    </w:p>
    <w:p>
      <w:pPr>
        <w:pStyle w:val="Normal3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Bigger Issues, Says Biaggi</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Biaggi countered that he was not sent home to die but to recover and that he saw his candidacy as a challenge to a "do-nothing" incumbent and a chance to reclaim an image he said was sullied by an unfair conviction. Steadfastly maintaining his innocence, he called the September primary "an expression of the people's court," where his name and his public service would carry the day.</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talking about a nation in dire economic straits, and individuals are worried about getting a job and surviving," said Mr. Biaggi. "Those are the issues. How often can you say Mario Biaggi was convicted? What does that do to alleviate the personal, national and local pain?"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Engel said that he has focused on constituent service, with a majority of his staff spread out among three district offices as compared with the two Mr. Biaggi had. "The past four years I worked very hard in the district and in Washington," Mr. Engel said. "I consider myself a spokesman for the forgotten middle class," he said.</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he has been involved in issues involving health care and the elderly and was an active member of the House foreign affairs subcommittee on trade issues. In a year of heated abortion debate, Mr. Engel said he is "pro-choice all the way." Mr. Biaggi has not made his position public and declined to discuss even his personal views on abortion.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Biaggi will be running in a district that was redrawn this year and is now nearly two-thirds black and Hispanic, having lost some white ethnic strongholds from the eastern Bronx.</w:t>
      </w:r>
    </w:p>
    <w:p>
      <w:pPr>
        <w:pStyle w:val="Normal3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Is Varied</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Bronx portions of the new district include the towers of Co-Op City, with its savvy senior citizen vote; the Irish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enclaves of Woodlawn and Norwood; part of Riverdale; Hispanic communities in the northwest Bronx; black homeowners in Williamsbridge and Wakefield, and heavily Italian Belmont.</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Westchester, the district takes in southwest Yonkers and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residents, south Mount Vernon with its core of middle-class black homeowners and part of south New Rochelle. Mr. Engel said the increased minority population and the removal of some of the white ethnic areas favored his candidacy, because, he said, he thinks he has more appeal to that constituency than Mr. Biaggi.</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neighborhoods vary, voters have many of the same concerns -- affordable health care and housing, more jobs, lower taxes and above all, safer streets. And for many, Mr. Biaggi himself is an issue.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Biaggi is fondly remembered by some voters along the busy streets of the Belmont section.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like him a lot," said Luigi Izzo, the owner of the Caffe Napoli on East 187th Street. "They know he's Italian, you know what I mean? A lot remember him helping the community a lot."</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street, Patricia Walls sat outside her building with her miniature Doberman pinscher, Babe, resting on her lap. Ms. Walls said she has lived in Belmont for 13 years, and said she was worried that in parts of the neighborhood people feared walking down streets that once were safe.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"Eliot Engel has done nothing for -- how do you say it -- his constituents," she said. "Biaggi was around. If there were drugs in a building, he got it torn down. Whatever we needed, Biaggi was right there."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Newsome said he would break from his past preference for Mr. Biaggi. "Biaggi was already convicted and he got out of jail on a lark," said Mr. Newsome. "If his health wasn't so bad, why did he get out?"</w:t>
      </w:r>
    </w:p>
    <w:p>
      <w:pPr>
        <w:pStyle w:val="Normal3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Retire, Some Advise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similar cynicism prevailed in Woodlawn, where Mr. Biaggi was respected for his stance on Northern Ireland. "He's over the hill," said Bill Brown as he sat outside a self-service laundry. "Where the hell is he going? He should be preparing for eternity."</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Brown, who is elderly himself but declined to give his age, was resolute in his opposition. "He should give some other fellow a break," he said.</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Elsie White, a home health aide from south Mount Vernon, said she thought Mr. Biaggi should take advantage of his freedom and retire quietly.</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 Anne Rocco her greatest concern for her Co-Op City neighborhood and her eyes grow wide with a one-word response.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"Crime," she said. "We need more security."</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67, William Flippen said he was more preoccupied with the young than with the old. He said drugs have eaten away at his south Yonkers neighborhood, leaving in its wake a trail of violence. A few nights ago, he said, a youth was wounded in a drive-by shooting.</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blocks away, Jose Montes, 20, stood in the dimly lighted hallway of his apartment building. "The politicians should pay attention to housing projects," he said. "There are so many apartment buildings they should fix them up for the homeless."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he said he was a registered voter, he could not recall his party and said he never voted.</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politicians worry about is their pockets," he said. "Put money in my pocket and I'll show you a happy citizen. I'll vote all day long, then."</w:t>
      </w:r>
    </w:p>
    <w:p>
      <w:pPr>
        <w:pStyle w:val="Normal3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1"/>
        <w:spacing w:line="60" w:lineRule="exact"/>
      </w:pPr>
      <w:r>
        <w:pict>
          <v:line id="_x0000_s2230" style="position:absolute;z-index:252549120" from="0,2pt" to="512pt,2pt" strokecolor="#009ddb" strokeweight="2pt">
            <v:stroke linestyle="single"/>
            <w10:wrap type="topAndBottom"/>
          </v:line>
        </w:pict>
      </w:r>
    </w:p>
    <w:p>
      <w:pPr>
        <w:pStyle w:val="Normal3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Representative Eliot Engel, faced with a challenge from former Representative Mario Biaggi, portrays his opponent as someone who has betrayed the public trust on more than one occasion. Mr. Engel met Doris Walker as he campaigned yesterday on Broadway and West 231st Street in the Bronx. (Jim Estrin/The New York Times)</w:t>
      </w:r>
    </w:p>
    <w:p>
      <w:pPr>
        <w:pStyle w:val="Normal3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of New York's 17th Congressional District.</w:t>
      </w:r>
    </w:p>
    <w:p>
      <w:pPr>
        <w:pStyle w:val="Normal3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 1992</w:t>
      </w:r>
    </w:p>
    <w:p>
      <w:pPr>
        <w:pStyle w:val="Normal331"/>
      </w:pPr>
    </w:p>
    <w:p>
      <w:pPr>
        <w:pStyle w:val="Normal331"/>
        <w:ind w:left="200"/>
        <w:sectPr>
          <w:type w:val="continuous"/>
          <w:pgMar w:top="840" w:right="1000" w:bottom="840" w:left="1000" w:header="400" w:footer="400"/>
          <w:pgNumType w:fmt="decimal"/>
          <w:cols w:space="720"/>
        </w:sectPr>
      </w:pPr>
      <w:r>
        <w:br/>
      </w:r>
      <w:r>
        <w:pict>
          <v:line id="_x0000_s2231" style="position:absolute;z-index:252550144" from="0,10pt" to="512pt,10pt" strokecolor="black" strokeweight="1pt">
            <v:stroke linestyle="single"/>
          </v:line>
        </w:pict>
      </w:r>
      <w:r>
        <w:rPr>
          <w:rFonts w:ascii="arial" w:eastAsia="arial" w:hAnsi="arial" w:cs="arial"/>
          <w:b/>
          <w:color w:val="767676"/>
          <w:sz w:val="16"/>
        </w:rPr>
        <w:t>End of Document</w:t>
      </w:r>
    </w:p>
    <w:p>
      <w:pPr>
        <w:pStyle w:val="Normal332"/>
        <w:sectPr>
          <w:headerReference w:type="even" r:id="rId2941"/>
          <w:headerReference w:type="default" r:id="rId2942"/>
          <w:footerReference w:type="even" r:id="rId2943"/>
          <w:footerReference w:type="default" r:id="rId2944"/>
          <w:headerReference w:type="first" r:id="rId2945"/>
          <w:footerReference w:type="first" r:id="rId2946"/>
          <w:pgSz w:w="12240" w:h="15840"/>
          <w:pgMar w:top="840" w:right="1000" w:bottom="840" w:left="1000" w:header="400" w:footer="400"/>
          <w:pgNumType w:fmt="decimal"/>
          <w:cols w:space="720"/>
          <w:titlePg w:val="0"/>
        </w:sectPr>
      </w:pPr>
    </w:p>
    <w:p>
      <w:pPr>
        <w:pStyle w:val="Normal332"/>
      </w:pPr>
    </w:p>
    <w:p>
      <w:pPr>
        <w:pStyle w:val="Normal332"/>
      </w:pPr>
      <w:r>
        <w:pict>
          <v:shape id="_x0000_i2232" type="#_x0000_t75" alt="LexisNexis®" style="width:147.75pt;height:30pt">
            <v:imagedata r:id="rId17" o:title=""/>
          </v:shape>
        </w:pict>
      </w:r>
      <w:r>
        <w:cr/>
      </w:r>
    </w:p>
    <w:p>
      <w:pPr>
        <w:pStyle w:val="Heading1330"/>
        <w:keepNext w:val="0"/>
        <w:spacing w:after="200" w:line="340" w:lineRule="atLeast"/>
        <w:ind w:left="0" w:right="0" w:firstLine="0"/>
        <w:jc w:val="center"/>
      </w:pPr>
      <w:hyperlink r:id="rId2947" w:history="1">
        <w:r>
          <w:rPr>
            <w:rFonts w:ascii="arial" w:eastAsia="arial" w:hAnsi="arial" w:cs="arial"/>
            <w:b/>
            <w:i/>
            <w:strike w:val="0"/>
            <w:color w:val="0077CC"/>
            <w:sz w:val="28"/>
            <w:u w:val="single"/>
            <w:vertAlign w:val="baseline"/>
          </w:rPr>
          <w:t>GARDEN DIARY</w:t>
        </w:r>
      </w:hyperlink>
      <w:r>
        <w:br/>
      </w:r>
      <w:hyperlink r:id="rId2948" w:history="1">
        <w:r>
          <w:rPr>
            <w:rFonts w:ascii="arial" w:eastAsia="arial" w:hAnsi="arial" w:cs="arial"/>
            <w:b/>
            <w:i/>
            <w:strike w:val="0"/>
            <w:color w:val="0077CC"/>
            <w:sz w:val="28"/>
            <w:u w:val="single"/>
            <w:vertAlign w:val="baseline"/>
          </w:rPr>
          <w:t>HEADLINE&gt;Smooth Face of Party Can't Hide the Tension</w:t>
        </w:r>
      </w:hyperlink>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1992, Monday, Late Edition - Final</w:t>
      </w:r>
    </w:p>
    <w:p>
      <w:pPr>
        <w:pStyle w:val="Normal332"/>
        <w:keepNext w:val="0"/>
        <w:spacing w:after="0" w:line="240" w:lineRule="atLeast"/>
        <w:ind w:right="0"/>
        <w:jc w:val="both"/>
      </w:pPr>
      <w:bookmarkStart w:id="666" w:name="Bookmark_332"/>
      <w:bookmarkEnd w:id="666"/>
    </w:p>
    <w:p>
      <w:pPr>
        <w:pStyle w:val="Normal3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The New York Times Company</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Section B; Page 1; Column 1; Metropolitan Desk; The Convention; Column 1;; The Convention</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1169 words</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Maureen Dowd and Frank Rich</w:t>
      </w:r>
    </w:p>
    <w:p>
      <w:pPr>
        <w:pStyle w:val="Normal33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Maureen Dowd and Frank Rich</w:t>
      </w:r>
    </w:p>
    <w:p>
      <w:pPr>
        <w:pStyle w:val="Normal332"/>
        <w:keepNext/>
        <w:spacing w:before="240" w:after="0" w:line="340" w:lineRule="atLeast"/>
        <w:ind w:left="0" w:right="0" w:firstLine="0"/>
        <w:jc w:val="left"/>
      </w:pPr>
      <w:bookmarkStart w:id="667" w:name="Body_330"/>
      <w:bookmarkEnd w:id="667"/>
      <w:r>
        <w:rPr>
          <w:rFonts w:ascii="arial" w:eastAsia="arial" w:hAnsi="arial" w:cs="arial"/>
          <w:b/>
          <w:i w:val="0"/>
          <w:strike w:val="0"/>
          <w:noProof w:val="0"/>
          <w:color w:val="000000"/>
          <w:position w:val="0"/>
          <w:sz w:val="28"/>
          <w:u w:val="none"/>
          <w:vertAlign w:val="baseline"/>
        </w:rPr>
        <w:t>Body</w:t>
      </w:r>
    </w:p>
    <w:p>
      <w:pPr>
        <w:pStyle w:val="Normal332"/>
        <w:spacing w:line="60" w:lineRule="exact"/>
      </w:pPr>
      <w:r>
        <w:pict>
          <v:line id="_x0000_s2233" style="position:absolute;z-index:252551168" from="0,2pt" to="512pt,2pt" strokecolor="#009ddb" strokeweight="2pt">
            <v:stroke linestyle="single"/>
            <w10:wrap type="topAndBottom"/>
          </v:line>
        </w:pict>
      </w:r>
    </w:p>
    <w:p>
      <w:pPr>
        <w:pStyle w:val="Normal332"/>
      </w:pP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Double Bubba ticket, as it is called, swept into New York over the weekend, determined to refashion the Democratic Party in its own white, moderate, male, youthful, smoothly ambitious image.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Conventions are no longer arenas of action and decision. They are, instead, meticulous Kabuki dramas in which the candidates enact the themes they want to sell to the voters in November. In this week's coronation of Gov. Bill Clinton and Senator Al Gore at Madison Square Garden, the liberal special interests who have forced the Democratic nominee to kowtow and bargain in the past are being shoved out of the spotlight.</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platform discussions on abortion and AIDS will be heard on Tuesday night, when the Joe Sixpack constituency so crucial to Democratic chances will be otherwise engaged with baseball's All-Star Game on CBS. Last night's labor union bashes about town, not high on the Clinton-Gore dance card, had to settle for Senator Tom Harkin of Iowa as their less-than-glamorous star attraction.</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though breaking a bronco, Mr. Clinton and Mr. Gore coolly worked to smash the Rev. Jesse Jackson's past hold on convention politics. Although Mr. Clinton called Mr. Jackson yesterday morning to thank him for his endorsement, Mr. Jackson was feeling so isolated and furious that he was reduced to dragging Tom Brokaw, the NBC anchorman, and Timothy Russert, a vice president of NBC News, into a men's room for a 23-minute harangue after his appearance on "Meet the Press."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eager to use the bathroom said the muffled conversation from inside sounded emotional and centered on Mr. Jackson's grievances about what he perceives as shabby treatment at the hands of the Clinton camp.</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Jackson's endorsement of the Democratic ticket on Saturday was so grudging that Clinton aides compared the process of extracting it to the labor pains of childbirth. To add further insult, Mr. Jackson used his "Meet the Press" appearance to minimize Ross Perot's gaffe in using the phrase "your people" when he addressed a convention of the National Association for the Advancement of Colored People on Saturday.</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Vernon Jordan, a Washington lawyer who was one of the few black leaders visible at establishment parties yesterday, was dismissive of both Mr. Jackson and Mr. Perot.</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Mr. Clinton would get the black vote. "You don't need one person to do it," he said.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drily that he had called Mr. Perot, before his speech, and advised him to use the phrase "you people" and to say, "My nanny was a wonderful colored woman."</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disappointed that he didn't take my advice on that one," Mr. Jordan said, beaming.</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Doublemint Twins Ticket</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have christened the new ticket "Elvis and Eddie Haskell."</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Clinton is the sinner who has seen the light, but he still has a bit of bad-boy swagger that leavens his persona as a policy wonk. Mr. Gore, by contrast is the straight-A student who never lets one forget it.</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men are in age and background political Doublemint Twins, the Arkansas Governor a Rhodes Scholar and the Tennessee Senator a Harvard graduate. But just as you would not expect Elvis to find himself at home on "Leave It to Beaver," there is already a hint of sibling rivalry between the ticket's two staffs.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Gore aides are already working on counterspin to the Clinton staff whispers that Mr. Gore has been grabbing the microphone to act like a goody-goody at joint news conferences.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"Gore's the one who inhaled," said one Gore adviser, referring to the fact that while Mr. Gore simply confessed to trying marijuana in his youth, Mr. Clinton tempered his guilty admission with a physiologically dubious qualifier.</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top Clinton adviser explained it this way: "It's the difference between Oxford and Harvard. Clinton's trying to make everything look easy, because at Oxford it's all supposed to come naturally. At Harvard, they always want to make it look like it took a lot of effort."</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Populism at Four Seasons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convention showmen were rehearsing the projection of populist images of plain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on their mammoth, 56-screen video wall, the Democratic Party's elite, cultural and otherwise, was riding a gravy train of buffet meals and open bars in soigne settings.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convention slogan flashing on the video wall may be "People First!" but around the posh restaurants and hotels where the Democrats feted, it was more like "Limousines First!" The only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in sight were dressed as chauffeurs and waiters.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art-deco Starlight Roof of the Waldorf-Astoria, Pamela Harriman, the Democratic doyenne, was co-host of a breakfast for Bob Strauss, the Ambassador to Moscow, and his wife, Helen. It was highly unusual to have a party at the Democratic convention for an appointee of a Republican President. But for Mr. Strauss, a former Democratic chairman who has been teased about his closeness to a fellow Texan, Mr. Bush, it was a career-capping straddle for a master of the art.</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Mr. Bush knew why he was on home leave, Mr. Strauss smiled. "He knows," he said. "Anyway, he didn't invite me to his convention."</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Four Seasons brunch in honor of the Joan Shorenstein Barone Center on Press, Politics and Public Policy, the well-dressed crowd chowed down on two kinds of oysters, pieces of lump crab meat the size of silver dollars and free-flowing champagne.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Hart, the Democratic pollster, regaled Dan Rather and Mrs. Harriman with the results of a focus group he conducted, in which participants were asked to compare the candidates to characters in children's literature. Mr. Perot was most frequently likened to the Big Bad Wolf, while many saw President Bush as Rip Van Winkle.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some friendly one-upsmanship about their skyboxes and pocket kerchiefs during a photo opportunity, the network news anchors spoke before an audience that included many rejected Vice-Presidential candidates and Carol Channing in white and gold military livery. Surveying the scene, Mr. Brokaw observed, "It's wonderful to be here with the party of the people in this pocket of poverty at the Four Seasons."</w:t>
      </w:r>
    </w:p>
    <w:p>
      <w:pPr>
        <w:pStyle w:val="Normal3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Done My Duty'</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death, there is still fund raising.</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Senator Bob Kerrey of Nebraska is no longer a factor in this year's election, he made a special trip yesterday to kiss the ring of Walter H. Shorenstein, the San Francisco real estate tycoon who is a major financial supporter of Democratic candidates.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Kerrey ducked quickly into the Four Seasons brunch, waved to the Shorenstein table, and left, noting, "I've done my duty."</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way out, he greeted Kathleen Brown, the California State Treasurer who was also mentioned as a possible Clinton running mate.</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Madame Vice President," he said.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replied, "Hello, Mr. Vice President.".</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he liked the most about being out of the race, Senator Kerrey grinned.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date," he said, before slipping away to a waiting limousine with an attractive woman dressed nothing like the typical Democrats flashing on the "People First!" video wall back at Madison Square Garden.</w:t>
      </w:r>
    </w:p>
    <w:p>
      <w:pPr>
        <w:pStyle w:val="Normal3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2"/>
        <w:spacing w:line="60" w:lineRule="exact"/>
      </w:pPr>
      <w:r>
        <w:pict>
          <v:line id="_x0000_s2234" style="position:absolute;z-index:252552192" from="0,2pt" to="512pt,2pt" strokecolor="#009ddb" strokeweight="2pt">
            <v:stroke linestyle="single"/>
            <w10:wrap type="topAndBottom"/>
          </v:line>
        </w:pict>
      </w:r>
    </w:p>
    <w:p>
      <w:pPr>
        <w:pStyle w:val="Normal3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Drawings</w:t>
      </w:r>
    </w:p>
    <w:p>
      <w:pPr>
        <w:pStyle w:val="Normal3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13, 1992</w:t>
      </w:r>
    </w:p>
    <w:p>
      <w:pPr>
        <w:pStyle w:val="Normal332"/>
      </w:pPr>
    </w:p>
    <w:p>
      <w:pPr>
        <w:pStyle w:val="Normal332"/>
        <w:ind w:left="200"/>
        <w:sectPr>
          <w:type w:val="continuous"/>
          <w:pgMar w:top="840" w:right="1000" w:bottom="840" w:left="1000" w:header="400" w:footer="400"/>
          <w:pgNumType w:fmt="decimal"/>
          <w:cols w:space="720"/>
        </w:sectPr>
      </w:pPr>
      <w:r>
        <w:br/>
      </w:r>
      <w:r>
        <w:pict>
          <v:line id="_x0000_s2235" style="position:absolute;z-index:252553216" from="0,10pt" to="512pt,10pt" strokecolor="black" strokeweight="1pt">
            <v:stroke linestyle="single"/>
          </v:line>
        </w:pict>
      </w:r>
      <w:r>
        <w:rPr>
          <w:rFonts w:ascii="arial" w:eastAsia="arial" w:hAnsi="arial" w:cs="arial"/>
          <w:b/>
          <w:color w:val="767676"/>
          <w:sz w:val="16"/>
        </w:rPr>
        <w:t>End of Document</w:t>
      </w:r>
    </w:p>
    <w:p>
      <w:pPr>
        <w:pStyle w:val="Normal333"/>
        <w:sectPr>
          <w:headerReference w:type="even" r:id="rId2949"/>
          <w:headerReference w:type="default" r:id="rId2950"/>
          <w:footerReference w:type="even" r:id="rId2951"/>
          <w:footerReference w:type="default" r:id="rId2952"/>
          <w:headerReference w:type="first" r:id="rId2953"/>
          <w:footerReference w:type="first" r:id="rId2954"/>
          <w:pgSz w:w="12240" w:h="15840"/>
          <w:pgMar w:top="840" w:right="1000" w:bottom="840" w:left="1000" w:header="400" w:footer="400"/>
          <w:pgNumType w:fmt="decimal"/>
          <w:cols w:space="720"/>
          <w:titlePg w:val="0"/>
        </w:sectPr>
      </w:pPr>
    </w:p>
    <w:p>
      <w:pPr>
        <w:pStyle w:val="Normal333"/>
      </w:pPr>
    </w:p>
    <w:p>
      <w:pPr>
        <w:pStyle w:val="Normal333"/>
      </w:pPr>
      <w:r>
        <w:pict>
          <v:shape id="_x0000_i2236" type="#_x0000_t75" alt="LexisNexis®" style="width:147.75pt;height:30pt">
            <v:imagedata r:id="rId17" o:title=""/>
          </v:shape>
        </w:pict>
      </w:r>
      <w:r>
        <w:cr/>
      </w:r>
    </w:p>
    <w:p>
      <w:pPr>
        <w:pStyle w:val="Heading1331"/>
        <w:keepNext w:val="0"/>
        <w:spacing w:after="200" w:line="340" w:lineRule="atLeast"/>
        <w:ind w:left="0" w:right="0" w:firstLine="0"/>
        <w:jc w:val="center"/>
      </w:pPr>
      <w:hyperlink r:id="rId2955" w:history="1">
        <w:r>
          <w:rPr>
            <w:rFonts w:ascii="arial" w:eastAsia="arial" w:hAnsi="arial" w:cs="arial"/>
            <w:b/>
            <w:i/>
            <w:strike w:val="0"/>
            <w:color w:val="0077CC"/>
            <w:sz w:val="28"/>
            <w:u w:val="single"/>
            <w:vertAlign w:val="baseline"/>
          </w:rPr>
          <w:t>A First Lady at 50, Finding Her Own Path</w:t>
        </w:r>
      </w:hyperlink>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2014 Friday</w:t>
      </w:r>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33"/>
        <w:keepNext w:val="0"/>
        <w:spacing w:after="0" w:line="240" w:lineRule="atLeast"/>
        <w:ind w:right="0"/>
        <w:jc w:val="both"/>
      </w:pPr>
      <w:bookmarkStart w:id="668" w:name="Bookmark_333"/>
      <w:bookmarkEnd w:id="668"/>
    </w:p>
    <w:p>
      <w:pPr>
        <w:pStyle w:val="Normal3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1056 words</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JENNIFER STEINHAUER</w:t>
      </w:r>
    </w:p>
    <w:p>
      <w:pPr>
        <w:pStyle w:val="Normal333"/>
        <w:keepNext/>
        <w:spacing w:before="240" w:after="0" w:line="340" w:lineRule="atLeast"/>
        <w:ind w:left="0" w:right="0" w:firstLine="0"/>
        <w:jc w:val="left"/>
      </w:pPr>
      <w:bookmarkStart w:id="669" w:name="Body_331"/>
      <w:bookmarkEnd w:id="669"/>
      <w:r>
        <w:rPr>
          <w:rFonts w:ascii="arial" w:eastAsia="arial" w:hAnsi="arial" w:cs="arial"/>
          <w:b/>
          <w:i w:val="0"/>
          <w:strike w:val="0"/>
          <w:noProof w:val="0"/>
          <w:color w:val="000000"/>
          <w:position w:val="0"/>
          <w:sz w:val="28"/>
          <w:u w:val="none"/>
          <w:vertAlign w:val="baseline"/>
        </w:rPr>
        <w:t>Body</w:t>
      </w:r>
    </w:p>
    <w:p>
      <w:pPr>
        <w:pStyle w:val="Normal333"/>
        <w:spacing w:line="60" w:lineRule="exact"/>
      </w:pPr>
      <w:r>
        <w:pict>
          <v:line id="_x0000_s2237" style="position:absolute;z-index:252554240" from="0,2pt" to="512pt,2pt" strokecolor="#009ddb" strokeweight="2pt">
            <v:stroke linestyle="single"/>
            <w10:wrap type="topAndBottom"/>
          </v:line>
        </w:pict>
      </w:r>
    </w:p>
    <w:p>
      <w:pPr>
        <w:pStyle w:val="Normal333"/>
      </w:pP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She has perfected a mean forehand, is working on her yoga poses, dishes with girlfriends over brussels sprouts and dirty martinis (one olive) at the Mediterranean hotspot Zaytinya, pushes her two daughters to play two sports -- one of her choosing and one of theirs -- and said this week that the wonders of modern dermatology, like Botox, are in the realm of possibility for her.</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Obama is in many ways the embodiment of the contemporary, urban, well-heeled middle-aged American woman. She likes to take ''me time,'' as she did during an extra vacation week this month without family in Hawaii, setting off a tabloid furor over the state of her marriage. She frets that her older daughter, 15-year-old Malia, hangs out with the boys a grade above her. She gardens, although unlike the rest of us, she has significant weeding help.</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toys with false eyelashes.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night, Mrs. Obama will celebrate her 50th birthday with dancing and sweets throughout the state floor of the White House, drawing the nation's attention away from her husband, at least for an evening. Guests will sip fine American wines, consume delicate macarons and be entertained -- the expectation is by Beyoncé.</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mix of Hollywood and quirky individualism (American caterers, ready yourself for the onslaught of dessert-and-cocktails-only party requests) underscores the conflicting diptych of glamorous mystery woman and regular PTA mother that defines America's first lady. Five years in, she has cobbled together a full life in Washington.</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she moves so discreetly through the area that a customer at a local Target store, not recognizing her, asked the first lady to reach for some highly perched toilet paper. At other times, Mrs. Obama is on plain view around town as a parent on the sidelines of the soccer games of her daughter Sasha, 12.</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Howard, whose daughter Zoe once played on the soccer team with Sasha, recalled how his daughter drained the tiny water bottle he had brought for her one hot Washington day on the field. Mrs. Obama lightheartedly chided him. ''She said, 'What kind of water bottle is that?' and gave Zoe hers,'' Mr. Howard said. ''Those are things far away from the cameras.''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of her complaints about the scrutiny and isolation that come with living in the White House, Mrs. Obama has created a vibrant life in Washington as well as a policy agenda that at times dovetails with her husband's, particularly on education. But she maintains a powerful zone of privacy, aided by discreet friends and a controlling East Wing. Accounts of her life here are culled from interviews with staff members, friends and parents of Malia and Sasha's schoolmates. The accounts also draw on Mrs. Obama's public speeches and comments, including a recent interview with People magazine.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Mrs. Obama has been careful not to define herself or her role strictly through race, she has paid steadfast attention to her role as a model and mentor to minority children from poor backgrounds like her own, and has built much of her policy agenda around them.</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is more self-determinative than prior first ladies because she very rarely allows herself to be drawn into distracting conversations,'' said Carl Anthony, a historian of first ladies. In addition, he said, ''She speaks to a demographic pretty much ignored by the White House by all first ladies except for Eleanor Roosevelt.'' He cited trips Mrs. Obama has made to the Anacostia neighborhood of Washington and White House invitations she has extended to local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African-Americans.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Obamas and their daughters usually eat together as a family at the White House, but the president and first lady also give small dinner parties at home with a mix of friends, notable local columnists and others. A typical menu is grilled shrimp with tomatoes and peppers, followed by lean fillet of steak (the first lady's favorite) with potatoes and a selection of pies for dessert. Guests should not expect bread.</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Obama also frequents Washington's restaurants of the moment. She has been spotted more than once sweeping into B.L.T. Steak on I Street with a gaggle of female friends, headed for a private room. She eats roasted cauliflower and stuffed grape leaves at Zaytinya and guacamole and margaritas at Oyamel. She has grown fond of Bibiana, an upscale Italian restaurant downtown.</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interested in local food,'' said Eddie Gehman Kohan, the executive editor of obamafoodorama.com, an obsessive digital archive of the food ways and nutrition agenda of the Obamas. ''Her typical meal is whatever is going on at the restaurant that is seasonal and best.''</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Obama's group frequently includes her closest friend, Sharon Malone, a prominent obstetrician and wife of the attorney general, Eric H. Holder Jr. Often on hand are old friends from Chicago, like Valerie B. Jarrett, a senior adviser to the president; Cindy S. Moelis, the director of the President's Commission on White House Fellowships; and Angela Acree, who was one of Mrs. Obama's roommates at Princeton.</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Obama also is known to wander the city's museums and screen films at the White House, where she is partial to those that explore themes of poverty and struggle. This week she saw the movie ''The Inevitable Defeat of Mister and Pete,'' a story about poor children in New York produced by the singer Alicia Keys.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truly one of my favorite films this year,'' Mrs. Obama told her guests, including Ms. Keys. ''And it obviously has moved me, and it will be the guiding post for my work over the next three years.''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hairstyle news, the bangs of 2013 are gone, replaced by a traditional first lady wave. As Mrs. Obama told the TV chef Rachael Ray last year: ''This is my midlife crisis, the bangs. I couldn't get a sports car. They won't let me bungee jump. So instead, I cut my bangs.''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is her fitness routine. Known for her biceps, Mrs. Obama has recently taken up yoga for strength training and takes vigorous walks through Rock Creek Park.</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takes occasional tennis lessons with Malia or has clinics with friends to work on their swing. In addition to her forehand, ''Michelle has a big backhand,'' said Gordie Ernst, who coaches mother and daughter.</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Mrs. Obama tends not to do as much as previous first ladies is travel. There is still time.</w:t>
      </w:r>
    </w:p>
    <w:p>
      <w:pPr>
        <w:pStyle w:val="Normal333"/>
        <w:keepNext w:val="0"/>
        <w:spacing w:before="240" w:after="0" w:line="260" w:lineRule="atLeast"/>
        <w:ind w:left="0" w:right="0" w:firstLine="0"/>
        <w:jc w:val="left"/>
      </w:pPr>
      <w:r>
        <w:br/>
      </w:r>
      <w:hyperlink r:id="rId2956" w:history="1">
        <w:r>
          <w:rPr>
            <w:rFonts w:ascii="arial" w:eastAsia="arial" w:hAnsi="arial" w:cs="arial"/>
            <w:b w:val="0"/>
            <w:i/>
            <w:strike w:val="0"/>
            <w:color w:val="0077CC"/>
            <w:sz w:val="20"/>
            <w:u w:val="single"/>
            <w:vertAlign w:val="baseline"/>
          </w:rPr>
          <w:t>http://www.nytimes.com/2014/01/17/us/a-first-lady-at-50-finding-her-own-path.html</w:t>
        </w:r>
      </w:hyperlink>
    </w:p>
    <w:p>
      <w:pPr>
        <w:pStyle w:val="Normal3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3"/>
        <w:spacing w:line="60" w:lineRule="exact"/>
      </w:pPr>
      <w:r>
        <w:pict>
          <v:line id="_x0000_s2238" style="position:absolute;z-index:252555264" from="0,2pt" to="512pt,2pt" strokecolor="#009ddb" strokeweight="2pt">
            <v:stroke linestyle="single"/>
            <w10:wrap type="topAndBottom"/>
          </v:line>
        </w:pict>
      </w:r>
    </w:p>
    <w:p>
      <w:pPr>
        <w:pStyle w:val="Normal3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Michelle Obama on Thursday at a White House event on expanding college opportunity. (PHOTOGRAPH BY STEPHEN CROWLEY/THE NEW YORK TIMES) (A1)</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top left, at the White House kitchen garden last spring</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Malia Obama at President Obama's second inauguration</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convention for disabled veterans in Florida last year</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White House event in October announcing the enlisting of Sesame Street characters to help encourage people to eat more fresh produce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the president at inaugural festivities last year. (PHOTOGRAPHS BY CHRISTOPHER GREGORY/THE NEW YORK TIMES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PHOTO/PABLO MARTINEZ MONSIVAIS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WATSON/AGENCE FRANCE-PRESSE -- GETTY IMAGES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SULLIVAN/GETTY IMAGES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SAUL LOEB/AGENCE FRANCE-PRESSE -- GETTY IMAGES) (A15)       </w:t>
      </w:r>
    </w:p>
    <w:p>
      <w:pPr>
        <w:pStyle w:val="Normal3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2014</w:t>
      </w:r>
    </w:p>
    <w:p>
      <w:pPr>
        <w:pStyle w:val="Normal333"/>
      </w:pPr>
    </w:p>
    <w:p>
      <w:pPr>
        <w:pStyle w:val="Normal333"/>
        <w:ind w:left="200"/>
        <w:sectPr>
          <w:type w:val="continuous"/>
          <w:pgMar w:top="840" w:right="1000" w:bottom="840" w:left="1000" w:header="400" w:footer="400"/>
          <w:pgNumType w:fmt="decimal"/>
          <w:cols w:space="720"/>
        </w:sectPr>
      </w:pPr>
      <w:r>
        <w:br/>
      </w:r>
      <w:r>
        <w:pict>
          <v:line id="_x0000_s2239" style="position:absolute;z-index:252556288" from="0,10pt" to="512pt,10pt" strokecolor="black" strokeweight="1pt">
            <v:stroke linestyle="single"/>
          </v:line>
        </w:pict>
      </w:r>
      <w:r>
        <w:rPr>
          <w:rFonts w:ascii="arial" w:eastAsia="arial" w:hAnsi="arial" w:cs="arial"/>
          <w:b/>
          <w:color w:val="767676"/>
          <w:sz w:val="16"/>
        </w:rPr>
        <w:t>End of Document</w:t>
      </w:r>
    </w:p>
    <w:p>
      <w:pPr>
        <w:pStyle w:val="Normal334"/>
        <w:sectPr>
          <w:headerReference w:type="even" r:id="rId2957"/>
          <w:headerReference w:type="default" r:id="rId2958"/>
          <w:footerReference w:type="even" r:id="rId2959"/>
          <w:footerReference w:type="default" r:id="rId2960"/>
          <w:headerReference w:type="first" r:id="rId2961"/>
          <w:footerReference w:type="first" r:id="rId2962"/>
          <w:pgSz w:w="12240" w:h="15840"/>
          <w:pgMar w:top="840" w:right="1000" w:bottom="840" w:left="1000" w:header="400" w:footer="400"/>
          <w:pgNumType w:fmt="decimal"/>
          <w:cols w:space="720"/>
          <w:titlePg w:val="0"/>
        </w:sectPr>
      </w:pPr>
    </w:p>
    <w:p>
      <w:pPr>
        <w:pStyle w:val="Normal334"/>
      </w:pPr>
    </w:p>
    <w:p>
      <w:pPr>
        <w:pStyle w:val="Normal334"/>
      </w:pPr>
      <w:r>
        <w:pict>
          <v:shape id="_x0000_i2240" type="#_x0000_t75" alt="LexisNexis®" style="width:147.75pt;height:30pt">
            <v:imagedata r:id="rId17" o:title=""/>
          </v:shape>
        </w:pict>
      </w:r>
      <w:r>
        <w:cr/>
      </w:r>
    </w:p>
    <w:p>
      <w:pPr>
        <w:pStyle w:val="Heading1332"/>
        <w:keepNext w:val="0"/>
        <w:spacing w:after="200" w:line="340" w:lineRule="atLeast"/>
        <w:ind w:left="0" w:right="0" w:firstLine="0"/>
        <w:jc w:val="center"/>
      </w:pPr>
      <w:hyperlink r:id="rId2963" w:history="1">
        <w:r>
          <w:rPr>
            <w:rFonts w:ascii="arial" w:eastAsia="arial" w:hAnsi="arial" w:cs="arial"/>
            <w:b/>
            <w:i/>
            <w:strike w:val="0"/>
            <w:color w:val="0077CC"/>
            <w:sz w:val="28"/>
            <w:u w:val="single"/>
            <w:vertAlign w:val="baseline"/>
          </w:rPr>
          <w:t>Losing Faith in the State, Some Mexican Towns Quietly Break Away; The Interpreter</w:t>
        </w:r>
      </w:hyperlink>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2018 Sunday 18:01 EST</w:t>
      </w:r>
    </w:p>
    <w:p>
      <w:pPr>
        <w:pStyle w:val="Normal334"/>
        <w:keepNext w:val="0"/>
        <w:spacing w:after="0" w:line="240" w:lineRule="atLeast"/>
        <w:ind w:right="0"/>
        <w:jc w:val="both"/>
      </w:pPr>
      <w:bookmarkStart w:id="670" w:name="Bookmark_334"/>
      <w:bookmarkEnd w:id="670"/>
    </w:p>
    <w:p>
      <w:pPr>
        <w:pStyle w:val="Normal3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 All Rights Reserved</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americas</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2327 words</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Fisher, Amanda Taub and Dalia Martínez</w:t>
      </w:r>
    </w:p>
    <w:p>
      <w:pPr>
        <w:pStyle w:val="Normal3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With government often more the problem than the solution, communities are taking matters into their own hands. But gains against crime can carry a cost.</w:t>
      </w:r>
    </w:p>
    <w:p>
      <w:pPr>
        <w:pStyle w:val="Normal334"/>
        <w:keepNext/>
        <w:spacing w:before="240" w:after="0" w:line="340" w:lineRule="atLeast"/>
        <w:ind w:left="0" w:right="0" w:firstLine="0"/>
        <w:jc w:val="left"/>
      </w:pPr>
      <w:bookmarkStart w:id="671" w:name="Body_332"/>
      <w:bookmarkEnd w:id="671"/>
      <w:r>
        <w:rPr>
          <w:rFonts w:ascii="arial" w:eastAsia="arial" w:hAnsi="arial" w:cs="arial"/>
          <w:b/>
          <w:i w:val="0"/>
          <w:strike w:val="0"/>
          <w:noProof w:val="0"/>
          <w:color w:val="000000"/>
          <w:position w:val="0"/>
          <w:sz w:val="28"/>
          <w:u w:val="none"/>
          <w:vertAlign w:val="baseline"/>
        </w:rPr>
        <w:t>Body</w:t>
      </w:r>
    </w:p>
    <w:p>
      <w:pPr>
        <w:pStyle w:val="Normal334"/>
        <w:spacing w:line="60" w:lineRule="exact"/>
      </w:pPr>
      <w:r>
        <w:pict>
          <v:line id="_x0000_s2241" style="position:absolute;z-index:252557312" from="0,2pt" to="512pt,2pt" strokecolor="#009ddb" strokeweight="2pt">
            <v:stroke linestyle="single"/>
            <w10:wrap type="topAndBottom"/>
          </v:line>
        </w:pict>
      </w:r>
    </w:p>
    <w:p>
      <w:pPr>
        <w:pStyle w:val="Normal334"/>
      </w:pP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TANCÍTARO, Mexico — The road to this agricultural town winds through the slums and cartel-controlled territory of Michoacán, ground zero for Mexico’s drug war, before arriving at a sight so strange it can seem like a mirage.</w:t>
      </w:r>
    </w:p>
    <w:p>
      <w:pPr>
        <w:pStyle w:val="Normal3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Fifteen-foot stone turrets are staffed by men whose green uniforms belong to no official force. Beyond them, a statue of an avocado bears the inscription “avocado capital of the world.” And beyond the statue is Tancítaro, an island of safety and stability amid the </w:t>
      </w:r>
      <w:hyperlink r:id="rId2964" w:history="1">
        <w:r>
          <w:rPr>
            <w:rFonts w:ascii="arial" w:eastAsia="arial" w:hAnsi="arial" w:cs="arial"/>
            <w:b w:val="0"/>
            <w:i/>
            <w:strike w:val="0"/>
            <w:noProof w:val="0"/>
            <w:color w:val="0077CC"/>
            <w:position w:val="0"/>
            <w:sz w:val="20"/>
            <w:u w:val="single"/>
            <w:vertAlign w:val="baseline"/>
          </w:rPr>
          <w:t>most violent period</w:t>
        </w:r>
      </w:hyperlink>
      <w:r>
        <w:rPr>
          <w:rFonts w:ascii="arial" w:eastAsia="arial" w:hAnsi="arial" w:cs="arial"/>
          <w:b w:val="0"/>
          <w:i w:val="0"/>
          <w:strike w:val="0"/>
          <w:noProof w:val="0"/>
          <w:color w:val="000000"/>
          <w:position w:val="0"/>
          <w:sz w:val="20"/>
          <w:u w:val="none"/>
          <w:vertAlign w:val="baseline"/>
        </w:rPr>
        <w:t xml:space="preserve"> in Mexico’s history.</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orchard owners, who export over $1 million in avocados per day, mostly to the United States, underwrite what has effectively become an independent city-state. Self-policing and self-governing, it is a sanctuary from drug cartels as well as from the Mexican state.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beneath the calm is a town under tightfisted control, enforced by militias accountable only to their paymasters. Drug addiction and suicide are soaring, locals say, as the social contract strains.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Tancítaro represents a quiet but telling trend in Mexico, where a handful of towns and cities are effectively seceding, partly or in whole. These are acts of desperation, revealing the degree to which Mexico’s police and politicians are seen as part of the threat.</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 three such enclaves — Tancítaro; Monterrey, a rich commercial city; and Ciudad Nezahualcóyotl, just outside the capital — and you will find a pattern. Each is a haven of relative safety amid violence, suggesting that their diagnosis of the problem was correct. But their gains are fragile and have come at significant cost.</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exceptions that prove the rule: Mexico’s crisis manifests as violence, but it is rooted in the corruption and weakness of the state.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Tancítaro: ‘A Million or Two on Weapons’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began with an uprising. Townspeople formed militias to eject both the cartel, which effectively controlled much of Michoacán, and the local police, who were seen as complicit. Orchard owners, whose families and businesses faced growing extortion threats, bankrolled the revolt.</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left Tancítaro without police or a government, whose officials had fled. Power accumulated to the militias that controlled the streets and to their backers, an organization of wealthy avocado growers known as the Junta de Sanidad Vegetal, or Plant Health Council. Citizens sometimes call it the Junta.</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four years in, long after other militia-run towns in Michoacán collapsed into violence, the streets remain safe and tidy. But in sweeping away the institutions that enabled crime to flourish, Tancítaro created a system that in many ways resembles cartel control.</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rule began with a purge. Young men suspected of involvement in the cartel were expelled. Low-level runners or informants, mostly boys, were allowed to stay, though the cartel murdered most in retaliation, a militia commander said.</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violence eventually cooled, the wartime power structure has remained. The militias now act as the police, as well as guards for the town perimeter and the avocado orchards.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Cinthia Garcia Nieves, a young community organizer, moved into town shortly after the fighting subsided. Idealistic but clear-minded, she wanted to help Tancítaro develop real institutions.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lines of authority had “blurred,” she said in a cafe near the town center.</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Nieves set up citizens’ councils as a way for local families to get involved. But militia rule has accustomed many to the idea that power belongs to whomever has the guns.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high hopes for community justice forums, designed to punish crimes and resolve disputes. But, in practice, justice is often determined — and punishments administered — by whichever militia commander chooses to involve himself.</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took them out in the street and gave them a beating,” Jorge Zamora, a militia member, said of some men accused of dealing drugs. Their lives were spared because two of them were his relatives, he said. Instead, “we expelled them from the town.”</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his militia is tasked with guarding orchards, not policing, its proximity to the junta’s interests gives it special power. “For those people, it’s not a burden at all to spend a million or two on weapons,” Mr. Zamora said.</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Officially, Tancítaro is run by a mayor so popular that he was nominated by the unanimous consent of every major political party and won in a landslide. Unofficially, the mayor reports to the farm owners, who predetermined his election by ensuring he was the only viable candidate, according to Falko Ernst and Romain Le Cour Grandmaison, security researchers who study Tancítaro.</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citizens’ councils, designed as visions of democratic utopianism, hold little power. Social services have faltered.</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new order is popular, it offers few avenues for appeal or dissent. Families whose sons or brothers are expelled — a practice that continues — have little recourse.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government has declined to reimpose control, the researchers believe, for fear of drawing attention to the town’s lesson that secession brings safety.</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Nieves remains a believer in Tancítaro’s model, but worries about its future.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work together,” she said, or risk a future of “oppressive authority.”</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Monterrey: ‘They Destroyed the Whole Thing’</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Tancítaro seceded with a gun, then the city of Monterrey, home to many top Mexican corporations, did it with a Rolodex and a handshake.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ejecting institutions, Monterrey’s business elite quietly took them over — all with the blessing of their friends and golf partners in public office.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their once-remarkable progress is now collapsing. Crime is returning.</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telling you, I have a long career in these matters, and the project I am more proud of than anything is this one in Monterrey,” said Jorge Tello, a security consultant and former head of the national intelligence agency.</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easy to lose it,” he warned, adding that it may already be too late.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Monterrey’s experiment began over a lunch. Mr. Tello was dining with the governor, who received a call from José Antonio Fernández, the head of Femsa, one of Mexico’s largest companies.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Femsa’s private security guards, while ferrying employees’ children to school, had been attacked by cartel gunmen, he said. Two had died repelling what was most likely a kidnapping attempt.</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put the call on speaker. It was the first of many conversations, joined by other corporate heads who faced similar threats.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club of corporate executives who call themselves the Group of 10 offered to help fund and reform the state’s kidnapping police. The governor agreed.</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hired a consultant, who advised top-to-bottom changes and replaced nearly half the officers. They hired lawyers to rewrite kidnapping laws and began to coordinate between the police and the families of victims.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governor later announced an ambitious plan for a new police force, intended to restore order, he again invited business leaders in. C.E.O.s would now oversee one of the most central functions of government. They hired more consultants to put into effect the best and latest thinking in policing, community outreach, anything that could stop the violence tearing through their city. They bankrolled special housing and high salaries for officers.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payroll and human resources departments serviced the force. Their marketing divisions ran a nationwide recruitment campaign. When government officials asked to approve the ads before they ran, corporate leaders said no. Perhaps most crucially, they circumvented the bureaucracy and corruption that had bogged down other police reform efforts.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Crime dropped citywide. Community leaders in poorer areas reported safer streets and renewed public trust in the police.</w:t>
      </w:r>
    </w:p>
    <w:p>
      <w:pPr>
        <w:pStyle w:val="Normal3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Monterrey’s experience offered still more evidence that in Mexico, violence is </w:t>
      </w:r>
      <w:hyperlink r:id="rId2965" w:history="1">
        <w:r>
          <w:rPr>
            <w:rFonts w:ascii="arial" w:eastAsia="arial" w:hAnsi="arial" w:cs="arial"/>
            <w:b w:val="0"/>
            <w:i/>
            <w:strike w:val="0"/>
            <w:noProof w:val="0"/>
            <w:color w:val="0077CC"/>
            <w:position w:val="0"/>
            <w:sz w:val="20"/>
            <w:u w:val="single"/>
            <w:vertAlign w:val="baseline"/>
          </w:rPr>
          <w:t>only a symptom</w:t>
        </w:r>
      </w:hyperlink>
      <w:r>
        <w:rPr>
          <w:rFonts w:ascii="arial" w:eastAsia="arial" w:hAnsi="arial" w:cs="arial"/>
          <w:b w:val="0"/>
          <w:i w:val="0"/>
          <w:strike w:val="0"/>
          <w:noProof w:val="0"/>
          <w:color w:val="000000"/>
          <w:position w:val="0"/>
          <w:sz w:val="20"/>
          <w:u w:val="none"/>
          <w:vertAlign w:val="baseline"/>
        </w:rPr>
        <w:t>; the real disease is in government. The corporate takeover worked as a sort of quarantine. But, with the disease untreated, the quarantine inevitably broke.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2966" w:history="1">
        <w:r>
          <w:rPr>
            <w:rFonts w:ascii="arial" w:eastAsia="arial" w:hAnsi="arial" w:cs="arial"/>
            <w:b w:val="0"/>
            <w:i/>
            <w:strike w:val="0"/>
            <w:noProof w:val="0"/>
            <w:color w:val="0077CC"/>
            <w:position w:val="0"/>
            <w:sz w:val="20"/>
            <w:u w:val="single"/>
            <w:vertAlign w:val="baseline"/>
          </w:rPr>
          <w:t>new governor</w:t>
        </w:r>
      </w:hyperlink>
      <w:r>
        <w:rPr>
          <w:rFonts w:ascii="arial" w:eastAsia="arial" w:hAnsi="arial" w:cs="arial"/>
          <w:b w:val="0"/>
          <w:i w:val="0"/>
          <w:strike w:val="0"/>
          <w:noProof w:val="0"/>
          <w:color w:val="000000"/>
          <w:position w:val="0"/>
          <w:sz w:val="20"/>
          <w:u w:val="none"/>
          <w:vertAlign w:val="baseline"/>
        </w:rPr>
        <w:t xml:space="preserve">, who took office in late 2015, let reforms lapse and appointed friends to key positions. Now, crime and reports of police brutality are resurging, particularly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suburbs. Business leaders, whose wealthy neighborhoods remain safe, have either failed or declined to push the new governor.</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got better, people felt comfortable, and then they destroyed the whole thing,” Mr. Tello said.</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Mexico’s weak institutions, he added, make any local fix subject to the whims of political leaders. Countries like the United States, he said, “have this structure that we don’t have. That’s what’s so dangerous.”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Adrián de la Garza, who is mayor of Monterrey’s municipal core, said the city could do only so much to insulate itself. “This isn’t an island,” he said.</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Mexican city, he said, is policed by multiple forces. Some report to the mayor, some to the governor and some to the federal government. And any one of those political actors can derail progress through corruption, cronyism or simple neglect.</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Mexico’s most powerful business leaders could cut them out only briefly.</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big problem,” Mr. de la Garza said. Managing it, he said, is “just political life in Mexico.”</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Neza: ‘How Long Can We Hold This?’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expect to see a bright light in a place like Neza,” said John Bailey, a Georgetown University professor who studies Mexican policing.</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Ciudad Nezahualcóyotl, a million-resident sprawl outside Mexico City, was once known for poverty, gang violence and police corruption so widespread that officers sometimes mugged citizens.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though still rough, it is far safer. Its police officers are considered “a really promising model,” Mr. Bailey said, in a part of the country where most are seen as threats.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Tancítaro or Monterrey, Neza has no militia or business elite to seize or win power. Its government appears, on the surface, normal.</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police chief who has overseen this change, a grandfatherly former academic named Jorge Amador, is not normal. For years he has treated Neza as his personal laboratory, trying a wild mix of hard-nosed reforms, harebrained schemes and fanciful experiments.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failed. Some drew arch amusement from the foreign press. (A literature program provided officers with a new book each month — mostly classics, all mandatory — and rewarded officers who wrote their own.) But some worked.</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Amador was free to experiment — and his successes stuck — because Neza’s government is not normal, either. It has seceded from a part of the state that Joy Langston, a political scientist, called Mexico’s key point of failure: its party system.</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Neza inverted Monterrey’s model: Rather than establishing an independent police force and co-opting the political system, Neza established an independent political system and co-opted the police.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Mexico’s establishment parties are more than parties. They are the state. Loyalists, not civil servants, run institutions. Officials have little freedom to stretch and little incentive to investigate corruption that might implicate fellow party members. Most are shuffled between offices every few years, cutting any successes short.</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Neza, run by a third party, the left-wing P.R.D., exists outside of this system. Its leaders are free to gut local institutions and cut out the state authorities.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Amador is doing both. He fired one in eight police officers and changed every commanding officer. He shuffled assignments to disrupt patronage networks. Those who remain are under constant scrutiny. Every car is equipped with a GPS unit, tracked by dozens of internal affairs officers.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police are treated like foreign invaders. Neza’s leaders believe state officials are quietly undermining their efforts in a bid to retake power.</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Neza’s bureaucratic secession allowed Mr. Amador to remake the force in his image. Corruption and crime would always pay more than he could, Mr. Amador knew. So he would offer something more valuable than money: a proud civic identity.</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Essay contests, sports leagues and scholarships come with heavy messaging, cultivating a culture that can feel cultlike. Awards are handed out frequently — often publicly, always with a bit of cash — and for the smallest achievements.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convince the police officer that they can be a different kind of police officer, but also the citizen that they have a different kind of officer,” Mr. Amador said.</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Yazmin Quroz, a longtime resident, said working with police officers, whom she now knows by name, had brought a sense of community. “We are united, which hadn’t happened before,” she said. “We’re finally all talking to each other.”</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Neza’s gains could evaporate, Mr. Amador said, if crime in neighboring areas continued to rise or if the mayor’s office changed party. His experiment has held drug gangs and the Mexican state at bay, but he could solve neither. He compared Neza to the Byzantine Empire, squeezed between larger empires for centuries before succumbing to history.</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is,” he said, “how long we can hold this?”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Interpreter is a column by Max Fisher and Amanda Taub exploring the ideas and context behind major world events. Follow them on Twitter @Max_Fisher and @amandataub. Dalia Martínez reported from Tancítaro, and Max Fisher and Amanda Taub from Monterrey and Ciudad Nezahualcóyotl. Arturo Aguilar contributed reporting from Monterrey and Ciudad Nezahualcóyotl.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&amp;lt;strong&amp;gt;BY THE GUN&amp;lt;/strong&amp;gt; José Santos at a checkpoint near the entrance to Tancítaro. Fed up with both the cartels and the government, the people of Tancítaro pushed out both. (PHOTOGRAPH BY Brett Gundlock for The New York Times FOR THE NEW YORK TIMES)</w:t>
      </w:r>
    </w:p>
    <w:p>
      <w:pPr>
        <w:pStyle w:val="Normal3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334"/>
        <w:keepNext w:val="0"/>
        <w:numPr>
          <w:numId w:val="30"/>
        </w:numPr>
        <w:spacing w:before="240" w:after="0" w:line="260" w:lineRule="atLeast"/>
        <w:ind w:right="0"/>
        <w:jc w:val="both"/>
      </w:pPr>
      <w:hyperlink r:id="rId2967" w:history="1">
        <w:r>
          <w:rPr>
            <w:rFonts w:ascii="arial" w:eastAsia="arial" w:hAnsi="arial" w:cs="arial"/>
            <w:b w:val="0"/>
            <w:i/>
            <w:strike w:val="0"/>
            <w:color w:val="0077CC"/>
            <w:sz w:val="20"/>
            <w:u w:val="single"/>
            <w:vertAlign w:val="baseline"/>
          </w:rPr>
          <w:t>A Haven From Mexico’s Political Parties Hints at Their Decline</w:t>
        </w:r>
      </w:hyperlink>
    </w:p>
    <w:p>
      <w:pPr>
        <w:pStyle w:val="Normal334"/>
        <w:keepNext w:val="0"/>
        <w:numPr>
          <w:numId w:val="31"/>
        </w:numPr>
        <w:spacing w:before="240" w:after="0" w:line="260" w:lineRule="atLeast"/>
        <w:ind w:right="0"/>
        <w:jc w:val="both"/>
      </w:pPr>
      <w:hyperlink r:id="rId2968" w:history="1">
        <w:r>
          <w:rPr>
            <w:rFonts w:ascii="arial" w:eastAsia="arial" w:hAnsi="arial" w:cs="arial"/>
            <w:b w:val="0"/>
            <w:i/>
            <w:strike w:val="0"/>
            <w:color w:val="0077CC"/>
            <w:sz w:val="20"/>
            <w:u w:val="single"/>
            <w:vertAlign w:val="baseline"/>
          </w:rPr>
          <w:t>When Corporate Elites Won Partial Control of a Mexican City — and Then Lost It</w:t>
        </w:r>
      </w:hyperlink>
    </w:p>
    <w:p>
      <w:pPr>
        <w:pStyle w:val="Normal334"/>
        <w:keepNext w:val="0"/>
        <w:numPr>
          <w:numId w:val="32"/>
        </w:numPr>
        <w:spacing w:before="240" w:after="0" w:line="260" w:lineRule="atLeast"/>
        <w:ind w:right="0"/>
        <w:jc w:val="both"/>
      </w:pPr>
      <w:hyperlink r:id="rId2969" w:history="1">
        <w:r>
          <w:rPr>
            <w:rFonts w:ascii="arial" w:eastAsia="arial" w:hAnsi="arial" w:cs="arial"/>
            <w:b w:val="0"/>
            <w:i/>
            <w:strike w:val="0"/>
            <w:color w:val="0077CC"/>
            <w:sz w:val="20"/>
            <w:u w:val="single"/>
            <w:vertAlign w:val="baseline"/>
          </w:rPr>
          <w:t>‘The Social Contract Is Broken’: Inequality Becomes Deadly in Mexico</w:t>
        </w:r>
      </w:hyperlink>
    </w:p>
    <w:p>
      <w:pPr>
        <w:pStyle w:val="Normal334"/>
        <w:keepNext w:val="0"/>
        <w:numPr>
          <w:numId w:val="33"/>
        </w:numPr>
        <w:spacing w:before="240" w:after="0" w:line="260" w:lineRule="atLeast"/>
        <w:ind w:right="0"/>
        <w:jc w:val="both"/>
      </w:pPr>
      <w:hyperlink r:id="rId2970" w:history="1">
        <w:r>
          <w:rPr>
            <w:rFonts w:ascii="arial" w:eastAsia="arial" w:hAnsi="arial" w:cs="arial"/>
            <w:b w:val="0"/>
            <w:i/>
            <w:strike w:val="0"/>
            <w:color w:val="0077CC"/>
            <w:sz w:val="20"/>
            <w:u w:val="single"/>
            <w:vertAlign w:val="baseline"/>
          </w:rPr>
          <w:t>Mexico’s Record Violence Is a Crisis 20 Years in the Making</w:t>
        </w:r>
      </w:hyperlink>
    </w:p>
    <w:p>
      <w:pPr>
        <w:pStyle w:val="Normal334"/>
        <w:keepNext w:val="0"/>
        <w:numPr>
          <w:numId w:val="34"/>
        </w:numPr>
        <w:spacing w:before="240" w:after="0" w:line="260" w:lineRule="atLeast"/>
        <w:ind w:right="0"/>
        <w:jc w:val="both"/>
      </w:pPr>
      <w:hyperlink r:id="rId2971" w:history="1">
        <w:r>
          <w:rPr>
            <w:rFonts w:ascii="arial" w:eastAsia="arial" w:hAnsi="arial" w:cs="arial"/>
            <w:b w:val="0"/>
            <w:i/>
            <w:strike w:val="0"/>
            <w:color w:val="0077CC"/>
            <w:sz w:val="20"/>
            <w:u w:val="single"/>
            <w:vertAlign w:val="baseline"/>
          </w:rPr>
          <w:t>Mexico’s Deadliest Town. Mexico’s Deadliest Year.</w:t>
        </w:r>
      </w:hyperlink>
    </w:p>
    <w:p>
      <w:pPr>
        <w:pStyle w:val="Normal3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2018</w:t>
      </w:r>
    </w:p>
    <w:p>
      <w:pPr>
        <w:pStyle w:val="Normal334"/>
      </w:pPr>
    </w:p>
    <w:p>
      <w:pPr>
        <w:pStyle w:val="Normal334"/>
        <w:ind w:left="200"/>
        <w:sectPr>
          <w:type w:val="continuous"/>
          <w:pgMar w:top="840" w:right="1000" w:bottom="840" w:left="1000" w:header="400" w:footer="400"/>
          <w:pgNumType w:fmt="decimal"/>
          <w:cols w:space="720"/>
        </w:sectPr>
      </w:pPr>
      <w:r>
        <w:br/>
      </w:r>
      <w:r>
        <w:pict>
          <v:line id="_x0000_s2242" style="position:absolute;z-index:252558336" from="0,10pt" to="512pt,10pt" strokecolor="black" strokeweight="1pt">
            <v:stroke linestyle="single"/>
          </v:line>
        </w:pict>
      </w:r>
      <w:r>
        <w:rPr>
          <w:rFonts w:ascii="arial" w:eastAsia="arial" w:hAnsi="arial" w:cs="arial"/>
          <w:b/>
          <w:color w:val="767676"/>
          <w:sz w:val="16"/>
        </w:rPr>
        <w:t>End of Document</w:t>
      </w:r>
    </w:p>
    <w:p>
      <w:pPr>
        <w:pStyle w:val="Normal335"/>
        <w:sectPr>
          <w:headerReference w:type="even" r:id="rId2972"/>
          <w:headerReference w:type="default" r:id="rId2973"/>
          <w:footerReference w:type="even" r:id="rId2974"/>
          <w:footerReference w:type="default" r:id="rId2975"/>
          <w:headerReference w:type="first" r:id="rId2976"/>
          <w:footerReference w:type="first" r:id="rId2977"/>
          <w:pgSz w:w="12240" w:h="15840"/>
          <w:pgMar w:top="840" w:right="1000" w:bottom="840" w:left="1000" w:header="400" w:footer="400"/>
          <w:pgNumType w:fmt="decimal"/>
          <w:cols w:space="720"/>
          <w:titlePg w:val="0"/>
        </w:sectPr>
      </w:pPr>
    </w:p>
    <w:p>
      <w:pPr>
        <w:pStyle w:val="Normal335"/>
      </w:pPr>
    </w:p>
    <w:p>
      <w:pPr>
        <w:pStyle w:val="Normal335"/>
      </w:pPr>
      <w:r>
        <w:pict>
          <v:shape id="_x0000_i2243" type="#_x0000_t75" alt="LexisNexis®" style="width:147.75pt;height:30pt">
            <v:imagedata r:id="rId17" o:title=""/>
          </v:shape>
        </w:pict>
      </w:r>
      <w:r>
        <w:cr/>
      </w:r>
    </w:p>
    <w:p>
      <w:pPr>
        <w:pStyle w:val="Heading1333"/>
        <w:keepNext w:val="0"/>
        <w:spacing w:after="200" w:line="340" w:lineRule="atLeast"/>
        <w:ind w:left="0" w:right="0" w:firstLine="0"/>
        <w:jc w:val="center"/>
      </w:pPr>
      <w:hyperlink r:id="rId2978" w:history="1">
        <w:r>
          <w:rPr>
            <w:rFonts w:ascii="arial" w:eastAsia="arial" w:hAnsi="arial" w:cs="arial"/>
            <w:b/>
            <w:i/>
            <w:strike w:val="0"/>
            <w:color w:val="0077CC"/>
            <w:sz w:val="28"/>
            <w:u w:val="single"/>
            <w:vertAlign w:val="baseline"/>
          </w:rPr>
          <w:t>In Louisiana, Dynasty Faces a Fateful Vote</w:t>
        </w:r>
      </w:hyperlink>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2014 Friday</w:t>
      </w:r>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35"/>
        <w:keepNext w:val="0"/>
        <w:spacing w:after="0" w:line="240" w:lineRule="atLeast"/>
        <w:ind w:right="0"/>
        <w:jc w:val="both"/>
      </w:pPr>
      <w:bookmarkStart w:id="672" w:name="Bookmark_335"/>
      <w:bookmarkEnd w:id="672"/>
    </w:p>
    <w:p>
      <w:pPr>
        <w:pStyle w:val="Normal3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1310 words</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RICHARD FAUSSET</w:t>
      </w:r>
    </w:p>
    <w:p>
      <w:pPr>
        <w:pStyle w:val="Normal335"/>
        <w:keepNext/>
        <w:spacing w:before="240" w:after="0" w:line="340" w:lineRule="atLeast"/>
        <w:ind w:left="0" w:right="0" w:firstLine="0"/>
        <w:jc w:val="left"/>
      </w:pPr>
      <w:bookmarkStart w:id="673" w:name="Body_333"/>
      <w:bookmarkEnd w:id="673"/>
      <w:r>
        <w:rPr>
          <w:rFonts w:ascii="arial" w:eastAsia="arial" w:hAnsi="arial" w:cs="arial"/>
          <w:b/>
          <w:i w:val="0"/>
          <w:strike w:val="0"/>
          <w:noProof w:val="0"/>
          <w:color w:val="000000"/>
          <w:position w:val="0"/>
          <w:sz w:val="28"/>
          <w:u w:val="none"/>
          <w:vertAlign w:val="baseline"/>
        </w:rPr>
        <w:t>Body</w:t>
      </w:r>
    </w:p>
    <w:p>
      <w:pPr>
        <w:pStyle w:val="Normal335"/>
        <w:spacing w:line="60" w:lineRule="exact"/>
      </w:pPr>
      <w:r>
        <w:pict>
          <v:line id="_x0000_s2244" style="position:absolute;z-index:252559360" from="0,2pt" to="512pt,2pt" strokecolor="#009ddb" strokeweight="2pt">
            <v:stroke linestyle="single"/>
            <w10:wrap type="topAndBottom"/>
          </v:line>
        </w:pict>
      </w:r>
    </w:p>
    <w:p>
      <w:pPr>
        <w:pStyle w:val="Normal335"/>
      </w:pP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HAMMOND, La. -- She has been rebuffed by her liberal colleagues in Washington and pilloried at home for voting with the president, and has watched helplessly while her Democratic base has eroded like a cheap levee.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hard times for Mary L. Landrieu, the last Deep South Democrat in the United States Senate.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the cusp of a Saturday runoff election that feels as much like a race against history as against a Republican opponent, Ms. Landrieu has been barnstorming around her home state on what she called her ''Louisiana First Victory Tour,'' hugging, kissing and cajoling voters with an argument that has served her well for the 18 years she has been in the Senate.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stump, Ms. Landrieu, 59, has long made it clear that her party affiliation took a back seat to her professed role as Louisiana's essential envoy to Washington, attuned to the state's peculiar cultural quirks and federal needs, from oil-patch policy to flood protection.</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afternoon in Hammond, a city of 20,000 north of Lake Pontchartrain, she told a small crowd that the November elections had been about choosing which party should be in charge of Congress.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has been decided now,'' she said. ''But what is still left to be decided is who is best qualified to represent this state for six more years in the United States Senate.''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risk is not only her Senate seat, which is being contested by Representative Bill Cassidy, a Republican from Baton Rouge, but a family dynasty dating back to her father, Moon Landrieu, a former mayor of New Orleans. There is also a sense that the black-white coalition that moderate Democrats like Ms. Landrieu once forged to win statewide office here may be fading into history.</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rise of the first black president helped accelerate the white migration to the Republicans, which was reflected in the Republican tide that swept away many surviving Democratic officeholders across the South in November. And Louisiana lost a hefty chunk of its black population after Hurricane Katrina. Ms. Landrieu was the top vote-getter in Louisiana's nonpartisan primary in November. But Mr. Cassidy, a 57-year-old doctor, has hewed closely to his party's recent strategy of nationalizing congressional elections. He and outside spending groups have reminded voters that Ms. Landrieu voted with President Obama 97 percent of the time. They have also criticized her for voting in favor of the Affordable Care Act, characterizing it as the ''deciding vote for Obamacare.''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other numbers are just as ominous for Ms. Landrieu. Elliott Stonecipher, a political analyst in Shreveport, La., said that the growing degree to which whites have become Republicans and the loss of an estimated 125,000 Democratic voters after Hurricane Katrina in 2005 meant that Democrats now represented about 47 percent of Louisiana's overall voter registration, compared to more than 60 percent in 2000.</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Landrieu was able to overcome that problem in 2008 in part because of Mr. Obama's presence on the ticket and the lift it gave to Democratic turnout, Mr. Stonecipher said. But this time, Ms. Landrieu is alone.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literally been watching the power of her political brand disappear,'' he said.</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Ms. Landrieu beat Mr. Cassidy by 16,000 votes in the primary, a second conservative candidate, Rob Maness, garnered more than 200,000 votes in the contest. Mr. Maness has since endorsed Mr. Cassidy.</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Landrieu's appearance in Hammond underscored the fealty she still commands in some quarters: The crowd was thick with local officials who testified that the federal money she delivered helped build the local airport's control tower and improve the local wastewater system.</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many voters, those achievements are not as important as the damage that they believe the Democratic Party is doing in Washington.</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she headed to Hammond on Tuesday, Ms. Landrieu stopped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Orleans suburb of Gretna. There, a group of white, retired gas company workers were sitting in a coffee shop on Huey P. Long Avenue, ignoring the rally that Ms. Landrieu's team was preparing.</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Mary Landrieu is just following the lead of the Democrats,'' said John Murphy, 78, one of the men drinking coffee. ''It was her vote that decided Obamacare. And that just ticked me off.''</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Conrad Lawrence, 78, another in the group, said that he, too, was voting for Mr. Cassidy, even though Mr. Lawrence said that he was still a registered Democrat and had voted for many Democrats in the past -- including Ms. Landrieu. But the party had become too liberal for him.</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daddy would turn over in his grave if he knew I voted for a Republican,'' he said.</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Landrieu's father directed the desegregation of New Orleans city government in the 1970s. Ms. Landrieu and her brother Mitch, the current mayor, are seen by many blacks as inheritors of his legacy.</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has come at a certain political cost. Joe Ortolano, another one of the men in the coffee shop, said the Landrieu clan had created an environment where ''everything catered to the black.''</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Obama also presents a specific problem for Ms. Landrieu, said Roy Fletcher, a political consultant in Baton Rouge. Moving too far away from Mr. Obama's agenda, he said, would have meant alienating the base of African-Americans Ms. Landrieu needs to win.</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voters, Mr. Fletcher said, ''are so wedded to the Obama thing that they would not allow her to maneuver.''</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need to turn out in tremendous numbers if Ms. Landrieu is to have a chance. Since the general election, prominent African-Americans including Stevie Wonder and Senator Cory Booker of New Jersey have come to Louisiana to campaign for Ms. Landrieu, but some experts here say it's hard to envision a black turnout so big that it could save her.</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Ms. Landrieu, one of the staunchest allies of the oil industry in Congress, tried to shore up support back home by leading an unsuccessful effort to pass a bill approving the Keystone XL oil pipeline. She was unable to persuade enough Democrats, particularly liberal ones, to vote for it, and this week, radio ads supporting Mr. Cassidy referred to the strategy as a ''Fail Mary.''</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Gretna rally, held a few feet from the levees of the Mississippi River, Ms. Landrieu alluded to the 2006 law she helped pass that gave Louisiana a greater share of offshore oil and gas revenue, some of which would be used for hurricane protection and coastal restoration projects.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days, she has attacked Mr. Cassidy, accusing him of receiving thousands of dollars from Louisiana State University for medical work that she says he did not do.</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at L.S.U. say they are reviewing the matter, but Ms. Landrieu has eagerly battered her opponent about it in television ads and in person.</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debate Monday, Mr. Cassidy defended his work and shot back at Ms. Landrieu, noting that she had repeatedly billed taxpayers for political trips, a mistake she has admitted and chalked it up to ''sloppy bookkeeping.''</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Cassidy said, ''When I treat patients in the public hospital system, clearly those patients benefit. When she takes chartered jets on taxpayer dime to campaign events, who is it that benefits?''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night in Shreveport, Mr. Cassidy, who was elected to Congress in 2009, skipped his own campaign event at the last minute. In a statement, his campaign said he was needed in Washington to cast votes.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rally, at a local Baptist church, went on anyway. A mostly white crowd packed the pews, and there was little talk of oil and gas policy or hurricane protection. Instead, Rick Santorum, a former Republican senator from Pennsylvania, spoke of the ''lawlessness coming out of the White House.''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Faye Grafton, 80, of Haughton, La., said that she didn't know too much about Mr. Cassidy, but that it really didn't matter.</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just need to get rid of Mary,'' she said.</w:t>
      </w:r>
    </w:p>
    <w:p>
      <w:pPr>
        <w:pStyle w:val="Normal335"/>
        <w:keepNext w:val="0"/>
        <w:spacing w:before="240" w:after="0" w:line="260" w:lineRule="atLeast"/>
        <w:ind w:left="0" w:right="0" w:firstLine="0"/>
        <w:jc w:val="left"/>
      </w:pPr>
      <w:r>
        <w:br/>
      </w:r>
      <w:hyperlink r:id="rId2979" w:history="1">
        <w:r>
          <w:rPr>
            <w:rFonts w:ascii="arial" w:eastAsia="arial" w:hAnsi="arial" w:cs="arial"/>
            <w:b w:val="0"/>
            <w:i/>
            <w:strike w:val="0"/>
            <w:color w:val="0077CC"/>
            <w:sz w:val="20"/>
            <w:u w:val="single"/>
            <w:vertAlign w:val="baseline"/>
          </w:rPr>
          <w:t>http://www.nytimes.com/2014/12/05/us/in-louisiana-runoff-election-senator-landrieu-tries-to-revive-her-base.html</w:t>
        </w:r>
      </w:hyperlink>
    </w:p>
    <w:p>
      <w:pPr>
        <w:pStyle w:val="Normal3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5"/>
        <w:spacing w:line="60" w:lineRule="exact"/>
      </w:pPr>
      <w:r>
        <w:pict>
          <v:line id="_x0000_s2245" style="position:absolute;z-index:252560384" from="0,2pt" to="512pt,2pt" strokecolor="#009ddb" strokeweight="2pt">
            <v:stroke linestyle="single"/>
            <w10:wrap type="topAndBottom"/>
          </v:line>
        </w:pict>
      </w:r>
    </w:p>
    <w:p>
      <w:pPr>
        <w:pStyle w:val="Normal3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Senator Mary L. Landrieu this week in New Roads, La. Ms. Landrieu, a Democrat, faces Representative Bill Cassidy, a Republican, in a runoff election Saturday. (PHOTOGRAPH BY WILLIAM WIDMER FOR THE NEW YORK TIMES) (A23)       </w:t>
      </w:r>
    </w:p>
    <w:p>
      <w:pPr>
        <w:pStyle w:val="Normal3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2014</w:t>
      </w:r>
    </w:p>
    <w:p>
      <w:pPr>
        <w:pStyle w:val="Normal335"/>
      </w:pPr>
    </w:p>
    <w:p>
      <w:pPr>
        <w:pStyle w:val="Normal335"/>
        <w:ind w:left="200"/>
        <w:sectPr>
          <w:type w:val="continuous"/>
          <w:pgMar w:top="840" w:right="1000" w:bottom="840" w:left="1000" w:header="400" w:footer="400"/>
          <w:pgNumType w:fmt="decimal"/>
          <w:cols w:space="720"/>
        </w:sectPr>
      </w:pPr>
      <w:r>
        <w:br/>
      </w:r>
      <w:r>
        <w:pict>
          <v:line id="_x0000_s2246" style="position:absolute;z-index:252561408" from="0,10pt" to="512pt,10pt" strokecolor="black" strokeweight="1pt">
            <v:stroke linestyle="single"/>
          </v:line>
        </w:pict>
      </w:r>
      <w:r>
        <w:rPr>
          <w:rFonts w:ascii="arial" w:eastAsia="arial" w:hAnsi="arial" w:cs="arial"/>
          <w:b/>
          <w:color w:val="767676"/>
          <w:sz w:val="16"/>
        </w:rPr>
        <w:t>End of Document</w:t>
      </w:r>
    </w:p>
    <w:p>
      <w:pPr>
        <w:pStyle w:val="Normal336"/>
        <w:sectPr>
          <w:headerReference w:type="even" r:id="rId2980"/>
          <w:headerReference w:type="default" r:id="rId2981"/>
          <w:footerReference w:type="even" r:id="rId2982"/>
          <w:footerReference w:type="default" r:id="rId2983"/>
          <w:headerReference w:type="first" r:id="rId2984"/>
          <w:footerReference w:type="first" r:id="rId2985"/>
          <w:pgSz w:w="12240" w:h="15840"/>
          <w:pgMar w:top="840" w:right="1000" w:bottom="840" w:left="1000" w:header="400" w:footer="400"/>
          <w:pgNumType w:fmt="decimal"/>
          <w:cols w:space="720"/>
          <w:titlePg w:val="0"/>
        </w:sectPr>
      </w:pPr>
    </w:p>
    <w:p>
      <w:pPr>
        <w:pStyle w:val="Normal336"/>
      </w:pPr>
    </w:p>
    <w:p>
      <w:pPr>
        <w:pStyle w:val="Normal336"/>
      </w:pPr>
      <w:r>
        <w:pict>
          <v:shape id="_x0000_i2247" type="#_x0000_t75" alt="LexisNexis®" style="width:147.75pt;height:30pt">
            <v:imagedata r:id="rId17" o:title=""/>
          </v:shape>
        </w:pict>
      </w:r>
      <w:r>
        <w:cr/>
      </w:r>
    </w:p>
    <w:p>
      <w:pPr>
        <w:pStyle w:val="Heading1334"/>
        <w:keepNext w:val="0"/>
        <w:spacing w:after="200" w:line="340" w:lineRule="atLeast"/>
        <w:ind w:left="0" w:right="0" w:firstLine="0"/>
        <w:jc w:val="center"/>
      </w:pPr>
      <w:hyperlink r:id="rId2986" w:history="1">
        <w:r>
          <w:rPr>
            <w:rFonts w:ascii="arial" w:eastAsia="arial" w:hAnsi="arial" w:cs="arial"/>
            <w:b/>
            <w:i/>
            <w:strike w:val="0"/>
            <w:color w:val="0077CC"/>
            <w:sz w:val="28"/>
            <w:u w:val="single"/>
            <w:vertAlign w:val="baseline"/>
          </w:rPr>
          <w:t>Dutch Vote Likely to Nudge New Government to the Left</w:t>
        </w:r>
      </w:hyperlink>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2006 Thursday</w:t>
      </w:r>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36"/>
        <w:keepNext w:val="0"/>
        <w:spacing w:after="0" w:line="240" w:lineRule="atLeast"/>
        <w:ind w:right="0"/>
        <w:jc w:val="both"/>
      </w:pPr>
      <w:bookmarkStart w:id="674" w:name="Bookmark_336"/>
      <w:bookmarkEnd w:id="674"/>
    </w:p>
    <w:p>
      <w:pPr>
        <w:pStyle w:val="Normal3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Foreign Desk; Pg. 14</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700 words</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MARLISE SIMONS</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THE HAGUE, Nov. 22 </w:t>
      </w:r>
    </w:p>
    <w:p>
      <w:pPr>
        <w:pStyle w:val="Normal336"/>
        <w:keepNext/>
        <w:spacing w:before="240" w:after="0" w:line="340" w:lineRule="atLeast"/>
        <w:ind w:left="0" w:right="0" w:firstLine="0"/>
        <w:jc w:val="left"/>
      </w:pPr>
      <w:bookmarkStart w:id="675" w:name="Body_334"/>
      <w:bookmarkEnd w:id="675"/>
      <w:r>
        <w:rPr>
          <w:rFonts w:ascii="arial" w:eastAsia="arial" w:hAnsi="arial" w:cs="arial"/>
          <w:b/>
          <w:i w:val="0"/>
          <w:strike w:val="0"/>
          <w:noProof w:val="0"/>
          <w:color w:val="000000"/>
          <w:position w:val="0"/>
          <w:sz w:val="28"/>
          <w:u w:val="none"/>
          <w:vertAlign w:val="baseline"/>
        </w:rPr>
        <w:t>Body</w:t>
      </w:r>
    </w:p>
    <w:p>
      <w:pPr>
        <w:pStyle w:val="Normal336"/>
        <w:spacing w:line="60" w:lineRule="exact"/>
      </w:pPr>
      <w:r>
        <w:pict>
          <v:line id="_x0000_s2248" style="position:absolute;z-index:252562432" from="0,2pt" to="512pt,2pt" strokecolor="#009ddb" strokeweight="2pt">
            <v:stroke linestyle="single"/>
            <w10:wrap type="topAndBottom"/>
          </v:line>
        </w:pict>
      </w:r>
    </w:p>
    <w:p>
      <w:pPr>
        <w:pStyle w:val="Normal336"/>
      </w:pP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Dutch appeared sure to keep their prime minister, the conservative Jan Peter Balkenende, based on preliminary results from the general elections on Wednesday.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results also showed that the new government would probably shift to the left, signaling challenges to come on recent tough anti-immigration measures and on cutbacks in social welfare programs.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98 percent of the votes counted, the prime minister's Christian Democrat Party remained the largest, but it lacked the votes to form a government by itself. Its partner in government until now, the rightist Liberal Party, lost ground, so Mr. Balkenende will have to turn to the larger left-of-center Labor Party and others for help.</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Negotiations to form a cabinet may take weeks. But the results of the elections, which had a turnout of 80 percent, showed a more polarized country. Small groups on both the far left and the far right made large gains at the expense of the parties closer to the political center.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Balkenende, 50, conceded that the results would mean difficult negotiations to form a parliamentary majority.</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party, which appeared to win 41 of Parliament's 150 seats, will be deeply at odds with the Labor Party, with 32 seats, on critical issues like social spending, taxes, pensions and immigration policy.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the biggest, but the result is complicated,'' Mr. Balkenende told cheering supporters. ''We now need determination and cool heads.''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first for Europe, a party advocating animal welfare will have two seats in Parliament. Marianne Thieme, the leader of the Party for Animals, has campaigned to curb experiments and inhumane large-scale industrial breeding and slaughter.</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greatest surprise was the gain by the far left Socialist Party, led by Jan Marijnissen, an outspoken advocate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 former welder and once a Maoist, Mr. Marijnissen led the party from its inflexible Communist roots to become a broad protest movement that gained wide backing from people of various political stripes, as well as artists and intellectuals.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Nicknamed the Wizard of Oss, after his hometown, he became famous when he turned out to be one of the main architects of the Dutch vote that rejected the European Constitution in June 2005.</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party appeared to win 26 seats, a leap from its previous 9 seats, which makes it the third-largest bloc. The party's symbol is a tomato, which is meant to evoke a handy weapon to throw at fat cats and power-hungry politicians.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a deeply happy man today,'' Mr. Marijnissen said. ''It means that several million people have said they want a more caring society.''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group has called for more teachers, more care for the elderly, free child care and more public transportation.</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and Wouter Bos, the leader of the Labor Party, have both pledged to fight for amnesty for the thousands of failed asylum seekers, many of them in hiding, who are awaiting deportation from the Netherlands.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this does not mean the country has wholly changed its anti-immigrant direction. The new far-right Party of Freedom, led by Gerrit Wilders, won nine seats on an anti-immigration platform. One of Mr. Wilders's favorite slogans is, ''Stop the influence of Islam in the Netherlands.'' Many Dutch resent the recent arrival of close to a million Muslims in their midst, many from Morocco and Turkey.</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Balkenende has supported immigration restrictions and has urged both Muslims and the Dutch to make greater efforts at integrating the newcomers.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Above all, Mr. Balkenende has been a calming presence during the past four years of turmoil, including two political murders and often rancorous anti-immigration, anti-Muslim debates.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Long derided as dull and homey, it appears he and his party are still favored by voters who want social peace and like his emphasis on the need for more decency, less crime and more respect for civic values.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voted Balkenende because I don't want a leftist government that hits us with taxes and lets immigrants live on welfare,'' said Loes Fijneman, a storeowner.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has to insist that Muslims respect our way of life. Christians are also expected to abide by the rules in Muslim countries.''</w:t>
      </w:r>
    </w:p>
    <w:p>
      <w:pPr>
        <w:pStyle w:val="Normal336"/>
      </w:pPr>
    </w:p>
    <w:p>
      <w:pPr>
        <w:pStyle w:val="Normal336"/>
        <w:keepNext w:val="0"/>
        <w:spacing w:before="240" w:after="0" w:line="260" w:lineRule="atLeast"/>
        <w:ind w:left="0" w:right="0" w:firstLine="0"/>
        <w:jc w:val="left"/>
      </w:pPr>
      <w:r>
        <w:br/>
      </w:r>
      <w:hyperlink r:id="rId2987" w:history="1">
        <w:r>
          <w:rPr>
            <w:rFonts w:ascii="arial" w:eastAsia="arial" w:hAnsi="arial" w:cs="arial"/>
            <w:b w:val="0"/>
            <w:i/>
            <w:strike w:val="0"/>
            <w:color w:val="0077CC"/>
            <w:sz w:val="20"/>
            <w:u w:val="single"/>
            <w:vertAlign w:val="baseline"/>
          </w:rPr>
          <w:t>http://www.nytimes.com</w:t>
        </w:r>
      </w:hyperlink>
    </w:p>
    <w:p>
      <w:pPr>
        <w:pStyle w:val="Normal3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6"/>
        <w:spacing w:line="60" w:lineRule="exact"/>
      </w:pPr>
      <w:r>
        <w:pict>
          <v:line id="_x0000_s2249" style="position:absolute;z-index:252563456" from="0,2pt" to="512pt,2pt" strokecolor="#009ddb" strokeweight="2pt">
            <v:stroke linestyle="single"/>
            <w10:wrap type="topAndBottom"/>
          </v:line>
        </w:pict>
      </w:r>
    </w:p>
    <w:p>
      <w:pPr>
        <w:pStyle w:val="Normal3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Prime Minister Jan Peter Balkenende and his wife, Bianca, celebrating after the Dutch election yesterday. He will need to form a new coalition. (Photo by Jerry Lampen/Reuters)</w:t>
      </w:r>
    </w:p>
    <w:p>
      <w:pPr>
        <w:pStyle w:val="Normal3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2006</w:t>
      </w:r>
    </w:p>
    <w:p>
      <w:pPr>
        <w:pStyle w:val="Normal336"/>
      </w:pPr>
    </w:p>
    <w:p>
      <w:pPr>
        <w:pStyle w:val="Normal336"/>
        <w:ind w:left="200"/>
        <w:sectPr>
          <w:type w:val="continuous"/>
          <w:pgMar w:top="840" w:right="1000" w:bottom="840" w:left="1000" w:header="400" w:footer="400"/>
          <w:pgNumType w:fmt="decimal"/>
          <w:cols w:space="720"/>
        </w:sectPr>
      </w:pPr>
      <w:r>
        <w:br/>
      </w:r>
      <w:r>
        <w:pict>
          <v:line id="_x0000_s2250" style="position:absolute;z-index:252564480" from="0,10pt" to="512pt,10pt" strokecolor="black" strokeweight="1pt">
            <v:stroke linestyle="single"/>
          </v:line>
        </w:pict>
      </w:r>
      <w:r>
        <w:rPr>
          <w:rFonts w:ascii="arial" w:eastAsia="arial" w:hAnsi="arial" w:cs="arial"/>
          <w:b/>
          <w:color w:val="767676"/>
          <w:sz w:val="16"/>
        </w:rPr>
        <w:t>End of Document</w:t>
      </w:r>
    </w:p>
    <w:p>
      <w:pPr>
        <w:pStyle w:val="Normal337"/>
        <w:sectPr>
          <w:headerReference w:type="even" r:id="rId2988"/>
          <w:headerReference w:type="default" r:id="rId2989"/>
          <w:footerReference w:type="even" r:id="rId2990"/>
          <w:footerReference w:type="default" r:id="rId2991"/>
          <w:headerReference w:type="first" r:id="rId2992"/>
          <w:footerReference w:type="first" r:id="rId2993"/>
          <w:pgSz w:w="12240" w:h="15840"/>
          <w:pgMar w:top="840" w:right="1000" w:bottom="840" w:left="1000" w:header="400" w:footer="400"/>
          <w:pgNumType w:fmt="decimal"/>
          <w:cols w:space="720"/>
          <w:titlePg w:val="0"/>
        </w:sectPr>
      </w:pPr>
    </w:p>
    <w:p>
      <w:pPr>
        <w:pStyle w:val="Normal337"/>
      </w:pPr>
    </w:p>
    <w:p>
      <w:pPr>
        <w:pStyle w:val="Normal337"/>
      </w:pPr>
      <w:r>
        <w:pict>
          <v:shape id="_x0000_i2251" type="#_x0000_t75" alt="LexisNexis®" style="width:147.75pt;height:30pt">
            <v:imagedata r:id="rId17" o:title=""/>
          </v:shape>
        </w:pict>
      </w:r>
      <w:r>
        <w:cr/>
      </w:r>
    </w:p>
    <w:p>
      <w:pPr>
        <w:pStyle w:val="Heading1335"/>
        <w:keepNext w:val="0"/>
        <w:spacing w:after="200" w:line="340" w:lineRule="atLeast"/>
        <w:ind w:left="0" w:right="0" w:firstLine="0"/>
        <w:jc w:val="center"/>
      </w:pPr>
      <w:hyperlink r:id="rId2994" w:history="1">
        <w:r>
          <w:rPr>
            <w:rFonts w:ascii="arial" w:eastAsia="arial" w:hAnsi="arial" w:cs="arial"/>
            <w:b/>
            <w:i/>
            <w:strike w:val="0"/>
            <w:color w:val="0077CC"/>
            <w:sz w:val="28"/>
            <w:u w:val="single"/>
            <w:vertAlign w:val="baseline"/>
          </w:rPr>
          <w:t>Surprise Me Most</w:t>
        </w:r>
      </w:hyperlink>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2008 Tuesday</w:t>
      </w:r>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37"/>
        <w:keepNext w:val="0"/>
        <w:spacing w:after="0" w:line="240" w:lineRule="atLeast"/>
        <w:ind w:right="0"/>
        <w:jc w:val="both"/>
      </w:pPr>
      <w:bookmarkStart w:id="676" w:name="Bookmark_337"/>
      <w:bookmarkEnd w:id="676"/>
    </w:p>
    <w:p>
      <w:pPr>
        <w:pStyle w:val="Normal3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27; OP-ED COLUMNIST</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801 words</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BROOKS</w:t>
      </w:r>
    </w:p>
    <w:p>
      <w:pPr>
        <w:pStyle w:val="Normal337"/>
        <w:keepNext/>
        <w:spacing w:before="240" w:after="0" w:line="340" w:lineRule="atLeast"/>
        <w:ind w:left="0" w:right="0" w:firstLine="0"/>
        <w:jc w:val="left"/>
      </w:pPr>
      <w:bookmarkStart w:id="677" w:name="Body_335"/>
      <w:bookmarkEnd w:id="677"/>
      <w:r>
        <w:rPr>
          <w:rFonts w:ascii="arial" w:eastAsia="arial" w:hAnsi="arial" w:cs="arial"/>
          <w:b/>
          <w:i w:val="0"/>
          <w:strike w:val="0"/>
          <w:noProof w:val="0"/>
          <w:color w:val="000000"/>
          <w:position w:val="0"/>
          <w:sz w:val="28"/>
          <w:u w:val="none"/>
          <w:vertAlign w:val="baseline"/>
        </w:rPr>
        <w:t>Body</w:t>
      </w:r>
    </w:p>
    <w:p>
      <w:pPr>
        <w:pStyle w:val="Normal337"/>
        <w:spacing w:line="60" w:lineRule="exact"/>
      </w:pPr>
      <w:r>
        <w:pict>
          <v:line id="_x0000_s2252" style="position:absolute;z-index:252565504" from="0,2pt" to="512pt,2pt" strokecolor="#009ddb" strokeweight="2pt">
            <v:stroke linestyle="single"/>
            <w10:wrap type="topAndBottom"/>
          </v:line>
        </w:pict>
      </w:r>
    </w:p>
    <w:p>
      <w:pPr>
        <w:pStyle w:val="Normal337"/>
      </w:pP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None of us have ever lived through an election at a time when 80 percent of voters think the country is headed in the wrong direction. But now that we're in the thick of it, a few things are clear. From voters, the demand is: Surprise Me Most. For candidates, the lesson is: Weirdness Wins.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winter, Barack Obama succeeded by running a weird campaign. He wasn't just a normal politician aiming for office, he was going to cleanse the country of the baby-boom culture war mentality. In his soaring speeches, he denounced the mores of both the Clinton and Bush eras and made an argument for unity and hope over endless partisan warfare.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over the course of the spring, Obama's campaign got less weird. The crucial pivot came when he failed to seize on McCain's offer to do a series of joint town-hall meetings across the country. Those meetings would have elevated the race and shown that Obama is willing to take risks in order to truly change the way things are done.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Obama's speeches became more conventional, more policy-specific and more orthodox. His Denver acceptance speech was different from his Iowa speeches. It was more traditionally anti-Republican and pro-Democratic. In the speech's crucial contrast Obama declared: ''It's time for them to own their failure. It's time for us to change America. You see, we Democrats have a very different measure of what constitutes progress in this country.''</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David Broder noted, Obama's speech ''subordinated any talk of fundamental systemic change to a checklist of traditional Democratic programs.''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easy to see why Obama might tack this way. Democrats have a huge advantage in a straight-up issue contest. McCain is vulnerable on health care and the economy.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by campaigning in this traditional way, Obama ceded the weirdness edge to McCain.</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old warrior jumped right in. Think about how weird last week was. The Republican convention was one long protest against the way the Republicans themselves have run Washington. McCain's convention speech barely mentioned his own party. His vice-presidential nominee came out of the blue and seems totally unlike the regular crowd of former eighth-grade class presidents who normally dominate public life. McCain's campaign ideology, exemplified in a new ad released on Monday, is not familiar conservatism. It's maverickism -- against the entrenched powers and party orthodoxies.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it all worked. McCain got a huge postconvention bounce in the polls.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the campaign has become a battle between two different definitions of change. The Obama camp has become the champion of policy change -- after eight years of failed Bush-McCain policies, it is time for different, Democratic ones. The McCain campaign is the champion of systemic change -- after two decades of bickering and self-dealing, its time to shake up the whole system in order to get things done.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Obama change is more responsible and specific, but it has all the weirdness of a Brookings Institution report. (Not that there's anything wrong with that.) The McCain promise of change is comprehensive and vehement, though it's hard to know how it would actually work in office.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will still be hard for McCain to win in this environment, but his emphasis on broad systemic change may appeal to swing voters. Independent voters do not believe the country's problems can be solved merely by replacing Republicans with Democrats. They cast a pox on both houses. That's why they're independents.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Furthermore, the maverick theme allows McCain to talk directly about character. Obama can hint at his values when he describes his tax cuts and health care plans, but he is indirect. Most voters, especially ones who decide late, vote on character over policies.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I were advising the candidates, I'd tell them to double down on weirdness. Obama needs to occasionally criticize his own side. If he can't take on his own party hacks, he'll never reclaim the mantle of systemic change. Specifically, he needs to attack the snobs who are savaging Sarah Palin's faith and family. Many liberals claim to love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but the moment they glimpse a hunter with an uneven college record, they hop on chairs and call for disinfectant. Obama needs to attack Bill Maher for calling her a stewardess and the rest of the coastal condescenders.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I were McCain, I'd make the divided government argument explicit. The Republicans are intellectually unfit to govern right now, but balancing with Democrats, they might be able to do some good. I'd have McCain tell the country that he looks forward to working with Congressional Democrats, that he is confident they can achieve great things together.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candidates probably won't take this kind of advice. But remember: Weirdness wins. Surprise me most.  </w:t>
      </w:r>
    </w:p>
    <w:p>
      <w:pPr>
        <w:pStyle w:val="Normal337"/>
        <w:keepNext w:val="0"/>
        <w:spacing w:before="240" w:after="0" w:line="260" w:lineRule="atLeast"/>
        <w:ind w:left="0" w:right="0" w:firstLine="0"/>
        <w:jc w:val="left"/>
      </w:pPr>
      <w:r>
        <w:br/>
      </w:r>
      <w:hyperlink r:id="rId2995" w:history="1">
        <w:r>
          <w:rPr>
            <w:rFonts w:ascii="arial" w:eastAsia="arial" w:hAnsi="arial" w:cs="arial"/>
            <w:b w:val="0"/>
            <w:i/>
            <w:strike w:val="0"/>
            <w:color w:val="0077CC"/>
            <w:sz w:val="20"/>
            <w:u w:val="single"/>
            <w:vertAlign w:val="baseline"/>
          </w:rPr>
          <w:t>http://www.nytimes.com</w:t>
        </w:r>
      </w:hyperlink>
    </w:p>
    <w:p>
      <w:pPr>
        <w:pStyle w:val="Normal3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2008</w:t>
      </w:r>
    </w:p>
    <w:p>
      <w:pPr>
        <w:pStyle w:val="Normal337"/>
      </w:pPr>
    </w:p>
    <w:p>
      <w:pPr>
        <w:pStyle w:val="Normal337"/>
        <w:ind w:left="200"/>
        <w:sectPr>
          <w:type w:val="continuous"/>
          <w:pgMar w:top="840" w:right="1000" w:bottom="840" w:left="1000" w:header="400" w:footer="400"/>
          <w:pgNumType w:fmt="decimal"/>
          <w:cols w:space="720"/>
        </w:sectPr>
      </w:pPr>
      <w:r>
        <w:br/>
      </w:r>
      <w:r>
        <w:pict>
          <v:line id="_x0000_s2253" style="position:absolute;z-index:252566528" from="0,10pt" to="512pt,10pt" strokecolor="black" strokeweight="1pt">
            <v:stroke linestyle="single"/>
          </v:line>
        </w:pict>
      </w:r>
      <w:r>
        <w:rPr>
          <w:rFonts w:ascii="arial" w:eastAsia="arial" w:hAnsi="arial" w:cs="arial"/>
          <w:b/>
          <w:color w:val="767676"/>
          <w:sz w:val="16"/>
        </w:rPr>
        <w:t>End of Document</w:t>
      </w:r>
    </w:p>
    <w:p>
      <w:pPr>
        <w:pStyle w:val="Normal338"/>
        <w:sectPr>
          <w:headerReference w:type="even" r:id="rId2996"/>
          <w:headerReference w:type="default" r:id="rId2997"/>
          <w:footerReference w:type="even" r:id="rId2998"/>
          <w:footerReference w:type="default" r:id="rId2999"/>
          <w:headerReference w:type="first" r:id="rId3000"/>
          <w:footerReference w:type="first" r:id="rId3001"/>
          <w:pgSz w:w="12240" w:h="15840"/>
          <w:pgMar w:top="840" w:right="1000" w:bottom="840" w:left="1000" w:header="400" w:footer="400"/>
          <w:pgNumType w:fmt="decimal"/>
          <w:cols w:space="720"/>
          <w:titlePg w:val="0"/>
        </w:sectPr>
      </w:pPr>
    </w:p>
    <w:p>
      <w:pPr>
        <w:pStyle w:val="Normal338"/>
      </w:pPr>
    </w:p>
    <w:p>
      <w:pPr>
        <w:pStyle w:val="Normal338"/>
      </w:pPr>
      <w:r>
        <w:pict>
          <v:shape id="_x0000_i2254" type="#_x0000_t75" alt="LexisNexis®" style="width:147.75pt;height:30pt">
            <v:imagedata r:id="rId17" o:title=""/>
          </v:shape>
        </w:pict>
      </w:r>
      <w:r>
        <w:cr/>
      </w:r>
    </w:p>
    <w:p>
      <w:pPr>
        <w:pStyle w:val="Heading1336"/>
        <w:keepNext w:val="0"/>
        <w:spacing w:after="200" w:line="340" w:lineRule="atLeast"/>
        <w:ind w:left="0" w:right="0" w:firstLine="0"/>
        <w:jc w:val="center"/>
      </w:pPr>
      <w:hyperlink r:id="rId3002" w:history="1">
        <w:r>
          <w:rPr>
            <w:rFonts w:ascii="arial" w:eastAsia="arial" w:hAnsi="arial" w:cs="arial"/>
            <w:b/>
            <w:i/>
            <w:strike w:val="0"/>
            <w:color w:val="0077CC"/>
            <w:sz w:val="28"/>
            <w:u w:val="single"/>
            <w:vertAlign w:val="baseline"/>
          </w:rPr>
          <w:t>MUSIC REVIEW; A French Troupe Tests Baroque's Boundaries</w:t>
        </w:r>
      </w:hyperlink>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2001 Saturday</w:t>
      </w:r>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38"/>
        <w:keepNext w:val="0"/>
        <w:spacing w:after="0" w:line="240" w:lineRule="atLeast"/>
        <w:ind w:right="0"/>
        <w:jc w:val="both"/>
      </w:pPr>
      <w:bookmarkStart w:id="678" w:name="Bookmark_338"/>
      <w:bookmarkEnd w:id="678"/>
    </w:p>
    <w:p>
      <w:pPr>
        <w:pStyle w:val="Normal3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Arts &amp; Ideas/Cultural Desk; Pg. 19</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535 words</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BERNARD HOLLAND </w:t>
      </w:r>
    </w:p>
    <w:p>
      <w:pPr>
        <w:pStyle w:val="Normal338"/>
        <w:keepNext/>
        <w:spacing w:before="240" w:after="0" w:line="340" w:lineRule="atLeast"/>
        <w:ind w:left="0" w:right="0" w:firstLine="0"/>
        <w:jc w:val="left"/>
      </w:pPr>
      <w:bookmarkStart w:id="679" w:name="Body_336"/>
      <w:bookmarkEnd w:id="679"/>
      <w:r>
        <w:rPr>
          <w:rFonts w:ascii="arial" w:eastAsia="arial" w:hAnsi="arial" w:cs="arial"/>
          <w:b/>
          <w:i w:val="0"/>
          <w:strike w:val="0"/>
          <w:noProof w:val="0"/>
          <w:color w:val="000000"/>
          <w:position w:val="0"/>
          <w:sz w:val="28"/>
          <w:u w:val="none"/>
          <w:vertAlign w:val="baseline"/>
        </w:rPr>
        <w:t>Body</w:t>
      </w:r>
    </w:p>
    <w:p>
      <w:pPr>
        <w:pStyle w:val="Normal338"/>
        <w:spacing w:line="60" w:lineRule="exact"/>
      </w:pPr>
      <w:r>
        <w:pict>
          <v:line id="_x0000_s2255" style="position:absolute;z-index:252567552" from="0,2pt" to="512pt,2pt" strokecolor="#009ddb" strokeweight="2pt">
            <v:stroke linestyle="single"/>
            <w10:wrap type="topAndBottom"/>
          </v:line>
        </w:pict>
      </w:r>
    </w:p>
    <w:p>
      <w:pPr>
        <w:pStyle w:val="Normal338"/>
      </w:pP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passions adapt to their surroundings. How else do we so easily recognize the intensities and ardors of "Acteon," product of a culture and a sensibility so far from ours? Charpentier was writing for a French Baroque stage at the end of the 17th century, an art tempered by a rigid decorum and almost ritual allegiance to classical mythology.</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Charpentier's brief piece, part of a double bill by Les Arts Florissants at Alice Tully Hall on Wednesday, violent acts are couched in civility. The hunter of the title sees what he should not see and is turned into a stag, eventually to be ripped to pieces by his own dogs. Interestingly, Wednesday's companion piece, Purcell's "Dido and Aeneas," touches momentarily on the same events. Baroque opera moved in a series of dance-form numbers interrupted by languid set pieces, in this case Acteon's long and touching lament over his metamorphosis. The raucous pleasures of a hunting party and the anger of Diana and her sisters unfold with a formality hopelessly rigid by our own standards.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in the hands of William Christie's young troupe from France and the semi-staging of Vincent Boussard, grief and high spirits are deeply felt. Perhaps it is the genuineness of Charpentier's sensibilities, not to mention the elegance of his musical skills. The corpus of his music survives pretty much intact, but we do not pay much attention to it. It escapes its period with difficulty, requiring the kind of treatment it received on Wednesday.</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Unimaginative directors might have made fun of "Acteon" or else weighted it down with historical re-creation. Les Arts Florissants gave it a seriousness blessed with light touches. Mr. Christie's group, with its excellent band of period-instrument players, opened a door others would have trouble budging.</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"Acteon" is a registered member of a civilized society, Purcell's opera is one of those singular acts that stand outside period style and historical progression. Written about the same time as its companion piece on this program, "Dido" has a maverick greatness: pungent dissonances, erratic meter, snarling witches, and that marvel of a female duet, "Fear no danger to ensue."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Acteon's lament is one of dignified beauty, Dido's hovers like a shadow over the three centuries of opera that have come after it. In the Charpentier, Mr. Boussard's handsome set of players are deftly busy. In "Dido and Aeneas," they become more ambitiously theatrical. There is dancing. Noisemakers rattle. Witches and a Sorceress (Michel Puissant) snarl, hoot and wheeze. Sailors sing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British accents. It is almost too much but seems to pull back from the brink of overkill.</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music favors light, agile voices, and in Les Arts Florissants they are to be had. Paul Agnew's Acteon was perhaps the most finished of the lot. Sophie Daneman, as Diane in one opera and Belinda in the other, has a nice lyric competence. Nicolas Rivenq was Aeneas and Laurent Slaars the Sailor. Gaelle Mechaly, Camilla Johansen and Cyril Auvity were other singers. As Dido, and as Junon in the Charpentier, Stephanie D'Oustrac sang with a dark, somewhat raw and unfinished voice. Her great moment was intensely if stiffly negotiated.</w:t>
      </w:r>
    </w:p>
    <w:p>
      <w:pPr>
        <w:pStyle w:val="Normal338"/>
        <w:keepNext w:val="0"/>
        <w:spacing w:before="240" w:after="0" w:line="260" w:lineRule="atLeast"/>
        <w:ind w:left="0" w:right="0" w:firstLine="0"/>
        <w:jc w:val="left"/>
      </w:pPr>
      <w:r>
        <w:br/>
      </w:r>
      <w:hyperlink r:id="rId3003" w:history="1">
        <w:r>
          <w:rPr>
            <w:rFonts w:ascii="arial" w:eastAsia="arial" w:hAnsi="arial" w:cs="arial"/>
            <w:b w:val="0"/>
            <w:i/>
            <w:strike w:val="0"/>
            <w:color w:val="0077CC"/>
            <w:sz w:val="20"/>
            <w:u w:val="single"/>
            <w:vertAlign w:val="baseline"/>
          </w:rPr>
          <w:t>http://www.nytimes.com</w:t>
        </w:r>
      </w:hyperlink>
    </w:p>
    <w:p>
      <w:pPr>
        <w:pStyle w:val="Normal3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8"/>
        <w:spacing w:line="60" w:lineRule="exact"/>
      </w:pPr>
      <w:r>
        <w:pict>
          <v:line id="_x0000_s2256" style="position:absolute;z-index:252568576" from="0,2pt" to="512pt,2pt" strokecolor="#009ddb" strokeweight="2pt">
            <v:stroke linestyle="single"/>
            <w10:wrap type="topAndBottom"/>
          </v:line>
        </w:pict>
      </w:r>
    </w:p>
    <w:p>
      <w:pPr>
        <w:pStyle w:val="Normal3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Paul Agnew, on the floor, in the title role of "Acteon" by Marc-Antoine Charpentier, performed by Les Arts Florissants at Alice Tully Hall. (Chris Lee for The New York Times) </w:t>
      </w:r>
    </w:p>
    <w:p>
      <w:pPr>
        <w:pStyle w:val="Normal3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2001</w:t>
      </w:r>
    </w:p>
    <w:p>
      <w:pPr>
        <w:pStyle w:val="Normal338"/>
      </w:pPr>
    </w:p>
    <w:p>
      <w:pPr>
        <w:pStyle w:val="Normal338"/>
        <w:ind w:left="200"/>
        <w:sectPr>
          <w:type w:val="continuous"/>
          <w:pgMar w:top="840" w:right="1000" w:bottom="840" w:left="1000" w:header="400" w:footer="400"/>
          <w:pgNumType w:fmt="decimal"/>
          <w:cols w:space="720"/>
        </w:sectPr>
      </w:pPr>
      <w:r>
        <w:br/>
      </w:r>
      <w:r>
        <w:pict>
          <v:line id="_x0000_s2257" style="position:absolute;z-index:252569600" from="0,10pt" to="512pt,10pt" strokecolor="black" strokeweight="1pt">
            <v:stroke linestyle="single"/>
          </v:line>
        </w:pict>
      </w:r>
      <w:r>
        <w:rPr>
          <w:rFonts w:ascii="arial" w:eastAsia="arial" w:hAnsi="arial" w:cs="arial"/>
          <w:b/>
          <w:color w:val="767676"/>
          <w:sz w:val="16"/>
        </w:rPr>
        <w:t>End of Document</w:t>
      </w:r>
    </w:p>
    <w:p>
      <w:pPr>
        <w:pStyle w:val="Normal339"/>
        <w:sectPr>
          <w:headerReference w:type="even" r:id="rId3004"/>
          <w:headerReference w:type="default" r:id="rId3005"/>
          <w:footerReference w:type="even" r:id="rId3006"/>
          <w:footerReference w:type="default" r:id="rId3007"/>
          <w:headerReference w:type="first" r:id="rId3008"/>
          <w:footerReference w:type="first" r:id="rId3009"/>
          <w:pgSz w:w="12240" w:h="15840"/>
          <w:pgMar w:top="840" w:right="1000" w:bottom="840" w:left="1000" w:header="400" w:footer="400"/>
          <w:pgNumType w:fmt="decimal"/>
          <w:cols w:space="720"/>
          <w:titlePg w:val="0"/>
        </w:sectPr>
      </w:pPr>
    </w:p>
    <w:p>
      <w:pPr>
        <w:pStyle w:val="Normal339"/>
      </w:pPr>
    </w:p>
    <w:p>
      <w:pPr>
        <w:pStyle w:val="Normal339"/>
      </w:pPr>
      <w:r>
        <w:pict>
          <v:shape id="_x0000_i2258" type="#_x0000_t75" alt="LexisNexis®" style="width:147.75pt;height:30pt">
            <v:imagedata r:id="rId17" o:title=""/>
          </v:shape>
        </w:pict>
      </w:r>
      <w:r>
        <w:cr/>
      </w:r>
    </w:p>
    <w:p>
      <w:pPr>
        <w:pStyle w:val="Heading1337"/>
        <w:keepNext w:val="0"/>
        <w:spacing w:after="200" w:line="340" w:lineRule="atLeast"/>
        <w:ind w:left="0" w:right="0" w:firstLine="0"/>
        <w:jc w:val="center"/>
      </w:pPr>
      <w:hyperlink r:id="rId3010" w:history="1">
        <w:r>
          <w:rPr>
            <w:rFonts w:ascii="arial" w:eastAsia="arial" w:hAnsi="arial" w:cs="arial"/>
            <w:b/>
            <w:i/>
            <w:strike w:val="0"/>
            <w:color w:val="0077CC"/>
            <w:sz w:val="28"/>
            <w:u w:val="single"/>
            <w:vertAlign w:val="baseline"/>
          </w:rPr>
          <w:t>Which Side Are You On?</w:t>
        </w:r>
      </w:hyperlink>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 1992, Sunday, Late Edition - Final</w:t>
      </w:r>
    </w:p>
    <w:p>
      <w:pPr>
        <w:pStyle w:val="Normal339"/>
        <w:keepNext w:val="0"/>
        <w:spacing w:after="0" w:line="240" w:lineRule="atLeast"/>
        <w:ind w:right="0"/>
        <w:jc w:val="both"/>
      </w:pPr>
      <w:bookmarkStart w:id="680" w:name="Bookmark_339"/>
      <w:bookmarkEnd w:id="680"/>
    </w:p>
    <w:p>
      <w:pPr>
        <w:pStyle w:val="Normal3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The New York Times Company</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Book Review Desk</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Section 7; Page 14; Column 1; Book Review Desk; Column 1;; Review</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1281 words</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Nick Salvatore;</w:t>
      </w:r>
    </w:p>
    <w:p>
      <w:pPr>
        <w:pStyle w:val="Normal33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Nick Salvatore, who teaches history at Cornell University's School of Industrial and Labor Relations, is writing a biography of Amos Webber, a 19th-century unskilled black worker.</w:t>
      </w:r>
    </w:p>
    <w:p>
      <w:pPr>
        <w:pStyle w:val="Normal33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Nick Salvatore;  Nick Salvatore, who teaches history at Cornell University's School of Industrial and Labor Relations, is writing a biography of Amos Webber, a 19th-century unskilled black worker.</w:t>
      </w:r>
    </w:p>
    <w:p>
      <w:pPr>
        <w:pStyle w:val="Normal339"/>
        <w:keepNext/>
        <w:spacing w:before="240" w:after="0" w:line="340" w:lineRule="atLeast"/>
        <w:ind w:left="0" w:right="0" w:firstLine="0"/>
        <w:jc w:val="left"/>
      </w:pPr>
      <w:bookmarkStart w:id="681" w:name="Body_337"/>
      <w:bookmarkEnd w:id="681"/>
      <w:r>
        <w:rPr>
          <w:rFonts w:ascii="arial" w:eastAsia="arial" w:hAnsi="arial" w:cs="arial"/>
          <w:b/>
          <w:i w:val="0"/>
          <w:strike w:val="0"/>
          <w:noProof w:val="0"/>
          <w:color w:val="000000"/>
          <w:position w:val="0"/>
          <w:sz w:val="28"/>
          <w:u w:val="none"/>
          <w:vertAlign w:val="baseline"/>
        </w:rPr>
        <w:t>Body</w:t>
      </w:r>
    </w:p>
    <w:p>
      <w:pPr>
        <w:pStyle w:val="Normal339"/>
        <w:spacing w:line="60" w:lineRule="exact"/>
      </w:pPr>
      <w:r>
        <w:pict>
          <v:line id="_x0000_s2259" style="position:absolute;z-index:252570624" from="0,2pt" to="512pt,2pt" strokecolor="#009ddb" strokeweight="2pt">
            <v:stroke linestyle="single"/>
            <w10:wrap type="topAndBottom"/>
          </v:line>
        </w:pict>
      </w:r>
    </w:p>
    <w:p>
      <w:pPr>
        <w:pStyle w:val="Normal339"/>
      </w:pP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RIVER RAN RED"</w:t>
      </w:r>
    </w:p>
    <w:p>
      <w:pPr>
        <w:pStyle w:val="Normal33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Homestead 1892.</w:t>
      </w:r>
    </w:p>
    <w:p>
      <w:pPr>
        <w:pStyle w:val="Normal339"/>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Edited by David P. Demarest Jr.</w:t>
      </w:r>
    </w:p>
    <w:p>
      <w:pPr>
        <w:pStyle w:val="Normal339"/>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and Fannia Weingartner.</w:t>
      </w:r>
    </w:p>
    <w:p>
      <w:pPr>
        <w:pStyle w:val="Normal339"/>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Illustrated. 232 pp. Pittsburgh:</w:t>
      </w:r>
    </w:p>
    <w:p>
      <w:pPr>
        <w:pStyle w:val="Normal339"/>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University of Pittsburgh Press.</w:t>
      </w:r>
    </w:p>
    <w:p>
      <w:pPr>
        <w:pStyle w:val="Normal339"/>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Cloth, $39.95.</w:t>
      </w:r>
    </w:p>
    <w:p>
      <w:pPr>
        <w:pStyle w:val="Normal339"/>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Paper, $19.95.</w:t>
      </w:r>
    </w:p>
    <w:p>
      <w:pPr>
        <w:pStyle w:val="Normal3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BATTLE FOR HOMESTEAD, 1880-1892</w:t>
      </w:r>
    </w:p>
    <w:p>
      <w:pPr>
        <w:pStyle w:val="Normal33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Politics, Culture, and Steel.</w:t>
      </w:r>
    </w:p>
    <w:p>
      <w:pPr>
        <w:pStyle w:val="Normal339"/>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By Paul Krause.</w:t>
      </w:r>
    </w:p>
    <w:p>
      <w:pPr>
        <w:pStyle w:val="Normal339"/>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Illustrated. 548 pp. Pittsburgh:</w:t>
      </w:r>
    </w:p>
    <w:p>
      <w:pPr>
        <w:pStyle w:val="Normal339"/>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University of Pittsburgh Press.</w:t>
      </w:r>
    </w:p>
    <w:p>
      <w:pPr>
        <w:pStyle w:val="Normal339"/>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Cloth, $39.95.</w:t>
      </w:r>
    </w:p>
    <w:p>
      <w:pPr>
        <w:pStyle w:val="Normal339"/>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Paper, $19.95.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hundred years ago, workers at the Carnegie Steel Works in Homestead, Pa., six miles upstream from Pittsburgh on the Monongahela River, engaged in an epic battle with their employer. More than 3,800 workers, skilled and unskilled, native- and foreign-born, resisted the company's effort to reduce their wages. As the workers prepared to strike, management surprised them. Under the leadership of the chairman of the steel works, Henry Clay Frick (Andrew Carnegie, the owner, was conveniently in Scotland), the company locked out its employees, prepared to hire replacement workers and brought in two boatloads of Pinkerton security guards to protect the plant and the new workers.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Pinkerton boats approached the Carnegie pier on the morning of July 6, working men and women, some of them armed, gathered; and when the Pinkertons attempted to come ashore, a daylong battle ensued that resulted in numerous deaths on both sides. Outnumbered, the Pinkertons surrendered and were marched through a gantlet formed by the infuriated crowd, where they were pummeled and beaten. It was this image -- of angry, armed steelworkers joined by their irate, embattled women -- that garnered the press's attention and defined Homestead for much of the nation. This image also justified the use of the state militia to end the violence and, not incidentally, labor's resistance as well. The strike, which lasted five months, proved devastating for labor: the wage reductions held, many strikers were blacklisted, and the industry remained largely nonunion until the coming of the C.I.O.</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Homestead strike, along with other major confrontations in the railroad and mining industries at about the same time, raised serious questions about the meaning and future of American democracy. Could a democratic tradition that reverberated with the rhetoric of Jeffersonian individualism prove viable in an economy of emerging bureaucratic national corporations, mass production and increasingly routine work patterns? Would government, at both the state and Federal level, so align itself with corporate interests as to cede to them a major role in economic and political life?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River Ran Red," David P. Demarest Jr., who teaches English at Carnegie-Mellon University, wants his readers to "be there" in order to answer those and other questions for themselves. His volume is a compilation of documents, taken primarily from the nation's press and from Congressional hearings, that detail the Homestead dispute. It also contains an arresting selection of graphics illustrating the conflict. The inclusion of private material, such as letters and diary selections, might have strengthened the book; yet these more public documents, collected here for the first time, nonetheless tell an important part of the story. The accompanying remarks by the contributing commentators, while occasionally given to florid prose, provide a useful, if necessarily limited, historical context.</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Battle for Homestead," Paul Krause, an assistant professor of history at the University of British Columbia, interprets the larger issues. Mr. Krause explores "the politics, culture and morality of steelmaking" in the late 19th-century United States and places the specific events of 1892 within a larger context. He therefore devotes a rather small proportion of his book to the actual conflict; rather, he sees Homestead as one part of the growth of a modern steel industry, its work force and a regional political system in the post-Civil War decades. Informative discussions about industrial development, the details of iron and steel production and aspects of political life follow. But Mr. Krause intends more than a mere narrative.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Central to his analysis is the belief that "labor republicanism" motivated the majority of Homestead workers. Rooted in a "classical republican tradition" that was formed by Machiavelli, British thinkers of the 18th century and American revolutionaries, this labor republicanism, in Mr. Krause's view, staunchly opposed capitalism, stressed cooperative rather than acquisitive principles and focused on the common good. Capitalism, specifically a capitalism dedicated to technological innovation, was its opponent.</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hands of steelmakers such as Carnegie, the author states, technology undermined the traditional skills of craft workers, extracted greater profits by reducing labor costs and enthroned a "morality of improvement" that sought "to organize work, and indeed all public and private life, toward the achievement of maximum productivity and profit." In contrast, the belief in a communitarian labor republicanism distinguished these Homestead workers from capitalists and liberal labor reformers alike.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problems with this analysis are manifold. While the debate over labor republicanism is now three decades old (having been initiated in the 1960's with the work of Herbert Gutman and David Montgomery), Mr. Krause reflects few of this discussion's intricacies. His almost Manichaean impulses lead him into simplistic divisions that cloud the more complex history. Steelmakers were not the only Americans enamored of scientific efficiency and material progress. These beliefs permeated the culture, influencing workers, railroad engineers and iron puddlers, as well as emerging middle-class professionals. Explaining this dominant cultural force as driven only by profits is reductionist.</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is Mr. Krause's rendering of labor republicanism reliable. He does not recognize that many 19th-century workers defended capitalism and democracy simultaneously; he ignores the individualist themes in the very tradition he extols as solely cooperative, and he fails to develop the empirical evidence for such a tradition beyond a small group of labor editors and activists. His treatment of the increasingly important unskilled immigrant work force in Homestead offers no sustained discussion of the meaning of their ethnic perspectives -- religious, fraternal and familial -- for labor republicanism.</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Krause's understanding of labor reform politics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rather innocent. He invokes emotive language when noting the political failure of labor republicanism, but avoids dealing with the fact that the overwhelming majority of workers in the region consistently supported one or the other of the two major political parties. Against this reality his claim for an autonomous republic of labor lacks credibility. And his naivete is at times debilitating, as when he argues that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candidate's refusal to identify himself as a socialist in an 1882 campaign "publicly signaled a momentous narrowing of American political discourse and possibilities." The outlook for socialism in a society whose individualist republican tradition gloried in its own revolutionary birth was always far less sanguine than Mr. Krause allows.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important questions Mr. Krause raises concerning technology, democracy, economic development and the place of working people in the 19th-century United States remain more satisfactorily analyzed in Anthony F. C. Wallace's study of a Pennsylvania coal community, "St. Clair" (1987). Ultimately "The Battle for Homestead" disappoints because the author's beliefs too often substitute for the myriad voices of the historical actors he does not fully understand.</w:t>
      </w:r>
    </w:p>
    <w:p>
      <w:pPr>
        <w:pStyle w:val="Normal3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9"/>
        <w:spacing w:line="60" w:lineRule="exact"/>
      </w:pPr>
      <w:r>
        <w:pict>
          <v:line id="_x0000_s2260" style="position:absolute;z-index:252571648" from="0,2pt" to="512pt,2pt" strokecolor="#009ddb" strokeweight="2pt">
            <v:stroke linestyle="single"/>
            <w10:wrap type="topAndBottom"/>
          </v:line>
        </w:pict>
      </w:r>
    </w:p>
    <w:p>
      <w:pPr>
        <w:pStyle w:val="Normal3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 1892 illustration of Pinkerton guards facing a gantlet of angry steelworkers and their sympathizers in Homestead, Pa. (From "The Battle for Homestead 1880-1892")</w:t>
      </w:r>
    </w:p>
    <w:p>
      <w:pPr>
        <w:pStyle w:val="Normal3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 1992</w:t>
      </w:r>
    </w:p>
    <w:p>
      <w:pPr>
        <w:pStyle w:val="Normal339"/>
      </w:pPr>
    </w:p>
    <w:p>
      <w:pPr>
        <w:pStyle w:val="Normal339"/>
        <w:ind w:left="200"/>
        <w:sectPr>
          <w:type w:val="continuous"/>
          <w:pgMar w:top="840" w:right="1000" w:bottom="840" w:left="1000" w:header="400" w:footer="400"/>
          <w:pgNumType w:fmt="decimal"/>
          <w:cols w:space="720"/>
        </w:sectPr>
      </w:pPr>
      <w:r>
        <w:br/>
      </w:r>
      <w:r>
        <w:pict>
          <v:line id="_x0000_s2261" style="position:absolute;z-index:252572672" from="0,10pt" to="512pt,10pt" strokecolor="black" strokeweight="1pt">
            <v:stroke linestyle="single"/>
          </v:line>
        </w:pict>
      </w:r>
      <w:r>
        <w:rPr>
          <w:rFonts w:ascii="arial" w:eastAsia="arial" w:hAnsi="arial" w:cs="arial"/>
          <w:b/>
          <w:color w:val="767676"/>
          <w:sz w:val="16"/>
        </w:rPr>
        <w:t>End of Document</w:t>
      </w:r>
    </w:p>
    <w:p>
      <w:pPr>
        <w:pStyle w:val="Normal340"/>
        <w:sectPr>
          <w:headerReference w:type="even" r:id="rId3011"/>
          <w:headerReference w:type="default" r:id="rId3012"/>
          <w:footerReference w:type="even" r:id="rId3013"/>
          <w:footerReference w:type="default" r:id="rId3014"/>
          <w:headerReference w:type="first" r:id="rId3015"/>
          <w:footerReference w:type="first" r:id="rId3016"/>
          <w:pgSz w:w="12240" w:h="15840"/>
          <w:pgMar w:top="840" w:right="1000" w:bottom="840" w:left="1000" w:header="400" w:footer="400"/>
          <w:pgNumType w:fmt="decimal"/>
          <w:cols w:space="720"/>
          <w:titlePg w:val="0"/>
        </w:sectPr>
      </w:pPr>
    </w:p>
    <w:p>
      <w:pPr>
        <w:pStyle w:val="Normal340"/>
      </w:pPr>
    </w:p>
    <w:p>
      <w:pPr>
        <w:pStyle w:val="Normal340"/>
      </w:pPr>
      <w:r>
        <w:pict>
          <v:shape id="_x0000_i2262" type="#_x0000_t75" alt="LexisNexis®" style="width:147.75pt;height:30pt">
            <v:imagedata r:id="rId17" o:title=""/>
          </v:shape>
        </w:pict>
      </w:r>
      <w:r>
        <w:cr/>
      </w:r>
    </w:p>
    <w:p>
      <w:pPr>
        <w:pStyle w:val="Heading1338"/>
        <w:keepNext w:val="0"/>
        <w:spacing w:after="200" w:line="340" w:lineRule="atLeast"/>
        <w:ind w:left="0" w:right="0" w:firstLine="0"/>
        <w:jc w:val="center"/>
      </w:pPr>
      <w:hyperlink r:id="rId3017" w:history="1">
        <w:r>
          <w:rPr>
            <w:rFonts w:ascii="arial" w:eastAsia="arial" w:hAnsi="arial" w:cs="arial"/>
            <w:b/>
            <w:i/>
            <w:strike w:val="0"/>
            <w:color w:val="0077CC"/>
            <w:sz w:val="28"/>
            <w:u w:val="single"/>
            <w:vertAlign w:val="baseline"/>
          </w:rPr>
          <w:t>NEW YORKERS BUY PEACE, FOR $100 EACH</w:t>
        </w:r>
      </w:hyperlink>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5, 1980, Saturday, Late City Final Edition</w:t>
      </w:r>
    </w:p>
    <w:p>
      <w:pPr>
        <w:pStyle w:val="Normal340"/>
        <w:keepNext w:val="0"/>
        <w:spacing w:after="0" w:line="240" w:lineRule="atLeast"/>
        <w:ind w:right="0"/>
        <w:jc w:val="both"/>
      </w:pPr>
      <w:bookmarkStart w:id="682" w:name="Bookmark_340"/>
      <w:bookmarkEnd w:id="682"/>
    </w:p>
    <w:p>
      <w:pPr>
        <w:pStyle w:val="Normal3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1980 The New York Times Company</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Page 18, Column 1; Editorial Desk; editorial</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437 words</w:t>
      </w:r>
    </w:p>
    <w:p>
      <w:pPr>
        <w:pStyle w:val="Normal340"/>
        <w:keepNext/>
        <w:spacing w:before="240" w:after="0" w:line="340" w:lineRule="atLeast"/>
        <w:ind w:left="0" w:right="0" w:firstLine="0"/>
        <w:jc w:val="left"/>
      </w:pPr>
      <w:bookmarkStart w:id="683" w:name="Body_338"/>
      <w:bookmarkEnd w:id="683"/>
      <w:r>
        <w:rPr>
          <w:rFonts w:ascii="arial" w:eastAsia="arial" w:hAnsi="arial" w:cs="arial"/>
          <w:b/>
          <w:i w:val="0"/>
          <w:strike w:val="0"/>
          <w:noProof w:val="0"/>
          <w:color w:val="000000"/>
          <w:position w:val="0"/>
          <w:sz w:val="28"/>
          <w:u w:val="none"/>
          <w:vertAlign w:val="baseline"/>
        </w:rPr>
        <w:t>Body</w:t>
      </w:r>
    </w:p>
    <w:p>
      <w:pPr>
        <w:pStyle w:val="Normal340"/>
        <w:spacing w:line="60" w:lineRule="exact"/>
      </w:pPr>
      <w:r>
        <w:pict>
          <v:line id="_x0000_s2263" style="position:absolute;z-index:252573696" from="0,2pt" to="512pt,2pt" strokecolor="#009ddb" strokeweight="2pt">
            <v:stroke linestyle="single"/>
            <w10:wrap type="topAndBottom"/>
          </v:line>
        </w:pict>
      </w:r>
    </w:p>
    <w:p>
      <w:pPr>
        <w:pStyle w:val="Normal340"/>
      </w:pP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everyone in New York City cheers the evaporation of the strike threat that would have removed police, fire and sanitation services for an indefinite stretch of misery. The settlement with the uniformed workers can even be called fair; at least by national standards it is not excessive.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no matter how welcome, the peace has damaged the city's budget for the year just begun, and shattered its financial plan for fiscal 1982. The negotiated wage increases will make 1982 expenditures at least $1.2 billion higher than scheduled receipts. Such a gap will not be closed without changing familiar aspects of New York - the size of its work force, the scope of its services, the span of its institutions. And the gap cannot be left open without creating a financial crisis even worse than that of 1975; the Federal Government has already helped twice and is now twice as shy.</w:t>
      </w:r>
    </w:p>
    <w:p>
      <w:pPr>
        <w:pStyle w:val="Normal340"/>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AN-A</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February, Mayor Koch proposed a 1982 financial plan based on the pretense that he could give the unions annual raises of 4 percent. Even this unrealistic assumption left a budget gap of more than $450 million. Reductions in Federal subsidies are costing $100 million more. And now the actual union settlements - roughly comparable to the much-maligned transit workers' settlement - will cost an additional $650 million in 1982.</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Reduce these dazzling numbers to more understandable terms. Raising an extra $650 million would require every man, woman and child in New York who is not supported by public assistance to make a $100 contribution to the treasury. But these 6.5 million donors would have to include infants still in the incubator and old folks barely able to afford decent meals; they would include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of six, for whom a $600 contribution is simply impossible.  And if the city tried instead to tax mostly the wealthy, their departure would only be accelerated.</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posting only cash, the citizens may prefer some loss of services. That might be more compassionate. But private citizens are in no position to make realistic suggestions in this area or to agree on what they will forgo.</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exists to make these bitter choices and Mayor Koch has to find new taxes or revenues where he can, while dropping the services and employees that may still be dispensable. Even as he hails the bargains now concluded as the best he could get, the Mayor knows that he has only a few months to do what New York has failed to do since its bankruptcy became evident in 1975. He has to devise, and sell, a plan by which the city can survive its still increasing social liabilities with its diminished resources.</w:t>
      </w:r>
    </w:p>
    <w:p>
      <w:pPr>
        <w:pStyle w:val="Normal340"/>
      </w:pPr>
    </w:p>
    <w:p>
      <w:pPr>
        <w:pStyle w:val="Normal340"/>
        <w:ind w:left="200"/>
        <w:sectPr>
          <w:type w:val="continuous"/>
          <w:pgMar w:top="840" w:right="1000" w:bottom="840" w:left="1000" w:header="400" w:footer="400"/>
          <w:pgNumType w:fmt="decimal"/>
          <w:cols w:space="720"/>
        </w:sectPr>
      </w:pPr>
      <w:r>
        <w:br/>
      </w:r>
      <w:r>
        <w:pict>
          <v:line id="_x0000_s2264" style="position:absolute;z-index:252574720" from="0,10pt" to="512pt,10pt" strokecolor="black" strokeweight="1pt">
            <v:stroke linestyle="single"/>
          </v:line>
        </w:pict>
      </w:r>
      <w:r>
        <w:rPr>
          <w:rFonts w:ascii="arial" w:eastAsia="arial" w:hAnsi="arial" w:cs="arial"/>
          <w:b/>
          <w:color w:val="767676"/>
          <w:sz w:val="16"/>
        </w:rPr>
        <w:t>End of Document</w:t>
      </w:r>
    </w:p>
    <w:p>
      <w:pPr>
        <w:pStyle w:val="Normal341"/>
        <w:sectPr>
          <w:headerReference w:type="even" r:id="rId3018"/>
          <w:headerReference w:type="default" r:id="rId3019"/>
          <w:footerReference w:type="even" r:id="rId3020"/>
          <w:footerReference w:type="default" r:id="rId3021"/>
          <w:headerReference w:type="first" r:id="rId3022"/>
          <w:footerReference w:type="first" r:id="rId3023"/>
          <w:pgSz w:w="12240" w:h="15840"/>
          <w:pgMar w:top="840" w:right="1000" w:bottom="840" w:left="1000" w:header="400" w:footer="400"/>
          <w:pgNumType w:fmt="decimal"/>
          <w:cols w:space="720"/>
          <w:titlePg w:val="0"/>
        </w:sectPr>
      </w:pPr>
    </w:p>
    <w:p>
      <w:pPr>
        <w:pStyle w:val="Normal341"/>
      </w:pPr>
    </w:p>
    <w:p>
      <w:pPr>
        <w:pStyle w:val="Normal341"/>
      </w:pPr>
      <w:r>
        <w:pict>
          <v:shape id="_x0000_i2265" type="#_x0000_t75" alt="LexisNexis®" style="width:147.75pt;height:30pt">
            <v:imagedata r:id="rId17" o:title=""/>
          </v:shape>
        </w:pict>
      </w:r>
      <w:r>
        <w:cr/>
      </w:r>
    </w:p>
    <w:p>
      <w:pPr>
        <w:pStyle w:val="Heading1339"/>
        <w:keepNext w:val="0"/>
        <w:spacing w:after="200" w:line="340" w:lineRule="atLeast"/>
        <w:ind w:left="0" w:right="0" w:firstLine="0"/>
        <w:jc w:val="center"/>
      </w:pPr>
      <w:hyperlink r:id="rId3024" w:history="1">
        <w:r>
          <w:rPr>
            <w:rFonts w:ascii="arial" w:eastAsia="arial" w:hAnsi="arial" w:cs="arial"/>
            <w:b/>
            <w:i/>
            <w:strike w:val="0"/>
            <w:color w:val="0077CC"/>
            <w:sz w:val="28"/>
            <w:u w:val="single"/>
            <w:vertAlign w:val="baseline"/>
          </w:rPr>
          <w:t>Hearing on Columbia Plan Elicits Emotional Speeches</w:t>
        </w:r>
      </w:hyperlink>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2008 Friday</w:t>
      </w:r>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41"/>
        <w:keepNext w:val="0"/>
        <w:spacing w:after="0" w:line="240" w:lineRule="atLeast"/>
        <w:ind w:right="0"/>
        <w:jc w:val="both"/>
      </w:pPr>
      <w:bookmarkStart w:id="684" w:name="Bookmark_341"/>
      <w:bookmarkEnd w:id="684"/>
    </w:p>
    <w:p>
      <w:pPr>
        <w:pStyle w:val="Normal3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Metropolitan Desk; Pg. 2</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793 words</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TIMOTHY WILLIAMS</w:t>
      </w:r>
    </w:p>
    <w:p>
      <w:pPr>
        <w:pStyle w:val="Normal341"/>
        <w:keepNext/>
        <w:spacing w:before="240" w:after="0" w:line="340" w:lineRule="atLeast"/>
        <w:ind w:left="0" w:right="0" w:firstLine="0"/>
        <w:jc w:val="left"/>
      </w:pPr>
      <w:bookmarkStart w:id="685" w:name="Body_339"/>
      <w:bookmarkEnd w:id="685"/>
      <w:r>
        <w:rPr>
          <w:rFonts w:ascii="arial" w:eastAsia="arial" w:hAnsi="arial" w:cs="arial"/>
          <w:b/>
          <w:i w:val="0"/>
          <w:strike w:val="0"/>
          <w:noProof w:val="0"/>
          <w:color w:val="000000"/>
          <w:position w:val="0"/>
          <w:sz w:val="28"/>
          <w:u w:val="none"/>
          <w:vertAlign w:val="baseline"/>
        </w:rPr>
        <w:t>Body</w:t>
      </w:r>
    </w:p>
    <w:p>
      <w:pPr>
        <w:pStyle w:val="Normal341"/>
        <w:spacing w:line="60" w:lineRule="exact"/>
      </w:pPr>
      <w:r>
        <w:pict>
          <v:line id="_x0000_s2266" style="position:absolute;z-index:252575744" from="0,2pt" to="512pt,2pt" strokecolor="#009ddb" strokeweight="2pt">
            <v:stroke linestyle="single"/>
            <w10:wrap type="topAndBottom"/>
          </v:line>
        </w:pict>
      </w:r>
    </w:p>
    <w:p>
      <w:pPr>
        <w:pStyle w:val="Normal341"/>
      </w:pP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Empire State Development Corporation board this week held its only public hearing before it decides whether to use eminent domain to allow for the $6.3 billion expansion of Columbia University into Manhattanville.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while the two-day hearing featured testimony from a former mayor, members of the State Legislature and the president of Columbia University, the group that will make the ultimate decision, the development corporation's board, was not there.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a lone hearing officer, a lawyer named Edward C. Kramer, listened stoically to more than 13 hours of often emotional testimony.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public hearing, which was held on Tuesday and Thursday, followed a pattern: Speakers who were employed by, seeking employment with or otherwise had business ties to the university came out in support of the plan. Most other speakers opposed it.</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''Columbia University's expansion plan follows the worst example of Robert Moses,'' said one opponent, Mario Mazzoni, a public high school teacher. ''This plan makes a mockery of the gravity of eminent domain.''</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Expansion supporters typically did not mention eminent domain. Instead, they focused on the fact that the project would create thousands of jobs, on the importance of Columbia's medical research, and on the school's efforts to repair its frayed ties with its neighbors in Harlem.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studied the university's Manhattanville proposal and am convinced it can and will be positive for Columbia and its neighbors,'' said former Mayor David N. Dinkins, who teaches public policy at the school. ''Columbia University could have no better partner in this undertaking, and it goes the other way around, too.''</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board approves Columbia's request for eminent domain rights in 17 acres adjacent to the Hudson River, the area would be transformed from a low-rise, light-industrial neighborhood with century-old buildings to a sleek, glass-walled extension of the university's campus that will house its business and arts schools and a science building.</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but two of the dozens of buildings in the area -- bounded roughly by Broadway and 12th Avenue, and 125th and 133rd Streets  -- would be bulldozed. Columbia would pay to relocate some 300 residents.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of the opposition to the expansion has centered on the university's intent to use eminent domain to force two holdout businesses to leave. One of the businesses is a large moving and storage company that owns several buildings in the area. The other is a pair of gas stations owned by an immigrant family.</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Lee C. Bollinger, Columbia's president, said the university needed to expand in order to keep pace with other Ivy League institutions and to continue its core missions of teaching and research.</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reason why a great university needs more space is knowledge,'' he said. ''As knowledge grows, a university needs more people, more classrooms, more laboratories.''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Opponents, however, repeatedly returned to eminent domain, the taking over of property for private economic development considered beneficial to the public.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you really need every square inch of land to find a cure for Alzheimer's, Mr. Bollinger?'' asked Tom Kappner, a Columbia graduate and a founder of the main opposition group, Coalition to Preserve Community.</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speakers pointed to the absence of the development corporation's board members at the public hearing as a sign that the agency had already decided to grant the university eminent domain rights.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Warner Johnston, a spokesman for the development corporation, said it was the agency's practice to hire a hearing officer during eminent domain testimony rather than having the board listen to testimony firsthand to ensure that ''the process is as judicial and impartial as possible.''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Johnston said the agency's board members would be briefed by the development corporation's staff and would review written testimony before voting at the end of this year or early in 2009.</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Nellie Bailey, executive director of the Harlem Tenants Council, linked the university's expansion and proposed use of eminent domain with gentrification taking place elsewhere in Harlem.</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diabolical plan that is racist in nature and intended to drive us out -- and they don't care where we go,'' she said, referring to the area's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predominantly black and Latino residents.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Aman Kaur, the teenage daughter of the family that owns the two gas stations and has so far refused to sell to Columbia, urged the development corporation not to invoke eminent domain.</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livelihood depends solely on the profits of these two properties,'' she said. ''Can they not spare two properties that mean so much to us? In just one moment, Columbia wants to take our dream and break it.''</w:t>
      </w:r>
    </w:p>
    <w:p>
      <w:pPr>
        <w:pStyle w:val="Normal341"/>
        <w:keepNext w:val="0"/>
        <w:spacing w:before="240" w:after="0" w:line="260" w:lineRule="atLeast"/>
        <w:ind w:left="0" w:right="0" w:firstLine="0"/>
        <w:jc w:val="left"/>
      </w:pPr>
      <w:r>
        <w:br/>
      </w:r>
      <w:hyperlink r:id="rId3025" w:history="1">
        <w:r>
          <w:rPr>
            <w:rFonts w:ascii="arial" w:eastAsia="arial" w:hAnsi="arial" w:cs="arial"/>
            <w:b w:val="0"/>
            <w:i/>
            <w:strike w:val="0"/>
            <w:color w:val="0077CC"/>
            <w:sz w:val="20"/>
            <w:u w:val="single"/>
            <w:vertAlign w:val="baseline"/>
          </w:rPr>
          <w:t>http://www.nytimes.com</w:t>
        </w:r>
      </w:hyperlink>
    </w:p>
    <w:p>
      <w:pPr>
        <w:pStyle w:val="Normal3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2008</w:t>
      </w:r>
    </w:p>
    <w:p>
      <w:pPr>
        <w:pStyle w:val="Normal341"/>
      </w:pPr>
    </w:p>
    <w:p>
      <w:pPr>
        <w:pStyle w:val="Normal341"/>
        <w:ind w:left="200"/>
        <w:sectPr>
          <w:type w:val="continuous"/>
          <w:pgMar w:top="840" w:right="1000" w:bottom="840" w:left="1000" w:header="400" w:footer="400"/>
          <w:pgNumType w:fmt="decimal"/>
          <w:cols w:space="720"/>
        </w:sectPr>
      </w:pPr>
      <w:r>
        <w:br/>
      </w:r>
      <w:r>
        <w:pict>
          <v:line id="_x0000_s2267" style="position:absolute;z-index:252576768" from="0,10pt" to="512pt,10pt" strokecolor="black" strokeweight="1pt">
            <v:stroke linestyle="single"/>
          </v:line>
        </w:pict>
      </w:r>
      <w:r>
        <w:rPr>
          <w:rFonts w:ascii="arial" w:eastAsia="arial" w:hAnsi="arial" w:cs="arial"/>
          <w:b/>
          <w:color w:val="767676"/>
          <w:sz w:val="16"/>
        </w:rPr>
        <w:t>End of Document</w:t>
      </w:r>
    </w:p>
    <w:p>
      <w:pPr>
        <w:pStyle w:val="Normal342"/>
        <w:sectPr>
          <w:headerReference w:type="even" r:id="rId3026"/>
          <w:headerReference w:type="default" r:id="rId3027"/>
          <w:footerReference w:type="even" r:id="rId3028"/>
          <w:footerReference w:type="default" r:id="rId3029"/>
          <w:headerReference w:type="first" r:id="rId3030"/>
          <w:footerReference w:type="first" r:id="rId3031"/>
          <w:pgSz w:w="12240" w:h="15840"/>
          <w:pgMar w:top="840" w:right="1000" w:bottom="840" w:left="1000" w:header="400" w:footer="400"/>
          <w:pgNumType w:fmt="decimal"/>
          <w:cols w:space="720"/>
          <w:titlePg w:val="0"/>
        </w:sectPr>
      </w:pPr>
    </w:p>
    <w:p>
      <w:pPr>
        <w:pStyle w:val="Normal342"/>
      </w:pPr>
    </w:p>
    <w:p>
      <w:pPr>
        <w:pStyle w:val="Normal342"/>
      </w:pPr>
      <w:r>
        <w:pict>
          <v:shape id="_x0000_i2268" type="#_x0000_t75" alt="LexisNexis®" style="width:147.75pt;height:30pt">
            <v:imagedata r:id="rId17" o:title=""/>
          </v:shape>
        </w:pict>
      </w:r>
      <w:r>
        <w:cr/>
      </w:r>
    </w:p>
    <w:p>
      <w:pPr>
        <w:pStyle w:val="Heading1340"/>
        <w:keepNext w:val="0"/>
        <w:spacing w:after="200" w:line="340" w:lineRule="atLeast"/>
        <w:ind w:left="0" w:right="0" w:firstLine="0"/>
        <w:jc w:val="center"/>
      </w:pPr>
      <w:hyperlink r:id="rId3032" w:history="1">
        <w:r>
          <w:rPr>
            <w:rFonts w:ascii="arial" w:eastAsia="arial" w:hAnsi="arial" w:cs="arial"/>
            <w:b/>
            <w:i/>
            <w:strike w:val="0"/>
            <w:color w:val="0077CC"/>
            <w:sz w:val="28"/>
            <w:u w:val="single"/>
            <w:vertAlign w:val="baseline"/>
          </w:rPr>
          <w:t>Trump Reaches Beyond West Wing for Counsel</w:t>
        </w:r>
      </w:hyperlink>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2017 Sunday</w:t>
      </w:r>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42"/>
        <w:keepNext w:val="0"/>
        <w:spacing w:after="0" w:line="240" w:lineRule="atLeast"/>
        <w:ind w:right="0"/>
        <w:jc w:val="both"/>
      </w:pPr>
      <w:bookmarkStart w:id="686" w:name="Bookmark_342"/>
      <w:bookmarkEnd w:id="686"/>
    </w:p>
    <w:p>
      <w:pPr>
        <w:pStyle w:val="Normal3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1892 words</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MAGGIE HABERMAN and GLENN THRUSH</w:t>
      </w:r>
    </w:p>
    <w:p>
      <w:pPr>
        <w:pStyle w:val="Normal342"/>
        <w:keepNext/>
        <w:spacing w:before="240" w:after="0" w:line="340" w:lineRule="atLeast"/>
        <w:ind w:left="0" w:right="0" w:firstLine="0"/>
        <w:jc w:val="left"/>
      </w:pPr>
      <w:bookmarkStart w:id="687" w:name="Body_340"/>
      <w:bookmarkEnd w:id="687"/>
      <w:r>
        <w:rPr>
          <w:rFonts w:ascii="arial" w:eastAsia="arial" w:hAnsi="arial" w:cs="arial"/>
          <w:b/>
          <w:i w:val="0"/>
          <w:strike w:val="0"/>
          <w:noProof w:val="0"/>
          <w:color w:val="000000"/>
          <w:position w:val="0"/>
          <w:sz w:val="28"/>
          <w:u w:val="none"/>
          <w:vertAlign w:val="baseline"/>
        </w:rPr>
        <w:t>Body</w:t>
      </w:r>
    </w:p>
    <w:p>
      <w:pPr>
        <w:pStyle w:val="Normal342"/>
        <w:spacing w:line="60" w:lineRule="exact"/>
      </w:pPr>
      <w:r>
        <w:pict>
          <v:line id="_x0000_s2269" style="position:absolute;z-index:252577792" from="0,2pt" to="512pt,2pt" strokecolor="#009ddb" strokeweight="2pt">
            <v:stroke linestyle="single"/>
            <w10:wrap type="topAndBottom"/>
          </v:line>
        </w:pict>
      </w:r>
    </w:p>
    <w:p>
      <w:pPr>
        <w:pStyle w:val="Normal342"/>
      </w:pP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Relationships have always been President Trump's currency and comfort, helping him talk his way into real estate deals over three decades in New York. Those who know him best say that his outer confidence has always belied an inner uncertainty, and that he needs to test ideas with a wide range of people.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Mr. Trump's White House advisers jostle for position, the president has turned to another group of advisers -- from family, real estate, media, finance and politics, and all outside the White House gates -- many of whom he consults at least once a week.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media mogul Rupert Murdoch is on the phone every week, encouraging Mr. Trump when he's low and arguing that he focus on the economy rather than detouring to other issues. The developer Richard LeFrak is a soothing voice who listens to Mr. Trump's complaints that cost estimates for the border wall with Mexico are too high. Sean Hannity tells the president that keeping promises on core Republican issues is crucial.</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Trump's West Wing aides, like President Bill Clinton's staff two decades before, say they sometimes cringe at the input from people they can't control, with consequences they can't predict. Knowing these advisers -- who are mostly white, male and older -- is a key to figuring out the words coming from Mr. Trump's mouth and his Twitter feed.</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based on interviews with more than a dozen friends, top aides and advisers inside and outside the White House, are 20 of Mr. Trump's outside touchstones.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Mogul</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Rupert Murdoch</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Trump's relationships depend on two crucial measures: personal success and loyalty to him. Mr. Murdoch excels in both categories. His New York Post vaulted Mr. Trump from local housing developer to gossip-page royalty, and his Fox News Channel was pro-Trump in the 2016 general election.</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two share preferences for transactional tabloid journalism and never giving in to critics. (Mr. Trump said the fallen Fox star Bill O'Reilly should not have settled sexual harassment complaints.) The president's relationship with Mr. Murdoch is deeper and more enduring than most in his life, and the two commiserate and plot strategy in their phone calls, according to people close to both.</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Murdoch even called the White House press secretary, Sean Spicer, to buck him up after Mr. Spicer was savaged for a remark about Adolf Hitler.</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Media</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Sean Hannity</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Presidents always deploy surrogates to appear on television to spout their talking points, but Mr. Trump has expanded on that by developing relationships with sympathetic media figures like Mr. Hannity who also serve as advisers. Mr. Hannity, the Fox News host, defends Mr. Trump's most controversial behavior in public, but privately, according to people close to Mr. Trump, he urges the president not to get distracted, and advises him to focus on keeping pledges like repealing the Affordable Care Act.</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Ruddy</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chief executive of Newsmax Media is a longtime Mar-a-Lago member and was a Trump cheerleader among conservative media well before the website Breitbart joined the parade. He employs writers and editors who tracked Mr. Trump's career when they were at The New York Post. He recently visited the Oval Office, and he and Mr. Trump kibitz in Florida and by phone.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Lawyer</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Sheri A. Dillon</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Dillon seemed out of place when she spoke at a too-large lectern in the lobby of Trump Tower on Jan. 11, describing the steps Mr. Trump planned to take to separate himself from his business. But Ms. Dillon, a tax lawyer who worked out a highly criticized plan for Mr. Trump to retain ownership of his company but step back from running it, has repeatedly counseled the president about the business and made at least one White House visit. (Michael Cohen, a veteran Trump aide, has been serving as his personal lawyer.)</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Campaign Advisers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Corey Lewandowski</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his ''you're fired'' slogan, the president dislikes dismissing people. Mr. Lewandowski, Mr. Trump's hot-tempered first campaign manager, was fired in June but never really went away. A New England-bred operative whose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and clenched-teeth loyalty earned him Mr. Trump's trust, he continued to be in frequent phone contact with Mr. Trump until the election and beyond. Friends of Mr. Lewandowski say that he can see the windows of the White House residence from his lobbying office on Pennsylvania Avenue, and that the view is even better during his visits to the West Wing, including when the New England Patriots were there this past week.</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Newt Gingrich</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former House speaker talks more with Mr. Trump's top advisers than he does with the president, but his presence permeates the administration. Mr. Gingrich's former spokesman is at the State Department, and two former advisers work in the West Wing. Mr. Gingrich has relentlessly promoted Mr. Trump's policy adviser, Stephen Miller, as the West Wing conservative ballast as the chief strategist, Stephen K. Bannon, has been under fire.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Childhood Friend</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LeFrak</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fathers were developers together in New York, and the two men have been friends for decades. Mr. LeFrak is a Mar-a-Lago member, and he agreed to be part of an infrastructure effort that Mr. Trump hopes to put forward. Mr. Trump has turned to him to vent frustrations about the slow pace of bureaucracy.</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Peers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Thomas Barrack Jr.</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divides the people around him into broad categories: family, paid staff and wealthy men like Mr. Barrack whom he considers peers. A sunny and loyal near-billionaire who has socialized with the president for years, Mr. Barrack is less a strategic adviser than a trusted moneyman, fixer and sounding board who has often punctuated emails to Mr. Trump with exhortations like ''YOU ROCK!'' He has urged Mr. Trump to avoid needless, distracting fights.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Mr. Barrack's leadership, Mr. Trump's inaugural committee raised a record $106.7 million, much of it from big corporations, banks and Republican megadonors like the Las Vegas billionaire Sheldon Adelson. Mr. Barrack also helped usher Paul Manafort, the international political operative now under scrutiny for his ties to Russia, into the Trump fold last year. The velvet-voiced Mr. Barrack does not seek out attention for himself, one of the most important and elusive qualities by which the president judges people.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Schwarzman</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chairman and chief executive of the Blackstone Group, Mr. Schwarzman is the head of Mr. Trump's economic advisory council. He and the president don't speak daily, West Wing aides said, but do talk frequently. Mr. Schwarzman has counseled him on a number of topics, including advising him to leave in place President Barack Obama's executive order shielding young undocumented immigrants, known as ''Dreamers,'' from deportation.</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 Roth</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good way to get on Mr. Trump's side is to do a deal with him, particularly if it means rescuing him from his own financial crisis. That's what Mr. Roth, a real estate tycoon, did a decade ago when he bought out Mr. Trump's share in a West Side real estate deal that went sour. Mr. Roth, head of Vornado Realty Trust and a longtime Democratic donor, also helped Mr. Trump's son-in-law, Jared Kushner, when he injected $80 million into 666 Fifth Avenue, a Kushner family property in danger of defaulting on $1.1 billion in loans. Mr. Trump speaks with Mr. Roth frequently, and is leaning on him to help develop a trillion-dollar infrastructure package expected this year.</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 Ruffin</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has 20-odd business partners, but none is closer to him than Mr. Ruffin, 82, a Texas billionaire who has lent his ear and private jet. The president was best man at the 2008 wedding of Mr. Ruffin to his third wife, a 26-year-old model and former Miss Ukraine. Mr. Ruffin has a knack for showing up when Mr. Trump needs him most and remains a die-hard defender. ''This stuff about him having financial investments all over Russia -- that's just pure crap,'' Mr. Ruffin told Forbes. ''I went to Russia with him. We took my airplane. We were having lunch with one of the oligarchs there. No business was discussed.''</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Carl Icahn</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Rounding out Mr. Trump's roster of wealthy octogenarians is this 81-year-old corporate raider and real estate mogul, who occupies perhaps the most respected perch in the president's circle of businessmen buddies. The affection is longstanding: The Queens-bred Mr. Icahn has known Mr. Trump and his family for decades. It's also numerical: Mr. Icahn is worth an estimated $16 billion, a major plus in the eyes of a president who keeps score. Mr. Icahn serves as a free-roving economic counselor and the head of Mr. Trump's effort to reduce government regulations on business.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of Mystery</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Roger J. Stone Jr.</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Few alliances in politics are as complicated as the 40-year relationship between the Nixon-tattooed Mr. Stone and Mr. Trump. Mr. Stone won't say how frequently they speak these days, but he shares the president's tear-down-the-system impulses and is ubiquitous on cable news, radio and the website InfoWars defending Mr. Trump.</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Clubgoers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Ike Perlmutter</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Perlmutter, the chief executive of Marvel Comics, who is so reclusive that there are few public photographs of him, has been informally advising Mr. Trump on veterans issues. The two men are old friends, and Mr. Perlmutter has been a presence at Mar-a-Lago.</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Kraft</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owner of the New England Patriots is a Democrat, but his loyalty to Mr. Trump, Mr. Kraft once said, dates partly to the president's thoughtfulness when Mr. Kraft's wife died. Mr. Trump loved talking about the Patriots during the campaign, and Mr. Kraft has been a Mar-a-Lago presence since the transition.</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Lady</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Melania Trump</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Trump is uninterested in the limelight, but she has remained a powerful adviser by telephone from New York. Among her roles: giving Mr. Trump feedback on media coverage, counseling him on staff choices and urging him, repeatedly, to tone down his Twitter feed. Lately, he has listened closely, and has a more disciplined Twitter finger.</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Governor</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Christie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Kushner, the president's son-in-law and palace gatekeeper, has shown a capacity to hobble his rivals, but few have been finished off. The most durable has been Mr. Christie, whose transition planning, several West Wing aides now concede, should not have been discarded. He has been a frequent Oval Office visitor and has worked with the White House on the opioid addiction crisis.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Speaker</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D. Ryan</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and the clean-cut and wonky Wisconsinite aren't exactly best friends forever. But their relationship is closer than in the bad old days of the 2016 campaign when Mr. Ryan delayed a hold-my-nose endorsement of Mr. Trump, whose morality he had long questioned. But as the president's agenda passes through the razor-blade gantlet of the House, where Mr. Ryan faces the constant threat of opposition and overthrow, the two men have become foxhole buddies.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Sons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Jr. and Eric Trump</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two sons and the president insist they no longer discuss company business. But the family is close, and Mr. Trump still speaks to his sons frequently, inquiring about their lives and searching for gut-checks on his own.</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politics and Washington news updates via Facebook, Twitter and in the Morning Briefing newsletter.</w:t>
      </w:r>
    </w:p>
    <w:p>
      <w:pPr>
        <w:pStyle w:val="Normal3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2"/>
        <w:spacing w:line="60" w:lineRule="exact"/>
      </w:pPr>
      <w:r>
        <w:pict>
          <v:line id="_x0000_s2270" style="position:absolute;z-index:252578816" from="0,2pt" to="512pt,2pt" strokecolor="#009ddb" strokeweight="2pt">
            <v:stroke linestyle="single"/>
            <w10:wrap type="topAndBottom"/>
          </v:line>
        </w:pict>
      </w:r>
    </w:p>
    <w:p>
      <w:pPr>
        <w:pStyle w:val="Normal3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Outer Circle: In addition to his White House advisers, President Trump frequently consults family, friends and acquaintances. (A1)</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Trump in the Roosevelt Room on Wednesday. Outside the White House, Mr. Trump has kept a small group of informal advisers and speaks with some at least once a week. (PHOTOGRAPH BY AL DRAGO/THE NEW YORK TIMES) (A17)       </w:t>
      </w:r>
    </w:p>
    <w:p>
      <w:pPr>
        <w:pStyle w:val="Normal3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2017</w:t>
      </w:r>
    </w:p>
    <w:p>
      <w:pPr>
        <w:pStyle w:val="Normal342"/>
      </w:pPr>
    </w:p>
    <w:p>
      <w:pPr>
        <w:pStyle w:val="Normal342"/>
        <w:ind w:left="200"/>
        <w:sectPr>
          <w:type w:val="continuous"/>
          <w:pgMar w:top="840" w:right="1000" w:bottom="840" w:left="1000" w:header="400" w:footer="400"/>
          <w:pgNumType w:fmt="decimal"/>
          <w:cols w:space="720"/>
        </w:sectPr>
      </w:pPr>
      <w:r>
        <w:br/>
      </w:r>
      <w:r>
        <w:pict>
          <v:line id="_x0000_s2271" style="position:absolute;z-index:252579840" from="0,10pt" to="512pt,10pt" strokecolor="black" strokeweight="1pt">
            <v:stroke linestyle="single"/>
          </v:line>
        </w:pict>
      </w:r>
      <w:r>
        <w:rPr>
          <w:rFonts w:ascii="arial" w:eastAsia="arial" w:hAnsi="arial" w:cs="arial"/>
          <w:b/>
          <w:color w:val="767676"/>
          <w:sz w:val="16"/>
        </w:rPr>
        <w:t>End of Document</w:t>
      </w:r>
    </w:p>
    <w:p>
      <w:pPr>
        <w:pStyle w:val="Normal343"/>
        <w:sectPr>
          <w:headerReference w:type="even" r:id="rId3033"/>
          <w:headerReference w:type="default" r:id="rId3034"/>
          <w:footerReference w:type="even" r:id="rId3035"/>
          <w:footerReference w:type="default" r:id="rId3036"/>
          <w:headerReference w:type="first" r:id="rId3037"/>
          <w:footerReference w:type="first" r:id="rId3038"/>
          <w:pgSz w:w="12240" w:h="15840"/>
          <w:pgMar w:top="840" w:right="1000" w:bottom="840" w:left="1000" w:header="400" w:footer="400"/>
          <w:pgNumType w:fmt="decimal"/>
          <w:cols w:space="720"/>
          <w:titlePg w:val="0"/>
        </w:sectPr>
      </w:pPr>
    </w:p>
    <w:p>
      <w:pPr>
        <w:pStyle w:val="Normal343"/>
      </w:pPr>
    </w:p>
    <w:p>
      <w:pPr>
        <w:pStyle w:val="Normal343"/>
      </w:pPr>
      <w:r>
        <w:pict>
          <v:shape id="_x0000_i2272" type="#_x0000_t75" alt="LexisNexis®" style="width:147.75pt;height:30pt">
            <v:imagedata r:id="rId17" o:title=""/>
          </v:shape>
        </w:pict>
      </w:r>
      <w:r>
        <w:cr/>
      </w:r>
    </w:p>
    <w:p>
      <w:pPr>
        <w:pStyle w:val="Heading1341"/>
        <w:keepNext w:val="0"/>
        <w:spacing w:after="200" w:line="340" w:lineRule="atLeast"/>
        <w:ind w:left="0" w:right="0" w:firstLine="0"/>
        <w:jc w:val="center"/>
      </w:pPr>
      <w:hyperlink r:id="rId3039" w:history="1">
        <w:r>
          <w:rPr>
            <w:rFonts w:ascii="arial" w:eastAsia="arial" w:hAnsi="arial" w:cs="arial"/>
            <w:b/>
            <w:i/>
            <w:strike w:val="0"/>
            <w:color w:val="0077CC"/>
            <w:sz w:val="28"/>
            <w:u w:val="single"/>
            <w:vertAlign w:val="baseline"/>
          </w:rPr>
          <w:t>In Suffolk, Dominance Of Democrats Gets Stronger</w:t>
        </w:r>
      </w:hyperlink>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2006 Tuesday</w:t>
      </w:r>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43"/>
        <w:keepNext w:val="0"/>
        <w:spacing w:after="0" w:line="240" w:lineRule="atLeast"/>
        <w:ind w:right="0"/>
        <w:jc w:val="both"/>
      </w:pPr>
      <w:bookmarkStart w:id="688" w:name="Bookmark_343"/>
      <w:bookmarkEnd w:id="688"/>
    </w:p>
    <w:p>
      <w:pPr>
        <w:pStyle w:val="Normal3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6; Metropolitan Desk; Pg. 8</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740 words</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BRUCE LAMBERT</w:t>
      </w:r>
    </w:p>
    <w:p>
      <w:pPr>
        <w:pStyle w:val="Normal343"/>
        <w:keepNext/>
        <w:spacing w:before="240" w:after="0" w:line="340" w:lineRule="atLeast"/>
        <w:ind w:left="0" w:right="0" w:firstLine="0"/>
        <w:jc w:val="left"/>
      </w:pPr>
      <w:bookmarkStart w:id="689" w:name="Body_341"/>
      <w:bookmarkEnd w:id="689"/>
      <w:r>
        <w:rPr>
          <w:rFonts w:ascii="arial" w:eastAsia="arial" w:hAnsi="arial" w:cs="arial"/>
          <w:b/>
          <w:i w:val="0"/>
          <w:strike w:val="0"/>
          <w:noProof w:val="0"/>
          <w:color w:val="000000"/>
          <w:position w:val="0"/>
          <w:sz w:val="28"/>
          <w:u w:val="none"/>
          <w:vertAlign w:val="baseline"/>
        </w:rPr>
        <w:t>Body</w:t>
      </w:r>
    </w:p>
    <w:p>
      <w:pPr>
        <w:pStyle w:val="Normal343"/>
        <w:spacing w:line="60" w:lineRule="exact"/>
      </w:pPr>
      <w:r>
        <w:pict>
          <v:line id="_x0000_s2273" style="position:absolute;z-index:252580864" from="0,2pt" to="512pt,2pt" strokecolor="#009ddb" strokeweight="2pt">
            <v:stroke linestyle="single"/>
            <w10:wrap type="topAndBottom"/>
          </v:line>
        </w:pict>
      </w:r>
    </w:p>
    <w:p>
      <w:pPr>
        <w:pStyle w:val="Normal343"/>
      </w:pP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steady Democratic expansion into populous Suffolk County -- for decades a formidable Republican stronghold -- toppled another domino in last week's election, with Philip Nolan, a longtime local government administrator, set to be sworn in as town supervisor of Islip as soon as the vote is certified.</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Democratic victories in Suffolk's town races in recent years have helped extend the party's dominance throughout the county. Democrats now hold the posts of county executive, district attorney and presiding officer of the County Legislature, as well as a majority of the State Legislature seats, 2 Congressional seats and 6 of 11 Assembly seats.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rocking 'n' rolling,'' said the county Democratic Party chairman, Richard H. Schaffer. </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successes have drawn statewide attention, especially since Suffolk's 1.5 million residents make it the most populous county outside New York City. Some Democrats are talking about Mr. Schaffer as a candidate for state party chairman, but he said he was not seeking the post.</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''Suffolk once was the envy of the Republican Party nationwide,'' a former Republican county chairman, Howard C. DeMartini, said. ''You have to give Schaffer credit. He's done a great job picking off the large western towns, one by one, systematically dismantling the Republicans.''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330,000 residents, Islip, on Long Island's South Shore, is Suffolk's second largest town, with a population larger than that of Buffalo, Newark or Cincinnati.</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inroads on Long Island are the result of several factors. The racial makeup has changed, as shown by the election of two black women, both Democrats, to the Babylon and Huntington town boards last week. The Republican leadership is aging and the party has been hurt by scandals and internal feuds.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suburbs in New York have been trending more Democratic in the last 15 years, but you have to be ready to take advantage of the trends, and Rich Schaffer has been very strategic,'' said Patrick Halpin, a former Democratic county executive in Suffolk.</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Ninety percent of Suffolk's residents are concentrated in its five western and midcounty towns. They are mostly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 ''your typical suburbia,'' Mr. Schaffer said -- with luxury enclaves on the waterfront. </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town to go Democratic was Babylon, population 216,000, in the early 1980s. In the 1990s, Democrats gradually won a majority on the board in Huntington, population 201,000, and in 2002, Supervisor Frank P. Petrone switched to Democrat from Republican. Last year in Brookhaven, population 480,000, Democrats won a board majority and the supervisor's post. ''That was the big kahuna,'' Mr. Schaffer said.</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leaves Smithtown, population 119,00. Democrats have their feet in the door there, too, having previously elected a board member and the highway superintendent.</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have also made gains in Suffolk's five eastern towns, which are made up mostly of farms, small villages and resort communities, with a total population of 136,000. The Democrats now control the town board and supervisor's post in East Hampton, the town board in Southhold and the supervisor's post in Riverhead. They are shut out in Southampton and on Shelter Island.</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Islip remains the Democrats' immediate focus, however, since Mr. Nolan won a special election for a partial term and must run again next year. In the meantime, Mr. Nolan, who will preside at town board meetings, must contend with the other four members, all Republicans.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supervisor's post was vacated when Peter J. McGowan, a longtime Republican power broker, resigned upon his imprisonment for misusing campaign funds. Other scandals arose over safety and construction issues at MacArthur Airport, which is operated by the town.</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rare Republican primary, a town board member, Pamela J. Greene, narrowly beat the town party chairman's favorite, Thomas F. Barraga, who continued to run in the election on the Integrity Party line. Last Tuesday, Mr. Nolan won 50 percent of the vote, Ms. Greene had 43 percent and Mr. Barraga 7 percent.</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the Democrats aim not only to re-elect Mr. Nolan, but also to win a majority of board seats. ''We're playing for all the marbles next year,'' Mr. Schaffer said. ''Islip will be the Brookhaven of 2007.''</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however, note that Mr. Nolan won amid a Democratic tidal wave statewide and nationally, and might have a harder time next year.</w:t>
      </w:r>
    </w:p>
    <w:p>
      <w:pPr>
        <w:pStyle w:val="Normal343"/>
        <w:keepNext w:val="0"/>
        <w:spacing w:before="240" w:after="0" w:line="260" w:lineRule="atLeast"/>
        <w:ind w:left="0" w:right="0" w:firstLine="0"/>
        <w:jc w:val="left"/>
      </w:pPr>
      <w:r>
        <w:br/>
      </w:r>
      <w:hyperlink r:id="rId3040" w:history="1">
        <w:r>
          <w:rPr>
            <w:rFonts w:ascii="arial" w:eastAsia="arial" w:hAnsi="arial" w:cs="arial"/>
            <w:b w:val="0"/>
            <w:i/>
            <w:strike w:val="0"/>
            <w:color w:val="0077CC"/>
            <w:sz w:val="20"/>
            <w:u w:val="single"/>
            <w:vertAlign w:val="baseline"/>
          </w:rPr>
          <w:t>http://www.nytimes.com</w:t>
        </w:r>
      </w:hyperlink>
    </w:p>
    <w:p>
      <w:pPr>
        <w:pStyle w:val="Normal3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2006</w:t>
      </w:r>
    </w:p>
    <w:p>
      <w:pPr>
        <w:pStyle w:val="Normal343"/>
      </w:pPr>
    </w:p>
    <w:p>
      <w:pPr>
        <w:pStyle w:val="Normal343"/>
        <w:ind w:left="200"/>
        <w:sectPr>
          <w:type w:val="continuous"/>
          <w:pgMar w:top="840" w:right="1000" w:bottom="840" w:left="1000" w:header="400" w:footer="400"/>
          <w:pgNumType w:fmt="decimal"/>
          <w:cols w:space="720"/>
        </w:sectPr>
      </w:pPr>
      <w:r>
        <w:br/>
      </w:r>
      <w:r>
        <w:pict>
          <v:line id="_x0000_s2274" style="position:absolute;z-index:252581888" from="0,10pt" to="512pt,10pt" strokecolor="black" strokeweight="1pt">
            <v:stroke linestyle="single"/>
          </v:line>
        </w:pict>
      </w:r>
      <w:r>
        <w:rPr>
          <w:rFonts w:ascii="arial" w:eastAsia="arial" w:hAnsi="arial" w:cs="arial"/>
          <w:b/>
          <w:color w:val="767676"/>
          <w:sz w:val="16"/>
        </w:rPr>
        <w:t>End of Document</w:t>
      </w:r>
    </w:p>
    <w:p>
      <w:pPr>
        <w:pStyle w:val="Normal344"/>
        <w:sectPr>
          <w:headerReference w:type="even" r:id="rId3041"/>
          <w:headerReference w:type="default" r:id="rId3042"/>
          <w:footerReference w:type="even" r:id="rId3043"/>
          <w:footerReference w:type="default" r:id="rId3044"/>
          <w:headerReference w:type="first" r:id="rId3045"/>
          <w:footerReference w:type="first" r:id="rId3046"/>
          <w:pgSz w:w="12240" w:h="15840"/>
          <w:pgMar w:top="840" w:right="1000" w:bottom="840" w:left="1000" w:header="400" w:footer="400"/>
          <w:pgNumType w:fmt="decimal"/>
          <w:cols w:space="720"/>
          <w:titlePg w:val="0"/>
        </w:sectPr>
      </w:pPr>
    </w:p>
    <w:p>
      <w:pPr>
        <w:pStyle w:val="Normal344"/>
      </w:pPr>
    </w:p>
    <w:p>
      <w:pPr>
        <w:pStyle w:val="Normal344"/>
      </w:pPr>
      <w:r>
        <w:pict>
          <v:shape id="_x0000_i2275" type="#_x0000_t75" alt="LexisNexis®" style="width:147.75pt;height:30pt">
            <v:imagedata r:id="rId17" o:title=""/>
          </v:shape>
        </w:pict>
      </w:r>
      <w:r>
        <w:cr/>
      </w:r>
    </w:p>
    <w:p>
      <w:pPr>
        <w:pStyle w:val="Heading1342"/>
        <w:keepNext w:val="0"/>
        <w:spacing w:after="200" w:line="340" w:lineRule="atLeast"/>
        <w:ind w:left="0" w:right="0" w:firstLine="0"/>
        <w:jc w:val="center"/>
      </w:pPr>
      <w:hyperlink r:id="rId3047" w:history="1">
        <w:r>
          <w:rPr>
            <w:rFonts w:ascii="arial" w:eastAsia="arial" w:hAnsi="arial" w:cs="arial"/>
            <w:b/>
            <w:i/>
            <w:strike w:val="0"/>
            <w:color w:val="0077CC"/>
            <w:sz w:val="28"/>
            <w:u w:val="single"/>
            <w:vertAlign w:val="baseline"/>
          </w:rPr>
          <w:t>The Real Luxury: A Way Out</w:t>
        </w:r>
      </w:hyperlink>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2012 Sunday</w:t>
      </w:r>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44"/>
        <w:keepNext w:val="0"/>
        <w:spacing w:after="0" w:line="240" w:lineRule="atLeast"/>
        <w:ind w:right="0"/>
        <w:jc w:val="both"/>
      </w:pPr>
      <w:bookmarkStart w:id="690" w:name="Bookmark_344"/>
      <w:bookmarkEnd w:id="690"/>
    </w:p>
    <w:p>
      <w:pPr>
        <w:pStyle w:val="Normal3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MB; Column 0; Metropolitan Desk; Pg. 1; BIG CITY</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960 words</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GINIA BELLAFANTE</w:t>
      </w:r>
    </w:p>
    <w:p>
      <w:pPr>
        <w:pStyle w:val="Normal344"/>
        <w:keepNext/>
        <w:spacing w:before="240" w:after="0" w:line="340" w:lineRule="atLeast"/>
        <w:ind w:left="0" w:right="0" w:firstLine="0"/>
        <w:jc w:val="left"/>
      </w:pPr>
      <w:bookmarkStart w:id="691" w:name="Body_342"/>
      <w:bookmarkEnd w:id="691"/>
      <w:r>
        <w:rPr>
          <w:rFonts w:ascii="arial" w:eastAsia="arial" w:hAnsi="arial" w:cs="arial"/>
          <w:b/>
          <w:i w:val="0"/>
          <w:strike w:val="0"/>
          <w:noProof w:val="0"/>
          <w:color w:val="000000"/>
          <w:position w:val="0"/>
          <w:sz w:val="28"/>
          <w:u w:val="none"/>
          <w:vertAlign w:val="baseline"/>
        </w:rPr>
        <w:t>Body</w:t>
      </w:r>
    </w:p>
    <w:p>
      <w:pPr>
        <w:pStyle w:val="Normal344"/>
        <w:spacing w:line="60" w:lineRule="exact"/>
      </w:pPr>
      <w:r>
        <w:pict>
          <v:line id="_x0000_s2276" style="position:absolute;z-index:252582912" from="0,2pt" to="512pt,2pt" strokecolor="#009ddb" strokeweight="2pt">
            <v:stroke linestyle="single"/>
            <w10:wrap type="topAndBottom"/>
          </v:line>
        </w:pict>
      </w:r>
    </w:p>
    <w:p>
      <w:pPr>
        <w:pStyle w:val="Normal344"/>
      </w:pP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in the day on Tuesday, after the weather had revealed the worst of its enmity, residents of One Main Street, the landmark waterfront building in the Dumbo section of Brooklyn, where a penthouse is priced at $19 million, took turns guarding the door to ensure that all those who entered actually lived there. Volunteers were solicited to do this through the night. With the help of some members of the building staff who had managed to make it to work, residents hauled out the three feet of water that had accumulated in the expansive lobby. Outside, the water had briefly reached about eight feet on Monday night.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street at the Sweeney Building, another luxuriously converted factory, ground-floor duplexes had been submerged in water, some to 15 feet, and thus ruined, Michael Perez, a concierge, said. He had been on site dealing with the storm since Sunday; efforts to prevent flooding were futile.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this hardly equates with the wreckage of Red Hook or the Rockaways, the scene speaks to something so obvious it is often overlooked: The waterfront in New York City has never been a suitable place to live. And yet in recent years affluent New Yorkers have been encouraged to colonize it with great fervor. The trend began in the late '60s and '70s, with the development of Battery Park City and its high rises, on landfill. Dumbo started to emerge in the '90s and has since become one of the costliest neighborhoods in the city. The real momentum, though, did not take hold until the Bloomberg administration reimagined the city's debilitated industrial waterfront as a winding ribbon of good living -- a cornerstone of its legacy.</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expensive condominiums now where factories once stood in Williamsburg, and residential and commercial real estate is coming to a decommissioned naval base in Staten Island. A condominium and hotel complex, with vast family-size apartments, is planned for the northern end of Brooklyn Bridge Park which the storm's force for a short time rendered indistinguishable from the river itself. The Bloomberg public-private model earmarks money for waterfront green space that in turn lures developers who provide a tax base to support operating costs. But the paradigm rests on an assumption that living on the water will remain an infinitely desirable thing. Our increasingly intimidating weather patterns would suggest that the idea is now vulnerable to challenge.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obvious that infrastructural changes need to be made for expansion to sustain itself -- crucially, the rethinking of parks and wetland development as infrastructure, which would work to absorb the effects of rising sea levels. But new building ideologies need to prevail as well.</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''Design has been such a huge element of marketing over the years,'' Susannah Drake, a trustee at Cooper Union's Institute for Sustainable Design, remarked to me last week. ''Why not use safety? 'You're going to be able to get out. You're going to be dry.'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pervasive liberalism of New Yorkers, particularly on the issue of climate change, Tropical Storm Irene last year did not spur a radical shift in thinking among developers. The devastation of this year's storm will force a reconsideration of certain practices, said David Von Spreckelsen, an executive for Toll Brothers, the developers behind the Brooklyn Bridge Park project.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we're going to have redundant systems''-- backup generators, for instance -- ''it's obviously going to be better not to have them in the basement.'' Various kinds of machinery will need to be relocated to the tops of buildings. ''That's the most basic, fundamental thing,'' he said.</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the anxiety of New Yorkers is powerful, and so it doesn't seem preposterous to speculate that no matter what sort of precautions are taken, certain people will forgo the romance of the waterfront in favor of higher ground. It was part of the great tragedy of Hurricane Katrina that the poor seemed to suffer worst, while the better off, living farther above sea level, fared much better. Historically, in many cities of course, elevation has held cachet.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needy who have been sequestered downward. Not long ago, Ms. Drake, a landscape architect, curious about the placement of New York City's public housing, devised a map to find out how much of it was built on flood zones. The answer, she discovered, was, most of it. Public housing lines the waterfront in Coney Island, on the Lower East Side, in the Rockaways. This is not the result of progressive and munificent city planning aimed at enhancing the day-to-day aesthetic experience of the poor. Instead it was the result of low-lying waterfront land available at a cheap price. In her book ''Manhattan: Water Bound,'' the urban planner Ann L. Buttenwieser explains that land on which the Vladeck Houses on Water Street were built in 1939 was bought for $7 a square foot.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Eight years earlier, in 1931, when the River House, which would become one of the most exclusive residences in New York, went up on the far end of East 52nd Street, it took a kind of distinctly unconventional elitism to live there. The building replaced a cigar factory and furniture plant. Below, in the 40s on the East River, were slaughterhouses and the attendant brothels and beer halls. Then -- as now, in some cases -- the commitment to living on the waterfront would have had to arrive with a sort of fetishizing, realized or sublimated,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unlike in the present day, the water offered something practical beyond a view. It offered a boat landing (from which the department store heir Marshall Field III could get to his house on Long Island in 35 minutes). Your investment delivered an unsurpassable fantasy: escape.</w:t>
      </w:r>
    </w:p>
    <w:p>
      <w:pPr>
        <w:pStyle w:val="Normal3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3048" w:history="1">
        <w:r>
          <w:rPr>
            <w:rFonts w:ascii="arial" w:eastAsia="arial" w:hAnsi="arial" w:cs="arial"/>
            <w:b w:val="0"/>
            <w:i/>
            <w:strike w:val="0"/>
            <w:noProof w:val="0"/>
            <w:color w:val="0077CC"/>
            <w:position w:val="0"/>
            <w:sz w:val="20"/>
            <w:u w:val="single"/>
            <w:vertAlign w:val="baseline"/>
          </w:rPr>
          <w:t>bigcity@nytimes.com</w:t>
        </w:r>
      </w:hyperlink>
    </w:p>
    <w:p>
      <w:pPr>
        <w:pStyle w:val="Normal344"/>
        <w:keepNext w:val="0"/>
        <w:spacing w:before="240" w:after="0" w:line="260" w:lineRule="atLeast"/>
        <w:ind w:left="0" w:right="0" w:firstLine="0"/>
        <w:jc w:val="left"/>
      </w:pPr>
      <w:r>
        <w:br/>
      </w:r>
      <w:hyperlink r:id="rId3049" w:history="1">
        <w:r>
          <w:rPr>
            <w:rFonts w:ascii="arial" w:eastAsia="arial" w:hAnsi="arial" w:cs="arial"/>
            <w:b w:val="0"/>
            <w:i/>
            <w:strike w:val="0"/>
            <w:color w:val="0077CC"/>
            <w:sz w:val="20"/>
            <w:u w:val="single"/>
            <w:vertAlign w:val="baseline"/>
          </w:rPr>
          <w:t>http://www.nytimes.com/2012/11/04/nyregion/the-costs-of-waterfront-living.html</w:t>
        </w:r>
      </w:hyperlink>
    </w:p>
    <w:p>
      <w:pPr>
        <w:pStyle w:val="Normal3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4"/>
        <w:spacing w:line="60" w:lineRule="exact"/>
      </w:pPr>
      <w:r>
        <w:pict>
          <v:line id="_x0000_s2277" style="position:absolute;z-index:252583936" from="0,2pt" to="512pt,2pt" strokecolor="#009ddb" strokeweight="2pt">
            <v:stroke linestyle="single"/>
            <w10:wrap type="topAndBottom"/>
          </v:line>
        </w:pict>
      </w:r>
    </w:p>
    <w:p>
      <w:pPr>
        <w:pStyle w:val="Normal3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PRIME LOCATION: In the 1980s, the Manhattan neighborhood Battery Park City began to be a popular place to live. It sustained hurricane damage. (PHOTOGRAPH BY ALLISON JOYCE/GETTY IMAGES) (MB1)</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PARADIGM SHIFT: The hurricane pushed the East River into Fulton Ferry Landing, above, in Dumbo, Brooklyn, which since the '90s has been one of the costliest neighborhoods in the city. (PHOTOGRAPH BY ROBERT STOLARIK FOR THE NEW YORK TIMES)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AMENITIES: In the early '30s, waterfront living came with a boat landing, top, at East 52nd Street. Water threatened Jane's Carousel, above, in Brooklyn Bridge Park on Monday. (PHOTOGRAPHS BY SAMUEL H. GOTTSCHO, COLLECTION OF THE MUSEUM OF THE CITY OF NEW YORK</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ANA ANDJELIC/ASSOCIATED PRESS) (MB5)       </w:t>
      </w:r>
    </w:p>
    <w:p>
      <w:pPr>
        <w:pStyle w:val="Normal3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2012</w:t>
      </w:r>
    </w:p>
    <w:p>
      <w:pPr>
        <w:pStyle w:val="Normal344"/>
      </w:pPr>
    </w:p>
    <w:p>
      <w:pPr>
        <w:pStyle w:val="Normal344"/>
        <w:ind w:left="200"/>
        <w:sectPr>
          <w:type w:val="continuous"/>
          <w:pgMar w:top="840" w:right="1000" w:bottom="840" w:left="1000" w:header="400" w:footer="400"/>
          <w:pgNumType w:fmt="decimal"/>
          <w:cols w:space="720"/>
        </w:sectPr>
      </w:pPr>
      <w:r>
        <w:br/>
      </w:r>
      <w:r>
        <w:pict>
          <v:line id="_x0000_s2278" style="position:absolute;z-index:252584960" from="0,10pt" to="512pt,10pt" strokecolor="black" strokeweight="1pt">
            <v:stroke linestyle="single"/>
          </v:line>
        </w:pict>
      </w:r>
      <w:r>
        <w:rPr>
          <w:rFonts w:ascii="arial" w:eastAsia="arial" w:hAnsi="arial" w:cs="arial"/>
          <w:b/>
          <w:color w:val="767676"/>
          <w:sz w:val="16"/>
        </w:rPr>
        <w:t>End of Document</w:t>
      </w:r>
    </w:p>
    <w:p>
      <w:pPr>
        <w:pStyle w:val="Normal345"/>
        <w:sectPr>
          <w:headerReference w:type="even" r:id="rId3050"/>
          <w:headerReference w:type="default" r:id="rId3051"/>
          <w:footerReference w:type="even" r:id="rId3052"/>
          <w:footerReference w:type="default" r:id="rId3053"/>
          <w:headerReference w:type="first" r:id="rId3054"/>
          <w:footerReference w:type="first" r:id="rId3055"/>
          <w:pgSz w:w="12240" w:h="15840"/>
          <w:pgMar w:top="840" w:right="1000" w:bottom="840" w:left="1000" w:header="400" w:footer="400"/>
          <w:pgNumType w:fmt="decimal"/>
          <w:cols w:space="720"/>
          <w:titlePg w:val="0"/>
        </w:sectPr>
      </w:pPr>
    </w:p>
    <w:p>
      <w:pPr>
        <w:pStyle w:val="Normal345"/>
      </w:pPr>
    </w:p>
    <w:p>
      <w:pPr>
        <w:pStyle w:val="Normal345"/>
      </w:pPr>
      <w:r>
        <w:pict>
          <v:shape id="_x0000_i2279" type="#_x0000_t75" alt="LexisNexis®" style="width:147.75pt;height:30pt">
            <v:imagedata r:id="rId17" o:title=""/>
          </v:shape>
        </w:pict>
      </w:r>
      <w:r>
        <w:cr/>
      </w:r>
    </w:p>
    <w:p>
      <w:pPr>
        <w:pStyle w:val="Heading1343"/>
        <w:keepNext w:val="0"/>
        <w:spacing w:after="200" w:line="340" w:lineRule="atLeast"/>
        <w:ind w:left="0" w:right="0" w:firstLine="0"/>
        <w:jc w:val="center"/>
      </w:pPr>
      <w:hyperlink r:id="rId3056" w:history="1">
        <w:r>
          <w:rPr>
            <w:rFonts w:ascii="arial" w:eastAsia="arial" w:hAnsi="arial" w:cs="arial"/>
            <w:b/>
            <w:i/>
            <w:strike w:val="0"/>
            <w:color w:val="0077CC"/>
            <w:sz w:val="28"/>
            <w:u w:val="single"/>
            <w:vertAlign w:val="baseline"/>
          </w:rPr>
          <w:t>LIFE IN DENVER:THE HOUSTONIZATION OF A COWTOWN WITHIN THE ROCKIES</w:t>
        </w:r>
      </w:hyperlink>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1980, Wednesday, Late City Final Edition</w:t>
      </w:r>
    </w:p>
    <w:p>
      <w:pPr>
        <w:pStyle w:val="Normal345"/>
        <w:keepNext w:val="0"/>
        <w:spacing w:after="0" w:line="240" w:lineRule="atLeast"/>
        <w:ind w:right="0"/>
        <w:jc w:val="both"/>
      </w:pPr>
      <w:bookmarkStart w:id="692" w:name="Bookmark_345"/>
      <w:bookmarkEnd w:id="692"/>
    </w:p>
    <w:p>
      <w:pPr>
        <w:pStyle w:val="Normal3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1980 The New York Times Company</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20, Column 2; National Desk</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1033 words</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MOLLY IVINS, Special to the New York Times</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DENVER, Oct. 6</w:t>
      </w:r>
    </w:p>
    <w:p>
      <w:pPr>
        <w:pStyle w:val="Normal345"/>
        <w:keepNext/>
        <w:spacing w:before="240" w:after="0" w:line="340" w:lineRule="atLeast"/>
        <w:ind w:left="0" w:right="0" w:firstLine="0"/>
        <w:jc w:val="left"/>
      </w:pPr>
      <w:bookmarkStart w:id="693" w:name="Body_343"/>
      <w:bookmarkEnd w:id="693"/>
      <w:r>
        <w:rPr>
          <w:rFonts w:ascii="arial" w:eastAsia="arial" w:hAnsi="arial" w:cs="arial"/>
          <w:b/>
          <w:i w:val="0"/>
          <w:strike w:val="0"/>
          <w:noProof w:val="0"/>
          <w:color w:val="000000"/>
          <w:position w:val="0"/>
          <w:sz w:val="28"/>
          <w:u w:val="none"/>
          <w:vertAlign w:val="baseline"/>
        </w:rPr>
        <w:t>Body</w:t>
      </w:r>
    </w:p>
    <w:p>
      <w:pPr>
        <w:pStyle w:val="Normal345"/>
        <w:spacing w:line="60" w:lineRule="exact"/>
      </w:pPr>
      <w:r>
        <w:pict>
          <v:line id="_x0000_s2280" style="position:absolute;z-index:252585984" from="0,2pt" to="512pt,2pt" strokecolor="#009ddb" strokeweight="2pt">
            <v:stroke linestyle="single"/>
            <w10:wrap type="topAndBottom"/>
          </v:line>
        </w:pict>
      </w:r>
    </w:p>
    <w:p>
      <w:pPr>
        <w:pStyle w:val="Normal345"/>
      </w:pP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Fall has come and the air, for a change, is pure and crisp, so intoxicating one could drink it like wine. It is the autumn season of gold and orange in Denver, capital of the Centennial State.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distinguishing features of the Colorado autumn is that it is entirely golden in color. The aspens turn only the one color, the arid land is always dun-gold and the spruce never turn at all.  Amid this beauty, something else thrives: the passion of Denverites for their beloved Broncos. Each Sunday the fans turn out in a riot of color that would put New England foliage to shame.</w:t>
      </w:r>
    </w:p>
    <w:p>
      <w:pPr>
        <w:pStyle w:val="Normal345"/>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AN-A</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Denver has been referred to by some as Omaha-by-the-Mountains. It does have a Middle Western feel, being populated largely by immigrants from Kansas and Nebraska; born Denverites are so rare that they often sport special license plates on their cars that say ''native.'' But now, in these days of population growth, there are days that the first awesome ridge of the Rockies is barely visible through the air pollution, and the comparison is with another city.</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15 years ago, this must have been one of the most pleasant places in the country to live,'' said a recent immigrant, a teacher, ''but it is being Houstonized so rapidly.''</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Nielson, a businessman who moved here this year from Houston, said, ''It reminds me of Houston 20 years ago - the deals that are being made here.''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Denver's Houstonization is almost entirely energy-related. In and just after World War II, the one-time cowtown got a big spurt of growth from the Federal Government, which saw fit to put a large number of administrative and military facilities into the town, including a mint. Denver's second big spurt has come from its emergence as the banking and administrative center for energy development - oil, gas, coal, shale. There are 17 skyscrapers under construction in downtown Denver, and to go downtown any week is to sight yet another hole in the ground threatening to become Energy Plaza One or something like it. The population is 1.7 million and has more than doubled in 25 years, with about 100 immigrants arriving every day.</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time when Denver was a stockman's town and proud of it. Buffalo Bill Cody regularly did battle with the forces of temperance here, the town's madams were as well known as its mayors, and cheerful ruckus-making was the order of the day.</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Denver is now a businessman's town and it does not like to be reminded of its cowtown past. Except for the week in January when the National Western Stock Show brings droves of cattlemen back to the city, Denver is more loafers than boots.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Susan Barnes, who arrived here in 1960, recalls that almost everyone on the downtown streets in those days wore blue jeans. Not anymore. But the leisure garb comes out on the weekends, when the people of Denver form an endless parade of Scouts, Jeeps, Blazers and Cherokees, punctuated by an occasional Volvo, and head for the mountains, described as some of the best work God ever did.</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climate is simply wonderful: Even in the worst winters, when snow is on the ground from November on, the weather is normally dry and sunny, the endless blue skies of the West bounded only by the purple mountains. There are no mosquitos, ticks, fleas, chiggers, poison ivy or poisonous snakes.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combination of climate and scenery works to keep Denverites outdoors much of the time. They jog, ski, backpack, rock climb, camp, sky dive, fish, hunt, canoe, and kayak; they especially play a lot of golf and tennis.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Apart from the Chicano barrios, there's a great deal of economic integration in Denver. There is no one area, like Grosse Pointe in Detroit or River Oaks in Houston, where all the well-to-do people live. A few blocks of lovely homes, even mansions, will be followed by a few blocks of middle-class homes followed by a few blocks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homes, and then the pattern repeats. The city is plagued with thousands of ugly red brick bungalows built in World War II, which have no redeeming esthetic appeal.</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columnist George Will once observed that he had never been able to think of any good use for the atomic bomb until he saw East Colfax Avenue in Denver. East Colfax offers a repulsive vista of fast-food joints, bars and pornographic-movie houses. Many of Denver's major arteries are zoned strip-commercial and have the same uninspiring view of shopping centers, filling stations and franchise food places. Veteran Denverites learn to navigate in the city along its pretty parkways and boulevards and are quite startled when newcomers tell them they think the place is ugly.</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driving causes one of the worst symptoms of Houstonization and the only blot on the scenery and climate, Denver's infamous air pollution, called the ''brown cloud.''</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 pollution stems almost entirely from automobiles - Denver has relatively little heavy industry. At this altitude - truckers call the city ''Mile High'' - the air is short of oxygen and vulnerable to pollutants. When President Carter decided to do Detroit a favor by putting off the deadlines for preventing pollution by automobiles, he made himself no friends in Denver.</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many of the West's new energy boom towns, the great influx of newcomers is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those who come to man the mines, the mills and the rigs. Denver's influx has been in large part middle class: petroleum geologists for Exxon, computer programmers for Amoco, and entire corporations that have moved here lock and stock, as did Johns Mansville. In the classic boom towns, the progress or decline of a place can be charted almost like the course of a muchstudied fever. The chief social disease is anomie, alienation, rootlessness, no one feeling that this is home.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Middle-class immigrants have their ways of coping with anomie. They can fall back on their own nuclear families and go home every night.  Or they join churches, look up college alumni groups or check in with their fellow Kappa Sigs or Tri Delts. Or else they can become Broncos fans, a religion that has both canon and ritual, and offers the group high-jinks of a fraternity, and the shared agonies and joys of a family. Besides, the Broncos are a very nice group of football players.</w:t>
      </w:r>
    </w:p>
    <w:p>
      <w:pPr>
        <w:pStyle w:val="Normal345"/>
      </w:pPr>
    </w:p>
    <w:p>
      <w:pPr>
        <w:pStyle w:val="Normal345"/>
        <w:ind w:left="200"/>
        <w:sectPr>
          <w:type w:val="continuous"/>
          <w:pgMar w:top="840" w:right="1000" w:bottom="840" w:left="1000" w:header="400" w:footer="400"/>
          <w:pgNumType w:fmt="decimal"/>
          <w:cols w:space="720"/>
        </w:sectPr>
      </w:pPr>
      <w:r>
        <w:br/>
      </w:r>
      <w:r>
        <w:pict>
          <v:line id="_x0000_s2281" style="position:absolute;z-index:252587008" from="0,10pt" to="512pt,10pt" strokecolor="black" strokeweight="1pt">
            <v:stroke linestyle="single"/>
          </v:line>
        </w:pict>
      </w:r>
      <w:r>
        <w:rPr>
          <w:rFonts w:ascii="arial" w:eastAsia="arial" w:hAnsi="arial" w:cs="arial"/>
          <w:b/>
          <w:color w:val="767676"/>
          <w:sz w:val="16"/>
        </w:rPr>
        <w:t>End of Document</w:t>
      </w:r>
    </w:p>
    <w:p>
      <w:pPr>
        <w:pStyle w:val="Normal346"/>
        <w:sectPr>
          <w:headerReference w:type="even" r:id="rId3057"/>
          <w:headerReference w:type="default" r:id="rId3058"/>
          <w:footerReference w:type="even" r:id="rId3059"/>
          <w:footerReference w:type="default" r:id="rId3060"/>
          <w:headerReference w:type="first" r:id="rId3061"/>
          <w:footerReference w:type="first" r:id="rId3062"/>
          <w:pgSz w:w="12240" w:h="15840"/>
          <w:pgMar w:top="840" w:right="1000" w:bottom="840" w:left="1000" w:header="400" w:footer="400"/>
          <w:pgNumType w:fmt="decimal"/>
          <w:cols w:space="720"/>
          <w:titlePg w:val="0"/>
        </w:sectPr>
      </w:pPr>
    </w:p>
    <w:p>
      <w:pPr>
        <w:pStyle w:val="Normal346"/>
      </w:pPr>
    </w:p>
    <w:p>
      <w:pPr>
        <w:pStyle w:val="Normal346"/>
      </w:pPr>
      <w:r>
        <w:pict>
          <v:shape id="_x0000_i2282" type="#_x0000_t75" alt="LexisNexis®" style="width:147.75pt;height:30pt">
            <v:imagedata r:id="rId17" o:title=""/>
          </v:shape>
        </w:pict>
      </w:r>
      <w:r>
        <w:cr/>
      </w:r>
    </w:p>
    <w:p>
      <w:pPr>
        <w:pStyle w:val="Heading1344"/>
        <w:keepNext w:val="0"/>
        <w:spacing w:after="200" w:line="340" w:lineRule="atLeast"/>
        <w:ind w:left="0" w:right="0" w:firstLine="0"/>
        <w:jc w:val="center"/>
      </w:pPr>
      <w:hyperlink r:id="rId3063" w:history="1">
        <w:r>
          <w:rPr>
            <w:rFonts w:ascii="arial" w:eastAsia="arial" w:hAnsi="arial" w:cs="arial"/>
            <w:b/>
            <w:i/>
            <w:strike w:val="0"/>
            <w:color w:val="0077CC"/>
            <w:sz w:val="28"/>
            <w:u w:val="single"/>
            <w:vertAlign w:val="baseline"/>
          </w:rPr>
          <w:t>Contemplating Iraq's Pain With a Cinematic Collage</w:t>
        </w:r>
      </w:hyperlink>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2006 Wednesday</w:t>
      </w:r>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46"/>
        <w:keepNext w:val="0"/>
        <w:spacing w:after="0" w:line="240" w:lineRule="atLeast"/>
        <w:ind w:right="0"/>
        <w:jc w:val="both"/>
      </w:pPr>
      <w:bookmarkStart w:id="694" w:name="Bookmark_346"/>
      <w:bookmarkEnd w:id="694"/>
    </w:p>
    <w:p>
      <w:pPr>
        <w:pStyle w:val="Normal3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5; The Arts/Cultural Desk; Pg. 5; FILM REVIEW</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703 words</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A.O. SCOTT</w:t>
      </w:r>
    </w:p>
    <w:p>
      <w:pPr>
        <w:pStyle w:val="Normal346"/>
        <w:keepNext/>
        <w:spacing w:before="240" w:after="0" w:line="340" w:lineRule="atLeast"/>
        <w:ind w:left="0" w:right="0" w:firstLine="0"/>
        <w:jc w:val="left"/>
      </w:pPr>
      <w:bookmarkStart w:id="695" w:name="Body_344"/>
      <w:bookmarkEnd w:id="695"/>
      <w:r>
        <w:rPr>
          <w:rFonts w:ascii="arial" w:eastAsia="arial" w:hAnsi="arial" w:cs="arial"/>
          <w:b/>
          <w:i w:val="0"/>
          <w:strike w:val="0"/>
          <w:noProof w:val="0"/>
          <w:color w:val="000000"/>
          <w:position w:val="0"/>
          <w:sz w:val="28"/>
          <w:u w:val="none"/>
          <w:vertAlign w:val="baseline"/>
        </w:rPr>
        <w:t>Body</w:t>
      </w:r>
    </w:p>
    <w:p>
      <w:pPr>
        <w:pStyle w:val="Normal346"/>
        <w:spacing w:line="60" w:lineRule="exact"/>
      </w:pPr>
      <w:r>
        <w:pict>
          <v:line id="_x0000_s2283" style="position:absolute;z-index:252588032" from="0,2pt" to="512pt,2pt" strokecolor="#009ddb" strokeweight="2pt">
            <v:stroke linestyle="single"/>
            <w10:wrap type="topAndBottom"/>
          </v:line>
        </w:pict>
      </w:r>
    </w:p>
    <w:p>
      <w:pPr>
        <w:pStyle w:val="Normal346"/>
      </w:pP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elderly Kurdish man, speaking in James Longley's documentary ''Iraq in Fragments,'' predicts that his country will inevitably be divided into three parts. A few moments later an unseen child's voice casts doubt on that prophecy and asks how you cut up a country. ''With a saw?''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Longley, who captured the images in this haunting, oblique film during trips to Iraq between February 2003 and April of last year, offers no ready answer to that question or any other. His is not the kind of documentary that presents an analysis or argues, even implicitly, for a particular point of view.</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title seems to refer as much to the filmmaker's method as to the content of his film, which is lyrical and impressionistic. Rather than focus on the experiences of American soldiers, as did Michael Tucker and Petra Epperlein in ''Gunner Palace,'' or follow the expanding shelf of books that discuss the background and consequences of American military policy, ''Iraq in Fragments'' dwells in the hectic immediacy of daily life. From 300 hours of material, Mr. Longley has created a collage of images, sounds and characters, an intimate, partial portrait of an unraveling nation -- a portrait that gains power partly by virtue of its incompleteness.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Arriving in theaters today after being shown at several festivals, including Sundance, ''Iraq in Fragments'' feels both timely and prophetic, given the current levels of sectarian violence. But even as Mr. Longley glimpses the sources of that division, he does so in a way that is remarkably contemplative, at times even serene. That is partly because his narration is supplied by Iraqis who use their conversations with him to reflect and philosophize.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section of the film focuses on Mohammed, an 11-year-old boy who lives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Sunni neighborhood in Baghdad, where he is employed by a mechanic whose main activities seem to be smoking cigarettes, talking politics and humiliating his young helper. At first glance the relationship between Mohammed and his boss, a father figure whom the boy seems to love in spite of the mistreatment, has little evident connection to the larger situation in the country. But Mohammed's fearful, adoring attitude toward his employer comes to seem like a miniature parable of life under a dictatorship.</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question of legitimate authority -- and the related question of what, in this fragmentary country, democracy might look like -- hovers over the other two sections of ''Iraq in Fragments,'' which deal with militant Shiite followers of Moktada al-Sadr in Nasiriya and Najaf, and then with Kurds living in a village outside of Erbil.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Shiite section, narrated mainly by a thoughtful young cleric, Sheik Aws al-Khafaji, is full of images of sectarian commitment that verge on the fanatical. Young men at a religious procession flog themselves with chains; others, their faces covered, converge on an outdoor market, where they beat and detain suspected vendors of alcohol, who accuse their attackers of being new Saddams.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such chaos, the Kurdish region looks downright pastoral, though there is a scene of voting-day chaos in which police scuffle with some voters, while poll workers patiently tell others which party to vote for. Although everyone in the film expresses a desire for normalcy and peace, the Kurds seem closer to achieving it than their fellow citizens.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''Iraq in Fragments'' was finished, the fragmenting of Iraq appears to have accelerated, but the film is not easily summarized as a text of hope or a brief for despair. It is instead an invitation to look again and afresh at a country many Americans may be tired of thinking about, and to be reminded of the complicated human reality underneath the politics.</w:t>
      </w:r>
    </w:p>
    <w:p>
      <w:pPr>
        <w:pStyle w:val="Normal346"/>
      </w:pPr>
    </w:p>
    <w:p>
      <w:pPr>
        <w:pStyle w:val="Normal3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Iraq in Fragments</w:t>
      </w:r>
    </w:p>
    <w:p>
      <w:pPr>
        <w:pStyle w:val="Normal3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today in Manhattan.</w:t>
      </w:r>
    </w:p>
    <w:p>
      <w:pPr>
        <w:pStyle w:val="Normal346"/>
      </w:pPr>
    </w:p>
    <w:p>
      <w:pPr>
        <w:pStyle w:val="Normal3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James Longley; in Arabic and Kurdish, with English subtitles; director of photography, Mr. Longley; edited by Billy McMillin, Fiona Otway and Mr. Longley; music by Mr. Longley; produced by John Sinno and Mr. Longley; released by Typecast Releasing and HBO Documentary Films. At Film Forum, 209 West Houston Street, west of Avenue of the Americas, South Village. Running time: 94 minutes. This film is not rated.</w:t>
      </w:r>
    </w:p>
    <w:p>
      <w:pPr>
        <w:pStyle w:val="Normal346"/>
      </w:pPr>
    </w:p>
    <w:p>
      <w:pPr>
        <w:pStyle w:val="Normal346"/>
        <w:keepNext w:val="0"/>
        <w:spacing w:before="240" w:after="0" w:line="260" w:lineRule="atLeast"/>
        <w:ind w:left="0" w:right="0" w:firstLine="0"/>
        <w:jc w:val="left"/>
      </w:pPr>
      <w:r>
        <w:br/>
      </w:r>
      <w:hyperlink r:id="rId3064" w:history="1">
        <w:r>
          <w:rPr>
            <w:rFonts w:ascii="arial" w:eastAsia="arial" w:hAnsi="arial" w:cs="arial"/>
            <w:b w:val="0"/>
            <w:i/>
            <w:strike w:val="0"/>
            <w:color w:val="0077CC"/>
            <w:sz w:val="20"/>
            <w:u w:val="single"/>
            <w:vertAlign w:val="baseline"/>
          </w:rPr>
          <w:t>http://www.nytimes.com</w:t>
        </w:r>
      </w:hyperlink>
    </w:p>
    <w:p>
      <w:pPr>
        <w:pStyle w:val="Normal3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6"/>
        <w:spacing w:line="60" w:lineRule="exact"/>
      </w:pPr>
      <w:r>
        <w:pict>
          <v:line id="_x0000_s2284" style="position:absolute;z-index:252589056" from="0,2pt" to="512pt,2pt" strokecolor="#009ddb" strokeweight="2pt">
            <v:stroke linestyle="single"/>
            <w10:wrap type="topAndBottom"/>
          </v:line>
        </w:pict>
      </w:r>
    </w:p>
    <w:p>
      <w:pPr>
        <w:pStyle w:val="Normal3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 11-year-old named Mohammed with his boss in Baghdad, as seen in ''Iraq in Fragments.'' (Photo by Typecast Releasing)</w:t>
      </w:r>
    </w:p>
    <w:p>
      <w:pPr>
        <w:pStyle w:val="Normal3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2006</w:t>
      </w:r>
    </w:p>
    <w:p>
      <w:pPr>
        <w:pStyle w:val="Normal346"/>
      </w:pPr>
    </w:p>
    <w:p>
      <w:pPr>
        <w:pStyle w:val="Normal346"/>
        <w:ind w:left="200"/>
        <w:sectPr>
          <w:type w:val="continuous"/>
          <w:pgMar w:top="840" w:right="1000" w:bottom="840" w:left="1000" w:header="400" w:footer="400"/>
          <w:pgNumType w:fmt="decimal"/>
          <w:cols w:space="720"/>
        </w:sectPr>
      </w:pPr>
      <w:r>
        <w:br/>
      </w:r>
      <w:r>
        <w:pict>
          <v:line id="_x0000_s2285" style="position:absolute;z-index:252590080" from="0,10pt" to="512pt,10pt" strokecolor="black" strokeweight="1pt">
            <v:stroke linestyle="single"/>
          </v:line>
        </w:pict>
      </w:r>
      <w:r>
        <w:rPr>
          <w:rFonts w:ascii="arial" w:eastAsia="arial" w:hAnsi="arial" w:cs="arial"/>
          <w:b/>
          <w:color w:val="767676"/>
          <w:sz w:val="16"/>
        </w:rPr>
        <w:t>End of Document</w:t>
      </w:r>
    </w:p>
    <w:p>
      <w:pPr>
        <w:pStyle w:val="Normal347"/>
        <w:sectPr>
          <w:headerReference w:type="even" r:id="rId3065"/>
          <w:headerReference w:type="default" r:id="rId3066"/>
          <w:footerReference w:type="even" r:id="rId3067"/>
          <w:footerReference w:type="default" r:id="rId3068"/>
          <w:headerReference w:type="first" r:id="rId3069"/>
          <w:footerReference w:type="first" r:id="rId3070"/>
          <w:pgSz w:w="12240" w:h="15840"/>
          <w:pgMar w:top="840" w:right="1000" w:bottom="840" w:left="1000" w:header="400" w:footer="400"/>
          <w:pgNumType w:fmt="decimal"/>
          <w:cols w:space="720"/>
          <w:titlePg w:val="0"/>
        </w:sectPr>
      </w:pPr>
    </w:p>
    <w:p>
      <w:pPr>
        <w:pStyle w:val="Normal347"/>
      </w:pPr>
    </w:p>
    <w:p>
      <w:pPr>
        <w:pStyle w:val="Normal347"/>
      </w:pPr>
      <w:r>
        <w:pict>
          <v:shape id="_x0000_i2286" type="#_x0000_t75" alt="LexisNexis®" style="width:147.75pt;height:30pt">
            <v:imagedata r:id="rId17" o:title=""/>
          </v:shape>
        </w:pict>
      </w:r>
      <w:r>
        <w:cr/>
      </w:r>
    </w:p>
    <w:p>
      <w:pPr>
        <w:pStyle w:val="Heading1345"/>
        <w:keepNext w:val="0"/>
        <w:spacing w:after="200" w:line="340" w:lineRule="atLeast"/>
        <w:ind w:left="0" w:right="0" w:firstLine="0"/>
        <w:jc w:val="center"/>
      </w:pPr>
      <w:hyperlink r:id="rId3071" w:history="1">
        <w:r>
          <w:rPr>
            <w:rFonts w:ascii="arial" w:eastAsia="arial" w:hAnsi="arial" w:cs="arial"/>
            <w:b/>
            <w:i/>
            <w:strike w:val="0"/>
            <w:color w:val="0077CC"/>
            <w:sz w:val="28"/>
            <w:u w:val="single"/>
            <w:vertAlign w:val="baseline"/>
          </w:rPr>
          <w:t>Snapshots of Globalization's First Wave</w:t>
        </w:r>
      </w:hyperlink>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2014 Saturday</w:t>
      </w:r>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International New York Times</w:t>
      </w:r>
    </w:p>
    <w:p>
      <w:pPr>
        <w:pStyle w:val="Normal347"/>
        <w:keepNext w:val="0"/>
        <w:spacing w:after="0" w:line="240" w:lineRule="atLeast"/>
        <w:ind w:right="0"/>
        <w:jc w:val="both"/>
      </w:pPr>
      <w:bookmarkStart w:id="696" w:name="Bookmark_347"/>
      <w:bookmarkEnd w:id="696"/>
    </w:p>
    <w:p>
      <w:pPr>
        <w:pStyle w:val="Normal3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 Column 0; OpEd; Pg. ; OP-ED CONTRIBUTOR</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1218 words</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SUNIL S. AMRITH</w:t>
      </w:r>
    </w:p>
    <w:p>
      <w:pPr>
        <w:pStyle w:val="Normal347"/>
        <w:keepNext/>
        <w:spacing w:before="240" w:after="0" w:line="340" w:lineRule="atLeast"/>
        <w:ind w:left="0" w:right="0" w:firstLine="0"/>
        <w:jc w:val="left"/>
      </w:pPr>
      <w:bookmarkStart w:id="697" w:name="Body_345"/>
      <w:bookmarkEnd w:id="697"/>
      <w:r>
        <w:rPr>
          <w:rFonts w:ascii="arial" w:eastAsia="arial" w:hAnsi="arial" w:cs="arial"/>
          <w:b/>
          <w:i w:val="0"/>
          <w:strike w:val="0"/>
          <w:noProof w:val="0"/>
          <w:color w:val="000000"/>
          <w:position w:val="0"/>
          <w:sz w:val="28"/>
          <w:u w:val="none"/>
          <w:vertAlign w:val="baseline"/>
        </w:rPr>
        <w:t>Body</w:t>
      </w:r>
    </w:p>
    <w:p>
      <w:pPr>
        <w:pStyle w:val="Normal347"/>
        <w:spacing w:line="60" w:lineRule="exact"/>
      </w:pPr>
      <w:r>
        <w:pict>
          <v:line id="_x0000_s2287" style="position:absolute;z-index:252591104" from="0,2pt" to="512pt,2pt" strokecolor="#009ddb" strokeweight="2pt">
            <v:stroke linestyle="single"/>
            <w10:wrap type="topAndBottom"/>
          </v:line>
        </w:pict>
      </w:r>
    </w:p>
    <w:p>
      <w:pPr>
        <w:pStyle w:val="Normal347"/>
      </w:pP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weekend in 1979, Ooi Cheng Ghee took his Leica camera out to the docks of Penang, an island off the west coast of peninsular Malaysia. Mr. Ooi, a local physician of Chinese descent, roamed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of Georgetown to document life in the harbor. By year's end, he had taken 4,000 portraits, mostly of first-and second-generation migrants from India.</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photographs chronicle a vanishing world. You can see it in the sad but defiant eyes of an old man hauling jute sacks of betel nuts, an ancient trade that was fading away. By then, Mr. Ooi said, the Indian enclave of Penang ''gave off a feeling of having been abandoned.'' Modernization had eclipsed the commercial and social patterns of earlier waves of globalization.</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coastal cities across Southeast Asia gained prominence in the 15th century, as power ebbed from ancient upland capitals like Angkor and Bagan, which had become riven by conflict and were weakened by the collapse of agricultural production. Ports developed as ocean trade grew. Textiles from Gujarat and the Coromandel Coast of India were exchanged for staple goods like rice or spices and medicinal products from across Southeast Asia. The Chinese market was the most lucrative of all.</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Malacca, situated at the junction of the Indian Ocean and the South China Sea, emerged in the 1400s as the greatest trading emporium in the region, perhaps even the world. Many smaller ports also thrived, including Aceh, Banten and Manila.</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were small principalities ruled by Muslim families, but their populations were multiethnic. The important political office of harbormaster was often occupied by foreigners, often Indians. Alongside Chinese, Indian and Arab merchants, the port towns relied on a workforce of local peoples and slaves from South and Southeast Asia. When the Portuguese conquered Malacca in 1511, the apothecary Tomé Pires claimed to hear 84 languages spoken in its marketplace.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Portuguese, it was the Dutch who came, then the British and the French, setting up coastal footholds around the Indian Ocean. A British colony was founded in Penang, a strategic location on the Strait of Malacca, by the East India Company in 1786 as a trading and military base. As the British expanded into Malaya in the 1870s and established plantations, Penang prospered. By the early 20th century, Malaya was the world's largest producer of rubber and Penang among the most culturally diverse cities on earth.</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migrants moved in search of fortune; others were forced to relocate by colonial authorities, labor recruiters or difficult circumstances at home. The Chinese went to all parts of Southeast Asia; Indians stayed mostly within the British Empire, concentrating in the Malay Peninsula, Sri Lanka and the area then known as Burma.</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ports' fortunes were always precarious, contingent on the fluctuations of global trade. The Great Depression hit them hard, forcing many migrant workers to head back home. Singapore and Malaysia introduced immigration controls for the first time.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War II severed already-strained trading links. After decolonization in the late 1940s and 1950s, newly independent governments favored industrialization over the export of basic goods, and the old port cities suffered. India's drive for self-sufficiency in food -- supplemented as necessary by aid from the United States and bilateral deals -- brought a decline in the Bay of Bengal's traditional free trade in rice.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second half of the 20th century, nearly all of the old ports of the eastern Indian Ocean had been eclipsed by investment in new facilities as part of national development plans: Penang lost out to Port Klang, closer to Malaysia's capital, Kuala Lumpur; Calcutta gave way to Visakhapatnam. Singapore is the great exception. With few natural resources and, after independence from Malaysia in 1965, a limited domestic market, it adapted by investing in a state-of-the-art container port. The old docks at Collyer Quay and Clarke Quay have long since been turned into commercial and entertainment districts.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new ports that are built on very old sites -- Hambantota in Sri Lanka was visited by Arab dhows centuries ago -- are unmistakably modern creations: huge industrial facilities that are self-contained and divorced from their surroundings. Inhuman in size, these mega-harbors are built for an economy of scale.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harbors of the past were set up to make the most of a site's natural advantages -- like the sheltering shape of a bay -- the new ports remake coastlines according to their own needs, dredging waters and reclaiming land. Fishing communities are relocated. Beaches disappear. Erosion accelerates. There is one plan to spend $60 billion by 2020 in order to build a port every 32 kilometers or so along the coast of India.</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comparison, the old port cities are a picture of quaint cosmopolitanism; no wonder they are now looked upon with nostalgia. In 2008, Unesco declared Penang's Georgetown area a World Heritage Site for bearing ''testimony to a living multicultural heritage and tradition of Asia, where many religions and cultures met and coexisted.''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designation has brought a heritage boom. Chinese shophouses have been converted into boutique hotels, with the attendant coffee shops and art festivals. Thanks to this trend, a book of Mr. Ooi's photographs was published in 2011, after his work drew little attention for many years.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revivalism mostly for tourist consumption, but it has also spawned an unprecedented interest in family history among locals. Small community-led museums have opened in Penang, Singapore and elsewhere in the region, and more are planned. They tap memories long kept dormant because the assertion of ethnic identities, particularly migrant origins, raises uncomfortable questions about relations between peoples, and entitlements such as citizenship.</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these restoration efforts can produce a romanticized rendering of the past; they airbrush the ugly realities of Asia's earlier globalization. The old port cities boomed on the back of an underclass with few rights, poorly paid migrants who worked desperately to improve their lot.</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Ooi points out that in his photographs of Penang, ''There were no curtains on any of the windows'' -- a sign, in his view, that people ''knew they weren't staying.'' These societies were multiethnic because they had to be; their cacophony of languages and competing gods made them messy, sometimes violent, places of rough-and-ready compromise.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hardships endure today. The dormitory settlements of South Asian migrant workers who toil from Dubai to Singapore are often out of view and far from the container ports they service. By dint of the size of these harbors, the connections between the jobs and their human cost are perhaps less immediate than they were centuries ago or even when Mr. Ooi photographed the docks of Penang. But they are no less real.</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know it. That's why we recoil at these mammoth creations and look back on the past with longing. And that's why when we see in the past the origins of the modern behemoths, we look away again.</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Sunil S. Amrith teaches history at Birkbeck College, London. He is the author of ''Crossing the Bay of Bengal: The Furies of Nature and the Fortunes of Migrants.''</w:t>
      </w:r>
    </w:p>
    <w:p>
      <w:pPr>
        <w:pStyle w:val="Normal347"/>
        <w:keepNext w:val="0"/>
        <w:spacing w:before="240" w:after="0" w:line="260" w:lineRule="atLeast"/>
        <w:ind w:left="0" w:right="0" w:firstLine="0"/>
        <w:jc w:val="left"/>
      </w:pPr>
      <w:r>
        <w:br/>
      </w:r>
      <w:hyperlink r:id="rId3072" w:history="1">
        <w:r>
          <w:rPr>
            <w:rFonts w:ascii="arial" w:eastAsia="arial" w:hAnsi="arial" w:cs="arial"/>
            <w:b w:val="0"/>
            <w:i/>
            <w:strike w:val="0"/>
            <w:color w:val="0077CC"/>
            <w:sz w:val="20"/>
            <w:u w:val="single"/>
            <w:vertAlign w:val="baseline"/>
          </w:rPr>
          <w:t>http://www.nytimes.com/2014/01/11/opinion/snapshots-of-globalizations-first-wave.html</w:t>
        </w:r>
      </w:hyperlink>
    </w:p>
    <w:p>
      <w:pPr>
        <w:pStyle w:val="Normal3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11, 2014</w:t>
      </w:r>
    </w:p>
    <w:p>
      <w:pPr>
        <w:pStyle w:val="Normal347"/>
      </w:pPr>
    </w:p>
    <w:p>
      <w:pPr>
        <w:pStyle w:val="Normal347"/>
        <w:ind w:left="200"/>
        <w:sectPr>
          <w:type w:val="continuous"/>
          <w:pgMar w:top="840" w:right="1000" w:bottom="840" w:left="1000" w:header="400" w:footer="400"/>
          <w:pgNumType w:fmt="decimal"/>
          <w:cols w:space="720"/>
        </w:sectPr>
      </w:pPr>
      <w:r>
        <w:br/>
      </w:r>
      <w:r>
        <w:pict>
          <v:line id="_x0000_s2288" style="position:absolute;z-index:252592128" from="0,10pt" to="512pt,10pt" strokecolor="black" strokeweight="1pt">
            <v:stroke linestyle="single"/>
          </v:line>
        </w:pict>
      </w:r>
      <w:r>
        <w:rPr>
          <w:rFonts w:ascii="arial" w:eastAsia="arial" w:hAnsi="arial" w:cs="arial"/>
          <w:b/>
          <w:color w:val="767676"/>
          <w:sz w:val="16"/>
        </w:rPr>
        <w:t>End of Document</w:t>
      </w:r>
    </w:p>
    <w:p>
      <w:pPr>
        <w:pStyle w:val="Normal348"/>
        <w:sectPr>
          <w:headerReference w:type="even" r:id="rId3073"/>
          <w:headerReference w:type="default" r:id="rId3074"/>
          <w:footerReference w:type="even" r:id="rId3075"/>
          <w:footerReference w:type="default" r:id="rId3076"/>
          <w:headerReference w:type="first" r:id="rId3077"/>
          <w:footerReference w:type="first" r:id="rId3078"/>
          <w:pgSz w:w="12240" w:h="15840"/>
          <w:pgMar w:top="840" w:right="1000" w:bottom="840" w:left="1000" w:header="400" w:footer="400"/>
          <w:pgNumType w:fmt="decimal"/>
          <w:cols w:space="720"/>
          <w:titlePg w:val="0"/>
        </w:sectPr>
      </w:pPr>
    </w:p>
    <w:p>
      <w:pPr>
        <w:pStyle w:val="Normal348"/>
      </w:pPr>
    </w:p>
    <w:p>
      <w:pPr>
        <w:pStyle w:val="Normal348"/>
      </w:pPr>
      <w:r>
        <w:pict>
          <v:shape id="_x0000_i2289" type="#_x0000_t75" alt="LexisNexis®" style="width:147.75pt;height:30pt">
            <v:imagedata r:id="rId17" o:title=""/>
          </v:shape>
        </w:pict>
      </w:r>
      <w:r>
        <w:cr/>
      </w:r>
    </w:p>
    <w:p>
      <w:pPr>
        <w:pStyle w:val="Heading1346"/>
        <w:keepNext w:val="0"/>
        <w:spacing w:after="200" w:line="340" w:lineRule="atLeast"/>
        <w:ind w:left="0" w:right="0" w:firstLine="0"/>
        <w:jc w:val="center"/>
      </w:pPr>
      <w:hyperlink r:id="rId3079" w:history="1">
        <w:r>
          <w:rPr>
            <w:rFonts w:ascii="arial" w:eastAsia="arial" w:hAnsi="arial" w:cs="arial"/>
            <w:b/>
            <w:i/>
            <w:strike w:val="0"/>
            <w:color w:val="0077CC"/>
            <w:sz w:val="28"/>
            <w:u w:val="single"/>
            <w:vertAlign w:val="baseline"/>
          </w:rPr>
          <w:t>For Paterno, a Playbook Begun at Brooklyn Prep - Correction Appended</w:t>
        </w:r>
      </w:hyperlink>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2012 Wednesday</w:t>
      </w:r>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48"/>
        <w:keepNext w:val="0"/>
        <w:spacing w:after="0" w:line="240" w:lineRule="atLeast"/>
        <w:ind w:right="0"/>
        <w:jc w:val="both"/>
      </w:pPr>
      <w:bookmarkStart w:id="698" w:name="Bookmark_348"/>
      <w:bookmarkEnd w:id="698"/>
    </w:p>
    <w:p>
      <w:pPr>
        <w:pStyle w:val="Normal348"/>
        <w:keepNext w:val="0"/>
        <w:spacing w:after="0" w:line="260" w:lineRule="atLeast"/>
        <w:ind w:left="0" w:right="0" w:firstLine="0"/>
        <w:jc w:val="left"/>
      </w:pPr>
      <w:r>
        <w:br/>
      </w:r>
      <w:r>
        <w:pict>
          <v:shape id="_x0000_i2290" type="#_x0000_t75" alt="Notice" style="width:10.5pt;height:12.75pt">
            <v:imagedata r:id="rId97"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3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26; CITY ROOM</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903 words</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JOSEPH BERGER</w:t>
      </w:r>
    </w:p>
    <w:p>
      <w:pPr>
        <w:pStyle w:val="Normal348"/>
        <w:keepNext/>
        <w:spacing w:before="240" w:after="0" w:line="340" w:lineRule="atLeast"/>
        <w:ind w:left="0" w:right="0" w:firstLine="0"/>
        <w:jc w:val="left"/>
      </w:pPr>
      <w:bookmarkStart w:id="699" w:name="Body_346"/>
      <w:bookmarkEnd w:id="699"/>
      <w:r>
        <w:rPr>
          <w:rFonts w:ascii="arial" w:eastAsia="arial" w:hAnsi="arial" w:cs="arial"/>
          <w:b/>
          <w:i w:val="0"/>
          <w:strike w:val="0"/>
          <w:noProof w:val="0"/>
          <w:color w:val="000000"/>
          <w:position w:val="0"/>
          <w:sz w:val="28"/>
          <w:u w:val="none"/>
          <w:vertAlign w:val="baseline"/>
        </w:rPr>
        <w:t>Body</w:t>
      </w:r>
    </w:p>
    <w:p>
      <w:pPr>
        <w:pStyle w:val="Normal348"/>
        <w:spacing w:line="60" w:lineRule="exact"/>
      </w:pPr>
      <w:r>
        <w:pict>
          <v:line id="_x0000_s2291" style="position:absolute;z-index:252593152" from="0,2pt" to="512pt,2pt" strokecolor="#009ddb" strokeweight="2pt">
            <v:stroke linestyle="single"/>
            <w10:wrap type="topAndBottom"/>
          </v:line>
        </w:pict>
      </w:r>
    </w:p>
    <w:p>
      <w:pPr>
        <w:pStyle w:val="Normal348"/>
      </w:pP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Jesuit high school Joe Paterno attended in Brooklyn, students wore jackets and ties and were taught by priests or by lay teachers in academic robes. The curriculum was also rigorously Old World: students took several years of Latin and many added three years of Greek, with three hours of homework per night the rule.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were late or forgot a notebook, students might find themselves detained after school for what Jesuits called ''jug,'' spending an hour in the courtyard walking in circles.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prefect of discipline was the Rev. Frederick W. Engel, a tall priest with the fists of a trained boxer who could instantly silence an auditorium filled with 300 shouting boys.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hell you were afraid of, it was Father Engel,'' said Gerry Uehlinger, class of '67, now a trial lawyer in Maryland.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were the rigors that helped Brooklyn Prep turn out a constellation of star graduates, among them Joe Paterno, who won more games than any other major college football coach.</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Paterno's death the other day called Brooklyn Prep to mind for many graduates, who agreed that the school had helped fashion Paterno into an unconventional coach, one who could quarterback the Brown University team but also could casually quote Shakespeare and Virgil.</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Paterno, class of 1944, also learned not to cross Father Engel.</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somebody was out of line, he gave him a shot in the head,'' Paterno told The Philadelphia Inquirer. ''Can you picture something like that happening today?''</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Brooklyn Preparatory School, a few blocks from the old Ebbets Field in Crown Heights, closed its doors in 1972 after 64 years of operation and more than 9,300 graduates. The decision was prompted by financial issues as well as increasing crime in its neighborhood. The grounds became part of Medgar Evers College of the City University.</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alumni - who include Joseph A. Califano Jr., a former secretary of health, education and welfare; John Sexton, the president of New York University; and William Peter Blatty, author of ''The Exorcist'' -- have kept its mystique alive. Forty years after the school closed, they support annual dinners that draw 440 graduates and a scholarship fund that has handed out over $3 million.</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who went there remember a hulking stone and brick building that took in Irish and Italian boys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more upscale neighborhoods in Brooklyn and on Long Island. They were taught to write fluidly, read widely and deeply and think logically and subtly.</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S. Bennett, class of 1957 and President Bill Clinton's personal lawyer during the Monica Lewinsky scandal, said the school had changed his life more than Georgetown and Harvard. Richard J. Carter, class of '64, a tax and estate lawyer in Manhattan, described Brooklyn Prep as ''the hardest school I ever went to.''</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tell people that once I got out of there I felt I could do anything,'' he said.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Jesuit order, founded in the 16th century, is famous for training exacting teachers. The order also encouraged the cultivation of well-rounded men, so at Brooklyn Prep there were periodic ''record hops'' where boys could meet girls. And of course there was a zealous emphasis on athletics that nurtured Paterno.</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Jay Reilly, 86, a junior when Paterno was a wiry freshman, recalled Paterno's bravado during a scrimmage.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playing center and came out of the huddle to take the ball and he spit on it and looked up at me and said 'What are you gonna do about it?' He was a tough little kid.''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Paterno later quarterbacked the team, and played a game against St. Cecilia High School in Englewood, N.J., whose team was coached by the not-yet-legendary Vince Lombardi.</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Paterno was also an A student who stayed after school to translate Virgil with the Rev. Thomas Bermingham, his Latin teacher.</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Religion was laced through the school day, with classes in catechism or theology and two Masses a week. On every composition, students wrote ''AMDG'' in the right-hand corner, the Latin initials of the Jesuit motto ''For the Greater Glory of God.''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religion is a big part of your life and you try to live up to that,'' said the Rev. Daniel Fitzpatrick, class of '53, a Jesuit priest.</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Graduates still idolize some of their teachers: many recall an English teacher, Charles Winans, and many even remember Father Engel as having a tender heart under his strict facade. During World War II he sent every Brooklyn Prep graduate in the armed forces personal letters.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Reilly said he believed Paterno ''died of a broken heart'' because ''after accomplishing so much'' he had to wrestle at his career's end with allegations of sex abuse by an assistant coach and his own blunder in reporting the crimes to university administrators but not to the police.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C. Lawn, who coached basketball at Brooklyn Prep and later headed the Drug Enforcement Administration, said Brooklyn Prep had instilled a sense of righteousness and discipline in Paterno.''I suspect,'' he said, ''he died because of the weight of bearing his guilt, of not doing more.''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more complete version of the story than the one that appeared in print.</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January 26, 2012, Thursday</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revised to reflect the following correction: The City Room column on Wednesday, about the high school in Brooklyn that Joe Paterno attended, misspelled the surname of his Latin teacher. He was the Rev. Thomas Bermingham, not Birmingham.</w:t>
      </w:r>
    </w:p>
    <w:p>
      <w:pPr>
        <w:pStyle w:val="Normal348"/>
        <w:keepNext w:val="0"/>
        <w:spacing w:before="240" w:after="0" w:line="260" w:lineRule="atLeast"/>
        <w:ind w:left="0" w:right="0" w:firstLine="0"/>
        <w:jc w:val="left"/>
      </w:pPr>
      <w:r>
        <w:br/>
      </w:r>
      <w:hyperlink r:id="rId3080" w:history="1">
        <w:r>
          <w:rPr>
            <w:rFonts w:ascii="arial" w:eastAsia="arial" w:hAnsi="arial" w:cs="arial"/>
            <w:b w:val="0"/>
            <w:i/>
            <w:strike w:val="0"/>
            <w:color w:val="0077CC"/>
            <w:sz w:val="20"/>
            <w:u w:val="single"/>
            <w:vertAlign w:val="baseline"/>
          </w:rPr>
          <w:t>http://www.nytimes.com</w:t>
        </w:r>
      </w:hyperlink>
    </w:p>
    <w:p>
      <w:pPr>
        <w:pStyle w:val="Normal348"/>
        <w:keepNext/>
        <w:spacing w:before="240" w:after="0" w:line="340" w:lineRule="atLeast"/>
        <w:ind w:left="0" w:right="0" w:firstLine="0"/>
        <w:jc w:val="left"/>
      </w:pPr>
      <w:bookmarkStart w:id="700" w:name="Correction_3"/>
      <w:bookmarkEnd w:id="700"/>
      <w:r>
        <w:rPr>
          <w:rFonts w:ascii="arial" w:eastAsia="arial" w:hAnsi="arial" w:cs="arial"/>
          <w:b/>
          <w:i w:val="0"/>
          <w:strike w:val="0"/>
          <w:noProof w:val="0"/>
          <w:color w:val="000000"/>
          <w:position w:val="0"/>
          <w:sz w:val="28"/>
          <w:u w:val="none"/>
          <w:vertAlign w:val="baseline"/>
        </w:rPr>
        <w:t>Correction</w:t>
      </w:r>
    </w:p>
    <w:p>
      <w:pPr>
        <w:pStyle w:val="Normal348"/>
        <w:spacing w:line="60" w:lineRule="exact"/>
      </w:pPr>
      <w:r>
        <w:pict>
          <v:line id="_x0000_s2292" style="position:absolute;z-index:252594176" from="0,2pt" to="512pt,2pt" strokecolor="#009ddb" strokeweight="2pt">
            <v:stroke linestyle="single"/>
            <w10:wrap type="topAndBottom"/>
          </v:line>
        </w:pict>
      </w:r>
    </w:p>
    <w:p>
      <w:pPr>
        <w:pStyle w:val="Normal348"/>
      </w:pP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Room column on Wednesday, about the high school in Brooklyn that Joe Paterno attended, misspelled the surname of his Latin teacher. He was the Rev. Thomas Bermingham, not Birmingham.</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January 26, 2012</w:t>
      </w:r>
    </w:p>
    <w:p>
      <w:pPr>
        <w:pStyle w:val="Normal3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8"/>
        <w:spacing w:line="60" w:lineRule="exact"/>
      </w:pPr>
      <w:r>
        <w:pict>
          <v:line id="_x0000_s2293" style="position:absolute;z-index:252595200" from="0,2pt" to="512pt,2pt" strokecolor="#009ddb" strokeweight="2pt">
            <v:stroke linestyle="single"/>
            <w10:wrap type="topAndBottom"/>
          </v:line>
        </w:pict>
      </w:r>
    </w:p>
    <w:p>
      <w:pPr>
        <w:pStyle w:val="Normal3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Joe Paterno was the quarterback in the 1940s at Brooklyn Preparatory School in Crown Heights. It closed in 1972.                                                                </w:t>
      </w:r>
    </w:p>
    <w:p>
      <w:pPr>
        <w:pStyle w:val="Normal3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2012</w:t>
      </w:r>
    </w:p>
    <w:p>
      <w:pPr>
        <w:pStyle w:val="Normal348"/>
      </w:pPr>
    </w:p>
    <w:p>
      <w:pPr>
        <w:pStyle w:val="Normal348"/>
        <w:ind w:left="200"/>
        <w:sectPr>
          <w:type w:val="continuous"/>
          <w:pgMar w:top="840" w:right="1000" w:bottom="840" w:left="1000" w:header="400" w:footer="400"/>
          <w:pgNumType w:fmt="decimal"/>
          <w:cols w:space="720"/>
        </w:sectPr>
      </w:pPr>
      <w:r>
        <w:br/>
      </w:r>
      <w:r>
        <w:pict>
          <v:line id="_x0000_s2294" style="position:absolute;z-index:252596224" from="0,10pt" to="512pt,10pt" strokecolor="black" strokeweight="1pt">
            <v:stroke linestyle="single"/>
          </v:line>
        </w:pict>
      </w:r>
      <w:r>
        <w:rPr>
          <w:rFonts w:ascii="arial" w:eastAsia="arial" w:hAnsi="arial" w:cs="arial"/>
          <w:b/>
          <w:color w:val="767676"/>
          <w:sz w:val="16"/>
        </w:rPr>
        <w:t>End of Document</w:t>
      </w:r>
    </w:p>
    <w:p>
      <w:pPr>
        <w:pStyle w:val="Normal349"/>
        <w:sectPr>
          <w:headerReference w:type="even" r:id="rId3081"/>
          <w:headerReference w:type="default" r:id="rId3082"/>
          <w:footerReference w:type="even" r:id="rId3083"/>
          <w:footerReference w:type="default" r:id="rId3084"/>
          <w:headerReference w:type="first" r:id="rId3085"/>
          <w:footerReference w:type="first" r:id="rId3086"/>
          <w:pgSz w:w="12240" w:h="15840"/>
          <w:pgMar w:top="840" w:right="1000" w:bottom="840" w:left="1000" w:header="400" w:footer="400"/>
          <w:pgNumType w:fmt="decimal"/>
          <w:cols w:space="720"/>
          <w:titlePg w:val="0"/>
        </w:sectPr>
      </w:pPr>
    </w:p>
    <w:p>
      <w:pPr>
        <w:pStyle w:val="Normal349"/>
      </w:pPr>
    </w:p>
    <w:p>
      <w:pPr>
        <w:pStyle w:val="Normal349"/>
      </w:pPr>
      <w:r>
        <w:pict>
          <v:shape id="_x0000_i2295" type="#_x0000_t75" alt="LexisNexis®" style="width:147.75pt;height:30pt">
            <v:imagedata r:id="rId17" o:title=""/>
          </v:shape>
        </w:pict>
      </w:r>
      <w:r>
        <w:cr/>
      </w:r>
    </w:p>
    <w:p>
      <w:pPr>
        <w:pStyle w:val="Heading1347"/>
        <w:keepNext w:val="0"/>
        <w:spacing w:after="200" w:line="340" w:lineRule="atLeast"/>
        <w:ind w:left="0" w:right="0" w:firstLine="0"/>
        <w:jc w:val="center"/>
      </w:pPr>
      <w:hyperlink r:id="rId3087" w:history="1">
        <w:r>
          <w:rPr>
            <w:rFonts w:ascii="arial" w:eastAsia="arial" w:hAnsi="arial" w:cs="arial"/>
            <w:b/>
            <w:i/>
            <w:strike w:val="0"/>
            <w:color w:val="0077CC"/>
            <w:sz w:val="28"/>
            <w:u w:val="single"/>
            <w:vertAlign w:val="baseline"/>
          </w:rPr>
          <w:t>Was It a Victory for the Moderates?</w:t>
        </w:r>
      </w:hyperlink>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2006 Saturday</w:t>
      </w:r>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49"/>
        <w:keepNext w:val="0"/>
        <w:spacing w:after="0" w:line="240" w:lineRule="atLeast"/>
        <w:ind w:right="0"/>
        <w:jc w:val="both"/>
      </w:pPr>
      <w:bookmarkStart w:id="701" w:name="Bookmark_349"/>
      <w:bookmarkEnd w:id="701"/>
    </w:p>
    <w:p>
      <w:pPr>
        <w:pStyle w:val="Normal3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4; Editorial Desk; Pg. 14</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732 words</w:t>
      </w:r>
    </w:p>
    <w:p>
      <w:pPr>
        <w:pStyle w:val="Normal349"/>
        <w:keepNext/>
        <w:spacing w:before="240" w:after="0" w:line="340" w:lineRule="atLeast"/>
        <w:ind w:left="0" w:right="0" w:firstLine="0"/>
        <w:jc w:val="left"/>
      </w:pPr>
      <w:bookmarkStart w:id="702" w:name="Body_347"/>
      <w:bookmarkEnd w:id="702"/>
      <w:r>
        <w:rPr>
          <w:rFonts w:ascii="arial" w:eastAsia="arial" w:hAnsi="arial" w:cs="arial"/>
          <w:b/>
          <w:i w:val="0"/>
          <w:strike w:val="0"/>
          <w:noProof w:val="0"/>
          <w:color w:val="000000"/>
          <w:position w:val="0"/>
          <w:sz w:val="28"/>
          <w:u w:val="none"/>
          <w:vertAlign w:val="baseline"/>
        </w:rPr>
        <w:t>Body</w:t>
      </w:r>
    </w:p>
    <w:p>
      <w:pPr>
        <w:pStyle w:val="Normal349"/>
        <w:spacing w:line="60" w:lineRule="exact"/>
      </w:pPr>
      <w:r>
        <w:pict>
          <v:line id="_x0000_s2296" style="position:absolute;z-index:252597248" from="0,2pt" to="512pt,2pt" strokecolor="#009ddb" strokeweight="2pt">
            <v:stroke linestyle="single"/>
            <w10:wrap type="topAndBottom"/>
          </v:line>
        </w:pict>
      </w:r>
    </w:p>
    <w:p>
      <w:pPr>
        <w:pStyle w:val="Normal349"/>
      </w:pP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Brooks observes the smoking ruins of Republican Congressional rule and sees a resounding defeat for the left (''The Middle Muscles In,'' column, Nov. 9).</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argues that voters didn't swing left, but instead ''exchanged moderate Republicans for conservative Democrats.''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succeed in power, he says, Democrats must demonstrate independence from ''economic nationalists'' and progressive bloggers.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problem with Mr. Brooks's analysis is that the same socially conservative Democratic candidates whose victories he celebrates -- Heath Shuler, Brad Ellsworth and Jim Webb -- offered an unabashedly progressive economic message.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railed against outsourcing and Republican sops to big business, and they were echoed by Democrats nationwide.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Representative-elect Ellsworth: ''Bad trade agreements and corporate giveaways are just sweetheart deals for big corporations that don't need them.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campaigned against two Republican wars: Iraq and the war on the American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On the key issues in the election, Democrats moved left and won big. </w:t>
      </w:r>
    </w:p>
    <w:p>
      <w:pPr>
        <w:pStyle w:val="Normal349"/>
      </w:pPr>
    </w:p>
    <w:p>
      <w:pPr>
        <w:pStyle w:val="Normal3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Nova</w:t>
      </w:r>
    </w:p>
    <w:p>
      <w:pPr>
        <w:pStyle w:val="Normal3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Nov. 9, 2006</w:t>
      </w:r>
    </w:p>
    <w:p>
      <w:pPr>
        <w:pStyle w:val="Normal349"/>
      </w:pPr>
    </w:p>
    <w:p>
      <w:pPr>
        <w:pStyle w:val="Normal3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Brooks's observations about America's newly ''muscular middle'' were spot on, and no one said it better than the president's mother.</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Barbara Bush, at the 1992 Republican convention, when her husband, George H. W. Bush, was president, said in an interview that the hardest job in politics is motivating a moderate. She added, I know because George has been trying to for 40 years.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went on to note (and I am paraphrasing here) that if folks thought that their party was veering too far to the right or the left, they needed to get out and do the hard but vital work (including voting) that the more zealous or committed among us are wont to do anyway.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the change on Tuesday was hardly convulsive, it does appear that the moderates have finally been motivated and the altered political landscape bodes well for all of us, Republican and Democrat alike.</w:t>
      </w:r>
    </w:p>
    <w:p>
      <w:pPr>
        <w:pStyle w:val="Normal349"/>
      </w:pPr>
    </w:p>
    <w:p>
      <w:pPr>
        <w:pStyle w:val="Normal3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Perez</w:t>
      </w:r>
    </w:p>
    <w:p>
      <w:pPr>
        <w:pStyle w:val="Normal3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 Valley, Calif., Nov. 9, 2006</w:t>
      </w:r>
    </w:p>
    <w:p>
      <w:pPr>
        <w:pStyle w:val="Normal349"/>
      </w:pPr>
    </w:p>
    <w:p>
      <w:pPr>
        <w:pStyle w:val="Normal3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was Barbara Bush's press secretary from 1989 to 1993.</w:t>
      </w:r>
    </w:p>
    <w:p>
      <w:pPr>
        <w:pStyle w:val="Normal349"/>
      </w:pPr>
    </w:p>
    <w:p>
      <w:pPr>
        <w:pStyle w:val="Normal3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Brooks is correct. Polls show that much of the country is dissatisfied with the obstinate stance of the Bush administration as well as with politicians like Senators Rick Santorum and George Allen.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also believe that there is no appetite for the politics of the ''hard left.''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hope that Senator Harry Reid and Representative Nancy Pelosi understand this as well. There is a great opportunity to heal the wounds of divisiveness and to produce legislation that would benefit the country. </w:t>
      </w:r>
    </w:p>
    <w:p>
      <w:pPr>
        <w:pStyle w:val="Normal349"/>
      </w:pPr>
    </w:p>
    <w:p>
      <w:pPr>
        <w:pStyle w:val="Normal3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B. Freedland</w:t>
      </w:r>
    </w:p>
    <w:p>
      <w:pPr>
        <w:pStyle w:val="Normal3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Nov. 9, 2006</w:t>
      </w:r>
    </w:p>
    <w:p>
      <w:pPr>
        <w:pStyle w:val="Normal349"/>
      </w:pPr>
    </w:p>
    <w:p>
      <w:pPr>
        <w:pStyle w:val="Normal3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former Republican mayor of Fort Wayne, Ind., and the new president of the Brady Campaign to Prevent Gun Violence, I have long considered myself a ''moderate'' and welcome David Brooks's comments.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Brooks, by using labels like ''pro-gun Democrats'' to describe candidates like Jim Webb, falls back into one of the good-bad traps of political discourse he criticizes.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Concerns for gun violence prevention and public safety should not be categorized as pro-gun versus anti-gun.</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''anti-gun'' about wanting background checks to make sure that those with criminal records aren't buying guns legally? What's ''anti-gun'' about restricting bulk sales of handguns, a sure sign that someone wants to sell those guns illegally on the secondary market?</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isn't it ''pro-gun'' to want to crack down on the 1 percent of gun dealers who sell 57 percent of the guns that end up being used illegally; or to support more financing for the Bureau of Alcohol, Tobacco, Firearms and Explosives?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a candidate says he wants to enforce ''the gun laws on the books,'' why don't we see that as being opposed to the gun lobby's efforts to weaken ''the laws on the books''?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came to the Brady Campaign to bring a common-sense, ''moderate'' approach to reducing the gun violence that is too prevalent in our communities. This is where most Americans seem to be on the issue.</w:t>
      </w:r>
    </w:p>
    <w:p>
      <w:pPr>
        <w:pStyle w:val="Normal349"/>
      </w:pPr>
    </w:p>
    <w:p>
      <w:pPr>
        <w:pStyle w:val="Normal3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Helmke</w:t>
      </w:r>
    </w:p>
    <w:p>
      <w:pPr>
        <w:pStyle w:val="Normal3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Nov. 9, 2006</w:t>
      </w:r>
    </w:p>
    <w:p>
      <w:pPr>
        <w:pStyle w:val="Normal349"/>
      </w:pPr>
    </w:p>
    <w:p>
      <w:pPr>
        <w:pStyle w:val="Normal3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Brooks can use whatever adjectives he wants to describe them, spin their victories however he chooses, and theorize about what they will do in office, but the bottom line does not change.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are Democrats. Happy days are here again!</w:t>
      </w:r>
    </w:p>
    <w:p>
      <w:pPr>
        <w:pStyle w:val="Normal349"/>
      </w:pPr>
    </w:p>
    <w:p>
      <w:pPr>
        <w:pStyle w:val="Normal3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Misty Haskett</w:t>
      </w:r>
    </w:p>
    <w:p>
      <w:pPr>
        <w:pStyle w:val="Normal3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 Nov. 9, 2006</w:t>
      </w:r>
    </w:p>
    <w:p>
      <w:pPr>
        <w:pStyle w:val="Normal349"/>
      </w:pPr>
    </w:p>
    <w:p>
      <w:pPr>
        <w:pStyle w:val="Normal349"/>
        <w:keepNext w:val="0"/>
        <w:spacing w:before="240" w:after="0" w:line="260" w:lineRule="atLeast"/>
        <w:ind w:left="0" w:right="0" w:firstLine="0"/>
        <w:jc w:val="left"/>
      </w:pPr>
      <w:r>
        <w:br/>
      </w:r>
      <w:hyperlink r:id="rId3088" w:history="1">
        <w:r>
          <w:rPr>
            <w:rFonts w:ascii="arial" w:eastAsia="arial" w:hAnsi="arial" w:cs="arial"/>
            <w:b w:val="0"/>
            <w:i/>
            <w:strike w:val="0"/>
            <w:color w:val="0077CC"/>
            <w:sz w:val="20"/>
            <w:u w:val="single"/>
            <w:vertAlign w:val="baseline"/>
          </w:rPr>
          <w:t>http://www.nytimes.com</w:t>
        </w:r>
      </w:hyperlink>
    </w:p>
    <w:p>
      <w:pPr>
        <w:pStyle w:val="Normal3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9"/>
        <w:spacing w:line="60" w:lineRule="exact"/>
      </w:pPr>
      <w:r>
        <w:pict>
          <v:line id="_x0000_s2297" style="position:absolute;z-index:252598272" from="0,2pt" to="512pt,2pt" strokecolor="#009ddb" strokeweight="2pt">
            <v:stroke linestyle="single"/>
            <w10:wrap type="topAndBottom"/>
          </v:line>
        </w:pict>
      </w:r>
    </w:p>
    <w:p>
      <w:pPr>
        <w:pStyle w:val="Normal3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(Drawing by Phil Marden)</w:t>
      </w:r>
    </w:p>
    <w:p>
      <w:pPr>
        <w:pStyle w:val="Normal3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2006</w:t>
      </w:r>
    </w:p>
    <w:p>
      <w:pPr>
        <w:pStyle w:val="Normal349"/>
      </w:pPr>
    </w:p>
    <w:p>
      <w:pPr>
        <w:pStyle w:val="Normal349"/>
        <w:ind w:left="200"/>
        <w:sectPr>
          <w:type w:val="continuous"/>
          <w:pgMar w:top="840" w:right="1000" w:bottom="840" w:left="1000" w:header="400" w:footer="400"/>
          <w:pgNumType w:fmt="decimal"/>
          <w:cols w:space="720"/>
        </w:sectPr>
      </w:pPr>
      <w:r>
        <w:br/>
      </w:r>
      <w:r>
        <w:pict>
          <v:line id="_x0000_s2298" style="position:absolute;z-index:252599296" from="0,10pt" to="512pt,10pt" strokecolor="black" strokeweight="1pt">
            <v:stroke linestyle="single"/>
          </v:line>
        </w:pict>
      </w:r>
      <w:r>
        <w:rPr>
          <w:rFonts w:ascii="arial" w:eastAsia="arial" w:hAnsi="arial" w:cs="arial"/>
          <w:b/>
          <w:color w:val="767676"/>
          <w:sz w:val="16"/>
        </w:rPr>
        <w:t>End of Document</w:t>
      </w:r>
    </w:p>
    <w:p>
      <w:pPr>
        <w:pStyle w:val="Normal350"/>
        <w:sectPr>
          <w:headerReference w:type="even" r:id="rId3089"/>
          <w:headerReference w:type="default" r:id="rId3090"/>
          <w:footerReference w:type="even" r:id="rId3091"/>
          <w:footerReference w:type="default" r:id="rId3092"/>
          <w:headerReference w:type="first" r:id="rId3093"/>
          <w:footerReference w:type="first" r:id="rId3094"/>
          <w:pgSz w:w="12240" w:h="15840"/>
          <w:pgMar w:top="840" w:right="1000" w:bottom="840" w:left="1000" w:header="400" w:footer="400"/>
          <w:pgNumType w:fmt="decimal"/>
          <w:cols w:space="720"/>
          <w:titlePg w:val="0"/>
        </w:sectPr>
      </w:pPr>
    </w:p>
    <w:p>
      <w:pPr>
        <w:pStyle w:val="Normal350"/>
      </w:pPr>
    </w:p>
    <w:p>
      <w:pPr>
        <w:pStyle w:val="Normal350"/>
      </w:pPr>
      <w:r>
        <w:pict>
          <v:shape id="_x0000_i2299" type="#_x0000_t75" alt="LexisNexis®" style="width:147.75pt;height:30pt">
            <v:imagedata r:id="rId17" o:title=""/>
          </v:shape>
        </w:pict>
      </w:r>
      <w:r>
        <w:cr/>
      </w:r>
    </w:p>
    <w:p>
      <w:pPr>
        <w:pStyle w:val="Heading1348"/>
        <w:keepNext w:val="0"/>
        <w:spacing w:after="200" w:line="340" w:lineRule="atLeast"/>
        <w:ind w:left="0" w:right="0" w:firstLine="0"/>
        <w:jc w:val="center"/>
      </w:pPr>
      <w:hyperlink r:id="rId3095" w:history="1">
        <w:r>
          <w:rPr>
            <w:rFonts w:ascii="arial" w:eastAsia="arial" w:hAnsi="arial" w:cs="arial"/>
            <w:b/>
            <w:i/>
            <w:strike w:val="0"/>
            <w:color w:val="0077CC"/>
            <w:sz w:val="28"/>
            <w:u w:val="single"/>
            <w:vertAlign w:val="baseline"/>
          </w:rPr>
          <w:t>A Musical Journey on the 'Downhome Corner'</w:t>
        </w:r>
      </w:hyperlink>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1992, Friday, Late Edition - Final</w:t>
      </w:r>
    </w:p>
    <w:p>
      <w:pPr>
        <w:pStyle w:val="Normal350"/>
        <w:keepNext w:val="0"/>
        <w:spacing w:after="0" w:line="240" w:lineRule="atLeast"/>
        <w:ind w:right="0"/>
        <w:jc w:val="both"/>
      </w:pPr>
      <w:bookmarkStart w:id="703" w:name="Bookmark_350"/>
      <w:bookmarkEnd w:id="703"/>
    </w:p>
    <w:p>
      <w:pPr>
        <w:pStyle w:val="Normal3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The New York Times Company</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Section B; Page 3; Column 1; Metropolitan Desk; Column 1;</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1069 words</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GONZALEZ</w:t>
      </w:r>
    </w:p>
    <w:p>
      <w:pPr>
        <w:pStyle w:val="Normal35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DAVID GONZALEZ</w:t>
      </w:r>
    </w:p>
    <w:p>
      <w:pPr>
        <w:pStyle w:val="Normal350"/>
        <w:keepNext/>
        <w:spacing w:before="240" w:after="0" w:line="340" w:lineRule="atLeast"/>
        <w:ind w:left="0" w:right="0" w:firstLine="0"/>
        <w:jc w:val="left"/>
      </w:pPr>
      <w:bookmarkStart w:id="704" w:name="Body_348"/>
      <w:bookmarkEnd w:id="704"/>
      <w:r>
        <w:rPr>
          <w:rFonts w:ascii="arial" w:eastAsia="arial" w:hAnsi="arial" w:cs="arial"/>
          <w:b/>
          <w:i w:val="0"/>
          <w:strike w:val="0"/>
          <w:noProof w:val="0"/>
          <w:color w:val="000000"/>
          <w:position w:val="0"/>
          <w:sz w:val="28"/>
          <w:u w:val="none"/>
          <w:vertAlign w:val="baseline"/>
        </w:rPr>
        <w:t>Body</w:t>
      </w:r>
    </w:p>
    <w:p>
      <w:pPr>
        <w:pStyle w:val="Normal350"/>
        <w:spacing w:line="60" w:lineRule="exact"/>
      </w:pPr>
      <w:r>
        <w:pict>
          <v:line id="_x0000_s2300" style="position:absolute;z-index:252600320" from="0,2pt" to="512pt,2pt" strokecolor="#009ddb" strokeweight="2pt">
            <v:stroke linestyle="single"/>
            <w10:wrap type="topAndBottom"/>
          </v:line>
        </w:pict>
      </w:r>
    </w:p>
    <w:p>
      <w:pPr>
        <w:pStyle w:val="Normal350"/>
      </w:pP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Drummers pounded out a dizzying beat as singing revelers shimmied across the red-brick courtyard-cum-dance floor of Rincon Criollo, a Puerto Rican style wooden shack in the Melrose section of the Bronx. Men tossed back small cups filled with pitorro, a moonshine liquor that hits you like a sharp smack on a conga drum, while behind the shack a man hacked away with a machete at a crispy roast pig.</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 Rafael Hernandez, a singer from Puerto Rico, gave a bemused smile as he scanned the crowd of bobbing heads, where musicians from his native land celebrated with their New York counterparts, many of whom were born on the island but migrated north decades ago in search of opportunities. It was, he thought, both a fitting homecoming and a geography lesson.</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like reliving how Puerto Rico was 50 years ago," he said. "I see it as Puerto Rico having expanded her borders rather than her sons leaving her to go far away."</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immigrants, songs of longing, laughter or youth keep alive emotional links to their homelands, especially when they find themselves in urban enclaves that are tough and sometimes forbidding.</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stake out their piece of the city, nurturing traditions learned as children and treasured as adults, looking forward to those respites when they lose themselves in song and dance. When musicians visit from the homeland, the party grows longer and the voices grow stronger in an affirmation of identity and a recharging of spirit.</w:t>
      </w:r>
    </w:p>
    <w:p>
      <w:pPr>
        <w:pStyle w:val="Normal3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 on 'Downhome Corner'</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week, three dozen folkloric musicians from Puerto Rico and New York played and talked music during the Somos Boricua festival, a cultural exchange arranged by City Lore, a New York arts organization dedicated to urban folk culture.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performers included rustic troubadours in the jibaro tradition like Mr. Hernandez, who improvises lyrics to the accompaniment of guitars, and plena singers whose lyrical inspiration ranges from historic events to community life and everything in between, sung to the rapid slaps and taps of hand drums.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Rincon Criollo, at East 159th Street and Brook Avenue, which roughly translates into "downhome corner," is the city's unofficial headquarters for plena and bomba, a musical style with strong roots in African rhythm and dance. The members of Rincon Criollo spent months preparing for the party last Wednesday night, attended by about 100 people at its height. Amid hugs, smiles and festive shouts, they welcomed their visitors to the outpost of Puerto Rico they call the South Bronx.</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being with relatives you haven't seen in a long time," said Juan Gutierrez, a member of New York's Pleneros de la 21.</w:t>
      </w:r>
    </w:p>
    <w:p>
      <w:pPr>
        <w:pStyle w:val="Normal3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'Puerto Rico Is Still With Us'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band mate, Nellie Tanco, stood on the sidewalk outside clutching her camera. "This is tremendous," she said. "For us, Puerto Rico is still with us because we maintain our traditions with our music."</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plena, she explained, you also maintain a link to events both large and small. Before phones, newspapers and television existed on the island, plena was known as "the sung newspaper."</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Roberta Singer, a musicologist who is the director of music programs for City Lore, described plena as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music that arose on Puerto Rico's southern coast at the end of the 19th century, fusing varied elements of Spanish, African and Caribbean music. Hand drums and a scraped gourd form the musical base, but guitars, accordions and even brass instruments and pianos can be part of a plena ensemble.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music has gone through cycles, from bawdy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romps and vociferous political statements to bowdlerized songs that allowed the music to enter the salon.</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Piro Mojica, a member of Puerto Rico's Los Pleneros del Truco, cites with ease a number of historical songs from the early years, songs that chronicled the problems of building railroads in Puerto Rico, or the aftermath of a violent hurricane or even the apocryphal antics of a goat that liked to drink rum and smoke cigarettes.</w:t>
      </w:r>
    </w:p>
    <w:p>
      <w:pPr>
        <w:pStyle w:val="Normal3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Singing the News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plena was the only means of communication that existed then," said Mike Maisonet, a member of Los Pleneros del Truco. "Maybe we don't need it as a means of communication because of the press, but it is still a way of expressing beauty."</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group's counterparts in New York, the experiences can still take on a newsy note. Los Pleneros de la 21 have sung songs commemorating the centenary of the birth of Pedro Albizu Campos, the Puerto Rican nationalist leader. Last year they composed a plena about the Persian Gulf war. Other pleneros at Rincon Criollo have composed songs about the dangers of crack, the abduction and murder of Jessica Guzman and the verdict in the Rodney King beating trial.</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nephew and I were watching the news on television," said Pedro Figueroa, a regular at Rincon Criollo who composed the Rodney King song. "He turned to me and said 'Tio, that hurts.' " The result of that interlude came soon after.</w:t>
      </w:r>
    </w:p>
    <w:p>
      <w:pPr>
        <w:pStyle w:val="Normal3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an injustice</w:t>
      </w:r>
    </w:p>
    <w:p>
      <w:pPr>
        <w:pStyle w:val="Normal3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saw what happened</w:t>
      </w:r>
    </w:p>
    <w:p>
      <w:pPr>
        <w:pStyle w:val="Normal3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the police abused that black man</w:t>
      </w:r>
    </w:p>
    <w:p>
      <w:pPr>
        <w:pStyle w:val="Normal3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 white men beat him with sticks</w:t>
      </w:r>
    </w:p>
    <w:p>
      <w:pPr>
        <w:pStyle w:val="Normal3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didn't see the black man raise his hand</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Figueroa points to his own skin, as he nears the end of the song.</w:t>
      </w:r>
    </w:p>
    <w:p>
      <w:pPr>
        <w:pStyle w:val="Normal3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happens</w:t>
      </w:r>
    </w:p>
    <w:p>
      <w:pPr>
        <w:pStyle w:val="Normal3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can happen to anyone</w:t>
      </w:r>
    </w:p>
    <w:p>
      <w:pPr>
        <w:pStyle w:val="Normal3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my color</w:t>
      </w:r>
    </w:p>
    <w:p>
      <w:pPr>
        <w:pStyle w:val="Normal3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discriminate everywhere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notion of New York Puerto Ricans closely following the traditions of plena surprised Ray Maisonet, a member of Los Pleneros del Truco. "I never expected the plena to be so authentic here," he said. "They love it, they live it and they enjoy it."</w:t>
      </w:r>
    </w:p>
    <w:p>
      <w:pPr>
        <w:pStyle w:val="Normal3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Fills Emptiness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music, drinking and dancing continued as night fell.</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 Garcia stood on the sidelines, smiling and swaying gently as he watched the performers. He was born in Puerto Rico 36 years ago, but has lived in the Bronx for more than half his life and he comes to Rincon Criollo to keep alive his link to the island.</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about what you left behind as a child," he said. "To me, it's like being a child again."</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cast a long glance at the ever-growing circle of singers whose shadows danced across the courtyard. He grew still.</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music is over, that emptiness returns," he said. "We go home and wait for the next time. That's all you can live for is the moment. And after it's over, it becomes the past."</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walked over to his wife, who draped her arms over his shoulders. They wedged themselves into a corner of the circle which, for that moment, embraced two worlds with one culture. Together, they sang.</w:t>
      </w:r>
    </w:p>
    <w:p>
      <w:pPr>
        <w:pStyle w:val="Normal3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0"/>
        <w:spacing w:line="60" w:lineRule="exact"/>
      </w:pPr>
      <w:r>
        <w:pict>
          <v:line id="_x0000_s2301" style="position:absolute;z-index:252601344" from="0,2pt" to="512pt,2pt" strokecolor="#009ddb" strokeweight="2pt">
            <v:stroke linestyle="single"/>
            <w10:wrap type="topAndBottom"/>
          </v:line>
        </w:pict>
      </w:r>
    </w:p>
    <w:p>
      <w:pPr>
        <w:pStyle w:val="Normal3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Visiting musicians from Puerto Rico brought the music of their homeland to people in the Melrose section of the Bronx. While the group played inside a wooden shack, a second audience sat outside to hear the songs, which tie them to a distant past and a land many of them have never seen. (Angel Franco/The New York Times)</w:t>
      </w:r>
    </w:p>
    <w:p>
      <w:pPr>
        <w:pStyle w:val="Normal3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1992</w:t>
      </w:r>
    </w:p>
    <w:p>
      <w:pPr>
        <w:pStyle w:val="Normal350"/>
      </w:pPr>
    </w:p>
    <w:p>
      <w:pPr>
        <w:pStyle w:val="Normal350"/>
        <w:ind w:left="200"/>
        <w:sectPr>
          <w:type w:val="continuous"/>
          <w:pgMar w:top="840" w:right="1000" w:bottom="840" w:left="1000" w:header="400" w:footer="400"/>
          <w:pgNumType w:fmt="decimal"/>
          <w:cols w:space="720"/>
        </w:sectPr>
      </w:pPr>
      <w:r>
        <w:br/>
      </w:r>
      <w:r>
        <w:pict>
          <v:line id="_x0000_s2302" style="position:absolute;z-index:252602368" from="0,10pt" to="512pt,10pt" strokecolor="black" strokeweight="1pt">
            <v:stroke linestyle="single"/>
          </v:line>
        </w:pict>
      </w:r>
      <w:r>
        <w:rPr>
          <w:rFonts w:ascii="arial" w:eastAsia="arial" w:hAnsi="arial" w:cs="arial"/>
          <w:b/>
          <w:color w:val="767676"/>
          <w:sz w:val="16"/>
        </w:rPr>
        <w:t>End of Document</w:t>
      </w:r>
    </w:p>
    <w:p>
      <w:pPr>
        <w:pStyle w:val="Normal351"/>
        <w:sectPr>
          <w:headerReference w:type="even" r:id="rId3096"/>
          <w:headerReference w:type="default" r:id="rId3097"/>
          <w:footerReference w:type="even" r:id="rId3098"/>
          <w:footerReference w:type="default" r:id="rId3099"/>
          <w:headerReference w:type="first" r:id="rId3100"/>
          <w:footerReference w:type="first" r:id="rId3101"/>
          <w:pgSz w:w="12240" w:h="15840"/>
          <w:pgMar w:top="840" w:right="1000" w:bottom="840" w:left="1000" w:header="400" w:footer="400"/>
          <w:pgNumType w:fmt="decimal"/>
          <w:cols w:space="720"/>
          <w:titlePg w:val="0"/>
        </w:sectPr>
      </w:pPr>
    </w:p>
    <w:p>
      <w:pPr>
        <w:pStyle w:val="Normal351"/>
      </w:pPr>
    </w:p>
    <w:p>
      <w:pPr>
        <w:pStyle w:val="Normal351"/>
      </w:pPr>
      <w:r>
        <w:pict>
          <v:shape id="_x0000_i2303" type="#_x0000_t75" alt="LexisNexis®" style="width:147.75pt;height:30pt">
            <v:imagedata r:id="rId17" o:title=""/>
          </v:shape>
        </w:pict>
      </w:r>
      <w:r>
        <w:cr/>
      </w:r>
    </w:p>
    <w:p>
      <w:pPr>
        <w:pStyle w:val="Heading1349"/>
        <w:keepNext w:val="0"/>
        <w:spacing w:after="200" w:line="340" w:lineRule="atLeast"/>
        <w:ind w:left="0" w:right="0" w:firstLine="0"/>
        <w:jc w:val="center"/>
      </w:pPr>
      <w:hyperlink r:id="rId3102" w:history="1">
        <w:r>
          <w:rPr>
            <w:rFonts w:ascii="arial" w:eastAsia="arial" w:hAnsi="arial" w:cs="arial"/>
            <w:b/>
            <w:i/>
            <w:strike w:val="0"/>
            <w:color w:val="0077CC"/>
            <w:sz w:val="28"/>
            <w:u w:val="single"/>
            <w:vertAlign w:val="baseline"/>
          </w:rPr>
          <w:t>Colorado Race Turns Fierce After Republican's Anti-Obama Remark</w:t>
        </w:r>
      </w:hyperlink>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2012 Tuesday</w:t>
      </w:r>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51"/>
        <w:keepNext w:val="0"/>
        <w:spacing w:after="0" w:line="240" w:lineRule="atLeast"/>
        <w:ind w:right="0"/>
        <w:jc w:val="both"/>
      </w:pPr>
      <w:bookmarkStart w:id="705" w:name="Bookmark_351"/>
      <w:bookmarkEnd w:id="705"/>
    </w:p>
    <w:p>
      <w:pPr>
        <w:pStyle w:val="Normal3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Politics; Pg. 10</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954 words</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CARL HULSE</w:t>
      </w:r>
    </w:p>
    <w:p>
      <w:pPr>
        <w:pStyle w:val="Normal351"/>
        <w:keepNext/>
        <w:spacing w:before="240" w:after="0" w:line="340" w:lineRule="atLeast"/>
        <w:ind w:left="0" w:right="0" w:firstLine="0"/>
        <w:jc w:val="left"/>
      </w:pPr>
      <w:bookmarkStart w:id="706" w:name="Body_349"/>
      <w:bookmarkEnd w:id="706"/>
      <w:r>
        <w:rPr>
          <w:rFonts w:ascii="arial" w:eastAsia="arial" w:hAnsi="arial" w:cs="arial"/>
          <w:b/>
          <w:i w:val="0"/>
          <w:strike w:val="0"/>
          <w:noProof w:val="0"/>
          <w:color w:val="000000"/>
          <w:position w:val="0"/>
          <w:sz w:val="28"/>
          <w:u w:val="none"/>
          <w:vertAlign w:val="baseline"/>
        </w:rPr>
        <w:t>Body</w:t>
      </w:r>
    </w:p>
    <w:p>
      <w:pPr>
        <w:pStyle w:val="Normal351"/>
        <w:spacing w:line="60" w:lineRule="exact"/>
      </w:pPr>
      <w:r>
        <w:pict>
          <v:line id="_x0000_s2304" style="position:absolute;z-index:252603392" from="0,2pt" to="512pt,2pt" strokecolor="#009ddb" strokeweight="2pt">
            <v:stroke linestyle="single"/>
            <w10:wrap type="topAndBottom"/>
          </v:line>
        </w:pict>
      </w:r>
    </w:p>
    <w:p>
      <w:pPr>
        <w:pStyle w:val="Normal351"/>
      </w:pP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AURORA, Colo. -- In his former, overwhelmingly Republican district, Representative Mike Coffman's remark that President Obama was ''just not an American'' might not have caused much of a stir. His aides note that registered independents in that deep-red territory were mainly those who considered Republicans too liberal.</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because of a new Congressional map, Mr. Coffman, a two-term conservative with a long military résumé, finds himself in a Democratic-leaning district in the Denver suburbs in one of the most competitive House races in the country, with implications for the partisan split in the House as well as for the presidential race. And his comment last spring, which he quickly took back, does not play as well.</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Coloradans don't want a member of Congress focusing on things like the birther issue,'' said Joe Miklosi, 42, the Democratic state representative trying to unseat Mr. Coffman. ''I think that is when people started taking a second look at Coffman.''</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 by Mr. Coffman, 57, a push-up enthusiast known for suddenly dropping and doing a share of his daily 500, might have put him on the radar of Democrats and their allied groups looking for vulnerable Republicans to pick off. Until he spoke up on the president's background at a fund-raiser, Mr. Coffman was something of a nondescript figure in the House, known as a rare Republican member of the Armed Services Committee willing to entertain Pentagon cuts. He was not seen as an outspoken member of the far right.</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comment energized the campaign of Mr. Miklosi, who suddenly found himself on television denouncing his opponent. And it helped turn the race for Colorado's Sixth Congressional District -- one of three seriously contested House races in this battleground state -- into a magnet for outside money from national parties and advocacy groups.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different ballgame,'' acknowledged Mr. Coffman, who was between phone calls to voters from his campaign office just outside Denver. ''It is clearly a competitive district, and it is a big transition.''</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cut into the Republican majority in the House, Democrats must win races like this one in the suburbs south and east of Denver, a district redrawn to the party's advantage, with Aurora serving as its heart and population center. If Mr. Obama hopes to carry the state, it is also crucial that he perform well here in Arapahoe County, a top target of the White House.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Miklosi hopes to benefit from the extensive turnout operation the Obama campaign is mounting, with four field offices in the district.</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huge impact,'' Mr. Miklosi said. He moved to the district to run for Congress, but he is citing his history of working in the area through a nonprofit organization that distributes donated medical supplies, and noting his social ties to the community.</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 the presidential campaign, Democrats are trying to appeal to women in the district and see them as the key to the election. The Democratic Congressional Campaign Committee has invested more than $2 million in the race, attacking Mr. Coffman for supporting limits on contraception, a plan to convert Medicare into a voucher program, and proposals that prohibit exceptions for abortion in the cases of rape and incest.</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Coffman and the National Republican Congressional Committee, which has also spent $2 million on its candidate, have fought back hard, faulting Mr. Miklosi for votes in the state legislature that raised taxes and fees and for his support for Mr. Obama's health care law. Mr. Coffman put out an ad accusing Mr. Miklosi of opposing some mandatory minimum sentences for sexual offenders, a claim the Democrat called badly distorted.</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Coffman, who waltzed to re-election in 2010, grew up in Aurora and points to his deep ties to a community that he remembers as a small, military-oriented town. He said his own career in the military and a tour in Iraq as a Marine civil affairs officer helped him relate to the district's many veterans. Most Democrats in the district are not members of the most progressive element of the party, he said.</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different Democrat, really blue-collar,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Democrats,'' he said, suggesting that differences on social issues would not decide the race.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Coffman has also sought to emphasize his willingness to break with his party. He said that his experience in Iraq had left him opposed to the nation-building exercise the Bush administration pursued there and that his advocacy of Pentagon cuts had put him at odds with fellow House Republicans.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see me as conservative in some areas, independent in other areas,'' he said. ''I think Democrats look at that.''</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Miklosi has sought to turn the Pentagon spending issue around on his opponent, saying Mr. Coffman's inability to help House Republicans find a consensus on overall deficit reduction has led to the threat of automatic spending cuts and the prospect of layoffs at Buckley Air Force Base and other local installations.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didn't get the job done, and as a result our generals and our admirals are handcuffed and we are not making defense cuts in a strategic way,'' Mr. Miklosi said. He said that Colorado was in a position to be a major player in alternative energy sources like wind and solar and that Mr. Coffman was too tied to traditional oil and gas development.</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reviewing the race, the newspaper The Aurora Sentinel said both men were solid options for a growing city that would for the first time be in a single unified House district. But in endorsing Mr. Miklosi, the newspaper's editorial page said the increasingly diverse community had moved on while Mr. Coffman had not. The election next Tuesday will show whether voters see it that way as well.</w:t>
      </w:r>
    </w:p>
    <w:p>
      <w:pPr>
        <w:pStyle w:val="Normal351"/>
        <w:keepNext w:val="0"/>
        <w:spacing w:before="240" w:after="0" w:line="260" w:lineRule="atLeast"/>
        <w:ind w:left="0" w:right="0" w:firstLine="0"/>
        <w:jc w:val="left"/>
      </w:pPr>
      <w:r>
        <w:br/>
      </w:r>
      <w:hyperlink r:id="rId3103" w:history="1">
        <w:r>
          <w:rPr>
            <w:rFonts w:ascii="arial" w:eastAsia="arial" w:hAnsi="arial" w:cs="arial"/>
            <w:b w:val="0"/>
            <w:i/>
            <w:strike w:val="0"/>
            <w:color w:val="0077CC"/>
            <w:sz w:val="20"/>
            <w:u w:val="single"/>
            <w:vertAlign w:val="baseline"/>
          </w:rPr>
          <w:t>http://www.nytimes.com/2012/10/30/us/politics/in-colorado-mike-coffman-and-joe-miklosi-vie-for-congress.html</w:t>
        </w:r>
      </w:hyperlink>
    </w:p>
    <w:p>
      <w:pPr>
        <w:pStyle w:val="Normal3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1"/>
        <w:spacing w:line="60" w:lineRule="exact"/>
      </w:pPr>
      <w:r>
        <w:pict>
          <v:line id="_x0000_s2305" style="position:absolute;z-index:252604416" from="0,2pt" to="512pt,2pt" strokecolor="#009ddb" strokeweight="2pt">
            <v:stroke linestyle="single"/>
            <w10:wrap type="topAndBottom"/>
          </v:line>
        </w:pict>
      </w:r>
    </w:p>
    <w:p>
      <w:pPr>
        <w:pStyle w:val="Normal3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Maps of the Sixth Congressional District in Colorado at the headquarters of Representative Mike Coffman, a Republican. His district has been redrawn and now leans Democratic. (PHOTOGRAPH BY MATTHEW STAVER FOR THE NEW YORK TIMES) (A10)</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Mike Coffman, left, drew fire for saying that President Obama is ''just not an American,'' a remark he quickly took back. Joe Miklosi, the Democratic challenger said, ''I think that is when people started taking a second look at Coffman.'' (PHOTOGRAPHS BY MATTHEW STAVER FOR THE NEW YORK TIMES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 NAGER FOR THE NEW YORK TIMES) (A11)        </w:t>
      </w:r>
    </w:p>
    <w:p>
      <w:pPr>
        <w:pStyle w:val="Normal3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2012</w:t>
      </w:r>
    </w:p>
    <w:p>
      <w:pPr>
        <w:pStyle w:val="Normal351"/>
      </w:pPr>
    </w:p>
    <w:p>
      <w:pPr>
        <w:pStyle w:val="Normal351"/>
        <w:ind w:left="200"/>
        <w:sectPr>
          <w:type w:val="continuous"/>
          <w:pgMar w:top="840" w:right="1000" w:bottom="840" w:left="1000" w:header="400" w:footer="400"/>
          <w:pgNumType w:fmt="decimal"/>
          <w:cols w:space="720"/>
        </w:sectPr>
      </w:pPr>
      <w:r>
        <w:br/>
      </w:r>
      <w:r>
        <w:pict>
          <v:line id="_x0000_s2306" style="position:absolute;z-index:252605440" from="0,10pt" to="512pt,10pt" strokecolor="black" strokeweight="1pt">
            <v:stroke linestyle="single"/>
          </v:line>
        </w:pict>
      </w:r>
      <w:r>
        <w:rPr>
          <w:rFonts w:ascii="arial" w:eastAsia="arial" w:hAnsi="arial" w:cs="arial"/>
          <w:b/>
          <w:color w:val="767676"/>
          <w:sz w:val="16"/>
        </w:rPr>
        <w:t>End of Document</w:t>
      </w:r>
    </w:p>
    <w:p>
      <w:pPr>
        <w:pStyle w:val="Normal352"/>
        <w:sectPr>
          <w:headerReference w:type="even" r:id="rId3104"/>
          <w:headerReference w:type="default" r:id="rId3105"/>
          <w:footerReference w:type="even" r:id="rId3106"/>
          <w:footerReference w:type="default" r:id="rId3107"/>
          <w:headerReference w:type="first" r:id="rId3108"/>
          <w:footerReference w:type="first" r:id="rId3109"/>
          <w:pgSz w:w="12240" w:h="15840"/>
          <w:pgMar w:top="840" w:right="1000" w:bottom="840" w:left="1000" w:header="400" w:footer="400"/>
          <w:pgNumType w:fmt="decimal"/>
          <w:cols w:space="720"/>
          <w:titlePg w:val="0"/>
        </w:sectPr>
      </w:pPr>
    </w:p>
    <w:p>
      <w:pPr>
        <w:pStyle w:val="Normal352"/>
      </w:pPr>
    </w:p>
    <w:p>
      <w:pPr>
        <w:pStyle w:val="Normal352"/>
      </w:pPr>
      <w:r>
        <w:pict>
          <v:shape id="_x0000_i2307" type="#_x0000_t75" alt="LexisNexis®" style="width:147.75pt;height:30pt">
            <v:imagedata r:id="rId17" o:title=""/>
          </v:shape>
        </w:pict>
      </w:r>
      <w:r>
        <w:cr/>
      </w:r>
    </w:p>
    <w:p>
      <w:pPr>
        <w:pStyle w:val="Heading1350"/>
        <w:keepNext w:val="0"/>
        <w:spacing w:after="200" w:line="340" w:lineRule="atLeast"/>
        <w:ind w:left="0" w:right="0" w:firstLine="0"/>
        <w:jc w:val="center"/>
      </w:pPr>
      <w:hyperlink r:id="rId3110" w:history="1">
        <w:r>
          <w:rPr>
            <w:rFonts w:ascii="arial" w:eastAsia="arial" w:hAnsi="arial" w:cs="arial"/>
            <w:b/>
            <w:i/>
            <w:strike w:val="0"/>
            <w:color w:val="0077CC"/>
            <w:sz w:val="28"/>
            <w:u w:val="single"/>
            <w:vertAlign w:val="baseline"/>
          </w:rPr>
          <w:t>In the Pink No More</w:t>
        </w:r>
      </w:hyperlink>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2006 Friday</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52"/>
        <w:keepNext w:val="0"/>
        <w:spacing w:after="0" w:line="240" w:lineRule="atLeast"/>
        <w:ind w:right="0"/>
        <w:jc w:val="both"/>
      </w:pPr>
      <w:bookmarkStart w:id="707" w:name="Bookmark_352"/>
      <w:bookmarkEnd w:id="707"/>
    </w:p>
    <w:p>
      <w:pPr>
        <w:pStyle w:val="Normal3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Editorial Desk; Pg. 31</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738 words</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Jenny Price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Jenny Price is the author of ''Flight Maps: Adventures With Nature in Modern America.''</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Los Angeles </w:t>
      </w:r>
    </w:p>
    <w:p>
      <w:pPr>
        <w:pStyle w:val="Normal352"/>
        <w:keepNext/>
        <w:spacing w:before="240" w:after="0" w:line="340" w:lineRule="atLeast"/>
        <w:ind w:left="0" w:right="0" w:firstLine="0"/>
        <w:jc w:val="left"/>
      </w:pPr>
      <w:bookmarkStart w:id="708" w:name="Body_350"/>
      <w:bookmarkEnd w:id="708"/>
      <w:r>
        <w:rPr>
          <w:rFonts w:ascii="arial" w:eastAsia="arial" w:hAnsi="arial" w:cs="arial"/>
          <w:b/>
          <w:i w:val="0"/>
          <w:strike w:val="0"/>
          <w:noProof w:val="0"/>
          <w:color w:val="000000"/>
          <w:position w:val="0"/>
          <w:sz w:val="28"/>
          <w:u w:val="none"/>
          <w:vertAlign w:val="baseline"/>
        </w:rPr>
        <w:t>Body</w:t>
      </w:r>
    </w:p>
    <w:p>
      <w:pPr>
        <w:pStyle w:val="Normal352"/>
        <w:spacing w:line="60" w:lineRule="exact"/>
      </w:pPr>
      <w:r>
        <w:pict>
          <v:line id="_x0000_s2308" style="position:absolute;z-index:252606464" from="0,2pt" to="512pt,2pt" strokecolor="#009ddb" strokeweight="2pt">
            <v:stroke linestyle="single"/>
            <w10:wrap type="topAndBottom"/>
          </v:line>
        </w:pict>
      </w:r>
    </w:p>
    <w:p>
      <w:pPr>
        <w:pStyle w:val="Normal352"/>
      </w:pP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Nov. 1, just two months shy of its 50th birthday, the plastic pink flamingo went extinct. Or more accurately, it stopped reproducing, when its manufacturer, Union Products, shut down the factory in Leominster, Mass.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sad news, but hardly surprising. The flamingo's glory days were behind it. Union Products cited the rising cost of plastic resins and of electricity, along with financing woes. Yet while the bird reigned as an icon in the late 20th century, it was bound to succumb to the very different tastes -- or the absence thereof -- in the 21st.</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1957, the flamingo that would become lawn-art king was invented by a young Union Products designer with the fitting name of Don Featherstone. Sears sold the bird for $2.76 a pair: ''Place in garden, lawn, to beautify landscape,'' the 1957 catalog read.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homeowners readily planted it on their modest lawns -- a nod to the marble or bronze sculpture on vaster properties -- and art critics promptly pegged it as a prime example of the despicable spread of kitsch. In the 1960s, the suburban lawn flamingo -- cheap, mass-produced, artificial and unusually neon pink -- was widely reviled as the dregs of bad taste.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Which is exactly what John Waters loved about it. He made his breakout film, ''Pink Flamingos,'' in 1972, and to his delight the critics were outraged: ''It's like getting a standing ovation,'' he said, ''if someone vomits watching one of my films.'' </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1970s, my rebel generation of middle-class baby boomers adopted the plastic bird to challenge the boundaries of high art and good taste. The gay male subculture made it a mascot, and in 1979 the student government at University of Wisconsin planted a thousand flamingos on the lawn outside the dean's office. The bird had become a signpost for the transgression of social and cultural convention. And Union Products was reaping the rewards.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 1980s, flamingo-themed installations were appearing in avant-garde galleries. But the baby boomers were also carrying the flamingo in backpacks across Europe, and kayaking with it through the wilderness. The bird became the ultimate marker for crossing boundaries of every conceivable kind. By the 1990s, it had become a popular housewarming gift. In 1994, the ''pink flamingo relay'' at the Gay Games in New York featured a swim race and costume pageant. By 1996, you could mark a birthday by hiring the company Flamingo Surprise to plant 30 or 40 flamingos on the celebrant's lawn the night before. And as Don Featherstone -- by this point the president of Union Products -- remarked proudly, ''I've never seen a wedding cake with a duck on it.''</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Which is why I'd peg the beginning of the end to the moment in the late 1990s when the Museum of Contemporary Art in Los Angeles began selling the Union Products flamingo in its gift shop. Or perhaps to the Sundance Film Festival's 1997 celebration of the 25th anniversary of ''Pink Flamingos.'' Or -- maybe -- to the day in 1987 when Mr. Featherstone inscribed his signature in the original plastic mold, to distinguish the authentic fake flamingo from the knockoffs.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30 years of assaults on the cultural barricades, kitsch had become high art, and bad taste had become thoroughly acceptable. </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object that marks the crossing of borders works effectively only when the object transgresses boundaries a majority of people believe should exist. And in 2006, art is pretty much whatever you call art. The boundary of bad taste can be hard to find: decades ago, Variety called ''Pink Flamingos'' ''one of the most vile, stupid and repulsive films ever made,'' but film critics now hail the Farrelly brothers as auteurs and find ''Jackass'' merely annoying. And anyway, who actually knows what's fake anymore? </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boomers' children and grandchildren cannot possibly see a plastic flamingo lawn sculpture as outrageously funny or transgressive. My 15-year-old nephew calls it ''lame.'' My 16-year-old cousin says, ''I don't really think about it one way or the other.'' The members of this YouTube generation will find their own conventions to challenge, but they will also have to find their own objects with which to do it. </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generation is beginning to retire, and our plastic flamingo has met its demise -- officially the victim of oil prices, but really the inevitable victim of its own legitimacy.</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Rest in peace, my pink plastic friend. It was fun while it lasted.</w:t>
      </w:r>
    </w:p>
    <w:p>
      <w:pPr>
        <w:pStyle w:val="Normal352"/>
      </w:pPr>
    </w:p>
    <w:p>
      <w:pPr>
        <w:pStyle w:val="Normal352"/>
        <w:keepNext w:val="0"/>
        <w:spacing w:before="240" w:after="0" w:line="260" w:lineRule="atLeast"/>
        <w:ind w:left="0" w:right="0" w:firstLine="0"/>
        <w:jc w:val="left"/>
      </w:pPr>
      <w:r>
        <w:br/>
      </w:r>
      <w:hyperlink r:id="rId3111" w:history="1">
        <w:r>
          <w:rPr>
            <w:rFonts w:ascii="arial" w:eastAsia="arial" w:hAnsi="arial" w:cs="arial"/>
            <w:b w:val="0"/>
            <w:i/>
            <w:strike w:val="0"/>
            <w:color w:val="0077CC"/>
            <w:sz w:val="20"/>
            <w:u w:val="single"/>
            <w:vertAlign w:val="baseline"/>
          </w:rPr>
          <w:t>http://www.nytimes.com</w:t>
        </w:r>
      </w:hyperlink>
    </w:p>
    <w:p>
      <w:pPr>
        <w:pStyle w:val="Normal3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2"/>
        <w:spacing w:line="60" w:lineRule="exact"/>
      </w:pPr>
      <w:r>
        <w:pict>
          <v:line id="_x0000_s2309" style="position:absolute;z-index:252607488" from="0,2pt" to="512pt,2pt" strokecolor="#009ddb" strokeweight="2pt">
            <v:stroke linestyle="single"/>
            <w10:wrap type="topAndBottom"/>
          </v:line>
        </w:pict>
      </w:r>
    </w:p>
    <w:p>
      <w:pPr>
        <w:pStyle w:val="Normal3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(Drawing by Kate Howe)</w:t>
      </w:r>
    </w:p>
    <w:p>
      <w:pPr>
        <w:pStyle w:val="Normal3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2006</w:t>
      </w:r>
    </w:p>
    <w:p>
      <w:pPr>
        <w:pStyle w:val="Normal352"/>
      </w:pPr>
    </w:p>
    <w:p>
      <w:pPr>
        <w:pStyle w:val="Normal352"/>
        <w:ind w:left="200"/>
        <w:sectPr>
          <w:type w:val="continuous"/>
          <w:pgMar w:top="840" w:right="1000" w:bottom="840" w:left="1000" w:header="400" w:footer="400"/>
          <w:pgNumType w:fmt="decimal"/>
          <w:cols w:space="720"/>
        </w:sectPr>
      </w:pPr>
      <w:r>
        <w:br/>
      </w:r>
      <w:r>
        <w:pict>
          <v:line id="_x0000_s2310" style="position:absolute;z-index:252608512" from="0,10pt" to="512pt,10pt" strokecolor="black" strokeweight="1pt">
            <v:stroke linestyle="single"/>
          </v:line>
        </w:pict>
      </w:r>
      <w:r>
        <w:rPr>
          <w:rFonts w:ascii="arial" w:eastAsia="arial" w:hAnsi="arial" w:cs="arial"/>
          <w:b/>
          <w:color w:val="767676"/>
          <w:sz w:val="16"/>
        </w:rPr>
        <w:t>End of Document</w:t>
      </w:r>
    </w:p>
    <w:p>
      <w:pPr>
        <w:pStyle w:val="Normal353"/>
        <w:sectPr>
          <w:headerReference w:type="even" r:id="rId3112"/>
          <w:headerReference w:type="default" r:id="rId3113"/>
          <w:footerReference w:type="even" r:id="rId3114"/>
          <w:footerReference w:type="default" r:id="rId3115"/>
          <w:headerReference w:type="first" r:id="rId3116"/>
          <w:footerReference w:type="first" r:id="rId3117"/>
          <w:pgSz w:w="12240" w:h="15840"/>
          <w:pgMar w:top="840" w:right="1000" w:bottom="840" w:left="1000" w:header="400" w:footer="400"/>
          <w:pgNumType w:fmt="decimal"/>
          <w:cols w:space="720"/>
          <w:titlePg w:val="0"/>
        </w:sectPr>
      </w:pPr>
    </w:p>
    <w:p>
      <w:pPr>
        <w:pStyle w:val="Normal353"/>
      </w:pPr>
    </w:p>
    <w:p>
      <w:pPr>
        <w:pStyle w:val="Normal353"/>
      </w:pPr>
      <w:r>
        <w:pict>
          <v:shape id="_x0000_i2311" type="#_x0000_t75" alt="LexisNexis®" style="width:147.75pt;height:30pt">
            <v:imagedata r:id="rId17" o:title=""/>
          </v:shape>
        </w:pict>
      </w:r>
      <w:r>
        <w:cr/>
      </w:r>
    </w:p>
    <w:p>
      <w:pPr>
        <w:pStyle w:val="Heading1351"/>
        <w:keepNext w:val="0"/>
        <w:spacing w:after="200" w:line="340" w:lineRule="atLeast"/>
        <w:ind w:left="0" w:right="0" w:firstLine="0"/>
        <w:jc w:val="center"/>
      </w:pPr>
      <w:hyperlink r:id="rId3118" w:history="1">
        <w:r>
          <w:rPr>
            <w:rFonts w:ascii="arial" w:eastAsia="arial" w:hAnsi="arial" w:cs="arial"/>
            <w:b/>
            <w:i/>
            <w:strike w:val="0"/>
            <w:color w:val="0077CC"/>
            <w:sz w:val="28"/>
            <w:u w:val="single"/>
            <w:vertAlign w:val="baseline"/>
          </w:rPr>
          <w:t xml:space="preserve">MOVIES: CRITIC'S CHOICE </w:t>
        </w:r>
      </w:hyperlink>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2001 Sunday</w:t>
      </w:r>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53"/>
        <w:keepNext w:val="0"/>
        <w:spacing w:after="0" w:line="240" w:lineRule="atLeast"/>
        <w:ind w:right="0"/>
        <w:jc w:val="both"/>
      </w:pPr>
      <w:bookmarkStart w:id="709" w:name="Bookmark_353"/>
      <w:bookmarkEnd w:id="709"/>
    </w:p>
    <w:p>
      <w:pPr>
        <w:pStyle w:val="Normal3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13; Column 1; Television; Pg. 6</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576 words</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Anita Gates</w:t>
      </w:r>
    </w:p>
    <w:p>
      <w:pPr>
        <w:pStyle w:val="Normal353"/>
        <w:keepNext/>
        <w:spacing w:before="240" w:after="0" w:line="340" w:lineRule="atLeast"/>
        <w:ind w:left="0" w:right="0" w:firstLine="0"/>
        <w:jc w:val="left"/>
      </w:pPr>
      <w:bookmarkStart w:id="710" w:name="Body_351"/>
      <w:bookmarkEnd w:id="710"/>
      <w:r>
        <w:rPr>
          <w:rFonts w:ascii="arial" w:eastAsia="arial" w:hAnsi="arial" w:cs="arial"/>
          <w:b/>
          <w:i w:val="0"/>
          <w:strike w:val="0"/>
          <w:noProof w:val="0"/>
          <w:color w:val="000000"/>
          <w:position w:val="0"/>
          <w:sz w:val="28"/>
          <w:u w:val="none"/>
          <w:vertAlign w:val="baseline"/>
        </w:rPr>
        <w:t>Body</w:t>
      </w:r>
    </w:p>
    <w:p>
      <w:pPr>
        <w:pStyle w:val="Normal353"/>
        <w:spacing w:line="60" w:lineRule="exact"/>
      </w:pPr>
      <w:r>
        <w:pict>
          <v:line id="_x0000_s2312" style="position:absolute;z-index:252609536" from="0,2pt" to="512pt,2pt" strokecolor="#009ddb" strokeweight="2pt">
            <v:stroke linestyle="single"/>
            <w10:wrap type="topAndBottom"/>
          </v:line>
        </w:pict>
      </w:r>
    </w:p>
    <w:p>
      <w:pPr>
        <w:pStyle w:val="Normal353"/>
      </w:pP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WINONA RYDER plays the central character in James Mangold's GIRL, INTERRUPTED (1999), based on Susanna Kaysen's 1993 memoir, but Angelina Jolie took home the blindingly glowing reviews (and the Oscar, for best supporting actress). Ms. Ryder plays a whiny upper-middle-class high school graduate with no ambition who makes a halfhearted suicide attempt and is promptly locked up in a mental institution for two years. Ms. Jolie is the seductively charming socio-path who becomes her best friend there. And she sizzles, even if her best scene (in which she misidentifies the location of the aorta while threatening suicide by ballpoint pen) was in all the commercials -- Sunday and Wednesday at 10 p.m. on Cinemax.</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Cary Grant and Ingrid Bergman in middle-aged love in glorious Technicolor in 1950's London? And they spend most of the movie in evening wear? INDESCREET (1958) could have been half as clever a romantic comedy and still worth watching. It's a complete piece of froth about a famous stage actress and a diplomat who have a tasteful, grownup affair even though he tells her on the first night that he's married and can never divorce. But he has a secret (an infuriating one) and comic revenge will be done. Stanley Donen directed and Norman Krasna wrote the sprightly script, based on his play -- Friday at noon on AMC.</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in a very different part of London, an unemployed Guyanan-born engineer named Thackery (Sidney Poitier) gives a teaching career a try in TO SIR, WITH LOVE (1967). His students are a scary bunch of rebellious, academically apathetic, poorly groomed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teenagers, but he teaches them manners and a good bit more. The score does get a tad melodramatic whenever Mr. Poitier cracks down on his class, but it's nice just to watch all that quiet dignity at work. James Clavell directed -- Wednesday at 8 and 11 p.m. and Thursday at 5 p.m. on Bravo.</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not true that all of F. Scott Fitzgerald's time in Hollywood was wasted. His screenplay for Frank Borzage's THREE COMRADES (1938) actually got produced (with Edward E. Paramore listed as co-writer) and won Margaret Sullavan the New York Film Critics' Circle's best actress award. The film, based on Erich Maria Remarque's novel, is set just after World War I. It's the story of three German friends (Robert Taylor, Robert Young and Franchot Tone) and the terminally ill young woman they all love -- Friday at midnight on TCM.</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Spike Lee gathered together an impressive array of talent for JUNGLE FEVER (1991), the story of an interracial love affair that brings out the worst in everybody. Wesley Snipes is a successful African-American architect, husband and father living in Harlem. Anna-bella Sciorra is a single Italian-American secretary from Bensonhurst, sent over from the temp agency. The two are soon making love right on the drafting table and upsetting family and friends to no end. Ossie Davis and Ruby Dee are Mr. Snipes's ultrarespectable, seriously religious parents. Samuel L. Jackson is transfixing as their older son, crack addict who turns up only to steal or ask for money. John Turturro is touching as the secretary's longtime boyfriend. The scene in which Mr Snipes searches for his brother in a cavernous crackhouse is powerful in its overwhelming sadness. And there's no question that Mr. Lee enjoys allegory. Mr. Snipes's character's name is Flipper Purify -- Friday at 9 p.m. and Friday/Early Saturday at 1:15 a.m. on IFC.</w:t>
      </w:r>
    </w:p>
    <w:p>
      <w:pPr>
        <w:pStyle w:val="Normal3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Anita Gates</w:t>
      </w:r>
    </w:p>
    <w:p>
      <w:pPr>
        <w:pStyle w:val="Normal353"/>
        <w:keepNext w:val="0"/>
        <w:spacing w:before="240" w:after="0" w:line="260" w:lineRule="atLeast"/>
        <w:ind w:left="0" w:right="0" w:firstLine="0"/>
        <w:jc w:val="left"/>
      </w:pPr>
      <w:r>
        <w:br/>
      </w:r>
      <w:hyperlink r:id="rId3119" w:history="1">
        <w:r>
          <w:rPr>
            <w:rFonts w:ascii="arial" w:eastAsia="arial" w:hAnsi="arial" w:cs="arial"/>
            <w:b w:val="0"/>
            <w:i/>
            <w:strike w:val="0"/>
            <w:color w:val="0077CC"/>
            <w:sz w:val="20"/>
            <w:u w:val="single"/>
            <w:vertAlign w:val="baseline"/>
          </w:rPr>
          <w:t>http://www.nytimes.com</w:t>
        </w:r>
      </w:hyperlink>
    </w:p>
    <w:p>
      <w:pPr>
        <w:pStyle w:val="Normal3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3"/>
        <w:spacing w:line="60" w:lineRule="exact"/>
      </w:pPr>
      <w:r>
        <w:pict>
          <v:line id="_x0000_s2313" style="position:absolute;z-index:252610560" from="0,2pt" to="512pt,2pt" strokecolor="#009ddb" strokeweight="2pt">
            <v:stroke linestyle="single"/>
            <w10:wrap type="topAndBottom"/>
          </v:line>
        </w:pict>
      </w:r>
    </w:p>
    <w:p>
      <w:pPr>
        <w:pStyle w:val="Normal3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Cary Grant and Ingrid Bergman in Stanley Donen's "Indiscreet" (1958). (Art Cinema); Sidney Poitier in James Clavell's 1967 drama "To Sir, With Love." (Columbia Pictures) </w:t>
      </w:r>
    </w:p>
    <w:p>
      <w:pPr>
        <w:pStyle w:val="Normal3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2001</w:t>
      </w:r>
    </w:p>
    <w:p>
      <w:pPr>
        <w:pStyle w:val="Normal353"/>
      </w:pPr>
    </w:p>
    <w:p>
      <w:pPr>
        <w:pStyle w:val="Normal353"/>
        <w:ind w:left="200"/>
        <w:sectPr>
          <w:type w:val="continuous"/>
          <w:pgMar w:top="840" w:right="1000" w:bottom="840" w:left="1000" w:header="400" w:footer="400"/>
          <w:pgNumType w:fmt="decimal"/>
          <w:cols w:space="720"/>
        </w:sectPr>
      </w:pPr>
      <w:r>
        <w:br/>
      </w:r>
      <w:r>
        <w:pict>
          <v:line id="_x0000_s2314" style="position:absolute;z-index:252611584" from="0,10pt" to="512pt,10pt" strokecolor="black" strokeweight="1pt">
            <v:stroke linestyle="single"/>
          </v:line>
        </w:pict>
      </w:r>
      <w:r>
        <w:rPr>
          <w:rFonts w:ascii="arial" w:eastAsia="arial" w:hAnsi="arial" w:cs="arial"/>
          <w:b/>
          <w:color w:val="767676"/>
          <w:sz w:val="16"/>
        </w:rPr>
        <w:t>End of Document</w:t>
      </w:r>
    </w:p>
    <w:p>
      <w:pPr>
        <w:pStyle w:val="Normal354"/>
        <w:sectPr>
          <w:headerReference w:type="even" r:id="rId3120"/>
          <w:headerReference w:type="default" r:id="rId3121"/>
          <w:footerReference w:type="even" r:id="rId3122"/>
          <w:footerReference w:type="default" r:id="rId3123"/>
          <w:headerReference w:type="first" r:id="rId3124"/>
          <w:footerReference w:type="first" r:id="rId3125"/>
          <w:pgSz w:w="12240" w:h="15840"/>
          <w:pgMar w:top="840" w:right="1000" w:bottom="840" w:left="1000" w:header="400" w:footer="400"/>
          <w:pgNumType w:fmt="decimal"/>
          <w:cols w:space="720"/>
          <w:titlePg w:val="0"/>
        </w:sectPr>
      </w:pPr>
    </w:p>
    <w:p>
      <w:pPr>
        <w:pStyle w:val="Normal354"/>
      </w:pPr>
    </w:p>
    <w:p>
      <w:pPr>
        <w:pStyle w:val="Normal354"/>
      </w:pPr>
      <w:r>
        <w:pict>
          <v:shape id="_x0000_i2315" type="#_x0000_t75" alt="LexisNexis®" style="width:147.75pt;height:30pt">
            <v:imagedata r:id="rId17" o:title=""/>
          </v:shape>
        </w:pict>
      </w:r>
      <w:r>
        <w:cr/>
      </w:r>
    </w:p>
    <w:p>
      <w:pPr>
        <w:pStyle w:val="Heading1352"/>
        <w:keepNext w:val="0"/>
        <w:spacing w:after="200" w:line="340" w:lineRule="atLeast"/>
        <w:ind w:left="0" w:right="0" w:firstLine="0"/>
        <w:jc w:val="center"/>
      </w:pPr>
      <w:hyperlink r:id="rId3126" w:history="1">
        <w:r>
          <w:rPr>
            <w:rFonts w:ascii="arial" w:eastAsia="arial" w:hAnsi="arial" w:cs="arial"/>
            <w:b/>
            <w:i/>
            <w:strike w:val="0"/>
            <w:color w:val="0077CC"/>
            <w:sz w:val="28"/>
            <w:u w:val="single"/>
            <w:vertAlign w:val="baseline"/>
          </w:rPr>
          <w:t>Reactionary Moderates</w:t>
        </w:r>
      </w:hyperlink>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2006 Sunday</w:t>
      </w:r>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54"/>
        <w:keepNext w:val="0"/>
        <w:spacing w:after="0" w:line="240" w:lineRule="atLeast"/>
        <w:ind w:right="0"/>
        <w:jc w:val="both"/>
      </w:pPr>
      <w:bookmarkStart w:id="711" w:name="Bookmark_354"/>
      <w:bookmarkEnd w:id="711"/>
    </w:p>
    <w:p>
      <w:pPr>
        <w:pStyle w:val="Normal3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Column 3; Editorial Desk; Pg. 13</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711 words</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Ramesh Ponnuru</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Ramesh Ponnuru, a senior editor at National Review, is the author of ''The Party of Death: The Democrats, the Media, the Courts and the Disregard for Human Life.''</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354"/>
        <w:keepNext/>
        <w:spacing w:before="240" w:after="0" w:line="340" w:lineRule="atLeast"/>
        <w:ind w:left="0" w:right="0" w:firstLine="0"/>
        <w:jc w:val="left"/>
      </w:pPr>
      <w:bookmarkStart w:id="712" w:name="Body_352"/>
      <w:bookmarkEnd w:id="712"/>
      <w:r>
        <w:rPr>
          <w:rFonts w:ascii="arial" w:eastAsia="arial" w:hAnsi="arial" w:cs="arial"/>
          <w:b/>
          <w:i w:val="0"/>
          <w:strike w:val="0"/>
          <w:noProof w:val="0"/>
          <w:color w:val="000000"/>
          <w:position w:val="0"/>
          <w:sz w:val="28"/>
          <w:u w:val="none"/>
          <w:vertAlign w:val="baseline"/>
        </w:rPr>
        <w:t>Body</w:t>
      </w:r>
    </w:p>
    <w:p>
      <w:pPr>
        <w:pStyle w:val="Normal354"/>
        <w:spacing w:line="60" w:lineRule="exact"/>
      </w:pPr>
      <w:r>
        <w:pict>
          <v:line id="_x0000_s2316" style="position:absolute;z-index:252612608" from="0,2pt" to="512pt,2pt" strokecolor="#009ddb" strokeweight="2pt">
            <v:stroke linestyle="single"/>
            <w10:wrap type="topAndBottom"/>
          </v:line>
        </w:pict>
      </w:r>
    </w:p>
    <w:p>
      <w:pPr>
        <w:pStyle w:val="Normal354"/>
      </w:pP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SOCIAL conservatives had a bad election night on Tuesday. A slew of pro-life senators and House members lost their races. Missouri voted to amend its Constitution to protect a right to clone human embryos for research. Every pro-life initiative on a state ballot failed.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before we declare this election proof that social conservatism is doomed, consider that Republicans as a whole had a worse night. Pro-lifers lost four seats in the Senate and, depending on some unresolved races, appear to have lost 20 in the House. But the Republican Party lost six in the Senate and 29 in the House. The discrepancy stems from the fact that some pro-choice Democrats are replacing pro-choice Republicans, and even a few pro-life Democrats are replacing pro-life Republicans.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ballot initiatives as a whole went better for the social right than for other conservative factions. Almost all of the initiatives against same-sex marriage won. Even most Western states, where the Republicans' social conservatism is said to be dooming the party, voted for those initiatives -- which typically ran well ahead of local party candidates. Colorado and Nevada rejected legal marijuana. Economic conservatives, on the other hand, lost every fight over the minimum wage.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something to remember the next time you hear that after their defeat, the Republicans need to ''move to the center.'' Maybe they should: but which center? When editorialists talk about the ''sensible center,'' they usually have in mind free-trading, budget-balancing social liberals. It is a political profile often found in the business world, and on the coasts. But there is another center -- one that's liberal on economic measures but conservative on social mores.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several high-profile races, the winning candidates played to this ''center.'' For example, Senator-elect Claire McCaskill pounded the Republican incumbent, Jim Talent, in Missouri on economic issues like veterans' benefits, but she came out against partial-birth abortion weeks before the election. Representative Harold Ford, a Democrat who nearly pulled off an upset in the Tennessee Senate race, went so far as to endorse a constitutional amendment on marriage and to call himself pro-life.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Senator-elect Robert Casey Jr. of Pennsylvania, a Democrat, vowed to fight free trade, but also to oppose abortion. If we take Mr. Casey at his word about his intentions in the Senate, then his defeat of Rick Santorum is simply a move to a less abrasive style of social conservatism, not a repudiation of it.</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Something similar happened in the last presidential campaign. President Bush was on the defensive when he talked about outsourcing jobs and the cost of health care, while John Kerry was on the defensive on most of the social issues -- and Mr. Kerry eventually said his position on marriage was basically the same as the president's.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real message of the last few elections is that, for the most part, social issues help the Republicans and economic ones the Democrats. Did talking about energy policy, and keeping quiet about gay marriage, help Senator George Allen of Virginia survive Jim Webb's challenge?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lesson for the Democrats, meanwhile, is not that they all need to move right on social issues. It is that they can be a lasting majority if they are an economically liberal party with socially conservative and socially liberal wings. Because if they choose to be a socially liberal party with economically liberal and economically conservative wings, they will soon find themselves back in minority status.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Republicans, meanwhile, can prosper if they can find ways to address the economic concerns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cultural conservatives -- many of them unmoved by free-market bromides -- without doing violence to their own limited-government principles.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agree with the economic conservatives on most issues, and disagree with the social conservatives on some, so I'm not entirely happy about the electoral reality I'm describing. (I wish Colorado and Nevada had voted the other way on marijuana, for instance.) But there it is nonetheless. While both social conservatives and Republicans need to make some changes, a divorce isn't on the table, and there's no political reason one should be.</w:t>
      </w:r>
    </w:p>
    <w:p>
      <w:pPr>
        <w:pStyle w:val="Normal354"/>
        <w:keepNext w:val="0"/>
        <w:spacing w:before="240" w:after="0" w:line="260" w:lineRule="atLeast"/>
        <w:ind w:left="0" w:right="0" w:firstLine="0"/>
        <w:jc w:val="left"/>
      </w:pPr>
      <w:r>
        <w:br/>
      </w:r>
      <w:hyperlink r:id="rId3127" w:history="1">
        <w:r>
          <w:rPr>
            <w:rFonts w:ascii="arial" w:eastAsia="arial" w:hAnsi="arial" w:cs="arial"/>
            <w:b w:val="0"/>
            <w:i/>
            <w:strike w:val="0"/>
            <w:color w:val="0077CC"/>
            <w:sz w:val="20"/>
            <w:u w:val="single"/>
            <w:vertAlign w:val="baseline"/>
          </w:rPr>
          <w:t>http://www.nytimes.com</w:t>
        </w:r>
      </w:hyperlink>
    </w:p>
    <w:p>
      <w:pPr>
        <w:pStyle w:val="Normal3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2006</w:t>
      </w:r>
    </w:p>
    <w:p>
      <w:pPr>
        <w:pStyle w:val="Normal354"/>
      </w:pPr>
    </w:p>
    <w:p>
      <w:pPr>
        <w:pStyle w:val="Normal354"/>
        <w:ind w:left="200"/>
        <w:sectPr>
          <w:type w:val="continuous"/>
          <w:pgMar w:top="840" w:right="1000" w:bottom="840" w:left="1000" w:header="400" w:footer="400"/>
          <w:pgNumType w:fmt="decimal"/>
          <w:cols w:space="720"/>
        </w:sectPr>
      </w:pPr>
      <w:r>
        <w:br/>
      </w:r>
      <w:r>
        <w:pict>
          <v:line id="_x0000_s2317" style="position:absolute;z-index:252613632" from="0,10pt" to="512pt,10pt" strokecolor="black" strokeweight="1pt">
            <v:stroke linestyle="single"/>
          </v:line>
        </w:pict>
      </w:r>
      <w:r>
        <w:rPr>
          <w:rFonts w:ascii="arial" w:eastAsia="arial" w:hAnsi="arial" w:cs="arial"/>
          <w:b/>
          <w:color w:val="767676"/>
          <w:sz w:val="16"/>
        </w:rPr>
        <w:t>End of Document</w:t>
      </w:r>
    </w:p>
    <w:p>
      <w:pPr>
        <w:pStyle w:val="Normal355"/>
        <w:sectPr>
          <w:headerReference w:type="even" r:id="rId3128"/>
          <w:headerReference w:type="default" r:id="rId3129"/>
          <w:footerReference w:type="even" r:id="rId3130"/>
          <w:footerReference w:type="default" r:id="rId3131"/>
          <w:headerReference w:type="first" r:id="rId3132"/>
          <w:footerReference w:type="first" r:id="rId3133"/>
          <w:pgSz w:w="12240" w:h="15840"/>
          <w:pgMar w:top="840" w:right="1000" w:bottom="840" w:left="1000" w:header="400" w:footer="400"/>
          <w:pgNumType w:fmt="decimal"/>
          <w:cols w:space="720"/>
          <w:titlePg w:val="0"/>
        </w:sectPr>
      </w:pPr>
    </w:p>
    <w:p>
      <w:pPr>
        <w:pStyle w:val="Normal355"/>
      </w:pPr>
    </w:p>
    <w:p>
      <w:pPr>
        <w:pStyle w:val="Normal355"/>
      </w:pPr>
      <w:r>
        <w:pict>
          <v:shape id="_x0000_i2318" type="#_x0000_t75" alt="LexisNexis®" style="width:147.75pt;height:30pt">
            <v:imagedata r:id="rId17" o:title=""/>
          </v:shape>
        </w:pict>
      </w:r>
      <w:r>
        <w:cr/>
      </w:r>
    </w:p>
    <w:p>
      <w:pPr>
        <w:pStyle w:val="Heading1353"/>
        <w:keepNext w:val="0"/>
        <w:spacing w:after="200" w:line="340" w:lineRule="atLeast"/>
        <w:ind w:left="0" w:right="0" w:firstLine="0"/>
        <w:jc w:val="center"/>
      </w:pPr>
      <w:hyperlink r:id="rId3134" w:history="1">
        <w:r>
          <w:rPr>
            <w:rFonts w:ascii="arial" w:eastAsia="arial" w:hAnsi="arial" w:cs="arial"/>
            <w:b/>
            <w:i/>
            <w:strike w:val="0"/>
            <w:color w:val="0077CC"/>
            <w:sz w:val="28"/>
            <w:u w:val="single"/>
            <w:vertAlign w:val="baseline"/>
          </w:rPr>
          <w:t>Newly Released</w:t>
        </w:r>
      </w:hyperlink>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2010 Thursday</w:t>
      </w:r>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55"/>
        <w:keepNext w:val="0"/>
        <w:spacing w:after="0" w:line="240" w:lineRule="atLeast"/>
        <w:ind w:right="0"/>
        <w:jc w:val="both"/>
      </w:pPr>
      <w:bookmarkStart w:id="713" w:name="Bookmark_355"/>
      <w:bookmarkEnd w:id="713"/>
    </w:p>
    <w:p>
      <w:pPr>
        <w:pStyle w:val="Normal3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6</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859 words</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AMY VIRSHUP</w:t>
      </w:r>
    </w:p>
    <w:p>
      <w:pPr>
        <w:pStyle w:val="Normal355"/>
        <w:keepNext/>
        <w:spacing w:before="240" w:after="0" w:line="340" w:lineRule="atLeast"/>
        <w:ind w:left="0" w:right="0" w:firstLine="0"/>
        <w:jc w:val="left"/>
      </w:pPr>
      <w:bookmarkStart w:id="714" w:name="Body_353"/>
      <w:bookmarkEnd w:id="714"/>
      <w:r>
        <w:rPr>
          <w:rFonts w:ascii="arial" w:eastAsia="arial" w:hAnsi="arial" w:cs="arial"/>
          <w:b/>
          <w:i w:val="0"/>
          <w:strike w:val="0"/>
          <w:noProof w:val="0"/>
          <w:color w:val="000000"/>
          <w:position w:val="0"/>
          <w:sz w:val="28"/>
          <w:u w:val="none"/>
          <w:vertAlign w:val="baseline"/>
        </w:rPr>
        <w:t>Body</w:t>
      </w:r>
    </w:p>
    <w:p>
      <w:pPr>
        <w:pStyle w:val="Normal355"/>
        <w:spacing w:line="60" w:lineRule="exact"/>
      </w:pPr>
      <w:r>
        <w:pict>
          <v:line id="_x0000_s2319" style="position:absolute;z-index:252614656" from="0,2pt" to="512pt,2pt" strokecolor="#009ddb" strokeweight="2pt">
            <v:stroke linestyle="single"/>
            <w10:wrap type="topAndBottom"/>
          </v:line>
        </w:pict>
      </w:r>
    </w:p>
    <w:p>
      <w:pPr>
        <w:pStyle w:val="Normal355"/>
      </w:pP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Women are front and center on this month's list of new books, as authors and as characters. Tracy Chevalier (''Girl With a Pearl Earring'') tests whether fossil hunters are as appealing as Dutch painting, while Elizabeth Kostova has left vampire tales for the realm of art. Another female character is on the lam from her husband, a small man in many ways. But not to worry, Ozzy Osbourne is on hand to supply the testosterone. </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SWAN THIEVES By Elizabeth Kostova 564 pages. Little, Brown &amp; Company. $26.99.</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Elizabeth Kostova's first novel, ''The Historian'' (2005), jumped to the top of the New York Times best-seller list in its first week on sale. (A much publicized $2 million advance and a $500,000 marketing budget probably helped.) In this new novel Andrew Marlow, a psychiatrist and painter, takes on a new patient, the painter Robert Oliver, who has tried to attack a canvas in the National Gallery of Art. Oliver won't talk, and Marlow becomes increasingly obsessed with understanding what drove the man to attempt violence. And who is the beautiful woman that Oliver keeps drawing? The story shifts narrators and moves from the present day to the 19th century on its way to solving the mystery. </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OZZY By Ozzy Osbourne with Chris Ayres 391 pages. Grand Central Publishing. $26.99.</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Ozzy Osbourne, the reality TV star and former Black Sabbath frontman, offers what might be the most honest disclaimer ever from a memoirist: ''Other people's memories of the stuff in this book might not be the same as mine. I ain't gonna argue with 'em. Over the past 40 years I've been loaded on booze, coke, acid, Quaaludes, glue, cough mixture, heroin, Rohypnol, Klonopin, Vicodin, and too many other heavy-duty substances to list in this footnote. On more than a few occasions I was on all of those at the same time.'' Nonetheless, he goes on to recount how John Michael Osbourne from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of Aston became the bat-beheading rock and roller named Ozzy. </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REMARKABLE CREATURES By Tracy Chevalier 312 pages. Dutton. $26.95.</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in earlier books like ''Girl With a Pearl Earring,'' Tracy Chevalier mixes fact and fiction in this new novel. The remarkable creatures of the title are both the ''monsters'' pulled from the cliffs of the British seaside town of Lyme Regis and the real-life women who hunt them, Mary Anning, an impoverished girl, and Elizabeth Philpot, a gentlewoman and a spinster exiled to Lyme with her sisters. They share a passion for what Mary calls ''curies'' -- Elizabeth sticks with ''fossils'' -- but are divided by their social class. By whatever name, Mary's discoveries challenge the prevailing religious orthodoxy -- that God created everything in the world at a point some 6,000 years in the past -- and are made more challenging by the fact that a woman has done the discovering. Anning's finds, now known as ichthyosaurs and plesiosaurs, are on display at the Natural History Museum in London. </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MURDERER'S DAUGHTERS By Randy Susan Meyers 310 pages. St. Martin's Press. $24.99.</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hot summer afternoon in Brooklyn, on the day before her 10th birthday, Lulu Zachariah opens the apartment door to her father. Drunk and angry at his estranged wife, he kills her and attacks his younger daughter, Merry. For the rest of their lives the girls will carry the wounds of that day -- physical and psychological. Lulu grows up to be a doctor. She tightly controls her life, hiding her past from everyone except her husband, vowing never to see her father again. Merry, who works as a parole officer, continues to visit their father in prison but can't get traction in her own life. Together they have to face the one thing they both dread: the day of their father's release.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WATCHLIST Based on an idea by Jeffery Deaver  404 pages. Vanguard Press. $25.95.</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act of collective creation, 22 thriller writers -- among them best sellers like Lee Child, Lisa Scottoline and Mr. Deaver -- collaborated to create the pair of ''serial thrillers'' in this book. In both tales Mr. Deaver sets things in motion and then, in a variation on ''exquisite corpse,'' the other writers take up the story. Their shared main character is Harold Middleton, a retired Army colonel turned war-crimes investigator. The book began life in 2007 as an audiobook serial to publicize International Thriller Writers, an industry group (if people who sit at keyboards creating mayhem can be called an industry). </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MELTING SEASON By Jami Attenberg 289 pages. Riverhead Books. $25.95.</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did not mean to take the money. Well, not all of it,'' is how Jami Attenberg begins her new novel. But Catherine Madison, her protagonist, has taken it -- $178,000 in cash stuffed in a suitcase -- leaving her estranged husband, pregnant teenage sister and small-town life behind in Nebraska. She lands in Las Vegas and soon falls into the company of a faster crew, including the cast of a rock 'n' roll impersonators show (especially Prince) and a cancer survivor named Valka -- ''All of her was this mix of being beautiful and strong'' -- to whom Catherine tells the story of her failed marriage and with whom she works out a way forward. </w:t>
      </w:r>
    </w:p>
    <w:p>
      <w:pPr>
        <w:pStyle w:val="Normal355"/>
        <w:keepNext w:val="0"/>
        <w:spacing w:before="240" w:after="0" w:line="260" w:lineRule="atLeast"/>
        <w:ind w:left="0" w:right="0" w:firstLine="0"/>
        <w:jc w:val="left"/>
      </w:pPr>
      <w:r>
        <w:br/>
      </w:r>
      <w:hyperlink r:id="rId3135" w:history="1">
        <w:r>
          <w:rPr>
            <w:rFonts w:ascii="arial" w:eastAsia="arial" w:hAnsi="arial" w:cs="arial"/>
            <w:b w:val="0"/>
            <w:i/>
            <w:strike w:val="0"/>
            <w:color w:val="0077CC"/>
            <w:sz w:val="20"/>
            <w:u w:val="single"/>
            <w:vertAlign w:val="baseline"/>
          </w:rPr>
          <w:t>http://www.nytimes.com</w:t>
        </w:r>
      </w:hyperlink>
    </w:p>
    <w:p>
      <w:pPr>
        <w:pStyle w:val="Normal3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5"/>
        <w:spacing w:line="60" w:lineRule="exact"/>
      </w:pPr>
      <w:r>
        <w:pict>
          <v:line id="_x0000_s2320" style="position:absolute;z-index:252615680" from="0,2pt" to="512pt,2pt" strokecolor="#009ddb" strokeweight="2pt">
            <v:stroke linestyle="single"/>
            <w10:wrap type="topAndBottom"/>
          </v:line>
        </w:pict>
      </w:r>
    </w:p>
    <w:p>
      <w:pPr>
        <w:pStyle w:val="Normal3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w:t>
      </w:r>
    </w:p>
    <w:p>
      <w:pPr>
        <w:pStyle w:val="Normal3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2010</w:t>
      </w:r>
    </w:p>
    <w:p>
      <w:pPr>
        <w:pStyle w:val="Normal355"/>
      </w:pPr>
    </w:p>
    <w:p>
      <w:pPr>
        <w:pStyle w:val="Normal355"/>
        <w:ind w:left="200"/>
        <w:sectPr>
          <w:type w:val="continuous"/>
          <w:pgMar w:top="840" w:right="1000" w:bottom="840" w:left="1000" w:header="400" w:footer="400"/>
          <w:pgNumType w:fmt="decimal"/>
          <w:cols w:space="720"/>
        </w:sectPr>
      </w:pPr>
      <w:r>
        <w:br/>
      </w:r>
      <w:r>
        <w:pict>
          <v:line id="_x0000_s2321" style="position:absolute;z-index:252616704" from="0,10pt" to="512pt,10pt" strokecolor="black" strokeweight="1pt">
            <v:stroke linestyle="single"/>
          </v:line>
        </w:pict>
      </w:r>
      <w:r>
        <w:rPr>
          <w:rFonts w:ascii="arial" w:eastAsia="arial" w:hAnsi="arial" w:cs="arial"/>
          <w:b/>
          <w:color w:val="767676"/>
          <w:sz w:val="16"/>
        </w:rPr>
        <w:t>End of Document</w:t>
      </w:r>
    </w:p>
    <w:p>
      <w:pPr>
        <w:pStyle w:val="Normal356"/>
        <w:sectPr>
          <w:headerReference w:type="even" r:id="rId3136"/>
          <w:headerReference w:type="default" r:id="rId3137"/>
          <w:footerReference w:type="even" r:id="rId3138"/>
          <w:footerReference w:type="default" r:id="rId3139"/>
          <w:headerReference w:type="first" r:id="rId3140"/>
          <w:footerReference w:type="first" r:id="rId3141"/>
          <w:pgSz w:w="12240" w:h="15840"/>
          <w:pgMar w:top="840" w:right="1000" w:bottom="840" w:left="1000" w:header="400" w:footer="400"/>
          <w:pgNumType w:fmt="decimal"/>
          <w:cols w:space="720"/>
          <w:titlePg w:val="0"/>
        </w:sectPr>
      </w:pPr>
    </w:p>
    <w:p>
      <w:pPr>
        <w:pStyle w:val="Normal356"/>
      </w:pPr>
    </w:p>
    <w:p>
      <w:pPr>
        <w:pStyle w:val="Normal356"/>
      </w:pPr>
      <w:r>
        <w:pict>
          <v:shape id="_x0000_i2322" type="#_x0000_t75" alt="LexisNexis®" style="width:147.75pt;height:30pt">
            <v:imagedata r:id="rId17" o:title=""/>
          </v:shape>
        </w:pict>
      </w:r>
      <w:r>
        <w:cr/>
      </w:r>
    </w:p>
    <w:p>
      <w:pPr>
        <w:pStyle w:val="Heading1354"/>
        <w:keepNext w:val="0"/>
        <w:spacing w:after="200" w:line="340" w:lineRule="atLeast"/>
        <w:ind w:left="0" w:right="0" w:firstLine="0"/>
        <w:jc w:val="center"/>
      </w:pPr>
      <w:hyperlink r:id="rId3142" w:history="1">
        <w:r>
          <w:rPr>
            <w:rFonts w:ascii="arial" w:eastAsia="arial" w:hAnsi="arial" w:cs="arial"/>
            <w:b/>
            <w:i/>
            <w:strike w:val="0"/>
            <w:color w:val="0077CC"/>
            <w:sz w:val="28"/>
            <w:u w:val="single"/>
            <w:vertAlign w:val="baseline"/>
          </w:rPr>
          <w:t>A Life of Marital Bliss (Segregation Laws Aside) - Correction Appended</w:t>
        </w:r>
      </w:hyperlink>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2012 Friday</w:t>
      </w:r>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56"/>
        <w:keepNext w:val="0"/>
        <w:spacing w:after="0" w:line="240" w:lineRule="atLeast"/>
        <w:ind w:right="0"/>
        <w:jc w:val="both"/>
      </w:pPr>
      <w:bookmarkStart w:id="715" w:name="Bookmark_356"/>
      <w:bookmarkEnd w:id="715"/>
    </w:p>
    <w:p>
      <w:pPr>
        <w:pStyle w:val="Normal356"/>
        <w:keepNext w:val="0"/>
        <w:spacing w:after="0" w:line="260" w:lineRule="atLeast"/>
        <w:ind w:left="0" w:right="0" w:firstLine="0"/>
        <w:jc w:val="left"/>
      </w:pPr>
      <w:r>
        <w:br/>
      </w:r>
      <w:r>
        <w:pict>
          <v:shape id="_x0000_i2323" type="#_x0000_t75" alt="Notice" style="width:10.5pt;height:12.75pt">
            <v:imagedata r:id="rId97"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3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Movies, Performing Arts/Weekend Desk; Pg. 33; ART REVIEW</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967 words</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MARTHA SCHWENDENER</w:t>
      </w:r>
    </w:p>
    <w:p>
      <w:pPr>
        <w:pStyle w:val="Normal356"/>
        <w:keepNext/>
        <w:spacing w:before="240" w:after="0" w:line="340" w:lineRule="atLeast"/>
        <w:ind w:left="0" w:right="0" w:firstLine="0"/>
        <w:jc w:val="left"/>
      </w:pPr>
      <w:bookmarkStart w:id="716" w:name="Body_354"/>
      <w:bookmarkEnd w:id="716"/>
      <w:r>
        <w:rPr>
          <w:rFonts w:ascii="arial" w:eastAsia="arial" w:hAnsi="arial" w:cs="arial"/>
          <w:b/>
          <w:i w:val="0"/>
          <w:strike w:val="0"/>
          <w:noProof w:val="0"/>
          <w:color w:val="000000"/>
          <w:position w:val="0"/>
          <w:sz w:val="28"/>
          <w:u w:val="none"/>
          <w:vertAlign w:val="baseline"/>
        </w:rPr>
        <w:t>Body</w:t>
      </w:r>
    </w:p>
    <w:p>
      <w:pPr>
        <w:pStyle w:val="Normal356"/>
        <w:spacing w:line="60" w:lineRule="exact"/>
      </w:pPr>
      <w:r>
        <w:pict>
          <v:line id="_x0000_s2324" style="position:absolute;z-index:252617728" from="0,2pt" to="512pt,2pt" strokecolor="#009ddb" strokeweight="2pt">
            <v:stroke linestyle="single"/>
            <w10:wrap type="topAndBottom"/>
          </v:line>
        </w:pict>
      </w:r>
    </w:p>
    <w:p>
      <w:pPr>
        <w:pStyle w:val="Normal356"/>
      </w:pP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the difference between a political activist and a political hero? It's often a matter of intention versus accident. Within the civil rights movement Rosa Parks is seen as an activist: She trained at the Highlander Folk School for social justice in Tennessee, and her refusal to give up her seat on a crowded bus was the catalyst for the 1955 Montgomery Bus Boycott. Richard and Mildred Loving, an interracial couple from Virginia whose marriage prompted a benchmark 1967 Supreme Court ruling overturning state miscegenation laws, are portrayed in ''The Loving Story: Photographs by Grey Villet'' as heroes who fell into history by accident.</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Loving story is well known in the annals of American civil rights history. It began on July 11, 1958, when a Virginia county sheriff and two deputies entered the Lovings' bedroom at 2 a.m. and arrested them for violating the Racial Integrity Act, which banned interracial marriage. (Or you might say it began several years earlier, when Richard Loving, a white teenager, met Mildred Jeter, a girl of African-American and American Indian descent, six years his junior.)</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at 18, Mildred became pregnant, the couple decided to marry in Washington, D.C., where interracial marriage was legal. They were arrested five weeks later when they returned to Virginia and tried to live as husband and wife, kicking off a nine-year legal odyssey.</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Grey Villet, a South African photographer who worked for Life magazine, entered the story in 1965 when he traveled to Virginia to photograph the family, by then living together under an unofficial amnesty with their three children. Mr. Villet shot 73 rolls of film, but Life published only 9 images. The photographer then sent 70 prints to the Lovings. The vintage prints in this show are from that collection, as well as from Mr. Villet's estate.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images represent the heyday of social documentary, but also the photo-essay format established by magazines like Life and Look. There is the whiff of Walker Evans, Dorothea Lange and other 1930s documentarians, but also of W. Eugene Smith, a revered midcentury photo essayist, and David Goldblatt, a South African chronicler of apartheid.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aim was to create a compelling narrative, and the Lovings provided excellent material. There's the name, for starters. In Mr. Villet's photographs Richard and Mildred Loving exist in a world of romantic understanding and connubial bliss (segregation laws aside). Several images show the couple kissing. In one, Mr. Loving's arm is slung absently over his wife's shoulder, and her hand reaches up to grasp his, putting her wedding band near the center of the image. Other photographs feature their three children, whom Life magazine described as ranging from ''pure white'' to ''heavily Negroid.''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good narrative needs villains -- and partial villains -- and these are easy to identify here as well. Mr. Loving's mother, Lola, initially opposed the marriage, and a photograph of her frowning among her racially mixed clan suggests she only begrudgingly accepted the situation. The real scoundrel, however, is Leon M. Bazile, a local judge depicted in Mr. Villet's photographs as a diabolical curmudgeon.</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sentencing the couple to one year in prison (a verdict that was suspended on the condition that the Lovings leave the state), Judge Bazile offered this statement with his ruling: ''Almighty God created the races white, black, yellow, Malay and red, and he placed them on separate continents. And but for the interference with his arrangement, there would be no cause for such marriages. The fact that he separated the races shows that he did not intend for the races to mix.''</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overriding message in Mr. Villet's photographs, however, is that the Lovings are supremely ordinary,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They live in a modest home with a wood-burning stove. Mr. Loving loves drag racing, and Mrs. Loving is pictured as a devoted wife and mother. In the audio guide accompanying the show, the curator Erin Barnett says that the Lovings ''were not civil rights activists,'' though ''they became civil rights heroes.''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sometimes heroes are pushed into the role of activist. Banished with her family to Washington after the arrest and sentencing, Mildred Loving wrote to Attorney General Robert F. Kennedy, and was referred to the American Civil Liberties Union, which helped the couple fight the case.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more than four decades later, on the 40th anniversary of the 1967 Supreme Court ruling, she knowingly entered a new battle for marriage rights in declaring that ''Americans, no matter their race, no matter their sex, no matter their sexual orientation, should have that same freedom to marry.''</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reasoning here underscores the ethos of Mr. Villet's photos. She supported the right to marriage, whether for those who are ''black or white, young or old, gay or straight,'' because ''that's what Loving, and loving, are all about.''</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maybe Mrs. Loving was a little more Rosa Parks than history -- and the highly contrived photo-essay format -- allowed.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Loving Story: Photographs by Grey Villet'' runs through May 6 at the International Center of Photography, 1133 Avenue of the Americas, at 43rd Street; (212) 857-0000, icp.org.</w:t>
      </w:r>
    </w:p>
    <w:p>
      <w:pPr>
        <w:pStyle w:val="Normal356"/>
        <w:keepNext w:val="0"/>
        <w:spacing w:before="240" w:after="0" w:line="260" w:lineRule="atLeast"/>
        <w:ind w:left="0" w:right="0" w:firstLine="0"/>
        <w:jc w:val="left"/>
      </w:pPr>
      <w:r>
        <w:br/>
      </w:r>
      <w:hyperlink r:id="rId3143" w:history="1">
        <w:r>
          <w:rPr>
            <w:rFonts w:ascii="arial" w:eastAsia="arial" w:hAnsi="arial" w:cs="arial"/>
            <w:b w:val="0"/>
            <w:i/>
            <w:strike w:val="0"/>
            <w:color w:val="0077CC"/>
            <w:sz w:val="20"/>
            <w:u w:val="single"/>
            <w:vertAlign w:val="baseline"/>
          </w:rPr>
          <w:t>http://www.nytimes.com</w:t>
        </w:r>
      </w:hyperlink>
    </w:p>
    <w:p>
      <w:pPr>
        <w:pStyle w:val="Normal356"/>
        <w:keepNext/>
        <w:spacing w:before="240" w:after="0" w:line="340" w:lineRule="atLeast"/>
        <w:ind w:left="0" w:right="0" w:firstLine="0"/>
        <w:jc w:val="left"/>
      </w:pPr>
      <w:bookmarkStart w:id="717" w:name="Correction_4"/>
      <w:bookmarkEnd w:id="717"/>
      <w:r>
        <w:rPr>
          <w:rFonts w:ascii="arial" w:eastAsia="arial" w:hAnsi="arial" w:cs="arial"/>
          <w:b/>
          <w:i w:val="0"/>
          <w:strike w:val="0"/>
          <w:noProof w:val="0"/>
          <w:color w:val="000000"/>
          <w:position w:val="0"/>
          <w:sz w:val="28"/>
          <w:u w:val="none"/>
          <w:vertAlign w:val="baseline"/>
        </w:rPr>
        <w:t>Correction</w:t>
      </w:r>
    </w:p>
    <w:p>
      <w:pPr>
        <w:pStyle w:val="Normal356"/>
        <w:spacing w:line="60" w:lineRule="exact"/>
      </w:pPr>
      <w:r>
        <w:pict>
          <v:line id="_x0000_s2325" style="position:absolute;z-index:252618752" from="0,2pt" to="512pt,2pt" strokecolor="#009ddb" strokeweight="2pt">
            <v:stroke linestyle="single"/>
            <w10:wrap type="topAndBottom"/>
          </v:line>
        </w:pict>
      </w:r>
    </w:p>
    <w:p>
      <w:pPr>
        <w:pStyle w:val="Normal356"/>
      </w:pP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art review on Friday about ''The Loving Story: Photographs by Grey Villet,'' an exhibition at the International Center of Photography in Manhattan about Richard and Mildred Loving, an interracial couple whose marriage prompted a benchmark 1967 Supreme Court ruling overturning state miscegenation laws, misidentified the point in the case when the Virginia judge Leon M. Bazile said that God ''did not intend for the races to mix.'' It was when the Lovings were challenging their conviction, not at their sentencing.</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January 31, 2012</w:t>
      </w:r>
    </w:p>
    <w:p>
      <w:pPr>
        <w:pStyle w:val="Normal3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6"/>
        <w:spacing w:line="60" w:lineRule="exact"/>
      </w:pPr>
      <w:r>
        <w:pict>
          <v:line id="_x0000_s2326" style="position:absolute;z-index:252619776" from="0,2pt" to="512pt,2pt" strokecolor="#009ddb" strokeweight="2pt">
            <v:stroke linestyle="single"/>
            <w10:wrap type="topAndBottom"/>
          </v:line>
        </w:pict>
      </w:r>
    </w:p>
    <w:p>
      <w:pPr>
        <w:pStyle w:val="Normal3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Loving Story: Photographs by Grey Villet at the International Center of Photography depicts the relationship between Richard and Mildred Loving, above with their children. (PHOTOGRAPH BY ESTATE OF GREY VILLET)                                                                 </w:t>
      </w:r>
    </w:p>
    <w:p>
      <w:pPr>
        <w:pStyle w:val="Normal3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2012</w:t>
      </w:r>
    </w:p>
    <w:p>
      <w:pPr>
        <w:pStyle w:val="Normal356"/>
      </w:pPr>
    </w:p>
    <w:p>
      <w:pPr>
        <w:pStyle w:val="Normal356"/>
        <w:ind w:left="200"/>
        <w:sectPr>
          <w:type w:val="continuous"/>
          <w:pgMar w:top="840" w:right="1000" w:bottom="840" w:left="1000" w:header="400" w:footer="400"/>
          <w:pgNumType w:fmt="decimal"/>
          <w:cols w:space="720"/>
        </w:sectPr>
      </w:pPr>
      <w:r>
        <w:br/>
      </w:r>
      <w:r>
        <w:pict>
          <v:line id="_x0000_s2327" style="position:absolute;z-index:252620800" from="0,10pt" to="512pt,10pt" strokecolor="black" strokeweight="1pt">
            <v:stroke linestyle="single"/>
          </v:line>
        </w:pict>
      </w:r>
      <w:r>
        <w:rPr>
          <w:rFonts w:ascii="arial" w:eastAsia="arial" w:hAnsi="arial" w:cs="arial"/>
          <w:b/>
          <w:color w:val="767676"/>
          <w:sz w:val="16"/>
        </w:rPr>
        <w:t>End of Document</w:t>
      </w:r>
    </w:p>
    <w:p>
      <w:pPr>
        <w:pStyle w:val="Normal357"/>
        <w:sectPr>
          <w:headerReference w:type="even" r:id="rId3144"/>
          <w:headerReference w:type="default" r:id="rId3145"/>
          <w:footerReference w:type="even" r:id="rId3146"/>
          <w:footerReference w:type="default" r:id="rId3147"/>
          <w:headerReference w:type="first" r:id="rId3148"/>
          <w:footerReference w:type="first" r:id="rId3149"/>
          <w:pgSz w:w="12240" w:h="15840"/>
          <w:pgMar w:top="840" w:right="1000" w:bottom="840" w:left="1000" w:header="400" w:footer="400"/>
          <w:pgNumType w:fmt="decimal"/>
          <w:cols w:space="720"/>
          <w:titlePg w:val="0"/>
        </w:sectPr>
      </w:pPr>
    </w:p>
    <w:p>
      <w:pPr>
        <w:pStyle w:val="Normal357"/>
      </w:pPr>
    </w:p>
    <w:p>
      <w:pPr>
        <w:pStyle w:val="Normal357"/>
      </w:pPr>
      <w:r>
        <w:pict>
          <v:shape id="_x0000_i2328" type="#_x0000_t75" alt="LexisNexis®" style="width:147.75pt;height:30pt">
            <v:imagedata r:id="rId17" o:title=""/>
          </v:shape>
        </w:pict>
      </w:r>
      <w:r>
        <w:cr/>
      </w:r>
    </w:p>
    <w:p>
      <w:pPr>
        <w:pStyle w:val="Heading1355"/>
        <w:keepNext w:val="0"/>
        <w:spacing w:after="200" w:line="340" w:lineRule="atLeast"/>
        <w:ind w:left="0" w:right="0" w:firstLine="0"/>
        <w:jc w:val="center"/>
      </w:pPr>
      <w:hyperlink r:id="rId3150" w:history="1">
        <w:r>
          <w:rPr>
            <w:rFonts w:ascii="arial" w:eastAsia="arial" w:hAnsi="arial" w:cs="arial"/>
            <w:b/>
            <w:i/>
            <w:strike w:val="0"/>
            <w:color w:val="0077CC"/>
            <w:sz w:val="28"/>
            <w:u w:val="single"/>
            <w:vertAlign w:val="baseline"/>
          </w:rPr>
          <w:t xml:space="preserve">Pocketbook Politics </w:t>
        </w:r>
      </w:hyperlink>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2005 Sunday</w:t>
      </w:r>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57"/>
        <w:keepNext w:val="0"/>
        <w:spacing w:after="0" w:line="240" w:lineRule="atLeast"/>
        <w:ind w:right="0"/>
        <w:jc w:val="both"/>
      </w:pPr>
      <w:bookmarkStart w:id="718" w:name="Bookmark_357"/>
      <w:bookmarkEnd w:id="718"/>
    </w:p>
    <w:p>
      <w:pPr>
        <w:pStyle w:val="Normal3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Column 2; Metropolitan Desk; Second Front; Pg. 33; THE VOTERS: Washington Heights</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1453 words</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MANNY FERNANDEZ</w:t>
      </w:r>
    </w:p>
    <w:p>
      <w:pPr>
        <w:pStyle w:val="Normal357"/>
        <w:keepNext/>
        <w:spacing w:before="240" w:after="0" w:line="340" w:lineRule="atLeast"/>
        <w:ind w:left="0" w:right="0" w:firstLine="0"/>
        <w:jc w:val="left"/>
      </w:pPr>
      <w:bookmarkStart w:id="719" w:name="Body_355"/>
      <w:bookmarkEnd w:id="719"/>
      <w:r>
        <w:rPr>
          <w:rFonts w:ascii="arial" w:eastAsia="arial" w:hAnsi="arial" w:cs="arial"/>
          <w:b/>
          <w:i w:val="0"/>
          <w:strike w:val="0"/>
          <w:noProof w:val="0"/>
          <w:color w:val="000000"/>
          <w:position w:val="0"/>
          <w:sz w:val="28"/>
          <w:u w:val="none"/>
          <w:vertAlign w:val="baseline"/>
        </w:rPr>
        <w:t>Body</w:t>
      </w:r>
    </w:p>
    <w:p>
      <w:pPr>
        <w:pStyle w:val="Normal357"/>
        <w:spacing w:line="60" w:lineRule="exact"/>
      </w:pPr>
      <w:r>
        <w:pict>
          <v:line id="_x0000_s2329" style="position:absolute;z-index:252621824" from="0,2pt" to="512pt,2pt" strokecolor="#009ddb" strokeweight="2pt">
            <v:stroke linestyle="single"/>
            <w10:wrap type="topAndBottom"/>
          </v:line>
        </w:pict>
      </w:r>
    </w:p>
    <w:p>
      <w:pPr>
        <w:pStyle w:val="Normal357"/>
      </w:pP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Washington Heights, people hustle to and from work, eager in the last weeks before the Nov. 8 mayoral election to talk not about politics, but about economics.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 Garcia, watching his children play in a park, sat on a bench one recent afternoon and spoke of the rising cost of everything. He makes $18.70 an hour as a fire safety director, and he said his paycheck is never enough. ''If they don't want us to be in the city, then they should let us know,'' Mr. Garcia, 38, said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''We'll leave and move to Pennsylvania.''</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residents share Mr. Garcia's frustration. Washington Heights, a vibrant yet unpolished swath of Upper Manhattan, is a dollars-and-cents kind of place, home to auto mechanics, hospital workers and housekeepers who say they struggle to pay the rent, to pay for overnight parking, to pay to ride the No. 1 train, to pay a $15.93 bill for an appliance. People openly describe themselves as low-income. They say it with a kind of pride.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Amid this backdrop of financial worry, the race for mayor has played out in an unlikely fashion. Interviews with about two dozen people in Washington Heights in recent days suggest that party loyalty and ethnic politics have become secondary for the most part to pocketbook concerns about jobs and paying the rent. The daily drama between the two campaigns fades into the background, and the big question for many is not what the candidates stand for, but what they can do to ease the economic pressure.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voters in this heavily Dominican area say they are drawn to Fernando Ferrer, the Democratic nominee who is trying to become the first Latino mayor, not because of his ethnicity, but because they believe he will be a champion for the poor and low-wage workers.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Others see his Republican opponent, Mayor Michael R. Bloomberg, as a successful business executive and a role model for immigrants and small business owners seeking better, wealthier lives. These voters do not necessarily blame the mayor for their economic hardships, but instead view him as part of the solution, as a generator of jobs and opportunities.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split among voters captures the eclectic nature of Washington Heights. This is a place -- a narrow stretch of streets high atop the island of Manhattan bordered by the Hudson and Harlem Rivers -- that remains a destination for thousands of immigrants from the Dominican Republic. Longtime residents say they see remnants of some of the problems that have plagued the neighborhood for decades, from poverty to drugs to crime. Yet they also say there are parts of the neighborhood that they hardly recognize, with new shops and banks opening and more affluent residents moving in.</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Dominican population in Washington Heights and nearby Inwood makes up 88,000 of the neighborhoods' nearly 223,000 residents, said Ramona Hernandez, director of the Dominican Studies Institute at the City University of New York.</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Dominican and American flags, often side by side, hang from streetlights along Juan Pablo Duarte Boulevard, which is named for a hero of Dominican independence. There is a strong sense of community, as old neighbors become something like family friends, as even strangers feel comfortable enough to call each other ''Papi.'' The pigeons feed not on bread crumbs but on rice and beans, and people are as likely to shop outside a store as in one, buying clothes, toys and cellphone holders, empanadas dipped in pots of oil and corn on the cob roasted over charcoals in shopping-cart grills.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only silver spoons here are the ones a man takes out of a plastic bag and offers to sell cheap to the streetside vendors.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the kind of place where Mr. Bloomberg is described by some as a friend of the rich and an enemy of the poor, while Mr. Ferrer has earned votes because of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in the Bronx. ''When they raise the rent $50, he thinks it's 5 cents,'' said Donis Sanchez, 56, a social worker, referring to the mayor.</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Pushing a baby stroller up Broadway one afternoon, Busime Mudekereza, a hospital worker from Congo, said Mr. Bloomberg's policies were not ''good enough for people like me, a low-income family.'' Martin Almonte, 43, a handyman, said: ''The rent's going higher. We have no chance with him.''</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Mr. Bloomberg appeals to many other voters here. While these voters complain about the high cost of living, they are generally happy with the direction the city is going and are not impressed with Mr. Ferrer's record. Mr. Bloomberg ''is a person who knows about doing business,'' said Andres Frias, 53, who works for an insurance company. ''New York is about business.''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Iris Santos, 31, a public health worker who grew up in the Bronx and Washington Heights, wrote the mayor a letter in August telling him he had her vote. When Mr. Bloomberg wrote back to her, she kept the letter -- ''You made my day!'' reads the typewritten reply, signed by the mayor and dated Sept. 1 -- and the envelope it came in. Ms. Santos said the mayor was a billionaire who could do what he wanted with his time and money, but he has chosen to take on the headache of running New York City and running for re-election. ''The man got money,'' she said. ''He doesn't want more money. He's tough. And we need somebody tough in the city.''</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Santos' enthusiasm for the mayor illustrates the increasing complexities of the neighborhood's historically Democratic electorate. Over here, in the window of A &amp; A Travel and Services Inc., mixed in with posters promoting Latin singers, is a vote-for-Bloomberg placard. Over there, outside Bab's Sportswear Inc., one of Mr. Ferrer's posters is on display.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Amir Barber Shop, near the corner of West 181st Street and Audubon Avenue, operated by Amir Santiago, 42, who is Dominican, has a black belt in karate and encourages customers to vote for Mr. Bloomberg, though Mr. Santiago is unable to vote himself, since he is not an American citizen. It is a common quandary on these streets, yet it does not prevent people from forming passionate opinions about one candidate or another. ''He's a hard-working man,'' Mr. Santiago said of Mr. Bloomberg. ''He made his money.''</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then there is Maria O. Flores, an elderly Panamanian woman who proudly wears a square blue Bloomberg pin on her sweater. ''I'm Bloomberg, Bloomberg, Bloomberg,'' she explained as she walked near the intersection of West 175th Street and Broadway recently.</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have a fierce pride about voting here. In the Democratic primary in September, the average election district in the city had only a 15 percent turnout of registered Democrats, but in Washington Heights, that percentage was at roughly 24 percent, said John H. Mollenkopf, director of the Center for Urban Research at the City University of New York Graduate Center.</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Ferrer, who is of Puerto Rican descent, has certainly earned support among Dominicans and Puerto Ricans here. Maria Reynosa said she was voting for Mr. Ferrer because ''he's Hispanic.''</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knows what the Spanish people need,'' she said.</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Raymond Espaillat, 54, leaned on a parking meter on Broadway and said Mr. Ferrer would get his vote. Mr. Bloomberg has been a good mayor but, ''Hispanics, we go with Hispanics,'' said Mr. Espaillat, who lives in Washington Heights and works at a nursing home in the Bronx.</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Hispanic voters said they felt no ethnic loyalty to Mr. Ferrer. Diana Ponce-Cwiekalo, 37, a freelance illustrator on a trip to Washington Heights from Riverdale, in the Bronx, is Puerto Rican, and undecided. She said she had not heard Mr. Ferrer articulate a strong message about what he would do for the middle class. ''It's more about class than race,'' she said.</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Frias, the insurance company representative who is voting for Mr. Bloomberg, said he had nothing against Mr. Ferrer. As a Dominican, he said it would be great if New York finally elected a Latino mayor. But, he said, that does not mean that ''Hispanics have to vote for a person just because he talks like us, he looks like us and he's Hispanic like us.'' Mr. Frias and others said the mayor had made frequent appearances in the neighborhood, and they noted with pride that he had made several trips to the Dominican Republic over the years.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were not as impressed by the mayor's attempts to reach out to the community. Ms. Sanchez, the social worker supporting Mr. Ferrer, said Mr. Bloomberg's use of Spanish in his public appearances and his advertisements rang hollow to her. ''It's not enough to be bilingual,'' she said. ''You have to be bicultural. Ferrer is bilingual and bicultural.''</w:t>
      </w:r>
    </w:p>
    <w:p>
      <w:pPr>
        <w:pStyle w:val="Normal357"/>
      </w:pPr>
    </w:p>
    <w:p>
      <w:pPr>
        <w:pStyle w:val="Normal3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Voices from Washington Heights: Video with Manny Fernandez and residents of Washington Heights at nytimes.com/metrocampaigns.</w:t>
      </w:r>
    </w:p>
    <w:p>
      <w:pPr>
        <w:pStyle w:val="Normal357"/>
      </w:pPr>
    </w:p>
    <w:p>
      <w:pPr>
        <w:pStyle w:val="Normal357"/>
        <w:keepNext w:val="0"/>
        <w:spacing w:before="240" w:after="0" w:line="260" w:lineRule="atLeast"/>
        <w:ind w:left="0" w:right="0" w:firstLine="0"/>
        <w:jc w:val="left"/>
      </w:pPr>
      <w:r>
        <w:br/>
      </w:r>
      <w:hyperlink r:id="rId3151" w:history="1">
        <w:r>
          <w:rPr>
            <w:rFonts w:ascii="arial" w:eastAsia="arial" w:hAnsi="arial" w:cs="arial"/>
            <w:b w:val="0"/>
            <w:i/>
            <w:strike w:val="0"/>
            <w:color w:val="0077CC"/>
            <w:sz w:val="20"/>
            <w:u w:val="single"/>
            <w:vertAlign w:val="baseline"/>
          </w:rPr>
          <w:t>http://www.nytimes.com</w:t>
        </w:r>
      </w:hyperlink>
    </w:p>
    <w:p>
      <w:pPr>
        <w:pStyle w:val="Normal3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7"/>
        <w:spacing w:line="60" w:lineRule="exact"/>
      </w:pPr>
      <w:r>
        <w:pict>
          <v:line id="_x0000_s2330" style="position:absolute;z-index:252622848" from="0,2pt" to="512pt,2pt" strokecolor="#009ddb" strokeweight="2pt">
            <v:stroke linestyle="single"/>
            <w10:wrap type="topAndBottom"/>
          </v:line>
        </w:pict>
      </w:r>
    </w:p>
    <w:p>
      <w:pPr>
        <w:pStyle w:val="Normal3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Raymond Espaillat, a native of the Dominican Republic who works at a nursing home in the Bronx, said he liked the mayor but would vote for Fernando Ferrer because Mr. Ferrer is Hispanic.</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Luis Medrano, left, and Salomon Paulino Wilkis waited as Amir Santiago cut Paulino Wilkis's hair and Edwin Ricardo took in the scene at the Amir Barber Shop. Mr. Santiago tells patrons to vote for Mayor Michael R. Bloomberg. (Photo by John Marshall Mantel for The New York Times)</w:t>
      </w:r>
    </w:p>
    <w:p>
      <w:pPr>
        <w:pStyle w:val="Normal3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2005</w:t>
      </w:r>
    </w:p>
    <w:p>
      <w:pPr>
        <w:pStyle w:val="Normal357"/>
      </w:pPr>
    </w:p>
    <w:p>
      <w:pPr>
        <w:pStyle w:val="Normal357"/>
        <w:ind w:left="200"/>
        <w:sectPr>
          <w:type w:val="continuous"/>
          <w:pgMar w:top="840" w:right="1000" w:bottom="840" w:left="1000" w:header="400" w:footer="400"/>
          <w:pgNumType w:fmt="decimal"/>
          <w:cols w:space="720"/>
        </w:sectPr>
      </w:pPr>
      <w:r>
        <w:br/>
      </w:r>
      <w:r>
        <w:pict>
          <v:line id="_x0000_s2331" style="position:absolute;z-index:252623872" from="0,10pt" to="512pt,10pt" strokecolor="black" strokeweight="1pt">
            <v:stroke linestyle="single"/>
          </v:line>
        </w:pict>
      </w:r>
      <w:r>
        <w:rPr>
          <w:rFonts w:ascii="arial" w:eastAsia="arial" w:hAnsi="arial" w:cs="arial"/>
          <w:b/>
          <w:color w:val="767676"/>
          <w:sz w:val="16"/>
        </w:rPr>
        <w:t>End of Document</w:t>
      </w:r>
    </w:p>
    <w:p>
      <w:pPr>
        <w:pStyle w:val="Normal358"/>
        <w:sectPr>
          <w:headerReference w:type="even" r:id="rId3152"/>
          <w:headerReference w:type="default" r:id="rId3153"/>
          <w:footerReference w:type="even" r:id="rId3154"/>
          <w:footerReference w:type="default" r:id="rId3155"/>
          <w:headerReference w:type="first" r:id="rId3156"/>
          <w:footerReference w:type="first" r:id="rId3157"/>
          <w:pgSz w:w="12240" w:h="15840"/>
          <w:pgMar w:top="840" w:right="1000" w:bottom="840" w:left="1000" w:header="400" w:footer="400"/>
          <w:pgNumType w:fmt="decimal"/>
          <w:cols w:space="720"/>
          <w:titlePg w:val="0"/>
        </w:sectPr>
      </w:pPr>
    </w:p>
    <w:p>
      <w:pPr>
        <w:pStyle w:val="Normal358"/>
      </w:pPr>
    </w:p>
    <w:p>
      <w:pPr>
        <w:pStyle w:val="Normal358"/>
      </w:pPr>
      <w:r>
        <w:pict>
          <v:shape id="_x0000_i2332" type="#_x0000_t75" alt="LexisNexis®" style="width:147.75pt;height:30pt">
            <v:imagedata r:id="rId17" o:title=""/>
          </v:shape>
        </w:pict>
      </w:r>
      <w:r>
        <w:cr/>
      </w:r>
    </w:p>
    <w:p>
      <w:pPr>
        <w:pStyle w:val="Heading1356"/>
        <w:keepNext w:val="0"/>
        <w:spacing w:after="200" w:line="340" w:lineRule="atLeast"/>
        <w:ind w:left="0" w:right="0" w:firstLine="0"/>
        <w:jc w:val="center"/>
      </w:pPr>
      <w:hyperlink r:id="rId3158" w:history="1">
        <w:r>
          <w:rPr>
            <w:rFonts w:ascii="arial" w:eastAsia="arial" w:hAnsi="arial" w:cs="arial"/>
            <w:b/>
            <w:i/>
            <w:strike w:val="0"/>
            <w:color w:val="0077CC"/>
            <w:sz w:val="28"/>
            <w:u w:val="single"/>
            <w:vertAlign w:val="baseline"/>
          </w:rPr>
          <w:t>Liberal Treasury Nominee's Wall St. ProwessMay Be a Vulnerability</w:t>
        </w:r>
      </w:hyperlink>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28, 2014 Friday</w:t>
      </w:r>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58"/>
        <w:keepNext w:val="0"/>
        <w:spacing w:after="0" w:line="240" w:lineRule="atLeast"/>
        <w:ind w:right="0"/>
        <w:jc w:val="both"/>
      </w:pPr>
      <w:bookmarkStart w:id="720" w:name="Bookmark_358"/>
      <w:bookmarkEnd w:id="720"/>
    </w:p>
    <w:p>
      <w:pPr>
        <w:pStyle w:val="Normal3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1</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1332 words</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WEISMAN</w:t>
      </w:r>
    </w:p>
    <w:p>
      <w:pPr>
        <w:pStyle w:val="Normal358"/>
        <w:keepNext/>
        <w:spacing w:before="240" w:after="0" w:line="340" w:lineRule="atLeast"/>
        <w:ind w:left="0" w:right="0" w:firstLine="0"/>
        <w:jc w:val="left"/>
      </w:pPr>
      <w:bookmarkStart w:id="721" w:name="Body_356"/>
      <w:bookmarkEnd w:id="721"/>
      <w:r>
        <w:rPr>
          <w:rFonts w:ascii="arial" w:eastAsia="arial" w:hAnsi="arial" w:cs="arial"/>
          <w:b/>
          <w:i w:val="0"/>
          <w:strike w:val="0"/>
          <w:noProof w:val="0"/>
          <w:color w:val="000000"/>
          <w:position w:val="0"/>
          <w:sz w:val="28"/>
          <w:u w:val="none"/>
          <w:vertAlign w:val="baseline"/>
        </w:rPr>
        <w:t>Body</w:t>
      </w:r>
    </w:p>
    <w:p>
      <w:pPr>
        <w:pStyle w:val="Normal358"/>
        <w:spacing w:line="60" w:lineRule="exact"/>
      </w:pPr>
      <w:r>
        <w:pict>
          <v:line id="_x0000_s2333" style="position:absolute;z-index:252624896" from="0,2pt" to="512pt,2pt" strokecolor="#009ddb" strokeweight="2pt">
            <v:stroke linestyle="single"/>
            <w10:wrap type="topAndBottom"/>
          </v:line>
        </w:pict>
      </w:r>
    </w:p>
    <w:p>
      <w:pPr>
        <w:pStyle w:val="Normal358"/>
      </w:pP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In 2012, Antonio F. Weiss took his 15-year-old son, Nico, from the gilded aerie of their Manhattan apartment on Central Park West to Cleveland to canvass for President Obama's re-election. Mr. Weiss, 48, was also the co-author of a white paper calling for higher taxes on the rich and has donated hundreds of thousands of dollars to the Democratic Party.</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in his Wall Street provenance, Mr. Weiss, President Obama's nominee to be under secretary of the Treasury for domestic finance, has given the left an unlikely rallying cry to press for a more aggressively liberal economic policy agenda.</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Mr. Weiss's politics that are in question. It is his résumé.</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voted for people who have extensive Wall Street experience,'' said Senator Elizabeth Warren, Democrat of Massachusetts. She is rallying the opposition to Mr. Weiss, the head of investment banking at Lazard, a storied but relatively small firm. But, she said, ''the Antonio Weiss nomination is a mistake, and that's why I'm fighting back.''</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formal confirmation process, while not likely to get underway until after the new Congress convenes next year, has become an unexpected proxy war between the liberal and moderate wings of the Democratic Party. Its outcome will say a lot about the party's direction as it regroups for the 2016 presidential campaign, in which Hillary Clinton will be under pressure to discard some of her ties to Wall Street.</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Lazard, Mr. Weiss was involved in a number of international mega-mergers, including a deal that allowed Burger King to acquire the Canadian fast-food chain Tim Hortons in a maneuver that gave the combined company a lower tax liability in the United States. And in doing so, he made a lot of money.</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Weiss's assets are worth between $54 million and $203 million, according to his financial disclosure. In addition to his Manhattan apartment, he owns a 200-year-old, eight-bedroom farmhouse in Connecticut and property in the Dominican Republic valued at up to $1 million.</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Ms. Warren and her allies, Mr. Weiss's nomination this month was proof that their anti-Wall Street views are still getting no respect within the Obama administration. While they managed to derail Mr. Obama's moves to nominate Lawrence H. Summers, his former Treasury secretary and economic adviser, as chairman of the Federal Reserve, they say Mr. Weiss's confirmation by the Senate would send the wrong signal about whether Democrats can advance the economic prospects of the struggling middle class.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people are profoundly disappointed with the fraud they read about every day coming from Wall Street,'' said Senator Bernie Sanders, an independent from Vermont who is considering running for president as a Democrat to encourage the party to move to the left. ''They are disgusted that instead of investing in the American economy, they are busy trying to avoid paying their fair share of taxes, and the American people want people in the Treasury Department who are prepared to hold Wall Street accountable.''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Mr. Weiss, both inside and outside the Obama administration, see the brewing fight as no less consequential. Wall Street executives lend the Treasury Department real-world expertise to understand how policy proposals might be gamed by the banks and investment houses they are aimed at.</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Elizabeth Warren wing of the party can bring Mr. Weiss down, they say, prominent financiers may no longer play a significant role in Democratic administrations, which have turned to them since the Clinton years to bolster their business bona fides.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rules post-financial crisis were that the one place you shouldn't go for help is the private sector, particularly the financial sector, that would be a pretty dangerous thing,'' a senior Treasury official said, speaking on condition of anonymity.</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Mr. Weiss's defenders in and out of the administration say he is being caricatured as a rapacious banker when he is more Daddy Warbucks than Gordon Gekko. He combines financial expertise with an unquestioned liberal outlook and an intellectual panache that led to his becoming publisher of The Paris Review.</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Neera Tanden, president of the Center for American Progress, a Democratic research and advocacy group, recalled Mr. Weiss working on an economic policy paper for her organization that called for sharply higher taxes on the wealthy, an overhaul of the corporate tax code that would raise revenue for deficit reduction and changes to the individual tax code to make it more progressive.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 B. Sperling, a former senior economic policy maker in the Obama and Clinton White Houses, said: ''He has a good progressive heart. He has hardheaded practical business experience.''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Weiss declined to comment for this article, citing his pending confirmation hearings.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particulars of Mr. Weiss's background and policy views appear to matter far less than the optics. Mr. Weiss spent years in Paris as vice chairman of European investment banking at Lazard, then rose to global head of mergers and acquisitions. His deal making has included this year's merger of the tobacco giants Reynolds American and Lorillard, Berkshire Hathaway's swallowing of H .J. Heinz last year, Google's 2011 takeover of Motorola Mobility and InBev's takeover of Anheuser-Busch in 2008.</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deal is causing more trouble for him than Burger King's ''inversion'' merger with Tim Hortons, which came just as the Treasury was proposing new rules to stop American companies from reincorporating as foreign entities not subject to United States taxes. Lazard itself gave up its United States citizenship in 2005 to reincorporate in Bermuda, using a loophole that the Bush administration later closed to deter copycats.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policy on whether or not companies should move overseas to avoid U.S. taxation when there's not a core business reason for the move, that's something we think is wrong,'' Treasury Secretary Jacob J. Lew said in an interview. ''It's something he thinks is wrong.''</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Weiss's defenders in the administration say the Burger King deal was not really an inversion, in which a large American company adopts a foreign headquarters in name only. But it still sticks in Democratic craws. Senator Richard J. Durbin of Illinois, the Senate's second-ranking Democrat, cited his work on such deals when he announced his opposition to Mr. Weiss's confirmation.</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Lazard, there is Mr. Weiss himself. To defenders like Ms. Tanden, his years in Europe made him acutely aware of the perils of wage stagnation and the obstacles to upward mobility. He grew up in New York, in a distinctly middle-class family. Both of his parents were teachers. He attended Yale and Harvard Business School, while also apprenticing under George Plimpton, the editor of The Paris Review.</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supporters see brio, detractors see a fat cat. Last week, the A.F.L.-C.I.O. president Richard L. Trumka sent a letter to Lazard's compensation committee chairman, Philip A. Laskawy, via the company's Bermuda affiliate, questioning his decision to speed the vesting of equity income to ease Mr. Weiss's transition to public service. If he is confirmed as the under secretary, Mr. Weiss will receive $6 million to $30 million in stock that would normally accrue to him in 2017 and $3 million in interest income, according to the Project on Government Oversight.</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beyond that is the Warren wing's belief that Democrats must realign their economic policies with the interests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particularly white men without college degrees, who have flocked to the Republican Party in recent years. The Democrats' attention should be focused on raising the minimum wage, funding infrastructure investments financed by higher taxes on the rich and, Ms. Warren adds, a new push to divide the big banks from their nonbanking activities.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got to be willing to make the government work for America's families,'' Ms. Warren said. ''That's the start of everything we do.''</w:t>
      </w:r>
    </w:p>
    <w:p>
      <w:pPr>
        <w:pStyle w:val="Normal358"/>
        <w:keepNext w:val="0"/>
        <w:spacing w:before="240" w:after="0" w:line="260" w:lineRule="atLeast"/>
        <w:ind w:left="0" w:right="0" w:firstLine="0"/>
        <w:jc w:val="left"/>
      </w:pPr>
      <w:r>
        <w:br/>
      </w:r>
      <w:hyperlink r:id="rId3159" w:history="1">
        <w:r>
          <w:rPr>
            <w:rFonts w:ascii="arial" w:eastAsia="arial" w:hAnsi="arial" w:cs="arial"/>
            <w:b w:val="0"/>
            <w:i/>
            <w:strike w:val="0"/>
            <w:color w:val="0077CC"/>
            <w:sz w:val="20"/>
            <w:u w:val="single"/>
            <w:vertAlign w:val="baseline"/>
          </w:rPr>
          <w:t>http://www.nytimes.com/2014/11/28/business/economy/liberal-treasury-nominees-deal-making-prowess-could-be-a-liability-.html</w:t>
        </w:r>
      </w:hyperlink>
    </w:p>
    <w:p>
      <w:pPr>
        <w:pStyle w:val="Normal3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8"/>
        <w:spacing w:line="60" w:lineRule="exact"/>
      </w:pPr>
      <w:r>
        <w:pict>
          <v:line id="_x0000_s2334" style="position:absolute;z-index:252625920" from="0,2pt" to="512pt,2pt" strokecolor="#009ddb" strokeweight="2pt">
            <v:stroke linestyle="single"/>
            <w10:wrap type="topAndBottom"/>
          </v:line>
        </w:pict>
      </w:r>
    </w:p>
    <w:p>
      <w:pPr>
        <w:pStyle w:val="Normal3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Antonio F. Weiss is the head of investment banking at Lazard. (PHOTOGRAPH BY JORDAN HOLLENDER) (B1)</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Elizabeth Warren is rallying the opposition to Mr. Weiss's confirmation. (PHOTOGRAPH BY CHARLES DHARAPAK/ASSOCIATED PRESS) (B3)       </w:t>
      </w:r>
    </w:p>
    <w:p>
      <w:pPr>
        <w:pStyle w:val="Normal3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28, 2014</w:t>
      </w:r>
    </w:p>
    <w:p>
      <w:pPr>
        <w:pStyle w:val="Normal358"/>
      </w:pPr>
    </w:p>
    <w:p>
      <w:pPr>
        <w:pStyle w:val="Normal358"/>
        <w:ind w:left="200"/>
        <w:sectPr>
          <w:type w:val="continuous"/>
          <w:pgMar w:top="840" w:right="1000" w:bottom="840" w:left="1000" w:header="400" w:footer="400"/>
          <w:pgNumType w:fmt="decimal"/>
          <w:cols w:space="720"/>
        </w:sectPr>
      </w:pPr>
      <w:r>
        <w:br/>
      </w:r>
      <w:r>
        <w:pict>
          <v:line id="_x0000_s2335" style="position:absolute;z-index:252626944" from="0,10pt" to="512pt,10pt" strokecolor="black" strokeweight="1pt">
            <v:stroke linestyle="single"/>
          </v:line>
        </w:pict>
      </w:r>
      <w:r>
        <w:rPr>
          <w:rFonts w:ascii="arial" w:eastAsia="arial" w:hAnsi="arial" w:cs="arial"/>
          <w:b/>
          <w:color w:val="767676"/>
          <w:sz w:val="16"/>
        </w:rPr>
        <w:t>End of Document</w:t>
      </w:r>
    </w:p>
    <w:p>
      <w:pPr>
        <w:pStyle w:val="Normal359"/>
        <w:sectPr>
          <w:headerReference w:type="even" r:id="rId3160"/>
          <w:headerReference w:type="default" r:id="rId3161"/>
          <w:footerReference w:type="even" r:id="rId3162"/>
          <w:footerReference w:type="default" r:id="rId3163"/>
          <w:headerReference w:type="first" r:id="rId3164"/>
          <w:footerReference w:type="first" r:id="rId3165"/>
          <w:pgSz w:w="12240" w:h="15840"/>
          <w:pgMar w:top="840" w:right="1000" w:bottom="840" w:left="1000" w:header="400" w:footer="400"/>
          <w:pgNumType w:fmt="decimal"/>
          <w:cols w:space="720"/>
          <w:titlePg w:val="0"/>
        </w:sectPr>
      </w:pPr>
    </w:p>
    <w:p>
      <w:pPr>
        <w:pStyle w:val="Normal359"/>
      </w:pPr>
    </w:p>
    <w:p>
      <w:pPr>
        <w:pStyle w:val="Normal359"/>
      </w:pPr>
      <w:r>
        <w:pict>
          <v:shape id="_x0000_i2336" type="#_x0000_t75" alt="LexisNexis®" style="width:147.75pt;height:30pt">
            <v:imagedata r:id="rId17" o:title=""/>
          </v:shape>
        </w:pict>
      </w:r>
      <w:r>
        <w:cr/>
      </w:r>
    </w:p>
    <w:p>
      <w:pPr>
        <w:pStyle w:val="Heading1357"/>
        <w:keepNext w:val="0"/>
        <w:spacing w:after="200" w:line="340" w:lineRule="atLeast"/>
        <w:ind w:left="0" w:right="0" w:firstLine="0"/>
        <w:jc w:val="center"/>
      </w:pPr>
      <w:hyperlink r:id="rId3166" w:history="1">
        <w:r>
          <w:rPr>
            <w:rFonts w:ascii="arial" w:eastAsia="arial" w:hAnsi="arial" w:cs="arial"/>
            <w:b/>
            <w:i/>
            <w:strike w:val="0"/>
            <w:color w:val="0077CC"/>
            <w:sz w:val="28"/>
            <w:u w:val="single"/>
            <w:vertAlign w:val="baseline"/>
          </w:rPr>
          <w:t>Contemplating Iraq’s Pain With a Cinematic Collage; Movie Review | 'Iraq in Fragments'</w:t>
        </w:r>
      </w:hyperlink>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2006 Wednesday 00:00 EST</w:t>
      </w:r>
    </w:p>
    <w:p>
      <w:pPr>
        <w:pStyle w:val="Normal359"/>
        <w:keepNext w:val="0"/>
        <w:spacing w:after="0" w:line="240" w:lineRule="atLeast"/>
        <w:ind w:right="0"/>
        <w:jc w:val="both"/>
      </w:pPr>
      <w:bookmarkStart w:id="722" w:name="Bookmark_359"/>
      <w:bookmarkEnd w:id="722"/>
    </w:p>
    <w:p>
      <w:pPr>
        <w:pStyle w:val="Normal3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 All Rights Reserved</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MOVIES</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699 words</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A.O. SCOTT</w:t>
      </w:r>
    </w:p>
    <w:p>
      <w:pPr>
        <w:pStyle w:val="Normal35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James Longley’s haunting, oblique film, “Iraq in Fragments,” presents a collage of images, sounds and characters in an intimate, partial portrait of an unraveling nation.</w:t>
      </w:r>
    </w:p>
    <w:p>
      <w:pPr>
        <w:pStyle w:val="Normal359"/>
        <w:keepNext/>
        <w:spacing w:before="240" w:after="0" w:line="340" w:lineRule="atLeast"/>
        <w:ind w:left="0" w:right="0" w:firstLine="0"/>
        <w:jc w:val="left"/>
      </w:pPr>
      <w:bookmarkStart w:id="723" w:name="Body_357"/>
      <w:bookmarkEnd w:id="723"/>
      <w:r>
        <w:rPr>
          <w:rFonts w:ascii="arial" w:eastAsia="arial" w:hAnsi="arial" w:cs="arial"/>
          <w:b/>
          <w:i w:val="0"/>
          <w:strike w:val="0"/>
          <w:noProof w:val="0"/>
          <w:color w:val="000000"/>
          <w:position w:val="0"/>
          <w:sz w:val="28"/>
          <w:u w:val="none"/>
          <w:vertAlign w:val="baseline"/>
        </w:rPr>
        <w:t>Body</w:t>
      </w:r>
    </w:p>
    <w:p>
      <w:pPr>
        <w:pStyle w:val="Normal359"/>
        <w:spacing w:line="60" w:lineRule="exact"/>
      </w:pPr>
      <w:r>
        <w:pict>
          <v:line id="_x0000_s2337" style="position:absolute;z-index:252627968" from="0,2pt" to="512pt,2pt" strokecolor="#009ddb" strokeweight="2pt">
            <v:stroke linestyle="single"/>
            <w10:wrap type="topAndBottom"/>
          </v:line>
        </w:pict>
      </w:r>
    </w:p>
    <w:p>
      <w:pPr>
        <w:pStyle w:val="Normal359"/>
      </w:pPr>
    </w:p>
    <w:p>
      <w:pPr>
        <w:pStyle w:val="Normal3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elderly Kurdish man, speaking in James Longley’s documentary </w:t>
      </w:r>
      <w:hyperlink r:id="rId3167" w:history="1">
        <w:r>
          <w:rPr>
            <w:rFonts w:ascii="arial" w:eastAsia="arial" w:hAnsi="arial" w:cs="arial"/>
            <w:b w:val="0"/>
            <w:i/>
            <w:strike w:val="0"/>
            <w:noProof w:val="0"/>
            <w:color w:val="0077CC"/>
            <w:position w:val="0"/>
            <w:sz w:val="20"/>
            <w:u w:val="single"/>
            <w:vertAlign w:val="baseline"/>
          </w:rPr>
          <w:t>“Iraq in Fragments,”</w:t>
        </w:r>
      </w:hyperlink>
      <w:r>
        <w:rPr>
          <w:rFonts w:ascii="arial" w:eastAsia="arial" w:hAnsi="arial" w:cs="arial"/>
          <w:b w:val="0"/>
          <w:i w:val="0"/>
          <w:strike w:val="0"/>
          <w:noProof w:val="0"/>
          <w:color w:val="000000"/>
          <w:position w:val="0"/>
          <w:sz w:val="20"/>
          <w:u w:val="none"/>
          <w:vertAlign w:val="baseline"/>
        </w:rPr>
        <w:t xml:space="preserve"> predicts that his country will inevitably be divided into three parts. A few moments later an unseen child’s voice casts doubt on that prophecy and asks how you cut up a country. “With a saw?” </w:t>
      </w:r>
    </w:p>
    <w:p>
      <w:pPr>
        <w:pStyle w:val="Normal3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Longley, who captured the images in this haunting, oblique film during trips to </w:t>
      </w:r>
      <w:hyperlink r:id="rId3168" w:history="1">
        <w:r>
          <w:rPr>
            <w:rFonts w:ascii="arial" w:eastAsia="arial" w:hAnsi="arial" w:cs="arial"/>
            <w:b w:val="0"/>
            <w:i/>
            <w:strike w:val="0"/>
            <w:noProof w:val="0"/>
            <w:color w:val="0077CC"/>
            <w:position w:val="0"/>
            <w:sz w:val="20"/>
            <w:u w:val="single"/>
            <w:vertAlign w:val="baseline"/>
          </w:rPr>
          <w:t>Iraq</w:t>
        </w:r>
      </w:hyperlink>
      <w:r>
        <w:rPr>
          <w:rFonts w:ascii="arial" w:eastAsia="arial" w:hAnsi="arial" w:cs="arial"/>
          <w:b w:val="0"/>
          <w:i w:val="0"/>
          <w:strike w:val="0"/>
          <w:noProof w:val="0"/>
          <w:color w:val="000000"/>
          <w:position w:val="0"/>
          <w:sz w:val="20"/>
          <w:u w:val="none"/>
          <w:vertAlign w:val="baseline"/>
        </w:rPr>
        <w:t xml:space="preserve"> between February 2003 and April of last year, offers no ready answer to that question or any other. His is not the kind of documentary that presents an analysis or argues, even implicitly, for a particular point of view. </w:t>
      </w:r>
    </w:p>
    <w:p>
      <w:pPr>
        <w:pStyle w:val="Normal3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title seems to refer as much to the filmmaker’s method as to the content of his film, which is lyrical and impressionistic. Rather than focus on the experiences of American soldiers, as did Michael Tucker and Petra Epperlein in </w:t>
      </w:r>
      <w:hyperlink r:id="rId3169" w:history="1">
        <w:r>
          <w:rPr>
            <w:rFonts w:ascii="arial" w:eastAsia="arial" w:hAnsi="arial" w:cs="arial"/>
            <w:b w:val="0"/>
            <w:i/>
            <w:strike w:val="0"/>
            <w:noProof w:val="0"/>
            <w:color w:val="0077CC"/>
            <w:position w:val="0"/>
            <w:sz w:val="20"/>
            <w:u w:val="single"/>
            <w:vertAlign w:val="baseline"/>
          </w:rPr>
          <w:t>“Gunner Palace,”</w:t>
        </w:r>
      </w:hyperlink>
      <w:r>
        <w:rPr>
          <w:rFonts w:ascii="arial" w:eastAsia="arial" w:hAnsi="arial" w:cs="arial"/>
          <w:b w:val="0"/>
          <w:i w:val="0"/>
          <w:strike w:val="0"/>
          <w:noProof w:val="0"/>
          <w:color w:val="000000"/>
          <w:position w:val="0"/>
          <w:sz w:val="20"/>
          <w:u w:val="none"/>
          <w:vertAlign w:val="baseline"/>
        </w:rPr>
        <w:t xml:space="preserve"> or follow the expanding shelf of books that discuss the background and consequences of American military policy, “Iraq in Fragments” dwells in  the hectic immediacy of daily life. From 300 hours of material, Mr. Longley has created a collage of images, sounds and characters, an intimate, partial portrait of an unraveling nation — a portrait that gains power partly by virtue of its incompleteness.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Arriving in theaters today after being shown at several festivals, including Sundance, “Iraq in Fragments” feels both timely and prophetic, given the current levels of sectarian violence. But even as Mr. Longley glimpses the sources of that division, he does so in a way that is remarkably contemplative, at times even serene. That is partly because his narration is supplied by Iraqis who use their conversations with him to reflect and philosophize.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section of the film focuses on Mohammed,  an 11-year-old boy who lives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Sunni neighborhood in Baghdad, where he is employed by a mechanic whose main activities seem to be smoking cigarettes, talking politics and humiliating his young helper. At first glance the relationship between Mohammed and his boss, a father figure whom the boy seems to love in spite of the mistreatment, has little evident connection to the larger situation in the country. But Mohammed’s fearful, adoring attitude toward his employer comes to seem like a miniature parable of life under a dictatorship.</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question of legitimate authority — and the related question of what, in this fragmentary country, democracy might look like — hovers over the other two sections of “Iraq in Fragments,” which deal with militant Shiite followers of Moktada al-Sadr in Nasiriya and Najaf, and then with Kurds living in a village outside of Erbil.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Shiite section, narrated mainly by a thoughtful young cleric, Sheik Aws al-Khafaji, is full of images of sectarian commitment that verge on the fanatical. Young men at a religious procession flog themselves with chains; others, their faces covered, converge on an outdoor market, where they beat and detain suspected vendors of alcohol, who accuse their attackers of being new Saddams.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such chaos, the Kurdish region looks downright pastoral, though there is a scene of voting-day chaos in which police scuffle with some voters, while poll workers patiently tell others which party to vote for. Although everyone in the film expresses a desire for normalcy and peace, the Kurds seem closer to achieving it than their fellow citizens.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“Iraq in Fragments” was finished, the fragmenting of Iraq appears to have accelerated, but the film is not easily summarized as a text of hope or a brief for despair. It is instead an invitation to look again and afresh at a country many Americans may be tired of thinking about, and to be reminded of the complicated human reality underneath the politics.</w:t>
      </w:r>
    </w:p>
    <w:p>
      <w:pPr>
        <w:pStyle w:val="Normal359"/>
        <w:keepNext w:val="0"/>
        <w:spacing w:before="240" w:after="0" w:line="260" w:lineRule="atLeast"/>
        <w:ind w:left="0" w:right="0" w:firstLine="0"/>
        <w:jc w:val="both"/>
      </w:pPr>
      <w:hyperlink r:id="rId3170" w:history="1">
        <w:r>
          <w:rPr>
            <w:rFonts w:ascii="arial" w:eastAsia="arial" w:hAnsi="arial" w:cs="arial"/>
            <w:b w:val="0"/>
            <w:i/>
            <w:strike w:val="0"/>
            <w:color w:val="0077CC"/>
            <w:sz w:val="20"/>
            <w:u w:val="single"/>
            <w:vertAlign w:val="baseline"/>
          </w:rPr>
          <w:t>IRAQ</w:t>
        </w:r>
      </w:hyperlink>
      <w:r>
        <w:rPr>
          <w:rFonts w:ascii="arial" w:eastAsia="arial" w:hAnsi="arial" w:cs="arial"/>
          <w:b w:val="0"/>
          <w:i w:val="0"/>
          <w:strike w:val="0"/>
          <w:noProof w:val="0"/>
          <w:color w:val="000000"/>
          <w:position w:val="0"/>
          <w:sz w:val="20"/>
          <w:u w:val="none"/>
          <w:vertAlign w:val="baseline"/>
        </w:rPr>
        <w:t xml:space="preserve"> IN FRAGMENTS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Opens today in Manhattan.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Directed by James Longley; in Arabic and Kurdish, with English subtitles; director of photography, Mr. Longley; edited by Billy McMillin, Fiona Otway and Mr. Longley; music by Mr. Longley; produced by John Sinno and Mr. Longley; released by Typecast Releasing and HBO Documentary Films. At Film Forum, 209 West Houston Street, west of  Avenue of the Americas, South Village. Running time: 94 minutes. This film is not rated. </w:t>
      </w:r>
    </w:p>
    <w:p>
      <w:pPr>
        <w:pStyle w:val="Normal3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2017</w:t>
      </w:r>
    </w:p>
    <w:p>
      <w:pPr>
        <w:pStyle w:val="Normal359"/>
      </w:pPr>
    </w:p>
    <w:p>
      <w:pPr>
        <w:pStyle w:val="Normal359"/>
        <w:ind w:left="200"/>
        <w:sectPr>
          <w:type w:val="continuous"/>
          <w:pgMar w:top="840" w:right="1000" w:bottom="840" w:left="1000" w:header="400" w:footer="400"/>
          <w:pgNumType w:fmt="decimal"/>
          <w:cols w:space="720"/>
        </w:sectPr>
      </w:pPr>
      <w:r>
        <w:br/>
      </w:r>
      <w:r>
        <w:pict>
          <v:line id="_x0000_s2338" style="position:absolute;z-index:252628992" from="0,10pt" to="512pt,10pt" strokecolor="black" strokeweight="1pt">
            <v:stroke linestyle="single"/>
          </v:line>
        </w:pict>
      </w:r>
      <w:r>
        <w:rPr>
          <w:rFonts w:ascii="arial" w:eastAsia="arial" w:hAnsi="arial" w:cs="arial"/>
          <w:b/>
          <w:color w:val="767676"/>
          <w:sz w:val="16"/>
        </w:rPr>
        <w:t>End of Document</w:t>
      </w:r>
    </w:p>
    <w:p>
      <w:pPr>
        <w:pStyle w:val="Normal360"/>
        <w:sectPr>
          <w:headerReference w:type="even" r:id="rId3171"/>
          <w:headerReference w:type="default" r:id="rId3172"/>
          <w:footerReference w:type="even" r:id="rId3173"/>
          <w:footerReference w:type="default" r:id="rId3174"/>
          <w:headerReference w:type="first" r:id="rId3175"/>
          <w:footerReference w:type="first" r:id="rId3176"/>
          <w:pgSz w:w="12240" w:h="15840"/>
          <w:pgMar w:top="840" w:right="1000" w:bottom="840" w:left="1000" w:header="400" w:footer="400"/>
          <w:pgNumType w:fmt="decimal"/>
          <w:cols w:space="720"/>
          <w:titlePg w:val="0"/>
        </w:sectPr>
      </w:pPr>
    </w:p>
    <w:p>
      <w:pPr>
        <w:pStyle w:val="Normal360"/>
      </w:pPr>
    </w:p>
    <w:p>
      <w:pPr>
        <w:pStyle w:val="Normal360"/>
      </w:pPr>
      <w:r>
        <w:pict>
          <v:shape id="_x0000_i2339" type="#_x0000_t75" alt="LexisNexis®" style="width:147.75pt;height:30pt">
            <v:imagedata r:id="rId17" o:title=""/>
          </v:shape>
        </w:pict>
      </w:r>
      <w:r>
        <w:cr/>
      </w:r>
    </w:p>
    <w:p>
      <w:pPr>
        <w:pStyle w:val="Heading1358"/>
        <w:keepNext w:val="0"/>
        <w:spacing w:after="200" w:line="340" w:lineRule="atLeast"/>
        <w:ind w:left="0" w:right="0" w:firstLine="0"/>
        <w:jc w:val="center"/>
      </w:pPr>
      <w:hyperlink r:id="rId3177" w:history="1">
        <w:r>
          <w:rPr>
            <w:rFonts w:ascii="arial" w:eastAsia="arial" w:hAnsi="arial" w:cs="arial"/>
            <w:b/>
            <w:i/>
            <w:strike w:val="0"/>
            <w:color w:val="0077CC"/>
            <w:sz w:val="28"/>
            <w:u w:val="single"/>
            <w:vertAlign w:val="baseline"/>
          </w:rPr>
          <w:t>Now That's Rich</w:t>
        </w:r>
      </w:hyperlink>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2008 Friday</w:t>
      </w:r>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60"/>
        <w:keepNext w:val="0"/>
        <w:spacing w:after="0" w:line="240" w:lineRule="atLeast"/>
        <w:ind w:right="0"/>
        <w:jc w:val="both"/>
      </w:pPr>
      <w:bookmarkStart w:id="724" w:name="Bookmark_360"/>
      <w:bookmarkEnd w:id="724"/>
    </w:p>
    <w:p>
      <w:pPr>
        <w:pStyle w:val="Normal3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19; OP-ED COLUMNIST</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802 words</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PAUL KRUGMAN</w:t>
      </w:r>
    </w:p>
    <w:p>
      <w:pPr>
        <w:pStyle w:val="Normal360"/>
        <w:keepNext/>
        <w:spacing w:before="240" w:after="0" w:line="340" w:lineRule="atLeast"/>
        <w:ind w:left="0" w:right="0" w:firstLine="0"/>
        <w:jc w:val="left"/>
      </w:pPr>
      <w:bookmarkStart w:id="725" w:name="Body_358"/>
      <w:bookmarkEnd w:id="725"/>
      <w:r>
        <w:rPr>
          <w:rFonts w:ascii="arial" w:eastAsia="arial" w:hAnsi="arial" w:cs="arial"/>
          <w:b/>
          <w:i w:val="0"/>
          <w:strike w:val="0"/>
          <w:noProof w:val="0"/>
          <w:color w:val="000000"/>
          <w:position w:val="0"/>
          <w:sz w:val="28"/>
          <w:u w:val="none"/>
          <w:vertAlign w:val="baseline"/>
        </w:rPr>
        <w:t>Body</w:t>
      </w:r>
    </w:p>
    <w:p>
      <w:pPr>
        <w:pStyle w:val="Normal360"/>
        <w:spacing w:line="60" w:lineRule="exact"/>
      </w:pPr>
      <w:r>
        <w:pict>
          <v:line id="_x0000_s2340" style="position:absolute;z-index:252630016" from="0,2pt" to="512pt,2pt" strokecolor="#009ddb" strokeweight="2pt">
            <v:stroke linestyle="single"/>
            <w10:wrap type="topAndBottom"/>
          </v:line>
        </w:pict>
      </w:r>
    </w:p>
    <w:p>
      <w:pPr>
        <w:pStyle w:val="Normal360"/>
      </w:pP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weekend, Pastor Rick Warren asked both presidential candidates to define the income at which ''you move from middle class to rich.'' The context of the question was, of course, the difference in the candidates' tax policies. Barack Obama wants to put tax rates on higher-income Americans more or less back to what they were under Bill Clinton; John McCain, who was against the Bush tax cuts before he was for them, says that means raising taxes on the middle class.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 answered the question seriously, defining middle class as meaning an income below $150,000. Mr. McCain, at first, made it into a joke, saying ''how about $5 million?'' Then he declared that it didn't matter because he wouldn't raise anyone's taxes. That wasn't just an evasion, it was a falsehood: Mr. McCain's health care plan, by limiting the deductibility of employer-paid insurance premiums, would effectively raise taxes on a number of people.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real problem, however, was with the question itself.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we think about the middle class, we tend to think of Americans whose lives are decent but not luxurious: they have houses, cars and health insurance, but they still worry about making ends meet, especially when the time comes to send the kids to college.</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when we think about the rich, we tend to think about the handful of people who are really, really rich  --  people with servants, people with so much money that, like Mr. McCain, they don't know how many houses they own. (Remember how Republicans jeered at John Kerry for being too rich?)</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trouble with Mr. Warren's question was that it seemed to imply that everyone except the poor belongs to one of these two categories: either you're clearly rich, or you're an ordinary member of the middle class. And that's just wrong.</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entertaining book ''Richistan,'' Robert Frank of The Wall Street Journal declares that the rich aren't just different from you and me, they live in a different, parallel country. But that country is divided into levels, and only the inhabitants of upper Richistan live like aristocrats; the inhabitants of middle Richistan lead ample but not gilded lives; and lower Richistanis live in McMansions, drive around in S.U.V.'s, and are likely to think of themselves as ''affluent'' rather than rich.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these arguably not-rich, however, live in a different financial universe from that inhabited by ordinary members of the middle class: they have lots of disposable income after paying for the essentials, and they don't lose sleep over expenses, like insurance co-pays and tuition bills, that can seem daunting to many working American families.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Which brings us to the dispute about tax policy.</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McCain wants to preserve almost all the Bush tax cuts, and add to them by cutting taxes on corporations. Mr. Obama wants to roll back the high-end Bush tax cuts  --  the cuts in tax rates on the top two income brackets and the cuts in tax rates on income from dividends and capital gains  --  and use some of that money to reduce taxes lower down the scale.</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estimates prepared by the nonpartisan Tax Policy Center, those Obama tax increases would fall overwhelmingly on people with incomes of more than $200,000 a year. Are such people rich? Well, maybe not: some of those Mr. Obama proposes taxing are only denizens of lower Richistan, although the really big tax increases would fall on upper Richistan. But one thing's for sure: Mr. Obama isn't planning to raise taxes on the middle class, by any reasonable definition  --  even that of the Bush administration.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O.K., the Bush administration hasn't actually offered a definition of ''middle class.'' But in May, the Treasury Department  --  which used to do serious tax studies, but these days just churns out Bush administration propaganda  --  released a report purporting to show, by looking at the tax bills of four hypothetical families, how the middle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would be hurt if the Bush tax cuts aren't made permanent.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when the Center on Budget and Policy Priorities looked at the report, it made an interesting catch. It turns out that Treasury's hypothetical families got all their gains from the so-called middle-class provisions of the Bush tax cuts: the Child Tax Credit, the reduced tax bracket for lower incomes and marriage penalty relief.</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all happen to be provisions that Mr. Obama proposes leaving in place. In other words, the Bush administration itself implicitly defines the middle class as consisting of people making too little to end up paying additional taxes under the Obama plan.</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all the evidence in the world won't stop Republicans from claiming, as they always do, that Democrats are going to impose a crippling tax burden on ordinary hard-working Americans. But it just ain't so. </w:t>
      </w:r>
    </w:p>
    <w:p>
      <w:pPr>
        <w:pStyle w:val="Normal360"/>
        <w:keepNext w:val="0"/>
        <w:spacing w:before="240" w:after="0" w:line="260" w:lineRule="atLeast"/>
        <w:ind w:left="0" w:right="0" w:firstLine="0"/>
        <w:jc w:val="left"/>
      </w:pPr>
      <w:r>
        <w:br/>
      </w:r>
      <w:hyperlink r:id="rId3178" w:history="1">
        <w:r>
          <w:rPr>
            <w:rFonts w:ascii="arial" w:eastAsia="arial" w:hAnsi="arial" w:cs="arial"/>
            <w:b w:val="0"/>
            <w:i/>
            <w:strike w:val="0"/>
            <w:color w:val="0077CC"/>
            <w:sz w:val="20"/>
            <w:u w:val="single"/>
            <w:vertAlign w:val="baseline"/>
          </w:rPr>
          <w:t>http://www.nytimes.com</w:t>
        </w:r>
      </w:hyperlink>
    </w:p>
    <w:p>
      <w:pPr>
        <w:pStyle w:val="Normal3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2008</w:t>
      </w:r>
    </w:p>
    <w:p>
      <w:pPr>
        <w:pStyle w:val="Normal360"/>
      </w:pPr>
    </w:p>
    <w:p>
      <w:pPr>
        <w:pStyle w:val="Normal360"/>
        <w:ind w:left="200"/>
        <w:sectPr>
          <w:type w:val="continuous"/>
          <w:pgMar w:top="840" w:right="1000" w:bottom="840" w:left="1000" w:header="400" w:footer="400"/>
          <w:pgNumType w:fmt="decimal"/>
          <w:cols w:space="720"/>
        </w:sectPr>
      </w:pPr>
      <w:r>
        <w:br/>
      </w:r>
      <w:r>
        <w:pict>
          <v:line id="_x0000_s2341" style="position:absolute;z-index:252631040" from="0,10pt" to="512pt,10pt" strokecolor="black" strokeweight="1pt">
            <v:stroke linestyle="single"/>
          </v:line>
        </w:pict>
      </w:r>
      <w:r>
        <w:rPr>
          <w:rFonts w:ascii="arial" w:eastAsia="arial" w:hAnsi="arial" w:cs="arial"/>
          <w:b/>
          <w:color w:val="767676"/>
          <w:sz w:val="16"/>
        </w:rPr>
        <w:t>End of Document</w:t>
      </w:r>
    </w:p>
    <w:p>
      <w:pPr>
        <w:pStyle w:val="Normal361"/>
        <w:sectPr>
          <w:headerReference w:type="even" r:id="rId3179"/>
          <w:headerReference w:type="default" r:id="rId3180"/>
          <w:footerReference w:type="even" r:id="rId3181"/>
          <w:footerReference w:type="default" r:id="rId3182"/>
          <w:headerReference w:type="first" r:id="rId3183"/>
          <w:footerReference w:type="first" r:id="rId3184"/>
          <w:pgSz w:w="12240" w:h="15840"/>
          <w:pgMar w:top="840" w:right="1000" w:bottom="840" w:left="1000" w:header="400" w:footer="400"/>
          <w:pgNumType w:fmt="decimal"/>
          <w:cols w:space="720"/>
          <w:titlePg w:val="0"/>
        </w:sectPr>
      </w:pPr>
    </w:p>
    <w:p>
      <w:pPr>
        <w:pStyle w:val="Normal361"/>
      </w:pPr>
    </w:p>
    <w:p>
      <w:pPr>
        <w:pStyle w:val="Normal361"/>
      </w:pPr>
      <w:r>
        <w:pict>
          <v:shape id="_x0000_i2342" type="#_x0000_t75" alt="LexisNexis®" style="width:147.75pt;height:30pt">
            <v:imagedata r:id="rId17" o:title=""/>
          </v:shape>
        </w:pict>
      </w:r>
      <w:r>
        <w:cr/>
      </w:r>
    </w:p>
    <w:p>
      <w:pPr>
        <w:pStyle w:val="Heading1359"/>
        <w:keepNext w:val="0"/>
        <w:spacing w:after="200" w:line="340" w:lineRule="atLeast"/>
        <w:ind w:left="0" w:right="0" w:firstLine="0"/>
        <w:jc w:val="center"/>
      </w:pPr>
      <w:hyperlink r:id="rId3185" w:history="1">
        <w:r>
          <w:rPr>
            <w:rFonts w:ascii="arial" w:eastAsia="arial" w:hAnsi="arial" w:cs="arial"/>
            <w:b/>
            <w:i/>
            <w:strike w:val="0"/>
            <w:color w:val="0077CC"/>
            <w:sz w:val="28"/>
            <w:u w:val="single"/>
            <w:vertAlign w:val="baseline"/>
          </w:rPr>
          <w:t>A Novel by Pat Barker Wins the Booker Prize</w:t>
        </w:r>
      </w:hyperlink>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1995, Wednesday, Late Edition - Final</w:t>
      </w:r>
    </w:p>
    <w:p>
      <w:pPr>
        <w:pStyle w:val="Normal361"/>
        <w:keepNext w:val="0"/>
        <w:spacing w:after="0" w:line="240" w:lineRule="atLeast"/>
        <w:ind w:right="0"/>
        <w:jc w:val="both"/>
      </w:pPr>
      <w:bookmarkStart w:id="726" w:name="Bookmark_361"/>
      <w:bookmarkEnd w:id="726"/>
    </w:p>
    <w:p>
      <w:pPr>
        <w:pStyle w:val="Normal3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Cultural Desk </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 Section C;  Page 17;  Column 5;  Cultural Desk ; Column 5; </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538 words</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SARAH LYALL </w:t>
      </w:r>
    </w:p>
    <w:p>
      <w:pPr>
        <w:pStyle w:val="Normal36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SARAH LYALL </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LONDON, Nov. 7</w:t>
      </w:r>
    </w:p>
    <w:p>
      <w:pPr>
        <w:pStyle w:val="Normal361"/>
        <w:keepNext/>
        <w:spacing w:before="240" w:after="0" w:line="340" w:lineRule="atLeast"/>
        <w:ind w:left="0" w:right="0" w:firstLine="0"/>
        <w:jc w:val="left"/>
      </w:pPr>
      <w:bookmarkStart w:id="727" w:name="Body_359"/>
      <w:bookmarkEnd w:id="727"/>
      <w:r>
        <w:rPr>
          <w:rFonts w:ascii="arial" w:eastAsia="arial" w:hAnsi="arial" w:cs="arial"/>
          <w:b/>
          <w:i w:val="0"/>
          <w:strike w:val="0"/>
          <w:noProof w:val="0"/>
          <w:color w:val="000000"/>
          <w:position w:val="0"/>
          <w:sz w:val="28"/>
          <w:u w:val="none"/>
          <w:vertAlign w:val="baseline"/>
        </w:rPr>
        <w:t>Body</w:t>
      </w:r>
    </w:p>
    <w:p>
      <w:pPr>
        <w:pStyle w:val="Normal361"/>
        <w:spacing w:line="60" w:lineRule="exact"/>
      </w:pPr>
      <w:r>
        <w:pict>
          <v:line id="_x0000_s2343" style="position:absolute;z-index:252632064" from="0,2pt" to="512pt,2pt" strokecolor="#009ddb" strokeweight="2pt">
            <v:stroke linestyle="single"/>
            <w10:wrap type="topAndBottom"/>
          </v:line>
        </w:pict>
      </w:r>
    </w:p>
    <w:p>
      <w:pPr>
        <w:pStyle w:val="Normal361"/>
      </w:pP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Ghost Road," the third novel in Pat Barker's World War I trilogy, won the Booker Prize for fiction today, after a competition that was unusually free of conflict, by Booker standards.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Barker's novel, which beat out four other finalists including the heavily favored "Moor's Last Sigh," Salman Rushdie's novel about three generations of a remarkable family, is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officer who returns to the front line after a shellshocked convalescence. She wrote it, she said, so readers would think not just about the horrors of the war, but also about "why it happened and the effects it had on society."</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nominees were Barry Unsworth's "Morality Play," about a runaway priest in the 14th century who falls in with a band of traveling players and becomes involved in murderous intrigue; Tim Winton's "Riders," about an Australian man's search for his suddenly missing wife, and Justin Cartwright's "In Every Face I Meet," the story of a drunken investment banker and a drug-dealing pimp in modern-day London.</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Booker, Britain's most prestigious literary prize, is awarded annually to a novel written by a citizen of Britain, one of the other Commonwealth countries or Ireland. It carries a $31,650 purse and brings instant (or greatly enhanced) fame for the author. It can also drastically increase sales of a book, although in certain cases, as when James Kelman won last year for "How Late it Was, How Late," a gritty novel about a down-and-out Scot written in Glaswegian dialect, the award seemed to make little difference in bookstores.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attention lavished on the Booker by literary London, which put on its formal clothes and gathered for the ceremony in the Guildhall last night, is an indication of how seriously Britain takes its fiction. Compared with competitions like the National Book Award in the United States, the Booker is judged almost in public, with the five-member panel of mostly writers and critics, making pronouncements in newspapers. The event is also carried live on television, Academy Award-style, with cameras on the nominees to catch their expressions at the big moment.</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the awards were characterized by factionalism and name-calling. One judge publicly denounced Mr. Kelman's winning book, saying that it was unreadable and that the decision was a "disgrace." But this year the judges said mostly nice things about the 141 books they had to read, and the only hint of scandal was not at all scandalous. The book that drew perhaps the most attention of any published here this year -- "The Information," by Martin Amis, which won its author a $760,000 advance -- failed to make the five-book short list.</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Barker, a 52-year-old former teacher whose first book, "Union Street," was published when she was 39, is the first woman to receive the Booker Prize since 1990, when A. S. Byatt won for "Possession." Dutton is to publish her book in the United States in the next couple of weeks. The first book in her trilogy is "Regeneration"; the second is "The Eye in the Door."</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reporters that the Booker Prize was a good way to draw attention to contemporary fiction. "I can't think of another way of promoting fiction, other than Hollywood films," Ms. Barker said.</w:t>
      </w:r>
    </w:p>
    <w:p>
      <w:pPr>
        <w:pStyle w:val="Normal3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1995</w:t>
      </w:r>
    </w:p>
    <w:p>
      <w:pPr>
        <w:pStyle w:val="Normal361"/>
      </w:pPr>
    </w:p>
    <w:p>
      <w:pPr>
        <w:pStyle w:val="Normal361"/>
        <w:ind w:left="200"/>
        <w:sectPr>
          <w:type w:val="continuous"/>
          <w:pgMar w:top="840" w:right="1000" w:bottom="840" w:left="1000" w:header="400" w:footer="400"/>
          <w:pgNumType w:fmt="decimal"/>
          <w:cols w:space="720"/>
        </w:sectPr>
      </w:pPr>
      <w:r>
        <w:br/>
      </w:r>
      <w:r>
        <w:pict>
          <v:line id="_x0000_s2344" style="position:absolute;z-index:252633088" from="0,10pt" to="512pt,10pt" strokecolor="black" strokeweight="1pt">
            <v:stroke linestyle="single"/>
          </v:line>
        </w:pict>
      </w:r>
      <w:r>
        <w:rPr>
          <w:rFonts w:ascii="arial" w:eastAsia="arial" w:hAnsi="arial" w:cs="arial"/>
          <w:b/>
          <w:color w:val="767676"/>
          <w:sz w:val="16"/>
        </w:rPr>
        <w:t>End of Document</w:t>
      </w:r>
    </w:p>
    <w:p>
      <w:pPr>
        <w:pStyle w:val="Normal362"/>
        <w:sectPr>
          <w:headerReference w:type="even" r:id="rId3186"/>
          <w:headerReference w:type="default" r:id="rId3187"/>
          <w:footerReference w:type="even" r:id="rId3188"/>
          <w:footerReference w:type="default" r:id="rId3189"/>
          <w:headerReference w:type="first" r:id="rId3190"/>
          <w:footerReference w:type="first" r:id="rId3191"/>
          <w:pgSz w:w="12240" w:h="15840"/>
          <w:pgMar w:top="840" w:right="1000" w:bottom="840" w:left="1000" w:header="400" w:footer="400"/>
          <w:pgNumType w:fmt="decimal"/>
          <w:cols w:space="720"/>
          <w:titlePg w:val="0"/>
        </w:sectPr>
      </w:pPr>
    </w:p>
    <w:p>
      <w:pPr>
        <w:pStyle w:val="Normal362"/>
      </w:pPr>
    </w:p>
    <w:p>
      <w:pPr>
        <w:pStyle w:val="Normal362"/>
      </w:pPr>
      <w:r>
        <w:pict>
          <v:shape id="_x0000_i2345" type="#_x0000_t75" alt="LexisNexis®" style="width:147.75pt;height:30pt">
            <v:imagedata r:id="rId17" o:title=""/>
          </v:shape>
        </w:pict>
      </w:r>
      <w:r>
        <w:cr/>
      </w:r>
    </w:p>
    <w:p>
      <w:pPr>
        <w:pStyle w:val="Heading1360"/>
        <w:keepNext w:val="0"/>
        <w:spacing w:after="200" w:line="340" w:lineRule="atLeast"/>
        <w:ind w:left="0" w:right="0" w:firstLine="0"/>
        <w:jc w:val="center"/>
      </w:pPr>
      <w:hyperlink r:id="rId3192" w:history="1">
        <w:r>
          <w:rPr>
            <w:rFonts w:ascii="arial" w:eastAsia="arial" w:hAnsi="arial" w:cs="arial"/>
            <w:b/>
            <w:i/>
            <w:strike w:val="0"/>
            <w:color w:val="0077CC"/>
            <w:sz w:val="28"/>
            <w:u w:val="single"/>
            <w:vertAlign w:val="baseline"/>
          </w:rPr>
          <w:t>Islanders Leaving, the Glory Long Gone</w:t>
        </w:r>
      </w:hyperlink>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2012 Thursday</w:t>
      </w:r>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62"/>
        <w:keepNext w:val="0"/>
        <w:spacing w:after="0" w:line="240" w:lineRule="atLeast"/>
        <w:ind w:right="0"/>
        <w:jc w:val="both"/>
      </w:pPr>
      <w:bookmarkStart w:id="728" w:name="Bookmark_362"/>
      <w:bookmarkEnd w:id="728"/>
    </w:p>
    <w:p>
      <w:pPr>
        <w:pStyle w:val="Normal3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Sports Desk; Pg. 11; SPORTS OF THE TIMES</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986 words</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GEORGE VECSEY</w:t>
      </w:r>
    </w:p>
    <w:p>
      <w:pPr>
        <w:pStyle w:val="Normal3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3193" w:history="1">
        <w:r>
          <w:rPr>
            <w:rFonts w:ascii="arial" w:eastAsia="arial" w:hAnsi="arial" w:cs="arial"/>
            <w:b w:val="0"/>
            <w:i/>
            <w:strike w:val="0"/>
            <w:noProof w:val="0"/>
            <w:color w:val="0077CC"/>
            <w:position w:val="0"/>
            <w:sz w:val="20"/>
            <w:u w:val="single"/>
            <w:vertAlign w:val="baseline"/>
          </w:rPr>
          <w:t>geovec@nytimes.com</w:t>
        </w:r>
      </w:hyperlink>
    </w:p>
    <w:p>
      <w:pPr>
        <w:pStyle w:val="Normal362"/>
        <w:keepNext/>
        <w:spacing w:before="240" w:after="0" w:line="340" w:lineRule="atLeast"/>
        <w:ind w:left="0" w:right="0" w:firstLine="0"/>
        <w:jc w:val="left"/>
      </w:pPr>
      <w:bookmarkStart w:id="729" w:name="Body_360"/>
      <w:bookmarkEnd w:id="729"/>
      <w:r>
        <w:rPr>
          <w:rFonts w:ascii="arial" w:eastAsia="arial" w:hAnsi="arial" w:cs="arial"/>
          <w:b/>
          <w:i w:val="0"/>
          <w:strike w:val="0"/>
          <w:noProof w:val="0"/>
          <w:color w:val="000000"/>
          <w:position w:val="0"/>
          <w:sz w:val="28"/>
          <w:u w:val="none"/>
          <w:vertAlign w:val="baseline"/>
        </w:rPr>
        <w:t>Body</w:t>
      </w:r>
    </w:p>
    <w:p>
      <w:pPr>
        <w:pStyle w:val="Normal362"/>
        <w:spacing w:line="60" w:lineRule="exact"/>
      </w:pPr>
      <w:r>
        <w:pict>
          <v:line id="_x0000_s2346" style="position:absolute;z-index:252634112" from="0,2pt" to="512pt,2pt" strokecolor="#009ddb" strokeweight="2pt">
            <v:stroke linestyle="single"/>
            <w10:wrap type="topAndBottom"/>
          </v:line>
        </w:pict>
      </w:r>
    </w:p>
    <w:p>
      <w:pPr>
        <w:pStyle w:val="Normal362"/>
      </w:pP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Brooklyn giveth and Brooklyn taketh away.</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borough that carried a victim's posture for half a century is now collecting sports franchises.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Brooklyn is not spiriting away much of anything from the haunted house farther out on Long Island. Maybe the nickname of the team; maybe the orange and blue colors. But Brooklyn cannot carry away the glory of the Islanders because those times have long been atomized into the air we breathe. That team has not existed for decades.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Islanders are moving to Brooklyn by 2015, by which time the N.H.L. may once again be open for business, Donald Fehr willing. The location is not far from where the Battle of Long Island was fought during the Revolutionary War. That is to say, Brooklyn is part of Long Island, which gives this move some legitimacy.</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Islanders cannot be transported to Brooklyn the way the Dodgers were stuffed into a gunnysack and taken to Los Angeles for the 1958 season. The O'Malley family took Pee Wee Reese and Gil Hodges and Carl Furillo and Duke Snider and Don Newcombe and Carl Erskine with them, breaking hearts, and not just in Flatbush and Bay Ridge.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move breaks few hearts. Anybody who loved the real New York Islanders is harking back to the late '70s into the mid-'80s -- a glorious time of four Stanley Cups and epic players and a coach named Al Arbour.</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Islanders were the best team I ever covered, because of the people who won so many big games, and lit up a dreary barn on the flatlands of central Nassau. Roger Kahn called the Dodgers ''The Boys of Summer,'' in homage to the poem by Dylan Thomas. I called the Islanders the Boys of Winter.</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springtime arrived, the Islanders skated with their Stanley Cups while the loudspeaker played ''We Are the Champions'' by Queen. I cannot hear that song without thinking of Mike Bossy and Billy Smith and Denis Potvin and the rest. But that's over now. That team is not moving to the new arena in Brooklyn.</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not tell you who coaches the Islanders and I could not tell you who plays for the Islanders, although I still live only a few miles from Nassau Coliseum. The team became irrelevant under Charles Wang, who, unfortunately, seems to be going with the team, like a sack of old sweaty goalie pads.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move was inevitable because Nassau could not and would not afford a major arena for a major hockey team. Brutally taxed, with an aging population, with the infrastructure of Nassau County long neglected by public officials, citizens were not supporting some pipe dream of an urban center to be constructed by the same Charles Wang.</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Dodger fans never really got to vote about subsidizing some new ballpark to keep the Bums in Brooklyn. But in midsummer 2011, geezers who could vaguely remember Bobby Nystrom's big goal in 1980 voted thumbs-down on Wang's real estate boondoggle. With their eyes wide open, they essentially voted thumbs-down on the Islanders, too.</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three years, the Islanders will move to the new arena in Brooklyn that has already plucked the wandering Nets from their wastelands of New Jersey.</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urban politics and economics of the Barclays Center in Brooklyn deserve a separate discussion. For the purposes of this moment, the arena exists, and the reconstructed Nets are about to open a basketball season there, with hardly the history the Islanders have.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Nets have won zero championships since joining the N.B.A. in 1976-77, whereas the Islanders won four Stanley Cups from 1980 through 1983 after being formed in expansion in 1972. They captured the hearts of the still hopeful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suburbia, and then they got good. In 1984, they got to the finals against the Edmonton Oilers of Wayne Gretzky and Mark Messier, looking as if they were skating in slush, after too many playoff rounds.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the players wore fur coats and drove flashy cars, but the Coliseum was distinctly plebeian, from when it was built. Still, when Bryan Trottier was elbowing somebody or Clark Gillies was keeping the peace, they lit up the unpretentious suburban night.</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builder of the franchise was bow-tie Bill Torrey, who would open a few bags of potato chips to host the Stanley Cup finals, but hired terrific scouts in Canada and Sweden, who factored in character and intelligence.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Islanders were deep in champions -- Anders Kallur and Stefan Persson from Sweden, Ken Morrow from the 1980 Olympic team, Bob Bourne, maybe the best athlete on the team, Butch Goring, a scruffy little buzz bomb who could tick off opponents. John Tonelli. Chico Resch. I could name a dozen more. They were modest, as hockey players generally are, but they backed up their low-key goals.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them will be skating away to Brooklyn. These Islanders are not the Islanders who have already been mourned, placed in the memory bank.</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news for anybody who wants to follow the Islanders to the western end of Long Island is that commuting will be easy. After four decades in central Nassau, there is still no rail line to the Coliseum. The new place in Brooklyn is atop the Atlantic Avenue terminus of the Long Island Railroad. The Brooklyn Nets note that there are 11 separate subway lines within walking distance of the arena.</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Brooklyn is finally getting its due, attracting immigrants from Russia and the Caribbean and everywhere else, the tired and the poor, the Cyclones playing baseball in Coney Island, and young trendies who cannot afford Manhattan enjoying a glimpse of the Brooklyn sky. Upscale areas are becoming stereotyped for lethal baby strollers pushed by ferocious jogger-parents, as well as for yuppie restaurants that are squeezing out the ancestral homes of the noble knish.</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time I go past the new arena, I cannot help thinking that the Brooklyn Dodgers could have been playing atop the Atlantic Avenue station. Now the borough is scooping up the Islanders from farther out on the Island. At least the taxpayers got to vote on this move.</w:t>
      </w:r>
    </w:p>
    <w:p>
      <w:pPr>
        <w:pStyle w:val="Normal362"/>
        <w:keepNext w:val="0"/>
        <w:spacing w:before="240" w:after="0" w:line="260" w:lineRule="atLeast"/>
        <w:ind w:left="0" w:right="0" w:firstLine="0"/>
        <w:jc w:val="left"/>
      </w:pPr>
      <w:r>
        <w:br/>
      </w:r>
      <w:hyperlink r:id="rId3194" w:history="1">
        <w:r>
          <w:rPr>
            <w:rFonts w:ascii="arial" w:eastAsia="arial" w:hAnsi="arial" w:cs="arial"/>
            <w:b w:val="0"/>
            <w:i/>
            <w:strike w:val="0"/>
            <w:color w:val="0077CC"/>
            <w:sz w:val="20"/>
            <w:u w:val="single"/>
            <w:vertAlign w:val="baseline"/>
          </w:rPr>
          <w:t>http://www.nytimes.com/2012/10/25/sports/hockey/new-york-islanders-in-name-only-head-to-brooklyn.html</w:t>
        </w:r>
      </w:hyperlink>
    </w:p>
    <w:p>
      <w:pPr>
        <w:pStyle w:val="Normal3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2"/>
        <w:spacing w:line="60" w:lineRule="exact"/>
      </w:pPr>
      <w:r>
        <w:pict>
          <v:line id="_x0000_s2347" style="position:absolute;z-index:252635136" from="0,2pt" to="512pt,2pt" strokecolor="#009ddb" strokeweight="2pt">
            <v:stroke linestyle="single"/>
            <w10:wrap type="topAndBottom"/>
          </v:line>
        </w:pict>
      </w:r>
    </w:p>
    <w:p>
      <w:pPr>
        <w:pStyle w:val="Normal3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Denis Potvin, left, and Bryan Trottier in 1980 after the Islanders won the first of four Stanley Cups. (PHOTOGRAPH BY RICHARD DREW/ASSOCIATED PRESS)       </w:t>
      </w:r>
    </w:p>
    <w:p>
      <w:pPr>
        <w:pStyle w:val="Normal3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2012</w:t>
      </w:r>
    </w:p>
    <w:p>
      <w:pPr>
        <w:pStyle w:val="Normal362"/>
      </w:pPr>
    </w:p>
    <w:p>
      <w:pPr>
        <w:pStyle w:val="Normal362"/>
        <w:ind w:left="200"/>
        <w:sectPr>
          <w:type w:val="continuous"/>
          <w:pgMar w:top="840" w:right="1000" w:bottom="840" w:left="1000" w:header="400" w:footer="400"/>
          <w:pgNumType w:fmt="decimal"/>
          <w:cols w:space="720"/>
        </w:sectPr>
      </w:pPr>
      <w:r>
        <w:br/>
      </w:r>
      <w:r>
        <w:pict>
          <v:line id="_x0000_s2348" style="position:absolute;z-index:252636160" from="0,10pt" to="512pt,10pt" strokecolor="black" strokeweight="1pt">
            <v:stroke linestyle="single"/>
          </v:line>
        </w:pict>
      </w:r>
      <w:r>
        <w:rPr>
          <w:rFonts w:ascii="arial" w:eastAsia="arial" w:hAnsi="arial" w:cs="arial"/>
          <w:b/>
          <w:color w:val="767676"/>
          <w:sz w:val="16"/>
        </w:rPr>
        <w:t>End of Document</w:t>
      </w:r>
    </w:p>
    <w:p>
      <w:pPr>
        <w:pStyle w:val="Normal363"/>
        <w:sectPr>
          <w:headerReference w:type="even" r:id="rId3195"/>
          <w:headerReference w:type="default" r:id="rId3196"/>
          <w:footerReference w:type="even" r:id="rId3197"/>
          <w:footerReference w:type="default" r:id="rId3198"/>
          <w:headerReference w:type="first" r:id="rId3199"/>
          <w:footerReference w:type="first" r:id="rId3200"/>
          <w:pgSz w:w="12240" w:h="15840"/>
          <w:pgMar w:top="840" w:right="1000" w:bottom="840" w:left="1000" w:header="400" w:footer="400"/>
          <w:pgNumType w:fmt="decimal"/>
          <w:cols w:space="720"/>
          <w:titlePg w:val="0"/>
        </w:sectPr>
      </w:pPr>
    </w:p>
    <w:p>
      <w:pPr>
        <w:pStyle w:val="Normal363"/>
      </w:pPr>
    </w:p>
    <w:p>
      <w:pPr>
        <w:pStyle w:val="Normal363"/>
      </w:pPr>
      <w:r>
        <w:pict>
          <v:shape id="_x0000_i2349" type="#_x0000_t75" alt="LexisNexis®" style="width:147.75pt;height:30pt">
            <v:imagedata r:id="rId17" o:title=""/>
          </v:shape>
        </w:pict>
      </w:r>
      <w:r>
        <w:cr/>
      </w:r>
    </w:p>
    <w:p>
      <w:pPr>
        <w:pStyle w:val="Heading1361"/>
        <w:keepNext w:val="0"/>
        <w:spacing w:after="200" w:line="340" w:lineRule="atLeast"/>
        <w:ind w:left="0" w:right="0" w:firstLine="0"/>
        <w:jc w:val="center"/>
      </w:pPr>
      <w:hyperlink r:id="rId3201" w:history="1">
        <w:r>
          <w:rPr>
            <w:rFonts w:ascii="arial" w:eastAsia="arial" w:hAnsi="arial" w:cs="arial"/>
            <w:b/>
            <w:i/>
            <w:strike w:val="0"/>
            <w:color w:val="0077CC"/>
            <w:sz w:val="28"/>
            <w:u w:val="single"/>
            <w:vertAlign w:val="baseline"/>
          </w:rPr>
          <w:t>Paperback Row</w:t>
        </w:r>
      </w:hyperlink>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17, 2008 Sunday</w:t>
      </w:r>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63"/>
        <w:keepNext w:val="0"/>
        <w:spacing w:after="0" w:line="240" w:lineRule="atLeast"/>
        <w:ind w:right="0"/>
        <w:jc w:val="both"/>
      </w:pPr>
      <w:bookmarkStart w:id="730" w:name="Bookmark_363"/>
      <w:bookmarkEnd w:id="730"/>
    </w:p>
    <w:p>
      <w:pPr>
        <w:pStyle w:val="Normal3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24; BROWSING BOOKS</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860 words</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ELSA DIXLER</w:t>
      </w:r>
    </w:p>
    <w:p>
      <w:pPr>
        <w:pStyle w:val="Normal363"/>
        <w:keepNext/>
        <w:spacing w:before="240" w:after="0" w:line="340" w:lineRule="atLeast"/>
        <w:ind w:left="0" w:right="0" w:firstLine="0"/>
        <w:jc w:val="left"/>
      </w:pPr>
      <w:bookmarkStart w:id="731" w:name="Body_361"/>
      <w:bookmarkEnd w:id="731"/>
      <w:r>
        <w:rPr>
          <w:rFonts w:ascii="arial" w:eastAsia="arial" w:hAnsi="arial" w:cs="arial"/>
          <w:b/>
          <w:i w:val="0"/>
          <w:strike w:val="0"/>
          <w:noProof w:val="0"/>
          <w:color w:val="000000"/>
          <w:position w:val="0"/>
          <w:sz w:val="28"/>
          <w:u w:val="none"/>
          <w:vertAlign w:val="baseline"/>
        </w:rPr>
        <w:t>Body</w:t>
      </w:r>
    </w:p>
    <w:p>
      <w:pPr>
        <w:pStyle w:val="Normal363"/>
        <w:spacing w:line="60" w:lineRule="exact"/>
      </w:pPr>
      <w:r>
        <w:pict>
          <v:line id="_x0000_s2350" style="position:absolute;z-index:252637184" from="0,2pt" to="512pt,2pt" strokecolor="#009ddb" strokeweight="2pt">
            <v:stroke linestyle="single"/>
            <w10:wrap type="topAndBottom"/>
          </v:line>
        </w:pict>
      </w:r>
    </w:p>
    <w:p>
      <w:pPr>
        <w:pStyle w:val="Normal363"/>
      </w:pP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RUN,by Ann Patchett.(Harper Perennial, $14.95.) Patchett's prize-winning novel ''Bel Canto'' explored the interactions among a group of hostages and captors during an incident in South America. Here the disparate characters all belong to one family -- that of a former mayor of Boston, who adopted two black babies (now university students), and their birth mother and her young daughter -- whose lives reconnect in the midst of a snowstorm. Interracial adoption, family allegiances and political ambition are among the novel's themes.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LENIN'S PRIVATE WAR: The Voyage of the Philosophy Steamer and the Exile of the Intelligentsia,by Lesley Chamberlain.(Picador, $18.) In September 1922, a ship full of writers and intellectuals left Petrograd, taking away an independent worldview the new Soviet regime would not tolerate. Chamberlain describes the ''paper civil war'' in which the Bolsheviks closed independent journals and purged universities, and ''brings these forgotten figures back to life with great skill and sympathy,'' William Grimes wrote in The Times; the voyage was an indication of what was to come.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EXCEPTION,by Christian Jungersen. Translated by Anna Paterson.(Anchor, $15.95.) The central characters in Jungersen's novel work together at the Danish Center for Information on Genocide, researching atrocities around the world. When two of them receive anonymous death threats, suspicion falls on their colleagues, and the office becomes ''a crucible in which the reader is offered no less than a profound and unsettling examination of evil,'' our reviewer, Marcel Theroux, said. He praised the ''hugely empathetic imagination behind this novel'' and its ''rich and contradictory accounts of what evil is.''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BEST OF FRIENDS: Two Women, Two Continents, and One Enduring Friendship,by Sara James and Ginger Mauney.(Harper, $14.95.) The subjects of this lively dual memoir speak in alternating chapters, describing a closeness that began during their Virginia childhoods and going on to discuss work, love and family. In the Book Review, Heather Byer found the women's adventures fascinating, but noted that the ''drive to explore and succeed shaped these women'' and wished that the topic of ambition had been addressed more directly.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MADISON: And the Struggle for the Bill of Rights,by Richard Labunski.(Oxford, $15.95.) This well-researched history focuses on the years from 1787 to 1789, during which Madison played a major role in shepherding the Constitution into existence. Labunski's account of Madison's involvement in the creation of the Bill of Rights is fascinating; ''No other person in the nation's history did so much for which he is appreciated so little,'' he writes. A MAGNIFICENT CATASTROPHE: The Tumultuous Election of 1800, America's First Presidential Campaign,by Edward J. Larson.(Free Press, $15.) The first contested presidential election, in 1800, was marked by serious policy differences and personal rivalries -- and by many dirty tactics that modern voters will recognize. The participants ''could write like angels and scheme like demons,'' Larson declares in this dramatic narrative.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SABOTAGE CAFE,by Joshua Furst.(Vintage Contemporaries, $14.95.) A young woman flees her suburban home for the seedy Minneapolis neighborhood where her mother lost her way in the 1980s, in a novel that our reviewer, Field Maloney, called an ''urban blight pastoral.'' He said it ''suggests that each generation is condemned to live out its parents' unresolved stories.''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LEONARD WOOLF: A Biography,by Victoria Glendinning.(Counterpoint, $16.95.) Woolf's ''life, character and career have been hardly considered except in relation to his wife's,'' Glendinning writes in this readable biography. She redresses the balance, exploring Woolf's accomplishments as a writer, publisher, journal editor and political figure (he was a Labor Party activist).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CASTLE AND BACK,by Vaclav Havel. Translated by Paul Wilson.(Vintage, $15.95.) ''I was unable, nor did I wish, to write a full-blown memoir,'' Havel explains in the preface to the English edition of his ''strange little book.'' But feeling that ''I owed people an account of some kind,'' he ''decided to fashion a special kind of collage.'' This collection of brief anecdotes and commentaries moves between past and present, illuminating his personality and beliefs. (Interestingly, he thought Hillary Clinton would make a ''wonderful president.'')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BESTIARY,by Nicholas Christopher.(Dial, $14.) In prose that often has the feel of incantation, Christopher (a poet as well as a novelist) describes a quixotic quest for a renegade medieval religious encyclopedia dedicated to the beasts that were barred from Noah's ark. The novel is ''erudite, lyrical and breathlessly paced,'' Ligaya Mishan wrote in the Book Review. ''Everything is  a little larger than life, and all the more interesting for it.''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NARCISSIST'S DAUGHTER,by Craig Holden.(Simon &amp; Schuster, $14.) A cynical, ambitious young medical student trying to transcend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seduces first his boss's wife and then the boss's daughter in this tautly plotted thriller.</w:t>
      </w:r>
    </w:p>
    <w:p>
      <w:pPr>
        <w:pStyle w:val="Normal363"/>
        <w:keepNext w:val="0"/>
        <w:spacing w:before="240" w:after="0" w:line="260" w:lineRule="atLeast"/>
        <w:ind w:left="0" w:right="0" w:firstLine="0"/>
        <w:jc w:val="left"/>
      </w:pPr>
      <w:r>
        <w:br/>
      </w:r>
      <w:hyperlink r:id="rId3202" w:history="1">
        <w:r>
          <w:rPr>
            <w:rFonts w:ascii="arial" w:eastAsia="arial" w:hAnsi="arial" w:cs="arial"/>
            <w:b w:val="0"/>
            <w:i/>
            <w:strike w:val="0"/>
            <w:color w:val="0077CC"/>
            <w:sz w:val="20"/>
            <w:u w:val="single"/>
            <w:vertAlign w:val="baseline"/>
          </w:rPr>
          <w:t>http://www.nytimes.com</w:t>
        </w:r>
      </w:hyperlink>
    </w:p>
    <w:p>
      <w:pPr>
        <w:pStyle w:val="Normal3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3"/>
        <w:spacing w:line="60" w:lineRule="exact"/>
      </w:pPr>
      <w:r>
        <w:pict>
          <v:line id="_x0000_s2351" style="position:absolute;z-index:252638208" from="0,2pt" to="512pt,2pt" strokecolor="#009ddb" strokeweight="2pt">
            <v:stroke linestyle="single"/>
            <w10:wrap type="topAndBottom"/>
          </v:line>
        </w:pict>
      </w:r>
    </w:p>
    <w:p>
      <w:pPr>
        <w:pStyle w:val="Normal3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w:t>
      </w:r>
    </w:p>
    <w:p>
      <w:pPr>
        <w:pStyle w:val="Normal3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17, 2008</w:t>
      </w:r>
    </w:p>
    <w:p>
      <w:pPr>
        <w:pStyle w:val="Normal363"/>
      </w:pPr>
    </w:p>
    <w:p>
      <w:pPr>
        <w:pStyle w:val="Normal363"/>
        <w:ind w:left="200"/>
        <w:sectPr>
          <w:type w:val="continuous"/>
          <w:pgMar w:top="840" w:right="1000" w:bottom="840" w:left="1000" w:header="400" w:footer="400"/>
          <w:pgNumType w:fmt="decimal"/>
          <w:cols w:space="720"/>
        </w:sectPr>
      </w:pPr>
      <w:r>
        <w:br/>
      </w:r>
      <w:r>
        <w:pict>
          <v:line id="_x0000_s2352" style="position:absolute;z-index:252639232" from="0,10pt" to="512pt,10pt" strokecolor="black" strokeweight="1pt">
            <v:stroke linestyle="single"/>
          </v:line>
        </w:pict>
      </w:r>
      <w:r>
        <w:rPr>
          <w:rFonts w:ascii="arial" w:eastAsia="arial" w:hAnsi="arial" w:cs="arial"/>
          <w:b/>
          <w:color w:val="767676"/>
          <w:sz w:val="16"/>
        </w:rPr>
        <w:t>End of Document</w:t>
      </w:r>
    </w:p>
    <w:p>
      <w:pPr>
        <w:pStyle w:val="Normal364"/>
        <w:sectPr>
          <w:headerReference w:type="even" r:id="rId3203"/>
          <w:headerReference w:type="default" r:id="rId3204"/>
          <w:footerReference w:type="even" r:id="rId3205"/>
          <w:footerReference w:type="default" r:id="rId3206"/>
          <w:headerReference w:type="first" r:id="rId3207"/>
          <w:footerReference w:type="first" r:id="rId3208"/>
          <w:pgSz w:w="12240" w:h="15840"/>
          <w:pgMar w:top="840" w:right="1000" w:bottom="840" w:left="1000" w:header="400" w:footer="400"/>
          <w:pgNumType w:fmt="decimal"/>
          <w:cols w:space="720"/>
          <w:titlePg w:val="0"/>
        </w:sectPr>
      </w:pPr>
    </w:p>
    <w:p>
      <w:pPr>
        <w:pStyle w:val="Normal364"/>
      </w:pPr>
    </w:p>
    <w:p>
      <w:pPr>
        <w:pStyle w:val="Normal364"/>
      </w:pPr>
      <w:r>
        <w:pict>
          <v:shape id="_x0000_i2353" type="#_x0000_t75" alt="LexisNexis®" style="width:147.75pt;height:30pt">
            <v:imagedata r:id="rId17" o:title=""/>
          </v:shape>
        </w:pict>
      </w:r>
      <w:r>
        <w:cr/>
      </w:r>
    </w:p>
    <w:p>
      <w:pPr>
        <w:pStyle w:val="Heading1362"/>
        <w:keepNext w:val="0"/>
        <w:spacing w:after="200" w:line="340" w:lineRule="atLeast"/>
        <w:ind w:left="0" w:right="0" w:firstLine="0"/>
        <w:jc w:val="center"/>
      </w:pPr>
      <w:hyperlink r:id="rId3209" w:history="1">
        <w:r>
          <w:rPr>
            <w:rFonts w:ascii="arial" w:eastAsia="arial" w:hAnsi="arial" w:cs="arial"/>
            <w:b/>
            <w:i/>
            <w:strike w:val="0"/>
            <w:color w:val="0077CC"/>
            <w:sz w:val="28"/>
            <w:u w:val="single"/>
            <w:vertAlign w:val="baseline"/>
          </w:rPr>
          <w:t>THEATER;</w:t>
        </w:r>
      </w:hyperlink>
      <w:r>
        <w:br/>
      </w:r>
      <w:hyperlink r:id="rId3210" w:history="1">
        <w:r>
          <w:rPr>
            <w:rFonts w:ascii="arial" w:eastAsia="arial" w:hAnsi="arial" w:cs="arial"/>
            <w:b/>
            <w:i/>
            <w:strike w:val="0"/>
            <w:color w:val="0077CC"/>
            <w:sz w:val="28"/>
            <w:u w:val="single"/>
            <w:vertAlign w:val="baseline"/>
          </w:rPr>
          <w:t>AYCKBOURN'S 'ABSURD' STAGED IN FAIRFIELD</w:t>
        </w:r>
      </w:hyperlink>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1986, Sunday, Late City Final Edition</w:t>
      </w:r>
    </w:p>
    <w:p>
      <w:pPr>
        <w:pStyle w:val="Normal364"/>
        <w:keepNext w:val="0"/>
        <w:spacing w:after="0" w:line="240" w:lineRule="atLeast"/>
        <w:ind w:right="0"/>
        <w:jc w:val="both"/>
      </w:pPr>
      <w:bookmarkStart w:id="732" w:name="Bookmark_364"/>
      <w:bookmarkEnd w:id="732"/>
    </w:p>
    <w:p>
      <w:pPr>
        <w:pStyle w:val="Normal3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1986 The New York Times Company</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11CN; Page 27, Column 1; Connecticut Weekly Desk</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431 words</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ALVIN KLEIN</w:t>
      </w:r>
    </w:p>
    <w:p>
      <w:pPr>
        <w:pStyle w:val="Normal364"/>
        <w:keepNext/>
        <w:spacing w:before="240" w:after="0" w:line="340" w:lineRule="atLeast"/>
        <w:ind w:left="0" w:right="0" w:firstLine="0"/>
        <w:jc w:val="left"/>
      </w:pPr>
      <w:bookmarkStart w:id="733" w:name="Body_362"/>
      <w:bookmarkEnd w:id="733"/>
      <w:r>
        <w:rPr>
          <w:rFonts w:ascii="arial" w:eastAsia="arial" w:hAnsi="arial" w:cs="arial"/>
          <w:b/>
          <w:i w:val="0"/>
          <w:strike w:val="0"/>
          <w:noProof w:val="0"/>
          <w:color w:val="000000"/>
          <w:position w:val="0"/>
          <w:sz w:val="28"/>
          <w:u w:val="none"/>
          <w:vertAlign w:val="baseline"/>
        </w:rPr>
        <w:t>Body</w:t>
      </w:r>
    </w:p>
    <w:p>
      <w:pPr>
        <w:pStyle w:val="Normal364"/>
        <w:spacing w:line="60" w:lineRule="exact"/>
      </w:pPr>
      <w:r>
        <w:pict>
          <v:line id="_x0000_s2354" style="position:absolute;z-index:252640256" from="0,2pt" to="512pt,2pt" strokecolor="#009ddb" strokeweight="2pt">
            <v:stroke linestyle="single"/>
            <w10:wrap type="topAndBottom"/>
          </v:line>
        </w:pict>
      </w:r>
    </w:p>
    <w:p>
      <w:pPr>
        <w:pStyle w:val="Normal364"/>
      </w:pP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''ABSURD PERSON SINGULAR,'' by the English playwright Alan Ayckbourn, appears to be just the show for the holidays. The play takes place over three Christmases: the last one, this one and the next one. And, ostensibly, it's a comedy; a farce, in fact.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Boston Post Road Stage Company, however, it turns out to be a misguided choice. Mr. Ayckbourn is a tricky playwright. His frothy manner does not belie a frosty point of view. ''Greatly overrated, this Christmas business,'' observes one crusty character in the third act.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playwright's holiday setting -the respective kitchens of three different couples representing three different classes - is more ironic than celebratory, and there's a heady dose of social-class commentary here.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(Jane and Sidney) is on the rise. The upper class (Ronald and Marion) is going downhill. The middle class (Eva and Geoffrey) remains middling.</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many-sidedness of Mr. Ayckbourn's conceits comes to a head in the second act. While Eva, who is a mess, is trying to kill herself in her kitchen, which is also a mess, her oblivious friends are helping to clean it; her knowing husband runs off to hide all the knives, and a mad dog is howling outside.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by the end of act three, everything has turned around. The once-fawning Sidney is now in control. As if he were a conductor, he leads the others in a dance of fools. Clearly, the hilarious and the horrifying coexist in Mr. Ayckbourn's absurdly real vision.</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is evident under the direction of Tom Holehan. The farce is forced, transparent, predictable and off the beat. The edge is blunted. When, for example, one character is hiding under a table, it is obvious that he will bang his head on the way up.</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valiant cast, Wendy Lesniak stands out as Jane. The actress successfully and amusingly transforms herself from a plain drudge, scrubbing the refrigerator and the floor ''in case things need jollying up'' to a super-plain drudge. By the end, she is the glowing picture of triumphant vacuousness. Davina Porter has a touch of largess as the snobbish, inebriated Marion. Judith Kealey cannot cope with poor, messy Eva or her transformation. The male roles are dutifully and dully performed.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adjustments are made to Jerry Zinser's set design during the intermissions cannot convince one that these are three different kitchens. On all levels, Mr. Ayckbourn's dark farce has had its brighter days.</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''Absurd Person Singular'' by Alan</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Ayckbourn, presented by the Boston Post Road Stage Company at the former Mill Hill School in Fairfield. 255-4122. Through Dec. 28.</w:t>
      </w:r>
    </w:p>
    <w:p>
      <w:pPr>
        <w:pStyle w:val="Normal3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4"/>
        <w:spacing w:line="60" w:lineRule="exact"/>
      </w:pPr>
      <w:r>
        <w:pict>
          <v:line id="_x0000_s2355" style="position:absolute;z-index:252641280" from="0,2pt" to="512pt,2pt" strokecolor="#009ddb" strokeweight="2pt">
            <v:stroke linestyle="single"/>
            <w10:wrap type="topAndBottom"/>
          </v:line>
        </w:pict>
      </w:r>
    </w:p>
    <w:p>
      <w:pPr>
        <w:pStyle w:val="Normal3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Wendy Lesniak in ''Absurd Person Singular''</w:t>
      </w:r>
    </w:p>
    <w:p>
      <w:pPr>
        <w:pStyle w:val="Normal364"/>
      </w:pPr>
    </w:p>
    <w:p>
      <w:pPr>
        <w:pStyle w:val="Normal364"/>
        <w:ind w:left="200"/>
        <w:sectPr>
          <w:type w:val="continuous"/>
          <w:pgMar w:top="840" w:right="1000" w:bottom="840" w:left="1000" w:header="400" w:footer="400"/>
          <w:pgNumType w:fmt="decimal"/>
          <w:cols w:space="720"/>
        </w:sectPr>
      </w:pPr>
      <w:r>
        <w:br/>
      </w:r>
      <w:r>
        <w:pict>
          <v:line id="_x0000_s2356" style="position:absolute;z-index:252642304" from="0,10pt" to="512pt,10pt" strokecolor="black" strokeweight="1pt">
            <v:stroke linestyle="single"/>
          </v:line>
        </w:pict>
      </w:r>
      <w:r>
        <w:rPr>
          <w:rFonts w:ascii="arial" w:eastAsia="arial" w:hAnsi="arial" w:cs="arial"/>
          <w:b/>
          <w:color w:val="767676"/>
          <w:sz w:val="16"/>
        </w:rPr>
        <w:t>End of Document</w:t>
      </w:r>
    </w:p>
    <w:p>
      <w:pPr>
        <w:pStyle w:val="Normal365"/>
        <w:sectPr>
          <w:headerReference w:type="even" r:id="rId3211"/>
          <w:headerReference w:type="default" r:id="rId3212"/>
          <w:footerReference w:type="even" r:id="rId3213"/>
          <w:footerReference w:type="default" r:id="rId3214"/>
          <w:headerReference w:type="first" r:id="rId3215"/>
          <w:footerReference w:type="first" r:id="rId3216"/>
          <w:pgSz w:w="12240" w:h="15840"/>
          <w:pgMar w:top="840" w:right="1000" w:bottom="840" w:left="1000" w:header="400" w:footer="400"/>
          <w:pgNumType w:fmt="decimal"/>
          <w:cols w:space="720"/>
          <w:titlePg w:val="0"/>
        </w:sectPr>
      </w:pPr>
    </w:p>
    <w:p>
      <w:pPr>
        <w:pStyle w:val="Normal365"/>
      </w:pPr>
    </w:p>
    <w:p>
      <w:pPr>
        <w:pStyle w:val="Normal365"/>
      </w:pPr>
      <w:r>
        <w:pict>
          <v:shape id="_x0000_i2357" type="#_x0000_t75" alt="LexisNexis®" style="width:147.75pt;height:30pt">
            <v:imagedata r:id="rId17" o:title=""/>
          </v:shape>
        </w:pict>
      </w:r>
      <w:r>
        <w:cr/>
      </w:r>
    </w:p>
    <w:p>
      <w:pPr>
        <w:pStyle w:val="Heading1363"/>
        <w:keepNext w:val="0"/>
        <w:spacing w:after="200" w:line="340" w:lineRule="atLeast"/>
        <w:ind w:left="0" w:right="0" w:firstLine="0"/>
        <w:jc w:val="center"/>
      </w:pPr>
      <w:hyperlink r:id="rId3217" w:history="1">
        <w:r>
          <w:rPr>
            <w:rFonts w:ascii="arial" w:eastAsia="arial" w:hAnsi="arial" w:cs="arial"/>
            <w:b/>
            <w:i/>
            <w:strike w:val="0"/>
            <w:color w:val="0077CC"/>
            <w:sz w:val="28"/>
            <w:u w:val="single"/>
            <w:vertAlign w:val="baseline"/>
          </w:rPr>
          <w:t>The Pop Life;</w:t>
        </w:r>
      </w:hyperlink>
      <w:r>
        <w:br/>
      </w:r>
      <w:hyperlink r:id="rId3218" w:history="1">
        <w:r>
          <w:rPr>
            <w:rFonts w:ascii="arial" w:eastAsia="arial" w:hAnsi="arial" w:cs="arial"/>
            <w:b/>
            <w:i/>
            <w:strike w:val="0"/>
            <w:color w:val="0077CC"/>
            <w:sz w:val="28"/>
            <w:u w:val="single"/>
            <w:vertAlign w:val="baseline"/>
          </w:rPr>
          <w:t>WHATEVER HAPPENED TO BRIAN ENO?</w:t>
        </w:r>
      </w:hyperlink>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1980, Friday, Late City Final Edition</w:t>
      </w:r>
    </w:p>
    <w:p>
      <w:pPr>
        <w:pStyle w:val="Normal365"/>
        <w:keepNext w:val="0"/>
        <w:spacing w:after="0" w:line="240" w:lineRule="atLeast"/>
        <w:ind w:right="0"/>
        <w:jc w:val="both"/>
      </w:pPr>
      <w:bookmarkStart w:id="734" w:name="Bookmark_365"/>
      <w:bookmarkEnd w:id="734"/>
    </w:p>
    <w:p>
      <w:pPr>
        <w:pStyle w:val="Normal3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1980 The New York Times Company</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30, Column 1; Weekend Desk; review</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1009 words</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Rockwell</w:t>
      </w:r>
    </w:p>
    <w:p>
      <w:pPr>
        <w:pStyle w:val="Normal365"/>
        <w:keepNext/>
        <w:spacing w:before="240" w:after="0" w:line="340" w:lineRule="atLeast"/>
        <w:ind w:left="0" w:right="0" w:firstLine="0"/>
        <w:jc w:val="left"/>
      </w:pPr>
      <w:bookmarkStart w:id="735" w:name="Body_363"/>
      <w:bookmarkEnd w:id="735"/>
      <w:r>
        <w:rPr>
          <w:rFonts w:ascii="arial" w:eastAsia="arial" w:hAnsi="arial" w:cs="arial"/>
          <w:b/>
          <w:i w:val="0"/>
          <w:strike w:val="0"/>
          <w:noProof w:val="0"/>
          <w:color w:val="000000"/>
          <w:position w:val="0"/>
          <w:sz w:val="28"/>
          <w:u w:val="none"/>
          <w:vertAlign w:val="baseline"/>
        </w:rPr>
        <w:t>Body</w:t>
      </w:r>
    </w:p>
    <w:p>
      <w:pPr>
        <w:pStyle w:val="Normal365"/>
        <w:spacing w:line="60" w:lineRule="exact"/>
      </w:pPr>
      <w:r>
        <w:pict>
          <v:line id="_x0000_s2358" style="position:absolute;z-index:252643328" from="0,2pt" to="512pt,2pt" strokecolor="#009ddb" strokeweight="2pt">
            <v:stroke linestyle="single"/>
            <w10:wrap type="topAndBottom"/>
          </v:line>
        </w:pict>
      </w:r>
    </w:p>
    <w:p>
      <w:pPr>
        <w:pStyle w:val="Normal365"/>
      </w:pP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Brian Eno was an omni-present figure in New York new-music circles, rock and otherwise.  But then he decamped to California, from which strange tales of lonely houses on the desert, college lecture tours and secretive studio sessions in Los Angeles and San Francisco emerged. Now--courtesy of the New Editions EG record label (another Eno project, this one associated with the management firm that handles Mr. Eno, Robert Fripp and others)--come the first two products of his recent activity.</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are recorded collaborations with avant-garde composers.  Harold Budd is a Californian, although he and Mr. Eno have made together, "Ambient 2: The Plateaux of Mirror," was recorded in Ontario.  As the work "ambient" tells us, this is another in Mr.  Eno's experiments in discreetly faceless "avant-garde Muzak," as he once called it.  Mr. Budd is a fine partner for such a venture, because his solo piano music is quiet and dreamy in just the ways Mr. Eno might seem to like.</w:t>
      </w:r>
    </w:p>
    <w:p>
      <w:pPr>
        <w:pStyle w:val="Normal365"/>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AN-A</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resultant record, with Mr. Budd on acoustic and electric piano and Mr. Eno "treating" the sounds with his synthesizer and providing other complementary background washes of sound, is appealing as far as it goes. But it seems finally too sweet for comfort.  Mr. Eno's solo "ambient" records tended toward thepretty on their own.  With Mr. Budd's reinforcement, this disk seems too often just cloying.</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better blend of the urgent and the attractive comes in the other disk, "Fourth World Vol. 1: Possible Musics," which was recorded in New York. Mr. Eno's collaborator here is Jon Hassell, another avant-garde composer. Mr. Hassell-who will be at the Mudd Club next Wednesday with a pair of accompanying musicians but not Mr.  Eno--contrasts Mr. Eno's aural clouds with restlessly tapping, African or African-inspired percussion.  By "fourth world" Mr.  Hassell means something beyond the borrowings from the third world that so many Western composers have attempted recently, and on this disk he makes a persuasive case that such a fusion is possible.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"Nervus Rex" is the debut album of the band of that name, which won a loyal following on the New York new-wave rock circuit last year.  The disk appears on Mike Chapman's new Dreamland label and was produced by the ubiquitous Mr. Chapman, who seems associated with half the new bands around these days.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cute record.  Shaun Brighton, the composer and lead singer, has a nice knack for hiply updated 1960's dance rock, and the band (which includes two women among its four members) supports him alertly.</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hearing this record and seeing the group last weekend at Danceteria made one listener wonder if Nervus Rex's moment had not already passed. This kind of sprightly, organ-flavored dance rock is already beginning to sound overfamiliar.  Nervus Rex was actually one of the first modern bands to purvey this sound.  But the complications of the record business have delayed the release of the disk, even though it was recorded nearly a year ago, until Mr.  Chapman got his new label under way.  Had it come out late last year, Nervus Rex might have seemed a lot fresher.</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truer taste of the silly side of the 60's can be heard on another of Warner Communications' amusing two-disk compilations advertised for sale on television.  This one is called "Alphabet Rock" and consists of novelty nonsense songs of every description, the only qualification being that at least the refrain has to be a meaningless or euphonious assortment of syllabes.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your favorites are here, from Manfred Mann's "Do Wah Diddy Diddy" to Brian Hyland's "Itsy Bitsy Teenie Weenie Yellow Polka Dot Bikini," Lee Dorsey's "Ya, Ya," Otis Redding's "Fa-Fa-Fa-Fa-Fa," the Coasters' "Yakety Yak," the Edsels' "Rama Lama Ding Dong," the Rivingtons' "Papa-Oom-Mow-Mow," Dicky Doo and the Don'ts' "Nee Nee Na Na Na Na Nu Nu," Gene Vincent's "Be Bop a Lula" and Little Richard's "Tutti Frutti," plus 20 more.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mostly delightful for a couple of reasons.  First, most of us have fond (if sometimes faulty) memories of a more innocent, simpler time in our lives.  These songs, which attempt to do nothing more than amuse, reawaken those memories.  The silly novelty song actually long predates rock-and-roll, as any listener to pop radio in the early 50's can recall; it goes all the way back to vaudeville.  Part of the reason is, simply, that nonsense syllables tend to be clever or singable in a way that encourages catchy music, and the songs on this collection are as catchy as they come.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"Alphabet Rock" is not available in record stores, but can be ordered by mail from Tee Vee Records, 1710 Grand Avenue, Nashville 37212.  The records cost $8.98; cassette or tape are $10.98.</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strong similarities between Graham Parker's new album, "The Up Escalator," and the Iron City Houserockers' "Have a Good Time, but Get Out Alive." Both are no-nonsense rock albums indebted to rhythm and blues. They can appeal to rock traditionalists, yet at the same time their poetic sensibilities are original and up to date, and the music is just varied enough to escape formula.</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said, the Houserockers' record seems better than Mr. Parker's.  Mr. Parker is a fine singer and a hardworking performer but for one reason or another--record-deal confusions, limitations of vision, looking unfashionable next to the punks or whatever--he has never broken through, commercially or artistically.  "The Up Escalator" is by no means his worst album.  But too much of it sounds like a rerun.</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Houserockers' album is the second for this Pittsburgh band.  As their name implies, they seem proud of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ordinariness, playing in bars to give common people a good time on a weekend night.  But the songs--mostly by Joe Grushecky, the lead singer and guitarist--are too pointed and arresting for a mere bar band.  The songs here fall somewhere between the dour realism of British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bands and Bruce Springsteen's mythologizing.  It's a tricky but interesting combination, and the Iron City Houserockers are an interesting band.</w:t>
      </w:r>
    </w:p>
    <w:p>
      <w:pPr>
        <w:pStyle w:val="Normal3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5"/>
        <w:spacing w:line="60" w:lineRule="exact"/>
      </w:pPr>
      <w:r>
        <w:pict>
          <v:line id="_x0000_s2359" style="position:absolute;z-index:252644352" from="0,2pt" to="512pt,2pt" strokecolor="#009ddb" strokeweight="2pt">
            <v:stroke linestyle="single"/>
            <w10:wrap type="topAndBottom"/>
          </v:line>
        </w:pict>
      </w:r>
    </w:p>
    <w:p>
      <w:pPr>
        <w:pStyle w:val="Normal3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photo of Jon Hassell, avant-garde composer</w:t>
      </w:r>
    </w:p>
    <w:p>
      <w:pPr>
        <w:pStyle w:val="Normal365"/>
      </w:pPr>
    </w:p>
    <w:p>
      <w:pPr>
        <w:pStyle w:val="Normal365"/>
        <w:ind w:left="200"/>
        <w:sectPr>
          <w:type w:val="continuous"/>
          <w:pgMar w:top="840" w:right="1000" w:bottom="840" w:left="1000" w:header="400" w:footer="400"/>
          <w:pgNumType w:fmt="decimal"/>
          <w:cols w:space="720"/>
        </w:sectPr>
      </w:pPr>
      <w:r>
        <w:br/>
      </w:r>
      <w:r>
        <w:pict>
          <v:line id="_x0000_s2360" style="position:absolute;z-index:252645376" from="0,10pt" to="512pt,10pt" strokecolor="black" strokeweight="1pt">
            <v:stroke linestyle="single"/>
          </v:line>
        </w:pict>
      </w:r>
      <w:r>
        <w:rPr>
          <w:rFonts w:ascii="arial" w:eastAsia="arial" w:hAnsi="arial" w:cs="arial"/>
          <w:b/>
          <w:color w:val="767676"/>
          <w:sz w:val="16"/>
        </w:rPr>
        <w:t>End of Document</w:t>
      </w:r>
    </w:p>
    <w:p>
      <w:pPr>
        <w:pStyle w:val="Normal366"/>
        <w:sectPr>
          <w:headerReference w:type="even" r:id="rId3219"/>
          <w:headerReference w:type="default" r:id="rId3220"/>
          <w:footerReference w:type="even" r:id="rId3221"/>
          <w:footerReference w:type="default" r:id="rId3222"/>
          <w:headerReference w:type="first" r:id="rId3223"/>
          <w:footerReference w:type="first" r:id="rId3224"/>
          <w:pgSz w:w="12240" w:h="15840"/>
          <w:pgMar w:top="840" w:right="1000" w:bottom="840" w:left="1000" w:header="400" w:footer="400"/>
          <w:pgNumType w:fmt="decimal"/>
          <w:cols w:space="720"/>
          <w:titlePg w:val="0"/>
        </w:sectPr>
      </w:pPr>
    </w:p>
    <w:p>
      <w:pPr>
        <w:pStyle w:val="Normal366"/>
      </w:pPr>
    </w:p>
    <w:p>
      <w:pPr>
        <w:pStyle w:val="Normal366"/>
      </w:pPr>
      <w:r>
        <w:pict>
          <v:shape id="_x0000_i2361" type="#_x0000_t75" alt="LexisNexis®" style="width:147.75pt;height:30pt">
            <v:imagedata r:id="rId17" o:title=""/>
          </v:shape>
        </w:pict>
      </w:r>
      <w:r>
        <w:cr/>
      </w:r>
    </w:p>
    <w:p>
      <w:pPr>
        <w:pStyle w:val="Heading1364"/>
        <w:keepNext w:val="0"/>
        <w:spacing w:after="200" w:line="340" w:lineRule="atLeast"/>
        <w:ind w:left="0" w:right="0" w:firstLine="0"/>
        <w:jc w:val="center"/>
      </w:pPr>
      <w:hyperlink r:id="rId3225" w:history="1">
        <w:r>
          <w:rPr>
            <w:rFonts w:ascii="arial" w:eastAsia="arial" w:hAnsi="arial" w:cs="arial"/>
            <w:b/>
            <w:i/>
            <w:strike w:val="0"/>
            <w:color w:val="0077CC"/>
            <w:sz w:val="28"/>
            <w:u w:val="single"/>
            <w:vertAlign w:val="baseline"/>
          </w:rPr>
          <w:t>From Billy Joel Tribute Band to the Real Thing</w:t>
        </w:r>
      </w:hyperlink>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31, 2013 Tuesday</w:t>
      </w:r>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66"/>
        <w:keepNext w:val="0"/>
        <w:spacing w:after="0" w:line="240" w:lineRule="atLeast"/>
        <w:ind w:right="0"/>
        <w:jc w:val="both"/>
      </w:pPr>
      <w:bookmarkStart w:id="736" w:name="Bookmark_366"/>
      <w:bookmarkEnd w:id="736"/>
    </w:p>
    <w:p>
      <w:pPr>
        <w:pStyle w:val="Normal3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1144 words</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DAVE ITZKOFF</w:t>
      </w:r>
    </w:p>
    <w:p>
      <w:pPr>
        <w:pStyle w:val="Normal366"/>
        <w:keepNext/>
        <w:spacing w:before="240" w:after="0" w:line="340" w:lineRule="atLeast"/>
        <w:ind w:left="0" w:right="0" w:firstLine="0"/>
        <w:jc w:val="left"/>
      </w:pPr>
      <w:bookmarkStart w:id="737" w:name="Body_364"/>
      <w:bookmarkEnd w:id="737"/>
      <w:r>
        <w:rPr>
          <w:rFonts w:ascii="arial" w:eastAsia="arial" w:hAnsi="arial" w:cs="arial"/>
          <w:b/>
          <w:i w:val="0"/>
          <w:strike w:val="0"/>
          <w:noProof w:val="0"/>
          <w:color w:val="000000"/>
          <w:position w:val="0"/>
          <w:sz w:val="28"/>
          <w:u w:val="none"/>
          <w:vertAlign w:val="baseline"/>
        </w:rPr>
        <w:t>Body</w:t>
      </w:r>
    </w:p>
    <w:p>
      <w:pPr>
        <w:pStyle w:val="Normal366"/>
        <w:spacing w:line="60" w:lineRule="exact"/>
      </w:pPr>
      <w:r>
        <w:pict>
          <v:line id="_x0000_s2362" style="position:absolute;z-index:252646400" from="0,2pt" to="512pt,2pt" strokecolor="#009ddb" strokeweight="2pt">
            <v:stroke linestyle="single"/>
            <w10:wrap type="topAndBottom"/>
          </v:line>
        </w:pict>
      </w:r>
    </w:p>
    <w:p>
      <w:pPr>
        <w:pStyle w:val="Normal366"/>
      </w:pP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WANTAGH, N.Y. -- ''Here's to Billy Joel -- that's why we've got a gig,'' Mike DelGuidice called out from his piano at Mulcahy's, a pub and concert hall here on Long Island. As he and his band, Big Shot, performed covers of songs like ''My Life'' and ''Scenes From an Italian Restaurant'' on a recent Friday night, a regular crowd of revelers occasionally stopped taking selfies long enough to applaud, or at least clink their beer bottles in appreciation.</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a tribute band, as Mr. DelGuidice has done for nearly 15 years, can be occasionally unglamorous work, but it has provided invaluable training for his other vocation: playing Billy Joel's music, alongside Mr. Joel himself, as the newest member of his band.</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week earlier, Mr. DelGuidice was one of a few musicians onstage in the otherwise empty Nassau Coliseum in Hempstead, N.Y., practicing with Mr. Joel as that best-selling singer-songwriter prepared for his New Year's Eve concert at Barclays Center in Brooklyn. At 42, Mr. DelGuidice (pronounced del-JU-das) has a rugged, tattooed exterior and a shaved head that belie a gentle demeanor.</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mischievous Mr. Joel, running the rehearsal from his own piano, raced through impromptu renditions of Cream's ''Tales of Brave Ulysses'' and ''The Godfather'' theme, Mr. DelGuidice matched him chord for chord on a guitar, never losing the tempo or the grateful smile on his face.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after the rehearsal, Mr. DelGuidice said: ''I'm not nervous, I'm just overwhelmed with every emotion you could possibly imagine. I've waited my whole life to do something like this.''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phenomenon of long-lived rock acts replenishing their ranks with performers who cover their music is no longer unusual -- groups like Judas Priest and Boston have done it -- and it is becoming increasingly acceptable to artists and listeners alike.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the audience wants,'' said the filmmaker Ramona S. Diaz, whose documentary ''Don't Stop Believin': Everyman's Journey'' chronicles the classic-rock group Journey as it hires a cover singer from the Philippines to become its new lead vocalist.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point of view of the fans, it's like you're one step up,'' Ms. Diaz said. ''It's not even a step up -- it's the ultimate. You've gotten the gold.''</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Mr. DelGuidice, who continues to alternate shows with his tribute band and with the genuine article, his recent hiring as a guitarist, vocalist and rehearsal pianist in Mr. Joel's band is the ultimate validation of a career spent paying homage to Billy Joel music.</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allows Mr. Joel, a fellow Long Islander, to reconnect with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and honor his hometown fans while providing an opportunity for a diligent performer who sometimes reminds him of himself.</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way, it's a form of gratitude,'' Mr. Joel, 64, said in an interview. ''Thank you for doing my stuff and for working really hard -- now, come along with us.''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 narrow dressing room above Mulcahy's, surrounded by autographed photos of bands like Warrant and Blue Oyster Cult, Mr. DelGuidice recalled his musical upbringing as one that had paralleled Mr. Joel's trajectory for years but never intersected with it.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DelGuidice grew up in Miller Place, on the North Shore of Long Island, obsessing over the music of Mr. Joel (as well as of Rush and the Bee Gees). He taught himself piano, guitar and drums by watching and listening to Mr. Joel's live performances, and, by 17, he was already playing covers in piano bars, where patrons often compared him to his musical hero.</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dead-on similarity made it difficult for Mr. DelGuidice to be signed by record labels when he tried to attract them with his original compositions.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influences -- they are who you are,'' he said. ''But what they were hearing was probably accurate, and they were probably right, and I was just young and stubborn.''</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he decided to form Big Shot around 2000, he said it suited his preference to be ''an in-the-background guy.''</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easy to play a song that you know people like,'' Mr. DelGuidice said. ''Now, all you've got to do is pull it off decently.''</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reputations of Mr. DelGuidice and Big Shot grew, they attracted the attention of longtime members of Mr. Joel's band, like the guitarist Tommy Byrnes and Dave Rosenthal, his keyboardist and musical director.</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tried to get Mr. DelGuidice a job as a pianist with ''Movin' Out,'' the 2002 Broadway musical built around Mr. Joel's catalog. But Mr. DelGuidice's schedule of late-night gigs, then relentless, left him sounding less than desirable at morning auditions.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like, 'Michael, if you're going to audition for these people, you have to take a night off,' '' Mr. Byrnes said. ''He was living pretty hard at that time, as we all were.''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Joel said he was flattered that there were bands dedicated solely to playing his music: ''If I'm not doing it -- great, somebody else do it.'' And about 10 years ago, he invited Big Shot to play at one of his sound checks for a Nassau Coliseum concert.</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backstage,'' Mr. Joel said, ''and I'm hearing Mike singing, and I go, 'Oh, that's a recording of me.' My crew goes, 'No, that's him.' I go: 'I know my voice. That's me.' And they said, 'No, it's Mike.'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another decade would pass before Mr. Joel would ask Mr. DelGuidice to join his band -- initially to fill in for him at rehearsals he could not attend, then to perform at concerts in Britain and Ireland this fall.</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always wondering: 'Am I any good? Isn't there, like, a mandatory retirement age?' '' said Mr. Joel, who recently agreed to play a series of monthly shows at Madison Square Garden. ''There's a physicality to the gig.''</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having Mr. DelGuidice in his band, he said, was invigorating. At the very least, it gives him someone to tease when Mr. DelGuidice is written about in the Long Island newspapers.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'Can you sign this for me, please?' '' Mr. Joel said. ''Can you put, 'To Billy'? Please personalize it! And he said, 'I'm not doing that.' Of course we're going to bust his chops.''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Shot has further blurred the lines of what it means to be a tribute act, and has been joined onstage by other members of Mr. Joel's band, including Mr. Byrnes and his drummer, Chuck Burgi.</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members of Big Shot said they were proud of Mr. DelGuidice's hard-earned success. Nick Dimichino, the band's bassist, said, ''I told him, it couldn't happen to a better guy, and it should have happened a long time ago.''</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DelGuidice, who describes himself as deeply spiritual, said his good fortune was an example of divine providence prevailing over any modest ambitions he could have imagined. ''I could have prayed for something my whole life,'' he said, ''and then all of a sudden, something like this happens?''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ever so slightly skyward, Mr. DelGuidice added: ''I go, 'This is what you had in store?' You never see it coming.''</w:t>
      </w:r>
    </w:p>
    <w:p>
      <w:pPr>
        <w:pStyle w:val="Normal366"/>
        <w:keepNext w:val="0"/>
        <w:spacing w:before="240" w:after="0" w:line="260" w:lineRule="atLeast"/>
        <w:ind w:left="0" w:right="0" w:firstLine="0"/>
        <w:jc w:val="left"/>
      </w:pPr>
      <w:r>
        <w:br/>
      </w:r>
      <w:hyperlink r:id="rId3226" w:history="1">
        <w:r>
          <w:rPr>
            <w:rFonts w:ascii="arial" w:eastAsia="arial" w:hAnsi="arial" w:cs="arial"/>
            <w:b w:val="0"/>
            <w:i/>
            <w:strike w:val="0"/>
            <w:color w:val="0077CC"/>
            <w:sz w:val="20"/>
            <w:u w:val="single"/>
            <w:vertAlign w:val="baseline"/>
          </w:rPr>
          <w:t>http://www.nytimes.com/2013/12/31/arts/music/from-billy-joel-tribute-band-to-the-real-thing.html</w:t>
        </w:r>
      </w:hyperlink>
    </w:p>
    <w:p>
      <w:pPr>
        <w:pStyle w:val="Normal3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6"/>
        <w:spacing w:line="60" w:lineRule="exact"/>
      </w:pPr>
      <w:r>
        <w:pict>
          <v:line id="_x0000_s2363" style="position:absolute;z-index:252647424" from="0,2pt" to="512pt,2pt" strokecolor="#009ddb" strokeweight="2pt">
            <v:stroke linestyle="single"/>
            <w10:wrap type="topAndBottom"/>
          </v:line>
        </w:pict>
      </w:r>
    </w:p>
    <w:p>
      <w:pPr>
        <w:pStyle w:val="Normal3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MIKE DelGUIDICE, on his new role as a member of Billy Joel's band (PHOTOGRAPH BY BRIAN HARKIN FOR THE NEW YORK TIMES) (C5)       </w:t>
      </w:r>
    </w:p>
    <w:p>
      <w:pPr>
        <w:pStyle w:val="Normal3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31, 2013</w:t>
      </w:r>
    </w:p>
    <w:p>
      <w:pPr>
        <w:pStyle w:val="Normal366"/>
      </w:pPr>
    </w:p>
    <w:p>
      <w:pPr>
        <w:pStyle w:val="Normal366"/>
        <w:ind w:left="200"/>
        <w:sectPr>
          <w:type w:val="continuous"/>
          <w:pgMar w:top="840" w:right="1000" w:bottom="840" w:left="1000" w:header="400" w:footer="400"/>
          <w:pgNumType w:fmt="decimal"/>
          <w:cols w:space="720"/>
        </w:sectPr>
      </w:pPr>
      <w:r>
        <w:br/>
      </w:r>
      <w:r>
        <w:pict>
          <v:line id="_x0000_s2364" style="position:absolute;z-index:252648448" from="0,10pt" to="512pt,10pt" strokecolor="black" strokeweight="1pt">
            <v:stroke linestyle="single"/>
          </v:line>
        </w:pict>
      </w:r>
      <w:r>
        <w:rPr>
          <w:rFonts w:ascii="arial" w:eastAsia="arial" w:hAnsi="arial" w:cs="arial"/>
          <w:b/>
          <w:color w:val="767676"/>
          <w:sz w:val="16"/>
        </w:rPr>
        <w:t>End of Document</w:t>
      </w:r>
    </w:p>
    <w:p>
      <w:pPr>
        <w:pStyle w:val="Normal367"/>
        <w:sectPr>
          <w:headerReference w:type="even" r:id="rId3227"/>
          <w:headerReference w:type="default" r:id="rId3228"/>
          <w:footerReference w:type="even" r:id="rId3229"/>
          <w:footerReference w:type="default" r:id="rId3230"/>
          <w:headerReference w:type="first" r:id="rId3231"/>
          <w:footerReference w:type="first" r:id="rId3232"/>
          <w:pgSz w:w="12240" w:h="15840"/>
          <w:pgMar w:top="840" w:right="1000" w:bottom="840" w:left="1000" w:header="400" w:footer="400"/>
          <w:pgNumType w:fmt="decimal"/>
          <w:cols w:space="720"/>
          <w:titlePg w:val="0"/>
        </w:sectPr>
      </w:pPr>
    </w:p>
    <w:p>
      <w:pPr>
        <w:pStyle w:val="Normal367"/>
      </w:pPr>
    </w:p>
    <w:p>
      <w:pPr>
        <w:pStyle w:val="Normal367"/>
      </w:pPr>
      <w:r>
        <w:pict>
          <v:shape id="_x0000_i2365" type="#_x0000_t75" alt="LexisNexis®" style="width:147.75pt;height:30pt">
            <v:imagedata r:id="rId17" o:title=""/>
          </v:shape>
        </w:pict>
      </w:r>
      <w:r>
        <w:cr/>
      </w:r>
    </w:p>
    <w:p>
      <w:pPr>
        <w:pStyle w:val="Heading1365"/>
        <w:keepNext w:val="0"/>
        <w:spacing w:after="200" w:line="340" w:lineRule="atLeast"/>
        <w:ind w:left="0" w:right="0" w:firstLine="0"/>
        <w:jc w:val="center"/>
      </w:pPr>
      <w:hyperlink r:id="rId3233" w:history="1">
        <w:r>
          <w:rPr>
            <w:rFonts w:ascii="arial" w:eastAsia="arial" w:hAnsi="arial" w:cs="arial"/>
            <w:b/>
            <w:i/>
            <w:strike w:val="0"/>
            <w:color w:val="0077CC"/>
            <w:sz w:val="28"/>
            <w:u w:val="single"/>
            <w:vertAlign w:val="baseline"/>
          </w:rPr>
          <w:t>A City Rising From the Rough</w:t>
        </w:r>
      </w:hyperlink>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 2015 Sunday</w:t>
      </w:r>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67"/>
        <w:keepNext w:val="0"/>
        <w:spacing w:after="0" w:line="240" w:lineRule="atLeast"/>
        <w:ind w:right="0"/>
        <w:jc w:val="both"/>
      </w:pPr>
      <w:bookmarkStart w:id="738" w:name="Bookmark_367"/>
      <w:bookmarkEnd w:id="738"/>
    </w:p>
    <w:p>
      <w:pPr>
        <w:pStyle w:val="Normal3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SP; Column 0; Sports Desk; Pg. 1</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1322 words</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 BARRY</w:t>
      </w:r>
    </w:p>
    <w:p>
      <w:pPr>
        <w:pStyle w:val="Normal367"/>
        <w:keepNext/>
        <w:spacing w:before="240" w:after="0" w:line="340" w:lineRule="atLeast"/>
        <w:ind w:left="0" w:right="0" w:firstLine="0"/>
        <w:jc w:val="left"/>
      </w:pPr>
      <w:bookmarkStart w:id="739" w:name="Body_365"/>
      <w:bookmarkEnd w:id="739"/>
      <w:r>
        <w:rPr>
          <w:rFonts w:ascii="arial" w:eastAsia="arial" w:hAnsi="arial" w:cs="arial"/>
          <w:b/>
          <w:i w:val="0"/>
          <w:strike w:val="0"/>
          <w:noProof w:val="0"/>
          <w:color w:val="000000"/>
          <w:position w:val="0"/>
          <w:sz w:val="28"/>
          <w:u w:val="none"/>
          <w:vertAlign w:val="baseline"/>
        </w:rPr>
        <w:t>Body</w:t>
      </w:r>
    </w:p>
    <w:p>
      <w:pPr>
        <w:pStyle w:val="Normal367"/>
        <w:spacing w:line="60" w:lineRule="exact"/>
      </w:pPr>
      <w:r>
        <w:pict>
          <v:line id="_x0000_s2366" style="position:absolute;z-index:252649472" from="0,2pt" to="512pt,2pt" strokecolor="#009ddb" strokeweight="2pt">
            <v:stroke linestyle="single"/>
            <w10:wrap type="topAndBottom"/>
          </v:line>
        </w:pict>
      </w:r>
    </w:p>
    <w:p>
      <w:pPr>
        <w:pStyle w:val="Normal367"/>
      </w:pP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 HILLS, N.J. --  In taking office early last year, the mayor of East Orange inherited all the problems known to gritty New Jersey cities like his, from a deficit and blight to unemployment and crime. But he had one additional difficulty not shared by most of his mayoral peers.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golf course.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just any golf course, either, but a course in the rarefied Short Hills section of Millburn, 10 miles and a world removed from the urban streets just outside East Orange City Hall. A course that few of the city's residents ever see, much less play.</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East Orange Golf Course, which covers more than 150 acres of extremely valuable real estate, once provided a pastoral escape for the city's golfers. But with time's passage, it became shaggy and underused, with a shuttered restaurant and greens made challenging more by poor maintenance than by design.</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mayor, Lester E. Taylor III, studied the course's scorecard. It was operating $372,000 in the red, its number of rounds was plummeting and its clubhouse was a musty tribute to groovy 1970s aesthetics. ''If you wanted a cold beer or something to eat?'' he said. ''Guess what, you can't.''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Mayor Taylor had campaigned on a platform of reimagination for his city, which straddles the inner-city vibe of Newark and the suburban hum of South Orange. But if the municipality was to be run more like a business, he had to address the casual management of a golf course detached both physically and psychologically from the city itself.</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just as the 2014 golf season was beginning, the mayor called a timeout for this timeless game. He and the City Council abruptly closed the course, naturally leading to speculation that the city planned to sell the property -- in one of the country's most exclusive ZIP codes -- for redevelopment.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East Orange had other plans for its Short Hills oasis.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its prosperity more than a century ago, East Orange bought more than 2,000 acres of farmland in and around Millburn to secure well fields that could help provide water to its residents. Then, in the mid-1920s, the Scottish golf course architect Tom Bendelow -- the Johnny Appleseed of American golf -- was retained to chart an 18-hole course beside the water reserve.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city's annual report for 1926, amid updates from the Shade Tree Commission and an ode to ''Mumble-the-Peg'' from the Board of Recreation (''Practically every child on the playground flipped knives with the skill of marksmen''), a section proudly noted that the city's just-opened golf course ''has been pronounced by experts to compare favorably with the most expensively built private and club courses in the country.''</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years passed. The demographics of East Orange changed from mostly white to mostly black, from upper-middle-class to middle-class,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poor. Short Hills, meanwhile, has become so affluent that even its mall smacks of the 1 percent. It has no Marshalls or Modell's, but there is a Tesla Motors, as well as stores devoted to ''fine writing instruments'' and ''the art of shaving.''</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United States Census Bureau maps the chasm between the two communities separated by 10 miles. The median value of a house in Short Hills, for example, is well north of $1 million; in East Orange, it is about $228,000. More than 87 percent of Short Hills residents have college degrees; in East Orange, 16 percent. And the median household income in Short Hills is about $225,000; in East Orange, $38,000.</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East Orange has some attributes that Short Hills lacks. An ethnically diverse population of 64,000 (including what the mayor says is the country's second-largest population of Guyanese). A housing stock featuring modest apartments and historic homes. Its own water utility. Easy access to the Garden State Parkway. A musical heritage that includes Lauryn Hill, Wyclef Jean, Queen Latifah and Dionne Warwick.</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that golf course.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recent years, only the occasional kerfuffle has returned the nearly forgotten golf course to public attention. In the early 1990s, the mayor and the golf course manager pleaded guilty to stealing thousands of dollars in membership dues, including fees paid by a group called the Garden State Duffers.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years later, John Ferolito, a founder of the company that makes AriZona iced tea, hooked a ball off the 16th tee that hit a man in his group between the eyes, knocking him unconscious and causing serious injury. The ensuing lawsuit hinged, in part, on whether it was his first drive or an errant mulligan.</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essentially what East Orange decided to do with its fabled, troubled golf course. It took a mulligan.</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temporarily closing the course, city officials never lost sight of the real estate's potential. As a city report put it, ''While the current demographics of the City of East Orange do not indicate a large golfer population, the demographics of the golf course area are quite the opposite'' -- although East Orange golfers, it must be said, might find Weequahic Golf Course in Newark more convenient.</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city eventually received state authorization for $6 million in bond financing to renovate the course and replace the clubhouse and restaurant. It hired Stephen Kay, a well-known golf course architect, to oversee the makeover, and Juan Casiano to serve as the on-site superintendent, all of which provided a more professional golf sensibility.</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recent hot morning, Mr. Casiano sat in a small office a few yards from the closed clubhouse, work gloves tossed on the floor, chain saws stacked on a shelf. On the wall hung a calendar, a few Post-it notes and a framed certificate from the Rutgers Professional Golf Course Turf Management School.</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sweat-dappled assistant, Ed Sylvia, walked in, and the two men slipped into a foreign language you might call Turfese, about ''low-mow blue'' and ''850'' and ''lapping it and checking the cut.'' The conversation reflected the agronomical challenge just outside the door.</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Casiano, lean, intense and 40, had worked his way up in the insular world of golf course maintenance. After earning a degree in business management, he got a job at the Atlantic City Country Club as a grunt, whacking weeds and watering grass by hand. He moved on to other courses, continued his education in the field and developed a reputation after resuscitating a tired course in Atlantic County.</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fall he was hastily summoned to East Orange, a city he had never visited, for a first interview for the golf superintendent's job. Afterward, he put on his work boots and, in suit and tie, walked the course for a couple of hours.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took in the uneven tee boxes, the water drainage problems, the overgrown fairways.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in good shape,'' Mr. Casiano recalled. But when offered the job, he understood Mr. Kay's vision and knew what had to be done.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 in the spring, a modified version of the East Orange Golf Course opened to the public, offering occasional hazards not often seen along the fairway. You might begin to hit off the first tee, only to have your concentration jarred by some passing construction equipment. Or chip your ball over some PVC pipe being laid for drainage. Or rattle your ball into a backhoe's scoop.</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this is temporary, Mr. Casiano promised. A year from now, he said, the greens will be tight, the fairways true and the new clubhouse restaurant stocked with food and drinks.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the more than 150 people who have signed up for discount cards or season passes, 19 are East Orange residents, in realization of the course's original purpose: to provide bucolic enjoyment to the city's residents. Of course, its other purpose is what Mayor Taylor calls ''a tremendous business opportunity'': to capture and redirect some of that Short Hills wealth.</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city of East Orange may not have a store dedicated to the art of shaving. But it does have a golf course with potential, in a close and distant place called Short Hills.</w:t>
      </w:r>
    </w:p>
    <w:p>
      <w:pPr>
        <w:pStyle w:val="Normal367"/>
        <w:keepNext w:val="0"/>
        <w:spacing w:before="240" w:after="0" w:line="260" w:lineRule="atLeast"/>
        <w:ind w:left="0" w:right="0" w:firstLine="0"/>
        <w:jc w:val="left"/>
      </w:pPr>
      <w:r>
        <w:br/>
      </w:r>
      <w:hyperlink r:id="rId3234" w:history="1">
        <w:r>
          <w:rPr>
            <w:rFonts w:ascii="arial" w:eastAsia="arial" w:hAnsi="arial" w:cs="arial"/>
            <w:b w:val="0"/>
            <w:i/>
            <w:strike w:val="0"/>
            <w:color w:val="0077CC"/>
            <w:sz w:val="20"/>
            <w:u w:val="single"/>
            <w:vertAlign w:val="baseline"/>
          </w:rPr>
          <w:t>http://www.nytimes.com/2015/08/02/sports/golf/a-struggling-city-renovates-its-golf-course-envisioning-more-green.html</w:t>
        </w:r>
      </w:hyperlink>
    </w:p>
    <w:p>
      <w:pPr>
        <w:pStyle w:val="Normal3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7"/>
        <w:spacing w:line="60" w:lineRule="exact"/>
      </w:pPr>
      <w:r>
        <w:pict>
          <v:line id="_x0000_s2367" style="position:absolute;z-index:252650496" from="0,2pt" to="512pt,2pt" strokecolor="#009ddb" strokeweight="2pt">
            <v:stroke linestyle="single"/>
            <w10:wrap type="topAndBottom"/>
          </v:line>
        </w:pict>
      </w:r>
    </w:p>
    <w:p>
      <w:pPr>
        <w:pStyle w:val="Normal3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East Orange Golf Course, in nearby Short Hills, N.J., recently reopened to the public. Last year, East Orange leaders closed the course, which was in debt and disrepair.</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Lester E. Taylor III promised a reimagination of East Orange. He said the course, on land the city bought long ago, was ''a tremendous business opportunity.'' (SP1)</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Sabatino putted as Andy Servando worked on the East Orange Golf Course last week. The city has $6 million in bond financing to renovate the course.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Juan Casiano, above, the golf course's on-site superintendent, said it was ''not in good shape'' when he first toured it. The course, at left last week, is on more than 150 acres of valuable real estate. (PHOTOGRAPHS BY HILARY SWIFT/THE NEW YORK TIMES) (SP6)        </w:t>
      </w:r>
    </w:p>
    <w:p>
      <w:pPr>
        <w:pStyle w:val="Normal3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 2015</w:t>
      </w:r>
    </w:p>
    <w:p>
      <w:pPr>
        <w:pStyle w:val="Normal367"/>
      </w:pPr>
    </w:p>
    <w:p>
      <w:pPr>
        <w:pStyle w:val="Normal367"/>
        <w:ind w:left="200"/>
        <w:sectPr>
          <w:type w:val="continuous"/>
          <w:pgMar w:top="840" w:right="1000" w:bottom="840" w:left="1000" w:header="400" w:footer="400"/>
          <w:pgNumType w:fmt="decimal"/>
          <w:cols w:space="720"/>
        </w:sectPr>
      </w:pPr>
      <w:r>
        <w:br/>
      </w:r>
      <w:r>
        <w:pict>
          <v:line id="_x0000_s2368" style="position:absolute;z-index:252651520" from="0,10pt" to="512pt,10pt" strokecolor="black" strokeweight="1pt">
            <v:stroke linestyle="single"/>
          </v:line>
        </w:pict>
      </w:r>
      <w:r>
        <w:rPr>
          <w:rFonts w:ascii="arial" w:eastAsia="arial" w:hAnsi="arial" w:cs="arial"/>
          <w:b/>
          <w:color w:val="767676"/>
          <w:sz w:val="16"/>
        </w:rPr>
        <w:t>End of Document</w:t>
      </w:r>
    </w:p>
    <w:p>
      <w:pPr>
        <w:pStyle w:val="Normal368"/>
        <w:sectPr>
          <w:headerReference w:type="even" r:id="rId3235"/>
          <w:headerReference w:type="default" r:id="rId3236"/>
          <w:footerReference w:type="even" r:id="rId3237"/>
          <w:footerReference w:type="default" r:id="rId3238"/>
          <w:headerReference w:type="first" r:id="rId3239"/>
          <w:footerReference w:type="first" r:id="rId3240"/>
          <w:pgSz w:w="12240" w:h="15840"/>
          <w:pgMar w:top="840" w:right="1000" w:bottom="840" w:left="1000" w:header="400" w:footer="400"/>
          <w:pgNumType w:fmt="decimal"/>
          <w:cols w:space="720"/>
          <w:titlePg w:val="0"/>
        </w:sectPr>
      </w:pPr>
    </w:p>
    <w:p>
      <w:pPr>
        <w:pStyle w:val="Normal368"/>
      </w:pPr>
    </w:p>
    <w:p>
      <w:pPr>
        <w:pStyle w:val="Normal368"/>
      </w:pPr>
      <w:r>
        <w:pict>
          <v:shape id="_x0000_i2369" type="#_x0000_t75" alt="LexisNexis®" style="width:147.75pt;height:30pt">
            <v:imagedata r:id="rId17" o:title=""/>
          </v:shape>
        </w:pict>
      </w:r>
      <w:r>
        <w:cr/>
      </w:r>
    </w:p>
    <w:p>
      <w:pPr>
        <w:pStyle w:val="Heading1366"/>
        <w:keepNext w:val="0"/>
        <w:spacing w:after="200" w:line="340" w:lineRule="atLeast"/>
        <w:ind w:left="0" w:right="0" w:firstLine="0"/>
        <w:jc w:val="center"/>
      </w:pPr>
      <w:hyperlink r:id="rId3241" w:history="1">
        <w:r>
          <w:rPr>
            <w:rFonts w:ascii="arial" w:eastAsia="arial" w:hAnsi="arial" w:cs="arial"/>
            <w:b/>
            <w:i/>
            <w:strike w:val="0"/>
            <w:color w:val="0077CC"/>
            <w:sz w:val="28"/>
            <w:u w:val="single"/>
            <w:vertAlign w:val="baseline"/>
          </w:rPr>
          <w:t>Trump and Clinton Are Victorious; Bush Drops Out as Field Narrows</w:t>
        </w:r>
      </w:hyperlink>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2016 Sunday</w:t>
      </w:r>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68"/>
        <w:keepNext w:val="0"/>
        <w:spacing w:after="0" w:line="240" w:lineRule="atLeast"/>
        <w:ind w:right="0"/>
        <w:jc w:val="both"/>
      </w:pPr>
      <w:bookmarkStart w:id="740" w:name="Bookmark_368"/>
      <w:bookmarkEnd w:id="740"/>
    </w:p>
    <w:p>
      <w:pPr>
        <w:pStyle w:val="Normal3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1568 words</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AMY CHOZICK and PATRICK HEALY; Amy Chozick reported from Las Vegas, and Patrick Healy from New York.</w:t>
      </w:r>
    </w:p>
    <w:p>
      <w:pPr>
        <w:pStyle w:val="Normal368"/>
        <w:keepNext/>
        <w:spacing w:before="240" w:after="0" w:line="340" w:lineRule="atLeast"/>
        <w:ind w:left="0" w:right="0" w:firstLine="0"/>
        <w:jc w:val="left"/>
      </w:pPr>
      <w:bookmarkStart w:id="741" w:name="Body_366"/>
      <w:bookmarkEnd w:id="741"/>
      <w:r>
        <w:rPr>
          <w:rFonts w:ascii="arial" w:eastAsia="arial" w:hAnsi="arial" w:cs="arial"/>
          <w:b/>
          <w:i w:val="0"/>
          <w:strike w:val="0"/>
          <w:noProof w:val="0"/>
          <w:color w:val="000000"/>
          <w:position w:val="0"/>
          <w:sz w:val="28"/>
          <w:u w:val="none"/>
          <w:vertAlign w:val="baseline"/>
        </w:rPr>
        <w:t>Body</w:t>
      </w:r>
    </w:p>
    <w:p>
      <w:pPr>
        <w:pStyle w:val="Normal368"/>
        <w:spacing w:line="60" w:lineRule="exact"/>
      </w:pPr>
      <w:r>
        <w:pict>
          <v:line id="_x0000_s2370" style="position:absolute;z-index:252652544" from="0,2pt" to="512pt,2pt" strokecolor="#009ddb" strokeweight="2pt">
            <v:stroke linestyle="single"/>
            <w10:wrap type="topAndBottom"/>
          </v:line>
        </w:pict>
      </w:r>
    </w:p>
    <w:p>
      <w:pPr>
        <w:pStyle w:val="Normal368"/>
      </w:pP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VEGAS --  Buoyed by the support of minority voters and enthusiastic workers in the city's big casinos, Hillary Clinton defeated Senator Bernie Sanders in the Nevada caucuses on Saturday, thwarting his momentum and proving to an anxious Democratic Party that she can assemble a broad coalition to carry her to the general election.</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Clinton's team breathed a sigh of relief as the results of the often-unpredictable campaign made clear that she had rebounded after her crushing defeat in the New Hampshire primary. At a caucus at the famed Caesars Palace, blackjack dealers, pit bosses, cooks and housekeepers excitedly declared their support for the former secretary of state.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Voters in many predominantly Hispanic and black neighborhoods backed Mrs. Clinton after she worked hard to connect with them, most notably when she comforted a tearful young Latina who feared her parents would be deported. That moment was turned into a powerful ad here for Mrs. Clinton, whose message of solidarity with minority voters stood in contrast to Mr. Sanders's more esoteric attacks on Wall Street and the campaign finance system.</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votes from 92 percent of caucus precincts counted, Mrs. Clinton had won 52.6 percent, while Mr. Sanders had drawn 47.3 percent in relatively modest turnout. Mrs. Clinton had been far ahead in the polls until recently, when Mr. Sanders became better known here and struck fear into the Clinton campaign that he might prevail in Nevada and deal her a serious setback.</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her victory speech Saturday afternoon, in a ballroom at Caesars Palace, Mrs. Clinton devoted her campaign to ''hotel and casino workers who never wavered'' and ''the thousands of men and women with kids to raise, bills to pay and dreams that won't die.'' She used plural pronouns like ''we'' and ''us'' more than usual, as opposed to leaning on ''I,'' a clear attempt to make her campaign about voters as Mr. Sanders has done powerfully.</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look at our country and see so much that isn't working the way it should,'' Mrs. Clinton said. ''Americans are right to be angry, but we're also hungry for real solutions,'' she added, a line that seemed aimed at aggrieved voters who like the urgency of Mr. Sanders but may doubt he can enact his ambitious agenda.</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Clinton's victory was a serious setback for Mr. Sanders, who campaigned hard in Nevada in hopes that a surge of Latino and black voters would heed his call for a political revolution.</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Sanders delivered a bullish concession speech on Saturday, saying that his message had inspired historic numbers of young and working people to vote and that it would lead to victories in the Super Tuesday primaries on March 1 and ultimately the Democratic nomination.</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come a very long way in nine months,'' Mr. Sanders said. ''The wind is at our backs. We have the momentum. And I believe that when Democrats assemble in Philadelphia in July at that convention, we are going to see the results of one of the great political upsets in the history of the United States.''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in the view of several political analysts, Mrs. Clinton's victory in Nevada and proven popularity with minority voters increases the likelihood of her winning the South Carolina primary on Saturday and many of the Super Tuesday contests, which would put her on even more certain path to the party's nomination.</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Shrum, a longtime strategist for presidential campaigns, said that with Mrs. Clinton's Nevada win, ''most Democrats will conclude -- again -- that she will be the nominee.''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had for months considered Nevada a haven that would provide a welcome shift from the mostly white electorates of New Hampshire and Iowa. But in recent weeks, Mr. Sanders's populist message began to take hold and polls tightened. Her campaign, bracing for another loss, seemed to look beyond Nevada to the contest next weekend in South Carolina.</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early organizing in the state and a last-minute on-the-ground push by Mrs. Clinton's campaign and its supporters paid off. And Mrs. Clinton, who is typically a reserved presence on the trail, seemed to embrace the quirkiness of campaigning in Las Vegas, posing for photographs with Britney Spears, who was in town for her show at Planet Hollywood, and even receiving the endorsement of 500 sex workers, mostly from Carson City brothels, who formed the ''Hookers 4 Hillary'' group.</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Less than an hour before the caucuses began, Mrs. Clinton was shaking hands in the employee cafeteria at Harrah's casino. ''I need your help this morning, in the showroom at 11 a.m.,'' she told the predominantly Spanish-speaking workers.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Hispanic voters cheered Mrs. Clinton with enthusiasm. ''She'll change immigration. She'll change the economy. She'll change todo!'' said Dora Gonzalez, 54, a casino porter at the Bellagio, using the Spanish word for everything.</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she's a mujer!'' added her friend Elba Pinera, 51, originally from Honduras, using the Spanish word for woman.</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Sanders, who performed well in the predominantly white states of Iowa and New Hampshire, is now under pressure to show that he can attract the broad cross-section of Democrats necessary to remain competitive with Mrs. Clinton.</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Sanders did appeal to a good number of Hispanic voters: According to entrance polls by Edison Research, he was ahead of Mrs. Clinton among Hispanics. These numbers may not reflect the final vote tally, however, because Mrs. Clinton was performing strongly in heavily Hispanic neighborhoods around Clark County, which encompasses Las Vegas. Mrs. Clinton won 60 percent of the delegates in the 22 Latino-majority precincts that had reported results on Saturday night, according to her campaign aides.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Sanders fared poorly among African-American voters, earning support from only 22 percent of them, according to the entrance polls.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Sanders advisers acknowledged on Saturday that his weak performance with African-Americans meant he could face significant difficulties in the South Carolina primary and the Super Tuesday states, many of which have large African-American populations. Mr. Sanders has been reluctant to reshape his political message to appeal more sharply or dramatically to black voters -- which he did not do in his concession speech here -- and political analysts said that time was running out to show he could expand his base of support.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will Sanders prove that he can win a state with a big minority population? That has to be his top goal right now, and he's far from it,'' said Brent F. Nelsen, a political scientist at Furman University in South Carolina. ''A lot of Sanders loyalists here are confused why African-Americans aren't supporting Bernie, since he's speaking their economic language. But a lot of blacks here and elsewhere also care about personal loyalty and relationships, and Clinton has a strong edge there.''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Sanders's earlier surges in Iowa, where he nearly tied Mrs. Clinton, and in New Hampshire came at a high price, according to campaign finance data released on Saturday. He spent $35 million in January, an enormous amount, and ended the month with half as much cash on hand as Mrs. Clinton, after out-raising her by several million dollars.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Nevada, Mrs. Clinton benefited from deep connections to the state. Robby Mook, her campaign manager, had served as her Nevada director when she narrowly defeated Mr. Obama here in 2008. Her current state director, Emmy Ruiz, delivered a victory in Nevada to Mr. Obama in his 2012 re-election campaign.</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support among labor also ran deep, even though the Culinary Workers Union, which represents 57,000 members, many of whom are Latino, declined to endorse a candidate. But on Thursday, Senator Harry Reid of Nevada, who also remained neutral, said in an interview he had spoken to D. Taylor, the head of the union's parent group, to make sure its members could have paid time off to participate in the caucuses, a move that operatives in the state believed helped tip the race in Mrs. Clinton's favor.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overwhelmingly defeated Mr. Sanders in the caucuses that were held at six major Las Vegas casinos, including Harrah's, the Wynn and New York-New York, which heavily drew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minority voters.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the 2008 election, Mr. Reid lobbied for Nevada to be among the early-voting states, arguing that its mix of urban and rural areas, and a population that is nearly half minority, could indicate how candidates would fare among a more diverse electorate. ''If you're my color and you start school, you'll be in a minority in Clark County,'' Mr. Reid said Thursday in an interview, referring to the state's most populous county.</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state has just six electoral votes in the general election, but its population reflects the composition of other potential Western battlegrounds like Colorado, Arizona and New Mexico.</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Nevada results were personally important for Mrs. Clinton, who struggled in 2008 to win caucus states, though she prevailed here against Barack Obama. In this campaign, she has won the two caucuses so far, here and in Iowa. Immediately following her speech, Mrs. Clinton flew to Houston for a rally. ''I'm on my way to Texas. Bill is on his way to Colorado. The fight goes on!'' she said.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 out what you need to know about the 2016 presidential race today, and get politics news updates via Facebook, Twitter and the First Draft newsletter.</w:t>
      </w:r>
    </w:p>
    <w:p>
      <w:pPr>
        <w:pStyle w:val="Normal368"/>
        <w:keepNext w:val="0"/>
        <w:spacing w:before="240" w:after="0" w:line="260" w:lineRule="atLeast"/>
        <w:ind w:left="0" w:right="0" w:firstLine="0"/>
        <w:jc w:val="left"/>
      </w:pPr>
      <w:r>
        <w:br/>
      </w:r>
      <w:hyperlink r:id="rId3242" w:history="1">
        <w:r>
          <w:rPr>
            <w:rFonts w:ascii="arial" w:eastAsia="arial" w:hAnsi="arial" w:cs="arial"/>
            <w:b w:val="0"/>
            <w:i/>
            <w:strike w:val="0"/>
            <w:color w:val="0077CC"/>
            <w:sz w:val="20"/>
            <w:u w:val="single"/>
            <w:vertAlign w:val="baseline"/>
          </w:rPr>
          <w:t>http://www.nytimes.com/2016/02/21/us/politics/nevada-caucus.html</w:t>
        </w:r>
      </w:hyperlink>
    </w:p>
    <w:p>
      <w:pPr>
        <w:pStyle w:val="Normal3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8"/>
        <w:spacing w:line="60" w:lineRule="exact"/>
      </w:pPr>
      <w:r>
        <w:pict>
          <v:line id="_x0000_s2371" style="position:absolute;z-index:252653568" from="0,2pt" to="512pt,2pt" strokecolor="#009ddb" strokeweight="2pt">
            <v:stroke linestyle="single"/>
            <w10:wrap type="topAndBottom"/>
          </v:line>
        </w:pict>
      </w:r>
    </w:p>
    <w:p>
      <w:pPr>
        <w:pStyle w:val="Normal3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Hillary Clinton at Caesars Palace on Saturday. She said her run was devoted to working people. (PHOTOGRAPH BY RUTH FREMSON/THE NEW YORK TIMES) (A1)</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Bernie Sanders at a rally in Henderson, Nev. He gave a bullish concession speech Saturday, saying his message had inspired voters. (PHOTOGRAPH BY JIM YOUNG/REUTERS) (A19)       </w:t>
      </w:r>
    </w:p>
    <w:p>
      <w:pPr>
        <w:pStyle w:val="Normal3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2016</w:t>
      </w:r>
    </w:p>
    <w:p>
      <w:pPr>
        <w:pStyle w:val="Normal368"/>
      </w:pPr>
    </w:p>
    <w:p>
      <w:pPr>
        <w:pStyle w:val="Normal368"/>
        <w:ind w:left="200"/>
        <w:sectPr>
          <w:type w:val="continuous"/>
          <w:pgMar w:top="840" w:right="1000" w:bottom="840" w:left="1000" w:header="400" w:footer="400"/>
          <w:pgNumType w:fmt="decimal"/>
          <w:cols w:space="720"/>
        </w:sectPr>
      </w:pPr>
      <w:r>
        <w:br/>
      </w:r>
      <w:r>
        <w:pict>
          <v:line id="_x0000_s2372" style="position:absolute;z-index:252654592" from="0,10pt" to="512pt,10pt" strokecolor="black" strokeweight="1pt">
            <v:stroke linestyle="single"/>
          </v:line>
        </w:pict>
      </w:r>
      <w:r>
        <w:rPr>
          <w:rFonts w:ascii="arial" w:eastAsia="arial" w:hAnsi="arial" w:cs="arial"/>
          <w:b/>
          <w:color w:val="767676"/>
          <w:sz w:val="16"/>
        </w:rPr>
        <w:t>End of Document</w:t>
      </w:r>
    </w:p>
    <w:p>
      <w:pPr>
        <w:pStyle w:val="Normal369"/>
        <w:sectPr>
          <w:headerReference w:type="even" r:id="rId3243"/>
          <w:headerReference w:type="default" r:id="rId3244"/>
          <w:footerReference w:type="even" r:id="rId3245"/>
          <w:footerReference w:type="default" r:id="rId3246"/>
          <w:headerReference w:type="first" r:id="rId3247"/>
          <w:footerReference w:type="first" r:id="rId3248"/>
          <w:pgSz w:w="12240" w:h="15840"/>
          <w:pgMar w:top="840" w:right="1000" w:bottom="840" w:left="1000" w:header="400" w:footer="400"/>
          <w:pgNumType w:fmt="decimal"/>
          <w:cols w:space="720"/>
          <w:titlePg w:val="0"/>
        </w:sectPr>
      </w:pPr>
    </w:p>
    <w:p>
      <w:pPr>
        <w:pStyle w:val="Normal369"/>
      </w:pPr>
    </w:p>
    <w:p>
      <w:pPr>
        <w:pStyle w:val="Normal369"/>
      </w:pPr>
      <w:r>
        <w:pict>
          <v:shape id="_x0000_i2373" type="#_x0000_t75" alt="LexisNexis®" style="width:147.75pt;height:30pt">
            <v:imagedata r:id="rId17" o:title=""/>
          </v:shape>
        </w:pict>
      </w:r>
      <w:r>
        <w:cr/>
      </w:r>
    </w:p>
    <w:p>
      <w:pPr>
        <w:pStyle w:val="Heading1367"/>
        <w:keepNext w:val="0"/>
        <w:spacing w:after="200" w:line="340" w:lineRule="atLeast"/>
        <w:ind w:left="0" w:right="0" w:firstLine="0"/>
        <w:jc w:val="center"/>
      </w:pPr>
      <w:hyperlink r:id="rId3249" w:history="1">
        <w:r>
          <w:rPr>
            <w:rFonts w:ascii="arial" w:eastAsia="arial" w:hAnsi="arial" w:cs="arial"/>
            <w:b/>
            <w:i/>
            <w:strike w:val="0"/>
            <w:color w:val="0077CC"/>
            <w:sz w:val="28"/>
            <w:u w:val="single"/>
            <w:vertAlign w:val="baseline"/>
          </w:rPr>
          <w:t>President of Taiwan Is Re-elected, a Result That Is Likely to Please China</w:t>
        </w:r>
      </w:hyperlink>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2012 Sunday</w:t>
      </w:r>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69"/>
        <w:keepNext w:val="0"/>
        <w:spacing w:after="0" w:line="240" w:lineRule="atLeast"/>
        <w:ind w:right="0"/>
        <w:jc w:val="both"/>
      </w:pPr>
      <w:bookmarkStart w:id="742" w:name="Bookmark_369"/>
      <w:bookmarkEnd w:id="742"/>
    </w:p>
    <w:p>
      <w:pPr>
        <w:pStyle w:val="Normal3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6</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997 words</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ANDREW JACOBS; Kevin Drew contributed reporting from Hong Kong.</w:t>
      </w:r>
    </w:p>
    <w:p>
      <w:pPr>
        <w:pStyle w:val="Normal369"/>
        <w:keepNext/>
        <w:spacing w:before="240" w:after="0" w:line="340" w:lineRule="atLeast"/>
        <w:ind w:left="0" w:right="0" w:firstLine="0"/>
        <w:jc w:val="left"/>
      </w:pPr>
      <w:bookmarkStart w:id="743" w:name="Body_367"/>
      <w:bookmarkEnd w:id="743"/>
      <w:r>
        <w:rPr>
          <w:rFonts w:ascii="arial" w:eastAsia="arial" w:hAnsi="arial" w:cs="arial"/>
          <w:b/>
          <w:i w:val="0"/>
          <w:strike w:val="0"/>
          <w:noProof w:val="0"/>
          <w:color w:val="000000"/>
          <w:position w:val="0"/>
          <w:sz w:val="28"/>
          <w:u w:val="none"/>
          <w:vertAlign w:val="baseline"/>
        </w:rPr>
        <w:t>Body</w:t>
      </w:r>
    </w:p>
    <w:p>
      <w:pPr>
        <w:pStyle w:val="Normal369"/>
        <w:spacing w:line="60" w:lineRule="exact"/>
      </w:pPr>
      <w:r>
        <w:pict>
          <v:line id="_x0000_s2374" style="position:absolute;z-index:252655616" from="0,2pt" to="512pt,2pt" strokecolor="#009ddb" strokeweight="2pt">
            <v:stroke linestyle="single"/>
            <w10:wrap type="topAndBottom"/>
          </v:line>
        </w:pict>
      </w:r>
    </w:p>
    <w:p>
      <w:pPr>
        <w:pStyle w:val="Normal369"/>
      </w:pP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TAIPEI, Taiwan -- President Ma Ying-jeou was re-elected by a comfortable margin on Saturday, fending off a challenge from his main rival, Tsai Ing-wen, who criticized his handling of the economy but also sought to exploit fears among voters that Mr. Ma's conciliatory approach toward China was eroding the island's sovereignty.</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Ma's victory was welcomed by Taiwanese business leaders, who feared his defeat could irritate China and set back the detente that has served them well during the past three and a half years. China, which regards Taiwan as a renegade territory, had warned that a win by Ms. Tsai, whose party has traditionally backed formal independence, could threaten the ''peaceful development of cross-strait ties.''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polls had suggested the race would be very close, raising anxiety among those who prefer the status quo. That group included some American officials, who expressed unease in private that a win by Ms. Tsai could complicate the already difficult relations between China and the United States, a longtime ally of Taiwan.</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Pursuing closer ties with China -- and the money that flowed to manufacturers, hotel owners and farmers with new trade and transportation deals -- helped solidify Mr. Ma's support despite withering attacks from Ms. Tsai. More than 200,000 of Taiwan's citizens who live and work across the Taiwan Strait in China flew home to vote, most of them taking the direct flights that Mr. Ma helped establish. Not surprisingly, many returnees were Ma supporters spurred by the polls that had showed him in a close race.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this election showed is that business interests in Taiwan now trump ideological ones,'' said Edward I-hsin Chen, a former legislator and a professor at Tamkang University.</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 61, of the Chinese Nationalist Party, or Kuomintang, won with 51.6 of the vote. Ms. Tsai, of the Democratic Progressive Party, drew 45.6 percent. A third candidate, James Soong of the People First Party, who had been expected to siphon off as much a tenth of the electorate from Mr. Ma, received 2.8 percent, according to the Central Election Commission. Turnout was more than 74 percent.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gave their approval of our efforts to put aside disagreements and focus on peace on both sides of the straits, turning crisis into economic opportunity,'' Mr. Ma told his supporters.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Ma's party also retained a majority in the Legislature.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Chinese agency that handles Taiwan affairs lauded Mr. Ma's victory, according to China's state-run Xinhua news service, saying it showed that improved cross-strait ties were the ''correct path and have the support of the Taiwanese compatriots.'' The Obama administration, meanwhile, issued a statement of congratulations to Mr. Ma, saying ''Cross-strait peace, stability and improved relations, in an environment free from intimidation, are of profound importance to the United States.''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Ms. Tsai had moderated her party's stance on independence, many voters recalled the presidency of Chen Shui-bian, whose antagonism worsened relations with China between 2000 and 2008 and stirred concerns in the United States.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Taiwan and China have been in a formal state of war since 1949, when the Nationalists lost the Chinese civil war and fled the mainland, moving their Republic of China government to Taipei. Since then, China has not budged on its overriding goal: to bring Taiwan back into the fold, even if it requires force.</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for Mr. Chen's presidency, the Nationalists have governed the island, including during four decades of martial law. The vote was the fifth presidential contest since Taiwan emerged from single-party rule in 1996.</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years, China's senior leaders have expended a great deal of political and economic capital trying to woo Taiwan's skeptical citizenry. It was a marked shift from the bellicosity of the past, when China verbally menaced Taiwan. During the presidential election of 1996, it launched missiles into the 100-mile wide Taiwan Strait.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margin of victory this time -- down from the 17 point spread from his first election in 2008 -- highlights the deep divisions among an electorate still wary of China's intentions.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true message of this election is that people in Taiwan are anxious about the future, and Beijing would be wise to note this division,'' said Richard C. Bush, director of the Center for Northeast Asian Policy Studies at the Brookings Institution.</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 may find dealing with China far more challenging in his second term, analysts say. With low-hanging fruit on trade and transportation matters already picked, both sides could be forced to tackle thornier concerns, including a peace treaty, measures to protect Taiwanese investment in China and the future of the roughly 1,500 Chinese missiles aimed at the island.</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economic benefits from Mr. Ma's first term have been pronounced. They include a landmark trade agreement between the two sides, which slashed tariffs on 800 items, helping to increase Taiwan's exports to China last year by 35 percent over 2009.</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spending by mainland tourists has pumped $3 billion into the local economy.</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such figures, many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middle-class Taiwanese say they have yet to feel any trickle-down effect. In her campaign, Ms. Tsai mined anxiety over the island's slide from the 1990s, when Taiwan experienced reliably double-digit growth. Growth this year is expected to be just over 4 percent.</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plurality of voters appeared to side with Mr. Ma's contention that improved relations with China were the island's best hope for prosperity.</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Chao Pei-nan, a homemaker, 55, said there was nothing to be gained by alienating China, although she, like most Taiwanese, has no interest in unification. ''Isolation will do us no good,'' Ms. Chao said, who returned here from New Zealand last week to vote. ''In fact, the closer we get to China, the more they will see the benefits of democracy and freedom and the better the chance we have to influence them.''</w:t>
      </w:r>
    </w:p>
    <w:p>
      <w:pPr>
        <w:pStyle w:val="Normal369"/>
        <w:keepNext w:val="0"/>
        <w:spacing w:before="240" w:after="0" w:line="260" w:lineRule="atLeast"/>
        <w:ind w:left="0" w:right="0" w:firstLine="0"/>
        <w:jc w:val="left"/>
      </w:pPr>
      <w:r>
        <w:br/>
      </w:r>
      <w:hyperlink r:id="rId3250" w:history="1">
        <w:r>
          <w:rPr>
            <w:rFonts w:ascii="arial" w:eastAsia="arial" w:hAnsi="arial" w:cs="arial"/>
            <w:b w:val="0"/>
            <w:i/>
            <w:strike w:val="0"/>
            <w:color w:val="0077CC"/>
            <w:sz w:val="20"/>
            <w:u w:val="single"/>
            <w:vertAlign w:val="baseline"/>
          </w:rPr>
          <w:t>http://www.nytimes.com</w:t>
        </w:r>
      </w:hyperlink>
    </w:p>
    <w:p>
      <w:pPr>
        <w:pStyle w:val="Normal3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9"/>
        <w:spacing w:line="60" w:lineRule="exact"/>
      </w:pPr>
      <w:r>
        <w:pict>
          <v:line id="_x0000_s2375" style="position:absolute;z-index:252656640" from="0,2pt" to="512pt,2pt" strokecolor="#009ddb" strokeweight="2pt">
            <v:stroke linestyle="single"/>
            <w10:wrap type="topAndBottom"/>
          </v:line>
        </w:pict>
      </w:r>
    </w:p>
    <w:p>
      <w:pPr>
        <w:pStyle w:val="Normal3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President Ma Ying-jeou                                                       </w:t>
      </w:r>
    </w:p>
    <w:p>
      <w:pPr>
        <w:pStyle w:val="Normal3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15, 2012</w:t>
      </w:r>
    </w:p>
    <w:p>
      <w:pPr>
        <w:pStyle w:val="Normal369"/>
      </w:pPr>
    </w:p>
    <w:p>
      <w:pPr>
        <w:pStyle w:val="Normal369"/>
        <w:ind w:left="200"/>
        <w:sectPr>
          <w:type w:val="continuous"/>
          <w:pgMar w:top="840" w:right="1000" w:bottom="840" w:left="1000" w:header="400" w:footer="400"/>
          <w:pgNumType w:fmt="decimal"/>
          <w:cols w:space="720"/>
        </w:sectPr>
      </w:pPr>
      <w:r>
        <w:br/>
      </w:r>
      <w:r>
        <w:pict>
          <v:line id="_x0000_s2376" style="position:absolute;z-index:252657664" from="0,10pt" to="512pt,10pt" strokecolor="black" strokeweight="1pt">
            <v:stroke linestyle="single"/>
          </v:line>
        </w:pict>
      </w:r>
      <w:r>
        <w:rPr>
          <w:rFonts w:ascii="arial" w:eastAsia="arial" w:hAnsi="arial" w:cs="arial"/>
          <w:b/>
          <w:color w:val="767676"/>
          <w:sz w:val="16"/>
        </w:rPr>
        <w:t>End of Document</w:t>
      </w:r>
    </w:p>
    <w:p>
      <w:pPr>
        <w:pStyle w:val="Normal370"/>
        <w:sectPr>
          <w:headerReference w:type="even" r:id="rId3251"/>
          <w:headerReference w:type="default" r:id="rId3252"/>
          <w:footerReference w:type="even" r:id="rId3253"/>
          <w:footerReference w:type="default" r:id="rId3254"/>
          <w:headerReference w:type="first" r:id="rId3255"/>
          <w:footerReference w:type="first" r:id="rId3256"/>
          <w:pgSz w:w="12240" w:h="15840"/>
          <w:pgMar w:top="840" w:right="1000" w:bottom="840" w:left="1000" w:header="400" w:footer="400"/>
          <w:pgNumType w:fmt="decimal"/>
          <w:cols w:space="720"/>
          <w:titlePg w:val="0"/>
        </w:sectPr>
      </w:pPr>
    </w:p>
    <w:p>
      <w:pPr>
        <w:pStyle w:val="Normal370"/>
      </w:pPr>
    </w:p>
    <w:p>
      <w:pPr>
        <w:pStyle w:val="Normal370"/>
      </w:pPr>
      <w:r>
        <w:pict>
          <v:shape id="_x0000_i2377" type="#_x0000_t75" alt="LexisNexis®" style="width:147.75pt;height:30pt">
            <v:imagedata r:id="rId17" o:title=""/>
          </v:shape>
        </w:pict>
      </w:r>
      <w:r>
        <w:cr/>
      </w:r>
    </w:p>
    <w:p>
      <w:pPr>
        <w:pStyle w:val="Heading1368"/>
        <w:keepNext w:val="0"/>
        <w:spacing w:after="200" w:line="340" w:lineRule="atLeast"/>
        <w:ind w:left="0" w:right="0" w:firstLine="0"/>
        <w:jc w:val="center"/>
      </w:pPr>
      <w:hyperlink r:id="rId3257" w:history="1">
        <w:r>
          <w:rPr>
            <w:rFonts w:ascii="arial" w:eastAsia="arial" w:hAnsi="arial" w:cs="arial"/>
            <w:b/>
            <w:i/>
            <w:strike w:val="0"/>
            <w:color w:val="0077CC"/>
            <w:sz w:val="28"/>
            <w:u w:val="single"/>
            <w:vertAlign w:val="baseline"/>
          </w:rPr>
          <w:t>Brought to Us by the B. Q. E. - Correction Appended</w:t>
        </w:r>
      </w:hyperlink>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2012 Sunday</w:t>
      </w:r>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70"/>
        <w:keepNext w:val="0"/>
        <w:spacing w:after="0" w:line="240" w:lineRule="atLeast"/>
        <w:ind w:right="0"/>
        <w:jc w:val="both"/>
      </w:pPr>
      <w:bookmarkStart w:id="744" w:name="Bookmark_370"/>
      <w:bookmarkEnd w:id="744"/>
    </w:p>
    <w:p>
      <w:pPr>
        <w:pStyle w:val="Normal370"/>
        <w:keepNext w:val="0"/>
        <w:spacing w:after="0" w:line="260" w:lineRule="atLeast"/>
        <w:ind w:left="0" w:right="0" w:firstLine="0"/>
        <w:jc w:val="left"/>
      </w:pPr>
      <w:r>
        <w:br/>
      </w:r>
      <w:r>
        <w:pict>
          <v:shape id="_x0000_i2378" type="#_x0000_t75" alt="Notice" style="width:10.5pt;height:12.75pt">
            <v:imagedata r:id="rId97"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3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RE; Column 0; Real Estate Desk; Pg. 6; STREETSCAPES BROOKLYN HEIGHTS PROMENADE</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957 words</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CHRISTOPHER GRAY</w:t>
      </w:r>
    </w:p>
    <w:p>
      <w:pPr>
        <w:pStyle w:val="Normal370"/>
        <w:keepNext/>
        <w:spacing w:before="240" w:after="0" w:line="340" w:lineRule="atLeast"/>
        <w:ind w:left="0" w:right="0" w:firstLine="0"/>
        <w:jc w:val="left"/>
      </w:pPr>
      <w:bookmarkStart w:id="745" w:name="Body_368"/>
      <w:bookmarkEnd w:id="745"/>
      <w:r>
        <w:rPr>
          <w:rFonts w:ascii="arial" w:eastAsia="arial" w:hAnsi="arial" w:cs="arial"/>
          <w:b/>
          <w:i w:val="0"/>
          <w:strike w:val="0"/>
          <w:noProof w:val="0"/>
          <w:color w:val="000000"/>
          <w:position w:val="0"/>
          <w:sz w:val="28"/>
          <w:u w:val="none"/>
          <w:vertAlign w:val="baseline"/>
        </w:rPr>
        <w:t>Body</w:t>
      </w:r>
    </w:p>
    <w:p>
      <w:pPr>
        <w:pStyle w:val="Normal370"/>
        <w:spacing w:line="60" w:lineRule="exact"/>
      </w:pPr>
      <w:r>
        <w:pict>
          <v:line id="_x0000_s2379" style="position:absolute;z-index:252658688" from="0,2pt" to="512pt,2pt" strokecolor="#009ddb" strokeweight="2pt">
            <v:stroke linestyle="single"/>
            <w10:wrap type="topAndBottom"/>
          </v:line>
        </w:pict>
      </w:r>
    </w:p>
    <w:p>
      <w:pPr>
        <w:pStyle w:val="Normal370"/>
      </w:pP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all our New York highways, the Brooklyn-Queens Expressway under Brooklyn Heights is perhaps the most daring and ingenious, a cantilevered structure narrowly threaded between waterfront warehouses and mansions high above, incidentally creating one of New York's great parks, the Brooklyn Heights Promenade.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genius of half a century past is the repair headache of today, and it looks as if we will be able to afford only Band-Aids, when surgery is what's needed.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always ingenious Robert Moses proposed a ''Brooklyn-Queens Connecting Highway,'' a B. Q. C. H., if you will, in 1940. It was part of a $65 million roads program in the name of defense, including a crosstown highway along Canal Street. The engineers were Andrews, Clark &amp; Buckley, with Clarke &amp; Rapuano as landscape architects.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Brooklyn-Queens Expressway connected the Brooklyn exit of the Brooklyn-Battery Tunnel with the Brooklyn and Manhattan Bridges. Building the southerly section wasn't much of a political problem, although it destroyed much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along Hicks Street, south of Brooklyn Heights.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initial plan was to run the highway right through Brooklyn Heights. That mightily alarmed affluent homeowners, and an alternate route, along Furman Street, on the industrial waterfront at the foot of Brooklyn Heights' steep bluff, gained favor.</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margins on either side were narrow. But officials had dealt with this problem in the 1930s with the East Side or Franklin D. Roosevelt Drive. For that, they had undercut properties on Sutton Place and in some places double-decked the drive, adding road-top gardens and walkways.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had been talk since the early 20th century of creating a bluff-top or bluff-side park with views of New York Bay. For instance, in 1903 The New York Times reported on a $1 million proposal for ''hanging gardens'' behind the houses on the bluff, with ''winding paths, stretches of green lawn'' and nighttime band concerts ''to delight with music the crowds who come in the evening when the moon is shining.''</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Evening Post gave the dimensions as 1,800 feet long and 50 feet wide, quite close to those of the present Promenade.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householders of the 1940s who lived on the bluff resented the intrusion of the road, even with a park on top, since they would lose privacy with the public traipsing back and forth along what had been their backyards. In 1943 Ferdinand Nitardy, an executive at the nearby Squibb pharmaceutical company, offered to waive condemnation costs for his rear yard if the Promenade was erased from the plan. But he and his neighbors did not prevail, and construction started in 1946.</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Nitardy must have been particularly annoyed; he had just altered his old row house at 176 Columbia Heights in the Regency style, a crisp, attractive work by Stevenson &amp; Studds. That firm had coincidentally worked on the F. D. R. Drive.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B. Q. E. opened in 1950, John Cashmore, borough president, predicted that the road-top park would soon be ''as popular with Brooklyn residents as the boardwalk at Coney Island.''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residents were horrified at this prospect, decrying the ''nightmare'' of ''promenaders peering into windows of homes and hoodlums shouting unseemly language,'' according to an account in The Brooklyn Eagle quoted by Henrik Krogius in his new book, ''The Brooklyn Heights Promenade.''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1953 column in The Eagle, Jeanne Toomey recommended the Promenade at night, when ''the faint, dim lights of the Brooklyn Bridge encourage poetry.'' The ferryboats, she said, ''look like Mississippi showboats.''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view is indeed spectacular, quite different from the comparable views from Riverside Park, the F. D. R. Drive and the Belt Parkway. The Promenade is of a higher elevation, and you can see over a broad sweep of water with multiple, complicated channels, and busy with water traffic. Across the bay, New Jersey fills the horizon for miles.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notwithstanding Mr. Nitardy and his neighbors, there is a sort of transgressive pleasure in ambling along the Promenade and taking in the backyards -- it's an unexpectedly intimate glimpse, like being in an elevator and standing inches from the nape of someone's neck, far closer than normal personal space allows. In a 1953 column in The New Yorker, Lewis Mumford praised these ''cheerful glimpses of domestic felicity'' and said, ''For centuries to come people will probably bless Mr. Moses and his colleagues.''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backs of the houses -- typical Brooklyn Heights brownstones and apartment buildings -- vary widely and wonderfully: mid-19th-century Gothic-style porches; up-close views of an Art Deco apartment house; and the rear of the Nitardy house with its broad two-story glazed porch, a backyard Lever House facade.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the New York State Department of Transportation decided to end studies for an exhaustive $354 million restoration of the entire deteriorating expressway, including the portion that supports the promenade, and to undertake repairs on an as-needed-this-instant basis.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doubtful that the Promenade is in jeopardy, but were it to close, those in Mr. Nitardy's house and its neighbors might finally get some privacy.</w:t>
      </w:r>
    </w:p>
    <w:p>
      <w:pPr>
        <w:pStyle w:val="Normal3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3258" w:history="1">
        <w:r>
          <w:rPr>
            <w:rFonts w:ascii="arial" w:eastAsia="arial" w:hAnsi="arial" w:cs="arial"/>
            <w:b w:val="0"/>
            <w:i/>
            <w:strike w:val="0"/>
            <w:noProof w:val="0"/>
            <w:color w:val="0077CC"/>
            <w:position w:val="0"/>
            <w:sz w:val="20"/>
            <w:u w:val="single"/>
            <w:vertAlign w:val="baseline"/>
          </w:rPr>
          <w:t>streetscapes@nytimes.com</w:t>
        </w:r>
      </w:hyperlink>
    </w:p>
    <w:p>
      <w:pPr>
        <w:pStyle w:val="Normal370"/>
        <w:keepNext w:val="0"/>
        <w:spacing w:before="240" w:after="0" w:line="260" w:lineRule="atLeast"/>
        <w:ind w:left="0" w:right="0" w:firstLine="0"/>
        <w:jc w:val="left"/>
      </w:pPr>
      <w:r>
        <w:br/>
      </w:r>
      <w:hyperlink r:id="rId3259" w:history="1">
        <w:r>
          <w:rPr>
            <w:rFonts w:ascii="arial" w:eastAsia="arial" w:hAnsi="arial" w:cs="arial"/>
            <w:b w:val="0"/>
            <w:i/>
            <w:strike w:val="0"/>
            <w:color w:val="0077CC"/>
            <w:sz w:val="20"/>
            <w:u w:val="single"/>
            <w:vertAlign w:val="baseline"/>
          </w:rPr>
          <w:t>http://www.nytimes.com</w:t>
        </w:r>
      </w:hyperlink>
    </w:p>
    <w:p>
      <w:pPr>
        <w:pStyle w:val="Normal370"/>
        <w:keepNext/>
        <w:spacing w:before="240" w:after="0" w:line="340" w:lineRule="atLeast"/>
        <w:ind w:left="0" w:right="0" w:firstLine="0"/>
        <w:jc w:val="left"/>
      </w:pPr>
      <w:bookmarkStart w:id="746" w:name="Correction_5"/>
      <w:bookmarkEnd w:id="746"/>
      <w:r>
        <w:rPr>
          <w:rFonts w:ascii="arial" w:eastAsia="arial" w:hAnsi="arial" w:cs="arial"/>
          <w:b/>
          <w:i w:val="0"/>
          <w:strike w:val="0"/>
          <w:noProof w:val="0"/>
          <w:color w:val="000000"/>
          <w:position w:val="0"/>
          <w:sz w:val="28"/>
          <w:u w:val="none"/>
          <w:vertAlign w:val="baseline"/>
        </w:rPr>
        <w:t>Correction</w:t>
      </w:r>
    </w:p>
    <w:p>
      <w:pPr>
        <w:pStyle w:val="Normal370"/>
        <w:spacing w:line="60" w:lineRule="exact"/>
      </w:pPr>
      <w:r>
        <w:pict>
          <v:line id="_x0000_s2380" style="position:absolute;z-index:252659712" from="0,2pt" to="512pt,2pt" strokecolor="#009ddb" strokeweight="2pt">
            <v:stroke linestyle="single"/>
            <w10:wrap type="topAndBottom"/>
          </v:line>
        </w:pict>
      </w:r>
    </w:p>
    <w:p>
      <w:pPr>
        <w:pStyle w:val="Normal370"/>
      </w:pP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revised to reflect the following correction: The Streetscapes column on Jan. 15, about the construction of the multilayer Brooklyn-Queens Expressway in the 1940s, misidentified the officials who dealt with similar construction issues on part of the East Side Drive in Manhattan in the 1930s. It was the Manhattan borough president, Stanley Isaacs, and his staff -- not Robert Moses, who was involved in some of the park areas surrounding the East Side Drive.</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January 29, 2012</w:t>
      </w:r>
    </w:p>
    <w:p>
      <w:pPr>
        <w:pStyle w:val="Normal3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0"/>
        <w:spacing w:line="60" w:lineRule="exact"/>
      </w:pPr>
      <w:r>
        <w:pict>
          <v:line id="_x0000_s2381" style="position:absolute;z-index:252660736" from="0,2pt" to="512pt,2pt" strokecolor="#009ddb" strokeweight="2pt">
            <v:stroke linestyle="single"/>
            <w10:wrap type="topAndBottom"/>
          </v:line>
        </w:pict>
      </w:r>
    </w:p>
    <w:p>
      <w:pPr>
        <w:pStyle w:val="Normal3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ON THE BLUFF: The Brooklyn Heights Promenade under construction in 1948. Many of the homeowners along its route were unhappy at the prospect of the public traipsing back and forth along what had been their backyards. (PHOTOGRAPH BY NEW YORK CITY PARKS PHOTO ARCHIVE)                                                         </w:t>
      </w:r>
    </w:p>
    <w:p>
      <w:pPr>
        <w:pStyle w:val="Normal3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2012</w:t>
      </w:r>
    </w:p>
    <w:p>
      <w:pPr>
        <w:pStyle w:val="Normal370"/>
      </w:pPr>
    </w:p>
    <w:p>
      <w:pPr>
        <w:pStyle w:val="Normal370"/>
        <w:ind w:left="200"/>
        <w:sectPr>
          <w:type w:val="continuous"/>
          <w:pgMar w:top="840" w:right="1000" w:bottom="840" w:left="1000" w:header="400" w:footer="400"/>
          <w:pgNumType w:fmt="decimal"/>
          <w:cols w:space="720"/>
        </w:sectPr>
      </w:pPr>
      <w:r>
        <w:br/>
      </w:r>
      <w:r>
        <w:pict>
          <v:line id="_x0000_s2382" style="position:absolute;z-index:252661760" from="0,10pt" to="512pt,10pt" strokecolor="black" strokeweight="1pt">
            <v:stroke linestyle="single"/>
          </v:line>
        </w:pict>
      </w:r>
      <w:r>
        <w:rPr>
          <w:rFonts w:ascii="arial" w:eastAsia="arial" w:hAnsi="arial" w:cs="arial"/>
          <w:b/>
          <w:color w:val="767676"/>
          <w:sz w:val="16"/>
        </w:rPr>
        <w:t>End of Document</w:t>
      </w:r>
    </w:p>
    <w:p>
      <w:pPr>
        <w:pStyle w:val="Normal371"/>
        <w:sectPr>
          <w:headerReference w:type="even" r:id="rId3260"/>
          <w:headerReference w:type="default" r:id="rId3261"/>
          <w:footerReference w:type="even" r:id="rId3262"/>
          <w:footerReference w:type="default" r:id="rId3263"/>
          <w:headerReference w:type="first" r:id="rId3264"/>
          <w:footerReference w:type="first" r:id="rId3265"/>
          <w:pgSz w:w="12240" w:h="15840"/>
          <w:pgMar w:top="840" w:right="1000" w:bottom="840" w:left="1000" w:header="400" w:footer="400"/>
          <w:pgNumType w:fmt="decimal"/>
          <w:cols w:space="720"/>
          <w:titlePg w:val="0"/>
        </w:sectPr>
      </w:pPr>
    </w:p>
    <w:p>
      <w:pPr>
        <w:pStyle w:val="Normal371"/>
      </w:pPr>
    </w:p>
    <w:p>
      <w:pPr>
        <w:pStyle w:val="Normal371"/>
      </w:pPr>
      <w:r>
        <w:pict>
          <v:shape id="_x0000_i2383" type="#_x0000_t75" alt="LexisNexis®" style="width:147.75pt;height:30pt">
            <v:imagedata r:id="rId17" o:title=""/>
          </v:shape>
        </w:pict>
      </w:r>
      <w:r>
        <w:cr/>
      </w:r>
    </w:p>
    <w:p>
      <w:pPr>
        <w:pStyle w:val="Heading1369"/>
        <w:keepNext w:val="0"/>
        <w:spacing w:after="200" w:line="340" w:lineRule="atLeast"/>
        <w:ind w:left="0" w:right="0" w:firstLine="0"/>
        <w:jc w:val="center"/>
      </w:pPr>
      <w:hyperlink r:id="rId3266" w:history="1">
        <w:r>
          <w:rPr>
            <w:rFonts w:ascii="arial" w:eastAsia="arial" w:hAnsi="arial" w:cs="arial"/>
            <w:b/>
            <w:i/>
            <w:strike w:val="0"/>
            <w:color w:val="0077CC"/>
            <w:sz w:val="28"/>
            <w:u w:val="single"/>
            <w:vertAlign w:val="baseline"/>
          </w:rPr>
          <w:t>A Second Frenchman Is Identified as Appearing in ISIS Beheading Video</w:t>
        </w:r>
      </w:hyperlink>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2014 Thursday</w:t>
      </w:r>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71"/>
        <w:keepNext w:val="0"/>
        <w:spacing w:after="0" w:line="240" w:lineRule="atLeast"/>
        <w:ind w:right="0"/>
        <w:jc w:val="both"/>
      </w:pPr>
      <w:bookmarkStart w:id="747" w:name="Bookmark_371"/>
      <w:bookmarkEnd w:id="747"/>
    </w:p>
    <w:p>
      <w:pPr>
        <w:pStyle w:val="Normal3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14</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1251 words</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 BILEFSKY and MAÏA de la BAUME</w:t>
      </w:r>
    </w:p>
    <w:p>
      <w:pPr>
        <w:pStyle w:val="Normal371"/>
        <w:keepNext/>
        <w:spacing w:before="240" w:after="0" w:line="340" w:lineRule="atLeast"/>
        <w:ind w:left="0" w:right="0" w:firstLine="0"/>
        <w:jc w:val="left"/>
      </w:pPr>
      <w:bookmarkStart w:id="748" w:name="Body_369"/>
      <w:bookmarkEnd w:id="748"/>
      <w:r>
        <w:rPr>
          <w:rFonts w:ascii="arial" w:eastAsia="arial" w:hAnsi="arial" w:cs="arial"/>
          <w:b/>
          <w:i w:val="0"/>
          <w:strike w:val="0"/>
          <w:noProof w:val="0"/>
          <w:color w:val="000000"/>
          <w:position w:val="0"/>
          <w:sz w:val="28"/>
          <w:u w:val="none"/>
          <w:vertAlign w:val="baseline"/>
        </w:rPr>
        <w:t>Body</w:t>
      </w:r>
    </w:p>
    <w:p>
      <w:pPr>
        <w:pStyle w:val="Normal371"/>
        <w:spacing w:line="60" w:lineRule="exact"/>
      </w:pPr>
      <w:r>
        <w:pict>
          <v:line id="_x0000_s2384" style="position:absolute;z-index:252662784" from="0,2pt" to="512pt,2pt" strokecolor="#009ddb" strokeweight="2pt">
            <v:stroke linestyle="single"/>
            <w10:wrap type="topAndBottom"/>
          </v:line>
        </w:pict>
      </w:r>
    </w:p>
    <w:p>
      <w:pPr>
        <w:pStyle w:val="Normal371"/>
      </w:pP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 Both were ''boys next door'' who recently converted to Islam and came under the spell of Islamic jihadists through the Internet. Both were apparently self-radicalized and traveled to Syria on their own. Both turned to the web to promote the Islamic State, with one posting images of a female Kurdish soldier's severed head on his Twitter profile.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Kurds, tell your wives to go back home, to play dolls, otherwise they will end up like this woman,'' the post reads.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both men, Michaël Dos Santos and Maxime Hauchard, have been identified by the authorities as French recruits who appeared, unmasked, in the prologue of a gruesome Islamic State video leading to the beheading of an American aid worker, Peter Kassig.</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has often guarded its members' identities, so the two Frenchmen's prominent place in the video served both as a reminder of the Islamic State's success in recruiting disenchanted young Europeans, and as an advertisement seeking even more recruits.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 was consumed by soul-searching Wednesday after French authorities confirmed that Mr. Dos Santos, 22, the Roman Catholic son of Portuguese immigrants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east of Paris, had been paraded in front of the world as an Islamic State foot soldier.</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media reports buzzed with disturbing entries from his Twitter accounts showing Mr. Dos Santos, a onetime avid soccer fan and dance enthusiast, dressed in combat gear. One of his Twitter posts showed an excerpt from the French national anthem, La Marseillaise, describing it as a ''call for jihad.''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days earlier, Mr. Hauchard, a middle-class 22-year-old from a village in Normandy in northern France who converted to Islam at 17, was identified as being among a group of executioners, wielding a knife near the neck of one of 18 Syrian prisoners killed in the video.</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some observers here, that both men were recent converts who found meaning in turning their backs on France underscored the country's failure to offer its young people a sense of hope for the future.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Romain Caillet, an expert on radical Islamist groups, said that the images of the two young converts, with shaggy beards and violent ideology, had brought home to France how everyday citizens with nothing to lose were ripe for radicalism.</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 growing and vocal minority of recruits to the Islamic State from France were converts to Islam, including from Catholic, atheist or nonreligious families.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leave are often the most determined ones, or those who have nothing to lose,'' Mr. Caillet said. ''Many are single, unemployed and have broken ties with their families.''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 big fishes are often Muslims of North-African descent. But converts play an important role.''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least, such converts show that the grievances that have animated radical movements like the Islamic State may be more widely shared and could be used to recruit a broader pool of the discontented.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said the background of Mr. Dos Santos and Mr. Hauchard appeared to fit an alarming pattern in France and across Europe of young people from non-Muslim or nonreligious backgrounds being drawn into the lethal web of the Islamic State, also known as ISIS, through a mix of powerful jihadist propaganda videos and adolescent angst.</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is struggling to deal with more than 1,000 citizens who have left or plan to travel to join the ranks of jihadist groups in Syria and Iraq.</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so concerned about the consequences of young people becoming radicalized by the Islamic State and returning to France that it approved legislation this month to prevent suspected jihadists from leaving the country. Authorities say the extent to which the law has prevented any would-be jihadists from departing France was unclear. France has joined the United States-led airstrikes against the Islamic State in Iraq and is also waging a propaganda offensive against the group, which claims to represent a caliphate -- a state governed by strict Islamic principles.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Dos Santos, who also went by the name Abu Othman, is believed to have left for Syria in 2013, around the same time as Mr. Hauchard. Prime Minister Manuel Valls said Wednesday that Mr. Dos Santos was ''known for being involved in terrorism in Syria'' and for his ''violent behavior on social networks.''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3, the television broadcaster, said Mr. Dos Santos, who was being tracked by French intelligence services, had five Twitter accounts. Mr. Caillet, the Islamic studies expert, follows Mr. Dos Santos on Twitter and said that he had posted photographs of himself dressed as a soldier.</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remaining account was working Wednesday morning but appeared to have been suspended later. It did not contain any personal details, but it did include posts with verses of the Quran and photos of bombings and dead bodies, including the head of the female Kurdish soldier.</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Dominique Adenot, the mayor of Champigny-sur-Marne, where Mr. Dos Santos was born and had lived in recent years, said Mr. Dos Santos was the son of Portuguese parents, who were separated. The newspaper Le Monde reported that his mother and grandmother were cleaners.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so kind, so kind -- they must have given him drugs,'' his grandmother, Maria Dos Santos, told the newspaper, referring to the Islamic State. She said he had become radicalized through a Muslim friend and had begun to grow a beard.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Adenot told reporters Wednesday that Mr. Dos Santos had become a French citizen in 2009, and had lived with his mother and his younger brother in a ramshackle four-story building. He said there was no radical mosques in Champigny.</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Caillet, the Islamic expert, said the area where Mr. Dos Santos had lived in Champigny was a ''ghetto,'' where radical Islamist groups had spread in recent years, ensnaring lost and disenfranchised youths.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reports said that Mr. Dos Santos had been spotted by French intelligence in 2013 after a police crackdown on Islamic militants. Mr. Dos Santos appeared to have had links with some of the French jihadists arrested in the crackdown, authorities said.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Hauchard appears to have followed a similar path as Mr. Dos Santos. Born in 1992, Mr. Hauchard lived in Bosc-Roger-en-Roumois, in Normandy, a quiet and middle-class town. He converted to Islam and went to Mauritania twice to study Islam.</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Mr. Hauchard described in a Skype interview with BFM television how he had traveled freely to Syria and joined the Islamic State, which ''established the laws of Allah on earth.''</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funny because in general people think that we have a sort of guru behind us that fills your head with stuff,'' Mr. Hauchard said in the interview from Raqqa, the first Syrian city that fell entirely under rebel control. ''But in fact I didn't meet anyone. I would have loved to meet a brother.''</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video, Mr. Hauchard spoke from a barracks where he was living with about 40 people, ''mostly Arabs,'' he said, adding that he was being trained before ''leaving for an operation.''</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personal objective of everybody here is the Shahid,'' he said, using the Arabic word for martyr. ''It's the biggest reward.''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news reports quoted friends describing Mr. Hauchard as gentle, joyful and a regular mosquegoer. ''He was never rebellious,'' Philippe Vanheule, the mayor of Bosc-Roger-en-Roumois, told Le Monde.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Vanheule denied that his town was fertile ground for would-be jihadists. ''We have basketball, karaoke, judo, dance,'' Mr. Vanheule said. ''I don't think that we have a lost youth here.''</w:t>
      </w:r>
    </w:p>
    <w:p>
      <w:pPr>
        <w:pStyle w:val="Normal371"/>
        <w:keepNext w:val="0"/>
        <w:spacing w:before="240" w:after="0" w:line="260" w:lineRule="atLeast"/>
        <w:ind w:left="0" w:right="0" w:firstLine="0"/>
        <w:jc w:val="left"/>
      </w:pPr>
      <w:r>
        <w:br/>
      </w:r>
      <w:hyperlink r:id="rId3267" w:history="1">
        <w:r>
          <w:rPr>
            <w:rFonts w:ascii="arial" w:eastAsia="arial" w:hAnsi="arial" w:cs="arial"/>
            <w:b w:val="0"/>
            <w:i/>
            <w:strike w:val="0"/>
            <w:color w:val="0077CC"/>
            <w:sz w:val="20"/>
            <w:u w:val="single"/>
            <w:vertAlign w:val="baseline"/>
          </w:rPr>
          <w:t>http://www.nytimes.com/2014/11/20/world/europe/second-frenchman-is-identified-in-isis-video-of-peter-kassig.html</w:t>
        </w:r>
      </w:hyperlink>
    </w:p>
    <w:p>
      <w:pPr>
        <w:pStyle w:val="Normal3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1"/>
        <w:spacing w:line="60" w:lineRule="exact"/>
      </w:pPr>
      <w:r>
        <w:pict>
          <v:line id="_x0000_s2385" style="position:absolute;z-index:252663808" from="0,2pt" to="512pt,2pt" strokecolor="#009ddb" strokeweight="2pt">
            <v:stroke linestyle="single"/>
            <w10:wrap type="topAndBottom"/>
          </v:line>
        </w:pict>
      </w:r>
    </w:p>
    <w:p>
      <w:pPr>
        <w:pStyle w:val="Normal3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authorities said Michaël Dos Santos of France was among the militants seen in a video released by the Islamic State.       </w:t>
      </w:r>
    </w:p>
    <w:p>
      <w:pPr>
        <w:pStyle w:val="Normal3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2014</w:t>
      </w:r>
    </w:p>
    <w:p>
      <w:pPr>
        <w:pStyle w:val="Normal371"/>
      </w:pPr>
    </w:p>
    <w:p>
      <w:pPr>
        <w:pStyle w:val="Normal371"/>
        <w:ind w:left="200"/>
        <w:sectPr>
          <w:type w:val="continuous"/>
          <w:pgMar w:top="840" w:right="1000" w:bottom="840" w:left="1000" w:header="400" w:footer="400"/>
          <w:pgNumType w:fmt="decimal"/>
          <w:cols w:space="720"/>
        </w:sectPr>
      </w:pPr>
      <w:r>
        <w:br/>
      </w:r>
      <w:r>
        <w:pict>
          <v:line id="_x0000_s2386" style="position:absolute;z-index:252664832" from="0,10pt" to="512pt,10pt" strokecolor="black" strokeweight="1pt">
            <v:stroke linestyle="single"/>
          </v:line>
        </w:pict>
      </w:r>
      <w:r>
        <w:rPr>
          <w:rFonts w:ascii="arial" w:eastAsia="arial" w:hAnsi="arial" w:cs="arial"/>
          <w:b/>
          <w:color w:val="767676"/>
          <w:sz w:val="16"/>
        </w:rPr>
        <w:t>End of Document</w:t>
      </w:r>
    </w:p>
    <w:p>
      <w:pPr>
        <w:pStyle w:val="Normal372"/>
        <w:sectPr>
          <w:headerReference w:type="even" r:id="rId3268"/>
          <w:headerReference w:type="default" r:id="rId3269"/>
          <w:footerReference w:type="even" r:id="rId3270"/>
          <w:footerReference w:type="default" r:id="rId3271"/>
          <w:headerReference w:type="first" r:id="rId3272"/>
          <w:footerReference w:type="first" r:id="rId3273"/>
          <w:pgSz w:w="12240" w:h="15840"/>
          <w:pgMar w:top="840" w:right="1000" w:bottom="840" w:left="1000" w:header="400" w:footer="400"/>
          <w:pgNumType w:fmt="decimal"/>
          <w:cols w:space="720"/>
          <w:titlePg w:val="0"/>
        </w:sectPr>
      </w:pPr>
    </w:p>
    <w:p>
      <w:pPr>
        <w:pStyle w:val="Normal372"/>
      </w:pPr>
    </w:p>
    <w:p>
      <w:pPr>
        <w:pStyle w:val="Normal372"/>
      </w:pPr>
      <w:r>
        <w:pict>
          <v:shape id="_x0000_i2387" type="#_x0000_t75" alt="LexisNexis®" style="width:147.75pt;height:30pt">
            <v:imagedata r:id="rId17" o:title=""/>
          </v:shape>
        </w:pict>
      </w:r>
      <w:r>
        <w:cr/>
      </w:r>
    </w:p>
    <w:p>
      <w:pPr>
        <w:pStyle w:val="Heading1370"/>
        <w:keepNext w:val="0"/>
        <w:spacing w:after="200" w:line="340" w:lineRule="atLeast"/>
        <w:ind w:left="0" w:right="0" w:firstLine="0"/>
        <w:jc w:val="center"/>
      </w:pPr>
      <w:hyperlink r:id="rId3274" w:history="1">
        <w:r>
          <w:rPr>
            <w:rFonts w:ascii="arial" w:eastAsia="arial" w:hAnsi="arial" w:cs="arial"/>
            <w:b/>
            <w:i/>
            <w:strike w:val="0"/>
            <w:color w:val="0077CC"/>
            <w:sz w:val="28"/>
            <w:u w:val="single"/>
            <w:vertAlign w:val="baseline"/>
          </w:rPr>
          <w:t>Eccentrics and Arrivistes, Bending Elbows at Sunny's</w:t>
        </w:r>
      </w:hyperlink>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2016 Sunday</w:t>
      </w:r>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72"/>
        <w:keepNext w:val="0"/>
        <w:spacing w:after="0" w:line="240" w:lineRule="atLeast"/>
        <w:ind w:right="0"/>
        <w:jc w:val="both"/>
      </w:pPr>
      <w:bookmarkStart w:id="749" w:name="Bookmark_372"/>
      <w:bookmarkEnd w:id="749"/>
    </w:p>
    <w:p>
      <w:pPr>
        <w:pStyle w:val="Normal3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MB; Column 0; Metropolitan Desk; Pg. 8</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1477 words</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TIM SULTAN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''Sunny's Nights,'' copyright 2016 by Tim Sultan. Excerpted by permission of Random House.</w:t>
      </w:r>
    </w:p>
    <w:p>
      <w:pPr>
        <w:pStyle w:val="Normal372"/>
        <w:keepNext/>
        <w:spacing w:before="240" w:after="0" w:line="340" w:lineRule="atLeast"/>
        <w:ind w:left="0" w:right="0" w:firstLine="0"/>
        <w:jc w:val="left"/>
      </w:pPr>
      <w:bookmarkStart w:id="750" w:name="Body_370"/>
      <w:bookmarkEnd w:id="750"/>
      <w:r>
        <w:rPr>
          <w:rFonts w:ascii="arial" w:eastAsia="arial" w:hAnsi="arial" w:cs="arial"/>
          <w:b/>
          <w:i w:val="0"/>
          <w:strike w:val="0"/>
          <w:noProof w:val="0"/>
          <w:color w:val="000000"/>
          <w:position w:val="0"/>
          <w:sz w:val="28"/>
          <w:u w:val="none"/>
          <w:vertAlign w:val="baseline"/>
        </w:rPr>
        <w:t>Body</w:t>
      </w:r>
    </w:p>
    <w:p>
      <w:pPr>
        <w:pStyle w:val="Normal372"/>
        <w:spacing w:line="60" w:lineRule="exact"/>
      </w:pPr>
      <w:r>
        <w:pict>
          <v:line id="_x0000_s2388" style="position:absolute;z-index:252665856" from="0,2pt" to="512pt,2pt" strokecolor="#009ddb" strokeweight="2pt">
            <v:stroke linestyle="single"/>
            <w10:wrap type="topAndBottom"/>
          </v:line>
        </w:pict>
      </w:r>
    </w:p>
    <w:p>
      <w:pPr>
        <w:pStyle w:val="Normal372"/>
      </w:pP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 Sultan first came upon Sunny's, a waterfront saloon in Red Hook, Brooklyn, in 1995. By then, the legion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bars that once populated that small peninsula had dwindled to one. The holdout was presided over by Antonio Balzano, known as Sunny. A painter and actor, he was a reluctant heir to the family business -- so much so that he only bothered to open one quiet night a week. This unintentionally shrewd move made going to Sunny's a notable occasion, and the bar was soon drawing crowds. Today, Red Hook is gentrified, and Sunny's is open six nights a week. Sunny, now 81, has largely withdrawn from its day-to-day operations, but his bar remains the neighborhood's spiritual outpost. Below, an adapted excerpt from Mr. Sultan's book ''Sunny's Nights: Lost and Found at a Bar on the Edge of the World.''</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Red Hook was still largely unvisited by the late 1990s -- a consequence of its geographic isolation as much as its longstanding reputation as being on the wrong side of the tracks -- great crowds had begun to fill Sunny's bar on Friday nights, bringing to mind a Mardi Gras procession that had taken a wrong turn into a blind alley. The early arrivals were wedged tighter and tighter, mostly without protest, while the rear continued to file in without letup.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number of customers swelled, Sunny enlisted the help of a local woman named Isaura, known as Izzy, whose single qualification to be a bartender, according to Sunny, was that ''she's a natural.'' What this meant was that she possessed a God-given geniality and a deep-rooted mothering instinct, something for which there is a greater need in most bars than the ability to make a Black Russian.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only other adaptations that Sunny made were opening up the back room, previously used solely for placing phone calls, and eventually surrendering his painting studio in the rear of the building, giving the bar the layout of a shotgun house. When someone wondered aloud why Sunny didn't simply open on other nights to disperse the concentration of people, he said that doing so would ''take away the speciality of it.''</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nights still began and ended with periods of near-total stillness, the hours in between teetered between bedlam, bliss, elation and excess. At their height, people spanned the length and width of all three rooms and drinks were handed back bucket-brigade style. A bagpiper, who played police and fireman funerals by day, would sometimes suddenly erupt. A surer method of crowd dispersal I have yet to see.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tradition, live music began around 10 o'clock. A corner of the room near the front door served as the unofficial bandstand and one often had to shimmy around a guitar or fiddle bow in order to enter or leave. Most of the acts belonged either to the honky-tonk or to the Texas roadhouse school. The most soulful of these was a country blues revivalist named John Pinamonti. The most consummately ramshackle was a trio who called themselves the Gowanus Canal Boys, and when they started up with ''Sea of Heartbreak'' or ''Pick Me Up on Your Way Down'' or ''Cold, Cold Heart'' or any other song whose theme was despair, despondency or defeatism, waves of euphoria would sweep through the room.</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 a great number of eccentrics at Sunny's during this period. They were of both the deliberate and the unaffected varieties. Some were regulars and some were only passing through. A hurdy-gurdy player who sat on a bench and cranked out medieval melodies until he was begged to stop. A bug eater from Coney Island named Insectavora (she left hungry). One transvestite appeared on an enormous tricycle in the summer and sang ''Lydia the Tattooed Lady.'' Another came to a Christmas fish fry and sang ''The Girl From Ipanema.'' When I once remarked to Sunny that neither had ever returned, he said: ''Thank goodness they never came back! Their beauty was their rarity.''</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a twosome who by day painted themselves metallic silver and stood as inanimate as out-of-service robots on Manhattan streets and subway platforms; they called themselves the Mercury Men, but at the bar they were known, to some of the wags if not to themselves, as the Harvard Boys, for their love of argyle socks and horn-rimmed glasses when not on duty.</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more down-to-earth eccentrics were those who, like Sunny, were unaware that there was anything particularly unusual about them in any way.</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the neighborhood firebrand, John McGettrick, possessor of a mustache that extended to his knees when unwound. After part had frozen and broken off one cold night, his wife had had him trim the other side. ''For symmetry,'' he explained matter-of-factly. He could often be found talking to a pigtailed, bearded glassblower named Pete, who had once lived on a restored Hudson riverboat moored at the end of the street before moving into a tar-paper house without plumbing around the corner. Pete weighed in the vicinity of 300 pounds, which wouldn't have been notable if his paternal grandparents had not both been members of the sideshow troupe Rose's Royal Midgets. He was nearly always in the company of a small black dog named Shadow when he came to Sunny's; the two liked to sit at the bar together, sharing fellowship and, I suspected, Wild Turkey.</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my favorite customers was Joe. Middle-aged, with coal-black eyes beneath coal-black hair, Joe customarily sat on the bar stool the farthest into the bar, a corner where his back was to a wall and from which he could survey the entire room while smoking cigars. Joe claimed that seat was one of his three treasured places on earth -- the other two were the ancient Black Hills of South Dakota, where he had vacationed one summer (he had an interest in all things Native American), and the newly opened Bellagio hotel in Las Vegas. He was of Sicilian and, by his telling, gangster lineage, and although he owned a successful business in Manhattan, Joe did little to discourage the assumption that he was both made and self-made. He drove a pricey car, smoked pricey tobacco and took himself out to eat at pricey restaurants nearly every night. He did not like to be photographed and made it a point to turn his head away whenever someone was about to snap a picture elsewhere in the bar. Each Friday, Joe reached into his sport-coat pocket and handed each of us behind the bar an unblemished 50- or 100-dollar bill whose provenance I did not question.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Joe's true peculiarity was in his exceedingly mannerly behavior. In an uncourtly age, good manners can seem eccentric.</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firmly believed that an unaccompanied woman should never pay for her own drink, and if he spotted one approaching the bar to order, he would call out to the nearest bartender that he would be taking care of it. He was motivated by an intuitive chivalry; this is how a gentleman behaved in the past and ought to behave today and tomorrow. Inevitably and anonymously, he also bought everyone sitting at the bar a round once, and often twice, a night, in these instances prompted by a Catholic sense of charity and by the predicament of simply having too much cash. He would continue his generous practices for the many years he would spend at the bar until he had the misfortune of buying a drink for one of the place's most prominent temptresses. Even Sunny knew to keep some distance from her. Joe's probity was no match against her considerable charms, and this passing weakness must have shamed him greatly, because after the affair ran its course, he never returned.</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Increasingly, there were others, younger visitors who crossed the East River or even the Atlantic Ocean as news of Sunny and his weekly conclave spread by word of mouth.</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 newspaper reporter came to the bar once to interview Sunny for a profile he planned to write for The New York Times, a few customers were disturbed enough by what they considered the possibility of undesirable attention for the bar that they talked of leaving threatening messages at the man's office to dissuade him from filing his story.</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truth was that by now, any hope of keeping the existence of Sunny's quiet had evaporated. People came on foot, by bicycle, boat, car and cab, often gleefully recounting their fretful driver's initial refusal to drive to Red Hook and the many wrong turns it had taken before they'd finally arrived here. One woman was momentarily spooked when her driver stopped his taxi on a shadowy street and got out of the car, but was soon relieved to see him kneel down to read a map in the light of his headlamp.</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gave some an evident thrill to travel to Red Hook, an idea that amused several of the natives at the bar a good deal. They derided the new arrivals out of earshot of Sunny, however. He found few things more annoying than a Sunny's regular who acted as if he were a founding member of an exclusive club.</w:t>
      </w:r>
    </w:p>
    <w:p>
      <w:pPr>
        <w:pStyle w:val="Normal372"/>
        <w:keepNext w:val="0"/>
        <w:spacing w:before="240" w:after="0" w:line="260" w:lineRule="atLeast"/>
        <w:ind w:left="0" w:right="0" w:firstLine="0"/>
        <w:jc w:val="left"/>
      </w:pPr>
      <w:r>
        <w:br/>
      </w:r>
      <w:hyperlink r:id="rId3275" w:history="1">
        <w:r>
          <w:rPr>
            <w:rFonts w:ascii="arial" w:eastAsia="arial" w:hAnsi="arial" w:cs="arial"/>
            <w:b w:val="0"/>
            <w:i/>
            <w:strike w:val="0"/>
            <w:color w:val="0077CC"/>
            <w:sz w:val="20"/>
            <w:u w:val="single"/>
            <w:vertAlign w:val="baseline"/>
          </w:rPr>
          <w:t>http://www.nytimes.com/2016/02/21/nyregion/sunnys-bar-a-spiritual-holdout-in-red-hook.html</w:t>
        </w:r>
      </w:hyperlink>
    </w:p>
    <w:p>
      <w:pPr>
        <w:pStyle w:val="Normal3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2"/>
        <w:spacing w:line="60" w:lineRule="exact"/>
      </w:pPr>
      <w:r>
        <w:pict>
          <v:line id="_x0000_s2389" style="position:absolute;z-index:252666880" from="0,2pt" to="512pt,2pt" strokecolor="#009ddb" strokeweight="2pt">
            <v:stroke linestyle="single"/>
            <w10:wrap type="topAndBottom"/>
          </v:line>
        </w:pict>
      </w:r>
    </w:p>
    <w:p>
      <w:pPr>
        <w:pStyle w:val="Normal3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Collectibles and art, top, line walls and shelves at Sunny's Bar in Red Hook, Brooklyn. The bar is named for the current owner, Sunny Balzano. (PHOTOGRAPHS BY DAVE SANDERS FOR THE NEW YORK TIMES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NORMAN FOR THE NEW YORK TIMES)       </w:t>
      </w:r>
    </w:p>
    <w:p>
      <w:pPr>
        <w:pStyle w:val="Normal3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2016</w:t>
      </w:r>
    </w:p>
    <w:p>
      <w:pPr>
        <w:pStyle w:val="Normal372"/>
      </w:pPr>
    </w:p>
    <w:p>
      <w:pPr>
        <w:pStyle w:val="Normal372"/>
        <w:ind w:left="200"/>
        <w:sectPr>
          <w:type w:val="continuous"/>
          <w:pgMar w:top="840" w:right="1000" w:bottom="840" w:left="1000" w:header="400" w:footer="400"/>
          <w:pgNumType w:fmt="decimal"/>
          <w:cols w:space="720"/>
        </w:sectPr>
      </w:pPr>
      <w:r>
        <w:br/>
      </w:r>
      <w:r>
        <w:pict>
          <v:line id="_x0000_s2390" style="position:absolute;z-index:252667904" from="0,10pt" to="512pt,10pt" strokecolor="black" strokeweight="1pt">
            <v:stroke linestyle="single"/>
          </v:line>
        </w:pict>
      </w:r>
      <w:r>
        <w:rPr>
          <w:rFonts w:ascii="arial" w:eastAsia="arial" w:hAnsi="arial" w:cs="arial"/>
          <w:b/>
          <w:color w:val="767676"/>
          <w:sz w:val="16"/>
        </w:rPr>
        <w:t>End of Document</w:t>
      </w:r>
    </w:p>
    <w:p>
      <w:pPr>
        <w:pStyle w:val="Normal373"/>
        <w:sectPr>
          <w:headerReference w:type="even" r:id="rId3276"/>
          <w:headerReference w:type="default" r:id="rId3277"/>
          <w:footerReference w:type="even" r:id="rId3278"/>
          <w:footerReference w:type="default" r:id="rId3279"/>
          <w:headerReference w:type="first" r:id="rId3280"/>
          <w:footerReference w:type="first" r:id="rId3281"/>
          <w:pgSz w:w="12240" w:h="15840"/>
          <w:pgMar w:top="840" w:right="1000" w:bottom="840" w:left="1000" w:header="400" w:footer="400"/>
          <w:pgNumType w:fmt="decimal"/>
          <w:cols w:space="720"/>
          <w:titlePg w:val="0"/>
        </w:sectPr>
      </w:pPr>
    </w:p>
    <w:p>
      <w:pPr>
        <w:pStyle w:val="Normal373"/>
      </w:pPr>
    </w:p>
    <w:p>
      <w:pPr>
        <w:pStyle w:val="Normal373"/>
      </w:pPr>
      <w:r>
        <w:pict>
          <v:shape id="_x0000_i2391" type="#_x0000_t75" alt="LexisNexis®" style="width:147.75pt;height:30pt">
            <v:imagedata r:id="rId17" o:title=""/>
          </v:shape>
        </w:pict>
      </w:r>
      <w:r>
        <w:cr/>
      </w:r>
    </w:p>
    <w:p>
      <w:pPr>
        <w:pStyle w:val="Heading1371"/>
        <w:keepNext w:val="0"/>
        <w:spacing w:after="200" w:line="340" w:lineRule="atLeast"/>
        <w:ind w:left="0" w:right="0" w:firstLine="0"/>
        <w:jc w:val="center"/>
      </w:pPr>
      <w:hyperlink r:id="rId3282" w:history="1">
        <w:r>
          <w:rPr>
            <w:rFonts w:ascii="arial" w:eastAsia="arial" w:hAnsi="arial" w:cs="arial"/>
            <w:b/>
            <w:i/>
            <w:strike w:val="0"/>
            <w:color w:val="0077CC"/>
            <w:sz w:val="28"/>
            <w:u w:val="single"/>
            <w:vertAlign w:val="baseline"/>
          </w:rPr>
          <w:t>TELEVISION REVIEW;</w:t>
        </w:r>
      </w:hyperlink>
      <w:r>
        <w:br/>
      </w:r>
      <w:hyperlink r:id="rId3283" w:history="1">
        <w:r>
          <w:rPr>
            <w:rFonts w:ascii="arial" w:eastAsia="arial" w:hAnsi="arial" w:cs="arial"/>
            <w:b/>
            <w:i/>
            <w:strike w:val="0"/>
            <w:color w:val="0077CC"/>
            <w:sz w:val="28"/>
            <w:u w:val="single"/>
            <w:vertAlign w:val="baseline"/>
          </w:rPr>
          <w:t>Ancient History For Today</w:t>
        </w:r>
      </w:hyperlink>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1995, Monday, Late Edition - Final</w:t>
      </w:r>
    </w:p>
    <w:p>
      <w:pPr>
        <w:pStyle w:val="Normal373"/>
        <w:keepNext w:val="0"/>
        <w:spacing w:after="0" w:line="240" w:lineRule="atLeast"/>
        <w:ind w:right="0"/>
        <w:jc w:val="both"/>
      </w:pPr>
      <w:bookmarkStart w:id="751" w:name="Bookmark_373"/>
      <w:bookmarkEnd w:id="751"/>
    </w:p>
    <w:p>
      <w:pPr>
        <w:pStyle w:val="Normal3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Cultural Desk </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6;  Column 4;  Cultural Desk ; Column 4; ; Review</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541 words</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WALTER GOODMAN </w:t>
      </w:r>
    </w:p>
    <w:p>
      <w:pPr>
        <w:pStyle w:val="Normal37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WALTER GOODMAN </w:t>
      </w:r>
    </w:p>
    <w:p>
      <w:pPr>
        <w:pStyle w:val="Normal373"/>
        <w:keepNext/>
        <w:spacing w:before="240" w:after="0" w:line="340" w:lineRule="atLeast"/>
        <w:ind w:left="0" w:right="0" w:firstLine="0"/>
        <w:jc w:val="left"/>
      </w:pPr>
      <w:bookmarkStart w:id="752" w:name="Body_371"/>
      <w:bookmarkEnd w:id="752"/>
      <w:r>
        <w:rPr>
          <w:rFonts w:ascii="arial" w:eastAsia="arial" w:hAnsi="arial" w:cs="arial"/>
          <w:b/>
          <w:i w:val="0"/>
          <w:strike w:val="0"/>
          <w:noProof w:val="0"/>
          <w:color w:val="000000"/>
          <w:position w:val="0"/>
          <w:sz w:val="28"/>
          <w:u w:val="none"/>
          <w:vertAlign w:val="baseline"/>
        </w:rPr>
        <w:t>Body</w:t>
      </w:r>
    </w:p>
    <w:p>
      <w:pPr>
        <w:pStyle w:val="Normal373"/>
        <w:spacing w:line="60" w:lineRule="exact"/>
      </w:pPr>
      <w:r>
        <w:pict>
          <v:line id="_x0000_s2392" style="position:absolute;z-index:252668928" from="0,2pt" to="512pt,2pt" strokecolor="#009ddb" strokeweight="2pt">
            <v:stroke linestyle="single"/>
            <w10:wrap type="topAndBottom"/>
          </v:line>
        </w:pict>
      </w:r>
    </w:p>
    <w:p>
      <w:pPr>
        <w:pStyle w:val="Normal373"/>
      </w:pP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one of television's early news spectaculars. Millions of Americans who had tuned in to watch the Democratic Party name its 1968 Presidential nominee found themselves watching police beat young demonstrators on the streets of Chicago. It was a scene that may have won the Presidency for Richard M. Nixon and prolonged the war in Vietnam.</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politics and passions of the time are vividly brought back by "Chicago 1968," tonight's offering of "The American Experience." The pictures of the standoffs and confrontations have lost none of their drama; those who were in the protest ranks, on the police lines or in the convention hall cannot forget the emotions that seemed to be tearing America apart.</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hall, antiwar delegates were waging their unavailing battle for Senator Eugene McCarthy. This account touches on the sorry condition of Hubert H. Humphrey, once the personification of liberalism, who owed his candidacy to President Lyndon B. Johnson and could not or would not join the antiwar forces. On television he was reduced to being the beneficiary of Mayor Richard J. Daley, the tough Chicago boss, and of strong-arm security men seen pushing around even network correspondents.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Tonight's history notes the differences of style and intent among the protesters, especially between those led by David Dellinger, a steady proponent of nonviolence, and those led by two impresarios of political theater, Abbie Hoffman and Jerry Rubin, who as the narrator says, "became darlings of the media."</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 does "Chicago 1968" neglect the reactions of city officials faced night after night with thousands of demonstrators in their parks and streets, whose objective, as one saw it, was "to have a fight with policemen." One protester says they were the police's worst nightmare: "We were their sons and daughters." But the police, mostly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saw them as a much more privileged group than their own children. One officer calls the invaders "intellectuals from the suburbs," and a United States attorney calls them "spoiled brats."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hour builds to the climactic battle. After days of provocation and overwork, the police vented their feelings with their clubs. Their explosion of brutality, particularly the beating of Rennie Davis, a Dellinger ally, further divided the protesters: Mr. Dellinger held to his nonviolent precepts; Tom Hayden, another ally, turned to guerrilla tactics. Mr. Hayden, who has moved into respectability over the years, tells tonight's interviewer, "I was trying to keep my head while I was going out of my mind."</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street clash, captured on television a few hours before the convention vote, would resonate at the polls: a Humphrey aide says of the nomination, "There was nothing to celebrate but wreckage." It all may seem like ancient history, but the class and cultural divisions exposed in 1968 could be detected, too, in last November's election results and may be in evidence again next November.</w:t>
      </w:r>
    </w:p>
    <w:p>
      <w:pPr>
        <w:pStyle w:val="Normal3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EXPERIENCE</w:t>
      </w:r>
    </w:p>
    <w:p>
      <w:pPr>
        <w:pStyle w:val="Normal3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1968</w:t>
      </w:r>
    </w:p>
    <w:p>
      <w:pPr>
        <w:pStyle w:val="Normal3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PBS, tonight at 9.</w:t>
      </w:r>
    </w:p>
    <w:p>
      <w:pPr>
        <w:pStyle w:val="Normal3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(Channel 13 in New York)</w:t>
      </w:r>
    </w:p>
    <w:p>
      <w:pPr>
        <w:pStyle w:val="Normal373"/>
      </w:pPr>
    </w:p>
    <w:p>
      <w:pPr>
        <w:pStyle w:val="Normal3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Judy Crichton, executive producer; Margaret Drain, senior producer; produced by Chana Gazit of David Grubin Productions for "The American Experience," a production of WGBH/Boston. David McCullough, series host.</w:t>
      </w:r>
    </w:p>
    <w:p>
      <w:pPr>
        <w:pStyle w:val="Normal3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3"/>
        <w:spacing w:line="60" w:lineRule="exact"/>
      </w:pPr>
      <w:r>
        <w:pict>
          <v:line id="_x0000_s2393" style="position:absolute;z-index:252669952" from="0,2pt" to="512pt,2pt" strokecolor="#009ddb" strokeweight="2pt">
            <v:stroke linestyle="single"/>
            <w10:wrap type="topAndBottom"/>
          </v:line>
        </w:pict>
      </w:r>
    </w:p>
    <w:p>
      <w:pPr>
        <w:pStyle w:val="Normal3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Army troops and antiwar protesters facing off at the Democratic National Convention, recalled tonight in "Chicago 1968." (PBS)</w:t>
      </w:r>
    </w:p>
    <w:p>
      <w:pPr>
        <w:pStyle w:val="Normal3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1995</w:t>
      </w:r>
    </w:p>
    <w:p>
      <w:pPr>
        <w:pStyle w:val="Normal373"/>
      </w:pPr>
    </w:p>
    <w:p>
      <w:pPr>
        <w:pStyle w:val="Normal373"/>
        <w:ind w:left="200"/>
        <w:sectPr>
          <w:type w:val="continuous"/>
          <w:pgMar w:top="840" w:right="1000" w:bottom="840" w:left="1000" w:header="400" w:footer="400"/>
          <w:pgNumType w:fmt="decimal"/>
          <w:cols w:space="720"/>
        </w:sectPr>
      </w:pPr>
      <w:r>
        <w:br/>
      </w:r>
      <w:r>
        <w:pict>
          <v:line id="_x0000_s2394" style="position:absolute;z-index:252670976" from="0,10pt" to="512pt,10pt" strokecolor="black" strokeweight="1pt">
            <v:stroke linestyle="single"/>
          </v:line>
        </w:pict>
      </w:r>
      <w:r>
        <w:rPr>
          <w:rFonts w:ascii="arial" w:eastAsia="arial" w:hAnsi="arial" w:cs="arial"/>
          <w:b/>
          <w:color w:val="767676"/>
          <w:sz w:val="16"/>
        </w:rPr>
        <w:t>End of Document</w:t>
      </w:r>
    </w:p>
    <w:p>
      <w:pPr>
        <w:pStyle w:val="Normal374"/>
        <w:sectPr>
          <w:headerReference w:type="even" r:id="rId3284"/>
          <w:headerReference w:type="default" r:id="rId3285"/>
          <w:footerReference w:type="even" r:id="rId3286"/>
          <w:footerReference w:type="default" r:id="rId3287"/>
          <w:headerReference w:type="first" r:id="rId3288"/>
          <w:footerReference w:type="first" r:id="rId3289"/>
          <w:pgSz w:w="12240" w:h="15840"/>
          <w:pgMar w:top="840" w:right="1000" w:bottom="840" w:left="1000" w:header="400" w:footer="400"/>
          <w:pgNumType w:fmt="decimal"/>
          <w:cols w:space="720"/>
          <w:titlePg w:val="0"/>
        </w:sectPr>
      </w:pPr>
    </w:p>
    <w:p>
      <w:pPr>
        <w:pStyle w:val="Normal374"/>
      </w:pPr>
    </w:p>
    <w:p>
      <w:pPr>
        <w:pStyle w:val="Normal374"/>
      </w:pPr>
      <w:r>
        <w:pict>
          <v:shape id="_x0000_i2395" type="#_x0000_t75" alt="LexisNexis®" style="width:147.75pt;height:30pt">
            <v:imagedata r:id="rId17" o:title=""/>
          </v:shape>
        </w:pict>
      </w:r>
      <w:r>
        <w:cr/>
      </w:r>
    </w:p>
    <w:p>
      <w:pPr>
        <w:pStyle w:val="Heading1372"/>
        <w:keepNext w:val="0"/>
        <w:spacing w:after="200" w:line="340" w:lineRule="atLeast"/>
        <w:ind w:left="0" w:right="0" w:firstLine="0"/>
        <w:jc w:val="center"/>
      </w:pPr>
      <w:hyperlink r:id="rId3290" w:history="1">
        <w:r>
          <w:rPr>
            <w:rFonts w:ascii="arial" w:eastAsia="arial" w:hAnsi="arial" w:cs="arial"/>
            <w:b/>
            <w:i/>
            <w:strike w:val="0"/>
            <w:color w:val="0077CC"/>
            <w:sz w:val="28"/>
            <w:u w:val="single"/>
            <w:vertAlign w:val="baseline"/>
          </w:rPr>
          <w:t>Things Fall Apart</w:t>
        </w:r>
      </w:hyperlink>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2006 Monday</w:t>
      </w:r>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74"/>
        <w:keepNext w:val="0"/>
        <w:spacing w:after="0" w:line="240" w:lineRule="atLeast"/>
        <w:ind w:right="0"/>
        <w:jc w:val="both"/>
      </w:pPr>
      <w:bookmarkStart w:id="753" w:name="Bookmark_374"/>
      <w:bookmarkEnd w:id="753"/>
    </w:p>
    <w:p>
      <w:pPr>
        <w:pStyle w:val="Normal3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5; Editorial Desk; Pg. 19</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753 words</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PAUL KRUGMAN</w:t>
      </w:r>
    </w:p>
    <w:p>
      <w:pPr>
        <w:pStyle w:val="Normal374"/>
        <w:keepNext/>
        <w:spacing w:before="240" w:after="0" w:line="340" w:lineRule="atLeast"/>
        <w:ind w:left="0" w:right="0" w:firstLine="0"/>
        <w:jc w:val="left"/>
      </w:pPr>
      <w:bookmarkStart w:id="754" w:name="Body_372"/>
      <w:bookmarkEnd w:id="754"/>
      <w:r>
        <w:rPr>
          <w:rFonts w:ascii="arial" w:eastAsia="arial" w:hAnsi="arial" w:cs="arial"/>
          <w:b/>
          <w:i w:val="0"/>
          <w:strike w:val="0"/>
          <w:noProof w:val="0"/>
          <w:color w:val="000000"/>
          <w:position w:val="0"/>
          <w:sz w:val="28"/>
          <w:u w:val="none"/>
          <w:vertAlign w:val="baseline"/>
        </w:rPr>
        <w:t>Body</w:t>
      </w:r>
    </w:p>
    <w:p>
      <w:pPr>
        <w:pStyle w:val="Normal374"/>
        <w:spacing w:line="60" w:lineRule="exact"/>
      </w:pPr>
      <w:r>
        <w:pict>
          <v:line id="_x0000_s2396" style="position:absolute;z-index:252672000" from="0,2pt" to="512pt,2pt" strokecolor="#009ddb" strokeweight="2pt">
            <v:stroke linestyle="single"/>
            <w10:wrap type="topAndBottom"/>
          </v:line>
        </w:pict>
      </w:r>
    </w:p>
    <w:p>
      <w:pPr>
        <w:pStyle w:val="Normal374"/>
      </w:pP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Right after the 2004 election, it seemed as if Thomas Frank had been completely vindicated. In his book ''What's the Matter With Kansas? How Conservatives Won the Heart of America,'' Mr. Frank argued that America's right wing had developed a permanent winning strategy based on the use of ''values'' issues to mobilize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against a largely mythical cultural elite, while actually pursuing policies designed to benefit a small economic elite.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and is a brilliant analysis. But the political strategy Mr. Frank described may have less staying power than he feared. In fact, the right-wing coalition that has spent 40 years climbing to its current position of political dominance may be cracking up.</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its core, the political axis that currently controls Congress and the White House is an alliance between the preachers and the plutocrats -- between the religious right, which hates gays, abortion and the theory of evolution, and the economic right, which hates Social Security, Medicare and taxes on rich people. Surrounding this core is a large periphery of politicians and lobbyists who joined the movement not out of conviction, but to share in the spoils.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Together, these groups formed a seemingly invincible political coalition, in which the religious right supplied the passion and the economic right supplied the money.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coalition has, however, always been more vulnerable than it seemed, because it was an alliance based not on shared goals, but on each group's belief that it could use the other to get what it wants. Bring that belief into question, and the whole thing falls apart.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Future historians may date the beginning of the right-wing crackup to the days immediately following the 2004 election, when President Bush tried to convert a victory won by portraying John Kerry as weak on defense into a mandate for Social Security privatization. The attempted bait-and-switch failed in the face of overwhelming public opposition. If anything, the Bush plan was even less popular in deep-red states like Montana than in states that voted for Mr. Kerry.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 religious and cultural right, which boasted of having supplied the Bush campaign with its ''shock troops'' and expected a right-wing cultural agenda in return -- starting with a constitutional amendment banning gay marriage -- was dismayed when the administration put its energy into attacking the welfare state instead. James Dobson, the founder and chairman of Focus on the Family, accused Republicans of ''just ignoring those that put them in office.''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will be interesting, by the way, to see how Dr. Dobson, who declared of Bill Clinton that ''no man has ever done more to debase the presidency,'' responds to the Foley scandal. Does the failure of Republican leaders to do anything about a sexual predator in their midst outrage him as much as a Democratic president's consensual affair?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any case, just as the religious right was feeling betrayed by Mr. Bush's focus on the goals of the economic right, the economic right suddenly seemed to become aware of the nature of its political allies. ''Where in the hell did this Terri Schiavo thing come from?'' asked Dick Armey, the former House majority leader, in an interview with Ryan Sager, the author of ''The Elephant in the Room: Evangelicals, Libertarians and the Battle to Control the Republican Party.'' The answer, he said, was ''blatant pandering to James Dobson.'' He went on, ''Dobson and his gang of thugs are real nasty bullies.''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Republicans are switching parties. James Webb, who may pull off a macaca-fueled upset against Senator George Allen of Virginia, was secretary of the Navy under Ronald Reagan. Charles Barkley, a former N.B.A. star who used to be mentioned as a possible future Republican candidate, recently declared, ''I was a Republican until they lost their minds.''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the right-wing coalition is showing signs of coming apart. It seems that we're not in Kansas anymore. In fact, Kansas itself doesn't seem to be in Kansas anymore. Kathleen Sebelius, the state's Democratic governor, has achieved a sky-high favorability rating by focusing on good governance rather than culture wars, and her party believes it will win big this year.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nine former Kansas Republicans, including Mark Parkinson, the former state G.O.P. chairman, are now running for state office as Democrats. Why did Mr. Parkinson change parties? Because he ''got tired of the theological debate over whether Charles Darwin was right.''</w:t>
      </w:r>
    </w:p>
    <w:p>
      <w:pPr>
        <w:pStyle w:val="Normal374"/>
        <w:keepNext w:val="0"/>
        <w:spacing w:before="240" w:after="0" w:line="260" w:lineRule="atLeast"/>
        <w:ind w:left="0" w:right="0" w:firstLine="0"/>
        <w:jc w:val="left"/>
      </w:pPr>
      <w:r>
        <w:br/>
      </w:r>
      <w:hyperlink r:id="rId3291" w:history="1">
        <w:r>
          <w:rPr>
            <w:rFonts w:ascii="arial" w:eastAsia="arial" w:hAnsi="arial" w:cs="arial"/>
            <w:b w:val="0"/>
            <w:i/>
            <w:strike w:val="0"/>
            <w:color w:val="0077CC"/>
            <w:sz w:val="20"/>
            <w:u w:val="single"/>
            <w:vertAlign w:val="baseline"/>
          </w:rPr>
          <w:t>http://www.nytimes.com</w:t>
        </w:r>
      </w:hyperlink>
    </w:p>
    <w:p>
      <w:pPr>
        <w:pStyle w:val="Normal3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2006</w:t>
      </w:r>
    </w:p>
    <w:p>
      <w:pPr>
        <w:pStyle w:val="Normal374"/>
      </w:pPr>
    </w:p>
    <w:p>
      <w:pPr>
        <w:pStyle w:val="Normal374"/>
        <w:ind w:left="200"/>
        <w:sectPr>
          <w:type w:val="continuous"/>
          <w:pgMar w:top="840" w:right="1000" w:bottom="840" w:left="1000" w:header="400" w:footer="400"/>
          <w:pgNumType w:fmt="decimal"/>
          <w:cols w:space="720"/>
        </w:sectPr>
      </w:pPr>
      <w:r>
        <w:br/>
      </w:r>
      <w:r>
        <w:pict>
          <v:line id="_x0000_s2397" style="position:absolute;z-index:252673024" from="0,10pt" to="512pt,10pt" strokecolor="black" strokeweight="1pt">
            <v:stroke linestyle="single"/>
          </v:line>
        </w:pict>
      </w:r>
      <w:r>
        <w:rPr>
          <w:rFonts w:ascii="arial" w:eastAsia="arial" w:hAnsi="arial" w:cs="arial"/>
          <w:b/>
          <w:color w:val="767676"/>
          <w:sz w:val="16"/>
        </w:rPr>
        <w:t>End of Document</w:t>
      </w:r>
    </w:p>
    <w:p>
      <w:pPr>
        <w:pStyle w:val="Normal375"/>
        <w:sectPr>
          <w:headerReference w:type="even" r:id="rId3292"/>
          <w:headerReference w:type="default" r:id="rId3293"/>
          <w:footerReference w:type="even" r:id="rId3294"/>
          <w:footerReference w:type="default" r:id="rId3295"/>
          <w:headerReference w:type="first" r:id="rId3296"/>
          <w:footerReference w:type="first" r:id="rId3297"/>
          <w:pgSz w:w="12240" w:h="15840"/>
          <w:pgMar w:top="840" w:right="1000" w:bottom="840" w:left="1000" w:header="400" w:footer="400"/>
          <w:pgNumType w:fmt="decimal"/>
          <w:cols w:space="720"/>
          <w:titlePg w:val="0"/>
        </w:sectPr>
      </w:pPr>
    </w:p>
    <w:p>
      <w:pPr>
        <w:pStyle w:val="Normal375"/>
      </w:pPr>
    </w:p>
    <w:p>
      <w:pPr>
        <w:pStyle w:val="Normal375"/>
      </w:pPr>
      <w:r>
        <w:pict>
          <v:shape id="_x0000_i2398" type="#_x0000_t75" alt="LexisNexis®" style="width:147.75pt;height:30pt">
            <v:imagedata r:id="rId17" o:title=""/>
          </v:shape>
        </w:pict>
      </w:r>
      <w:r>
        <w:cr/>
      </w:r>
    </w:p>
    <w:p>
      <w:pPr>
        <w:pStyle w:val="Heading1373"/>
        <w:keepNext w:val="0"/>
        <w:spacing w:after="200" w:line="340" w:lineRule="atLeast"/>
        <w:ind w:left="0" w:right="0" w:firstLine="0"/>
        <w:jc w:val="center"/>
      </w:pPr>
      <w:hyperlink r:id="rId3298" w:history="1">
        <w:r>
          <w:rPr>
            <w:rFonts w:ascii="arial" w:eastAsia="arial" w:hAnsi="arial" w:cs="arial"/>
            <w:b/>
            <w:i/>
            <w:strike w:val="0"/>
            <w:color w:val="0077CC"/>
            <w:sz w:val="28"/>
            <w:u w:val="single"/>
            <w:vertAlign w:val="baseline"/>
          </w:rPr>
          <w:t>In Hudson County, Gore Calls Republican Congress Extreme</w:t>
        </w:r>
      </w:hyperlink>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1995, Wednesday, Late Edition - Final</w:t>
      </w:r>
    </w:p>
    <w:p>
      <w:pPr>
        <w:pStyle w:val="Normal375"/>
        <w:keepNext w:val="0"/>
        <w:spacing w:after="0" w:line="240" w:lineRule="atLeast"/>
        <w:ind w:right="0"/>
        <w:jc w:val="both"/>
      </w:pPr>
      <w:bookmarkStart w:id="755" w:name="Bookmark_375"/>
      <w:bookmarkEnd w:id="755"/>
    </w:p>
    <w:p>
      <w:pPr>
        <w:pStyle w:val="Normal3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6;  Column 1;  Metropolitan Desk ; Column 1; </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524 words</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ROBERT HANLEY </w:t>
      </w:r>
    </w:p>
    <w:p>
      <w:pPr>
        <w:pStyle w:val="Normal37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ROBERT HANLEY </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SECAUCUS, N.J., Oct. 17</w:t>
      </w:r>
    </w:p>
    <w:p>
      <w:pPr>
        <w:pStyle w:val="Normal375"/>
        <w:keepNext/>
        <w:spacing w:before="240" w:after="0" w:line="340" w:lineRule="atLeast"/>
        <w:ind w:left="0" w:right="0" w:firstLine="0"/>
        <w:jc w:val="left"/>
      </w:pPr>
      <w:bookmarkStart w:id="756" w:name="Body_373"/>
      <w:bookmarkEnd w:id="756"/>
      <w:r>
        <w:rPr>
          <w:rFonts w:ascii="arial" w:eastAsia="arial" w:hAnsi="arial" w:cs="arial"/>
          <w:b/>
          <w:i w:val="0"/>
          <w:strike w:val="0"/>
          <w:noProof w:val="0"/>
          <w:color w:val="000000"/>
          <w:position w:val="0"/>
          <w:sz w:val="28"/>
          <w:u w:val="none"/>
          <w:vertAlign w:val="baseline"/>
        </w:rPr>
        <w:t>Body</w:t>
      </w:r>
    </w:p>
    <w:p>
      <w:pPr>
        <w:pStyle w:val="Normal375"/>
        <w:spacing w:line="60" w:lineRule="exact"/>
      </w:pPr>
      <w:r>
        <w:pict>
          <v:line id="_x0000_s2399" style="position:absolute;z-index:252674048" from="0,2pt" to="512pt,2pt" strokecolor="#009ddb" strokeweight="2pt">
            <v:stroke linestyle="single"/>
            <w10:wrap type="topAndBottom"/>
          </v:line>
        </w:pict>
      </w:r>
    </w:p>
    <w:p>
      <w:pPr>
        <w:pStyle w:val="Normal375"/>
      </w:pP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President Gore came to mostly Democratic Hudson County today to denounce right-wing extremism in Congress and sound some early themes for the 1996 Presidential campaign.</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Vice President said that the House Speaker, Newt Gingrich, was controlled by right-wing extremists and that he and Senator Bob Dole were directing a Congress that pandered to environmental polluters and was trying to cut antidrug programs in the crime bill and Federal money for college loans as well as billions from Medicare to underwrite tax cuts for the wealthy.</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most right-wing, extremist, antifamily Congress in the history of this century," Mr. Gore told about 350 Democrats at the Meadowlands Convention Center. "We need to vote them out of there."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Republicans capture the White House next fall, he said, they will control the next two or three nominations to the Supreme Court. And that, he said, would put all three branches of the Federal Government in the hands of right-wing extremists.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out!" he shouted. "The social fabric of our nation could be gravely threatened because they consistently put ideology over common sense. This is about America. You have an opportunity to sound the alarm, to send a signal. We're going to fight back, and with your help we're going to win."</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Jersey will be an important battleground in next fall's Presidential race. Leaders of both major parties have come to the state to carve out positions and appeal to an electorate that in the 1980's gave overwhelming mandates to Ronald Reagan and George Bush and, in 1992, gave President Clinton a narrow 43-to-41 percent victory over Mr. Bush.</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Gore's visit came less than a week after Mr. Gingrich visited New Jersey to help raise $1 million for Republican Assembly candidates and praise Gov. Christine Todd Whitman and her 30 percent state income tax cut as "models" of the Republican Congress' campaign for smaller government and leaner social welfare programs.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counterattacked today with Mr. Gore; the Hudson County Executive, Robert C. Janiszewski, who is seeking re-election to a third term in three weeks, and some of the county's Democratic legislators.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called the Republican-controlled Congress callous and detailed a lengthy list of proposed budget cuts -- for Medicare, Medicaid, nutrition programs, college loans, bilingual education, AIDS treatment, affordable housing, homeless shelters, summer jobs for teens -- that would have a deep impact on Hudson County.</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Hudson is New Jersey's most densely populated county, and many of its 553,00 residents are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Janiszewski's Republican opponent is the Deputy Mayor of Jersey City, Bill Macchi.</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contest has broader significance for both parties than simply control of the Hudson County government. A Janiszewski loss would give the Republicans a stranglehold on county government in New Jersey's three big neighboring counties -- Bergen, Essex, and Hudson -- in its densely populated northeastern corner. Since 1990, Republicans have won control of the State Legislature, the Governor's office, and the state's Congressional delegation, 8 to 5.</w:t>
      </w:r>
    </w:p>
    <w:p>
      <w:pPr>
        <w:pStyle w:val="Normal3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1995</w:t>
      </w:r>
    </w:p>
    <w:p>
      <w:pPr>
        <w:pStyle w:val="Normal375"/>
      </w:pPr>
    </w:p>
    <w:p>
      <w:pPr>
        <w:pStyle w:val="Normal375"/>
        <w:ind w:left="200"/>
        <w:sectPr>
          <w:type w:val="continuous"/>
          <w:pgMar w:top="840" w:right="1000" w:bottom="840" w:left="1000" w:header="400" w:footer="400"/>
          <w:pgNumType w:fmt="decimal"/>
          <w:cols w:space="720"/>
        </w:sectPr>
      </w:pPr>
      <w:r>
        <w:br/>
      </w:r>
      <w:r>
        <w:pict>
          <v:line id="_x0000_s2400" style="position:absolute;z-index:252675072" from="0,10pt" to="512pt,10pt" strokecolor="black" strokeweight="1pt">
            <v:stroke linestyle="single"/>
          </v:line>
        </w:pict>
      </w:r>
      <w:r>
        <w:rPr>
          <w:rFonts w:ascii="arial" w:eastAsia="arial" w:hAnsi="arial" w:cs="arial"/>
          <w:b/>
          <w:color w:val="767676"/>
          <w:sz w:val="16"/>
        </w:rPr>
        <w:t>End of Document</w:t>
      </w:r>
    </w:p>
    <w:p>
      <w:pPr>
        <w:pStyle w:val="Normal376"/>
        <w:sectPr>
          <w:headerReference w:type="even" r:id="rId3299"/>
          <w:headerReference w:type="default" r:id="rId3300"/>
          <w:footerReference w:type="even" r:id="rId3301"/>
          <w:footerReference w:type="default" r:id="rId3302"/>
          <w:headerReference w:type="first" r:id="rId3303"/>
          <w:footerReference w:type="first" r:id="rId3304"/>
          <w:pgSz w:w="12240" w:h="15840"/>
          <w:pgMar w:top="840" w:right="1000" w:bottom="840" w:left="1000" w:header="400" w:footer="400"/>
          <w:pgNumType w:fmt="decimal"/>
          <w:cols w:space="720"/>
          <w:titlePg w:val="0"/>
        </w:sectPr>
      </w:pPr>
    </w:p>
    <w:p>
      <w:pPr>
        <w:pStyle w:val="Normal376"/>
      </w:pPr>
    </w:p>
    <w:p>
      <w:pPr>
        <w:pStyle w:val="Normal376"/>
      </w:pPr>
      <w:r>
        <w:pict>
          <v:shape id="_x0000_i2401" type="#_x0000_t75" alt="LexisNexis®" style="width:147.75pt;height:30pt">
            <v:imagedata r:id="rId17" o:title=""/>
          </v:shape>
        </w:pict>
      </w:r>
      <w:r>
        <w:cr/>
      </w:r>
    </w:p>
    <w:p>
      <w:pPr>
        <w:pStyle w:val="Heading1374"/>
        <w:keepNext w:val="0"/>
        <w:spacing w:after="200" w:line="340" w:lineRule="atLeast"/>
        <w:ind w:left="0" w:right="0" w:firstLine="0"/>
        <w:jc w:val="center"/>
      </w:pPr>
      <w:hyperlink r:id="rId3305" w:history="1">
        <w:r>
          <w:rPr>
            <w:rFonts w:ascii="arial" w:eastAsia="arial" w:hAnsi="arial" w:cs="arial"/>
            <w:b/>
            <w:i/>
            <w:strike w:val="0"/>
            <w:color w:val="0077CC"/>
            <w:sz w:val="28"/>
            <w:u w:val="single"/>
            <w:vertAlign w:val="baseline"/>
          </w:rPr>
          <w:t>A Hug for Obama, A Handshake for McCain</w:t>
        </w:r>
      </w:hyperlink>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2008 Monday</w:t>
      </w:r>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76"/>
        <w:keepNext w:val="0"/>
        <w:spacing w:after="0" w:line="240" w:lineRule="atLeast"/>
        <w:ind w:right="0"/>
        <w:jc w:val="both"/>
      </w:pPr>
      <w:bookmarkStart w:id="757" w:name="Bookmark_376"/>
      <w:bookmarkEnd w:id="757"/>
    </w:p>
    <w:p>
      <w:pPr>
        <w:pStyle w:val="Normal3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14; THE CAUCUS</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829 words</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HARWOOD</w:t>
      </w:r>
    </w:p>
    <w:p>
      <w:pPr>
        <w:pStyle w:val="Normal376"/>
        <w:keepNext/>
        <w:spacing w:before="240" w:after="0" w:line="340" w:lineRule="atLeast"/>
        <w:ind w:left="0" w:right="0" w:firstLine="0"/>
        <w:jc w:val="left"/>
      </w:pPr>
      <w:bookmarkStart w:id="758" w:name="Body_374"/>
      <w:bookmarkEnd w:id="758"/>
      <w:r>
        <w:rPr>
          <w:rFonts w:ascii="arial" w:eastAsia="arial" w:hAnsi="arial" w:cs="arial"/>
          <w:b/>
          <w:i w:val="0"/>
          <w:strike w:val="0"/>
          <w:noProof w:val="0"/>
          <w:color w:val="000000"/>
          <w:position w:val="0"/>
          <w:sz w:val="28"/>
          <w:u w:val="none"/>
          <w:vertAlign w:val="baseline"/>
        </w:rPr>
        <w:t>Body</w:t>
      </w:r>
    </w:p>
    <w:p>
      <w:pPr>
        <w:pStyle w:val="Normal376"/>
        <w:spacing w:line="60" w:lineRule="exact"/>
      </w:pPr>
      <w:r>
        <w:pict>
          <v:line id="_x0000_s2402" style="position:absolute;z-index:252676096" from="0,2pt" to="512pt,2pt" strokecolor="#009ddb" strokeweight="2pt">
            <v:stroke linestyle="single"/>
            <w10:wrap type="topAndBottom"/>
          </v:line>
        </w:pict>
      </w:r>
    </w:p>
    <w:p>
      <w:pPr>
        <w:pStyle w:val="Normal376"/>
      </w:pP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Barack Obama's audience inside the Capitol this week will number about 200, not the 200,000 who gathered last week in Berlin. And with their own careers tied to his on Election Day, the House Democrats gathered to listen to him will bring more critical scrutiny.</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all signs point to a reception for Mr. Obama at the closed-door session that will be warm, if not as effusive as the cheery crowd in front of the Victory Column in Germany. In one of the notable turnabouts of the 2008 campaign, Democratic politicians and voters alike display more fervor for Mr. Obama than Republicans do for Senator John McCain.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Within Republican cloakrooms on Capitol Hill, the coolness toward Mr. McCain is mutual; while colleagues question his campaign's performance and departures from party orthodoxy, he keeps a tarnished Republican establishment at arm's length.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express remarkably few reservations about Mr. Obama -- despite his tough nomination fight with Senator Hillary Rodham Clinton and the risks associated with his race, his liberal policy stances, even his nontraditional name.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preaching to the choir,'' said Representative Debbie Wasserman Schultz of Florida, once a staunch Clinton backer, ''and we're ready to sing.''</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Tempering Passion</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part, Democratic contentment flows up from the grass roots. In a New York Times/CBS News poll this month, Mr. Obama enjoyed a three-to-one edge in the proportion of voters calling themselves enthusiastic about their party's presumptive nominee.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Democratic elected officials have spent much of the last generation trying to contain the exuberance of their liberal base. With pragmatism born of repeated defeat, they have sought to elevate the sorts of presidential candidates who can win, notably white Southern moderates like Jimmy Carter and Bill Clinton.</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Southern Democrats, perennially challenged to maintain white support, have declined to endorse Mr. Obama, of Illinois. A few others grumble about lack of consultation with his Chicago-based campaign, and his lingering difficulty in fashioning economic arguments that can garner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support needed to win Midwestern battlegrounds.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striking, however, is how rare those complaints have been about Mr. Obama. His campaign has largely calmed Democratic political pros with its organizational competence, fund-raising prowess and measured stump performances, including those overseas last week.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Congressional colleagues welcomed his international star turn as a source of reassurance, for Americans generally and for particular constituencies like Jewish voters with misgivings about Mr. Obama. ''The antidote for him in the Jewish community will be personal interaction,''  Ms. Wasserman Schultz said, but she called his stop in Israel ''a big step forward.''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have grown so buoyant -- or overconfident, in Republicans' analysis -- that part of Mr. Obama's message to the House Democratic Caucus will concern governance in 2009. The candidate will discuss ''what we have to do after November comes,'' said Representative Rahm Emanuel of Illinois, the caucus chairman, who consulted with the campaign over the weekend.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Battling Pessimism</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lawmakers remain more focused on short-term survival. Mr. McCain's colleagues on Capitol Hill, disaffected for years by his maverick stances on tax cuts, spending, campaign finance and immigration, have groused about his thin campaign organization and unfocused message.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Team McCain has lately responded with steps to remedy those flaws and improve coordination with fellow Republicans. ''Let's see what he does in August, how does that message get refined,'' said Representative Thomas M. Reynolds of New York, who is retiring this year.</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some Washington veterans expect only so much clarity from their freewheeling standard-bearer, and see bigger challenges in any case.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can't have tight, tight message control with John McCain,'' said former Representative Vin Weber of Minnesota, now a lobbyist. ''The problem for Republicans is they're pessimistic, and when you're pessimistic you don't work as hard, you don't turn out the vote.''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Privately, Republican members of Congress recognize the incongruity of Mr. McCain's ascendance. The very factors that strain their own relationship with him may help both buck the headwinds facing the party at the close of the Bush presidency.</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Indeed, they shrug off with a smile Mr. McCain's efforts to distance himself from Congressional Republicans as well as the unpopular White House incumbent. While House Republican leaders slammed the just-passed housing bill as a big-government bailout, Mr. McCain, of Arizona, backed it as needed support for the mortgage market.</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best thing he can do for us is to run well,'' said Representative Tom Cole of Oklahoma, chairman of the National Republican Congressional Committee. ''If he's got a way to do it that involves triangulation, fair enough.''</w:t>
      </w:r>
    </w:p>
    <w:p>
      <w:pPr>
        <w:pStyle w:val="Normal376"/>
        <w:keepNext w:val="0"/>
        <w:spacing w:before="240" w:after="0" w:line="260" w:lineRule="atLeast"/>
        <w:ind w:left="0" w:right="0" w:firstLine="0"/>
        <w:jc w:val="left"/>
      </w:pPr>
      <w:r>
        <w:br/>
      </w:r>
      <w:hyperlink r:id="rId3306" w:history="1">
        <w:r>
          <w:rPr>
            <w:rFonts w:ascii="arial" w:eastAsia="arial" w:hAnsi="arial" w:cs="arial"/>
            <w:b w:val="0"/>
            <w:i/>
            <w:strike w:val="0"/>
            <w:color w:val="0077CC"/>
            <w:sz w:val="20"/>
            <w:u w:val="single"/>
            <w:vertAlign w:val="baseline"/>
          </w:rPr>
          <w:t>http://www.nytimes.com</w:t>
        </w:r>
      </w:hyperlink>
    </w:p>
    <w:p>
      <w:pPr>
        <w:pStyle w:val="Normal3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6"/>
        <w:spacing w:line="60" w:lineRule="exact"/>
      </w:pPr>
      <w:r>
        <w:pict>
          <v:line id="_x0000_s2403" style="position:absolute;z-index:252677120" from="0,2pt" to="512pt,2pt" strokecolor="#009ddb" strokeweight="2pt">
            <v:stroke linestyle="single"/>
            <w10:wrap type="topAndBottom"/>
          </v:line>
        </w:pict>
      </w:r>
    </w:p>
    <w:p>
      <w:pPr>
        <w:pStyle w:val="Normal3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STUART GOLDENBERG)                                               </w:t>
      </w:r>
    </w:p>
    <w:p>
      <w:pPr>
        <w:pStyle w:val="Normal3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28, 2008</w:t>
      </w:r>
    </w:p>
    <w:p>
      <w:pPr>
        <w:pStyle w:val="Normal376"/>
      </w:pPr>
    </w:p>
    <w:p>
      <w:pPr>
        <w:pStyle w:val="Normal376"/>
        <w:ind w:left="200"/>
        <w:sectPr>
          <w:type w:val="continuous"/>
          <w:pgMar w:top="840" w:right="1000" w:bottom="840" w:left="1000" w:header="400" w:footer="400"/>
          <w:pgNumType w:fmt="decimal"/>
          <w:cols w:space="720"/>
        </w:sectPr>
      </w:pPr>
      <w:r>
        <w:br/>
      </w:r>
      <w:r>
        <w:pict>
          <v:line id="_x0000_s2404" style="position:absolute;z-index:252678144" from="0,10pt" to="512pt,10pt" strokecolor="black" strokeweight="1pt">
            <v:stroke linestyle="single"/>
          </v:line>
        </w:pict>
      </w:r>
      <w:r>
        <w:rPr>
          <w:rFonts w:ascii="arial" w:eastAsia="arial" w:hAnsi="arial" w:cs="arial"/>
          <w:b/>
          <w:color w:val="767676"/>
          <w:sz w:val="16"/>
        </w:rPr>
        <w:t>End of Document</w:t>
      </w:r>
    </w:p>
    <w:p>
      <w:pPr>
        <w:pStyle w:val="Normal377"/>
        <w:sectPr>
          <w:headerReference w:type="even" r:id="rId3307"/>
          <w:headerReference w:type="default" r:id="rId3308"/>
          <w:footerReference w:type="even" r:id="rId3309"/>
          <w:footerReference w:type="default" r:id="rId3310"/>
          <w:headerReference w:type="first" r:id="rId3311"/>
          <w:footerReference w:type="first" r:id="rId3312"/>
          <w:pgSz w:w="12240" w:h="15840"/>
          <w:pgMar w:top="840" w:right="1000" w:bottom="840" w:left="1000" w:header="400" w:footer="400"/>
          <w:pgNumType w:fmt="decimal"/>
          <w:cols w:space="720"/>
          <w:titlePg w:val="0"/>
        </w:sectPr>
      </w:pPr>
    </w:p>
    <w:p>
      <w:pPr>
        <w:pStyle w:val="Normal377"/>
      </w:pPr>
    </w:p>
    <w:p>
      <w:pPr>
        <w:pStyle w:val="Normal377"/>
      </w:pPr>
      <w:r>
        <w:pict>
          <v:shape id="_x0000_i2405" type="#_x0000_t75" alt="LexisNexis®" style="width:147.75pt;height:30pt">
            <v:imagedata r:id="rId17" o:title=""/>
          </v:shape>
        </w:pict>
      </w:r>
      <w:r>
        <w:cr/>
      </w:r>
    </w:p>
    <w:p>
      <w:pPr>
        <w:pStyle w:val="Heading1375"/>
        <w:keepNext w:val="0"/>
        <w:spacing w:after="200" w:line="340" w:lineRule="atLeast"/>
        <w:ind w:left="0" w:right="0" w:firstLine="0"/>
        <w:jc w:val="center"/>
      </w:pPr>
      <w:hyperlink r:id="rId3313" w:history="1">
        <w:r>
          <w:rPr>
            <w:rFonts w:ascii="arial" w:eastAsia="arial" w:hAnsi="arial" w:cs="arial"/>
            <w:b/>
            <w:i/>
            <w:strike w:val="0"/>
            <w:color w:val="0077CC"/>
            <w:sz w:val="28"/>
            <w:u w:val="single"/>
            <w:vertAlign w:val="baseline"/>
          </w:rPr>
          <w:t>The Biggest Issue</w:t>
        </w:r>
      </w:hyperlink>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2008 Tuesday</w:t>
      </w:r>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77"/>
        <w:keepNext w:val="0"/>
        <w:spacing w:after="0" w:line="240" w:lineRule="atLeast"/>
        <w:ind w:right="0"/>
        <w:jc w:val="both"/>
      </w:pPr>
      <w:bookmarkStart w:id="759" w:name="Bookmark_377"/>
      <w:bookmarkEnd w:id="759"/>
    </w:p>
    <w:p>
      <w:pPr>
        <w:pStyle w:val="Normal3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19; OP-ED COLUMNIST</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845 words</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BROOKS</w:t>
      </w:r>
    </w:p>
    <w:p>
      <w:pPr>
        <w:pStyle w:val="Normal377"/>
        <w:keepNext/>
        <w:spacing w:before="240" w:after="0" w:line="340" w:lineRule="atLeast"/>
        <w:ind w:left="0" w:right="0" w:firstLine="0"/>
        <w:jc w:val="left"/>
      </w:pPr>
      <w:bookmarkStart w:id="760" w:name="Body_375"/>
      <w:bookmarkEnd w:id="760"/>
      <w:r>
        <w:rPr>
          <w:rFonts w:ascii="arial" w:eastAsia="arial" w:hAnsi="arial" w:cs="arial"/>
          <w:b/>
          <w:i w:val="0"/>
          <w:strike w:val="0"/>
          <w:noProof w:val="0"/>
          <w:color w:val="000000"/>
          <w:position w:val="0"/>
          <w:sz w:val="28"/>
          <w:u w:val="none"/>
          <w:vertAlign w:val="baseline"/>
        </w:rPr>
        <w:t>Body</w:t>
      </w:r>
    </w:p>
    <w:p>
      <w:pPr>
        <w:pStyle w:val="Normal377"/>
        <w:spacing w:line="60" w:lineRule="exact"/>
      </w:pPr>
      <w:r>
        <w:pict>
          <v:line id="_x0000_s2406" style="position:absolute;z-index:252679168" from="0,2pt" to="512pt,2pt" strokecolor="#009ddb" strokeweight="2pt">
            <v:stroke linestyle="single"/>
            <w10:wrap type="topAndBottom"/>
          </v:line>
        </w:pict>
      </w:r>
    </w:p>
    <w:p>
      <w:pPr>
        <w:pStyle w:val="Normal377"/>
      </w:pP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did the United States become the leading economic power of the 20th century? The best short answer is that a ferocious belief that people have the power to transform their own lives gave Americans an unparalleled commitment to education, hard work and economic freedom.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Between 1870 and 1950, the average American's level of education rose by 0.8 years per decade. In 1890, the average adult had completed about 8 years of schooling. By 1900, the average American had 8.8 years. By 1910, it was 9.6 years, and by 1960, it was nearly 14 years.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Claudia Goldin and Lawrence Katz describe in their book, ''The Race Between Education and Technology,'' America's educational progress was amazingly steady over those decades, and the U.S. opened up a gigantic global lead. Educational levels were rising across the industrialized world, but the U.S. had at least a 35-year advantage on most of Europe. In 1950, no European country enrolled 30 percent of its older teens in full-time secondary school. In the U.S., 70 percent of older teens were in school.</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America's edge boosted productivity and growth. But the happy era ended around 1970 when America's educational progress slowed to a crawl. Between 1975 and 1990, educational attainments stagnated completely. Since then, progress has been modest. America's lead over its economic rivals has been entirely forfeited, with many nations surging ahead in school attainment.</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threatens the country's long-term prospects. It also widens the gap between rich and poor. Goldin and Katz describe a race between technology and education. The pace of technological change has been surprisingly steady. In periods when educational progress outpaces this change, inequality narrows. The market is flooded with skilled workers, so their wages rise modestly. In periods, like the current one, when educational progress lags behind technological change, inequality widens. The relatively few skilled workers command higher prices, while the many unskilled ones have little bargaining power.</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meticulous research of Goldin and Katz is complemented by a report from James Heckman of the University of Chicago. Using his own research, Heckman also concludes that high school graduation rates peaked in the U.S. in the late 1960s, at about 80 percent. Since then they have declined.</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''Schools, Skills and Synapses,'' Heckman probes the sources of that decline. It's not falling school quality, he argues. Nor is it primarily a shortage of funding or rising college tuition costs. Instead, Heckman directs attention at family environments, which have deteriorated over the past 40 years.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Heckman points out that big gaps in educational attainment are present at age 5. Some children are bathed in an atmosphere that promotes human capital development and, increasingly, more are not. By 5, it is possible to predict, with depressing accuracy, who will complete high school and college and who won't.</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I.Q. matters, but Heckman points to equally important traits that start and then build from those early years: motivation levels, emotional stability, self-control and sociability. He uses common sense to intuit what these traits are, but on this subject economists have a lot to learn from developmental psychologists.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point to these two research projects because the skills slowdown is the biggest issue facing the country. Rising gas prices are bound to dominate the election because voters are slapped in the face with them every time they visit the pump. But this slow-moving problem, more than any other, will shape the destiny of the nation.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Second, there is a big debate under way over the sources of middle-class economic anxiety. Some populists emphasize the destructive forces of globalization, outsourcing and predatory capitalism. These people say we need radical labor market reforms to give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 chance. But the populists are going to have to grapple with the Goldin, Katz and Heckman research, which powerfully buttresses the arguments of those who emphasize human capital policies. It's not globalization or immigration or computers per se that widen inequality. It's the skills gap. Boosting educational attainment at the bottom is more promising than trying to reorganize the global economy.</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Third, it's worth noting that both sides of this debate exist within the Democratic Party. The G.O.P. is largely irrelevant. If you look at Barack Obama's education proposals -- especially his emphasis on early childhood -- you see that they flow naturally and persuasively from this research. (It probably helps that Obama and Heckman are nearly neighbors in Chicago). McCain's policies seem largely oblivious to these findings. There's some vague talk about school choice, but Republicans are inept when talking about human capital policies.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 rose because it got more out of its own people than other nations. That stopped in 1970. Now, other issues grab headlines and campaign attention. But this tectonic plate is still relentlessly and menacingly shifting beneath our feet. </w:t>
      </w:r>
    </w:p>
    <w:p>
      <w:pPr>
        <w:pStyle w:val="Normal377"/>
        <w:keepNext w:val="0"/>
        <w:spacing w:before="240" w:after="0" w:line="260" w:lineRule="atLeast"/>
        <w:ind w:left="0" w:right="0" w:firstLine="0"/>
        <w:jc w:val="left"/>
      </w:pPr>
      <w:r>
        <w:br/>
      </w:r>
      <w:hyperlink r:id="rId3314" w:history="1">
        <w:r>
          <w:rPr>
            <w:rFonts w:ascii="arial" w:eastAsia="arial" w:hAnsi="arial" w:cs="arial"/>
            <w:b w:val="0"/>
            <w:i/>
            <w:strike w:val="0"/>
            <w:color w:val="0077CC"/>
            <w:sz w:val="20"/>
            <w:u w:val="single"/>
            <w:vertAlign w:val="baseline"/>
          </w:rPr>
          <w:t>http://www.nytimes.com</w:t>
        </w:r>
      </w:hyperlink>
    </w:p>
    <w:p>
      <w:pPr>
        <w:pStyle w:val="Normal3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29, 2008</w:t>
      </w:r>
    </w:p>
    <w:p>
      <w:pPr>
        <w:pStyle w:val="Normal377"/>
      </w:pPr>
    </w:p>
    <w:p>
      <w:pPr>
        <w:pStyle w:val="Normal377"/>
        <w:ind w:left="200"/>
        <w:sectPr>
          <w:type w:val="continuous"/>
          <w:pgMar w:top="840" w:right="1000" w:bottom="840" w:left="1000" w:header="400" w:footer="400"/>
          <w:pgNumType w:fmt="decimal"/>
          <w:cols w:space="720"/>
        </w:sectPr>
      </w:pPr>
      <w:r>
        <w:br/>
      </w:r>
      <w:r>
        <w:pict>
          <v:line id="_x0000_s2407" style="position:absolute;z-index:252680192" from="0,10pt" to="512pt,10pt" strokecolor="black" strokeweight="1pt">
            <v:stroke linestyle="single"/>
          </v:line>
        </w:pict>
      </w:r>
      <w:r>
        <w:rPr>
          <w:rFonts w:ascii="arial" w:eastAsia="arial" w:hAnsi="arial" w:cs="arial"/>
          <w:b/>
          <w:color w:val="767676"/>
          <w:sz w:val="16"/>
        </w:rPr>
        <w:t>End of Document</w:t>
      </w:r>
    </w:p>
    <w:p>
      <w:pPr>
        <w:pStyle w:val="Normal378"/>
        <w:sectPr>
          <w:headerReference w:type="even" r:id="rId3315"/>
          <w:headerReference w:type="default" r:id="rId3316"/>
          <w:footerReference w:type="even" r:id="rId3317"/>
          <w:footerReference w:type="default" r:id="rId3318"/>
          <w:headerReference w:type="first" r:id="rId3319"/>
          <w:footerReference w:type="first" r:id="rId3320"/>
          <w:pgSz w:w="12240" w:h="15840"/>
          <w:pgMar w:top="840" w:right="1000" w:bottom="840" w:left="1000" w:header="400" w:footer="400"/>
          <w:pgNumType w:fmt="decimal"/>
          <w:cols w:space="720"/>
          <w:titlePg w:val="0"/>
        </w:sectPr>
      </w:pPr>
    </w:p>
    <w:p>
      <w:pPr>
        <w:pStyle w:val="Normal378"/>
      </w:pPr>
    </w:p>
    <w:p>
      <w:pPr>
        <w:pStyle w:val="Normal378"/>
      </w:pPr>
      <w:r>
        <w:pict>
          <v:shape id="_x0000_i2408" type="#_x0000_t75" alt="LexisNexis®" style="width:147.75pt;height:30pt">
            <v:imagedata r:id="rId17" o:title=""/>
          </v:shape>
        </w:pict>
      </w:r>
      <w:r>
        <w:cr/>
      </w:r>
    </w:p>
    <w:p>
      <w:pPr>
        <w:pStyle w:val="Heading1376"/>
        <w:keepNext w:val="0"/>
        <w:spacing w:after="200" w:line="340" w:lineRule="atLeast"/>
        <w:ind w:left="0" w:right="0" w:firstLine="0"/>
        <w:jc w:val="center"/>
      </w:pPr>
      <w:hyperlink r:id="rId3321" w:history="1">
        <w:r>
          <w:rPr>
            <w:rFonts w:ascii="arial" w:eastAsia="arial" w:hAnsi="arial" w:cs="arial"/>
            <w:b/>
            <w:i/>
            <w:strike w:val="0"/>
            <w:color w:val="0077CC"/>
            <w:sz w:val="28"/>
            <w:u w:val="single"/>
            <w:vertAlign w:val="baseline"/>
          </w:rPr>
          <w:t>Tuition in California Is Set to Increase</w:t>
        </w:r>
      </w:hyperlink>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2014 Thursday</w:t>
      </w:r>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78"/>
        <w:keepNext w:val="0"/>
        <w:spacing w:after="0" w:line="240" w:lineRule="atLeast"/>
        <w:ind w:right="0"/>
        <w:jc w:val="both"/>
      </w:pPr>
      <w:bookmarkStart w:id="761" w:name="Bookmark_378"/>
      <w:bookmarkEnd w:id="761"/>
    </w:p>
    <w:p>
      <w:pPr>
        <w:pStyle w:val="Normal3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16</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1265 words</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RICHARD PÉREZ-PEÑA</w:t>
      </w:r>
    </w:p>
    <w:p>
      <w:pPr>
        <w:pStyle w:val="Normal378"/>
        <w:keepNext/>
        <w:spacing w:before="240" w:after="0" w:line="340" w:lineRule="atLeast"/>
        <w:ind w:left="0" w:right="0" w:firstLine="0"/>
        <w:jc w:val="left"/>
      </w:pPr>
      <w:bookmarkStart w:id="762" w:name="Body_376"/>
      <w:bookmarkEnd w:id="762"/>
      <w:r>
        <w:rPr>
          <w:rFonts w:ascii="arial" w:eastAsia="arial" w:hAnsi="arial" w:cs="arial"/>
          <w:b/>
          <w:i w:val="0"/>
          <w:strike w:val="0"/>
          <w:noProof w:val="0"/>
          <w:color w:val="000000"/>
          <w:position w:val="0"/>
          <w:sz w:val="28"/>
          <w:u w:val="none"/>
          <w:vertAlign w:val="baseline"/>
        </w:rPr>
        <w:t>Body</w:t>
      </w:r>
    </w:p>
    <w:p>
      <w:pPr>
        <w:pStyle w:val="Normal378"/>
        <w:spacing w:line="60" w:lineRule="exact"/>
      </w:pPr>
      <w:r>
        <w:pict>
          <v:line id="_x0000_s2409" style="position:absolute;z-index:252681216" from="0,2pt" to="512pt,2pt" strokecolor="#009ddb" strokeweight="2pt">
            <v:stroke linestyle="single"/>
            <w10:wrap type="topAndBottom"/>
          </v:line>
        </w:pict>
      </w:r>
    </w:p>
    <w:p>
      <w:pPr>
        <w:pStyle w:val="Normal378"/>
      </w:pP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 -- Over the protests of hundreds of angry and chanting students, a panel of the University of California Board of Regents gave preliminary approval Wednesday to a plan to raise tuition 27.6 percent over five years, turning aside a last-ditch effort by Gov. Jerry Brown to block it.</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unfolded as a showdown between Mr. Brown, who holds himself out as a force for fiscal restraint, and Janet Napolitano, the president of the university system, who has insisted that only more money from the state can head off the tuition increase. Mr. Brown has countered that if the regents went ahead with the increase, they would get less from Sacramento, not more, and he bolstered his position by appointing two allies this week to vacant seats on the board.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as sign-waving protesters tried to block entrances to the building, which led to shoving and jostling as officials tried to make their way in, Ms. Napolitano got her way: Under the plan, undergraduate tuition and fees for California residents would rise from $12,192 a year to as much as $15,560 in 2019-20.</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Out-of-state students, who now pay more than $35,000 in tuition and fees, could see those charges rise to nearly $45,000. And those figures do not cover room and board, now about $14,000 for all students.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California's prices are far above the national average of about $9,100 in tuition and fees for public four-year colleges, but below some, including elite public institutions like the University of Michigan and the University of Virginia. And California officials say that with financial aid to low- and middle-income students, more than half of California residents pay no tuition, and that would remain true after the increases.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on both sides argued that at stake was nothing less than the basic character of one of the nation's largest university systems: whether it can remain elite, yet still accessible to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have real trouble paying any more, and so would a lot of people,'' said Buckminster Barrett, an undergraduate at the Santa Cruz campus. ''They say they're worried about student debt, but this would force a lot of us to take more loans.''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almost four hours of debate, and with students in the audience drowning out the regents' voices with their chants, a committee of the board voted 7 to 2 to approve increases of up to 5 percent in each of the next five years. A vote of the full board is expected Thursday, and regents taking head counts based on the debate said it appeared likely that the plan would pass.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clash between Mr. Brown and Ms. Napolitano pitted two powerful Democrats and experienced political infighters against each other. On Wednesday, the governor, who sits on the board, asked the regents to delay voting on the plan until their next meeting in January, and to form a committee to find ways for the university to overhaul the way it does business.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pressure of not having enough money can force creativity that otherwise cannot even be considered,'' Mr. Brown said. And, in the meantime, ''we're not talking that there's a scarcity here that makes it impossible to live with,'' he added.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Napolitano, a former secretary of Homeland Security and governor of Arizona, insisted that 5 percent was a ceiling, and that the figure could still be reduced if state lawmakers pitched in more money. Citing ''massive state disinvestment'' during the recent recession, budget cuts that eliminated thousands of university jobs, and a three-year tuition freeze, she said the system had no choice but to raise tuition to sustain quality and enable students, families and administrators to plan for the future.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tuition increases to be as low as possible and as predictable as possible,'' she said.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during the recession, California cut support for the university system by $1 billion a year, prompting tuition increases of more than 60 percent, after inflation.</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Systemwide, state support has rebounded partly in the last two years, and now supplies $2.8 billion of the university system's nearly $7 billion core operating budget. But as regents and university trustees noted repeatedly, it remains well below its peak, despite increased costs and enrollment that has grown to more than 230,000 students.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Versions of California's higher education battles have been playing out in states across the country in recent years. State governments slashed support for public universities during the recession, driving big tuition increases and drawing criticism from political leaders. In several states, university administrators have frozen tuition, while protesting that they are still underfunded by their states.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efforts by some University of Texas regents to oust William Powers Jr., the president of the flagship Austin campus, were prompted in part by his repeated calls for higher tuition, as the regents imposed a multiyear freeze.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California students who descended on the university conference center here where the regents met -- driving or taking buses from campuses across the state -- had harsh words for both state lawmakers and the regents. But they aimed most of their ire at Ms. Napolitano and called for her resignation. Many said they had been turned into pawns in a larger political game.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all at fault -- all of them,'' said Victor Ye, a student at the Berkeley campus.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Hirshman, president of the Graduate Students Association at the Los Angeles campus, said of the regents, ''You may be frustrated with the state, but it doesn't absolve you of responsibility to keep our education affordable.''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address to the regents, Mr. Brown called on the university to look into changes like three-year bachelor's degrees, concentrating some specialties at specific campuses, raising the number of students admitted as transfers from community colleges, sharply increasing online courses, and giving college credit for work experience. Those ideas are being debated across the country as cost-savers and ways to get more people through college, but many educators see them as an erosion of standards.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Brown has proposed 4 percent annual increases in state support for the system, but Ms. Napolitano and her allies contend that is not nearly enough. They said that if the state gave more, they would shrink the tuition increase. The governor said he would withhold the 4 percent increase if the regents went ahead with raising tuition.</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keeping with the bare-knuckled prelude, the meeting was characterized by sharp exchanges. John A. Pérez, a former Assembly speaker and one of the newly appointed regents who spoke against the tuition plan, said, ''If you come in in a hostage-taking posture, saying give us X or this is what we're going to do to our students, it's not the most productive path.''</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Mr. Brown's proposal, Ms. Napolitano said, ''We don't have time to wait for another commission.'' But, she conceded, ''maybe we'll actually get some nifty ideas out of it -- that's always possible,'' prompting scattered laughter.</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regent, Richard C. Blum, who is married to Senator Dianne Feinstein, a Democrat, endorsed the tuition increase, arguing that the system simply needed more money to stay competitive. Referring to the years of cutting, he said it was harder than ever to debate the matter civilly, describing himself as ''apoplectic.''</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Brown replied, ''Money doesn't buy everything in the world.'' Noting pointedly that Mr. Blum is an investment banker, the governor added: ''This is not Wall Street. This is the University of California.''</w:t>
      </w:r>
    </w:p>
    <w:p>
      <w:pPr>
        <w:pStyle w:val="Normal378"/>
        <w:keepNext w:val="0"/>
        <w:spacing w:before="240" w:after="0" w:line="260" w:lineRule="atLeast"/>
        <w:ind w:left="0" w:right="0" w:firstLine="0"/>
        <w:jc w:val="left"/>
      </w:pPr>
      <w:r>
        <w:br/>
      </w:r>
      <w:hyperlink r:id="rId3322" w:history="1">
        <w:r>
          <w:rPr>
            <w:rFonts w:ascii="arial" w:eastAsia="arial" w:hAnsi="arial" w:cs="arial"/>
            <w:b w:val="0"/>
            <w:i/>
            <w:strike w:val="0"/>
            <w:color w:val="0077CC"/>
            <w:sz w:val="20"/>
            <w:u w:val="single"/>
            <w:vertAlign w:val="baseline"/>
          </w:rPr>
          <w:t>http://www.nytimes.com/2014/11/20/us/university-of-california-tuition-is-set-to-increase.html</w:t>
        </w:r>
      </w:hyperlink>
    </w:p>
    <w:p>
      <w:pPr>
        <w:pStyle w:val="Normal3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8"/>
        <w:spacing w:line="60" w:lineRule="exact"/>
      </w:pPr>
      <w:r>
        <w:pict>
          <v:line id="_x0000_s2410" style="position:absolute;z-index:252682240" from="0,2pt" to="512pt,2pt" strokecolor="#009ddb" strokeweight="2pt">
            <v:stroke linestyle="single"/>
            <w10:wrap type="topAndBottom"/>
          </v:line>
        </w:pict>
      </w:r>
    </w:p>
    <w:p>
      <w:pPr>
        <w:pStyle w:val="Normal3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Police officers and students clashed before the University of California regents met at the Mission Bay campus in San Francisco to vote on a plan to raise tuition.</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of California students tried to block the building where the meeting was being held.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Janet Napolitano, the president of the university system, argued that the increase was necessary. (A16)</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 Jerry Brown, who opposed the tuition increase, sought a delay in the vote and proposed an  increase in annual state support for the system of 4 percent, but only if tuition was not raised. (PHOTOGRAPHS BY JIM WILSON/THE NEW YORK TIMES) (A20)       </w:t>
      </w:r>
    </w:p>
    <w:p>
      <w:pPr>
        <w:pStyle w:val="Normal3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2014</w:t>
      </w:r>
    </w:p>
    <w:p>
      <w:pPr>
        <w:pStyle w:val="Normal378"/>
      </w:pPr>
    </w:p>
    <w:p>
      <w:pPr>
        <w:pStyle w:val="Normal378"/>
        <w:ind w:left="200"/>
        <w:sectPr>
          <w:type w:val="continuous"/>
          <w:pgMar w:top="840" w:right="1000" w:bottom="840" w:left="1000" w:header="400" w:footer="400"/>
          <w:pgNumType w:fmt="decimal"/>
          <w:cols w:space="720"/>
        </w:sectPr>
      </w:pPr>
      <w:r>
        <w:br/>
      </w:r>
      <w:r>
        <w:pict>
          <v:line id="_x0000_s2411" style="position:absolute;z-index:252683264" from="0,10pt" to="512pt,10pt" strokecolor="black" strokeweight="1pt">
            <v:stroke linestyle="single"/>
          </v:line>
        </w:pict>
      </w:r>
      <w:r>
        <w:rPr>
          <w:rFonts w:ascii="arial" w:eastAsia="arial" w:hAnsi="arial" w:cs="arial"/>
          <w:b/>
          <w:color w:val="767676"/>
          <w:sz w:val="16"/>
        </w:rPr>
        <w:t>End of Document</w:t>
      </w:r>
    </w:p>
    <w:p>
      <w:pPr>
        <w:pStyle w:val="Normal379"/>
        <w:sectPr>
          <w:headerReference w:type="even" r:id="rId3323"/>
          <w:headerReference w:type="default" r:id="rId3324"/>
          <w:footerReference w:type="even" r:id="rId3325"/>
          <w:footerReference w:type="default" r:id="rId3326"/>
          <w:headerReference w:type="first" r:id="rId3327"/>
          <w:footerReference w:type="first" r:id="rId3328"/>
          <w:pgSz w:w="12240" w:h="15840"/>
          <w:pgMar w:top="840" w:right="1000" w:bottom="840" w:left="1000" w:header="400" w:footer="400"/>
          <w:pgNumType w:fmt="decimal"/>
          <w:cols w:space="720"/>
          <w:titlePg w:val="0"/>
        </w:sectPr>
      </w:pPr>
    </w:p>
    <w:p>
      <w:pPr>
        <w:pStyle w:val="Normal379"/>
      </w:pPr>
    </w:p>
    <w:p>
      <w:pPr>
        <w:pStyle w:val="Normal379"/>
      </w:pPr>
      <w:r>
        <w:pict>
          <v:shape id="_x0000_i2412" type="#_x0000_t75" alt="LexisNexis®" style="width:147.75pt;height:30pt">
            <v:imagedata r:id="rId17" o:title=""/>
          </v:shape>
        </w:pict>
      </w:r>
      <w:r>
        <w:cr/>
      </w:r>
    </w:p>
    <w:p>
      <w:pPr>
        <w:pStyle w:val="Heading1377"/>
        <w:keepNext w:val="0"/>
        <w:spacing w:after="200" w:line="340" w:lineRule="atLeast"/>
        <w:ind w:left="0" w:right="0" w:firstLine="0"/>
        <w:jc w:val="center"/>
      </w:pPr>
      <w:hyperlink r:id="rId3329" w:history="1">
        <w:r>
          <w:rPr>
            <w:rFonts w:ascii="arial" w:eastAsia="arial" w:hAnsi="arial" w:cs="arial"/>
            <w:b/>
            <w:i/>
            <w:strike w:val="0"/>
            <w:color w:val="0077CC"/>
            <w:sz w:val="28"/>
            <w:u w:val="single"/>
            <w:vertAlign w:val="baseline"/>
          </w:rPr>
          <w:t>Stirring Chicago's Corruption Stockpot; Television Review</w:t>
        </w:r>
      </w:hyperlink>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2011 Sunday 00:00 EST</w:t>
      </w:r>
    </w:p>
    <w:p>
      <w:pPr>
        <w:pStyle w:val="Normal379"/>
        <w:keepNext w:val="0"/>
        <w:spacing w:after="0" w:line="240" w:lineRule="atLeast"/>
        <w:ind w:right="0"/>
        <w:jc w:val="both"/>
      </w:pPr>
      <w:bookmarkStart w:id="763" w:name="Bookmark_379"/>
      <w:bookmarkEnd w:id="763"/>
    </w:p>
    <w:p>
      <w:pPr>
        <w:pStyle w:val="Normal3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 All Rights Reserved</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television</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903 words</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GINIA BELLAFANTE</w:t>
      </w:r>
    </w:p>
    <w:p>
      <w:pPr>
        <w:pStyle w:val="Normal37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Chicago Code," a new series on Fox about good cops and bad politicians, stars Jason Clarke and Jennifer Beals.</w:t>
      </w:r>
    </w:p>
    <w:p>
      <w:pPr>
        <w:pStyle w:val="Normal379"/>
        <w:keepNext/>
        <w:spacing w:before="240" w:after="0" w:line="340" w:lineRule="atLeast"/>
        <w:ind w:left="0" w:right="0" w:firstLine="0"/>
        <w:jc w:val="left"/>
      </w:pPr>
      <w:bookmarkStart w:id="764" w:name="Body_377"/>
      <w:bookmarkEnd w:id="764"/>
      <w:r>
        <w:rPr>
          <w:rFonts w:ascii="arial" w:eastAsia="arial" w:hAnsi="arial" w:cs="arial"/>
          <w:b/>
          <w:i w:val="0"/>
          <w:strike w:val="0"/>
          <w:noProof w:val="0"/>
          <w:color w:val="000000"/>
          <w:position w:val="0"/>
          <w:sz w:val="28"/>
          <w:u w:val="none"/>
          <w:vertAlign w:val="baseline"/>
        </w:rPr>
        <w:t>Body</w:t>
      </w:r>
    </w:p>
    <w:p>
      <w:pPr>
        <w:pStyle w:val="Normal379"/>
        <w:spacing w:line="60" w:lineRule="exact"/>
      </w:pPr>
      <w:r>
        <w:pict>
          <v:line id="_x0000_s2413" style="position:absolute;z-index:252684288" from="0,2pt" to="512pt,2pt" strokecolor="#009ddb" strokeweight="2pt">
            <v:stroke linestyle="single"/>
            <w10:wrap type="topAndBottom"/>
          </v:line>
        </w:pict>
      </w:r>
    </w:p>
    <w:p>
      <w:pPr>
        <w:pStyle w:val="Normal379"/>
      </w:pP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has largely been brought to us on fictional television through the defibrillator. So many pulses were revived over so many years on "Chicago Hope" and "ER" that the city came to seem like some sort of Lourdes for secularists. "Chicago," you could envision a tourist slogan saying, "the place to be when you need an emergency triple bypass." Natives must have hungered for a more expansive evocation of their hometown, one that explored the dirty genetics of a place that gave rise to both Al Capone  and Rod Blagojevich.  Citizens were possibly even irritated when Baltimore received rich dramatic excavation in "The Wire" before their own city had even been skimmed. Chicago taught Baltimore everything it knows.</w:t>
      </w:r>
    </w:p>
    <w:p>
      <w:pPr>
        <w:pStyle w:val="Normal3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some sense "The Chicago Code" (beginning Monday on Fox) seeks to redress past slights. It is a drama about good cops and bad politicians, the gung-ho efforts of driven law enforcers to plug the drain of the city's cash-for-favors economy. In the last 36 years, </w:t>
      </w:r>
      <w:hyperlink r:id="rId3330" w:history="1">
        <w:r>
          <w:rPr>
            <w:rFonts w:ascii="arial" w:eastAsia="arial" w:hAnsi="arial" w:cs="arial"/>
            <w:b w:val="0"/>
            <w:i/>
            <w:strike w:val="0"/>
            <w:noProof w:val="0"/>
            <w:color w:val="0077CC"/>
            <w:position w:val="0"/>
            <w:sz w:val="20"/>
            <w:u w:val="single"/>
            <w:vertAlign w:val="baseline"/>
          </w:rPr>
          <w:t>according to one report</w:t>
        </w:r>
      </w:hyperlink>
      <w:r>
        <w:rPr>
          <w:rFonts w:ascii="arial" w:eastAsia="arial" w:hAnsi="arial" w:cs="arial"/>
          <w:b w:val="0"/>
          <w:i w:val="0"/>
          <w:strike w:val="0"/>
          <w:noProof w:val="0"/>
          <w:color w:val="000000"/>
          <w:position w:val="0"/>
          <w:sz w:val="20"/>
          <w:u w:val="none"/>
          <w:vertAlign w:val="baseline"/>
        </w:rPr>
        <w:t>, 31 former or sitting Chicago city aldermen have been convicted of corruption or other crimes. Bribes, kickbacks, suspiciously well-compensated construction companies, organized-crime alliances - this is the stockpot in which the series stirs its wooden spoon. For the most part the flavors blend well.</w:t>
      </w:r>
    </w:p>
    <w:p>
      <w:pPr>
        <w:pStyle w:val="Normal3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takes a while, though, for the show to settle in, to knock off the checklist of pandering network mandates. </w:t>
      </w:r>
      <w:hyperlink r:id="rId3331" w:history="1">
        <w:r>
          <w:rPr>
            <w:rFonts w:ascii="arial" w:eastAsia="arial" w:hAnsi="arial" w:cs="arial"/>
            <w:b w:val="0"/>
            <w:i/>
            <w:strike w:val="0"/>
            <w:noProof w:val="0"/>
            <w:color w:val="0077CC"/>
            <w:position w:val="0"/>
            <w:sz w:val="20"/>
            <w:u w:val="single"/>
            <w:vertAlign w:val="baseline"/>
          </w:rPr>
          <w:t>"The Chicago Code"</w:t>
        </w:r>
      </w:hyperlink>
      <w:r>
        <w:rPr>
          <w:rFonts w:ascii="arial" w:eastAsia="arial" w:hAnsi="arial" w:cs="arial"/>
          <w:b w:val="0"/>
          <w:i w:val="0"/>
          <w:strike w:val="0"/>
          <w:noProof w:val="0"/>
          <w:color w:val="000000"/>
          <w:position w:val="0"/>
          <w:sz w:val="20"/>
          <w:u w:val="none"/>
          <w:vertAlign w:val="baseline"/>
        </w:rPr>
        <w:t xml:space="preserve"> comes to us from Shawn Ryan, creator of "The Shield," the  great FX narrative of police corruption, which ran for seven seasons without succumbing to the cheap, rapid panning shots and cloddish exposition this new venture  bestows in the first hour.</w:t>
      </w:r>
    </w:p>
    <w:p>
      <w:pPr>
        <w:pStyle w:val="Normal3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Presumably, if "The Chicago Code" had been on cable, we would not be reminded with alarm-clock regularity that the city's new police superintendent is a woman, a billboarding that is doubly superfluous given her arrival in the form of </w:t>
      </w:r>
      <w:hyperlink r:id="rId3332" w:history="1">
        <w:r>
          <w:rPr>
            <w:rFonts w:ascii="arial" w:eastAsia="arial" w:hAnsi="arial" w:cs="arial"/>
            <w:b w:val="0"/>
            <w:i/>
            <w:strike w:val="0"/>
            <w:noProof w:val="0"/>
            <w:color w:val="0077CC"/>
            <w:position w:val="0"/>
            <w:sz w:val="20"/>
            <w:u w:val="single"/>
            <w:vertAlign w:val="baseline"/>
          </w:rPr>
          <w:t>Jennifer Beals</w:t>
        </w:r>
      </w:hyperlink>
      <w:r>
        <w:rPr>
          <w:rFonts w:ascii="arial" w:eastAsia="arial" w:hAnsi="arial" w:cs="arial"/>
          <w:b w:val="0"/>
          <w:i w:val="0"/>
          <w:strike w:val="0"/>
          <w:noProof w:val="0"/>
          <w:color w:val="000000"/>
          <w:position w:val="0"/>
          <w:sz w:val="20"/>
          <w:u w:val="none"/>
          <w:vertAlign w:val="baseline"/>
        </w:rPr>
        <w:t>. On cable we might also have  received a police superintendent with the creased skin and poor muscle-to-fat ratio to actually look like a bureaucrat. At 47 Ms. Beals remains ageless and stunning, but her placid beauty could not suit the character, Teresa Colvin, any less than if producers had scoured juice bars looking for a pretty server of antioxidant smoothies. It is hard to endure as Ms. Beals tough-talks her way to the appearance of managerial self-confidence and harder still to bear witness to a Chicago accent she can neither master nor even momentarily sustain.</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Did she grow up in Dallas? No, Ms. Beals, alas, is from Chicago. Whether she once spoke with flat A's and ditched them at Yale, where she studied in the '80s, is hard to know, but there seems little hope of her ever authentically retrieving them. In Colvin she is made to deliver her labored annunciations in service of playing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girl motivated to take down venal big-city bosses because they essentially ruined her father's life. The only relationship she seems to have is with her former partner, a volatile ace detective named Jarek Wysocki (played by the wonderful Jason Clarke of "Brotherhood"). Though Wysocki seems to possess a bottomless well of loyalty,  other cops voice antipathy at Colvin's brusque manner and imperiousness.</w:t>
      </w:r>
    </w:p>
    <w:p>
      <w:pPr>
        <w:pStyle w:val="Normal3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Colvin's primary focus is a city alderman named Ronin Gibbons (</w:t>
      </w:r>
      <w:hyperlink r:id="rId3333" w:history="1">
        <w:r>
          <w:rPr>
            <w:rFonts w:ascii="arial" w:eastAsia="arial" w:hAnsi="arial" w:cs="arial"/>
            <w:b w:val="0"/>
            <w:i/>
            <w:strike w:val="0"/>
            <w:noProof w:val="0"/>
            <w:color w:val="0077CC"/>
            <w:position w:val="0"/>
            <w:sz w:val="20"/>
            <w:u w:val="single"/>
            <w:vertAlign w:val="baseline"/>
          </w:rPr>
          <w:t>Delroy Lindo</w:t>
        </w:r>
      </w:hyperlink>
      <w:r>
        <w:rPr>
          <w:rFonts w:ascii="arial" w:eastAsia="arial" w:hAnsi="arial" w:cs="arial"/>
          <w:b w:val="0"/>
          <w:i w:val="0"/>
          <w:strike w:val="0"/>
          <w:noProof w:val="0"/>
          <w:color w:val="000000"/>
          <w:position w:val="0"/>
          <w:sz w:val="20"/>
          <w:u w:val="none"/>
          <w:vertAlign w:val="baseline"/>
        </w:rPr>
        <w:t>) whose slow unfolding as a genius of the most unseemly power plays is the great asset of the series. Gibbons can out-maneuver the champions, but both the story's smart pacing and the restrained unctuousness that Mr. Lindo brings to the role allow for depth and surprise not immediately apparent.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Chicago Code" is a series in which the right and wrong sides of the law are delineated as clearly as if we were watching an episode of "The Streets of San Francisco." I should pause here to say that the playful exchange between Karl Malden's seasoned old cop and Michael Douglas's young buck detective is reiterated here in the relationship between Mr. Clarke's Wysocki and Matt Lauria's upstart, Caleb Evers. To Wysocki's shock Evers deploys Twitter to combat street crime. Those kids!</w:t>
      </w:r>
    </w:p>
    <w:p>
      <w:pPr>
        <w:pStyle w:val="Normal3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Gibbons's villainy is utterly unambiguous, his intelligence hardly redemptive, but this simplicity does not negate the show's ambition. If </w:t>
      </w:r>
      <w:hyperlink r:id="rId3334" w:history="1">
        <w:r>
          <w:rPr>
            <w:rFonts w:ascii="arial" w:eastAsia="arial" w:hAnsi="arial" w:cs="arial"/>
            <w:b w:val="0"/>
            <w:i/>
            <w:strike w:val="0"/>
            <w:noProof w:val="0"/>
            <w:color w:val="0077CC"/>
            <w:position w:val="0"/>
            <w:sz w:val="20"/>
            <w:u w:val="single"/>
            <w:vertAlign w:val="baseline"/>
          </w:rPr>
          <w:t>"The Shield"</w:t>
        </w:r>
      </w:hyperlink>
      <w:r>
        <w:rPr>
          <w:rFonts w:ascii="arial" w:eastAsia="arial" w:hAnsi="arial" w:cs="arial"/>
          <w:b w:val="0"/>
          <w:i w:val="0"/>
          <w:strike w:val="0"/>
          <w:noProof w:val="0"/>
          <w:color w:val="000000"/>
          <w:position w:val="0"/>
          <w:sz w:val="20"/>
          <w:u w:val="none"/>
          <w:vertAlign w:val="baseline"/>
        </w:rPr>
        <w:t xml:space="preserve"> taught us anything, it is that gray areas are largely just a tease. Time and again we exonerated the ruthless protagonist Vic Mackey on the basis of his charm and occasional displays of largess. But in the end Mr. Ryan showed us what fools we were for doing so. "The Chicago Code" wastes no time soliciting your misguided allegiance.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CHICAGO CODE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Monday nights at 9, Eastern and Pacific times; 8, Central time.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Created  by Shawn Ryan; written by Mr. Ryan and Tim Minear; pilot directed by  Charles McDougall; Mr. Ryan, Mr. Minear and Mr. McDougall (pilot),  executive producers; Lesli Linka Glatter, co-executive producer; John  Folino, technical adviser. Produced by 20th Century Fox Television and  MiddKid Productions.</w:t>
      </w:r>
    </w:p>
    <w:p>
      <w:pPr>
        <w:pStyle w:val="Normal3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Jason Clarke (Jarek Wysocki), </w:t>
      </w:r>
      <w:hyperlink r:id="rId3335" w:history="1">
        <w:r>
          <w:rPr>
            <w:rFonts w:ascii="arial" w:eastAsia="arial" w:hAnsi="arial" w:cs="arial"/>
            <w:b w:val="0"/>
            <w:i/>
            <w:strike w:val="0"/>
            <w:noProof w:val="0"/>
            <w:color w:val="0077CC"/>
            <w:position w:val="0"/>
            <w:sz w:val="20"/>
            <w:u w:val="single"/>
            <w:vertAlign w:val="baseline"/>
          </w:rPr>
          <w:t>Jennifer Beals</w:t>
        </w:r>
      </w:hyperlink>
      <w:r>
        <w:rPr>
          <w:rFonts w:ascii="arial" w:eastAsia="arial" w:hAnsi="arial" w:cs="arial"/>
          <w:b w:val="0"/>
          <w:i w:val="0"/>
          <w:strike w:val="0"/>
          <w:noProof w:val="0"/>
          <w:color w:val="000000"/>
          <w:position w:val="0"/>
          <w:sz w:val="20"/>
          <w:u w:val="none"/>
          <w:vertAlign w:val="baseline"/>
        </w:rPr>
        <w:t xml:space="preserve"> (Teresa Colvin),            </w:t>
      </w:r>
      <w:hyperlink r:id="rId3336" w:history="1">
        <w:r>
          <w:rPr>
            <w:rFonts w:ascii="arial" w:eastAsia="arial" w:hAnsi="arial" w:cs="arial"/>
            <w:b w:val="0"/>
            <w:i/>
            <w:strike w:val="0"/>
            <w:noProof w:val="0"/>
            <w:color w:val="0077CC"/>
            <w:position w:val="0"/>
            <w:sz w:val="20"/>
            <w:u w:val="single"/>
            <w:vertAlign w:val="baseline"/>
          </w:rPr>
          <w:t>Delroy Lindo</w:t>
        </w:r>
      </w:hyperlink>
      <w:r>
        <w:rPr>
          <w:rFonts w:ascii="arial" w:eastAsia="arial" w:hAnsi="arial" w:cs="arial"/>
          <w:b w:val="0"/>
          <w:i w:val="0"/>
          <w:strike w:val="0"/>
          <w:noProof w:val="0"/>
          <w:color w:val="000000"/>
          <w:position w:val="0"/>
          <w:sz w:val="20"/>
          <w:u w:val="none"/>
          <w:vertAlign w:val="baseline"/>
        </w:rPr>
        <w:t xml:space="preserve"> (Alderman  Ronin Gibbons), Matt Lauria (Caleb Evers), Devin Kelley (Vonda  Wysocki), Todd Williams (Isaac Joiner) and Billy Lush (Liam Hennessey).</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From left, Delroy Lindo, Jennifer Beals and Jason Clarke in "The Chicago Code," a Fox series. (PHOTOGRAPH BY PETER SOREL/FOX) (C4)</w:t>
      </w:r>
    </w:p>
    <w:p>
      <w:pPr>
        <w:pStyle w:val="Normal3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379"/>
        <w:keepNext w:val="0"/>
        <w:numPr>
          <w:numId w:val="35"/>
        </w:numPr>
        <w:spacing w:before="240" w:after="0" w:line="260" w:lineRule="atLeast"/>
        <w:ind w:right="0"/>
        <w:jc w:val="both"/>
      </w:pPr>
      <w:hyperlink r:id="rId3337" w:history="1">
        <w:r>
          <w:rPr>
            <w:rFonts w:ascii="arial" w:eastAsia="arial" w:hAnsi="arial" w:cs="arial"/>
            <w:b w:val="0"/>
            <w:i/>
            <w:strike w:val="0"/>
            <w:color w:val="0077CC"/>
            <w:sz w:val="20"/>
            <w:u w:val="single"/>
            <w:vertAlign w:val="baseline"/>
          </w:rPr>
          <w:t>Reform? Forget It, Boys, It's Chicago</w:t>
        </w:r>
      </w:hyperlink>
    </w:p>
    <w:p>
      <w:pPr>
        <w:pStyle w:val="Normal3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2017</w:t>
      </w:r>
    </w:p>
    <w:p>
      <w:pPr>
        <w:pStyle w:val="Normal379"/>
      </w:pPr>
    </w:p>
    <w:p>
      <w:pPr>
        <w:pStyle w:val="Normal379"/>
        <w:ind w:left="200"/>
        <w:sectPr>
          <w:type w:val="continuous"/>
          <w:pgMar w:top="840" w:right="1000" w:bottom="840" w:left="1000" w:header="400" w:footer="400"/>
          <w:pgNumType w:fmt="decimal"/>
          <w:cols w:space="720"/>
        </w:sectPr>
      </w:pPr>
      <w:r>
        <w:br/>
      </w:r>
      <w:r>
        <w:pict>
          <v:line id="_x0000_s2414" style="position:absolute;z-index:252685312" from="0,10pt" to="512pt,10pt" strokecolor="black" strokeweight="1pt">
            <v:stroke linestyle="single"/>
          </v:line>
        </w:pict>
      </w:r>
      <w:r>
        <w:rPr>
          <w:rFonts w:ascii="arial" w:eastAsia="arial" w:hAnsi="arial" w:cs="arial"/>
          <w:b/>
          <w:color w:val="767676"/>
          <w:sz w:val="16"/>
        </w:rPr>
        <w:t>End of Document</w:t>
      </w:r>
    </w:p>
    <w:p>
      <w:pPr>
        <w:pStyle w:val="Normal380"/>
        <w:sectPr>
          <w:headerReference w:type="even" r:id="rId3338"/>
          <w:headerReference w:type="default" r:id="rId3339"/>
          <w:footerReference w:type="even" r:id="rId3340"/>
          <w:footerReference w:type="default" r:id="rId3341"/>
          <w:headerReference w:type="first" r:id="rId3342"/>
          <w:footerReference w:type="first" r:id="rId3343"/>
          <w:pgSz w:w="12240" w:h="15840"/>
          <w:pgMar w:top="840" w:right="1000" w:bottom="840" w:left="1000" w:header="400" w:footer="400"/>
          <w:pgNumType w:fmt="decimal"/>
          <w:cols w:space="720"/>
          <w:titlePg w:val="0"/>
        </w:sectPr>
      </w:pPr>
    </w:p>
    <w:p>
      <w:pPr>
        <w:pStyle w:val="Normal380"/>
      </w:pPr>
    </w:p>
    <w:p>
      <w:pPr>
        <w:pStyle w:val="Normal380"/>
      </w:pPr>
      <w:r>
        <w:pict>
          <v:shape id="_x0000_i2415" type="#_x0000_t75" alt="LexisNexis®" style="width:147.75pt;height:30pt">
            <v:imagedata r:id="rId17" o:title=""/>
          </v:shape>
        </w:pict>
      </w:r>
      <w:r>
        <w:cr/>
      </w:r>
    </w:p>
    <w:p>
      <w:pPr>
        <w:pStyle w:val="Heading1378"/>
        <w:keepNext w:val="0"/>
        <w:spacing w:after="200" w:line="340" w:lineRule="atLeast"/>
        <w:ind w:left="0" w:right="0" w:firstLine="0"/>
        <w:jc w:val="center"/>
      </w:pPr>
      <w:hyperlink r:id="rId3344" w:history="1">
        <w:r>
          <w:rPr>
            <w:rFonts w:ascii="arial" w:eastAsia="arial" w:hAnsi="arial" w:cs="arial"/>
            <w:b/>
            <w:i/>
            <w:strike w:val="0"/>
            <w:color w:val="0077CC"/>
            <w:sz w:val="28"/>
            <w:u w:val="single"/>
            <w:vertAlign w:val="baseline"/>
          </w:rPr>
          <w:t>The New Face of British Labor</w:t>
        </w:r>
      </w:hyperlink>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1995, Sunday, Late Edition - Final</w:t>
      </w:r>
    </w:p>
    <w:p>
      <w:pPr>
        <w:pStyle w:val="Normal380"/>
        <w:keepNext w:val="0"/>
        <w:spacing w:after="0" w:line="240" w:lineRule="atLeast"/>
        <w:ind w:right="0"/>
        <w:jc w:val="both"/>
      </w:pPr>
      <w:bookmarkStart w:id="765" w:name="Bookmark_380"/>
      <w:bookmarkEnd w:id="765"/>
    </w:p>
    <w:p>
      <w:pPr>
        <w:pStyle w:val="Normal3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 Section 4;  Page 14;  Column 1;  Editorial Desk ; Column 1; ; Editorial</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531 words</w:t>
      </w:r>
    </w:p>
    <w:p>
      <w:pPr>
        <w:pStyle w:val="Normal380"/>
        <w:keepNext/>
        <w:spacing w:before="240" w:after="0" w:line="340" w:lineRule="atLeast"/>
        <w:ind w:left="0" w:right="0" w:firstLine="0"/>
        <w:jc w:val="left"/>
      </w:pPr>
      <w:bookmarkStart w:id="766" w:name="Body_378"/>
      <w:bookmarkEnd w:id="766"/>
      <w:r>
        <w:rPr>
          <w:rFonts w:ascii="arial" w:eastAsia="arial" w:hAnsi="arial" w:cs="arial"/>
          <w:b/>
          <w:i w:val="0"/>
          <w:strike w:val="0"/>
          <w:noProof w:val="0"/>
          <w:color w:val="000000"/>
          <w:position w:val="0"/>
          <w:sz w:val="28"/>
          <w:u w:val="none"/>
          <w:vertAlign w:val="baseline"/>
        </w:rPr>
        <w:t>Body</w:t>
      </w:r>
    </w:p>
    <w:p>
      <w:pPr>
        <w:pStyle w:val="Normal380"/>
        <w:spacing w:line="60" w:lineRule="exact"/>
      </w:pPr>
      <w:r>
        <w:pict>
          <v:line id="_x0000_s2416" style="position:absolute;z-index:252686336" from="0,2pt" to="512pt,2pt" strokecolor="#009ddb" strokeweight="2pt">
            <v:stroke linestyle="single"/>
            <w10:wrap type="topAndBottom"/>
          </v:line>
        </w:pict>
      </w:r>
    </w:p>
    <w:p>
      <w:pPr>
        <w:pStyle w:val="Normal380"/>
      </w:pP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Blair, the popular new leader of Britain's Labor Party, has gone through a summer of testing, facing his first real criticisms within the party since taking over in July 1994. The internal arguments are sure to continue through the Labor Party Conference in October. But the summer's battles seem to have had a salutary effect, clarifying Mr. Blair's vision for a modernized party without noticeably denting his commanding lead in the opinion polls. Labor still holds a better than 30 point margin over the ruling Conservatives, with the next election due no later than April 1997.</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America's ties with Britain will remain strong no matter which party wins the next British election. But it is encouraging to see Britain's main opposition party reviving so smartly after more than 15 years of eclipse by Margaret Thatcher and then John Major. Labor's comeback makes British democracy stronger.</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Blair understood that a party whose main constituency was the old industrial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whose central policy was government ownership had little hope of putting together electoral majorities in the years to come. In fact, Labor had evolved considerably by the time Mr. Blair appeared on the scene, but the backward-looking image deliberately cultivated by party stalwarts was frightening away many potential voters.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new leader quickly went after symbolic targets, like Labor's longstanding official commitment to nationalization and the large role played by labor unions in party governance. He has also pledged to retain some of the Conservatives' labor law reforms and, most recently, has resisted committing the party to any specific increase in the minimum wage. On most of these issues he has prevailed, though he will likely have to ratify his victories at next month's party conference. Mr. Blair has also tried to woo more conservative voters by talking tough on crime.</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initiatives drew predictable protests from party traditionalists, who complain that Mr. Blair has made Labor indistinguishable from the Conservatives. But Labor's distinct identity is hardly in doubt. Its strong support for European integration clearly sets it apart from the bickering and equivocal Conservatives. Labor is also more flexible in its positions on Northern Ireland and arms control. Mr. Blair has held his ground knowing that his changes enjoy broad public support.</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few days, a fresh round of squabbling has broken out in Labor ranks, following the leak of an internal party memorandum on political organization and strategy. Though the memorandum touches on most of the ongoing policy disputes, the fighting is fueled by personal rivalries about who is or who is not in Mr. Blair's inner circle. Those are the kind of fights that break out when a party has a realistic prospect of taking power.</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responding to his party critics this summer, Mr. Blair has shown firmness and spontaneity, helping to dispel an earlier image of overeagerness to please that earned him the derisive nickname Tony Blur. The next election is still a long way off and much could happen to erode Labor's commanding lead. But in 14 months, Mr. Blair has done an impressive revitalization job.</w:t>
      </w:r>
    </w:p>
    <w:p>
      <w:pPr>
        <w:pStyle w:val="Normal3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1995</w:t>
      </w:r>
    </w:p>
    <w:p>
      <w:pPr>
        <w:pStyle w:val="Normal380"/>
      </w:pPr>
    </w:p>
    <w:p>
      <w:pPr>
        <w:pStyle w:val="Normal380"/>
        <w:ind w:left="200"/>
        <w:sectPr>
          <w:type w:val="continuous"/>
          <w:pgMar w:top="840" w:right="1000" w:bottom="840" w:left="1000" w:header="400" w:footer="400"/>
          <w:pgNumType w:fmt="decimal"/>
          <w:cols w:space="720"/>
        </w:sectPr>
      </w:pPr>
      <w:r>
        <w:br/>
      </w:r>
      <w:r>
        <w:pict>
          <v:line id="_x0000_s2417" style="position:absolute;z-index:252687360" from="0,10pt" to="512pt,10pt" strokecolor="black" strokeweight="1pt">
            <v:stroke linestyle="single"/>
          </v:line>
        </w:pict>
      </w:r>
      <w:r>
        <w:rPr>
          <w:rFonts w:ascii="arial" w:eastAsia="arial" w:hAnsi="arial" w:cs="arial"/>
          <w:b/>
          <w:color w:val="767676"/>
          <w:sz w:val="16"/>
        </w:rPr>
        <w:t>End of Document</w:t>
      </w:r>
    </w:p>
    <w:p>
      <w:pPr>
        <w:pStyle w:val="Normal381"/>
        <w:sectPr>
          <w:headerReference w:type="even" r:id="rId3345"/>
          <w:headerReference w:type="default" r:id="rId3346"/>
          <w:footerReference w:type="even" r:id="rId3347"/>
          <w:footerReference w:type="default" r:id="rId3348"/>
          <w:headerReference w:type="first" r:id="rId3349"/>
          <w:footerReference w:type="first" r:id="rId3350"/>
          <w:pgSz w:w="12240" w:h="15840"/>
          <w:pgMar w:top="840" w:right="1000" w:bottom="840" w:left="1000" w:header="400" w:footer="400"/>
          <w:pgNumType w:fmt="decimal"/>
          <w:cols w:space="720"/>
          <w:titlePg w:val="0"/>
        </w:sectPr>
      </w:pPr>
    </w:p>
    <w:p>
      <w:pPr>
        <w:pStyle w:val="Normal381"/>
      </w:pPr>
    </w:p>
    <w:p>
      <w:pPr>
        <w:pStyle w:val="Normal381"/>
      </w:pPr>
      <w:r>
        <w:pict>
          <v:shape id="_x0000_i2418" type="#_x0000_t75" alt="LexisNexis®" style="width:147.75pt;height:30pt">
            <v:imagedata r:id="rId17" o:title=""/>
          </v:shape>
        </w:pict>
      </w:r>
      <w:r>
        <w:cr/>
      </w:r>
    </w:p>
    <w:p>
      <w:pPr>
        <w:pStyle w:val="Heading1379"/>
        <w:keepNext w:val="0"/>
        <w:spacing w:after="200" w:line="340" w:lineRule="atLeast"/>
        <w:ind w:left="0" w:right="0" w:firstLine="0"/>
        <w:jc w:val="center"/>
      </w:pPr>
      <w:hyperlink r:id="rId3351" w:history="1">
        <w:r>
          <w:rPr>
            <w:rFonts w:ascii="arial" w:eastAsia="arial" w:hAnsi="arial" w:cs="arial"/>
            <w:b/>
            <w:i/>
            <w:strike w:val="0"/>
            <w:color w:val="0077CC"/>
            <w:sz w:val="28"/>
            <w:u w:val="single"/>
            <w:vertAlign w:val="baseline"/>
          </w:rPr>
          <w:t>Want Your Union to Last? Marry in New Jersey</w:t>
        </w:r>
      </w:hyperlink>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2012 Sunday</w:t>
      </w:r>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81"/>
        <w:keepNext w:val="0"/>
        <w:spacing w:after="0" w:line="240" w:lineRule="atLeast"/>
        <w:ind w:right="0"/>
        <w:jc w:val="both"/>
      </w:pPr>
      <w:bookmarkStart w:id="767" w:name="Bookmark_381"/>
      <w:bookmarkEnd w:id="767"/>
    </w:p>
    <w:p>
      <w:pPr>
        <w:pStyle w:val="Normal3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ST; Column 0; Society Desk; Pg. 19; FIELD NOTES</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1072 words</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SAM ROBERTS</w:t>
      </w:r>
    </w:p>
    <w:p>
      <w:pPr>
        <w:pStyle w:val="Normal381"/>
        <w:keepNext/>
        <w:spacing w:before="240" w:after="0" w:line="340" w:lineRule="atLeast"/>
        <w:ind w:left="0" w:right="0" w:firstLine="0"/>
        <w:jc w:val="left"/>
      </w:pPr>
      <w:bookmarkStart w:id="768" w:name="Body_379"/>
      <w:bookmarkEnd w:id="768"/>
      <w:r>
        <w:rPr>
          <w:rFonts w:ascii="arial" w:eastAsia="arial" w:hAnsi="arial" w:cs="arial"/>
          <w:b/>
          <w:i w:val="0"/>
          <w:strike w:val="0"/>
          <w:noProof w:val="0"/>
          <w:color w:val="000000"/>
          <w:position w:val="0"/>
          <w:sz w:val="28"/>
          <w:u w:val="none"/>
          <w:vertAlign w:val="baseline"/>
        </w:rPr>
        <w:t>Body</w:t>
      </w:r>
    </w:p>
    <w:p>
      <w:pPr>
        <w:pStyle w:val="Normal381"/>
        <w:spacing w:line="60" w:lineRule="exact"/>
      </w:pPr>
      <w:r>
        <w:pict>
          <v:line id="_x0000_s2419" style="position:absolute;z-index:252688384" from="0,2pt" to="512pt,2pt" strokecolor="#009ddb" strokeweight="2pt">
            <v:stroke linestyle="single"/>
            <w10:wrap type="topAndBottom"/>
          </v:line>
        </w:pict>
      </w:r>
    </w:p>
    <w:p>
      <w:pPr>
        <w:pStyle w:val="Normal381"/>
      </w:pP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that nasty gossip notwithstanding, Teresa Giudice, resolute as ever on the recent ''Real Housewives of New Jersey'' reunion, apparently has not dissolved her stormy marriage. Which squares with the latest Census Bureau figures on divorce in the Garden State.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2011 American Community Survey released last month by the Census Bureau, New Jersey ranks last among the states in the percentage of residents 18 and older who are divorced. Just 9 percent of New Jersey adults are divorced, compared with nearly 52 percent of whom are now married.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composition of New Jersey married individuals is quite favorable across several indicators, providing some evidence for the low divorce rate,'' said Susan L. Brown, a sociology professor and co-director of the National Center for Family and Marriage Research at Bowling Green State University in Ohio. ''These factors include education, race-ethnicity, age, and age at first marriage.''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paper, at least, Ms. Giudice personifies those demographic factors that, compared with the rest of the country, make the state such a paradigm of marital durability if not necessarily bliss. She has a college degree. She was past 25 when she married. She is white. And she and her husband were apparently wealthy enough to have piled up millions of dollars in debts.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''Marriages are more likely to last for longer periods of time when people marry at an older age, have a higher education and earn more, and New Jersey scores high on these three criteria,'' said Naomi Cahn, a professor at George Washington University Law School and an author of ''Red Families v. Blue Families.''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Jerseyans are more likely than residents of most states to delay marriage until after they complete college and graduate school,'' she said. ''There are fewer divorces in New Jersey because there are fewer risk factors.''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co-author, June Carbone, a law professor at the University of Missouri-Kansas City, said the ''protective factor'' is now reflected among couples marrying later and later. ''What is taking place is not necessarily age per se in sense of maturity,'' she said, ''but that people who tend to marry later tend to be wealthier and better educated and are more likely to marry someone wealthier and better educated.''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Nationally, 23 percent of the people who married within the previous year, according to the 2008-10 American Community Survey, were 18- to 24-year-olds. In New Jersey, only 13 percent were. Among all Americans who married in the preceding year, 31 percent had a bachelor's degree or higher. In New Jersey, 42 percent did. The median age at first marriage in the nation in 2011 was 28.9 for men and 26.9 for women. In New Jersey, the comparable figures were 30.2 and 28.5.</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tend to delay marriage until an age when they're emotionally and financially ready,'' said Deborah Carr, a sociology professor at Rutgers. ''Higher education and high age at marriage are two of the most important factors that protect against divorce risk. And the current recession not withstanding, New Jersey is among the wealthier states in the nation, and economic stability also contributes to marital stability.''</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factors also place New York and Massachusetts among the states with the lowest share of divorced people. ''This is the classic blue-state divorce pattern,'' said W. Bradford Wilcox, director of the National Marriage Project at the University of Virginia. (Hawaii and North Dakota ranked low, too, but that's attributed to relatively low unemployment in those states.)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general, the northeastern states have lower divorce rates because their citizens are more highly educated and marry at older ages than do people in other regions,'' said Andrew J. Cherlin, a professor of public policy at Johns Hopkins.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 odd and interesting relationship between states where people hold conservative values at higher levels, like the South, and higher divorce rates in those regions,'' said Rose McDermott, a political scientist at Brown. (New Jersey also had a much lower marriage rate than southern states, perhaps bolstering a credo of Raoul Lionel Felder, a prominent divorce lawyer in New York, that marriage is the first step on the road to divorce.)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 of the recession appears to have been mixed so far. D'Vera Cohn, a senior writer at the Pew Research Center, said: ''Perhaps couples cannot afford to get divorced during hard times. It may be too costly to live separately, one spouse may lose health benefits, divorce itself can be expensive, and so forth. But it's also possible that stress caused by job loss, foreclosure or other economic injury may raise the risk of divorce.''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experts speculated that New Jersey's low share of divorced people results from a range of factors, from the relatively large foreign-born population (immigrants have lower odds of divorce than the native-born population) to costly alimony provisions.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New Jersey divorce rate is related to the unemployment rate or the low quotient of happiness people who live in New Jersey require,'' said Mr. Felder.</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study of other data by Philip N. Cohen, a sociology professor at the University of Maryland, found that Delaware, Massachusetts, New Jersey, New York and North Dakota had the lowest rate of divorces the previous year compared with their populations -- only 6 or 7 per 1,000, compared with 31 states that recorded more than 10 divorces per 1,000 residents, and Oklahoma, where nearly 14 per 1,000 said they were divorced.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rate for men was 6.3 in New Jersey and 9.4 nationally, and for women, 7.1 and 9.7.</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all, divorce rates peaked in the 1980s, but appear to be experiencing an uptick in the last few years.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Janet Montgomery, the English actress who stars as Martina Garretti in the new CBS series ''Made in Jersey,'' drew a contrast between her character, a lawyer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and another young television lawyer, Ally McBeal, who in the 1990s was worried about turning 30 while she was still single. In New Jersey now, that's almost the new normal.</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don't stress about that any more,'' Ms. Montgomery told TV Guide. ''I mean, I'm 26, and I think that what I love about this character is she's not trying to find a boyfriend. That is not that important to her. What is important to her is the people she loves in her life. Which I think we can all relate to, whether it be family, friends or your dog.''</w:t>
      </w:r>
    </w:p>
    <w:p>
      <w:pPr>
        <w:pStyle w:val="Normal381"/>
        <w:keepNext w:val="0"/>
        <w:spacing w:before="240" w:after="0" w:line="260" w:lineRule="atLeast"/>
        <w:ind w:left="0" w:right="0" w:firstLine="0"/>
        <w:jc w:val="left"/>
      </w:pPr>
      <w:r>
        <w:br/>
      </w:r>
      <w:hyperlink r:id="rId3352" w:history="1">
        <w:r>
          <w:rPr>
            <w:rFonts w:ascii="arial" w:eastAsia="arial" w:hAnsi="arial" w:cs="arial"/>
            <w:b w:val="0"/>
            <w:i/>
            <w:strike w:val="0"/>
            <w:color w:val="0077CC"/>
            <w:sz w:val="20"/>
            <w:u w:val="single"/>
            <w:vertAlign w:val="baseline"/>
          </w:rPr>
          <w:t>http://www.nytimes.com/2012/10/14/fashion/weddings/new-jersey-has-lowest-divorce-rate.html</w:t>
        </w:r>
      </w:hyperlink>
    </w:p>
    <w:p>
      <w:pPr>
        <w:pStyle w:val="Normal3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1"/>
        <w:spacing w:line="60" w:lineRule="exact"/>
      </w:pPr>
      <w:r>
        <w:pict>
          <v:line id="_x0000_s2420" style="position:absolute;z-index:252689408" from="0,2pt" to="512pt,2pt" strokecolor="#009ddb" strokeweight="2pt">
            <v:stroke linestyle="single"/>
            <w10:wrap type="topAndBottom"/>
          </v:line>
        </w:pict>
      </w:r>
    </w:p>
    <w:p>
      <w:pPr>
        <w:pStyle w:val="Normal3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MAP: Divorced Adults: According to data  recently released by  the U.S. Census  Bureau, New Jersey  has the lowest  percentage of adults  who are now divorced.  New York comes in a  close second. (Source: 2011 American Community Survey, U.S. Census Bureau)       </w:t>
      </w:r>
    </w:p>
    <w:p>
      <w:pPr>
        <w:pStyle w:val="Normal3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2012</w:t>
      </w:r>
    </w:p>
    <w:p>
      <w:pPr>
        <w:pStyle w:val="Normal381"/>
      </w:pPr>
    </w:p>
    <w:p>
      <w:pPr>
        <w:pStyle w:val="Normal381"/>
        <w:ind w:left="200"/>
        <w:sectPr>
          <w:type w:val="continuous"/>
          <w:pgMar w:top="840" w:right="1000" w:bottom="840" w:left="1000" w:header="400" w:footer="400"/>
          <w:pgNumType w:fmt="decimal"/>
          <w:cols w:space="720"/>
        </w:sectPr>
      </w:pPr>
      <w:r>
        <w:br/>
      </w:r>
      <w:r>
        <w:pict>
          <v:line id="_x0000_s2421" style="position:absolute;z-index:252690432" from="0,10pt" to="512pt,10pt" strokecolor="black" strokeweight="1pt">
            <v:stroke linestyle="single"/>
          </v:line>
        </w:pict>
      </w:r>
      <w:r>
        <w:rPr>
          <w:rFonts w:ascii="arial" w:eastAsia="arial" w:hAnsi="arial" w:cs="arial"/>
          <w:b/>
          <w:color w:val="767676"/>
          <w:sz w:val="16"/>
        </w:rPr>
        <w:t>End of Document</w:t>
      </w:r>
    </w:p>
    <w:p>
      <w:pPr>
        <w:pStyle w:val="Normal382"/>
        <w:sectPr>
          <w:headerReference w:type="even" r:id="rId3353"/>
          <w:headerReference w:type="default" r:id="rId3354"/>
          <w:footerReference w:type="even" r:id="rId3355"/>
          <w:footerReference w:type="default" r:id="rId3356"/>
          <w:headerReference w:type="first" r:id="rId3357"/>
          <w:footerReference w:type="first" r:id="rId3358"/>
          <w:pgSz w:w="12240" w:h="15840"/>
          <w:pgMar w:top="840" w:right="1000" w:bottom="840" w:left="1000" w:header="400" w:footer="400"/>
          <w:pgNumType w:fmt="decimal"/>
          <w:cols w:space="720"/>
          <w:titlePg w:val="0"/>
        </w:sectPr>
      </w:pPr>
    </w:p>
    <w:p>
      <w:pPr>
        <w:pStyle w:val="Normal382"/>
      </w:pPr>
    </w:p>
    <w:p>
      <w:pPr>
        <w:pStyle w:val="Normal382"/>
      </w:pPr>
      <w:r>
        <w:pict>
          <v:shape id="_x0000_i2422" type="#_x0000_t75" alt="LexisNexis®" style="width:147.75pt;height:30pt">
            <v:imagedata r:id="rId17" o:title=""/>
          </v:shape>
        </w:pict>
      </w:r>
      <w:r>
        <w:cr/>
      </w:r>
    </w:p>
    <w:p>
      <w:pPr>
        <w:pStyle w:val="Heading1380"/>
        <w:keepNext w:val="0"/>
        <w:spacing w:after="200" w:line="340" w:lineRule="atLeast"/>
        <w:ind w:left="0" w:right="0" w:firstLine="0"/>
        <w:jc w:val="center"/>
      </w:pPr>
      <w:hyperlink r:id="rId3359" w:history="1">
        <w:r>
          <w:rPr>
            <w:rFonts w:ascii="arial" w:eastAsia="arial" w:hAnsi="arial" w:cs="arial"/>
            <w:b/>
            <w:i/>
            <w:strike w:val="0"/>
            <w:color w:val="0077CC"/>
            <w:sz w:val="28"/>
            <w:u w:val="single"/>
            <w:vertAlign w:val="baseline"/>
          </w:rPr>
          <w:t>FILM IN REVIEW;</w:t>
        </w:r>
      </w:hyperlink>
      <w:r>
        <w:br/>
      </w:r>
      <w:hyperlink r:id="rId3360" w:history="1">
        <w:r>
          <w:rPr>
            <w:rFonts w:ascii="arial" w:eastAsia="arial" w:hAnsi="arial" w:cs="arial"/>
            <w:b/>
            <w:i/>
            <w:strike w:val="0"/>
            <w:color w:val="0077CC"/>
            <w:sz w:val="28"/>
            <w:u w:val="single"/>
            <w:vertAlign w:val="baseline"/>
          </w:rPr>
          <w:t>'One'</w:t>
        </w:r>
      </w:hyperlink>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2000, Friday, Late Edition - Final</w:t>
      </w:r>
    </w:p>
    <w:p>
      <w:pPr>
        <w:pStyle w:val="Normal382"/>
        <w:keepNext w:val="0"/>
        <w:spacing w:after="0" w:line="240" w:lineRule="atLeast"/>
        <w:ind w:right="0"/>
        <w:jc w:val="both"/>
      </w:pPr>
      <w:bookmarkStart w:id="769" w:name="Bookmark_382"/>
      <w:bookmarkEnd w:id="769"/>
    </w:p>
    <w:p>
      <w:pPr>
        <w:pStyle w:val="Normal3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Movies, Performing Arts/Weekend Desk </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 Section E; Part 1; Page 24; Column 5; Movies, Performing Arts/Weekend Desk ; Part 1; ; Column 5; ; Review</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597 words</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 </w:t>
      </w:r>
    </w:p>
    <w:p>
      <w:pPr>
        <w:pStyle w:val="Normal38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STEPHEN HOLDEN </w:t>
      </w:r>
    </w:p>
    <w:p>
      <w:pPr>
        <w:pStyle w:val="Normal382"/>
        <w:keepNext/>
        <w:spacing w:before="240" w:after="0" w:line="340" w:lineRule="atLeast"/>
        <w:ind w:left="0" w:right="0" w:firstLine="0"/>
        <w:jc w:val="left"/>
      </w:pPr>
      <w:bookmarkStart w:id="770" w:name="Body_380"/>
      <w:bookmarkEnd w:id="770"/>
      <w:r>
        <w:rPr>
          <w:rFonts w:ascii="arial" w:eastAsia="arial" w:hAnsi="arial" w:cs="arial"/>
          <w:b/>
          <w:i w:val="0"/>
          <w:strike w:val="0"/>
          <w:noProof w:val="0"/>
          <w:color w:val="000000"/>
          <w:position w:val="0"/>
          <w:sz w:val="28"/>
          <w:u w:val="none"/>
          <w:vertAlign w:val="baseline"/>
        </w:rPr>
        <w:t>Body</w:t>
      </w:r>
    </w:p>
    <w:p>
      <w:pPr>
        <w:pStyle w:val="Normal382"/>
        <w:spacing w:line="60" w:lineRule="exact"/>
      </w:pPr>
      <w:r>
        <w:pict>
          <v:line id="_x0000_s2423" style="position:absolute;z-index:252691456" from="0,2pt" to="512pt,2pt" strokecolor="#009ddb" strokeweight="2pt">
            <v:stroke linestyle="single"/>
            <w10:wrap type="topAndBottom"/>
          </v:line>
        </w:pict>
      </w:r>
    </w:p>
    <w:p>
      <w:pPr>
        <w:pStyle w:val="Normal382"/>
      </w:pP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Tony Barbieri</w:t>
      </w:r>
    </w:p>
    <w:p>
      <w:pPr>
        <w:pStyle w:val="Normal3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rated; 88 minutes.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Tony Barbieri's small fine film "One" is permeated with a deepening sense of foreboding that seeps into your bones as its downbeat story glumly ambles along. The movie's depressed spirit is reflected in a color scheme that sees the world largely in institutional grays and greens. Few films about American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have portrayed it as this unrelentingly drab. Both in its look and in its tightly compressed acting, which is all nervous subtext, the movie is an effective, but self-conscious, exercise in contemporary neo-realism.</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character, Charlie O'Connell (Jason Cairns), is a young ex-convict paroled to start life over in contemporary San Francisco. Almost from the opening scene, in which Charlie leaves prison, you worry that his rehabilitation will be compromised by some minor infraction. This sense of dread is aggravated by Charlie's soft-spoken gentleness and the revelation that he was convicted, not for a violent crime, but for helping his terminally ailing grandfather kill himself.</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we learn about Charlie's time in prison was that while behind bars, he fingered the killer of a fellow inmate and is now a target for revenge. And for most of the film, we wait for that inevitable other shoe to drop. Released from prison, Charlie goes to live with his best friend from high school, Nick Razca (Kane Picoy), a gifted baseball player whose promising professional career was halted when he physically attacked a manager.</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who has been making a decent living as a garbage man, helps Charlie get a job hauling trash. Both men stay with Nick's parents, Iris (Gabriell Ruvolo) and Ted (Paul Herman), in a house seething with barely suppressed father-son strife. Although Nick yearns for another shot at a professional career, he refuses to join another ball club unless he is guaranteed a large advance.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 who lives vicariously through his son's accomplishments, can't keep himself from riding Nick. The advice he offers, though practical, makes Nick more defiant and ultimately self-destructive in his unrealistic expectations.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Charlie announces that he wants to go back to school to become a teacher, Nick tries to undermine his friend's desire for self-improvement. As part of his community service, Charlie also takes a job delivering medical supplies to a school for mentally disabled children. Here, he meets Sarah Jenkins (Autumn Macintosh), a pretty young woman with whom he cautiously begins a relationship. Methodical and introverted, Charlie is almost maddeningly passive, and it is only after Sarah makes the first move that he responds to her.</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the personal tensions among the characters come to a boil. But the movie is so loath to show violence that the film's climactic scene is played off-screen, and the camera observes the aftermath from a leery distance as if the film were afraid of contamination.</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which opens today at the Loews State, Broadway at 45th Street, is an impressive first feature for its director, who proves himself a master both at creating mood (the director's vision of San Francisco has an open-spaced Edward Hopperesque melancholy) and at evoking a macho blue-collar ethic where fiercely emotional men keep their feelings bottled up until they threaten to explode.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many places, especially in its scenes between Charlie and Sarah, the film's spareness and lack of words seem affected and ultimately unrealistic. At such moments, its refusal to put things into words and its crushing sense of gloom turn self-defeating.   STEPHEN HOLDEN</w:t>
      </w:r>
    </w:p>
    <w:p>
      <w:pPr>
        <w:pStyle w:val="Normal382"/>
        <w:keepNext w:val="0"/>
        <w:spacing w:before="240" w:after="0" w:line="260" w:lineRule="atLeast"/>
        <w:ind w:left="0" w:right="0" w:firstLine="0"/>
        <w:jc w:val="left"/>
      </w:pPr>
      <w:r>
        <w:br/>
      </w:r>
      <w:hyperlink r:id="rId3361" w:history="1">
        <w:r>
          <w:rPr>
            <w:rFonts w:ascii="arial" w:eastAsia="arial" w:hAnsi="arial" w:cs="arial"/>
            <w:b w:val="0"/>
            <w:i/>
            <w:strike w:val="0"/>
            <w:color w:val="0077CC"/>
            <w:sz w:val="20"/>
            <w:u w:val="single"/>
            <w:vertAlign w:val="baseline"/>
          </w:rPr>
          <w:t>http://www.nytimes.com</w:t>
        </w:r>
      </w:hyperlink>
    </w:p>
    <w:p>
      <w:pPr>
        <w:pStyle w:val="Normal3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2000</w:t>
      </w:r>
    </w:p>
    <w:p>
      <w:pPr>
        <w:pStyle w:val="Normal382"/>
      </w:pPr>
    </w:p>
    <w:p>
      <w:pPr>
        <w:pStyle w:val="Normal382"/>
        <w:ind w:left="200"/>
        <w:sectPr>
          <w:type w:val="continuous"/>
          <w:pgMar w:top="840" w:right="1000" w:bottom="840" w:left="1000" w:header="400" w:footer="400"/>
          <w:pgNumType w:fmt="decimal"/>
          <w:cols w:space="720"/>
        </w:sectPr>
      </w:pPr>
      <w:r>
        <w:br/>
      </w:r>
      <w:r>
        <w:pict>
          <v:line id="_x0000_s2424" style="position:absolute;z-index:252692480" from="0,10pt" to="512pt,10pt" strokecolor="black" strokeweight="1pt">
            <v:stroke linestyle="single"/>
          </v:line>
        </w:pict>
      </w:r>
      <w:r>
        <w:rPr>
          <w:rFonts w:ascii="arial" w:eastAsia="arial" w:hAnsi="arial" w:cs="arial"/>
          <w:b/>
          <w:color w:val="767676"/>
          <w:sz w:val="16"/>
        </w:rPr>
        <w:t>End of Document</w:t>
      </w:r>
    </w:p>
    <w:p>
      <w:pPr>
        <w:pStyle w:val="Normal383"/>
        <w:sectPr>
          <w:headerReference w:type="even" r:id="rId3362"/>
          <w:headerReference w:type="default" r:id="rId3363"/>
          <w:footerReference w:type="even" r:id="rId3364"/>
          <w:footerReference w:type="default" r:id="rId3365"/>
          <w:headerReference w:type="first" r:id="rId3366"/>
          <w:footerReference w:type="first" r:id="rId3367"/>
          <w:pgSz w:w="12240" w:h="15840"/>
          <w:pgMar w:top="840" w:right="1000" w:bottom="840" w:left="1000" w:header="400" w:footer="400"/>
          <w:pgNumType w:fmt="decimal"/>
          <w:cols w:space="720"/>
          <w:titlePg w:val="0"/>
        </w:sectPr>
      </w:pPr>
    </w:p>
    <w:p>
      <w:pPr>
        <w:pStyle w:val="Normal383"/>
      </w:pPr>
    </w:p>
    <w:p>
      <w:pPr>
        <w:pStyle w:val="Normal383"/>
      </w:pPr>
      <w:r>
        <w:pict>
          <v:shape id="_x0000_i2425" type="#_x0000_t75" alt="LexisNexis®" style="width:147.75pt;height:30pt">
            <v:imagedata r:id="rId17" o:title=""/>
          </v:shape>
        </w:pict>
      </w:r>
      <w:r>
        <w:cr/>
      </w:r>
    </w:p>
    <w:p>
      <w:pPr>
        <w:pStyle w:val="Heading1381"/>
        <w:keepNext w:val="0"/>
        <w:spacing w:after="200" w:line="340" w:lineRule="atLeast"/>
        <w:ind w:left="0" w:right="0" w:firstLine="0"/>
        <w:jc w:val="center"/>
      </w:pPr>
      <w:hyperlink r:id="rId3368" w:history="1">
        <w:r>
          <w:rPr>
            <w:rFonts w:ascii="arial" w:eastAsia="arial" w:hAnsi="arial" w:cs="arial"/>
            <w:b/>
            <w:i/>
            <w:strike w:val="0"/>
            <w:color w:val="0077CC"/>
            <w:sz w:val="28"/>
            <w:u w:val="single"/>
            <w:vertAlign w:val="baseline"/>
          </w:rPr>
          <w:t>The Coming Activist Age</w:t>
        </w:r>
      </w:hyperlink>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2008 Friday</w:t>
      </w:r>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Edition</w:t>
      </w:r>
    </w:p>
    <w:p>
      <w:pPr>
        <w:pStyle w:val="Normal383"/>
        <w:keepNext w:val="0"/>
        <w:spacing w:after="0" w:line="240" w:lineRule="atLeast"/>
        <w:ind w:right="0"/>
        <w:jc w:val="both"/>
      </w:pPr>
      <w:bookmarkStart w:id="771" w:name="Bookmark_383"/>
      <w:bookmarkEnd w:id="771"/>
    </w:p>
    <w:p>
      <w:pPr>
        <w:pStyle w:val="Normal3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19; OP-ED COLUMNIST</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829 words</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BROOKS</w:t>
      </w:r>
    </w:p>
    <w:p>
      <w:pPr>
        <w:pStyle w:val="Normal383"/>
        <w:keepNext/>
        <w:spacing w:before="240" w:after="0" w:line="340" w:lineRule="atLeast"/>
        <w:ind w:left="0" w:right="0" w:firstLine="0"/>
        <w:jc w:val="left"/>
      </w:pPr>
      <w:bookmarkStart w:id="772" w:name="Body_381"/>
      <w:bookmarkEnd w:id="772"/>
      <w:r>
        <w:rPr>
          <w:rFonts w:ascii="arial" w:eastAsia="arial" w:hAnsi="arial" w:cs="arial"/>
          <w:b/>
          <w:i w:val="0"/>
          <w:strike w:val="0"/>
          <w:noProof w:val="0"/>
          <w:color w:val="000000"/>
          <w:position w:val="0"/>
          <w:sz w:val="28"/>
          <w:u w:val="none"/>
          <w:vertAlign w:val="baseline"/>
        </w:rPr>
        <w:t>Body</w:t>
      </w:r>
    </w:p>
    <w:p>
      <w:pPr>
        <w:pStyle w:val="Normal383"/>
        <w:spacing w:line="60" w:lineRule="exact"/>
      </w:pPr>
      <w:r>
        <w:pict>
          <v:line id="_x0000_s2426" style="position:absolute;z-index:252693504" from="0,2pt" to="512pt,2pt" strokecolor="#009ddb" strokeweight="2pt">
            <v:stroke linestyle="single"/>
            <w10:wrap type="topAndBottom"/>
          </v:line>
        </w:pict>
      </w:r>
    </w:p>
    <w:p>
      <w:pPr>
        <w:pStyle w:val="Normal383"/>
      </w:pP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entering an era of epic legislation. There are at least five large problems that will compel the federal government to act in gigantic ways over the next few years.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there is the erosion of the social contract. Private sector firms are less likely to provide health benefits, producing a desperate need for health care reform. Second, there is the energy shortage. Rising Asian demand strains worldwide supply, threatening industry and consumers, and producing calls for a bold energy initiative. Third, there is the stagnation in human capital. During the 20th century, Americans were better educated than the citizens of any other power. Since 1970, that lead has been forfeited, producing inequality and wage stagnation. To compete, the U.S. will require a series of human capital initiatives.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Fourth, there's financial market reform. In an intricately connected world, even Republican administrations cannot allow big institutions to fail. If government is going to guarantee against failure, then it is inevitably going to get more involved in regulating how businesses are run. Fifth, there's infrastructure reform. The U.S. transportation system is in shambles and will require major new projects.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of this means that the next few years will be an age of government activism.  You may think, therefore, that this situation is ripe for Democratic dominance. The Democrats are the natural party of federal vigor. Voters prefer Democratic approaches to issues like health care and education by as much as 25 percentage points.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historically, periods of great governmental change have often been periods of conservative rule. It's as if voters understand that they need big changes, but they want those changes planned and enacted by leaders who will restrain the pace of change and prevent radical excess.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of the most prominent conservative reformers were Benjamin Disraeli and Theodore Roosevelt. Both reframed the political debate so that it was not change versus the status quo, it was unfamiliar change versus cautious, patriotic change designed to preserve the traditional virtues of the nation.</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Disraeli inherited a British Conservative Party that was a political club for the landowning class. He created One Nation Conservatism, a reminder that Britain was one community, with a sense of mutual responsibility across classes. Then, at the pinnacle of his career, he embraced reform, expanding the franchise to the socially conservative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Disraeli saw this change as a way to restore ancient glories. Or, as he put it: ''In a progressive country, change is constant; and the great question is not whether you should resist change, which is inevitable, but whether that change should be carried out in deference to the manners, the customs, the laws and traditions of a people, or whether it should be carried out in deference to abstract principles, and arbitrary and general doctrines.''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Disraeli, Roosevelt was a romantic nationalist. While the more progressive reformers spoke the international language of modernization, Roosevelt spoke the language of highly charged Americanism.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believed private property was the basis of American greatness. He built his persona around the classic American icons: the cowboy, fighter and pioneer.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defended his initiatives as the way to maintain the economic and social order. People had enough change in their lives; they were looking for government that could preserve the way things already were. If the trusts threatened the traditional small businessman, he would take on the trusts. If industrialism threatened the natural landscape, he would become a preservationist.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formula was like Disraeli's: political innovation to restore traditional national morality. He had an image of an American hero -- thrifty, hard-working, vigorous and righteous -- and sought to create a Square Deal for that sort of person. ''The true function of the state as it interferes in social life,'' Roosevelt wrote, ''should be to make the chances of competition more even, not to abolish them.''</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McCain's challenge is to recreate this model. He will never get as many cheers in Germany as Barack Obama, but for a century his family has embodied American heroism. He will never seem as young and forward-leaning as his opponent, but he did have his values formed in an age that people now look back to with respect.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high point of his campaign, so far, has been his energy policy, which is comprehensive and bold, but does not try to turn us into a nation of bicyclists. It does not view America's energy-intense economy as a sign of sinfulness.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McCain is going to win this election, it will because he can communicate an essential truth -- that people in a great and successful nation do not want change for its own sake. But they do realize that it's only through careful reform that they can preserve what they and their ancestors have so laboriously built.  </w:t>
      </w:r>
    </w:p>
    <w:p>
      <w:pPr>
        <w:pStyle w:val="Normal383"/>
        <w:keepNext w:val="0"/>
        <w:spacing w:before="240" w:after="0" w:line="260" w:lineRule="atLeast"/>
        <w:ind w:left="0" w:right="0" w:firstLine="0"/>
        <w:jc w:val="left"/>
      </w:pPr>
      <w:r>
        <w:br/>
      </w:r>
      <w:hyperlink r:id="rId3369" w:history="1">
        <w:r>
          <w:rPr>
            <w:rFonts w:ascii="arial" w:eastAsia="arial" w:hAnsi="arial" w:cs="arial"/>
            <w:b w:val="0"/>
            <w:i/>
            <w:strike w:val="0"/>
            <w:color w:val="0077CC"/>
            <w:sz w:val="20"/>
            <w:u w:val="single"/>
            <w:vertAlign w:val="baseline"/>
          </w:rPr>
          <w:t>http://www.nytimes.com</w:t>
        </w:r>
      </w:hyperlink>
    </w:p>
    <w:p>
      <w:pPr>
        <w:pStyle w:val="Normal3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2008</w:t>
      </w:r>
    </w:p>
    <w:p>
      <w:pPr>
        <w:pStyle w:val="Normal383"/>
      </w:pPr>
    </w:p>
    <w:p>
      <w:pPr>
        <w:pStyle w:val="Normal383"/>
        <w:ind w:left="200"/>
        <w:sectPr>
          <w:type w:val="continuous"/>
          <w:pgMar w:top="840" w:right="1000" w:bottom="840" w:left="1000" w:header="400" w:footer="400"/>
          <w:pgNumType w:fmt="decimal"/>
          <w:cols w:space="720"/>
        </w:sectPr>
      </w:pPr>
      <w:r>
        <w:br/>
      </w:r>
      <w:r>
        <w:pict>
          <v:line id="_x0000_s2427" style="position:absolute;z-index:252694528" from="0,10pt" to="512pt,10pt" strokecolor="black" strokeweight="1pt">
            <v:stroke linestyle="single"/>
          </v:line>
        </w:pict>
      </w:r>
      <w:r>
        <w:rPr>
          <w:rFonts w:ascii="arial" w:eastAsia="arial" w:hAnsi="arial" w:cs="arial"/>
          <w:b/>
          <w:color w:val="767676"/>
          <w:sz w:val="16"/>
        </w:rPr>
        <w:t>End of Document</w:t>
      </w:r>
    </w:p>
    <w:p>
      <w:pPr>
        <w:pStyle w:val="Normal384"/>
        <w:sectPr>
          <w:headerReference w:type="even" r:id="rId3370"/>
          <w:headerReference w:type="default" r:id="rId3371"/>
          <w:footerReference w:type="even" r:id="rId3372"/>
          <w:footerReference w:type="default" r:id="rId3373"/>
          <w:headerReference w:type="first" r:id="rId3374"/>
          <w:footerReference w:type="first" r:id="rId3375"/>
          <w:pgSz w:w="12240" w:h="15840"/>
          <w:pgMar w:top="840" w:right="1000" w:bottom="840" w:left="1000" w:header="400" w:footer="400"/>
          <w:pgNumType w:fmt="decimal"/>
          <w:cols w:space="720"/>
          <w:titlePg w:val="0"/>
        </w:sectPr>
      </w:pPr>
    </w:p>
    <w:p>
      <w:pPr>
        <w:pStyle w:val="Normal384"/>
      </w:pPr>
    </w:p>
    <w:p>
      <w:pPr>
        <w:pStyle w:val="Normal384"/>
      </w:pPr>
      <w:r>
        <w:pict>
          <v:shape id="_x0000_i2428" type="#_x0000_t75" alt="LexisNexis®" style="width:147.75pt;height:30pt">
            <v:imagedata r:id="rId17" o:title=""/>
          </v:shape>
        </w:pict>
      </w:r>
      <w:r>
        <w:cr/>
      </w:r>
    </w:p>
    <w:p>
      <w:pPr>
        <w:pStyle w:val="Heading1382"/>
        <w:keepNext w:val="0"/>
        <w:spacing w:after="200" w:line="340" w:lineRule="atLeast"/>
        <w:ind w:left="0" w:right="0" w:firstLine="0"/>
        <w:jc w:val="center"/>
      </w:pPr>
      <w:hyperlink r:id="rId3376" w:history="1">
        <w:r>
          <w:rPr>
            <w:rFonts w:ascii="arial" w:eastAsia="arial" w:hAnsi="arial" w:cs="arial"/>
            <w:b/>
            <w:i/>
            <w:strike w:val="0"/>
            <w:color w:val="0077CC"/>
            <w:sz w:val="28"/>
            <w:u w:val="single"/>
            <w:vertAlign w:val="baseline"/>
          </w:rPr>
          <w:t>Church Rises and Falls on Immigrant Tide</w:t>
        </w:r>
      </w:hyperlink>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2015 Tuesday</w:t>
      </w:r>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84"/>
        <w:keepNext w:val="0"/>
        <w:spacing w:after="0" w:line="240" w:lineRule="atLeast"/>
        <w:ind w:right="0"/>
        <w:jc w:val="both"/>
      </w:pPr>
      <w:bookmarkStart w:id="773" w:name="Bookmark_384"/>
      <w:bookmarkEnd w:id="773"/>
    </w:p>
    <w:p>
      <w:pPr>
        <w:pStyle w:val="Normal3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 FRANCIS IN AMERICA</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3016 words</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LAURIE GOODSTEIN</w:t>
      </w:r>
    </w:p>
    <w:p>
      <w:pPr>
        <w:pStyle w:val="Normal384"/>
        <w:keepNext/>
        <w:spacing w:before="240" w:after="0" w:line="340" w:lineRule="atLeast"/>
        <w:ind w:left="0" w:right="0" w:firstLine="0"/>
        <w:jc w:val="left"/>
      </w:pPr>
      <w:bookmarkStart w:id="774" w:name="Body_382"/>
      <w:bookmarkEnd w:id="774"/>
      <w:r>
        <w:rPr>
          <w:rFonts w:ascii="arial" w:eastAsia="arial" w:hAnsi="arial" w:cs="arial"/>
          <w:b/>
          <w:i w:val="0"/>
          <w:strike w:val="0"/>
          <w:noProof w:val="0"/>
          <w:color w:val="000000"/>
          <w:position w:val="0"/>
          <w:sz w:val="28"/>
          <w:u w:val="none"/>
          <w:vertAlign w:val="baseline"/>
        </w:rPr>
        <w:t>Body</w:t>
      </w:r>
    </w:p>
    <w:p>
      <w:pPr>
        <w:pStyle w:val="Normal384"/>
        <w:spacing w:line="60" w:lineRule="exact"/>
      </w:pPr>
      <w:r>
        <w:pict>
          <v:line id="_x0000_s2429" style="position:absolute;z-index:252695552" from="0,2pt" to="512pt,2pt" strokecolor="#009ddb" strokeweight="2pt">
            <v:stroke linestyle="single"/>
            <w10:wrap type="topAndBottom"/>
          </v:line>
        </w:pict>
      </w:r>
    </w:p>
    <w:p>
      <w:pPr>
        <w:pStyle w:val="Normal384"/>
      </w:pP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MERCED, Calif. -- More than 5,000 parishioners packed the pews, the choir loft and the vestibule on a recent weekend at Sacred Heart Church here in California's Central Valley for five Masses -- four of them in Spanish. Young Hispanic families spilled outside onto the steps, straining to hear the homily over the roar of an elevated freeway across the street.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Across the country in Philadelphia, there is only one weekend Mass now at Our Lady Help of Christians, a church built by and for German immigrants in 1898. The clock in its tower has stopped. The parochial school next door is closed. Only 53 worshipers, most of them with white hair, gathered for Mass on a recent Sunday in the soaring Gothic sanctuary. </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Roman Catholic Church that Pope Francis will encounter on his first visit to the United States is being buffeted by immense change, and it is struggling -- with integrating a new generation of immigrants, with conflicts over buildings and resources, with recruiting priests and with retaining congregants. The denomination is still the largest in the United States, but its power base is shifting.</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East Coast and in the Midwest, bishops are closing or merging parishes and shuttering parochial schools built on the dimes and sweat of generations of European immigrants. In many parishes, worshipers are sparse, funerals outnumber baptisms, and Sunday collections are not enough to maintain even beloved houses of worship.</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West and the South, and in some other unexpected pockets all over the country, the church is bursting at the seams with immigrants, mostly from Mexico and Latin America, but also from Asia and Africa. Hispanic parents put their children on waiting lists for religious education classes and crowd into makeshift worship spaces, but avoid predominantly Anglo parishes because they do not always feel welcome there.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ethnic face of the church is changing, and the center of gravity and influence in the church is shifting from the East to the West, and from the North to the South,'' Archbishop José H. Gómez of Los Angeles said.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added: ''Pope Francis knows all of this. He knows the face of the church is changing, he knows the country's Hispanic Catholic heritage, and he knows how important Hispanics are for the future of the church.''</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the church's leadership in America has not kept pace. While more than one-third of the 68 million registered Catholics in the United States are Hispanic, just 28 out of 270 active bishops in the United States are, and only about 7.5 percent of priests identify as Hispanic or Latino, according to a report released last year.</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difficulties go beyond demographics.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Catholic Church has lost members of all ages who say they have been alienated by the sexual abuse scandals, the exclusion of women and married men from the priesthood, the rejection of gay relationships and birth control, and the denial of communion to Catholics who have divorced and remarried without an annulment.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two decades ago, about one of every four Americans identified as Catholic, today it is about one of every five, part of a broader trend toward secularization. If ex-Catholics formed a church of their own, it would be the nation's second largest, outranked by only the Catholic Church itself.</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challenge confronting Pope Francis this week as he visits Washington, New York and Philadelphia -- where he will give most of his addresses in Spanish -- is how to reach these many faces of American Catholicism: the fervent and the fallen-away; the liberals and the traditionalists; the anxious, shrinking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churches in some areas, and underserved largely immigrant churches in others.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Francis is in many ways the right man for the moment. He is the first pope from Latin America. He is a son of immigrants who carried their faith with them from Italy to Argentina -- a living bridge between the old immigrant church and the new.</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though Francis chose to visit the church's declining East, he is in many ways addressing Hispanics in the West -- the church's future, and the nation's -- at a time when immigration and the change it brings are very live issues.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and a half years into his papacy, Francis is already much beloved. A new poll by The New York Times and CBS News shows that Francis is arriving in the United States on a wave of good will among American Catholics: 63 percent of those polled had a favorable opinion of him, far above the 43 percent peak for his predecessor, the retired Benedict XVI, and nearly in line with the high mark for John Paul II in 2002, when 69 percent of Catholics said they viewed him favorably.</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poll shows that Francis has convinced many American Catholics that the church is more in touch with their needs today. A majority, 53 percent, said the church was in touch with Catholics' needs, up from 39 percent in 2013. This was the biggest shift in opinion since pollsters started asking the question in 1987.</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there are divisions. A majority of Catholics in the Northeast, 53 percent, said the church was out of touch with the needs of Catholics today, compared with 38 percent of Catholics in the West and 29 percent of Catholics in the South.</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Francis, perhaps most importantly, has yet to create a shift in the dynamics of attendance and participation. When asked if their attendance at church had changed over the last two years, 13 percent said they were going to Mass more often, but 12 percent said they were going less, and 74 percent said nothing had changed.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Shortage of Priests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faithful formed two long lines inside Sacred Heart Church on a Friday afternoon last month, some waiting as long as two and a half hours to step into the confessional where they whispered their sins through the blue curtain to the Rev. Jesús Reynaga -- the lone pastor in this humble parish.</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like this every Friday at Sacred Heart.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Father Reynaga's Hispanic parishioners, many of them immigrants without legal status, have much faith and many problems, he said, and they all come to him.</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tell them, 'Please, tell me only your sins. Don't tell me your stories,' '' said Father Reynaga, 47, who emigrated from Mexico 10 years ago and is a permanent resident applying for citizenship. ''People sometimes want to have counseling in confession. I tell them, 'If you want counseling, please make an appointment with me.' ''</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Friday, a few hours before more confessions. His green eyes looked weary.</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appointment calendar is often booked for two or three weeks in advance, and sometimes he has to cancel to make emergency visits to the hospital or to anoint the sick. He has been masterful, his parishioners say, at delegating leadership, forming new parish groups and energizing laypeople. The parish has 40 religious school classes, and seven choirs, which take turns. But some things in the Catholic Church only the priest can do himself.</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Diocese of Fresno, home to this parish, is the fastest growing in the West, swelling with immigrants from Mexico, Central and South America, the Philippines, Laos and Vietnam. Its size has more than doubled in 10 years, to 1.2 million members now from 581,000 in 2005, and Catholic leaders here say this is a vast undercount because many undocumented immigrants, out of fear, never register as parish members.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Resources are scarce. Priests are aging and stretched thin. Even among the children and grandchildren of those faithful Hispanic immigrants, the church is struggling to recruit clergy. One-fifth of American parishes have no resident priest at all, and many have a priest who is carrying on into his 70s or 80s.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Fresno diocese, one priest in Visalia is still celebrating Mass at age 91. When another priest died in February at the age of 76, the Rev. Dan Avila took over his parish, even though Father Avila already had a full-time job as the diocese's vocations director, recruiting candidates for the priesthood and seeing them through seminary.</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wears a bracelet with beads bearing the first letter of the first name of each seminarian. As he prays for one of them, he focuses on the bead with that initial. Currently 25 men are in the seminary, and three-fourths of them are Hispanic.</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has not seen any uptick in vocations since Francis became pope. The current class of seminarians, Father Avila said, ''were heavily influenced by John Paul II.''</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tend to be a little more conservative, a little more interested in the bells and whistles,'' he continued. ''I haven't yet had guys saying that Pope Francis has really had an effect on them. The ripple effect takes a while.''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Catholic Church is making an effort to attract Hispanics to the priesthood, but progress is slow. Nationwide, of the new priests ordained this year, 14 percent are Hispanic, Archbishop Joseph Kurtz, president of the United States Conference of Catholic Bishops, said in an interview. He called that ''a good sign,'' but added, ''Given the numbers of Hispanic faithful that are out there, we have a lot of work to do.''</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half of the Catholics younger than 25 in the United States are Hispanic. Last year the Archdiocese of Los Angeles baptized almost 70,000 infants -- more than the total of infant baptisms in the archdioceses of New York, Chicago, Philadelphia and Washington combined, Archbishop Gómez said at a recent conference in Philadelphia. Most of those 70,000 are the children of immigrants, he said, and most are Hispanic.</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headquarters of the Diocese of Fresno, two monsignors, a deacon and a female lay leader gathered around a small table last month to begin the groundwork for a new plan initiated by the bishop to cope with the lack of priests. They intend to recruit and train a corps of ''parish life coordinators'' to take on some administrative duties and free up priests for ministry. Many dioceses have already gone in this direction, but, until now, not Fresno.</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Msgr. Raymond Dreiling, vicar general of the Fresno Diocese, said to the group: ''How are people going to be prepared for this? It's going to be a major shift in their understanding of parish leadership.''</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priests -- especially those from other countries -- are not accustomed to turning over responsibilities to laypeople, Monsignor Dreiling said. ''Their attitude is, 'Father does everything,' '' he said.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four leaders at the table agreed that the change would be beneficial as well as necessary. The diocese projects that it will lose 30 or 40 priests, out of 129, over the next 10 years to death and retirement. The diocese currently has 89 parishes, and 44 mission churches in remote and underserved communities. The deacon, Charles Reyburn, added that it was not just the priests who were aging and retiring, but the deacons as well.</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used to have sisters, but we don't have that anymore,'' he said. ''We have to get the laypeople involved.''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Francis has said that the church needs active laypeople, but that they should not be turned into clergy. In the meantime, priests like Father Reynaga carry a heavy load.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 recent Saturday morning back at Sacred Heart Church, he baptized a lineup of eight babies and posed for eight portraits afterward with beaming families and godparents in their best dress clothes. Then he ducked into an all-day ''retreat'' in the parish hall for two dozen boys and girls who volunteer as altar servers, grabbing a banana and a slice of pizza with them for lunch.</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he sat down, the children scooted their chairs so close to him that he had to wave everyone back, laughing. He thanked them for their service and told them they were ''indispensable'' to the Mass. He reminded the girls to always come to serve at Mass with their hair pulled back and no makeup or painted nails. To the boys, he said he wanted to see shoes shined and no earrings. The dress code, he said, is ''showing respect for the house of God.''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watching you guys,'' he said, bringing two fingers to his eyes, then pointing back at the youngsters. The children of farm laborers and factory workers, teachers and truck drivers, they listened quietly.</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Father Reynaga said the bishop called him last October and proposed that his parish merge with St. Patrick's Parish, a modern, predominantly white church nearby with three priests. At Mass there that Saturday night, the sparsely occupied pews included mostly white parishioners, and only a sprinkling of Asians, Hispanics and African-Americans.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Father Reynaga said he told the bishop that the merger was not a good idea because Sacred Heart needed a priest present 24 hours a day. ''The Hispanic people are very different,'' he told the bishop.</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bishop dropped the idea. One month later, an 80-year-old priest serving at St. Patrick's sat down on a bench outside after celebrating Mass and died.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Churches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Within one mile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Port Richmond neighborhood of Philadelphia there are five stately churches engaged in a grim game of ''Survivor.'' They were founded by earlier waves of immigrants, but now the archdiocese has decreed that two or three of them will have to close. Will it be the Lithuanian parish? The Italian one? The German parish that has already lost its adjoining parochial school? The Polish parish? Or the parish with no particular ethnic affiliation?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 recent Sunday, Lou Shoemaker was on his way to Mass at the Polish church, St. Adalbert's, its twin green spires a landmark visible from Interstate 95.</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sanctuary is spectacular, its gold, red and green shimmering in the light that streams through stained glass windows two stories high. It has four weekend Masses, two in English and two in Polish.</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Polish pope, John Paul II, celebrated Mass there in 1976 when he was still a cardinal. Now he is a saint, and St. Adalbert Church received a relic of him earlier this year for public veneration.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Shoemaker is among those neighbors who feel confident that St. Adalbert will survive the closings.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 is nothing like what it once was, said Mr. Shoemaker, 85, who was baptized as a boy in the parish. ''This church seats 600 people. If you went in there, you couldn't get a seat,'' he recalled.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nobody to replace them now. The young people don't come to church,'' said Mr. Shoemaker, who is retired from work as a drug wholesaler. ''The Catholic religion is short on customers.''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Diocese of Fresno is overwhelmed with worshipers, the Archdiocese of Philadelphia is desperate for them. It was once a Catholic powerhouse, rich in churches and schools, hospitals and donors, priests and congregants. It produced two famous saints: John Nepomucene Neumann, its fourth bishop, and Katharine Drexel, a nun from a wealthy family who dedicated her inheritance and her life to the education of blacks and Native Americans. Its archbishops have routinely received the red hat of a cardinal, with voting rights at papal conclaves.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heyday of the 1950s and '60s -- when most Catholics in Philadelphia attended Mass at least once a week -- did not last. Families shrank and moved to the suburbs. More Catholic men and women chose the professions over religious life.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 time Archbishop Charles J. Chaput was named to take over in Philadelphia four years ago, the archdiocese had hit a historical low. In the wake of another scathing grand jury report, four priests and a parochial school teacher were under indictment and a senior church official was facing criminal charges for covering up sexual abuse.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archdiocese had a debt of $300 million, Archbishop Chaput said in an interview, and about 60 percent of the parishes were being subsidized by the other 40 percent. Many had ''huge buildings'' that were inefficient and needed repairs, he said. And Mass attendance throughout the archdiocese, even in the suburbs, had dropped. ''When they don't come,'' he said, ''they don't give.''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has sold nursing homes, leased seminary buildings, and closed or merged 47 of 266 parishes. ''That's been very painful, especially the ethnic parishes,'' he said.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blocks from the Polish church with the green spires, the Rev. Dennis Z. Fedak hustled down East Allegheny Avenue, his collar open in the rising heat. He was about to unlock the doors and turn on the air-conditioning for the noon Mass at the Nativity of the Blessed Virgin Mary. He had just come from unlocking the doors and setting up for the 10 a.m. Mass at the German parish, Our Lady Help of Christians.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Father Fedak is the parish priest for both of these churches, and he also serves as the administrator of the nearby Catholic school, which has about 400 students. He cannot leave the churches open because of vandalism, he said: Thieves once stole the handles right off the doors of the Nativity church.</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two parishes were ''twinned'' about five years ago, he said, and his parishioners are awaiting a verdict from the archdiocese on whether one of them will have to close.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ancestors built this parish,'' he said, pointing out a plaque at the corner of the Nativity church etched with 1890, the year the cornerstone was laid. ''They're anxious. They say, 'We know we have to close a church, but don't close mine.' ''</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Joanne Keen, 68, and her sister, Dorothy Dimmick, 76, were on their way to the 10 a.m. Mass at Our Lady Help of Christians, which still has the stations of the cross in German. They climbed the steps, which feature peeling paint and the faint smell of urine. The parish is known by some in the city as a ''dead parish walking.''</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kids went to school there, were baptized there, were confirmed there,'' said Mrs. Keen, who was wearing a Philadelphia Eagles jersey to Mass. Closing the parish, she said, would mean ''devastation.''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Archbishop Chaput said he had spent 20 minutes with Pope Francis in the Vatican in February and briefed him on the situation in Philadelphia.</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told him he could be a source of healing for us after the pain of the last several years,'' he said. ''The church here, we've had it bad. And we're in need of healing.''</w:t>
      </w:r>
    </w:p>
    <w:p>
      <w:pPr>
        <w:pStyle w:val="Normal384"/>
        <w:keepNext w:val="0"/>
        <w:spacing w:before="240" w:after="0" w:line="260" w:lineRule="atLeast"/>
        <w:ind w:left="0" w:right="0" w:firstLine="0"/>
        <w:jc w:val="left"/>
      </w:pPr>
      <w:r>
        <w:br/>
      </w:r>
      <w:hyperlink r:id="rId3377" w:history="1">
        <w:r>
          <w:rPr>
            <w:rFonts w:ascii="arial" w:eastAsia="arial" w:hAnsi="arial" w:cs="arial"/>
            <w:b w:val="0"/>
            <w:i/>
            <w:strike w:val="0"/>
            <w:color w:val="0077CC"/>
            <w:sz w:val="20"/>
            <w:u w:val="single"/>
            <w:vertAlign w:val="baseline"/>
          </w:rPr>
          <w:t>http://www.nytimes.com/2015/09/22/us/pope-francis-to-find-a-church-in-upheaval.html</w:t>
        </w:r>
      </w:hyperlink>
    </w:p>
    <w:p>
      <w:pPr>
        <w:pStyle w:val="Normal3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4"/>
        <w:spacing w:line="60" w:lineRule="exact"/>
      </w:pPr>
      <w:r>
        <w:pict>
          <v:line id="_x0000_s2430" style="position:absolute;z-index:252696576" from="0,2pt" to="512pt,2pt" strokecolor="#009ddb" strokeweight="2pt">
            <v:stroke linestyle="single"/>
            <w10:wrap type="topAndBottom"/>
          </v:line>
        </w:pict>
      </w:r>
    </w:p>
    <w:p>
      <w:pPr>
        <w:pStyle w:val="Normal3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CALIFORNIA: Weekend Masses draw thousands at Sacred Heart Catholic Church in Merced. (PHOTOGRAPH BY JIM WILSON/THE NEW YORK TIMES)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The congregation is dwindling at Mother of Divine Grace Church in Philadelphia. (PHOTOGRAPH BY MARK MAKELA FOR THE NEW YORK TIMES) (A1)</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Clockwise from top left: The end of Mass at Sacred Heart Catholic Church in Merced, Calif.</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Father Jesús Reynaga, center, leading a service there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worshipers socializing outside. Left, Pawel Mysliwiec singing at the organ while the offering is collected at St. Adalbert's in Philadelphia. (PHOTOGRAPHS BY JIM WILSON/THE NEW YORK TIMES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MAKELA FOR THE NEW YORK TIMES) (A14-A15)  CHARTS: American Catholics Approve of Pope's Direction: Over all, do you approve or disapprove of the direction in which Pope Francis is leading the Catholic Church? (A14)        </w:t>
      </w:r>
    </w:p>
    <w:p>
      <w:pPr>
        <w:pStyle w:val="Normal3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2015</w:t>
      </w:r>
    </w:p>
    <w:p>
      <w:pPr>
        <w:pStyle w:val="Normal384"/>
      </w:pPr>
    </w:p>
    <w:p>
      <w:pPr>
        <w:pStyle w:val="Normal384"/>
        <w:ind w:left="200"/>
        <w:sectPr>
          <w:type w:val="continuous"/>
          <w:pgMar w:top="840" w:right="1000" w:bottom="840" w:left="1000" w:header="400" w:footer="400"/>
          <w:pgNumType w:fmt="decimal"/>
          <w:cols w:space="720"/>
        </w:sectPr>
      </w:pPr>
      <w:r>
        <w:br/>
      </w:r>
      <w:r>
        <w:pict>
          <v:line id="_x0000_s2431" style="position:absolute;z-index:252697600" from="0,10pt" to="512pt,10pt" strokecolor="black" strokeweight="1pt">
            <v:stroke linestyle="single"/>
          </v:line>
        </w:pict>
      </w:r>
      <w:r>
        <w:rPr>
          <w:rFonts w:ascii="arial" w:eastAsia="arial" w:hAnsi="arial" w:cs="arial"/>
          <w:b/>
          <w:color w:val="767676"/>
          <w:sz w:val="16"/>
        </w:rPr>
        <w:t>End of Document</w:t>
      </w:r>
    </w:p>
    <w:p>
      <w:pPr>
        <w:pStyle w:val="Normal385"/>
        <w:sectPr>
          <w:headerReference w:type="even" r:id="rId3378"/>
          <w:headerReference w:type="default" r:id="rId3379"/>
          <w:footerReference w:type="even" r:id="rId3380"/>
          <w:footerReference w:type="default" r:id="rId3381"/>
          <w:headerReference w:type="first" r:id="rId3382"/>
          <w:footerReference w:type="first" r:id="rId3383"/>
          <w:pgSz w:w="12240" w:h="15840"/>
          <w:pgMar w:top="840" w:right="1000" w:bottom="840" w:left="1000" w:header="400" w:footer="400"/>
          <w:pgNumType w:fmt="decimal"/>
          <w:cols w:space="720"/>
          <w:titlePg w:val="0"/>
        </w:sectPr>
      </w:pPr>
    </w:p>
    <w:p>
      <w:pPr>
        <w:pStyle w:val="Normal385"/>
      </w:pPr>
    </w:p>
    <w:p>
      <w:pPr>
        <w:pStyle w:val="Normal385"/>
      </w:pPr>
      <w:r>
        <w:pict>
          <v:shape id="_x0000_i2432" type="#_x0000_t75" alt="LexisNexis®" style="width:147.75pt;height:30pt">
            <v:imagedata r:id="rId17" o:title=""/>
          </v:shape>
        </w:pict>
      </w:r>
      <w:r>
        <w:cr/>
      </w:r>
    </w:p>
    <w:p>
      <w:pPr>
        <w:pStyle w:val="Heading1383"/>
        <w:keepNext w:val="0"/>
        <w:spacing w:after="200" w:line="340" w:lineRule="atLeast"/>
        <w:ind w:left="0" w:right="0" w:firstLine="0"/>
        <w:jc w:val="center"/>
      </w:pPr>
      <w:hyperlink r:id="rId3384" w:history="1">
        <w:r>
          <w:rPr>
            <w:rFonts w:ascii="arial" w:eastAsia="arial" w:hAnsi="arial" w:cs="arial"/>
            <w:b/>
            <w:i/>
            <w:strike w:val="0"/>
            <w:color w:val="0077CC"/>
            <w:sz w:val="28"/>
            <w:u w:val="single"/>
            <w:vertAlign w:val="baseline"/>
          </w:rPr>
          <w:t>Paperback Row</w:t>
        </w:r>
      </w:hyperlink>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27, 2009 Sunday</w:t>
      </w:r>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85"/>
        <w:keepNext w:val="0"/>
        <w:spacing w:after="0" w:line="240" w:lineRule="atLeast"/>
        <w:ind w:right="0"/>
        <w:jc w:val="both"/>
      </w:pPr>
      <w:bookmarkStart w:id="775" w:name="Bookmark_385"/>
      <w:bookmarkEnd w:id="775"/>
    </w:p>
    <w:p>
      <w:pPr>
        <w:pStyle w:val="Normal3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20</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889 words</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ELSA DIXLER</w:t>
      </w:r>
    </w:p>
    <w:p>
      <w:pPr>
        <w:pStyle w:val="Normal385"/>
        <w:keepNext/>
        <w:spacing w:before="240" w:after="0" w:line="340" w:lineRule="atLeast"/>
        <w:ind w:left="0" w:right="0" w:firstLine="0"/>
        <w:jc w:val="left"/>
      </w:pPr>
      <w:bookmarkStart w:id="776" w:name="Body_383"/>
      <w:bookmarkEnd w:id="776"/>
      <w:r>
        <w:rPr>
          <w:rFonts w:ascii="arial" w:eastAsia="arial" w:hAnsi="arial" w:cs="arial"/>
          <w:b/>
          <w:i w:val="0"/>
          <w:strike w:val="0"/>
          <w:noProof w:val="0"/>
          <w:color w:val="000000"/>
          <w:position w:val="0"/>
          <w:sz w:val="28"/>
          <w:u w:val="none"/>
          <w:vertAlign w:val="baseline"/>
        </w:rPr>
        <w:t>Body</w:t>
      </w:r>
    </w:p>
    <w:p>
      <w:pPr>
        <w:pStyle w:val="Normal385"/>
        <w:spacing w:line="60" w:lineRule="exact"/>
      </w:pPr>
      <w:r>
        <w:pict>
          <v:line id="_x0000_s2433" style="position:absolute;z-index:252698624" from="0,2pt" to="512pt,2pt" strokecolor="#009ddb" strokeweight="2pt">
            <v:stroke linestyle="single"/>
            <w10:wrap type="topAndBottom"/>
          </v:line>
        </w:pict>
      </w:r>
    </w:p>
    <w:p>
      <w:pPr>
        <w:pStyle w:val="Normal385"/>
      </w:pP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LORDS OF FINANCE: The Bankers Who Broke the World, by Liaquat Ahamed (Penguin, $18.) Ahamed, a veteran hedge fund manager and a terrific writer, describes the world's descent into the Great Depression. He looks over the shoulders of the four central bankers -- of the United States, Britain, France and Germany -- whose slow and orthodox response to events allowed the global economy to plunge into the abyss. Our reviewer, Joe Nocera, called this a ''magisterial work'' and a ''grand, sweeping narrative of immense scope and power.'' It was one of the Book Review's 10 Best Books of 2009.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 THE GREAT WORLD SPIN, by Colum McCann (Random House, $15.) ''Everything in New York is built upon another thing,'' one of McCann's characters says. ''Nothing is entirely by itself, each thing as strange as the last, and connected.'' The same is true of this novel, which won the National Book Award last month. A widening circle of characters -- beginning with two Irish brothers who move to the Bronx in the 1970s, but including an aging black hooker, a Guatemalan nurse and a 20-something artist -- are in some sense all touched by the mysterious man, based on Philippe Petit, who walks a tightrope between the twin towers one morning. The book is ''an emotional tour de force,'' Jonathan Mahler wrote in the Book Review.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BLINDSPOT, by Jane Kamensky and Jill Lepore (Spiegel &amp; Grau, $15.) Colonial America on the brink of the Revolution is the setting for this ''erudite and entertaining'' novel, as Marilyn Stasio called it in the Book Review. The authors, professors of American history, capture the times by integrating newspaper reports and political pamphlets into the plot. They also adopt the style of 18th-century fiction, with one narrator, based on the roguish Gilbert Stuart, declaiming with the manly gusto of the picaresque novel, and the other, a woman who loves him, speaking in the epistolary style of the sentimental novel. The murder of a political figure, for which two of his slaves are falsely convicted, turns the novel into a mystery and raises its political temperature.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VOLUNTARY MADNESS: Lost and Found in the Mental Healthcare System, by Norah Vincent (Penguin, $16.) Battling with depression herself, Vincent, an ''immersion journalist'' and the author of ''Self-Made Man,'' decided to investigate the mental health system from the inside. She checks herself into three hospitals: one a Bellevue-like urban institution, another a private hospital in the Midwest and the third a center that specializes in cognitive behavior therapy that rejects psychoactive medication. Vincent's descent into real depression pushes the book in the direction of memoir rather than investigation.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TWO. Victoria and Albert: Rulers, Partners, Rivals, by Gillian Gill. (Ballantine, $18.) Gill's vivid account of Queen Victoria's marriage shows her to be a more ordinary woman than we might have supposed. Although she loved Albert, social rules made her subservient to him, and her nine pregnancies kept her an outsider at her own court. When her oldest daughter married, Victoria wept, ''It is like taking a poor lamb to be sacrificed.'' Queen Victoria's oldest son, known as ''Bertie,'' is a central figure in THE KING AND THE COWBOY: Theodore Roosevelt and Edward the Seventh, Secret Partners, by David Fromkin. (Penguin, $16). In the early 20th century, Bertie and Teddy exchanged private letters and telegrams, attempting to draw Russia and France to their side against Germany's emerging power. Fromkin's ''writing is concise; his reading is wide; his pacing is superb,'' our reviewer, Johann Hari, said, but he doubted that the relationship between the two men had much to do with the growth of the special relationship between their countries.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SASHENKA, by Simon Montefiore (Simon &amp; Schuster, $15.) Based on prodigious archival research by Montefiore, the author of the biography ''Young Stalin'' and several books about Russia, this novel is full of evocative description. Its protagonist is the daughter of a wealthy Jewish family in czarist Russia who becomes a Bolshevik, marries a Communist Party official and is eventually arrested. Although dialogue is not Montefiore's strong suit, the novel conveys the power of Russian history.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REPLACEMENTS. ALL OVER BUT THE SHOUTING: An Oral History, by Jim Walsh (Voyageur, $14.99.) The Replacements, ''the little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band that could -- but didn't,'' as Walsh calls them, were beloved in the 1980s, especially in their native Minneapolis. Writing about them in The Times, David Carr said the band ''achieved mythic status for their off-the-hook live shows and indelible anthems about going fast to nowhere in particular.'' Lovingly drawing on interviews with friends and fans, Walsh traces the band's arc from underground success to major-label contract to slow dissolution.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ROADS TO QUOZ: An American Mosey, by William Least Heat-Moon (Back Bay/Little, Brown, $16.99.) Since the publication of his classic road-trip book, ''Blue Highways,'' in 1982, Heat-Moon's M.O. has changed. ''Roads to Quoz'' is about a series of short trips, taken over several years, including a circumnavigation of Maine's North Woods by car and a boat trip along the coast from Baltimore to Florida. The moseying leads to both lovely moments and some that are less so. </w:t>
      </w:r>
    </w:p>
    <w:p>
      <w:pPr>
        <w:pStyle w:val="Normal385"/>
        <w:keepNext w:val="0"/>
        <w:spacing w:before="240" w:after="0" w:line="260" w:lineRule="atLeast"/>
        <w:ind w:left="0" w:right="0" w:firstLine="0"/>
        <w:jc w:val="left"/>
      </w:pPr>
      <w:r>
        <w:br/>
      </w:r>
      <w:hyperlink r:id="rId3385" w:history="1">
        <w:r>
          <w:rPr>
            <w:rFonts w:ascii="arial" w:eastAsia="arial" w:hAnsi="arial" w:cs="arial"/>
            <w:b w:val="0"/>
            <w:i/>
            <w:strike w:val="0"/>
            <w:color w:val="0077CC"/>
            <w:sz w:val="20"/>
            <w:u w:val="single"/>
            <w:vertAlign w:val="baseline"/>
          </w:rPr>
          <w:t>http://www.nytimes.com</w:t>
        </w:r>
      </w:hyperlink>
    </w:p>
    <w:p>
      <w:pPr>
        <w:pStyle w:val="Normal3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5"/>
        <w:spacing w:line="60" w:lineRule="exact"/>
      </w:pPr>
      <w:r>
        <w:pict>
          <v:line id="_x0000_s2434" style="position:absolute;z-index:252699648" from="0,2pt" to="512pt,2pt" strokecolor="#009ddb" strokeweight="2pt">
            <v:stroke linestyle="single"/>
            <w10:wrap type="topAndBottom"/>
          </v:line>
        </w:pict>
      </w:r>
    </w:p>
    <w:p>
      <w:pPr>
        <w:pStyle w:val="Normal3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w:t>
      </w:r>
    </w:p>
    <w:p>
      <w:pPr>
        <w:pStyle w:val="Normal3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27, 2009</w:t>
      </w:r>
    </w:p>
    <w:p>
      <w:pPr>
        <w:pStyle w:val="Normal385"/>
      </w:pPr>
    </w:p>
    <w:p>
      <w:pPr>
        <w:pStyle w:val="Normal385"/>
        <w:ind w:left="200"/>
        <w:sectPr>
          <w:type w:val="continuous"/>
          <w:pgMar w:top="840" w:right="1000" w:bottom="840" w:left="1000" w:header="400" w:footer="400"/>
          <w:pgNumType w:fmt="decimal"/>
          <w:cols w:space="720"/>
        </w:sectPr>
      </w:pPr>
      <w:r>
        <w:br/>
      </w:r>
      <w:r>
        <w:pict>
          <v:line id="_x0000_s2435" style="position:absolute;z-index:252700672" from="0,10pt" to="512pt,10pt" strokecolor="black" strokeweight="1pt">
            <v:stroke linestyle="single"/>
          </v:line>
        </w:pict>
      </w:r>
      <w:r>
        <w:rPr>
          <w:rFonts w:ascii="arial" w:eastAsia="arial" w:hAnsi="arial" w:cs="arial"/>
          <w:b/>
          <w:color w:val="767676"/>
          <w:sz w:val="16"/>
        </w:rPr>
        <w:t>End of Document</w:t>
      </w:r>
    </w:p>
    <w:p>
      <w:pPr>
        <w:pStyle w:val="Normal386"/>
        <w:sectPr>
          <w:headerReference w:type="even" r:id="rId3386"/>
          <w:headerReference w:type="default" r:id="rId3387"/>
          <w:footerReference w:type="even" r:id="rId3388"/>
          <w:footerReference w:type="default" r:id="rId3389"/>
          <w:headerReference w:type="first" r:id="rId3390"/>
          <w:footerReference w:type="first" r:id="rId3391"/>
          <w:pgSz w:w="12240" w:h="15840"/>
          <w:pgMar w:top="840" w:right="1000" w:bottom="840" w:left="1000" w:header="400" w:footer="400"/>
          <w:pgNumType w:fmt="decimal"/>
          <w:cols w:space="720"/>
          <w:titlePg w:val="0"/>
        </w:sectPr>
      </w:pPr>
    </w:p>
    <w:p>
      <w:pPr>
        <w:pStyle w:val="Normal386"/>
      </w:pPr>
    </w:p>
    <w:p>
      <w:pPr>
        <w:pStyle w:val="Normal386"/>
      </w:pPr>
      <w:r>
        <w:pict>
          <v:shape id="_x0000_i2436" type="#_x0000_t75" alt="LexisNexis®" style="width:147.75pt;height:30pt">
            <v:imagedata r:id="rId17" o:title=""/>
          </v:shape>
        </w:pict>
      </w:r>
      <w:r>
        <w:cr/>
      </w:r>
    </w:p>
    <w:p>
      <w:pPr>
        <w:pStyle w:val="Heading1384"/>
        <w:keepNext w:val="0"/>
        <w:spacing w:after="200" w:line="340" w:lineRule="atLeast"/>
        <w:ind w:left="0" w:right="0" w:firstLine="0"/>
        <w:jc w:val="center"/>
      </w:pPr>
      <w:hyperlink r:id="rId3392" w:history="1">
        <w:r>
          <w:rPr>
            <w:rFonts w:ascii="arial" w:eastAsia="arial" w:hAnsi="arial" w:cs="arial"/>
            <w:b/>
            <w:i/>
            <w:strike w:val="0"/>
            <w:color w:val="0077CC"/>
            <w:sz w:val="28"/>
            <w:u w:val="single"/>
            <w:vertAlign w:val="baseline"/>
          </w:rPr>
          <w:t>NEIGHBORHOOD REPORT: BAYSIDE;</w:t>
        </w:r>
      </w:hyperlink>
      <w:r>
        <w:br/>
      </w:r>
      <w:hyperlink r:id="rId3393" w:history="1">
        <w:r>
          <w:rPr>
            <w:rFonts w:ascii="arial" w:eastAsia="arial" w:hAnsi="arial" w:cs="arial"/>
            <w:b/>
            <w:i/>
            <w:strike w:val="0"/>
            <w:color w:val="0077CC"/>
            <w:sz w:val="28"/>
            <w:u w:val="single"/>
            <w:vertAlign w:val="baseline"/>
          </w:rPr>
          <w:t>Fued Over a Home for Wayward Cars</w:t>
        </w:r>
      </w:hyperlink>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1995, Sunday, Late Edition - Final</w:t>
      </w:r>
    </w:p>
    <w:p>
      <w:pPr>
        <w:pStyle w:val="Normal386"/>
        <w:keepNext w:val="0"/>
        <w:spacing w:after="0" w:line="240" w:lineRule="atLeast"/>
        <w:ind w:right="0"/>
        <w:jc w:val="both"/>
      </w:pPr>
      <w:bookmarkStart w:id="777" w:name="Bookmark_386"/>
      <w:bookmarkEnd w:id="777"/>
    </w:p>
    <w:p>
      <w:pPr>
        <w:pStyle w:val="Normal3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City Weekly/Queens</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13;; Section 13; Page 22; Column 4; The City Weekly/Queens; Column 4;</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459 words</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JANE H. LII</w:t>
      </w:r>
    </w:p>
    <w:p>
      <w:pPr>
        <w:pStyle w:val="Normal38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JANE H. LII</w:t>
      </w:r>
    </w:p>
    <w:p>
      <w:pPr>
        <w:pStyle w:val="Normal386"/>
        <w:keepNext/>
        <w:spacing w:before="240" w:after="0" w:line="340" w:lineRule="atLeast"/>
        <w:ind w:left="0" w:right="0" w:firstLine="0"/>
        <w:jc w:val="left"/>
      </w:pPr>
      <w:bookmarkStart w:id="778" w:name="Body_384"/>
      <w:bookmarkEnd w:id="778"/>
      <w:r>
        <w:rPr>
          <w:rFonts w:ascii="arial" w:eastAsia="arial" w:hAnsi="arial" w:cs="arial"/>
          <w:b/>
          <w:i w:val="0"/>
          <w:strike w:val="0"/>
          <w:noProof w:val="0"/>
          <w:color w:val="000000"/>
          <w:position w:val="0"/>
          <w:sz w:val="28"/>
          <w:u w:val="none"/>
          <w:vertAlign w:val="baseline"/>
        </w:rPr>
        <w:t>Body</w:t>
      </w:r>
    </w:p>
    <w:p>
      <w:pPr>
        <w:pStyle w:val="Normal386"/>
        <w:spacing w:line="60" w:lineRule="exact"/>
      </w:pPr>
      <w:r>
        <w:pict>
          <v:line id="_x0000_s2437" style="position:absolute;z-index:252701696" from="0,2pt" to="512pt,2pt" strokecolor="#009ddb" strokeweight="2pt">
            <v:stroke linestyle="single"/>
            <w10:wrap type="topAndBottom"/>
          </v:line>
        </w:pict>
      </w:r>
    </w:p>
    <w:p>
      <w:pPr>
        <w:pStyle w:val="Normal386"/>
      </w:pP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Dulligan's passion for antique cars and trucks began in childhood. In 1946, at the age of 13, he took $75 he had earned as a paper boy and as a hired hand in a repair shop and bought his first truck, a Packard roadster that was used as a service truck during World War I.</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Mr. Dulligan has collected and restored many old cars. He kept some, sold others. To share his passion, Mr. Dulligan, now 63 and semiretired from his construction business, co-founded the Antique Truck Club of America and the Antique Car Club of America.</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years, his backyard on 215th Street has become an auto orphanage of sorts. People who didn't know what to do with vehicles like a 1940's Divco bread truck took them there. He now has about 30 cars and trucks, he says. Those that have been restored are in a garage in Bayside. And those needing repair, about 20 as of last week, are parked in his yard and on the streets in front of his three-story Victorian house. His favorite is a rusty green 1926 Autocar with an open cab.</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"Guess I always liked them," he said. "Don't know why."</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not everyone shares his enthusiasm. Some of his neighbors in this well-kept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block say the cars in Mr. Dulligan's yard attract rodents and ruin the neighborhood's appearance.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junkyard," said Frank Skala, president of the East Bayside Homeowners Association. "It devalues the surrounding properties. If he wants to have a museum, let him acquire commercial property."</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homeowners' association complained earlier this year to Community Board 11, which brought the matter to the attention of the Department of Motor Vehicles and the Sanitation Department. But neither agency could do anything because all the cars are insured and most have up-to-date inspections and registrations.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Dulligan said some of his restored cars have appeared in every Bayside Little League parade and Bayside Historical Society parade since 1960, and one of them, a 1940 Chrysler Royal, was repainted to look like a taxi and used in the films "The Godfather" and "The Way We Were." Most, however, sit in his yard in need of work. Some are rusty; others have broken windows and slashed seats. Mr. Dulligan said his dream is to finish restoring them all.</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neighbor, who asked not to be named, built a fence to block out the view of Mr. Dulligan's yard. "We have nothing against him," the neighbor said. "But we do hope that he would clean up the yard. It doesn't look so nice."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neighbors say they are puzzled by the fuss.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don't recognize that this is the man's lifelong passion," said Mike Marian, who lives across the street from Mr. Dulligan and says he loves the cars. "The old man doesn't bother anybody. Why can't they just let him be?"   JANE H. LII</w:t>
      </w:r>
    </w:p>
    <w:p>
      <w:pPr>
        <w:pStyle w:val="Normal3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6"/>
        <w:spacing w:line="60" w:lineRule="exact"/>
      </w:pPr>
      <w:r>
        <w:pict>
          <v:line id="_x0000_s2438" style="position:absolute;z-index:252702720" from="0,2pt" to="512pt,2pt" strokecolor="#009ddb" strokeweight="2pt">
            <v:stroke linestyle="single"/>
            <w10:wrap type="topAndBottom"/>
          </v:line>
        </w:pict>
      </w:r>
    </w:p>
    <w:p>
      <w:pPr>
        <w:pStyle w:val="Normal3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James Dulligan and his cars: "I always liked them. Don't know why." (Rebecca Cooney for The New York Times)</w:t>
      </w:r>
    </w:p>
    <w:p>
      <w:pPr>
        <w:pStyle w:val="Normal3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1995</w:t>
      </w:r>
    </w:p>
    <w:p>
      <w:pPr>
        <w:pStyle w:val="Normal386"/>
      </w:pPr>
    </w:p>
    <w:p>
      <w:pPr>
        <w:pStyle w:val="Normal386"/>
        <w:ind w:left="200"/>
        <w:sectPr>
          <w:type w:val="continuous"/>
          <w:pgMar w:top="840" w:right="1000" w:bottom="840" w:left="1000" w:header="400" w:footer="400"/>
          <w:pgNumType w:fmt="decimal"/>
          <w:cols w:space="720"/>
        </w:sectPr>
      </w:pPr>
      <w:r>
        <w:br/>
      </w:r>
      <w:r>
        <w:pict>
          <v:line id="_x0000_s2439" style="position:absolute;z-index:252703744" from="0,10pt" to="512pt,10pt" strokecolor="black" strokeweight="1pt">
            <v:stroke linestyle="single"/>
          </v:line>
        </w:pict>
      </w:r>
      <w:r>
        <w:rPr>
          <w:rFonts w:ascii="arial" w:eastAsia="arial" w:hAnsi="arial" w:cs="arial"/>
          <w:b/>
          <w:color w:val="767676"/>
          <w:sz w:val="16"/>
        </w:rPr>
        <w:t>End of Document</w:t>
      </w:r>
    </w:p>
    <w:p>
      <w:pPr>
        <w:pStyle w:val="Normal387"/>
        <w:sectPr>
          <w:headerReference w:type="even" r:id="rId3394"/>
          <w:headerReference w:type="default" r:id="rId3395"/>
          <w:footerReference w:type="even" r:id="rId3396"/>
          <w:footerReference w:type="default" r:id="rId3397"/>
          <w:headerReference w:type="first" r:id="rId3398"/>
          <w:footerReference w:type="first" r:id="rId3399"/>
          <w:pgSz w:w="12240" w:h="15840"/>
          <w:pgMar w:top="840" w:right="1000" w:bottom="840" w:left="1000" w:header="400" w:footer="400"/>
          <w:pgNumType w:fmt="decimal"/>
          <w:cols w:space="720"/>
          <w:titlePg w:val="0"/>
        </w:sectPr>
      </w:pPr>
    </w:p>
    <w:p>
      <w:pPr>
        <w:pStyle w:val="Normal387"/>
      </w:pPr>
    </w:p>
    <w:p>
      <w:pPr>
        <w:pStyle w:val="Normal387"/>
      </w:pPr>
      <w:r>
        <w:pict>
          <v:shape id="_x0000_i2440" type="#_x0000_t75" alt="LexisNexis®" style="width:147.75pt;height:30pt">
            <v:imagedata r:id="rId17" o:title=""/>
          </v:shape>
        </w:pict>
      </w:r>
      <w:r>
        <w:cr/>
      </w:r>
    </w:p>
    <w:p>
      <w:pPr>
        <w:pStyle w:val="Heading1385"/>
        <w:keepNext w:val="0"/>
        <w:spacing w:after="200" w:line="340" w:lineRule="atLeast"/>
        <w:ind w:left="0" w:right="0" w:firstLine="0"/>
        <w:jc w:val="center"/>
      </w:pPr>
      <w:hyperlink r:id="rId3400" w:history="1">
        <w:r>
          <w:rPr>
            <w:rFonts w:ascii="arial" w:eastAsia="arial" w:hAnsi="arial" w:cs="arial"/>
            <w:b/>
            <w:i/>
            <w:strike w:val="0"/>
            <w:color w:val="0077CC"/>
            <w:sz w:val="28"/>
            <w:u w:val="single"/>
            <w:vertAlign w:val="baseline"/>
          </w:rPr>
          <w:t>PINCH-HIT FOR MICKEY</w:t>
        </w:r>
      </w:hyperlink>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1986, Sunday, Late City Final Edition</w:t>
      </w:r>
    </w:p>
    <w:p>
      <w:pPr>
        <w:pStyle w:val="Normal387"/>
        <w:keepNext w:val="0"/>
        <w:spacing w:after="0" w:line="240" w:lineRule="atLeast"/>
        <w:ind w:right="0"/>
        <w:jc w:val="both"/>
      </w:pPr>
      <w:bookmarkStart w:id="779" w:name="Bookmark_387"/>
      <w:bookmarkEnd w:id="779"/>
    </w:p>
    <w:p>
      <w:pPr>
        <w:pStyle w:val="Normal3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1986 The New York Times Company</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Page 38, Column 4; Book Review Desk; Review</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410 words</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ROBERT WARD; Robert Ward's most recent novel is ''Red Baker.''</w:t>
      </w:r>
    </w:p>
    <w:p>
      <w:pPr>
        <w:pStyle w:val="Normal387"/>
        <w:keepNext/>
        <w:spacing w:before="240" w:after="0" w:line="340" w:lineRule="atLeast"/>
        <w:ind w:left="0" w:right="0" w:firstLine="0"/>
        <w:jc w:val="left"/>
      </w:pPr>
      <w:bookmarkStart w:id="780" w:name="Body_385"/>
      <w:bookmarkEnd w:id="780"/>
      <w:r>
        <w:rPr>
          <w:rFonts w:ascii="arial" w:eastAsia="arial" w:hAnsi="arial" w:cs="arial"/>
          <w:b/>
          <w:i w:val="0"/>
          <w:strike w:val="0"/>
          <w:noProof w:val="0"/>
          <w:color w:val="000000"/>
          <w:position w:val="0"/>
          <w:sz w:val="28"/>
          <w:u w:val="none"/>
          <w:vertAlign w:val="baseline"/>
        </w:rPr>
        <w:t>Body</w:t>
      </w:r>
    </w:p>
    <w:p>
      <w:pPr>
        <w:pStyle w:val="Normal387"/>
        <w:spacing w:line="60" w:lineRule="exact"/>
      </w:pPr>
      <w:r>
        <w:pict>
          <v:line id="_x0000_s2441" style="position:absolute;z-index:252704768" from="0,2pt" to="512pt,2pt" strokecolor="#009ddb" strokeweight="2pt">
            <v:stroke linestyle="single"/>
            <w10:wrap type="topAndBottom"/>
          </v:line>
        </w:pict>
      </w:r>
    </w:p>
    <w:p>
      <w:pPr>
        <w:pStyle w:val="Normal387"/>
      </w:pP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HEART OF THE ORDER By Tony Ardizzone. 314 pp. New York: Henry Holt &amp; Company. $16.95.</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baseball novel, its allegorical trumpets blowing, is about Danny Bacigalupo, who comes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Chicago. In the first half of the book, which seems to be set in the 1950's, Danny accidentally kills a playmate, Mickey Meenan, with a line drive to the Adam's apple. He also falls in love with a fat girl named Grace. Danny and Grace are freaks -he because of the accident and she because of her obesity - and the two have a whirlwind romance, which is never dramatized at all. The second half, which seems to be set in the 60's, involves a ''revelation.'' A priest tells Danny that he is alive to play for Mickey, and Danny becomes so confused by this pronouncement that he starts to think he is Mickey.</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Danny gets a shot at a minor-league team, Danny/ Mickey have a lot of conversations in which they argue about who gets to bat. The Danny/ Mickey split could be the stuff of a whole novel on its own, but here it's drawn in shorthand. Once in the minors Danny makes friends with a black shortstop named Book Johnson, and eventually through a twist of fate he hits another line drive and hits another player in (you guessed it) the Adam's apple. Further complications ensue when Grace shows up again as a fat hippie and when Danny starts to receive death threats.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Ardizzone appears to have read and reread Bernard Malamud's novel ''The Natural.'' On the basic level of story, ''Heart of the Order'' is a highly derivative work in which Danny tells his own tale in a language that tries for some combination of magic realism, street lingo and baseball talk. Here is a passage typical of the book's tone: ''It's early now. Pregame. Time for us to go over the day's opponent. Time to stretch out, loosen up. Do our cals by the third-base foul line. . . . Give the fans a chance to find their seats, look at the sky, mustard their hot dogs.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officially pencil yours truly into the lineup.''</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many pages of this kind of folksiness, I wanted Mr. Ardizzone to get on with it. He never does. The story plays its allegorical tricks and Danny has a predictably unconventional opinion on everything from baseball to the counterculture, but no one else in the book is allowed to live. ''Heart of the Order'' is energetic, and occasionally there's a nice observation or two about the national pastime. But, on the whole, it is a book without heart.</w:t>
      </w:r>
    </w:p>
    <w:p>
      <w:pPr>
        <w:pStyle w:val="Normal387"/>
      </w:pPr>
    </w:p>
    <w:p>
      <w:pPr>
        <w:pStyle w:val="Normal387"/>
        <w:ind w:left="200"/>
        <w:sectPr>
          <w:type w:val="continuous"/>
          <w:pgMar w:top="840" w:right="1000" w:bottom="840" w:left="1000" w:header="400" w:footer="400"/>
          <w:pgNumType w:fmt="decimal"/>
          <w:cols w:space="720"/>
        </w:sectPr>
      </w:pPr>
      <w:r>
        <w:br/>
      </w:r>
      <w:r>
        <w:pict>
          <v:line id="_x0000_s2442" style="position:absolute;z-index:252705792" from="0,10pt" to="512pt,10pt" strokecolor="black" strokeweight="1pt">
            <v:stroke linestyle="single"/>
          </v:line>
        </w:pict>
      </w:r>
      <w:r>
        <w:rPr>
          <w:rFonts w:ascii="arial" w:eastAsia="arial" w:hAnsi="arial" w:cs="arial"/>
          <w:b/>
          <w:color w:val="767676"/>
          <w:sz w:val="16"/>
        </w:rPr>
        <w:t>End of Document</w:t>
      </w:r>
    </w:p>
    <w:p>
      <w:pPr>
        <w:pStyle w:val="Normal388"/>
        <w:sectPr>
          <w:headerReference w:type="even" r:id="rId3401"/>
          <w:headerReference w:type="default" r:id="rId3402"/>
          <w:footerReference w:type="even" r:id="rId3403"/>
          <w:footerReference w:type="default" r:id="rId3404"/>
          <w:headerReference w:type="first" r:id="rId3405"/>
          <w:footerReference w:type="first" r:id="rId3406"/>
          <w:pgSz w:w="12240" w:h="15840"/>
          <w:pgMar w:top="840" w:right="1000" w:bottom="840" w:left="1000" w:header="400" w:footer="400"/>
          <w:pgNumType w:fmt="decimal"/>
          <w:cols w:space="720"/>
          <w:titlePg w:val="0"/>
        </w:sectPr>
      </w:pPr>
    </w:p>
    <w:p>
      <w:pPr>
        <w:pStyle w:val="Normal388"/>
      </w:pPr>
    </w:p>
    <w:p>
      <w:pPr>
        <w:pStyle w:val="Normal388"/>
      </w:pPr>
      <w:r>
        <w:pict>
          <v:shape id="_x0000_i2443" type="#_x0000_t75" alt="LexisNexis®" style="width:147.75pt;height:30pt">
            <v:imagedata r:id="rId17" o:title=""/>
          </v:shape>
        </w:pict>
      </w:r>
      <w:r>
        <w:cr/>
      </w:r>
    </w:p>
    <w:p>
      <w:pPr>
        <w:pStyle w:val="Heading1386"/>
        <w:keepNext w:val="0"/>
        <w:spacing w:after="200" w:line="340" w:lineRule="atLeast"/>
        <w:ind w:left="0" w:right="0" w:firstLine="0"/>
        <w:jc w:val="center"/>
      </w:pPr>
      <w:hyperlink r:id="rId3407" w:history="1">
        <w:r>
          <w:rPr>
            <w:rFonts w:ascii="arial" w:eastAsia="arial" w:hAnsi="arial" w:cs="arial"/>
            <w:b/>
            <w:i/>
            <w:strike w:val="0"/>
            <w:color w:val="0077CC"/>
            <w:sz w:val="28"/>
            <w:u w:val="single"/>
            <w:vertAlign w:val="baseline"/>
          </w:rPr>
          <w:t>A Reading List for Feuding Republicans</w:t>
        </w:r>
      </w:hyperlink>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22, 2013 Sunday</w:t>
      </w:r>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88"/>
        <w:keepNext w:val="0"/>
        <w:spacing w:after="0" w:line="240" w:lineRule="atLeast"/>
        <w:ind w:right="0"/>
        <w:jc w:val="both"/>
      </w:pPr>
      <w:bookmarkStart w:id="781" w:name="Bookmark_388"/>
      <w:bookmarkEnd w:id="781"/>
    </w:p>
    <w:p>
      <w:pPr>
        <w:pStyle w:val="Normal3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SR; Column 0; Sunday Review Desk; Pg. 5; NEWS ANALYSIS</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1131 words</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MARTIN</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national political correspondent for The New York Times.</w:t>
      </w:r>
    </w:p>
    <w:p>
      <w:pPr>
        <w:pStyle w:val="Normal388"/>
        <w:keepNext/>
        <w:spacing w:before="240" w:after="0" w:line="340" w:lineRule="atLeast"/>
        <w:ind w:left="0" w:right="0" w:firstLine="0"/>
        <w:jc w:val="left"/>
      </w:pPr>
      <w:bookmarkStart w:id="782" w:name="Body_386"/>
      <w:bookmarkEnd w:id="782"/>
      <w:r>
        <w:rPr>
          <w:rFonts w:ascii="arial" w:eastAsia="arial" w:hAnsi="arial" w:cs="arial"/>
          <w:b/>
          <w:i w:val="0"/>
          <w:strike w:val="0"/>
          <w:noProof w:val="0"/>
          <w:color w:val="000000"/>
          <w:position w:val="0"/>
          <w:sz w:val="28"/>
          <w:u w:val="none"/>
          <w:vertAlign w:val="baseline"/>
        </w:rPr>
        <w:t>Body</w:t>
      </w:r>
    </w:p>
    <w:p>
      <w:pPr>
        <w:pStyle w:val="Normal388"/>
        <w:spacing w:line="60" w:lineRule="exact"/>
      </w:pPr>
      <w:r>
        <w:pict>
          <v:line id="_x0000_s2444" style="position:absolute;z-index:252706816" from="0,2pt" to="512pt,2pt" strokecolor="#009ddb" strokeweight="2pt">
            <v:stroke linestyle="single"/>
            <w10:wrap type="topAndBottom"/>
          </v:line>
        </w:pict>
      </w:r>
    </w:p>
    <w:p>
      <w:pPr>
        <w:pStyle w:val="Normal388"/>
      </w:pP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AS mainstream and Tea Party Republicans wrestle for control of their party, it might be wise over the holidays for each faction to crack open a pair of recent books that recount previous episodes of internecine political combat.</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memoir ''The New Democrats and the Return to Power,'' Al From, the founder of the centrist Democratic Leadership Council, recalls dragging his party away from the left amid a string of presidential losses during the 1980s. And the historian Doris Kearns Goodwin, in ''The Bully Pulpit,'' describes the friendship and eventual rivalry between Theodore Roosevelt and William Howard Taft that cost the Republicans the White House in 1912 and led to a split in the party that lasted decades.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disparate they may be, these two seasons of political soul searching, one a century ago and the other a quarter century ago, have echoes in the current Republican clash over the best course for reviving their party's fortunes. Like Mr. From's Democrats after the 1988 White House race, Republicans have lost the popular vote in five of the last six presidential elections. In much the same fashion as Ms. Goodwin describes their political ancestors, Republicans are grappling with how to respond to a changing country without angering an old-guard base and rupturing the party. Both moments offer an instructive lesson to Republicans as they enter a midterm election year: As painful as it may be, it is better to have your differences out now than during the next presidential election.</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old mentor Gillis Long told me that if you are not willing to spill blood between elections, you'll spill in it on Election Day, and it'll be yours,'' Mr. From said in an interview, referring to the former Democratic representative from Louisiana.</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campaigns illustrate that aphorism better than the one in 1912.</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that point, Republicans had lost only two presidential campaigns, going back to the Civil War. But after fulfilling a pledge to not run in 1908 for what would have effectively been a third term, Roosevelt ceded the nomination to Taft and with it a fragile hold on the party's two main wings: the upstart progressives and the party's traditional laissez-faire wing. The division between the two groups grew wider and finally became irreparable in 1912, when Roosevelt challenged his old friend and the sitting president for the nomination.</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Goodwin posits that had he run for re-election in 1908, Roosevelt could have kept the party together and moved it further toward progressivism.</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doubt that if Teddy would have run again in 1908 he would have won,'' said Ms. Goodwin, noting that ''in 1910 many progressive Republicans won, especially in the West.''</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combination, she argued, of Roosevelt's forceful personality along with the generational turnover taking place in the party, where older conservatives were being replaced with progressives, may have been enough for Republicans to have reoriented themselves and averted the agony of 1912.</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by choosing to challenge Taft, Roosevelt himself initiated what he called ''the biggest fight the Republican Party has been in since the Civil War.''</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Roosevelt called Taft ''a fathead'' and said he possessed ''the brains of a guinea pig.'' The incumbent was equally tough, suggesting that Roosevelt wanted to stay in power for ''perhaps the rest of his natural life.'' ''The rhetoric was much worse than what we're seeing now between the mainstream Republicans and the Tea Party,'' said Ms. Goodwin.</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merely words. At state and local Republican conventions in 1912, there were dynamite explosions, scenes of Taft supporters wielding clubs and baseball bats and even of a supporter of Roosevelt holding a loaded gun to the head of a leader of a Taft delegation.</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at the national convention in Chicago, fistfights broke out in the galleries between delegates. It was clear that their internal divisions would prove fatal in November. Or, as one former Republican senator put it of Taft and Roosevelt, ''The only question now is which corpse gets the most flowers.''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Roosevelt, apparently recognizing he had erred by not running for re-election in 1908, would eventually say he would cut off his hand to take that pledge back.</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Eighty years later, when the Democrats recaptured the White House after losing the previous three presidential races, there was no titanic battle for the soul of the party. That is because by the time Bill Clinton won the Democratic nomination in 1992, he and his fellow centrists had already spent years tugging a party sick of losing toward the middle.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From founded the Democratic Leadership Council in 1985, one year after the Democrats lost 49 states to Ronald Reagan. ''We got criticized for dividing the party,'' Mr. From recalled. ''But the truth is Walter Mondale in 1984 had a perfectly unified campaign -- every interest group was behind him.''</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Democrats then and Republicans now, Mr. From said, the lesson is, ''In party politics, unity is very much overrated.''</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was quick to add, the Democratic civil war took place outside the context of a presidential campaign; rather, it was fought in hotel corridors and ballrooms where the council's conferences were held, and on the pages of the country's newspapers.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From recalled that the United Auto Workers, angry about the council's stance on trade, leafleted their 1991 meeting in Cleveland, where the Rev. Jesse Jackson also led a protest. Two years earlier, at a council conference in Philadelphia, Mr. Jackson and Gov. Charles S. Robb of Virginia got into an impromptu debate following a panel, with Mr. Robb arguing that Democrats needed to do more to reach out to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voters they had been losing and Mr. Jackson contending that if they tried to be all things to all people they would be ''ill defined, indecisive -- kind of like warm spit.''</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the demographics' being reversed, a nearly identical dispute has broken out among Republicans this year following deep losses among young voters, minorities and women in the last two presidential elections. Some in the party advocate taking steps to appeal to such constituencies -- passing an immigration overhaul or softening their opposition to gay rights, for example -- while more ideological Republicans believe the party can regain a national majority by turning out more of their traditional base.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Either way, they would be better off litigating the matter now and in the midterm elections than in 2016. Mr. From even suggested that Republicans form their own version of a Democratic Leadership Council, so that the center right ''has a power center that will do battle with the Tea Party people.''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just have to accept some degree of disunity,'' he said.</w:t>
      </w:r>
    </w:p>
    <w:p>
      <w:pPr>
        <w:pStyle w:val="Normal388"/>
        <w:keepNext w:val="0"/>
        <w:spacing w:before="240" w:after="0" w:line="260" w:lineRule="atLeast"/>
        <w:ind w:left="0" w:right="0" w:firstLine="0"/>
        <w:jc w:val="left"/>
      </w:pPr>
      <w:r>
        <w:br/>
      </w:r>
      <w:hyperlink r:id="rId3408" w:history="1">
        <w:r>
          <w:rPr>
            <w:rFonts w:ascii="arial" w:eastAsia="arial" w:hAnsi="arial" w:cs="arial"/>
            <w:b w:val="0"/>
            <w:i/>
            <w:strike w:val="0"/>
            <w:color w:val="0077CC"/>
            <w:sz w:val="20"/>
            <w:u w:val="single"/>
            <w:vertAlign w:val="baseline"/>
          </w:rPr>
          <w:t>http://www.nytimes.com/2013/12/22/sunday-review/a-reading-list-for-feuding-republicans.html</w:t>
        </w:r>
      </w:hyperlink>
    </w:p>
    <w:p>
      <w:pPr>
        <w:pStyle w:val="Normal3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8"/>
        <w:spacing w:line="60" w:lineRule="exact"/>
      </w:pPr>
      <w:r>
        <w:pict>
          <v:line id="_x0000_s2445" style="position:absolute;z-index:252707840" from="0,2pt" to="512pt,2pt" strokecolor="#009ddb" strokeweight="2pt">
            <v:stroke linestyle="single"/>
            <w10:wrap type="topAndBottom"/>
          </v:line>
        </w:pict>
      </w:r>
    </w:p>
    <w:p>
      <w:pPr>
        <w:pStyle w:val="Normal3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cartoon in Puck magazine in 1904 depicted Teddy Roosevelt and other political luminaries as members of opposing baseball teams. (PHOTOGRAPH BY TRANSCENDENTAL GRAPHICS/GETTY IMAGES)       </w:t>
      </w:r>
    </w:p>
    <w:p>
      <w:pPr>
        <w:pStyle w:val="Normal3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2013</w:t>
      </w:r>
    </w:p>
    <w:p>
      <w:pPr>
        <w:pStyle w:val="Normal388"/>
      </w:pPr>
    </w:p>
    <w:p>
      <w:pPr>
        <w:pStyle w:val="Normal388"/>
        <w:ind w:left="200"/>
        <w:sectPr>
          <w:type w:val="continuous"/>
          <w:pgMar w:top="840" w:right="1000" w:bottom="840" w:left="1000" w:header="400" w:footer="400"/>
          <w:pgNumType w:fmt="decimal"/>
          <w:cols w:space="720"/>
        </w:sectPr>
      </w:pPr>
      <w:r>
        <w:br/>
      </w:r>
      <w:r>
        <w:pict>
          <v:line id="_x0000_s2446" style="position:absolute;z-index:252708864" from="0,10pt" to="512pt,10pt" strokecolor="black" strokeweight="1pt">
            <v:stroke linestyle="single"/>
          </v:line>
        </w:pict>
      </w:r>
      <w:r>
        <w:rPr>
          <w:rFonts w:ascii="arial" w:eastAsia="arial" w:hAnsi="arial" w:cs="arial"/>
          <w:b/>
          <w:color w:val="767676"/>
          <w:sz w:val="16"/>
        </w:rPr>
        <w:t>End of Document</w:t>
      </w:r>
    </w:p>
    <w:p>
      <w:pPr>
        <w:pStyle w:val="Normal389"/>
        <w:sectPr>
          <w:headerReference w:type="even" r:id="rId3409"/>
          <w:headerReference w:type="default" r:id="rId3410"/>
          <w:footerReference w:type="even" r:id="rId3411"/>
          <w:footerReference w:type="default" r:id="rId3412"/>
          <w:headerReference w:type="first" r:id="rId3413"/>
          <w:footerReference w:type="first" r:id="rId3414"/>
          <w:pgSz w:w="12240" w:h="15840"/>
          <w:pgMar w:top="840" w:right="1000" w:bottom="840" w:left="1000" w:header="400" w:footer="400"/>
          <w:pgNumType w:fmt="decimal"/>
          <w:cols w:space="720"/>
          <w:titlePg w:val="0"/>
        </w:sectPr>
      </w:pPr>
    </w:p>
    <w:p>
      <w:pPr>
        <w:pStyle w:val="Normal389"/>
      </w:pPr>
    </w:p>
    <w:p>
      <w:pPr>
        <w:pStyle w:val="Normal389"/>
      </w:pPr>
      <w:r>
        <w:pict>
          <v:shape id="_x0000_i2447" type="#_x0000_t75" alt="LexisNexis®" style="width:147.75pt;height:30pt">
            <v:imagedata r:id="rId17" o:title=""/>
          </v:shape>
        </w:pict>
      </w:r>
      <w:r>
        <w:cr/>
      </w:r>
    </w:p>
    <w:p>
      <w:pPr>
        <w:pStyle w:val="Heading1387"/>
        <w:keepNext w:val="0"/>
        <w:spacing w:after="200" w:line="340" w:lineRule="atLeast"/>
        <w:ind w:left="0" w:right="0" w:firstLine="0"/>
        <w:jc w:val="center"/>
      </w:pPr>
      <w:hyperlink r:id="rId3415" w:history="1">
        <w:r>
          <w:rPr>
            <w:rFonts w:ascii="arial" w:eastAsia="arial" w:hAnsi="arial" w:cs="arial"/>
            <w:b/>
            <w:i/>
            <w:strike w:val="0"/>
            <w:color w:val="0077CC"/>
            <w:sz w:val="28"/>
            <w:u w:val="single"/>
            <w:vertAlign w:val="baseline"/>
          </w:rPr>
          <w:t>The Sad Beauty in Schubert's Last Sonatas</w:t>
        </w:r>
      </w:hyperlink>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2012 Sunday</w:t>
      </w:r>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89"/>
        <w:keepNext w:val="0"/>
        <w:spacing w:after="0" w:line="240" w:lineRule="atLeast"/>
        <w:ind w:right="0"/>
        <w:jc w:val="both"/>
      </w:pPr>
      <w:bookmarkStart w:id="783" w:name="Bookmark_389"/>
      <w:bookmarkEnd w:id="783"/>
    </w:p>
    <w:p>
      <w:pPr>
        <w:pStyle w:val="Normal3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10; CLASSICAL</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912 words</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VIVIEN SCHWEITZER</w:t>
      </w:r>
    </w:p>
    <w:p>
      <w:pPr>
        <w:pStyle w:val="Normal389"/>
        <w:keepNext/>
        <w:spacing w:before="240" w:after="0" w:line="340" w:lineRule="atLeast"/>
        <w:ind w:left="0" w:right="0" w:firstLine="0"/>
        <w:jc w:val="left"/>
      </w:pPr>
      <w:bookmarkStart w:id="784" w:name="Body_387"/>
      <w:bookmarkEnd w:id="784"/>
      <w:r>
        <w:rPr>
          <w:rFonts w:ascii="arial" w:eastAsia="arial" w:hAnsi="arial" w:cs="arial"/>
          <w:b/>
          <w:i w:val="0"/>
          <w:strike w:val="0"/>
          <w:noProof w:val="0"/>
          <w:color w:val="000000"/>
          <w:position w:val="0"/>
          <w:sz w:val="28"/>
          <w:u w:val="none"/>
          <w:vertAlign w:val="baseline"/>
        </w:rPr>
        <w:t>Body</w:t>
      </w:r>
    </w:p>
    <w:p>
      <w:pPr>
        <w:pStyle w:val="Normal389"/>
        <w:spacing w:line="60" w:lineRule="exact"/>
      </w:pPr>
      <w:r>
        <w:pict>
          <v:line id="_x0000_s2448" style="position:absolute;z-index:252709888" from="0,2pt" to="512pt,2pt" strokecolor="#009ddb" strokeweight="2pt">
            <v:stroke linestyle="single"/>
            <w10:wrap type="topAndBottom"/>
          </v:line>
        </w:pict>
      </w:r>
    </w:p>
    <w:p>
      <w:pPr>
        <w:pStyle w:val="Normal389"/>
      </w:pP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reading articles about him in the British press, the pianist Paul Lewis said, his parents have been annoyed by comments that exaggerate the family's background. ''We weren't destitute,'' he said. ''It wasn't 'Billy Elliot,' just a normal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upbringing.''</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Lewis, a soft-spoken, tousle-haired native of Liverpool, England, acknowledged during a recent interview in a borrowed Upper West Side apartment that he did have an unconventional introduction to classical music. The son of a dockworker, he was not exposed to the genre at home, and he became hooked after discovering classical records as a child in his local library. The librarian encouraged his budding passion, although his family did not share his newfound enthusiasm for Beethoven.</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Beethoven has been an important element in the career of Mr. Lewis, 40. So has Schubert, whose music he has been playing on international tours in recent years. On Saturday at Alice Tully Hall he is to offer a recital of Schubert's final three piano sonatas as part of Lincoln Center's White Light Festival.</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performances in New York and on his excellent recordings for the Harmonia Mundi label, Mr. Lewis has proved himself a masterly interpreter. In particular, his admirable blend of poise, passion and intimacy reveals the melancholy beauty of Schubert's piano repertory.</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Lewis completed a major Schubert tour a decade ago; this time around, he said, ''it feels like picking up unfinished business in a way.'' The program on Saturday comprises the Sonatas in C minor (D. 958), A (D. 959) and B flat (D. 960), all written in 1828 during the last months of Schubert's life, when he knew he was dying.</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Schubert asks the performer to speak softly, Mr. Lewis said, which renders the music more powerful. ''If someone shouts at you it's a shock,'' he said. ''But if someone gives you awful news in a softly spoken way it's sinister.'' With Beethoven, he said, ''there is a sense of rising above or resolution, but with Schubert you end up with more questions, a sense of something hanging in the air.''</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changes in the last Schubert sonatas, he continued. ''The turbulence of the C minor sonata, through the nostalgia of the A major sonata, to the final sense of acceptance in the B flat sonata, take us on one of the most moving and rewarding musical journeys of the 19th century,'' he said. ''There is something that represents the past, present and future about these three works, which have a kind of emotional logic to them.''</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repertory next season will include Mussorgsky's ''Pictures at an Exhibition,'' late works by Liszt and a sonata by the obscure Julius Reubke, a pupil of Liszt's. He is pondering whether to revisit Mily Balakirev's fiendishly difficult ''Islamey,'' ''before I get too old to play it.''</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physical stuff,'' he said.</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Mr. Lewis could play the piano by ear from a young age, there was no piano teacher at his school, so at 8 he began studying cello. His parents, wanting to support his talent, sent him to audition for Chetham's School of Music, in Manchester. That revealed a ''naivety'' on their part, he said, because he was woefully underprepared. But a teacher there offered to instruct him privately, and a few years later, at 14, he reapplied and was accepted.</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has happened for me at the right pace,'' Mr. Lewis said. ''I would have never been able to handle 100 concerts a year at 18 or 19. It would have destroyed me. It's only because it's happened step by step that I have been able to do it. You have to grow into it and learn how to handle it along the way and make mistakes and musically find where your abilities lie.''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pianist Alfred Brendel had a similar career trajectory, he added. Mr. Brendel has been one of Mr. Lewis's primary mentors and was the first pianist whose recordings he heard at the Liverpool library.</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first met when Mr. Lewis played Haydn's Sonata in E flat (Hob. XVI:52) in a master class led by Mr. Brendel at the Guildhall School in London, where Mr. Lewis was an undergraduate. He was terrified, he said.</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Brendel, a legendary interpreter of Schubert and Beethoven who has now retired from the concert stage, praised his protégé's gifts in a telephone interview from London and said he had immediately sensed in Mr. Lewis ''a musical affinity which I can still hear.''</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felt that he has understood better than most people what I want to do, but not as an imitator,'' Mr. Brendel added. ''I am grateful that I could hear myself without having the impression that I had been stolen.''</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Lewis may have been a relatively late bloomer, but he now performs around 100 times a year, and he enjoys the life of a touring concert pianist. ''I get excited to play anywhere,'' said Mr. Lewis, who lives in Buckinghamshire, England, with his wife, Bjorg Lewis, a cellist, and three young children. ''I'm still like a little boy about traveling.''</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felt ambivalent about New York on his first visit in 2001. ''I had the same reaction as when I went to Tokyo for the first time,'' he said. ''I just didn't get it. I thought, 'It's all too much.' Then you go back and it finally clicks what a place is about.'' New York and Tokyo, he added, are now the cities he most looks forward to visiting.</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with music, it takes me time to settle into something, to work out what it is about something I like,'' he said. That unhurried approach has rendered his Schubert interpretations richly rewarding.</w:t>
      </w:r>
    </w:p>
    <w:p>
      <w:pPr>
        <w:pStyle w:val="Normal389"/>
        <w:keepNext w:val="0"/>
        <w:spacing w:before="240" w:after="0" w:line="260" w:lineRule="atLeast"/>
        <w:ind w:left="0" w:right="0" w:firstLine="0"/>
        <w:jc w:val="left"/>
      </w:pPr>
      <w:r>
        <w:br/>
      </w:r>
      <w:hyperlink r:id="rId3416" w:history="1">
        <w:r>
          <w:rPr>
            <w:rFonts w:ascii="arial" w:eastAsia="arial" w:hAnsi="arial" w:cs="arial"/>
            <w:b w:val="0"/>
            <w:i/>
            <w:strike w:val="0"/>
            <w:color w:val="0077CC"/>
            <w:sz w:val="20"/>
            <w:u w:val="single"/>
            <w:vertAlign w:val="baseline"/>
          </w:rPr>
          <w:t>http://www.nytimes.com/2012/10/14/arts/music/the-sad-beauty-in-schuberts-last-sonatas.html</w:t>
        </w:r>
      </w:hyperlink>
    </w:p>
    <w:p>
      <w:pPr>
        <w:pStyle w:val="Normal3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9"/>
        <w:spacing w:line="60" w:lineRule="exact"/>
      </w:pPr>
      <w:r>
        <w:pict>
          <v:line id="_x0000_s2449" style="position:absolute;z-index:252710912" from="0,2pt" to="512pt,2pt" strokecolor="#009ddb" strokeweight="2pt">
            <v:stroke linestyle="single"/>
            <w10:wrap type="topAndBottom"/>
          </v:line>
        </w:pict>
      </w:r>
    </w:p>
    <w:p>
      <w:pPr>
        <w:pStyle w:val="Normal3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last three sonatas by a dying Schubert contain turbulence, nostalgia and acceptance, said the pianist Paul Lewis, top and above, who will play them on Saturday at Alice Tully Hall. (PHOTOGRAPHS BY JOSEP MOLINA/HARMONIA MUNDI</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JENNIFER TAYLOR FOR THE NEW YORK TIMES)       </w:t>
      </w:r>
    </w:p>
    <w:p>
      <w:pPr>
        <w:pStyle w:val="Normal3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2012</w:t>
      </w:r>
    </w:p>
    <w:p>
      <w:pPr>
        <w:pStyle w:val="Normal389"/>
      </w:pPr>
    </w:p>
    <w:p>
      <w:pPr>
        <w:pStyle w:val="Normal389"/>
        <w:ind w:left="200"/>
        <w:sectPr>
          <w:type w:val="continuous"/>
          <w:pgMar w:top="840" w:right="1000" w:bottom="840" w:left="1000" w:header="400" w:footer="400"/>
          <w:pgNumType w:fmt="decimal"/>
          <w:cols w:space="720"/>
        </w:sectPr>
      </w:pPr>
      <w:r>
        <w:br/>
      </w:r>
      <w:r>
        <w:pict>
          <v:line id="_x0000_s2450" style="position:absolute;z-index:252711936" from="0,10pt" to="512pt,10pt" strokecolor="black" strokeweight="1pt">
            <v:stroke linestyle="single"/>
          </v:line>
        </w:pict>
      </w:r>
      <w:r>
        <w:rPr>
          <w:rFonts w:ascii="arial" w:eastAsia="arial" w:hAnsi="arial" w:cs="arial"/>
          <w:b/>
          <w:color w:val="767676"/>
          <w:sz w:val="16"/>
        </w:rPr>
        <w:t>End of Document</w:t>
      </w:r>
    </w:p>
    <w:p>
      <w:pPr>
        <w:pStyle w:val="Normal390"/>
        <w:sectPr>
          <w:headerReference w:type="even" r:id="rId3417"/>
          <w:headerReference w:type="default" r:id="rId3418"/>
          <w:footerReference w:type="even" r:id="rId3419"/>
          <w:footerReference w:type="default" r:id="rId3420"/>
          <w:headerReference w:type="first" r:id="rId3421"/>
          <w:footerReference w:type="first" r:id="rId3422"/>
          <w:pgSz w:w="12240" w:h="15840"/>
          <w:pgMar w:top="840" w:right="1000" w:bottom="840" w:left="1000" w:header="400" w:footer="400"/>
          <w:pgNumType w:fmt="decimal"/>
          <w:cols w:space="720"/>
          <w:titlePg w:val="0"/>
        </w:sectPr>
      </w:pPr>
    </w:p>
    <w:p>
      <w:pPr>
        <w:pStyle w:val="Normal390"/>
      </w:pPr>
    </w:p>
    <w:p>
      <w:pPr>
        <w:pStyle w:val="Normal390"/>
      </w:pPr>
      <w:r>
        <w:pict>
          <v:shape id="_x0000_i2451" type="#_x0000_t75" alt="LexisNexis®" style="width:147.75pt;height:30pt">
            <v:imagedata r:id="rId17" o:title=""/>
          </v:shape>
        </w:pict>
      </w:r>
      <w:r>
        <w:cr/>
      </w:r>
    </w:p>
    <w:p>
      <w:pPr>
        <w:pStyle w:val="Heading1388"/>
        <w:keepNext w:val="0"/>
        <w:spacing w:after="200" w:line="340" w:lineRule="atLeast"/>
        <w:ind w:left="0" w:right="0" w:firstLine="0"/>
        <w:jc w:val="center"/>
      </w:pPr>
      <w:hyperlink r:id="rId3423" w:history="1">
        <w:r>
          <w:rPr>
            <w:rFonts w:ascii="arial" w:eastAsia="arial" w:hAnsi="arial" w:cs="arial"/>
            <w:b/>
            <w:i/>
            <w:strike w:val="0"/>
            <w:color w:val="0077CC"/>
            <w:sz w:val="28"/>
            <w:u w:val="single"/>
            <w:vertAlign w:val="baseline"/>
          </w:rPr>
          <w:t>Changed Brooklyn Awaits Streisand's Homecoming</w:t>
        </w:r>
      </w:hyperlink>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2012 Thursday</w:t>
      </w:r>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90"/>
        <w:keepNext w:val="0"/>
        <w:spacing w:after="0" w:line="240" w:lineRule="atLeast"/>
        <w:ind w:right="0"/>
        <w:jc w:val="both"/>
      </w:pPr>
      <w:bookmarkStart w:id="785" w:name="Bookmark_390"/>
      <w:bookmarkEnd w:id="785"/>
    </w:p>
    <w:p>
      <w:pPr>
        <w:pStyle w:val="Normal3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24</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924 words</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JOSEPH BERGER</w:t>
      </w:r>
    </w:p>
    <w:p>
      <w:pPr>
        <w:pStyle w:val="Normal390"/>
        <w:keepNext/>
        <w:spacing w:before="240" w:after="0" w:line="340" w:lineRule="atLeast"/>
        <w:ind w:left="0" w:right="0" w:firstLine="0"/>
        <w:jc w:val="left"/>
      </w:pPr>
      <w:bookmarkStart w:id="786" w:name="Body_388"/>
      <w:bookmarkEnd w:id="786"/>
      <w:r>
        <w:rPr>
          <w:rFonts w:ascii="arial" w:eastAsia="arial" w:hAnsi="arial" w:cs="arial"/>
          <w:b/>
          <w:i w:val="0"/>
          <w:strike w:val="0"/>
          <w:noProof w:val="0"/>
          <w:color w:val="000000"/>
          <w:position w:val="0"/>
          <w:sz w:val="28"/>
          <w:u w:val="none"/>
          <w:vertAlign w:val="baseline"/>
        </w:rPr>
        <w:t>Body</w:t>
      </w:r>
    </w:p>
    <w:p>
      <w:pPr>
        <w:pStyle w:val="Normal390"/>
        <w:spacing w:line="60" w:lineRule="exact"/>
      </w:pPr>
      <w:r>
        <w:pict>
          <v:line id="_x0000_s2452" style="position:absolute;z-index:252712960" from="0,2pt" to="512pt,2pt" strokecolor="#009ddb" strokeweight="2pt">
            <v:stroke linestyle="single"/>
            <w10:wrap type="topAndBottom"/>
          </v:line>
        </w:pict>
      </w:r>
    </w:p>
    <w:p>
      <w:pPr>
        <w:pStyle w:val="Normal390"/>
      </w:pP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marker for the changes that have taken place in Brooklyn since Barbra Streisand was a teenager is that Adelman's kosher delicatessen is now run by an Egyptian Muslim named Mohamed Salem.</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ethnic stew that Brooklyn has become -- polychrome, polyglot and substantially spiced with over 25 nationalities -- may help explain why Ms. Streisand's returning to Brooklyn on Thursday and Saturday nights, to perform there for the first time since she became a star, inspires such divergent responses.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Adelman's, which is on Kings Highway in Midwood, one of Brooklyn's remaining bastions of the kind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that lived in Ms. Streisand's neighborhood when she was a teenager, there are plenty of Streisand contemporaries and adoring fans to be found among those feasting on three-inch thick pastrami sandwiches. They are giddy over her return and what her appearance at the new Barclays Center says about the borough's revival, even if they say so with a touch of Brooklyn grumpiness.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it take so long?'' asked Helen Burnstein, 72, a retired judge's secretary who was a teenager around the time Ms. Streisand was singing in the Erasmus Hall High School choir. ''Maybe she felt Brooklyn was a hard crowd to please. I think Brooklyn people are tough. Brooklyn only wants the best.''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the moderate-income housing complex in East Flatbush where Ms. Streisand lived as a teenager, now heavily West Indian and African-American, her name does not carry much resonance anymore. Several residents leaving the faded six-story brick apartment house at 3102 Newkirk Avenue did not know she had once lived there and some were not familiar with her music. Still, residents -- many of them who lived through years when drug-fueled gunfire crackled through the night -- seem to understand why she might have wanted to avoid her Brooklyn roots for so long.</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come from a certain environment, you want to leave it behind you, especially if you have the opportunity to make it big,'' said Eduardo Ortiz, a 37-year-old of Panamanian descent who lives in the complex and flashed a smile studded with silvery caps.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Adelman's, which Mr. Salem said was the oldest of Brooklyn's three surviving classic kosher delicatessens, Mr. Salem boasted about the striking variety of customers that mirror the new Brooklyn -- Russians, African-Americans ''who love my pastrami,'' Muslims delighted to eat meat that is close to halal, and older Jews who cannot find traditional delis in their evolving neighborhoods. (Mr. Salem learned the craft from the previous Italian owner who learned it from Mr. Adelman.)</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Ms. Streisand, as far as he knows, never has dined in his deli -- Jackie Mason and Bob Dylan have -- Mr. Salem is familiar with her because of her links to Omar Sharif, her Egyptian co-star in the film ''Funny Girl.'' But his cashier, Bella Glass, an immigrant from Kiev, has loved Ms. Streisand since she came to America in 1976 as a 22-year-old and is not surprised that Ms. Streisand, 70, took so long to return.</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she didn't have the best memories of Brooklyn,'' she said. ''I don't miss Russia; maybe she feels that way about Brooklyn.''</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a representative, Ms. Streisand declined multiple times to make herself available for an interview.</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 biographies tell of some hard knocks in her often impoverished Brooklyn years: Ms. Streisand's father, a high school English teacher, died when she was a toddler, and her mother and stepfather could be neglectful or indifferent. Despite her passion for the movies at Loew's Kings Theater and her affection for her bosses at a Chinese restaurant, she told a magazine in 1966: ''I always wanted to be out of what I was in. Out of Brooklyn. I had to get out.''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Burnstein, while having lunch at Adelman's, made a not-too-dissimilar point.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worked hard to become Barbra Streisand and not the shy little Brooklyn girl, and I think Brooklyn kept her back, not the Barbra Streisand she aspired to be,'' she said. ''She can't compare Brooklyn to Manhattan. It's not as sophisticated. It's a little more coarse, more down to earth.''</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Marcia Adler, 68, a former toy-store owner who was having lunch at Adelman's, said she had always savored Ms. Streisand's Brooklyn qualities: ''her perseverance, the way she talks, her affectations, the way she tells a story.'' She guessed that Ms. Streisand had never returned because Brooklyn had no venue big enough.</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Ms. Streisand's old neighborhood, her resistance to going home again is no surprise. Mr. Ortiz was standing near Ms. Streisand's childhood building with a friend, Dave Johnson, and ticked off reasons Ms. Streisand might not want to return.</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does not ''want anyone to know she went to Erasmus,'' Mr. Ortiz said.</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wrong with going to Erasmus,'' demurred Mr. Johnson, 42, a security guard who is the son of Jamaican immigrants.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then,'' Mr. Ortiz said.</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lived out here it was a really good neighborhood,'' Mr. Johnson agreed. ''Maybe she found out how the neighborhood turned out.''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men conceded they did not know much about her music, but they took pride in her appearing at the Barclays Center.</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one of our first big stars and she's going to be in one of our first big forums,'' Mr. Johnson said. ''It's something else for us to be proud of.''</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at Adelman's, Mr. Salem made an offer to lure Ms. Streisand to the Brooklyn beyond the arena.</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she's in the mood for Brooklyn's kosher food, the old taste, corned beef or what, I'll be happy to deliver to her,'' he said.</w:t>
      </w:r>
    </w:p>
    <w:p>
      <w:pPr>
        <w:pStyle w:val="Normal390"/>
        <w:keepNext w:val="0"/>
        <w:spacing w:before="240" w:after="0" w:line="260" w:lineRule="atLeast"/>
        <w:ind w:left="0" w:right="0" w:firstLine="0"/>
        <w:jc w:val="left"/>
      </w:pPr>
      <w:r>
        <w:br/>
      </w:r>
      <w:hyperlink r:id="rId3424" w:history="1">
        <w:r>
          <w:rPr>
            <w:rFonts w:ascii="arial" w:eastAsia="arial" w:hAnsi="arial" w:cs="arial"/>
            <w:b w:val="0"/>
            <w:i/>
            <w:strike w:val="0"/>
            <w:color w:val="0077CC"/>
            <w:sz w:val="20"/>
            <w:u w:val="single"/>
            <w:vertAlign w:val="baseline"/>
          </w:rPr>
          <w:t>http://www.nytimes.com/2012/10/11/nyregion/barbra-streisand-comes-home-to-a-changed-brooklyn.html</w:t>
        </w:r>
      </w:hyperlink>
    </w:p>
    <w:p>
      <w:pPr>
        <w:pStyle w:val="Normal3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0"/>
        <w:spacing w:line="60" w:lineRule="exact"/>
      </w:pPr>
      <w:r>
        <w:pict>
          <v:line id="_x0000_s2453" style="position:absolute;z-index:252713984" from="0,2pt" to="512pt,2pt" strokecolor="#009ddb" strokeweight="2pt">
            <v:stroke linestyle="single"/>
            <w10:wrap type="topAndBottom"/>
          </v:line>
        </w:pict>
      </w:r>
    </w:p>
    <w:p>
      <w:pPr>
        <w:pStyle w:val="Normal3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Paul and Marcia Adler of Brooklyn are fans of Barbra Streisand, who, though from Brooklyn herself, will sing there on Thursday for the first time since she left the borough and became a star.</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Mohamed Salem owns Adelman's deli, where the Brooklyn Ms.  Streisand grew up in meets the borough's new demographics. (PHOTOGRAPHS BY RICHARD PERRY/THE NEW YORK TIMES)       </w:t>
      </w:r>
    </w:p>
    <w:p>
      <w:pPr>
        <w:pStyle w:val="Normal3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2012</w:t>
      </w:r>
    </w:p>
    <w:p>
      <w:pPr>
        <w:pStyle w:val="Normal390"/>
      </w:pPr>
    </w:p>
    <w:p>
      <w:pPr>
        <w:pStyle w:val="Normal390"/>
        <w:ind w:left="200"/>
        <w:sectPr>
          <w:type w:val="continuous"/>
          <w:pgMar w:top="840" w:right="1000" w:bottom="840" w:left="1000" w:header="400" w:footer="400"/>
          <w:pgNumType w:fmt="decimal"/>
          <w:cols w:space="720"/>
        </w:sectPr>
      </w:pPr>
      <w:r>
        <w:br/>
      </w:r>
      <w:r>
        <w:pict>
          <v:line id="_x0000_s2454" style="position:absolute;z-index:252715008" from="0,10pt" to="512pt,10pt" strokecolor="black" strokeweight="1pt">
            <v:stroke linestyle="single"/>
          </v:line>
        </w:pict>
      </w:r>
      <w:r>
        <w:rPr>
          <w:rFonts w:ascii="arial" w:eastAsia="arial" w:hAnsi="arial" w:cs="arial"/>
          <w:b/>
          <w:color w:val="767676"/>
          <w:sz w:val="16"/>
        </w:rPr>
        <w:t>End of Document</w:t>
      </w:r>
    </w:p>
    <w:p>
      <w:pPr>
        <w:pStyle w:val="Normal391"/>
        <w:sectPr>
          <w:headerReference w:type="even" r:id="rId3425"/>
          <w:headerReference w:type="default" r:id="rId3426"/>
          <w:footerReference w:type="even" r:id="rId3427"/>
          <w:footerReference w:type="default" r:id="rId3428"/>
          <w:headerReference w:type="first" r:id="rId3429"/>
          <w:footerReference w:type="first" r:id="rId3430"/>
          <w:pgSz w:w="12240" w:h="15840"/>
          <w:pgMar w:top="840" w:right="1000" w:bottom="840" w:left="1000" w:header="400" w:footer="400"/>
          <w:pgNumType w:fmt="decimal"/>
          <w:cols w:space="720"/>
          <w:titlePg w:val="0"/>
        </w:sectPr>
      </w:pPr>
    </w:p>
    <w:p>
      <w:pPr>
        <w:pStyle w:val="Normal391"/>
      </w:pPr>
    </w:p>
    <w:p>
      <w:pPr>
        <w:pStyle w:val="Normal391"/>
      </w:pPr>
      <w:r>
        <w:pict>
          <v:shape id="_x0000_i2455" type="#_x0000_t75" alt="LexisNexis®" style="width:147.75pt;height:30pt">
            <v:imagedata r:id="rId17" o:title=""/>
          </v:shape>
        </w:pict>
      </w:r>
      <w:r>
        <w:cr/>
      </w:r>
    </w:p>
    <w:p>
      <w:pPr>
        <w:pStyle w:val="Heading1389"/>
        <w:keepNext w:val="0"/>
        <w:spacing w:after="200" w:line="340" w:lineRule="atLeast"/>
        <w:ind w:left="0" w:right="0" w:firstLine="0"/>
        <w:jc w:val="center"/>
      </w:pPr>
      <w:hyperlink r:id="rId3431" w:history="1">
        <w:r>
          <w:rPr>
            <w:rFonts w:ascii="arial" w:eastAsia="arial" w:hAnsi="arial" w:cs="arial"/>
            <w:b/>
            <w:i/>
            <w:strike w:val="0"/>
            <w:color w:val="0077CC"/>
            <w:sz w:val="28"/>
            <w:u w:val="single"/>
            <w:vertAlign w:val="baseline"/>
          </w:rPr>
          <w:t>Art Spawned by Protest; Now to Make It Live On</w:t>
        </w:r>
      </w:hyperlink>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2014 Sunday</w:t>
      </w:r>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91"/>
        <w:keepNext w:val="0"/>
        <w:spacing w:after="0" w:line="240" w:lineRule="atLeast"/>
        <w:ind w:right="0"/>
        <w:jc w:val="both"/>
      </w:pPr>
      <w:bookmarkStart w:id="787" w:name="Bookmark_391"/>
      <w:bookmarkEnd w:id="787"/>
    </w:p>
    <w:p>
      <w:pPr>
        <w:pStyle w:val="Normal3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12</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1247 words</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JOYCE LAU</w:t>
      </w:r>
    </w:p>
    <w:p>
      <w:pPr>
        <w:pStyle w:val="Normal391"/>
        <w:keepNext/>
        <w:spacing w:before="240" w:after="0" w:line="340" w:lineRule="atLeast"/>
        <w:ind w:left="0" w:right="0" w:firstLine="0"/>
        <w:jc w:val="left"/>
      </w:pPr>
      <w:bookmarkStart w:id="788" w:name="Body_389"/>
      <w:bookmarkEnd w:id="788"/>
      <w:r>
        <w:rPr>
          <w:rFonts w:ascii="arial" w:eastAsia="arial" w:hAnsi="arial" w:cs="arial"/>
          <w:b/>
          <w:i w:val="0"/>
          <w:strike w:val="0"/>
          <w:noProof w:val="0"/>
          <w:color w:val="000000"/>
          <w:position w:val="0"/>
          <w:sz w:val="28"/>
          <w:u w:val="none"/>
          <w:vertAlign w:val="baseline"/>
        </w:rPr>
        <w:t>Body</w:t>
      </w:r>
    </w:p>
    <w:p>
      <w:pPr>
        <w:pStyle w:val="Normal391"/>
        <w:spacing w:line="60" w:lineRule="exact"/>
      </w:pPr>
      <w:r>
        <w:pict>
          <v:line id="_x0000_s2456" style="position:absolute;z-index:252716032" from="0,2pt" to="512pt,2pt" strokecolor="#009ddb" strokeweight="2pt">
            <v:stroke linestyle="single"/>
            <w10:wrap type="topAndBottom"/>
          </v:line>
        </w:pict>
      </w:r>
    </w:p>
    <w:p>
      <w:pPr>
        <w:pStyle w:val="Normal391"/>
      </w:pP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HONG KONG --  Thousands of pastel Post-it notes, marked with messages of support for pro-democracy demonstrators, form a fluttering collage that snakes around the wall of a staircase outside Hong Kong government headquarters. Nearby stands ''Umbrella Man,'' a 12-foot-tall wood sculpture of a figure holding a bright yellow umbrella.</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Above one of the city's thoroughfares, where demonstrators have been camped out since late September, students have sewn together hundreds of broken umbrellas to form a giant canopy.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pro-democracy demonstrations that have occupied sections of Hong Kong since September have created more than political statements and traffic jams. The so-called Umbrella Movement has also produced an explosion of public art that has turned the protest sites into enormous outdoor art exhibitions. The art, pointedly political and often witty, has become as much an expression of the protest as the megaphone speeches and the metal street barricades.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reports that the city may soon clear the protest sites have set preservationists, historians and art lovers scrambling to figure out how to record and preserve the art for posterity.</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most of the art is still on the streets, the archiving is largely digital. Some digital renditions and objects are already running alongside the ''Disobedient Objects'' exhibition at the Victoria and Albert Museum in London.</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Umbrella Movement Visual Archives and Research Collective, led partly by academics, is creating open-data platforms and Google maps to mark the locations of art pieces.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new group -- Umbrella Movement Art Preservation, or UMAP -- has ''rescue team members'' on the ground, armed with cellphones and ready to mobilize volunteers to evacuate art on short notice. They have received offers of help from sympathetic truck drivers and about a dozen private galleries.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work is important because these artifacts and images document the spirit of the time, of the year 2014, and our calls for political reform, democracy and justice,'' said Kacey Wong, an artist, educator and participant in UMAP. ''It is a reflection of our civilization. It's how we will be remembered 25 years from now.''</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as the protests have upended the notion that Hong Kong people do not care about politics, the blast of public art is changing the image of a city better known for making money than for art and culture. Still best known as an international financial center, and lacking a world-class art museum, Hong Kong has become the world's third-largest art market behind New York and London, thanks to high-priced auctions and an array of art galleries that have opened here in the past few years.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Public art is another matter, however. In a city that prizes order, graffiti and other street art have been tightly restricted. The protest sites, occupied zones run by the protesters that exist outside the law, created a free space that artists have taken advantage of.</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event, and the passion behind it, has brought about this outburst of creativity and expression,'' said Katie de Tilly, a gallery owner who is helping with the preservation. ''It's a new thing and should be celebrated.''</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Uncertainty over exactly when the preservationists may have to spring into action is complicating the task. A big question is how to house the physical works, which are mostly transitory and some of which are huge.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mid-October, when the police dismantled parts of the two protest zones in the busy commercial areas of Mong Kok and Causeway Bay, some artwork was destroyed, including an oversize spray can made of cardboard pointed at a clutch of umbrellas that blocked the Causeway Bay tram line.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of the artworks are large, crowd-sourced installations. A life-size cutout of President Xi Jinping of China holding a yellow umbrella has inspired satirical works, as well as many selfies. Cartoonists have portrayed Hong Kong's leader, Leung Chun-ying, as everything from a fang-baring wolf to a Cultural Revolution hero.</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Umbrellas became the prominent protest symbol after demonstrators used them to protect themselves from pepper spray and tear gas. Bright yellow ones have since been reinterpreted endless times in the banners, paintings, cartoons and photography that have turned the protests into an enormous exhibition. Tiny origami umbrellas, folded by office workers on their lunch breaks, dot the main protest site in the city's Admiralty district.</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collage of Post-it notes has been named the Lennon Wall, after the memorial in Prague to John Lennon. Meaghan McGurgan, a 30-year-old theater critic who is working with UMAP, said she ''saw a sign saying the Lennon Wall might be going into the trash, so I put up a few blog posts and a couple of tweets asking: 'Hey! Can anyone help?'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responded by flooding her inbox with snapshots of protest art. ''In less than a week, we compiled 3,000 photos in our archive,'' she said. ''People are emailing us hundreds of photos a day.''</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Mong Kok, a rough-and-tumble area across the harbor from Hong Kong Island, there was particular consternation over the destruction of makeshift religious altars, in a city where many homes and businesses have tributes to Christian, Taoist, Buddhist and folk deities. Demonstrators had also used funeral objects like ''ghost money,'' which is traditionally burned as an offering to the dead. These symbols of mourning are also used in the city's annual vigil commemorating the bloody crackdown on student protests in Tiananmen Square in 1989.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as fear grows that the exhibition may soon end, artists are continuing to create and explore. One recent day, Lawrence Wong, a Hong Kong native who has worked in the film industry, was using flexible pipes and yellow canvas to construct a 16-foot umbrella.</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idea is to make 10 of these, one on each lamppost, lining the street all the way past the P.L.A. building to Central,'' he said, referring to the People's Liberation Army headquarters and Hong Kong's business district. Mr. Wong, who flew back from Europe when he heard the protests were starting, was getting a helping hand with his installation from a group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come almost every day to see the artwork,'' said Audrey Eu, a former lawmaker and one of the founders of the pro-democracy Civic Party. ''It says a lot about Hong Kong's identity. We have our own culture, our own rule of law, our own way of writing in traditional Chinese characters and our own way of speaking in Cantonese.''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Emily Tang, a 21-year-old social work student, and her friends have been creating one artwork for each day of the demonstrations, incorporating traditional Chinese characters and illustrations of the city.</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''Hong Kongers' sense of identity has become stronger because of this exercise,'' she said. ''It's an effort we're taking together.''</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critics have seen the structures built by Hong Kong protesters, from elaborate bed spaces to sprawling study areas and gardens, as creative works in themselves.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all installation art,'' said Mr. Wong of UMAP. ''These works are full of humor, wit and intelligence.''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barricades was amazing,'' he added. ''It was built by traditional bamboo masters who helped the students. They were so thoughtful -- they didn't want the bamboo to stab anyone, so they put gloves on the pointy ends. Only they folded back all the fingers but the middle finger, which was left to point to the police station.''</w:t>
      </w:r>
    </w:p>
    <w:p>
      <w:pPr>
        <w:pStyle w:val="Normal391"/>
        <w:keepNext w:val="0"/>
        <w:spacing w:before="240" w:after="0" w:line="260" w:lineRule="atLeast"/>
        <w:ind w:left="0" w:right="0" w:firstLine="0"/>
        <w:jc w:val="left"/>
      </w:pPr>
      <w:r>
        <w:br/>
      </w:r>
      <w:hyperlink r:id="rId3432" w:history="1">
        <w:r>
          <w:rPr>
            <w:rFonts w:ascii="arial" w:eastAsia="arial" w:hAnsi="arial" w:cs="arial"/>
            <w:b w:val="0"/>
            <w:i/>
            <w:strike w:val="0"/>
            <w:color w:val="0077CC"/>
            <w:sz w:val="20"/>
            <w:u w:val="single"/>
            <w:vertAlign w:val="baseline"/>
          </w:rPr>
          <w:t>http://www.nytimes.com/2014/11/15/world/asia/rescuing-protest-artwork-from-hong-kongs-streets.html</w:t>
        </w:r>
      </w:hyperlink>
    </w:p>
    <w:p>
      <w:pPr>
        <w:pStyle w:val="Normal3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1"/>
        <w:spacing w:line="60" w:lineRule="exact"/>
      </w:pPr>
      <w:r>
        <w:pict>
          <v:line id="_x0000_s2457" style="position:absolute;z-index:252717056" from="0,2pt" to="512pt,2pt" strokecolor="#009ddb" strokeweight="2pt">
            <v:stroke linestyle="single"/>
            <w10:wrap type="topAndBottom"/>
          </v:line>
        </w:pict>
      </w:r>
    </w:p>
    <w:p>
      <w:pPr>
        <w:pStyle w:val="Normal3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protests in Hong Kong have produced an explosion of art, including a statue holding a yellow umbrella, top, a symbol of the movement, at government headquarters, and a Post-it wall. (PHOTOGRAPHS BY VINCENT YU/ASSOCIATED PRESS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PHILIPPE LOPEZ/AGENCE FRANCE-PRESSE -- GETTY IMAGES)       </w:t>
      </w:r>
    </w:p>
    <w:p>
      <w:pPr>
        <w:pStyle w:val="Normal3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2015</w:t>
      </w:r>
    </w:p>
    <w:p>
      <w:pPr>
        <w:pStyle w:val="Normal391"/>
      </w:pPr>
    </w:p>
    <w:p>
      <w:pPr>
        <w:pStyle w:val="Normal391"/>
        <w:ind w:left="200"/>
        <w:sectPr>
          <w:type w:val="continuous"/>
          <w:pgMar w:top="840" w:right="1000" w:bottom="840" w:left="1000" w:header="400" w:footer="400"/>
          <w:pgNumType w:fmt="decimal"/>
          <w:cols w:space="720"/>
        </w:sectPr>
      </w:pPr>
      <w:r>
        <w:br/>
      </w:r>
      <w:r>
        <w:pict>
          <v:line id="_x0000_s2458" style="position:absolute;z-index:252718080" from="0,10pt" to="512pt,10pt" strokecolor="black" strokeweight="1pt">
            <v:stroke linestyle="single"/>
          </v:line>
        </w:pict>
      </w:r>
      <w:r>
        <w:rPr>
          <w:rFonts w:ascii="arial" w:eastAsia="arial" w:hAnsi="arial" w:cs="arial"/>
          <w:b/>
          <w:color w:val="767676"/>
          <w:sz w:val="16"/>
        </w:rPr>
        <w:t>End of Document</w:t>
      </w:r>
    </w:p>
    <w:p>
      <w:pPr>
        <w:pStyle w:val="Normal392"/>
        <w:sectPr>
          <w:headerReference w:type="even" r:id="rId3433"/>
          <w:headerReference w:type="default" r:id="rId3434"/>
          <w:footerReference w:type="even" r:id="rId3435"/>
          <w:footerReference w:type="default" r:id="rId3436"/>
          <w:headerReference w:type="first" r:id="rId3437"/>
          <w:footerReference w:type="first" r:id="rId3438"/>
          <w:pgSz w:w="12240" w:h="15840"/>
          <w:pgMar w:top="840" w:right="1000" w:bottom="840" w:left="1000" w:header="400" w:footer="400"/>
          <w:pgNumType w:fmt="decimal"/>
          <w:cols w:space="720"/>
          <w:titlePg w:val="0"/>
        </w:sectPr>
      </w:pPr>
    </w:p>
    <w:p>
      <w:pPr>
        <w:pStyle w:val="Normal392"/>
      </w:pPr>
    </w:p>
    <w:p>
      <w:pPr>
        <w:pStyle w:val="Normal392"/>
      </w:pPr>
      <w:r>
        <w:pict>
          <v:shape id="_x0000_i2459" type="#_x0000_t75" alt="LexisNexis®" style="width:147.75pt;height:30pt">
            <v:imagedata r:id="rId17" o:title=""/>
          </v:shape>
        </w:pict>
      </w:r>
      <w:r>
        <w:cr/>
      </w:r>
    </w:p>
    <w:p>
      <w:pPr>
        <w:pStyle w:val="Heading1390"/>
        <w:keepNext w:val="0"/>
        <w:spacing w:after="200" w:line="340" w:lineRule="atLeast"/>
        <w:ind w:left="0" w:right="0" w:firstLine="0"/>
        <w:jc w:val="center"/>
      </w:pPr>
      <w:hyperlink r:id="rId3439" w:history="1">
        <w:r>
          <w:rPr>
            <w:rFonts w:ascii="arial" w:eastAsia="arial" w:hAnsi="arial" w:cs="arial"/>
            <w:b/>
            <w:i/>
            <w:strike w:val="0"/>
            <w:color w:val="0077CC"/>
            <w:sz w:val="28"/>
            <w:u w:val="single"/>
            <w:vertAlign w:val="baseline"/>
          </w:rPr>
          <w:t>Stirring Chicago's Corruption Stockpot</w:t>
        </w:r>
      </w:hyperlink>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2011 Monday</w:t>
      </w:r>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92"/>
        <w:keepNext w:val="0"/>
        <w:spacing w:after="0" w:line="240" w:lineRule="atLeast"/>
        <w:ind w:right="0"/>
        <w:jc w:val="both"/>
      </w:pPr>
      <w:bookmarkStart w:id="789" w:name="Bookmark_392"/>
      <w:bookmarkEnd w:id="789"/>
    </w:p>
    <w:p>
      <w:pPr>
        <w:pStyle w:val="Normal3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 TELEVISION REVIEW</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874 words</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GINIA BELLAFANTE</w:t>
      </w:r>
    </w:p>
    <w:p>
      <w:pPr>
        <w:pStyle w:val="Normal392"/>
        <w:keepNext/>
        <w:spacing w:before="240" w:after="0" w:line="340" w:lineRule="atLeast"/>
        <w:ind w:left="0" w:right="0" w:firstLine="0"/>
        <w:jc w:val="left"/>
      </w:pPr>
      <w:bookmarkStart w:id="790" w:name="Body_390"/>
      <w:bookmarkEnd w:id="790"/>
      <w:r>
        <w:rPr>
          <w:rFonts w:ascii="arial" w:eastAsia="arial" w:hAnsi="arial" w:cs="arial"/>
          <w:b/>
          <w:i w:val="0"/>
          <w:strike w:val="0"/>
          <w:noProof w:val="0"/>
          <w:color w:val="000000"/>
          <w:position w:val="0"/>
          <w:sz w:val="28"/>
          <w:u w:val="none"/>
          <w:vertAlign w:val="baseline"/>
        </w:rPr>
        <w:t>Body</w:t>
      </w:r>
    </w:p>
    <w:p>
      <w:pPr>
        <w:pStyle w:val="Normal392"/>
        <w:spacing w:line="60" w:lineRule="exact"/>
      </w:pPr>
      <w:r>
        <w:pict>
          <v:line id="_x0000_s2460" style="position:absolute;z-index:252719104" from="0,2pt" to="512pt,2pt" strokecolor="#009ddb" strokeweight="2pt">
            <v:stroke linestyle="single"/>
            <w10:wrap type="topAndBottom"/>
          </v:line>
        </w:pict>
      </w:r>
    </w:p>
    <w:p>
      <w:pPr>
        <w:pStyle w:val="Normal392"/>
      </w:pP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has largely been brought to us on fictional television through the defibrillator. So many pulses were revived over so many years on ''Chicago Hope'' and ''ER'' that the city came to seem like some sort of Lourdes for secularists. ''Chicago,'' you could envision a tourist slogan saying, ''the place to be when you need an emergency triple bypass.'' Natives must have hungered for a more expansive evocation of their hometown, one that explored the dirty genetics of a place that gave rise to both Al Capone and Rod Blagojevich. Citizens were possibly even irritated when Baltimore received rich dramatic excavation in ''The Wire'' before their own city had even been skimmed. Chicago taught Baltimore everything it knows.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sense ''The Chicago Code'' (beginning Monday on Fox) seeks to redress past slights. It is a drama about good cops and bad politicians, the gung-ho efforts of driven law enforcers to plug the drain of the city's cash-for-favors economy. In the last 36 years, according to one report, 31 former or sitting Chicago city aldermen have been convicted of corruption or other crimes. Bribes, kickbacks, suspiciously well-compensated construction companies, organized-crime alliances -- this is the stockpot in which the series stirs its wooden spoon. For the most part the flavors blend well.</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takes a while, though, for the show to settle in, to knock off the checklist of pandering network mandates. ''The Chicago Code'' comes to us from Shawn Ryan, creator of ''The Shield,'' the great FX narrative of police corruption, which ran for seven seasons without succumbing to the cheap, rapid panning shots and cloddish exposition this new venture bestows in the first hour.</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Presumably, if ''The Chicago Code'' had been on cable, we would not be reminded with alarm-clock regularity that the city's new police superintendent is a woman, a billboarding that is doubly superfluous given her arrival in the form of Jennifer Beals. On cable we might also have received a police superintendent with the creased skin and poor muscle-to-fat ratio to actually look like a bureaucrat. At 47 Ms. Beals remains ageless and stunning, but her placid beauty could not suit the character, Teresa Colvin, any less than if producers had scoured juice bars looking for a pretty server of antioxidant smoothies. It is hard to endure as Ms. Beals tough-talks her way to the appearance of managerial self-confidence and harder still to bear witness to a Chicago accent she can neither master nor even momentarily sustain.</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Did she grow up in Dallas? No, Ms. Beals, alas, is from Chicago. Whether she once spoke with flat A's and ditched them at Yale, where she studied in the '80s, is hard to know, but there seems little hope of her ever authentically retrieving them. In Colvin she is made to deliver her labored annunciations in service of playing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girl motivated to take down venal big-city bosses because they essentially ruined her father's life. The only relationship she seems to have is with her former partner, a volatile ace detective named Jarek Wysocki (played by the wonderful Jason Clarke of ''Brotherhood''). Though Wysocki seems to possess a bottomless well of loyalty, other cops voice antipathy at Colvin's brusque manner and imperiousness.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Colvin's primary focus is a city alderman named Ronin Gibbons (Delroy Lindo) whose slow unfolding as a genius of the most unseemly power plays is the great asset of the series. Gibbons can out-maneuver the champions, but both the story's smart pacing and the restrained unctuousness that Mr. Lindo brings to the role allow for depth and surprise not immediately apparent.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Chicago Code'' is a series in which the right and wrong sides of the law are delineated as clearly as if we were watching an episode of ''The Streets of San Francisco.'' I should pause here to say that the playful exchange between Karl Malden's seasoned old cop and Michael Douglas's young buck detective is reiterated here in the relationship between Mr. Clarke's Wysocki and Matt Lauria's upstart, Caleb Evers. To Wysocki's shock Evers deploys Twitter to combat street crime. Those kids!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Gibbons's villainy is utterly unambiguous, his intelligence hardly redemptive, but this simplicity does not negate the show's ambition. If ''The Shield'' taught us anything, it is that gray areas are largely just a tease. Time and again we exonerated the ruthless protagonist Vic Mackey on the basis of his charm and occasional displays of largess. But in the end Mr. Ryan showed us what fools we were for doing so. ''The Chicago Code'' wastes no time soliciting your misguided allegiance.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CHICAGO CODE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Monday nights at 9, Eastern and Pacific times; 8, Central time.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Created by Shawn Ryan; written by Mr. Ryan and Tim Minear; pilot directed by Charles McDougall; Mr. Ryan, Mr. Minear and Mr. McDougall (pilot), executive producers; Lesli Linka Glatter, co-executive producer; John Folino, technical adviser. Produced by 20th Century Fox Television and MiddKid Productions.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Jason Clarke (Jarek Wysocki), Jennifer Beals (Teresa Colvin), Delroy Lindo (Alderman Ronin Gibbons), Matt Lauria (Caleb Evers), Devin Kelley (Vonda Wysocki), Todd Williams (Isaac Joiner) and Billy Lush (Liam Hennessey).</w:t>
      </w:r>
    </w:p>
    <w:p>
      <w:pPr>
        <w:pStyle w:val="Normal392"/>
        <w:keepNext w:val="0"/>
        <w:spacing w:before="240" w:after="0" w:line="260" w:lineRule="atLeast"/>
        <w:ind w:left="0" w:right="0" w:firstLine="0"/>
        <w:jc w:val="left"/>
      </w:pPr>
      <w:r>
        <w:br/>
      </w:r>
      <w:hyperlink r:id="rId3440" w:history="1">
        <w:r>
          <w:rPr>
            <w:rFonts w:ascii="arial" w:eastAsia="arial" w:hAnsi="arial" w:cs="arial"/>
            <w:b w:val="0"/>
            <w:i/>
            <w:strike w:val="0"/>
            <w:color w:val="0077CC"/>
            <w:sz w:val="20"/>
            <w:u w:val="single"/>
            <w:vertAlign w:val="baseline"/>
          </w:rPr>
          <w:t>http://www.nytimes.com</w:t>
        </w:r>
      </w:hyperlink>
    </w:p>
    <w:p>
      <w:pPr>
        <w:pStyle w:val="Normal3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2"/>
        <w:spacing w:line="60" w:lineRule="exact"/>
      </w:pPr>
      <w:r>
        <w:pict>
          <v:line id="_x0000_s2461" style="position:absolute;z-index:252720128" from="0,2pt" to="512pt,2pt" strokecolor="#009ddb" strokeweight="2pt">
            <v:stroke linestyle="single"/>
            <w10:wrap type="topAndBottom"/>
          </v:line>
        </w:pict>
      </w:r>
    </w:p>
    <w:p>
      <w:pPr>
        <w:pStyle w:val="Normal3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From left, Delroy Lindo, Jennifer Beals and Jason Clarke in ''The Chicago Code,'' a Fox series. (PHOTOGRAPH BY PETER SOREL/FOX) (C4)     </w:t>
      </w:r>
    </w:p>
    <w:p>
      <w:pPr>
        <w:pStyle w:val="Normal3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7, 2011</w:t>
      </w:r>
    </w:p>
    <w:p>
      <w:pPr>
        <w:pStyle w:val="Normal392"/>
      </w:pPr>
    </w:p>
    <w:p>
      <w:pPr>
        <w:pStyle w:val="Normal392"/>
        <w:ind w:left="200"/>
        <w:sectPr>
          <w:type w:val="continuous"/>
          <w:pgMar w:top="840" w:right="1000" w:bottom="840" w:left="1000" w:header="400" w:footer="400"/>
          <w:pgNumType w:fmt="decimal"/>
          <w:cols w:space="720"/>
        </w:sectPr>
      </w:pPr>
      <w:r>
        <w:br/>
      </w:r>
      <w:r>
        <w:pict>
          <v:line id="_x0000_s2462" style="position:absolute;z-index:252721152" from="0,10pt" to="512pt,10pt" strokecolor="black" strokeweight="1pt">
            <v:stroke linestyle="single"/>
          </v:line>
        </w:pict>
      </w:r>
      <w:r>
        <w:rPr>
          <w:rFonts w:ascii="arial" w:eastAsia="arial" w:hAnsi="arial" w:cs="arial"/>
          <w:b/>
          <w:color w:val="767676"/>
          <w:sz w:val="16"/>
        </w:rPr>
        <w:t>End of Document</w:t>
      </w:r>
    </w:p>
    <w:p>
      <w:pPr>
        <w:pStyle w:val="Normal393"/>
        <w:sectPr>
          <w:headerReference w:type="even" r:id="rId3441"/>
          <w:headerReference w:type="default" r:id="rId3442"/>
          <w:footerReference w:type="even" r:id="rId3443"/>
          <w:footerReference w:type="default" r:id="rId3444"/>
          <w:headerReference w:type="first" r:id="rId3445"/>
          <w:footerReference w:type="first" r:id="rId3446"/>
          <w:pgSz w:w="12240" w:h="15840"/>
          <w:pgMar w:top="840" w:right="1000" w:bottom="840" w:left="1000" w:header="400" w:footer="400"/>
          <w:pgNumType w:fmt="decimal"/>
          <w:cols w:space="720"/>
          <w:titlePg w:val="0"/>
        </w:sectPr>
      </w:pPr>
    </w:p>
    <w:p>
      <w:pPr>
        <w:pStyle w:val="Normal393"/>
      </w:pPr>
    </w:p>
    <w:p>
      <w:pPr>
        <w:pStyle w:val="Normal393"/>
      </w:pPr>
      <w:r>
        <w:pict>
          <v:shape id="_x0000_i2463" type="#_x0000_t75" alt="LexisNexis®" style="width:147.75pt;height:30pt">
            <v:imagedata r:id="rId17" o:title=""/>
          </v:shape>
        </w:pict>
      </w:r>
      <w:r>
        <w:cr/>
      </w:r>
    </w:p>
    <w:p>
      <w:pPr>
        <w:pStyle w:val="Heading1391"/>
        <w:keepNext w:val="0"/>
        <w:spacing w:after="200" w:line="340" w:lineRule="atLeast"/>
        <w:ind w:left="0" w:right="0" w:firstLine="0"/>
        <w:jc w:val="center"/>
      </w:pPr>
      <w:hyperlink r:id="rId3447" w:history="1">
        <w:r>
          <w:rPr>
            <w:rFonts w:ascii="arial" w:eastAsia="arial" w:hAnsi="arial" w:cs="arial"/>
            <w:b/>
            <w:i/>
            <w:strike w:val="0"/>
            <w:color w:val="0077CC"/>
            <w:sz w:val="28"/>
            <w:u w:val="single"/>
            <w:vertAlign w:val="baseline"/>
          </w:rPr>
          <w:t>THEATER;</w:t>
        </w:r>
      </w:hyperlink>
      <w:r>
        <w:br/>
      </w:r>
      <w:hyperlink r:id="rId3448" w:history="1">
        <w:r>
          <w:rPr>
            <w:rFonts w:ascii="arial" w:eastAsia="arial" w:hAnsi="arial" w:cs="arial"/>
            <w:b/>
            <w:i/>
            <w:strike w:val="0"/>
            <w:color w:val="0077CC"/>
            <w:sz w:val="28"/>
            <w:u w:val="single"/>
            <w:vertAlign w:val="baseline"/>
          </w:rPr>
          <w:t>Comedy's Underside, and Duality</w:t>
        </w:r>
      </w:hyperlink>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1995, Sunday, Late Edition - Final</w:t>
      </w:r>
    </w:p>
    <w:p>
      <w:pPr>
        <w:pStyle w:val="Normal393"/>
        <w:keepNext w:val="0"/>
        <w:spacing w:after="0" w:line="240" w:lineRule="atLeast"/>
        <w:ind w:right="0"/>
        <w:jc w:val="both"/>
      </w:pPr>
      <w:bookmarkStart w:id="791" w:name="Bookmark_393"/>
      <w:bookmarkEnd w:id="791"/>
    </w:p>
    <w:p>
      <w:pPr>
        <w:pStyle w:val="Normal3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Westchester Weekly Desk  </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13WC;  ; Section 13WC;   Page 15;   Column 1;   Westchester Weekly Desk  ; Column 1;  ; Review</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525 words</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ALVIN KLEIN  </w:t>
      </w:r>
    </w:p>
    <w:p>
      <w:pPr>
        <w:pStyle w:val="Normal39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ALVIN KLEIN  </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PURCHASE</w:t>
      </w:r>
    </w:p>
    <w:p>
      <w:pPr>
        <w:pStyle w:val="Normal393"/>
        <w:keepNext/>
        <w:spacing w:before="240" w:after="0" w:line="340" w:lineRule="atLeast"/>
        <w:ind w:left="0" w:right="0" w:firstLine="0"/>
        <w:jc w:val="left"/>
      </w:pPr>
      <w:bookmarkStart w:id="792" w:name="Body_391"/>
      <w:bookmarkEnd w:id="792"/>
      <w:r>
        <w:rPr>
          <w:rFonts w:ascii="arial" w:eastAsia="arial" w:hAnsi="arial" w:cs="arial"/>
          <w:b/>
          <w:i w:val="0"/>
          <w:strike w:val="0"/>
          <w:noProof w:val="0"/>
          <w:color w:val="000000"/>
          <w:position w:val="0"/>
          <w:sz w:val="28"/>
          <w:u w:val="none"/>
          <w:vertAlign w:val="baseline"/>
        </w:rPr>
        <w:t>Body</w:t>
      </w:r>
    </w:p>
    <w:p>
      <w:pPr>
        <w:pStyle w:val="Normal393"/>
        <w:spacing w:line="60" w:lineRule="exact"/>
      </w:pPr>
      <w:r>
        <w:pict>
          <v:line id="_x0000_s2464" style="position:absolute;z-index:252722176" from="0,2pt" to="512pt,2pt" strokecolor="#009ddb" strokeweight="2pt">
            <v:stroke linestyle="single"/>
            <w10:wrap type="topAndBottom"/>
          </v:line>
        </w:pict>
      </w:r>
    </w:p>
    <w:p>
      <w:pPr>
        <w:pStyle w:val="Normal393"/>
      </w:pP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Phoenix Theater Company's third play of an ambitious summer, reach is all. Where comedy tonight is the season's catchall phrase, "Comedians" by Trevor Griffiths uncovers the underside of the form that is supposed to make people laugh, whatever the price.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adult-ed classroom, a motley crew of would-be funnymen in training for stand-up go through exercises, from improvisation to introspection, and get technical pointers -- on pacing, on detail, on attitude, on subtext and on dealing with coughers in the audience, which may be the play's most lasting contribution to the future of live performance.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midplay (actually the second of three acts though the Phoenix joins the second and the third), the classroom gives way to the stage in a tacky workingmen's club, where what is called comic relief is but "a brief interval in the bingo." And then the low-rung comics go on.</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play is conceived in an outmoded English vernacular, replete with jokes fully meant to be groaners or, worse, bigoted, sexist, racist, rife with ethnic slurs and otherwise offensive, it is crucial for faster-than-light, faster than sound direction to make a theatrical point -- and then to allow the text to transcend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Manchester milieu. Otherwise, how is the play to resonate as a statement about art and compromise?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make things more difficult for cast, director and audience, the play relentlessly tests the roar of the crowd. The playwright may have wanted to tell us as much about each other watching the play as about characters in it and the society that gives or denies them applause.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Thematically, it is also clear that "Comedians" is about the selling out of the grim threat of truth for commercial success. On its own terms, "Comedians" ought to evoke memories of Lenny Bruce, and associations to, say, George Carlin -- all the gritty clowns who ever played from the edge. It should as well alter perceptions about the slick pitchmen of the one-liners and the shtick that sells. The aspirants here are subjected to the pressure of an agent with an agenda who drops value-loaded pre-judgments like: "Perhaps we can't all be Bob Hope. But we can try." This, after the instructor (the agent's old-time rival) has fed them lines about how being good or being better means more than being successful.</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going on, the comedians return to the classroom for painful post-mortems. An ever-present duality demands dazzling shifts in actors playing performers who believe one thing and may or may not give in to the contradictory, hypocritical rules about making an impression.</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its own built-in darkness, the cloud of pomposity further eclipses an overstated, rarely seen play. Not easy. Neither the Phoenix style nor the cast under Ron Holgate's laggard direction cohered on the opening night of a production that never quite moved out of the classroom and onto the stage. It all became an object lesson in audacity that failed.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"Comedians" by Trevor Griffiths, produced by the Phoenix Theater Company at the Pepsico Theater at the Performing Arts Center of Purchase College. Performances through next Sunday. Box office: 251-6290.</w:t>
      </w:r>
    </w:p>
    <w:p>
      <w:pPr>
        <w:pStyle w:val="Normal3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3"/>
        <w:spacing w:line="60" w:lineRule="exact"/>
      </w:pPr>
      <w:r>
        <w:pict>
          <v:line id="_x0000_s2465" style="position:absolute;z-index:252723200" from="0,2pt" to="512pt,2pt" strokecolor="#009ddb" strokeweight="2pt">
            <v:stroke linestyle="single"/>
            <w10:wrap type="topAndBottom"/>
          </v:line>
        </w:pict>
      </w:r>
    </w:p>
    <w:p>
      <w:pPr>
        <w:pStyle w:val="Normal3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Jud Meyers, left, and Dermot McNamara in "Comedians." (Gerry Goodstein)</w:t>
      </w:r>
    </w:p>
    <w:p>
      <w:pPr>
        <w:pStyle w:val="Normal3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1995</w:t>
      </w:r>
    </w:p>
    <w:p>
      <w:pPr>
        <w:pStyle w:val="Normal393"/>
      </w:pPr>
    </w:p>
    <w:p>
      <w:pPr>
        <w:pStyle w:val="Normal393"/>
        <w:ind w:left="200"/>
        <w:sectPr>
          <w:type w:val="continuous"/>
          <w:pgMar w:top="840" w:right="1000" w:bottom="840" w:left="1000" w:header="400" w:footer="400"/>
          <w:pgNumType w:fmt="decimal"/>
          <w:cols w:space="720"/>
        </w:sectPr>
      </w:pPr>
      <w:r>
        <w:br/>
      </w:r>
      <w:r>
        <w:pict>
          <v:line id="_x0000_s2466" style="position:absolute;z-index:252724224" from="0,10pt" to="512pt,10pt" strokecolor="black" strokeweight="1pt">
            <v:stroke linestyle="single"/>
          </v:line>
        </w:pict>
      </w:r>
      <w:r>
        <w:rPr>
          <w:rFonts w:ascii="arial" w:eastAsia="arial" w:hAnsi="arial" w:cs="arial"/>
          <w:b/>
          <w:color w:val="767676"/>
          <w:sz w:val="16"/>
        </w:rPr>
        <w:t>End of Document</w:t>
      </w:r>
    </w:p>
    <w:p>
      <w:pPr>
        <w:pStyle w:val="Normal394"/>
        <w:sectPr>
          <w:headerReference w:type="even" r:id="rId3449"/>
          <w:headerReference w:type="default" r:id="rId3450"/>
          <w:footerReference w:type="even" r:id="rId3451"/>
          <w:footerReference w:type="default" r:id="rId3452"/>
          <w:headerReference w:type="first" r:id="rId3453"/>
          <w:footerReference w:type="first" r:id="rId3454"/>
          <w:pgSz w:w="12240" w:h="15840"/>
          <w:pgMar w:top="840" w:right="1000" w:bottom="840" w:left="1000" w:header="400" w:footer="400"/>
          <w:pgNumType w:fmt="decimal"/>
          <w:cols w:space="720"/>
          <w:titlePg w:val="0"/>
        </w:sectPr>
      </w:pPr>
    </w:p>
    <w:p>
      <w:pPr>
        <w:pStyle w:val="Normal394"/>
      </w:pPr>
    </w:p>
    <w:p>
      <w:pPr>
        <w:pStyle w:val="Normal394"/>
      </w:pPr>
      <w:r>
        <w:pict>
          <v:shape id="_x0000_i2467" type="#_x0000_t75" alt="LexisNexis®" style="width:147.75pt;height:30pt">
            <v:imagedata r:id="rId17" o:title=""/>
          </v:shape>
        </w:pict>
      </w:r>
      <w:r>
        <w:cr/>
      </w:r>
    </w:p>
    <w:p>
      <w:pPr>
        <w:pStyle w:val="Heading1392"/>
        <w:keepNext w:val="0"/>
        <w:spacing w:after="200" w:line="340" w:lineRule="atLeast"/>
        <w:ind w:left="0" w:right="0" w:firstLine="0"/>
        <w:jc w:val="center"/>
      </w:pPr>
      <w:hyperlink r:id="rId3455" w:history="1">
        <w:r>
          <w:rPr>
            <w:rFonts w:ascii="arial" w:eastAsia="arial" w:hAnsi="arial" w:cs="arial"/>
            <w:b/>
            <w:i/>
            <w:strike w:val="0"/>
            <w:color w:val="0077CC"/>
            <w:sz w:val="28"/>
            <w:u w:val="single"/>
            <w:vertAlign w:val="baseline"/>
          </w:rPr>
          <w:t>From Writing 'Wild Thing' To Nostalgia For Yonkers</w:t>
        </w:r>
      </w:hyperlink>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2009 Monday</w:t>
      </w:r>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94"/>
        <w:keepNext w:val="0"/>
        <w:spacing w:after="0" w:line="240" w:lineRule="atLeast"/>
        <w:ind w:right="0"/>
        <w:jc w:val="both"/>
      </w:pPr>
      <w:bookmarkStart w:id="793" w:name="Bookmark_394"/>
      <w:bookmarkEnd w:id="793"/>
    </w:p>
    <w:p>
      <w:pPr>
        <w:pStyle w:val="Normal3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25; OUR TOWNS</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786 words</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PETER APPLEBOME</w:t>
      </w:r>
    </w:p>
    <w:p>
      <w:pPr>
        <w:pStyle w:val="Normal3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3456" w:history="1">
        <w:r>
          <w:rPr>
            <w:rFonts w:ascii="arial" w:eastAsia="arial" w:hAnsi="arial" w:cs="arial"/>
            <w:b w:val="0"/>
            <w:i/>
            <w:strike w:val="0"/>
            <w:noProof w:val="0"/>
            <w:color w:val="0077CC"/>
            <w:position w:val="0"/>
            <w:sz w:val="20"/>
            <w:u w:val="single"/>
            <w:vertAlign w:val="baseline"/>
          </w:rPr>
          <w:t>peappl@nytimes.com</w:t>
        </w:r>
      </w:hyperlink>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YONKERS </w:t>
      </w:r>
    </w:p>
    <w:p>
      <w:pPr>
        <w:pStyle w:val="Normal394"/>
        <w:keepNext/>
        <w:spacing w:before="240" w:after="0" w:line="340" w:lineRule="atLeast"/>
        <w:ind w:left="0" w:right="0" w:firstLine="0"/>
        <w:jc w:val="left"/>
      </w:pPr>
      <w:bookmarkStart w:id="794" w:name="Body_392"/>
      <w:bookmarkEnd w:id="794"/>
      <w:r>
        <w:rPr>
          <w:rFonts w:ascii="arial" w:eastAsia="arial" w:hAnsi="arial" w:cs="arial"/>
          <w:b/>
          <w:i w:val="0"/>
          <w:strike w:val="0"/>
          <w:noProof w:val="0"/>
          <w:color w:val="000000"/>
          <w:position w:val="0"/>
          <w:sz w:val="28"/>
          <w:u w:val="none"/>
          <w:vertAlign w:val="baseline"/>
        </w:rPr>
        <w:t>Body</w:t>
      </w:r>
    </w:p>
    <w:p>
      <w:pPr>
        <w:pStyle w:val="Normal394"/>
        <w:spacing w:line="60" w:lineRule="exact"/>
      </w:pPr>
      <w:r>
        <w:pict>
          <v:line id="_x0000_s2468" style="position:absolute;z-index:252725248" from="0,2pt" to="512pt,2pt" strokecolor="#009ddb" strokeweight="2pt">
            <v:stroke linestyle="single"/>
            <w10:wrap type="topAndBottom"/>
          </v:line>
        </w:pict>
      </w:r>
    </w:p>
    <w:p>
      <w:pPr>
        <w:pStyle w:val="Normal394"/>
      </w:pP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 from New Rochelle, sitting in the corner booth at the Raceway Diner across the street from Yonkers Raceway, overheard some of the conversation at the next table, did quick research on his BlackBerry and then waited for the man with the longish white hair to get up before introducing himself.</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 hear the song 'Wild Thing'?'' he said to his daughter Isadora, an aspiring teacher. ''This is the guy who wrote it.''</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win a permanent seat in the pop culture hall of fame for writing the words and music to one of the primal radio odes to youthful lust, made famous by the Troggs in 1966. So it was appropriate that Chip Taylor's biggest claim to immortality was properly recognized before he popped into the kitchen to thank Noreen the waitress and headed back outside.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plenty of musicians have done their best to capture the essence of raging hormones. Not many have felt the urge to create a country-ish homage to Yonkers, New York State's fourth-largest city,  but one of those unloved places, better known for what it is not than for what it is.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Which is why Mr. Taylor, the season of homecomings and long memories upon us, was tooling around his hometown and its environs on Thursday in search of the old Nepperhan train station (gone), the old Chat 'n' Chew in Ardsley (gone), the memorial plaque to his dad, Elmer Voight, a former golf pro, on the 16th fairway at the Sunningdale Country Club in Scarsdale (still there), and his old house at 60 Ball Avenue overlooking the Saw Mill River Parkway (ditto, though barely recognizable).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Taylor, who these days lives in Manhattan, probably won't achieve immortality for his new CD, ''Yonkers NY,'' though it's been a surprising success now at No. 6 on the Americana record chart (''The List,'' by Rosanne Cash, the daughter of his old friend and hero Johnny Cash, is No. 1). Still, as we all inch closer to that great Chat 'n' Chew in the sky, Mr. Taylor gets his chance to remember things past -- most quite personal, some kind of universal.</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thing I really loved about Yonkers was this energy, this sense of a place where there was all this energy about to burst forth,'' he said, as we drove through town. ''I don't know how to explain it, but it was a gritty place, full of people who worked hard and had all the character in the world. You might coast in Scarsdale. You didn't coast in Yonkers.''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Taylor, 69, born James Wesley Voight, is the younger brother of the actor Jon Voight and Barry Voight, a geologist and volcano expert, and an uncle of Angelina Jolie. ''Wild Thing'' aside, he's led a more interesting life than most of us, writing other hits like ''Angel of the Morning,'' making a living for years as a successful horse bettor, and then returning to music in the mid-1990s.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YONKERS has been around the block, too, once a bustling, unpretentious town full of factories and laborers, now trying to reinvent itself with fancy lofts and restaurants on the Hudson at one extreme and an increasingly poor and diverse population on the other. Mr. Taylor's old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middle of Czechs, Italians, Poles and Irish is harder to find. </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Taylor's record, with threads of country and rockabilly, mandolin, fiddle and steel guitar, is an evocation of his family and Yonkers in the '50s -- the Mafiosi who showed up and sang opera at his parties, his basketball heroes at Roosevelt High who later got in trouble for shaving points in college games, the charcoal sky left behind by the Putnam Division trains that flattened the nickels his dad had left on the tracks. </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CD captures both an older, working man's Westchester without the moneyed gloss and the eternal tug of the past -- those places from everyone's youth that invariably look smaller in real life than they seemed in memory.</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cityscape and hilly topography are pretty much the same, but most of that world is long gone, like the Otis Elevator factory, the Alexander Smith Carpet mill, the Anaconda Wire plant in Hastings where his aunt worked. People may work as hard now as they did then; it's just harder to find places to work hard. It's harder to burst through.</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won't sell as many copies of ''Yonkers NY'' as the Troggs did of ''Wild Thing,'' but it's one case for today's splintered music business, where you can be as hyperlocal as the spirit moves you, like Tris McCall of Jersey City, who specializes in synth-rock visions of the culture and politicians of Hudson County.</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Taylor figures there's something universal in his tales of Yonkers. His fans in Sweden love the songs, he said. And if they didn't?</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''You're from Yonkers, you have a certain pride in Yonkers,'' he said. ''And you don't care if anybody gets it or not.''</w:t>
      </w:r>
    </w:p>
    <w:p>
      <w:pPr>
        <w:pStyle w:val="Normal394"/>
        <w:keepNext w:val="0"/>
        <w:spacing w:before="240" w:after="0" w:line="260" w:lineRule="atLeast"/>
        <w:ind w:left="0" w:right="0" w:firstLine="0"/>
        <w:jc w:val="left"/>
      </w:pPr>
      <w:r>
        <w:br/>
      </w:r>
      <w:hyperlink r:id="rId3457" w:history="1">
        <w:r>
          <w:rPr>
            <w:rFonts w:ascii="arial" w:eastAsia="arial" w:hAnsi="arial" w:cs="arial"/>
            <w:b w:val="0"/>
            <w:i/>
            <w:strike w:val="0"/>
            <w:color w:val="0077CC"/>
            <w:sz w:val="20"/>
            <w:u w:val="single"/>
            <w:vertAlign w:val="baseline"/>
          </w:rPr>
          <w:t>http://www.nytimes.com</w:t>
        </w:r>
      </w:hyperlink>
    </w:p>
    <w:p>
      <w:pPr>
        <w:pStyle w:val="Normal3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21, 2009</w:t>
      </w:r>
    </w:p>
    <w:p>
      <w:pPr>
        <w:pStyle w:val="Normal394"/>
      </w:pPr>
    </w:p>
    <w:p>
      <w:pPr>
        <w:pStyle w:val="Normal394"/>
        <w:ind w:left="200"/>
        <w:sectPr>
          <w:type w:val="continuous"/>
          <w:pgMar w:top="840" w:right="1000" w:bottom="840" w:left="1000" w:header="400" w:footer="400"/>
          <w:pgNumType w:fmt="decimal"/>
          <w:cols w:space="720"/>
        </w:sectPr>
      </w:pPr>
      <w:r>
        <w:br/>
      </w:r>
      <w:r>
        <w:pict>
          <v:line id="_x0000_s2469" style="position:absolute;z-index:252726272" from="0,10pt" to="512pt,10pt" strokecolor="black" strokeweight="1pt">
            <v:stroke linestyle="single"/>
          </v:line>
        </w:pict>
      </w:r>
      <w:r>
        <w:rPr>
          <w:rFonts w:ascii="arial" w:eastAsia="arial" w:hAnsi="arial" w:cs="arial"/>
          <w:b/>
          <w:color w:val="767676"/>
          <w:sz w:val="16"/>
        </w:rPr>
        <w:t>End of Document</w:t>
      </w:r>
    </w:p>
    <w:p>
      <w:pPr>
        <w:pStyle w:val="Normal395"/>
        <w:sectPr>
          <w:headerReference w:type="even" r:id="rId3458"/>
          <w:headerReference w:type="default" r:id="rId3459"/>
          <w:footerReference w:type="even" r:id="rId3460"/>
          <w:footerReference w:type="default" r:id="rId3461"/>
          <w:headerReference w:type="first" r:id="rId3462"/>
          <w:footerReference w:type="first" r:id="rId3463"/>
          <w:pgSz w:w="12240" w:h="15840"/>
          <w:pgMar w:top="840" w:right="1000" w:bottom="840" w:left="1000" w:header="400" w:footer="400"/>
          <w:pgNumType w:fmt="decimal"/>
          <w:cols w:space="720"/>
          <w:titlePg w:val="0"/>
        </w:sectPr>
      </w:pPr>
    </w:p>
    <w:p>
      <w:pPr>
        <w:pStyle w:val="Normal395"/>
      </w:pPr>
    </w:p>
    <w:p>
      <w:pPr>
        <w:pStyle w:val="Normal395"/>
      </w:pPr>
      <w:r>
        <w:pict>
          <v:shape id="_x0000_i2470" type="#_x0000_t75" alt="LexisNexis®" style="width:147.75pt;height:30pt">
            <v:imagedata r:id="rId17" o:title=""/>
          </v:shape>
        </w:pict>
      </w:r>
      <w:r>
        <w:cr/>
      </w:r>
    </w:p>
    <w:p>
      <w:pPr>
        <w:pStyle w:val="Heading1393"/>
        <w:keepNext w:val="0"/>
        <w:spacing w:after="200" w:line="340" w:lineRule="atLeast"/>
        <w:ind w:left="0" w:right="0" w:firstLine="0"/>
        <w:jc w:val="center"/>
      </w:pPr>
      <w:hyperlink r:id="rId3464" w:history="1">
        <w:r>
          <w:rPr>
            <w:rFonts w:ascii="arial" w:eastAsia="arial" w:hAnsi="arial" w:cs="arial"/>
            <w:b/>
            <w:i/>
            <w:strike w:val="0"/>
            <w:color w:val="0077CC"/>
            <w:sz w:val="28"/>
            <w:u w:val="single"/>
            <w:vertAlign w:val="baseline"/>
          </w:rPr>
          <w:t>THEATER;</w:t>
        </w:r>
      </w:hyperlink>
      <w:r>
        <w:br/>
      </w:r>
      <w:hyperlink r:id="rId3465" w:history="1">
        <w:r>
          <w:rPr>
            <w:rFonts w:ascii="arial" w:eastAsia="arial" w:hAnsi="arial" w:cs="arial"/>
            <w:b/>
            <w:i/>
            <w:strike w:val="0"/>
            <w:color w:val="0077CC"/>
            <w:sz w:val="28"/>
            <w:u w:val="single"/>
            <w:vertAlign w:val="baseline"/>
          </w:rPr>
          <w:t>Comedy's Underside, Crowd's Roar</w:t>
        </w:r>
      </w:hyperlink>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1995, Sunday, Late Edition - Final</w:t>
      </w:r>
    </w:p>
    <w:p>
      <w:pPr>
        <w:pStyle w:val="Normal395"/>
        <w:keepNext w:val="0"/>
        <w:spacing w:after="0" w:line="240" w:lineRule="atLeast"/>
        <w:ind w:right="0"/>
        <w:jc w:val="both"/>
      </w:pPr>
      <w:bookmarkStart w:id="795" w:name="Bookmark_395"/>
      <w:bookmarkEnd w:id="795"/>
    </w:p>
    <w:p>
      <w:pPr>
        <w:pStyle w:val="Normal3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Connecticut Weekly Desk  </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13CN;  ; Section 13CN;   Page 9;   Column 1;   Connecticut Weekly Desk  ; Column 1;  ; Review</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519 words</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ALVIN KLEIN  </w:t>
      </w:r>
    </w:p>
    <w:p>
      <w:pPr>
        <w:pStyle w:val="Normal39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ALVIN KLEIN  </w:t>
      </w:r>
    </w:p>
    <w:p>
      <w:pPr>
        <w:pStyle w:val="Normal395"/>
        <w:keepNext/>
        <w:spacing w:before="240" w:after="0" w:line="340" w:lineRule="atLeast"/>
        <w:ind w:left="0" w:right="0" w:firstLine="0"/>
        <w:jc w:val="left"/>
      </w:pPr>
      <w:bookmarkStart w:id="796" w:name="Body_393"/>
      <w:bookmarkEnd w:id="796"/>
      <w:r>
        <w:rPr>
          <w:rFonts w:ascii="arial" w:eastAsia="arial" w:hAnsi="arial" w:cs="arial"/>
          <w:b/>
          <w:i w:val="0"/>
          <w:strike w:val="0"/>
          <w:noProof w:val="0"/>
          <w:color w:val="000000"/>
          <w:position w:val="0"/>
          <w:sz w:val="28"/>
          <w:u w:val="none"/>
          <w:vertAlign w:val="baseline"/>
        </w:rPr>
        <w:t>Body</w:t>
      </w:r>
    </w:p>
    <w:p>
      <w:pPr>
        <w:pStyle w:val="Normal395"/>
        <w:spacing w:line="60" w:lineRule="exact"/>
      </w:pPr>
      <w:r>
        <w:pict>
          <v:line id="_x0000_s2471" style="position:absolute;z-index:252727296" from="0,2pt" to="512pt,2pt" strokecolor="#009ddb" strokeweight="2pt">
            <v:stroke linestyle="single"/>
            <w10:wrap type="topAndBottom"/>
          </v:line>
        </w:pict>
      </w:r>
    </w:p>
    <w:p>
      <w:pPr>
        <w:pStyle w:val="Normal395"/>
      </w:pP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Phoenix Theater Company's third play of an ambitious summer in Purchase, N.Y., reach is all. Where comedy tonight is the season's catchall phrase, "Comedians" by Trevor Griffiths uncovers the underside of the form that is supposed to make people laugh, whatever the price.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adult education classroom, a motley crew of would-be funnymen in training for stand-up go through exercises, from improvisation to introspection, and get technical pointers -- on pacing, on detail, on attitude, on subtext and on dealing with coughers in the audience, which may be the play's most lasting contribution to the future of live performance.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mid-play (actually the second of three acts, though the Phoenix joins the second and the third), the classroom gives way to the stage in a tacky workingmen's club, where what is called comic relief is but "a brief interval in the bingo." And then the low-rung comics go on.</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play is conceived in an outmoded English vernacular, replete with jokes fully meant to be groaners or, worse, bigoted, sexist, racist, rife with ethnic slurs and otherwise offensive, it is crucial for faster than light, faster than sound direction to make a theatrical point -- and then to allow the text to transcend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Manchester milieu. Otherwise, how is the play to resonate as a statement about art and compromise?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make things more difficult for cast, director and audience, the play relentlessly tests the roar of the crowd. The playwright may have wanted to tell us as much about each other watching the play as about characters in it and the society that gives or denies them applause.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Thematically, it is also clear that "Comedians" is about the selling out of the grim threat of truth for commercial success. On its own terms, "Comedians" ought to evoke memories of Lenny Bruce, and associations to, say, George Carlin -- all the gritty clowns who ever played from the edge. It should as well alter perceptions about the slick pitchmen of the one-liners and the shtick that sells. The aspirants here are subjected to the pressure of an agent with an agenda who drops value-loaded pre-judgments like: "Perhaps we can't all be Bob Hope. But we can try." This, after the instructor (the agent's old-time rival) has fed them lines about how being good or being better means more than being successful.</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going on, the comedians return to the classroom for painful post-mortems. An ever-present duality demands dazzling shifts in actors playing performers who believe one thing and may or may not give in to the contradictory, hypocritical rules about making an impression.</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its own built-in darkness, the cloud of pomposity further eclipses an overstated, rarely seen play. Not easy. Neither the Phoenix style nor the cast under Ron Holgate's laggard direction cohered on the opening night of a production that never quite moved out of the classroom and onto the stage. It all became an object lesson in audacity that failed.</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"Comedians," Pepsico Theater at the Performing Arts Center, Purchase College, Purchase, N.Y. 914-251-6290. Performances through next Sunday.</w:t>
      </w:r>
    </w:p>
    <w:p>
      <w:pPr>
        <w:pStyle w:val="Normal3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5"/>
        <w:spacing w:line="60" w:lineRule="exact"/>
      </w:pPr>
      <w:r>
        <w:pict>
          <v:line id="_x0000_s2472" style="position:absolute;z-index:252728320" from="0,2pt" to="512pt,2pt" strokecolor="#009ddb" strokeweight="2pt">
            <v:stroke linestyle="single"/>
            <w10:wrap type="topAndBottom"/>
          </v:line>
        </w:pict>
      </w:r>
    </w:p>
    <w:p>
      <w:pPr>
        <w:pStyle w:val="Normal3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Jud Meyers, left, and Dermot McNamara in "Comedians." (Gerry Goodstein)</w:t>
      </w:r>
    </w:p>
    <w:p>
      <w:pPr>
        <w:pStyle w:val="Normal3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1995</w:t>
      </w:r>
    </w:p>
    <w:p>
      <w:pPr>
        <w:pStyle w:val="Normal395"/>
      </w:pPr>
    </w:p>
    <w:p>
      <w:pPr>
        <w:pStyle w:val="Normal395"/>
        <w:ind w:left="200"/>
        <w:sectPr>
          <w:type w:val="continuous"/>
          <w:pgMar w:top="840" w:right="1000" w:bottom="840" w:left="1000" w:header="400" w:footer="400"/>
          <w:pgNumType w:fmt="decimal"/>
          <w:cols w:space="720"/>
        </w:sectPr>
      </w:pPr>
      <w:r>
        <w:br/>
      </w:r>
      <w:r>
        <w:pict>
          <v:line id="_x0000_s2473" style="position:absolute;z-index:252729344" from="0,10pt" to="512pt,10pt" strokecolor="black" strokeweight="1pt">
            <v:stroke linestyle="single"/>
          </v:line>
        </w:pict>
      </w:r>
      <w:r>
        <w:rPr>
          <w:rFonts w:ascii="arial" w:eastAsia="arial" w:hAnsi="arial" w:cs="arial"/>
          <w:b/>
          <w:color w:val="767676"/>
          <w:sz w:val="16"/>
        </w:rPr>
        <w:t>End of Document</w:t>
      </w:r>
    </w:p>
    <w:p>
      <w:pPr>
        <w:pStyle w:val="Normal396"/>
        <w:sectPr>
          <w:headerReference w:type="even" r:id="rId3466"/>
          <w:headerReference w:type="default" r:id="rId3467"/>
          <w:footerReference w:type="even" r:id="rId3468"/>
          <w:footerReference w:type="default" r:id="rId3469"/>
          <w:headerReference w:type="first" r:id="rId3470"/>
          <w:footerReference w:type="first" r:id="rId3471"/>
          <w:pgSz w:w="12240" w:h="15840"/>
          <w:pgMar w:top="840" w:right="1000" w:bottom="840" w:left="1000" w:header="400" w:footer="400"/>
          <w:pgNumType w:fmt="decimal"/>
          <w:cols w:space="720"/>
          <w:titlePg w:val="0"/>
        </w:sectPr>
      </w:pPr>
    </w:p>
    <w:p>
      <w:pPr>
        <w:pStyle w:val="Normal396"/>
      </w:pPr>
    </w:p>
    <w:p>
      <w:pPr>
        <w:pStyle w:val="Normal396"/>
      </w:pPr>
      <w:r>
        <w:pict>
          <v:shape id="_x0000_i2474" type="#_x0000_t75" alt="LexisNexis®" style="width:147.75pt;height:30pt">
            <v:imagedata r:id="rId17" o:title=""/>
          </v:shape>
        </w:pict>
      </w:r>
      <w:r>
        <w:cr/>
      </w:r>
    </w:p>
    <w:p>
      <w:pPr>
        <w:pStyle w:val="Heading1394"/>
        <w:keepNext w:val="0"/>
        <w:spacing w:after="200" w:line="340" w:lineRule="atLeast"/>
        <w:ind w:left="0" w:right="0" w:firstLine="0"/>
        <w:jc w:val="center"/>
      </w:pPr>
      <w:hyperlink r:id="rId3472" w:history="1">
        <w:r>
          <w:rPr>
            <w:rFonts w:ascii="arial" w:eastAsia="arial" w:hAnsi="arial" w:cs="arial"/>
            <w:b/>
            <w:i/>
            <w:strike w:val="0"/>
            <w:color w:val="0077CC"/>
            <w:sz w:val="28"/>
            <w:u w:val="single"/>
            <w:vertAlign w:val="baseline"/>
          </w:rPr>
          <w:t xml:space="preserve">As School-Building Plan Fails, New Jersey Is Left With Slums </w:t>
        </w:r>
      </w:hyperlink>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26, 2005 Friday</w:t>
      </w:r>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96"/>
        <w:keepNext w:val="0"/>
        <w:spacing w:after="0" w:line="240" w:lineRule="atLeast"/>
        <w:ind w:right="0"/>
        <w:jc w:val="both"/>
      </w:pPr>
      <w:bookmarkStart w:id="797" w:name="Bookmark_396"/>
      <w:bookmarkEnd w:id="797"/>
    </w:p>
    <w:p>
      <w:pPr>
        <w:pStyle w:val="Normal3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Metropolitan Desk; Pg. 1</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1456 words</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JEFFREY GETTLEMAN</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NEWARK, Aug. 25 </w:t>
      </w:r>
    </w:p>
    <w:p>
      <w:pPr>
        <w:pStyle w:val="Normal396"/>
        <w:keepNext/>
        <w:spacing w:before="240" w:after="0" w:line="340" w:lineRule="atLeast"/>
        <w:ind w:left="0" w:right="0" w:firstLine="0"/>
        <w:jc w:val="left"/>
      </w:pPr>
      <w:bookmarkStart w:id="798" w:name="Body_394"/>
      <w:bookmarkEnd w:id="798"/>
      <w:r>
        <w:rPr>
          <w:rFonts w:ascii="arial" w:eastAsia="arial" w:hAnsi="arial" w:cs="arial"/>
          <w:b/>
          <w:i w:val="0"/>
          <w:strike w:val="0"/>
          <w:noProof w:val="0"/>
          <w:color w:val="000000"/>
          <w:position w:val="0"/>
          <w:sz w:val="28"/>
          <w:u w:val="none"/>
          <w:vertAlign w:val="baseline"/>
        </w:rPr>
        <w:t>Body</w:t>
      </w:r>
    </w:p>
    <w:p>
      <w:pPr>
        <w:pStyle w:val="Normal396"/>
        <w:spacing w:line="60" w:lineRule="exact"/>
      </w:pPr>
      <w:r>
        <w:pict>
          <v:line id="_x0000_s2475" style="position:absolute;z-index:252730368" from="0,2pt" to="512pt,2pt" strokecolor="#009ddb" strokeweight="2pt">
            <v:stroke linestyle="single"/>
            <w10:wrap type="topAndBottom"/>
          </v:line>
        </w:pict>
      </w:r>
    </w:p>
    <w:p>
      <w:pPr>
        <w:pStyle w:val="Normal396"/>
      </w:pP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its gangs, police shootings and struggles to modernize, this city seems to have enough problems. Now it has one more.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Dewey Street used to be a proud middle-class neighborhood, a chamber of peace and quiet in Newark's gritty heart.</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last year when the state cleared out tracts of land to build a school, most of the families were driven away. And now that the money for the school has evaporated, more than three dozen lots sit abandoned, one after another.</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Searcy is one of the last residents here, a 74-year-old man with milky eyes and slow speech. At night, his porch light is a lonely light on a dark and empty street.</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misses his old neighbors. But worse, he fears his new ones: the prostitutes, drug dealers and hangers-out beginning to creep in.</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no one here but me and my wife, and most times she's gone,'' he said.</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Across New Jersey, hundreds of people have been pushed out of their homes for school projects that, it turns out, were only dreams. They were displaced as part of a once-celebrated $8.6 billion program that, instead of creating new schools, has in several instances created new slums.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Irvington, Gloucester City and Passaic, and in other towns to a lesser degree, school officials rushed to get residents out. Now that the schools are not coming anytime soon, no one seems to know what to do with all the vacant property.</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neighborhood slid as far and as fast as Dewey Street, a stable community of owner-occupied homes, which until last year resisted the blight that has claimed much of this city.</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state has created a monster,'' said Newark's mayor, Sharpe James. ''We now have a concentrated, abandoned front in the heart of Newark. And I've been asking: If you don't have enough money to build a school, then why you do have enough money to bring down a neighborhood?''</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state agency facing that question is the New Jersey Schools Construction Corporation, an ambitious program built for speed. It was established three years ago to bring new schools to the state's poorest districts, but recent investigations have exposed millions of dollars wasted on excessive bonuses, exorbitant fees and design errors.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Gerald Murphy, the agency's chief operating officer, described Dewey Street as a ''lesson learned.'' He said that in the effort to build schools quickly, state officials streamlined the process so that property acquisition, design, surveying and other tasks were all moving ahead at the same time -- and at the same time, school funds were disappearing.</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''Moving that fast has its risks,'' he said. ''In the future, we will not proceed with any project unless there is sufficient money in the budget to finish it.''</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is limp consolation to Mr. Searcy, who came here in 1961 to work at a scissors factory.</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 then, Dewey Street, about 10 minutes south of downtown, was one of Newark's few integrated neighborhoods, a mix of black and Jewish families.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not fancy. But it was respectable, a tree-lined enclave for accountants, teachers, ministers,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and one almost-famous Negro League baseball player.</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Saturday mornings, people gathered by the curb with brooms in their hands and talked about their rising property values and which colleges their children would go to.</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''Everything used to be so lovely,'' Mr. Searcy said. That was the word he kept coming back to: lovely.</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the 1967 riots, great swaths of Newark burned to the ground. But not Dewey Street. Neighbors banded together to protect their homes and formed a powerful community organization.</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like what they used to say about E.F. Hutton,'' Mayor James said. ''When the Dewey Street people talked, everybody listened.''</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early 1990's, gangs and crack began to seep into Newark. But Dewey Street stayed clean. Homeowners did not even put bars on their windows.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the late 1990's, the New Jersey Supreme Court ordered the state to decrease the disparity between city and suburban children by building more schools. In 2002, James E. McGreevey, then the governor, established the Schools Construction Corporation, which he promised would save money through economies of scale.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Within a year, Dewey Street residents started getting letters saying they had to move.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Minnie Sapp opened hers, she thought it was a mistake.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were such a vibrant neighborhood in a city with so much vacant land,'' said Ms. Sapp, who had lived there since 1975. ''Why would it make sense to move us out?''</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Officials had designated Dewey Street and two surrounding blocks between Nye and Hawthorne Avenues as the site of a new $27 million high school, New University, promoted as a 21st-century magnet school for 1,000 students. After it was built, students would be moved from two decaying elementary schools into the current high school, which was supposed to be renovated.</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Meetings were called. Officials explained eminent domain. Reality began to sink in.</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first, residents talked about getting lawyers. Then they talked about trying to move together. But in the end, each negotiated separate deals, and after decades together, the members of the Dewey Street gang held one last cookout and went their separate ways.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Sapp moved to Dover, Del., where she lives with her husband, who has Alzheimer's disease.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keeps saying he wants to go home,'' she said.</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last month, school officials announced that because of budget problems, they needed to cancel 207 projects, including Dewey Street.</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news made Ms. Sapp sick.</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tore my neighborhood apart, you took my home, you put me in debt,'' she said. ''For nothing?''</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Urban renewal critics say this happens often. In Chicago, Detroit and other cities, countless homes have been bulldozed, only to have nothing built on them, said Scott Bullock, senior attorney for the Institute of Justice, a nonprofit law firm in Washington.</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been called the field of dreams approach: if you demolish it, they will come,'' Mr. Bullock said. ''But that doesn't always happen. Deals fall through.''</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Passaic, about 10 miles north of Newark, a healthy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was gutted to make way for the expansion of Roosevelt Elementary School. When school starts next month, children will wheel their backpacks past a new strip of abandoned homes.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''They've created a dead zone,'' said Robert Holster, the superintendent of Passaic schools.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Gloucester City, near Camden, the schools agency turned out residents and boarded up more than 60 homes and businesses to build a middle school.</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constantly going down there to check on vagrants and things,'' said the city clerk, Paul Kain.</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10 school districts plan to sue state authorities for backing out of school plans and creating blight in the process.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Newark, Ronald L. Rice, a Democratic state senator, says he will ask for special funds to demolish the nearly 40 boarded-up homes in the Dewey Street area before winter, when he worries they could become crack dens and fire hazards. School officials say they do not know when the Dewey Street school will be built. There are no plans for it now.</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the project has become another source of turmoil for the school construction agency, which was criticized in April by an inspector general as ''vulnerable to mismanagement, fiscal malfeasance, conflicts of interest and waste, fraud and abuse.'' In May, the chairman of the board was forced out, and last week the chief executive officer announced he was quitting.</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Wednesday, the agency announced that its chief financial officer would temporarily serve as chief executive. To date, the Schools Construction Corporation has built 30 schools, with 43 under way and 59 more to come.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Mayor James said that the agency was a disaster and that he did not believe it would ever deliver a school to Dewey Street.</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timing could not be worse for Mr. Searcy. A few months ago, he had settled on moving out and had entered into a contract to buy a little house in Georgia, near where he grew up. But then school officials announced they had run out of money and could spend no more on Dewey Street, leaving Mr. Searcy and a few other elderly homeowners marooned. On Monday night, somebody broke into his shed and stole his tools and lawn mower.</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Wednesday, school officials said they would allocate the money to buy the last houses in the neighborhood, though it is not clear when this will happen.</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Until it does, Mr. Searcy plans to sit on his porch, listening to a transistor radio with a foil speaker, watching the boys in white T-shirts take their posts on the corner.</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just wander in and out, in and out,'' he said. ''I don't know who to turn to. I don't know what to do.''</w:t>
      </w:r>
    </w:p>
    <w:p>
      <w:pPr>
        <w:pStyle w:val="Normal396"/>
      </w:pPr>
    </w:p>
    <w:p>
      <w:pPr>
        <w:pStyle w:val="Normal396"/>
        <w:keepNext w:val="0"/>
        <w:spacing w:before="240" w:after="0" w:line="260" w:lineRule="atLeast"/>
        <w:ind w:left="0" w:right="0" w:firstLine="0"/>
        <w:jc w:val="left"/>
      </w:pPr>
      <w:r>
        <w:br/>
      </w:r>
      <w:hyperlink r:id="rId3473" w:history="1">
        <w:r>
          <w:rPr>
            <w:rFonts w:ascii="arial" w:eastAsia="arial" w:hAnsi="arial" w:cs="arial"/>
            <w:b w:val="0"/>
            <w:i/>
            <w:strike w:val="0"/>
            <w:color w:val="0077CC"/>
            <w:sz w:val="20"/>
            <w:u w:val="single"/>
            <w:vertAlign w:val="baseline"/>
          </w:rPr>
          <w:t>http://www.nytimes.com</w:t>
        </w:r>
      </w:hyperlink>
    </w:p>
    <w:p>
      <w:pPr>
        <w:pStyle w:val="Normal3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6"/>
        <w:spacing w:line="60" w:lineRule="exact"/>
      </w:pPr>
      <w:r>
        <w:pict>
          <v:line id="_x0000_s2476" style="position:absolute;z-index:252731392" from="0,2pt" to="512pt,2pt" strokecolor="#009ddb" strokeweight="2pt">
            <v:stroke linestyle="single"/>
            <w10:wrap type="topAndBottom"/>
          </v:line>
        </w:pict>
      </w:r>
    </w:p>
    <w:p>
      <w:pPr>
        <w:pStyle w:val="Normal3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Annie and James Searcy, among the few residents who have not left the Dewey Street neighborhood in Newark, in their backyard. (Photo by G. Paul Burnett/The New York Times)(pg. B6)</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Empty houses symbolize the new blight on Dewey Street in Newark. (Photo by G. Paul Burnett/The New York Times)(pg. A1) Map of Newark highlighting site of abandoned school project: Residents were moved out of the three-block area for a new school. (pg. B6)</w:t>
      </w:r>
    </w:p>
    <w:p>
      <w:pPr>
        <w:pStyle w:val="Normal3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2005</w:t>
      </w:r>
    </w:p>
    <w:p>
      <w:pPr>
        <w:pStyle w:val="Normal396"/>
      </w:pPr>
    </w:p>
    <w:p>
      <w:pPr>
        <w:pStyle w:val="Normal396"/>
        <w:ind w:left="200"/>
        <w:sectPr>
          <w:type w:val="continuous"/>
          <w:pgMar w:top="840" w:right="1000" w:bottom="840" w:left="1000" w:header="400" w:footer="400"/>
          <w:pgNumType w:fmt="decimal"/>
          <w:cols w:space="720"/>
        </w:sectPr>
      </w:pPr>
      <w:r>
        <w:br/>
      </w:r>
      <w:r>
        <w:pict>
          <v:line id="_x0000_s2477" style="position:absolute;z-index:252732416" from="0,10pt" to="512pt,10pt" strokecolor="black" strokeweight="1pt">
            <v:stroke linestyle="single"/>
          </v:line>
        </w:pict>
      </w:r>
      <w:r>
        <w:rPr>
          <w:rFonts w:ascii="arial" w:eastAsia="arial" w:hAnsi="arial" w:cs="arial"/>
          <w:b/>
          <w:color w:val="767676"/>
          <w:sz w:val="16"/>
        </w:rPr>
        <w:t>End of Document</w:t>
      </w:r>
    </w:p>
    <w:p>
      <w:pPr>
        <w:pStyle w:val="Normal397"/>
        <w:sectPr>
          <w:headerReference w:type="even" r:id="rId3474"/>
          <w:headerReference w:type="default" r:id="rId3475"/>
          <w:footerReference w:type="even" r:id="rId3476"/>
          <w:footerReference w:type="default" r:id="rId3477"/>
          <w:headerReference w:type="first" r:id="rId3478"/>
          <w:footerReference w:type="first" r:id="rId3479"/>
          <w:pgSz w:w="12240" w:h="15840"/>
          <w:pgMar w:top="840" w:right="1000" w:bottom="840" w:left="1000" w:header="400" w:footer="400"/>
          <w:pgNumType w:fmt="decimal"/>
          <w:cols w:space="720"/>
          <w:titlePg w:val="0"/>
        </w:sectPr>
      </w:pPr>
    </w:p>
    <w:p>
      <w:pPr>
        <w:pStyle w:val="Normal397"/>
      </w:pPr>
    </w:p>
    <w:p>
      <w:pPr>
        <w:pStyle w:val="Normal397"/>
      </w:pPr>
      <w:r>
        <w:pict>
          <v:shape id="_x0000_i2478" type="#_x0000_t75" alt="LexisNexis®" style="width:147.75pt;height:30pt">
            <v:imagedata r:id="rId17" o:title=""/>
          </v:shape>
        </w:pict>
      </w:r>
      <w:r>
        <w:cr/>
      </w:r>
    </w:p>
    <w:p>
      <w:pPr>
        <w:pStyle w:val="Heading1395"/>
        <w:keepNext w:val="0"/>
        <w:spacing w:after="200" w:line="340" w:lineRule="atLeast"/>
        <w:ind w:left="0" w:right="0" w:firstLine="0"/>
        <w:jc w:val="center"/>
      </w:pPr>
      <w:hyperlink r:id="rId3480" w:history="1">
        <w:r>
          <w:rPr>
            <w:rFonts w:ascii="arial" w:eastAsia="arial" w:hAnsi="arial" w:cs="arial"/>
            <w:b/>
            <w:i/>
            <w:strike w:val="0"/>
            <w:color w:val="0077CC"/>
            <w:sz w:val="28"/>
            <w:u w:val="single"/>
            <w:vertAlign w:val="baseline"/>
          </w:rPr>
          <w:t>Clinton Paints Sanders Plans as Unrealistic</w:t>
        </w:r>
      </w:hyperlink>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2016 Friday</w:t>
      </w:r>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97"/>
        <w:keepNext w:val="0"/>
        <w:spacing w:after="0" w:line="240" w:lineRule="atLeast"/>
        <w:ind w:right="0"/>
        <w:jc w:val="both"/>
      </w:pPr>
      <w:bookmarkStart w:id="799" w:name="Bookmark_397"/>
      <w:bookmarkEnd w:id="799"/>
    </w:p>
    <w:p>
      <w:pPr>
        <w:pStyle w:val="Normal3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1562 words</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AMY CHOZICK and PATRICK HEALY; Amy Chozick reported from Milwaukee, and Patrick Healy from New York.</w:t>
      </w:r>
    </w:p>
    <w:p>
      <w:pPr>
        <w:pStyle w:val="Normal397"/>
        <w:keepNext/>
        <w:spacing w:before="240" w:after="0" w:line="340" w:lineRule="atLeast"/>
        <w:ind w:left="0" w:right="0" w:firstLine="0"/>
        <w:jc w:val="left"/>
      </w:pPr>
      <w:bookmarkStart w:id="800" w:name="Body_395"/>
      <w:bookmarkEnd w:id="800"/>
      <w:r>
        <w:rPr>
          <w:rFonts w:ascii="arial" w:eastAsia="arial" w:hAnsi="arial" w:cs="arial"/>
          <w:b/>
          <w:i w:val="0"/>
          <w:strike w:val="0"/>
          <w:noProof w:val="0"/>
          <w:color w:val="000000"/>
          <w:position w:val="0"/>
          <w:sz w:val="28"/>
          <w:u w:val="none"/>
          <w:vertAlign w:val="baseline"/>
        </w:rPr>
        <w:t>Body</w:t>
      </w:r>
    </w:p>
    <w:p>
      <w:pPr>
        <w:pStyle w:val="Normal397"/>
        <w:spacing w:line="60" w:lineRule="exact"/>
      </w:pPr>
      <w:r>
        <w:pict>
          <v:line id="_x0000_s2479" style="position:absolute;z-index:252733440" from="0,2pt" to="512pt,2pt" strokecolor="#009ddb" strokeweight="2pt">
            <v:stroke linestyle="single"/>
            <w10:wrap type="topAndBottom"/>
          </v:line>
        </w:pict>
      </w:r>
    </w:p>
    <w:p>
      <w:pPr>
        <w:pStyle w:val="Normal397"/>
      </w:pP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MILWAUKEE -- Hillary Clinton, scrambling to recover from her double-digit defeat in the New Hampshire primary, repeatedly challenged the trillion-dollar policy plans of Bernie Sanders at their presidential debate on Thursday night and portrayed him as a big talker who needed to ''level'' with voters about the difficulty of accomplishing his agenda.</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Foreign affairs also took on unusual prominence as Mrs. Clinton sought to underscore her experience and Mr. Sanders excoriated her judgment on Libya and Iraq, as well as her previous praise of former Secretary of State Henry A. Kissinger. But Mrs. Clinton was frequently on the offensive as well, seizing an opportunity to talk about leaders she admired and turning it against Mr. Sanders by bashing his past criticism of President Obama -- a remark that Mr. Sanders called a ''low blow.''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tensions between the two Democrats becoming increasingly obvious, the debate was full of new lines of attack from Mrs. Clinton, who faces pressure to puncture Mr. Sanders's growing popularity before the next nominating contests in Nevada and South Carolina.</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is wagering that even voters excited by Mr. Sanders's inspiring message will reconsider their support when they learn of his lack of experience in foreign policy and his vague explanations for how he will pay for his expansive government programs.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pounced from the start, after Mr. Sanders demurred in saying how much his proposals would increase the size of the federal government. She stepped in and said that by economists' estimates, the government would grow 40 percent under Mr. Sanders.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rather than bashing him as she did at their debate last Thursday, she appeared to try to get under his skin by implying that he had not been transparent about the cost of his programs, such as his proposed expansion of government health care.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not about math. This is about people's lives, and we should level with the American people,'' Mrs. Clinton said. She then repeated a jab at Mr. Sanders's reputation as a truth-teller that she would return to during the debate: ''You need to level with people about what they will have at the end of the process you are proposing. And based on every analysis that I can find by people who are sympathetic to the goal, the numbers don't add up.''</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know what economists Secretary Clinton is talking to,'' Mr. Sanders responded, insisting that families could come out with savings. ''That is absolutely inaccurate.''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Sanders, who has exuded confidence since his New Hampshire win, raising more than $6 million in the 24 hours after the polls closed there, was more pointed and even belittling of Mrs. Clinton at times. He said bluntly that some of her attacks were wrongheaded, and he was dismissive after Mrs. Clinton talked about her plans to increase federal spending by about $100 billion a year. After Mrs. Clinton responded to a question by saying, ''once I'm in the White House,'' he began his next answer by saying, ''Secretary Clinton, you're not in the White House yet,'' drawing some murmurs and jeers.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candidates had one of their sharpest exchanges of the race when the moderators of the debate asked them what is typically a softball question: which leaders they admire. Mr. Sanders named Franklin D. Roosevelt and Winston Churchill, while Mrs. Clinton named Nelson Mandela -- and then used the question to berate her opponent for his complaints about Mr. Obama over the years.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kind of criticism that we've heard from Senator Sanders about our president, I expect from Republicans,'' she said. ''I do not expect from someone running for the Democratic nomination.''</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Sanders called the comment a ''low blow'' and said that while he disagreed with Mr. Obama on occasion in the Senate, the president was a friend.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us ran against Barack Obama,'' he fired back at Mrs. Clinton. ''I was not that candidate.''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PBS debate, the sixth of the Democratic race but only the second to include just Mrs. Clinton and Mr. Sanders, came at a moment of rising concern among Democrats about the strength of Mrs. Clinton's candidacy and the electability of Mr. Sanders if he becomes the Democratic nominee. Mrs. Clinton fared poorly among key parts of the Democratic electorate in the New Hampshire primary, losing a majority of the women who voted, as well as young people, who expressed mistrust of her on the campaign trail. As for Mr. Sanders, some Democrats believe he is too liberal and his proposed tax increases too toxic to win a general election.</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Clinton's pointed critique of Mr. Sanders was part of a new calculation by her campaign that the debate format, in which Mrs. Clinton excels, was the best way to draw attention to Mr. Sanders's record and his minimal expertise in foreign policy. The role of commander in chief became another flash point on Thursday, when Mr. Sanders argued that his judgment was better than Mrs. Clinton's, and more important than her experience. He criticized Mrs. Clinton's 2002 vote to authorize the war in Iraq, her push to oust Col. Muammar el-Qaddafi in Libya and her consulting of Mr. Kissinger.</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proud to say that Henry Kissinger is not my friend,'' Mr. Sanders said, saying Mr. Kissinger had enabled genocide in Cambodia under Pol Pot.</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turned the exchange back on Mr. Sanders, noting that he had sidestepped requests to identify his own foreign policy advisers.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it ain't Henry Kissinger,'' Mr. Sanders snapped back.</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Sanders also criticized Mrs. Clinton for telling CNN in 2014 that the children who entered the United States from Central America should be sent back, a statement that made some young Latinos question her commitment to their communities.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made it very clear that those children needed to be processed appropriately,'' Mrs. Clinton said. But she said the United States also had to send a message to parents ''not to send their children on this dangerous journey in the hands of smugglers.''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are children,'' Mr. Sanders said. ''I don't think we use them to send a message, I think we welcome them into this country.''</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sensing her rival's relative inexperience on world affairs, offered a somewhat belittling reply at one point in the exchange: ''It's a big, complicated world out there,'' she said.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Sanders also put Mrs. Clinton on the defensive over donations to the ''super PAC'' supporting her, saying that its $25 million haul included $15 million with some connection to Wall Street. Mrs. Clinton countered that she was not involved with the super PAC, but noted that Mr. Obama had also taken money from Wall Street. She rejected the idea that ''if you take donations from Wall Street, you can't be independent.''</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people aren't dumb,'' Mr. Sanders replied. ''Why in God's name does Wall Street make huge campaign contributions? I guess just for the fun of it; they want to throw money around,'' he added to applause.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responded by repeating her plans to impose new regulations on hedge funds and other firms. Yet Mr. Sanders hit back again, invoking Theodore Roosevelt to argue that big banks had become too predatory against average Americans and needed to be broken up.</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Throughout the debate, Mr. Sanders, who is seeking to appeal to racially diverse voters in Nevada and South Carolina, demonstrated little capacity to broaden his political message in compelling new directions beyond overhauling the economy, campaign finance and health care.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he noted that his ''Medicare for all'' program would save the average middle-class family $5,000 a year, he did not present his vision in any new way or frame the issue in personal terms for average voters. His advisers said during the debate that his focus was on introducing himself to new voters around the country, who may be intrigued by his candidacy after days of news coverage about his huge win in New Hampshire.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same time, several of Mrs. Clinton's answers reflected an urgent political imperative: to maintain and energize her deep support among minority voters in order to offset Mr. Sanders's popularity with young people, liberals and some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her opening statement, Mrs. Clinton denounced discrimination against African-Americans in employment, education, housing and the criminal justice system. But she was matched by Mr. Sanders as he railed against a legal system in which young people have criminal records because of petty drug offenses while Wall Street executives escaped culpability for the great recession.</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asked whether he was potentially blocking a milestone for women by challenging Mrs. Clinton, Mr. Sanders, who would be the first Jewish president if elected, said, ''I think a Sanders victory would be of some historical accomplishment as well.''</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also asserted that race relations would be better under a Sanders administration than they had been under Mr. Obama, the nation's first black president.</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''Absolutely,'' Mr. Sanders said. ''What we will do is say, instead of giving tax breaks to billionaires, we are going to create millions of jobs for low-income kids so they're not hanging out on street corners.''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 out what you need to know about the 2016 presidential race today, and get politics news updates via Facebook, Twitter and the First Draft newsletter.</w:t>
      </w:r>
    </w:p>
    <w:p>
      <w:pPr>
        <w:pStyle w:val="Normal397"/>
        <w:keepNext w:val="0"/>
        <w:spacing w:before="240" w:after="0" w:line="260" w:lineRule="atLeast"/>
        <w:ind w:left="0" w:right="0" w:firstLine="0"/>
        <w:jc w:val="left"/>
      </w:pPr>
      <w:r>
        <w:br/>
      </w:r>
      <w:hyperlink r:id="rId3481" w:history="1">
        <w:r>
          <w:rPr>
            <w:rFonts w:ascii="arial" w:eastAsia="arial" w:hAnsi="arial" w:cs="arial"/>
            <w:b w:val="0"/>
            <w:i/>
            <w:strike w:val="0"/>
            <w:color w:val="0077CC"/>
            <w:sz w:val="20"/>
            <w:u w:val="single"/>
            <w:vertAlign w:val="baseline"/>
          </w:rPr>
          <w:t>http://www.nytimes.com/2016/02/12/us/politics/democratic-debate.html</w:t>
        </w:r>
      </w:hyperlink>
    </w:p>
    <w:p>
      <w:pPr>
        <w:pStyle w:val="Normal3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7"/>
        <w:spacing w:line="60" w:lineRule="exact"/>
      </w:pPr>
      <w:r>
        <w:pict>
          <v:line id="_x0000_s2480" style="position:absolute;z-index:252734464" from="0,2pt" to="512pt,2pt" strokecolor="#009ddb" strokeweight="2pt">
            <v:stroke linestyle="single"/>
            <w10:wrap type="topAndBottom"/>
          </v:line>
        </w:pict>
      </w:r>
    </w:p>
    <w:p>
      <w:pPr>
        <w:pStyle w:val="Normal3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Bernie Sanders and Hillary Clinton met Thursday night for the sixth Democratic debate of the presidential primary campaign, held at the University of Wisconsin-Milwaukee. (PHOTOGRAPH BY JIM WILSON/THE NEW YORK TIMES) (A16)       </w:t>
      </w:r>
    </w:p>
    <w:p>
      <w:pPr>
        <w:pStyle w:val="Normal3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12, 2016</w:t>
      </w:r>
    </w:p>
    <w:p>
      <w:pPr>
        <w:pStyle w:val="Normal397"/>
      </w:pPr>
    </w:p>
    <w:p>
      <w:pPr>
        <w:pStyle w:val="Normal397"/>
        <w:ind w:left="200"/>
        <w:sectPr>
          <w:type w:val="continuous"/>
          <w:pgMar w:top="840" w:right="1000" w:bottom="840" w:left="1000" w:header="400" w:footer="400"/>
          <w:pgNumType w:fmt="decimal"/>
          <w:cols w:space="720"/>
        </w:sectPr>
      </w:pPr>
      <w:r>
        <w:br/>
      </w:r>
      <w:r>
        <w:pict>
          <v:line id="_x0000_s2481" style="position:absolute;z-index:252735488" from="0,10pt" to="512pt,10pt" strokecolor="black" strokeweight="1pt">
            <v:stroke linestyle="single"/>
          </v:line>
        </w:pict>
      </w:r>
      <w:r>
        <w:rPr>
          <w:rFonts w:ascii="arial" w:eastAsia="arial" w:hAnsi="arial" w:cs="arial"/>
          <w:b/>
          <w:color w:val="767676"/>
          <w:sz w:val="16"/>
        </w:rPr>
        <w:t>End of Document</w:t>
      </w:r>
    </w:p>
    <w:p>
      <w:pPr>
        <w:pStyle w:val="Normal398"/>
        <w:sectPr>
          <w:headerReference w:type="even" r:id="rId3482"/>
          <w:headerReference w:type="default" r:id="rId3483"/>
          <w:footerReference w:type="even" r:id="rId3484"/>
          <w:footerReference w:type="default" r:id="rId3485"/>
          <w:headerReference w:type="first" r:id="rId3486"/>
          <w:footerReference w:type="first" r:id="rId3487"/>
          <w:pgSz w:w="12240" w:h="15840"/>
          <w:pgMar w:top="840" w:right="1000" w:bottom="840" w:left="1000" w:header="400" w:footer="400"/>
          <w:pgNumType w:fmt="decimal"/>
          <w:cols w:space="720"/>
          <w:titlePg w:val="0"/>
        </w:sectPr>
      </w:pPr>
    </w:p>
    <w:p>
      <w:pPr>
        <w:pStyle w:val="Normal398"/>
      </w:pPr>
    </w:p>
    <w:p>
      <w:pPr>
        <w:pStyle w:val="Normal398"/>
      </w:pPr>
      <w:r>
        <w:pict>
          <v:shape id="_x0000_i2482" type="#_x0000_t75" alt="LexisNexis®" style="width:147.75pt;height:30pt">
            <v:imagedata r:id="rId17" o:title=""/>
          </v:shape>
        </w:pict>
      </w:r>
      <w:r>
        <w:cr/>
      </w:r>
    </w:p>
    <w:p>
      <w:pPr>
        <w:pStyle w:val="Heading1396"/>
        <w:keepNext w:val="0"/>
        <w:spacing w:after="200" w:line="340" w:lineRule="atLeast"/>
        <w:ind w:left="0" w:right="0" w:firstLine="0"/>
        <w:jc w:val="center"/>
      </w:pPr>
      <w:hyperlink r:id="rId3488" w:history="1">
        <w:r>
          <w:rPr>
            <w:rFonts w:ascii="arial" w:eastAsia="arial" w:hAnsi="arial" w:cs="arial"/>
            <w:b/>
            <w:i/>
            <w:strike w:val="0"/>
            <w:color w:val="0077CC"/>
            <w:sz w:val="28"/>
            <w:u w:val="single"/>
            <w:vertAlign w:val="baseline"/>
          </w:rPr>
          <w:t>NEIGHBORHOOD REPORT: BAYSIDE;</w:t>
        </w:r>
      </w:hyperlink>
      <w:r>
        <w:br/>
      </w:r>
      <w:hyperlink r:id="rId3489" w:history="1">
        <w:r>
          <w:rPr>
            <w:rFonts w:ascii="arial" w:eastAsia="arial" w:hAnsi="arial" w:cs="arial"/>
            <w:b/>
            <w:i/>
            <w:strike w:val="0"/>
            <w:color w:val="0077CC"/>
            <w:sz w:val="28"/>
            <w:u w:val="single"/>
            <w:vertAlign w:val="baseline"/>
          </w:rPr>
          <w:t>Safe Haven For Old Cars, Or Junkyard?</w:t>
        </w:r>
      </w:hyperlink>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1995, Sunday, Late Edition - Final</w:t>
      </w:r>
    </w:p>
    <w:p>
      <w:pPr>
        <w:pStyle w:val="Normal398"/>
        <w:keepNext w:val="0"/>
        <w:spacing w:after="0" w:line="240" w:lineRule="atLeast"/>
        <w:ind w:right="0"/>
        <w:jc w:val="both"/>
      </w:pPr>
      <w:bookmarkStart w:id="801" w:name="Bookmark_398"/>
      <w:bookmarkEnd w:id="801"/>
    </w:p>
    <w:p>
      <w:pPr>
        <w:pStyle w:val="Normal3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City Weekly Desk   </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13;   ; Section 13;    Page 9;    Column 1;    The City Weekly Desk   ; Column 1;   </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459 words</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JANE H. LII   </w:t>
      </w:r>
    </w:p>
    <w:p>
      <w:pPr>
        <w:pStyle w:val="Normal39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JANE H. LII   </w:t>
      </w:r>
    </w:p>
    <w:p>
      <w:pPr>
        <w:pStyle w:val="Normal398"/>
        <w:keepNext/>
        <w:spacing w:before="240" w:after="0" w:line="340" w:lineRule="atLeast"/>
        <w:ind w:left="0" w:right="0" w:firstLine="0"/>
        <w:jc w:val="left"/>
      </w:pPr>
      <w:bookmarkStart w:id="802" w:name="Body_396"/>
      <w:bookmarkEnd w:id="802"/>
      <w:r>
        <w:rPr>
          <w:rFonts w:ascii="arial" w:eastAsia="arial" w:hAnsi="arial" w:cs="arial"/>
          <w:b/>
          <w:i w:val="0"/>
          <w:strike w:val="0"/>
          <w:noProof w:val="0"/>
          <w:color w:val="000000"/>
          <w:position w:val="0"/>
          <w:sz w:val="28"/>
          <w:u w:val="none"/>
          <w:vertAlign w:val="baseline"/>
        </w:rPr>
        <w:t>Body</w:t>
      </w:r>
    </w:p>
    <w:p>
      <w:pPr>
        <w:pStyle w:val="Normal398"/>
        <w:spacing w:line="60" w:lineRule="exact"/>
      </w:pPr>
      <w:r>
        <w:pict>
          <v:line id="_x0000_s2483" style="position:absolute;z-index:252736512" from="0,2pt" to="512pt,2pt" strokecolor="#009ddb" strokeweight="2pt">
            <v:stroke linestyle="single"/>
            <w10:wrap type="topAndBottom"/>
          </v:line>
        </w:pict>
      </w:r>
    </w:p>
    <w:p>
      <w:pPr>
        <w:pStyle w:val="Normal398"/>
      </w:pP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Dulligan's passion for antique cars and trucks began in childhood. In 1946, at the age of 13, he took $75 he had earned as a paper boy and as a hired hand in a repair shop and bought his first truck, a Packard roadster that was used as a service truck during World War I.</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Mr. Dulligan has collected and restored many old cars. He kept some, sold others. To share his passion, Mr. Dulligan, now 63 and semiretired from his construction business, co-founded the Antique Truck Club of America and the Antique Car Club of America.</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years, his backyard on 215th Street has become an auto orphanage of sorts. People who didn't know what to do with vehicles like a 1940's Divco bread truck took them there. He now has about 30 cars and trucks, he says. Those that have been restored are in a garage in Bayside. And those needing repair, about 20 as of last week, are parked in his yard and on the streets in front of his three-story Victorian house. His favorite is a rusty green 1926 Autocar with an open cab.</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"Guess I always liked them," he said. "Don't know why."</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not everyone shares his enthusiasm. Some of his neighbors in this well-kept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block say the cars in Mr. Dulligan's yard attract rodents and ruin the neighborhood's appearance.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junkyard," said Frank Skala, president of the East Bayside Homeowners Association. "It devalues the surrounding properties. If he wants to have a museum, let him acquire commercial property."</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homeowners' association complained earlier this year to Community Board 11, which brought the matter to the attention of the Department of Motor Vehicles and the Sanitation Department. But neither agency could do anything because all the cars are insured and most have up-to-date inspections and registrations.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Dulligan said some of his restored cars have appeared in every Bayside Little League parade and Bayside Historical Society parade since 1960, and one of them, a 1940 Chrysler Royal, was repainted to look like a taxi and used in the films "The Godfather" and "The Way We Were." Most, however, sit in his yard in need of work. Some are rusty; others have broken windows and slashed seats. Mr. Dulligan said his dream is to finish restoring them all.</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neighbor, who asked not to be named, built a fence to block out the view of Mr. Dulligan's yard. "We have nothing against him," the neighbor said. "But we do hope that he would clean up the yard. It doesn't look so nice."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neighbors say they are puzzled by the fuss.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don't recognize that this is the man's lifelong passion," said Mike Marian, who lives across the street from Mr. Dulligan and says he loves the cars. "The old man doesn't bother anybody. Why can't they just let him be?"   JANE H. LII</w:t>
      </w:r>
    </w:p>
    <w:p>
      <w:pPr>
        <w:pStyle w:val="Normal3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8"/>
        <w:spacing w:line="60" w:lineRule="exact"/>
      </w:pPr>
      <w:r>
        <w:pict>
          <v:line id="_x0000_s2484" style="position:absolute;z-index:252737536" from="0,2pt" to="512pt,2pt" strokecolor="#009ddb" strokeweight="2pt">
            <v:stroke linestyle="single"/>
            <w10:wrap type="topAndBottom"/>
          </v:line>
        </w:pict>
      </w:r>
    </w:p>
    <w:p>
      <w:pPr>
        <w:pStyle w:val="Normal3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James Dulligan and his cars: "I always liked them. Don't know why." (Rebecca Cooney for The New York Times)</w:t>
      </w:r>
    </w:p>
    <w:p>
      <w:pPr>
        <w:pStyle w:val="Normal3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1995</w:t>
      </w:r>
    </w:p>
    <w:p>
      <w:pPr>
        <w:pStyle w:val="Normal398"/>
      </w:pPr>
    </w:p>
    <w:p>
      <w:pPr>
        <w:pStyle w:val="Normal398"/>
        <w:ind w:left="200"/>
        <w:sectPr>
          <w:type w:val="continuous"/>
          <w:pgMar w:top="840" w:right="1000" w:bottom="840" w:left="1000" w:header="400" w:footer="400"/>
          <w:pgNumType w:fmt="decimal"/>
          <w:cols w:space="720"/>
        </w:sectPr>
      </w:pPr>
      <w:r>
        <w:br/>
      </w:r>
      <w:r>
        <w:pict>
          <v:line id="_x0000_s2485" style="position:absolute;z-index:252738560" from="0,10pt" to="512pt,10pt" strokecolor="black" strokeweight="1pt">
            <v:stroke linestyle="single"/>
          </v:line>
        </w:pict>
      </w:r>
      <w:r>
        <w:rPr>
          <w:rFonts w:ascii="arial" w:eastAsia="arial" w:hAnsi="arial" w:cs="arial"/>
          <w:b/>
          <w:color w:val="767676"/>
          <w:sz w:val="16"/>
        </w:rPr>
        <w:t>End of Document</w:t>
      </w:r>
    </w:p>
    <w:p>
      <w:pPr>
        <w:pStyle w:val="Normal399"/>
        <w:sectPr>
          <w:headerReference w:type="even" r:id="rId3490"/>
          <w:headerReference w:type="default" r:id="rId3491"/>
          <w:footerReference w:type="even" r:id="rId3492"/>
          <w:footerReference w:type="default" r:id="rId3493"/>
          <w:headerReference w:type="first" r:id="rId3494"/>
          <w:footerReference w:type="first" r:id="rId3495"/>
          <w:pgSz w:w="12240" w:h="15840"/>
          <w:pgMar w:top="840" w:right="1000" w:bottom="840" w:left="1000" w:header="400" w:footer="400"/>
          <w:pgNumType w:fmt="decimal"/>
          <w:cols w:space="720"/>
          <w:titlePg w:val="0"/>
        </w:sectPr>
      </w:pPr>
    </w:p>
    <w:p>
      <w:pPr>
        <w:pStyle w:val="Normal399"/>
      </w:pPr>
    </w:p>
    <w:p>
      <w:pPr>
        <w:pStyle w:val="Normal399"/>
      </w:pPr>
      <w:r>
        <w:pict>
          <v:shape id="_x0000_i2486" type="#_x0000_t75" alt="LexisNexis®" style="width:147.75pt;height:30pt">
            <v:imagedata r:id="rId17" o:title=""/>
          </v:shape>
        </w:pict>
      </w:r>
      <w:r>
        <w:cr/>
      </w:r>
    </w:p>
    <w:p>
      <w:pPr>
        <w:pStyle w:val="Heading1397"/>
        <w:keepNext w:val="0"/>
        <w:spacing w:after="200" w:line="340" w:lineRule="atLeast"/>
        <w:ind w:left="0" w:right="0" w:firstLine="0"/>
        <w:jc w:val="center"/>
      </w:pPr>
      <w:hyperlink r:id="rId3496" w:history="1">
        <w:r>
          <w:rPr>
            <w:rFonts w:ascii="arial" w:eastAsia="arial" w:hAnsi="arial" w:cs="arial"/>
            <w:b/>
            <w:i/>
            <w:strike w:val="0"/>
            <w:color w:val="0077CC"/>
            <w:sz w:val="28"/>
            <w:u w:val="single"/>
            <w:vertAlign w:val="baseline"/>
          </w:rPr>
          <w:t>Why Is Everyone Always Stealing Black Music?</w:t>
        </w:r>
      </w:hyperlink>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2019 Sunday</w:t>
      </w:r>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99"/>
        <w:keepNext w:val="0"/>
        <w:spacing w:after="0" w:line="240" w:lineRule="atLeast"/>
        <w:ind w:right="0"/>
        <w:jc w:val="both"/>
      </w:pPr>
      <w:bookmarkStart w:id="803" w:name="Bookmark_399"/>
      <w:bookmarkEnd w:id="803"/>
    </w:p>
    <w:p>
      <w:pPr>
        <w:pStyle w:val="Normal3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New York Times Company</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MM; Column 0; Magazine Desk; Pg. 60</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4565 words</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WESLEY MORRIS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Wesley Morris is a staff writer for the magazine, a critic at large for The New York Times and a co-host of the podcast ''Still Processing.'' He was awarded the 2012 Pulitzer Prize for criticism.Source photograph of Beyoncé: Kevin Mazur/Getty Images; Holiday: Paul Hoeffler/Redferns, via Getty Images; Turner: Gai Terrell/Redferns, via Getty Images; Richards: Chris Walter/WireImage, via Getty Images; Lamar: Bennett Raglin/Getty Images</w:t>
      </w:r>
    </w:p>
    <w:p>
      <w:pPr>
        <w:pStyle w:val="Normal399"/>
        <w:keepNext/>
        <w:spacing w:before="240" w:after="0" w:line="340" w:lineRule="atLeast"/>
        <w:ind w:left="0" w:right="0" w:firstLine="0"/>
        <w:jc w:val="left"/>
      </w:pPr>
      <w:bookmarkStart w:id="804" w:name="Body_397"/>
      <w:bookmarkEnd w:id="804"/>
      <w:r>
        <w:rPr>
          <w:rFonts w:ascii="arial" w:eastAsia="arial" w:hAnsi="arial" w:cs="arial"/>
          <w:b/>
          <w:i w:val="0"/>
          <w:strike w:val="0"/>
          <w:noProof w:val="0"/>
          <w:color w:val="000000"/>
          <w:position w:val="0"/>
          <w:sz w:val="28"/>
          <w:u w:val="none"/>
          <w:vertAlign w:val="baseline"/>
        </w:rPr>
        <w:t>Body</w:t>
      </w:r>
    </w:p>
    <w:p>
      <w:pPr>
        <w:pStyle w:val="Normal399"/>
        <w:spacing w:line="60" w:lineRule="exact"/>
      </w:pPr>
      <w:r>
        <w:pict>
          <v:line id="_x0000_s2487" style="position:absolute;z-index:252739584" from="0,2pt" to="512pt,2pt" strokecolor="#009ddb" strokeweight="2pt">
            <v:stroke linestyle="single"/>
            <w10:wrap type="topAndBottom"/>
          </v:line>
        </w:pict>
      </w:r>
    </w:p>
    <w:p>
      <w:pPr>
        <w:pStyle w:val="Normal399"/>
      </w:pP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got a friend who's an incurable Pandora guy, and one Saturday while we were making dinner, he found a station called Yacht Rock. ''A tongue-in-cheek name for the breezy sounds of late '70s/early '80s soft rock'' is Pandora's definition, accompanied by an exhortation to ''put on your Dockers, pull up a deck chair and relax.'' With a single exception, the passengers aboard the yacht were all dudes. With two exceptions, they were all white. But as the hours passed and dozens of songs accrued, the sound gravitated toward a familiar quality that I couldn't give language to but could practically taste: an earnest Christian yearning that would reach, for a moment, into Baptist rawness, into a known warmth. I had to laugh -- not because as a category Yacht Rock is absurd, but because what I tasted in that absurdity was black.</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started putting each track under investigation. Which artists would saunter up to the racial border? And which could do their sauntering without violating it? I could hear degrees of blackness in the choir-loft certitude of Doobie Brothers-era Michael McDonald on ''What a Fool Believes''; in the rubber-band soul of Steely Dan's ''Do It Again''; in the malt-liquor misery of Ace's ''How Long'' and the toy-boat wistfulness of Little River Band's ''Reminiscing.''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Kenny Loggins's ''This Is It'' arrived and took things far beyond the line. ''This Is It'' was a hit in 1979 and has the requisite smoothness to keep the yacht rocking. But Loggins delivers the lyrics in a desperate stage whisper, like someone determined to make the kind of love that doesn't wake the baby. What bowls you over is the intensity of his yearning -- teary in the verses, snarling during the chorus. He sounds as if he's baring it all yet begging to wring himself out even more.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Playing black-music detective that day, I laughed out of bafflement and embarrassment and exhilaration. It's the conflation of pride and chagrin I've always felt anytime a white person inhabits blackness with gusto. It's: You have to hand it to her. It's: Go, white boy. Go, white boy. Go. But it's also: Here we go again. The problem is rich. If blackness can draw all of this ornate literariness out of Steely Dan and all this psychotic origami out of Eminem; if it can make Teena Marie sing everything -- ''Square Biz,'' ''Revolution,'' ''Portuguese Love,'' ''Lovergirl'' -- like she knows her way around a pack of Newports; if it can turn the chorus of Carly Simon's ''You Belong to Me'' into a gospel hymn; if it can animate the swagger in the sardonic vulnerabilities of Amy Winehouse; if it can surface as unexpectedly as it does in the angelic angst of a singer as seemingly green as Ben Platt; if it's the reason Nu Shooz's ''I Can't Wait'' remains the whitest jam at the blackest parties, then it's proof of how deeply it matters to the music of being alive in America, alive to America.</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proof, too, that American music has been fated to thrive in an elaborate tangle almost from the beginning. Americans have made a political investment in a myth of racial separateness, the idea that art forms can be either ''white'' or ''black'' in character when aspects of many are at least both. The purity that separation struggles to maintain? This country's music is an advertisement for 400 years of the opposite: centuries of ''amalgamation'' and ''miscegenation'' as they long ago called it, of all manner of interracial collaboration conducted with dismaying ranges of consent.</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''Western,'' ''classical'' music is the overarching basis for lots of American pop songs. Chromatic-chord harmony, clean timbre of voice and instrument: These are the ingredients for some of the hugely singable harmonies of the Beatles, the Eagles, Simon and Fleetwood Mac, something choral, ''pure,'' largely ungrained. Black music is a completely different story. It brims with call and response, layers of syncopation and this rougher element called ''noise,'' unique sounds that arise from the particular hue and timbre of an instrument -- Little Richard's woos and knuckled keyboard zooms. The dusky heat of Miles Davis's trumpeting. Patti LaBelle's emotional police siren. DMX's scorched-earth bark. The visceral stank of Etta James, Aretha Franklin, live-in-concert Whitney Houston and Prince on electric guitar.</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there's something even more fundamental, too. My friend Delvyn Case, a musician who teaches at Wheaton College, explained in an email that improvisation is one of the most crucial elements in what we think of as black music: ''The raising of individual creativity/expression to the highest place within the aesthetic world of a song.'' Without improvisation, a listener is seduced into the composition of the song itself and not the distorting or deviating elements that noise creates. Particular to black American music is the architecture to create a means by which singers and musicians can be completely free, free in the only way that would have been possible on a plantation: through art, through music -- music no one ''composed'' (because enslaved people were denied literacy), music born of feeling, of play, of exhaustion, of hope.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you're hearing in black music is a miracle of sound, an experience that can really happen only once -- not just melisma, glissandi, the rasp of a sax, breakbeats or sampling but the mood or inspiration from which those moments arise. The attempt to rerecord it seems, if you think about it, like a fool's errand. You're not capturing the arrangement of notes, per se. You're catching the spirit.</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 spirit travels from host to host, racially indiscriminate about where it settles, selective only about who can withstand being possessed by it. The rockin' backwoods blues so bewitched Elvis Presley that he believed he'd been called by blackness. Chuck Berry sculpted rock 'n' roll with uproarious guitar riffs and lascivious winks at whiteness. Mick Jagger and Robert Plant and Steve Winwood and Janis Joplin and the Beatles jumped, jived and wailed the black blues. Tina Turner wrested it all back, tripling the octane in some of their songs. Since the 1830s, the historian Ann Douglas writes in ''Terrible Honesty,'' her history of popular culture in the 1920s, ''American entertainment, whatever the state of American society, has always been integrated, if only by theft and parody.'' What we've been dealing with ever since is more than a catchall word like ''appropriation'' can approximate. The truth is more bounteous and more spiritual than that, more confused. That confusion is the DNA of the American sound.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in the wink-wink costume funk of Beck's ''Midnite Vultures'' from 1999, an album whose kicky nonsense deprecations circle back to the popular culture of 150 years earlier. It's in the dead-serious, nostalgic dance-floor schmaltz of Bruno Mars. It's in what we once called ''blue-eyed soul,'' a term I've never known what to do with, because its most convincing practitioners -- the Bee-Gees, Michael McDonald, Hall &amp; Oates, Simply Red, George Michael, Taylor Dayne, Lisa Stansfield, Adele -- never winked at black people, so black people rarely batted an eyelash. Flaws and all, these are homeowners as opposed to renters. No matter what, though, a kind of gentrification tends to set in, underscoring that black people have often been rendered unnecessary to attempt blackness. Take Billboard's Top 10 songs of 2013: It's mostly nonblack artists strongly identified with black music, for real and for kicks: Robin Thicke, Miley Cyrus, Justin Timberlake, Macklemore and Ryan Lewis, the dude who made ''The Harlem Shake.''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Sometimes all the inexorable mixing leaves me longing for something with roots that no one can rip all the way out. This is to say that when we're talking about black music, we're talking about horns, drums, keyboards and guitars doing the unthinkable together. We're also talking about what the borrowers and collaborators don't want to or can't lift -- centuries of weight, of atrocity we've never sufficiently worked through, the blackness you know is beyond theft because it's too real, too rich, too heavy to steal.</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Blackness was on the move before my ancestors were legally free to be. It was on the move before my ancestors even knew what they had. It was on the move because white people were moving it. And the white person most frequently identified as its prime mover is Thomas Dartmouth Rice, a New Yorker who performed as T.D. Rice and, in acclaim, was lusted after as ''Daddy'' Rice, ''the negro par excellence.'' Rice was a minstrel, which by the 1830s, when his stardom was at its most refulgent, meant he painted his face with burned cork to approximate those of the enslaved black people he was imitating.</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1830, Rice was a nobody actor in his early 20s, touring with a theater company in Cincinnati (or Louisville; historians don't know for sure), when, the story goes, he saw a decrepit, possibly disfigured old black man singing while grooming a horse on the property of a white man whose last name was Crow. On went the light bulb. Rice took in the tune and the movements but failed, it seems, to take down the old man's name. So in his song based on the horse groomer, he renamed him: ''Weel about and turn about jus so/Ebery time I weel about, I jump Jim Crow.'' And just like that, Rice had invented the fellow who would become the mascot for two centuries of legalized racism.</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night, Rice made himself up to look like the old black man -- or something like him, because Rice's get-up most likely concocted skin blacker than any actual black person's and a gibberish dialect meant to imply black speech. Rice had turned the old man's melody and hobbled movements into a song-and-dance routine that no white audience had ever experienced before. What they saw caused a permanent sensation. He reportedly won 20 encores.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Rice repeated the act again, night after night, for audiences so profoundly rocked that he was frequently mobbed during performances. Across the Ohio River, not an arduous distance from all that adulation, was Boone County, Ky., whose population would have been largely enslaved Africans. As they were being worked, sometimes to death, white people, desperate with anticipation, were paying to see them depicted at play.</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get updates on The 1619 Project, and for more on race from The New York Times, sign up for our weekly Race/Related newsletter.]</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performers came and conquered, particularly the Virginia Minstrels, who exploded in 1843, burned brightly then burned out after only months. In their wake, P.T. Barnum made a habit of booking other troupes for his American Museum; when he was short on performers, he blacked up himself. By the 1840s, minstrel acts were taking over concert halls, doing wildly clamored-for residencies in Boston, New York and Philadelphia.</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blackface minstrel would sing, dance, play music, give speeches and cut up for white audiences, almost exclusively in the North, at least initially. Blackface was used for mock operas and political monologues (they called them stump speeches), skits, gender parodies and dances. Before the minstrel show gave it a reliable home, blackface was the entertainment between acts of conventional plays. Its stars were the Elvis, the Beatles, the 'NSync of the 19th century. The performers were beloved and so, especially, were their songs.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minstrelsy's heyday, white songwriters like Stephen Foster wrote the tunes that minstrels sang, tunes we continue to sing. Edwin Pearce Christy's group the Christy Minstrels formed a band -- banjo, fiddle, bone castanets, tambourine -- that would lay the groundwork for American popular music, from bluegrass to Motown. Some of these instruments had come from Africa; on a plantation, the banjo's body would have been a desiccated gourd. In ''Doo-Dah!'' his book on Foster's work and life, Ken Emerson writes that the fiddle and banjo were paired for the melody, while the bones ''chattered'' and the tambourine ''thumped and jingled a beat that is still heard 'round the world.''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sounds made with these instruments could be only imagined as black, because the first wave of minstrels were Northerners who'd never been meaningfully South. They played Irish melodies and used Western choral harmonies, not the proto-gospel call-and-response music that would make life on a plantation that much more bearable. Black artists were on the scene, like the pioneer bandleader Frank Johnson and the borderline-mythical Old Corn Meal, who started as a street vendor and wound up the first black man to perform, as himself, on a white New Orleans stage. His stuff was copied by George Nichols, who took up blackface after a start in plain-old clowning. Yet as often as not, blackface minstrelsy tethered black people and black life to white musical structures, like the polka, which was having a moment in 1848. The mixing was already well underway: Europe plus slavery plus the circus, times harmony, comedy and drama, equals Americana.</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 muses for so many of the songs were enslaved Americans, people the songwriters had never met, whose enslavement they rarely opposed and instead sentimentalized. Foster's minstrel-show staple ''Old Uncle Ned,'' for instance, warmly if disrespectfully eulogizes the enslaved the way you might a salaried worker or an uncle: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lay down de shubble and de hoe,Hang up de fiddle and de bow:No more hard work for poor Old Ned --He's gone whar de good Niggas go,No more hard work for poor Old Ned --He's gone whar de good Niggas go.</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Such an affectionate showcase for poor old (enslaved, soon-to-be-dead) Uncle Ned was as essential as ''air,'' in the white critic Bayard Taylor's 1850 assessment; songs like this were the ''true expressions of the more popular side of the national character,'' a force that follows ''the American in all its emigrations, colonizations and conquests, as certainly as the Fourth of July and Thanksgiving Day.'' He's not wrong. Minstrelsy's peak stretched from the 1840s to the 1870s, years when the country was as its most violently and legislatively ambivalent about slavery and Negroes; years that included the Civil War and Reconstruction, the ferocious rhetorical ascent of Frederick Douglass, John Brown's botched instigation of a black insurrection at Harpers Ferry and the assassination of Abraham Lincoln.</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Minstrelsy's ascent also coincided with the publication, in 1852, of ''Uncle Tom's Cabin,'' a polarizing landmark that minstrels adapted for the stage, arguing for and, in simply remaining faithful to Harriet Beecher Stowe's novel, against slavery. These adaptations, known as U.T.C.s, took over the art form until the end of the Civil War. Perhaps minstrelsy's popularity could be (generously) read as the urge to escape a reckoning. But a good time predicated upon the presentation of other humans as stupid, docile, dangerous with lust and enamored of their bondage? It was an escape into slavery's fun house.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blackface minstrelsy gave the country during this period was an entertainment of skill, ribaldry and polemics. But it also lent racism a stage upon which existential fear could become jubilation, contempt could become fantasy. Paradoxically, its dehumanizing bent let white audiences feel more human. They could experience loathing as desire, contempt as adoration, repulsion as lust. They could weep for overworked Uncle Ned as surely as they could ignore his lashed back or his body as it swung from a tree.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where did this leave a black performer? If blackface was the country's cultural juggernaut, who would pay Negroes money to perform as themselves? When they were hired, it was only in a pinch. Once, P.T. Barnum needed a replacement for John Diamond, his star white minstrel. In a New York City dance hall, Barnum found a boy, who, it was reported at the time, could outdo Diamond (and Diamond was good). The boy, of course, was genuinely black. And his being actually black would have rendered him an outrageous blight on a white consumer's narrow presumptions. As Thomas Low Nichols would write in his 1864 compendium, ''Forty Years of American Life,'' ''There was not an audience in America that would not have resented, in a very energetic fashion, the insult of being asked to look at the dancing of a real negro.'' So Barnum ''greased the little 'nigger's' face and rubbed it over with a new blacking of burned cork, painted his thick lips vermilion, put on a woolly wig over his tight curled locks and brought him out as 'the champion nigger-dancer of the world.' '' This child might have been William Henry Lane, whose stage name was Juba. And, as Juba, Lane was persuasive enough that Barnum could pass him off as a white person in blackface. He ceased being a real black boy in order to become Barnum's minstrel Pinocchio.</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the Civil War, black performers had taken up minstrelsy, too, corking themselves, for both white and black audiences -- with a straight face or a wink, depending on who was looking. Black troupes invented important new dances with blue-ribbon names (the buck-and-wing, the Virginia essence, the stop-time). But these were unhappy innovations. Custom obligated black performers to fulfill an audience's expectations, expectations that white performers had established. A black minstrel was impersonating the impersonation of himself. Think, for a moment, about the talent required to pull that off. According to Henry T. Sampson's book, ''Blacks in Blackface,'' there were no sets or effects, so the black blackface minstrel show was ''a developer of ability because the artist was placed on his own.'' How's that for being twice as good? Yet that no-frills excellence could curdle into an entirely other, utterly degrading double consciousness, one that predates, predicts and probably informs W.E.B. DuBois's more self-consciously dignified rendering.</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 popular culture was doomed to cycles not only of questioned ownership, challenged authenticity, dubious propriety and legitimate cultural self-preservation but also to the prison of black respectability, which, with brutal irony, could itself entail a kind of appropriation. It meant comportment in a manner that seemed less black and more white. It meant the appearance of refinement and polish. It meant the cognitive dissonance of, say, Nat King Cole's being very black and sounding -- to white America, anyway, with his frictionless baritone and diction as crisp as a hospital corner -- suitably white. He was perfect for radio, yet when he got a TV show of his own, it was abruptly canceled, his brown skin being too much for even the black and white of a 1955 television set. There was, perhaps, not a white audience in America, particularly in the South, that would not have resented, in a very energetic fashion, the insult of being asked to look at the majestic singing of a real Negro.</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modern conundrum of the black performer's seeming respectable, among black people, began, in part, as a problem of white blackface minstrels' disrespectful blackness. Frederick Douglass wrote that they were ''the filthy scum of white society.'' It's that scum that's given us pause over everybody from Bert Williams and Bill ''Bojangles'' Robinson to Flavor Flav and Kanye West. Is their blackness an act? Is the act under white control? Just this year, Harold E. Doley Jr., an affluent black Republican in his 70s, was quoted in The Times lamenting West and his alignment with Donald Trump as a ''bad and embarrassing minstrel show'' that ''served to only drive black people away from the G.O.P.''</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it's from that scum that a robust, post-minstrel black American theater sprung as a new, black audience hungered for actual, uncorked black people. Without that scum, I'm not sure we get an event as shatteringly epochal as the reign of Motown Records. Motown was a full-scale integration of Western, classical orchestral ideas (strings, horns, woodwinds) with the instincts of both the black church (rhythm sections, gospel harmonies, hand claps) and juke joint Saturday nights (rhythm sections, guitars, vigor). Pure yet ''noisy.'' Black men in Armani. Black women in ball gowns. Stables of black writers, producers and musicians. Backup singers solving social equations with geometric choreography. And just in time for the hegemony of the American teenager.</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now it feels like an assault on the music made a hundred years before it. Motown specialized in love songs. But its stars, those songs and their performance of them were declarations of war on the insults of the past and present. The scratchy piccolo at the start of a Four Tops hit was, in its way, a raised fist. Respectability wasn't a problem with Motown; respectability was its point. How radically optimistic a feat of antiminstrelsy, for it's as glamorous a blackness as this country has ever mass-produced and devoured.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proliferation of black music across the planet -- the proliferation, in so many senses, of being black -- constitutes a magnificent joke on American racism. It also confirms the attraction that someone like Rice had to that black man grooming the horse. But something about that desire warps and perverts its source, lampoons and cheapens it even in adoration. Loving black culture has never meant loving black people, too. Loving black culture risks loving the life out of it.</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yet doesn't that attraction make sense? This is the music of a people who have survived, who not only won't stop but also can't be stopped. Music by a people whose major innovations -- jazz, funk, hip-hop -- have been about progress, about the future, about getting as far away from nostalgia as time will allow, music that's thought deeply about the allure of outer space and robotics, music whose promise and possibility, whose rawness, humor and carnality call out to everybody -- to other black people, to kids in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England and middle-class Indonesia. If freedom's ringing, who on Earth wouldn't also want to rock the bell?</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1845, J.K. Kennard, a critic for the newspaper The Knickerbocker, hyperventilated about the blackening of America. Except he was talking about blackface minstrels doing the blackening. Nonetheless, Kennard could see things for what they were: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are our true rulers? The negro poets, to be sure! Do they not set the fashion, and give laws to the public taste? Let one of them, in the swamps of Carolina, compose a new song, and it no sooner reaches the ear of a white amateur, than it is written down, amended, (that is, almost spoilt,) printed, and then put upon a course of rapid dissemination, to cease only with the utmost bounds of Anglo-Saxondom, perhaps of the world.''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 panicked clairvoyant! The fear of black culture -- or ''black culture'' -- was more than a fear of black people themselves. It was an anxiety over white obsolescence. Kennard's anxiety over black influence sounds as ambivalent as Lorde's, when, all the way from her native New Zealand, she tsk-ed rap culture's extravagance on ''Royals,'' her hit from 2013, while recognizing, both in the song's hip-hop production and its appetite for a particular sort of blackness, that maybe she's too far gone: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 song's like gold teeth, Grey Goose, trippin' in the bathroomBloodstains, ball gowns, trashin' the hotel roomWe don't care, we're driving Cadillacs in our dreamsBut everybody's like Cristal, Maybach, diamonds on your timepieceJet planes, islands, tigers on a gold leashWe don't care, we aren't caught up in your love affair</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Beneath Kennard's warnings must have lurked an awareness that his white brethren had already fallen under this spell of blackness, that nothing would stop its spread to teenage girls in 21st-century Auckland, that the men who ''infest our promenades and our concert halls like a colony of beetles'' (as a contemporary of Kennard's put it) weren't black people at all but white people just like him -- beetles and, eventually, Beatles. Our first most original art form arose from our original sin, and some white people have always been worried that the primacy of black music would be a kind of karmic punishment for that sin. The work has been to free this country from paranoia's bondage, to truly embrace the amplitude of integration. I don't know how we're doing.</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spring, ''Old Town Road,'' a silly, drowsy ditty by the Atlanta songwriter Lil Nas X, was essentially banished from country radio. Lil Nas sounds black, as does the trap beat he's droning over. But there's definitely a twang to him that goes with the opening bars of faint banjo and Lil Nas's lil' cowboy fantasy. The song snowballed into a phenomenon. All kinds of people -- cops, soldiers, dozens of dapper black promgoers -- posted dances to it on YouTube and TikTok. Then a crazy thing happened. It charted -- not just on Billboard's Hot 100 singles chart, either. In April, it showed up on both its Hot R&amp;B/Hip-Hop Songs chart and its Hot Country Songs chart. A first. And, for now at least, a last.</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gatekeepers of country radio refused to play the song; they didn't explain why. Then, Billboard determined that the song failed to ''embrace enough elements of today's country music to chart in its current version.'' This doesn't warrant translation, but let's be thorough, anyway: The song is too black for certain white people.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by that point it had already captured the nation's imagination and tapped into the confused thrill of integrated culture. A black kid hadn't really merged white music with black, he'd just taken up the American birthright of cultural synthesis. The mixing feels historical. Here, for instance, in the song's sample of a Nine Inch Nails track is a banjo, the musical spine of the minstrel era. Perhaps Lil Nas was too American. Other country artists of the genre seemed to sense this. White singers recorded pretty tributes in support, and one, Billy Ray Cyrus, performed his on a remix with Lil Nas X himself.</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newer version lays Cyrus's casual grit alongside Lil Nas's lackadaisical wonder. It's been No.1 on Billboard's all-genre Hot 100 singles chart since April, setting a record. And the bottomless glee over the whole thing makes me laugh, too -- not in a surprised, yacht-rock way but as proof of what a fine mess this place is. One person's sign of progress remains another's symbol of encroachment. Screw the history. Get off my land.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hundred years ago, more than 20 kidnapped Africans arrived in Virginia. They were put to work and put through hell. Twenty became millions, and some of those people found -- somehow -- deliverance in the power of music. Lil Nas X has descended from those millions and appears to be a believer in deliverance. The verses of his song flirt with Western kitsch, what young black internetters branded, with adorable idiosyncrasy and a deep sense of history, the ''yee-haw agenda.'' But once the song reaches its chorus (''I'm gonna take my horse to the Old Town Road, and ride til I can't no more''), I don't hear a kid in an outfit. I hear a cry of ancestry. He's a westward-bound refugee; he's an Exoduster. And Cyrus is down for the ride. Musically, they both know: This land is their land.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centuries, black music, forged in bondage, has been the sound of complete artistic freedom. No wonder everybody is always stealing it.</w:t>
      </w:r>
    </w:p>
    <w:p>
      <w:pPr>
        <w:pStyle w:val="Normal3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9"/>
        <w:spacing w:line="60" w:lineRule="exact"/>
      </w:pPr>
      <w:r>
        <w:pict>
          <v:line id="_x0000_s2488" style="position:absolute;z-index:252740608" from="0,2pt" to="512pt,2pt" strokecolor="#009ddb" strokeweight="2pt">
            <v:stroke linestyle="single"/>
            <w10:wrap type="topAndBottom"/>
          </v:line>
        </w:pict>
      </w:r>
    </w:p>
    <w:p>
      <w:pPr>
        <w:pStyle w:val="Normal3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PHOTOS (PHOTOGRAPHS BY KEVIN MAZUR/GETTY IMAGES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HOEFFLER/REDFERNS, VIA GETTY IMAGES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GAI TERRELL/REDFERNS, VIA GETTY IMAGES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WALTER/WIREIMAGE, VIA GETTY IMAGES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BENNETT RAGLIN/GETTY IMAGES) (MM61)</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blackface performer Thomas Dartmouth Rice (T. D. Rice), who pioneered the ''Jim Crow'' character, in a portrait from the mid-1800s. (PHOTOGRAPH FROM THE NEW YORK PUBLIC LIBRARY)</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Sheet music of ''Jim Crow Jubilee: A Collection of Negro Melodies,'' published in 1847. (PHOTOGRAPH BY SHUTTERSTOCK) (MM63)</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 Rainey, an early blues singer who performed in black minstrel shows, with her band. (PHOTOGRAPH BY REDFERNS VIA GETTY IMAGES) (MM64)</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Tina Turner performing at a festival in Lake Amador, Calif., on Oct. 4, 1969. (PHOTOGRAPH BY ROBERT ALTMAN/MICHAEL OCHS ARCHIVES/GETTY IMAGES) (MM65)</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Lil Nas X, left, and Billy Ray Cyrus perform in Indio, Calif., in 2019. (PHOTOGRAPHY BY FRAZER HARRISON/GETTY IMAGES) (MM67) DRAWING (DRAWING BY MICHAEL PAUL BRITTO) (MM61)       </w:t>
      </w:r>
    </w:p>
    <w:p>
      <w:pPr>
        <w:pStyle w:val="Normal3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2019</w:t>
      </w:r>
    </w:p>
    <w:p>
      <w:pPr>
        <w:pStyle w:val="Normal399"/>
      </w:pPr>
    </w:p>
    <w:p>
      <w:pPr>
        <w:pStyle w:val="Normal399"/>
        <w:ind w:left="200"/>
        <w:sectPr>
          <w:type w:val="continuous"/>
          <w:pgMar w:top="840" w:right="1000" w:bottom="840" w:left="1000" w:header="400" w:footer="400"/>
          <w:pgNumType w:fmt="decimal"/>
          <w:cols w:space="720"/>
        </w:sectPr>
      </w:pPr>
      <w:r>
        <w:br/>
      </w:r>
      <w:r>
        <w:pict>
          <v:line id="_x0000_s2489" style="position:absolute;z-index:252741632" from="0,10pt" to="512pt,10pt" strokecolor="black" strokeweight="1pt">
            <v:stroke linestyle="single"/>
          </v:line>
        </w:pict>
      </w:r>
      <w:r>
        <w:rPr>
          <w:rFonts w:ascii="arial" w:eastAsia="arial" w:hAnsi="arial" w:cs="arial"/>
          <w:b/>
          <w:color w:val="767676"/>
          <w:sz w:val="16"/>
        </w:rPr>
        <w:t>End of Document</w:t>
      </w:r>
    </w:p>
    <w:p>
      <w:pPr>
        <w:pStyle w:val="Normal400"/>
        <w:sectPr>
          <w:headerReference w:type="even" r:id="rId3497"/>
          <w:headerReference w:type="default" r:id="rId3498"/>
          <w:footerReference w:type="even" r:id="rId3499"/>
          <w:footerReference w:type="default" r:id="rId3500"/>
          <w:headerReference w:type="first" r:id="rId3501"/>
          <w:footerReference w:type="first" r:id="rId3502"/>
          <w:pgSz w:w="12240" w:h="15840"/>
          <w:pgMar w:top="840" w:right="1000" w:bottom="840" w:left="1000" w:header="400" w:footer="400"/>
          <w:pgNumType w:fmt="decimal"/>
          <w:cols w:space="720"/>
          <w:titlePg w:val="0"/>
        </w:sectPr>
      </w:pPr>
    </w:p>
    <w:p>
      <w:pPr>
        <w:pStyle w:val="Normal400"/>
      </w:pPr>
    </w:p>
    <w:p>
      <w:pPr>
        <w:pStyle w:val="Normal400"/>
      </w:pPr>
      <w:r>
        <w:pict>
          <v:shape id="_x0000_i2490" type="#_x0000_t75" alt="LexisNexis®" style="width:147.75pt;height:30pt">
            <v:imagedata r:id="rId17" o:title=""/>
          </v:shape>
        </w:pict>
      </w:r>
      <w:r>
        <w:cr/>
      </w:r>
    </w:p>
    <w:p>
      <w:pPr>
        <w:pStyle w:val="Heading1398"/>
        <w:keepNext w:val="0"/>
        <w:spacing w:after="200" w:line="340" w:lineRule="atLeast"/>
        <w:ind w:left="0" w:right="0" w:firstLine="0"/>
        <w:jc w:val="center"/>
      </w:pPr>
      <w:hyperlink r:id="rId3503" w:history="1">
        <w:r>
          <w:rPr>
            <w:rFonts w:ascii="arial" w:eastAsia="arial" w:hAnsi="arial" w:cs="arial"/>
            <w:b/>
            <w:i/>
            <w:strike w:val="0"/>
            <w:color w:val="0077CC"/>
            <w:sz w:val="28"/>
            <w:u w:val="single"/>
            <w:vertAlign w:val="baseline"/>
          </w:rPr>
          <w:t>Teenagers in The Times: March 2017; Teenagers in The Times</w:t>
        </w:r>
      </w:hyperlink>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2017 Friday 00:00 EST</w:t>
      </w:r>
    </w:p>
    <w:p>
      <w:pPr>
        <w:pStyle w:val="Normal400"/>
        <w:keepNext w:val="0"/>
        <w:spacing w:after="0" w:line="240" w:lineRule="atLeast"/>
        <w:ind w:right="0"/>
        <w:jc w:val="both"/>
      </w:pPr>
      <w:bookmarkStart w:id="805" w:name="Bookmark_400"/>
      <w:bookmarkEnd w:id="805"/>
    </w:p>
    <w:p>
      <w:pPr>
        <w:pStyle w:val="Normal4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LEARNING</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1903 words</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SHANNON DOYNE</w:t>
      </w:r>
    </w:p>
    <w:p>
      <w:pPr>
        <w:pStyle w:val="Normal40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Our roundup of the news and feature stories about young people that have recently appeared across sections of NYTimes.com.</w:t>
      </w:r>
    </w:p>
    <w:p>
      <w:pPr>
        <w:pStyle w:val="Normal400"/>
        <w:keepNext/>
        <w:spacing w:before="240" w:after="0" w:line="340" w:lineRule="atLeast"/>
        <w:ind w:left="0" w:right="0" w:firstLine="0"/>
        <w:jc w:val="left"/>
      </w:pPr>
      <w:bookmarkStart w:id="806" w:name="Body_398"/>
      <w:bookmarkEnd w:id="806"/>
      <w:r>
        <w:rPr>
          <w:rFonts w:ascii="arial" w:eastAsia="arial" w:hAnsi="arial" w:cs="arial"/>
          <w:b/>
          <w:i w:val="0"/>
          <w:strike w:val="0"/>
          <w:noProof w:val="0"/>
          <w:color w:val="000000"/>
          <w:position w:val="0"/>
          <w:sz w:val="28"/>
          <w:u w:val="none"/>
          <w:vertAlign w:val="baseline"/>
        </w:rPr>
        <w:t>Body</w:t>
      </w:r>
    </w:p>
    <w:p>
      <w:pPr>
        <w:pStyle w:val="Normal400"/>
        <w:spacing w:line="60" w:lineRule="exact"/>
      </w:pPr>
      <w:r>
        <w:pict>
          <v:line id="_x0000_s2491" style="position:absolute;z-index:252742656" from="0,2pt" to="512pt,2pt" strokecolor="#009ddb" strokeweight="2pt">
            <v:stroke linestyle="single"/>
            <w10:wrap type="topAndBottom"/>
          </v:line>
        </w:pict>
      </w:r>
    </w:p>
    <w:p>
      <w:pPr>
        <w:pStyle w:val="Normal400"/>
      </w:pPr>
    </w:p>
    <w:p>
      <w:pPr>
        <w:pStyle w:val="Normal4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Welcome to the March 2017 edition of </w:t>
      </w:r>
      <w:hyperlink r:id="rId3504" w:history="1">
        <w:r>
          <w:rPr>
            <w:rFonts w:ascii="arial" w:eastAsia="arial" w:hAnsi="arial" w:cs="arial"/>
            <w:b w:val="0"/>
            <w:i/>
            <w:strike w:val="0"/>
            <w:noProof w:val="0"/>
            <w:color w:val="0077CC"/>
            <w:position w:val="0"/>
            <w:sz w:val="20"/>
            <w:u w:val="single"/>
            <w:vertAlign w:val="baseline"/>
          </w:rPr>
          <w:t>Teenagers in The Times</w:t>
        </w:r>
      </w:hyperlink>
      <w:r>
        <w:rPr>
          <w:rFonts w:ascii="arial" w:eastAsia="arial" w:hAnsi="arial" w:cs="arial"/>
          <w:b w:val="0"/>
          <w:i w:val="0"/>
          <w:strike w:val="0"/>
          <w:noProof w:val="0"/>
          <w:color w:val="000000"/>
          <w:position w:val="0"/>
          <w:sz w:val="20"/>
          <w:u w:val="none"/>
          <w:vertAlign w:val="baseline"/>
        </w:rPr>
        <w:t xml:space="preserve">, our monthly roundup of the news and feature stories about young people that have recently appeared across sections of            </w:t>
      </w:r>
      <w:hyperlink r:id="rId3505" w:history="1">
        <w:r>
          <w:rPr>
            <w:rFonts w:ascii="arial" w:eastAsia="arial" w:hAnsi="arial" w:cs="arial"/>
            <w:b w:val="0"/>
            <w:i/>
            <w:strike w:val="0"/>
            <w:noProof w:val="0"/>
            <w:color w:val="0077CC"/>
            <w:position w:val="0"/>
            <w:sz w:val="20"/>
            <w:u w:val="single"/>
            <w:vertAlign w:val="baseline"/>
          </w:rPr>
          <w:t>NYTimes.com</w:t>
        </w:r>
      </w:hyperlink>
      <w:r>
        <w:rPr>
          <w:rFonts w:ascii="arial" w:eastAsia="arial" w:hAnsi="arial" w:cs="arial"/>
          <w:b w:val="0"/>
          <w:i w:val="0"/>
          <w:strike w:val="0"/>
          <w:noProof w:val="0"/>
          <w:color w:val="000000"/>
          <w:position w:val="0"/>
          <w:sz w:val="20"/>
          <w:u w:val="none"/>
          <w:vertAlign w:val="baseline"/>
        </w:rPr>
        <w:t>. You can find our next installment on May 5.</w:t>
      </w:r>
    </w:p>
    <w:p>
      <w:pPr>
        <w:pStyle w:val="Normal4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w:t>
      </w:r>
      <w:hyperlink r:id="rId3506" w:history="1">
        <w:r>
          <w:rPr>
            <w:rFonts w:ascii="arial" w:eastAsia="arial" w:hAnsi="arial" w:cs="arial"/>
            <w:b w:val="0"/>
            <w:i/>
            <w:strike w:val="0"/>
            <w:noProof w:val="0"/>
            <w:color w:val="0077CC"/>
            <w:position w:val="0"/>
            <w:sz w:val="20"/>
            <w:u w:val="single"/>
            <w:vertAlign w:val="baseline"/>
          </w:rPr>
          <w:t>lesson plan</w:t>
        </w:r>
      </w:hyperlink>
      <w:r>
        <w:rPr>
          <w:rFonts w:ascii="arial" w:eastAsia="arial" w:hAnsi="arial" w:cs="arial"/>
          <w:b w:val="0"/>
          <w:i w:val="0"/>
          <w:strike w:val="0"/>
          <w:noProof w:val="0"/>
          <w:color w:val="000000"/>
          <w:position w:val="0"/>
          <w:sz w:val="20"/>
          <w:u w:val="none"/>
          <w:vertAlign w:val="baseline"/>
        </w:rPr>
        <w:t xml:space="preserve"> and            </w:t>
      </w:r>
      <w:hyperlink r:id="rId3507" w:history="1">
        <w:r>
          <w:rPr>
            <w:rFonts w:ascii="arial" w:eastAsia="arial" w:hAnsi="arial" w:cs="arial"/>
            <w:b w:val="0"/>
            <w:i/>
            <w:strike w:val="0"/>
            <w:noProof w:val="0"/>
            <w:color w:val="0077CC"/>
            <w:position w:val="0"/>
            <w:sz w:val="20"/>
            <w:u w:val="single"/>
            <w:vertAlign w:val="baseline"/>
          </w:rPr>
          <w:t>special activity sheet</w:t>
        </w:r>
      </w:hyperlink>
      <w:r>
        <w:rPr>
          <w:rFonts w:ascii="arial" w:eastAsia="arial" w:hAnsi="arial" w:cs="arial"/>
          <w:b w:val="0"/>
          <w:i w:val="0"/>
          <w:strike w:val="0"/>
          <w:noProof w:val="0"/>
          <w:color w:val="000000"/>
          <w:position w:val="0"/>
          <w:sz w:val="20"/>
          <w:u w:val="none"/>
          <w:vertAlign w:val="baseline"/>
        </w:rPr>
        <w:t xml:space="preserve"> can be used with this or any other edition.</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_________</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w:t>
      </w:r>
    </w:p>
    <w:p>
      <w:pPr>
        <w:pStyle w:val="Normal400"/>
        <w:keepNext w:val="0"/>
        <w:spacing w:before="240" w:after="0" w:line="260" w:lineRule="atLeast"/>
        <w:ind w:left="0" w:right="0" w:firstLine="0"/>
        <w:jc w:val="both"/>
      </w:pPr>
      <w:hyperlink r:id="rId3508" w:history="1">
        <w:r>
          <w:rPr>
            <w:rFonts w:ascii="arial" w:eastAsia="arial" w:hAnsi="arial" w:cs="arial"/>
            <w:b w:val="0"/>
            <w:i/>
            <w:strike w:val="0"/>
            <w:color w:val="0077CC"/>
            <w:sz w:val="20"/>
            <w:u w:val="single"/>
            <w:vertAlign w:val="baseline"/>
          </w:rPr>
          <w:t>On Campus, Embracing Feminism and Facing the Future</w:t>
        </w:r>
      </w:hyperlink>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at colleges around the United States expressed their views and concerns on discrimination, safety and what might await them after graduation.</w:t>
      </w:r>
    </w:p>
    <w:p>
      <w:pPr>
        <w:pStyle w:val="Normal400"/>
        <w:keepNext w:val="0"/>
        <w:spacing w:before="240" w:after="0" w:line="260" w:lineRule="atLeast"/>
        <w:ind w:left="0" w:right="0" w:firstLine="0"/>
        <w:jc w:val="both"/>
      </w:pPr>
      <w:hyperlink r:id="rId3509" w:history="1">
        <w:r>
          <w:rPr>
            <w:rFonts w:ascii="arial" w:eastAsia="arial" w:hAnsi="arial" w:cs="arial"/>
            <w:b w:val="0"/>
            <w:i/>
            <w:strike w:val="0"/>
            <w:color w:val="0077CC"/>
            <w:sz w:val="20"/>
            <w:u w:val="single"/>
            <w:vertAlign w:val="baseline"/>
          </w:rPr>
          <w:t>College Student Suffers Severe Reaction After Hazing Involving Peanut Butter</w:t>
        </w:r>
      </w:hyperlink>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Central Michigan University student with a “deadly” allergy was daubed with peanut butter at an off-campus party last year, his mother said.</w:t>
      </w:r>
    </w:p>
    <w:p>
      <w:pPr>
        <w:pStyle w:val="Normal400"/>
        <w:keepNext w:val="0"/>
        <w:spacing w:before="240" w:after="0" w:line="260" w:lineRule="atLeast"/>
        <w:ind w:left="0" w:right="0" w:firstLine="0"/>
        <w:jc w:val="both"/>
      </w:pPr>
      <w:hyperlink r:id="rId3510" w:history="1">
        <w:r>
          <w:rPr>
            <w:rFonts w:ascii="arial" w:eastAsia="arial" w:hAnsi="arial" w:cs="arial"/>
            <w:b w:val="0"/>
            <w:i/>
            <w:strike w:val="0"/>
            <w:color w:val="0077CC"/>
            <w:sz w:val="20"/>
            <w:u w:val="single"/>
            <w:vertAlign w:val="baseline"/>
          </w:rPr>
          <w:t>White Supremacists Step Up Recruiting on Campus, Report Says</w:t>
        </w:r>
      </w:hyperlink>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Hate groups have increased their presence through visits, rallies, speeches and fliers, the Anti-Defamation League says.</w:t>
      </w:r>
    </w:p>
    <w:p>
      <w:pPr>
        <w:pStyle w:val="Normal400"/>
        <w:keepNext w:val="0"/>
        <w:spacing w:before="240" w:after="0" w:line="260" w:lineRule="atLeast"/>
        <w:ind w:left="0" w:right="0" w:firstLine="0"/>
        <w:jc w:val="both"/>
      </w:pPr>
      <w:hyperlink r:id="rId3511" w:history="1">
        <w:r>
          <w:rPr>
            <w:rFonts w:ascii="arial" w:eastAsia="arial" w:hAnsi="arial" w:cs="arial"/>
            <w:b w:val="0"/>
            <w:i/>
            <w:strike w:val="0"/>
            <w:color w:val="0077CC"/>
            <w:sz w:val="20"/>
            <w:u w:val="single"/>
            <w:vertAlign w:val="baseline"/>
          </w:rPr>
          <w:t>How Liberal Colleges Breed Conservative Firebrands</w:t>
        </w:r>
      </w:hyperlink>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on the defensive can make someone turn to reactionary politics, says this Opinion writer.</w:t>
      </w:r>
    </w:p>
    <w:p>
      <w:pPr>
        <w:pStyle w:val="Normal400"/>
        <w:keepNext w:val="0"/>
        <w:spacing w:before="240" w:after="0" w:line="260" w:lineRule="atLeast"/>
        <w:ind w:left="0" w:right="0" w:firstLine="0"/>
        <w:jc w:val="both"/>
      </w:pPr>
      <w:hyperlink r:id="rId3512" w:history="1">
        <w:r>
          <w:rPr>
            <w:rFonts w:ascii="arial" w:eastAsia="arial" w:hAnsi="arial" w:cs="arial"/>
            <w:b w:val="0"/>
            <w:i/>
            <w:strike w:val="0"/>
            <w:color w:val="0077CC"/>
            <w:sz w:val="20"/>
            <w:u w:val="single"/>
            <w:vertAlign w:val="baseline"/>
          </w:rPr>
          <w:t>The Young Mariners of Throgs Neck</w:t>
        </w:r>
      </w:hyperlink>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new study, SUNY Maritime College in the Bronx has the highest-earning graduates of any college.</w:t>
      </w:r>
    </w:p>
    <w:p>
      <w:pPr>
        <w:pStyle w:val="Normal400"/>
        <w:keepNext w:val="0"/>
        <w:spacing w:before="240" w:after="0" w:line="260" w:lineRule="atLeast"/>
        <w:ind w:left="0" w:right="0" w:firstLine="0"/>
        <w:jc w:val="both"/>
      </w:pPr>
      <w:hyperlink r:id="rId3513" w:history="1">
        <w:r>
          <w:rPr>
            <w:rFonts w:ascii="arial" w:eastAsia="arial" w:hAnsi="arial" w:cs="arial"/>
            <w:b w:val="0"/>
            <w:i/>
            <w:strike w:val="0"/>
            <w:color w:val="0077CC"/>
            <w:sz w:val="20"/>
            <w:u w:val="single"/>
            <w:vertAlign w:val="baseline"/>
          </w:rPr>
          <w:t>Protesters Disrupt Speech by ‘Bell Curve’ Author at Vermont College</w:t>
        </w:r>
      </w:hyperlink>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Middlebury College issued an apology after students shouted down a speaker, Charles Murray, at an event that then turned violent.</w:t>
      </w:r>
    </w:p>
    <w:p>
      <w:pPr>
        <w:pStyle w:val="Normal400"/>
        <w:keepNext w:val="0"/>
        <w:spacing w:before="240" w:after="0" w:line="260" w:lineRule="atLeast"/>
        <w:ind w:left="0" w:right="0" w:firstLine="0"/>
        <w:jc w:val="both"/>
      </w:pPr>
      <w:hyperlink r:id="rId3514" w:history="1">
        <w:r>
          <w:rPr>
            <w:rFonts w:ascii="arial" w:eastAsia="arial" w:hAnsi="arial" w:cs="arial"/>
            <w:b w:val="0"/>
            <w:i/>
            <w:strike w:val="0"/>
            <w:color w:val="0077CC"/>
            <w:sz w:val="20"/>
            <w:u w:val="single"/>
            <w:vertAlign w:val="baseline"/>
          </w:rPr>
          <w:t>Understanding the Angry Mob at Middlebury That Gave Me a Concussion</w:t>
        </w:r>
      </w:hyperlink>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discourse in the United States is at a boiling point, and nowhere is the reaction to that more heightened than on campuses like Middlebury, says this editorial writer.</w:t>
      </w:r>
    </w:p>
    <w:p>
      <w:pPr>
        <w:pStyle w:val="Normal400"/>
        <w:keepNext w:val="0"/>
        <w:spacing w:before="240" w:after="0" w:line="260" w:lineRule="atLeast"/>
        <w:ind w:left="0" w:right="0" w:firstLine="0"/>
        <w:jc w:val="both"/>
      </w:pPr>
      <w:hyperlink r:id="rId3515" w:history="1">
        <w:r>
          <w:rPr>
            <w:rFonts w:ascii="arial" w:eastAsia="arial" w:hAnsi="arial" w:cs="arial"/>
            <w:b w:val="0"/>
            <w:i/>
            <w:strike w:val="0"/>
            <w:color w:val="0077CC"/>
            <w:sz w:val="20"/>
            <w:u w:val="single"/>
            <w:vertAlign w:val="baseline"/>
          </w:rPr>
          <w:t>Discord at Middlebury: Students on the Anti-Murray Protests</w:t>
        </w:r>
      </w:hyperlink>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editorial states that student protesters were not violating Mr. Murray’s First Amendment rights when they spoke out against him. They were changing the terms of the discussion.</w:t>
      </w:r>
    </w:p>
    <w:p>
      <w:pPr>
        <w:pStyle w:val="Normal400"/>
        <w:keepNext w:val="0"/>
        <w:spacing w:before="240" w:after="0" w:line="260" w:lineRule="atLeast"/>
        <w:ind w:left="0" w:right="0" w:firstLine="0"/>
        <w:jc w:val="both"/>
      </w:pPr>
      <w:hyperlink r:id="rId3516" w:history="1">
        <w:r>
          <w:rPr>
            <w:rFonts w:ascii="arial" w:eastAsia="arial" w:hAnsi="arial" w:cs="arial"/>
            <w:b w:val="0"/>
            <w:i/>
            <w:strike w:val="0"/>
            <w:color w:val="0077CC"/>
            <w:sz w:val="20"/>
            <w:u w:val="single"/>
            <w:vertAlign w:val="baseline"/>
          </w:rPr>
          <w:t>The Dangerous Safety of College</w:t>
        </w:r>
      </w:hyperlink>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ugly protest at Middlebury is a wake-up call. We’re failing today’s students, according to this editorial.</w:t>
      </w:r>
    </w:p>
    <w:p>
      <w:pPr>
        <w:pStyle w:val="Normal400"/>
        <w:keepNext w:val="0"/>
        <w:spacing w:before="240" w:after="0" w:line="260" w:lineRule="atLeast"/>
        <w:ind w:left="0" w:right="0" w:firstLine="0"/>
        <w:jc w:val="both"/>
      </w:pPr>
      <w:hyperlink r:id="rId3517" w:history="1">
        <w:r>
          <w:rPr>
            <w:rFonts w:ascii="arial" w:eastAsia="arial" w:hAnsi="arial" w:cs="arial"/>
            <w:b w:val="0"/>
            <w:i/>
            <w:strike w:val="0"/>
            <w:color w:val="0077CC"/>
            <w:sz w:val="20"/>
            <w:u w:val="single"/>
            <w:vertAlign w:val="baseline"/>
          </w:rPr>
          <w:t>Campuses Grapple With Balancing Free Speech and Security After Protests</w:t>
        </w:r>
      </w:hyperlink>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Colleges and universities are coming up with new policies to address the ethics and security costs of controversial speakers and protests.</w:t>
      </w:r>
    </w:p>
    <w:p>
      <w:pPr>
        <w:pStyle w:val="Normal400"/>
        <w:keepNext w:val="0"/>
        <w:spacing w:before="240" w:after="0" w:line="260" w:lineRule="atLeast"/>
        <w:ind w:left="0" w:right="0" w:firstLine="0"/>
        <w:jc w:val="both"/>
      </w:pPr>
      <w:hyperlink r:id="rId3518" w:history="1">
        <w:r>
          <w:rPr>
            <w:rFonts w:ascii="arial" w:eastAsia="arial" w:hAnsi="arial" w:cs="arial"/>
            <w:b w:val="0"/>
            <w:i/>
            <w:strike w:val="0"/>
            <w:color w:val="0077CC"/>
            <w:sz w:val="20"/>
            <w:u w:val="single"/>
            <w:vertAlign w:val="baseline"/>
          </w:rPr>
          <w:t>A School Where Raising the Bar Lifts Hope</w:t>
        </w:r>
      </w:hyperlink>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Inviting low-income high-schoolers into advanced-level courses can get them past fears that they’re not college material.</w:t>
      </w:r>
    </w:p>
    <w:p>
      <w:pPr>
        <w:pStyle w:val="Normal400"/>
        <w:keepNext w:val="0"/>
        <w:spacing w:before="240" w:after="0" w:line="260" w:lineRule="atLeast"/>
        <w:ind w:left="0" w:right="0" w:firstLine="0"/>
        <w:jc w:val="both"/>
      </w:pPr>
      <w:hyperlink r:id="rId3519" w:history="1">
        <w:r>
          <w:rPr>
            <w:rFonts w:ascii="arial" w:eastAsia="arial" w:hAnsi="arial" w:cs="arial"/>
            <w:b w:val="0"/>
            <w:i/>
            <w:strike w:val="0"/>
            <w:color w:val="0077CC"/>
            <w:sz w:val="20"/>
            <w:u w:val="single"/>
            <w:vertAlign w:val="baseline"/>
          </w:rPr>
          <w:t>College Is the Goal. The Problem? Getting There.</w:t>
        </w:r>
      </w:hyperlink>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 like Nate, Zac and TaTy, the road to college is unfamiliar and rocky, and even imagining oneself on campus can be an obstacle.</w:t>
      </w:r>
    </w:p>
    <w:p>
      <w:pPr>
        <w:pStyle w:val="Normal400"/>
        <w:keepNext w:val="0"/>
        <w:spacing w:before="240" w:after="0" w:line="260" w:lineRule="atLeast"/>
        <w:ind w:left="0" w:right="0" w:firstLine="0"/>
        <w:jc w:val="both"/>
      </w:pPr>
      <w:hyperlink r:id="rId3520" w:history="1">
        <w:r>
          <w:rPr>
            <w:rFonts w:ascii="arial" w:eastAsia="arial" w:hAnsi="arial" w:cs="arial"/>
            <w:b w:val="0"/>
            <w:i/>
            <w:strike w:val="0"/>
            <w:color w:val="0077CC"/>
            <w:sz w:val="20"/>
            <w:u w:val="single"/>
            <w:vertAlign w:val="baseline"/>
          </w:rPr>
          <w:t>Want to Fix Schools? Go to the Principal’s Office</w:t>
        </w:r>
      </w:hyperlink>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reform often skips over one of the best solutions for helping students. Chicago shows how it can be done.</w:t>
      </w:r>
    </w:p>
    <w:p>
      <w:pPr>
        <w:pStyle w:val="Normal400"/>
        <w:keepNext w:val="0"/>
        <w:spacing w:before="240" w:after="0" w:line="260" w:lineRule="atLeast"/>
        <w:ind w:left="0" w:right="0" w:firstLine="0"/>
        <w:jc w:val="both"/>
      </w:pPr>
      <w:hyperlink r:id="rId3521" w:history="1">
        <w:r>
          <w:rPr>
            <w:rFonts w:ascii="arial" w:eastAsia="arial" w:hAnsi="arial" w:cs="arial"/>
            <w:b w:val="0"/>
            <w:i/>
            <w:strike w:val="0"/>
            <w:color w:val="0077CC"/>
            <w:sz w:val="20"/>
            <w:u w:val="single"/>
            <w:vertAlign w:val="baseline"/>
          </w:rPr>
          <w:t>When a Few Bucks Can Get Students to the Finish Line</w:t>
        </w:r>
      </w:hyperlink>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Georgia, keeping students solvent until graduation brings their university big dividends.</w:t>
      </w:r>
    </w:p>
    <w:p>
      <w:pPr>
        <w:pStyle w:val="Normal400"/>
        <w:keepNext w:val="0"/>
        <w:spacing w:before="240" w:after="0" w:line="260" w:lineRule="atLeast"/>
        <w:ind w:left="0" w:right="0" w:firstLine="0"/>
        <w:jc w:val="both"/>
      </w:pPr>
      <w:hyperlink r:id="rId3522" w:history="1">
        <w:r>
          <w:rPr>
            <w:rFonts w:ascii="arial" w:eastAsia="arial" w:hAnsi="arial" w:cs="arial"/>
            <w:b w:val="0"/>
            <w:i/>
            <w:strike w:val="0"/>
            <w:color w:val="0077CC"/>
            <w:sz w:val="20"/>
            <w:u w:val="single"/>
            <w:vertAlign w:val="baseline"/>
          </w:rPr>
          <w:t>How Colleges Can Admit Better Students</w:t>
        </w:r>
      </w:hyperlink>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should use a more data-driven process, says this Opinion writer.</w:t>
      </w:r>
    </w:p>
    <w:p>
      <w:pPr>
        <w:pStyle w:val="Normal400"/>
        <w:keepNext w:val="0"/>
        <w:spacing w:before="240" w:after="0" w:line="260" w:lineRule="atLeast"/>
        <w:ind w:left="0" w:right="0" w:firstLine="0"/>
        <w:jc w:val="both"/>
      </w:pPr>
      <w:hyperlink r:id="rId3523" w:history="1">
        <w:r>
          <w:rPr>
            <w:rFonts w:ascii="arial" w:eastAsia="arial" w:hAnsi="arial" w:cs="arial"/>
            <w:b w:val="0"/>
            <w:i/>
            <w:strike w:val="0"/>
            <w:color w:val="0077CC"/>
            <w:sz w:val="20"/>
            <w:u w:val="single"/>
            <w:vertAlign w:val="baseline"/>
          </w:rPr>
          <w:t>In an Era of Fake News, Teaching Students to Parse Fact From Fiction</w:t>
        </w:r>
      </w:hyperlink>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the 2016 presidential campaign put fake news front and center, a Brooklyn middle school saw a need for news literacy.</w:t>
      </w:r>
    </w:p>
    <w:p>
      <w:pPr>
        <w:pStyle w:val="Normal400"/>
        <w:keepNext w:val="0"/>
        <w:spacing w:before="240" w:after="0" w:line="260" w:lineRule="atLeast"/>
        <w:ind w:left="0" w:right="0" w:firstLine="0"/>
        <w:jc w:val="both"/>
      </w:pPr>
      <w:hyperlink r:id="rId3524" w:history="1">
        <w:r>
          <w:rPr>
            <w:rFonts w:ascii="arial" w:eastAsia="arial" w:hAnsi="arial" w:cs="arial"/>
            <w:b w:val="0"/>
            <w:i/>
            <w:strike w:val="0"/>
            <w:color w:val="0077CC"/>
            <w:sz w:val="20"/>
            <w:u w:val="single"/>
            <w:vertAlign w:val="baseline"/>
          </w:rPr>
          <w:t>Amid ‘Trump Effect’ Fear, 40% of Colleges See Dip in Foreign Applicants</w:t>
        </w:r>
      </w:hyperlink>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College officials wondered if there would be a price to pay for the president’s travel ban and the anti-Muslim rhetoric. Now the first numbers are in.</w:t>
      </w:r>
    </w:p>
    <w:p>
      <w:pPr>
        <w:pStyle w:val="Normal400"/>
        <w:keepNext w:val="0"/>
        <w:spacing w:before="240" w:after="0" w:line="260" w:lineRule="atLeast"/>
        <w:ind w:left="0" w:right="0" w:firstLine="0"/>
        <w:jc w:val="both"/>
      </w:pPr>
      <w:hyperlink r:id="rId3525" w:history="1">
        <w:r>
          <w:rPr>
            <w:rFonts w:ascii="arial" w:eastAsia="arial" w:hAnsi="arial" w:cs="arial"/>
            <w:b w:val="0"/>
            <w:i/>
            <w:strike w:val="0"/>
            <w:color w:val="0077CC"/>
            <w:sz w:val="20"/>
            <w:u w:val="single"/>
            <w:vertAlign w:val="baseline"/>
          </w:rPr>
          <w:t>The Truth About New York City’s Elite High Schools</w:t>
        </w:r>
      </w:hyperlink>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 policy and a false narrative of inferiority are keeping black and Latino students out of some of the city’s best schools, states this Opinion essay.</w:t>
      </w:r>
    </w:p>
    <w:p>
      <w:pPr>
        <w:pStyle w:val="Normal400"/>
        <w:keepNext w:val="0"/>
        <w:spacing w:before="240" w:after="0" w:line="260" w:lineRule="atLeast"/>
        <w:ind w:left="0" w:right="0" w:firstLine="0"/>
        <w:jc w:val="both"/>
      </w:pPr>
      <w:hyperlink r:id="rId3526" w:history="1">
        <w:r>
          <w:rPr>
            <w:rFonts w:ascii="arial" w:eastAsia="arial" w:hAnsi="arial" w:cs="arial"/>
            <w:b w:val="0"/>
            <w:i/>
            <w:strike w:val="0"/>
            <w:color w:val="0077CC"/>
            <w:sz w:val="20"/>
            <w:u w:val="single"/>
            <w:vertAlign w:val="baseline"/>
          </w:rPr>
          <w:t>Not Leadership Material? Good. The World Needs Followers.</w:t>
        </w:r>
      </w:hyperlink>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glorification of leadership skills, especially in college admissions, has emptied leadership of its meaning, according to this Opinion essay.</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_________</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Civics, Politics, Economics and Business</w:t>
      </w:r>
    </w:p>
    <w:p>
      <w:pPr>
        <w:pStyle w:val="Normal400"/>
        <w:keepNext w:val="0"/>
        <w:spacing w:before="240" w:after="0" w:line="260" w:lineRule="atLeast"/>
        <w:ind w:left="0" w:right="0" w:firstLine="0"/>
        <w:jc w:val="both"/>
      </w:pPr>
      <w:hyperlink r:id="rId3527" w:history="1">
        <w:r>
          <w:rPr>
            <w:rFonts w:ascii="arial" w:eastAsia="arial" w:hAnsi="arial" w:cs="arial"/>
            <w:b w:val="0"/>
            <w:i/>
            <w:strike w:val="0"/>
            <w:color w:val="0077CC"/>
            <w:sz w:val="20"/>
            <w:u w:val="single"/>
            <w:vertAlign w:val="baseline"/>
          </w:rPr>
          <w:t>Missing Girls in Washington DC Widen City’s Racial Divide</w:t>
        </w:r>
      </w:hyperlink>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 is no surge in disappearances of children in the nation’s capital, the problems facing at-risk youth have often been ignored.</w:t>
      </w:r>
    </w:p>
    <w:p>
      <w:pPr>
        <w:pStyle w:val="Normal400"/>
        <w:keepNext w:val="0"/>
        <w:spacing w:before="240" w:after="0" w:line="260" w:lineRule="atLeast"/>
        <w:ind w:left="0" w:right="0" w:firstLine="0"/>
        <w:jc w:val="both"/>
      </w:pPr>
      <w:hyperlink r:id="rId3528" w:history="1">
        <w:r>
          <w:rPr>
            <w:rFonts w:ascii="arial" w:eastAsia="arial" w:hAnsi="arial" w:cs="arial"/>
            <w:b w:val="0"/>
            <w:i/>
            <w:strike w:val="0"/>
            <w:color w:val="0077CC"/>
            <w:sz w:val="20"/>
            <w:u w:val="single"/>
            <w:vertAlign w:val="baseline"/>
          </w:rPr>
          <w:t>Dozens Say Christian Leader Made British Boys ‘Bleed for Jesus’</w:t>
        </w:r>
      </w:hyperlink>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Smyth, 75, stands at the center of a scandal in which he is said to have, from the 1970s on, befriended schoolboys and campers and then beaten them for their “sins.”</w:t>
      </w:r>
    </w:p>
    <w:p>
      <w:pPr>
        <w:pStyle w:val="Normal400"/>
        <w:keepNext w:val="0"/>
        <w:spacing w:before="240" w:after="0" w:line="260" w:lineRule="atLeast"/>
        <w:ind w:left="0" w:right="0" w:firstLine="0"/>
        <w:jc w:val="both"/>
      </w:pPr>
      <w:hyperlink r:id="rId3529" w:history="1">
        <w:r>
          <w:rPr>
            <w:rFonts w:ascii="arial" w:eastAsia="arial" w:hAnsi="arial" w:cs="arial"/>
            <w:b w:val="0"/>
            <w:i/>
            <w:strike w:val="0"/>
            <w:color w:val="0077CC"/>
            <w:sz w:val="20"/>
            <w:u w:val="single"/>
            <w:vertAlign w:val="baseline"/>
          </w:rPr>
          <w:t>North Carolina Officer Will Not Be Charged After Slamming Teenager to the Ground</w:t>
        </w:r>
      </w:hyperlink>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 was shown on a cellphone video throwing the 15-year-old girl to the ground while trying to break up a fight at Rolesville High School.</w:t>
      </w:r>
    </w:p>
    <w:p>
      <w:pPr>
        <w:pStyle w:val="Normal400"/>
        <w:keepNext w:val="0"/>
        <w:spacing w:before="240" w:after="0" w:line="260" w:lineRule="atLeast"/>
        <w:ind w:left="0" w:right="0" w:firstLine="0"/>
        <w:jc w:val="both"/>
      </w:pPr>
      <w:hyperlink r:id="rId3530" w:history="1">
        <w:r>
          <w:rPr>
            <w:rFonts w:ascii="arial" w:eastAsia="arial" w:hAnsi="arial" w:cs="arial"/>
            <w:b w:val="0"/>
            <w:i/>
            <w:strike w:val="0"/>
            <w:color w:val="0077CC"/>
            <w:sz w:val="20"/>
            <w:u w:val="single"/>
            <w:vertAlign w:val="baseline"/>
          </w:rPr>
          <w:t>Prisoners of Boko Haram, Then Prisoners of Fame</w:t>
        </w:r>
      </w:hyperlink>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Bring back our girls, they said. But then what?</w:t>
      </w:r>
    </w:p>
    <w:p>
      <w:pPr>
        <w:pStyle w:val="Normal400"/>
        <w:keepNext w:val="0"/>
        <w:spacing w:before="240" w:after="0" w:line="260" w:lineRule="atLeast"/>
        <w:ind w:left="0" w:right="0" w:firstLine="0"/>
        <w:jc w:val="both"/>
      </w:pPr>
      <w:hyperlink r:id="rId3531" w:history="1">
        <w:r>
          <w:rPr>
            <w:rFonts w:ascii="arial" w:eastAsia="arial" w:hAnsi="arial" w:cs="arial"/>
            <w:b w:val="0"/>
            <w:i/>
            <w:strike w:val="0"/>
            <w:color w:val="0077CC"/>
            <w:sz w:val="20"/>
            <w:u w:val="single"/>
            <w:vertAlign w:val="baseline"/>
          </w:rPr>
          <w:t>It’s Legal for 14-Year-Olds to Marry. Should It Be?</w:t>
        </w:r>
      </w:hyperlink>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Legislation backed by Gov. Andrew Cuomo would raise the minimum age in New York to 18, with 17-year-olds permitted if they get judicial and parental consent.</w:t>
      </w:r>
    </w:p>
    <w:p>
      <w:pPr>
        <w:pStyle w:val="Normal400"/>
        <w:keepNext w:val="0"/>
        <w:spacing w:before="240" w:after="0" w:line="260" w:lineRule="atLeast"/>
        <w:ind w:left="0" w:right="0" w:firstLine="0"/>
        <w:jc w:val="both"/>
      </w:pPr>
      <w:hyperlink r:id="rId3532" w:history="1">
        <w:r>
          <w:rPr>
            <w:rFonts w:ascii="arial" w:eastAsia="arial" w:hAnsi="arial" w:cs="arial"/>
            <w:b w:val="0"/>
            <w:i/>
            <w:strike w:val="0"/>
            <w:color w:val="0077CC"/>
            <w:sz w:val="20"/>
            <w:u w:val="single"/>
            <w:vertAlign w:val="baseline"/>
          </w:rPr>
          <w:t>Parents Sue Georgia Over Right to Give Daughter the Surname ‘Allah’</w:t>
        </w:r>
      </w:hyperlink>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couple says they chose their daughter’s surname because it is noble. The state says it must be the last name of one of her parents, or a combination of the two.</w:t>
      </w:r>
    </w:p>
    <w:p>
      <w:pPr>
        <w:pStyle w:val="Normal400"/>
        <w:keepNext w:val="0"/>
        <w:spacing w:before="240" w:after="0" w:line="260" w:lineRule="atLeast"/>
        <w:ind w:left="0" w:right="0" w:firstLine="0"/>
        <w:jc w:val="both"/>
      </w:pPr>
      <w:hyperlink r:id="rId3533" w:history="1">
        <w:r>
          <w:rPr>
            <w:rFonts w:ascii="arial" w:eastAsia="arial" w:hAnsi="arial" w:cs="arial"/>
            <w:b w:val="0"/>
            <w:i/>
            <w:strike w:val="0"/>
            <w:color w:val="0077CC"/>
            <w:sz w:val="20"/>
            <w:u w:val="single"/>
            <w:vertAlign w:val="baseline"/>
          </w:rPr>
          <w:t>Corporations Show Support for Transgender Boy in Supreme Court Case</w:t>
        </w:r>
      </w:hyperlink>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companies, including Amazon and Apple, signed on to a brief in support of Gavin Grimm’s fight against his school district over which bathrooms he may use.</w:t>
      </w:r>
    </w:p>
    <w:p>
      <w:pPr>
        <w:pStyle w:val="Normal400"/>
        <w:keepNext w:val="0"/>
        <w:spacing w:before="240" w:after="0" w:line="260" w:lineRule="atLeast"/>
        <w:ind w:left="0" w:right="0" w:firstLine="0"/>
        <w:jc w:val="both"/>
      </w:pPr>
      <w:hyperlink r:id="rId3534" w:history="1">
        <w:r>
          <w:rPr>
            <w:rFonts w:ascii="arial" w:eastAsia="arial" w:hAnsi="arial" w:cs="arial"/>
            <w:b w:val="0"/>
            <w:i/>
            <w:strike w:val="0"/>
            <w:color w:val="0077CC"/>
            <w:sz w:val="20"/>
            <w:u w:val="single"/>
            <w:vertAlign w:val="baseline"/>
          </w:rPr>
          <w:t>Gavin Grimm: The Fight for Transgender Rights Is Bigger Than Me</w:t>
        </w:r>
      </w:hyperlink>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Court may have turned down my case, but the larger movement is very much alive.”</w:t>
      </w:r>
    </w:p>
    <w:p>
      <w:pPr>
        <w:pStyle w:val="Normal400"/>
        <w:keepNext w:val="0"/>
        <w:spacing w:before="240" w:after="0" w:line="260" w:lineRule="atLeast"/>
        <w:ind w:left="0" w:right="0" w:firstLine="0"/>
        <w:jc w:val="both"/>
      </w:pPr>
      <w:hyperlink r:id="rId3535" w:history="1">
        <w:r>
          <w:rPr>
            <w:rFonts w:ascii="arial" w:eastAsia="arial" w:hAnsi="arial" w:cs="arial"/>
            <w:b w:val="0"/>
            <w:i/>
            <w:strike w:val="0"/>
            <w:color w:val="0077CC"/>
            <w:sz w:val="20"/>
            <w:u w:val="single"/>
            <w:vertAlign w:val="baseline"/>
          </w:rPr>
          <w:t>Harassed Online, She Remains Determined to Enlist in the Marines</w:t>
        </w:r>
      </w:hyperlink>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Savannah Cunningham was a victim of a photo-sharing scandal involving the Marine Corps. She is now preparing to ship off for basic training.</w:t>
      </w:r>
    </w:p>
    <w:p>
      <w:pPr>
        <w:pStyle w:val="Normal400"/>
        <w:keepNext w:val="0"/>
        <w:spacing w:before="240" w:after="0" w:line="260" w:lineRule="atLeast"/>
        <w:ind w:left="0" w:right="0" w:firstLine="0"/>
        <w:jc w:val="both"/>
      </w:pPr>
      <w:hyperlink r:id="rId3536" w:history="1">
        <w:r>
          <w:rPr>
            <w:rFonts w:ascii="arial" w:eastAsia="arial" w:hAnsi="arial" w:cs="arial"/>
            <w:b w:val="0"/>
            <w:i/>
            <w:strike w:val="0"/>
            <w:color w:val="0077CC"/>
            <w:sz w:val="20"/>
            <w:u w:val="single"/>
            <w:vertAlign w:val="baseline"/>
          </w:rPr>
          <w:t>After Barring Girls for Leggings, United Airlines Defends Decision</w:t>
        </w:r>
      </w:hyperlink>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Passengers were turned away by a gate agent at Denver International Airport on Sunday morning for their attire, setting off a social media tempest.</w:t>
      </w:r>
    </w:p>
    <w:p>
      <w:pPr>
        <w:pStyle w:val="Normal400"/>
        <w:keepNext w:val="0"/>
        <w:spacing w:before="240" w:after="0" w:line="260" w:lineRule="atLeast"/>
        <w:ind w:left="0" w:right="0" w:firstLine="0"/>
        <w:jc w:val="both"/>
      </w:pPr>
      <w:hyperlink r:id="rId3537" w:history="1">
        <w:r>
          <w:rPr>
            <w:rFonts w:ascii="arial" w:eastAsia="arial" w:hAnsi="arial" w:cs="arial"/>
            <w:b w:val="0"/>
            <w:i/>
            <w:strike w:val="0"/>
            <w:color w:val="0077CC"/>
            <w:sz w:val="20"/>
            <w:u w:val="single"/>
            <w:vertAlign w:val="baseline"/>
          </w:rPr>
          <w:t>‘Good Girl’ Prom Dress Fliers Draw Criticism for Florida School</w:t>
        </w:r>
      </w:hyperlink>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Jacksonville prep school apologized for pictures of dresses and language that students and others on social media found demeaning to women.</w:t>
      </w:r>
    </w:p>
    <w:p>
      <w:pPr>
        <w:pStyle w:val="Normal400"/>
        <w:keepNext w:val="0"/>
        <w:spacing w:before="240" w:after="0" w:line="260" w:lineRule="atLeast"/>
        <w:ind w:left="0" w:right="0" w:firstLine="0"/>
        <w:jc w:val="both"/>
      </w:pPr>
      <w:hyperlink r:id="rId3538" w:history="1">
        <w:r>
          <w:rPr>
            <w:rFonts w:ascii="arial" w:eastAsia="arial" w:hAnsi="arial" w:cs="arial"/>
            <w:b w:val="0"/>
            <w:i/>
            <w:strike w:val="0"/>
            <w:color w:val="0077CC"/>
            <w:sz w:val="20"/>
            <w:u w:val="single"/>
            <w:vertAlign w:val="baseline"/>
          </w:rPr>
          <w:t>Reports of Sexual Assault Increase at Two Military Academies</w:t>
        </w:r>
      </w:hyperlink>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comes as the Defense Department grapples with reports about Marines sharing nude photos of their female peers online.</w:t>
      </w:r>
    </w:p>
    <w:p>
      <w:pPr>
        <w:pStyle w:val="Normal400"/>
        <w:keepNext w:val="0"/>
        <w:spacing w:before="240" w:after="0" w:line="260" w:lineRule="atLeast"/>
        <w:ind w:left="0" w:right="0" w:firstLine="0"/>
        <w:jc w:val="both"/>
      </w:pPr>
      <w:hyperlink r:id="rId3539" w:history="1">
        <w:r>
          <w:rPr>
            <w:rFonts w:ascii="arial" w:eastAsia="arial" w:hAnsi="arial" w:cs="arial"/>
            <w:b w:val="0"/>
            <w:i/>
            <w:strike w:val="0"/>
            <w:color w:val="0077CC"/>
            <w:sz w:val="20"/>
            <w:u w:val="single"/>
            <w:vertAlign w:val="baseline"/>
          </w:rPr>
          <w:t>Danish Father and Son Team Up on Homework and Turn In a German Warplane</w:t>
        </w:r>
      </w:hyperlink>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homework assignment on World War II, and a father’s jokey suggestion, led to the discovery of a fighter plane thought to have crashed in 1944.</w:t>
      </w:r>
    </w:p>
    <w:p>
      <w:pPr>
        <w:pStyle w:val="Normal400"/>
        <w:keepNext w:val="0"/>
        <w:spacing w:before="240" w:after="0" w:line="260" w:lineRule="atLeast"/>
        <w:ind w:left="0" w:right="0" w:firstLine="0"/>
        <w:jc w:val="both"/>
      </w:pPr>
      <w:hyperlink r:id="rId3540" w:history="1">
        <w:r>
          <w:rPr>
            <w:rFonts w:ascii="arial" w:eastAsia="arial" w:hAnsi="arial" w:cs="arial"/>
            <w:b w:val="0"/>
            <w:i/>
            <w:strike w:val="0"/>
            <w:color w:val="0077CC"/>
            <w:sz w:val="20"/>
            <w:u w:val="single"/>
            <w:vertAlign w:val="baseline"/>
          </w:rPr>
          <w:t>The Story After the Story for a 16-Year-Old Refugee With Dashed Hopes</w:t>
        </w:r>
      </w:hyperlink>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days after President Trump signed his first travel ban, Sardar Hussain “did something about which I still shake my head and chuckle: He decided to get on the airplane anyway.”</w:t>
      </w:r>
    </w:p>
    <w:p>
      <w:pPr>
        <w:pStyle w:val="Normal400"/>
        <w:keepNext w:val="0"/>
        <w:spacing w:before="240" w:after="0" w:line="260" w:lineRule="atLeast"/>
        <w:ind w:left="0" w:right="0" w:firstLine="0"/>
        <w:jc w:val="both"/>
      </w:pPr>
      <w:hyperlink r:id="rId3541" w:history="1">
        <w:r>
          <w:rPr>
            <w:rFonts w:ascii="arial" w:eastAsia="arial" w:hAnsi="arial" w:cs="arial"/>
            <w:b w:val="0"/>
            <w:i/>
            <w:strike w:val="0"/>
            <w:color w:val="0077CC"/>
            <w:sz w:val="20"/>
            <w:u w:val="single"/>
            <w:vertAlign w:val="baseline"/>
          </w:rPr>
          <w:t>Student, 17, Opens Fire at High School in Southeastern France</w:t>
        </w:r>
      </w:hyperlink>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three people were wounded, including the principal. The student was arrested.</w:t>
      </w:r>
    </w:p>
    <w:p>
      <w:pPr>
        <w:pStyle w:val="Normal400"/>
        <w:keepNext w:val="0"/>
        <w:spacing w:before="240" w:after="0" w:line="260" w:lineRule="atLeast"/>
        <w:ind w:left="0" w:right="0" w:firstLine="0"/>
        <w:jc w:val="both"/>
      </w:pPr>
      <w:hyperlink r:id="rId3542" w:history="1">
        <w:r>
          <w:rPr>
            <w:rFonts w:ascii="arial" w:eastAsia="arial" w:hAnsi="arial" w:cs="arial"/>
            <w:b w:val="0"/>
            <w:i/>
            <w:strike w:val="0"/>
            <w:color w:val="0077CC"/>
            <w:sz w:val="20"/>
            <w:u w:val="single"/>
            <w:vertAlign w:val="baseline"/>
          </w:rPr>
          <w:t>Autistic Boy’s Death One of Many Linked to Squalid ‘Care Center’ in China</w:t>
        </w:r>
      </w:hyperlink>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moved to address angry questions after a newspaper reported that at least 21 people had died in just a few months at the center for vagrants.</w:t>
      </w:r>
    </w:p>
    <w:p>
      <w:pPr>
        <w:pStyle w:val="Normal400"/>
        <w:keepNext w:val="0"/>
        <w:spacing w:before="240" w:after="0" w:line="260" w:lineRule="atLeast"/>
        <w:ind w:left="0" w:right="0" w:firstLine="0"/>
        <w:jc w:val="both"/>
      </w:pPr>
      <w:hyperlink r:id="rId3543" w:history="1">
        <w:r>
          <w:rPr>
            <w:rFonts w:ascii="arial" w:eastAsia="arial" w:hAnsi="arial" w:cs="arial"/>
            <w:b w:val="0"/>
            <w:i/>
            <w:strike w:val="0"/>
            <w:color w:val="0077CC"/>
            <w:sz w:val="20"/>
            <w:u w:val="single"/>
            <w:vertAlign w:val="baseline"/>
          </w:rPr>
          <w:t>For Children Caught in Syria’s War, 2016 Was Worst Year Yet, U.N. Says</w:t>
        </w:r>
      </w:hyperlink>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Unicef said at least 652 children were killed in Syria last year, a 20 percent increase from 2015, and recruitment of child combatants more than doubled.</w:t>
      </w:r>
    </w:p>
    <w:p>
      <w:pPr>
        <w:pStyle w:val="Normal400"/>
        <w:keepNext w:val="0"/>
        <w:spacing w:before="240" w:after="0" w:line="260" w:lineRule="atLeast"/>
        <w:ind w:left="0" w:right="0" w:firstLine="0"/>
        <w:jc w:val="both"/>
      </w:pPr>
      <w:hyperlink r:id="rId3544" w:history="1">
        <w:r>
          <w:rPr>
            <w:rFonts w:ascii="arial" w:eastAsia="arial" w:hAnsi="arial" w:cs="arial"/>
            <w:b w:val="0"/>
            <w:i/>
            <w:strike w:val="0"/>
            <w:color w:val="0077CC"/>
            <w:sz w:val="20"/>
            <w:u w:val="single"/>
            <w:vertAlign w:val="baseline"/>
          </w:rPr>
          <w:t>3,300 Egyptian Children Hospitalized After Food Poisoning</w:t>
        </w:r>
      </w:hyperlink>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mass poisoning, which occurred in the impoverished Upper Egypt province of Sohag, was one of the biggest food-safety cases to hit the country in years.</w:t>
      </w:r>
    </w:p>
    <w:p>
      <w:pPr>
        <w:pStyle w:val="Normal400"/>
        <w:keepNext w:val="0"/>
        <w:spacing w:before="240" w:after="0" w:line="260" w:lineRule="atLeast"/>
        <w:ind w:left="0" w:right="0" w:firstLine="0"/>
        <w:jc w:val="both"/>
      </w:pPr>
      <w:hyperlink r:id="rId3545" w:history="1">
        <w:r>
          <w:rPr>
            <w:rFonts w:ascii="arial" w:eastAsia="arial" w:hAnsi="arial" w:cs="arial"/>
            <w:b w:val="0"/>
            <w:i/>
            <w:strike w:val="0"/>
            <w:color w:val="0077CC"/>
            <w:sz w:val="20"/>
            <w:u w:val="single"/>
            <w:vertAlign w:val="baseline"/>
          </w:rPr>
          <w:t>35 Girls Killed in Guatemala Fire May Have Been Locked In</w:t>
        </w:r>
      </w:hyperlink>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rights officials said they believed the girls were confined to a small room in a children’s home after they escaped and were recaptured by the police.</w:t>
      </w:r>
    </w:p>
    <w:p>
      <w:pPr>
        <w:pStyle w:val="Normal400"/>
        <w:keepNext w:val="0"/>
        <w:spacing w:before="240" w:after="0" w:line="260" w:lineRule="atLeast"/>
        <w:ind w:left="0" w:right="0" w:firstLine="0"/>
        <w:jc w:val="both"/>
      </w:pPr>
      <w:hyperlink r:id="rId3546" w:history="1">
        <w:r>
          <w:rPr>
            <w:rFonts w:ascii="arial" w:eastAsia="arial" w:hAnsi="arial" w:cs="arial"/>
            <w:b w:val="0"/>
            <w:i/>
            <w:strike w:val="0"/>
            <w:color w:val="0077CC"/>
            <w:sz w:val="20"/>
            <w:u w:val="single"/>
            <w:vertAlign w:val="baseline"/>
          </w:rPr>
          <w:t>Children Who Survived Fire in Guatemala Are Still Not Safe, Report Says</w:t>
        </w:r>
      </w:hyperlink>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rush to place children in new facilities after a fire killed girls at a children’s home put them at risk of more abuse because the new centers were unprepared, an advocacy group says.</w:t>
      </w:r>
    </w:p>
    <w:p>
      <w:pPr>
        <w:pStyle w:val="Normal400"/>
        <w:keepNext w:val="0"/>
        <w:spacing w:before="240" w:after="0" w:line="260" w:lineRule="atLeast"/>
        <w:ind w:left="0" w:right="0" w:firstLine="0"/>
        <w:jc w:val="both"/>
      </w:pPr>
      <w:hyperlink r:id="rId3547" w:history="1">
        <w:r>
          <w:rPr>
            <w:rFonts w:ascii="arial" w:eastAsia="arial" w:hAnsi="arial" w:cs="arial"/>
            <w:b w:val="0"/>
            <w:i/>
            <w:strike w:val="0"/>
            <w:color w:val="0077CC"/>
            <w:sz w:val="20"/>
            <w:u w:val="single"/>
            <w:vertAlign w:val="baseline"/>
          </w:rPr>
          <w:t>Crime and the Adolescent Brain</w:t>
        </w:r>
      </w:hyperlink>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Sixteen-year-olds who are tried as juveniles are less likely to be rearrested than those tried as adults.</w:t>
      </w:r>
    </w:p>
    <w:p>
      <w:pPr>
        <w:pStyle w:val="Normal400"/>
        <w:keepNext w:val="0"/>
        <w:spacing w:before="240" w:after="0" w:line="260" w:lineRule="atLeast"/>
        <w:ind w:left="0" w:right="0" w:firstLine="0"/>
        <w:jc w:val="both"/>
      </w:pPr>
      <w:hyperlink r:id="rId3548" w:history="1">
        <w:r>
          <w:rPr>
            <w:rFonts w:ascii="arial" w:eastAsia="arial" w:hAnsi="arial" w:cs="arial"/>
            <w:b w:val="0"/>
            <w:i/>
            <w:strike w:val="0"/>
            <w:color w:val="0077CC"/>
            <w:sz w:val="20"/>
            <w:u w:val="single"/>
            <w:vertAlign w:val="baseline"/>
          </w:rPr>
          <w:t>Stop Beating Black Children</w:t>
        </w:r>
      </w:hyperlink>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hitting our kids, states this editorial, we are serving the goals and carrying on the legacy of white supremacy.</w:t>
      </w:r>
    </w:p>
    <w:p>
      <w:pPr>
        <w:pStyle w:val="Normal400"/>
        <w:keepNext w:val="0"/>
        <w:spacing w:before="240" w:after="0" w:line="260" w:lineRule="atLeast"/>
        <w:ind w:left="0" w:right="0" w:firstLine="0"/>
        <w:jc w:val="both"/>
      </w:pPr>
      <w:hyperlink r:id="rId3549" w:history="1">
        <w:r>
          <w:rPr>
            <w:rFonts w:ascii="arial" w:eastAsia="arial" w:hAnsi="arial" w:cs="arial"/>
            <w:b w:val="0"/>
            <w:i/>
            <w:strike w:val="0"/>
            <w:color w:val="0077CC"/>
            <w:sz w:val="20"/>
            <w:u w:val="single"/>
            <w:vertAlign w:val="baseline"/>
          </w:rPr>
          <w:t>Are We Raising Racists?</w:t>
        </w:r>
      </w:hyperlink>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parents of white children must do in the age of Trump, according to this editorial writer.</w:t>
      </w:r>
    </w:p>
    <w:p>
      <w:pPr>
        <w:pStyle w:val="Normal400"/>
        <w:keepNext w:val="0"/>
        <w:spacing w:before="240" w:after="0" w:line="260" w:lineRule="atLeast"/>
        <w:ind w:left="0" w:right="0" w:firstLine="0"/>
        <w:jc w:val="both"/>
      </w:pPr>
      <w:hyperlink r:id="rId3550" w:history="1">
        <w:r>
          <w:rPr>
            <w:rFonts w:ascii="arial" w:eastAsia="arial" w:hAnsi="arial" w:cs="arial"/>
            <w:b w:val="0"/>
            <w:i/>
            <w:strike w:val="0"/>
            <w:color w:val="0077CC"/>
            <w:sz w:val="20"/>
            <w:u w:val="single"/>
            <w:vertAlign w:val="baseline"/>
          </w:rPr>
          <w:t>Backpage’s Sex Ads Are Gone. Child Trafficking? Hardly.</w:t>
        </w:r>
      </w:hyperlink>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website, under pressure, dropped the ads, many of which featured minors. But the unanticipated result is that prostitution can now be even riskier.</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_________</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Science, Health, Technology and Sports</w:t>
      </w:r>
    </w:p>
    <w:p>
      <w:pPr>
        <w:pStyle w:val="Normal400"/>
        <w:keepNext w:val="0"/>
        <w:spacing w:before="240" w:after="0" w:line="260" w:lineRule="atLeast"/>
        <w:ind w:left="0" w:right="0" w:firstLine="0"/>
        <w:jc w:val="both"/>
      </w:pPr>
      <w:hyperlink r:id="rId3551" w:history="1">
        <w:r>
          <w:rPr>
            <w:rFonts w:ascii="arial" w:eastAsia="arial" w:hAnsi="arial" w:cs="arial"/>
            <w:b w:val="0"/>
            <w:i/>
            <w:strike w:val="0"/>
            <w:color w:val="0077CC"/>
            <w:sz w:val="20"/>
            <w:u w:val="single"/>
            <w:vertAlign w:val="baseline"/>
          </w:rPr>
          <w:t>New York City Is Recapturing Its College Basketball Heyday</w:t>
        </w:r>
      </w:hyperlink>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will host the Big East tournament and the Atlantic Coast Conference tournament, with the N.C.A.A. tournament following them into town.</w:t>
      </w:r>
    </w:p>
    <w:p>
      <w:pPr>
        <w:pStyle w:val="Normal400"/>
        <w:keepNext w:val="0"/>
        <w:spacing w:before="240" w:after="0" w:line="260" w:lineRule="atLeast"/>
        <w:ind w:left="0" w:right="0" w:firstLine="0"/>
        <w:jc w:val="both"/>
      </w:pPr>
      <w:hyperlink r:id="rId3552" w:history="1">
        <w:r>
          <w:rPr>
            <w:rFonts w:ascii="arial" w:eastAsia="arial" w:hAnsi="arial" w:cs="arial"/>
            <w:b w:val="0"/>
            <w:i/>
            <w:strike w:val="0"/>
            <w:color w:val="0077CC"/>
            <w:sz w:val="20"/>
            <w:u w:val="single"/>
            <w:vertAlign w:val="baseline"/>
          </w:rPr>
          <w:t>How the Depressed Find Solace on Yik Yak, Believe It or Not</w:t>
        </w:r>
      </w:hyperlink>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platform associated with the gutter of young humanity had blossomed with tenderness.</w:t>
      </w:r>
    </w:p>
    <w:p>
      <w:pPr>
        <w:pStyle w:val="Normal400"/>
        <w:keepNext w:val="0"/>
        <w:spacing w:before="240" w:after="0" w:line="260" w:lineRule="atLeast"/>
        <w:ind w:left="0" w:right="0" w:firstLine="0"/>
        <w:jc w:val="both"/>
      </w:pPr>
      <w:hyperlink r:id="rId3553" w:history="1">
        <w:r>
          <w:rPr>
            <w:rFonts w:ascii="arial" w:eastAsia="arial" w:hAnsi="arial" w:cs="arial"/>
            <w:b w:val="0"/>
            <w:i/>
            <w:strike w:val="0"/>
            <w:color w:val="0077CC"/>
            <w:sz w:val="20"/>
            <w:u w:val="single"/>
            <w:vertAlign w:val="baseline"/>
          </w:rPr>
          <w:t>Teenagers Do Dumb Things, but There Are Ways to Limit Recklessness</w:t>
        </w:r>
      </w:hyperlink>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Thrill-seeking is part of adolescence, but a study in 11 countries shows that they can exercise control over actual risk-taking.</w:t>
      </w:r>
    </w:p>
    <w:p>
      <w:pPr>
        <w:pStyle w:val="Normal400"/>
        <w:keepNext w:val="0"/>
        <w:spacing w:before="240" w:after="0" w:line="260" w:lineRule="atLeast"/>
        <w:ind w:left="0" w:right="0" w:firstLine="0"/>
        <w:jc w:val="both"/>
      </w:pPr>
      <w:hyperlink r:id="rId3554" w:history="1">
        <w:r>
          <w:rPr>
            <w:rFonts w:ascii="arial" w:eastAsia="arial" w:hAnsi="arial" w:cs="arial"/>
            <w:b w:val="0"/>
            <w:i/>
            <w:strike w:val="0"/>
            <w:color w:val="0077CC"/>
            <w:sz w:val="20"/>
            <w:u w:val="single"/>
            <w:vertAlign w:val="baseline"/>
          </w:rPr>
          <w:t>Are Teenagers Replacing Drugs With Smartphones?</w:t>
        </w:r>
      </w:hyperlink>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use of smartphones and tablets has exploded over the same period that drug use has declined among American teens. Researchers say the correlation is worth exploring.</w:t>
      </w:r>
    </w:p>
    <w:p>
      <w:pPr>
        <w:pStyle w:val="Normal400"/>
        <w:keepNext w:val="0"/>
        <w:spacing w:before="240" w:after="0" w:line="260" w:lineRule="atLeast"/>
        <w:ind w:left="0" w:right="0" w:firstLine="0"/>
        <w:jc w:val="both"/>
      </w:pPr>
      <w:hyperlink r:id="rId3555" w:history="1">
        <w:r>
          <w:rPr>
            <w:rFonts w:ascii="arial" w:eastAsia="arial" w:hAnsi="arial" w:cs="arial"/>
            <w:b w:val="0"/>
            <w:i/>
            <w:strike w:val="0"/>
            <w:color w:val="0077CC"/>
            <w:sz w:val="20"/>
            <w:u w:val="single"/>
            <w:vertAlign w:val="baseline"/>
          </w:rPr>
          <w:t>Why Kids Shouldn’t Sit Still in Class</w:t>
        </w:r>
      </w:hyperlink>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Movement stimulates the brain and may help students become better learners.</w:t>
      </w:r>
    </w:p>
    <w:p>
      <w:pPr>
        <w:pStyle w:val="Normal400"/>
        <w:keepNext w:val="0"/>
        <w:spacing w:before="240" w:after="0" w:line="260" w:lineRule="atLeast"/>
        <w:ind w:left="0" w:right="0" w:firstLine="0"/>
        <w:jc w:val="both"/>
      </w:pPr>
      <w:hyperlink r:id="rId3556" w:history="1">
        <w:r>
          <w:rPr>
            <w:rFonts w:ascii="arial" w:eastAsia="arial" w:hAnsi="arial" w:cs="arial"/>
            <w:b w:val="0"/>
            <w:i/>
            <w:strike w:val="0"/>
            <w:color w:val="0077CC"/>
            <w:sz w:val="20"/>
            <w:u w:val="single"/>
            <w:vertAlign w:val="baseline"/>
          </w:rPr>
          <w:t>To Put Ball in the Net, Dutch Clubs Shoot Space Aliens First</w:t>
        </w:r>
      </w:hyperlink>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PSV Eindhoven and AZ Alkmaar are using computer programs to nurture agile minds along with nimble feet. Is this a new frontier, or an expensive delusion?</w:t>
      </w:r>
    </w:p>
    <w:p>
      <w:pPr>
        <w:pStyle w:val="Normal400"/>
        <w:keepNext w:val="0"/>
        <w:spacing w:before="240" w:after="0" w:line="260" w:lineRule="atLeast"/>
        <w:ind w:left="0" w:right="0" w:firstLine="0"/>
        <w:jc w:val="both"/>
      </w:pPr>
      <w:hyperlink r:id="rId3557" w:history="1">
        <w:r>
          <w:rPr>
            <w:rFonts w:ascii="arial" w:eastAsia="arial" w:hAnsi="arial" w:cs="arial"/>
            <w:b w:val="0"/>
            <w:i/>
            <w:strike w:val="0"/>
            <w:color w:val="0077CC"/>
            <w:sz w:val="20"/>
            <w:u w:val="single"/>
            <w:vertAlign w:val="baseline"/>
          </w:rPr>
          <w:t>How Gymnastics Culture Breeds Sexual Abuse</w:t>
        </w:r>
      </w:hyperlink>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scandals have brought to light dangerous dynamics.</w:t>
      </w:r>
    </w:p>
    <w:p>
      <w:pPr>
        <w:pStyle w:val="Normal400"/>
        <w:keepNext w:val="0"/>
        <w:spacing w:before="240" w:after="0" w:line="260" w:lineRule="atLeast"/>
        <w:ind w:left="0" w:right="0" w:firstLine="0"/>
        <w:jc w:val="both"/>
      </w:pPr>
      <w:hyperlink r:id="rId3558" w:history="1">
        <w:r>
          <w:rPr>
            <w:rFonts w:ascii="arial" w:eastAsia="arial" w:hAnsi="arial" w:cs="arial"/>
            <w:b w:val="0"/>
            <w:i/>
            <w:strike w:val="0"/>
            <w:color w:val="0077CC"/>
            <w:sz w:val="20"/>
            <w:u w:val="single"/>
            <w:vertAlign w:val="baseline"/>
          </w:rPr>
          <w:t>The Rise, Then Shame, of Baylor Nation</w:t>
        </w:r>
      </w:hyperlink>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Sexual assault accusations piled up while the university made football its top priority. The victims, furious alumni and the authorities are seeking answers.</w:t>
      </w:r>
    </w:p>
    <w:p>
      <w:pPr>
        <w:pStyle w:val="Normal400"/>
        <w:keepNext w:val="0"/>
        <w:spacing w:before="240" w:after="0" w:line="260" w:lineRule="atLeast"/>
        <w:ind w:left="0" w:right="0" w:firstLine="0"/>
        <w:jc w:val="both"/>
      </w:pPr>
      <w:hyperlink r:id="rId3559" w:history="1">
        <w:r>
          <w:rPr>
            <w:rFonts w:ascii="arial" w:eastAsia="arial" w:hAnsi="arial" w:cs="arial"/>
            <w:b w:val="0"/>
            <w:i/>
            <w:strike w:val="0"/>
            <w:color w:val="0077CC"/>
            <w:sz w:val="20"/>
            <w:u w:val="single"/>
            <w:vertAlign w:val="baseline"/>
          </w:rPr>
          <w:t>Top Amateur Picks College Over L.P.G.A. Qualifying School</w:t>
        </w:r>
      </w:hyperlink>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Hannah O’Sullivan, the world’s No. 2 female amateur, has decided to attend Duke instead of pursuing professional golf full time.</w:t>
      </w:r>
    </w:p>
    <w:p>
      <w:pPr>
        <w:pStyle w:val="Normal400"/>
        <w:keepNext w:val="0"/>
        <w:spacing w:before="240" w:after="0" w:line="260" w:lineRule="atLeast"/>
        <w:ind w:left="0" w:right="0" w:firstLine="0"/>
        <w:jc w:val="both"/>
      </w:pPr>
      <w:hyperlink r:id="rId3560" w:history="1">
        <w:r>
          <w:rPr>
            <w:rFonts w:ascii="arial" w:eastAsia="arial" w:hAnsi="arial" w:cs="arial"/>
            <w:b w:val="0"/>
            <w:i/>
            <w:strike w:val="0"/>
            <w:color w:val="0077CC"/>
            <w:sz w:val="20"/>
            <w:u w:val="single"/>
            <w:vertAlign w:val="baseline"/>
          </w:rPr>
          <w:t>For the Court, a Head Coach. And for the Head? A Life Coach.</w:t>
        </w:r>
      </w:hyperlink>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Teams like South Carolina say a role that is gaining sway in the sport has played an important part in their N.C.A.A. tournament runs.</w:t>
      </w:r>
    </w:p>
    <w:p>
      <w:pPr>
        <w:pStyle w:val="Normal400"/>
        <w:keepNext w:val="0"/>
        <w:spacing w:before="240" w:after="0" w:line="260" w:lineRule="atLeast"/>
        <w:ind w:left="0" w:right="0" w:firstLine="0"/>
        <w:jc w:val="both"/>
      </w:pPr>
      <w:hyperlink r:id="rId3561" w:history="1">
        <w:r>
          <w:rPr>
            <w:rFonts w:ascii="arial" w:eastAsia="arial" w:hAnsi="arial" w:cs="arial"/>
            <w:b w:val="0"/>
            <w:i/>
            <w:strike w:val="0"/>
            <w:color w:val="0077CC"/>
            <w:sz w:val="20"/>
            <w:u w:val="single"/>
            <w:vertAlign w:val="baseline"/>
          </w:rPr>
          <w:t>College Hockey Has a Talent Glut, but Nowhere to Grow</w:t>
        </w:r>
      </w:hyperlink>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with the recent additions of Penn State and Arizona State, Division I hockey remains stuck at 60 teams, with no change in sight despite an abundance of strong players.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_________</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Arts, Media and Culture</w:t>
      </w:r>
    </w:p>
    <w:p>
      <w:pPr>
        <w:pStyle w:val="Normal400"/>
        <w:keepNext w:val="0"/>
        <w:spacing w:before="240" w:after="0" w:line="260" w:lineRule="atLeast"/>
        <w:ind w:left="0" w:right="0" w:firstLine="0"/>
        <w:jc w:val="both"/>
      </w:pPr>
      <w:hyperlink r:id="rId3562" w:history="1">
        <w:r>
          <w:rPr>
            <w:rFonts w:ascii="arial" w:eastAsia="arial" w:hAnsi="arial" w:cs="arial"/>
            <w:b w:val="0"/>
            <w:i/>
            <w:strike w:val="0"/>
            <w:color w:val="0077CC"/>
            <w:sz w:val="20"/>
            <w:u w:val="single"/>
            <w:vertAlign w:val="baseline"/>
          </w:rPr>
          <w:t>Chance the Rapper Donates $1 Million to Chicago’s Public Schools</w:t>
        </w:r>
      </w:hyperlink>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rapper called the donation a “call to action” in supporting arts and after-school programming.</w:t>
      </w:r>
    </w:p>
    <w:p>
      <w:pPr>
        <w:pStyle w:val="Normal400"/>
        <w:keepNext w:val="0"/>
        <w:spacing w:before="240" w:after="0" w:line="260" w:lineRule="atLeast"/>
        <w:ind w:left="0" w:right="0" w:firstLine="0"/>
        <w:jc w:val="both"/>
      </w:pPr>
      <w:hyperlink r:id="rId3563" w:history="1">
        <w:r>
          <w:rPr>
            <w:rFonts w:ascii="arial" w:eastAsia="arial" w:hAnsi="arial" w:cs="arial"/>
            <w:b w:val="0"/>
            <w:i/>
            <w:strike w:val="0"/>
            <w:color w:val="0077CC"/>
            <w:sz w:val="20"/>
            <w:u w:val="single"/>
            <w:vertAlign w:val="baseline"/>
          </w:rPr>
          <w:t>Museums Tell Teenagers: We’re Here for You</w:t>
        </w:r>
      </w:hyperlink>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growing movement, museums nationwide are offering programs for adolescents that let them explore challenging subjects, sometimes working directly with artists.</w:t>
      </w:r>
    </w:p>
    <w:p>
      <w:pPr>
        <w:pStyle w:val="Normal400"/>
        <w:keepNext w:val="0"/>
        <w:spacing w:before="240" w:after="0" w:line="260" w:lineRule="atLeast"/>
        <w:ind w:left="0" w:right="0" w:firstLine="0"/>
        <w:jc w:val="both"/>
      </w:pPr>
      <w:hyperlink r:id="rId3564" w:history="1">
        <w:r>
          <w:rPr>
            <w:rFonts w:ascii="arial" w:eastAsia="arial" w:hAnsi="arial" w:cs="arial"/>
            <w:b w:val="0"/>
            <w:i/>
            <w:strike w:val="0"/>
            <w:color w:val="0077CC"/>
            <w:sz w:val="20"/>
            <w:u w:val="single"/>
            <w:vertAlign w:val="baseline"/>
          </w:rPr>
          <w:t>When Mothers Bully Back</w:t>
        </w:r>
      </w:hyperlink>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good mother does bad things on behalf of her bullied son. Should she feel triumphant or ashamed?</w:t>
      </w:r>
    </w:p>
    <w:p>
      <w:pPr>
        <w:pStyle w:val="Normal400"/>
        <w:keepNext w:val="0"/>
        <w:spacing w:before="240" w:after="0" w:line="260" w:lineRule="atLeast"/>
        <w:ind w:left="0" w:right="0" w:firstLine="0"/>
        <w:jc w:val="both"/>
      </w:pPr>
      <w:hyperlink r:id="rId3565" w:history="1">
        <w:r>
          <w:rPr>
            <w:rFonts w:ascii="arial" w:eastAsia="arial" w:hAnsi="arial" w:cs="arial"/>
            <w:b w:val="0"/>
            <w:i/>
            <w:strike w:val="0"/>
            <w:color w:val="0077CC"/>
            <w:sz w:val="20"/>
            <w:u w:val="single"/>
            <w:vertAlign w:val="baseline"/>
          </w:rPr>
          <w:t>New Crop of Young Adult Novels Explores Race and Police Brutality</w:t>
        </w:r>
      </w:hyperlink>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generation of authors is embracing writing as activism, tackling issues like racial bias, police violence and the Black Lives Matter movement.</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_________</w:t>
      </w:r>
    </w:p>
    <w:p>
      <w:pPr>
        <w:pStyle w:val="Normal4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2017</w:t>
      </w:r>
    </w:p>
    <w:p>
      <w:pPr>
        <w:pStyle w:val="Normal400"/>
      </w:pPr>
    </w:p>
    <w:p>
      <w:pPr>
        <w:pStyle w:val="Normal400"/>
        <w:ind w:left="200"/>
        <w:sectPr>
          <w:type w:val="continuous"/>
          <w:pgMar w:top="840" w:right="1000" w:bottom="840" w:left="1000" w:header="400" w:footer="400"/>
          <w:pgNumType w:fmt="decimal"/>
          <w:cols w:space="720"/>
        </w:sectPr>
      </w:pPr>
      <w:r>
        <w:br/>
      </w:r>
      <w:r>
        <w:pict>
          <v:line id="_x0000_s2492" style="position:absolute;z-index:252743680" from="0,10pt" to="512pt,10pt" strokecolor="black" strokeweight="1pt">
            <v:stroke linestyle="single"/>
          </v:line>
        </w:pict>
      </w:r>
      <w:r>
        <w:rPr>
          <w:rFonts w:ascii="arial" w:eastAsia="arial" w:hAnsi="arial" w:cs="arial"/>
          <w:b/>
          <w:color w:val="767676"/>
          <w:sz w:val="16"/>
        </w:rPr>
        <w:t>End of Document</w:t>
      </w:r>
    </w:p>
    <w:p>
      <w:pPr>
        <w:pStyle w:val="Normal401"/>
        <w:sectPr>
          <w:headerReference w:type="even" r:id="rId3566"/>
          <w:headerReference w:type="default" r:id="rId3567"/>
          <w:footerReference w:type="even" r:id="rId3568"/>
          <w:footerReference w:type="default" r:id="rId3569"/>
          <w:headerReference w:type="first" r:id="rId3570"/>
          <w:footerReference w:type="first" r:id="rId3571"/>
          <w:pgSz w:w="12240" w:h="15840"/>
          <w:pgMar w:top="840" w:right="1000" w:bottom="840" w:left="1000" w:header="400" w:footer="400"/>
          <w:pgNumType w:fmt="decimal"/>
          <w:cols w:space="720"/>
          <w:titlePg w:val="0"/>
        </w:sectPr>
      </w:pPr>
    </w:p>
    <w:p>
      <w:pPr>
        <w:pStyle w:val="Normal401"/>
      </w:pPr>
    </w:p>
    <w:p>
      <w:pPr>
        <w:pStyle w:val="Normal401"/>
      </w:pPr>
      <w:r>
        <w:pict>
          <v:shape id="_x0000_i2493" type="#_x0000_t75" alt="LexisNexis®" style="width:147.75pt;height:30pt">
            <v:imagedata r:id="rId17" o:title=""/>
          </v:shape>
        </w:pict>
      </w:r>
      <w:r>
        <w:cr/>
      </w:r>
    </w:p>
    <w:p>
      <w:pPr>
        <w:pStyle w:val="Heading1399"/>
        <w:keepNext w:val="0"/>
        <w:spacing w:after="200" w:line="340" w:lineRule="atLeast"/>
        <w:ind w:left="0" w:right="0" w:firstLine="0"/>
        <w:jc w:val="center"/>
      </w:pPr>
      <w:hyperlink r:id="rId3572" w:history="1">
        <w:r>
          <w:rPr>
            <w:rFonts w:ascii="arial" w:eastAsia="arial" w:hAnsi="arial" w:cs="arial"/>
            <w:b/>
            <w:i/>
            <w:strike w:val="0"/>
            <w:color w:val="0077CC"/>
            <w:sz w:val="28"/>
            <w:u w:val="single"/>
            <w:vertAlign w:val="baseline"/>
          </w:rPr>
          <w:t>Hard Times, With Regret But Without Apology</w:t>
        </w:r>
      </w:hyperlink>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2012 Saturday</w:t>
      </w:r>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01"/>
        <w:keepNext w:val="0"/>
        <w:spacing w:after="0" w:line="240" w:lineRule="atLeast"/>
        <w:ind w:right="0"/>
        <w:jc w:val="both"/>
      </w:pPr>
      <w:bookmarkStart w:id="807" w:name="Bookmark_401"/>
      <w:bookmarkEnd w:id="807"/>
    </w:p>
    <w:p>
      <w:pPr>
        <w:pStyle w:val="Normal4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 A WORD WITH: BETTYE LAVETTE</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902 words</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C. McKINLEY Jr.</w:t>
      </w:r>
    </w:p>
    <w:p>
      <w:pPr>
        <w:pStyle w:val="Normal401"/>
        <w:keepNext/>
        <w:spacing w:before="240" w:after="0" w:line="340" w:lineRule="atLeast"/>
        <w:ind w:left="0" w:right="0" w:firstLine="0"/>
        <w:jc w:val="left"/>
      </w:pPr>
      <w:bookmarkStart w:id="808" w:name="Body_399"/>
      <w:bookmarkEnd w:id="808"/>
      <w:r>
        <w:rPr>
          <w:rFonts w:ascii="arial" w:eastAsia="arial" w:hAnsi="arial" w:cs="arial"/>
          <w:b/>
          <w:i w:val="0"/>
          <w:strike w:val="0"/>
          <w:noProof w:val="0"/>
          <w:color w:val="000000"/>
          <w:position w:val="0"/>
          <w:sz w:val="28"/>
          <w:u w:val="none"/>
          <w:vertAlign w:val="baseline"/>
        </w:rPr>
        <w:t>Body</w:t>
      </w:r>
    </w:p>
    <w:p>
      <w:pPr>
        <w:pStyle w:val="Normal401"/>
        <w:spacing w:line="60" w:lineRule="exact"/>
      </w:pPr>
      <w:r>
        <w:pict>
          <v:line id="_x0000_s2494" style="position:absolute;z-index:252744704" from="0,2pt" to="512pt,2pt" strokecolor="#009ddb" strokeweight="2pt">
            <v:stroke linestyle="single"/>
            <w10:wrap type="topAndBottom"/>
          </v:line>
        </w:pict>
      </w:r>
    </w:p>
    <w:p>
      <w:pPr>
        <w:pStyle w:val="Normal401"/>
      </w:pP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ORANGE, N.J. -- Bettye LaVette makes no apologies for her life. Sitting cross-legged on an Art Deco chair in her living room here, sipping wine, she was animated and gritty as she talked about the decades she spent singing in clubs and cursing her ''buzzard luck,'' while her contemporaries, like Aretha Franklin and Diana Ross, became superstars.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I was going to die in obscurity,'' said Ms. LaVette, 66. ''I'm still going to die broke but not obscure.''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been 50 years since Ms. LaVette, then a teenage mother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Detroit home, recorded her first single, ''My Man -- He's a Lovin' Man,'' which became a hit on Atlantic Records and seemed to foretell a bright future. But she quarreled with Jerry Wexler of Atlantic Records and left the label, and even though she recorded dozens of other R&amp;B singles in the 1960s, including the minor hit ''Let Me Down Easy,'' her career never took off. She survived as a club performer and appeared in ''Bubbling Brown Sugar'' on Broadway and on tour. Her long-delayed first album in the early 1980s didn't sell. By the late '90s, she was popular only among European R&amp;B enthusiasts.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that changed over the last decade. She got an aggressive manager, started playing big festivals, signed with Anti- records and put out three critically acclaimed albums, two of which were nominated for Grammys. In 2008 she blew the room away at the Kennedy Center Honors and was invited to sing a month later at Barack Obama's preinauguration festivities.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she released her fourth album on the label, ''Thankful n' Thoughtful,'' a soulful set about survival and perseverance, along with a brutally honest autobiography, ''A Woman Like Me'' (Blue Rider Press), written with David Ritz. The book relates her early struggles in the seedy R&amp;B world of New York and Detroit, a world that she said was full of ''producer-pimps,'' whom female singers like herself felt compelled to sleep with to further their careers.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talks vividly about her drinks and drugs, and her tangled romantic relationships with a string of drug dealers, pimps, producers and other artists, including the jazzman Grover Washington Jr. and the vocalist Solomon Burke. She even relates how she worked in a shady ''sex clinic'' to make ends meet.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she talked about her long struggle to be recognized, her unexpected success at a late stage in life and her triumphant moment at the Kennedy Center. Here are edited excerpts.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How did you write the book with Mr. Ritz? What was the process?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 related stories. Because I'm from Detroit, I know everybody at Motown. I've seen them all either drunk or naked or broke or all three. But in writing the book, David would say ''Which ones?'' I'd say which ones. And he'd say what were you doing when they were doing this. It wasn't like a conversation. It was like a confession.</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Are you worried about offending people with these stories?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Oh, baby, anything they would say would only be helpful to me. That's what I've been trying to get them to do this whole time: say my name. Anything I could have been sued for, somebody else has validated.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Much of the book concerns your two-decade struggle to get an album released. Why did it take so long?</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It was various things. The people I'm angry with in the book, I'm angry at them because they felt like it was O.K. to go to bed with me, but it wasn't O.K. to further my career. Probably because I would have told their wives.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do you think of the state of R&amp;B these days? Are there any singers you like?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There aren't any R&amp;B singers. I feel so bad about the title R&amp;B because now they've made anything that's black R&amp;B, and that's just not true. I think these lovely young ladies, Beyoncé, and, what's the cute little girl's name, Alicia Keys -- all of them should be pop singers. They aren't rhythm and blues singers. If they were standing on a stage next to Big Maybelle, like I was, they'd be blown off the stage.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is your biggest regret when you look back at your career?</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Leaving Atlantic. Not that I would have stayed there and become a star. If I had stayed at that time, while I still had some kind of fortification in Jerry Wexler, the routes I would have taken would have been better.</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Didn't he want you to record with Burt Bacharach?</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Yeah, and I wanted to record with Leiber and Stoller. Who was Burt Bacharach? A one-hit wonder!!!</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You say in the book that ''genre jumping'' has become your thing. In 2010 you did an album of British rock covers, and some of your most successful songs have come from country and indie-rock artists. Now the new album includes songs by Bob Dylan, the Black Keys and the British folk singer Ewan MacColl. How do you choose material?</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 just hear a song I like, and it doesn't make any difference where it came from. They are just words on a piece of paper. They are rhythm and blues when I sing them, whatever they were before.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was it like when you sang at the Kennedy Center in 2008 with Beyoncé, Barbra Streisand and Aretha Franklin in the audience?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Three Stooges slap.</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Three Stooges?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That was what it was. Barbra Streisand was right there. Aretha was right there. Beyoncé was right there. Slap. Slap. Slap.</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You felt you had something to prove.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 didn't have anything to prove. I just had them sitting down listening, and I wanted them to hear it. We could have done this at any time.</w:t>
      </w:r>
    </w:p>
    <w:p>
      <w:pPr>
        <w:pStyle w:val="Normal401"/>
        <w:keepNext w:val="0"/>
        <w:spacing w:before="240" w:after="0" w:line="260" w:lineRule="atLeast"/>
        <w:ind w:left="0" w:right="0" w:firstLine="0"/>
        <w:jc w:val="left"/>
      </w:pPr>
      <w:r>
        <w:br/>
      </w:r>
      <w:hyperlink r:id="rId3573" w:history="1">
        <w:r>
          <w:rPr>
            <w:rFonts w:ascii="arial" w:eastAsia="arial" w:hAnsi="arial" w:cs="arial"/>
            <w:b w:val="0"/>
            <w:i/>
            <w:strike w:val="0"/>
            <w:color w:val="0077CC"/>
            <w:sz w:val="20"/>
            <w:u w:val="single"/>
            <w:vertAlign w:val="baseline"/>
          </w:rPr>
          <w:t>http://www.nytimes.com/2012/09/29/arts/music/bettye-lavette-the-rampb-singer-reflects-on-her-career.html</w:t>
        </w:r>
      </w:hyperlink>
    </w:p>
    <w:p>
      <w:pPr>
        <w:pStyle w:val="Normal4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1"/>
        <w:spacing w:line="60" w:lineRule="exact"/>
      </w:pPr>
      <w:r>
        <w:pict>
          <v:line id="_x0000_s2495" style="position:absolute;z-index:252745728" from="0,2pt" to="512pt,2pt" strokecolor="#009ddb" strokeweight="2pt">
            <v:stroke linestyle="single"/>
            <w10:wrap type="topAndBottom"/>
          </v:line>
        </w:pict>
      </w:r>
    </w:p>
    <w:p>
      <w:pPr>
        <w:pStyle w:val="Normal4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Bettye LaVette's latest album is ''Thankful n' Thoughtful.'' (C1)</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BETTYE LaVETTE: R&amp;B singer (PHOTOGRAPHS BY CHANG W. LEE/THE NEW YORK TIMES)(C5)       </w:t>
      </w:r>
    </w:p>
    <w:p>
      <w:pPr>
        <w:pStyle w:val="Normal4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2012</w:t>
      </w:r>
    </w:p>
    <w:p>
      <w:pPr>
        <w:pStyle w:val="Normal401"/>
      </w:pPr>
    </w:p>
    <w:p>
      <w:pPr>
        <w:pStyle w:val="Normal401"/>
        <w:ind w:left="200"/>
        <w:sectPr>
          <w:type w:val="continuous"/>
          <w:pgMar w:top="840" w:right="1000" w:bottom="840" w:left="1000" w:header="400" w:footer="400"/>
          <w:pgNumType w:fmt="decimal"/>
          <w:cols w:space="720"/>
        </w:sectPr>
      </w:pPr>
      <w:r>
        <w:br/>
      </w:r>
      <w:r>
        <w:pict>
          <v:line id="_x0000_s2496" style="position:absolute;z-index:252746752" from="0,10pt" to="512pt,10pt" strokecolor="black" strokeweight="1pt">
            <v:stroke linestyle="single"/>
          </v:line>
        </w:pict>
      </w:r>
      <w:r>
        <w:rPr>
          <w:rFonts w:ascii="arial" w:eastAsia="arial" w:hAnsi="arial" w:cs="arial"/>
          <w:b/>
          <w:color w:val="767676"/>
          <w:sz w:val="16"/>
        </w:rPr>
        <w:t>End of Document</w:t>
      </w:r>
    </w:p>
    <w:p>
      <w:pPr>
        <w:pStyle w:val="Normal402"/>
        <w:sectPr>
          <w:headerReference w:type="even" r:id="rId3574"/>
          <w:headerReference w:type="default" r:id="rId3575"/>
          <w:footerReference w:type="even" r:id="rId3576"/>
          <w:footerReference w:type="default" r:id="rId3577"/>
          <w:headerReference w:type="first" r:id="rId3578"/>
          <w:footerReference w:type="first" r:id="rId3579"/>
          <w:pgSz w:w="12240" w:h="15840"/>
          <w:pgMar w:top="840" w:right="1000" w:bottom="840" w:left="1000" w:header="400" w:footer="400"/>
          <w:pgNumType w:fmt="decimal"/>
          <w:cols w:space="720"/>
          <w:titlePg w:val="0"/>
        </w:sectPr>
      </w:pPr>
    </w:p>
    <w:p>
      <w:pPr>
        <w:pStyle w:val="Normal402"/>
      </w:pPr>
    </w:p>
    <w:p>
      <w:pPr>
        <w:pStyle w:val="Normal402"/>
      </w:pPr>
      <w:r>
        <w:pict>
          <v:shape id="_x0000_i2497" type="#_x0000_t75" alt="LexisNexis®" style="width:147.75pt;height:30pt">
            <v:imagedata r:id="rId17" o:title=""/>
          </v:shape>
        </w:pict>
      </w:r>
      <w:r>
        <w:cr/>
      </w:r>
    </w:p>
    <w:p>
      <w:pPr>
        <w:pStyle w:val="Heading1400"/>
        <w:keepNext w:val="0"/>
        <w:spacing w:after="200" w:line="340" w:lineRule="atLeast"/>
        <w:ind w:left="0" w:right="0" w:firstLine="0"/>
        <w:jc w:val="center"/>
      </w:pPr>
      <w:hyperlink r:id="rId3580" w:history="1">
        <w:r>
          <w:rPr>
            <w:rFonts w:ascii="arial" w:eastAsia="arial" w:hAnsi="arial" w:cs="arial"/>
            <w:b/>
            <w:i/>
            <w:strike w:val="0"/>
            <w:color w:val="0077CC"/>
            <w:sz w:val="28"/>
            <w:u w:val="single"/>
            <w:vertAlign w:val="baseline"/>
          </w:rPr>
          <w:t>New President Seeks Higher Visibility for Pace</w:t>
        </w:r>
      </w:hyperlink>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2000, Sunday, Late Edition - Final</w:t>
      </w:r>
    </w:p>
    <w:p>
      <w:pPr>
        <w:pStyle w:val="Normal402"/>
        <w:keepNext w:val="0"/>
        <w:spacing w:after="0" w:line="240" w:lineRule="atLeast"/>
        <w:ind w:right="0"/>
        <w:jc w:val="both"/>
      </w:pPr>
      <w:bookmarkStart w:id="809" w:name="Bookmark_402"/>
      <w:bookmarkEnd w:id="809"/>
    </w:p>
    <w:p>
      <w:pPr>
        <w:pStyle w:val="Normal4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Westchester Weekly Desk</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14WC;; Section 14WC; Page 11; Column 1; Westchester Weekly Desk; Column 1;</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612 words</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ELSA BRENNER</w:t>
      </w:r>
    </w:p>
    <w:p>
      <w:pPr>
        <w:pStyle w:val="Normal40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ELSA BRENNER</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WHITE PLAINS</w:t>
      </w:r>
    </w:p>
    <w:p>
      <w:pPr>
        <w:pStyle w:val="Normal402"/>
        <w:keepNext/>
        <w:spacing w:before="240" w:after="0" w:line="340" w:lineRule="atLeast"/>
        <w:ind w:left="0" w:right="0" w:firstLine="0"/>
        <w:jc w:val="left"/>
      </w:pPr>
      <w:bookmarkStart w:id="810" w:name="Body_400"/>
      <w:bookmarkEnd w:id="810"/>
      <w:r>
        <w:rPr>
          <w:rFonts w:ascii="arial" w:eastAsia="arial" w:hAnsi="arial" w:cs="arial"/>
          <w:b/>
          <w:i w:val="0"/>
          <w:strike w:val="0"/>
          <w:noProof w:val="0"/>
          <w:color w:val="000000"/>
          <w:position w:val="0"/>
          <w:sz w:val="28"/>
          <w:u w:val="none"/>
          <w:vertAlign w:val="baseline"/>
        </w:rPr>
        <w:t>Body</w:t>
      </w:r>
    </w:p>
    <w:p>
      <w:pPr>
        <w:pStyle w:val="Normal402"/>
        <w:spacing w:line="60" w:lineRule="exact"/>
      </w:pPr>
      <w:r>
        <w:pict>
          <v:line id="_x0000_s2498" style="position:absolute;z-index:252747776" from="0,2pt" to="512pt,2pt" strokecolor="#009ddb" strokeweight="2pt">
            <v:stroke linestyle="single"/>
            <w10:wrap type="topAndBottom"/>
          </v:line>
        </w:pict>
      </w:r>
    </w:p>
    <w:p>
      <w:pPr>
        <w:pStyle w:val="Normal402"/>
      </w:pP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ARMAND CAPUTO, a Fulbright scholar and the past president of Hunter College, was installed on Wednesday as the sixth president of Pace University.</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Caputo succeeds Patricia O. Ewers as president of the 92-year-old university, which has more than 13,000 students at five campuses in New York City and Westchester.</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not taken over a troubled university, although I do want to increase its visibility and move it into a higher tier of major universities," Dr. Caputo said in an interview before his installation.</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1965 graduate of Miami University in Oxford, Ohio, Dr. Caputo received a Woodrow Wilson National Fellowship and earned two master's degrees and a Ph.D. in political science from Yale University.</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wanted to increase the number of full-time faculty at the university -- of Pace's 1,000 faculty members, 59 percent are part-time -- give more honors and opportunities to top students and broaden community input.</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line with the latter goal, Pace is building a $15 million training institute for judges who want a better understanding of changing issues in today's courtroom, like domestic violence. It will be only the second judiciary school in the nation, the first being the National Judicial College of Reno.</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nice blend between academia and the real world," Dr. Caputo said of the judicial institute.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hands-on administrator, Dr. Caputo said he enjoys meeting with students and listening to their concerns.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recent overnight visit to one of Pace's dormitories, he observed that students today were concerned with how they would fit into the larger economic community when they graduated.</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bottom-line oriented," he said. "They're interested in the world at large, and they're competitive."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Pace, which has traditionally attracted students who are the first-generation offspring of immigrants and often the first in their families to attend college, was founded in 1906 by Homer and Charles Pace, two brothers who borrowed $600 to rent a classroom and office space.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Acknowledging the advances since then as well as the anticipated technological changes ahead, Dr. Caputo predicted that "the decade ahead will be one of great transformation."</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schools will become virtual universities, some will stay with the traditional approach," he said. "Those are the extremes. To succeed, we'll need to incorporate a variety of methods."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changes, however, are not being dictated solely by technology, he said. The traditional student, as colleges have known them in the past, have also changed, and those seeking higher education today "want it on their own terms."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"College students work, they have families," Dr. Caputo said, "and we will have to be responsive to that."</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this fall, Pace reported an enrollment of 13,331 students representing 78 countries. It has 8,132 students at its Manhattan campus, 3,260 in Pleasantville and 1,939 in White Plains.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coming decade, Dr. Caputo said, he would address the need to double the university's $100 million endowment.</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budget of more than $186 million a year, the college is dependent for its operating expenses on the $15,870 annual tuition, which is significantly higher than the tuition at state-supported schools but less than the annual tuition, for example, at New York University, which is $24,336.</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about in the middle for private schools," Dr. Caputo said. By comparison, Iona College in New Rochelle charges $15,500, and Fordham's tuition is $20,200.</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for a school that attracts many students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Pace cannot depend solely on large gifts from graduates.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they give is more important than how much they give," he said.</w:t>
      </w:r>
    </w:p>
    <w:p>
      <w:pPr>
        <w:pStyle w:val="Normal402"/>
        <w:keepNext w:val="0"/>
        <w:spacing w:before="240" w:after="0" w:line="260" w:lineRule="atLeast"/>
        <w:ind w:left="0" w:right="0" w:firstLine="0"/>
        <w:jc w:val="left"/>
      </w:pPr>
      <w:r>
        <w:br/>
      </w:r>
      <w:hyperlink r:id="rId3581" w:history="1">
        <w:r>
          <w:rPr>
            <w:rFonts w:ascii="arial" w:eastAsia="arial" w:hAnsi="arial" w:cs="arial"/>
            <w:b w:val="0"/>
            <w:i/>
            <w:strike w:val="0"/>
            <w:color w:val="0077CC"/>
            <w:sz w:val="20"/>
            <w:u w:val="single"/>
            <w:vertAlign w:val="baseline"/>
          </w:rPr>
          <w:t>http://www.nytimes.com</w:t>
        </w:r>
      </w:hyperlink>
    </w:p>
    <w:p>
      <w:pPr>
        <w:pStyle w:val="Normal4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2"/>
        <w:spacing w:line="60" w:lineRule="exact"/>
      </w:pPr>
      <w:r>
        <w:pict>
          <v:line id="_x0000_s2499" style="position:absolute;z-index:252748800" from="0,2pt" to="512pt,2pt" strokecolor="#009ddb" strokeweight="2pt">
            <v:stroke linestyle="single"/>
            <w10:wrap type="topAndBottom"/>
          </v:line>
        </w:pict>
      </w:r>
    </w:p>
    <w:p>
      <w:pPr>
        <w:pStyle w:val="Normal4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Dr. David Armand Caputo, sixth president of Pace University. (Richard L. Harbus for The New York Times)</w:t>
      </w:r>
    </w:p>
    <w:p>
      <w:pPr>
        <w:pStyle w:val="Normal4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2000</w:t>
      </w:r>
    </w:p>
    <w:p>
      <w:pPr>
        <w:pStyle w:val="Normal402"/>
      </w:pPr>
    </w:p>
    <w:p>
      <w:pPr>
        <w:pStyle w:val="Normal402"/>
        <w:ind w:left="200"/>
        <w:sectPr>
          <w:type w:val="continuous"/>
          <w:pgMar w:top="840" w:right="1000" w:bottom="840" w:left="1000" w:header="400" w:footer="400"/>
          <w:pgNumType w:fmt="decimal"/>
          <w:cols w:space="720"/>
        </w:sectPr>
      </w:pPr>
      <w:r>
        <w:br/>
      </w:r>
      <w:r>
        <w:pict>
          <v:line id="_x0000_s2500" style="position:absolute;z-index:252749824" from="0,10pt" to="512pt,10pt" strokecolor="black" strokeweight="1pt">
            <v:stroke linestyle="single"/>
          </v:line>
        </w:pict>
      </w:r>
      <w:r>
        <w:rPr>
          <w:rFonts w:ascii="arial" w:eastAsia="arial" w:hAnsi="arial" w:cs="arial"/>
          <w:b/>
          <w:color w:val="767676"/>
          <w:sz w:val="16"/>
        </w:rPr>
        <w:t>End of Document</w:t>
      </w:r>
    </w:p>
    <w:p>
      <w:pPr>
        <w:pStyle w:val="Normal403"/>
        <w:sectPr>
          <w:headerReference w:type="even" r:id="rId3582"/>
          <w:headerReference w:type="default" r:id="rId3583"/>
          <w:footerReference w:type="even" r:id="rId3584"/>
          <w:footerReference w:type="default" r:id="rId3585"/>
          <w:headerReference w:type="first" r:id="rId3586"/>
          <w:footerReference w:type="first" r:id="rId3587"/>
          <w:pgSz w:w="12240" w:h="15840"/>
          <w:pgMar w:top="840" w:right="1000" w:bottom="840" w:left="1000" w:header="400" w:footer="400"/>
          <w:pgNumType w:fmt="decimal"/>
          <w:cols w:space="720"/>
          <w:titlePg w:val="0"/>
        </w:sectPr>
      </w:pPr>
    </w:p>
    <w:p>
      <w:pPr>
        <w:pStyle w:val="Normal403"/>
      </w:pPr>
    </w:p>
    <w:p>
      <w:pPr>
        <w:pStyle w:val="Normal403"/>
      </w:pPr>
      <w:r>
        <w:pict>
          <v:shape id="_x0000_i2501" type="#_x0000_t75" alt="LexisNexis®" style="width:147.75pt;height:30pt">
            <v:imagedata r:id="rId17" o:title=""/>
          </v:shape>
        </w:pict>
      </w:r>
      <w:r>
        <w:cr/>
      </w:r>
    </w:p>
    <w:p>
      <w:pPr>
        <w:pStyle w:val="Heading1401"/>
        <w:keepNext w:val="0"/>
        <w:spacing w:after="200" w:line="340" w:lineRule="atLeast"/>
        <w:ind w:left="0" w:right="0" w:firstLine="0"/>
        <w:jc w:val="center"/>
      </w:pPr>
      <w:hyperlink r:id="rId3588" w:history="1">
        <w:r>
          <w:rPr>
            <w:rFonts w:ascii="arial" w:eastAsia="arial" w:hAnsi="arial" w:cs="arial"/>
            <w:b/>
            <w:i/>
            <w:strike w:val="0"/>
            <w:color w:val="0077CC"/>
            <w:sz w:val="28"/>
            <w:u w:val="single"/>
            <w:vertAlign w:val="baseline"/>
          </w:rPr>
          <w:t>Sydney, Australia</w:t>
        </w:r>
      </w:hyperlink>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2016 Sunday</w:t>
      </w:r>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03"/>
        <w:keepNext w:val="0"/>
        <w:spacing w:after="0" w:line="240" w:lineRule="atLeast"/>
        <w:ind w:right="0"/>
        <w:jc w:val="both"/>
      </w:pPr>
      <w:bookmarkStart w:id="811" w:name="Bookmark_403"/>
      <w:bookmarkEnd w:id="811"/>
    </w:p>
    <w:p>
      <w:pPr>
        <w:pStyle w:val="Normal4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TR; Column 0; Travel Desk; Pg. 11; 36 HOURS</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1483 words</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DAVE SEMINARA</w:t>
      </w:r>
    </w:p>
    <w:p>
      <w:pPr>
        <w:pStyle w:val="Normal403"/>
        <w:keepNext/>
        <w:spacing w:before="240" w:after="0" w:line="340" w:lineRule="atLeast"/>
        <w:ind w:left="0" w:right="0" w:firstLine="0"/>
        <w:jc w:val="left"/>
      </w:pPr>
      <w:bookmarkStart w:id="812" w:name="Body_401"/>
      <w:bookmarkEnd w:id="812"/>
      <w:r>
        <w:rPr>
          <w:rFonts w:ascii="arial" w:eastAsia="arial" w:hAnsi="arial" w:cs="arial"/>
          <w:b/>
          <w:i w:val="0"/>
          <w:strike w:val="0"/>
          <w:noProof w:val="0"/>
          <w:color w:val="000000"/>
          <w:position w:val="0"/>
          <w:sz w:val="28"/>
          <w:u w:val="none"/>
          <w:vertAlign w:val="baseline"/>
        </w:rPr>
        <w:t>Body</w:t>
      </w:r>
    </w:p>
    <w:p>
      <w:pPr>
        <w:pStyle w:val="Normal403"/>
        <w:spacing w:line="60" w:lineRule="exact"/>
      </w:pPr>
      <w:r>
        <w:pict>
          <v:line id="_x0000_s2502" style="position:absolute;z-index:252750848" from="0,2pt" to="512pt,2pt" strokecolor="#009ddb" strokeweight="2pt">
            <v:stroke linestyle="single"/>
            <w10:wrap type="topAndBottom"/>
          </v:line>
        </w:pict>
      </w:r>
    </w:p>
    <w:p>
      <w:pPr>
        <w:pStyle w:val="Normal403"/>
      </w:pP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 is famous for its Opera House, its postcard-perfect beaches and its glorious natural harbor. But these are just small parts of what makes the city one of the world's great urban centers. Dig into Sydney's origins as a penal colony to understand what an unlikely success story it is. Mingle at every opportunity with Sydneysiders, who may be the friendliest, most laid-back urbanites on the planet. Turn off your phone and hit up a stranger for directions. Ask a bartender for a lesson in how to speak Australian. Go to a rugby or cricket match and ask your neighbors to recall their favorite win over England. You're sure to make friends. But to be properly seduced by Sydney and its people, venture past the buttoned-up Central Business District to where residents live and play, and you'll discover that the city's heart is nowhere near the center of town.</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Friday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3 p.m.  Self-Imposed Quarantine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Start your Greater Sydney experience as newly arriving convicts and immigrants once did, at Q Station, a quarantine station that is now a hotel, restaurant and museum complex. Situated inside Sydney Harbour National Park in Manly, a picturesque beach community a 30-minute ferry ride north of Sydney, Q Station has views and stories in spades. Between 1828 and 1973, more than 15,000 newcomers, along with hundreds of residents suspected of carrying contagious illnesses, were held here at the North Head Quarantine Station. You can learn about this chapter of Australian history at the free museum, on a history or ghost tour, or by staying in the historic hotel. Before you leave, take the North Head scenic drive and stroll along the Fairfax walkway for cliff-top views of the city.</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6 p.m.  Waves and a Fresh Catch</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Watch surfers kick out over monster waves on Manly Beach and then explore the town's pedestrian Corso, stopping at Aboriginal Dreamtime, a local gallery that specializes in Aboriginal art. Earn your dinner with a short walk along the wharf to the Manly 16 Foot Skiff Sailing Club, where you can watch the sunset over the harbor on the deck while feasting on Sydney rock oysters (3.5 Australian dollars each; about $2.60), grilled barramundi (32 dollars), or their famous Keralian fish curry (26 dollars).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9 p.m.  Space Beer</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Four Pines Brewing Company, a second-story brewpub named after Manly's Norfolk Island pine trees, is easy to miss but hard to leave. Its signature brew is a low carbonation, dry Irish Stout ''space beer'' that the company claims can be consumed on zero gravity spaceflights, or in their dark, convivial pub, where locals commune at candlelit tables over pints.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Saturday</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 9 a.m.  Breakfast Bravery</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Americans, Aussies aren't ones to skimp on breakfast, and when in Sydney, neither should you. Start your morning with a selection of newspapers; a strong flat white (3.50 dollars), the Australian take on a cafe latte, invented in Sydney in the 1980s; and a sinfully cakelike chocolate almond croissant (4.50 dollars) -- or try a spicy lamb, harrisa and almond sausage roll (5 dollars) -- at the Central Baking Depot.</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 10 a.m.  Exile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aftermath of America's victory in the Revolutionary War, the British needed a new place of exile for convicts and found one in Sydney, some 18 years after Capt. James Cook claimed the continent's east coast for Britain in 1770. From 1788 until 1868, more than 162,000 convicts were sent to Australia in the largest organized penal transportation scheme in history. More than 50,000 passed through the Hyde Park Barracks, a handsome brick building designed by the architect Francis Greenway, a convict who was pardoned for his fine work. The barracks are home to a fascinating museum that uses multimedia displays to tell the stories of convicts, many forced to endure unimaginable hardships for petty crimes. (If you want to see where those convicted of more serious offenses were sent, take the ferry to Cockatoo Island and rent an audio guide for the  walking tour.)</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 noon  Village Life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 is blessed with walkable suburbs filled with colorful Victorian and Edwardian-era terraced rowhouses. Stroll and eat your way through enclaves like Paddington, Surry Hills, Woolahra, Watson's Bay, Mosman, Haberfield and Hunter's Hill. But don't miss charming and lively Balmain, a historically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inner suburb that is now quite fashionable. It takes just 12 minutes to reach the Balmain Wharf by ferry, but if it weren't for the palm trees, you might believe you've parachuted into a prosperous English market town. Head to Darling Street, where you'll find inviting restaurants and shops, including two well-stocked independent bookstores, Hill of Content and Brays Books. Quaff a pint of Balmain Pilsner and treat yourself to a pub lunch at the Riverview Hotel, a refurbished 19th-century tavern with an eclectic British country menu (lunch, 20 to 25 dollars).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 3 p.m.  Teatime with Perry Como</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Rocks neighborhood is better known for debauchery than tearooms, but it's hard to find a more tranquil oasis for a midafternoon break than Tea Cosy, an Irish tea shop in a rambling 1870s rowhouse. Order a pot of Russian Caravan and colonize ''Nana's Corner'' room upstairs, where you can spin Perry Como records on a vintage turntable. Once you've recharged, download the Walking the Rocks app and enjoy a tour of Sydney's oldest neighborhood.</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 5 p.m.  George the Cockatoo</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Glebe is an inner suburb that's long been a haven for creative types. It has a lively Saturday market; two great bookstores, Sappho Books and Gleebooks; a Cruelty Free Shop for vegans; the Record Crate, a cool record shop that doubles as a bar; and many cafes and restaurants. Once you've had enough of shopping, repair to the Friend in Hand Pub, an eccentric watering hole with the friendliest barflies in Sydney. Come before the pub's mascot -- George, a gregarious cockatoo -- goes to bed.</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 7 p.m.  Baby Got Baklava</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culinary maestros who run Thievery, a Lebanese tapas place in Glebe, boast that they ''stole their menu from a big-time chef.'' But the food and the cocktails seem anything but derivative. Sit on the second-floor patio, overlooking Glebe Point Road, and start with a Baby Got Baklava (Maker's Mark bourbon, amaretto, lemon, pistachio, honey and pistachio pashmak, a Persian take on cotton candy; 17 dollars). The burnt butter hummus (10 dollars), grilled haloumi (19 dollars) and beef brisket kebab (14 dollars), served with spiced pumpkin, smoked garlic and pickled peppers on roti, are delicious takes on traditional mezze fare.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 10 p.m.  The Boss's Wife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Newtown, a slightly offbeat suburb that brims with energy and revelers (including students from the University of Sydney), is bursting with music venues, watering holes and other places to blow off steam. But on a warm evening, the best attraction is people watching along King Street. Once you're worn out, take a load off at Mary's, a renowned burger joint with macabre wall art and a nice beer list, including local favorites like Young Henrys Newtowner and Murray's Rudeboy Pilsner. Cap your evening at Gelato Messina, with a heaping scoop (4.80 dollars) or two of the ''boss's wife,'' an irresistible combination of hazelnut and coffee gelato with white chocolate and hazelnut praline ganache.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Sunday</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11 9 a.m.  Life-Changing Cakes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Sundays, unlimited rides on any form of public transport -- buses, trains, ferries -- cost 2.50 dollars with an Opal card. Public ferries are a good way to explore Sydney's spectacular harbor. Start with the F6, where you'll disembark at Mosman Bay and take a short bus ride across tony Mosman to the Boathouse for brunch on a deck overlooking idyllic Balmoral Beach. Waiters quite accurately say that their burnt butter and vanilla cakes are ''life changers,'' and their bacon and egg roll (13 dollars) with barbecue sauce and cherry tomato chile jam is sensory nirvana. Then rent a kayak, pedal boat or stand-up paddleboard on the premises.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12 noon  Walking the Wharf</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 is ideal for coastal rambling, and it's a cheap pleasure to take a ferry to one wharf and walk along the harbor to the next stop or farther afield. The Cremorne Point to Mosman Bay walk, a 1.25-mile ramble, takes you past lovely homes and offers panoramic views of Sydney. If you're feeling more ambitious, take the F7 ferry to Rose Bay and continue north along the coast for five miles to Watson's Bay, where you can feast on seafood or take a snooze on the beach.</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13 2 p.m.  For Whom the Bells Toll</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Few tourists venture to the University of Sydney campus, and that's a shame. Its Gothic Revival quadrangle is a lovely spot for a picnic. Turn up at 2 p.m. on Sundays and you'll be treated to a free carillon recital, followed by a tour, also free, that takes you inside the clock tower to meet the carillonneur. If you ask politely, you might get to hear the ''Game of Thrones'' theme.</w:t>
      </w:r>
    </w:p>
    <w:p>
      <w:pPr>
        <w:pStyle w:val="Normal4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3"/>
        <w:spacing w:line="60" w:lineRule="exact"/>
      </w:pPr>
      <w:r>
        <w:pict>
          <v:line id="_x0000_s2503" style="position:absolute;z-index:252751872" from="0,2pt" to="512pt,2pt" strokecolor="#009ddb" strokeweight="2pt">
            <v:stroke linestyle="single"/>
            <w10:wrap type="topAndBottom"/>
          </v:line>
        </w:pict>
      </w:r>
    </w:p>
    <w:p>
      <w:pPr>
        <w:pStyle w:val="Normal4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From left, riding a Sydney ferry between the suburb of Manly and the circular quay wharf in the heart of the business district</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Gothic Revival Academic Quadrangle at the University of Sydney</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Mary's, a bar in Newtown, a suburb. (PHOTOGRAPHS BY DAVID MAURICE SMITH FOR THE NEW YORK TIMES) MAPS: IF YOU GO: 1 Q Station, North Head Scenic Drive, Manly</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qstation .com.au. 2 Aboriginal Dreamtime, No. 36, The Corso, Manly</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aboriginalfineart.com.au /index.php. Manly 16 Foot Skiff Sailing Club, East Esplanade and Stuart Street, manlyskiff.com.au. 3 Four Pines Brewing Company, 29/43-45 East Esplanade, Manly</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4pinesbeer .com.au/#home. 4 Central Baking Depot, 37-39 Erskine Street</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centralbakingdepot.com.au. 5 Hyde Park Barracks, Queens Square, Macquarie Street</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sydneylivingmuseums.com.au /hyde-park-barracks-museum. Cockatoo Island, cockatooisland.gov.au/visit. 6 Hill of Content, 245 Darling Street, Balmain</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hillofcontentbookshop.com. Brays Books, 268 Darling Street, Balmain</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.com/BraysBooks. The Riverview Hotel, 29 Birchgrove Road, Balmain</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theriverviewhotel.com.au. 7 Tea Cosy, 33 George Street, The Rocks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theteacosy.com.au. 8 Friend in Hand Pub, 58 Cowper Street, Glebe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friendinhand.com. 9 Thievery, 91 Glebe Point Road, Glebe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thethievery .com.au. 10 Gelato Messina, 262 King Street, Newtown</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gelatomessina.com/au. 11 The Boathouse, 2 The Esplanade, Balmoral Beach</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theboathousebb.com .au/#about. 12 Cremorne Point to Mosman Bay Walk, wildwalks.com /bushwalking-and-hiking-in -nsw/sydney-harbour-north -side. 13 The University of Sydney, Main Quadrangle of the Camperdown campus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carillon .org.au/usyd/recitals.html.       </w:t>
      </w:r>
    </w:p>
    <w:p>
      <w:pPr>
        <w:pStyle w:val="Normal4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2016</w:t>
      </w:r>
    </w:p>
    <w:p>
      <w:pPr>
        <w:pStyle w:val="Normal403"/>
      </w:pPr>
    </w:p>
    <w:p>
      <w:pPr>
        <w:pStyle w:val="Normal403"/>
        <w:ind w:left="200"/>
        <w:sectPr>
          <w:type w:val="continuous"/>
          <w:pgMar w:top="840" w:right="1000" w:bottom="840" w:left="1000" w:header="400" w:footer="400"/>
          <w:pgNumType w:fmt="decimal"/>
          <w:cols w:space="720"/>
        </w:sectPr>
      </w:pPr>
      <w:r>
        <w:br/>
      </w:r>
      <w:r>
        <w:pict>
          <v:line id="_x0000_s2504" style="position:absolute;z-index:252752896" from="0,10pt" to="512pt,10pt" strokecolor="black" strokeweight="1pt">
            <v:stroke linestyle="single"/>
          </v:line>
        </w:pict>
      </w:r>
      <w:r>
        <w:rPr>
          <w:rFonts w:ascii="arial" w:eastAsia="arial" w:hAnsi="arial" w:cs="arial"/>
          <w:b/>
          <w:color w:val="767676"/>
          <w:sz w:val="16"/>
        </w:rPr>
        <w:t>End of Document</w:t>
      </w:r>
    </w:p>
    <w:p>
      <w:pPr>
        <w:pStyle w:val="Normal404"/>
        <w:sectPr>
          <w:headerReference w:type="even" r:id="rId3589"/>
          <w:headerReference w:type="default" r:id="rId3590"/>
          <w:footerReference w:type="even" r:id="rId3591"/>
          <w:footerReference w:type="default" r:id="rId3592"/>
          <w:headerReference w:type="first" r:id="rId3593"/>
          <w:footerReference w:type="first" r:id="rId3594"/>
          <w:pgSz w:w="12240" w:h="15840"/>
          <w:pgMar w:top="840" w:right="1000" w:bottom="840" w:left="1000" w:header="400" w:footer="400"/>
          <w:pgNumType w:fmt="decimal"/>
          <w:cols w:space="720"/>
          <w:titlePg w:val="0"/>
        </w:sectPr>
      </w:pPr>
    </w:p>
    <w:p>
      <w:pPr>
        <w:pStyle w:val="Normal404"/>
      </w:pPr>
    </w:p>
    <w:p>
      <w:pPr>
        <w:pStyle w:val="Normal404"/>
      </w:pPr>
      <w:r>
        <w:pict>
          <v:shape id="_x0000_i2505" type="#_x0000_t75" alt="LexisNexis®" style="width:147.75pt;height:30pt">
            <v:imagedata r:id="rId17" o:title=""/>
          </v:shape>
        </w:pict>
      </w:r>
      <w:r>
        <w:cr/>
      </w:r>
    </w:p>
    <w:p>
      <w:pPr>
        <w:pStyle w:val="Heading1402"/>
        <w:keepNext w:val="0"/>
        <w:spacing w:after="200" w:line="340" w:lineRule="atLeast"/>
        <w:ind w:left="0" w:right="0" w:firstLine="0"/>
        <w:jc w:val="center"/>
      </w:pPr>
      <w:hyperlink r:id="rId3595" w:history="1">
        <w:r>
          <w:rPr>
            <w:rFonts w:ascii="arial" w:eastAsia="arial" w:hAnsi="arial" w:cs="arial"/>
            <w:b/>
            <w:i/>
            <w:strike w:val="0"/>
            <w:color w:val="0077CC"/>
            <w:sz w:val="28"/>
            <w:u w:val="single"/>
            <w:vertAlign w:val="baseline"/>
          </w:rPr>
          <w:t>The Tip of Putin's Wedge Between Urban and Rural</w:t>
        </w:r>
      </w:hyperlink>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2012 Saturday</w:t>
      </w:r>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04"/>
        <w:keepNext w:val="0"/>
        <w:spacing w:after="0" w:line="240" w:lineRule="atLeast"/>
        <w:ind w:right="0"/>
        <w:jc w:val="both"/>
      </w:pPr>
      <w:bookmarkStart w:id="813" w:name="Bookmark_404"/>
      <w:bookmarkEnd w:id="813"/>
    </w:p>
    <w:p>
      <w:pPr>
        <w:pStyle w:val="Normal4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9; THE SATURDAY PROFILE</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1056 words</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ANDREW E. KRAMER</w:t>
      </w:r>
    </w:p>
    <w:p>
      <w:pPr>
        <w:pStyle w:val="Normal404"/>
        <w:keepNext/>
        <w:spacing w:before="240" w:after="0" w:line="340" w:lineRule="atLeast"/>
        <w:ind w:left="0" w:right="0" w:firstLine="0"/>
        <w:jc w:val="left"/>
      </w:pPr>
      <w:bookmarkStart w:id="814" w:name="Body_402"/>
      <w:bookmarkEnd w:id="814"/>
      <w:r>
        <w:rPr>
          <w:rFonts w:ascii="arial" w:eastAsia="arial" w:hAnsi="arial" w:cs="arial"/>
          <w:b/>
          <w:i w:val="0"/>
          <w:strike w:val="0"/>
          <w:noProof w:val="0"/>
          <w:color w:val="000000"/>
          <w:position w:val="0"/>
          <w:sz w:val="28"/>
          <w:u w:val="none"/>
          <w:vertAlign w:val="baseline"/>
        </w:rPr>
        <w:t>Body</w:t>
      </w:r>
    </w:p>
    <w:p>
      <w:pPr>
        <w:pStyle w:val="Normal404"/>
        <w:spacing w:line="60" w:lineRule="exact"/>
      </w:pPr>
      <w:r>
        <w:pict>
          <v:line id="_x0000_s2506" style="position:absolute;z-index:252753920" from="0,2pt" to="512pt,2pt" strokecolor="#009ddb" strokeweight="2pt">
            <v:stroke linestyle="single"/>
            <w10:wrap type="topAndBottom"/>
          </v:line>
        </w:pict>
      </w:r>
    </w:p>
    <w:p>
      <w:pPr>
        <w:pStyle w:val="Normal404"/>
      </w:pP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YEKATERINBURG, Russia</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IGOR R. KHOLMANSKIKH spent most of his working life on the gritty floor of a factory making tanks and rail cars. But these days, as Russia's most famous assembly line foreman, he strolls hallways paneled in marble and illuminated by cut-glass chandeliers, with aides and servants at his beck and call.</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Vladimir V. Putin plucked Mr. Kholmanskikh from his anonymous job and placed him in the most senior federal position in the Ural Mountain district after Mr. Kholmanskikh offered in a televised interview during the presidential election this winter to bring ''the lads'' from the factory and clear the Moscow streets of protesters.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ascendance of Mr. Kholmanskikh -- who leads In Defense of the Man of Labor, a new, Kremlin-backed movement of left-wing supporters of Mr. Putin -- represents a deliberate turn by the president. Using unabashed, Soviet-era language, he is picking a culture war with the idea of driving a wedge between the Moscow-based opposition and what is assumed to be his natural base of support among workers in the provinces.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appease the urban opposition, which seemed to be the Kremlin's strategy last winter, with laws easing elections and the registration of political parties, Mr. Putin has cracked down on protest leaders and looked to build support among people like Mr. Kholmanskikh and his movement of burly, cursing factory workers.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developing conflict, the opposition has made some costly errors, particularly allowing attention to focus on the Pussy Riot protest, in which an all-female, anti-Kremlin punk rock group staged a prank concert in an important cathedral, drawing prison sentences for three band members.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Pussy Riot affair seems to have been a gift to the Kremlin, which used it pretty effectively to drive a cultural wedge between the Moscow democracy movement and the more mainstream Russians,'' wrote Daniel Treisman, a professor of political science at the University of California, Los Angeles.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in the blighted Siberian industrial towns, Mr. Kholmanskikh, a taciturn, strapping man who exudes not so much a politician's warmth as a sense of coiled anger at the post-Soviet decades of affronts and insults to industrial laborers, likes to drive that point home.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who create the wealth of the country with their hands should lead,'' Mr. Kholmanskikh said in a recent interview in a television studio built into his palace.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not represented in contemporary politics.''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movement consists mostly of provincial, blue-collar workers in their 30s to 50s -- ''Russia's rednecks,'' as they are widely known, and not disparagingly -- who have precious little patience for the urban opposition, ''people who are not very satisfied because they have a lot of spare time,'' Mr. Kholmanskikh said.</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worked more, they would protest less,'' he said. ''They should come to us and see real work. They could come and see train cars leaving the factory every day, the result of real work.''</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provincial, poor electorate in Russia, estimated to be around 20 million people, would not seem out of place in rural America. They typically tool about the Ural Mountain region in four-wheel-drive Ladas, like the one jacked up on monster tires parked recently in the lot of a metallurgical factory here. They grill meat, go ice fishing, ride snowmobiles and affectionately call one another ''real men.''</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Kholmanskikh embodies the generation of post-Soviet Russian men who endured extraordinary hardship and humiliation in the 1990s, the once honored factory work of their fathers debased, and often unpaid, while survival came to depend on raising potatoes in a garden.</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 fact, is how Mr. Kholmanskikh fed his wife and infant daughter in the early 1990s, when his factory, Uralvagonzavod, withheld pay for months.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he said, ''that was just my life. Everybody lived this way. Only now, when we look back on what happened, we realize this should not have happened, and should not be repeated. Our children should never know something like the 1990s.''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with the arrival of Mr. Putin in 2000, he said, did tank orders pick up and the factory creak back to life.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some commentators question how heavily Mr. Putin can rely on rural Russians. Paradoxically, the 12 years of his rule as president and prime minister seem to have benefited them far less than the middle class that emerged in Moscow, where the protest was strongest. And if Russia slides into recession in the fall, as many economists expect on the heels of the European debt crisis, that support could evaporate along with jobs in rust belt cities.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still has the grudging support of many in the provinces,'' Professor Treisman wrote of the Kremlin's turn to rely on this part of Russia. ''But it is support with very little enthusiasm.''</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seen in the parking lot of Rezh Nickel, one of the region's metallurgical plants, where Gennady Mineyev, a retired worker, was standing beside his car.</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support Putin, but we vote for him,'' he said, revealing steel teeth in his grin. ''Who else is there?''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Putin wants to keep it that way, and Mr. Kholmanskikh is central to his strategy.</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extraordinary priority accorded to him was seen in his appointment, the first of Mr. Putin's after winning a third-term in the presidential election.</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for you, a man who has spent his whole life at the plant, who knows ordinary people's lives, it will be right to take this post,'' Mr. Putin said at the time. He encouraged him to hire his former factory buddies as aides, as opposed to what the president called the ''office plankton'' who took to the streets of Moscow.</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Defense of the Man of Labor hosted a national convention in August in the Siberian oil city of Tyumen, and it plans to nominate candidates for local elections in October. Its broader appeal, though, remains untested.</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Kholmanskikh has had no trouble highlighting his authenticity as a fan of Mr. Putin's who is also a working man.</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Underscoring his credentials as a Russian ''muzhik,'' or ''real man,'' he has been compelled to rebut widespread rumors that he celebrated his appointment with a raucous vodka party for his factory worker friends in the palace. Absolutely not, he said. He drinks with friends in the steam bath.</w:t>
      </w:r>
    </w:p>
    <w:p>
      <w:pPr>
        <w:pStyle w:val="Normal404"/>
        <w:keepNext w:val="0"/>
        <w:spacing w:before="240" w:after="0" w:line="260" w:lineRule="atLeast"/>
        <w:ind w:left="0" w:right="0" w:firstLine="0"/>
        <w:jc w:val="left"/>
      </w:pPr>
      <w:r>
        <w:br/>
      </w:r>
      <w:hyperlink r:id="rId3596" w:history="1">
        <w:r>
          <w:rPr>
            <w:rFonts w:ascii="arial" w:eastAsia="arial" w:hAnsi="arial" w:cs="arial"/>
            <w:b w:val="0"/>
            <w:i/>
            <w:strike w:val="0"/>
            <w:color w:val="0077CC"/>
            <w:sz w:val="20"/>
            <w:u w:val="single"/>
            <w:vertAlign w:val="baseline"/>
          </w:rPr>
          <w:t>http://www.nytimes.com/2012/09/29/world/europe/putins-personal-wedge-in-a-culture-war-between-urban-and-rural.html</w:t>
        </w:r>
      </w:hyperlink>
    </w:p>
    <w:p>
      <w:pPr>
        <w:pStyle w:val="Normal4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4"/>
        <w:spacing w:line="60" w:lineRule="exact"/>
      </w:pPr>
      <w:r>
        <w:pict>
          <v:line id="_x0000_s2507" style="position:absolute;z-index:252754944" from="0,2pt" to="512pt,2pt" strokecolor="#009ddb" strokeweight="2pt">
            <v:stroke linestyle="single"/>
            <w10:wrap type="topAndBottom"/>
          </v:line>
        </w:pict>
      </w:r>
    </w:p>
    <w:p>
      <w:pPr>
        <w:pStyle w:val="Normal4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IGOR R. KHOLMANSKIKH</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offer to bring ''the lads'' from the factory to clear Moscow of  protesters won a new job and this home for Mr. Kholmanskikh. (PHOTOGRAPHS BY OLGA KRAVETS FOR THE NEW YORK TIMES)        </w:t>
      </w:r>
    </w:p>
    <w:p>
      <w:pPr>
        <w:pStyle w:val="Normal4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2012</w:t>
      </w:r>
    </w:p>
    <w:p>
      <w:pPr>
        <w:pStyle w:val="Normal404"/>
      </w:pPr>
    </w:p>
    <w:p>
      <w:pPr>
        <w:pStyle w:val="Normal404"/>
        <w:ind w:left="200"/>
        <w:sectPr>
          <w:type w:val="continuous"/>
          <w:pgMar w:top="840" w:right="1000" w:bottom="840" w:left="1000" w:header="400" w:footer="400"/>
          <w:pgNumType w:fmt="decimal"/>
          <w:cols w:space="720"/>
        </w:sectPr>
      </w:pPr>
      <w:r>
        <w:br/>
      </w:r>
      <w:r>
        <w:pict>
          <v:line id="_x0000_s2508" style="position:absolute;z-index:252755968" from="0,10pt" to="512pt,10pt" strokecolor="black" strokeweight="1pt">
            <v:stroke linestyle="single"/>
          </v:line>
        </w:pict>
      </w:r>
      <w:r>
        <w:rPr>
          <w:rFonts w:ascii="arial" w:eastAsia="arial" w:hAnsi="arial" w:cs="arial"/>
          <w:b/>
          <w:color w:val="767676"/>
          <w:sz w:val="16"/>
        </w:rPr>
        <w:t>End of Document</w:t>
      </w:r>
    </w:p>
    <w:p>
      <w:pPr>
        <w:pStyle w:val="Normal405"/>
        <w:sectPr>
          <w:headerReference w:type="even" r:id="rId3597"/>
          <w:headerReference w:type="default" r:id="rId3598"/>
          <w:footerReference w:type="even" r:id="rId3599"/>
          <w:footerReference w:type="default" r:id="rId3600"/>
          <w:headerReference w:type="first" r:id="rId3601"/>
          <w:footerReference w:type="first" r:id="rId3602"/>
          <w:pgSz w:w="12240" w:h="15840"/>
          <w:pgMar w:top="840" w:right="1000" w:bottom="840" w:left="1000" w:header="400" w:footer="400"/>
          <w:pgNumType w:fmt="decimal"/>
          <w:cols w:space="720"/>
          <w:titlePg w:val="0"/>
        </w:sectPr>
      </w:pPr>
    </w:p>
    <w:p>
      <w:pPr>
        <w:pStyle w:val="Normal405"/>
      </w:pPr>
    </w:p>
    <w:p>
      <w:pPr>
        <w:pStyle w:val="Normal405"/>
      </w:pPr>
      <w:r>
        <w:pict>
          <v:shape id="_x0000_i2509" type="#_x0000_t75" alt="LexisNexis®" style="width:147.75pt;height:30pt">
            <v:imagedata r:id="rId17" o:title=""/>
          </v:shape>
        </w:pict>
      </w:r>
      <w:r>
        <w:cr/>
      </w:r>
    </w:p>
    <w:p>
      <w:pPr>
        <w:pStyle w:val="Heading1403"/>
        <w:keepNext w:val="0"/>
        <w:spacing w:after="200" w:line="340" w:lineRule="atLeast"/>
        <w:ind w:left="0" w:right="0" w:firstLine="0"/>
        <w:jc w:val="center"/>
      </w:pPr>
      <w:hyperlink r:id="rId3603" w:history="1">
        <w:r>
          <w:rPr>
            <w:rFonts w:ascii="arial" w:eastAsia="arial" w:hAnsi="arial" w:cs="arial"/>
            <w:b/>
            <w:i/>
            <w:strike w:val="0"/>
            <w:color w:val="0077CC"/>
            <w:sz w:val="28"/>
            <w:u w:val="single"/>
            <w:vertAlign w:val="baseline"/>
          </w:rPr>
          <w:t>FILM IN REVIEW;</w:t>
        </w:r>
      </w:hyperlink>
      <w:r>
        <w:br/>
      </w:r>
      <w:hyperlink r:id="rId3604" w:history="1">
        <w:r>
          <w:rPr>
            <w:rFonts w:ascii="arial" w:eastAsia="arial" w:hAnsi="arial" w:cs="arial"/>
            <w:b/>
            <w:i/>
            <w:strike w:val="0"/>
            <w:color w:val="0077CC"/>
            <w:sz w:val="28"/>
            <w:u w:val="single"/>
            <w:vertAlign w:val="baseline"/>
          </w:rPr>
          <w:t>'Just Looking'</w:t>
        </w:r>
      </w:hyperlink>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2000, Friday, Late Edition - Final</w:t>
      </w:r>
    </w:p>
    <w:p>
      <w:pPr>
        <w:pStyle w:val="Normal405"/>
        <w:keepNext w:val="0"/>
        <w:spacing w:after="0" w:line="240" w:lineRule="atLeast"/>
        <w:ind w:right="0"/>
        <w:jc w:val="both"/>
      </w:pPr>
      <w:bookmarkStart w:id="815" w:name="Bookmark_405"/>
      <w:bookmarkEnd w:id="815"/>
    </w:p>
    <w:p>
      <w:pPr>
        <w:pStyle w:val="Normal4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Movies, Performing Arts/Weekend Desk </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 Section E; Part 1; Page 24; Column 1; Movies, Performing Arts/Weekend Desk ; Part 1; ; Column 1; ; Review</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583 words</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 </w:t>
      </w:r>
    </w:p>
    <w:p>
      <w:pPr>
        <w:pStyle w:val="Normal40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STEPHEN HOLDEN </w:t>
      </w:r>
    </w:p>
    <w:p>
      <w:pPr>
        <w:pStyle w:val="Normal405"/>
        <w:keepNext/>
        <w:spacing w:before="240" w:after="0" w:line="340" w:lineRule="atLeast"/>
        <w:ind w:left="0" w:right="0" w:firstLine="0"/>
        <w:jc w:val="left"/>
      </w:pPr>
      <w:bookmarkStart w:id="816" w:name="Body_403"/>
      <w:bookmarkEnd w:id="816"/>
      <w:r>
        <w:rPr>
          <w:rFonts w:ascii="arial" w:eastAsia="arial" w:hAnsi="arial" w:cs="arial"/>
          <w:b/>
          <w:i w:val="0"/>
          <w:strike w:val="0"/>
          <w:noProof w:val="0"/>
          <w:color w:val="000000"/>
          <w:position w:val="0"/>
          <w:sz w:val="28"/>
          <w:u w:val="none"/>
          <w:vertAlign w:val="baseline"/>
        </w:rPr>
        <w:t>Body</w:t>
      </w:r>
    </w:p>
    <w:p>
      <w:pPr>
        <w:pStyle w:val="Normal405"/>
        <w:spacing w:line="60" w:lineRule="exact"/>
      </w:pPr>
      <w:r>
        <w:pict>
          <v:line id="_x0000_s2510" style="position:absolute;z-index:252756992" from="0,2pt" to="512pt,2pt" strokecolor="#009ddb" strokeweight="2pt">
            <v:stroke linestyle="single"/>
            <w10:wrap type="topAndBottom"/>
          </v:line>
        </w:pict>
      </w:r>
    </w:p>
    <w:p>
      <w:pPr>
        <w:pStyle w:val="Normal405"/>
      </w:pP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Jason Alexander</w:t>
      </w:r>
    </w:p>
    <w:p>
      <w:pPr>
        <w:pStyle w:val="Normal40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97 minutes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funny how the past tends to look rosier the more distant it becomes. Take the cozy little world of "Just Looking," a tiny but endearing coming-of-age movie set mostly in Queens in 1955. The movie's picture of outer-borough New York City back then evokes a warmer, cleaner, more orderly way of life than you'll find anywhere in the city nowadays. At times it suggests an ethnically diverse, more densely populated urban answer to the Springfield of "Father Knows Best." If Mickey Rooney was already being supplanted by James Dean as Hollywood's archetypal teenager, and "Rock Around the Clock" was rumbling on the horizon, the old clean-cut cultural order had yet to surrender to the grimier, more lubricious rock-and-roll future.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Looking," directed by Jason Alexander from Marshall Karp's semiautobiographical screenplay, resurrects this moment with an almost anthropological precision. The movie's likable protagonist, Lenny (Ryan Merriman), is a naive, sexually curious 14-year-old Jewish boy who lives in the Bronx with his mother, Sylvia (Patti LuPone), and his stepfather, the local butcher Polinsky (Richard V. Licata), whom he loathes.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Lenny pursues a sexual obsession that's a little racier than that of the average boy his age. He longs to watch a couple having sex, and goes to risky lengths, peeping through keyholes and lurking in the grass with binoculars in a futile effort to satisfy his curiosity.</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Sylvia decides that Lenny should spend the summer with his pregnant aunt, Norma (Ilana Levine), and her Italian-American husband, Phil (Peter Onorati), in a more suburban section of Queens, Lenny pleads not to go. But his summer away from home proves to be an enchanted one. He befriends three teenagers -- two girls and a boy -- and joins their "sex club," in which they solemnly (and amusingly) swap whatever scant information they've been able to glean about the birds and the bees.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working in Phil's store, Lenny also meets Hedy (Gretchen Mol), a beautiful nurse twice his age who once modeled underwear, and he begins scheming to find a way to spy on her and her doctor boyfriend (John Bolger) in bed. But gradually he and Hedy develop a mutually nurturing friendship that has an undertow of poignancy. The movie builds to a moment of medium-high drama in which family revelations pour out and Lenny learns something about adult fallibility.</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Looking" is a candy-colored, unabashedly sentimental movie whose characters, for all their flaws, are basically decent people doing their best in sparer times than today.  As in so many retrospective rite-of-passage movies, the film's view of the past is the smoothed-out double vision of a grown-up reliving his own adolescence but with an adult perspective that discerns structure and meaning in events. The film's lovely performances embody this double vision. Although realistic, they also have a glow of nostalgia. Ms. Mol, in her most captivating screen performance to date, is every inch the mid-50's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dream girl.</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storytelling (especially near the end) is a little too pat, and the tone of the movie a little too sugary for "Just Looking" to be a period classic like Barry Levinson's "Diner." In the end it feels like a warmhearted extended sitcom struggling to be something deeper and richer without quite making the grade.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Looking" is rated R (Under 17 requires accompanying parent or adult guardian). It has sexual situations.   STEPHEN HOLDEN</w:t>
      </w:r>
    </w:p>
    <w:p>
      <w:pPr>
        <w:pStyle w:val="Normal405"/>
        <w:keepNext w:val="0"/>
        <w:spacing w:before="240" w:after="0" w:line="260" w:lineRule="atLeast"/>
        <w:ind w:left="0" w:right="0" w:firstLine="0"/>
        <w:jc w:val="left"/>
      </w:pPr>
      <w:r>
        <w:br/>
      </w:r>
      <w:hyperlink r:id="rId3605" w:history="1">
        <w:r>
          <w:rPr>
            <w:rFonts w:ascii="arial" w:eastAsia="arial" w:hAnsi="arial" w:cs="arial"/>
            <w:b w:val="0"/>
            <w:i/>
            <w:strike w:val="0"/>
            <w:color w:val="0077CC"/>
            <w:sz w:val="20"/>
            <w:u w:val="single"/>
            <w:vertAlign w:val="baseline"/>
          </w:rPr>
          <w:t>http://www.nytimes.com</w:t>
        </w:r>
      </w:hyperlink>
    </w:p>
    <w:p>
      <w:pPr>
        <w:pStyle w:val="Normal4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5"/>
        <w:spacing w:line="60" w:lineRule="exact"/>
      </w:pPr>
      <w:r>
        <w:pict>
          <v:line id="_x0000_s2511" style="position:absolute;z-index:252758016" from="0,2pt" to="512pt,2pt" strokecolor="#009ddb" strokeweight="2pt">
            <v:stroke linestyle="single"/>
            <w10:wrap type="topAndBottom"/>
          </v:line>
        </w:pict>
      </w:r>
    </w:p>
    <w:p>
      <w:pPr>
        <w:pStyle w:val="Normal4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Gretchen Mol and Ryan Merriman in the film "Just Looking." (Eric Liebowitz/Sony Pictures Classics)</w:t>
      </w:r>
    </w:p>
    <w:p>
      <w:pPr>
        <w:pStyle w:val="Normal4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2000</w:t>
      </w:r>
    </w:p>
    <w:p>
      <w:pPr>
        <w:pStyle w:val="Normal405"/>
      </w:pPr>
    </w:p>
    <w:p>
      <w:pPr>
        <w:pStyle w:val="Normal405"/>
        <w:ind w:left="200"/>
        <w:sectPr>
          <w:type w:val="continuous"/>
          <w:pgMar w:top="840" w:right="1000" w:bottom="840" w:left="1000" w:header="400" w:footer="400"/>
          <w:pgNumType w:fmt="decimal"/>
          <w:cols w:space="720"/>
        </w:sectPr>
      </w:pPr>
      <w:r>
        <w:br/>
      </w:r>
      <w:r>
        <w:pict>
          <v:line id="_x0000_s2512" style="position:absolute;z-index:252759040" from="0,10pt" to="512pt,10pt" strokecolor="black" strokeweight="1pt">
            <v:stroke linestyle="single"/>
          </v:line>
        </w:pict>
      </w:r>
      <w:r>
        <w:rPr>
          <w:rFonts w:ascii="arial" w:eastAsia="arial" w:hAnsi="arial" w:cs="arial"/>
          <w:b/>
          <w:color w:val="767676"/>
          <w:sz w:val="16"/>
        </w:rPr>
        <w:t>End of Document</w:t>
      </w:r>
    </w:p>
    <w:p>
      <w:pPr>
        <w:pStyle w:val="Normal406"/>
        <w:sectPr>
          <w:headerReference w:type="even" r:id="rId3606"/>
          <w:headerReference w:type="default" r:id="rId3607"/>
          <w:footerReference w:type="even" r:id="rId3608"/>
          <w:footerReference w:type="default" r:id="rId3609"/>
          <w:headerReference w:type="first" r:id="rId3610"/>
          <w:footerReference w:type="first" r:id="rId3611"/>
          <w:pgSz w:w="12240" w:h="15840"/>
          <w:pgMar w:top="840" w:right="1000" w:bottom="840" w:left="1000" w:header="400" w:footer="400"/>
          <w:pgNumType w:fmt="decimal"/>
          <w:cols w:space="720"/>
          <w:titlePg w:val="0"/>
        </w:sectPr>
      </w:pPr>
    </w:p>
    <w:p>
      <w:pPr>
        <w:pStyle w:val="Normal406"/>
      </w:pPr>
    </w:p>
    <w:p>
      <w:pPr>
        <w:pStyle w:val="Normal406"/>
      </w:pPr>
      <w:r>
        <w:pict>
          <v:shape id="_x0000_i2513" type="#_x0000_t75" alt="LexisNexis®" style="width:147.75pt;height:30pt">
            <v:imagedata r:id="rId17" o:title=""/>
          </v:shape>
        </w:pict>
      </w:r>
      <w:r>
        <w:cr/>
      </w:r>
    </w:p>
    <w:p>
      <w:pPr>
        <w:pStyle w:val="Heading1404"/>
        <w:keepNext w:val="0"/>
        <w:spacing w:after="200" w:line="340" w:lineRule="atLeast"/>
        <w:ind w:left="0" w:right="0" w:firstLine="0"/>
        <w:jc w:val="center"/>
      </w:pPr>
      <w:hyperlink r:id="rId3612" w:history="1">
        <w:r>
          <w:rPr>
            <w:rFonts w:ascii="arial" w:eastAsia="arial" w:hAnsi="arial" w:cs="arial"/>
            <w:b/>
            <w:i/>
            <w:strike w:val="0"/>
            <w:color w:val="0077CC"/>
            <w:sz w:val="28"/>
            <w:u w:val="single"/>
            <w:vertAlign w:val="baseline"/>
          </w:rPr>
          <w:t>In the City of Occupy, A Year of Extremes</w:t>
        </w:r>
      </w:hyperlink>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 2012 Sunday</w:t>
      </w:r>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06"/>
        <w:keepNext w:val="0"/>
        <w:spacing w:after="0" w:line="240" w:lineRule="atLeast"/>
        <w:ind w:right="0"/>
        <w:jc w:val="both"/>
      </w:pPr>
      <w:bookmarkStart w:id="817" w:name="Bookmark_406"/>
      <w:bookmarkEnd w:id="817"/>
    </w:p>
    <w:p>
      <w:pPr>
        <w:pStyle w:val="Normal4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MB; Column 0; Metropolitan Desk; Pg. 6; BIG CITY</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898 words</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GINIA BELLAFANTE</w:t>
      </w:r>
    </w:p>
    <w:p>
      <w:pPr>
        <w:pStyle w:val="Normal406"/>
        <w:keepNext/>
        <w:spacing w:before="240" w:after="0" w:line="340" w:lineRule="atLeast"/>
        <w:ind w:left="0" w:right="0" w:firstLine="0"/>
        <w:jc w:val="left"/>
      </w:pPr>
      <w:bookmarkStart w:id="818" w:name="Body_404"/>
      <w:bookmarkEnd w:id="818"/>
      <w:r>
        <w:rPr>
          <w:rFonts w:ascii="arial" w:eastAsia="arial" w:hAnsi="arial" w:cs="arial"/>
          <w:b/>
          <w:i w:val="0"/>
          <w:strike w:val="0"/>
          <w:noProof w:val="0"/>
          <w:color w:val="000000"/>
          <w:position w:val="0"/>
          <w:sz w:val="28"/>
          <w:u w:val="none"/>
          <w:vertAlign w:val="baseline"/>
        </w:rPr>
        <w:t>Body</w:t>
      </w:r>
    </w:p>
    <w:p>
      <w:pPr>
        <w:pStyle w:val="Normal406"/>
        <w:spacing w:line="60" w:lineRule="exact"/>
      </w:pPr>
      <w:r>
        <w:pict>
          <v:line id="_x0000_s2514" style="position:absolute;z-index:252760064" from="0,2pt" to="512pt,2pt" strokecolor="#009ddb" strokeweight="2pt">
            <v:stroke linestyle="single"/>
            <w10:wrap type="topAndBottom"/>
          </v:line>
        </w:pict>
      </w:r>
    </w:p>
    <w:p>
      <w:pPr>
        <w:pStyle w:val="Normal406"/>
      </w:pP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mark the passing of a year that will be remembered, one hopes, for turning a spotlight on social inequality, consider this: as the homeless population reached unprecedented heights in New York City, a new and entirely mind-detonating record was set in the residential real-estate market.</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weeks ago, the 22-year-old daughter of Dmitry Rybolovlev, a Russian oligarch who made his fortune in fertilizer, went into contract on the 7,000-square-foot Upper West Side penthouse belonging to the former Citigroup chairman Sanford I. Weill. The purchase price, $88 million, is twice what Mr. Weill paid a few years ago. The apartment, at 15 Central Park West, will serve as a crash pad for Mr. Rybolovlev's daughter Ekaterina -- a student who will presumably invite all of Kappa Kappa Gamma for spring break -- and joins a family portfolio that includes a Palm Beach mansion bought from Donald Trump for $95 million.</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Weill has said he will donate proceeds from the sale to charity, much needed in the city. According to the Coalition for the Homeless, the number of New Yorkers sleeping in shelters each night surpassed 41,000 in 2011, a third of them children. The organization says that since 2010, the population in homeless shelters has risen by at least 3,000.</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climate like this one demanded that we accept our class-war conquests wherever we could this past year, no matter how minor or purely theatric the victories. Hoping to capitalize on Occupy Wall Street, the NBC series ''Law &amp; Order: SVU'' devised an episode based on the Zuccotti Park encampment, establishing a mock tent city downtown. Real activists quickly came to protest what they saw as an exploitation of the movement, and soon the police shut the set down. Elsewhere, we were treated to the film ''Margin Call,'' with its reproving look at Wall Street malfeasance, and to the delicious financial undoing of Sonja Morgan, one of the insidious Real Housewives of New York.</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more meaningful pleasure to be taken in the rapid unraveling of Cathleen P. Black's appointment as schools chancellor, a failure that proved what the rest of us intuitively understood: that business people are not the omnipotent fix-it gods of Mayor Michael R. Bloomberg's Milton Friedman-laced imagination. Previously the chairwoman of Hearst magazines, Ms. Black had virtually nothing to recommend her for the post and confirmed suspicions that public service was an alternate universe for her early on when she jokingly suggested that the solution to school overcrowding was ''birth control.''</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culturally processing the city's enormous variances in personal wealth, it can feel as if we have made meager headway since the last Gilded Age and its attendant financial disaster, but it has been headway, nevertheless. A number of the classic romantic comedies of the Great Depression unabashedly upheld the snobberies of the upper classes. In ''The Awful Truth,'' the story of a social couple's divorce and remarriage, there is little to compete with the world of Manhattan aristocracy. When Cary Grant's Jerry Warriner makes droll fun of Oklahoma City as a place animated by its own irrelevance, we're not meant to condemn the sentiment but thoroughly appreciate the urbanity enlivening it.</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it happens, one of the hits of the current television season has been a comedy, ''2 Broke Girls,'' vastly different in spirit, if unutterably inferior, to virtually anything made in the '30s. The show broadly celebrates decline, ridiculing the habits of the city's monied class. It takes as its premise a young woman, the daughter of a Bernard Madoff figure, forced into rooming with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girl and getting a job as a waitress at a Brooklyn diner, all of which serves to make her less absurd. Critics have mocked the show's depiction of subway cars, which appear as if teleported from 1977. But arguably, the series is making the sly point that the New York many inhabit is, in actuality, doing far less well than Bloomberg-era gleam would have us believe.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Undoubtedly, one of the most significant cultural events in the city in 2011 was the Alexander McQueen exhibition at the Costume Institute of the Metropolitan Museum of Art in the summer. The show set attendance records for the museum as tourists and natives alike lined up for hours and hours to see the magical, technically mesmerizing and subversively designed clothes of an Englishman (a child of council housing and a son of a cab driver) who killed himself at 40.</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extent of the show's success came as a great surprise. But in the aftermath of the Occupy Wall Street protests this fall, it curiously feels as if its popularity might have been foretold. Mr. McQueen dressed the rich, but unlike so many in fashion, his relationship to them was hardly sycophantish. He made relatively affordable mass-produced clothes, too, and when he took over the house of Givenchy early in his career, he conveyed little respect for the label's eponymous founder, whose patrician outlook he considered outmoded. Mr. McQueen's clothes had a feral sensibility that implied the vulnerabilities of wealth and beauty -- the sense that certain imbalances could not eternally hold. Had he been among the living in recent months, I wonder if Zuccotti Park would have called to him. You can almost imagine him setting up a tent -- and appointing it beautifully.</w:t>
      </w:r>
    </w:p>
    <w:p>
      <w:pPr>
        <w:pStyle w:val="Normal4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3613" w:history="1">
        <w:r>
          <w:rPr>
            <w:rFonts w:ascii="arial" w:eastAsia="arial" w:hAnsi="arial" w:cs="arial"/>
            <w:b w:val="0"/>
            <w:i/>
            <w:strike w:val="0"/>
            <w:noProof w:val="0"/>
            <w:color w:val="0077CC"/>
            <w:position w:val="0"/>
            <w:sz w:val="20"/>
            <w:u w:val="single"/>
            <w:vertAlign w:val="baseline"/>
          </w:rPr>
          <w:t>bigcity@nytimes.com</w:t>
        </w:r>
      </w:hyperlink>
    </w:p>
    <w:p>
      <w:pPr>
        <w:pStyle w:val="Normal406"/>
        <w:keepNext w:val="0"/>
        <w:spacing w:before="240" w:after="0" w:line="260" w:lineRule="atLeast"/>
        <w:ind w:left="0" w:right="0" w:firstLine="0"/>
        <w:jc w:val="left"/>
      </w:pPr>
      <w:r>
        <w:br/>
      </w:r>
      <w:hyperlink r:id="rId3614" w:history="1">
        <w:r>
          <w:rPr>
            <w:rFonts w:ascii="arial" w:eastAsia="arial" w:hAnsi="arial" w:cs="arial"/>
            <w:b w:val="0"/>
            <w:i/>
            <w:strike w:val="0"/>
            <w:color w:val="0077CC"/>
            <w:sz w:val="20"/>
            <w:u w:val="single"/>
            <w:vertAlign w:val="baseline"/>
          </w:rPr>
          <w:t>http://www.nytimes.com</w:t>
        </w:r>
      </w:hyperlink>
    </w:p>
    <w:p>
      <w:pPr>
        <w:pStyle w:val="Normal4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6"/>
        <w:spacing w:line="60" w:lineRule="exact"/>
      </w:pPr>
      <w:r>
        <w:pict>
          <v:line id="_x0000_s2515" style="position:absolute;z-index:252761088" from="0,2pt" to="512pt,2pt" strokecolor="#009ddb" strokeweight="2pt">
            <v:stroke linestyle="single"/>
            <w10:wrap type="topAndBottom"/>
          </v:line>
        </w:pict>
      </w:r>
    </w:p>
    <w:p>
      <w:pPr>
        <w:pStyle w:val="Normal4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POST-OCCUPATION: Zuccotti Park, for a few months a global focal point. (PHOTOGRAPH BY SARA KRULWICH/THE NEW YORK TIMES)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BROKE GIRLS': The classes clash. (PHOTOGRAPH BY RICHARD CARTWRIGHT/CBS)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McQUEEN: Fashion that drew crowds. (PHOTOGRAPH BY MICHAEL APPLETON FOR THE NEW YORK TIMES)                               </w:t>
      </w:r>
    </w:p>
    <w:p>
      <w:pPr>
        <w:pStyle w:val="Normal4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 2012</w:t>
      </w:r>
    </w:p>
    <w:p>
      <w:pPr>
        <w:pStyle w:val="Normal406"/>
      </w:pPr>
    </w:p>
    <w:p>
      <w:pPr>
        <w:pStyle w:val="Normal406"/>
        <w:ind w:left="200"/>
        <w:sectPr>
          <w:type w:val="continuous"/>
          <w:pgMar w:top="840" w:right="1000" w:bottom="840" w:left="1000" w:header="400" w:footer="400"/>
          <w:pgNumType w:fmt="decimal"/>
          <w:cols w:space="720"/>
        </w:sectPr>
      </w:pPr>
      <w:r>
        <w:br/>
      </w:r>
      <w:r>
        <w:pict>
          <v:line id="_x0000_s2516" style="position:absolute;z-index:252762112" from="0,10pt" to="512pt,10pt" strokecolor="black" strokeweight="1pt">
            <v:stroke linestyle="single"/>
          </v:line>
        </w:pict>
      </w:r>
      <w:r>
        <w:rPr>
          <w:rFonts w:ascii="arial" w:eastAsia="arial" w:hAnsi="arial" w:cs="arial"/>
          <w:b/>
          <w:color w:val="767676"/>
          <w:sz w:val="16"/>
        </w:rPr>
        <w:t>End of Document</w:t>
      </w:r>
    </w:p>
    <w:p>
      <w:pPr>
        <w:pStyle w:val="Normal407"/>
        <w:sectPr>
          <w:headerReference w:type="even" r:id="rId3615"/>
          <w:headerReference w:type="default" r:id="rId3616"/>
          <w:footerReference w:type="even" r:id="rId3617"/>
          <w:footerReference w:type="default" r:id="rId3618"/>
          <w:headerReference w:type="first" r:id="rId3619"/>
          <w:footerReference w:type="first" r:id="rId3620"/>
          <w:pgSz w:w="12240" w:h="15840"/>
          <w:pgMar w:top="840" w:right="1000" w:bottom="840" w:left="1000" w:header="400" w:footer="400"/>
          <w:pgNumType w:fmt="decimal"/>
          <w:cols w:space="720"/>
          <w:titlePg w:val="0"/>
        </w:sectPr>
      </w:pPr>
    </w:p>
    <w:p>
      <w:pPr>
        <w:pStyle w:val="Normal407"/>
      </w:pPr>
    </w:p>
    <w:p>
      <w:pPr>
        <w:pStyle w:val="Normal407"/>
      </w:pPr>
      <w:r>
        <w:pict>
          <v:shape id="_x0000_i2517" type="#_x0000_t75" alt="LexisNexis®" style="width:147.75pt;height:30pt">
            <v:imagedata r:id="rId17" o:title=""/>
          </v:shape>
        </w:pict>
      </w:r>
      <w:r>
        <w:cr/>
      </w:r>
    </w:p>
    <w:p>
      <w:pPr>
        <w:pStyle w:val="Heading1405"/>
        <w:keepNext w:val="0"/>
        <w:spacing w:after="200" w:line="340" w:lineRule="atLeast"/>
        <w:ind w:left="0" w:right="0" w:firstLine="0"/>
        <w:jc w:val="center"/>
      </w:pPr>
      <w:hyperlink r:id="rId3621" w:history="1">
        <w:r>
          <w:rPr>
            <w:rFonts w:ascii="arial" w:eastAsia="arial" w:hAnsi="arial" w:cs="arial"/>
            <w:b/>
            <w:i/>
            <w:strike w:val="0"/>
            <w:color w:val="0077CC"/>
            <w:sz w:val="28"/>
            <w:u w:val="single"/>
            <w:vertAlign w:val="baseline"/>
          </w:rPr>
          <w:t>Hillary Clinton Selects Tim Kaine, a Popular Senator From a Swing State, as Running Mate</w:t>
        </w:r>
      </w:hyperlink>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2016 Friday 00:00 EST</w:t>
      </w:r>
    </w:p>
    <w:p>
      <w:pPr>
        <w:pStyle w:val="Normal407"/>
        <w:keepNext w:val="0"/>
        <w:spacing w:after="0" w:line="240" w:lineRule="atLeast"/>
        <w:ind w:right="0"/>
        <w:jc w:val="both"/>
      </w:pPr>
      <w:bookmarkStart w:id="819" w:name="Bookmark_407"/>
      <w:bookmarkEnd w:id="819"/>
    </w:p>
    <w:p>
      <w:pPr>
        <w:pStyle w:val="Normal4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1642 words</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CHOZICK, ALAN RAPPEPORT and JONATHAN MARTIN</w:t>
      </w:r>
    </w:p>
    <w:p>
      <w:pPr>
        <w:pStyle w:val="Normal40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Mr. Kaine, a former governor of Virginia who is now on the Senate Foreign Relations Committee, speaks fluent Spanish and has a strong friendship with Mrs. Clinton.</w:t>
      </w:r>
    </w:p>
    <w:p>
      <w:pPr>
        <w:pStyle w:val="Normal407"/>
        <w:keepNext/>
        <w:spacing w:before="240" w:after="0" w:line="340" w:lineRule="atLeast"/>
        <w:ind w:left="0" w:right="0" w:firstLine="0"/>
        <w:jc w:val="left"/>
      </w:pPr>
      <w:bookmarkStart w:id="820" w:name="Body_405"/>
      <w:bookmarkEnd w:id="820"/>
      <w:r>
        <w:rPr>
          <w:rFonts w:ascii="arial" w:eastAsia="arial" w:hAnsi="arial" w:cs="arial"/>
          <w:b/>
          <w:i w:val="0"/>
          <w:strike w:val="0"/>
          <w:noProof w:val="0"/>
          <w:color w:val="000000"/>
          <w:position w:val="0"/>
          <w:sz w:val="28"/>
          <w:u w:val="none"/>
          <w:vertAlign w:val="baseline"/>
        </w:rPr>
        <w:t>Body</w:t>
      </w:r>
    </w:p>
    <w:p>
      <w:pPr>
        <w:pStyle w:val="Normal407"/>
        <w:spacing w:line="60" w:lineRule="exact"/>
      </w:pPr>
      <w:r>
        <w:pict>
          <v:line id="_x0000_s2518" style="position:absolute;z-index:252763136" from="0,2pt" to="512pt,2pt" strokecolor="#009ddb" strokeweight="2pt">
            <v:stroke linestyle="single"/>
            <w10:wrap type="topAndBottom"/>
          </v:line>
        </w:pict>
      </w:r>
    </w:p>
    <w:p>
      <w:pPr>
        <w:pStyle w:val="Normal407"/>
      </w:pPr>
    </w:p>
    <w:p>
      <w:pPr>
        <w:pStyle w:val="Normal4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TAMPA, Fla. — Follow along with our coverage of the </w:t>
      </w:r>
      <w:hyperlink r:id="rId3622" w:history="1">
        <w:r>
          <w:rPr>
            <w:rFonts w:ascii="arial" w:eastAsia="arial" w:hAnsi="arial" w:cs="arial"/>
            <w:b w:val="0"/>
            <w:i/>
            <w:strike w:val="0"/>
            <w:noProof w:val="0"/>
            <w:color w:val="0077CC"/>
            <w:position w:val="0"/>
            <w:sz w:val="20"/>
            <w:u w:val="single"/>
            <w:vertAlign w:val="baseline"/>
          </w:rPr>
          <w:t>Democratic National Conv</w:t>
        </w:r>
      </w:hyperlink>
      <w:r>
        <w:rPr>
          <w:rFonts w:ascii="arial" w:eastAsia="arial" w:hAnsi="arial" w:cs="arial"/>
          <w:b w:val="0"/>
          <w:i w:val="0"/>
          <w:strike w:val="0"/>
          <w:noProof w:val="0"/>
          <w:color w:val="000000"/>
          <w:position w:val="0"/>
          <w:sz w:val="20"/>
          <w:u w:val="none"/>
          <w:vertAlign w:val="baseline"/>
        </w:rPr>
        <w:t xml:space="preserve">           </w:t>
      </w:r>
      <w:hyperlink r:id="rId3623" w:history="1">
        <w:r>
          <w:rPr>
            <w:rFonts w:ascii="arial" w:eastAsia="arial" w:hAnsi="arial" w:cs="arial"/>
            <w:b w:val="0"/>
            <w:i/>
            <w:strike w:val="0"/>
            <w:noProof w:val="0"/>
            <w:color w:val="0077CC"/>
            <w:position w:val="0"/>
            <w:sz w:val="20"/>
            <w:u w:val="single"/>
            <w:vertAlign w:val="baseline"/>
          </w:rPr>
          <w:t>ention</w:t>
        </w:r>
      </w:hyperlink>
      <w:r>
        <w:rPr>
          <w:rFonts w:ascii="arial" w:eastAsia="arial" w:hAnsi="arial" w:cs="arial"/>
          <w:b w:val="0"/>
          <w:i w:val="0"/>
          <w:strike w:val="0"/>
          <w:noProof w:val="0"/>
          <w:color w:val="000000"/>
          <w:position w:val="0"/>
          <w:sz w:val="20"/>
          <w:u w:val="none"/>
          <w:vertAlign w:val="baseline"/>
        </w:rPr>
        <w:t>.</w:t>
      </w:r>
    </w:p>
    <w:p>
      <w:pPr>
        <w:pStyle w:val="Normal407"/>
        <w:keepNext w:val="0"/>
        <w:spacing w:before="200" w:after="0" w:line="260" w:lineRule="atLeast"/>
        <w:ind w:left="0" w:right="0" w:firstLine="0"/>
        <w:jc w:val="both"/>
      </w:pPr>
      <w:hyperlink r:id="rId3624" w:history="1">
        <w:r>
          <w:rPr>
            <w:rFonts w:ascii="arial" w:eastAsia="arial" w:hAnsi="arial" w:cs="arial"/>
            <w:b w:val="0"/>
            <w:i/>
            <w:strike w:val="0"/>
            <w:color w:val="0077CC"/>
            <w:sz w:val="20"/>
            <w:u w:val="single"/>
            <w:vertAlign w:val="baseline"/>
          </w:rPr>
          <w:t>Hillary Clinton</w:t>
        </w:r>
      </w:hyperlink>
      <w:r>
        <w:rPr>
          <w:rFonts w:ascii="arial" w:eastAsia="arial" w:hAnsi="arial" w:cs="arial"/>
          <w:b w:val="0"/>
          <w:i w:val="0"/>
          <w:strike w:val="0"/>
          <w:noProof w:val="0"/>
          <w:color w:val="000000"/>
          <w:position w:val="0"/>
          <w:sz w:val="20"/>
          <w:u w:val="none"/>
          <w:vertAlign w:val="baseline"/>
        </w:rPr>
        <w:t xml:space="preserve"> named Senator            </w:t>
      </w:r>
      <w:hyperlink r:id="rId3625" w:history="1">
        <w:r>
          <w:rPr>
            <w:rFonts w:ascii="arial" w:eastAsia="arial" w:hAnsi="arial" w:cs="arial"/>
            <w:b w:val="0"/>
            <w:i/>
            <w:strike w:val="0"/>
            <w:noProof w:val="0"/>
            <w:color w:val="0077CC"/>
            <w:position w:val="0"/>
            <w:sz w:val="20"/>
            <w:u w:val="single"/>
            <w:vertAlign w:val="baseline"/>
          </w:rPr>
          <w:t>Tim Kaine</w:t>
        </w:r>
      </w:hyperlink>
      <w:r>
        <w:rPr>
          <w:rFonts w:ascii="arial" w:eastAsia="arial" w:hAnsi="arial" w:cs="arial"/>
          <w:b w:val="0"/>
          <w:i w:val="0"/>
          <w:strike w:val="0"/>
          <w:noProof w:val="0"/>
          <w:color w:val="000000"/>
          <w:position w:val="0"/>
          <w:sz w:val="20"/>
          <w:u w:val="none"/>
          <w:vertAlign w:val="baseline"/>
        </w:rPr>
        <w:t xml:space="preserve"> of Virginia to be her running mate Friday, selecting a            </w:t>
      </w:r>
      <w:hyperlink r:id="rId3626" w:history="1">
        <w:r>
          <w:rPr>
            <w:rFonts w:ascii="arial" w:eastAsia="arial" w:hAnsi="arial" w:cs="arial"/>
            <w:b w:val="0"/>
            <w:i/>
            <w:strike w:val="0"/>
            <w:noProof w:val="0"/>
            <w:color w:val="0077CC"/>
            <w:position w:val="0"/>
            <w:sz w:val="20"/>
            <w:u w:val="single"/>
            <w:vertAlign w:val="baseline"/>
          </w:rPr>
          <w:t>battleground-state politician</w:t>
        </w:r>
      </w:hyperlink>
      <w:r>
        <w:rPr>
          <w:rFonts w:ascii="arial" w:eastAsia="arial" w:hAnsi="arial" w:cs="arial"/>
          <w:b w:val="0"/>
          <w:i w:val="0"/>
          <w:strike w:val="0"/>
          <w:noProof w:val="0"/>
          <w:color w:val="000000"/>
          <w:position w:val="0"/>
          <w:sz w:val="20"/>
          <w:u w:val="none"/>
          <w:vertAlign w:val="baseline"/>
        </w:rPr>
        <w:t xml:space="preserve">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and a fluency in Spanish, traits that she believes can bolster her chances to defeat Donald J. Trump in November.</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Clinton’s choice, which she announced via text message to supporters, came after her advisers spent months poring over potential vice-presidential candidates who could lift the Democratic ticket in an unpredictable race against Mr. Trump.</w:t>
      </w:r>
    </w:p>
    <w:p>
      <w:pPr>
        <w:pStyle w:val="Normal4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end, Mrs. Clinton decided that Mr. Kaine, 58, a former governor of Virginia who sits on the Senate Foreign Relations Committee, had the qualifications and </w:t>
      </w:r>
      <w:hyperlink r:id="rId3627" w:history="1">
        <w:r>
          <w:rPr>
            <w:rFonts w:ascii="arial" w:eastAsia="arial" w:hAnsi="arial" w:cs="arial"/>
            <w:b w:val="0"/>
            <w:i/>
            <w:strike w:val="0"/>
            <w:noProof w:val="0"/>
            <w:color w:val="0077CC"/>
            <w:position w:val="0"/>
            <w:sz w:val="20"/>
            <w:u w:val="single"/>
            <w:vertAlign w:val="baseline"/>
          </w:rPr>
          <w:t>background</w:t>
        </w:r>
      </w:hyperlink>
      <w:r>
        <w:rPr>
          <w:rFonts w:ascii="arial" w:eastAsia="arial" w:hAnsi="arial" w:cs="arial"/>
          <w:b w:val="0"/>
          <w:i w:val="0"/>
          <w:strike w:val="0"/>
          <w:noProof w:val="0"/>
          <w:color w:val="000000"/>
          <w:position w:val="0"/>
          <w:sz w:val="20"/>
          <w:u w:val="none"/>
          <w:vertAlign w:val="baseline"/>
        </w:rPr>
        <w:t>, and the personal chemistry with her, to make the ticket a success.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Clinton had entertained more daring choices. She considered Thomas E. Perez, the secretary of labor, who would have been the first Hispanic on a major party ticket; Senator Cory Booker of New Jersey, who would have been the first African-American to seek the vice presidency; and James G. Stavridis, a retired four-star Navy admiral who served as the supreme allied commander at NATO but had never held elected office.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Mrs. Clinton, who told PBS that she was “afflicted with the responsibility gene,” avoided taking a chance with a less experienced vice-presidential candidate and declined to push the historic nature of her candidacy by adding another woman or a minority to the ticket.</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campaign, which had become concerned about its deficit with white men, focused on Mr. Kaine and Agriculture Secretary Tom Vilsack, and looked more closely at Gov. John Hickenlooper of Colorado.</w:t>
      </w:r>
    </w:p>
    <w:p>
      <w:pPr>
        <w:pStyle w:val="Normal4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w:t>
      </w:r>
      <w:hyperlink r:id="rId3628" w:history="1">
        <w:r>
          <w:rPr>
            <w:rFonts w:ascii="arial" w:eastAsia="arial" w:hAnsi="arial" w:cs="arial"/>
            <w:b w:val="0"/>
            <w:i/>
            <w:strike w:val="0"/>
            <w:noProof w:val="0"/>
            <w:color w:val="0077CC"/>
            <w:position w:val="0"/>
            <w:sz w:val="20"/>
            <w:u w:val="single"/>
            <w:vertAlign w:val="baseline"/>
          </w:rPr>
          <w:t>campaign stop</w:t>
        </w:r>
      </w:hyperlink>
      <w:r>
        <w:rPr>
          <w:rFonts w:ascii="arial" w:eastAsia="arial" w:hAnsi="arial" w:cs="arial"/>
          <w:b w:val="0"/>
          <w:i w:val="0"/>
          <w:strike w:val="0"/>
          <w:noProof w:val="0"/>
          <w:color w:val="000000"/>
          <w:position w:val="0"/>
          <w:sz w:val="20"/>
          <w:u w:val="none"/>
          <w:vertAlign w:val="baseline"/>
        </w:rPr>
        <w:t xml:space="preserve"> with Mrs. Clinton in Annandale, Va., last week, Mr. Kaine tried out for the role. “Do you want a ‘You’re fired’ president or a ‘You’re hired’ president?” he asked the crowd. “Do you want a trash-talker president or a bridge-builder president?” He compared Mrs. Clinton’s record of public service to that of his wife, Anne Holton, Virginia’s secretary of education. In recent days, former President Bill Clinton and the White House had expressed support for Mr. Kaine.</w:t>
      </w:r>
    </w:p>
    <w:p>
      <w:pPr>
        <w:pStyle w:val="Normal4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thrilled to announce my running mate, </w:t>
      </w:r>
      <w:hyperlink r:id="rId3629" w:history="1">
        <w:r>
          <w:rPr>
            <w:rFonts w:ascii="arial" w:eastAsia="arial" w:hAnsi="arial" w:cs="arial"/>
            <w:b w:val="0"/>
            <w:i/>
            <w:strike w:val="0"/>
            <w:noProof w:val="0"/>
            <w:color w:val="0077CC"/>
            <w:position w:val="0"/>
            <w:sz w:val="20"/>
            <w:u w:val="single"/>
            <w:vertAlign w:val="baseline"/>
          </w:rPr>
          <w:t>@TimKaine</w:t>
        </w:r>
      </w:hyperlink>
      <w:r>
        <w:rPr>
          <w:rFonts w:ascii="arial" w:eastAsia="arial" w:hAnsi="arial" w:cs="arial"/>
          <w:b w:val="0"/>
          <w:i w:val="0"/>
          <w:strike w:val="0"/>
          <w:noProof w:val="0"/>
          <w:color w:val="000000"/>
          <w:position w:val="0"/>
          <w:sz w:val="20"/>
          <w:u w:val="none"/>
          <w:vertAlign w:val="baseline"/>
        </w:rPr>
        <w:t xml:space="preserve">, a man who's devoted his life to fighting for others. -H            </w:t>
      </w:r>
      <w:hyperlink r:id="rId3630" w:history="1">
        <w:r>
          <w:rPr>
            <w:rFonts w:ascii="arial" w:eastAsia="arial" w:hAnsi="arial" w:cs="arial"/>
            <w:b w:val="0"/>
            <w:i/>
            <w:strike w:val="0"/>
            <w:noProof w:val="0"/>
            <w:color w:val="0077CC"/>
            <w:position w:val="0"/>
            <w:sz w:val="20"/>
            <w:u w:val="single"/>
            <w:vertAlign w:val="baseline"/>
          </w:rPr>
          <w:t>pic.twitter.com/lTVyfztE5Z</w:t>
        </w:r>
      </w:hyperlink>
      <w:r>
        <w:rPr>
          <w:rFonts w:ascii="arial" w:eastAsia="arial" w:hAnsi="arial" w:cs="arial"/>
          <w:b w:val="0"/>
          <w:i w:val="0"/>
          <w:strike w:val="0"/>
          <w:noProof w:val="0"/>
          <w:color w:val="000000"/>
          <w:position w:val="0"/>
          <w:sz w:val="20"/>
          <w:u w:val="none"/>
          <w:vertAlign w:val="baseline"/>
        </w:rPr>
        <w:t xml:space="preserve"> — Hillary Clinton (@HillaryClinton)            </w:t>
      </w:r>
      <w:hyperlink r:id="rId3631" w:history="1">
        <w:r>
          <w:rPr>
            <w:rFonts w:ascii="arial" w:eastAsia="arial" w:hAnsi="arial" w:cs="arial"/>
            <w:b w:val="0"/>
            <w:i/>
            <w:strike w:val="0"/>
            <w:noProof w:val="0"/>
            <w:color w:val="0077CC"/>
            <w:position w:val="0"/>
            <w:sz w:val="20"/>
            <w:u w:val="single"/>
            <w:vertAlign w:val="baseline"/>
          </w:rPr>
          <w:t>July 23, 2016</w:t>
        </w:r>
      </w:hyperlink>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Clinton will formally introduce Mr. Kaine as her running mate at a campaign stop on Saturday at Florida International University in Miami, which has a large number of Hispanic students.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came after a day of campaign events in Orlando and Tampa in which Mrs. Clinton tried to offer a rebuke, both in actions and in words, to the Republican National Convention in Cleveland.</w:t>
      </w:r>
    </w:p>
    <w:p>
      <w:pPr>
        <w:pStyle w:val="Normal4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Orlando, she laid flowers on a makeshift memorial outside the Pulse nightclub, where a gunman who expressed sympathy with the Islamic State </w:t>
      </w:r>
      <w:hyperlink r:id="rId3632" w:history="1">
        <w:r>
          <w:rPr>
            <w:rFonts w:ascii="arial" w:eastAsia="arial" w:hAnsi="arial" w:cs="arial"/>
            <w:b w:val="0"/>
            <w:i/>
            <w:strike w:val="0"/>
            <w:noProof w:val="0"/>
            <w:color w:val="0077CC"/>
            <w:position w:val="0"/>
            <w:sz w:val="20"/>
            <w:u w:val="single"/>
            <w:vertAlign w:val="baseline"/>
          </w:rPr>
          <w:t>killed 49 people</w:t>
        </w:r>
      </w:hyperlink>
      <w:r>
        <w:rPr>
          <w:rFonts w:ascii="arial" w:eastAsia="arial" w:hAnsi="arial" w:cs="arial"/>
          <w:b w:val="0"/>
          <w:i w:val="0"/>
          <w:strike w:val="0"/>
          <w:noProof w:val="0"/>
          <w:color w:val="000000"/>
          <w:position w:val="0"/>
          <w:sz w:val="20"/>
          <w:u w:val="none"/>
          <w:vertAlign w:val="baseline"/>
        </w:rPr>
        <w:t xml:space="preserve"> last month. At an earlier round-table discussion with emergency medical workers and elected officials, Mrs. Clinton nodded solemnly and hardly spoke, an implicit contrast with Mr. Trump’s            </w:t>
      </w:r>
      <w:hyperlink r:id="rId3633" w:history="1">
        <w:r>
          <w:rPr>
            <w:rFonts w:ascii="arial" w:eastAsia="arial" w:hAnsi="arial" w:cs="arial"/>
            <w:b w:val="0"/>
            <w:i/>
            <w:strike w:val="0"/>
            <w:noProof w:val="0"/>
            <w:color w:val="0077CC"/>
            <w:position w:val="0"/>
            <w:sz w:val="20"/>
            <w:u w:val="single"/>
            <w:vertAlign w:val="baseline"/>
          </w:rPr>
          <w:t>75-minute speech</w:t>
        </w:r>
      </w:hyperlink>
      <w:r>
        <w:rPr>
          <w:rFonts w:ascii="arial" w:eastAsia="arial" w:hAnsi="arial" w:cs="arial"/>
          <w:b w:val="0"/>
          <w:i w:val="0"/>
          <w:strike w:val="0"/>
          <w:noProof w:val="0"/>
          <w:color w:val="000000"/>
          <w:position w:val="0"/>
          <w:sz w:val="20"/>
          <w:u w:val="none"/>
          <w:vertAlign w:val="baseline"/>
        </w:rPr>
        <w:t xml:space="preserve"> on Thursday night.</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rally in Tampa on Friday evening, Mrs. Clinton blasted the bleak vision of America presented by her Republican rival. “The last thing that we need is somebody who is running for president who talks trash about America,” Mrs. Clinton said.</w:t>
      </w:r>
    </w:p>
    <w:p>
      <w:pPr>
        <w:pStyle w:val="Normal4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showed solidarity with Mr. Trump’s top primary rival, Senator Ted Cruz of Texas. “I mean, I never thought I’d say these words, but Ted Cruz was right,” she said, and then quoted Mr. Cruz’s despondent Wednesday night </w:t>
      </w:r>
      <w:hyperlink r:id="rId3634" w:history="1">
        <w:r>
          <w:rPr>
            <w:rFonts w:ascii="arial" w:eastAsia="arial" w:hAnsi="arial" w:cs="arial"/>
            <w:b w:val="0"/>
            <w:i/>
            <w:strike w:val="0"/>
            <w:noProof w:val="0"/>
            <w:color w:val="0077CC"/>
            <w:position w:val="0"/>
            <w:sz w:val="20"/>
            <w:u w:val="single"/>
            <w:vertAlign w:val="baseline"/>
          </w:rPr>
          <w:t>speech</w:t>
        </w:r>
      </w:hyperlink>
      <w:r>
        <w:rPr>
          <w:rFonts w:ascii="arial" w:eastAsia="arial" w:hAnsi="arial" w:cs="arial"/>
          <w:b w:val="0"/>
          <w:i w:val="0"/>
          <w:strike w:val="0"/>
          <w:noProof w:val="0"/>
          <w:color w:val="000000"/>
          <w:position w:val="0"/>
          <w:sz w:val="20"/>
          <w:u w:val="none"/>
          <w:vertAlign w:val="baseline"/>
        </w:rPr>
        <w:t>. “Vote your conscience.”</w:t>
      </w:r>
    </w:p>
    <w:p>
      <w:pPr>
        <w:pStyle w:val="Normal4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some of the job of discrediting Mr. Trump will fall to Mr. Kaine, who </w:t>
      </w:r>
      <w:hyperlink r:id="rId3635" w:history="1">
        <w:r>
          <w:rPr>
            <w:rFonts w:ascii="arial" w:eastAsia="arial" w:hAnsi="arial" w:cs="arial"/>
            <w:b w:val="0"/>
            <w:i/>
            <w:strike w:val="0"/>
            <w:noProof w:val="0"/>
            <w:color w:val="0077CC"/>
            <w:position w:val="0"/>
            <w:sz w:val="20"/>
            <w:u w:val="single"/>
            <w:vertAlign w:val="baseline"/>
          </w:rPr>
          <w:t>wrote on Twitter</w:t>
        </w:r>
      </w:hyperlink>
      <w:r>
        <w:rPr>
          <w:rFonts w:ascii="arial" w:eastAsia="arial" w:hAnsi="arial" w:cs="arial"/>
          <w:b w:val="0"/>
          <w:i w:val="0"/>
          <w:strike w:val="0"/>
          <w:noProof w:val="0"/>
          <w:color w:val="000000"/>
          <w:position w:val="0"/>
          <w:sz w:val="20"/>
          <w:u w:val="none"/>
          <w:vertAlign w:val="baseline"/>
        </w:rPr>
        <w:t xml:space="preserve"> that he was eager to hit the campaign trail.</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got off the phone with Hillary,” he said. “I’m honored to be her running mate.”</w:t>
      </w:r>
    </w:p>
    <w:p>
      <w:pPr>
        <w:pStyle w:val="Normal4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Clinton and Mr. Kaine have </w:t>
      </w:r>
      <w:hyperlink r:id="rId3636" w:history="1">
        <w:r>
          <w:rPr>
            <w:rFonts w:ascii="arial" w:eastAsia="arial" w:hAnsi="arial" w:cs="arial"/>
            <w:b w:val="0"/>
            <w:i/>
            <w:strike w:val="0"/>
            <w:noProof w:val="0"/>
            <w:color w:val="0077CC"/>
            <w:position w:val="0"/>
            <w:sz w:val="20"/>
            <w:u w:val="single"/>
            <w:vertAlign w:val="baseline"/>
          </w:rPr>
          <w:t>similar</w:t>
        </w:r>
      </w:hyperlink>
      <w:r>
        <w:rPr>
          <w:rFonts w:ascii="arial" w:eastAsia="arial" w:hAnsi="arial" w:cs="arial"/>
          <w:b w:val="0"/>
          <w:i w:val="0"/>
          <w:strike w:val="0"/>
          <w:noProof w:val="0"/>
          <w:color w:val="000000"/>
          <w:position w:val="0"/>
          <w:sz w:val="20"/>
          <w:u w:val="none"/>
          <w:vertAlign w:val="baseline"/>
        </w:rPr>
        <w:t xml:space="preserve">           </w:t>
      </w:r>
      <w:hyperlink r:id="rId3637" w:history="1">
        <w:r>
          <w:rPr>
            <w:rFonts w:ascii="arial" w:eastAsia="arial" w:hAnsi="arial" w:cs="arial"/>
            <w:b w:val="0"/>
            <w:i/>
            <w:strike w:val="0"/>
            <w:noProof w:val="0"/>
            <w:color w:val="0077CC"/>
            <w:position w:val="0"/>
            <w:sz w:val="20"/>
            <w:u w:val="single"/>
            <w:vertAlign w:val="baseline"/>
          </w:rPr>
          <w:t>positions on many issues</w:t>
        </w:r>
      </w:hyperlink>
      <w:r>
        <w:rPr>
          <w:rFonts w:ascii="arial" w:eastAsia="arial" w:hAnsi="arial" w:cs="arial"/>
          <w:b w:val="0"/>
          <w:i w:val="0"/>
          <w:strike w:val="0"/>
          <w:noProof w:val="0"/>
          <w:color w:val="000000"/>
          <w:position w:val="0"/>
          <w:sz w:val="20"/>
          <w:u w:val="none"/>
          <w:vertAlign w:val="baseline"/>
        </w:rPr>
        <w:t>, and they are said to share an easy rapport and an interest in policy details. “I do have a fondness for wonks,” Mrs. Clinton said in the PBS interview.</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Mr. Kaine was boring, Mrs. Clinton said, “I love that about him.” She added, “He’s never lost an election.”</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seized on the selection and tried to sow discord among Democrats, arguing that the pick was evidence that Mrs. Clinton had been dishonest with her party’s liberal base.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Clinton’s choice of Tim Kaine does nothing to unify a fractured Democrat base which is repelled by her dishonesty and cronyism,” Reince Priebus, the chairman of the Republican National Committee, said in a statement. “After spending last week pandering to grass-roots Democrats with Bernie Sanders, Hillary Clinton has chosen someone who holds positions that she’s spent the entire primary trying to get to the left of.”</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campaign quickly labeled Mrs. Clinton’s new running mate “Corrupt Kaine,” pointing to lavish gifts he had received during his years as governor and lieutenant governor of Virginia.</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only fitting that Hillary Clinton would select an ethically challenged insider like Tim Kaine who’s personally benefited from the rigged system,” said Jason Miller, a spokesman for Mr. Trump.</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Democrats swiftly praised the move, some in the party’s liberal wing expressed dismay, claiming that Mr. Kaine was out of step with it on some of its core issues, like trade.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saw in Donald Trump’s speech last night, Republicans will run hard against Democrats on trade this year,” said Stephanie Taylor, a co-founder of the Progressive Change Campaign Committee. “Unfortunately, since Tim Kaine voted to fast-track the Trans-Pacific Partnership, Republicans now have a new opening to attack Democrats on this economic populist issue.”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“The mood of the country is a populist one.”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son of a welder who owned a small metalworking shop, Mr. Kaine, a Roman Catholic, grew up around Kansas City, Mo. He attended a Jesuit school and took a break from law school at Harvard to spend time as a Catholic missionary in Honduras, an experience that his family has said shaped him and helped him become fluent in Spanish.</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in his career, Mr. Kaine worked on fair housing and civil rights issues as a lawyer. He was elected to the City Council in Richmond, Va., in 1994, and proceeded to climb the ranks of elected office in the state. He became the city’s mayor in 1998, the state’s lieutenant governor in 2002 and the governor in 2006. He also served as chairman of the Democratic National Committee.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governor, Mr. Kaine drew some support from rural parts of the state as well as strong backing in the state’s Democratic-leaning suburban areas. He led the state through one of its darkest times, the shooting at Virginia Tech that killed 32 people in 2007. In 2013, Mr. Kaine implored the United States Senate to find a “small measure of courage” to fight the gun lobby and impose tougher background checks on gun ownership.</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Kaine was an early endorser of Senator Barack Obama’s presidential bid in the 2008 nominating fight against Mrs. Clinton. Mr. Kaine was also considered on Mr. Obama’s shortlist of vice-presidential candidates before Mr. Obama selected Senator Joseph R. Biden Jr. of Delaware. In 2012, Mr. Kaine defeated George Allen, a Republican, to take the Senate seat being vacated by the Democrat Jim Webb.</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Clinton’s choice of Mr. Kaine underscores the rising political importance of Virginia, a state with a significant suburban and minority population.</w:t>
      </w:r>
    </w:p>
    <w:p>
      <w:pPr>
        <w:pStyle w:val="Normal4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Obama defeated John McCain in the state by more than six percentage points, the first time since Lyndon B. Johnson’s victory in 1964 that the state had voted for a Democratic presidential nominee. </w:t>
      </w:r>
      <w:hyperlink r:id="rId3638" w:history="1">
        <w:r>
          <w:rPr>
            <w:rFonts w:ascii="arial" w:eastAsia="arial" w:hAnsi="arial" w:cs="arial"/>
            <w:b w:val="0"/>
            <w:i/>
            <w:strike w:val="0"/>
            <w:noProof w:val="0"/>
            <w:color w:val="0077CC"/>
            <w:position w:val="0"/>
            <w:sz w:val="20"/>
            <w:u w:val="single"/>
            <w:vertAlign w:val="baseline"/>
          </w:rPr>
          <w:t>An NBC News-Wall Street Journal poll from July 15</w:t>
        </w:r>
      </w:hyperlink>
      <w:r>
        <w:rPr>
          <w:rFonts w:ascii="arial" w:eastAsia="arial" w:hAnsi="arial" w:cs="arial"/>
          <w:b w:val="0"/>
          <w:i w:val="0"/>
          <w:strike w:val="0"/>
          <w:noProof w:val="0"/>
          <w:color w:val="000000"/>
          <w:position w:val="0"/>
          <w:sz w:val="20"/>
          <w:u w:val="none"/>
          <w:vertAlign w:val="baseline"/>
        </w:rPr>
        <w:t xml:space="preserve"> shows Mrs. Clinton ahead of Mr. Trump for the state’s 13 electoral votes by nine percentage points.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search for a running mate began in April, after Mrs. Clinton had decisively won the New York primary, with a number of candidates.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Clinton came to the process with a unique vantage point, having been closely involved in her husband’s selection of Senator Al Gore of Tennessee in 1992, a choice that brought youth and Southern charm to a ticket already overflowing with it.</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just days remaining before her announcement of a running mate, Mrs. Clinton had not yet made up her mind as her advisers debated what attributes voters might want in a vice president.</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search narrowed, Mrs. Clinton wanted to test her chemistry on the campaign trail with Mr. Kaine. After their Virginia rally last week, she invited him to her home in Washington for a meeting that lasted until 10:30 p.m.</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Saturday, the day after meeting with other candidates in Washington, she invited Mr. Kaine and his wife to lunch at her home in Chappaqua, N.Y., with her family.</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7:30 p.m. Friday, just after her fiery speech in Tampa, Mrs. Clinton called Mr. Kaine to give him the news, before calling President Obama to let him know that she had chosen his friend.</w:t>
      </w:r>
    </w:p>
    <w:p>
      <w:pPr>
        <w:pStyle w:val="Normal40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Find out what you need to know about the </w:t>
      </w:r>
      <w:hyperlink r:id="rId3639" w:history="1">
        <w:r>
          <w:rPr>
            <w:rFonts w:ascii="arial" w:eastAsia="arial" w:hAnsi="arial" w:cs="arial"/>
            <w:b w:val="0"/>
            <w:i/>
            <w:strike w:val="0"/>
            <w:noProof w:val="0"/>
            <w:color w:val="0077CC"/>
            <w:position w:val="0"/>
            <w:sz w:val="20"/>
            <w:u w:val="single"/>
            <w:vertAlign w:val="baseline"/>
          </w:rPr>
          <w:t>2016 presidential race</w:t>
        </w:r>
      </w:hyperlink>
      <w:r>
        <w:rPr>
          <w:rFonts w:ascii="arial" w:eastAsia="arial" w:hAnsi="arial" w:cs="arial"/>
          <w:b w:val="0"/>
          <w:i w:val="0"/>
          <w:strike w:val="0"/>
          <w:noProof w:val="0"/>
          <w:color w:val="000000"/>
          <w:position w:val="0"/>
          <w:sz w:val="20"/>
          <w:u w:val="none"/>
          <w:vertAlign w:val="baseline"/>
        </w:rPr>
        <w:t xml:space="preserve"> today, and get politics news updates via            </w:t>
      </w:r>
      <w:hyperlink r:id="rId3640"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w:t>
      </w:r>
      <w:hyperlink r:id="rId3641"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and            </w:t>
      </w:r>
      <w:hyperlink r:id="rId3642" w:history="1">
        <w:r>
          <w:rPr>
            <w:rFonts w:ascii="arial" w:eastAsia="arial" w:hAnsi="arial" w:cs="arial"/>
            <w:b w:val="0"/>
            <w:i/>
            <w:strike w:val="0"/>
            <w:noProof w:val="0"/>
            <w:color w:val="0077CC"/>
            <w:position w:val="0"/>
            <w:sz w:val="20"/>
            <w:u w:val="single"/>
            <w:vertAlign w:val="baseline"/>
          </w:rPr>
          <w:t>the First Draft newsletter</w:t>
        </w:r>
      </w:hyperlink>
      <w:r>
        <w:rPr>
          <w:rFonts w:ascii="arial" w:eastAsia="arial" w:hAnsi="arial" w:cs="arial"/>
          <w:b w:val="0"/>
          <w:i w:val="0"/>
          <w:strike w:val="0"/>
          <w:noProof w:val="0"/>
          <w:color w:val="000000"/>
          <w:position w:val="0"/>
          <w:sz w:val="20"/>
          <w:u w:val="none"/>
          <w:vertAlign w:val="baseline"/>
        </w:rPr>
        <w:t>.</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Amy Chozick reported from Tampa, and Alan Rappeport and Jonathan Martin from Cleveland.</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Tim Kaine is on the Senate Foreign Relations Committee. (PHOTOGRAPH BY ANDREW HARNIK/ASSOCIATED PRESS) (A1); A rally for Hillary Clinton in Tampa, Fla., on Friday. She was expected to formally introduce Senator Tim Kaine as her choice for running mate during a campaign swing through the state. (PHOTOGRAPH BY RUTH FREMSON/THE NEW YORK TIMES) (A10)</w:t>
      </w:r>
    </w:p>
    <w:p>
      <w:pPr>
        <w:pStyle w:val="Normal40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407"/>
        <w:keepNext w:val="0"/>
        <w:numPr>
          <w:numId w:val="36"/>
        </w:numPr>
        <w:spacing w:before="240" w:after="0" w:line="260" w:lineRule="atLeast"/>
        <w:ind w:right="0"/>
        <w:jc w:val="both"/>
      </w:pPr>
      <w:hyperlink r:id="rId3643" w:history="1">
        <w:r>
          <w:rPr>
            <w:rFonts w:ascii="arial" w:eastAsia="arial" w:hAnsi="arial" w:cs="arial"/>
            <w:b w:val="0"/>
            <w:i/>
            <w:strike w:val="0"/>
            <w:color w:val="0077CC"/>
            <w:sz w:val="20"/>
            <w:u w:val="single"/>
            <w:vertAlign w:val="baseline"/>
          </w:rPr>
          <w:t>Tim Kaine: A Self-Effacing Senator in a Sharp-Elbows Era</w:t>
        </w:r>
      </w:hyperlink>
    </w:p>
    <w:p>
      <w:pPr>
        <w:pStyle w:val="Normal407"/>
        <w:keepNext w:val="0"/>
        <w:numPr>
          <w:numId w:val="37"/>
        </w:numPr>
        <w:spacing w:before="240" w:after="0" w:line="260" w:lineRule="atLeast"/>
        <w:ind w:right="0"/>
        <w:jc w:val="both"/>
      </w:pPr>
      <w:hyperlink r:id="rId3644" w:history="1">
        <w:r>
          <w:rPr>
            <w:rFonts w:ascii="arial" w:eastAsia="arial" w:hAnsi="arial" w:cs="arial"/>
            <w:b w:val="0"/>
            <w:i/>
            <w:strike w:val="0"/>
            <w:color w:val="0077CC"/>
            <w:sz w:val="20"/>
            <w:u w:val="single"/>
            <w:vertAlign w:val="baseline"/>
          </w:rPr>
          <w:t>Who Is Tim Kaine? Virginia Senator Is Hillary Clinton’s Running Mate</w:t>
        </w:r>
      </w:hyperlink>
    </w:p>
    <w:p>
      <w:pPr>
        <w:pStyle w:val="Normal407"/>
        <w:keepNext w:val="0"/>
        <w:numPr>
          <w:numId w:val="38"/>
        </w:numPr>
        <w:spacing w:before="240" w:after="0" w:line="260" w:lineRule="atLeast"/>
        <w:ind w:right="0"/>
        <w:jc w:val="both"/>
      </w:pPr>
      <w:hyperlink r:id="rId3645" w:history="1">
        <w:r>
          <w:rPr>
            <w:rFonts w:ascii="arial" w:eastAsia="arial" w:hAnsi="arial" w:cs="arial"/>
            <w:b w:val="0"/>
            <w:i/>
            <w:strike w:val="0"/>
            <w:color w:val="0077CC"/>
            <w:sz w:val="20"/>
            <w:u w:val="single"/>
            <w:vertAlign w:val="baseline"/>
          </w:rPr>
          <w:t>How Tim Kaine and Hillary Clinton Compare on the Issues</w:t>
        </w:r>
      </w:hyperlink>
    </w:p>
    <w:p>
      <w:pPr>
        <w:pStyle w:val="Normal407"/>
        <w:keepNext w:val="0"/>
        <w:numPr>
          <w:numId w:val="39"/>
        </w:numPr>
        <w:spacing w:before="240" w:after="0" w:line="260" w:lineRule="atLeast"/>
        <w:ind w:right="0"/>
        <w:jc w:val="both"/>
      </w:pPr>
      <w:hyperlink r:id="rId3646" w:history="1">
        <w:r>
          <w:rPr>
            <w:rFonts w:ascii="arial" w:eastAsia="arial" w:hAnsi="arial" w:cs="arial"/>
            <w:b w:val="0"/>
            <w:i/>
            <w:strike w:val="0"/>
            <w:color w:val="0077CC"/>
            <w:sz w:val="20"/>
            <w:u w:val="single"/>
            <w:vertAlign w:val="baseline"/>
          </w:rPr>
          <w:t>The Swing-State Appeal of Mr. Kaine</w:t>
        </w:r>
      </w:hyperlink>
    </w:p>
    <w:p>
      <w:pPr>
        <w:pStyle w:val="Normal4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2017</w:t>
      </w:r>
    </w:p>
    <w:p>
      <w:pPr>
        <w:pStyle w:val="Normal407"/>
      </w:pPr>
    </w:p>
    <w:p>
      <w:pPr>
        <w:pStyle w:val="Normal407"/>
        <w:ind w:left="200"/>
        <w:sectPr>
          <w:type w:val="continuous"/>
          <w:pgMar w:top="840" w:right="1000" w:bottom="840" w:left="1000" w:header="400" w:footer="400"/>
          <w:pgNumType w:fmt="decimal"/>
          <w:cols w:space="720"/>
        </w:sectPr>
      </w:pPr>
      <w:r>
        <w:br/>
      </w:r>
      <w:r>
        <w:pict>
          <v:line id="_x0000_s2519" style="position:absolute;z-index:252764160" from="0,10pt" to="512pt,10pt" strokecolor="black" strokeweight="1pt">
            <v:stroke linestyle="single"/>
          </v:line>
        </w:pict>
      </w:r>
      <w:r>
        <w:rPr>
          <w:rFonts w:ascii="arial" w:eastAsia="arial" w:hAnsi="arial" w:cs="arial"/>
          <w:b/>
          <w:color w:val="767676"/>
          <w:sz w:val="16"/>
        </w:rPr>
        <w:t>End of Document</w:t>
      </w:r>
    </w:p>
    <w:p>
      <w:pPr>
        <w:pStyle w:val="Normal408"/>
        <w:sectPr>
          <w:headerReference w:type="even" r:id="rId3647"/>
          <w:headerReference w:type="default" r:id="rId3648"/>
          <w:footerReference w:type="even" r:id="rId3649"/>
          <w:footerReference w:type="default" r:id="rId3650"/>
          <w:headerReference w:type="first" r:id="rId3651"/>
          <w:footerReference w:type="first" r:id="rId3652"/>
          <w:pgSz w:w="12240" w:h="15840"/>
          <w:pgMar w:top="840" w:right="1000" w:bottom="840" w:left="1000" w:header="400" w:footer="400"/>
          <w:pgNumType w:fmt="decimal"/>
          <w:cols w:space="720"/>
          <w:titlePg w:val="0"/>
        </w:sectPr>
      </w:pPr>
    </w:p>
    <w:p>
      <w:pPr>
        <w:pStyle w:val="Normal408"/>
      </w:pPr>
    </w:p>
    <w:p>
      <w:pPr>
        <w:pStyle w:val="Normal408"/>
      </w:pPr>
      <w:r>
        <w:pict>
          <v:shape id="_x0000_i2520" type="#_x0000_t75" alt="LexisNexis®" style="width:147.75pt;height:30pt">
            <v:imagedata r:id="rId17" o:title=""/>
          </v:shape>
        </w:pict>
      </w:r>
      <w:r>
        <w:cr/>
      </w:r>
    </w:p>
    <w:p>
      <w:pPr>
        <w:pStyle w:val="Heading1406"/>
        <w:keepNext w:val="0"/>
        <w:spacing w:after="200" w:line="340" w:lineRule="atLeast"/>
        <w:ind w:left="0" w:right="0" w:firstLine="0"/>
        <w:jc w:val="center"/>
      </w:pPr>
      <w:hyperlink r:id="rId3653" w:history="1">
        <w:r>
          <w:rPr>
            <w:rFonts w:ascii="arial" w:eastAsia="arial" w:hAnsi="arial" w:cs="arial"/>
            <w:b/>
            <w:i/>
            <w:strike w:val="0"/>
            <w:color w:val="0077CC"/>
            <w:sz w:val="28"/>
            <w:u w:val="single"/>
            <w:vertAlign w:val="baseline"/>
          </w:rPr>
          <w:t>METRO DIGEST</w:t>
        </w:r>
      </w:hyperlink>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28, 1991, Thursday, Late Edition - Final</w:t>
      </w:r>
    </w:p>
    <w:p>
      <w:pPr>
        <w:pStyle w:val="Normal408"/>
        <w:keepNext w:val="0"/>
        <w:spacing w:after="0" w:line="240" w:lineRule="atLeast"/>
        <w:ind w:right="0"/>
        <w:jc w:val="both"/>
      </w:pPr>
      <w:bookmarkStart w:id="821" w:name="Bookmark_408"/>
      <w:bookmarkEnd w:id="821"/>
    </w:p>
    <w:p>
      <w:pPr>
        <w:pStyle w:val="Normal4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Section B; Page 1; Column 1; Metropolitan Desk; Column 1;; Summary</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511 words</w:t>
      </w:r>
    </w:p>
    <w:p>
      <w:pPr>
        <w:pStyle w:val="Normal408"/>
        <w:keepNext/>
        <w:spacing w:before="240" w:after="0" w:line="340" w:lineRule="atLeast"/>
        <w:ind w:left="0" w:right="0" w:firstLine="0"/>
        <w:jc w:val="left"/>
      </w:pPr>
      <w:bookmarkStart w:id="822" w:name="Body_406"/>
      <w:bookmarkEnd w:id="822"/>
      <w:r>
        <w:rPr>
          <w:rFonts w:ascii="arial" w:eastAsia="arial" w:hAnsi="arial" w:cs="arial"/>
          <w:b/>
          <w:i w:val="0"/>
          <w:strike w:val="0"/>
          <w:noProof w:val="0"/>
          <w:color w:val="000000"/>
          <w:position w:val="0"/>
          <w:sz w:val="28"/>
          <w:u w:val="none"/>
          <w:vertAlign w:val="baseline"/>
        </w:rPr>
        <w:t>Body</w:t>
      </w:r>
    </w:p>
    <w:p>
      <w:pPr>
        <w:pStyle w:val="Normal408"/>
        <w:spacing w:line="60" w:lineRule="exact"/>
      </w:pPr>
      <w:r>
        <w:pict>
          <v:line id="_x0000_s2521" style="position:absolute;z-index:252765184" from="0,2pt" to="512pt,2pt" strokecolor="#009ddb" strokeweight="2pt">
            <v:stroke linestyle="single"/>
            <w10:wrap type="topAndBottom"/>
          </v:line>
        </w:pict>
      </w:r>
    </w:p>
    <w:p>
      <w:pPr>
        <w:pStyle w:val="Normal408"/>
      </w:pP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WIRE OVER THE DELAWARE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1987, the Delaware River Water Commission and its member states -- New York, New Jersey, Pennsylvania and Delaware -- have thrashed their way toward tough new water-quality regulations, writing and rewriting terms and proposed policies and, in effect, trying to walk a high wire: maintaining first-rate water quality without choking development. B5.</w:t>
      </w:r>
    </w:p>
    <w:p>
      <w:pPr>
        <w:pStyle w:val="Normal4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NEEDIEST</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recession drags on and deepens, tens of thousands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have found themselves on the brink of poverty. For officials at the charities they are turning to in record numbers, this flood of "the new poor" comes on top of the vast problems of the chronically needy. Neediest Cases, B4.</w:t>
      </w:r>
    </w:p>
    <w:p>
      <w:pPr>
        <w:pStyle w:val="Normal4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CITY</w:t>
      </w:r>
    </w:p>
    <w:p>
      <w:pPr>
        <w:pStyle w:val="Normal4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101: LEARNING ENGLISH</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hold tight to the image of Thanksgiving: the extended family gathered around the dinner table to celebrate their lives together. On Thanksgiving, Americans are supposed to go home. But for the immigrant students in Donna Harkavy's English class, home is neither the new land nor the land left behind. Their best approximation of home is this class in an automotive trade school in Brooklyn. A1.</w:t>
      </w:r>
    </w:p>
    <w:p>
      <w:pPr>
        <w:pStyle w:val="Normal4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CRITICISM ON CONTRACTING</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companies that lost a $1.9 million contract for electronic home surveillance of released inmates say that prison officials used an unfair screening process to eliminate them. They urged the city to reopen the bidding process. B3.</w:t>
      </w:r>
    </w:p>
    <w:p>
      <w:pPr>
        <w:pStyle w:val="Normal4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DISCIPLINING DOCTORS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process by which New York State disciplines its doctors -- a process that resulted in the suspension of the license of a Lower East Side abortionist -- has long been criticized as slow, cumbersome and ineffective. B3.</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Tight security to continue at Brooklyn high school where student was slain. B3.</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E.M.S. lieutenant testifies at Kahane trial. B3.</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Riding </w:t>
      </w:r>
      <w:r>
        <w:rPr>
          <w:rFonts w:ascii="arial" w:eastAsia="arial" w:hAnsi="arial" w:cs="arial"/>
          <w:b w:val="0"/>
          <w:i/>
          <w:strike w:val="0"/>
          <w:noProof w:val="0"/>
          <w:color w:val="000000"/>
          <w:position w:val="0"/>
          <w:sz w:val="20"/>
          <w:u w:val="none"/>
          <w:vertAlign w:val="baseline"/>
        </w:rPr>
        <w:t xml:space="preserve">on </w:t>
      </w:r>
      <w:r>
        <w:rPr>
          <w:rFonts w:ascii="arial" w:eastAsia="arial" w:hAnsi="arial" w:cs="arial"/>
          <w:b w:val="0"/>
          <w:i w:val="0"/>
          <w:strike w:val="0"/>
          <w:noProof w:val="0"/>
          <w:color w:val="000000"/>
          <w:position w:val="0"/>
          <w:sz w:val="20"/>
          <w:u w:val="none"/>
          <w:vertAlign w:val="baseline"/>
        </w:rPr>
        <w:t>the subway. Parkchester Journal, B8.</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 says he concealed nothing. B9.</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Clerk slain outside Federal office. B9.</w:t>
      </w:r>
    </w:p>
    <w:p>
      <w:pPr>
        <w:pStyle w:val="Normal4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REGION</w:t>
      </w:r>
    </w:p>
    <w:p>
      <w:pPr>
        <w:pStyle w:val="Normal4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DIRECTIONS IN ALBANY</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its main purpose is to balance the state budget, the fiscal plan released this week by Governor Cuomo also plots new policy directions for the state in politically sensitive areas like Medicaid, insurance and corrections. B10.</w:t>
      </w:r>
    </w:p>
    <w:p>
      <w:pPr>
        <w:pStyle w:val="Normal4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SEEKING MONEY BEFORE THE STORM</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New Jersey awaits an answer to its request for $72 million in Federal funds to repair the damage left by an October storm that raked the shoreline, state officials are trying to find just $3.2 million to make emergency repairs before the next big storm. B6.</w:t>
      </w:r>
    </w:p>
    <w:p>
      <w:pPr>
        <w:pStyle w:val="Normal4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TURMOIL AT UNIVERSITY OF BRIDGEPORT</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dean of the University of Bridgeport School of Law was dismissed as the struggling university, nearly out of money, began fighting to block the law school's plans to separate and affiliate with another institution. But there were problems. The law dean refused to accept the letter of termination, and he refused to obey the president's order to leave. B6.</w:t>
      </w:r>
    </w:p>
    <w:p>
      <w:pPr>
        <w:pStyle w:val="Normal4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PROPERTY TAX RISE IN SUFFOLK</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Suffolk County legislators, who promised voters that they would hold the lid on taxes, approved a $35.7 million property tax increase early today after nine hours of debate. B6.</w:t>
      </w:r>
    </w:p>
    <w:p>
      <w:pPr>
        <w:pStyle w:val="Normal4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28, 1991</w:t>
      </w:r>
    </w:p>
    <w:p>
      <w:pPr>
        <w:pStyle w:val="Normal408"/>
      </w:pPr>
    </w:p>
    <w:p>
      <w:pPr>
        <w:pStyle w:val="Normal408"/>
        <w:ind w:left="200"/>
        <w:sectPr>
          <w:type w:val="continuous"/>
          <w:pgMar w:top="840" w:right="1000" w:bottom="840" w:left="1000" w:header="400" w:footer="400"/>
          <w:pgNumType w:fmt="decimal"/>
          <w:cols w:space="720"/>
        </w:sectPr>
      </w:pPr>
      <w:r>
        <w:br/>
      </w:r>
      <w:r>
        <w:pict>
          <v:line id="_x0000_s2522" style="position:absolute;z-index:252766208" from="0,10pt" to="512pt,10pt" strokecolor="black" strokeweight="1pt">
            <v:stroke linestyle="single"/>
          </v:line>
        </w:pict>
      </w:r>
      <w:r>
        <w:rPr>
          <w:rFonts w:ascii="arial" w:eastAsia="arial" w:hAnsi="arial" w:cs="arial"/>
          <w:b/>
          <w:color w:val="767676"/>
          <w:sz w:val="16"/>
        </w:rPr>
        <w:t>End of Document</w:t>
      </w:r>
    </w:p>
    <w:p>
      <w:pPr>
        <w:pStyle w:val="Normal409"/>
        <w:sectPr>
          <w:headerReference w:type="even" r:id="rId3654"/>
          <w:headerReference w:type="default" r:id="rId3655"/>
          <w:footerReference w:type="even" r:id="rId3656"/>
          <w:footerReference w:type="default" r:id="rId3657"/>
          <w:headerReference w:type="first" r:id="rId3658"/>
          <w:footerReference w:type="first" r:id="rId3659"/>
          <w:pgSz w:w="12240" w:h="15840"/>
          <w:pgMar w:top="840" w:right="1000" w:bottom="840" w:left="1000" w:header="400" w:footer="400"/>
          <w:pgNumType w:fmt="decimal"/>
          <w:cols w:space="720"/>
          <w:titlePg w:val="0"/>
        </w:sectPr>
      </w:pPr>
    </w:p>
    <w:p>
      <w:pPr>
        <w:pStyle w:val="Normal409"/>
      </w:pPr>
    </w:p>
    <w:p>
      <w:pPr>
        <w:pStyle w:val="Normal409"/>
      </w:pPr>
      <w:r>
        <w:pict>
          <v:shape id="_x0000_i2523" type="#_x0000_t75" alt="LexisNexis®" style="width:147.75pt;height:30pt">
            <v:imagedata r:id="rId17" o:title=""/>
          </v:shape>
        </w:pict>
      </w:r>
      <w:r>
        <w:cr/>
      </w:r>
    </w:p>
    <w:p>
      <w:pPr>
        <w:pStyle w:val="Heading1407"/>
        <w:keepNext w:val="0"/>
        <w:spacing w:after="200" w:line="340" w:lineRule="atLeast"/>
        <w:ind w:left="0" w:right="0" w:firstLine="0"/>
        <w:jc w:val="center"/>
      </w:pPr>
      <w:hyperlink r:id="rId3660" w:history="1">
        <w:r>
          <w:rPr>
            <w:rFonts w:ascii="arial" w:eastAsia="arial" w:hAnsi="arial" w:cs="arial"/>
            <w:b/>
            <w:i/>
            <w:strike w:val="0"/>
            <w:color w:val="0077CC"/>
            <w:sz w:val="28"/>
            <w:u w:val="single"/>
            <w:vertAlign w:val="baseline"/>
          </w:rPr>
          <w:t>BASEBALL: SUBWAY SERIES;</w:t>
        </w:r>
      </w:hyperlink>
      <w:r>
        <w:br/>
      </w:r>
      <w:hyperlink r:id="rId3661" w:history="1">
        <w:r>
          <w:rPr>
            <w:rFonts w:ascii="arial" w:eastAsia="arial" w:hAnsi="arial" w:cs="arial"/>
            <w:b/>
            <w:i/>
            <w:strike w:val="0"/>
            <w:color w:val="0077CC"/>
            <w:sz w:val="28"/>
            <w:u w:val="single"/>
            <w:vertAlign w:val="baseline"/>
          </w:rPr>
          <w:t>Most Fans Don't Take the Subway to the Subway Series Anymore</w:t>
        </w:r>
      </w:hyperlink>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2000, Thursday, Late Edition - Final</w:t>
      </w:r>
    </w:p>
    <w:p>
      <w:pPr>
        <w:pStyle w:val="Normal409"/>
        <w:keepNext w:val="0"/>
        <w:spacing w:after="0" w:line="240" w:lineRule="atLeast"/>
        <w:ind w:right="0"/>
        <w:jc w:val="both"/>
      </w:pPr>
      <w:bookmarkStart w:id="823" w:name="Bookmark_409"/>
      <w:bookmarkEnd w:id="823"/>
    </w:p>
    <w:p>
      <w:pPr>
        <w:pStyle w:val="Normal4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Sports Desk </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 Section D; Page 5; Column 1; Sports Desk ; Column 1; </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565 words</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RANDY KENNEDY </w:t>
      </w:r>
    </w:p>
    <w:p>
      <w:pPr>
        <w:pStyle w:val="Normal40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RANDY KENNEDY </w:t>
      </w:r>
    </w:p>
    <w:p>
      <w:pPr>
        <w:pStyle w:val="Normal409"/>
        <w:keepNext/>
        <w:spacing w:before="240" w:after="0" w:line="340" w:lineRule="atLeast"/>
        <w:ind w:left="0" w:right="0" w:firstLine="0"/>
        <w:jc w:val="left"/>
      </w:pPr>
      <w:bookmarkStart w:id="824" w:name="Body_407"/>
      <w:bookmarkEnd w:id="824"/>
      <w:r>
        <w:rPr>
          <w:rFonts w:ascii="arial" w:eastAsia="arial" w:hAnsi="arial" w:cs="arial"/>
          <w:b/>
          <w:i w:val="0"/>
          <w:strike w:val="0"/>
          <w:noProof w:val="0"/>
          <w:color w:val="000000"/>
          <w:position w:val="0"/>
          <w:sz w:val="28"/>
          <w:u w:val="none"/>
          <w:vertAlign w:val="baseline"/>
        </w:rPr>
        <w:t>Body</w:t>
      </w:r>
    </w:p>
    <w:p>
      <w:pPr>
        <w:pStyle w:val="Normal409"/>
        <w:spacing w:line="60" w:lineRule="exact"/>
      </w:pPr>
      <w:r>
        <w:pict>
          <v:line id="_x0000_s2524" style="position:absolute;z-index:252767232" from="0,2pt" to="512pt,2pt" strokecolor="#009ddb" strokeweight="2pt">
            <v:stroke linestyle="single"/>
            <w10:wrap type="topAndBottom"/>
          </v:line>
        </w:pict>
      </w:r>
    </w:p>
    <w:p>
      <w:pPr>
        <w:pStyle w:val="Normal409"/>
      </w:pP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such a sonorous ring: Subway Series. It's certainly a lot easier to say than All-New York World Series. And it nicely conjures up baseball's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past, images of Pee Wee Reese taking the BMT to Ebbets Field, just like any other Brooklynite on his way to work.</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the Subway Series of 2000 may be, for the most part, a subway series in name only.</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last two years, the percentage of fans who make their way to Yankee or Shea Stadium by subway has hovered between 13 and 30 percent, with many of the games falling toward the lower end of that register.</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City Transit could not say yesterday how many straphanging fans there were at Ebbets Field and Yankee Stadium during the last subway series, in 1956, but evidence, anecdotal and otherwise, suggests it was probably well above 75 percent and even higher in earlier years, for several reasons.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had cars?" asked Stan Fischler, a journalist who covered the last subway series for The New York Journal-American and remembers taking the subway to the 1941 Yankees-Dodgers series. "We were just coming out of the Great Depression. It was a nickel to get wherever you wanted to go."</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Fischler, the author of several books about the subway, added, with feeling: "Nobody in the civilized world that I lived in would have thought of going another way."</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of course, by trolley, he said.</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the fans had had cars to drive, parking around Ebbets Field was limited to spots found on the street. (The main lot alone at Shea holds 5,400 cars, and there are other big lots as well; Yankee Stadium has more than 7,000 parking spaces.)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walk from the Brighton Line Prospect Park station to Ebbets Field was such a nice one, right through the envelope of aroma from the Bond Bread bakery on Flatbush Avenue.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up at Yankee Stadium, a fan could stand right on the No. 4 line platform and watch the distant game through a gap in the wall, now long gone.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these days -- even with the huge improvements in the subways over the last decade and a big jump in ridership -- the transit agency has to post signs around the system urging fans to leave their cars at home and, please, take the trains to the games.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far cry from the days when, as Mr. Fischler remembered, civic pride in public transportation was such that St. Louisans got all bent out of shape when New York writers called the all-St. Louis World Series in 1944 a "trolley series." To St. Louisans, they were not trolleys; they were streetcars.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O'Leary, the chief spokesman for New York City Transit, said that officials had their plan in place for this year's Subway Series and that plan was, basically, to do nothing special. Or at least to do the same thing the agency has done for many other New York playoff and Series games, adding extra trains, known as "gap trains," to accommodate the extra passengers.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you're talking about stadiums with fixed numbers of seats, there's a limited possibility of huge numbers of people more than we are expecting taking the trains," Mr. O'Leary said. "It's something that we deal with routinely during the regular season. The only thing that's different now is the atmosphere and the spirit."</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"While it's largely symbolic, it still feels good to talk about a Subway Series. It's about civic pride, I guess. If nothing else, it's just fun to think about it that way."</w:t>
      </w:r>
    </w:p>
    <w:p>
      <w:pPr>
        <w:pStyle w:val="Normal409"/>
        <w:keepNext w:val="0"/>
        <w:spacing w:before="240" w:after="0" w:line="260" w:lineRule="atLeast"/>
        <w:ind w:left="0" w:right="0" w:firstLine="0"/>
        <w:jc w:val="left"/>
      </w:pPr>
      <w:r>
        <w:br/>
      </w:r>
      <w:hyperlink r:id="rId3662" w:history="1">
        <w:r>
          <w:rPr>
            <w:rFonts w:ascii="arial" w:eastAsia="arial" w:hAnsi="arial" w:cs="arial"/>
            <w:b w:val="0"/>
            <w:i/>
            <w:strike w:val="0"/>
            <w:color w:val="0077CC"/>
            <w:sz w:val="20"/>
            <w:u w:val="single"/>
            <w:vertAlign w:val="baseline"/>
          </w:rPr>
          <w:t>http://www.nytimes.com</w:t>
        </w:r>
      </w:hyperlink>
    </w:p>
    <w:p>
      <w:pPr>
        <w:pStyle w:val="Normal4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2000</w:t>
      </w:r>
    </w:p>
    <w:p>
      <w:pPr>
        <w:pStyle w:val="Normal409"/>
      </w:pPr>
    </w:p>
    <w:p>
      <w:pPr>
        <w:pStyle w:val="Normal409"/>
        <w:ind w:left="200"/>
        <w:sectPr>
          <w:type w:val="continuous"/>
          <w:pgMar w:top="840" w:right="1000" w:bottom="840" w:left="1000" w:header="400" w:footer="400"/>
          <w:pgNumType w:fmt="decimal"/>
          <w:cols w:space="720"/>
        </w:sectPr>
      </w:pPr>
      <w:r>
        <w:br/>
      </w:r>
      <w:r>
        <w:pict>
          <v:line id="_x0000_s2525" style="position:absolute;z-index:252768256" from="0,10pt" to="512pt,10pt" strokecolor="black" strokeweight="1pt">
            <v:stroke linestyle="single"/>
          </v:line>
        </w:pict>
      </w:r>
      <w:r>
        <w:rPr>
          <w:rFonts w:ascii="arial" w:eastAsia="arial" w:hAnsi="arial" w:cs="arial"/>
          <w:b/>
          <w:color w:val="767676"/>
          <w:sz w:val="16"/>
        </w:rPr>
        <w:t>End of Document</w:t>
      </w:r>
    </w:p>
    <w:p>
      <w:pPr>
        <w:pStyle w:val="Normal410"/>
        <w:sectPr>
          <w:headerReference w:type="even" r:id="rId3663"/>
          <w:headerReference w:type="default" r:id="rId3664"/>
          <w:footerReference w:type="even" r:id="rId3665"/>
          <w:footerReference w:type="default" r:id="rId3666"/>
          <w:headerReference w:type="first" r:id="rId3667"/>
          <w:footerReference w:type="first" r:id="rId3668"/>
          <w:pgSz w:w="12240" w:h="15840"/>
          <w:pgMar w:top="840" w:right="1000" w:bottom="840" w:left="1000" w:header="400" w:footer="400"/>
          <w:pgNumType w:fmt="decimal"/>
          <w:cols w:space="720"/>
          <w:titlePg w:val="0"/>
        </w:sectPr>
      </w:pPr>
    </w:p>
    <w:p>
      <w:pPr>
        <w:pStyle w:val="Normal410"/>
      </w:pPr>
    </w:p>
    <w:p>
      <w:pPr>
        <w:pStyle w:val="Normal410"/>
      </w:pPr>
      <w:r>
        <w:pict>
          <v:shape id="_x0000_i2526" type="#_x0000_t75" alt="LexisNexis®" style="width:147.75pt;height:30pt">
            <v:imagedata r:id="rId17" o:title=""/>
          </v:shape>
        </w:pict>
      </w:r>
      <w:r>
        <w:cr/>
      </w:r>
    </w:p>
    <w:p>
      <w:pPr>
        <w:pStyle w:val="Heading1408"/>
        <w:keepNext w:val="0"/>
        <w:spacing w:after="200" w:line="340" w:lineRule="atLeast"/>
        <w:ind w:left="0" w:right="0" w:firstLine="0"/>
        <w:jc w:val="center"/>
      </w:pPr>
      <w:hyperlink r:id="rId3669" w:history="1">
        <w:r>
          <w:rPr>
            <w:rFonts w:ascii="arial" w:eastAsia="arial" w:hAnsi="arial" w:cs="arial"/>
            <w:b/>
            <w:i/>
            <w:strike w:val="0"/>
            <w:color w:val="0077CC"/>
            <w:sz w:val="28"/>
            <w:u w:val="single"/>
            <w:vertAlign w:val="baseline"/>
          </w:rPr>
          <w:t>Landlords Say de Blasio Ignores Their Plight</w:t>
        </w:r>
      </w:hyperlink>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2014 Thursday</w:t>
      </w:r>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10"/>
        <w:keepNext w:val="0"/>
        <w:spacing w:after="0" w:line="240" w:lineRule="atLeast"/>
        <w:ind w:right="0"/>
        <w:jc w:val="both"/>
      </w:pPr>
      <w:bookmarkStart w:id="825" w:name="Bookmark_410"/>
      <w:bookmarkEnd w:id="825"/>
    </w:p>
    <w:p>
      <w:pPr>
        <w:pStyle w:val="Normal4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22</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1259 words</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MIREYA NAVARRO</w:t>
      </w:r>
    </w:p>
    <w:p>
      <w:pPr>
        <w:pStyle w:val="Normal410"/>
        <w:keepNext/>
        <w:spacing w:before="240" w:after="0" w:line="340" w:lineRule="atLeast"/>
        <w:ind w:left="0" w:right="0" w:firstLine="0"/>
        <w:jc w:val="left"/>
      </w:pPr>
      <w:bookmarkStart w:id="826" w:name="Body_408"/>
      <w:bookmarkEnd w:id="826"/>
      <w:r>
        <w:rPr>
          <w:rFonts w:ascii="arial" w:eastAsia="arial" w:hAnsi="arial" w:cs="arial"/>
          <w:b/>
          <w:i w:val="0"/>
          <w:strike w:val="0"/>
          <w:noProof w:val="0"/>
          <w:color w:val="000000"/>
          <w:position w:val="0"/>
          <w:sz w:val="28"/>
          <w:u w:val="none"/>
          <w:vertAlign w:val="baseline"/>
        </w:rPr>
        <w:t>Body</w:t>
      </w:r>
    </w:p>
    <w:p>
      <w:pPr>
        <w:pStyle w:val="Normal410"/>
        <w:spacing w:line="60" w:lineRule="exact"/>
      </w:pPr>
      <w:r>
        <w:pict>
          <v:line id="_x0000_s2527" style="position:absolute;z-index:252769280" from="0,2pt" to="512pt,2pt" strokecolor="#009ddb" strokeweight="2pt">
            <v:stroke linestyle="single"/>
            <w10:wrap type="topAndBottom"/>
          </v:line>
        </w:pict>
      </w:r>
    </w:p>
    <w:p>
      <w:pPr>
        <w:pStyle w:val="Normal410"/>
      </w:pP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he raised water and sewer rates. Then he helped engineer the skimpiest rent increases in the history of rent regulation.</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that came the threats to mandate more investment in energy efficiency. Next was a law to publicly shame landlords who harass tenants.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a year into the administration of Mayor Bill de Blasio, many New York City landlords say they are not feeling the love.</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''Politically, I've never seen a climate more dangerous than I'm facing now,'' said Jimmy Silber, co-president of Small Property Owners of New York, a landlord advocacy group.</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de Blasio is a fellow landlord, with tenants in Park Slope, Brooklyn, in a duplex that belonged to his deceased mother and in his family's townhouse (while the family lives at Gracie Mansion). But he kept a ''worst landlords'' watch list while he was the city's public advocate, and a central promise of his mayoral campaign was to protect low-income tenants and make housing more affordable for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 tenant leaders about the mayor and they say so far so good. Ask rent-regulated landlords and they say they are just bracing themselves for the next hit.</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does the city get most of its money?'' asked Reshit Gjinovic, who owns a six-unit building in Bay Ridge, Brooklyn. ''It comes from landlords and taxes. I hope he wakes up.''</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bad blood is bound to thicken next year when New York's rent laws come up for renewal and the State Legislature weighs whether to make them stronger, or weaker. The mayor promised before his election that he would join tenant leaders in trying to wrest control of rent regulation from the state so that the city would be able to make rent laws stricter.</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tenant groups regard that effort as a long shot. They are focused instead on extracting at least one victory with the mayor's help: the repeal of the provision that allows landlords to deregulate an apartment after it becomes vacant and is rented for $2,500 or more.</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Silber said it is expected that the just-elected Republican majority in the State Senate will block those efforts next year, but ''there's always the threat of Bill de Blasio getting his way'' in the future.</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Jaron Benjamin, executive director of the Metropolitan Council on Housing, an affordable housing advocacy group, said of Mr. de Blasio, ''Having a mayor that understands the value of protecting rent-regulated housing has the potential to make all the difference.''</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landlords fault Mr. de Blasio for overlooking the plight of property owners who are having their own difficulties meeting expenses to maintain their buildings as property taxes, fuel, insurance and other costs go up. A big blow came in June, they said, when the Rent Guidelines Board voted for a 1 percent rent increase for one-year leases and 2.75 percent for two-year leases. They were the lowest increases since the city created the board, which regulates nearly one million apartments in the city, in 1969.</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de Blasio had advocated for a rent freeze for leases of one year, a position owners said ignored the board's own reports showing rising operating costs. But the mayor's office pointed out that the board's staff also found that owners' net income after operating expenses were paid had risen for eight consecutive years, most recently by more than 9 percent.</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Landlords of small buildings said they have it worst and the city should come up with other relief, such as tax credits, to compensate them for keeping a lid on rents. ''The administration needs to look at this landlord issue as not a singular group,'' said Richard Thorne, who owns a four-family home with two stabilized one-bedroom units in the Chelsea section of Manhattan.</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Thorne said many large landlords can at least make a profit by offsetting losses from their regulated apartments with profits from those that rent at market rate. But some landlords with market-rate units noted that those make little difference in neighborhoods with modest rents.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Gjinovic said the market rate for his two unregulated apartments in Bay Ridge was no higher than $1,400, well under the $2,500 threshold that landlords in wealthier areas reach to deregulate the units.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for the first time, he said, his building did not generate enough revenue to cover the rising expenses, including higher taxes, insurance and water bills, as well as $31,000 for a new boiler and pointing work.</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could not sell even if he wanted to. ''Who's going to come in and buy it if I lose money?'' Mr. Gjinovic asked.</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is not altogether unfamiliar with the landlords' trials. While running for mayor last year, Mr. de Blasio had a simple response to criticism that he had failed to disclose his rental income to the Conflicts of Interest Board: There was no net income to report. His taxes, mortgage interest and depreciation on the property, his campaign said, exceeded revenue from the rent.</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being a landlord is a sideline for Mr. de Blasio, who has been in public office for the last 12 years -- as the public advocate and a city councilman before that -- and now makes $225,000 a year as mayor.</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Landlord groups scoff at Mr. de Blasio the landlord. Some noted that neither the duplex nor the townhome is rent-regulated, so the mayor is not affected by the rent guidelines for which he advocates.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can rent a house for $5,000 a month while arguing to not increase rents,'' said Jack Freund, executive vice president of the Rent Stabilization Association, a landlord group. ''It's pretty outrageous.'' (The exact rent for the townhouse is $4,975 a month.)</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Wiley Norvell, a spokesman for Mr. de Blasio, said that ''the mayor knows firsthand what it's like to be an outer-borough homeowner.''</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worked hard to ease the burden facing tenants, but we also recognize the affordability crisis is hitting all kinds of New Yorkers,'' Mr. Norvell said. ''That's why we're working to help small-building owners lower utility costs and freezing water rates for many seniors.''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 and sewer rates indeed went up in May by only 3.35 percent, the smallest increase in nine years. But landlords fault Mr. de Blasio for raising them at all after criticizing Mayor Michael R. Bloomberg for raising those rates every year.</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this year's elections, Mr. de Blasio urged donors to contribute to state legislative candidates and sent his top strategists to advise on races seeking a Democratic majority in the State Senate. But voters gave the Senate a clear Republican majority, which property owners see as their only defense against a Democratic push for rent-law reform.</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5,000 stabilized apartments were lost to deregulation through vacancies last year, and tenant leaders regard the vacancy loophole as the single largest threat to affordable housing in the city. But Mr. Silber, of the property owners group that represents mostly buildings of 10 or fewer apartments, said the ability to deregulate an apartment is the ''lifeblood'' for some owners.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one apartment where you can get $2,500, all of a sudden you have an infusion of funds that help the owner make expenses,'' he said. Some people in the real estate industry said the uncertainty did not help the mayor's goal of preserving or building 200,000 affordable units over 10 years, because changes in rent regulation affect property deals.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market on all levels is waiting for clarity so they can make decisions,'' said Ofer Cohen, president of TerraCHG, a brokerage firm that works in the residential market in Brooklyn. ''Without certainty, there's less activity.''</w:t>
      </w:r>
    </w:p>
    <w:p>
      <w:pPr>
        <w:pStyle w:val="Normal410"/>
        <w:keepNext w:val="0"/>
        <w:spacing w:before="240" w:after="0" w:line="260" w:lineRule="atLeast"/>
        <w:ind w:left="0" w:right="0" w:firstLine="0"/>
        <w:jc w:val="left"/>
      </w:pPr>
      <w:r>
        <w:br/>
      </w:r>
      <w:hyperlink r:id="rId3670" w:history="1">
        <w:r>
          <w:rPr>
            <w:rFonts w:ascii="arial" w:eastAsia="arial" w:hAnsi="arial" w:cs="arial"/>
            <w:b w:val="0"/>
            <w:i/>
            <w:strike w:val="0"/>
            <w:color w:val="0077CC"/>
            <w:sz w:val="20"/>
            <w:u w:val="single"/>
            <w:vertAlign w:val="baseline"/>
          </w:rPr>
          <w:t>http://www.nytimes.com/2014/11/06/nyregion/new-york-city-landlords-say-bill-de-blasio-is-ignoring-their-plight.html</w:t>
        </w:r>
      </w:hyperlink>
    </w:p>
    <w:p>
      <w:pPr>
        <w:pStyle w:val="Normal4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0"/>
        <w:spacing w:line="60" w:lineRule="exact"/>
      </w:pPr>
      <w:r>
        <w:pict>
          <v:line id="_x0000_s2528" style="position:absolute;z-index:252770304" from="0,2pt" to="512pt,2pt" strokecolor="#009ddb" strokeweight="2pt">
            <v:stroke linestyle="single"/>
            <w10:wrap type="topAndBottom"/>
          </v:line>
        </w:pict>
      </w:r>
    </w:p>
    <w:p>
      <w:pPr>
        <w:pStyle w:val="Normal4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RESHIT GJINOVIC, owner of six-unit building in Bay Ridge, Brooklyn (PHOTOGRAPH BY KIRSTEN LUCE FOR THE NEW YORK TIMES)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Thorne owns a four-family property in  the Chelsea section of Manhattan. ''The administration  needs to look at this landlord issue  as not a singular group,'' he said. (PHOTOGRAPHS BY JAMES ESTRIN/THE NEW YORK TIMES)       </w:t>
      </w:r>
    </w:p>
    <w:p>
      <w:pPr>
        <w:pStyle w:val="Normal4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2014</w:t>
      </w:r>
    </w:p>
    <w:p>
      <w:pPr>
        <w:pStyle w:val="Normal410"/>
      </w:pPr>
    </w:p>
    <w:p>
      <w:pPr>
        <w:pStyle w:val="Normal410"/>
        <w:ind w:left="200"/>
        <w:sectPr>
          <w:type w:val="continuous"/>
          <w:pgMar w:top="840" w:right="1000" w:bottom="840" w:left="1000" w:header="400" w:footer="400"/>
          <w:pgNumType w:fmt="decimal"/>
          <w:cols w:space="720"/>
        </w:sectPr>
      </w:pPr>
      <w:r>
        <w:br/>
      </w:r>
      <w:r>
        <w:pict>
          <v:line id="_x0000_s2529" style="position:absolute;z-index:252771328" from="0,10pt" to="512pt,10pt" strokecolor="black" strokeweight="1pt">
            <v:stroke linestyle="single"/>
          </v:line>
        </w:pict>
      </w:r>
      <w:r>
        <w:rPr>
          <w:rFonts w:ascii="arial" w:eastAsia="arial" w:hAnsi="arial" w:cs="arial"/>
          <w:b/>
          <w:color w:val="767676"/>
          <w:sz w:val="16"/>
        </w:rPr>
        <w:t>End of Document</w:t>
      </w:r>
    </w:p>
    <w:p>
      <w:pPr>
        <w:pStyle w:val="Normal411"/>
        <w:sectPr>
          <w:headerReference w:type="even" r:id="rId3671"/>
          <w:headerReference w:type="default" r:id="rId3672"/>
          <w:footerReference w:type="even" r:id="rId3673"/>
          <w:footerReference w:type="default" r:id="rId3674"/>
          <w:headerReference w:type="first" r:id="rId3675"/>
          <w:footerReference w:type="first" r:id="rId3676"/>
          <w:pgSz w:w="12240" w:h="15840"/>
          <w:pgMar w:top="840" w:right="1000" w:bottom="840" w:left="1000" w:header="400" w:footer="400"/>
          <w:pgNumType w:fmt="decimal"/>
          <w:cols w:space="720"/>
          <w:titlePg w:val="0"/>
        </w:sectPr>
      </w:pPr>
    </w:p>
    <w:p>
      <w:pPr>
        <w:pStyle w:val="Normal411"/>
      </w:pPr>
    </w:p>
    <w:p>
      <w:pPr>
        <w:pStyle w:val="Normal411"/>
      </w:pPr>
      <w:r>
        <w:pict>
          <v:shape id="_x0000_i2530" type="#_x0000_t75" alt="LexisNexis®" style="width:147.75pt;height:30pt">
            <v:imagedata r:id="rId17" o:title=""/>
          </v:shape>
        </w:pict>
      </w:r>
      <w:r>
        <w:cr/>
      </w:r>
    </w:p>
    <w:p>
      <w:pPr>
        <w:pStyle w:val="Heading1409"/>
        <w:keepNext w:val="0"/>
        <w:spacing w:after="200" w:line="340" w:lineRule="atLeast"/>
        <w:ind w:left="0" w:right="0" w:firstLine="0"/>
        <w:jc w:val="center"/>
      </w:pPr>
      <w:hyperlink r:id="rId3677" w:history="1">
        <w:r>
          <w:rPr>
            <w:rFonts w:ascii="arial" w:eastAsia="arial" w:hAnsi="arial" w:cs="arial"/>
            <w:b/>
            <w:i/>
            <w:strike w:val="0"/>
            <w:color w:val="0077CC"/>
            <w:sz w:val="28"/>
            <w:u w:val="single"/>
            <w:vertAlign w:val="baseline"/>
          </w:rPr>
          <w:t>NEIGHBORHOOD REPORT: WILLIAMSBURG/GREENPOINT;</w:t>
        </w:r>
      </w:hyperlink>
      <w:r>
        <w:br/>
      </w:r>
      <w:hyperlink r:id="rId3678" w:history="1">
        <w:r>
          <w:rPr>
            <w:rFonts w:ascii="arial" w:eastAsia="arial" w:hAnsi="arial" w:cs="arial"/>
            <w:b/>
            <w:i/>
            <w:strike w:val="0"/>
            <w:color w:val="0077CC"/>
            <w:sz w:val="28"/>
            <w:u w:val="single"/>
            <w:vertAlign w:val="baseline"/>
          </w:rPr>
          <w:t>Monitoring the North Brooklyn Muck: Watchdog Steps In</w:t>
        </w:r>
      </w:hyperlink>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 1995, Sunday, Late Edition - Final</w:t>
      </w:r>
    </w:p>
    <w:p>
      <w:pPr>
        <w:pStyle w:val="Normal411"/>
        <w:keepNext w:val="0"/>
        <w:spacing w:after="0" w:line="240" w:lineRule="atLeast"/>
        <w:ind w:right="0"/>
        <w:jc w:val="both"/>
      </w:pPr>
      <w:bookmarkStart w:id="827" w:name="Bookmark_411"/>
      <w:bookmarkEnd w:id="827"/>
    </w:p>
    <w:p>
      <w:pPr>
        <w:pStyle w:val="Normal4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City Weekly Desk </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13; ; Section 13;  Page 12;  Column 3;  The City Weekly Desk ; Column 3; </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488 words</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COOPER </w:t>
      </w:r>
    </w:p>
    <w:p>
      <w:pPr>
        <w:pStyle w:val="Normal41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MICHAEL COOPER </w:t>
      </w:r>
    </w:p>
    <w:p>
      <w:pPr>
        <w:pStyle w:val="Normal411"/>
        <w:keepNext/>
        <w:spacing w:before="240" w:after="0" w:line="340" w:lineRule="atLeast"/>
        <w:ind w:left="0" w:right="0" w:firstLine="0"/>
        <w:jc w:val="left"/>
      </w:pPr>
      <w:bookmarkStart w:id="828" w:name="Body_409"/>
      <w:bookmarkEnd w:id="828"/>
      <w:r>
        <w:rPr>
          <w:rFonts w:ascii="arial" w:eastAsia="arial" w:hAnsi="arial" w:cs="arial"/>
          <w:b/>
          <w:i w:val="0"/>
          <w:strike w:val="0"/>
          <w:noProof w:val="0"/>
          <w:color w:val="000000"/>
          <w:position w:val="0"/>
          <w:sz w:val="28"/>
          <w:u w:val="none"/>
          <w:vertAlign w:val="baseline"/>
        </w:rPr>
        <w:t>Body</w:t>
      </w:r>
    </w:p>
    <w:p>
      <w:pPr>
        <w:pStyle w:val="Normal411"/>
        <w:spacing w:line="60" w:lineRule="exact"/>
      </w:pPr>
      <w:r>
        <w:pict>
          <v:line id="_x0000_s2531" style="position:absolute;z-index:252772352" from="0,2pt" to="512pt,2pt" strokecolor="#009ddb" strokeweight="2pt">
            <v:stroke linestyle="single"/>
            <w10:wrap type="topAndBottom"/>
          </v:line>
        </w:pict>
      </w:r>
    </w:p>
    <w:p>
      <w:pPr>
        <w:pStyle w:val="Normal411"/>
      </w:pP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Deborah Masters has her work cut out for her. In her new role as a local environmental monitor for the city, she will be responsible for keeping tabs on Greenpoint and Williamsburg, two areas that have long had more than their share of toxic woes.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area where industry abuts residences, companies work with hazardous chemicals, a massive oil spill has seeped under the streets, and a project to clean the Williamsburg Bridge spewed lead dust into homes. And there is proliferation of waste-transfer stations, temporary dumps where trash is held before being sent to landfills.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Masters will serve as a liaison between residents and government agencies.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to work with an advisory board made up of members of the community to set priorities," said Ms. Masters, who has worked on environmental problems for years both on her own and as an aide to Councilman Kenneth K. Fisher. "And I'm going to go out into the community to look for problems and then try to make solutions with community groups and government agencies."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position was born of trouble. After the state Department of Environmental Conservation ruled in 1990 that Newtown Creek was not meeting clean-water standards, it ordered the city Department of Environmental Protection to create a community-based environmental program. Thus, the Environmental Benefits Project was created, and Ms. Masters was hired with the title of Environmental Watchperson.</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Self-taught in environmental issues, Ms. Masters, a longtime area resident, was a sculptor who became an environmental gadfly. She went on to serve on Community Board 1 before becoming an aide to Councilman Fisher.</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Fisher said that the new position was necessary because of the area's mix of residences and industries. "Greenpoint/Williamsburg has been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and an industrial neighborhood for more than 100 years," he said. "The houses predated the zoning resolutions, so you have anomalous situations of people living across the street from transfer stations and environmental insults."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recent tour of the area, Ms. Masters pointed out some of the environmental matters she would like to address: the litter-strewn waterfront, the transfer stations, the clogged truck routes.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tool she will use is a computer program, the Geographic Information System, which makes detailed maps. By mapping incidences of cancer in areas near dumps, factories and truck routes, Ms. Masters will try to determine if there is evidence of health problems to back up the anecdotal accounts that neighbors have discussed for years.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Masters said that she also wanted to work with companies to help them find ways to do business without harming the environment. "We have to try to help businesses so they can get in compliance with the Clean Air Act and make money," she said. "There are not enough jobs and we need the industry. But there is a lot of work to do."   MICHAEL COOPER</w:t>
      </w:r>
    </w:p>
    <w:p>
      <w:pPr>
        <w:pStyle w:val="Normal4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1"/>
        <w:spacing w:line="60" w:lineRule="exact"/>
      </w:pPr>
      <w:r>
        <w:pict>
          <v:line id="_x0000_s2532" style="position:absolute;z-index:252773376" from="0,2pt" to="512pt,2pt" strokecolor="#009ddb" strokeweight="2pt">
            <v:stroke linestyle="single"/>
            <w10:wrap type="topAndBottom"/>
          </v:line>
        </w:pict>
      </w:r>
    </w:p>
    <w:p>
      <w:pPr>
        <w:pStyle w:val="Normal4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Deborah Masters is to keep tabs on toxins in two neighborhoods. (Stephanie Berger for The New York Times)</w:t>
      </w:r>
    </w:p>
    <w:p>
      <w:pPr>
        <w:pStyle w:val="Normal4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 1995</w:t>
      </w:r>
    </w:p>
    <w:p>
      <w:pPr>
        <w:pStyle w:val="Normal411"/>
      </w:pPr>
    </w:p>
    <w:p>
      <w:pPr>
        <w:pStyle w:val="Normal411"/>
        <w:ind w:left="200"/>
        <w:sectPr>
          <w:type w:val="continuous"/>
          <w:pgMar w:top="840" w:right="1000" w:bottom="840" w:left="1000" w:header="400" w:footer="400"/>
          <w:pgNumType w:fmt="decimal"/>
          <w:cols w:space="720"/>
        </w:sectPr>
      </w:pPr>
      <w:r>
        <w:br/>
      </w:r>
      <w:r>
        <w:pict>
          <v:line id="_x0000_s2533" style="position:absolute;z-index:252774400" from="0,10pt" to="512pt,10pt" strokecolor="black" strokeweight="1pt">
            <v:stroke linestyle="single"/>
          </v:line>
        </w:pict>
      </w:r>
      <w:r>
        <w:rPr>
          <w:rFonts w:ascii="arial" w:eastAsia="arial" w:hAnsi="arial" w:cs="arial"/>
          <w:b/>
          <w:color w:val="767676"/>
          <w:sz w:val="16"/>
        </w:rPr>
        <w:t>End of Document</w:t>
      </w:r>
    </w:p>
    <w:p>
      <w:pPr>
        <w:pStyle w:val="Normal412"/>
        <w:sectPr>
          <w:headerReference w:type="even" r:id="rId3679"/>
          <w:headerReference w:type="default" r:id="rId3680"/>
          <w:footerReference w:type="even" r:id="rId3681"/>
          <w:footerReference w:type="default" r:id="rId3682"/>
          <w:headerReference w:type="first" r:id="rId3683"/>
          <w:footerReference w:type="first" r:id="rId3684"/>
          <w:pgSz w:w="12240" w:h="15840"/>
          <w:pgMar w:top="840" w:right="1000" w:bottom="840" w:left="1000" w:header="400" w:footer="400"/>
          <w:pgNumType w:fmt="decimal"/>
          <w:cols w:space="720"/>
          <w:titlePg w:val="0"/>
        </w:sectPr>
      </w:pPr>
    </w:p>
    <w:p>
      <w:pPr>
        <w:pStyle w:val="Normal412"/>
      </w:pPr>
    </w:p>
    <w:p>
      <w:pPr>
        <w:pStyle w:val="Normal412"/>
      </w:pPr>
      <w:r>
        <w:pict>
          <v:shape id="_x0000_i2534" type="#_x0000_t75" alt="LexisNexis®" style="width:147.75pt;height:30pt">
            <v:imagedata r:id="rId17" o:title=""/>
          </v:shape>
        </w:pict>
      </w:r>
      <w:r>
        <w:cr/>
      </w:r>
    </w:p>
    <w:p>
      <w:pPr>
        <w:pStyle w:val="Heading1410"/>
        <w:keepNext w:val="0"/>
        <w:spacing w:after="200" w:line="340" w:lineRule="atLeast"/>
        <w:ind w:left="0" w:right="0" w:firstLine="0"/>
        <w:jc w:val="center"/>
      </w:pPr>
      <w:hyperlink r:id="rId3685" w:history="1">
        <w:r>
          <w:rPr>
            <w:rFonts w:ascii="arial" w:eastAsia="arial" w:hAnsi="arial" w:cs="arial"/>
            <w:b/>
            <w:i/>
            <w:strike w:val="0"/>
            <w:color w:val="0077CC"/>
            <w:sz w:val="28"/>
            <w:u w:val="single"/>
            <w:vertAlign w:val="baseline"/>
          </w:rPr>
          <w:t>Franks Takes Direct Route To the Voters</w:t>
        </w:r>
      </w:hyperlink>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2000, Friday, Late Edition - Final</w:t>
      </w:r>
    </w:p>
    <w:p>
      <w:pPr>
        <w:pStyle w:val="Normal412"/>
        <w:keepNext w:val="0"/>
        <w:spacing w:after="0" w:line="240" w:lineRule="atLeast"/>
        <w:ind w:right="0"/>
        <w:jc w:val="both"/>
      </w:pPr>
      <w:bookmarkStart w:id="829" w:name="Bookmark_412"/>
      <w:bookmarkEnd w:id="829"/>
    </w:p>
    <w:p>
      <w:pPr>
        <w:pStyle w:val="Normal4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6; Column 1; Metropolitan Desk ; Column 1; </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601 words</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MARIA NEWMAN </w:t>
      </w:r>
    </w:p>
    <w:p>
      <w:pPr>
        <w:pStyle w:val="Normal41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MARIA NEWMAN </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KEANSBURG, N.J., Oct. 19</w:t>
      </w:r>
    </w:p>
    <w:p>
      <w:pPr>
        <w:pStyle w:val="Normal412"/>
        <w:keepNext/>
        <w:spacing w:before="240" w:after="0" w:line="340" w:lineRule="atLeast"/>
        <w:ind w:left="0" w:right="0" w:firstLine="0"/>
        <w:jc w:val="left"/>
      </w:pPr>
      <w:bookmarkStart w:id="830" w:name="Body_410"/>
      <w:bookmarkEnd w:id="830"/>
      <w:r>
        <w:rPr>
          <w:rFonts w:ascii="arial" w:eastAsia="arial" w:hAnsi="arial" w:cs="arial"/>
          <w:b/>
          <w:i w:val="0"/>
          <w:strike w:val="0"/>
          <w:noProof w:val="0"/>
          <w:color w:val="000000"/>
          <w:position w:val="0"/>
          <w:sz w:val="28"/>
          <w:u w:val="none"/>
          <w:vertAlign w:val="baseline"/>
        </w:rPr>
        <w:t>Body</w:t>
      </w:r>
    </w:p>
    <w:p>
      <w:pPr>
        <w:pStyle w:val="Normal412"/>
        <w:spacing w:line="60" w:lineRule="exact"/>
      </w:pPr>
      <w:r>
        <w:pict>
          <v:line id="_x0000_s2535" style="position:absolute;z-index:252775424" from="0,2pt" to="512pt,2pt" strokecolor="#009ddb" strokeweight="2pt">
            <v:stroke linestyle="single"/>
            <w10:wrap type="topAndBottom"/>
          </v:line>
        </w:pict>
      </w:r>
    </w:p>
    <w:p>
      <w:pPr>
        <w:pStyle w:val="Normal412"/>
      </w:pP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Bob Franks, the underfinanced underdog vying for the United States Senate, told a group of elderly voters here that his well-heeled opponent was distorting his record on Medicare.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terribly frustrated to turn on the television every day and every night and see a television commercial run by my opponent where he proclaims that Bob Franks cut Medicare by $200 billion," he said at the Bayshore Seniors Day Center in Monmouth County. "Folks, it is simply not true."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Election Day less than three weeks away, Mr. Franks, the Republican candidate, is filling his days with personal appearances throughout New Jersey to try to counter the barrage of advertising his Democratic opponent, Jon S. Corzine, has been able to buy in the New York and Philadelphia television markets.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Franks finally began running his own television spots on New York stations this week, but his $150,000 budget pales against the $2 million or so Mr. Corzine is spending every week on TV time.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Franks began his day greeting commuters at the Westfield train station in Union County, then spoke to veterans in Lyons in Somerset County, to the audience at the seniors center here, and finally to students at Rutgers University.</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large number of undecided voters in this race, Mr. Franks's campaign believes he still has a chance to woo enough people to his camp even though Mr. Corzine is comfortably ahead in the polls. While Mr. Franks has spent much of the last few weeks attending fund-raisers, he is now concentrating on voters, especially those who have a good record of turning out at the polls, like the elderly residents here.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Bayshore center, Mr. Franks criticized Mr. Corzine for running an advertisement in which he accused Mr. Franks of cutting Medicare funds, a charge that is not quite accurate.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Franks voted for the 1995 budget reconciliation bill, and a 1996 budget compromise, which included reductions in future Medicare spending. The Franks campaign notes that Medicare spending continued to grow, but at a slower pace. And, he told his audience, he worked with other legislators to reduce Medicare fraud and waste so that services could be expanded.</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1995, Medicare didn't pay for mammograms," he said. "Now, Medicare reimburses for mammograms. Five years ago, it didn't cover bone density testing against osteoporosis, but it does today. Five years ago, Medicare didn't reimburse for colorectal cancer screening. It does today."</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Corzine should stop trying to scare New Jersey seniors with claims that are simply untrue," he said.</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Corzine, meanwhile, spoke at a meeting of about 100 union officials in Atlantic City and later to a rally of about 500 home health care workers on the front steps of the State House.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union leaders belong to the New Jersey State Industrial Union Council, which has about 300,000 members. The council's president, Bill Kane, called Mr. Corzine a man who "answers to no one but himself" and praised him for his willingness to help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15-minute speech, Mr. Corzine outlined some basic campaign themes: support for affirmative action, abortion rights and affordable universal health care, and opposition to school vouchers and privatization of any Social Security financing.</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he flew by helicopter to Trenton for the noontime labor rally. The health care workers want their hourly pay, now between $7 and $8, increased by $1, and the financing for their health benefits increased by 50 cents an hour. In brief remarks endorsing their campaign, Mr. Corzine said: "We have to make sure people have a living wage."</w:t>
      </w:r>
    </w:p>
    <w:p>
      <w:pPr>
        <w:pStyle w:val="Normal412"/>
        <w:keepNext w:val="0"/>
        <w:spacing w:before="240" w:after="0" w:line="260" w:lineRule="atLeast"/>
        <w:ind w:left="0" w:right="0" w:firstLine="0"/>
        <w:jc w:val="left"/>
      </w:pPr>
      <w:r>
        <w:br/>
      </w:r>
      <w:hyperlink r:id="rId3686" w:history="1">
        <w:r>
          <w:rPr>
            <w:rFonts w:ascii="arial" w:eastAsia="arial" w:hAnsi="arial" w:cs="arial"/>
            <w:b w:val="0"/>
            <w:i/>
            <w:strike w:val="0"/>
            <w:color w:val="0077CC"/>
            <w:sz w:val="20"/>
            <w:u w:val="single"/>
            <w:vertAlign w:val="baseline"/>
          </w:rPr>
          <w:t>http://www.nytimes.com</w:t>
        </w:r>
      </w:hyperlink>
    </w:p>
    <w:p>
      <w:pPr>
        <w:pStyle w:val="Normal4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2000</w:t>
      </w:r>
    </w:p>
    <w:p>
      <w:pPr>
        <w:pStyle w:val="Normal412"/>
      </w:pPr>
    </w:p>
    <w:p>
      <w:pPr>
        <w:pStyle w:val="Normal412"/>
        <w:ind w:left="200"/>
        <w:sectPr>
          <w:type w:val="continuous"/>
          <w:pgMar w:top="840" w:right="1000" w:bottom="840" w:left="1000" w:header="400" w:footer="400"/>
          <w:pgNumType w:fmt="decimal"/>
          <w:cols w:space="720"/>
        </w:sectPr>
      </w:pPr>
      <w:r>
        <w:br/>
      </w:r>
      <w:r>
        <w:pict>
          <v:line id="_x0000_s2536" style="position:absolute;z-index:252776448" from="0,10pt" to="512pt,10pt" strokecolor="black" strokeweight="1pt">
            <v:stroke linestyle="single"/>
          </v:line>
        </w:pict>
      </w:r>
      <w:r>
        <w:rPr>
          <w:rFonts w:ascii="arial" w:eastAsia="arial" w:hAnsi="arial" w:cs="arial"/>
          <w:b/>
          <w:color w:val="767676"/>
          <w:sz w:val="16"/>
        </w:rPr>
        <w:t>End of Document</w:t>
      </w:r>
    </w:p>
    <w:p>
      <w:pPr>
        <w:pStyle w:val="Normal413"/>
        <w:sectPr>
          <w:headerReference w:type="even" r:id="rId3687"/>
          <w:headerReference w:type="default" r:id="rId3688"/>
          <w:footerReference w:type="even" r:id="rId3689"/>
          <w:footerReference w:type="default" r:id="rId3690"/>
          <w:headerReference w:type="first" r:id="rId3691"/>
          <w:footerReference w:type="first" r:id="rId3692"/>
          <w:pgSz w:w="12240" w:h="15840"/>
          <w:pgMar w:top="840" w:right="1000" w:bottom="840" w:left="1000" w:header="400" w:footer="400"/>
          <w:pgNumType w:fmt="decimal"/>
          <w:cols w:space="720"/>
          <w:titlePg w:val="0"/>
        </w:sectPr>
      </w:pPr>
    </w:p>
    <w:p>
      <w:pPr>
        <w:pStyle w:val="Normal413"/>
      </w:pPr>
    </w:p>
    <w:p>
      <w:pPr>
        <w:pStyle w:val="Normal413"/>
      </w:pPr>
      <w:r>
        <w:pict>
          <v:shape id="_x0000_i2537" type="#_x0000_t75" alt="LexisNexis®" style="width:147.75pt;height:30pt">
            <v:imagedata r:id="rId17" o:title=""/>
          </v:shape>
        </w:pict>
      </w:r>
      <w:r>
        <w:cr/>
      </w:r>
    </w:p>
    <w:p>
      <w:pPr>
        <w:pStyle w:val="Heading1411"/>
        <w:keepNext w:val="0"/>
        <w:spacing w:after="200" w:line="340" w:lineRule="atLeast"/>
        <w:ind w:left="0" w:right="0" w:firstLine="0"/>
        <w:jc w:val="center"/>
      </w:pPr>
      <w:hyperlink r:id="rId3693" w:history="1">
        <w:r>
          <w:rPr>
            <w:rFonts w:ascii="arial" w:eastAsia="arial" w:hAnsi="arial" w:cs="arial"/>
            <w:b/>
            <w:i/>
            <w:strike w:val="0"/>
            <w:color w:val="0077CC"/>
            <w:sz w:val="28"/>
            <w:u w:val="single"/>
            <w:vertAlign w:val="baseline"/>
          </w:rPr>
          <w:t>Protests Spread to Tunisia's Capital, and a Curfew Is Decreed</w:t>
        </w:r>
      </w:hyperlink>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2011 Thursday</w:t>
      </w:r>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13"/>
        <w:keepNext w:val="0"/>
        <w:spacing w:after="0" w:line="240" w:lineRule="atLeast"/>
        <w:ind w:right="0"/>
        <w:jc w:val="both"/>
      </w:pPr>
      <w:bookmarkStart w:id="831" w:name="Bookmark_413"/>
      <w:bookmarkEnd w:id="831"/>
    </w:p>
    <w:p>
      <w:pPr>
        <w:pStyle w:val="Normal4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4</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885 words</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D. KIRKPATRICK; Mona El-Naggar contributed reporting from Cairo, and J. David Goodman from New York.</w:t>
      </w:r>
    </w:p>
    <w:p>
      <w:pPr>
        <w:pStyle w:val="Normal413"/>
        <w:keepNext/>
        <w:spacing w:before="240" w:after="0" w:line="340" w:lineRule="atLeast"/>
        <w:ind w:left="0" w:right="0" w:firstLine="0"/>
        <w:jc w:val="left"/>
      </w:pPr>
      <w:bookmarkStart w:id="832" w:name="Body_411"/>
      <w:bookmarkEnd w:id="832"/>
      <w:r>
        <w:rPr>
          <w:rFonts w:ascii="arial" w:eastAsia="arial" w:hAnsi="arial" w:cs="arial"/>
          <w:b/>
          <w:i w:val="0"/>
          <w:strike w:val="0"/>
          <w:noProof w:val="0"/>
          <w:color w:val="000000"/>
          <w:position w:val="0"/>
          <w:sz w:val="28"/>
          <w:u w:val="none"/>
          <w:vertAlign w:val="baseline"/>
        </w:rPr>
        <w:t>Body</w:t>
      </w:r>
    </w:p>
    <w:p>
      <w:pPr>
        <w:pStyle w:val="Normal413"/>
        <w:spacing w:line="60" w:lineRule="exact"/>
      </w:pPr>
      <w:r>
        <w:pict>
          <v:line id="_x0000_s2538" style="position:absolute;z-index:252777472" from="0,2pt" to="512pt,2pt" strokecolor="#009ddb" strokeweight="2pt">
            <v:stroke linestyle="single"/>
            <w10:wrap type="topAndBottom"/>
          </v:line>
        </w:pict>
      </w:r>
    </w:p>
    <w:p>
      <w:pPr>
        <w:pStyle w:val="Normal413"/>
      </w:pP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TUNIS -- The government of Tunisia scrambled alternately to appease critics and to crush growing unrest on Wednesday as a three-week-old wave of violent demonstrations spread for the first time to the capital, where swarms of protesters called for the ouster of the authoritarian president, Zine el-Abidine Ben Ali.</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came together after circulating calls to rally over social networks like Facebook and Twitter. Many were unemployed college graduates, and they angrily demanded more jobs and denounced what they called the self-enrichment of Tunisia's ruling family.</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Army units and riot police officers were deployed around the city around dawn in anticipation, and they quickly dispersed protesters with billy clubs, tear gas and bullets.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late in the day, the government decreed a nighttime curfew. And there were reports that some relatives of the president were leaving the country for their own safety.</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of several demonstrations, witnesses reported that the security forces had shot and killed four protesters. Some said the army had used rooftop snipers to fire on the crowd. Rights groups said they had confirmed more than 30 deaths before the day began, all in skirmishes with the police over the last several days.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you fire on your own people?'' said a 30-year-old business owner taking refuge from the police as they broke up a protest near the French Embassy and train station downtown. ''If you do that, then there is no return. Now, you are a killer.'' He declined to provide his name for fear of reprisals.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Tunisia is in some ways the most European country of North Africa. It boasts a relatively large middle class, liberal social norms, broad gender equality and welcoming Mediterranean beaches. United States officials give it high marks for its aggressive prosecution of terrorism suspects.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Tunisia also has one of the most repressive governments in a region full of police states. Residents long tolerated extensive surveillance, scant civil liberties and the routine use of torture, at least until the economic malaise that has gripped southern Europe spread here, sending unemployment and public resentment skyrocketing.</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began the day trying to placate the protesters. The prime minister announced in a televised news conference the replacement of the interior minister -- the public face of the crackdown. The government pledged to release prisoners who had been arrested in the demonstrations, and to start commissions to investigate excesses by the security forces as well as corruption in the government.</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sacrifice of the interior minister did nothing to calm the protesters, who took to the streets downtown and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on the outskirts as well.</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the prime minister pledged to release prisoners, security forces were apprehending others in their homes. One was a spokesman for the outlawed Communist Party, Hamma Hammemi, who had became a voice of the protests in French news media.</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explained that the regime has lost all legitimacy,'' said his wife, Radhia Nasraoui, a human rights activist. ''So we were expecting this.''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midday, cafes along Tunis's main tree-lined boulevard were pulling in their tables and chairs to avoid tear-gas fumes, and pedestrians scurried in fear of brigades of riot police officers patrolling the streets.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Sfax, Tunisia's second-largest city, word spread that workers had called a general strike, and violence broke out in the cities of Thala and Douz as well.</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late afternoon, the government announced a curfew of 8 p.m., and businesses around Tunis hastily pulled down their gates as employees raced home.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Ben Ali and other officials have sought to place blame for the unrest on foreign terrorists or Islamic radicals capitalizing on the frustrations of the unemployed. But there was little evidence of any reference to God or Islam around the protests on Wednesday, and some demonstrators called the assertion insulting.</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the people are terrorists, but they are the real terrorists, Ben Ali and his family,'' said Ala Djebali, an 18-year-old student hiding in the train station after a protest downtown.</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seemed to direct much of their anger at the great wealth and lavish life of President Ben Ali's second wife, Leila Trabelsi, a former hairdresser, and their extended family, most notably their son-in-law, the billionaire businessman Mohamed Sakher El Materi.</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Materi, whose company Princess El Materi Holdings includes a major ''independent'' newspaper here, is a member of Parliament and a prominent official in the ruling party. Like heirs to the presidents of Egypt and Libya (and the current presidents of Syria and Lebanon), Mr. Materi is also discussed as a potential successor to President Ben Ali.</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gracious dinner at Mr. Materi's home was detailed in a cable from the American ambassador to Tunisia that was released by the antisecrecy organization WikiLeaks and fueled at least some of the outrage: a beachfront compound decorated with Roman artifacts; ice cream and frozen yogurt flown from St.-Tropez, France; a Bangladeshi butler and South African nanny; and a pet tiger in a cage.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however, there were reports that Mr. Materi had fled the country and taken refuge in another mansion he owns, in Montreal.</w:t>
      </w:r>
    </w:p>
    <w:p>
      <w:pPr>
        <w:pStyle w:val="Normal413"/>
        <w:keepNext w:val="0"/>
        <w:spacing w:before="240" w:after="0" w:line="260" w:lineRule="atLeast"/>
        <w:ind w:left="0" w:right="0" w:firstLine="0"/>
        <w:jc w:val="left"/>
      </w:pPr>
      <w:r>
        <w:br/>
      </w:r>
      <w:hyperlink r:id="rId3694" w:history="1">
        <w:r>
          <w:rPr>
            <w:rFonts w:ascii="arial" w:eastAsia="arial" w:hAnsi="arial" w:cs="arial"/>
            <w:b w:val="0"/>
            <w:i/>
            <w:strike w:val="0"/>
            <w:color w:val="0077CC"/>
            <w:sz w:val="20"/>
            <w:u w:val="single"/>
            <w:vertAlign w:val="baseline"/>
          </w:rPr>
          <w:t>http://www.nytimes.com</w:t>
        </w:r>
      </w:hyperlink>
    </w:p>
    <w:p>
      <w:pPr>
        <w:pStyle w:val="Normal4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3"/>
        <w:spacing w:line="60" w:lineRule="exact"/>
      </w:pPr>
      <w:r>
        <w:pict>
          <v:line id="_x0000_s2539" style="position:absolute;z-index:252778496" from="0,2pt" to="512pt,2pt" strokecolor="#009ddb" strokeweight="2pt">
            <v:stroke linestyle="single"/>
            <w10:wrap type="topAndBottom"/>
          </v:line>
        </w:pict>
      </w:r>
    </w:p>
    <w:p>
      <w:pPr>
        <w:pStyle w:val="Normal4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As a deadly wave of unrest continued in Tunisia, protesters clashed Wednesday with riot police officers in Ettadhamen, a city near the capital, Tunis. (PHOTOGRAPH BY REUTERS)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Tunisian troops on an armored vehicle stood guard Wednesday near a bank that was damaged during demonstrations in the city of Ettadhamen. (PHOTOGRAPH BY FETHI BELAID/AGENCE FRANCE-PRESSE -- GETTY IMAGES)           </w:t>
      </w:r>
    </w:p>
    <w:p>
      <w:pPr>
        <w:pStyle w:val="Normal4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13, 2011</w:t>
      </w:r>
    </w:p>
    <w:p>
      <w:pPr>
        <w:pStyle w:val="Normal413"/>
      </w:pPr>
    </w:p>
    <w:p>
      <w:pPr>
        <w:pStyle w:val="Normal413"/>
        <w:ind w:left="200"/>
        <w:sectPr>
          <w:type w:val="continuous"/>
          <w:pgMar w:top="840" w:right="1000" w:bottom="840" w:left="1000" w:header="400" w:footer="400"/>
          <w:pgNumType w:fmt="decimal"/>
          <w:cols w:space="720"/>
        </w:sectPr>
      </w:pPr>
      <w:r>
        <w:br/>
      </w:r>
      <w:r>
        <w:pict>
          <v:line id="_x0000_s2540" style="position:absolute;z-index:252779520" from="0,10pt" to="512pt,10pt" strokecolor="black" strokeweight="1pt">
            <v:stroke linestyle="single"/>
          </v:line>
        </w:pict>
      </w:r>
      <w:r>
        <w:rPr>
          <w:rFonts w:ascii="arial" w:eastAsia="arial" w:hAnsi="arial" w:cs="arial"/>
          <w:b/>
          <w:color w:val="767676"/>
          <w:sz w:val="16"/>
        </w:rPr>
        <w:t>End of Document</w:t>
      </w:r>
    </w:p>
    <w:p>
      <w:pPr>
        <w:pStyle w:val="Normal414"/>
        <w:sectPr>
          <w:headerReference w:type="even" r:id="rId3695"/>
          <w:headerReference w:type="default" r:id="rId3696"/>
          <w:footerReference w:type="even" r:id="rId3697"/>
          <w:footerReference w:type="default" r:id="rId3698"/>
          <w:headerReference w:type="first" r:id="rId3699"/>
          <w:footerReference w:type="first" r:id="rId3700"/>
          <w:pgSz w:w="12240" w:h="15840"/>
          <w:pgMar w:top="840" w:right="1000" w:bottom="840" w:left="1000" w:header="400" w:footer="400"/>
          <w:pgNumType w:fmt="decimal"/>
          <w:cols w:space="720"/>
          <w:titlePg w:val="0"/>
        </w:sectPr>
      </w:pPr>
    </w:p>
    <w:p>
      <w:pPr>
        <w:pStyle w:val="Normal414"/>
      </w:pPr>
    </w:p>
    <w:p>
      <w:pPr>
        <w:pStyle w:val="Normal414"/>
      </w:pPr>
      <w:r>
        <w:pict>
          <v:shape id="_x0000_i2541" type="#_x0000_t75" alt="LexisNexis®" style="width:147.75pt;height:30pt">
            <v:imagedata r:id="rId17" o:title=""/>
          </v:shape>
        </w:pict>
      </w:r>
      <w:r>
        <w:cr/>
      </w:r>
    </w:p>
    <w:p>
      <w:pPr>
        <w:pStyle w:val="Heading1412"/>
        <w:keepNext w:val="0"/>
        <w:spacing w:after="200" w:line="340" w:lineRule="atLeast"/>
        <w:ind w:left="0" w:right="0" w:firstLine="0"/>
        <w:jc w:val="center"/>
      </w:pPr>
      <w:hyperlink r:id="rId3701" w:history="1">
        <w:r>
          <w:rPr>
            <w:rFonts w:ascii="arial" w:eastAsia="arial" w:hAnsi="arial" w:cs="arial"/>
            <w:b/>
            <w:i/>
            <w:strike w:val="0"/>
            <w:color w:val="0077CC"/>
            <w:sz w:val="28"/>
            <w:u w:val="single"/>
            <w:vertAlign w:val="baseline"/>
          </w:rPr>
          <w:t>We Should Still Like Ike</w:t>
        </w:r>
      </w:hyperlink>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2008 Monday</w:t>
      </w:r>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14"/>
        <w:keepNext w:val="0"/>
        <w:spacing w:after="0" w:line="240" w:lineRule="atLeast"/>
        <w:ind w:right="0"/>
        <w:jc w:val="both"/>
      </w:pPr>
      <w:bookmarkStart w:id="833" w:name="Bookmark_414"/>
      <w:bookmarkEnd w:id="833"/>
    </w:p>
    <w:p>
      <w:pPr>
        <w:pStyle w:val="Normal4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17; OP-ED CONTRIBUTOR</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792 words</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JEAN EDWARD SMITH</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 Edward Smith is the author, most recently, of ''F.D.R.''</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Huntington, W.Va. </w:t>
      </w:r>
    </w:p>
    <w:p>
      <w:pPr>
        <w:pStyle w:val="Normal414"/>
        <w:keepNext/>
        <w:spacing w:before="240" w:after="0" w:line="340" w:lineRule="atLeast"/>
        <w:ind w:left="0" w:right="0" w:firstLine="0"/>
        <w:jc w:val="left"/>
      </w:pPr>
      <w:bookmarkStart w:id="834" w:name="Body_412"/>
      <w:bookmarkEnd w:id="834"/>
      <w:r>
        <w:rPr>
          <w:rFonts w:ascii="arial" w:eastAsia="arial" w:hAnsi="arial" w:cs="arial"/>
          <w:b/>
          <w:i w:val="0"/>
          <w:strike w:val="0"/>
          <w:noProof w:val="0"/>
          <w:color w:val="000000"/>
          <w:position w:val="0"/>
          <w:sz w:val="28"/>
          <w:u w:val="none"/>
          <w:vertAlign w:val="baseline"/>
        </w:rPr>
        <w:t>Body</w:t>
      </w:r>
    </w:p>
    <w:p>
      <w:pPr>
        <w:pStyle w:val="Normal414"/>
        <w:spacing w:line="60" w:lineRule="exact"/>
      </w:pPr>
      <w:r>
        <w:pict>
          <v:line id="_x0000_s2542" style="position:absolute;z-index:252780544" from="0,2pt" to="512pt,2pt" strokecolor="#009ddb" strokeweight="2pt">
            <v:stroke linestyle="single"/>
            <w10:wrap type="topAndBottom"/>
          </v:line>
        </w:pict>
      </w:r>
    </w:p>
    <w:p>
      <w:pPr>
        <w:pStyle w:val="Normal414"/>
      </w:pP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Ronald Reagan to George W. Bush, the Republican Party has assiduously courted the core of the old Roosevelt coalition: poor,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 mostly rural, often elderly, sometimes sparsely educated and frequently fundamentalist. But in so doing, Republican presidential candidates have shortchanged a vital component of their party: the Eisenhower Republicans. </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are the affluent, well-educated, mostly white suburbanites and exurbanites who once dominated Republican politics. Fiscally conservative but socially progressive, they catapulted Wendell Willkie to the Republican nomination in 1940 and then rode to victory on the coattails of Dwight D. Eisenhower in 1952. They believe in rule of law at home and collective security abroad, and they cringe at the mantra that Washington is the problem, not the solution.</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Eisenhower has been ignored by Republican power brokers for the past 40 years. Yet with the exception of Franklin D. Roosevelt, Eisenhower was the most successful president of the 20th century. He ended a no-win war with Korea with honor and dignity, resisted calls for preventive war with China and the Soviet Union and weaned the Republican Party from its isolationist past. </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supreme commander of Allied forces during World War II, Eisenhower believed the United States should not go to war unless the nation's survival was at stake. ''There is no alternative to peace,'' he said. He refused to engage American troops in brush-fire wars for political abstractions. After Eisenhower made peace in Korea, not a single American died in combat for the rest of his presidency. </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National Security Council recommended the use of nuclear weapons at Dien Bien Phu to rescue the beleaguered French garrison there, Eisenhower rejected the proposal. ''We can't use those awful things against Asians for the second time in less than 10 years,'' he said. Four years later, when China threatened force against Taiwan, the joint chiefs again recommended a nuclear response, and once again, Eisenhower rejected the idea.</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home front, Eisenhower tamed the inflation that the Korean War aroused, slashed military spending, balanced the budget and worked easily with a Democratic Congress. Two of his appointees to the Supreme Court, Earl Warren and William Brennan, started  a judicial revolution. (Eisenhower was disappointed with some of the decisions of the Warren court, but the advances that Americans experienced in civil liberty and social justice during the past 50 years are in very large measure attributable to Warren and Brennan.)</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Eisenhower held a limited view of presidential power. He felt that Congress made policy and the president carried it out. He took his constitutional responsibility to ''take care that the laws be faithfully executed'' at face value. In 1957, when a federal judge in Little Rock, Ark., ordered the desegregation of Central High School, Eisenhower dispatched the 101st Airborne Division to enforce the court's order. ''Sending in the troops was the hardest decision I had to make since D-Day,'' Eisenhower later said, but ''it was the only thing I could do.''</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Eisenhower  believed traditional American values encompassed change and progress. ''Should any political party attempt to abolish Social Security, unemployment insurance, and eliminate labor laws and farm programs, you would not  hear from that party again,'' he wrote his brother Edgar. ''There is a tiny splinter group, of course,  that believes you can do these things,'' he continued, but he added, ''Their number is negligible and they are stupid.'' </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also believed that government had a positive role to play in American life. The Interstate highway program revolutionized the nation's transportation system, and the St. Lawrence Seaway opened the Great Lakes to ocean traffic. The Defense Education Act, which broke the longstanding taboo against direct federal aid to education when Eisenhower signed it into law in 1958, has done more to change the face of American universities than any other measure since the enactment of the G.I. Bill during World War II.</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Eisenhower gave the country eight years of prosperity and peace. No other 20th-century president can make that claim.</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presidency reflected the views of the moderate Republicans who once set the party's agenda. Winning the votes of these Republicans -- who on many issues differ little from this century's Democratic mainstream -- should be the first order of business for Barack Obama's campaign.</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 is already reaching out to evangelical Christians, a key bloc of the Reagan coalition. Reaching out more explicitly to the Eisenhower Republicans who never felt part of  that coalition would be a logical next step. </w:t>
      </w:r>
    </w:p>
    <w:p>
      <w:pPr>
        <w:pStyle w:val="Normal414"/>
        <w:keepNext w:val="0"/>
        <w:spacing w:before="240" w:after="0" w:line="260" w:lineRule="atLeast"/>
        <w:ind w:left="0" w:right="0" w:firstLine="0"/>
        <w:jc w:val="left"/>
      </w:pPr>
      <w:r>
        <w:br/>
      </w:r>
      <w:hyperlink r:id="rId3702" w:history="1">
        <w:r>
          <w:rPr>
            <w:rFonts w:ascii="arial" w:eastAsia="arial" w:hAnsi="arial" w:cs="arial"/>
            <w:b w:val="0"/>
            <w:i/>
            <w:strike w:val="0"/>
            <w:color w:val="0077CC"/>
            <w:sz w:val="20"/>
            <w:u w:val="single"/>
            <w:vertAlign w:val="baseline"/>
          </w:rPr>
          <w:t>http://www.nytimes.com</w:t>
        </w:r>
      </w:hyperlink>
    </w:p>
    <w:p>
      <w:pPr>
        <w:pStyle w:val="Normal4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2008</w:t>
      </w:r>
    </w:p>
    <w:p>
      <w:pPr>
        <w:pStyle w:val="Normal414"/>
      </w:pPr>
    </w:p>
    <w:p>
      <w:pPr>
        <w:pStyle w:val="Normal414"/>
        <w:ind w:left="200"/>
        <w:sectPr>
          <w:type w:val="continuous"/>
          <w:pgMar w:top="840" w:right="1000" w:bottom="840" w:left="1000" w:header="400" w:footer="400"/>
          <w:pgNumType w:fmt="decimal"/>
          <w:cols w:space="720"/>
        </w:sectPr>
      </w:pPr>
      <w:r>
        <w:br/>
      </w:r>
      <w:r>
        <w:pict>
          <v:line id="_x0000_s2543" style="position:absolute;z-index:252781568" from="0,10pt" to="512pt,10pt" strokecolor="black" strokeweight="1pt">
            <v:stroke linestyle="single"/>
          </v:line>
        </w:pict>
      </w:r>
      <w:r>
        <w:rPr>
          <w:rFonts w:ascii="arial" w:eastAsia="arial" w:hAnsi="arial" w:cs="arial"/>
          <w:b/>
          <w:color w:val="767676"/>
          <w:sz w:val="16"/>
        </w:rPr>
        <w:t>End of Document</w:t>
      </w:r>
    </w:p>
    <w:p>
      <w:pPr>
        <w:pStyle w:val="Normal415"/>
        <w:sectPr>
          <w:headerReference w:type="even" r:id="rId3703"/>
          <w:headerReference w:type="default" r:id="rId3704"/>
          <w:footerReference w:type="even" r:id="rId3705"/>
          <w:footerReference w:type="default" r:id="rId3706"/>
          <w:headerReference w:type="first" r:id="rId3707"/>
          <w:footerReference w:type="first" r:id="rId3708"/>
          <w:pgSz w:w="12240" w:h="15840"/>
          <w:pgMar w:top="840" w:right="1000" w:bottom="840" w:left="1000" w:header="400" w:footer="400"/>
          <w:pgNumType w:fmt="decimal"/>
          <w:cols w:space="720"/>
          <w:titlePg w:val="0"/>
        </w:sectPr>
      </w:pPr>
    </w:p>
    <w:p>
      <w:pPr>
        <w:pStyle w:val="Normal415"/>
      </w:pPr>
    </w:p>
    <w:p>
      <w:pPr>
        <w:pStyle w:val="Normal415"/>
      </w:pPr>
      <w:r>
        <w:pict>
          <v:shape id="_x0000_i2544" type="#_x0000_t75" alt="LexisNexis®" style="width:147.75pt;height:30pt">
            <v:imagedata r:id="rId17" o:title=""/>
          </v:shape>
        </w:pict>
      </w:r>
      <w:r>
        <w:cr/>
      </w:r>
    </w:p>
    <w:p>
      <w:pPr>
        <w:pStyle w:val="Heading1413"/>
        <w:keepNext w:val="0"/>
        <w:spacing w:after="200" w:line="340" w:lineRule="atLeast"/>
        <w:ind w:left="0" w:right="0" w:firstLine="0"/>
        <w:jc w:val="center"/>
      </w:pPr>
      <w:hyperlink r:id="rId3709" w:history="1">
        <w:r>
          <w:rPr>
            <w:rFonts w:ascii="arial" w:eastAsia="arial" w:hAnsi="arial" w:cs="arial"/>
            <w:b/>
            <w:i/>
            <w:strike w:val="0"/>
            <w:color w:val="0077CC"/>
            <w:sz w:val="28"/>
            <w:u w:val="single"/>
            <w:vertAlign w:val="baseline"/>
          </w:rPr>
          <w:t>Rendezvous With Oblivion</w:t>
        </w:r>
      </w:hyperlink>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2006 Friday</w:t>
      </w:r>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15"/>
        <w:keepNext w:val="0"/>
        <w:spacing w:after="0" w:line="240" w:lineRule="atLeast"/>
        <w:ind w:right="0"/>
        <w:jc w:val="both"/>
      </w:pPr>
      <w:bookmarkStart w:id="835" w:name="Bookmark_415"/>
      <w:bookmarkEnd w:id="835"/>
    </w:p>
    <w:p>
      <w:pPr>
        <w:pStyle w:val="Normal4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Editorial Desk; Pg. 17</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728 words</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FRANK</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Frank, a guest columnist, is the author, most recently, of ''What's the Matter With Kansas?''</w:t>
      </w:r>
    </w:p>
    <w:p>
      <w:pPr>
        <w:pStyle w:val="Normal415"/>
        <w:keepNext/>
        <w:spacing w:before="240" w:after="0" w:line="340" w:lineRule="atLeast"/>
        <w:ind w:left="0" w:right="0" w:firstLine="0"/>
        <w:jc w:val="left"/>
      </w:pPr>
      <w:bookmarkStart w:id="836" w:name="Body_413"/>
      <w:bookmarkEnd w:id="836"/>
      <w:r>
        <w:rPr>
          <w:rFonts w:ascii="arial" w:eastAsia="arial" w:hAnsi="arial" w:cs="arial"/>
          <w:b/>
          <w:i w:val="0"/>
          <w:strike w:val="0"/>
          <w:noProof w:val="0"/>
          <w:color w:val="000000"/>
          <w:position w:val="0"/>
          <w:sz w:val="28"/>
          <w:u w:val="none"/>
          <w:vertAlign w:val="baseline"/>
        </w:rPr>
        <w:t>Body</w:t>
      </w:r>
    </w:p>
    <w:p>
      <w:pPr>
        <w:pStyle w:val="Normal415"/>
        <w:spacing w:line="60" w:lineRule="exact"/>
      </w:pPr>
      <w:r>
        <w:pict>
          <v:line id="_x0000_s2545" style="position:absolute;z-index:252782592" from="0,2pt" to="512pt,2pt" strokecolor="#009ddb" strokeweight="2pt">
            <v:stroke linestyle="single"/>
            <w10:wrap type="topAndBottom"/>
          </v:line>
        </w:pict>
      </w:r>
    </w:p>
    <w:p>
      <w:pPr>
        <w:pStyle w:val="Normal415"/>
      </w:pP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month I have tried to describe conservative power in Washington, but with a small change of emphasis I could just as well have been describing the failure of liberalism: the center-left's inability to comprehend the current political situation or to draw upon what is most vital in its own history.</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have watched unfold for a few decades, I have argued, is a broad reversion to 19th-century political form, with free-market economics understood as the state of nature, plutocracy as the default social condition, and, enthroned as the nation's necessary vice, an institutionalized corruption surpassing anything we have seen for 80 years. All that is missing is a return to the gold standard and a war to Christianize the Philippines.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Historically, liberalism was a fighting response to precisely these conditions. Look through the foundational texts of American liberalism and you can find everything you need to derail the conservative juggernaut. But don't expect liberal leaders in Washington to use those things. They are ''New Democrats'' now, enlightened and entrepreneurial and barely able to get out of bed in the morning, let alone muster the strength to deliver some Rooseveltian stemwinder against ''economic royalists.'' </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Mounting a campaign against plutocracy makes as much sense to the typical Washington liberal as would circulating a petition against gravity. What our modernized liberal leaders offer -- that is, when they're not gushing about the glory of it all at Davos -- is not confrontation but a kind of therapy for those flattened by the free-market hurricane: they counsel us to accept the inevitability of the situation and to try to understand how we might retrain or re-educate ourselves so we will fit in better next time. </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last point was a priority for the Clinton administration. But in ''The Disposable American,'' a disturbing history of job security, Louis Uchitelle points out that the New Democrats' emphasis on retraining (as opposed to broader solutions that Old Democrats used to favor) is merely a kinder version of the 19th-century view of unemployment, in which economic dislocation always boils down to the fitness of the unemployed person himself.</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 take the ''inevitability'' of recent economic changes, a word that the centrist liberals of the Washington school like to pair with ''globalization.'' We are told to regard the ''free-trade'' deals that have hammered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almost as acts of nature. As the economist Dean Baker points out, however, we could just as easily have crafted ''free-trade'' agreements that protected manufacturing while exposing professions like law, journalism and even medicine to ruinous foreign competition, losing nothing in quality but saving consumers far more than Nafta did. </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you view the world from the satisfied environs of Washington -- a place where lawyers outnumber machinists 27 to 1 and where five suburban counties rank among the seven wealthiest in the nation -- the fantasies of postindustrial liberalism make perfect sense. The reign of the ''knowledge workers'' seems noble.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Seen from almost anywhere else, however, these are lousy times. The latest data confirms that as the productivity of workers has increased, the ones reaping the benefits are stockholders. Census data tells us that the only reason family income is keeping up with inflation is that more family members are working. </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Everything I have written about in this space points to the same conclusion: Democratic leaders must learn to talk about class issues again. But they won't on their own. So pressure must come from traditional liberal constituencies and the grass roots, like the much-vilified bloggers. Liberalism also needs strong, well-funded institutions fighting the rhetorical battle. Laying out policy objectives is all well and good, but the reason the right has prevailed is its army of journalists and public intellectuals. Moving the economic debate to the right are dozens if not hundreds of well-funded Washington think tanks, lobbying outfits and news media outlets. Pushing the other way are perhaps 10.</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more comfortable option for Democrats is to maintain their present course, gaming out each election with political science and a little triangulation magic, their relevance slowly ebbing as memories of the middle-class republic fade.</w:t>
      </w:r>
    </w:p>
    <w:p>
      <w:pPr>
        <w:pStyle w:val="Normal415"/>
        <w:keepNext w:val="0"/>
        <w:spacing w:before="240" w:after="0" w:line="260" w:lineRule="atLeast"/>
        <w:ind w:left="0" w:right="0" w:firstLine="0"/>
        <w:jc w:val="left"/>
      </w:pPr>
      <w:r>
        <w:br/>
      </w:r>
      <w:hyperlink r:id="rId3710" w:history="1">
        <w:r>
          <w:rPr>
            <w:rFonts w:ascii="arial" w:eastAsia="arial" w:hAnsi="arial" w:cs="arial"/>
            <w:b w:val="0"/>
            <w:i/>
            <w:strike w:val="0"/>
            <w:color w:val="0077CC"/>
            <w:sz w:val="20"/>
            <w:u w:val="single"/>
            <w:vertAlign w:val="baseline"/>
          </w:rPr>
          <w:t>http://www.nytimes.com</w:t>
        </w:r>
      </w:hyperlink>
    </w:p>
    <w:p>
      <w:pPr>
        <w:pStyle w:val="Normal4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2006</w:t>
      </w:r>
    </w:p>
    <w:p>
      <w:pPr>
        <w:pStyle w:val="Normal415"/>
      </w:pPr>
    </w:p>
    <w:p>
      <w:pPr>
        <w:pStyle w:val="Normal415"/>
        <w:ind w:left="200"/>
        <w:sectPr>
          <w:type w:val="continuous"/>
          <w:pgMar w:top="840" w:right="1000" w:bottom="840" w:left="1000" w:header="400" w:footer="400"/>
          <w:pgNumType w:fmt="decimal"/>
          <w:cols w:space="720"/>
        </w:sectPr>
      </w:pPr>
      <w:r>
        <w:br/>
      </w:r>
      <w:r>
        <w:pict>
          <v:line id="_x0000_s2546" style="position:absolute;z-index:252783616" from="0,10pt" to="512pt,10pt" strokecolor="black" strokeweight="1pt">
            <v:stroke linestyle="single"/>
          </v:line>
        </w:pict>
      </w:r>
      <w:r>
        <w:rPr>
          <w:rFonts w:ascii="arial" w:eastAsia="arial" w:hAnsi="arial" w:cs="arial"/>
          <w:b/>
          <w:color w:val="767676"/>
          <w:sz w:val="16"/>
        </w:rPr>
        <w:t>End of Document</w:t>
      </w:r>
    </w:p>
    <w:p>
      <w:pPr>
        <w:pStyle w:val="Normal416"/>
        <w:sectPr>
          <w:headerReference w:type="even" r:id="rId3711"/>
          <w:headerReference w:type="default" r:id="rId3712"/>
          <w:footerReference w:type="even" r:id="rId3713"/>
          <w:footerReference w:type="default" r:id="rId3714"/>
          <w:headerReference w:type="first" r:id="rId3715"/>
          <w:footerReference w:type="first" r:id="rId3716"/>
          <w:pgSz w:w="12240" w:h="15840"/>
          <w:pgMar w:top="840" w:right="1000" w:bottom="840" w:left="1000" w:header="400" w:footer="400"/>
          <w:pgNumType w:fmt="decimal"/>
          <w:cols w:space="720"/>
          <w:titlePg w:val="0"/>
        </w:sectPr>
      </w:pPr>
    </w:p>
    <w:p>
      <w:pPr>
        <w:pStyle w:val="Normal416"/>
      </w:pPr>
    </w:p>
    <w:p>
      <w:pPr>
        <w:pStyle w:val="Normal416"/>
      </w:pPr>
      <w:r>
        <w:pict>
          <v:shape id="_x0000_i2547" type="#_x0000_t75" alt="LexisNexis®" style="width:147.75pt;height:30pt">
            <v:imagedata r:id="rId17" o:title=""/>
          </v:shape>
        </w:pict>
      </w:r>
      <w:r>
        <w:cr/>
      </w:r>
    </w:p>
    <w:p>
      <w:pPr>
        <w:pStyle w:val="Heading1414"/>
        <w:keepNext w:val="0"/>
        <w:spacing w:after="200" w:line="340" w:lineRule="atLeast"/>
        <w:ind w:left="0" w:right="0" w:firstLine="0"/>
        <w:jc w:val="center"/>
      </w:pPr>
      <w:hyperlink r:id="rId3717" w:history="1">
        <w:r>
          <w:rPr>
            <w:rFonts w:ascii="arial" w:eastAsia="arial" w:hAnsi="arial" w:cs="arial"/>
            <w:b/>
            <w:i/>
            <w:strike w:val="0"/>
            <w:color w:val="0077CC"/>
            <w:sz w:val="28"/>
            <w:u w:val="single"/>
            <w:vertAlign w:val="baseline"/>
          </w:rPr>
          <w:t>Voters Express Resignation in Connecticut Governor's Race</w:t>
        </w:r>
      </w:hyperlink>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2014 Monday</w:t>
      </w:r>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16"/>
        <w:keepNext w:val="0"/>
        <w:spacing w:after="0" w:line="240" w:lineRule="atLeast"/>
        <w:ind w:right="0"/>
        <w:jc w:val="both"/>
      </w:pPr>
      <w:bookmarkStart w:id="837" w:name="Bookmark_416"/>
      <w:bookmarkEnd w:id="837"/>
    </w:p>
    <w:p>
      <w:pPr>
        <w:pStyle w:val="Normal4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25</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1195 words</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BENJAMIN MUELLER; Kristin Hussey contributed reporting from Brookfield, Conn.</w:t>
      </w:r>
    </w:p>
    <w:p>
      <w:pPr>
        <w:pStyle w:val="Normal416"/>
        <w:keepNext/>
        <w:spacing w:before="240" w:after="0" w:line="340" w:lineRule="atLeast"/>
        <w:ind w:left="0" w:right="0" w:firstLine="0"/>
        <w:jc w:val="left"/>
      </w:pPr>
      <w:bookmarkStart w:id="838" w:name="Body_414"/>
      <w:bookmarkEnd w:id="838"/>
      <w:r>
        <w:rPr>
          <w:rFonts w:ascii="arial" w:eastAsia="arial" w:hAnsi="arial" w:cs="arial"/>
          <w:b/>
          <w:i w:val="0"/>
          <w:strike w:val="0"/>
          <w:noProof w:val="0"/>
          <w:color w:val="000000"/>
          <w:position w:val="0"/>
          <w:sz w:val="28"/>
          <w:u w:val="none"/>
          <w:vertAlign w:val="baseline"/>
        </w:rPr>
        <w:t>Body</w:t>
      </w:r>
    </w:p>
    <w:p>
      <w:pPr>
        <w:pStyle w:val="Normal416"/>
        <w:spacing w:line="60" w:lineRule="exact"/>
      </w:pPr>
      <w:r>
        <w:pict>
          <v:line id="_x0000_s2548" style="position:absolute;z-index:252784640" from="0,2pt" to="512pt,2pt" strokecolor="#009ddb" strokeweight="2pt">
            <v:stroke linestyle="single"/>
            <w10:wrap type="topAndBottom"/>
          </v:line>
        </w:pict>
      </w:r>
    </w:p>
    <w:p>
      <w:pPr>
        <w:pStyle w:val="Normal416"/>
      </w:pP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HARTFORD -- At the It's a Gee Thang barbershop in the neglected North End, the clippers have gone quiet and the only hair being sculpted sits on a plastic mannequin's head.</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gregarious owner, Lebert Fitzgerald Lester II, poised for business in a scarlet bow tie and black smock, said he hoped for a reprieve from Connecticut's economic gloom when he voted for Gov. Dannel P. Malloy four years ago. Mr. Lester's quiet shop, struggling under the weight of rising taxes and a burdensome accreditation process for his barber-training academy, attests to the fact that not much has changed.</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is doing what he can,'' said Mr. Lester, a Democrat like Mr. Malloy. ''But as a businessman I'm thinking about myself first, and taxes are something that I hate. I built this place from a clipper and an outliner. I don't want to give anything to the government.''</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Days before the polls open in an election that Thomas C. Foley, Mr. Malloy's Republican challenger, has cast as a referendum on the incumbent, voters across the state are struggling to reconcile themselves to their downsized prospects. For public employees who once sought a raise, or storekeepers hoping for a bump in demand, merely getting by in a stalled economy evokes a mixture of gratitude and resentment.</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dozens of interviews outside bodegas and golf courses alike last week, many residents still bristled over Mr. Malloy's decisions early in his term to raise taxes and to coax concessions from unions.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have come to view the same choices with grudging admiration, relieved that a governor finally made the hard choices required to keep the state afloat.</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for Mr. Malloy was often accompanied by a shrug and backhanded praise. Ron Brennan, an 86-year-old salesman at Deep River Hardware Company, near a bucolic bend in the Connecticut River, said approvingly of the governor: ''I don't think he's destroyed anything.''</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store's owner, Art Davies, countered that in his zeal to woo large corporations, Mr. Malloy had let middle-class business owners flounder. ''They want to take care of the big guys,'' he said, ''but in the meantime, they're dragging everybody else down.''</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Mr. Foley, a former private-equity executive, rolled through western Connecticut on what he called a ''new direction tour,'' promising to pay for planned tax cuts by cutting health care costs and what he called ''corporate welfare.''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day, Mr. Malloy enjoyed a visit from President Obama, who told nearly 2,000 rambunctious supporters at a high school gym in Bridgeport that Mr. Malloy had ''made the tough calls.''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it has not always been easy and it's not always been without sacrifice,'' Mr. Obama added, ''there is progress here in Connecticut to be proud of.''</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 a rematch of the 2010 Malloy-Foley contest -- has not been easy for voters, either: It has muddled party allegiances and exposed divisions among families and friends.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 Hinebaugh, 54, a Republican from Waterford, echoed one of Mr. Foley's slogans when he said he was considering retiring to Panama to escape the cost of living. But he said a dropping unemployment rate and disgust at Mr. Foley's harsh handling of unions during his private-equity career had moved him solidly to Mr. Malloy's side.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Arguing with a few Republican friends at a coffee shop in Groton, he said, ''Come on, if you're a realist, you can't help raising taxes.''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saying Malloy is the best guy in the world, but I think Foley is the Antichrist,'' he continued. ''Malloy stepped up to the plate when the shooting happened in Newtown.''</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strict gun-control bill that Mr. Malloy signed in 2013 has also alienated some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eastern Connecticut. Paul Planchon, 31, a welder at General Dynamics Electric Boat in Groton, said hunters had been unfairly punished by the new rules, which banned many assault-style weapons and large ammunition magazines and introduced background checks.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like Malloy,'' he said, but referring to the gun-control law: ''I think it's abusing citizens more than stopping actual criminals.''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industries enjoying job gains that have been trumpeted by Mr. Malloy, some workers were skeptical of his approach. While Mr. Malloy offered some companies huge subsidies, they said, he had forgotten how expensive it was for smaller businesses to hire new workers.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Burns, a product manager at an aviation parts business in Bloomfield, said the costs of hiring a full-time welder were so high that he planned to ask a neighbor for part-time help. While Mr. Malloy has often cited increased jet-engine orders at Pratt &amp; Whitney, Mr. Burns said such growth was a cyclical response to global aerospace-industry trends.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Foley's talking about change,'' he said.</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state's union laborers, change has taken various forms during Mr. Malloy's tenure. Jay Valentin, a program director at the state's Blue Hills substance abuse center in Hartford, was looking forward to a raise until Mr. Malloy negotiated $1.6 billion in union concessions in 2011, forcing workers to accept fixed wages.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affected, but not as hard as I could have been,'' said Mr. Valentin, 56, of Meriden. ''I got to keep my job.'' And Mr. Malloy's conciliatory approach helped. ''He apologized. He talked to people about it,'' Mr. Valentin added.</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at the other end of the economic spectrum said they felt pushed out of the state by its onerous estate and income taxes.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Loftus, 56, an investor in Westport, said Mr. Malloy's decision to raise taxes would only compel more retirees to flee to Florida.</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really bad state to die in,'' Mr. Loftus said, referring to the high estate taxes.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his enthusiasm for Mr. Foley was muted. ''I guess I'm voting for him,'' Mr. Loftus said, ''but I'm not really sure why I'm doing it.''</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Jamil Ragland, 29, a single father from Hartford's North End, said his vote for Mr. Malloy would also be halfhearted. He cited the governor's support for charter schools as an example of a tendency to latch onto national trends at the expense of underprivileged constituents.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more anti-Foley than pro-Malloy,'' he said.</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Nancy Kalal's farm in East Lyme last week, ladybugs buzzed outside her kitchen while she surveyed her cattle. As employees of Pfizer have been laid off, she said, she has watched customers who used to buy beef disappear.</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Malloy's tough stance during labor negotiations in 2011 convinced her that he wanted unions to share the burden.</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he's thinking outside the box,'' said Ms. Kalal, 61, a Republican. ''I worked my little tush off for years. Unions need to give more.''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Hartford, Mr. Lester tried to coax customers inside his barbershop with a discount timed to the part of the month when benefit checks start to run low.</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described how Mr. Foley's business expertise had made him think about crossing party lines. But he worried aloud that Mr. Foley's pledge to cut taxes could exacerbate the problems of underserved urban communities.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cry about taxes all the time, but I like to look at the totality of the situation,'' he said. ''Is the tax increase necessary to keep the state running?''</w:t>
      </w:r>
    </w:p>
    <w:p>
      <w:pPr>
        <w:pStyle w:val="Normal416"/>
        <w:keepNext w:val="0"/>
        <w:spacing w:before="240" w:after="0" w:line="260" w:lineRule="atLeast"/>
        <w:ind w:left="0" w:right="0" w:firstLine="0"/>
        <w:jc w:val="left"/>
      </w:pPr>
      <w:r>
        <w:br/>
      </w:r>
      <w:hyperlink r:id="rId3718" w:history="1">
        <w:r>
          <w:rPr>
            <w:rFonts w:ascii="arial" w:eastAsia="arial" w:hAnsi="arial" w:cs="arial"/>
            <w:b w:val="0"/>
            <w:i/>
            <w:strike w:val="0"/>
            <w:color w:val="0077CC"/>
            <w:sz w:val="20"/>
            <w:u w:val="single"/>
            <w:vertAlign w:val="baseline"/>
          </w:rPr>
          <w:t>http://www.nytimes.com/2014/11/03/nyregion/voters-express-resignation-in-connecticut-governors-race.html</w:t>
        </w:r>
      </w:hyperlink>
    </w:p>
    <w:p>
      <w:pPr>
        <w:pStyle w:val="Normal4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6"/>
        <w:spacing w:line="60" w:lineRule="exact"/>
      </w:pPr>
      <w:r>
        <w:pict>
          <v:line id="_x0000_s2549" style="position:absolute;z-index:252785664" from="0,2pt" to="512pt,2pt" strokecolor="#009ddb" strokeweight="2pt">
            <v:stroke linestyle="single"/>
            <w10:wrap type="topAndBottom"/>
          </v:line>
        </w:pict>
      </w:r>
    </w:p>
    <w:p>
      <w:pPr>
        <w:pStyle w:val="Normal4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LEBERT FITZGERALD LESTER II: Owner of It's a Gee Thang barbershop in Hartford</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NANCY KALAL: Owner of Cranberry Meadow Farm in East Lyme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BURNS:   Product manager at an aviation parts business in Bloomfield (PHOTOGRAPHS BY CHRISTOPHER CAPOZZIELLO FOR THE NEW YORK TIMES)       </w:t>
      </w:r>
    </w:p>
    <w:p>
      <w:pPr>
        <w:pStyle w:val="Normal4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2014</w:t>
      </w:r>
    </w:p>
    <w:p>
      <w:pPr>
        <w:pStyle w:val="Normal416"/>
      </w:pPr>
    </w:p>
    <w:p>
      <w:pPr>
        <w:pStyle w:val="Normal416"/>
        <w:ind w:left="200"/>
        <w:sectPr>
          <w:type w:val="continuous"/>
          <w:pgMar w:top="840" w:right="1000" w:bottom="840" w:left="1000" w:header="400" w:footer="400"/>
          <w:pgNumType w:fmt="decimal"/>
          <w:cols w:space="720"/>
        </w:sectPr>
      </w:pPr>
      <w:r>
        <w:br/>
      </w:r>
      <w:r>
        <w:pict>
          <v:line id="_x0000_s2550" style="position:absolute;z-index:252786688" from="0,10pt" to="512pt,10pt" strokecolor="black" strokeweight="1pt">
            <v:stroke linestyle="single"/>
          </v:line>
        </w:pict>
      </w:r>
      <w:r>
        <w:rPr>
          <w:rFonts w:ascii="arial" w:eastAsia="arial" w:hAnsi="arial" w:cs="arial"/>
          <w:b/>
          <w:color w:val="767676"/>
          <w:sz w:val="16"/>
        </w:rPr>
        <w:t>End of Document</w:t>
      </w:r>
    </w:p>
    <w:p>
      <w:pPr>
        <w:pStyle w:val="Normal417"/>
        <w:sectPr>
          <w:headerReference w:type="even" r:id="rId3719"/>
          <w:headerReference w:type="default" r:id="rId3720"/>
          <w:footerReference w:type="even" r:id="rId3721"/>
          <w:footerReference w:type="default" r:id="rId3722"/>
          <w:headerReference w:type="first" r:id="rId3723"/>
          <w:footerReference w:type="first" r:id="rId3724"/>
          <w:pgSz w:w="12240" w:h="15840"/>
          <w:pgMar w:top="840" w:right="1000" w:bottom="840" w:left="1000" w:header="400" w:footer="400"/>
          <w:pgNumType w:fmt="decimal"/>
          <w:cols w:space="720"/>
          <w:titlePg w:val="0"/>
        </w:sectPr>
      </w:pPr>
    </w:p>
    <w:p>
      <w:pPr>
        <w:pStyle w:val="Normal417"/>
      </w:pPr>
    </w:p>
    <w:p>
      <w:pPr>
        <w:pStyle w:val="Normal417"/>
      </w:pPr>
      <w:r>
        <w:pict>
          <v:shape id="_x0000_i2551" type="#_x0000_t75" alt="LexisNexis®" style="width:147.75pt;height:30pt">
            <v:imagedata r:id="rId17" o:title=""/>
          </v:shape>
        </w:pict>
      </w:r>
      <w:r>
        <w:cr/>
      </w:r>
    </w:p>
    <w:p>
      <w:pPr>
        <w:pStyle w:val="Heading1415"/>
        <w:keepNext w:val="0"/>
        <w:spacing w:after="200" w:line="340" w:lineRule="atLeast"/>
        <w:ind w:left="0" w:right="0" w:firstLine="0"/>
        <w:jc w:val="center"/>
      </w:pPr>
      <w:hyperlink r:id="rId3725" w:history="1">
        <w:r>
          <w:rPr>
            <w:rFonts w:ascii="arial" w:eastAsia="arial" w:hAnsi="arial" w:cs="arial"/>
            <w:b/>
            <w:i/>
            <w:strike w:val="0"/>
            <w:color w:val="0077CC"/>
            <w:sz w:val="28"/>
            <w:u w:val="single"/>
            <w:vertAlign w:val="baseline"/>
          </w:rPr>
          <w:t>Bumpy Days for Mr. Bush</w:t>
        </w:r>
      </w:hyperlink>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2000, Sunday, Late Edition - Final</w:t>
      </w:r>
    </w:p>
    <w:p>
      <w:pPr>
        <w:pStyle w:val="Normal417"/>
        <w:keepNext w:val="0"/>
        <w:spacing w:after="0" w:line="240" w:lineRule="atLeast"/>
        <w:ind w:right="0"/>
        <w:jc w:val="both"/>
      </w:pPr>
      <w:bookmarkStart w:id="839" w:name="Bookmark_417"/>
      <w:bookmarkEnd w:id="839"/>
    </w:p>
    <w:p>
      <w:pPr>
        <w:pStyle w:val="Normal4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Section 4; Page 16; Column 1; Editorial Desk; Column 1;; Editorial</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610 words</w:t>
      </w:r>
    </w:p>
    <w:p>
      <w:pPr>
        <w:pStyle w:val="Normal417"/>
        <w:keepNext/>
        <w:spacing w:before="240" w:after="0" w:line="340" w:lineRule="atLeast"/>
        <w:ind w:left="0" w:right="0" w:firstLine="0"/>
        <w:jc w:val="left"/>
      </w:pPr>
      <w:bookmarkStart w:id="840" w:name="Body_415"/>
      <w:bookmarkEnd w:id="840"/>
      <w:r>
        <w:rPr>
          <w:rFonts w:ascii="arial" w:eastAsia="arial" w:hAnsi="arial" w:cs="arial"/>
          <w:b/>
          <w:i w:val="0"/>
          <w:strike w:val="0"/>
          <w:noProof w:val="0"/>
          <w:color w:val="000000"/>
          <w:position w:val="0"/>
          <w:sz w:val="28"/>
          <w:u w:val="none"/>
          <w:vertAlign w:val="baseline"/>
        </w:rPr>
        <w:t>Body</w:t>
      </w:r>
    </w:p>
    <w:p>
      <w:pPr>
        <w:pStyle w:val="Normal417"/>
        <w:spacing w:line="60" w:lineRule="exact"/>
      </w:pPr>
      <w:r>
        <w:pict>
          <v:line id="_x0000_s2552" style="position:absolute;z-index:252787712" from="0,2pt" to="512pt,2pt" strokecolor="#009ddb" strokeweight="2pt">
            <v:stroke linestyle="single"/>
            <w10:wrap type="topAndBottom"/>
          </v:line>
        </w:pict>
      </w:r>
    </w:p>
    <w:p>
      <w:pPr>
        <w:pStyle w:val="Normal417"/>
      </w:pP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too soon to tell whether Gov. George W. Bush's campaign has simply hit a rough patch or is heading into a steep dive. He was smart to listen to alarmed Republican elders and open talks with the presidential debate commission about meeting Vice President Al Gore. He also promised to be more spontaneous and hold town meetings. But the larger problems faced by Mr. Bush's campaign may be harder to solve, since they have to do with substantive issues and electoral geography.</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presidential campaign has reached the stage when state-by-state tallies are more meaningful than the numbers nationwide. While the national polls have the candidates about even, only a handful of big states are in play. These states may also be among the least receptive to Mr. Bush's agenda of tax cuts and restricted government.</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polls show Mr. Gore ahead or suddenly competitive in two places, Louisiana and Florida, that once looked safe for Mr. Bush. With the three biggest states hardly in doubt -- Texas is solid for Mr. Bush, and California and New York seem safe for Mr. Gore -- the emerging battleground is turning out to be the industrial heartland of Ohio, Michigan, Missouri, Pennsylvania and Illinois.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era of Ronald Reagan,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Democrats in these states could be tempted into voting Republican. In recent years, they have gone for Republican governors like Tom Ridge of Pennsylvania and John Engler of Michigan, who favor a strong government role in health and education. But it is also true that swing voters in these states have often voted Democratic and may be ready to do so again this year. The polls suggest that the anti-government conservatism so popular in Mr. Bush's Sun Belt base may not play as well among the undecided voters in the hottest combat zone of 2000.</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irony is that at the outset of his campaign, Mr. Bush promised to be a "compassionate conservative" along the lines of Mr. Ridge and Mr. Engler. But in recent weeks Mr. Bush has gotten off that message, sidetracked by the squabble over debates and distracted by his own indecision over how hard to hit the vice president in attack ads.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partly because of adroit moves by Mr. Gore, Mr. Bush has been pulled onto issues terrain. He is being asked to define proposals, rather than depict them with broad strokes. One result last week was that Mr. Bush wound up sounding more conservative than compassionate, as when he unveiled his bifurcated Medicare drug program. Social issues like gun control, the environment and abortion rights are also strong for Democrats in the critical Midwest.</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significant that Mr. Bush's campaign on general themes of personality and leadership was struggling just as Republicans in Congress gave ground on specific issues in order to avoid a budget confrontation with President Clinton. The House speaker, Dennis Hastert, has signaled a willingness to accept a minimum wage bill and is said to be looking for a compromise on the patient's bill of rights. Republicans are even said to be willing to accept more spending on school construction, foreign aid and other Democratic initiatives.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Picking a fight with the Democrats, the Congressional Republicans are saying, can only play into the enemy's hands. That underscores the reasons that Mr. Bush has had a rough time since the Democratic convention. Mr. Gore has succeeded for the time being in making this a campaign season that is turning on specifics rather than generalizations about values and governmental philosophy. And the concentration on issues by his campaign seems especially important in the cluster of contestable states expected to decide the election.</w:t>
      </w:r>
    </w:p>
    <w:p>
      <w:pPr>
        <w:pStyle w:val="Normal417"/>
        <w:keepNext w:val="0"/>
        <w:spacing w:before="240" w:after="0" w:line="260" w:lineRule="atLeast"/>
        <w:ind w:left="0" w:right="0" w:firstLine="0"/>
        <w:jc w:val="left"/>
      </w:pPr>
      <w:r>
        <w:br/>
      </w:r>
      <w:hyperlink r:id="rId3726" w:history="1">
        <w:r>
          <w:rPr>
            <w:rFonts w:ascii="arial" w:eastAsia="arial" w:hAnsi="arial" w:cs="arial"/>
            <w:b w:val="0"/>
            <w:i/>
            <w:strike w:val="0"/>
            <w:color w:val="0077CC"/>
            <w:sz w:val="20"/>
            <w:u w:val="single"/>
            <w:vertAlign w:val="baseline"/>
          </w:rPr>
          <w:t>http://www.nytimes.com</w:t>
        </w:r>
      </w:hyperlink>
    </w:p>
    <w:p>
      <w:pPr>
        <w:pStyle w:val="Normal4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2000</w:t>
      </w:r>
    </w:p>
    <w:p>
      <w:pPr>
        <w:pStyle w:val="Normal417"/>
      </w:pPr>
    </w:p>
    <w:p>
      <w:pPr>
        <w:pStyle w:val="Normal417"/>
        <w:ind w:left="200"/>
        <w:sectPr>
          <w:type w:val="continuous"/>
          <w:pgMar w:top="840" w:right="1000" w:bottom="840" w:left="1000" w:header="400" w:footer="400"/>
          <w:pgNumType w:fmt="decimal"/>
          <w:cols w:space="720"/>
        </w:sectPr>
      </w:pPr>
      <w:r>
        <w:br/>
      </w:r>
      <w:r>
        <w:pict>
          <v:line id="_x0000_s2553" style="position:absolute;z-index:252788736" from="0,10pt" to="512pt,10pt" strokecolor="black" strokeweight="1pt">
            <v:stroke linestyle="single"/>
          </v:line>
        </w:pict>
      </w:r>
      <w:r>
        <w:rPr>
          <w:rFonts w:ascii="arial" w:eastAsia="arial" w:hAnsi="arial" w:cs="arial"/>
          <w:b/>
          <w:color w:val="767676"/>
          <w:sz w:val="16"/>
        </w:rPr>
        <w:t>End of Document</w:t>
      </w:r>
    </w:p>
    <w:p>
      <w:pPr>
        <w:pStyle w:val="Normal418"/>
        <w:sectPr>
          <w:headerReference w:type="even" r:id="rId3727"/>
          <w:headerReference w:type="default" r:id="rId3728"/>
          <w:footerReference w:type="even" r:id="rId3729"/>
          <w:footerReference w:type="default" r:id="rId3730"/>
          <w:headerReference w:type="first" r:id="rId3731"/>
          <w:footerReference w:type="first" r:id="rId3732"/>
          <w:pgSz w:w="12240" w:h="15840"/>
          <w:pgMar w:top="840" w:right="1000" w:bottom="840" w:left="1000" w:header="400" w:footer="400"/>
          <w:pgNumType w:fmt="decimal"/>
          <w:cols w:space="720"/>
          <w:titlePg w:val="0"/>
        </w:sectPr>
      </w:pPr>
    </w:p>
    <w:p>
      <w:pPr>
        <w:pStyle w:val="Normal418"/>
      </w:pPr>
    </w:p>
    <w:p>
      <w:pPr>
        <w:pStyle w:val="Normal418"/>
      </w:pPr>
      <w:r>
        <w:pict>
          <v:shape id="_x0000_i2554" type="#_x0000_t75" alt="LexisNexis®" style="width:147.75pt;height:30pt">
            <v:imagedata r:id="rId17" o:title=""/>
          </v:shape>
        </w:pict>
      </w:r>
      <w:r>
        <w:cr/>
      </w:r>
    </w:p>
    <w:p>
      <w:pPr>
        <w:pStyle w:val="Heading1416"/>
        <w:keepNext w:val="0"/>
        <w:spacing w:after="200" w:line="340" w:lineRule="atLeast"/>
        <w:ind w:left="0" w:right="0" w:firstLine="0"/>
        <w:jc w:val="center"/>
      </w:pPr>
      <w:hyperlink r:id="rId3733" w:history="1">
        <w:r>
          <w:rPr>
            <w:rFonts w:ascii="arial" w:eastAsia="arial" w:hAnsi="arial" w:cs="arial"/>
            <w:b/>
            <w:i/>
            <w:strike w:val="0"/>
            <w:color w:val="0077CC"/>
            <w:sz w:val="28"/>
            <w:u w:val="single"/>
            <w:vertAlign w:val="baseline"/>
          </w:rPr>
          <w:t>Remembering '08 Fizzle, Romney Puts Added Emphasis on New Hampshire</w:t>
        </w:r>
      </w:hyperlink>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2011 Wednesday</w:t>
      </w:r>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18"/>
        <w:keepNext w:val="0"/>
        <w:spacing w:after="0" w:line="240" w:lineRule="atLeast"/>
        <w:ind w:right="0"/>
        <w:jc w:val="both"/>
      </w:pPr>
      <w:bookmarkStart w:id="841" w:name="Bookmark_418"/>
      <w:bookmarkEnd w:id="841"/>
    </w:p>
    <w:p>
      <w:pPr>
        <w:pStyle w:val="Normal4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24</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960 words</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ASHLEY PARKER and MICHAEL BARBARO</w:t>
      </w:r>
    </w:p>
    <w:p>
      <w:pPr>
        <w:pStyle w:val="Normal418"/>
        <w:keepNext/>
        <w:spacing w:before="240" w:after="0" w:line="340" w:lineRule="atLeast"/>
        <w:ind w:left="0" w:right="0" w:firstLine="0"/>
        <w:jc w:val="left"/>
      </w:pPr>
      <w:bookmarkStart w:id="842" w:name="Body_416"/>
      <w:bookmarkEnd w:id="842"/>
      <w:r>
        <w:rPr>
          <w:rFonts w:ascii="arial" w:eastAsia="arial" w:hAnsi="arial" w:cs="arial"/>
          <w:b/>
          <w:i w:val="0"/>
          <w:strike w:val="0"/>
          <w:noProof w:val="0"/>
          <w:color w:val="000000"/>
          <w:position w:val="0"/>
          <w:sz w:val="28"/>
          <w:u w:val="none"/>
          <w:vertAlign w:val="baseline"/>
        </w:rPr>
        <w:t>Body</w:t>
      </w:r>
    </w:p>
    <w:p>
      <w:pPr>
        <w:pStyle w:val="Normal418"/>
        <w:spacing w:line="60" w:lineRule="exact"/>
      </w:pPr>
      <w:r>
        <w:pict>
          <v:line id="_x0000_s2555" style="position:absolute;z-index:252789760" from="0,2pt" to="512pt,2pt" strokecolor="#009ddb" strokeweight="2pt">
            <v:stroke linestyle="single"/>
            <w10:wrap type="topAndBottom"/>
          </v:line>
        </w:pict>
      </w:r>
    </w:p>
    <w:p>
      <w:pPr>
        <w:pStyle w:val="Normal418"/>
      </w:pP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BEDFORD, N.H. -- Over the next week, as most of the Republican presidential candidates barnstorm Iowa, Mitt Romney will rumble across New Hampshire on his most elaborate campaign swing of the election: a three-day, nine-town bus tour that his campaign has nicknamed ''Earn It.''</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message may be this: ''Don't Squander It.''</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years ago, during his first presidential run, Mr. Romney's lead in New Hampshire fizzled as he seemed to take his eye off the Republican primary here, pouring significant time, money and manpower into the Iowa caucuses. After a second-place finish in both states, his campaign for the White House was all but over.</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Determined to avoid that outcome in the final phase of a volatile primary campaign -- and uncertain of how he will perform in Iowa -- Mr. Romney is putting an unmistakable emphasis on New Hampshire, where aides and advisers are zealously guarding his commanding lead in the polls from a number of serious threats.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 sign of that push: Mr. Romney's spending on campaign commercials in New Hampshire has climbed to about $372,000 from zero over the past three weeks -- more than any of his Republican competitors during the same period, according to a rival campaign that is tracking media buying.</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night, in what was billed as a major speech here, complete with teleprompters, Mr. Romney appealed directly to the states' voters, railing against what he called the big-spending government and ''entitlement society'' envisioned by President Obama.</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Barack Obama has reversed John Kennedy's call for sacrifice,'' he said. ''He would have Americans ask, 'What can the country do for you?'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Romney's bus tour begins as Newt Gingrich, a former House speaker, has surged in New Hampshire, armed with the coveted endorsement of the state's largest daily newspaper, The Union Leader of Manchester.</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 Iowa, Representative Ron Paul of Texas has demonstrated his organizing prowess in the state; aides to Mr. Romney predict that Mr. Paul could capture as much as 18 percent of the primary vote in New Hampshire.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Jon M. Huntsman Jr., a former Utah governor, has staked his entire campaign on New Hampshire, relocating his campaign headquarters from Orlando, Fla., to Manchester and relying on his political action committee to finance a barrage of television commercials.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Romney's support in New Hampshire ''is being compromised in almost every demographic by a different candidate,'' said Michael Dennehy, a longtime Republican strategist in the state who is unaffiliated with a campaign. ''His support among conservative voters is being challenged by Newt Gingrich; his support from libertarian, outside conservatives is under siege by Ron Paul; and his support from undeclared, independent voters is being compromised by Ron Paul and Jon Huntsman.''</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Romney campaign, Mr. Dennehy said, ''won't say they're worried, but there's no doubt that they're concerned.''</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Stuart Stevens, a top strategist for Mr. Romney, said the campaign was ''always worried'' and played down any suggestion that the tour of the state reflected deeper unease. ''It's all we do is worry,'' he said.</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advisers to Mr. Romney have at times sought to minimize the importance of Iowa to their electoral strategy, they have acknowledged that New Hampshire is a crucial, even vital battleground.</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don't win here, there really isn't much of a game plan,'' said Jamie Burnett, Mr. Romney's political director in New Hampshire in 2008 and a political consultant in New Hampshire who is not working for any of the Republican candidates. ''That would effectively end their campaign.''</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Romney's trip this week is focused heavily on New Hampshire's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northern tier -- towns like Littleton, Berlin and Ashland -- where Republican voters tend to skew right, compared with the rest of the state, said Andrew E. Smith, a pollster at the University of New Hampshire and an associate professor in the political science department.</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Mr. Romney, who has long struggled to firmly establish his conservative credentials, the campaign swing will provide a final chance to appeal to a segment of the electorate that may be instinctively drawn to Mr. Gingrich and Mr. Paul.</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''Gingrich's chances of doing well, or Paul's, are in these upstate towns,'' Mr. Smith said.</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Romney campaign enters the New Hampshire primary with several advantages. He is the former governor of a neighboring state, owns a vacation home in Wolfeboro, N.H., and has strong name recognition.</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his campaign staff -- many of whom were on board four years ago -- has developed a well-organized and well-financed plan to turn out the vote on primary day.</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Volunteers -- around 2,700 of them -- fill the campaign's Manchester headquarters for nightly phone banks, and leave equipped with software that allows them to make calls from their homes and enter data from their personal computers. So far, the campaign has made over 230,000 calls.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know on primary day who our supporters are,'' said Ryan Williams, a Romney spokesman.</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ways, Mr. Romney has been running for president ever since his second-place finish in 2008, maintaining a presence in the state through frequent visits and donations to local candidates through his political action committee.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his advisers said, they are especially reluctant to divert attention from the state in the days leading up to the Jan. 10 primary.</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going to waste that investment by not seeing it through to the end,'' said Tom Rath, a senior adviser to Mr. Romney in New Hampshire.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had my heart broken a lot at the end of New Hampshire,'' Mr. Rath added. ''And the way to keep that from happening is to come back here -- a lot, and late.''</w:t>
      </w:r>
    </w:p>
    <w:p>
      <w:pPr>
        <w:pStyle w:val="Normal418"/>
        <w:keepNext w:val="0"/>
        <w:spacing w:before="240" w:after="0" w:line="260" w:lineRule="atLeast"/>
        <w:ind w:left="0" w:right="0" w:firstLine="0"/>
        <w:jc w:val="left"/>
      </w:pPr>
      <w:r>
        <w:br/>
      </w:r>
      <w:hyperlink r:id="rId3734" w:history="1">
        <w:r>
          <w:rPr>
            <w:rFonts w:ascii="arial" w:eastAsia="arial" w:hAnsi="arial" w:cs="arial"/>
            <w:b w:val="0"/>
            <w:i/>
            <w:strike w:val="0"/>
            <w:color w:val="0077CC"/>
            <w:sz w:val="20"/>
            <w:u w:val="single"/>
            <w:vertAlign w:val="baseline"/>
          </w:rPr>
          <w:t>http://www.nytimes.com</w:t>
        </w:r>
      </w:hyperlink>
    </w:p>
    <w:p>
      <w:pPr>
        <w:pStyle w:val="Normal4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8"/>
        <w:spacing w:line="60" w:lineRule="exact"/>
      </w:pPr>
      <w:r>
        <w:pict>
          <v:line id="_x0000_s2556" style="position:absolute;z-index:252790784" from="0,2pt" to="512pt,2pt" strokecolor="#009ddb" strokeweight="2pt">
            <v:stroke linestyle="single"/>
            <w10:wrap type="topAndBottom"/>
          </v:line>
        </w:pict>
      </w:r>
    </w:p>
    <w:p>
      <w:pPr>
        <w:pStyle w:val="Normal4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In a speech in Bedford, N.H., Mitt Romney railed against what he called the big-spending government and ''entitlement society'' envisioned by President Obama. (PHOTOGRAPH BY CHERYL SENTER FOR THE NEW YORK TIMES)          </w:t>
      </w:r>
    </w:p>
    <w:p>
      <w:pPr>
        <w:pStyle w:val="Normal4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21, 2011</w:t>
      </w:r>
    </w:p>
    <w:p>
      <w:pPr>
        <w:pStyle w:val="Normal418"/>
      </w:pPr>
    </w:p>
    <w:p>
      <w:pPr>
        <w:pStyle w:val="Normal418"/>
        <w:ind w:left="200"/>
        <w:sectPr>
          <w:type w:val="continuous"/>
          <w:pgMar w:top="840" w:right="1000" w:bottom="840" w:left="1000" w:header="400" w:footer="400"/>
          <w:pgNumType w:fmt="decimal"/>
          <w:cols w:space="720"/>
        </w:sectPr>
      </w:pPr>
      <w:r>
        <w:br/>
      </w:r>
      <w:r>
        <w:pict>
          <v:line id="_x0000_s2557" style="position:absolute;z-index:252791808" from="0,10pt" to="512pt,10pt" strokecolor="black" strokeweight="1pt">
            <v:stroke linestyle="single"/>
          </v:line>
        </w:pict>
      </w:r>
      <w:r>
        <w:rPr>
          <w:rFonts w:ascii="arial" w:eastAsia="arial" w:hAnsi="arial" w:cs="arial"/>
          <w:b/>
          <w:color w:val="767676"/>
          <w:sz w:val="16"/>
        </w:rPr>
        <w:t>End of Document</w:t>
      </w:r>
    </w:p>
    <w:p>
      <w:pPr>
        <w:pStyle w:val="Normal419"/>
        <w:sectPr>
          <w:headerReference w:type="even" r:id="rId3735"/>
          <w:headerReference w:type="default" r:id="rId3736"/>
          <w:footerReference w:type="even" r:id="rId3737"/>
          <w:footerReference w:type="default" r:id="rId3738"/>
          <w:headerReference w:type="first" r:id="rId3739"/>
          <w:footerReference w:type="first" r:id="rId3740"/>
          <w:pgSz w:w="12240" w:h="15840"/>
          <w:pgMar w:top="840" w:right="1000" w:bottom="840" w:left="1000" w:header="400" w:footer="400"/>
          <w:pgNumType w:fmt="decimal"/>
          <w:cols w:space="720"/>
          <w:titlePg w:val="0"/>
        </w:sectPr>
      </w:pPr>
    </w:p>
    <w:p>
      <w:pPr>
        <w:pStyle w:val="Normal419"/>
      </w:pPr>
    </w:p>
    <w:p>
      <w:pPr>
        <w:pStyle w:val="Normal419"/>
      </w:pPr>
      <w:r>
        <w:pict>
          <v:shape id="_x0000_i2558" type="#_x0000_t75" alt="LexisNexis®" style="width:147.75pt;height:30pt">
            <v:imagedata r:id="rId17" o:title=""/>
          </v:shape>
        </w:pict>
      </w:r>
      <w:r>
        <w:cr/>
      </w:r>
    </w:p>
    <w:p>
      <w:pPr>
        <w:pStyle w:val="Heading1417"/>
        <w:keepNext w:val="0"/>
        <w:spacing w:after="200" w:line="340" w:lineRule="atLeast"/>
        <w:ind w:left="0" w:right="0" w:firstLine="0"/>
        <w:jc w:val="center"/>
      </w:pPr>
      <w:hyperlink r:id="rId3741" w:history="1">
        <w:r>
          <w:rPr>
            <w:rFonts w:ascii="arial" w:eastAsia="arial" w:hAnsi="arial" w:cs="arial"/>
            <w:b/>
            <w:i/>
            <w:strike w:val="0"/>
            <w:color w:val="0077CC"/>
            <w:sz w:val="28"/>
            <w:u w:val="single"/>
            <w:vertAlign w:val="baseline"/>
          </w:rPr>
          <w:t>Setting Course to Reclaim the Past</w:t>
        </w:r>
      </w:hyperlink>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2014 Monday</w:t>
      </w:r>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19"/>
        <w:keepNext w:val="0"/>
        <w:spacing w:after="0" w:line="240" w:lineRule="atLeast"/>
        <w:ind w:right="0"/>
        <w:jc w:val="both"/>
      </w:pPr>
      <w:bookmarkStart w:id="843" w:name="Bookmark_419"/>
      <w:bookmarkEnd w:id="843"/>
    </w:p>
    <w:p>
      <w:pPr>
        <w:pStyle w:val="Normal4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 THEATER REVIEW</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1278 words</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CHARLES ISHERWOOD</w:t>
      </w:r>
    </w:p>
    <w:p>
      <w:pPr>
        <w:pStyle w:val="Normal419"/>
        <w:keepNext/>
        <w:spacing w:before="240" w:after="0" w:line="340" w:lineRule="atLeast"/>
        <w:ind w:left="0" w:right="0" w:firstLine="0"/>
        <w:jc w:val="left"/>
      </w:pPr>
      <w:bookmarkStart w:id="844" w:name="Body_417"/>
      <w:bookmarkEnd w:id="844"/>
      <w:r>
        <w:rPr>
          <w:rFonts w:ascii="arial" w:eastAsia="arial" w:hAnsi="arial" w:cs="arial"/>
          <w:b/>
          <w:i w:val="0"/>
          <w:strike w:val="0"/>
          <w:noProof w:val="0"/>
          <w:color w:val="000000"/>
          <w:position w:val="0"/>
          <w:sz w:val="28"/>
          <w:u w:val="none"/>
          <w:vertAlign w:val="baseline"/>
        </w:rPr>
        <w:t>Body</w:t>
      </w:r>
    </w:p>
    <w:p>
      <w:pPr>
        <w:pStyle w:val="Normal419"/>
        <w:spacing w:line="60" w:lineRule="exact"/>
      </w:pPr>
      <w:r>
        <w:pict>
          <v:line id="_x0000_s2559" style="position:absolute;z-index:252792832" from="0,2pt" to="512pt,2pt" strokecolor="#009ddb" strokeweight="2pt">
            <v:stroke linestyle="single"/>
            <w10:wrap type="topAndBottom"/>
          </v:line>
        </w:pict>
      </w:r>
    </w:p>
    <w:p>
      <w:pPr>
        <w:pStyle w:val="Normal419"/>
      </w:pP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 times, blighted lives and the bleak humor that occasionally lifts the fog: The universe of ''The Last Ship,'' the new musical with a score by Sting about a shipbuilding town in decline, lies at some distance from its peppier neighbors on Broadway, where megaphoned uplift and easy escapism tend to thrive.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that reason alone, it's hard not to root for this ambitious, earnest musical, which opened on Sunday night at the Neil Simon Theater. Rich in atmosphere -- I half expected to see sea gulls reeling in the rafters -- and buoyed by a seductive score that ranks among the best composed by a rock or pop figure for Broadway, the musical explores with grit and compassion the lives of the town's disenfranchised citizens, left behind as the industry that gave them their livelihood set sail for foreign lands.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along with its accomplishments, which include a host of vital performances from its ample cast under the direction of Joe Mantello, ''The Last Ship'' also has its share of nagging flaws. The book, by John Logan (''Red'') and Brian Yorkey (''Next to Normal''), and inspired in part by Sting's own upbringing in the northeast England town Wallsend, where the show is set, is unfocused and diffuse. It's hamstrung by a division between a David versus Goliath story -- of the little folk fighting against the faceless forces of the global economy -- and a romantic love triangle.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prologue introduces us to the restless young Gideon (Collin Kelly-Sordelet), who yearns to escape the town where he's grown up, and where his forebears have always worked the shipyards. Even after an injury at the yards leaves his father, Joe (Jamie Jackson), unable to work, the pugnacious Gideon rebels against the life ordained for him. ''His life may be over,'' he tells his girlfriend, Meg (Dawn Cantwell), ''but mine's not.'' Although she refuses to join him, Gideon sets out ''to find us a berth at the end of the earth,'' as he sings, and promises to return to rescue her.</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Youthful dreams have a way of evaporating when they meet the hard exigencies of life, and when Gideon returns 15 years later (Michael Esper plays the adult Gideon, Rachel Tucker the adult Meg), he finds that the town has sunk into economic depression, the shipyards have closed and Meg has moved on. Her almost-fiancé is Arthur Millburn (the excellent Aaron Lazar, making the most of his gentle love ballad), who, in alliance with a local businessman, urges the unemployed workers to take the only jobs on offer: at a new salvage company.</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Letting go of the more profitable past proves a bitter pill for the locals, who line up behind the firebrand Jackie White, played with staunch ferocity by the charismatic British actor and singer Jimmy Nail. In one of the musical's rousing anthems, he evokes the town's better days, reminding the pub dwellers that ''we built the greatest shipping tonnage that the world has ever seen, and the only life we've known is in the shipyards.''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Against considerable odds, and for that matter all real-world logic, the townsfolk rally behind a plan to open the shipyards themselves, and set to work building one last ship. What exactly they will do with this vessel -- sell it to Carnival Cruises? hop aboard and sail away into some brighter future? -- is among the questions the show doesn't quite answer.</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plenty to distract us from this quixotic, quasi-symbolic endeavor. In a development that can be seen coming from a few leagues away, we learn Gideon is the biological father of Meg's teenage son, Tom (Mr. Kelly-Sordelet, again), and that Meg still feels a tug of affection for her old flame. In one of the show's prettiest ballads, Meg, played with a tough hide and a sweet soul by the beautiful Ms. Tucker, sings a duet with her younger self in which she confesses she still ''counts the boats returning from the sea.''</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claiming the town's attention is the decline of the local priest, Father O'Brien (Fred Applegate), who knocks back pints with the best of them, and isn't above colorful profanity. Although Mr. Applegate plays the role with a nicely studied restraint, the character skirts stock stereotype, and his cancer diagnosis strikes a sentimental note that only adds to the busy traffic of the plot.</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 haven't closely followed his long career as a rock star, I was impressed that Sting's songs for ''The Last Ship'' never feel like pop tunes awkwardly shoehorned into a ready-made narrative. The pungent lyrics spring directly from character and situation. (The score includes songs from Sting's concept album of the same name, as well as new compositions and four songs from other Sting albums.) The varied score draws on the antique sounds of sea chanteys, and often has a heavily Celtic sound -- with a little Kurt Weill thrown in for good measure.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Lively characterizations from the cast can only go so far to paper over the problem of overpopulation. Gideon, Meg, Arthur, Jackie, young Tom and Father O'Brien all play significant roles in the plot -- with the chorus of workers and wives roistering around them -- so there isn't sufficient room to explore any of the characters in real depth, with the result that our emotions are only intermittently engaged.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Esper, as the wayward Gideon, sings with rich feeling, and does his best to keep the conflicts tearing at his character lucid. Mr. Kelly-Sordelet brings a brash vitality to Tom, and Mr. Nail commands attention whenever his stern character steps into one of the smoky spotlights of Christopher Akerlind's lighting design, on David Zinn's imposing metallic set.</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again, the choreographer Steven Hoggett has provided dances that seem naturally to spring from the sinews of the characters. His heavily weighted, earthbound choreography matches both the varied bodies of the cast and the emotional tone of the show. The movement derives from foot-stomping anger and frustration rather than the ebullience of spirit that usually sends people airborne in musicals.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Airborne is what this musical definitely is not. While it shares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milieu with popular shows like ''Once,'' ''Kinky Boots'' and ''Billy Elliot,'' ''The Last Ship'' doesn't aim for the romantic allure or jubilant spirit of those more formulaic shows; it's fundamentally about loss, regret and unhappy or ambiguous endings. Those are all worthy subjects of musical dramatization, as some of Stephen Sondheim's great shows and many an opera have established. But for all the ruminative, haunting beauty of its score, this musical often feels dramatically landlocked -- like a ship without a crew.</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Ship</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and lyrics by Sting; book by John Logan and Brian Yorkey; directed by Joe Mantello; choreography by Steven Hoggett; music direction, orchestrations and arrangements by Rob Mathes; sets and costumes by David Zinn; lighting by Christopher Akerlind; sound design by Brian Ronan; music coordinator, Dean Sharenow; associate music director, Dan Lipton; production supervisor, Brian Lynch; production stage manager, J. Philip Bassett; company manager, Nick Lugo; general manager, Baseline Theatrical/Andy Jones. Presented by Jeffrey Seller, Kathryn Schenker, Kevin McCollum, Sander Jacobs, James L. Nederlander, Roy Furman, Herb Alpert and Jerry Moss. At the Neil Simon Theater, 250 West 52nd Street, Manhattan, 877-250-2929, thelastship.com. Running time: 2 hours 25 minutes.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Michael Esper (Gideon Fletcher), Rachel Tucker (Meg Dawson), Jimmy Nail (Jackie White), Aaron Lazar (Arthur Milburn), Sally Ann Triplett (Peggy White), Collin Kelly-Sordelet (young Gideon/Tom Dawson), Dawn Cantwell (young Meg), Jamie Jackson (Joe Fletcher) and Fred Applegate (Father O'Brien).</w:t>
      </w:r>
    </w:p>
    <w:p>
      <w:pPr>
        <w:pStyle w:val="Normal419"/>
        <w:keepNext w:val="0"/>
        <w:spacing w:before="240" w:after="0" w:line="260" w:lineRule="atLeast"/>
        <w:ind w:left="0" w:right="0" w:firstLine="0"/>
        <w:jc w:val="left"/>
      </w:pPr>
      <w:r>
        <w:br/>
      </w:r>
      <w:hyperlink r:id="rId3742" w:history="1">
        <w:r>
          <w:rPr>
            <w:rFonts w:ascii="arial" w:eastAsia="arial" w:hAnsi="arial" w:cs="arial"/>
            <w:b w:val="0"/>
            <w:i/>
            <w:strike w:val="0"/>
            <w:color w:val="0077CC"/>
            <w:sz w:val="20"/>
            <w:u w:val="single"/>
            <w:vertAlign w:val="baseline"/>
          </w:rPr>
          <w:t>http://www.nytimes.com/2014/10/27/theater/the-last-ship-with-songs-by-sting-opens-on-broadway.html</w:t>
        </w:r>
      </w:hyperlink>
    </w:p>
    <w:p>
      <w:pPr>
        <w:pStyle w:val="Normal4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9"/>
        <w:spacing w:line="60" w:lineRule="exact"/>
      </w:pPr>
      <w:r>
        <w:pict>
          <v:line id="_x0000_s2560" style="position:absolute;z-index:252793856" from="0,2pt" to="512pt,2pt" strokecolor="#009ddb" strokeweight="2pt">
            <v:stroke linestyle="single"/>
            <w10:wrap type="topAndBottom"/>
          </v:line>
        </w:pict>
      </w:r>
    </w:p>
    <w:p>
      <w:pPr>
        <w:pStyle w:val="Normal4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Last Ship, with songs by Sting, portrays an English shipbuilding town, at the Neil Simon Theater. (C1)</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Esper and Rachel Tucker play former lovers reuniting  after 15 years in a musical with a score by the rock star Sting. (PHOTOGRAPHS BY SARA KRULWICH/THE NEW YORK TIMES) (C6)       </w:t>
      </w:r>
    </w:p>
    <w:p>
      <w:pPr>
        <w:pStyle w:val="Normal4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2015</w:t>
      </w:r>
    </w:p>
    <w:p>
      <w:pPr>
        <w:pStyle w:val="Normal419"/>
      </w:pPr>
    </w:p>
    <w:p>
      <w:pPr>
        <w:pStyle w:val="Normal419"/>
        <w:ind w:left="200"/>
        <w:sectPr>
          <w:type w:val="continuous"/>
          <w:pgMar w:top="840" w:right="1000" w:bottom="840" w:left="1000" w:header="400" w:footer="400"/>
          <w:pgNumType w:fmt="decimal"/>
          <w:cols w:space="720"/>
        </w:sectPr>
      </w:pPr>
      <w:r>
        <w:br/>
      </w:r>
      <w:r>
        <w:pict>
          <v:line id="_x0000_s2561" style="position:absolute;z-index:252794880" from="0,10pt" to="512pt,10pt" strokecolor="black" strokeweight="1pt">
            <v:stroke linestyle="single"/>
          </v:line>
        </w:pict>
      </w:r>
      <w:r>
        <w:rPr>
          <w:rFonts w:ascii="arial" w:eastAsia="arial" w:hAnsi="arial" w:cs="arial"/>
          <w:b/>
          <w:color w:val="767676"/>
          <w:sz w:val="16"/>
        </w:rPr>
        <w:t>End of Document</w:t>
      </w:r>
    </w:p>
    <w:p>
      <w:pPr>
        <w:pStyle w:val="Normal420"/>
        <w:sectPr>
          <w:headerReference w:type="even" r:id="rId3743"/>
          <w:headerReference w:type="default" r:id="rId3744"/>
          <w:footerReference w:type="even" r:id="rId3745"/>
          <w:footerReference w:type="default" r:id="rId3746"/>
          <w:headerReference w:type="first" r:id="rId3747"/>
          <w:footerReference w:type="first" r:id="rId3748"/>
          <w:pgSz w:w="12240" w:h="15840"/>
          <w:pgMar w:top="840" w:right="1000" w:bottom="840" w:left="1000" w:header="400" w:footer="400"/>
          <w:pgNumType w:fmt="decimal"/>
          <w:cols w:space="720"/>
          <w:titlePg w:val="0"/>
        </w:sectPr>
      </w:pPr>
    </w:p>
    <w:p>
      <w:pPr>
        <w:pStyle w:val="Normal420"/>
      </w:pPr>
    </w:p>
    <w:p>
      <w:pPr>
        <w:pStyle w:val="Normal420"/>
      </w:pPr>
      <w:r>
        <w:pict>
          <v:shape id="_x0000_i2562" type="#_x0000_t75" alt="LexisNexis®" style="width:147.75pt;height:30pt">
            <v:imagedata r:id="rId17" o:title=""/>
          </v:shape>
        </w:pict>
      </w:r>
      <w:r>
        <w:cr/>
      </w:r>
    </w:p>
    <w:p>
      <w:pPr>
        <w:pStyle w:val="Heading1418"/>
        <w:keepNext w:val="0"/>
        <w:spacing w:after="200" w:line="340" w:lineRule="atLeast"/>
        <w:ind w:left="0" w:right="0" w:firstLine="0"/>
        <w:jc w:val="center"/>
      </w:pPr>
      <w:hyperlink r:id="rId3749" w:history="1">
        <w:r>
          <w:rPr>
            <w:rFonts w:ascii="arial" w:eastAsia="arial" w:hAnsi="arial" w:cs="arial"/>
            <w:b/>
            <w:i/>
            <w:strike w:val="0"/>
            <w:color w:val="0077CC"/>
            <w:sz w:val="28"/>
            <w:u w:val="single"/>
            <w:vertAlign w:val="baseline"/>
          </w:rPr>
          <w:t>CULTURE: Trash Picking, With a Smile</w:t>
        </w:r>
      </w:hyperlink>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9, 2011 Sunday</w:t>
      </w:r>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20"/>
        <w:keepNext w:val="0"/>
        <w:spacing w:after="0" w:line="240" w:lineRule="atLeast"/>
        <w:ind w:right="0"/>
        <w:jc w:val="both"/>
      </w:pPr>
      <w:bookmarkStart w:id="845" w:name="Bookmark_420"/>
      <w:bookmarkEnd w:id="845"/>
    </w:p>
    <w:p>
      <w:pPr>
        <w:pStyle w:val="Normal4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WK; Column 0; Week in Review Desk; Pg. 5</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854 words</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 CARAMANICA</w:t>
      </w:r>
    </w:p>
    <w:p>
      <w:pPr>
        <w:pStyle w:val="Normal420"/>
        <w:keepNext/>
        <w:spacing w:before="240" w:after="0" w:line="340" w:lineRule="atLeast"/>
        <w:ind w:left="0" w:right="0" w:firstLine="0"/>
        <w:jc w:val="left"/>
      </w:pPr>
      <w:bookmarkStart w:id="846" w:name="Body_418"/>
      <w:bookmarkEnd w:id="846"/>
      <w:r>
        <w:rPr>
          <w:rFonts w:ascii="arial" w:eastAsia="arial" w:hAnsi="arial" w:cs="arial"/>
          <w:b/>
          <w:i w:val="0"/>
          <w:strike w:val="0"/>
          <w:noProof w:val="0"/>
          <w:color w:val="000000"/>
          <w:position w:val="0"/>
          <w:sz w:val="28"/>
          <w:u w:val="none"/>
          <w:vertAlign w:val="baseline"/>
        </w:rPr>
        <w:t>Body</w:t>
      </w:r>
    </w:p>
    <w:p>
      <w:pPr>
        <w:pStyle w:val="Normal420"/>
        <w:spacing w:line="60" w:lineRule="exact"/>
      </w:pPr>
      <w:r>
        <w:pict>
          <v:line id="_x0000_s2563" style="position:absolute;z-index:252795904" from="0,2pt" to="512pt,2pt" strokecolor="#009ddb" strokeweight="2pt">
            <v:stroke linestyle="single"/>
            <w10:wrap type="topAndBottom"/>
          </v:line>
        </w:pict>
      </w:r>
    </w:p>
    <w:p>
      <w:pPr>
        <w:pStyle w:val="Normal420"/>
      </w:pP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stuff is suffocating us: at least that's what reality television has told us in recent years. Shows like ''Hoarders'' and ''Clean House'' serve as virtual purges for overconsumers.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having too much is more than just a problem of limited space -- it's a failure of psychology. The things themselves don't matter so much -- could be cans, could be cars, could be cats. Anything that fills a room can ruin a life.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past year, though, has seen a shift in perspective. No longer is clutter the enemy, but a potential gold mine. The new reality television hero is the picker, someone willing to face the accumulation the owner just can't and squeeze value out of it. There's potential liberation in them thar piles.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is no longer how to get rid of it, but instead, what can be gotten for it?</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this shift swaps one reality television archetype for another, it still counts as a turn for the optimistic. Hoarding shows -- and also the many recent shows about addiction, hyperconsumption of a different sort -- mirrored a society that had hit rock bottom, and had no tools with which to dig out.</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wave of thrift television suggests a world ready for rebound, one more symbol of the slow return of post-recession optimism. Solutions have supplanted problems. Burdens are no longer intractable. By shifting attention away from the accumulators, with their untreated pathologies, to the rescuers, these shows may mean that the nadir is behind us, even if the evidence displayed indicates that there are many obstacles yet to be overcome.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granddaddy of the thrift movement is ''Pawn Stars'' (History) which premiered in 2009 and has spawned several spinoffs. At the higher end are genteel shows like ''Auction Kings'' (Discovery) and ''Cash &amp; Cari'' (HGTV), with neat transactions and sometimes fancy items. More raw is ''Hardcore Pawn'' (truTV), about one of the largest pawn shops in Detroit, a grim chronicle of underwhelming transactions in which loud people often seek far more money for their items than they're worth.</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Pickers'' (History), which premiered last year, follows a pair of antiques diggers who crisscross the country to relieve people of their vintage clutter. ''Antiques Roadshow'' has been doing a version of this for years, but on that show, money isn't presented as motivation: often, the pleasant shock of a semi-valuable find appears to be gift enough.</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new class of programs are driven at least as much by poverty as curiosity. That's even truer on a pair of shows that strip these transactions down to their basest state, in which other people's detritus -- not their valuables -- is the loot. On ''Storage Wars'' (A&amp;E) -- just renewed for a second season -- buyers bid (with only minimal inspection) on abandoned storage lockers, hoping to turn a profit on the things other people forgot about, or couldn't afford to keep hoarding. ''Scrappers'' (Spike), which aired last summer, followed scrap-metal collectors in Brooklyn on their light-hearted chase of tossed-off copper wiring, boilers and aluminum siding.</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scavengers are an inevitable counterpart to a fizzling culture of abundance. Dollars change hands on these shows, though often not many.</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shows detail the profits earned from a day's picking, pawning or scrapping, and in the case of the resale houses on ''Auction Kings'' and ''Cash &amp; Cari,'' the numbers can be surprisingly small. In the case of ''Scrappers,'' in which a couple of workers typically split a few hundred dollars after a hard day's work, it's heartbreaking, a naked depiction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struggle.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secondhand dealers, too, are fighting over scraps, hoping to pull in $50 for a $25 find. Factor in labor costs and time spent, and not much profit is left over. That's where the secondary income of the reality TV star, including merchandise, becomes essential. (Almost all of the stores with their own shows sell memorabilia.)</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programs, brutal as they are, depict just the end of a long cycle of acquisition; only a bit of lip service is given to how these items came into the possession of their owners.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the next wave of money-saving shows will display overspending in action: TLC just picked up a full season of ''Extreme Couponing,'' in which circular-obsessed shoppers make off with hundreds of dollars' worth of products for pennies on the dollar. They rummage in paper-recycling bins to find unclipped coupons, and they buy what's on sale, and a lot of it, which leads to stockpiling that verges on the comedic.</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other hoarders, they don't appear the least bit ashamed of their behavior. And they're part of a shockingly large community of over-the-top cost cutters. These stockpilers, whose videos are available on YouTube, come off as the antithesis of a past YouTube sensation -- haul shopping, in which mostly young women show off their ritzy purchases for the camera.</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Coupon shoppers are not flaunting their bulk cases of cereal and deodorant, but the psychosis of acquisition, under the guise of smart savings.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a call from ''Hoarders'' be far behind, beginning the cycle anew?</w:t>
      </w:r>
    </w:p>
    <w:p>
      <w:pPr>
        <w:pStyle w:val="Normal420"/>
        <w:keepNext w:val="0"/>
        <w:spacing w:before="240" w:after="0" w:line="260" w:lineRule="atLeast"/>
        <w:ind w:left="0" w:right="0" w:firstLine="0"/>
        <w:jc w:val="left"/>
      </w:pPr>
      <w:r>
        <w:br/>
      </w:r>
      <w:hyperlink r:id="rId3750" w:history="1">
        <w:r>
          <w:rPr>
            <w:rFonts w:ascii="arial" w:eastAsia="arial" w:hAnsi="arial" w:cs="arial"/>
            <w:b w:val="0"/>
            <w:i/>
            <w:strike w:val="0"/>
            <w:color w:val="0077CC"/>
            <w:sz w:val="20"/>
            <w:u w:val="single"/>
            <w:vertAlign w:val="baseline"/>
          </w:rPr>
          <w:t>http://www.nytimes.com</w:t>
        </w:r>
      </w:hyperlink>
    </w:p>
    <w:p>
      <w:pPr>
        <w:pStyle w:val="Normal4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0"/>
        <w:spacing w:line="60" w:lineRule="exact"/>
      </w:pPr>
      <w:r>
        <w:pict>
          <v:line id="_x0000_s2564" style="position:absolute;z-index:252796928" from="0,2pt" to="512pt,2pt" strokecolor="#009ddb" strokeweight="2pt">
            <v:stroke linestyle="single"/>
            <w10:wrap type="topAndBottom"/>
          </v:line>
        </w:pict>
      </w:r>
    </w:p>
    <w:p>
      <w:pPr>
        <w:pStyle w:val="Normal4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FEEL-GOOD TV: ''Pawn Stars,'' left, tells stories about finding solutions to financial problems. ''Hoarders,'' on A&amp;E, tells tales of overconsumption. (PHOTOGRAPHS BY ISAAC BREKKEN FOR THE NEW YORK TIMES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SCREAMING FLEA PRODUCTIONS, A&amp;E)                                                             </w:t>
      </w:r>
    </w:p>
    <w:p>
      <w:pPr>
        <w:pStyle w:val="Normal4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9, 2011</w:t>
      </w:r>
    </w:p>
    <w:p>
      <w:pPr>
        <w:pStyle w:val="Normal420"/>
      </w:pPr>
    </w:p>
    <w:p>
      <w:pPr>
        <w:pStyle w:val="Normal420"/>
        <w:ind w:left="200"/>
        <w:sectPr>
          <w:type w:val="continuous"/>
          <w:pgMar w:top="840" w:right="1000" w:bottom="840" w:left="1000" w:header="400" w:footer="400"/>
          <w:pgNumType w:fmt="decimal"/>
          <w:cols w:space="720"/>
        </w:sectPr>
      </w:pPr>
      <w:r>
        <w:br/>
      </w:r>
      <w:r>
        <w:pict>
          <v:line id="_x0000_s2565" style="position:absolute;z-index:252797952" from="0,10pt" to="512pt,10pt" strokecolor="black" strokeweight="1pt">
            <v:stroke linestyle="single"/>
          </v:line>
        </w:pict>
      </w:r>
      <w:r>
        <w:rPr>
          <w:rFonts w:ascii="arial" w:eastAsia="arial" w:hAnsi="arial" w:cs="arial"/>
          <w:b/>
          <w:color w:val="767676"/>
          <w:sz w:val="16"/>
        </w:rPr>
        <w:t>End of Document</w:t>
      </w:r>
    </w:p>
    <w:p>
      <w:pPr>
        <w:pStyle w:val="Normal421"/>
        <w:sectPr>
          <w:headerReference w:type="even" r:id="rId3751"/>
          <w:headerReference w:type="default" r:id="rId3752"/>
          <w:footerReference w:type="even" r:id="rId3753"/>
          <w:footerReference w:type="default" r:id="rId3754"/>
          <w:headerReference w:type="first" r:id="rId3755"/>
          <w:footerReference w:type="first" r:id="rId3756"/>
          <w:pgSz w:w="12240" w:h="15840"/>
          <w:pgMar w:top="840" w:right="1000" w:bottom="840" w:left="1000" w:header="400" w:footer="400"/>
          <w:pgNumType w:fmt="decimal"/>
          <w:cols w:space="720"/>
          <w:titlePg w:val="0"/>
        </w:sectPr>
      </w:pPr>
    </w:p>
    <w:p>
      <w:pPr>
        <w:pStyle w:val="Normal421"/>
      </w:pPr>
    </w:p>
    <w:p>
      <w:pPr>
        <w:pStyle w:val="Normal421"/>
      </w:pPr>
      <w:r>
        <w:pict>
          <v:shape id="_x0000_i2566" type="#_x0000_t75" alt="LexisNexis®" style="width:147.75pt;height:30pt">
            <v:imagedata r:id="rId17" o:title=""/>
          </v:shape>
        </w:pict>
      </w:r>
      <w:r>
        <w:cr/>
      </w:r>
    </w:p>
    <w:p>
      <w:pPr>
        <w:pStyle w:val="Heading1419"/>
        <w:keepNext w:val="0"/>
        <w:spacing w:after="200" w:line="340" w:lineRule="atLeast"/>
        <w:ind w:left="0" w:right="0" w:firstLine="0"/>
        <w:jc w:val="center"/>
      </w:pPr>
      <w:hyperlink r:id="rId3757" w:history="1">
        <w:r>
          <w:rPr>
            <w:rFonts w:ascii="arial" w:eastAsia="arial" w:hAnsi="arial" w:cs="arial"/>
            <w:b/>
            <w:i/>
            <w:strike w:val="0"/>
            <w:color w:val="0077CC"/>
            <w:sz w:val="28"/>
            <w:u w:val="single"/>
            <w:vertAlign w:val="baseline"/>
          </w:rPr>
          <w:t>The Dark Side of American Soccer Culture</w:t>
        </w:r>
      </w:hyperlink>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2016 Sunday</w:t>
      </w:r>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21"/>
        <w:keepNext w:val="0"/>
        <w:spacing w:after="0" w:line="240" w:lineRule="atLeast"/>
        <w:ind w:right="0"/>
        <w:jc w:val="both"/>
      </w:pPr>
      <w:bookmarkStart w:id="847" w:name="Bookmark_421"/>
      <w:bookmarkEnd w:id="847"/>
    </w:p>
    <w:p>
      <w:pPr>
        <w:pStyle w:val="Normal4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MM; Column 0; Magazine Desk; Pg. 16; ON SPORTS</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1550 words</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JAY CASPIAN KANG</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Jay Caspian Kang is a writer at large for the magazine.</w:t>
      </w:r>
    </w:p>
    <w:p>
      <w:pPr>
        <w:pStyle w:val="Normal421"/>
        <w:keepNext/>
        <w:spacing w:before="240" w:after="0" w:line="340" w:lineRule="atLeast"/>
        <w:ind w:left="0" w:right="0" w:firstLine="0"/>
        <w:jc w:val="left"/>
      </w:pPr>
      <w:bookmarkStart w:id="848" w:name="Body_419"/>
      <w:bookmarkEnd w:id="848"/>
      <w:r>
        <w:rPr>
          <w:rFonts w:ascii="arial" w:eastAsia="arial" w:hAnsi="arial" w:cs="arial"/>
          <w:b/>
          <w:i w:val="0"/>
          <w:strike w:val="0"/>
          <w:noProof w:val="0"/>
          <w:color w:val="000000"/>
          <w:position w:val="0"/>
          <w:sz w:val="28"/>
          <w:u w:val="none"/>
          <w:vertAlign w:val="baseline"/>
        </w:rPr>
        <w:t>Body</w:t>
      </w:r>
    </w:p>
    <w:p>
      <w:pPr>
        <w:pStyle w:val="Normal421"/>
        <w:spacing w:line="60" w:lineRule="exact"/>
      </w:pPr>
      <w:r>
        <w:pict>
          <v:line id="_x0000_s2567" style="position:absolute;z-index:252798976" from="0,2pt" to="512pt,2pt" strokecolor="#009ddb" strokeweight="2pt">
            <v:stroke linestyle="single"/>
            <w10:wrap type="topAndBottom"/>
          </v:line>
        </w:pict>
      </w:r>
    </w:p>
    <w:p>
      <w:pPr>
        <w:pStyle w:val="Normal421"/>
      </w:pP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stunted American male, frust­rated with the changing demographics of the country and gripped by the belief that his days on top are coming to an end, there may be no form of porno­graphy more satisfying than watching a bunch of hard-drinking, pub-singing soccer fans with thick brogues beat the hell out of one another. The scene is almost always the same: Singing men in red advance upon singing men in blue. When they meet in the center of the frame, red shoves blue, fingers are pointed and then, inevitably, a green beer bottle flies across the screen and explodes on red's head. The lines of singing men collapse into a squirming, punching mass and by the time the police trot up, usually dressed to the hilt in riot gear, both red and blue have gone scurrying away, leaving a few behind sitting on the ground in a bloody stupor.</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host city -- and usually the city's blacks and Muslims -- pay the price for the ensuing rampage. In June, Russian and English hooligans fought in Marseille, France, before an opening-round match of the Euro 2016 championships. A group of English fans confronted some of the city's Muslim citizens, chanting, ''ISIS, where are you?'' In February of last year, when the Champions League match between Chelsea and Paris Saint-Germain was held in Paris, Chelsea supporters shoved a black man off the Metro and chanted: ''We're racist! We're racist! And that's the way we like it!'' There is nothing subtle or nuanced or even interesting about these displays of bigotry -- this is the context that animates the endlessly popular fighting-soccer-hooligan videos on YouTube; this is what's muttered in the stands between the rousing songs.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summer, I attended a Seattle Sounders game with a soccer-fanatic friend of mine. Seattle has become one of the main breeding grounds for Europhilic American soccer culture, boasting the highest attendance numbers in Major League Soccer and the Emerald City Supporters (E.C.S.), one of the largest, rowdiest supporter organizations in the country. I was surprised to see small signs in the stands declaring that anyone who said anything racist would be removed from the stadium. Many stadiums in Europe carry such signage for obvious reasons, but why would they be needed in a supposedly progressive city on the West Coast of the United States?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first, the scene at CenturyLink Field felt a bit tame. In the alleyway that led to the stadium, hundreds of Sounders fans dressed in the team's neon green and blue milled around a line of steaming hot-dog carts. They looked like the sorts of people you might find at a corporate family-appreciation night -- dads in preworn baseball caps and sensible shoes locked in quiet conversation with their mop-haired sons.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about a half-hour before kickoff, E.C.S. arrived to the beating of drums. They marched a few hundred deep up the alleyway, holding banners and scarves above their heads. Some wore bandannas over their faces; some held up flares of green smoke; the vast majority were white. In throaty unison, they sang: ''Take 'em all, Take 'em all, put 'em up against a wall and shoot 'em! Short and tall, watch 'em fall. Come on boys, take 'em all!'' Each phrase was sung with a disorienting British lilt.</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fan culture has developed during each of American soccer's ephemeral spikes in popularity, which start during a World Cup summer and fizzle out by the time quarterbacks report to training camp. But all those attempts to bring the world's game to the States have left a residue. Fans meet in the stands, decide to get organized (or ''organised'') and then go about studying the rituals of their European counterparts, whether on trips abroad or, increasingly, through YouTube voyeurism. The E.C.S. march is taken from European traditions. Many of the songs, which often involve some reference to drinking, come from England. ''Tifo'' -- a choreographed display involving gigantic cloth banners painted by volunteers from the Emerald City Supporters that are unfurled before every home match -- comes from Italy.</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selective borrowing cannot be a matter of simple naïveté on the part of American fans. The ugly incident in Marseille this summer was widely reported by the international media, and it was only the latest iteration of a lengthy and well-documented history of racism among European soccer supporters. In his 1990 book ''Among the Thugs,'' Bill Buford followed around a group of Manchester United supporters, completely immersing himself in their rituals. He drank with them and followed along as they incited mayhem, trying to discover the origins of their rowdiness. In one memorable scene, Buford takes an American friend to a match. When the supporters start grunting every time a black player touches the ball, the friend asks Buford about it. ''It's because a black player has the ball,'' Buford explains. ''They are making an ape sound because a black player has the ball.'' Later in the book, when Buford attends a meeting of the National Front, a whites-only far-right party, in a bar in Southeast England, he is confronted by a barmaid who tells him that the bar had a proud record of never serving a ''black or Paki.''</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had not expected to hear racism expressed so explicitly by people working behind the bar of a pub -- one owned by a brewery that was itself a public company,'' Buford writes. ''The fact was I hadn't expected to hear racism expressed so explicitly by people I had only just met, regardless of where they worked.'' ''Among the Thugs'' is an incisively told, gripping account of years spent with violent men, but Buford's occasional surprise at the racism he encountered never quite sat right with me. I wondered about the herculean denial required to ignore what was plainly in front of him.</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Seattle, I saw glimpses of the same denial. A march of mostly white men and women through the streets of Seattle singing ''put 'em up against a wall and shoot 'em'' is absurd on its face (oddly enough, the lyrics of the original song by Cock Sparrer, an English band from the Oi! punk scene, derisively refer to ''Americans in dark glasses''). But when these lyrics are sung in pubs in England or at National Front meetings like the one Buford attended, it also raises the question: Who, exactly, is '' 'em?''</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another sort of elision happening, one that's more disturbing than middle-class Americans' cosplaying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traditions from the Continent. The spread of Europhilic American soccer culture excludes much of the population of American soccer fans, a healthy portion of whom are Latin American immigrants. When the Mexican national team toured the United States last year, it drew in an average of 59,000 fans, roughly two-thirds more than the crowds that watch the United States men's national team. Broadcasts of Liga MX, the top club league in Mexico, regularly dwarf the ratings of Major League Soccer and the English Premier League. And yet, for the most part, M.L.S., the United States Soccer Federation and even the apparel and sports-drink companies that market to American soccer youth have drawn a line between whose attention is worth pursuing and whose is not.</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now two separate American soccer cultures: one white, the other Latino. And while some of the Europhilia can be attributed to the relative newness of American soccer fandom (traditions, I suppose, have to start somewhere), it's worth asking why soccer fans in a country with millions of immigrants from soccer-crazed countries in Central and South America would look so longingly toward Western Europe, or why the American media's coverage of soccer culture, however scant, focuses on soccer bars in gentrified Brooklyn and fan organizations in majority-white cities like Portland, Ore., and Seattle.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divide has limited the appeal and growth of the sport in the States. In the broadcast before the quarterfinal match in the Copa América soccer tournament between Mexico and Chile in June, Alexi Lalas, the former U.S.M.N.T. defender who turned shaggy red hair and a thick goatee into a personal branding moment in the 1994 World Cup, talked disapprovingly about the crowds of Mexican-American fans who had shown up at sites across the country to root for El Tri, Mexico's men's national team. Lalas explained that while his ancestry was Greek, if the United States played Greece in anything, there would be no question that his allegiance would lie with the red, white and blue. ''There's only one national team,'' Lalas said.</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Alexi Lalas wants to know why so many Mexican-Americans choose not to root for the United States, he doesn't need to look much farther than the crowds who gather in M.L.S. stadiums and bars and sing songs inspired by groups who shove black men off subway trains and travel to foreign cities to taunt Muslim immigrants. There is nothing wrong about borrowing what you love, but it should be called what it is -- a dream of an ultimately monochromatic gathering in which thousands of white men can brawl (but safely and without guns!) in the streets and drunkenly sing Phil Collins melodies in pubs, lending a hooligan snarl to a white, suburban culture.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for our newsletter to get the best of The New York Times Magazine delivered to your inbox every week.</w:t>
      </w:r>
    </w:p>
    <w:p>
      <w:pPr>
        <w:pStyle w:val="Normal421"/>
        <w:keepNext w:val="0"/>
        <w:spacing w:before="240" w:after="0" w:line="260" w:lineRule="atLeast"/>
        <w:ind w:left="0" w:right="0" w:firstLine="0"/>
        <w:jc w:val="left"/>
      </w:pPr>
      <w:r>
        <w:br/>
      </w:r>
      <w:hyperlink r:id="rId3758" w:history="1">
        <w:r>
          <w:rPr>
            <w:rFonts w:ascii="arial" w:eastAsia="arial" w:hAnsi="arial" w:cs="arial"/>
            <w:b w:val="0"/>
            <w:i/>
            <w:strike w:val="0"/>
            <w:color w:val="0077CC"/>
            <w:sz w:val="20"/>
            <w:u w:val="single"/>
            <w:vertAlign w:val="baseline"/>
          </w:rPr>
          <w:t>http://www.nytimes.com/2016/07/17/magazine/the-dark-side-of-american-soccer-culture.html</w:t>
        </w:r>
      </w:hyperlink>
    </w:p>
    <w:p>
      <w:pPr>
        <w:pStyle w:val="Normal4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1"/>
        <w:spacing w:line="60" w:lineRule="exact"/>
      </w:pPr>
      <w:r>
        <w:pict>
          <v:line id="_x0000_s2568" style="position:absolute;z-index:252800000" from="0,2pt" to="512pt,2pt" strokecolor="#009ddb" strokeweight="2pt">
            <v:stroke linestyle="single"/>
            <w10:wrap type="topAndBottom"/>
          </v:line>
        </w:pict>
      </w:r>
    </w:p>
    <w:p>
      <w:pPr>
        <w:pStyle w:val="Normal4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Clockwise from top left: Soccer crowds in London in 1973 and 1994</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Emerald City Supporters burn a Portland Timbers scarf in 2013</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fans at the Copa América quarterfinals in June. (PHOTOGRAPHS BY POPPERFOTO/GETTY IMAGES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THOMAS/GETTY IMAGES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DWYER-LINDGREN/GETTY IMAGES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BAHR/GETTY IMAGES) (MM18) DRAWING (DRAWING BY HORT</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BADGES: SHUTTERSTOCK)       </w:t>
      </w:r>
    </w:p>
    <w:p>
      <w:pPr>
        <w:pStyle w:val="Normal4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2016</w:t>
      </w:r>
    </w:p>
    <w:p>
      <w:pPr>
        <w:pStyle w:val="Normal421"/>
      </w:pPr>
    </w:p>
    <w:p>
      <w:pPr>
        <w:pStyle w:val="Normal421"/>
        <w:ind w:left="200"/>
        <w:sectPr>
          <w:type w:val="continuous"/>
          <w:pgMar w:top="840" w:right="1000" w:bottom="840" w:left="1000" w:header="400" w:footer="400"/>
          <w:pgNumType w:fmt="decimal"/>
          <w:cols w:space="720"/>
        </w:sectPr>
      </w:pPr>
      <w:r>
        <w:br/>
      </w:r>
      <w:r>
        <w:pict>
          <v:line id="_x0000_s2569" style="position:absolute;z-index:252801024" from="0,10pt" to="512pt,10pt" strokecolor="black" strokeweight="1pt">
            <v:stroke linestyle="single"/>
          </v:line>
        </w:pict>
      </w:r>
      <w:r>
        <w:rPr>
          <w:rFonts w:ascii="arial" w:eastAsia="arial" w:hAnsi="arial" w:cs="arial"/>
          <w:b/>
          <w:color w:val="767676"/>
          <w:sz w:val="16"/>
        </w:rPr>
        <w:t>End of Document</w:t>
      </w:r>
    </w:p>
    <w:p>
      <w:pPr>
        <w:pStyle w:val="Normal422"/>
        <w:sectPr>
          <w:headerReference w:type="even" r:id="rId3759"/>
          <w:headerReference w:type="default" r:id="rId3760"/>
          <w:footerReference w:type="even" r:id="rId3761"/>
          <w:footerReference w:type="default" r:id="rId3762"/>
          <w:headerReference w:type="first" r:id="rId3763"/>
          <w:footerReference w:type="first" r:id="rId3764"/>
          <w:pgSz w:w="12240" w:h="15840"/>
          <w:pgMar w:top="840" w:right="1000" w:bottom="840" w:left="1000" w:header="400" w:footer="400"/>
          <w:pgNumType w:fmt="decimal"/>
          <w:cols w:space="720"/>
          <w:titlePg w:val="0"/>
        </w:sectPr>
      </w:pPr>
    </w:p>
    <w:p>
      <w:pPr>
        <w:pStyle w:val="Normal422"/>
      </w:pPr>
    </w:p>
    <w:p>
      <w:pPr>
        <w:pStyle w:val="Normal422"/>
      </w:pPr>
      <w:r>
        <w:pict>
          <v:shape id="_x0000_i2570" type="#_x0000_t75" alt="LexisNexis®" style="width:147.75pt;height:30pt">
            <v:imagedata r:id="rId17" o:title=""/>
          </v:shape>
        </w:pict>
      </w:r>
      <w:r>
        <w:cr/>
      </w:r>
    </w:p>
    <w:p>
      <w:pPr>
        <w:pStyle w:val="Heading1420"/>
        <w:keepNext w:val="0"/>
        <w:spacing w:after="200" w:line="340" w:lineRule="atLeast"/>
        <w:ind w:left="0" w:right="0" w:firstLine="0"/>
        <w:jc w:val="center"/>
      </w:pPr>
      <w:hyperlink r:id="rId3765" w:history="1">
        <w:r>
          <w:rPr>
            <w:rFonts w:ascii="arial" w:eastAsia="arial" w:hAnsi="arial" w:cs="arial"/>
            <w:b/>
            <w:i/>
            <w:strike w:val="0"/>
            <w:color w:val="0077CC"/>
            <w:sz w:val="28"/>
            <w:u w:val="single"/>
            <w:vertAlign w:val="baseline"/>
          </w:rPr>
          <w:t>Peppy Speaks! (And Gives an Interview)</w:t>
        </w:r>
      </w:hyperlink>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2013 Sunday</w:t>
      </w:r>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22"/>
        <w:keepNext w:val="0"/>
        <w:spacing w:after="0" w:line="240" w:lineRule="atLeast"/>
        <w:ind w:right="0"/>
        <w:jc w:val="both"/>
      </w:pPr>
      <w:bookmarkStart w:id="849" w:name="Bookmark_422"/>
      <w:bookmarkEnd w:id="849"/>
    </w:p>
    <w:p>
      <w:pPr>
        <w:pStyle w:val="Normal4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14</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1106 words</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ELAINE SCIOLINO</w:t>
      </w:r>
    </w:p>
    <w:p>
      <w:pPr>
        <w:pStyle w:val="Normal422"/>
        <w:keepNext/>
        <w:spacing w:before="240" w:after="0" w:line="340" w:lineRule="atLeast"/>
        <w:ind w:left="0" w:right="0" w:firstLine="0"/>
        <w:jc w:val="left"/>
      </w:pPr>
      <w:bookmarkStart w:id="850" w:name="Body_420"/>
      <w:bookmarkEnd w:id="850"/>
      <w:r>
        <w:rPr>
          <w:rFonts w:ascii="arial" w:eastAsia="arial" w:hAnsi="arial" w:cs="arial"/>
          <w:b/>
          <w:i w:val="0"/>
          <w:strike w:val="0"/>
          <w:noProof w:val="0"/>
          <w:color w:val="000000"/>
          <w:position w:val="0"/>
          <w:sz w:val="28"/>
          <w:u w:val="none"/>
          <w:vertAlign w:val="baseline"/>
        </w:rPr>
        <w:t>Body</w:t>
      </w:r>
    </w:p>
    <w:p>
      <w:pPr>
        <w:pStyle w:val="Normal422"/>
        <w:spacing w:line="60" w:lineRule="exact"/>
      </w:pPr>
      <w:r>
        <w:pict>
          <v:line id="_x0000_s2571" style="position:absolute;z-index:252802048" from="0,2pt" to="512pt,2pt" strokecolor="#009ddb" strokeweight="2pt">
            <v:stroke linestyle="single"/>
            <w10:wrap type="topAndBottom"/>
          </v:line>
        </w:pict>
      </w:r>
    </w:p>
    <w:p>
      <w:pPr>
        <w:pStyle w:val="Normal422"/>
      </w:pP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 When Bérénice Bejo talks about her 2012 Oscar loss for her performance in ''The Artist,'' she admits she was disappointed.</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less disappointed that she didn't win than that she didn't lose to Meryl Streep, who won for ''The Iron Lady'' in the best actress category.</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that Harvey Weinstein, who bought the French film, decided that Ms. Bejo would have a better chance at an Oscar if he slotted her in the supporting actress category. He was wrong.</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Artist,'' a largely silent black-and-white film set in early Hollywood, swept up awards for best picture, actor (Jean Dujardin) and director (Michel Hazanavicius, Ms. Bejo's husband). Ms. Bejo, who played a tap-dancing, face-scrunching actress named Peppy Miller, lost to Octavia Spencer (''The Help'') in the supporting spot.</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got the nomination, I said: 'This isn't fair. This is not my category,' '' Ms. Bejo said in English over tea in a cafe in Paris. ''I should have said no. I would have been so proud to lose to Meryl Streep as best actress. Even today, I'm a little bit upset with Harvey.''</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Ms. Bejo may have a shot -- a long one, perhaps -- at a nomination for an Oscar in the best-actress category for her role in ''The Past,'' a new drama from the Iranian filmmaker Asghar Farhadi opening on Dec. 20.</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Argentine-born actress, 37, wasn't Mr. Farhadi's first choice. He had hoped to work with Marion Cotillard, who backed out because of scheduling conflicts.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Bérénice and I were promoting our films in the United States, we sometimes bumped into each other in hotel lobbies,'' Mr. Farhadi said, speaking in Persian through an interpreter. ''I thought to myself: 'She looks very smart. There is something very warm about her.' One of the other things she had going for her is that she was available.''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wasn't bothered that she had made her name mainly in comic roles, not drama. ''An actor who succeeds in comedies can play any role,'' he said. ''When she came to the set, I told her to forget all that she had done before.''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what she did. In ''The Past,'' Ms. Bejo (pronounced BAY-jo) plays Marie, a French pharmacist caught between an Iranian husband (Ali Mosaffa), who is reluctant to divorce her, and the taciturn lover (Tahar Rahim) she is eager to marry. He has made her pregnant, but he has a depressive wife who attempted suicide and is now in a coma.</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logistics were a challenge. Mr. Farhadi, whose 2011 film, ''A Separation,'' won an Oscar for best foreign-language picture, set the story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Paris suburb and filmed it in French, even though he does not speak the language. Ms. Bejo and the crew took instructions through an interpreter, although Mr. Farhadi speaks passable English.</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the plot got lost in translation. At more than one point, in both French and in the English subtitles, the lover's wife is said to have killed herself rather than attempted suicide. ''I really didn't pay attention to this kind of detail,'' Mr. Farhadi said in an interview. ''I like confusion.''</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Ms. Bejo's surprise, she won the best actress award when the film was shown at the Cannes Film Festival last spring. She apparently hadn't focused on the early reviews, like one from The Hollywood Reporter that singled out her ''surprisingly dynamic, unsentimental central performance.'' Variety's review praised her for a ''bristling intelligence'' and for a ''verbal acuity'' that might surprise fans of ''The Artist.''</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Bejo decided at a young age to be an actress. At 3, she moved from Buenos Aires to Paris, when her father, a filmmaker, and mother, a lawyer, fled the ''dirty war'' waged by Argentina's military dictatorship. Her parents were film fanatics, and while growing up, she watched little television but gorged on French and Italian classics and American musicals, animated films and westerns.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some acting classes and a year of college, she set out at the age of 18 on her career, which did not follow a smooth upward trajectory. She trailed one actor boyfriend to Los Angeles in 1999 and lived there for two years. Back in Paris, she took bit parts in television series until, at 23, she acted in her first film, the 2000 comedy ''Meilleur Espoir Féminin'' (''Most Promising Young Actress''). The next year, she made her American film debut opposite Heath Ledger in ''A Knight's Tale.''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found herself sleeping on her sister's sofa, and in 2004, without work or a permanent place to live, she followed another actor boyfriend to Brooklyn for six months. ''It wasn't poor little actress sleeping on a couch, it was that I was very picky,'' she said. ''I turned down a lot of roles.''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came ''OSS 117: Cairo, Nest of Spies,'' a James Bond spoof directed by Mr. Hazanavicius. Mr. Dujardin played the hapless secret agent, and Ms. Bejo was his Egyptian handler. She and the director fell in love when the filming was over.</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big roles didn't come easily, and for a while, she was a stay-at-home mother. ''I've never been the 'It' girl,'' she said.</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Bored, she began to learn tap-dancing. Mr. Hazanavicius created the role of Peppy for her. She is currently working on ''The Search,'' a film set in war-torn Chechnya that was written and directed by her husband and co-stars Annette Bening. It tells the story of a relief worker (Ms. Bejo) who forms a bond with a Chechen boy.</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Bejo had finished filming on location in Georgia the day before the interview and taken a seven-hour flight to Paris, depositing her two children at their new home in a former printing factory. She turned up with little makeup, her hair still damp from a shower, in a pink pullover and jeans and a rabbit-fur jacket dyed rust red.</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good notices for her role in ''The Past,'' she claims to have no chance at an Oscar this time.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Mr. Hazanavicius and Mr. Dujardin were nominated for ''The Artist,'' they lobbied hard for months in the United States. She had to overcome her distaste for signing autographs, posing for photographs on red carpets, sitting for interviews and spending more than two hours a day being coifed, dressed and made up. As someone who gets around Paris on bicycle, she hated the Los Angeles car culture.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new world for me, and it was really, really a lot of work,'' she said. Referring to the César, the French version of the Oscar, that she won for playing Peppy, she said: ''In France, you don't do anything. You either win prizes, or you don't. In the U.S., winning prizes is a business.''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her work commitments, she has not invested time or energy into lobbying for an Oscar this time around, she said, adding, ''It's too late for me.''</w:t>
      </w:r>
    </w:p>
    <w:p>
      <w:pPr>
        <w:pStyle w:val="Normal422"/>
        <w:keepNext w:val="0"/>
        <w:spacing w:before="240" w:after="0" w:line="260" w:lineRule="atLeast"/>
        <w:ind w:left="0" w:right="0" w:firstLine="0"/>
        <w:jc w:val="left"/>
      </w:pPr>
      <w:r>
        <w:br/>
      </w:r>
      <w:hyperlink r:id="rId3766" w:history="1">
        <w:r>
          <w:rPr>
            <w:rFonts w:ascii="arial" w:eastAsia="arial" w:hAnsi="arial" w:cs="arial"/>
            <w:b w:val="0"/>
            <w:i/>
            <w:strike w:val="0"/>
            <w:color w:val="0077CC"/>
            <w:sz w:val="20"/>
            <w:u w:val="single"/>
            <w:vertAlign w:val="baseline"/>
          </w:rPr>
          <w:t>http://www.nytimes.com/2013/12/08/movies/berenice-bejo-stars-in-asghar-farhadis-film-the-past.html</w:t>
        </w:r>
      </w:hyperlink>
    </w:p>
    <w:p>
      <w:pPr>
        <w:pStyle w:val="Normal4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2"/>
        <w:spacing w:line="60" w:lineRule="exact"/>
      </w:pPr>
      <w:r>
        <w:pict>
          <v:line id="_x0000_s2572" style="position:absolute;z-index:252803072" from="0,2pt" to="512pt,2pt" strokecolor="#009ddb" strokeweight="2pt">
            <v:stroke linestyle="single"/>
            <w10:wrap type="topAndBottom"/>
          </v:line>
        </w:pict>
      </w:r>
    </w:p>
    <w:p>
      <w:pPr>
        <w:pStyle w:val="Normal4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Top, Bérénice Bejo and Tahar Rahim in Asghar Farhadi's film ''The Past.'' Above, Ms. Bejo with Jean Dujardin in ''The Artist.'' Left, Ms. Bejo and Mr. Farhadi in Cannes. (PHOTOGRAPH BYCAROLE BETHUEL/SONY PICTURES CLASSICS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WEINSTEIN COMPANY</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PASCAL LE SEGRETAIN/GETTY IMAGES)       </w:t>
      </w:r>
    </w:p>
    <w:p>
      <w:pPr>
        <w:pStyle w:val="Normal4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2013</w:t>
      </w:r>
    </w:p>
    <w:p>
      <w:pPr>
        <w:pStyle w:val="Normal422"/>
      </w:pPr>
    </w:p>
    <w:p>
      <w:pPr>
        <w:pStyle w:val="Normal422"/>
        <w:ind w:left="200"/>
        <w:sectPr>
          <w:type w:val="continuous"/>
          <w:pgMar w:top="840" w:right="1000" w:bottom="840" w:left="1000" w:header="400" w:footer="400"/>
          <w:pgNumType w:fmt="decimal"/>
          <w:cols w:space="720"/>
        </w:sectPr>
      </w:pPr>
      <w:r>
        <w:br/>
      </w:r>
      <w:r>
        <w:pict>
          <v:line id="_x0000_s2573" style="position:absolute;z-index:252804096" from="0,10pt" to="512pt,10pt" strokecolor="black" strokeweight="1pt">
            <v:stroke linestyle="single"/>
          </v:line>
        </w:pict>
      </w:r>
      <w:r>
        <w:rPr>
          <w:rFonts w:ascii="arial" w:eastAsia="arial" w:hAnsi="arial" w:cs="arial"/>
          <w:b/>
          <w:color w:val="767676"/>
          <w:sz w:val="16"/>
        </w:rPr>
        <w:t>End of Document</w:t>
      </w:r>
    </w:p>
    <w:p>
      <w:pPr>
        <w:pStyle w:val="Normal423"/>
        <w:sectPr>
          <w:headerReference w:type="even" r:id="rId3767"/>
          <w:headerReference w:type="default" r:id="rId3768"/>
          <w:footerReference w:type="even" r:id="rId3769"/>
          <w:footerReference w:type="default" r:id="rId3770"/>
          <w:headerReference w:type="first" r:id="rId3771"/>
          <w:footerReference w:type="first" r:id="rId3772"/>
          <w:pgSz w:w="12240" w:h="15840"/>
          <w:pgMar w:top="840" w:right="1000" w:bottom="840" w:left="1000" w:header="400" w:footer="400"/>
          <w:pgNumType w:fmt="decimal"/>
          <w:cols w:space="720"/>
          <w:titlePg w:val="0"/>
        </w:sectPr>
      </w:pPr>
    </w:p>
    <w:p>
      <w:pPr>
        <w:pStyle w:val="Normal423"/>
      </w:pPr>
    </w:p>
    <w:p>
      <w:pPr>
        <w:pStyle w:val="Normal423"/>
      </w:pPr>
      <w:r>
        <w:pict>
          <v:shape id="_x0000_i2574" type="#_x0000_t75" alt="LexisNexis®" style="width:147.75pt;height:30pt">
            <v:imagedata r:id="rId17" o:title=""/>
          </v:shape>
        </w:pict>
      </w:r>
      <w:r>
        <w:cr/>
      </w:r>
    </w:p>
    <w:p>
      <w:pPr>
        <w:pStyle w:val="Heading1421"/>
        <w:keepNext w:val="0"/>
        <w:spacing w:after="200" w:line="340" w:lineRule="atLeast"/>
        <w:ind w:left="0" w:right="0" w:firstLine="0"/>
        <w:jc w:val="center"/>
      </w:pPr>
      <w:hyperlink r:id="rId3773" w:history="1">
        <w:r>
          <w:rPr>
            <w:rFonts w:ascii="arial" w:eastAsia="arial" w:hAnsi="arial" w:cs="arial"/>
            <w:b/>
            <w:i/>
            <w:strike w:val="0"/>
            <w:color w:val="0077CC"/>
            <w:sz w:val="28"/>
            <w:u w:val="single"/>
            <w:vertAlign w:val="baseline"/>
          </w:rPr>
          <w:t>Amid Reorganization, Catholics Await News About Their Churches</w:t>
        </w:r>
      </w:hyperlink>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2014 Friday</w:t>
      </w:r>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23"/>
        <w:keepNext w:val="0"/>
        <w:spacing w:after="0" w:line="240" w:lineRule="atLeast"/>
        <w:ind w:right="0"/>
        <w:jc w:val="both"/>
      </w:pPr>
      <w:bookmarkStart w:id="851" w:name="Bookmark_423"/>
      <w:bookmarkEnd w:id="851"/>
    </w:p>
    <w:p>
      <w:pPr>
        <w:pStyle w:val="Normal4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24</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1385 words</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SHARON OTTERMAN</w:t>
      </w:r>
    </w:p>
    <w:p>
      <w:pPr>
        <w:pStyle w:val="Normal423"/>
        <w:keepNext/>
        <w:spacing w:before="240" w:after="0" w:line="340" w:lineRule="atLeast"/>
        <w:ind w:left="0" w:right="0" w:firstLine="0"/>
        <w:jc w:val="left"/>
      </w:pPr>
      <w:bookmarkStart w:id="852" w:name="Body_421"/>
      <w:bookmarkEnd w:id="852"/>
      <w:r>
        <w:rPr>
          <w:rFonts w:ascii="arial" w:eastAsia="arial" w:hAnsi="arial" w:cs="arial"/>
          <w:b/>
          <w:i w:val="0"/>
          <w:strike w:val="0"/>
          <w:noProof w:val="0"/>
          <w:color w:val="000000"/>
          <w:position w:val="0"/>
          <w:sz w:val="28"/>
          <w:u w:val="none"/>
          <w:vertAlign w:val="baseline"/>
        </w:rPr>
        <w:t>Body</w:t>
      </w:r>
    </w:p>
    <w:p>
      <w:pPr>
        <w:pStyle w:val="Normal423"/>
        <w:spacing w:line="60" w:lineRule="exact"/>
      </w:pPr>
      <w:r>
        <w:pict>
          <v:line id="_x0000_s2575" style="position:absolute;z-index:252805120" from="0,2pt" to="512pt,2pt" strokecolor="#009ddb" strokeweight="2pt">
            <v:stroke linestyle="single"/>
            <w10:wrap type="topAndBottom"/>
          </v:line>
        </w:pict>
      </w:r>
    </w:p>
    <w:p>
      <w:pPr>
        <w:pStyle w:val="Normal423"/>
      </w:pP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East Harlem church that was among the first in New York to welcome newcomers from Puerto Rico. An Upper East Side parish founded with $50 donations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Italians in the 1920s. A 150-year-old Midtown church that is the only one in the city to offer a daily Latin Mass.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of these parishes is set to hear this weekend whether it will be eliminated as part of the largest reorganization in the 164-year history of the Roman Catholic Archdiocese of New York.</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officials say more than 50 parishes will be ''consolidated'' next year, the culmination of a planning process that began in 2010. And while the list of churches will not be released until Sunday, it is already clear that no corner of the archdiocese will be untouched.</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Protests have already begun at some endangered parishes, and more are expected across the archdiocese, whose territory includes 368 parishes in the Bronx, Manhattan, Staten Island and seven counties north of the city. In 2007, Cardinal Edward M. Egan closed 21 parishes, then the largest set of New York closings. The battles that ensued were public and wrenching, and in some cases, are still going on.</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our people will be sad, upset, critical and even angry,'' Cardinal Egan's successor as archbishop, Cardinal Timothy M. Dolan, wrote in a Thursday column in Catholic New York about the imminent changes. ''Very understandable ... loyal Catholic people love their parishes, and consider them their spiritual home.''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driving factors behind New York's consolidations remain stubbornly the same as in 2007. Among them, a shrinking number of priests, financial pressures and a declining number of Catholics being baptized and married in the church. The Brooklyn Diocese, which includes Queens, faced similar challenges and undertook a similar process, reducing its total number of parishes to 187 today from 199 in 2009.</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the finances to annually give $40 million to support unneeded parishes,'' Cardinal Dolan wrote on his blog last year.</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Pastors of the affected parishes are to be notified of the final decisions on Friday and parishioners told on Sunday, according to information shared with church leaders.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 year ago, guided by outside consultants hired by the archdiocese, every parish was asked to assemble a team of parishioners to assess its strengths and weaknesses and discuss its findings with nearby parishes. An advisory committee of priests and lay people issued initial recommendations in April for parishes that would be closed or merged. After considering feedback, the committee made final recommendations to the cardinal in June.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discussions were kept largely out of the public eye, with the archdiocese repeatedly declining to reveal the list of parishes recommended for elimination. Church officials encouraged parishioners to submit objections to the archdiocese quietly, not wage public fights.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some endangered parishes began mobilizing. St. John the Baptist in Piermont started up a petition drive. Our Lady of Mount Carmel in Mount Vernon held a rally. Our Lady of Mount Carmel in Tuxedo conducted a letter-writing campaign. Holy Innocents in Midtown attracted support from traditionalist Catholics around the country because of its daily Latin Mass.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churches kept the matter quiet. At the Church of the Holy Agony, on 101st Street in East Harlem, one of the first New York parishes built through donations from the Puerto Rican community, the pastor chose not to inform parishioners that the panel had recommended they consolidate with nearby St. Cecilia's parish.</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 not tell them anything yet,'' the Rev. Victor Elia, the pastor of Holy Agony, said in September, adding that he was concerned about the church's becoming a ''beehive, with people complaining and talking.''</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waiting for the cardinal to make the final decision,'' he said, and then ''we will decide whether to fight it.''</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of the process have pointed out that Pope Francis has warned against church leaders' being caught up in a ''business mentality'' and ''management, statistics, plans and evaluations.'' The critics contend that is what is driving the reorganization.</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Church of the Holy Rosary, on 119th Street in East Harlem, parishioners decided to wage a multipronged campaign after learning in April that the advisory panel recommended their parish consolidate with St. Paul's parish, at St. Paul's site, about half a mile away. The parishioners fear it is too great a distance for many of the older or handicapped congregants.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Parishioners have been praying for years in the church's basement, ever since the parish ran out of money to pay for repairs to the graceful sanctuary upstairs. Yet about 200 worshipers still attend the church each Sunday.</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us, it is more beautiful than St. Peter's in Rome or any other church,'' said Dominick DiCerto, a parishioner since 1957. ''There's a spirituality that people have, and they just fall in love.''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parishioners applied for landmark status for the church's 19th-century, Romanesque building, working largely on their own because the church's last full-time pastor left last year. They found a contractor willing to provide an independent estimate to repair the main sanctuary. They found a nonprofit organization to rent the parish's empty 11,000-square-foot convent and estimated that the rent, about $20,000 a month, would cover parish expenses and begin to repay a $1.4 million debt to the archdiocese.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despite repeated requests, the parishioners have not been given permission by the archdiocese to show its main church sanctuary or convent to renters or contractors. Instead, their current administrator, the pastor of the neighboring Our Lady of Carmel parish, has ended their weekday Masses and taken away the parish's ability to conduct baptisms, weddings and funerals, making basic fund-raising harder.</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haven't been given the chance to fix ourselves,'' said Mr. DiCerto, 83, who organizes religious education at the church. ''It's very upsetting to all the people, because we believe this church has the greatest potential for evangelization in this community.''</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Adding to the confusion for at-risk parishes is the shifting terminology used by archdiocesan officials. Last year, the archdiocese said that in the Bronx and Manhattan -- which it called particularly oversaturated with parishes -- the norm would be to close unneeded parishes. In the rest of the archdiocese, however, it said the default would be to merge them. In a merger, either one parish is eliminated and absorbed into an existing parish or both parishes are shuttered and a new combined parish is created. The redrawn parish might keep both church buildings open or close one of them.</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Cardinal Dolan has been using the terms interchangeably for months. But last week, the archdiocese's spokesman said officials had decided only to merge, not close, parishes.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is to reduce potential legal challenges and ease pain, but some parishioners may not be soothed. Their parishes' identities will still be lost, and they may still lose their church buildings. The changes are scheduled to take effect in mid-2015.</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of the endangered parishes, like Holy Rosary, are in debt to the archdiocese, others are flourishing financially, such as Our Lady of Peace, a small landmark church on East 62nd Street in Manhattan that was founded by Italian immigrants. Its parishioners have been petitioning the archdiocese for their church to be saved. Some say they suspect the decision to merge their parish with another is being driven by the value of their church's real estate, a charge that the archdiocese denies.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J. Corti, 64, whose family has been baptized in Our Lady of Peace for generations, said it was folly for church officials to think that people with a deep emotional attachment to a parish would simply transfer their allegiance, and donations, to another.</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Catholics at churches facing uncertain futures, he said he did not know where he would go if his beloved church closed.</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the challenges the cardinal faces, and as an accountant, I actually endorse the path they have taken,'' Mr. Corti said. ''I just hope the execution of the strategy is well thought out and that we don't end up shooting ourselves in the foot.''</w:t>
      </w:r>
    </w:p>
    <w:p>
      <w:pPr>
        <w:pStyle w:val="Normal423"/>
        <w:keepNext w:val="0"/>
        <w:spacing w:before="240" w:after="0" w:line="260" w:lineRule="atLeast"/>
        <w:ind w:left="0" w:right="0" w:firstLine="0"/>
        <w:jc w:val="left"/>
      </w:pPr>
      <w:r>
        <w:br/>
      </w:r>
      <w:hyperlink r:id="rId3774" w:history="1">
        <w:r>
          <w:rPr>
            <w:rFonts w:ascii="arial" w:eastAsia="arial" w:hAnsi="arial" w:cs="arial"/>
            <w:b w:val="0"/>
            <w:i/>
            <w:strike w:val="0"/>
            <w:color w:val="0077CC"/>
            <w:sz w:val="20"/>
            <w:u w:val="single"/>
            <w:vertAlign w:val="baseline"/>
          </w:rPr>
          <w:t>http://www.nytimes.com/2014/10/31/nyregion/as-archdiocese-prepares-to-reorganize-churches-parishioners-hope-theirs-will-be-saved.html</w:t>
        </w:r>
      </w:hyperlink>
    </w:p>
    <w:p>
      <w:pPr>
        <w:pStyle w:val="Normal4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3"/>
        <w:spacing w:line="60" w:lineRule="exact"/>
      </w:pPr>
      <w:r>
        <w:pict>
          <v:line id="_x0000_s2576" style="position:absolute;z-index:252806144" from="0,2pt" to="512pt,2pt" strokecolor="#009ddb" strokeweight="2pt">
            <v:stroke linestyle="single"/>
            <w10:wrap type="topAndBottom"/>
          </v:line>
        </w:pict>
      </w:r>
    </w:p>
    <w:p>
      <w:pPr>
        <w:pStyle w:val="Normal4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Worshipers in the basement  sanctuary, above, at the  Church of the Holy Rosary,  left, in East Harlem. (PHOTOGRAPHS BY OZIER MUHAMMAD/THE NEW YORK TIMES) (A28)       </w:t>
      </w:r>
    </w:p>
    <w:p>
      <w:pPr>
        <w:pStyle w:val="Normal4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2014</w:t>
      </w:r>
    </w:p>
    <w:p>
      <w:pPr>
        <w:pStyle w:val="Normal423"/>
      </w:pPr>
    </w:p>
    <w:p>
      <w:pPr>
        <w:pStyle w:val="Normal423"/>
        <w:ind w:left="200"/>
        <w:sectPr>
          <w:type w:val="continuous"/>
          <w:pgMar w:top="840" w:right="1000" w:bottom="840" w:left="1000" w:header="400" w:footer="400"/>
          <w:pgNumType w:fmt="decimal"/>
          <w:cols w:space="720"/>
        </w:sectPr>
      </w:pPr>
      <w:r>
        <w:br/>
      </w:r>
      <w:r>
        <w:pict>
          <v:line id="_x0000_s2577" style="position:absolute;z-index:252807168" from="0,10pt" to="512pt,10pt" strokecolor="black" strokeweight="1pt">
            <v:stroke linestyle="single"/>
          </v:line>
        </w:pict>
      </w:r>
      <w:r>
        <w:rPr>
          <w:rFonts w:ascii="arial" w:eastAsia="arial" w:hAnsi="arial" w:cs="arial"/>
          <w:b/>
          <w:color w:val="767676"/>
          <w:sz w:val="16"/>
        </w:rPr>
        <w:t>End of Document</w:t>
      </w:r>
    </w:p>
    <w:p>
      <w:pPr>
        <w:pStyle w:val="Normal424"/>
        <w:sectPr>
          <w:headerReference w:type="even" r:id="rId3775"/>
          <w:headerReference w:type="default" r:id="rId3776"/>
          <w:footerReference w:type="even" r:id="rId3777"/>
          <w:footerReference w:type="default" r:id="rId3778"/>
          <w:headerReference w:type="first" r:id="rId3779"/>
          <w:footerReference w:type="first" r:id="rId3780"/>
          <w:pgSz w:w="12240" w:h="15840"/>
          <w:pgMar w:top="840" w:right="1000" w:bottom="840" w:left="1000" w:header="400" w:footer="400"/>
          <w:pgNumType w:fmt="decimal"/>
          <w:cols w:space="720"/>
          <w:titlePg w:val="0"/>
        </w:sectPr>
      </w:pPr>
    </w:p>
    <w:p>
      <w:pPr>
        <w:pStyle w:val="Normal424"/>
      </w:pPr>
    </w:p>
    <w:p>
      <w:pPr>
        <w:pStyle w:val="Normal424"/>
      </w:pPr>
      <w:r>
        <w:pict>
          <v:shape id="_x0000_i2578" type="#_x0000_t75" alt="LexisNexis®" style="width:147.75pt;height:30pt">
            <v:imagedata r:id="rId17" o:title=""/>
          </v:shape>
        </w:pict>
      </w:r>
      <w:r>
        <w:cr/>
      </w:r>
    </w:p>
    <w:p>
      <w:pPr>
        <w:pStyle w:val="Heading1422"/>
        <w:keepNext w:val="0"/>
        <w:spacing w:after="200" w:line="340" w:lineRule="atLeast"/>
        <w:ind w:left="0" w:right="0" w:firstLine="0"/>
        <w:jc w:val="center"/>
      </w:pPr>
      <w:hyperlink r:id="rId3781" w:history="1">
        <w:r>
          <w:rPr>
            <w:rFonts w:ascii="arial" w:eastAsia="arial" w:hAnsi="arial" w:cs="arial"/>
            <w:b/>
            <w:i/>
            <w:strike w:val="0"/>
            <w:color w:val="0077CC"/>
            <w:sz w:val="28"/>
            <w:u w:val="single"/>
            <w:vertAlign w:val="baseline"/>
          </w:rPr>
          <w:t>Just the Latest to Trip Over a Tongue</w:t>
        </w:r>
      </w:hyperlink>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2012 Friday</w:t>
      </w:r>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24"/>
        <w:keepNext w:val="0"/>
        <w:spacing w:after="0" w:line="240" w:lineRule="atLeast"/>
        <w:ind w:right="0"/>
        <w:jc w:val="both"/>
      </w:pPr>
      <w:bookmarkStart w:id="853" w:name="Bookmark_424"/>
      <w:bookmarkEnd w:id="853"/>
    </w:p>
    <w:p>
      <w:pPr>
        <w:pStyle w:val="Normal4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Politics; Pg. 12; POLITICAL MEMO</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1043 words</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HARWOOD</w:t>
      </w:r>
    </w:p>
    <w:p>
      <w:pPr>
        <w:pStyle w:val="Normal424"/>
        <w:keepNext/>
        <w:spacing w:before="240" w:after="0" w:line="340" w:lineRule="atLeast"/>
        <w:ind w:left="0" w:right="0" w:firstLine="0"/>
        <w:jc w:val="left"/>
      </w:pPr>
      <w:bookmarkStart w:id="854" w:name="Body_422"/>
      <w:bookmarkEnd w:id="854"/>
      <w:r>
        <w:rPr>
          <w:rFonts w:ascii="arial" w:eastAsia="arial" w:hAnsi="arial" w:cs="arial"/>
          <w:b/>
          <w:i w:val="0"/>
          <w:strike w:val="0"/>
          <w:noProof w:val="0"/>
          <w:color w:val="000000"/>
          <w:position w:val="0"/>
          <w:sz w:val="28"/>
          <w:u w:val="none"/>
          <w:vertAlign w:val="baseline"/>
        </w:rPr>
        <w:t>Body</w:t>
      </w:r>
    </w:p>
    <w:p>
      <w:pPr>
        <w:pStyle w:val="Normal424"/>
        <w:spacing w:line="60" w:lineRule="exact"/>
      </w:pPr>
      <w:r>
        <w:pict>
          <v:line id="_x0000_s2579" style="position:absolute;z-index:252808192" from="0,2pt" to="512pt,2pt" strokecolor="#009ddb" strokeweight="2pt">
            <v:stroke linestyle="single"/>
            <w10:wrap type="topAndBottom"/>
          </v:line>
        </w:pict>
      </w:r>
    </w:p>
    <w:p>
      <w:pPr>
        <w:pStyle w:val="Normal424"/>
      </w:pP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critics pummel Mitt Romney over his secretly recorded comments at a fund-raiser, he can at least take comfort in this: He's not the first.</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Presidential campaign history overflows with candidates who tripped over their own loose tongues -- some obscuring their actual meaning, others accidentally revealing it. Even a cursory analysis shows that well over 47 percent of races for the White House have seen a candidate suffer self-inflicted wounds.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Mr. Romney's case, he has stood by his remarks, but nevertheless acknowledged he had spoken inelegantly.</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what follows a list of the Top 10 verbal misfires under the pitiless glare on the national political stage.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John McCain, 2008: ''The fundamentals of the economy are strong.''</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off-key attempt at reassurance, delivered in mid-September as Lehman Brothers was collapsing, helped seal the fate of a losing campaign. The beneficiary was Barack Obama, who had endured his own embarrassment over a secretly recorded remark to donors that some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''cling to their guns or religion'' as reasons to support Republicans.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John Kerry, 2004: ''I actually did vote for the $87 billion, before I voted against it.''</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unfortunate comment about money to pay for operations in Iraq and Afghanistan, made by Mr. Kerry in March during a college event in Pennsylvania, helped cement his reputation as an equivocating politician after President George W. Bush's campaign exploited it in mocking television ads.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President Al Gore, 2000: ''I took the initiative in creating the Internet.''</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seized on this clumsy assertion, made during a March 1999 CNN interview, to lampoon Mr. Gore as a brazen embellisher taking credit for the innovation. The attacks later helped George W. Bush's campaign to influence media post-mortems after a fall 2000 debate in which Mr. Gore made minor misstatements. Mr. Gore ultimately received more votes; Mr. Bush moved into the White House the next January.</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Bill Clinton, 1996: ''You think I raised your taxes too much. It might surprise you to know that I think I raised them too much, too.''</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acknowledgment at a 1995 Houston fund-raiser, Mr. Clinton roiled Democrats, Republicans and his own aides. He won re-election easily anyway, in part by linking his Republican opponent, Bob Dole, to Speaker Newt Gingrich, who had bluntly predicted his agenda would cause the existing structure of Medicare to ''wither on the vine.''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George Bush, 1992: ''Message: I care.''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Stung by accusations that he was disconnected from the economic struggles of average Americans, Mr. Bush fueled them by giving New Hampshire voters this piece of political stage direction. Mr. Clinton's ''It's the economy, stupid'' campaign proved resonant enough to withstand publication of a 1970 letter in which he acknowledged having avoided fighting in Vietnam without resisting the draft ''to preserve my political viability.'' He won a three-way race against Mr. Bush and Ross Perot.</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Michael S. Dukakis, 1988: ''I think you know that I've opposed the death penalty during all of my life.''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emotionless response, to a debate question whose hypothetical premise involving the rape and murder of his wife, fixed Mr. Dukakis's image as a governmental technocrat at odds with most Americans on the high-voltage issue of crime and punishment.</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liability trumped the plutocratic mien that George Bush, then the vice president, had taken on in explaining his Iowa straw poll defeat this way: ''A lot of the people who support me, they were at an air show, they were at their daughter's coming-out party, or teeing up at the golf course in that all-important last round.'' Mr. Bush won handily.</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¶Walter F. Mondale, 1984: ''Mr. Reagan will raise taxes and so will I. He won't tell you. I just did.''</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Intending to impress with candor, Mr. Mondale handed President Ronald Reagan a weapon with this stunner in his speech accepting the Democratic presidential nomination. Reagan's celebration of ''Morning in America'' and warnings against tax-and-spend liberalism produced a landslide -- despite his shaky debate performances, most famous for one rambling response that began: ''I remember driving down the California coast one day.''</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Reagan, 1980: ''Approximately 80 percent of our air pollution stems from hydrocarbons released by vegetation.''</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used this so-called killer trees statement to cast Reagan as a know-nothing, extremist, retired actor. But economic conditions and the plight of American hostages in Iran created such an appetite for change that Reagan swept to victory after dismissing a debate attack from President Jimmy Carter with the killer rejoinder, ''There you go again.''</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Gerald Ford, 1976: ''There is no Soviet domination of Eastern Europe, and there never will be under a Ford administration.''</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misstatement, intended to signal solidarity with those under the Soviet Union's thumb, allowed Mr. Carter to question the incumbent's foreign policy acumen. Mr. Carter won a close race despite his own awkward confession to Playboy magazine that he had ''committed adultery in my heart many times.''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W. Romney, 1968: ''When I came back from Vietnam I just had the greatest brainwashing anybody can get.''</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summer 1967 remark, about Mr. Romney's conversations with American diplomats and military leaders on the war in Southeast Asia, led to the collapse of his challenge to Richard M. Nixon for the Republican nomination. It also prompted this lacerating response from the Democratic candidate Eugene McCarthy: ''A light rinse would have been sufficient.''</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catastrophic gaffe produced a striking bit of recent political analysis -- from Mr. Romney's son Mitt. During his failed bid for the 2008 Republican nomination, the younger Mr. Romney said his father's experience was ''probably not that applicable to today'' because candidates possess heightened awareness of their vulnerability.</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for president in the YouTube era, you realize you have to be very judicious in what you say,'' Mr. Romney told The New York Times in 2007. ''You have to be careful with your humor. You have to recognize that anytime you're running for the presidency of the United States, you're on.''</w:t>
      </w:r>
    </w:p>
    <w:p>
      <w:pPr>
        <w:pStyle w:val="Normal424"/>
        <w:keepNext w:val="0"/>
        <w:spacing w:before="240" w:after="0" w:line="260" w:lineRule="atLeast"/>
        <w:ind w:left="0" w:right="0" w:firstLine="0"/>
        <w:jc w:val="left"/>
      </w:pPr>
      <w:r>
        <w:br/>
      </w:r>
      <w:hyperlink r:id="rId3782" w:history="1">
        <w:r>
          <w:rPr>
            <w:rFonts w:ascii="arial" w:eastAsia="arial" w:hAnsi="arial" w:cs="arial"/>
            <w:b w:val="0"/>
            <w:i/>
            <w:strike w:val="0"/>
            <w:color w:val="0077CC"/>
            <w:sz w:val="20"/>
            <w:u w:val="single"/>
            <w:vertAlign w:val="baseline"/>
          </w:rPr>
          <w:t>http://www.nytimes.com/2012/09/21/us/politics/romney-is-latest-in-a-long-line-to-trip-over-a-tongue.html</w:t>
        </w:r>
      </w:hyperlink>
    </w:p>
    <w:p>
      <w:pPr>
        <w:pStyle w:val="Normal4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4"/>
        <w:spacing w:line="60" w:lineRule="exact"/>
      </w:pPr>
      <w:r>
        <w:pict>
          <v:line id="_x0000_s2580" style="position:absolute;z-index:252809216" from="0,2pt" to="512pt,2pt" strokecolor="#009ddb" strokeweight="2pt">
            <v:stroke linestyle="single"/>
            <w10:wrap type="topAndBottom"/>
          </v:line>
        </w:pict>
      </w:r>
    </w:p>
    <w:p>
      <w:pPr>
        <w:pStyle w:val="Normal4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SENATOR JOHN KERRY, 2004 (PHOTOGRAPH BY JEFF FUSCO/GETTY IMAGES)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REAGAN, 1980 (PHOTOGRAPH BY ASSOCIATED PRESS)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W. ROMNEY, 1968 (PHOTOGRAPH BY UNITED PRESS INTERNATIONAL)        </w:t>
      </w:r>
    </w:p>
    <w:p>
      <w:pPr>
        <w:pStyle w:val="Normal4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2012</w:t>
      </w:r>
    </w:p>
    <w:p>
      <w:pPr>
        <w:pStyle w:val="Normal424"/>
      </w:pPr>
    </w:p>
    <w:p>
      <w:pPr>
        <w:pStyle w:val="Normal424"/>
        <w:ind w:left="200"/>
        <w:sectPr>
          <w:type w:val="continuous"/>
          <w:pgMar w:top="840" w:right="1000" w:bottom="840" w:left="1000" w:header="400" w:footer="400"/>
          <w:pgNumType w:fmt="decimal"/>
          <w:cols w:space="720"/>
        </w:sectPr>
      </w:pPr>
      <w:r>
        <w:br/>
      </w:r>
      <w:r>
        <w:pict>
          <v:line id="_x0000_s2581" style="position:absolute;z-index:252810240" from="0,10pt" to="512pt,10pt" strokecolor="black" strokeweight="1pt">
            <v:stroke linestyle="single"/>
          </v:line>
        </w:pict>
      </w:r>
      <w:r>
        <w:rPr>
          <w:rFonts w:ascii="arial" w:eastAsia="arial" w:hAnsi="arial" w:cs="arial"/>
          <w:b/>
          <w:color w:val="767676"/>
          <w:sz w:val="16"/>
        </w:rPr>
        <w:t>End of Document</w:t>
      </w:r>
    </w:p>
    <w:p>
      <w:pPr>
        <w:pStyle w:val="Normal425"/>
        <w:sectPr>
          <w:headerReference w:type="even" r:id="rId3783"/>
          <w:headerReference w:type="default" r:id="rId3784"/>
          <w:footerReference w:type="even" r:id="rId3785"/>
          <w:footerReference w:type="default" r:id="rId3786"/>
          <w:headerReference w:type="first" r:id="rId3787"/>
          <w:footerReference w:type="first" r:id="rId3788"/>
          <w:pgSz w:w="12240" w:h="15840"/>
          <w:pgMar w:top="840" w:right="1000" w:bottom="840" w:left="1000" w:header="400" w:footer="400"/>
          <w:pgNumType w:fmt="decimal"/>
          <w:cols w:space="720"/>
          <w:titlePg w:val="0"/>
        </w:sectPr>
      </w:pPr>
    </w:p>
    <w:p>
      <w:pPr>
        <w:pStyle w:val="Normal425"/>
      </w:pPr>
    </w:p>
    <w:p>
      <w:pPr>
        <w:pStyle w:val="Normal425"/>
      </w:pPr>
      <w:r>
        <w:pict>
          <v:shape id="_x0000_i2582" type="#_x0000_t75" alt="LexisNexis®" style="width:147.75pt;height:30pt">
            <v:imagedata r:id="rId17" o:title=""/>
          </v:shape>
        </w:pict>
      </w:r>
      <w:r>
        <w:cr/>
      </w:r>
    </w:p>
    <w:p>
      <w:pPr>
        <w:pStyle w:val="Heading1423"/>
        <w:keepNext w:val="0"/>
        <w:spacing w:after="200" w:line="340" w:lineRule="atLeast"/>
        <w:ind w:left="0" w:right="0" w:firstLine="0"/>
        <w:jc w:val="center"/>
      </w:pPr>
      <w:hyperlink r:id="rId3789" w:history="1">
        <w:r>
          <w:rPr>
            <w:rFonts w:ascii="arial" w:eastAsia="arial" w:hAnsi="arial" w:cs="arial"/>
            <w:b/>
            <w:i/>
            <w:strike w:val="0"/>
            <w:color w:val="0077CC"/>
            <w:sz w:val="28"/>
            <w:u w:val="single"/>
            <w:vertAlign w:val="baseline"/>
          </w:rPr>
          <w:t xml:space="preserve">Workers of the World, Unite and Theorize! </w:t>
        </w:r>
      </w:hyperlink>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2002 Sunday</w:t>
      </w:r>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25"/>
        <w:keepNext w:val="0"/>
        <w:spacing w:after="0" w:line="240" w:lineRule="atLeast"/>
        <w:ind w:right="0"/>
        <w:jc w:val="both"/>
      </w:pPr>
      <w:bookmarkStart w:id="855" w:name="Bookmark_425"/>
      <w:bookmarkEnd w:id="855"/>
    </w:p>
    <w:p>
      <w:pPr>
        <w:pStyle w:val="Normal4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1; Book Review Desk; Pg. 11</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1429 words</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Jenny Turner;  Jenny Turner is a member of the editorial board of The London Review of Books.</w:t>
      </w:r>
    </w:p>
    <w:p>
      <w:pPr>
        <w:pStyle w:val="Normal425"/>
        <w:keepNext/>
        <w:spacing w:before="240" w:after="0" w:line="340" w:lineRule="atLeast"/>
        <w:ind w:left="0" w:right="0" w:firstLine="0"/>
        <w:jc w:val="left"/>
      </w:pPr>
      <w:bookmarkStart w:id="856" w:name="Body_423"/>
      <w:bookmarkEnd w:id="856"/>
      <w:r>
        <w:rPr>
          <w:rFonts w:ascii="arial" w:eastAsia="arial" w:hAnsi="arial" w:cs="arial"/>
          <w:b/>
          <w:i w:val="0"/>
          <w:strike w:val="0"/>
          <w:noProof w:val="0"/>
          <w:color w:val="000000"/>
          <w:position w:val="0"/>
          <w:sz w:val="28"/>
          <w:u w:val="none"/>
          <w:vertAlign w:val="baseline"/>
        </w:rPr>
        <w:t>Body</w:t>
      </w:r>
    </w:p>
    <w:p>
      <w:pPr>
        <w:pStyle w:val="Normal425"/>
        <w:spacing w:line="60" w:lineRule="exact"/>
      </w:pPr>
      <w:r>
        <w:pict>
          <v:line id="_x0000_s2583" style="position:absolute;z-index:252811264" from="0,2pt" to="512pt,2pt" strokecolor="#009ddb" strokeweight="2pt">
            <v:stroke linestyle="single"/>
            <w10:wrap type="topAndBottom"/>
          </v:line>
        </w:pict>
      </w:r>
    </w:p>
    <w:p>
      <w:pPr>
        <w:pStyle w:val="Normal425"/>
      </w:pP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GATEKEEPER</w:t>
      </w:r>
    </w:p>
    <w:p>
      <w:pPr>
        <w:pStyle w:val="Normal4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Memoir.</w:t>
      </w:r>
    </w:p>
    <w:p>
      <w:pPr>
        <w:pStyle w:val="Normal4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Terry Eagleton.</w:t>
      </w:r>
    </w:p>
    <w:p>
      <w:pPr>
        <w:pStyle w:val="Normal4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178 pp. New York:</w:t>
      </w:r>
    </w:p>
    <w:p>
      <w:pPr>
        <w:pStyle w:val="Normal4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Martin's Press. $19.95.</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morning, when Terry Eagleton is a boy, he makes a hole with his spoon in his bowl of porridge. He expects a telling off for it -- "It was not a household in which one did anything without a point, unless prayer is to be included in that category" -- and is tentatively delighted when the telling off doesn't come. Instead, his mother encourages him to make the hole bigger, then takes the milk and pours it in. To Terry's lifelong disappointment. "The hole was just a convenient way of pouring milk on my porridge. The playful turned out to be pragmatic after all. There had been no Proustian epiphany. My porridge was not my madeleine."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Eagleton was born in 1943 in Salford, the famous "dirty old town" by Manchester in the industrial northwest of England, into a family of poor Irish Catholics. His family he remembers as "cowed, daunted"; both his brothers died as infants, and he himself suffered from chronic asthma. Young Terry went on to get into secondary school, then Cambridge, where he took high honors in English, and thence became a top professor and prolific author, the closest thing the Brits have to a crowd-pulling academic star. But this memoir is not an "Angela's Ashes"-type wallow in blarney-oiled tales of poverty, nor does it sing the stereotyped, triumphalist old ballad of the scholarship boy. It's cleverer, more witty and also very much more preachy. It's an apologia pro vita sua from one of Britain's most unapologetic old New Left thinkers. And it's a hymn to the enduring power and pleasure of intellectual thought.</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scholars, Eagleton is known for being preternaturally quick and productive, and as an enthusiastic, possibly compulsive, communicator. Marxism is his thing, as a philosophy and as a critical method. In his best work, and especially in his classic "Literary Theory: An Introduction" (1983), still an efficient and entertaining primer to structuralism and poststructuralism, Freudianism and post-Freudianism and so on, he has a way of grabbing difficult abstract concepts by the throat, as it were, forcing them to explain themselves in vivid concrete images. There are jokes, some of them Wildean (Eagleton is a great Wilde fan), some of them sophomoric. There's an irascible, attractive hothead radicalism, and an overall sense of bounding warmth. Eagleton brings all these qualities to "The Gatekeeper," at the same time that the historical materialist in him is using the memoir form, as he might put it, to explore the conditions of their very existence. In other words, "The Gatekeeper" represents Eagleton attempting to explain in his own way why he is the way he is; and if that sounds a little paradoxical, well, that's just how autobiography works.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Eagleton himself calls "The Gatekeeper" an "anti-autobiography," and quickly the reader will come to see what he means. Instead of the usual bildungsroman sense of a life as a single arc, Eagleton does his as interlinked short hops. There are seven chapters, called "Lifers," "Catholics," "Thinkers," "Politicos," "Losers," "Dons" and "Aristos." Within this structure, Eagleton's gregarious banter develops a series of oppositions, the fundamental arguments that have come to shape his life: radicalism versus liberalism; the honest misery of home versus the flyblown ease of Cambridge; the aesthetically opposite approaches to life he encapsulates as "the battle between the good and the fine": "The good are aware that they must sacrifice such superfluous beauties as wit and style to a greater cause. . . . The fine, for their part, know that despite their magnificence they are unreliable in a crisis." Therefore, "it is the good who will enter the kingdom, but the fine who make life worth living in the meanwhile."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book's other organizing drama is eschatological. As a boy of 10, Eagleton was gatekeeper at the local Carmelite convent, negotiating the revolving doors, hatches, secret compartments and cupboards accessible from both sides that the order used to keep itself completely separate from the world. When a novice, a young woman of 19 or 20, was ready, young Terence it was who escorted her weeping parents from the convent parlor, never to see their daughter in this life again. "These women . . . acknowledged in their own eccentric way the wretchedness of human history, which they would no doubt have called the sinfulness of the world." As Eagleton tells it, it was in the Carmelites that he first encountered the radical's sense that the world can change, and does change, and indeed must change, because it is intolerable as it is. Young Terry took this discovery with him to Cambridge, into the left Catholic movement of the 1960's. Then, as his faith left him, he took it into left-wing politics, into his teaching and his books.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many times as I was reading, I found myself gasping out loud at Eagleton's acuity and aptness of expression. The early Wittgenstein -- like Wilde, an Eagleton hero -- is "homesick for the pure ice of philosophical precision, for those countless gleaming metaphysical acres stretching silently to the horizon." On Brecht and his famous alienation effect: "If Brecht had directed 'Waiting for Godot,' he would have hung a large sign at the back of the stage reading 'He's not going to come, you know.' "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of the book is very, very funny, with the extra hilarity that comes with a feeling of release from old taboos. "As usual with the industrial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Eagleton writes of family get-togethers, "the talk was of the body, though not in the style of a California graduate seminar. Our elders rambled on endlessly about hemorrhoids and catarrh, prolapse and lumbago, cataracts and rheumatoid arthritis. We were the walking wounded of the Industrial Revolution, a Dad's army of adenoidal midgets. In common with most of the north-of-England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we were a good few inches below average height, like a herd of extras from 'The Wizard of Oz.'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you can see, the book also contains enormous sadness, and whether accidentally or deliberately, Eagleton allows this sadness to hobble him. Again and again, beautiful passages are spoiled by hasty, repetitive construction and an unchecked fondness for childish one-liners. For example, Eagleton has a strange, undignified weakness for wombat jokes: "I could no more build a sewing machine than could a wombat," he says irrelevantly at one point, and "the mating habits of wombats" are mentioned, equally unnecessarily, later on. There's a gerbil simile, a hamster simile and a fruit bat simile, and an instance of the never-funny-in-the-first-place Rimbaud/Rambo quibble, now surely long past its sell-by date. In a reflective moment, Eagleton writes about how he thinks his own immense productivity probably has to do with "the uncertain literacy" of his family background, a continuing sense of unease that he is actually paid for reading and writing books. Do the wombats and gerbils represent for Eagleton another continuity with his origins? Do they allow him to think he is keeping faith with his parents, refusing to indulge his desire and ability to make a text that as well as being clever and spirited and useful might also be aesthetically fine?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Eagleton is halfway through his entrance exam at Cambridge when his tutor, the pseudonymous Dr. Greenway, tells him his father has died. Terry goes home for the funeral but is accepted anyway, then spends the next three years "sick at heart . . . as though I had murdered to get in." As an undergraduate, he argues constantly with Greenway about the meaning and value of tragedy. For Greenway, it's a noble art form, "on a level with 'chivalry' or 'sauteed oysters.' " For Terry, tragedy is real, and terrible, and to do with "pain . . . class, sacrifice, trauma" and the point at which all of these converge.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its other goodies, this hilarious, devastating little book contains what seem to be preliminary sketches for a new theory of tragedy, in which the memory of Eagleton's father takes an honored place by Lear and Oedipus and "the broken body of an executed political criminal," i.e., Christ. This theory of tragedy, it seems, will form the basis of Eagleton's next book. Last year, Eagleton left the Oxford chair he had held since 1992 for a new chair of cultural theory at Manchester, just across the canal from where he was born. We can, I think, look forward to Eagleton on tragedy, a noble art form, but one in which this fine and funny left-winger will find himself at home.</w:t>
      </w:r>
    </w:p>
    <w:p>
      <w:pPr>
        <w:pStyle w:val="Normal425"/>
        <w:keepNext w:val="0"/>
        <w:spacing w:before="240" w:after="0" w:line="260" w:lineRule="atLeast"/>
        <w:ind w:left="0" w:right="0" w:firstLine="0"/>
        <w:jc w:val="left"/>
      </w:pPr>
      <w:r>
        <w:br/>
      </w:r>
      <w:hyperlink r:id="rId3790" w:history="1">
        <w:r>
          <w:rPr>
            <w:rFonts w:ascii="arial" w:eastAsia="arial" w:hAnsi="arial" w:cs="arial"/>
            <w:b w:val="0"/>
            <w:i/>
            <w:strike w:val="0"/>
            <w:color w:val="0077CC"/>
            <w:sz w:val="20"/>
            <w:u w:val="single"/>
            <w:vertAlign w:val="baseline"/>
          </w:rPr>
          <w:t>http://www.nytimes.com</w:t>
        </w:r>
      </w:hyperlink>
    </w:p>
    <w:p>
      <w:pPr>
        <w:pStyle w:val="Normal4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5"/>
        <w:spacing w:line="60" w:lineRule="exact"/>
      </w:pPr>
      <w:r>
        <w:pict>
          <v:line id="_x0000_s2584" style="position:absolute;z-index:252812288" from="0,2pt" to="512pt,2pt" strokecolor="#009ddb" strokeweight="2pt">
            <v:stroke linestyle="single"/>
            <w10:wrap type="topAndBottom"/>
          </v:line>
        </w:pict>
      </w:r>
    </w:p>
    <w:p>
      <w:pPr>
        <w:pStyle w:val="Normal4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(Ray Bartkus) </w:t>
      </w:r>
    </w:p>
    <w:p>
      <w:pPr>
        <w:pStyle w:val="Normal4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11, 2002</w:t>
      </w:r>
    </w:p>
    <w:p>
      <w:pPr>
        <w:pStyle w:val="Normal425"/>
      </w:pPr>
    </w:p>
    <w:p>
      <w:pPr>
        <w:pStyle w:val="Normal425"/>
        <w:ind w:left="200"/>
        <w:sectPr>
          <w:type w:val="continuous"/>
          <w:pgMar w:top="840" w:right="1000" w:bottom="840" w:left="1000" w:header="400" w:footer="400"/>
          <w:pgNumType w:fmt="decimal"/>
          <w:cols w:space="720"/>
        </w:sectPr>
      </w:pPr>
      <w:r>
        <w:br/>
      </w:r>
      <w:r>
        <w:pict>
          <v:line id="_x0000_s2585" style="position:absolute;z-index:252813312" from="0,10pt" to="512pt,10pt" strokecolor="black" strokeweight="1pt">
            <v:stroke linestyle="single"/>
          </v:line>
        </w:pict>
      </w:r>
      <w:r>
        <w:rPr>
          <w:rFonts w:ascii="arial" w:eastAsia="arial" w:hAnsi="arial" w:cs="arial"/>
          <w:b/>
          <w:color w:val="767676"/>
          <w:sz w:val="16"/>
        </w:rPr>
        <w:t>End of Document</w:t>
      </w:r>
    </w:p>
    <w:p>
      <w:pPr>
        <w:pStyle w:val="Normal426"/>
        <w:sectPr>
          <w:headerReference w:type="even" r:id="rId3791"/>
          <w:headerReference w:type="default" r:id="rId3792"/>
          <w:footerReference w:type="even" r:id="rId3793"/>
          <w:footerReference w:type="default" r:id="rId3794"/>
          <w:headerReference w:type="first" r:id="rId3795"/>
          <w:footerReference w:type="first" r:id="rId3796"/>
          <w:pgSz w:w="12240" w:h="15840"/>
          <w:pgMar w:top="840" w:right="1000" w:bottom="840" w:left="1000" w:header="400" w:footer="400"/>
          <w:pgNumType w:fmt="decimal"/>
          <w:cols w:space="720"/>
          <w:titlePg w:val="0"/>
        </w:sectPr>
      </w:pPr>
    </w:p>
    <w:p>
      <w:pPr>
        <w:pStyle w:val="Normal426"/>
      </w:pPr>
    </w:p>
    <w:p>
      <w:pPr>
        <w:pStyle w:val="Normal426"/>
      </w:pPr>
      <w:r>
        <w:pict>
          <v:shape id="_x0000_i2586" type="#_x0000_t75" alt="LexisNexis®" style="width:147.75pt;height:30pt">
            <v:imagedata r:id="rId17" o:title=""/>
          </v:shape>
        </w:pict>
      </w:r>
      <w:r>
        <w:cr/>
      </w:r>
    </w:p>
    <w:p>
      <w:pPr>
        <w:pStyle w:val="Heading1424"/>
        <w:keepNext w:val="0"/>
        <w:spacing w:after="200" w:line="340" w:lineRule="atLeast"/>
        <w:ind w:left="0" w:right="0" w:firstLine="0"/>
        <w:jc w:val="center"/>
      </w:pPr>
      <w:hyperlink r:id="rId3797" w:history="1">
        <w:r>
          <w:rPr>
            <w:rFonts w:ascii="arial" w:eastAsia="arial" w:hAnsi="arial" w:cs="arial"/>
            <w:b/>
            <w:i/>
            <w:strike w:val="0"/>
            <w:color w:val="0077CC"/>
            <w:sz w:val="28"/>
            <w:u w:val="single"/>
            <w:vertAlign w:val="baseline"/>
          </w:rPr>
          <w:t>Academic Competitors at a Chicago School Now Admit Cheating</w:t>
        </w:r>
      </w:hyperlink>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1995, Thursday, Late Edition - Final</w:t>
      </w:r>
    </w:p>
    <w:p>
      <w:pPr>
        <w:pStyle w:val="Normal426"/>
        <w:keepNext w:val="0"/>
        <w:spacing w:after="0" w:line="240" w:lineRule="atLeast"/>
        <w:ind w:right="0"/>
        <w:jc w:val="both"/>
      </w:pPr>
      <w:bookmarkStart w:id="857" w:name="Bookmark_426"/>
      <w:bookmarkEnd w:id="857"/>
    </w:p>
    <w:p>
      <w:pPr>
        <w:pStyle w:val="Normal4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18;  Column 1;  National Desk ; Column 1; </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561 words</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DIRK JOHNSON </w:t>
      </w:r>
    </w:p>
    <w:p>
      <w:pPr>
        <w:pStyle w:val="Normal42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DIRK JOHNSON </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CHICAGO, April 12</w:t>
      </w:r>
    </w:p>
    <w:p>
      <w:pPr>
        <w:pStyle w:val="Normal426"/>
        <w:keepNext/>
        <w:spacing w:before="240" w:after="0" w:line="340" w:lineRule="atLeast"/>
        <w:ind w:left="0" w:right="0" w:firstLine="0"/>
        <w:jc w:val="left"/>
      </w:pPr>
      <w:bookmarkStart w:id="858" w:name="Body_424"/>
      <w:bookmarkEnd w:id="858"/>
      <w:r>
        <w:rPr>
          <w:rFonts w:ascii="arial" w:eastAsia="arial" w:hAnsi="arial" w:cs="arial"/>
          <w:b/>
          <w:i w:val="0"/>
          <w:strike w:val="0"/>
          <w:noProof w:val="0"/>
          <w:color w:val="000000"/>
          <w:position w:val="0"/>
          <w:sz w:val="28"/>
          <w:u w:val="none"/>
          <w:vertAlign w:val="baseline"/>
        </w:rPr>
        <w:t>Body</w:t>
      </w:r>
    </w:p>
    <w:p>
      <w:pPr>
        <w:pStyle w:val="Normal426"/>
        <w:spacing w:line="60" w:lineRule="exact"/>
      </w:pPr>
      <w:r>
        <w:pict>
          <v:line id="_x0000_s2587" style="position:absolute;z-index:252814336" from="0,2pt" to="512pt,2pt" strokecolor="#009ddb" strokeweight="2pt">
            <v:stroke linestyle="single"/>
            <w10:wrap type="topAndBottom"/>
          </v:line>
        </w:pict>
      </w:r>
    </w:p>
    <w:p>
      <w:pPr>
        <w:pStyle w:val="Normal426"/>
      </w:pP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what will surely become a classroom lesson on the costs of dishonesty, some student scholars at Steinmetz High School here have finally admitted cheating in a statewide academic competition they won last month, a case of apparent triumph turned to disgrace.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confessions come after a month of indignant student denials that were supported by the Steinmetz principal. On Tuesday, several members of the school's team acknowledged to officials of the competition, the Illinois Academic Decathlon, that they had obtained a pilfered copy of the test in advance and that a Steinmetz student had posed as a judge in the speech category.</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cheating was apparently condoned by the team's coach, Jerry Plecki, an English teacher who resigned under pressure last month after acknowledging that he had fed his team an answer key before the 1994 competition.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Details of the cheating at this year's competition came to light in a class essay written only a few days later by the student who had posed as a judge. When confronted, the student told school officials that the essay, entitled "Confession," was fictitious. But it turned out to be a virtual blueprint for confirming the wrongdoing.</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essay, the Steinmetz principal, Constantin Kiamos, told The Chicago Tribune: "I'm heartsick. I can't describe it any other way."</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Steinmetz won the competition on March 11 by posting scores that were astonishingly high. A week later, after refusing to submit to a "validation test," the team was stripped of its title. But its members continued to deny cheating.</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students were called in for questioning by school officials, Mr. Plecki told them to "give the performance of their lives," according to officials of the Illinois Decathlon Association who investigated the case.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Plecki has been unavailable for comment since resigning last month.</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now, some of the students on the nine-member Steinmetz team deny the cheating. But Patricia Lee Refo, a lawyer for the Illinois Decathlon Association, said the proof was obvious. "The denials," she said, "get pretty silly at some point."</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had become suspicious after an analysis of test scores showed that the Steinmetz team's performance had been so magnificent that it defied logic. For example, of the 12 highest Academic Decathlon math scores in the nation, six came from Steinmetz, a school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youths on the city's Northwest Side that is the alma mater of Playboy magazine's founder, Hugh Hefner.</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a member of last year's Steinmetz team, Angela Lam, came forward to say that cheating had occurred during one round of the 1994 competition. Ms. Lam said Mr. Plecki had encouraged the students to cheat, telling them: "Everybody cheats. That's the way the world works."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stripping Steinmetz of its title, officials awarded the Illinois championship to Whitney Young, a selective-admissions school on the South Side that had won the competition for the previous nine years.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Decathlon officials said they were even more appalled by the students' repeated denials than by the cheating itself.</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had come forward and said, 'Oh my gosh, we made a terrible mistake,' this event would have been an unfortunate but small moment in the lives of these kids," Ms. Refo said. "The reason it became what I suspect will be a life-altering event is that they didn't do the right thing."</w:t>
      </w:r>
    </w:p>
    <w:p>
      <w:pPr>
        <w:pStyle w:val="Normal4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1995</w:t>
      </w:r>
    </w:p>
    <w:p>
      <w:pPr>
        <w:pStyle w:val="Normal426"/>
      </w:pPr>
    </w:p>
    <w:p>
      <w:pPr>
        <w:pStyle w:val="Normal426"/>
        <w:ind w:left="200"/>
        <w:sectPr>
          <w:type w:val="continuous"/>
          <w:pgMar w:top="840" w:right="1000" w:bottom="840" w:left="1000" w:header="400" w:footer="400"/>
          <w:pgNumType w:fmt="decimal"/>
          <w:cols w:space="720"/>
        </w:sectPr>
      </w:pPr>
      <w:r>
        <w:br/>
      </w:r>
      <w:r>
        <w:pict>
          <v:line id="_x0000_s2588" style="position:absolute;z-index:252815360" from="0,10pt" to="512pt,10pt" strokecolor="black" strokeweight="1pt">
            <v:stroke linestyle="single"/>
          </v:line>
        </w:pict>
      </w:r>
      <w:r>
        <w:rPr>
          <w:rFonts w:ascii="arial" w:eastAsia="arial" w:hAnsi="arial" w:cs="arial"/>
          <w:b/>
          <w:color w:val="767676"/>
          <w:sz w:val="16"/>
        </w:rPr>
        <w:t>End of Document</w:t>
      </w:r>
    </w:p>
    <w:p>
      <w:pPr>
        <w:pStyle w:val="Normal427"/>
        <w:sectPr>
          <w:headerReference w:type="even" r:id="rId3798"/>
          <w:headerReference w:type="default" r:id="rId3799"/>
          <w:footerReference w:type="even" r:id="rId3800"/>
          <w:footerReference w:type="default" r:id="rId3801"/>
          <w:headerReference w:type="first" r:id="rId3802"/>
          <w:footerReference w:type="first" r:id="rId3803"/>
          <w:pgSz w:w="12240" w:h="15840"/>
          <w:pgMar w:top="840" w:right="1000" w:bottom="840" w:left="1000" w:header="400" w:footer="400"/>
          <w:pgNumType w:fmt="decimal"/>
          <w:cols w:space="720"/>
          <w:titlePg w:val="0"/>
        </w:sectPr>
      </w:pPr>
    </w:p>
    <w:p>
      <w:pPr>
        <w:pStyle w:val="Normal427"/>
      </w:pPr>
    </w:p>
    <w:p>
      <w:pPr>
        <w:pStyle w:val="Normal427"/>
      </w:pPr>
      <w:r>
        <w:pict>
          <v:shape id="_x0000_i2589" type="#_x0000_t75" alt="LexisNexis®" style="width:147.75pt;height:30pt">
            <v:imagedata r:id="rId17" o:title=""/>
          </v:shape>
        </w:pict>
      </w:r>
      <w:r>
        <w:cr/>
      </w:r>
    </w:p>
    <w:p>
      <w:pPr>
        <w:pStyle w:val="Heading1425"/>
        <w:keepNext w:val="0"/>
        <w:spacing w:after="200" w:line="340" w:lineRule="atLeast"/>
        <w:ind w:left="0" w:right="0" w:firstLine="0"/>
        <w:jc w:val="center"/>
      </w:pPr>
      <w:hyperlink r:id="rId3804" w:history="1">
        <w:r>
          <w:rPr>
            <w:rFonts w:ascii="arial" w:eastAsia="arial" w:hAnsi="arial" w:cs="arial"/>
            <w:b/>
            <w:i/>
            <w:strike w:val="0"/>
            <w:color w:val="0077CC"/>
            <w:sz w:val="28"/>
            <w:u w:val="single"/>
            <w:vertAlign w:val="baseline"/>
          </w:rPr>
          <w:t>Can't Fire Him: G.O.P. Frets Over What to Do With Trump</w:t>
        </w:r>
      </w:hyperlink>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10, 2015 Friday</w:t>
      </w:r>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27"/>
        <w:keepNext w:val="0"/>
        <w:spacing w:after="0" w:line="240" w:lineRule="atLeast"/>
        <w:ind w:right="0"/>
        <w:jc w:val="both"/>
      </w:pPr>
      <w:bookmarkStart w:id="859" w:name="Bookmark_427"/>
      <w:bookmarkEnd w:id="859"/>
    </w:p>
    <w:p>
      <w:pPr>
        <w:pStyle w:val="Normal4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1457 words</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BARBARO, MAGGIE HABERMAN and JONATHAN MARTIN</w:t>
      </w:r>
    </w:p>
    <w:p>
      <w:pPr>
        <w:pStyle w:val="Normal427"/>
        <w:keepNext/>
        <w:spacing w:before="240" w:after="0" w:line="340" w:lineRule="atLeast"/>
        <w:ind w:left="0" w:right="0" w:firstLine="0"/>
        <w:jc w:val="left"/>
      </w:pPr>
      <w:bookmarkStart w:id="860" w:name="Body_425"/>
      <w:bookmarkEnd w:id="860"/>
      <w:r>
        <w:rPr>
          <w:rFonts w:ascii="arial" w:eastAsia="arial" w:hAnsi="arial" w:cs="arial"/>
          <w:b/>
          <w:i w:val="0"/>
          <w:strike w:val="0"/>
          <w:noProof w:val="0"/>
          <w:color w:val="000000"/>
          <w:position w:val="0"/>
          <w:sz w:val="28"/>
          <w:u w:val="none"/>
          <w:vertAlign w:val="baseline"/>
        </w:rPr>
        <w:t>Body</w:t>
      </w:r>
    </w:p>
    <w:p>
      <w:pPr>
        <w:pStyle w:val="Normal427"/>
        <w:spacing w:line="60" w:lineRule="exact"/>
      </w:pPr>
      <w:r>
        <w:pict>
          <v:line id="_x0000_s2590" style="position:absolute;z-index:252816384" from="0,2pt" to="512pt,2pt" strokecolor="#009ddb" strokeweight="2pt">
            <v:stroke linestyle="single"/>
            <w10:wrap type="topAndBottom"/>
          </v:line>
        </w:pict>
      </w:r>
    </w:p>
    <w:p>
      <w:pPr>
        <w:pStyle w:val="Normal427"/>
      </w:pP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Party leaders agonize over the prospect that Donald Trump will mount a third-party candidacy that could undermine their nominee. They fear insulting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admire him. They are loath to tangle with a threat-flinging firebrand for whom there are no rules of engagement.</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start of Mr. Trump's presidential campaign, a vexing question has hovered over his candidacy: Why have so many party leaders -- privately appalled by Mr. Trump's remarks about immigrants from Mexico -- not renounced him?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turns out, interviews show, that the mathematical delicacy of a Republican victory in 2016 -- and its dependence on aging, anxious white voters -- make it exceedingly perilous for the Republican Party to treat Mr. Trump as the pariah many of its leaders now wish he would become.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as a cascade of corporations and business partners -- from NBC and Macy's to the chefs at two planned restaurants -- rush to sever their ties with Mr. Trump, Republican leaders seem deeply torn and paralyzed by indecision.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weeks ago, those divisions were on vivid display at a regular gathering of top Republican elected officials, strategists and the chairman of the Republican National Committee. Over dinner at the Hay-Adams Hotel opposite the White House, some argued for a swift response, fearing Mr. Trump would mar the coming Republican presidential debates with his needless provocations. Others counseled a hands-off approach, fearing attempts to rein him in would only turn him into a political martyr and, worse, tempt him toward that third-party run.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consensus was reached, and the party chairman, Reince Priebus, left with no clear directive, according to two attendees at the dinner.</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Dispirited party elders, worried that Republicans are handing Democratic rivals a powerful campaign weapon by allowing Mr. Trump's voice to be depicted as representative of the party, are sounding the alarm with growing urgency.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Republican Party is making a mistake if they think they can just remain quiet when he speaks up, or to demur or to just lightly distance themselves,'' said Peter Wehner, a former official in the administrations of Presidents Ronald Reagan and George W. Bush. ''He's doing tremendous damage.''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the New York developer, reality television host and political provocateur, shows no signs of backing off from his remarks, made during his announcement of a campaign for the White House three weeks ago.</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Mexico sends its people, they're not sending their best,'' he said then. ''They're sending people that have lots of problems. And they're bringing those problems with us. They're bringing drugs, they're bringing crime. They're rapists.''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days after, there has been a striking absence of public denunciations of Mr. Trump from leading Republican candidates for president and the party's top officials in Washington. Only last weekend did Jeb Bush -- after a muted earlier response -- call the ''rapists'' comment ''extraordinarily ugly'' and ''not reflective of the Republican Party.''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Priebus took a quieter route on Wednesday in a brief telephone conversation with Mr. Trump, urging him to soften his tone on immigrants even as he offered praise of his candidacy, according to Mr. Trump and others told of the conversation.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classic form, though, Mr. Trump quickly thanked the party chairman with acerbic broadsides that could discourage similar attempts to rein him in. Mr. Trump reached out to a New York Times reporter Thursday morning to say the call was ''congratulatory,'' not condemnatory, and posit that Mr. Priebus ''knows better than to lecture me.''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added, ''We're not dealing with a five-star Army general.''</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Trump's language about Mexicans highlighted two of the most divisive issues within the Republican coalition -- race and immigration. It was Mr. Priebus who led a bracing review of the party's 2012 losses, resulting in dire warnings about its need to improve its standing with Hispanics. But Mr. Trump's support is expected to draw heavily from those disaffected white voters who lined up behind Mitt Romney in 2012 -- and whom Republicans acknowledge they will need again to recapture the White House in 2016.</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presidential candidate, he's taking a problem we already have as a party and making it worse,'' said Senator Lindsey Graham, another White House aspirant. ''If we continue this we're going to accelerate the demographic death spiral we're in.''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a degree, the party's problems with Mr. Trump have come full circle. He first gained attention among Republicans, including Mr. Priebus, when he flirted with a presidential run in 2012, gaining a following as someone who viscerally attacked President Obama. Mr. Trump eventually bowed out, though he continued to question Mr. Obama's birthplace.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what remains so appealing to many of the white voters who like Mr. Trump is his perceived willingness to tell hard truths about delicate issues -- racial and otherwise -- that, to their mind, the party establishment is too timid to discuss.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a lot of people who are very angry at the grass-roots level and who are convinced the Republican leaders in Congress are not doing everything for the conservative cause,'' said Charlie Black, a former adviser to John McCain in 2008 and Mr. Romney in 2012. Mr. Trump, he said, holds undeniable appeal to such voters.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poll released by the Pew Research Center in May found that 63 percent of Republican voters view immigrants as a ''burden'' who compete for jobs, housing, and health care compared with 32 percent of Democrats.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Trump also risks alienating from Republicans a crucial bloc of swing voters who lean right on economics but disdain any hint of scapegoating minorities -- not to mention a cross-section of minority voters who are offended by his message.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have a tremendous opportunity with Latino voters in 2016,'' said George E. Pataki, a Republican candidate who described Mr. Trump's words as ''slandering'' and called on his fellow candidates to firmly denounce them. ''To lose that opportunity over divisive rhetoric would be tragic.''</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any top-down campaign by Republicans to marginalize Mr. Trump might encourage him to follow through with a threat to run on a third-party ballot, a scenario reminiscent of Ross Perot's 1992 campaign, which diverted crucial votes from President George Bush. Many in the party still blame Mr. Perot, who won 19 percent of the vote, for Mr. Bush's defeat to Bill Clinton.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''Perot's intensely nationalist and protectionist politics resonated with a lot of center-right voters that otherwise would have voted Republican,'' said Dan Senor, a former Bush administration official who advised Mr. Romney's campaign. ''And the environment today is even more intensely populist. If Trump were to run as an independent, who knows what impact he could have in what will otherwise be a close election?''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possibility, said Thomas M. Davis, a former Republican congressman from Virginia, is reason enough for the party not to attack Mr. Trump. ''You've got to keep him in the tent,'' Mr. Davis said. ''He just wreaks havoc, and every vote he takes comes out of our hide.''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party's first debate scheduled for Aug. 6, Republicans are absorbing the likelihood that Mr. Trump, and his parade of provocations, will be on stage. Fox News has set criteria for participation primarily on the candidates' standing in national polls, and Mr. Trump is now comfortably ensconced in the top 10.</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100 percent going to do the debates,'' said Michael Cohen, an adviser to Mr. Trump. ''I believe he's either leading or tied for first place in the polls, and certainly qualifies to have a seat on the stage.''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Cohen said Mr. Trump was aware that party bosses were wringing their hands over his presence in the field. ''They fear him because he's not part of the establishment,'' Mr. Cohen said.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Latino Republican officials said they were dumbfounded by the reluctance of other Republicans to deliver full-throated rebukes of Mr. Trump -- and suggested the debates might provide that opportunity.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Republican Party is going to have to be much more aggressive in dealing with him,'' said Hector V. Barreto, who has advised every Republican presidential campaign since 2000. ''And I would expect my party to do that, to call him out.''</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added: ''Maybe this is our Sister Souljah moment when we say, 'He is not a Republican, he does not represent us, he needs to get off the stage.'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 out what you need to know about the 2016 presidential race today, and get politics news updates via Facebook, Twitter and the First Draft newsletter.</w:t>
      </w:r>
    </w:p>
    <w:p>
      <w:pPr>
        <w:pStyle w:val="Normal427"/>
        <w:keepNext w:val="0"/>
        <w:spacing w:before="240" w:after="0" w:line="260" w:lineRule="atLeast"/>
        <w:ind w:left="0" w:right="0" w:firstLine="0"/>
        <w:jc w:val="left"/>
      </w:pPr>
      <w:r>
        <w:br/>
      </w:r>
      <w:hyperlink r:id="rId3805" w:history="1">
        <w:r>
          <w:rPr>
            <w:rFonts w:ascii="arial" w:eastAsia="arial" w:hAnsi="arial" w:cs="arial"/>
            <w:b w:val="0"/>
            <w:i/>
            <w:strike w:val="0"/>
            <w:color w:val="0077CC"/>
            <w:sz w:val="20"/>
            <w:u w:val="single"/>
            <w:vertAlign w:val="baseline"/>
          </w:rPr>
          <w:t>http://www.nytimes.com/2015/07/10/us/politics/donald-trump-republican-party-debate.html</w:t>
        </w:r>
      </w:hyperlink>
    </w:p>
    <w:p>
      <w:pPr>
        <w:pStyle w:val="Normal4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7"/>
        <w:spacing w:line="60" w:lineRule="exact"/>
      </w:pPr>
      <w:r>
        <w:pict>
          <v:line id="_x0000_s2591" style="position:absolute;z-index:252817408" from="0,2pt" to="512pt,2pt" strokecolor="#009ddb" strokeweight="2pt">
            <v:stroke linestyle="single"/>
            <w10:wrap type="topAndBottom"/>
          </v:line>
        </w:pict>
      </w:r>
    </w:p>
    <w:p>
      <w:pPr>
        <w:pStyle w:val="Normal4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Donald Trump addressing members of the news media as he arrived at a charity golf tournament in the Bronx on Monday. (PHOTOGRAPH BY KARSTEN MORAN FOR THE NEW YORK TIMES) (A18)        </w:t>
      </w:r>
    </w:p>
    <w:p>
      <w:pPr>
        <w:pStyle w:val="Normal4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10, 2015</w:t>
      </w:r>
    </w:p>
    <w:p>
      <w:pPr>
        <w:pStyle w:val="Normal427"/>
      </w:pPr>
    </w:p>
    <w:p>
      <w:pPr>
        <w:pStyle w:val="Normal427"/>
        <w:ind w:left="200"/>
        <w:sectPr>
          <w:type w:val="continuous"/>
          <w:pgMar w:top="840" w:right="1000" w:bottom="840" w:left="1000" w:header="400" w:footer="400"/>
          <w:pgNumType w:fmt="decimal"/>
          <w:cols w:space="720"/>
        </w:sectPr>
      </w:pPr>
      <w:r>
        <w:br/>
      </w:r>
      <w:r>
        <w:pict>
          <v:line id="_x0000_s2592" style="position:absolute;z-index:252818432" from="0,10pt" to="512pt,10pt" strokecolor="black" strokeweight="1pt">
            <v:stroke linestyle="single"/>
          </v:line>
        </w:pict>
      </w:r>
      <w:r>
        <w:rPr>
          <w:rFonts w:ascii="arial" w:eastAsia="arial" w:hAnsi="arial" w:cs="arial"/>
          <w:b/>
          <w:color w:val="767676"/>
          <w:sz w:val="16"/>
        </w:rPr>
        <w:t>End of Document</w:t>
      </w:r>
    </w:p>
    <w:p>
      <w:pPr>
        <w:pStyle w:val="Normal428"/>
        <w:sectPr>
          <w:headerReference w:type="even" r:id="rId3806"/>
          <w:headerReference w:type="default" r:id="rId3807"/>
          <w:footerReference w:type="even" r:id="rId3808"/>
          <w:footerReference w:type="default" r:id="rId3809"/>
          <w:headerReference w:type="first" r:id="rId3810"/>
          <w:footerReference w:type="first" r:id="rId3811"/>
          <w:pgSz w:w="12240" w:h="15840"/>
          <w:pgMar w:top="840" w:right="1000" w:bottom="840" w:left="1000" w:header="400" w:footer="400"/>
          <w:pgNumType w:fmt="decimal"/>
          <w:cols w:space="720"/>
          <w:titlePg w:val="0"/>
        </w:sectPr>
      </w:pPr>
    </w:p>
    <w:p>
      <w:pPr>
        <w:pStyle w:val="Normal428"/>
      </w:pPr>
    </w:p>
    <w:p>
      <w:pPr>
        <w:pStyle w:val="Normal428"/>
      </w:pPr>
      <w:r>
        <w:pict>
          <v:shape id="_x0000_i2593" type="#_x0000_t75" alt="LexisNexis®" style="width:147.75pt;height:30pt">
            <v:imagedata r:id="rId17" o:title=""/>
          </v:shape>
        </w:pict>
      </w:r>
      <w:r>
        <w:cr/>
      </w:r>
    </w:p>
    <w:p>
      <w:pPr>
        <w:pStyle w:val="Heading1426"/>
        <w:keepNext w:val="0"/>
        <w:spacing w:after="200" w:line="340" w:lineRule="atLeast"/>
        <w:ind w:left="0" w:right="0" w:firstLine="0"/>
        <w:jc w:val="center"/>
      </w:pPr>
      <w:hyperlink r:id="rId3812" w:history="1">
        <w:r>
          <w:rPr>
            <w:rFonts w:ascii="arial" w:eastAsia="arial" w:hAnsi="arial" w:cs="arial"/>
            <w:b/>
            <w:i/>
            <w:strike w:val="0"/>
            <w:color w:val="0077CC"/>
            <w:sz w:val="28"/>
            <w:u w:val="single"/>
            <w:vertAlign w:val="baseline"/>
          </w:rPr>
          <w:t>A Neighborhood in Waiting - Correction Appended</w:t>
        </w:r>
      </w:hyperlink>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2007 Sunday</w:t>
      </w:r>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28"/>
        <w:keepNext w:val="0"/>
        <w:spacing w:after="0" w:line="240" w:lineRule="atLeast"/>
        <w:ind w:right="0"/>
        <w:jc w:val="both"/>
      </w:pPr>
      <w:bookmarkStart w:id="861" w:name="Bookmark_428"/>
      <w:bookmarkEnd w:id="861"/>
    </w:p>
    <w:p>
      <w:pPr>
        <w:pStyle w:val="Normal428"/>
        <w:keepNext w:val="0"/>
        <w:spacing w:after="0" w:line="260" w:lineRule="atLeast"/>
        <w:ind w:left="0" w:right="0" w:firstLine="0"/>
        <w:jc w:val="left"/>
      </w:pPr>
      <w:r>
        <w:br/>
      </w:r>
      <w:r>
        <w:pict>
          <v:shape id="_x0000_i2594" type="#_x0000_t75" alt="Notice" style="width:10.5pt;height:12.75pt">
            <v:imagedata r:id="rId97"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4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11; Column 0; Real Estate Desk; Pg. 9; LIVING IN/Fordham, the Bronx</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1564 words</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JAKE MOONEY</w:t>
      </w:r>
    </w:p>
    <w:p>
      <w:pPr>
        <w:pStyle w:val="Normal428"/>
        <w:keepNext/>
        <w:spacing w:before="240" w:after="0" w:line="340" w:lineRule="atLeast"/>
        <w:ind w:left="0" w:right="0" w:firstLine="0"/>
        <w:jc w:val="left"/>
      </w:pPr>
      <w:bookmarkStart w:id="862" w:name="Body_426"/>
      <w:bookmarkEnd w:id="862"/>
      <w:r>
        <w:rPr>
          <w:rFonts w:ascii="arial" w:eastAsia="arial" w:hAnsi="arial" w:cs="arial"/>
          <w:b/>
          <w:i w:val="0"/>
          <w:strike w:val="0"/>
          <w:noProof w:val="0"/>
          <w:color w:val="000000"/>
          <w:position w:val="0"/>
          <w:sz w:val="28"/>
          <w:u w:val="none"/>
          <w:vertAlign w:val="baseline"/>
        </w:rPr>
        <w:t>Body</w:t>
      </w:r>
    </w:p>
    <w:p>
      <w:pPr>
        <w:pStyle w:val="Normal428"/>
        <w:spacing w:line="60" w:lineRule="exact"/>
      </w:pPr>
      <w:r>
        <w:pict>
          <v:line id="_x0000_s2595" style="position:absolute;z-index:252819456" from="0,2pt" to="512pt,2pt" strokecolor="#009ddb" strokeweight="2pt">
            <v:stroke linestyle="single"/>
            <w10:wrap type="topAndBottom"/>
          </v:line>
        </w:pict>
      </w:r>
    </w:p>
    <w:p>
      <w:pPr>
        <w:pStyle w:val="Normal428"/>
      </w:pP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ELVIA NUNEZ first arrived in the Bronx at age 11, when her family moved to the Fordham neighborhood from Mexico. They settled on Lorillard Place, in the Belmont section just below Fordham Road. There, they found an ethnically diverse neighborhood with a growing Latin American population.</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Nunez, now 30 and a math teacher in a local middle school, says she sees signs that the familiar Fordham neighborhood she grew up in is showing new energy. There is construction all around, she said, including a row of new houses by Jerome Avenue where there used to be a parking lot.</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Nunez and her husband, Juan, who moved to New York from the Dominican Republic when he was a teenager, hoped to take advantage of that new liveliness when they began looking for more space. They focused on Fordham, mainly because her in-laws are nearby and can help with baby-sitting for their three young children.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had also come to appreciate the area's casual friendliness. ''You see people sitting outside their houses, and they say hi to you,'' Ms. Nunez said. ''You see the kids playing street basketball, sitting outside in the neighborhood.''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couple recently went into contract on a single-family house near the corner of Davidson Avenue and Fordham Road. Ms. Nunez said they are paying $339,000.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Fordham has long been a place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want to live within a short train ride of Manhattan, and near the busy Fordham Road commercial strip. The area avoided the urban blight that struck the southern parts of the Bronx in the 1970s and '80s, but there were doldrums, local officials said. Now, with Upper Manhattan an established spot for real estate investment, they hope more people will make the jump across the Harlem River.</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Gregory Faulkner, the chairman of Community Board 7, which represents part of the area, said there are a few encouraging developments. One real estate partnership is renovating a 285,000-square-foot property that includes a former Sears store at the corner of East Fordham Road and Webster Avenue for retailing and office use. And the city is seeking another to redevelop the enormous Kingsbridge Armory, at the northern edge of the neighborhood, as a retail and recreational destination.</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that happens, you're going to see people on trains coming up to the Bronx,'' Mr. Faulkner said.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everyone is as enthusiastic about the area. Maurice Brown, a broker at Prudential Douglas Elliman who handles properties in Harlem and occasionally works in the Fordham neighborhood, said most large residential brokers have not ventured into much of the Bronx, sticking instead to the more affluent Riverdale and Pelham areas. Mr. Brown said he believes Fordham is about five years away from attracting large-scale interest, with the parts near Fordham Road looking most promising.</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the absence of gentrification has its advantages, said Obi Ugbomah, a musician and real estate agent who moved from Brooklyn to buy a three-story house near Lorillard Place and Third Avenue in 2005. ''When I first came here, I discovered that I could have a bottle of beer and a plate of food for under $10,'' he said. ''I was like, 'What?' Now you know Park Slope is not like that.''</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You'll Find</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neighborhood is dominated by Fordham Road, a thick cluster of stores that looks as if someone picked up 125th Street and Flatbush Avenue and dropped them on top of each other. Besides the usual electronics stores and takeout places, there are increasing numbers of bank branches and national retailers like the Gap and Staples.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has been disagreement about exactly where the neighborhood begins and ends -- some people consider Belmont and Bathgate to the east and University Heights to the west as part of Fordham, while others do not.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Fordham University's Rose Hill campus lies at the road's eastern end, but its profile is surprisingly low: an identification card is required to get on campus. To the south of campus are the tree-lined streets of the Belmont section, where busloads of tourists flock to Arthur Avenue and restaurants like Dominick's and Pasquale's Rigoletto.</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areas north of Fordham Road, and to the west toward the University Heights neighborhood along the Harlem River, are mostly full of five- and six-story brick apartment buildings, many with Dominican and Puerto Rican flags hanging from their fire escapes. On a hot day, the streets teem with people, and old women sit on folding chair selling ices from carts.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Mixed in with the apartment buildings are houses, mostly multifamily, with units to rent to Fordham students near the university, or to other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in the rest of the area.</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pretty much in the Bronx what everybody is looking for is something with extra income,'' said Barbara Araujo, a broker at Instock Realty. ''Even single-family homes, people want to know, 'Is the basement finished?'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You'll Pay</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Two-family houses in the area generally sell for around $450,000, with three-family houses going for $650,000 to $800,000 and up, said Yesenia Flores, an agent at Exit Realty Van Zandt. Prices vary, though, based on recent renovations and on amenities like parking.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Flores recently listed a one-family house on Harrison Avenue, with two bedrooms, a finished basement and a newly renovated kitchen, for $449,000, and a two-family house on Bassford Avenue with nine bedrooms and new kitchens for $565,000.</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Araujo of Instock Realty said the area's diverse housing stock and multitude of small real estate agencies can make it hard to price properties using comparable recent sales. When she was studying the market for the Belmont area for a client recently, she said, ''You had things in the $400s, you had things in the $600s, you had things in the $900s,'' she said, ''so it wasn't easy determining how much her property was actually worth.''</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Two-bedrooms generally rent for $1,200 to $1,500 a month, and a one-bedroom can be had for around $1,000.</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to Do</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Admission to the New York Botanical Garden, along the eastern edge of the neighborhood, is $5 for adult Bronx residents and $1 for children, but entry is free on Wednesdays and Saturdays from 10 a.m. to noon. The Bronx Zoo is $14 for adults and $10 for children. Both places are free for children under 2.</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Xavier Rodriguez, the district manager of Community Board 5, which represents part of the area, said it can still feel quiet at night, and officials hope to lure some family evening entertainment to the area. Until then, the reopened Paradise Theater, which started out in vaudeville and was later a multiplex theater, is one of the neighborhood's biggest attractions, with boxing matches and Latin and hip-hop concerts.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Commute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subway lines, the No. 4 and the D, run through the neighborhood, each one stopping at 183rd Street, Fordham Road and Kingsbridge Avenue. The D express, at the bustling intersection of Fordham Road and the Grand Concourse, gets riders to 42nd Street in about a half-hour.</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Metro-North Railroad train that stops next to Fordham University's front gate, at East Fordham Road and Third Avenue, is even quicker: about 20 minutes to Grand Central Terminal, with dozens of stops in the other direction in Westchester and Connecticut.</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Schools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large neighborhood, Fordham has at least a dozen public elementary schools, some of which are small and focus on bilingual education or on children with special needs. Among the larger schools are Public School 33, on Jerome Avenue. Students there performed above city averages in the year ending in 2005, with 72.2 meeting city and state standards in English, compared with 60.9 percent citywide. The number was 83 percent in math, versus 65.1 citywide.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P.S. 32, students performed just below average, with 54.2 percent meeting the standards in English, and 61.8 percent in math.</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four middle schools, covering Grades 6 through 8. Some students attend the Elizabeth Barrett Browning School, also known as Middle School 399, where 19.5 percent of students met city and state standards in English, compared with 43.3 percent citywide. In math, 10.1 percent of students met the standards, versus 40.8 citywide. At M.S. 45, on Lorillard Place, 39.2 percent of students met the English standards, and 37.4 percent in math.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specialized high schools in the area share space at the Theodore Roosevelt Educational Campus at 500 East Fordham Road. They include Fordham High School for the Arts, Bronx High School for Law and Community Service, the Fordham Leadership Academy for Business and Technology, and Belmont Preparatory High School.</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the schools are only a few years old -- they replaced the former Theodore Roosevelt High School -- recent SAT scores were not available.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private schools, the best-known is the Fordham Preparatory School. The all-male Jesuit institution has about 900 students, and is located on the Fordham University campus.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Going Forward</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Local residents and officials hope the neighborhood's residential real estate market will catch up to its commercial side, but it is not there yet. Community board leaders are pressing the city to devote more resources toward recreation for young people, and residents are frustrated that the Education Department has dismissed plans to build a new high school in the Kingsbridge Armory.  </w:t>
      </w:r>
    </w:p>
    <w:p>
      <w:pPr>
        <w:pStyle w:val="Normal428"/>
        <w:keepNext w:val="0"/>
        <w:spacing w:before="240" w:after="0" w:line="260" w:lineRule="atLeast"/>
        <w:ind w:left="0" w:right="0" w:firstLine="0"/>
        <w:jc w:val="left"/>
      </w:pPr>
      <w:r>
        <w:br/>
      </w:r>
      <w:hyperlink r:id="rId3813" w:history="1">
        <w:r>
          <w:rPr>
            <w:rFonts w:ascii="arial" w:eastAsia="arial" w:hAnsi="arial" w:cs="arial"/>
            <w:b w:val="0"/>
            <w:i/>
            <w:strike w:val="0"/>
            <w:color w:val="0077CC"/>
            <w:sz w:val="20"/>
            <w:u w:val="single"/>
            <w:vertAlign w:val="baseline"/>
          </w:rPr>
          <w:t>http://www.nytimes.com</w:t>
        </w:r>
      </w:hyperlink>
    </w:p>
    <w:p>
      <w:pPr>
        <w:pStyle w:val="Normal428"/>
        <w:keepNext/>
        <w:spacing w:before="240" w:after="0" w:line="340" w:lineRule="atLeast"/>
        <w:ind w:left="0" w:right="0" w:firstLine="0"/>
        <w:jc w:val="left"/>
      </w:pPr>
      <w:bookmarkStart w:id="863" w:name="Correction_6"/>
      <w:bookmarkEnd w:id="863"/>
      <w:r>
        <w:rPr>
          <w:rFonts w:ascii="arial" w:eastAsia="arial" w:hAnsi="arial" w:cs="arial"/>
          <w:b/>
          <w:i w:val="0"/>
          <w:strike w:val="0"/>
          <w:noProof w:val="0"/>
          <w:color w:val="000000"/>
          <w:position w:val="0"/>
          <w:sz w:val="28"/>
          <w:u w:val="none"/>
          <w:vertAlign w:val="baseline"/>
        </w:rPr>
        <w:t>Correction</w:t>
      </w:r>
    </w:p>
    <w:p>
      <w:pPr>
        <w:pStyle w:val="Normal428"/>
        <w:spacing w:line="60" w:lineRule="exact"/>
      </w:pPr>
      <w:r>
        <w:pict>
          <v:line id="_x0000_s2596" style="position:absolute;z-index:252820480" from="0,2pt" to="512pt,2pt" strokecolor="#009ddb" strokeweight="2pt">
            <v:stroke linestyle="single"/>
            <w10:wrap type="topAndBottom"/>
          </v:line>
        </w:pict>
      </w:r>
    </w:p>
    <w:p>
      <w:pPr>
        <w:pStyle w:val="Normal428"/>
      </w:pP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''Living In'' article last Sunday, about the Fordham neighborhood in the Bronx, misstated a stop on the No. 4 and D subway lines. It is Kingsbridge Road, not Kingsbridge Avenue.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the map with the article misstated the name of a college north of the neighborhood. It is Herbert H. Lehman College, not Herman.</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August 19, 2007</w:t>
      </w:r>
    </w:p>
    <w:p>
      <w:pPr>
        <w:pStyle w:val="Normal4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8"/>
        <w:spacing w:line="60" w:lineRule="exact"/>
      </w:pPr>
      <w:r>
        <w:pict>
          <v:line id="_x0000_s2597" style="position:absolute;z-index:252821504" from="0,2pt" to="512pt,2pt" strokecolor="#009ddb" strokeweight="2pt">
            <v:stroke linestyle="single"/>
            <w10:wrap type="topAndBottom"/>
          </v:line>
        </w:pict>
      </w:r>
    </w:p>
    <w:p>
      <w:pPr>
        <w:pStyle w:val="Normal4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COMMERCIAL STRIP A cluster of stores lines Fordham Road, including bank branches and national retailers. (PHOTOGRAPHS BY ALAN ZALE FOR THE NEW YORK TIMES)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Map: Map showing the area surrounding Fordham University and its historic landmarks.        </w:t>
      </w:r>
    </w:p>
    <w:p>
      <w:pPr>
        <w:pStyle w:val="Normal4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2007</w:t>
      </w:r>
    </w:p>
    <w:p>
      <w:pPr>
        <w:pStyle w:val="Normal428"/>
      </w:pPr>
    </w:p>
    <w:p>
      <w:pPr>
        <w:pStyle w:val="Normal428"/>
        <w:ind w:left="200"/>
        <w:sectPr>
          <w:type w:val="continuous"/>
          <w:pgMar w:top="840" w:right="1000" w:bottom="840" w:left="1000" w:header="400" w:footer="400"/>
          <w:pgNumType w:fmt="decimal"/>
          <w:cols w:space="720"/>
        </w:sectPr>
      </w:pPr>
      <w:r>
        <w:br/>
      </w:r>
      <w:r>
        <w:pict>
          <v:line id="_x0000_s2598" style="position:absolute;z-index:252822528" from="0,10pt" to="512pt,10pt" strokecolor="black" strokeweight="1pt">
            <v:stroke linestyle="single"/>
          </v:line>
        </w:pict>
      </w:r>
      <w:r>
        <w:rPr>
          <w:rFonts w:ascii="arial" w:eastAsia="arial" w:hAnsi="arial" w:cs="arial"/>
          <w:b/>
          <w:color w:val="767676"/>
          <w:sz w:val="16"/>
        </w:rPr>
        <w:t>End of Document</w:t>
      </w:r>
    </w:p>
    <w:p>
      <w:pPr>
        <w:pStyle w:val="Normal429"/>
        <w:sectPr>
          <w:headerReference w:type="even" r:id="rId3814"/>
          <w:headerReference w:type="default" r:id="rId3815"/>
          <w:footerReference w:type="even" r:id="rId3816"/>
          <w:footerReference w:type="default" r:id="rId3817"/>
          <w:headerReference w:type="first" r:id="rId3818"/>
          <w:footerReference w:type="first" r:id="rId3819"/>
          <w:pgSz w:w="12240" w:h="15840"/>
          <w:pgMar w:top="840" w:right="1000" w:bottom="840" w:left="1000" w:header="400" w:footer="400"/>
          <w:pgNumType w:fmt="decimal"/>
          <w:cols w:space="720"/>
          <w:titlePg w:val="0"/>
        </w:sectPr>
      </w:pPr>
    </w:p>
    <w:p>
      <w:pPr>
        <w:pStyle w:val="Normal429"/>
      </w:pPr>
    </w:p>
    <w:p>
      <w:pPr>
        <w:pStyle w:val="Normal429"/>
      </w:pPr>
      <w:r>
        <w:pict>
          <v:shape id="_x0000_i2599" type="#_x0000_t75" alt="LexisNexis®" style="width:147.75pt;height:30pt">
            <v:imagedata r:id="rId17" o:title=""/>
          </v:shape>
        </w:pict>
      </w:r>
      <w:r>
        <w:cr/>
      </w:r>
    </w:p>
    <w:p>
      <w:pPr>
        <w:pStyle w:val="Heading1427"/>
        <w:keepNext w:val="0"/>
        <w:spacing w:after="200" w:line="340" w:lineRule="atLeast"/>
        <w:ind w:left="0" w:right="0" w:firstLine="0"/>
        <w:jc w:val="center"/>
      </w:pPr>
      <w:hyperlink r:id="rId3820" w:history="1">
        <w:r>
          <w:rPr>
            <w:rFonts w:ascii="arial" w:eastAsia="arial" w:hAnsi="arial" w:cs="arial"/>
            <w:b/>
            <w:i/>
            <w:strike w:val="0"/>
            <w:color w:val="0077CC"/>
            <w:sz w:val="28"/>
            <w:u w:val="single"/>
            <w:vertAlign w:val="baseline"/>
          </w:rPr>
          <w:t>'The Storm of Reality': Chinese Poetic Voices From the Lower Tier of Society</w:t>
        </w:r>
      </w:hyperlink>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Blogs </w:t>
      </w:r>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(Sinosphere)</w:t>
      </w:r>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2014 Friday</w:t>
      </w:r>
    </w:p>
    <w:p>
      <w:pPr>
        <w:pStyle w:val="Normal429"/>
        <w:keepNext w:val="0"/>
        <w:spacing w:after="0" w:line="240" w:lineRule="atLeast"/>
        <w:ind w:right="0"/>
        <w:jc w:val="both"/>
      </w:pPr>
      <w:bookmarkStart w:id="864" w:name="Bookmark_429"/>
      <w:bookmarkEnd w:id="864"/>
    </w:p>
    <w:p>
      <w:pPr>
        <w:pStyle w:val="Normal4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News York Times Company All Rights Reserved</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asia</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1262 words</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DIDI KIRSTEN TATLOW</w:t>
      </w:r>
    </w:p>
    <w:p>
      <w:pPr>
        <w:pStyle w:val="Normal4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Reacting to a far more complicated, and in some ways tougher, reality than when a last wave of poetry caught public attention in the 1980s, new voices are emerging from China&amp;#8217;s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t>
      </w:r>
    </w:p>
    <w:p>
      <w:pPr>
        <w:pStyle w:val="Normal429"/>
        <w:keepNext/>
        <w:spacing w:before="240" w:after="0" w:line="340" w:lineRule="atLeast"/>
        <w:ind w:left="0" w:right="0" w:firstLine="0"/>
        <w:jc w:val="left"/>
      </w:pPr>
      <w:bookmarkStart w:id="865" w:name="Body_427"/>
      <w:bookmarkEnd w:id="865"/>
      <w:r>
        <w:rPr>
          <w:rFonts w:ascii="arial" w:eastAsia="arial" w:hAnsi="arial" w:cs="arial"/>
          <w:b/>
          <w:i w:val="0"/>
          <w:strike w:val="0"/>
          <w:noProof w:val="0"/>
          <w:color w:val="000000"/>
          <w:position w:val="0"/>
          <w:sz w:val="28"/>
          <w:u w:val="none"/>
          <w:vertAlign w:val="baseline"/>
        </w:rPr>
        <w:t>Body</w:t>
      </w:r>
    </w:p>
    <w:p>
      <w:pPr>
        <w:pStyle w:val="Normal429"/>
        <w:spacing w:line="60" w:lineRule="exact"/>
      </w:pPr>
      <w:r>
        <w:pict>
          <v:line id="_x0000_s2600" style="position:absolute;z-index:252823552" from="0,2pt" to="512pt,2pt" strokecolor="#009ddb" strokeweight="2pt">
            <v:stroke linestyle="single"/>
            <w10:wrap type="topAndBottom"/>
          </v:line>
        </w:pict>
      </w:r>
    </w:p>
    <w:p>
      <w:pPr>
        <w:pStyle w:val="Normal429"/>
      </w:pP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are the most penetrating chroniclers of the dramatic economic and social transformation of China since 1978, which led hundreds of millions of people to leave rural communities for work in factories or cities, their lives torn up and pieced back together, differently?</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poets?</w:t>
      </w:r>
    </w:p>
    <w:p>
      <w:pPr>
        <w:pStyle w:val="Normal4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the second annual </w:t>
      </w:r>
      <w:hyperlink r:id="rId3821" w:history="1">
        <w:r>
          <w:rPr>
            <w:rFonts w:ascii="arial" w:eastAsia="arial" w:hAnsi="arial" w:cs="arial"/>
            <w:b w:val="0"/>
            <w:i/>
            <w:strike w:val="0"/>
            <w:noProof w:val="0"/>
            <w:color w:val="0077CC"/>
            <w:position w:val="0"/>
            <w:sz w:val="20"/>
            <w:u w:val="single"/>
            <w:vertAlign w:val="baseline"/>
          </w:rPr>
          <w:t>Artsbeijing.com International Chinese Poetry Prize</w:t>
        </w:r>
      </w:hyperlink>
      <w:r>
        <w:rPr>
          <w:rFonts w:ascii="arial" w:eastAsia="arial" w:hAnsi="arial" w:cs="arial"/>
          <w:b w:val="0"/>
          <w:i w:val="0"/>
          <w:strike w:val="0"/>
          <w:noProof w:val="0"/>
          <w:color w:val="000000"/>
          <w:position w:val="0"/>
          <w:sz w:val="20"/>
          <w:u w:val="none"/>
          <w:vertAlign w:val="baseline"/>
        </w:rPr>
        <w:t xml:space="preserve"> startled its own organizers with its number of entries: about 50,000 poems. That is down from the 80,000 submissions at the contest's inaugural event, but a large number by any reckoning. And while submissions came from all over the country, quite a few - many of the most compelling, according to Yang Lian, an organizer of the event - were from laborers in factories, which are not the usual poetry centers of China.</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real poetry of real life," Mr. Yang said.</w:t>
      </w:r>
    </w:p>
    <w:p>
      <w:pPr>
        <w:pStyle w:val="Normal4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Yang, a poet who left China after the crackdown on democracy protests around Tiananmen Square in 1989, is now based in Berlin and London. But he returns freely to Beijing and recently edited an anthology of contemporary Chinese poetry titled "</w:t>
      </w:r>
      <w:hyperlink r:id="rId3822" w:history="1">
        <w:r>
          <w:rPr>
            <w:rFonts w:ascii="arial" w:eastAsia="arial" w:hAnsi="arial" w:cs="arial"/>
            <w:b w:val="0"/>
            <w:i/>
            <w:strike w:val="0"/>
            <w:noProof w:val="0"/>
            <w:color w:val="0077CC"/>
            <w:position w:val="0"/>
            <w:sz w:val="20"/>
            <w:u w:val="single"/>
            <w:vertAlign w:val="baseline"/>
          </w:rPr>
          <w:t>Jade Ladder</w:t>
        </w:r>
      </w:hyperlink>
      <w:r>
        <w:rPr>
          <w:rFonts w:ascii="arial" w:eastAsia="arial" w:hAnsi="arial" w:cs="arial"/>
          <w:b w:val="0"/>
          <w:i w:val="0"/>
          <w:strike w:val="0"/>
          <w:noProof w:val="0"/>
          <w:color w:val="000000"/>
          <w:position w:val="0"/>
          <w:sz w:val="20"/>
          <w:u w:val="none"/>
          <w:vertAlign w:val="baseline"/>
        </w:rPr>
        <w:t>."</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has changed so much, especially on the economic level and in lived experience," Mr. Yang said in an interview after the awards ceremony on Wednesday in a Beijing hotel. Later, in an email, he explained why he thought poetry was suited to China's current complexity: "Poetry is a deeper layer of any cultural transformation, especially when the reality is so complex and seems often totally contradictory."</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more than 200 million Chinese classified as migrant workers, many of the poems explored the question "Where is home?" Others, how to navigate the hopelessness of factory existence.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Together with the poet Yang Ermin, Mr. Yang set up the prize on behalf of the arts website, which belongs to the Beijing Sheng Sai De International Cultural Development Company. Chinese backers include the poet Mang Ke.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Yang's international stature also helped win worldwide backers. Its international director is the Scottish poet W. N. Herbert. Committee members include poets and artists from around the world: the Syrian poet known as Adonis; the Hungarian-born British poet George Szirtes; the South African artist Breyten Breytenbach; the German poet Joachim Sartorius; the German artist Rebecca Horn; and the Dutch poet Bas Kwakman.</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prizes include a 50,000 renminbi (roughly $8,200) award for first place; 30,000 renminbi for second; and 10,000 renminbi for third.</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last year and this year, factory workers were among the winners. Wu Niaoniao, who recently lost his factory job, won first prize on Wednesday for his poetry cycle "Rhapsody."</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11 years, starting in 2003, Mr. Wu stood at a conveyor belt in a factory in southern China, his hands working and his mind wandering, scribbling verses on the back of work sheets that he later transcribed in his dormitory.</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onstage to accept his prize, Mr. Wu, a slim man in a red T-shirt with choppily-cut hair, seemed unsettled under the lights. For an uncomfortably long time he said nothing. Then he began to recite from "Rhapsody," described by the organizers as "pervaded with horrid and dark humor," as a "tragical farce" that collides with a world of inexorable hopelessness "by riding upon a fantasy of unbridled freedom."</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second prize was Sun Qian, a Muslim whose poetry explores Sufism, the mystical strain of Islam, and how it relates to modernity.</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prize for an anthology this year went to Shangguan Nanhua, a middle-aged man in a black shirt whose swept-over hair fell into his eyes, for his collection "Eight Beats of the Ganzhou Song."</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poem "The Fable of City R,"  he addressed the question "Why Poets?" judges said.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answer, they noted, was: "A poet is the 'eye of the storm' who resides in sobriety, while gathering the storm of reality in his heart."</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Mr. Shangguan accepted his prize, he fought back tears. "I would like to tell my father and mother: There is honor in poetry!" he said, as his wife and son, a literature student, looked on with pride.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present was last year's anthology winner, Guo Jinniu, a migrant worker who had won the inaugural prize with his collection "Going Home on Paper."</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Guo, who in 1993 traveled to Guangdong Province from his home in Hubei in search of work, said that, contrary to the general impression, work could be hard to find in the boomtowns of the south.</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"Factories wanted to hire women," he said in an interview. "I had to rely on people from my home province to find me jobs, and they were mostly short-term ones. I worked in construction sites, laying floors, that kind of thing."</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positive consequence of occasional unemployment was that he had time to write poetry.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"Finding a job was hard," he said. "Writing poetry was not easy, but enjoyable."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book of Mr. Guo's poems was published in China and an English language anthology of the prizewinners' poems will be released soon in Britain by Shearsman Books. Adding cachet: the cover is being designed by the artist Ai Weiwei.</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an excerpt from "Work Diary," by Mr. Guo. Unlike Mr. Wu's more surrealistic works, Mr. Guo's poetry deals with the quotidian:</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building site it's about three degrees above my body temperatureThe river of salt grains in my skin begins toAbscondBurn</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column of ants lugs stuff across a hot pan. Re-bar. Cement. Sunlight.Two of them must hold their ground.Holding their ground implies: my cousin's father, my uncleHis cancer cells should spread more slowlyOur speed in exchange for his slowness.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speed, too, to speed up the citySuddenly, scaffolding, one manFree-lyfallingbodygravity plus speed,9.8 meters per second per second.</w:t>
      </w:r>
    </w:p>
    <w:p>
      <w:pPr>
        <w:pStyle w:val="Normal4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Guo's factory jobs included a stint at Foxconn, the site of</w:t>
      </w:r>
      <w:hyperlink r:id="rId3823" w:history="1">
        <w:r>
          <w:rPr>
            <w:rFonts w:ascii="arial" w:eastAsia="arial" w:hAnsi="arial" w:cs="arial"/>
            <w:b w:val="0"/>
            <w:i/>
            <w:strike w:val="0"/>
            <w:noProof w:val="0"/>
            <w:color w:val="0077CC"/>
            <w:position w:val="0"/>
            <w:sz w:val="20"/>
            <w:u w:val="single"/>
            <w:vertAlign w:val="baseline"/>
          </w:rPr>
          <w:t>14 employee suicides</w:t>
        </w:r>
      </w:hyperlink>
      <w:r>
        <w:rPr>
          <w:rFonts w:ascii="arial" w:eastAsia="arial" w:hAnsi="arial" w:cs="arial"/>
          <w:b w:val="0"/>
          <w:i w:val="0"/>
          <w:strike w:val="0"/>
          <w:noProof w:val="0"/>
          <w:color w:val="000000"/>
          <w:position w:val="0"/>
          <w:sz w:val="20"/>
          <w:u w:val="none"/>
          <w:vertAlign w:val="baseline"/>
        </w:rPr>
        <w:t xml:space="preserve"> in 2010. After the 13th, he writes in "Going Home on Paper," the poem that gave the anthology its name, he and other workers were ordered to install safety netting to prevent any more people from jumping to their deaths.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Oct. 1 this year, another worker died at Foxconn, the Chinese news media reported. Addressing the audience at the awards ceremony on Wednesday in Beijing, Mr. Yang said that the dead man, Xu Lizhi, 24, had been a poet.</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listed the titles of some of Mr. Xu's poems: "Workshop: My Youth Has Run Aground Here"; "Thus I Stand and Sleep"; "I Believe I Can Endure."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Yang's own experiences in the late 1970s and '80s were radically different from those of today's poets, he said.</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used to say poetry was 'hot' because society was so 'cold,' " meaning spare and poor, he said. Poets were speaking out against a highly repressive regime. "Today, they say, poetry is 'cold' because society is 'hot.' It's economically developed. What I think they are expressing in poetry today has not been the subject of Chinese poetry before."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look not just at the quantity but the quality," he said. "I don't think we can say it's a golden age, but since the beginning of modern poetry in China in the 20th century this is the first time poetry has established a link with real life. We've built a creative link."</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people move from the countryside to work in these factories, their goal is to earn money, of course," Mr. Yang said. "But if you read these migrant workers' poems, you will find a huge question in their lives: What are they working for? For that little money?"</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 was a clear reason the 24-year-old committed suicide," he said. "He felt his whole life was finished. He couldn't find a meaning in life or work. That's the clear taste and smell of their poetry."</w:t>
      </w:r>
    </w:p>
    <w:p>
      <w:pPr>
        <w:pStyle w:val="Normal429"/>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2014</w:t>
      </w:r>
    </w:p>
    <w:p>
      <w:pPr>
        <w:pStyle w:val="Normal429"/>
      </w:pPr>
    </w:p>
    <w:p>
      <w:pPr>
        <w:pStyle w:val="Normal429"/>
        <w:ind w:left="200"/>
        <w:sectPr>
          <w:type w:val="continuous"/>
          <w:pgMar w:top="840" w:right="1000" w:bottom="840" w:left="1000" w:header="400" w:footer="400"/>
          <w:pgNumType w:fmt="decimal"/>
          <w:cols w:space="720"/>
        </w:sectPr>
      </w:pPr>
      <w:r>
        <w:br/>
      </w:r>
      <w:r>
        <w:pict>
          <v:line id="_x0000_s2601" style="position:absolute;z-index:252824576" from="0,10pt" to="512pt,10pt" strokecolor="black" strokeweight="1pt">
            <v:stroke linestyle="single"/>
          </v:line>
        </w:pict>
      </w:r>
      <w:r>
        <w:rPr>
          <w:rFonts w:ascii="arial" w:eastAsia="arial" w:hAnsi="arial" w:cs="arial"/>
          <w:b/>
          <w:color w:val="767676"/>
          <w:sz w:val="16"/>
        </w:rPr>
        <w:t>End of Document</w:t>
      </w:r>
    </w:p>
    <w:p>
      <w:pPr>
        <w:pStyle w:val="Normal430"/>
        <w:sectPr>
          <w:headerReference w:type="even" r:id="rId3824"/>
          <w:headerReference w:type="default" r:id="rId3825"/>
          <w:footerReference w:type="even" r:id="rId3826"/>
          <w:footerReference w:type="default" r:id="rId3827"/>
          <w:headerReference w:type="first" r:id="rId3828"/>
          <w:footerReference w:type="first" r:id="rId3829"/>
          <w:pgSz w:w="12240" w:h="15840"/>
          <w:pgMar w:top="840" w:right="1000" w:bottom="840" w:left="1000" w:header="400" w:footer="400"/>
          <w:pgNumType w:fmt="decimal"/>
          <w:cols w:space="720"/>
          <w:titlePg w:val="0"/>
        </w:sectPr>
      </w:pPr>
    </w:p>
    <w:p>
      <w:pPr>
        <w:pStyle w:val="Normal430"/>
      </w:pPr>
    </w:p>
    <w:p>
      <w:pPr>
        <w:pStyle w:val="Normal430"/>
      </w:pPr>
      <w:r>
        <w:pict>
          <v:shape id="_x0000_i2602" type="#_x0000_t75" alt="LexisNexis®" style="width:147.75pt;height:30pt">
            <v:imagedata r:id="rId17" o:title=""/>
          </v:shape>
        </w:pict>
      </w:r>
      <w:r>
        <w:cr/>
      </w:r>
    </w:p>
    <w:p>
      <w:pPr>
        <w:pStyle w:val="Heading1428"/>
        <w:keepNext w:val="0"/>
        <w:spacing w:after="200" w:line="340" w:lineRule="atLeast"/>
        <w:ind w:left="0" w:right="0" w:firstLine="0"/>
        <w:jc w:val="center"/>
      </w:pPr>
      <w:hyperlink r:id="rId3830" w:history="1">
        <w:r>
          <w:rPr>
            <w:rFonts w:ascii="arial" w:eastAsia="arial" w:hAnsi="arial" w:cs="arial"/>
            <w:b/>
            <w:i/>
            <w:strike w:val="0"/>
            <w:color w:val="0077CC"/>
            <w:sz w:val="28"/>
            <w:u w:val="single"/>
            <w:vertAlign w:val="baseline"/>
          </w:rPr>
          <w:t>Ideological Opposites Prepare to Meet in Debate</w:t>
        </w:r>
      </w:hyperlink>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2012 Monday</w:t>
      </w:r>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30"/>
        <w:keepNext w:val="0"/>
        <w:spacing w:after="0" w:line="240" w:lineRule="atLeast"/>
        <w:ind w:right="0"/>
        <w:jc w:val="both"/>
      </w:pPr>
      <w:bookmarkStart w:id="866" w:name="Bookmark_430"/>
      <w:bookmarkEnd w:id="866"/>
    </w:p>
    <w:p>
      <w:pPr>
        <w:pStyle w:val="Normal4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Politics; Pg. 12</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994 words</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TRIP GABRIEL</w:t>
      </w:r>
    </w:p>
    <w:p>
      <w:pPr>
        <w:pStyle w:val="Normal430"/>
        <w:keepNext/>
        <w:spacing w:before="240" w:after="0" w:line="340" w:lineRule="atLeast"/>
        <w:ind w:left="0" w:right="0" w:firstLine="0"/>
        <w:jc w:val="left"/>
      </w:pPr>
      <w:bookmarkStart w:id="867" w:name="Body_428"/>
      <w:bookmarkEnd w:id="867"/>
      <w:r>
        <w:rPr>
          <w:rFonts w:ascii="arial" w:eastAsia="arial" w:hAnsi="arial" w:cs="arial"/>
          <w:b/>
          <w:i w:val="0"/>
          <w:strike w:val="0"/>
          <w:noProof w:val="0"/>
          <w:color w:val="000000"/>
          <w:position w:val="0"/>
          <w:sz w:val="28"/>
          <w:u w:val="none"/>
          <w:vertAlign w:val="baseline"/>
        </w:rPr>
        <w:t>Body</w:t>
      </w:r>
    </w:p>
    <w:p>
      <w:pPr>
        <w:pStyle w:val="Normal430"/>
        <w:spacing w:line="60" w:lineRule="exact"/>
      </w:pPr>
      <w:r>
        <w:pict>
          <v:line id="_x0000_s2603" style="position:absolute;z-index:252825600" from="0,2pt" to="512pt,2pt" strokecolor="#009ddb" strokeweight="2pt">
            <v:stroke linestyle="single"/>
            <w10:wrap type="topAndBottom"/>
          </v:line>
        </w:pict>
      </w:r>
    </w:p>
    <w:p>
      <w:pPr>
        <w:pStyle w:val="Normal430"/>
      </w:pP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root for the Green Bay Packers. Both are charged with rallying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And with a debate a month away, Vice President Joseph R. Biden Jr. and Representative Paul D. Ryan are increasingly lobbing personal barbs while stalking each other across the same few Midwestern battleground states.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Mr. Ryan buckled down on Sunday for his first full day of debate preparation, Mr. Biden campaigned over the weekend in Ohio, where he derisively labeled Mr. Ryan's plan to overhaul Medicare ''vouchercare.''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vice president challenged the news media to ''fact-check me.'' The Romney-Ryan campaign responded with a direct round, singling out Mr. Biden. ''Vice President Biden is once again advancing fabricated and disproven attacks,'' said a spokeswoman, Amanda Henneberg.</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campaign trail, the most thunderous applause for Mr. Ryan often comes when a local politician introducing him mentions the Oct. 11 debate with Mr. Biden. The Republican faithful are spoiling for the matchup, which they see as pitting Mr. Ryan, with his cold command of budget facts, against an outclassed Mr. Biden, whom they portray as gaffe-prone and too liberal for most voters.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supporters say, in essence, bring it on. ''I think the vice president can just tie him up in knots,'' said former Gov. Ted Strickland of Ohio, who campaigned with Mr. Biden over the weekend. ''I'm looking forward to the Ryan budget being discussed in the debates. I see Ryan as an empty suit.</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from being a deficit hawk, he's gone along with nearly every budget-busting program the Republicans have supported, including massive tax cuts.''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Ryan and Mr. Biden, who are scheduled to be in Wisconsin on back-to-back days this week, emphasize their personal biographies to connect to blue-collar workers in Midwestern states hit hard by the financial crisis. Mr. Ryan's hometown, Janesville, Wis., may now be best known for an auto plant whose closing he has pinned on the president.</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Ryan speaks of ''high school buddies'' who lost jobs at the General Motors plant in Janesville, criticizing a promise in 2008 by President Obama, who was then a candidate, to help the plant retool and remain open.</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speaking to General Motors workers last week in Lordstown, Ohio, said Mr. Ryan ''wasn't on the level.'' He accused him of ignoring the fact that Mr. Obama's auto industry bailout saved a million jobs, while Mitt Romney opposed it. ''G.M. wouldn't have been reorganized,'' he said. ''It would have been liquidated.''</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roots are in blue-collar Scranton, Pa., where, as he recalled last week at the Democratic National Convention in Charlotte, N.C., he lived with his grandparents when his father had to move away temporarily to find work.</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financial crisis hit like a sledgehammer on all the people I grew up with,'' he said in Charlotte.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Ryan's selection by Mr. Romney put Wisconsin into play as a battleground state. At the same time, the congressman has reached out to Ohioans by suggesting that he is nearly a native son. He speaks of the ''lucky buckeye'' he carries, and he recently attended a football game between Ohio State and his alma matter, Miami University in Ohio.</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candidate is his ticket's bridge to the party base. Mr. Biden has spoken to labor groups as well as to Hispanics and African-Americans. For Mr. Ryan, his House budget proposal for $5.3 trillion in cuts over 10 years, a majority from programs for low-income Americans, has erased any ambivalence by the Tea Party wing of the Republican Party to embrace Mr. Romney.</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Ryan campaign is tamping down expectations by grass-roots supporters that the vice-presidential debate will be lopsided or easy. ''Remember, the vice president has run for president twice,'' a senior aide to Mr. Ryan said. ''He's probably one of the most experienced debaters in American politics right now.''</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Vice-presidential debates often provide interesting theatrics, like Senator Lloyd Bentsen's remarks to Senator Dan Quayle in 1988 that ''You're no Jack Kennedy,'' but they rarely affect the outcome of the race.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Mr. Ryan took time out from a fund-raising swing in Oregon on Sunday to meet with a small circle of advisers about the debate. One challenge for him will be to translate his sometimes overly technical policy explanations into ordinary language.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would be fair to say that after a number of years in Congress and putting together the budget, Chairman Ryan has an exceptional grasp of policy,'' the aide said. ''A lot of what we're working on is the best way to debate, particularly given the vast experience the vice president brings to this process.''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challenge in Ohio to the news media came after a recent assertion by a top Romney pollster that the campaign would not be ''dictated by fact-checkers.''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amazing how they don't like to be fact-checked, right?'' Mr. Biden said in Zanesville, Ohio. ''What they're proposing will actually cause the Medicare trust fund that pays for the benefits when you go to the hospital, the doctor, to run out of money, a sufficient amount of money, by 2016.''</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issued the challenge: ''I say to the press, 'Fact-check me.'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vice president and Mr. Ryan are ideological opposites, they do have at least one thing in common.</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Ryan took a break from debate preparation on Sunday to watch his favorite football team, the Packers, play its season opener. Mr. Biden revealed during a visit to Green Bay, Wis., last week that he, too, is a Packers fan. As a student in Catholic school, he said, the day began with a prayer invoking ''the Father and the Son and the Holy Ghost and Vince Lombardi.''</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Representative Paul D. Ryan gave a nationally televised interview on Sunday in Fresno, Calif. (PHOTOGRAPH BY MAX WHITTAKER FOR THE NEW YORK TIMES); Vice President Joseph R. Biden Jr. with Lisa McIntosh at a campaign stop in Lewisburg, Ohio. (PHOTOGRAPH BY CAROLYN KASTER/ASSOCIATED PRESS)</w:t>
      </w:r>
    </w:p>
    <w:p>
      <w:pPr>
        <w:pStyle w:val="Normal430"/>
        <w:keepNext w:val="0"/>
        <w:spacing w:before="240" w:after="0" w:line="260" w:lineRule="atLeast"/>
        <w:ind w:left="0" w:right="0" w:firstLine="0"/>
        <w:jc w:val="left"/>
      </w:pPr>
      <w:r>
        <w:br/>
      </w:r>
      <w:hyperlink r:id="rId3831" w:history="1">
        <w:r>
          <w:rPr>
            <w:rFonts w:ascii="arial" w:eastAsia="arial" w:hAnsi="arial" w:cs="arial"/>
            <w:b w:val="0"/>
            <w:i/>
            <w:strike w:val="0"/>
            <w:color w:val="0077CC"/>
            <w:sz w:val="20"/>
            <w:u w:val="single"/>
            <w:vertAlign w:val="baseline"/>
          </w:rPr>
          <w:t>http://www.nytimes.com/2012/09/10/us/politics/biden-and-ryan-prepare-to-meet-in-debate-next-month.html</w:t>
        </w:r>
      </w:hyperlink>
    </w:p>
    <w:p>
      <w:pPr>
        <w:pStyle w:val="Normal4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2012</w:t>
      </w:r>
    </w:p>
    <w:p>
      <w:pPr>
        <w:pStyle w:val="Normal430"/>
      </w:pPr>
    </w:p>
    <w:p>
      <w:pPr>
        <w:pStyle w:val="Normal430"/>
        <w:ind w:left="200"/>
        <w:sectPr>
          <w:type w:val="continuous"/>
          <w:pgMar w:top="840" w:right="1000" w:bottom="840" w:left="1000" w:header="400" w:footer="400"/>
          <w:pgNumType w:fmt="decimal"/>
          <w:cols w:space="720"/>
        </w:sectPr>
      </w:pPr>
      <w:r>
        <w:br/>
      </w:r>
      <w:r>
        <w:pict>
          <v:line id="_x0000_s2604" style="position:absolute;z-index:252826624" from="0,10pt" to="512pt,10pt" strokecolor="black" strokeweight="1pt">
            <v:stroke linestyle="single"/>
          </v:line>
        </w:pict>
      </w:r>
      <w:r>
        <w:rPr>
          <w:rFonts w:ascii="arial" w:eastAsia="arial" w:hAnsi="arial" w:cs="arial"/>
          <w:b/>
          <w:color w:val="767676"/>
          <w:sz w:val="16"/>
        </w:rPr>
        <w:t>End of Document</w:t>
      </w:r>
    </w:p>
    <w:p>
      <w:pPr>
        <w:pStyle w:val="Normal431"/>
        <w:sectPr>
          <w:headerReference w:type="even" r:id="rId3832"/>
          <w:headerReference w:type="default" r:id="rId3833"/>
          <w:footerReference w:type="even" r:id="rId3834"/>
          <w:footerReference w:type="default" r:id="rId3835"/>
          <w:headerReference w:type="first" r:id="rId3836"/>
          <w:footerReference w:type="first" r:id="rId3837"/>
          <w:pgSz w:w="12240" w:h="15840"/>
          <w:pgMar w:top="840" w:right="1000" w:bottom="840" w:left="1000" w:header="400" w:footer="400"/>
          <w:pgNumType w:fmt="decimal"/>
          <w:cols w:space="720"/>
          <w:titlePg w:val="0"/>
        </w:sectPr>
      </w:pPr>
    </w:p>
    <w:p>
      <w:pPr>
        <w:pStyle w:val="Normal431"/>
      </w:pPr>
    </w:p>
    <w:p>
      <w:pPr>
        <w:pStyle w:val="Normal431"/>
      </w:pPr>
      <w:r>
        <w:pict>
          <v:shape id="_x0000_i2605" type="#_x0000_t75" alt="LexisNexis®" style="width:147.75pt;height:30pt">
            <v:imagedata r:id="rId17" o:title=""/>
          </v:shape>
        </w:pict>
      </w:r>
      <w:r>
        <w:cr/>
      </w:r>
    </w:p>
    <w:p>
      <w:pPr>
        <w:pStyle w:val="Heading1429"/>
        <w:keepNext w:val="0"/>
        <w:spacing w:after="200" w:line="340" w:lineRule="atLeast"/>
        <w:ind w:left="0" w:right="0" w:firstLine="0"/>
        <w:jc w:val="center"/>
      </w:pPr>
      <w:hyperlink r:id="rId3838" w:history="1">
        <w:r>
          <w:rPr>
            <w:rFonts w:ascii="arial" w:eastAsia="arial" w:hAnsi="arial" w:cs="arial"/>
            <w:b/>
            <w:i/>
            <w:strike w:val="0"/>
            <w:color w:val="0077CC"/>
            <w:sz w:val="28"/>
            <w:u w:val="single"/>
            <w:vertAlign w:val="baseline"/>
          </w:rPr>
          <w:t>The Running Mate Choice</w:t>
        </w:r>
      </w:hyperlink>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2008 Tuesday</w:t>
      </w:r>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31"/>
        <w:keepNext w:val="0"/>
        <w:spacing w:after="0" w:line="240" w:lineRule="atLeast"/>
        <w:ind w:right="0"/>
        <w:jc w:val="both"/>
      </w:pPr>
      <w:bookmarkStart w:id="868" w:name="Bookmark_431"/>
      <w:bookmarkEnd w:id="868"/>
    </w:p>
    <w:p>
      <w:pPr>
        <w:pStyle w:val="Normal4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23; OP-ED COLUMNIST</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814 words</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BROOKS</w:t>
      </w:r>
    </w:p>
    <w:p>
      <w:pPr>
        <w:pStyle w:val="Normal431"/>
        <w:keepNext/>
        <w:spacing w:before="240" w:after="0" w:line="340" w:lineRule="atLeast"/>
        <w:ind w:left="0" w:right="0" w:firstLine="0"/>
        <w:jc w:val="left"/>
      </w:pPr>
      <w:bookmarkStart w:id="869" w:name="Body_429"/>
      <w:bookmarkEnd w:id="869"/>
      <w:r>
        <w:rPr>
          <w:rFonts w:ascii="arial" w:eastAsia="arial" w:hAnsi="arial" w:cs="arial"/>
          <w:b/>
          <w:i w:val="0"/>
          <w:strike w:val="0"/>
          <w:noProof w:val="0"/>
          <w:color w:val="000000"/>
          <w:position w:val="0"/>
          <w:sz w:val="28"/>
          <w:u w:val="none"/>
          <w:vertAlign w:val="baseline"/>
        </w:rPr>
        <w:t>Body</w:t>
      </w:r>
    </w:p>
    <w:p>
      <w:pPr>
        <w:pStyle w:val="Normal431"/>
        <w:spacing w:line="60" w:lineRule="exact"/>
      </w:pPr>
      <w:r>
        <w:pict>
          <v:line id="_x0000_s2606" style="position:absolute;z-index:252827648" from="0,2pt" to="512pt,2pt" strokecolor="#009ddb" strokeweight="2pt">
            <v:stroke linestyle="single"/>
            <w10:wrap type="topAndBottom"/>
          </v:line>
        </w:pict>
      </w:r>
    </w:p>
    <w:p>
      <w:pPr>
        <w:pStyle w:val="Normal431"/>
      </w:pP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first thought on the running mate question is that to balance his ticket, Barack Obama should pick a really old white general. Therefore, he should pick Dwight Eisenhower. John McCain, on the other hand, needs to pick someone younger than himself. Therefore, he also should pick Dwight Eisenhower.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second thought is that most of the commentary on vice president picks is completely backward. Most discussion focuses on what state or constituency this or that running mate could help carry in the fall. But, as a rule, recent vice presidential nominees haven't had any effect on key states or constituencies. They haven't had much effect on elections at all, except occasionally as hapless distractions.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vice president can, however, have a gigantic impact on an administration once in office (see: Cheney, Richard). Therefore, a sensible presidential candidate shouldn't be selecting a mate on the basis of who can help him get elected. He should be thinking about who can help him govern successfully so he can get re-elected.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means asking: What circumstances will I face when I take office? What tasks will I need my chief subordinate to perform to help me face those circumstances?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Barack Obama is elected, his chief challenge will be that he hopes to usher in a new style of politics, but he has no real strategy for how to do that.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will find himself surrounded by highly partisan Democratic politicians, committee chairmen and interest groups thrilled to finally seize power. Some of them might have enjoyed his lofty rhetoric about change, but in practice, these organization types have no interest in changing politics. They just want to take the money and patronage that has been going to Republican special interests and give it to Democratic special interests.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entrenched Democrats are more experienced than Obama. They know how to play the game better. The effect of their efforts will be to turn his into a Potemkin administration filled with great speeches but without great accomplishments or influence over legislation.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 will need a vice president who knows the millions of ways that power is exercised and subverted in Washington. He'll need someone who can be a senior, authoritative presence in a cabinet that may range from Republican Senator Chuck Hagel to the labor leader Andy Stern. He'll need someone who can supervise his young reformers and build transpartisan coalitions more effectively than Obama has as senator.</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 Nunn and Tom Daschle seem to fit the bill. Nunn is one of those senior Democrats (like David Boren and Bob Kerrey) who left the Senate lamenting the dumbed-down nature of modern politics. Daschle was more partisan as majority leader, but he is still widely trusted and universally liked. As experienced legislators, both could take Obama's lofty hopes and translate them into nitty-gritty action.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John McCain is elected, he'll face a political culture threatening to split at the seams. In defeat, Democrats will be enraged at everything and everybody. The Republican Party will still be exhausted and divided. McCain will find it hard to staff the administration since so many Republican advisers were exhausted over the previous eight years.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Amid these centrifugal forces, McCain will need somebody who radiates calm. He'll need somebody who can provide structure and organization. He'll need somebody who enjoys working with budgets.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Democrats controlling Congress, McCain will have no chance of winning big, ideological fights. He will need someone who can help him de-ideologize the climate, who can emphasize making things work rather than fighting philosophical battles.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McCain seems to be looking at business leaders like Meg Whitman. But among politicos, the shining stars would seem to be Rob Portman and Tim Pawlenty. Portman is an Ohioan with the mind of a budget director and a mild temperament that is a credit to his Midwestern roots. His resume is ideal: He directed legislative affairs for the first President Bush, served in Congress for more than a decade and managed the Office of Management and Budget under Bush the younger. He excelled in every role.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Pawlenty, the governor of Minnesota, is one of the G.O.P.'s leading and most likable modernizers. The son of a truck driver (his mother died when he was 16), he is the godfather of Sam's Club conservatism, the effort to reconnect the party to the needs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Pawlenty could help McCain play the Theodore Roosevelt-style role -- reforming the nation's institutions to fit a new century and epoch.</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presidential candidates are surrounded by campaign advisers, campaign coverage and campaign frenzy. But the vice presidential pick is not really a campaign decision. It's the first governing decision --  and a way to see who is thinking seriously about how to succeed in the White House. </w:t>
      </w:r>
    </w:p>
    <w:p>
      <w:pPr>
        <w:pStyle w:val="Normal431"/>
        <w:keepNext w:val="0"/>
        <w:spacing w:before="240" w:after="0" w:line="260" w:lineRule="atLeast"/>
        <w:ind w:left="0" w:right="0" w:firstLine="0"/>
        <w:jc w:val="left"/>
      </w:pPr>
      <w:r>
        <w:br/>
      </w:r>
      <w:hyperlink r:id="rId3839" w:history="1">
        <w:r>
          <w:rPr>
            <w:rFonts w:ascii="arial" w:eastAsia="arial" w:hAnsi="arial" w:cs="arial"/>
            <w:b w:val="0"/>
            <w:i/>
            <w:strike w:val="0"/>
            <w:color w:val="0077CC"/>
            <w:sz w:val="20"/>
            <w:u w:val="single"/>
            <w:vertAlign w:val="baseline"/>
          </w:rPr>
          <w:t>http://www.nytimes.com</w:t>
        </w:r>
      </w:hyperlink>
    </w:p>
    <w:p>
      <w:pPr>
        <w:pStyle w:val="Normal4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2008</w:t>
      </w:r>
    </w:p>
    <w:p>
      <w:pPr>
        <w:pStyle w:val="Normal431"/>
      </w:pPr>
    </w:p>
    <w:p>
      <w:pPr>
        <w:pStyle w:val="Normal431"/>
        <w:ind w:left="200"/>
        <w:sectPr>
          <w:type w:val="continuous"/>
          <w:pgMar w:top="840" w:right="1000" w:bottom="840" w:left="1000" w:header="400" w:footer="400"/>
          <w:pgNumType w:fmt="decimal"/>
          <w:cols w:space="720"/>
        </w:sectPr>
      </w:pPr>
      <w:r>
        <w:br/>
      </w:r>
      <w:r>
        <w:pict>
          <v:line id="_x0000_s2607" style="position:absolute;z-index:252828672" from="0,10pt" to="512pt,10pt" strokecolor="black" strokeweight="1pt">
            <v:stroke linestyle="single"/>
          </v:line>
        </w:pict>
      </w:r>
      <w:r>
        <w:rPr>
          <w:rFonts w:ascii="arial" w:eastAsia="arial" w:hAnsi="arial" w:cs="arial"/>
          <w:b/>
          <w:color w:val="767676"/>
          <w:sz w:val="16"/>
        </w:rPr>
        <w:t>End of Document</w:t>
      </w:r>
    </w:p>
    <w:p>
      <w:pPr>
        <w:pStyle w:val="Normal432"/>
        <w:sectPr>
          <w:headerReference w:type="even" r:id="rId3840"/>
          <w:headerReference w:type="default" r:id="rId3841"/>
          <w:footerReference w:type="even" r:id="rId3842"/>
          <w:footerReference w:type="default" r:id="rId3843"/>
          <w:headerReference w:type="first" r:id="rId3844"/>
          <w:footerReference w:type="first" r:id="rId3845"/>
          <w:pgSz w:w="12240" w:h="15840"/>
          <w:pgMar w:top="840" w:right="1000" w:bottom="840" w:left="1000" w:header="400" w:footer="400"/>
          <w:pgNumType w:fmt="decimal"/>
          <w:cols w:space="720"/>
          <w:titlePg w:val="0"/>
        </w:sectPr>
      </w:pPr>
    </w:p>
    <w:p>
      <w:pPr>
        <w:pStyle w:val="Normal432"/>
      </w:pPr>
    </w:p>
    <w:p>
      <w:pPr>
        <w:pStyle w:val="Normal432"/>
      </w:pPr>
      <w:r>
        <w:pict>
          <v:shape id="_x0000_i2608" type="#_x0000_t75" alt="LexisNexis®" style="width:147.75pt;height:30pt">
            <v:imagedata r:id="rId17" o:title=""/>
          </v:shape>
        </w:pict>
      </w:r>
      <w:r>
        <w:cr/>
      </w:r>
    </w:p>
    <w:p>
      <w:pPr>
        <w:pStyle w:val="Heading1430"/>
        <w:keepNext w:val="0"/>
        <w:spacing w:after="200" w:line="340" w:lineRule="atLeast"/>
        <w:ind w:left="0" w:right="0" w:firstLine="0"/>
        <w:jc w:val="center"/>
      </w:pPr>
      <w:hyperlink r:id="rId3846" w:history="1">
        <w:r>
          <w:rPr>
            <w:rFonts w:ascii="arial" w:eastAsia="arial" w:hAnsi="arial" w:cs="arial"/>
            <w:b/>
            <w:i/>
            <w:strike w:val="0"/>
            <w:color w:val="0077CC"/>
            <w:sz w:val="28"/>
            <w:u w:val="single"/>
            <w:vertAlign w:val="baseline"/>
          </w:rPr>
          <w:t>I Once Admired Hitler</w:t>
        </w:r>
      </w:hyperlink>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1995, Sunday, Late Edition - Final</w:t>
      </w:r>
    </w:p>
    <w:p>
      <w:pPr>
        <w:pStyle w:val="Normal432"/>
        <w:keepNext w:val="0"/>
        <w:spacing w:after="0" w:line="240" w:lineRule="atLeast"/>
        <w:ind w:right="0"/>
        <w:jc w:val="both"/>
      </w:pPr>
      <w:bookmarkStart w:id="870" w:name="Bookmark_432"/>
      <w:bookmarkEnd w:id="870"/>
    </w:p>
    <w:p>
      <w:pPr>
        <w:pStyle w:val="Normal4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 Section 4;  Page 15;  Column 1;  Editorial Desk ; Column 1; ; Op-Ed</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497 words</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Hans Fantel; </w:t>
      </w:r>
    </w:p>
    <w:p>
      <w:pPr>
        <w:pStyle w:val="Normal43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Hans Fantel wrote about home electronics for The New York Times for 17 years.</w:t>
      </w:r>
    </w:p>
    <w:p>
      <w:pPr>
        <w:pStyle w:val="Normal43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Hans Fantel;   Hans Fantel wrote about home electronics for The New York Times for 17 years.</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SHEFFIELD, Mass.</w:t>
      </w:r>
    </w:p>
    <w:p>
      <w:pPr>
        <w:pStyle w:val="Normal432"/>
        <w:keepNext/>
        <w:spacing w:before="240" w:after="0" w:line="340" w:lineRule="atLeast"/>
        <w:ind w:left="0" w:right="0" w:firstLine="0"/>
        <w:jc w:val="left"/>
      </w:pPr>
      <w:bookmarkStart w:id="871" w:name="Body_430"/>
      <w:bookmarkEnd w:id="871"/>
      <w:r>
        <w:rPr>
          <w:rFonts w:ascii="arial" w:eastAsia="arial" w:hAnsi="arial" w:cs="arial"/>
          <w:b/>
          <w:i w:val="0"/>
          <w:strike w:val="0"/>
          <w:noProof w:val="0"/>
          <w:color w:val="000000"/>
          <w:position w:val="0"/>
          <w:sz w:val="28"/>
          <w:u w:val="none"/>
          <w:vertAlign w:val="baseline"/>
        </w:rPr>
        <w:t>Body</w:t>
      </w:r>
    </w:p>
    <w:p>
      <w:pPr>
        <w:pStyle w:val="Normal432"/>
        <w:spacing w:line="60" w:lineRule="exact"/>
      </w:pPr>
      <w:r>
        <w:pict>
          <v:line id="_x0000_s2609" style="position:absolute;z-index:252829696" from="0,2pt" to="512pt,2pt" strokecolor="#009ddb" strokeweight="2pt">
            <v:stroke linestyle="single"/>
            <w10:wrap type="topAndBottom"/>
          </v:line>
        </w:pict>
      </w:r>
    </w:p>
    <w:p>
      <w:pPr>
        <w:pStyle w:val="Normal432"/>
      </w:pP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half a century today since the suicide of Adolf Hitler, a man I once ardently admired.</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the memories triggered by this anniversary, one stands out most vividly: the moment when I first began to distrust the Fuhrer.</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I lived in Hietzing, a quiet suburb of Vienna with old trees. As the only child of parents who led separate lives and rarely were home, I was usually left in the care of Mitzi, our housekeeper.</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small, cheerful person in her early 30's, Mitzi was my friend and confidant. It was mainly from her that I acquired my admiration for Hitler. Like many Austrians of the lower classes, Mitzi was secretly a Nazi. All left-wing parties had been banned in Austria, leaving no available channel for the political expression of utopian hope. As a result,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looked to the Nazis in neighboring Germany, who offered promises of salvation based on purity of race and spirit, and delivered excellent social services.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Mitzi explained these advantages to me, an idealistic boy in his early teens. It seemed a noble vision and an inspiring goal. That Jewish influence had to be curtailed as part of such a splendid program did not greatly trouble me, or Mitzi. Nobody as yet could imagine what forms this curtailment would take. Mitzi's hopes were soon fulfilled. In March 1938, Hitler invaded Austria. Despite my father's quiet disapproval, I joined the orgy of popular jubilation.</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weeks later, the Gestapo came to arrest our neighbor, Herr Eisler, a prominent lawyer. When they pushed him along the driveway, his dog came to his defense. One of the arresting officers shot the dog dead.</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didn't care about Herr Eisler one way or the other. Probably, I supposed, he was arrested for a reason. But the killing of the dog rankled. She was a large mongrel and I liked playing with her. I was upset.</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Mitzi offered reassurance. "It doesn't matter," she explained. "It's a Jewish dog."</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still don't know just what went on in my mind at that moment. But I knew something was wrong. I didn't believe there were Jewish dogs. I thought all dogs were natural-born agnostics. Besides, even if the dog was Jewish, to me that didn't seem sufficient reason to kill it. Something just didn't tally.</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Without knowing it, I had begun to distrust the Fuhrer.</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long afterward, I was expelled from school and declared to be not educable. The principal called me to his office and ordered me to stand at attention. Then he told me something that had never been mentioned in my family. Harshly, as if pronouncing both an accusation and a judgment, he said a check of my ancestry -- which was required for all students enrolled in prep school -- showed that my paternal grandmother, whom I never knew, had been a Jew. In the official language of the day, I was "racially polluted."</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was dreadful news. But I was able to absorb it without actually thinking of myself as tainted. I knew there was something false in Nazi theory. The dead dog had prepared me.</w:t>
      </w:r>
    </w:p>
    <w:p>
      <w:pPr>
        <w:pStyle w:val="Normal4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1995</w:t>
      </w:r>
    </w:p>
    <w:p>
      <w:pPr>
        <w:pStyle w:val="Normal432"/>
      </w:pPr>
    </w:p>
    <w:p>
      <w:pPr>
        <w:pStyle w:val="Normal432"/>
        <w:ind w:left="200"/>
        <w:sectPr>
          <w:type w:val="continuous"/>
          <w:pgMar w:top="840" w:right="1000" w:bottom="840" w:left="1000" w:header="400" w:footer="400"/>
          <w:pgNumType w:fmt="decimal"/>
          <w:cols w:space="720"/>
        </w:sectPr>
      </w:pPr>
      <w:r>
        <w:br/>
      </w:r>
      <w:r>
        <w:pict>
          <v:line id="_x0000_s2610" style="position:absolute;z-index:252830720" from="0,10pt" to="512pt,10pt" strokecolor="black" strokeweight="1pt">
            <v:stroke linestyle="single"/>
          </v:line>
        </w:pict>
      </w:r>
      <w:r>
        <w:rPr>
          <w:rFonts w:ascii="arial" w:eastAsia="arial" w:hAnsi="arial" w:cs="arial"/>
          <w:b/>
          <w:color w:val="767676"/>
          <w:sz w:val="16"/>
        </w:rPr>
        <w:t>End of Document</w:t>
      </w:r>
    </w:p>
    <w:p>
      <w:pPr>
        <w:pStyle w:val="Normal433"/>
        <w:sectPr>
          <w:headerReference w:type="even" r:id="rId3847"/>
          <w:headerReference w:type="default" r:id="rId3848"/>
          <w:footerReference w:type="even" r:id="rId3849"/>
          <w:footerReference w:type="default" r:id="rId3850"/>
          <w:headerReference w:type="first" r:id="rId3851"/>
          <w:footerReference w:type="first" r:id="rId3852"/>
          <w:pgSz w:w="12240" w:h="15840"/>
          <w:pgMar w:top="840" w:right="1000" w:bottom="840" w:left="1000" w:header="400" w:footer="400"/>
          <w:pgNumType w:fmt="decimal"/>
          <w:cols w:space="720"/>
          <w:titlePg w:val="0"/>
        </w:sectPr>
      </w:pPr>
    </w:p>
    <w:p>
      <w:pPr>
        <w:pStyle w:val="Normal433"/>
      </w:pPr>
    </w:p>
    <w:p>
      <w:pPr>
        <w:pStyle w:val="Normal433"/>
      </w:pPr>
      <w:r>
        <w:pict>
          <v:shape id="_x0000_i2611" type="#_x0000_t75" alt="LexisNexis®" style="width:147.75pt;height:30pt">
            <v:imagedata r:id="rId17" o:title=""/>
          </v:shape>
        </w:pict>
      </w:r>
      <w:r>
        <w:cr/>
      </w:r>
    </w:p>
    <w:p>
      <w:pPr>
        <w:pStyle w:val="Heading1431"/>
        <w:keepNext w:val="0"/>
        <w:spacing w:after="200" w:line="340" w:lineRule="atLeast"/>
        <w:ind w:left="0" w:right="0" w:firstLine="0"/>
        <w:jc w:val="center"/>
      </w:pPr>
      <w:hyperlink r:id="rId3853" w:history="1">
        <w:r>
          <w:rPr>
            <w:rFonts w:ascii="arial" w:eastAsia="arial" w:hAnsi="arial" w:cs="arial"/>
            <w:b/>
            <w:i/>
            <w:strike w:val="0"/>
            <w:color w:val="0077CC"/>
            <w:sz w:val="28"/>
            <w:u w:val="single"/>
            <w:vertAlign w:val="baseline"/>
          </w:rPr>
          <w:t>Borough President for Not Much Longer, but a Brooklynite Always</w:t>
        </w:r>
      </w:hyperlink>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2013 Friday</w:t>
      </w:r>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33"/>
        <w:keepNext w:val="0"/>
        <w:spacing w:after="0" w:line="240" w:lineRule="atLeast"/>
        <w:ind w:right="0"/>
        <w:jc w:val="both"/>
      </w:pPr>
      <w:bookmarkStart w:id="872" w:name="Bookmark_433"/>
      <w:bookmarkEnd w:id="872"/>
    </w:p>
    <w:p>
      <w:pPr>
        <w:pStyle w:val="Normal4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30</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1167 words</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VIVIAN YEE</w:t>
      </w:r>
    </w:p>
    <w:p>
      <w:pPr>
        <w:pStyle w:val="Normal433"/>
        <w:keepNext/>
        <w:spacing w:before="240" w:after="0" w:line="340" w:lineRule="atLeast"/>
        <w:ind w:left="0" w:right="0" w:firstLine="0"/>
        <w:jc w:val="left"/>
      </w:pPr>
      <w:bookmarkStart w:id="873" w:name="Body_431"/>
      <w:bookmarkEnd w:id="873"/>
      <w:r>
        <w:rPr>
          <w:rFonts w:ascii="arial" w:eastAsia="arial" w:hAnsi="arial" w:cs="arial"/>
          <w:b/>
          <w:i w:val="0"/>
          <w:strike w:val="0"/>
          <w:noProof w:val="0"/>
          <w:color w:val="000000"/>
          <w:position w:val="0"/>
          <w:sz w:val="28"/>
          <w:u w:val="none"/>
          <w:vertAlign w:val="baseline"/>
        </w:rPr>
        <w:t>Body</w:t>
      </w:r>
    </w:p>
    <w:p>
      <w:pPr>
        <w:pStyle w:val="Normal433"/>
        <w:spacing w:line="60" w:lineRule="exact"/>
      </w:pPr>
      <w:r>
        <w:pict>
          <v:line id="_x0000_s2612" style="position:absolute;z-index:252831744" from="0,2pt" to="512pt,2pt" strokecolor="#009ddb" strokeweight="2pt">
            <v:stroke linestyle="single"/>
            <w10:wrap type="topAndBottom"/>
          </v:line>
        </w:pict>
      </w:r>
    </w:p>
    <w:p>
      <w:pPr>
        <w:pStyle w:val="Normal433"/>
      </w:pP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Marty Markowitz's grand entrance at the annual Borough Hall Thanksgiving turkey giveaway this week seemed less sprightly than usual, his wisecracks more muted, his smile less dazzling, well, it was hard to blame him. After 12 years as Brooklyn's borough president and chief cheerleader, Mr. Markowitz is relinquishing what he has repeatedly proclaimed is the only job he ever wanted.</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Irrepressible, loquacious and comfortably round, Mr. Markowitz, 68, has made himself one of New York City's most popular politicians with a personal touch, always giving the impression that he there is nowhere he would rather be than ''Brooklyn, U.S.A.,'' as he often puts it.</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are the moments when he is not celebrating the borough where he was born, has always lived and plans to die.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be in Brooklyn forever,'' Mr. Markowitz, a Democrat, said in his office on Monday after the turkeys were handed out, pride in his voice as he mused about how the borough of his childhood has become an international symbol of chic. ''My final landlord, 99 years from now, is Green-Wood'' -- the cemetery not far from his brick house in Windsor Terrace.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now and then, however, Mr. Markowitz's life will be considerably circumscribed. No more smashing the traditional egg cream on the Coney Island Cyclone on opening day. No more parades, cracking jokes through a bullhorn like a carnival barker.</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more reminiscing at length about the Brooklyn Dodgers -- R.I.P. -- which captured Mr. Markowitz's heart as a boy before leaving Ebbets Field for Los Angeles.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Actually, there will probably still be plenty of that.</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Markowitz is not bashful about saying the idea for the Barclays Center, with its attendant N.B.A. team, the Nets, originated with him. He believes bringing a professional sports team back to Brooklyn more than 50 years after the Dodgers left is his signal accomplishment.</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championing of the Barclays Center and Atlantic Yards project, with only a few nods to community concerns including affordable housing, crystallized criticism from those who believed he had been too quick to support developers at the expense of community needs.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someone who peppers speeches with quips about his overfondness for Junior's cheesecake, likes to host Valentine's Day parties for Brooklyn's longest-married couples and calls an African gray parrot named Beep his ''son,'' Mr. Markowitz can be surprisingly polarizing.</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eight-year Atlantic Yards fight, opponents believed Mr. Markowitz was using all his clout to make the plan reality. He once declined to renew the terms of five community board members who had voted for a nonbinding anti-Atlantic Yards resolution. Unwilling to brook criticism, he turned an icy face to those who questioned him, recalled Tom Angotti, a professor of urban planning at Hunter College who opposed the project.</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Atlantic Yards ''was presented as a fait accompli, and the train left the station, you better get on it,'' Professor Angotti said. ''He was not only on the train, he was in the front of the train, leading it. And that was a problem.''</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other times, Mr. Markowitz has been faulted for conducting his career more like a cruise director than a municipal leader. Part of the reason his initiatives -- including a boroughwide weight-loss challenge, a summer concert series and an over-40 singles event -- can seem light on substance is the nature of the office itself: The borough presidents lost most of their traditional powers after the City Charter was revised in 1990.</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Markowitz said on Monday that he hoped to someday see the charter amended to give borough presidents a greater role in land-use issues, and set budgets so that they did not have to rely on the mayor and City Council for allocations.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Tobman, a political consultant based in Brooklyn, said of Mr. Markowitz: ''He's done more with the office than could've ever been expected in anyone's imagination. At a time when the city was heading in a direction of celebrating wealth and money as the drivers of our economy, he stayed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middle-class, ethnic stalwart.''</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his nostalgia for the Dodgers and the Coney Island of yore, Mr. Markowitz can seem an unlikely cheerleader for a place now better known for artisanal coffee than egg creams. But constituents, particularly those not in the gentrified corners of Brooklyn, embrace him for his boosterism and apparent delight in helping them. It is not uncommon for junior city employees to receive calls from him, inquiring after a constituent problem.</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opponents say, he could have used his mastery of the limelight and his stature as a power broker to enact policy reforms that might have more impact than a basketball stadium, like initiatives to address income inequality and government transparency.</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Markowitz defended his strategy, saying that his programs and charities helped ease life for low-income Brooklynites, and that his light touch ''put a smile on people's faces.''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made the most of what is a modest role in government,'' he said. ''Some may feel the depth wasn't there because of my lighthearted approach.'' He added, ''A lot of the dreams I had for Brooklyn are being realized as we speak -- no question about it.''</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his greatest achievements, he said, were several development projects he has supported -- including the Barclays Center, a Coney Island amphitheater and the restoration of the Loew's Kings Theater in Flatbush -- that have helped revitalize Brooklyn.</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Markowitz admits he can be thin-skinned, one reason he decided not to run for mayor in 2009 or this year. He will end his career having held office only in Brooklyn, first as a state senator, then as borough president. Eric Adams, a Democrat, won the election this year to succeed him.</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the way, Mr. Markowitz had a few ethical stumbles. The city's Conflicts of Interest Board fined him twice in 2011, once when he used his chief of staff as a personal lawyer, and again when his wife accompanied him for free on trips to promote the borough overseas -- a punishment he still protests because he did not use taxpayer money.</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he ran unsuccessfully for borough president in 1985, he pleaded guilty to misdemeanor charges of hiding the sources of $25,000 in campaign donations.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recently, he has been questioned about the close ties between Borough Hall and his network of charities, which have often received donations from developers or corporations -- several of which subsequently earned Mr. Markowitz's approval for projects in the borough. He has said his nonprofit organizations do important work, and dismissed suggestions that his political influence had anything to do with the donations.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troubles have done little to dent his boisterous career. Only term limits, it seemed, could put a damper on Mr. Markowitz, who cannot say what next year will hold for him.</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I could find something where I could continue putting a smile on people's faces,'' he said, ''and that has a public purpose.''</w:t>
      </w:r>
    </w:p>
    <w:p>
      <w:pPr>
        <w:pStyle w:val="Normal433"/>
        <w:keepNext w:val="0"/>
        <w:spacing w:before="240" w:after="0" w:line="260" w:lineRule="atLeast"/>
        <w:ind w:left="0" w:right="0" w:firstLine="0"/>
        <w:jc w:val="left"/>
      </w:pPr>
      <w:r>
        <w:br/>
      </w:r>
      <w:hyperlink r:id="rId3854" w:history="1">
        <w:r>
          <w:rPr>
            <w:rFonts w:ascii="arial" w:eastAsia="arial" w:hAnsi="arial" w:cs="arial"/>
            <w:b w:val="0"/>
            <w:i/>
            <w:strike w:val="0"/>
            <w:color w:val="0077CC"/>
            <w:sz w:val="20"/>
            <w:u w:val="single"/>
            <w:vertAlign w:val="baseline"/>
          </w:rPr>
          <w:t>http://www.nytimes.com/2013/11/29/nyregion/marty-markowitz-prepares-to-leave-office-after-12-years.html</w:t>
        </w:r>
      </w:hyperlink>
    </w:p>
    <w:p>
      <w:pPr>
        <w:pStyle w:val="Normal4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3"/>
        <w:spacing w:line="60" w:lineRule="exact"/>
      </w:pPr>
      <w:r>
        <w:pict>
          <v:line id="_x0000_s2613" style="position:absolute;z-index:252832768" from="0,2pt" to="512pt,2pt" strokecolor="#009ddb" strokeweight="2pt">
            <v:stroke linestyle="single"/>
            <w10:wrap type="topAndBottom"/>
          </v:line>
        </w:pict>
      </w:r>
    </w:p>
    <w:p>
      <w:pPr>
        <w:pStyle w:val="Normal4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Marty Markowitz, departing Brooklyn borough president, at Borough Hall this week, top, and above, from left: announcing last year that the Nets basketball team was coming to his borough, which he considers his signal achievement</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groundbreaking ceremony for the Barclays Center in 2010</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1985. (PHOTOGRAPHS BY KIRSTEN LUCE FOR THE NEW YORK TIMES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 LEE/THE NEW YORK TIMES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JEMAL COUNTESS/GETTY IMAGES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CHESTER HIGGINS JR./THE NEW YORK TIMES)       </w:t>
      </w:r>
    </w:p>
    <w:p>
      <w:pPr>
        <w:pStyle w:val="Normal4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2013</w:t>
      </w:r>
    </w:p>
    <w:p>
      <w:pPr>
        <w:pStyle w:val="Normal433"/>
      </w:pPr>
    </w:p>
    <w:p>
      <w:pPr>
        <w:pStyle w:val="Normal433"/>
        <w:ind w:left="200"/>
        <w:sectPr>
          <w:type w:val="continuous"/>
          <w:pgMar w:top="840" w:right="1000" w:bottom="840" w:left="1000" w:header="400" w:footer="400"/>
          <w:pgNumType w:fmt="decimal"/>
          <w:cols w:space="720"/>
        </w:sectPr>
      </w:pPr>
      <w:r>
        <w:br/>
      </w:r>
      <w:r>
        <w:pict>
          <v:line id="_x0000_s2614" style="position:absolute;z-index:252833792" from="0,10pt" to="512pt,10pt" strokecolor="black" strokeweight="1pt">
            <v:stroke linestyle="single"/>
          </v:line>
        </w:pict>
      </w:r>
      <w:r>
        <w:rPr>
          <w:rFonts w:ascii="arial" w:eastAsia="arial" w:hAnsi="arial" w:cs="arial"/>
          <w:b/>
          <w:color w:val="767676"/>
          <w:sz w:val="16"/>
        </w:rPr>
        <w:t>End of Document</w:t>
      </w:r>
    </w:p>
    <w:p>
      <w:pPr>
        <w:pStyle w:val="Normal434"/>
        <w:sectPr>
          <w:headerReference w:type="even" r:id="rId3855"/>
          <w:headerReference w:type="default" r:id="rId3856"/>
          <w:footerReference w:type="even" r:id="rId3857"/>
          <w:footerReference w:type="default" r:id="rId3858"/>
          <w:headerReference w:type="first" r:id="rId3859"/>
          <w:footerReference w:type="first" r:id="rId3860"/>
          <w:pgSz w:w="12240" w:h="15840"/>
          <w:pgMar w:top="840" w:right="1000" w:bottom="840" w:left="1000" w:header="400" w:footer="400"/>
          <w:pgNumType w:fmt="decimal"/>
          <w:cols w:space="720"/>
          <w:titlePg w:val="0"/>
        </w:sectPr>
      </w:pPr>
    </w:p>
    <w:p>
      <w:pPr>
        <w:pStyle w:val="Normal434"/>
      </w:pPr>
    </w:p>
    <w:p>
      <w:pPr>
        <w:pStyle w:val="Normal434"/>
      </w:pPr>
      <w:r>
        <w:pict>
          <v:shape id="_x0000_i2615" type="#_x0000_t75" alt="LexisNexis®" style="width:147.75pt;height:30pt">
            <v:imagedata r:id="rId17" o:title=""/>
          </v:shape>
        </w:pict>
      </w:r>
      <w:r>
        <w:cr/>
      </w:r>
    </w:p>
    <w:p>
      <w:pPr>
        <w:pStyle w:val="Heading1432"/>
        <w:keepNext w:val="0"/>
        <w:spacing w:after="200" w:line="340" w:lineRule="atLeast"/>
        <w:ind w:left="0" w:right="0" w:firstLine="0"/>
        <w:jc w:val="center"/>
      </w:pPr>
      <w:hyperlink r:id="rId3861" w:history="1">
        <w:r>
          <w:rPr>
            <w:rFonts w:ascii="arial" w:eastAsia="arial" w:hAnsi="arial" w:cs="arial"/>
            <w:b/>
            <w:i/>
            <w:strike w:val="0"/>
            <w:color w:val="0077CC"/>
            <w:sz w:val="28"/>
            <w:u w:val="single"/>
            <w:vertAlign w:val="baseline"/>
          </w:rPr>
          <w:t>FILM REVIEW;</w:t>
        </w:r>
      </w:hyperlink>
      <w:r>
        <w:br/>
      </w:r>
      <w:hyperlink r:id="rId3862" w:history="1">
        <w:r>
          <w:rPr>
            <w:rFonts w:ascii="arial" w:eastAsia="arial" w:hAnsi="arial" w:cs="arial"/>
            <w:b/>
            <w:i/>
            <w:strike w:val="0"/>
            <w:color w:val="0077CC"/>
            <w:sz w:val="28"/>
            <w:u w:val="single"/>
            <w:vertAlign w:val="baseline"/>
          </w:rPr>
          <w:t>Delinquent Brothers Find Solace in the Sea</w:t>
        </w:r>
      </w:hyperlink>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1995, Friday, Late Edition - Final</w:t>
      </w:r>
    </w:p>
    <w:p>
      <w:pPr>
        <w:pStyle w:val="Normal434"/>
        <w:keepNext w:val="0"/>
        <w:spacing w:after="0" w:line="240" w:lineRule="atLeast"/>
        <w:ind w:right="0"/>
        <w:jc w:val="both"/>
      </w:pPr>
      <w:bookmarkStart w:id="874" w:name="Bookmark_434"/>
      <w:bookmarkEnd w:id="874"/>
    </w:p>
    <w:p>
      <w:pPr>
        <w:pStyle w:val="Normal4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Weekend Desk </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 Section C;  Page 14;  Column 5;  Weekend Desk ; Column 5; ; Review</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520 words</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 </w:t>
      </w:r>
    </w:p>
    <w:p>
      <w:pPr>
        <w:pStyle w:val="Normal43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STEPHEN HOLDEN </w:t>
      </w:r>
    </w:p>
    <w:p>
      <w:pPr>
        <w:pStyle w:val="Normal434"/>
        <w:keepNext/>
        <w:spacing w:before="240" w:after="0" w:line="340" w:lineRule="atLeast"/>
        <w:ind w:left="0" w:right="0" w:firstLine="0"/>
        <w:jc w:val="left"/>
      </w:pPr>
      <w:bookmarkStart w:id="875" w:name="Body_432"/>
      <w:bookmarkEnd w:id="875"/>
      <w:r>
        <w:rPr>
          <w:rFonts w:ascii="arial" w:eastAsia="arial" w:hAnsi="arial" w:cs="arial"/>
          <w:b/>
          <w:i w:val="0"/>
          <w:strike w:val="0"/>
          <w:noProof w:val="0"/>
          <w:color w:val="000000"/>
          <w:position w:val="0"/>
          <w:sz w:val="28"/>
          <w:u w:val="none"/>
          <w:vertAlign w:val="baseline"/>
        </w:rPr>
        <w:t>Body</w:t>
      </w:r>
    </w:p>
    <w:p>
      <w:pPr>
        <w:pStyle w:val="Normal434"/>
        <w:spacing w:line="60" w:lineRule="exact"/>
      </w:pPr>
      <w:r>
        <w:pict>
          <v:line id="_x0000_s2616" style="position:absolute;z-index:252834816" from="0,2pt" to="512pt,2pt" strokecolor="#009ddb" strokeweight="2pt">
            <v:stroke linestyle="single"/>
            <w10:wrap type="topAndBottom"/>
          </v:line>
        </w:pict>
      </w:r>
    </w:p>
    <w:p>
      <w:pPr>
        <w:pStyle w:val="Normal434"/>
      </w:pP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so often in "Son of the Shark," Agnes Merlet's close-up portrait of two very young juvenile delinquents in the north of France, the film pauses to reassert its central visual metaphor of fish swimming underwater. In the imagination of Martin Vanderhoes (Ludovic Vandendaele), the older of two brothers who compulsively commit petty crimes, aquatic life is synonymous with deliverance from a world in which he and his brother, Simon (Erick Da Silva), have no place.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Martin isn't stealing or vandalizing, he repeats a kind of mantra to himself in which he claims to be "the son of a female shark." Someday, he tells himself, he and Simon will disappear into the bottom of the sea, where they will live happily ever after surrounded by dancing fish.</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"Son of the Shark" is the first feature directed by Ms. Merlet, a French film maker in her early 30's. When her film, based on true incidents, isn't nervously overstating its symbolism, its picture of two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hellions exudes a bitter kitchen-sink realism.</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antisocial behavior of Martin and Simon, brothers from a broken home in a dingy seacoast town, erupts seemingly from nowhere. Without psychologizing beyond noting that the boys' mother walked out on the family, the film suggests that what keeps the brothers on a path toward serious criminality is their eerie fraternal bond. As long as they have each other, they won't have to answer to anyone else. But their relationship is far from harmonious. The movie, which sees the world mostly through Martin's eyes, implies that Simon, who looks older and talks tougher, is more likely to end up a hardened criminal.</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separated after each petty crime wave and sent to different foster homes and reformatories, the brothers, who look about 13 and 12, always manage to escape and find each other. Camping out in locations ranging from an abandoned railroad yard to the rusted shell of a boat, they subsist on stolen groceries and do their laundry in trash cans.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movie's most disturbing scenes detail specific antisocial acts. At Christmastime, they break into a butcher shop, steal hunks of raw meat and deposit the bloody slabs in front of the doors in an apartment building. In their cruelest prank, they steal a schoolgirl's bicycle, force her to strip down to her panties and taunt her as she skulks off, shivering in the rain.</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exploring children's behavior, "Son of the Shark" lacks the intuitiveness that lends a luminous sadness to a movie like Lasse Hallstrom's "My Life as a Dog." But in its best moments, it evokes a troubled pre-adolescent state of mind that is at once innocent and predatory and ultimately mysterious.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SON OF THE SHARK</w:t>
      </w:r>
    </w:p>
    <w:p>
      <w:pPr>
        <w:pStyle w:val="Normal4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(in French, with English subtitles) and directed by Agnes Merlet; based on the original story by Ms. Merlet and Santiago Amigorena; director of photography, Gerard Simon; edited by Guy Lecorne and Pierre Choukroun; music by Bruno Coulais; produced by Francois Fries; released by Seventh Art Releasing. Running time: 88 minutes. This film is not rated.</w:t>
      </w:r>
    </w:p>
    <w:p>
      <w:pPr>
        <w:pStyle w:val="Normal434"/>
      </w:pPr>
    </w:p>
    <w:p>
      <w:pPr>
        <w:pStyle w:val="Normal4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Ludovic Vandendaele (Martin), Erick Da Silva (Simon) and Sandrine Blancke (Marie).</w:t>
      </w:r>
    </w:p>
    <w:p>
      <w:pPr>
        <w:pStyle w:val="Normal4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4"/>
        <w:spacing w:line="60" w:lineRule="exact"/>
      </w:pPr>
      <w:r>
        <w:pict>
          <v:line id="_x0000_s2617" style="position:absolute;z-index:252835840" from="0,2pt" to="512pt,2pt" strokecolor="#009ddb" strokeweight="2pt">
            <v:stroke linestyle="single"/>
            <w10:wrap type="topAndBottom"/>
          </v:line>
        </w:pict>
      </w:r>
    </w:p>
    <w:p>
      <w:pPr>
        <w:pStyle w:val="Normal4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Sandrine Blancke and Erick Da Silva in "Son of the Shark." (Seventh Art Releasing)</w:t>
      </w:r>
    </w:p>
    <w:p>
      <w:pPr>
        <w:pStyle w:val="Normal4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1995</w:t>
      </w:r>
    </w:p>
    <w:p>
      <w:pPr>
        <w:pStyle w:val="Normal434"/>
      </w:pPr>
    </w:p>
    <w:p>
      <w:pPr>
        <w:pStyle w:val="Normal434"/>
        <w:ind w:left="200"/>
        <w:sectPr>
          <w:type w:val="continuous"/>
          <w:pgMar w:top="840" w:right="1000" w:bottom="840" w:left="1000" w:header="400" w:footer="400"/>
          <w:pgNumType w:fmt="decimal"/>
          <w:cols w:space="720"/>
        </w:sectPr>
      </w:pPr>
      <w:r>
        <w:br/>
      </w:r>
      <w:r>
        <w:pict>
          <v:line id="_x0000_s2618" style="position:absolute;z-index:252836864" from="0,10pt" to="512pt,10pt" strokecolor="black" strokeweight="1pt">
            <v:stroke linestyle="single"/>
          </v:line>
        </w:pict>
      </w:r>
      <w:r>
        <w:rPr>
          <w:rFonts w:ascii="arial" w:eastAsia="arial" w:hAnsi="arial" w:cs="arial"/>
          <w:b/>
          <w:color w:val="767676"/>
          <w:sz w:val="16"/>
        </w:rPr>
        <w:t>End of Document</w:t>
      </w:r>
    </w:p>
    <w:p>
      <w:pPr>
        <w:pStyle w:val="Normal435"/>
        <w:sectPr>
          <w:headerReference w:type="even" r:id="rId3863"/>
          <w:headerReference w:type="default" r:id="rId3864"/>
          <w:footerReference w:type="even" r:id="rId3865"/>
          <w:footerReference w:type="default" r:id="rId3866"/>
          <w:headerReference w:type="first" r:id="rId3867"/>
          <w:footerReference w:type="first" r:id="rId3868"/>
          <w:pgSz w:w="12240" w:h="15840"/>
          <w:pgMar w:top="840" w:right="1000" w:bottom="840" w:left="1000" w:header="400" w:footer="400"/>
          <w:pgNumType w:fmt="decimal"/>
          <w:cols w:space="720"/>
          <w:titlePg w:val="0"/>
        </w:sectPr>
      </w:pPr>
    </w:p>
    <w:p>
      <w:pPr>
        <w:pStyle w:val="Normal435"/>
      </w:pPr>
    </w:p>
    <w:p>
      <w:pPr>
        <w:pStyle w:val="Normal435"/>
      </w:pPr>
      <w:r>
        <w:pict>
          <v:shape id="_x0000_i2619" type="#_x0000_t75" alt="LexisNexis®" style="width:147.75pt;height:30pt">
            <v:imagedata r:id="rId17" o:title=""/>
          </v:shape>
        </w:pict>
      </w:r>
      <w:r>
        <w:cr/>
      </w:r>
    </w:p>
    <w:p>
      <w:pPr>
        <w:pStyle w:val="Heading1433"/>
        <w:keepNext w:val="0"/>
        <w:spacing w:after="200" w:line="340" w:lineRule="atLeast"/>
        <w:ind w:left="0" w:right="0" w:firstLine="0"/>
        <w:jc w:val="center"/>
      </w:pPr>
      <w:hyperlink r:id="rId3869" w:history="1">
        <w:r>
          <w:rPr>
            <w:rFonts w:ascii="arial" w:eastAsia="arial" w:hAnsi="arial" w:cs="arial"/>
            <w:b/>
            <w:i/>
            <w:strike w:val="0"/>
            <w:color w:val="0077CC"/>
            <w:sz w:val="28"/>
            <w:u w:val="single"/>
            <w:vertAlign w:val="baseline"/>
          </w:rPr>
          <w:t>A Teardown Builds Up a Delaware Housing Development</w:t>
        </w:r>
      </w:hyperlink>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2014 Wednesday</w:t>
      </w:r>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35"/>
        <w:keepNext w:val="0"/>
        <w:spacing w:after="0" w:line="240" w:lineRule="atLeast"/>
        <w:ind w:right="0"/>
        <w:jc w:val="both"/>
      </w:pPr>
      <w:bookmarkStart w:id="876" w:name="Bookmark_435"/>
      <w:bookmarkEnd w:id="876"/>
    </w:p>
    <w:p>
      <w:pPr>
        <w:pStyle w:val="Normal4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8; SQUARE FEET</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1228 words</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 HURDLE</w:t>
      </w:r>
    </w:p>
    <w:p>
      <w:pPr>
        <w:pStyle w:val="Normal435"/>
        <w:keepNext/>
        <w:spacing w:before="240" w:after="0" w:line="340" w:lineRule="atLeast"/>
        <w:ind w:left="0" w:right="0" w:firstLine="0"/>
        <w:jc w:val="left"/>
      </w:pPr>
      <w:bookmarkStart w:id="877" w:name="Body_433"/>
      <w:bookmarkEnd w:id="877"/>
      <w:r>
        <w:rPr>
          <w:rFonts w:ascii="arial" w:eastAsia="arial" w:hAnsi="arial" w:cs="arial"/>
          <w:b/>
          <w:i w:val="0"/>
          <w:strike w:val="0"/>
          <w:noProof w:val="0"/>
          <w:color w:val="000000"/>
          <w:position w:val="0"/>
          <w:sz w:val="28"/>
          <w:u w:val="none"/>
          <w:vertAlign w:val="baseline"/>
        </w:rPr>
        <w:t>Body</w:t>
      </w:r>
    </w:p>
    <w:p>
      <w:pPr>
        <w:pStyle w:val="Normal435"/>
        <w:spacing w:line="60" w:lineRule="exact"/>
      </w:pPr>
      <w:r>
        <w:pict>
          <v:line id="_x0000_s2620" style="position:absolute;z-index:252837888" from="0,2pt" to="512pt,2pt" strokecolor="#009ddb" strokeweight="2pt">
            <v:stroke linestyle="single"/>
            <w10:wrap type="topAndBottom"/>
          </v:line>
        </w:pict>
      </w:r>
    </w:p>
    <w:p>
      <w:pPr>
        <w:pStyle w:val="Normal435"/>
      </w:pP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WILMINGTON, Del. -- At the start of the 20th century, a Quaker cotton mill owner established the affordable-housing community the Flats on the west side of this city. Its goal was to provide decent housing. And at the time, it distinguished itself by providing central heating and indoor plumbing.</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some residents of the Flats are preparing to move away, though they will be back in a few years, in freshly constructed homes that will be less expensive to heat and cool.</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development, which will eventually replace all 430 homes over the next decade, is expected to help revitalize the neighborhood first brought to life by the mill owner William Poole Bancroft, and bring more tax dollars to the city, said Jeff Flynn, acting director of economic development for Wilmington, Delaware's largest city.</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Flats is integral to the legacy of Mr. Bancroft in the City of Wilmington, and this neighborhood is part of Wilmington's urban fabric,'' Mr. Flynn said in an interview. ''When we're trying to attract people to live in this city, we need to have strong neighborhoods.''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continuing to provide affordable housing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the Flats will improve Wilmington's ability to sustain a wide cross-section of residents, Mr. Flynn said.</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Jamear Jackson expects to move early next year from her two-bedroom row home at the Flats that she shares with her husband and their 5-year-old daughter. Ms. Jackson, 30, and her husband, Fred, together had an income of about $30,000 in 2013.</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may be disruptive to leave their home of the last four years, Ms. Jackson said that she had no objection and that she was looking forward to moving back to a bigger and more energy-efficient home there in about two years.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expects to pay a little more rent for the new house than their current $645 a month, but they are hoping that lower utility costs in the rebuilt home will result in smaller combined monthly bills.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Flats, overseen by the nonprofit Woodlawn Trustees, has been providing housing for ''people of modest means'' since it was constructed from 1902 to 1913 and is now home to about 1,750 people.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 with its tree-lined streets and shared lawns, was a pioneer in the United States in offering inexpensive rental accommodation to anyone, regardless of their affiliation with an employer, said Vernon J. Green, chief operating officer of Woodlawn, a real estate company that directs profits to the provision of affordable housing and the preservation of open space.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Woodlawn has imposed no strict income requirements on its residents, most earn 30 to 60 percent of average median income in New Castle County, which for a family of four is about $75,000 a year, Mr. Green said.</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Woodlawn hired Jonathan Rose Companies, a New York-based real estate developer and consultant to affordable housing and other projects, to write a master plan for the 10-acre site, which is being developed by HDC MidAtlantic, a developer of affordable housing.</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Freitag, director of real estate development for Jonathan Rose Companies, said the Flats had distinguished itself from some other affordable housing projects by focusing on common green areas. In addition, the redevelopment plan is unusual in its emphasis on environmental improvements like energy savings and water conservation, Mr. Freitag said.</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Flats has been financially self-sustaining for most of its lifetime, unlike many other affordable housing sites that are subsidized with tax credits or other government support. But the aging of its housing stock, with rising costs for maintenance, means it can no longer pay its own way. The redevelopment will depend on the federal Low Income Housing Tax Credit and other financing sources.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credit will pay for 60 percent of the $100 million to $120 million cost of rebuilding the complex in seven phases over the next 10 to 15 years, said Rodney A. Lambert, Woodlawn's president and chief executive. Additional help will come from sources including grants and funding from the Delaware State Housing Authority.</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credit will mean that longtime tenants whose earnings have risen over the years will for the first time be subject to a check on their income when they reapply for the new housing. As a result, they may no longer be eligible to live in a community where two-bedroom houses rent for an average of $780 a month and three-bedroom houses cost about $890 a month.</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Rents in the complex are significantly cheaper than in the surrounding area of West Wilmington, where a two-bedroom house costs an average of $975 a month and a three-bedroom house typically costs $1,145.</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construction is underway, residents will be housed in units that have been left vacant in anticipation of the redevelopment. Woodlawn will pay for them to move out and move back into newly developed homes.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Price, a neighbor of Ms. Jackson's and a resident of the Flats for the last 14 years, said he was looking forward to the changes. ''It's a positive thing,'' he said. ''It's going to keep me in the area.''</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Price, 63 and retired from housekeeping at a hospital, said he pays about $600 a month in rent for his current house, and is hoping he will be able to afford the new rent.</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phase, scheduled to begin early next year, 80 units will be torn down, and 170 people in 63 currently occupied units will be relocated. In place of the demolished structures, 72 units will be built. When all seven phases are complete, the Flats will have 450 new apartments or houses.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Lambert of Woodlawn said officials considered renovating the existing structures, but concluded that they were too small and energy-inefficient. In houses with little or no insulation, and rudimentary electric heating along baseboards, tenants pay $100 to $200 a month just for utilities, Mr. Lambert said. He estimated that residents would halve their energy bills in the new houses, and that combined rent and utility costs would be lower than at present.</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will also expand living spaces that may have been acceptable a century ago but are no longer desirable to residents, especially in the younger generation, which has shown more interest in renting homes than buying them.</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Master bedrooms in existing units typically measure eight feet by 10 feet; living rooms are often 10 feet by 11 feet; and bathtubs are only 42 inches long, Mr. Lambert said. ''You can barely get a thigh and a leg in there.''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considered building fewer rooms in the existing houses, but that would have converted, for example, a two-bedroom to a one-bedroom, and reduced the overall housing stock by as much as 30 percent. And the occupied buildings would still be obsolete, Mr. Green said.</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agreed solution was to build anew, expanding each unit by 30 percent.</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redeveloped complex will also offer social services like employment training for residents and the outside community.</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Kelley, head of direct banking for Capital One, noted the bank's contributions to local revitalization projects and called the redevelopment an important step forward in revitalizing Wilmington's west side.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a game changer for the residents and for the community,'' he said.</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complete, the project will allow Woodlawn to perpetuate its provision of affordable housing.</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our mission,'' Mr. Lambert said. ''We want to do this for another 100 years.''</w:t>
      </w:r>
    </w:p>
    <w:p>
      <w:pPr>
        <w:pStyle w:val="Normal435"/>
        <w:keepNext w:val="0"/>
        <w:spacing w:before="240" w:after="0" w:line="260" w:lineRule="atLeast"/>
        <w:ind w:left="0" w:right="0" w:firstLine="0"/>
        <w:jc w:val="left"/>
      </w:pPr>
      <w:r>
        <w:br/>
      </w:r>
      <w:hyperlink r:id="rId3870" w:history="1">
        <w:r>
          <w:rPr>
            <w:rFonts w:ascii="arial" w:eastAsia="arial" w:hAnsi="arial" w:cs="arial"/>
            <w:b w:val="0"/>
            <w:i/>
            <w:strike w:val="0"/>
            <w:color w:val="0077CC"/>
            <w:sz w:val="20"/>
            <w:u w:val="single"/>
            <w:vertAlign w:val="baseline"/>
          </w:rPr>
          <w:t>http://www.nytimes.com/2014/10/22/realestate/commercial/a-teardown-builds-up-a-delaware-housing-development.html</w:t>
        </w:r>
      </w:hyperlink>
    </w:p>
    <w:p>
      <w:pPr>
        <w:pStyle w:val="Normal4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5"/>
        <w:spacing w:line="60" w:lineRule="exact"/>
      </w:pPr>
      <w:r>
        <w:pict>
          <v:line id="_x0000_s2621" style="position:absolute;z-index:252838912" from="0,2pt" to="512pt,2pt" strokecolor="#009ddb" strokeweight="2pt">
            <v:stroke linestyle="single"/>
            <w10:wrap type="topAndBottom"/>
          </v:line>
        </w:pict>
      </w:r>
    </w:p>
    <w:p>
      <w:pPr>
        <w:pStyle w:val="Normal4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Jamear Jackson, right, visiting with her neighbor Ben Price outside their apartments in the Flats development in Wilmington, Del., which are to be rebuilt.</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Backyards in the Flats. Deemed obsolete, the housing will be redeveloped. (PHOTOGRAPHS BY JESSICA KOURKOUNIS FOR THE NEW YORK TIMES)        </w:t>
      </w:r>
    </w:p>
    <w:p>
      <w:pPr>
        <w:pStyle w:val="Normal4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2014</w:t>
      </w:r>
    </w:p>
    <w:p>
      <w:pPr>
        <w:pStyle w:val="Normal435"/>
      </w:pPr>
    </w:p>
    <w:p>
      <w:pPr>
        <w:pStyle w:val="Normal435"/>
        <w:ind w:left="200"/>
        <w:sectPr>
          <w:type w:val="continuous"/>
          <w:pgMar w:top="840" w:right="1000" w:bottom="840" w:left="1000" w:header="400" w:footer="400"/>
          <w:pgNumType w:fmt="decimal"/>
          <w:cols w:space="720"/>
        </w:sectPr>
      </w:pPr>
      <w:r>
        <w:br/>
      </w:r>
      <w:r>
        <w:pict>
          <v:line id="_x0000_s2622" style="position:absolute;z-index:252839936" from="0,10pt" to="512pt,10pt" strokecolor="black" strokeweight="1pt">
            <v:stroke linestyle="single"/>
          </v:line>
        </w:pict>
      </w:r>
      <w:r>
        <w:rPr>
          <w:rFonts w:ascii="arial" w:eastAsia="arial" w:hAnsi="arial" w:cs="arial"/>
          <w:b/>
          <w:color w:val="767676"/>
          <w:sz w:val="16"/>
        </w:rPr>
        <w:t>End of Document</w:t>
      </w:r>
    </w:p>
    <w:p>
      <w:pPr>
        <w:pStyle w:val="Normal436"/>
        <w:sectPr>
          <w:headerReference w:type="even" r:id="rId3871"/>
          <w:headerReference w:type="default" r:id="rId3872"/>
          <w:footerReference w:type="even" r:id="rId3873"/>
          <w:footerReference w:type="default" r:id="rId3874"/>
          <w:headerReference w:type="first" r:id="rId3875"/>
          <w:footerReference w:type="first" r:id="rId3876"/>
          <w:pgSz w:w="12240" w:h="15840"/>
          <w:pgMar w:top="840" w:right="1000" w:bottom="840" w:left="1000" w:header="400" w:footer="400"/>
          <w:pgNumType w:fmt="decimal"/>
          <w:cols w:space="720"/>
          <w:titlePg w:val="0"/>
        </w:sectPr>
      </w:pPr>
    </w:p>
    <w:p>
      <w:pPr>
        <w:pStyle w:val="Normal436"/>
      </w:pPr>
    </w:p>
    <w:p>
      <w:pPr>
        <w:pStyle w:val="Normal436"/>
      </w:pPr>
      <w:r>
        <w:pict>
          <v:shape id="_x0000_i2623" type="#_x0000_t75" alt="LexisNexis®" style="width:147.75pt;height:30pt">
            <v:imagedata r:id="rId17" o:title=""/>
          </v:shape>
        </w:pict>
      </w:r>
      <w:r>
        <w:cr/>
      </w:r>
    </w:p>
    <w:p>
      <w:pPr>
        <w:pStyle w:val="Heading1434"/>
        <w:keepNext w:val="0"/>
        <w:spacing w:after="200" w:line="340" w:lineRule="atLeast"/>
        <w:ind w:left="0" w:right="0" w:firstLine="0"/>
        <w:jc w:val="center"/>
      </w:pPr>
      <w:hyperlink r:id="rId3877" w:history="1">
        <w:r>
          <w:rPr>
            <w:rFonts w:ascii="arial" w:eastAsia="arial" w:hAnsi="arial" w:cs="arial"/>
            <w:b/>
            <w:i/>
            <w:strike w:val="0"/>
            <w:color w:val="0077CC"/>
            <w:sz w:val="28"/>
            <w:u w:val="single"/>
            <w:vertAlign w:val="baseline"/>
          </w:rPr>
          <w:t xml:space="preserve">MOVIES: CRITIC'S CHOICE </w:t>
        </w:r>
      </w:hyperlink>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2004 Sunday</w:t>
      </w:r>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36"/>
        <w:keepNext w:val="0"/>
        <w:spacing w:after="0" w:line="240" w:lineRule="atLeast"/>
        <w:ind w:right="0"/>
        <w:jc w:val="both"/>
      </w:pPr>
      <w:bookmarkStart w:id="878" w:name="Bookmark_436"/>
      <w:bookmarkEnd w:id="878"/>
    </w:p>
    <w:p>
      <w:pPr>
        <w:pStyle w:val="Normal4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13; Column 1; Television; Pg. 6</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585 words</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Anita Gates</w:t>
      </w:r>
    </w:p>
    <w:p>
      <w:pPr>
        <w:pStyle w:val="Normal436"/>
        <w:keepNext/>
        <w:spacing w:before="240" w:after="0" w:line="340" w:lineRule="atLeast"/>
        <w:ind w:left="0" w:right="0" w:firstLine="0"/>
        <w:jc w:val="left"/>
      </w:pPr>
      <w:bookmarkStart w:id="879" w:name="Body_434"/>
      <w:bookmarkEnd w:id="879"/>
      <w:r>
        <w:rPr>
          <w:rFonts w:ascii="arial" w:eastAsia="arial" w:hAnsi="arial" w:cs="arial"/>
          <w:b/>
          <w:i w:val="0"/>
          <w:strike w:val="0"/>
          <w:noProof w:val="0"/>
          <w:color w:val="000000"/>
          <w:position w:val="0"/>
          <w:sz w:val="28"/>
          <w:u w:val="none"/>
          <w:vertAlign w:val="baseline"/>
        </w:rPr>
        <w:t>Body</w:t>
      </w:r>
    </w:p>
    <w:p>
      <w:pPr>
        <w:pStyle w:val="Normal436"/>
        <w:spacing w:line="60" w:lineRule="exact"/>
      </w:pPr>
      <w:r>
        <w:pict>
          <v:line id="_x0000_s2624" style="position:absolute;z-index:252840960" from="0,2pt" to="512pt,2pt" strokecolor="#009ddb" strokeweight="2pt">
            <v:stroke linestyle="single"/>
            <w10:wrap type="topAndBottom"/>
          </v:line>
        </w:pict>
      </w:r>
    </w:p>
    <w:p>
      <w:pPr>
        <w:pStyle w:val="Normal436"/>
      </w:pP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MIKE LEIGH understands emotional apathy and the British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He proved that with "Secrets and Lies" and does it again in ALL OR NOTHING (2002). Timothy Spall stars as Phil, a passive, almost affectless cabdriver, and Lesley Manville plays his wife, Penny, a supermarket cashier who is almost equally passive. They live in a dingy motel-style apartment project with their two lumbering, overweight, useless teenage children. They stopped loving each other a long time ago. Then one day their son, Rory (James Corden), has a heart attack. And when people are that raw emotionally from a near-tragedy, so much that Phil tells Penny, "I feel like an old tree that ain't got no water," change is possible -- Friday at 9 p.m. and Friday/Early Saturday at 4 a.m. on Sundance.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Almost 20 years have passed since Muhammad Ali and George Foreman's heavyweight championship fight in Congo, then called Zaire. Leon Gast's Oscar-winning documentary WHEN WE WERE KINGS (1996) focuses on Ali -- including interviews he gave when he was 20 ("I'm so mean I make medicine sick") and his practical advice to children ("We must whoop Mr. Tooth Decay") -- and on Africans' reactions to both boxers and the fight itself, which began at 4 a.m. for the convenience of television viewers in American time zones. The commentators include Norman Mailer, George Plimpton and Spike Lee, who worries that Ali will be forgotten by future generations. "No matter what era you live in," he says, "you see very few true heroes" -- Monday at</w:t>
      </w:r>
    </w:p>
    <w:p>
      <w:pPr>
        <w:pStyle w:val="Normal4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p.m. on BET.</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Sister Helen Prejean (Susan Sarandon) agrees to be the spiritual adviser of a man on death row, she sets herself up for criticism and even hate. In DEAD MAN WALKING (1995), written and directed by Tim Robbins, Sean Penn plays the prisoner, Matthew Poncelet, a convicted murderer who's particularly hard to like. Both performances are outstanding, and Ms. Sarandon won the best actress Oscar -- Sunday at 8:30 p.m. and Monday at 2:30 p.m. on USA.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Ray Bradbury wrote the screenplay for SOMETHING WICKED THIS WAY COMES (1983), the film version of his novel, and it's dense with Bradbury touches. In a nostalgic vision of small-town long-ago, two little boys become intrigued by a strange carnival that has come to town. The carnival is run by Mr. Dark (Jonathan Pryce), who seems to be able to grant anyone's deepest wish but at an awful price. The next thing you know, people have begun disappearing from town and even the grown-ups, particularly Charles Halloway (Jason Robards), take notice. Jack Clayton directed -- Sunday at 10 a.m. and 6 p.m., Sunday/Early Monday at 12:20 a.m., Thursday at 9 p.m., Thursday/Early Friday at 1 a.m. and Friday at noon on WAM.</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 for the old newspaper days! When Hildy Johnson (Pat O'Brien) has trouble getting his article started, his editor, Walter Burns (Adolphe Menjou), says, "Here, you're just nervous" and hands him a flask. This is the original film version of Ben Hecht and Charles MacArthur's Broadway comedy THE FRONT PAGE (1931), directed by Lewis Milestone. Hildy has decided to give up reporting, get married, move to New York and work in advertising, but Walter doesn't want him to go. A big story breaks on his last day: a convicted murderer set to be executed the next day escapes and lands practically in Hildy's lap. This is a real antique, and it shows technically, but the humor is still sharp. Walter, annoyed with Hildy, tells him, "You have the brain of a pancake" -- Tuesday at 12:30 p.m. on TCM.   Anita Gates</w:t>
      </w:r>
    </w:p>
    <w:p>
      <w:pPr>
        <w:pStyle w:val="Normal436"/>
        <w:keepNext w:val="0"/>
        <w:spacing w:before="240" w:after="0" w:line="260" w:lineRule="atLeast"/>
        <w:ind w:left="0" w:right="0" w:firstLine="0"/>
        <w:jc w:val="left"/>
      </w:pPr>
      <w:r>
        <w:br/>
      </w:r>
      <w:hyperlink r:id="rId3878" w:history="1">
        <w:r>
          <w:rPr>
            <w:rFonts w:ascii="arial" w:eastAsia="arial" w:hAnsi="arial" w:cs="arial"/>
            <w:b w:val="0"/>
            <w:i/>
            <w:strike w:val="0"/>
            <w:color w:val="0077CC"/>
            <w:sz w:val="20"/>
            <w:u w:val="single"/>
            <w:vertAlign w:val="baseline"/>
          </w:rPr>
          <w:t>http://www.nytimes.com</w:t>
        </w:r>
      </w:hyperlink>
    </w:p>
    <w:p>
      <w:pPr>
        <w:pStyle w:val="Normal4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6"/>
        <w:spacing w:line="60" w:lineRule="exact"/>
      </w:pPr>
      <w:r>
        <w:pict>
          <v:line id="_x0000_s2625" style="position:absolute;z-index:252841984" from="0,2pt" to="512pt,2pt" strokecolor="#009ddb" strokeweight="2pt">
            <v:stroke linestyle="single"/>
            <w10:wrap type="topAndBottom"/>
          </v:line>
        </w:pict>
      </w:r>
    </w:p>
    <w:p>
      <w:pPr>
        <w:pStyle w:val="Normal4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Lesley Manville and Timothy Spall in "All or Nothing" (2002). (Photo by Simon Mein/United Artists Films); Muhammad Ali in the 1996 documentary "When We Were Kings." (Photo by Gramercy Pictures) </w:t>
      </w:r>
    </w:p>
    <w:p>
      <w:pPr>
        <w:pStyle w:val="Normal4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2004</w:t>
      </w:r>
    </w:p>
    <w:p>
      <w:pPr>
        <w:pStyle w:val="Normal436"/>
      </w:pPr>
    </w:p>
    <w:p>
      <w:pPr>
        <w:pStyle w:val="Normal436"/>
        <w:ind w:left="200"/>
        <w:sectPr>
          <w:type w:val="continuous"/>
          <w:pgMar w:top="840" w:right="1000" w:bottom="840" w:left="1000" w:header="400" w:footer="400"/>
          <w:pgNumType w:fmt="decimal"/>
          <w:cols w:space="720"/>
        </w:sectPr>
      </w:pPr>
      <w:r>
        <w:br/>
      </w:r>
      <w:r>
        <w:pict>
          <v:line id="_x0000_s2626" style="position:absolute;z-index:252843008" from="0,10pt" to="512pt,10pt" strokecolor="black" strokeweight="1pt">
            <v:stroke linestyle="single"/>
          </v:line>
        </w:pict>
      </w:r>
      <w:r>
        <w:rPr>
          <w:rFonts w:ascii="arial" w:eastAsia="arial" w:hAnsi="arial" w:cs="arial"/>
          <w:b/>
          <w:color w:val="767676"/>
          <w:sz w:val="16"/>
        </w:rPr>
        <w:t>End of Document</w:t>
      </w:r>
    </w:p>
    <w:p>
      <w:pPr>
        <w:pStyle w:val="Normal437"/>
        <w:sectPr>
          <w:headerReference w:type="even" r:id="rId3879"/>
          <w:headerReference w:type="default" r:id="rId3880"/>
          <w:footerReference w:type="even" r:id="rId3881"/>
          <w:footerReference w:type="default" r:id="rId3882"/>
          <w:headerReference w:type="first" r:id="rId3883"/>
          <w:footerReference w:type="first" r:id="rId3884"/>
          <w:pgSz w:w="12240" w:h="15840"/>
          <w:pgMar w:top="840" w:right="1000" w:bottom="840" w:left="1000" w:header="400" w:footer="400"/>
          <w:pgNumType w:fmt="decimal"/>
          <w:cols w:space="720"/>
          <w:titlePg w:val="0"/>
        </w:sectPr>
      </w:pPr>
    </w:p>
    <w:p>
      <w:pPr>
        <w:pStyle w:val="Normal437"/>
      </w:pPr>
    </w:p>
    <w:p>
      <w:pPr>
        <w:pStyle w:val="Normal437"/>
      </w:pPr>
      <w:r>
        <w:pict>
          <v:shape id="_x0000_i2627" type="#_x0000_t75" alt="LexisNexis®" style="width:147.75pt;height:30pt">
            <v:imagedata r:id="rId17" o:title=""/>
          </v:shape>
        </w:pict>
      </w:r>
      <w:r>
        <w:cr/>
      </w:r>
    </w:p>
    <w:p>
      <w:pPr>
        <w:pStyle w:val="Heading1435"/>
        <w:keepNext w:val="0"/>
        <w:spacing w:after="200" w:line="340" w:lineRule="atLeast"/>
        <w:ind w:left="0" w:right="0" w:firstLine="0"/>
        <w:jc w:val="center"/>
      </w:pPr>
      <w:hyperlink r:id="rId3885" w:history="1">
        <w:r>
          <w:rPr>
            <w:rFonts w:ascii="arial" w:eastAsia="arial" w:hAnsi="arial" w:cs="arial"/>
            <w:b/>
            <w:i/>
            <w:strike w:val="0"/>
            <w:color w:val="0077CC"/>
            <w:sz w:val="28"/>
            <w:u w:val="single"/>
            <w:vertAlign w:val="baseline"/>
          </w:rPr>
          <w:t>'Why the Right Went Wrong' and 'Too Dumb to Fail'</w:t>
        </w:r>
      </w:hyperlink>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2016 Sunday</w:t>
      </w:r>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37"/>
        <w:keepNext w:val="0"/>
        <w:spacing w:after="0" w:line="240" w:lineRule="atLeast"/>
        <w:ind w:right="0"/>
        <w:jc w:val="both"/>
      </w:pPr>
      <w:bookmarkStart w:id="880" w:name="Bookmark_437"/>
      <w:bookmarkEnd w:id="880"/>
    </w:p>
    <w:p>
      <w:pPr>
        <w:pStyle w:val="Normal4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1</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1597 words</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ADRIAN WOOLDRIDGE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Adrian Wooldridge is The Economist's management editor and author of its Schumpeter column. He is the author, with John Micklethwait, of ''The Fourth Revolution: The Global Race to Reinvent the State.''</w:t>
      </w:r>
    </w:p>
    <w:p>
      <w:pPr>
        <w:pStyle w:val="Normal437"/>
        <w:keepNext/>
        <w:spacing w:before="240" w:after="0" w:line="340" w:lineRule="atLeast"/>
        <w:ind w:left="0" w:right="0" w:firstLine="0"/>
        <w:jc w:val="left"/>
      </w:pPr>
      <w:bookmarkStart w:id="881" w:name="Body_435"/>
      <w:bookmarkEnd w:id="881"/>
      <w:r>
        <w:rPr>
          <w:rFonts w:ascii="arial" w:eastAsia="arial" w:hAnsi="arial" w:cs="arial"/>
          <w:b/>
          <w:i w:val="0"/>
          <w:strike w:val="0"/>
          <w:noProof w:val="0"/>
          <w:color w:val="000000"/>
          <w:position w:val="0"/>
          <w:sz w:val="28"/>
          <w:u w:val="none"/>
          <w:vertAlign w:val="baseline"/>
        </w:rPr>
        <w:t>Body</w:t>
      </w:r>
    </w:p>
    <w:p>
      <w:pPr>
        <w:pStyle w:val="Normal437"/>
        <w:spacing w:line="60" w:lineRule="exact"/>
      </w:pPr>
      <w:r>
        <w:pict>
          <v:line id="_x0000_s2628" style="position:absolute;z-index:252844032" from="0,2pt" to="512pt,2pt" strokecolor="#009ddb" strokeweight="2pt">
            <v:stroke linestyle="single"/>
            <w10:wrap type="topAndBottom"/>
          </v:line>
        </w:pict>
      </w:r>
    </w:p>
    <w:p>
      <w:pPr>
        <w:pStyle w:val="Normal437"/>
      </w:pP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THE RIGHT WENT WRONGConservatism -- From Goldwater to the Tea Party and Beyond By E. J. Dionne Jr.532 pp. Simon &amp; Schuster. $30.TOO DUMB TO FAILHow the GOP Betrayed the Reagan Revolution to Win Elections (and How It Can Reclaim Its Conservative Roots)By Matt K. Lewis230 pp. Hachette Books. $28.  ''May you live in interesting times'' is said to be a Chinese curse. The same kind of curse may apply to people who support interesting parties. There is no doubt that the Republicans are more interesting than the Democrats at the moment -- their rhetoric is more incendiary, their divisions more profound, their behavior more outlandish. But the very antics that encourage people to tune in to the presidential debates also discourage them from pulling the voting lever: Hillary Clinton's chances of winning the White House in November seem to be getting higher largely because she is a safe pair of hands.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the responsibility for this rests with Donald Trump's singular presidential campaign. No previous American political candidate has broken the rules of politics so completely -- labeling entire ethnic groups as ''rapists,'' for example. And no recent American political candidate has blurred the line between politics and entertainment so thoroughly.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two things make Trump's candidacy both more interesting and more worrying. The first is that he's more of an exclamation mark than an aberration. The Republican Party has been playing with fire for years: This is a political organization that, because of its intransigence, has closed down America's government (and reduced its credit rating), and that has nominated the ridiculously unqualified Sarah Palin for the vice presidency. The second is that Trump is not always wrong. Establishment conservatives like Jeb Bush cast the civil war over the party's identity as a battle between responsible politicians like himself and irresponsible rabble rousers like Trump. But for all his carnival-barking persona, Trump has rightly condemned the establishment for supporting tax breaks for the rich and government handouts for corporate cronies.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the Right Went Wrong'' and ''Too Dumb to Fail'' are both attempts to make sense of all this. On the face of it E. J. Dionne Jr. and Matt K. Lewis could hardly be more different. Dionne is a much-­garlanded member of the liberal establishment -- a fellow of the Brookings Institution, a Washington Post columnist and a fixture on big media. Lewis is a product of the conservative counterestablishment as reinvented by the Internet revolution. He writes regularly for The Caller, as well as The Week and The Daily Beast, and records a weekly podcast, ''Matt Lewis and the News.'' But they both agree that the buffoonery on the right is bad not just for conservatism but for America.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Dionne's book is the more substantial of the two: a history of the right from Goldwater to the present that also finds time to explore some of the highways and byways of the Clinton and Obama presidencies. Dionne argues, in effect, that there is nothing new under the conservative sun. The American right has been defined by a cycle of broken promises and bitter disappointments since the 1960s. Right-wing politi­cians whip up their troops by promising to abolish big government or restore traditional values, only to compromise with reality when they come to office. And those troops react to disappointment by embracing an ever more reactionary brand of radicalism. The proportion of Republicans who define themselves as ''very conservative'' has nearly doubled from 1995 to 2015, from 19 percent to 33 percent. This cycle is rendered all the more dangerous by the fact that the right is an alliance of three groups that seek different things -- libertarians who want to shrink government, moralists who want to restore ancient verities and nationalists who want to assert America's power globally.</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Dionne demonstrates his thesis with a wealth of historical examples. The ''old'' radical right displayed the same combination of paranoia and inventiveness as today's radical right. Phyllis Schlafly's widely read ''A Choice Not an Echo'' from 1964 revealed the ''inside story'' of how ''secret kingmakers'' and ''hidden persuaders'' betrayed conservatism, while Richard Viguerie invented direct-mail campaigning. And storied conservative politicians like Nixon and Reagan displayed the same tortured relationship with ''the movement'' as contemporary establishment Republicans do. Nixon invented the right's Southern strategy as a campaigner while expanding the Great Society as president. Ronald Reagan genially defied his base on occasion, offering amnesty to illegal immigrants and doing business with Mikhail Gorbachev, and left George H. W. Bush to reap the whirlwind.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W. Bush's presidency was conservatism's most ambitious attempt to come to terms with its internal contradictions. Karl Rove, Bush's political strategist, believed that he could deal with the cycle of disappointment by orchestrating a ''rolling realignment'' of American politics -- that is, bringing more and more middle-of-the-road voters into the conservative fold by addressing social problems through compassionate conservatism and economic anxieties through tax cuts and privatization. But rather than resolving conservatism's contradictions, Bush heightened them. His big-spending ways infuriated small-government conservatives; his support for immigration reform infuriated nativists; and his general incompetence, demonstrated at its worst in the war of choice in Iraq, led to a collective nervous breakdown on the right.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Dionne brings some notable qualities to telling this story: E. J. the Brookings scholar knows the academic literature inside out while E. J. the journalist is on first-name terms with many leading conservatives. Dionne is notably fair-minded. Though he makes no bones about his own liberal sympathies, he tries hard to understand the frustrations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have seen their living standards stagnate and their cultural values ridiculed. Unfortunately, the one quality that he does not bring is discipline; his book is much too long and frequently disorganized. Dionne meanders back and forth: Long past the middle of the book he interrupts a discussion of the Tea Party to give an extended history of the rise of the religious right. He never uses one example when he can think of a dozen. He doesn't just tell us that John McCain reduced his staff from 120 to 50 in July 2007. He insists on crediting this momentous fact in the main text to Dan Balz and Anne Kornblut of The Washington Post. Less would have been more.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Lewis's knockabout style is a relief after Dionne's workmanlike prose. He argues that the conservative movement has been captured by ''empty-headed talking point reciters, rookie politicians who've never managed anything in their lives, media clowns such as Donald Trump, dim bulbs in tight pants or short skirts, professionally outraged shout-fest talking heads and total political neophytes.'' He notes that the movement is full of overdogs pretending to be underdogs. Ted Cruz, the Tea Party's leading champion, was educated at Princeton and Harvard Law School and is married to a Goldman Sachs executive. He accuses these assorted freaks of caring more about stoking outrage than in governing the Republic. The more outrage they provoke the more money they can raise -- and the more money they can raise the more outrage they can stoke. But he fails to match stylistic panache with ­intellectual substance.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his argument is familiar. The commentator David Frum in particular has emphasized the way that the party has been captured by self-interested elites. Some of it is self-contradictory: Is the problem that conservatives are amateurs or that they are professionals who are more interested in outrage than good government? And some of it is mistaken: Under the most recent Republican president, know-nothings did much less harm than neoconservatives.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Dionne and Lewis both conclude their books with suggestions on how to fix the right. Dionne argues that conservatives need to recapture the reformist spirit that Dwight Eisenhower embodied: They have to come to terms with the modern world in order to steer it in a more congenial direction. Lewis argues that conservatives must recover the enthusiasm for ideas they had in the Reagan era.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Neither recommendation is particularly convincing (indeed, Dionne almost acknowledges as much in his typically belt-and-braces conclusion). The right has powerful incentives to continue on the same path. The fact that the electorate is smaller and whiter in off-year elections means that the Republican Party has a strong grip on the House of Representatives, and the fact that even a wooden candidate like Mitt Romney came within a few points of winning the 2012 election means that it can justify doubling down on the same old strategy.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Moreover, the forces that are disfiguring the right are likely to spread in future years, consuming the Democrats in much the same way as they have consumed the Republicans. The stagnation of the living standards of average Americans is creating widespread angst. The culture wars are extending to new areas. The ­Internet-enabled news-cum-entertainment industry stokes political resentments even as it creates epistemic anarchy. Interest groups are finding ever more ingenious ways to pretzel the political process. Interesting times don't remain confined to one part of the political spectrum for very long. </w:t>
      </w:r>
    </w:p>
    <w:p>
      <w:pPr>
        <w:pStyle w:val="Normal437"/>
        <w:keepNext w:val="0"/>
        <w:spacing w:before="240" w:after="0" w:line="260" w:lineRule="atLeast"/>
        <w:ind w:left="0" w:right="0" w:firstLine="0"/>
        <w:jc w:val="left"/>
      </w:pPr>
      <w:r>
        <w:br/>
      </w:r>
      <w:hyperlink r:id="rId3886" w:history="1">
        <w:r>
          <w:rPr>
            <w:rFonts w:ascii="arial" w:eastAsia="arial" w:hAnsi="arial" w:cs="arial"/>
            <w:b w:val="0"/>
            <w:i/>
            <w:strike w:val="0"/>
            <w:color w:val="0077CC"/>
            <w:sz w:val="20"/>
            <w:u w:val="single"/>
            <w:vertAlign w:val="baseline"/>
          </w:rPr>
          <w:t>http://www.nytimes.com/2016/01/24/books/review/why-the-right-went-wrong-and-too-dumb-to-fail.html</w:t>
        </w:r>
      </w:hyperlink>
    </w:p>
    <w:p>
      <w:pPr>
        <w:pStyle w:val="Normal4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7"/>
        <w:spacing w:line="60" w:lineRule="exact"/>
      </w:pPr>
      <w:r>
        <w:pict>
          <v:line id="_x0000_s2629" style="position:absolute;z-index:252845056" from="0,2pt" to="512pt,2pt" strokecolor="#009ddb" strokeweight="2pt">
            <v:stroke linestyle="single"/>
            <w10:wrap type="topAndBottom"/>
          </v:line>
        </w:pict>
      </w:r>
    </w:p>
    <w:p>
      <w:pPr>
        <w:pStyle w:val="Normal4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E. J. Dionne Jr. (PHOTOGRAPH BY PAUL MORIGI)</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 K. Lewis (PHOTOGRAPH BY THOMAS VAN VEEN) (BR20) DRAWING (DRAWING BY MIKE MCQUADE)       </w:t>
      </w:r>
    </w:p>
    <w:p>
      <w:pPr>
        <w:pStyle w:val="Normal4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2016</w:t>
      </w:r>
    </w:p>
    <w:p>
      <w:pPr>
        <w:pStyle w:val="Normal437"/>
      </w:pPr>
    </w:p>
    <w:p>
      <w:pPr>
        <w:pStyle w:val="Normal437"/>
        <w:ind w:left="200"/>
        <w:sectPr>
          <w:type w:val="continuous"/>
          <w:pgMar w:top="840" w:right="1000" w:bottom="840" w:left="1000" w:header="400" w:footer="400"/>
          <w:pgNumType w:fmt="decimal"/>
          <w:cols w:space="720"/>
        </w:sectPr>
      </w:pPr>
      <w:r>
        <w:br/>
      </w:r>
      <w:r>
        <w:pict>
          <v:line id="_x0000_s2630" style="position:absolute;z-index:252846080" from="0,10pt" to="512pt,10pt" strokecolor="black" strokeweight="1pt">
            <v:stroke linestyle="single"/>
          </v:line>
        </w:pict>
      </w:r>
      <w:r>
        <w:rPr>
          <w:rFonts w:ascii="arial" w:eastAsia="arial" w:hAnsi="arial" w:cs="arial"/>
          <w:b/>
          <w:color w:val="767676"/>
          <w:sz w:val="16"/>
        </w:rPr>
        <w:t>End of Document</w:t>
      </w:r>
    </w:p>
    <w:p>
      <w:pPr>
        <w:pStyle w:val="Normal438"/>
        <w:sectPr>
          <w:headerReference w:type="even" r:id="rId3887"/>
          <w:headerReference w:type="default" r:id="rId3888"/>
          <w:footerReference w:type="even" r:id="rId3889"/>
          <w:footerReference w:type="default" r:id="rId3890"/>
          <w:headerReference w:type="first" r:id="rId3891"/>
          <w:footerReference w:type="first" r:id="rId3892"/>
          <w:pgSz w:w="12240" w:h="15840"/>
          <w:pgMar w:top="840" w:right="1000" w:bottom="840" w:left="1000" w:header="400" w:footer="400"/>
          <w:pgNumType w:fmt="decimal"/>
          <w:cols w:space="720"/>
          <w:titlePg w:val="0"/>
        </w:sectPr>
      </w:pPr>
    </w:p>
    <w:p>
      <w:pPr>
        <w:pStyle w:val="Normal438"/>
      </w:pPr>
    </w:p>
    <w:p>
      <w:pPr>
        <w:pStyle w:val="Normal438"/>
      </w:pPr>
      <w:r>
        <w:pict>
          <v:shape id="_x0000_i2631" type="#_x0000_t75" alt="LexisNexis®" style="width:147.75pt;height:30pt">
            <v:imagedata r:id="rId17" o:title=""/>
          </v:shape>
        </w:pict>
      </w:r>
      <w:r>
        <w:cr/>
      </w:r>
    </w:p>
    <w:p>
      <w:pPr>
        <w:pStyle w:val="Heading1436"/>
        <w:keepNext w:val="0"/>
        <w:spacing w:after="200" w:line="340" w:lineRule="atLeast"/>
        <w:ind w:left="0" w:right="0" w:firstLine="0"/>
        <w:jc w:val="center"/>
      </w:pPr>
      <w:hyperlink r:id="rId3893" w:history="1">
        <w:r>
          <w:rPr>
            <w:rFonts w:ascii="arial" w:eastAsia="arial" w:hAnsi="arial" w:cs="arial"/>
            <w:b/>
            <w:i/>
            <w:strike w:val="0"/>
            <w:color w:val="0077CC"/>
            <w:sz w:val="28"/>
            <w:u w:val="single"/>
            <w:vertAlign w:val="baseline"/>
          </w:rPr>
          <w:t>Company Chairman Straddles Lines of Criticism and Praise</w:t>
        </w:r>
      </w:hyperlink>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25, 2006 Tuesday</w:t>
      </w:r>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38"/>
        <w:keepNext w:val="0"/>
        <w:spacing w:after="0" w:line="240" w:lineRule="atLeast"/>
        <w:ind w:right="0"/>
        <w:jc w:val="both"/>
      </w:pPr>
      <w:bookmarkStart w:id="882" w:name="Bookmark_438"/>
      <w:bookmarkEnd w:id="882"/>
    </w:p>
    <w:p>
      <w:pPr>
        <w:pStyle w:val="Normal4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3; Metropolitan Desk; Pg. 4; POWER FAILURE IN QUEENS: THE C.E.O.</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671 words</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PATRICK McGEEHAN</w:t>
      </w:r>
    </w:p>
    <w:p>
      <w:pPr>
        <w:pStyle w:val="Normal438"/>
        <w:keepNext/>
        <w:spacing w:before="240" w:after="0" w:line="340" w:lineRule="atLeast"/>
        <w:ind w:left="0" w:right="0" w:firstLine="0"/>
        <w:jc w:val="left"/>
      </w:pPr>
      <w:bookmarkStart w:id="883" w:name="Body_436"/>
      <w:bookmarkEnd w:id="883"/>
      <w:r>
        <w:rPr>
          <w:rFonts w:ascii="arial" w:eastAsia="arial" w:hAnsi="arial" w:cs="arial"/>
          <w:b/>
          <w:i w:val="0"/>
          <w:strike w:val="0"/>
          <w:noProof w:val="0"/>
          <w:color w:val="000000"/>
          <w:position w:val="0"/>
          <w:sz w:val="28"/>
          <w:u w:val="none"/>
          <w:vertAlign w:val="baseline"/>
        </w:rPr>
        <w:t>Body</w:t>
      </w:r>
    </w:p>
    <w:p>
      <w:pPr>
        <w:pStyle w:val="Normal438"/>
        <w:spacing w:line="60" w:lineRule="exact"/>
      </w:pPr>
      <w:r>
        <w:pict>
          <v:line id="_x0000_s2632" style="position:absolute;z-index:252847104" from="0,2pt" to="512pt,2pt" strokecolor="#009ddb" strokeweight="2pt">
            <v:stroke linestyle="single"/>
            <w10:wrap type="topAndBottom"/>
          </v:line>
        </w:pict>
      </w:r>
    </w:p>
    <w:p>
      <w:pPr>
        <w:pStyle w:val="Normal438"/>
      </w:pP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M. Burke sits very still for a man on a griddle.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Politicians and some powerless residents of western Queens have been calling for his dismissal as chairman and chief executive of Consolidated Edison as an electrical failure there has dragged on for more than a week. Eric N. Gioia, a city councilman whose district includes much of the area having problems, even broached the idea of jailing him.</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Burke, an electrical engineer by training and a 33-year veteran of Con Ed, is not flinching.</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Sitting in an office at Con Edison's sprawling power plant in Astoria yesterday afternoon, he defended the utility's handling of the trouble and declined to respond to his critics. On his tours of the areas where Con Ed's repair crews were working to restore the power, he has not encountered hostility, he said.</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not heard anger'' from customers, he said. ''I've also heard a lot of compliments about the crews.''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customers simply wanted to know when their lights would come on again, he said, and he was sorry to say he could not tell them with any precision. In an open-collared dress shirt with two ballpoint pens and his identification badge clipped to the breast pocket, Mr. Burke, who became the company's chief executive last fall, was more comfortable describing why some customers suffered only partial failures and why some overhead power lines caught fire.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way the power failure spread was a ''very extraordinary event,'' which he likened to a freakish storm. He said Con Ed initially underestimated how widespread the problem was because so few customers called to complain about a disruption. He said he could not explain why more New Yorkers did not start squawking right away.</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assiduously avoided jousting with his critics or even responding to positive remarks from Mayor Michael R. Bloomberg and other city officials. While some elected officials have been baffled by Mr. Bloomberg's support for Con Ed, Mr. Burke would say only that he thought the mayor had responded ''professionally'' and seemed to appreciate how hard the company was working to restore power.</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Burke, 55, appeared to be most offended by the suggestion that he was out of touch with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of Queens. He was quick to point out that he was raised there, though his old neighborhood, Glendale, was not among those affected by the power failure.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attended Sacred Heart School in Glendale and lived in his family's home there until he married. After receiving degrees in electrical engineering at Cooper Union and in electric power engineering at Rensselaer Polytechnic Institute, he said, he ''started out pretty far down the chain'' at Con Ed.</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attending law school at Fordham University at night, he moved into Con Ed's legal department for a few years, then gravitated back to the operating side. He ran Con Ed's operations in Brooklyn and its subsidiary in Orange and Rockland Counties before the company's longtime chairman, Eugene R. McGrath, picked him to be president of the New York subsidiary and his eventual successor.</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the Sept. 11 attack, Mr. Burke oversaw the company's rebuilding of the electrical network for Lower Manhattan, where Con Ed's substation was destroyed. That response received praise from business leaders in the financial district, said Kathryn S. Wylde, president of the Partnership for New York City, a group of corporate executives.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Wylde said that Mr. Burke and Mr. McGrath have consistently argued for more investment in the system that distributes electricity through the city. ''They have been the first to point out that we have an archaic system in much of the city,'' she said.</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Burke succeeded Mr. McGrath as chief executive last September and earns a $1 million annual salary. But until last week, he had kept a low profile that fits his personality, Ms. Wylde said.</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a shirtsleeves kind of guy who clearly is close to the business and close to his workers,'' she said. ''He's not a prima donna by a long shot.''</w:t>
      </w:r>
    </w:p>
    <w:p>
      <w:pPr>
        <w:pStyle w:val="Normal438"/>
      </w:pPr>
    </w:p>
    <w:p>
      <w:pPr>
        <w:pStyle w:val="Normal438"/>
        <w:keepNext w:val="0"/>
        <w:spacing w:before="240" w:after="0" w:line="260" w:lineRule="atLeast"/>
        <w:ind w:left="0" w:right="0" w:firstLine="0"/>
        <w:jc w:val="left"/>
      </w:pPr>
      <w:r>
        <w:br/>
      </w:r>
      <w:hyperlink r:id="rId3894" w:history="1">
        <w:r>
          <w:rPr>
            <w:rFonts w:ascii="arial" w:eastAsia="arial" w:hAnsi="arial" w:cs="arial"/>
            <w:b w:val="0"/>
            <w:i/>
            <w:strike w:val="0"/>
            <w:color w:val="0077CC"/>
            <w:sz w:val="20"/>
            <w:u w:val="single"/>
            <w:vertAlign w:val="baseline"/>
          </w:rPr>
          <w:t>http://www.nytimes.com</w:t>
        </w:r>
      </w:hyperlink>
    </w:p>
    <w:p>
      <w:pPr>
        <w:pStyle w:val="Normal4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8"/>
        <w:spacing w:line="60" w:lineRule="exact"/>
      </w:pPr>
      <w:r>
        <w:pict>
          <v:line id="_x0000_s2633" style="position:absolute;z-index:252848128" from="0,2pt" to="512pt,2pt" strokecolor="#009ddb" strokeweight="2pt">
            <v:stroke linestyle="single"/>
            <w10:wrap type="topAndBottom"/>
          </v:line>
        </w:pict>
      </w:r>
    </w:p>
    <w:p>
      <w:pPr>
        <w:pStyle w:val="Normal4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Kevin M. Burke, chairman and chief executive of Consolidated Edison, outside the utility company's power plant yesterday in Astoria, Queens. (Photo by Ozier Muhammad/The New York Times)</w:t>
      </w:r>
    </w:p>
    <w:p>
      <w:pPr>
        <w:pStyle w:val="Normal4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25, 2006</w:t>
      </w:r>
    </w:p>
    <w:p>
      <w:pPr>
        <w:pStyle w:val="Normal438"/>
      </w:pPr>
    </w:p>
    <w:p>
      <w:pPr>
        <w:pStyle w:val="Normal438"/>
        <w:ind w:left="200"/>
        <w:sectPr>
          <w:type w:val="continuous"/>
          <w:pgMar w:top="840" w:right="1000" w:bottom="840" w:left="1000" w:header="400" w:footer="400"/>
          <w:pgNumType w:fmt="decimal"/>
          <w:cols w:space="720"/>
        </w:sectPr>
      </w:pPr>
      <w:r>
        <w:br/>
      </w:r>
      <w:r>
        <w:pict>
          <v:line id="_x0000_s2634" style="position:absolute;z-index:252849152" from="0,10pt" to="512pt,10pt" strokecolor="black" strokeweight="1pt">
            <v:stroke linestyle="single"/>
          </v:line>
        </w:pict>
      </w:r>
      <w:r>
        <w:rPr>
          <w:rFonts w:ascii="arial" w:eastAsia="arial" w:hAnsi="arial" w:cs="arial"/>
          <w:b/>
          <w:color w:val="767676"/>
          <w:sz w:val="16"/>
        </w:rPr>
        <w:t>End of Document</w:t>
      </w:r>
    </w:p>
    <w:p>
      <w:pPr>
        <w:pStyle w:val="Normal439"/>
        <w:sectPr>
          <w:headerReference w:type="even" r:id="rId3895"/>
          <w:headerReference w:type="default" r:id="rId3896"/>
          <w:footerReference w:type="even" r:id="rId3897"/>
          <w:footerReference w:type="default" r:id="rId3898"/>
          <w:headerReference w:type="first" r:id="rId3899"/>
          <w:footerReference w:type="first" r:id="rId3900"/>
          <w:pgSz w:w="12240" w:h="15840"/>
          <w:pgMar w:top="840" w:right="1000" w:bottom="840" w:left="1000" w:header="400" w:footer="400"/>
          <w:pgNumType w:fmt="decimal"/>
          <w:cols w:space="720"/>
          <w:titlePg w:val="0"/>
        </w:sectPr>
      </w:pPr>
    </w:p>
    <w:p>
      <w:pPr>
        <w:pStyle w:val="Normal439"/>
      </w:pPr>
    </w:p>
    <w:p>
      <w:pPr>
        <w:pStyle w:val="Normal439"/>
      </w:pPr>
      <w:r>
        <w:pict>
          <v:shape id="_x0000_i2635" type="#_x0000_t75" alt="LexisNexis®" style="width:147.75pt;height:30pt">
            <v:imagedata r:id="rId17" o:title=""/>
          </v:shape>
        </w:pict>
      </w:r>
      <w:r>
        <w:cr/>
      </w:r>
    </w:p>
    <w:p>
      <w:pPr>
        <w:pStyle w:val="Heading1437"/>
        <w:keepNext w:val="0"/>
        <w:spacing w:after="200" w:line="340" w:lineRule="atLeast"/>
        <w:ind w:left="0" w:right="0" w:firstLine="0"/>
        <w:jc w:val="center"/>
      </w:pPr>
      <w:hyperlink r:id="rId3901" w:history="1">
        <w:r>
          <w:rPr>
            <w:rFonts w:ascii="arial" w:eastAsia="arial" w:hAnsi="arial" w:cs="arial"/>
            <w:b/>
            <w:i/>
            <w:strike w:val="0"/>
            <w:color w:val="0077CC"/>
            <w:sz w:val="28"/>
            <w:u w:val="single"/>
            <w:vertAlign w:val="baseline"/>
          </w:rPr>
          <w:t>Democratic Primary Fight Is Like No Other, Ever</w:t>
        </w:r>
      </w:hyperlink>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2008 Monday</w:t>
      </w:r>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39"/>
        <w:keepNext w:val="0"/>
        <w:spacing w:after="0" w:line="240" w:lineRule="atLeast"/>
        <w:ind w:right="0"/>
        <w:jc w:val="both"/>
      </w:pPr>
      <w:bookmarkStart w:id="884" w:name="Bookmark_439"/>
      <w:bookmarkEnd w:id="884"/>
    </w:p>
    <w:p>
      <w:pPr>
        <w:pStyle w:val="Normal4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14; THE CAUCUS</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812 words</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HARWOOD</w:t>
      </w:r>
    </w:p>
    <w:p>
      <w:pPr>
        <w:pStyle w:val="Normal439"/>
        <w:keepNext/>
        <w:spacing w:before="240" w:after="0" w:line="340" w:lineRule="atLeast"/>
        <w:ind w:left="0" w:right="0" w:firstLine="0"/>
        <w:jc w:val="left"/>
      </w:pPr>
      <w:bookmarkStart w:id="885" w:name="Body_437"/>
      <w:bookmarkEnd w:id="885"/>
      <w:r>
        <w:rPr>
          <w:rFonts w:ascii="arial" w:eastAsia="arial" w:hAnsi="arial" w:cs="arial"/>
          <w:b/>
          <w:i w:val="0"/>
          <w:strike w:val="0"/>
          <w:noProof w:val="0"/>
          <w:color w:val="000000"/>
          <w:position w:val="0"/>
          <w:sz w:val="28"/>
          <w:u w:val="none"/>
          <w:vertAlign w:val="baseline"/>
        </w:rPr>
        <w:t>Body</w:t>
      </w:r>
    </w:p>
    <w:p>
      <w:pPr>
        <w:pStyle w:val="Normal439"/>
        <w:spacing w:line="60" w:lineRule="exact"/>
      </w:pPr>
      <w:r>
        <w:pict>
          <v:line id="_x0000_s2636" style="position:absolute;z-index:252850176" from="0,2pt" to="512pt,2pt" strokecolor="#009ddb" strokeweight="2pt">
            <v:stroke linestyle="single"/>
            <w10:wrap type="topAndBottom"/>
          </v:line>
        </w:pict>
      </w:r>
    </w:p>
    <w:p>
      <w:pPr>
        <w:pStyle w:val="Normal439"/>
      </w:pP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2008 Democratic primary battle between Senators Barack Obama and Hillary Rodham Clinton, which concludes Tuesday with contests in Montana and South Dakota, has developed such a reliable story line that pundits can recite it in their sleep. </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black and first woman with solid chances to win the White House have nearly split the Democratic Party, with his coalition of young voters, affluent liberals and blacks against her coalition of women, older voters, Hispanics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Mr. Obama appears on track to a narrow nomination victory if he can win over just a small fraction of the roughly 200 superdelegates who remain undecided.</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that numbing familiarity cannot obscure what makes this nomination fight singular. In its cost, duration, competitiveness and breadth of citizen involvement, it stands alone in the history of American presidential politics.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had higher rates of participation, not just by voting but by volunteering and giving, than any other,'' said Michael J. Malbin, executive director of the Campaign Finance Institute and a onetime Congressional aide to Dick Cheney when he was a congressman. ''And there's nothing that's remotely close.''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Voters Play a Big Role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springtime gantlet of primaries became part of the presidential nominating process a century ago as Progressive Era reformers sought to give voters, rather than party bosses, a greater voice. That voice was initially muted; even as recently as 1968, Vice President Hubert H. Humphrey won the Democratic nomination without entering any of that year's 15 primaries.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the Obama-Clinton contest, voters have shouted louder and longer than ever, beginning with the Iowa caucuses on Jan. 3. The primary calendar is two months longer than in 1968.</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Shattering records, the two leading Democrats raised nearly $500 million through April to finance their rival armies. Mrs. Clinton's $214 million, according to the Center for Responsive Politics, exceeds money raised by all candidates in both parties in the hard-fought 1988 contests that nominated George Bush and Michael S. Dukakis. Mr. Obama raised $50 million more than Mrs. Clinton did, relying heavily on the Internet and creating a new model for financial supremacy.</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scale of this thing is just extraordinary,'' said Tony Corrado, a professor at Colby College and a leading authority on campaign fund-raising. What makes their performance all the more striking, he said, is one argument used in the past to explain the dominance of white male candidates. Women and minority politicians, skeptics once asserted, ''didn't have the sort of social-business networks'' needed to compete. </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Moreover, each top Democrat has proven resilient enough to defy the normal laws of political gravity. In nominating fights over the last two decades, such formidable challengers as Bob Dole, Richard A. Gephardt, John McCain, Bill Bradley and Howard Dean have faded after early defeats the way John Edwards, Mitt Romney and Rudolph W. Giuliani did this year.</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Wilting Flower, She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Mrs. Clinton has finished robustly despite a costly string of February losses. Even after this weekend's disappointment of failing to gain all the Michigan and Florida delegates she had sought before the Rules and Bylaws Committee of the Democratic Party, Mrs. Clinton commands 45 percent of convention delegates to Mr. Obama's 49 percent. </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as remarkable, the intensity of competition has been inversely proportional to the ideological stakes. In the feisty Democratic battle of 1968, Eugene J. McCarthy and Robert F. Kennedy challenged Mr. Humphrey and Lyndon B. Johnson over the Vietnam War; in 1976, Ronald Reagan carried the banner of ascendant Republican conservatism against incumbent President Gerald R. Ford; in 1980, Edward M. Kennedy fought the incumbent, Jimmy Carter, in defense of traditional liberalism.</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year, Mr. Obama assailed Mrs. Clinton for her vote in 2002 to authorize the Iraq war. But both now vow to end the war. Above all, their contest has pitted different styles of leadership toward highly similar policy ends.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more than 17 million popular votes Mr. Obama has received exceed the total for Mr. Kennedy and Mr. Carter combined in 1980.</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counting the disputed primary results from Michigan and Florida, Mrs. Clinton insists she has collected even more popular votes. In her against-the-odds attempt to win over enough superdelegates for the nomination, she cites victories over Mr. Obama in significant states like California, New York, New Jersey, Ohio, West Virginia, Pennsylvania and New Hampshire. </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if that argument gives pragmatic Democrats pause, here is where they can find consolation and Republicans angst. In each of those states, Mr. Obama received more votes in losing the Democratic primary than Mr. McCain did in winning the Republican contest.</w:t>
      </w:r>
    </w:p>
    <w:p>
      <w:pPr>
        <w:pStyle w:val="Normal439"/>
        <w:keepNext w:val="0"/>
        <w:spacing w:before="240" w:after="0" w:line="260" w:lineRule="atLeast"/>
        <w:ind w:left="0" w:right="0" w:firstLine="0"/>
        <w:jc w:val="left"/>
      </w:pPr>
      <w:r>
        <w:br/>
      </w:r>
      <w:hyperlink r:id="rId3902" w:history="1">
        <w:r>
          <w:rPr>
            <w:rFonts w:ascii="arial" w:eastAsia="arial" w:hAnsi="arial" w:cs="arial"/>
            <w:b w:val="0"/>
            <w:i/>
            <w:strike w:val="0"/>
            <w:color w:val="0077CC"/>
            <w:sz w:val="20"/>
            <w:u w:val="single"/>
            <w:vertAlign w:val="baseline"/>
          </w:rPr>
          <w:t>http://www.nytimes.com</w:t>
        </w:r>
      </w:hyperlink>
    </w:p>
    <w:p>
      <w:pPr>
        <w:pStyle w:val="Normal4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9"/>
        <w:spacing w:line="60" w:lineRule="exact"/>
      </w:pPr>
      <w:r>
        <w:pict>
          <v:line id="_x0000_s2637" style="position:absolute;z-index:252851200" from="0,2pt" to="512pt,2pt" strokecolor="#009ddb" strokeweight="2pt">
            <v:stroke linestyle="single"/>
            <w10:wrap type="topAndBottom"/>
          </v:line>
        </w:pict>
      </w:r>
    </w:p>
    <w:p>
      <w:pPr>
        <w:pStyle w:val="Normal4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 The Democratic Race In Historical Context</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DRAWING (DRAWING BY STUART GOLDBERG)                      </w:t>
      </w:r>
    </w:p>
    <w:p>
      <w:pPr>
        <w:pStyle w:val="Normal4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2008</w:t>
      </w:r>
    </w:p>
    <w:p>
      <w:pPr>
        <w:pStyle w:val="Normal439"/>
      </w:pPr>
    </w:p>
    <w:p>
      <w:pPr>
        <w:pStyle w:val="Normal439"/>
        <w:ind w:left="200"/>
        <w:sectPr>
          <w:type w:val="continuous"/>
          <w:pgMar w:top="840" w:right="1000" w:bottom="840" w:left="1000" w:header="400" w:footer="400"/>
          <w:pgNumType w:fmt="decimal"/>
          <w:cols w:space="720"/>
        </w:sectPr>
      </w:pPr>
      <w:r>
        <w:br/>
      </w:r>
      <w:r>
        <w:pict>
          <v:line id="_x0000_s2638" style="position:absolute;z-index:252852224" from="0,10pt" to="512pt,10pt" strokecolor="black" strokeweight="1pt">
            <v:stroke linestyle="single"/>
          </v:line>
        </w:pict>
      </w:r>
      <w:r>
        <w:rPr>
          <w:rFonts w:ascii="arial" w:eastAsia="arial" w:hAnsi="arial" w:cs="arial"/>
          <w:b/>
          <w:color w:val="767676"/>
          <w:sz w:val="16"/>
        </w:rPr>
        <w:t>End of Document</w:t>
      </w:r>
    </w:p>
    <w:p>
      <w:pPr>
        <w:pStyle w:val="Normal440"/>
        <w:sectPr>
          <w:headerReference w:type="even" r:id="rId3903"/>
          <w:headerReference w:type="default" r:id="rId3904"/>
          <w:footerReference w:type="even" r:id="rId3905"/>
          <w:footerReference w:type="default" r:id="rId3906"/>
          <w:headerReference w:type="first" r:id="rId3907"/>
          <w:footerReference w:type="first" r:id="rId3908"/>
          <w:pgSz w:w="12240" w:h="15840"/>
          <w:pgMar w:top="840" w:right="1000" w:bottom="840" w:left="1000" w:header="400" w:footer="400"/>
          <w:pgNumType w:fmt="decimal"/>
          <w:cols w:space="720"/>
          <w:titlePg w:val="0"/>
        </w:sectPr>
      </w:pPr>
    </w:p>
    <w:p>
      <w:pPr>
        <w:pStyle w:val="Normal440"/>
      </w:pPr>
    </w:p>
    <w:p>
      <w:pPr>
        <w:pStyle w:val="Normal440"/>
      </w:pPr>
      <w:r>
        <w:pict>
          <v:shape id="_x0000_i2639" type="#_x0000_t75" alt="LexisNexis®" style="width:147.75pt;height:30pt">
            <v:imagedata r:id="rId17" o:title=""/>
          </v:shape>
        </w:pict>
      </w:r>
      <w:r>
        <w:cr/>
      </w:r>
    </w:p>
    <w:p>
      <w:pPr>
        <w:pStyle w:val="Heading1438"/>
        <w:keepNext w:val="0"/>
        <w:spacing w:after="200" w:line="340" w:lineRule="atLeast"/>
        <w:ind w:left="0" w:right="0" w:firstLine="0"/>
        <w:jc w:val="center"/>
      </w:pPr>
      <w:hyperlink r:id="rId3909" w:history="1">
        <w:r>
          <w:rPr>
            <w:rFonts w:ascii="arial" w:eastAsia="arial" w:hAnsi="arial" w:cs="arial"/>
            <w:b/>
            <w:i/>
            <w:strike w:val="0"/>
            <w:color w:val="0077CC"/>
            <w:sz w:val="28"/>
            <w:u w:val="single"/>
            <w:vertAlign w:val="baseline"/>
          </w:rPr>
          <w:t>FARE OF THE COUNTRY;</w:t>
        </w:r>
      </w:hyperlink>
      <w:r>
        <w:br/>
      </w:r>
      <w:hyperlink r:id="rId3910" w:history="1">
        <w:r>
          <w:rPr>
            <w:rFonts w:ascii="arial" w:eastAsia="arial" w:hAnsi="arial" w:cs="arial"/>
            <w:b/>
            <w:i/>
            <w:strike w:val="0"/>
            <w:color w:val="0077CC"/>
            <w:sz w:val="28"/>
            <w:u w:val="single"/>
            <w:vertAlign w:val="baseline"/>
          </w:rPr>
          <w:t>Cockney Cuisine: Eel, Pie and Mash</w:t>
        </w:r>
      </w:hyperlink>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1989, Sunday, Late Edition - Final</w:t>
      </w:r>
    </w:p>
    <w:p>
      <w:pPr>
        <w:pStyle w:val="Normal440"/>
        <w:keepNext w:val="0"/>
        <w:spacing w:after="0" w:line="240" w:lineRule="atLeast"/>
        <w:ind w:right="0"/>
        <w:jc w:val="both"/>
      </w:pPr>
      <w:bookmarkStart w:id="886" w:name="Bookmark_440"/>
      <w:bookmarkEnd w:id="886"/>
    </w:p>
    <w:p>
      <w:pPr>
        <w:pStyle w:val="Normal4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5; Page 12, Column 1; Travel Desk</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1579 words</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SUZANNE CASSIDY; SUZANNE CASSIDY is a writer who lives in London.</w:t>
      </w:r>
    </w:p>
    <w:p>
      <w:pPr>
        <w:pStyle w:val="Normal440"/>
        <w:keepNext/>
        <w:spacing w:before="240" w:after="0" w:line="340" w:lineRule="atLeast"/>
        <w:ind w:left="0" w:right="0" w:firstLine="0"/>
        <w:jc w:val="left"/>
      </w:pPr>
      <w:bookmarkStart w:id="887" w:name="Body_438"/>
      <w:bookmarkEnd w:id="887"/>
      <w:r>
        <w:rPr>
          <w:rFonts w:ascii="arial" w:eastAsia="arial" w:hAnsi="arial" w:cs="arial"/>
          <w:b/>
          <w:i w:val="0"/>
          <w:strike w:val="0"/>
          <w:noProof w:val="0"/>
          <w:color w:val="000000"/>
          <w:position w:val="0"/>
          <w:sz w:val="28"/>
          <w:u w:val="none"/>
          <w:vertAlign w:val="baseline"/>
        </w:rPr>
        <w:t>Body</w:t>
      </w:r>
    </w:p>
    <w:p>
      <w:pPr>
        <w:pStyle w:val="Normal440"/>
        <w:spacing w:line="60" w:lineRule="exact"/>
      </w:pPr>
      <w:r>
        <w:pict>
          <v:line id="_x0000_s2640" style="position:absolute;z-index:252853248" from="0,2pt" to="512pt,2pt" strokecolor="#009ddb" strokeweight="2pt">
            <v:stroke linestyle="single"/>
            <w10:wrap type="topAndBottom"/>
          </v:line>
        </w:pict>
      </w:r>
    </w:p>
    <w:p>
      <w:pPr>
        <w:pStyle w:val="Normal440"/>
      </w:pP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HALL sits on a wooden bench in S. R. Kelly and Sons, an eel and pie shop in London's East End and, with shining blue eyes, surveys the plate before her. An oblong meat pie with a flaky and ''ever-so-luverly'' brown crust dominates one half of the plate. Next to it lies a huge dollop of mashed potatoes, swimming in a green-flecked sea of parsley sauce, or ''liquor.''</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Hall puts a bit of pie and a bit of mash on her fork, dips it in gravy, puts the dripping heap in her mouth and screws up her face in delight. '' 'Andsome,'' she says, with a grin. ''Absolutely 'andsome.''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Hall, in her 70's, is a cockney born and bred. She has been eating pie and mash, and the occasional helping of eels, for as long as she can remember. In any week she might visit Kelly's four, five, even six times, sometimes for lunch, sometimes for dinner, once in a while for a late breakfast. Like most East Enders she is fiercely loyal when it comes to the eel and pie shop she patronizes. ''I've tried others,'' she says. ''Rubbish.'' Despite the impassioned case made by the likes of Mrs. Hall, it is sometimes beyond the ken of non-cockneys to understand the appeal of the East End's favorite foods.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Eels, pie and mash are sold a la carte (though an East Ender would surely accuse you of trying to sound posh if you used the phrase a la carte). Some shops serve only pie and mash; others, eels as well as pie and mash.</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bacon, scrambled eggs and hash browns in American diners, eels, pie and mash consist of simple and standard ingredients, but how they taste depends on their preparation. If prepared the right way, eels, jellied or stewed, are salty but tender. The mashed potatoes are thick and smooth and sloppy with parsley liquor. The meat pies, seasoned with salt and pepper, are a bit heavy going down, but satisfying and tasty.</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Eels, pie and mash may not be the stuff of which fine dining is made, but they are foods completely befitting the East End and East Enders. Served together in this way they are largely unknown outside that one area but jellied eels on their own are often to be found at seaside resorts.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Aldgate to Bow, Hackney to Limehouse, the East End has traditionally been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the home since the 17th century of one wave of immigrants after another. The changing face of the East End population is symbolized by a building near Spitalfields, which was first a Huguenot chapel, then a Methodist chapel, then a synagogue and now a mosque.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in the East End that William Booth established the Salvation Army. It was in the East End that Jack the Ripper made his bloody rounds. It was in the East End, in 1987, that an appalled Prince Charles visited a number of tenement sweatshops that appeared to have come from the pages of a Dickens novel.</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recent injections of wealth and professional enterprise in its Docklands area, the East End remains the West End's poor, but colorful, cousin. As the City creeps ever eastward, threatening to put its monied stamp on the East End, East Enders hold fast to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pleasures. They continue to shop Sunday morning at Brick Lane and Petticoat Lane markets, meet evenings at the pub for a few pints of Charrington beer and a few games of darts, and eat eels, pie and mash.</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lore has it that pie and mash were introduced to the East End in the 19th century by philanthropic organizations whose workers would stew meat and bake it into pies, serving the pies to the area's poor with the inexpensive, easy-to-prepare and relatively nutritious mashed potatoes. In the latter part of the century the pies were sold on the street by pie men, who had to compete with other vendors selling pea soup, cockles and winkles (shellfish), mash and pickled pigs' trotters (feet), and hot spiced gingerbread and muffins.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Eels have been favored by East Enders since the 17th century, when Dutch eel barges first traveled the River Thames. The eel merchants would moor alongside Billingsgate fish market and ply their wares cheaply to the public on the quay. And thus, says Frederick Cooke, did eels become ''a poor man's delicacy.''</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price of eels is rising and many eel and pie shops in the East End are becoming simply pie and mash shops. Not so Mr. Cooke's establishment, F. Cooke Eel and Pie Shop in the East End area of Dalston.</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us, our shop without eels would be like a pub without beer,'' says Mr. Cooke. ''It's a tradition.''</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F. Cooke was Mr. Cooke's grandfather, who opened the shop in 1910. The present Mr. Cooke took the shop over from his father, the second F. Cooke, in the late 1960's. Like most of the East End eel, pie and mash shops, F. Cooke remains a family business; Mr. Cooke's brother, Christopher, helps to manage it, and their wives, Brenda and Elaine, work behind the counter.</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English food critics have referred to F. Cooke as, alternately, ''the Savoy Grill'' and ''the Buckingham Palace'' of eel and pie shops. Far more elegant than most, though still catering 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clientele, it is decorated with marble-topped tables and counters, late-Victorian tiles picturing the Dutch eel barges to which it owes its existence, and the same mirrors and stained glass that hung when the first Fred Cooke opened for business.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 eels (for sale as is) languish in trays in the shop's front windows, while behind the shop up to eight tons of eels slither about in temperature-controlled vats. The Cookes travel all over England and Ireland (in a truck with a license plate that reads EELS) to select their freshwater eels; what they don't jelly or stew, they sell live to other eelmongers.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in his immaculate, modernized kitchen, Fred Cooke scoops several dozen chopped eels from the steel vat in which they have been boiling. The eels are placed in plastic dishes to set in water to which a bit of gelatin has been added (other eel vendors add nothing to the water, allowing the eels to gel in their own stock). Stewed eels are taken directly from the boiling water to steaming bowls of liquor.</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most of their competitors, the Cookes use fresh potatoes for the mash. Unlike others, however, they use steak and kidney instead of standard minced beef to fill their pies (and they add a bit of suet to their pastry as well). They also use fresh parsley for the liquor.</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confident are the Cookes about the quality of their pies that they offer their customers only spoons and forks. They stopped handing out knives in World War I, when, during a national shortage of knives, customers depleted the shop's stock; Mr. Cooke says they have never had any use for knives since. At F. Cooke, not only are the pies done right, but the potatoes are creamy, the liquor has just the right amount of parsley, and the eels fall apart in your mouth. TUBBY Isaacs' seafood stall in Aldgate is another well-known stop for jellied eels. The first Tubby Isaacs set up a seafood stall on Petticoat Lane in 1919; the third Tubby Isaacs, a popular local character, died in December 1988, but his family continues to run the stall, now on Goulston Street, selling not only jellied eels but also whelks, mussels, prawns and rollmops (rolled-up pickled herring).</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anyone at the Tubby Isaacs stall will tell you, the proper way to eat a jellied eel is to put the whole piece of eel into your mouth, taking care to chew around the bone in the center. ''That's the proper cockney way to eat an eel,'' said an expert. The lemon-colored gelatinous substance in which jellied eels are served can be a bit daunting at first, but with a bit of vinegar (chili vinegar, preferably) and salt and pepper, even that goes down easily after the first few choked trials. East Enders swear to the healthful effects of regular eel consumption. ''Eat eels once or twice a week and you'll never have a cold,'' one advised.</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 and mash are purported to have similar salubrious qualities. ''When I was pregnant with me kids, I couldn't pass 'ere,'' says Mrs. Hall, referring to S. R. Kelly and Sons. ''I had pie and mash 'ere all the time and my kids were healthy as can be.''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Wakeman, owner of G. Kelly, a pie and mash shop on the same street as S. R. Kelly and Sons, points to a dog the size of a small bear lying on a grassy field behind his shop.</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that dog over there? He was a chihuahua until he started eating pie and mash. Now he's a mastiff.''</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PLACES AND THE PRICES</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Eating</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 any East Ender and he will point you to his favorite spot for eels, pie and mash. A few sure bets: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 Cooke, 41 Kingsland High Street, Dalston, London E8; telephone 254 2878. Open from 10 A.M. to 8 P.M. Monday and Thursday, 10 A.M. to 6 P.M. Tuesday and Wednesday, and 10 A.M. to 10 P.M. Friday and Saturday.</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 and mash cost $2.40; eels and mash $2.70; pie, eels and mash $4.50.</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 R. Kelly and Sons, 284 Bethnal Green Road, London E2; 739 8676. Open 9:45 A.M. to 2:45 P.M. Monday to Thursday, 9:45 A.M. to 6:45 P.M. Friday, and 9:45 A.M. to 3:45 P.M. (or until sold out) Saturday. Pie and mash cost $1.10; eels and mash $2; pie, eels and mash $3.  G. Kelly, 414 Bethnal Green Road, London E2; 739 3603. Open from 10 A.M. to 2:30 P.M. Monday to Thursday, 10 A.M. to 7 P.M. Friday, and 9:30 A.M. to 4:30 P.M. (or until sold out) Saturday. Pie and mash $1.20. No eels.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Tubby Isaacs', Goulston Street, near Aldgate East Underground station. Open from 11 A.M. to 11 P.M. daily.</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Jellied eels cost from $1.75, depending on size of serving. No pie or mash is available.    - S. C.</w:t>
      </w:r>
    </w:p>
    <w:p>
      <w:pPr>
        <w:pStyle w:val="Normal4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0"/>
        <w:spacing w:line="60" w:lineRule="exact"/>
      </w:pPr>
      <w:r>
        <w:pict>
          <v:line id="_x0000_s2641" style="position:absolute;z-index:252854272" from="0,2pt" to="512pt,2pt" strokecolor="#009ddb" strokeweight="2pt">
            <v:stroke linestyle="single"/>
            <w10:wrap type="topAndBottom"/>
          </v:line>
        </w:pict>
      </w:r>
    </w:p>
    <w:p>
      <w:pPr>
        <w:pStyle w:val="Normal4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Frederick and Christopher Cook; the Tubby Isaacs stall near Aldgate East; a bowl of jellied eels as served by Tubby Isaacs (pg. 12); Jack Strong dishes up eels at the Tubby Isaacs stall (pg. 25) (Jonathan Player).</w:t>
      </w:r>
    </w:p>
    <w:p>
      <w:pPr>
        <w:pStyle w:val="Normal440"/>
      </w:pPr>
    </w:p>
    <w:p>
      <w:pPr>
        <w:pStyle w:val="Normal440"/>
        <w:ind w:left="200"/>
        <w:sectPr>
          <w:type w:val="continuous"/>
          <w:pgMar w:top="840" w:right="1000" w:bottom="840" w:left="1000" w:header="400" w:footer="400"/>
          <w:pgNumType w:fmt="decimal"/>
          <w:cols w:space="720"/>
        </w:sectPr>
      </w:pPr>
      <w:r>
        <w:br/>
      </w:r>
      <w:r>
        <w:pict>
          <v:line id="_x0000_s2642" style="position:absolute;z-index:252855296" from="0,10pt" to="512pt,10pt" strokecolor="black" strokeweight="1pt">
            <v:stroke linestyle="single"/>
          </v:line>
        </w:pict>
      </w:r>
      <w:r>
        <w:rPr>
          <w:rFonts w:ascii="arial" w:eastAsia="arial" w:hAnsi="arial" w:cs="arial"/>
          <w:b/>
          <w:color w:val="767676"/>
          <w:sz w:val="16"/>
        </w:rPr>
        <w:t>End of Document</w:t>
      </w:r>
    </w:p>
    <w:p>
      <w:pPr>
        <w:pStyle w:val="Normal441"/>
        <w:sectPr>
          <w:headerReference w:type="even" r:id="rId3911"/>
          <w:headerReference w:type="default" r:id="rId3912"/>
          <w:footerReference w:type="even" r:id="rId3913"/>
          <w:footerReference w:type="default" r:id="rId3914"/>
          <w:headerReference w:type="first" r:id="rId3915"/>
          <w:footerReference w:type="first" r:id="rId3916"/>
          <w:pgSz w:w="12240" w:h="15840"/>
          <w:pgMar w:top="840" w:right="1000" w:bottom="840" w:left="1000" w:header="400" w:footer="400"/>
          <w:pgNumType w:fmt="decimal"/>
          <w:cols w:space="720"/>
          <w:titlePg w:val="0"/>
        </w:sectPr>
      </w:pPr>
    </w:p>
    <w:p>
      <w:pPr>
        <w:pStyle w:val="Normal441"/>
      </w:pPr>
    </w:p>
    <w:p>
      <w:pPr>
        <w:pStyle w:val="Normal441"/>
      </w:pPr>
      <w:r>
        <w:pict>
          <v:shape id="_x0000_i2643" type="#_x0000_t75" alt="LexisNexis®" style="width:147.75pt;height:30pt">
            <v:imagedata r:id="rId17" o:title=""/>
          </v:shape>
        </w:pict>
      </w:r>
      <w:r>
        <w:cr/>
      </w:r>
    </w:p>
    <w:p>
      <w:pPr>
        <w:pStyle w:val="Heading1439"/>
        <w:keepNext w:val="0"/>
        <w:spacing w:after="200" w:line="340" w:lineRule="atLeast"/>
        <w:ind w:left="0" w:right="0" w:firstLine="0"/>
        <w:jc w:val="center"/>
      </w:pPr>
      <w:hyperlink r:id="rId3917" w:history="1">
        <w:r>
          <w:rPr>
            <w:rFonts w:ascii="arial" w:eastAsia="arial" w:hAnsi="arial" w:cs="arial"/>
            <w:b/>
            <w:i/>
            <w:strike w:val="0"/>
            <w:color w:val="0077CC"/>
            <w:sz w:val="28"/>
            <w:u w:val="single"/>
            <w:vertAlign w:val="baseline"/>
          </w:rPr>
          <w:t>It Takes a Village to Open a Bistro</w:t>
        </w:r>
      </w:hyperlink>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2009 Sunday</w:t>
      </w:r>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41"/>
        <w:keepNext w:val="0"/>
        <w:spacing w:after="0" w:line="240" w:lineRule="atLeast"/>
        <w:ind w:right="0"/>
        <w:jc w:val="both"/>
      </w:pPr>
      <w:bookmarkStart w:id="888" w:name="Bookmark_441"/>
      <w:bookmarkEnd w:id="888"/>
    </w:p>
    <w:p>
      <w:pPr>
        <w:pStyle w:val="Normal4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WK; Column 0; Editorial Desk; Pg. 10; OP-ED CONTRIBUTOR</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791 words</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TOBY BARLOW</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Toby Barlow is the author of ''Sharp Teeth.''</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Detroit </w:t>
      </w:r>
    </w:p>
    <w:p>
      <w:pPr>
        <w:pStyle w:val="Normal441"/>
        <w:keepNext/>
        <w:spacing w:before="240" w:after="0" w:line="340" w:lineRule="atLeast"/>
        <w:ind w:left="0" w:right="0" w:firstLine="0"/>
        <w:jc w:val="left"/>
      </w:pPr>
      <w:bookmarkStart w:id="889" w:name="Body_439"/>
      <w:bookmarkEnd w:id="889"/>
      <w:r>
        <w:rPr>
          <w:rFonts w:ascii="arial" w:eastAsia="arial" w:hAnsi="arial" w:cs="arial"/>
          <w:b/>
          <w:i w:val="0"/>
          <w:strike w:val="0"/>
          <w:noProof w:val="0"/>
          <w:color w:val="000000"/>
          <w:position w:val="0"/>
          <w:sz w:val="28"/>
          <w:u w:val="none"/>
          <w:vertAlign w:val="baseline"/>
        </w:rPr>
        <w:t>Body</w:t>
      </w:r>
    </w:p>
    <w:p>
      <w:pPr>
        <w:pStyle w:val="Normal441"/>
        <w:spacing w:line="60" w:lineRule="exact"/>
      </w:pPr>
      <w:r>
        <w:pict>
          <v:line id="_x0000_s2644" style="position:absolute;z-index:252856320" from="0,2pt" to="512pt,2pt" strokecolor="#009ddb" strokeweight="2pt">
            <v:stroke linestyle="single"/>
            <w10:wrap type="topAndBottom"/>
          </v:line>
        </w:pict>
      </w:r>
    </w:p>
    <w:p>
      <w:pPr>
        <w:pStyle w:val="Normal441"/>
      </w:pP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recently sitting at the bar of Le Petit Zinc talking to the owner, Charles Sorel, when he said something I found shocking: ''I can't imagine opening a business anywhere but Detroit.''</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a local, I would have just written it off as city pride, but Charles is, as he himself puts it, a citizen of the world. Born in the French Caribbean and reared in Paris, he ran a French joint in Brooklyn's Fort Greene and lived in Brazil before winding up here. When I pointed out the risks of starting up in a city as troubled as Detroit, he shrugged it off. ''When I moved to New York in the late '80s there was not a day when someone in the city wasn't robbed or beaten or killed,'' he said. ''This is so much better than that.''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year ago, Charles opened Le Petit Zinc with the simple belief that there was a market here for a creperie and cafe that served fresh organic food at a decent price. But that was certainly no guarantee of success. Not only was the economy cratering, but the building itself, an abandoned day care center tucked between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Irish neighborhood called Corktown and a few abandoned warehouses, was on a street with no foot traffic. The only thing the place had going for it  was a rundown playground out back that was good for outdoor seating. For the first five weeks after opening, when he was the cook, waiter, busboy and janitor, he had no idea what to expect.</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we are all raised to think of business as a sort of vicious spy-versus-spy, cutthroat activity where every competing establishment is out to stick a shiv into the other. You'd think that this kind of blood thirst would be even worse in Detroit, which -- with  Jimmy Hoffa's disappearance, Eminem's lyrics and our old, quaint Devil's Night tradition of burning down houses  -- has acquired a certain reputation for toughness. But Charles discovered that the neighboring Detroit restaurants actually had quite a different reaction to a new competitor.</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owner of Slows, a barbecue place nearby, not only helped him get his permits, but also built  tabletops for him at no cost. Jordi, the owner of the Cafe con Leche coffee shop, hooked him up with his coffee supplier. Dave, who had recently opened Supino Pizza, even dropped everything one day to get the paper Charles needed for his credit card machine.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surprisingly, just as Charles was starting up, Torya Blanchard was opening another downtown crepe place called Good Girls Go to Paris. Instead of treating Charles like a rival, Torya happily exchanged recipes with him, even coming in one day to help make his batter, an act of creperie solidarity that would surely have made Detroit's founder, Antoine de Lamothe Cadillac, extremely proud.</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want their neighbor to make it,'' he says. ''It's different from anywhere I've been. Here, your success is their success.'' Even his suppliers have shown a generosity he finds surprising: the Avalon bakery charges him wholesale prices even if he  orders just one loaf.</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other ways, too, Charles seems to have timed things well, opening just when Detroit residents with an agricultural bent  were beginning to take advantage of the 40 square miles of unoccupied open land here, an area almost the size of San Francisco. Greg Willerer, for instance, sells Charles spinach, flowers and zucchini at an affordable price, all grown within the city limits. Charles also planted his own garden out by the patio, putting in tomatoes, basil, peppers, thyme, parsley and beets.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Maybe it's that adage that nothing brings a community closer than having a common enemy. For the restaurateurs, the residents, the urban farmers and the community activists now working to reshape the city, the enemy is Detroit's own reputation. They know they will succeed only if they are a part of a larger, collective success, one that makes downtown a thriving destination again, and so they're working together to make it happen.</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Which leads to another entrepreneurial advantage Detroit possesses: instantaneous and automatic publicity. ''Open a business anywhere else, and no one will notice,'' Charles said. ''Open it in Detroit and everyone talks about it.''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Sure enough, people are now driving in regularly from affluent suburbs like Bloomfield Hills and Grosse Pointe to try his smoked-salmon crepes and ratatouille, a considerable achievement considering many suburbanites  come downtown only for Tigers games or a night at the symphony. While I was there, the place was bustling with a diverse crowd that seemed more than satisfied.</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the best restaurant ever. I would eat here all the time if I had more money,'' beamed a woman dining alone at the bar.</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''Somebody send that lady a dessert!'' shouted Charles with a smile. </w:t>
      </w:r>
    </w:p>
    <w:p>
      <w:pPr>
        <w:pStyle w:val="Normal441"/>
        <w:keepNext w:val="0"/>
        <w:spacing w:before="240" w:after="0" w:line="260" w:lineRule="atLeast"/>
        <w:ind w:left="0" w:right="0" w:firstLine="0"/>
        <w:jc w:val="left"/>
      </w:pPr>
      <w:r>
        <w:br/>
      </w:r>
      <w:hyperlink r:id="rId3918" w:history="1">
        <w:r>
          <w:rPr>
            <w:rFonts w:ascii="arial" w:eastAsia="arial" w:hAnsi="arial" w:cs="arial"/>
            <w:b w:val="0"/>
            <w:i/>
            <w:strike w:val="0"/>
            <w:color w:val="0077CC"/>
            <w:sz w:val="20"/>
            <w:u w:val="single"/>
            <w:vertAlign w:val="baseline"/>
          </w:rPr>
          <w:t>http://www.nytimes.com</w:t>
        </w:r>
      </w:hyperlink>
    </w:p>
    <w:p>
      <w:pPr>
        <w:pStyle w:val="Normal4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1"/>
        <w:spacing w:line="60" w:lineRule="exact"/>
      </w:pPr>
      <w:r>
        <w:pict>
          <v:line id="_x0000_s2645" style="position:absolute;z-index:252857344" from="0,2pt" to="512pt,2pt" strokecolor="#009ddb" strokeweight="2pt">
            <v:stroke linestyle="single"/>
            <w10:wrap type="topAndBottom"/>
          </v:line>
        </w:pict>
      </w:r>
    </w:p>
    <w:p>
      <w:pPr>
        <w:pStyle w:val="Normal4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GRANT SHAFFER)                                             </w:t>
      </w:r>
    </w:p>
    <w:p>
      <w:pPr>
        <w:pStyle w:val="Normal4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2009</w:t>
      </w:r>
    </w:p>
    <w:p>
      <w:pPr>
        <w:pStyle w:val="Normal441"/>
      </w:pPr>
    </w:p>
    <w:p>
      <w:pPr>
        <w:pStyle w:val="Normal441"/>
        <w:ind w:left="200"/>
        <w:sectPr>
          <w:type w:val="continuous"/>
          <w:pgMar w:top="840" w:right="1000" w:bottom="840" w:left="1000" w:header="400" w:footer="400"/>
          <w:pgNumType w:fmt="decimal"/>
          <w:cols w:space="720"/>
        </w:sectPr>
      </w:pPr>
      <w:r>
        <w:br/>
      </w:r>
      <w:r>
        <w:pict>
          <v:line id="_x0000_s2646" style="position:absolute;z-index:252858368" from="0,10pt" to="512pt,10pt" strokecolor="black" strokeweight="1pt">
            <v:stroke linestyle="single"/>
          </v:line>
        </w:pict>
      </w:r>
      <w:r>
        <w:rPr>
          <w:rFonts w:ascii="arial" w:eastAsia="arial" w:hAnsi="arial" w:cs="arial"/>
          <w:b/>
          <w:color w:val="767676"/>
          <w:sz w:val="16"/>
        </w:rPr>
        <w:t>End of Document</w:t>
      </w:r>
    </w:p>
    <w:p>
      <w:pPr>
        <w:pStyle w:val="Normal442"/>
        <w:sectPr>
          <w:headerReference w:type="even" r:id="rId3919"/>
          <w:headerReference w:type="default" r:id="rId3920"/>
          <w:footerReference w:type="even" r:id="rId3921"/>
          <w:footerReference w:type="default" r:id="rId3922"/>
          <w:headerReference w:type="first" r:id="rId3923"/>
          <w:footerReference w:type="first" r:id="rId3924"/>
          <w:pgSz w:w="12240" w:h="15840"/>
          <w:pgMar w:top="840" w:right="1000" w:bottom="840" w:left="1000" w:header="400" w:footer="400"/>
          <w:pgNumType w:fmt="decimal"/>
          <w:cols w:space="720"/>
          <w:titlePg w:val="0"/>
        </w:sectPr>
      </w:pPr>
    </w:p>
    <w:p>
      <w:pPr>
        <w:pStyle w:val="Normal442"/>
      </w:pPr>
    </w:p>
    <w:p>
      <w:pPr>
        <w:pStyle w:val="Normal442"/>
      </w:pPr>
      <w:r>
        <w:pict>
          <v:shape id="_x0000_i2647" type="#_x0000_t75" alt="LexisNexis®" style="width:147.75pt;height:30pt">
            <v:imagedata r:id="rId17" o:title=""/>
          </v:shape>
        </w:pict>
      </w:r>
      <w:r>
        <w:cr/>
      </w:r>
    </w:p>
    <w:p>
      <w:pPr>
        <w:pStyle w:val="Heading1440"/>
        <w:keepNext w:val="0"/>
        <w:spacing w:after="200" w:line="340" w:lineRule="atLeast"/>
        <w:ind w:left="0" w:right="0" w:firstLine="0"/>
        <w:jc w:val="center"/>
      </w:pPr>
      <w:hyperlink r:id="rId3925" w:history="1">
        <w:r>
          <w:rPr>
            <w:rFonts w:ascii="arial" w:eastAsia="arial" w:hAnsi="arial" w:cs="arial"/>
            <w:b/>
            <w:i/>
            <w:strike w:val="0"/>
            <w:color w:val="0077CC"/>
            <w:sz w:val="28"/>
            <w:u w:val="single"/>
            <w:vertAlign w:val="baseline"/>
          </w:rPr>
          <w:t>Divided They Stand</w:t>
        </w:r>
      </w:hyperlink>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26, 2008 Monday</w:t>
      </w:r>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42"/>
        <w:keepNext w:val="0"/>
        <w:spacing w:after="0" w:line="240" w:lineRule="atLeast"/>
        <w:ind w:right="0"/>
        <w:jc w:val="both"/>
      </w:pPr>
      <w:bookmarkStart w:id="890" w:name="Bookmark_442"/>
      <w:bookmarkEnd w:id="890"/>
    </w:p>
    <w:p>
      <w:pPr>
        <w:pStyle w:val="Normal4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15; OP-ED COLUMNNIST</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788 words</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PAUL KRUGMAN</w:t>
      </w:r>
    </w:p>
    <w:p>
      <w:pPr>
        <w:pStyle w:val="Normal442"/>
        <w:keepNext/>
        <w:spacing w:before="240" w:after="0" w:line="340" w:lineRule="atLeast"/>
        <w:ind w:left="0" w:right="0" w:firstLine="0"/>
        <w:jc w:val="left"/>
      </w:pPr>
      <w:bookmarkStart w:id="891" w:name="Body_440"/>
      <w:bookmarkEnd w:id="891"/>
      <w:r>
        <w:rPr>
          <w:rFonts w:ascii="arial" w:eastAsia="arial" w:hAnsi="arial" w:cs="arial"/>
          <w:b/>
          <w:i w:val="0"/>
          <w:strike w:val="0"/>
          <w:noProof w:val="0"/>
          <w:color w:val="000000"/>
          <w:position w:val="0"/>
          <w:sz w:val="28"/>
          <w:u w:val="none"/>
          <w:vertAlign w:val="baseline"/>
        </w:rPr>
        <w:t>Body</w:t>
      </w:r>
    </w:p>
    <w:p>
      <w:pPr>
        <w:pStyle w:val="Normal442"/>
        <w:spacing w:line="60" w:lineRule="exact"/>
      </w:pPr>
      <w:r>
        <w:pict>
          <v:line id="_x0000_s2648" style="position:absolute;z-index:252859392" from="0,2pt" to="512pt,2pt" strokecolor="#009ddb" strokeweight="2pt">
            <v:stroke linestyle="single"/>
            <w10:wrap type="topAndBottom"/>
          </v:line>
        </w:pict>
      </w:r>
    </w:p>
    <w:p>
      <w:pPr>
        <w:pStyle w:val="Normal442"/>
      </w:pP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 a way, almost appropriate that the final days of the struggle for the Democratic nomination have been marked by yet another fake Clinton scandal -- the latest in a long line that goes all the way back to Whitewater.</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one, in case you missed it, involved an interview Hillary Clinton gave the editorial board of South Dakota's Argus Leader, in which she tried to make a case for her continuing campaign by pointing out that nomination fights have often gone on into the summer. As one of her illustrations, she mentioned that Bobby Kennedy was assassinated in June.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wasn't the best example to use, but it's absurd to suggest, as some Obama supporters immediately did, that Mrs. Clinton was making some kind of dark hint about Barack Obama's future.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then, it was equally absurd to portray Mrs. Clinton's assertion that it took L.B.J.'s political skills to turn Martin Luther King's vision into legislation as an example of politicizing race. Yet the claim that Mrs. Clinton was playing the race card, which was promoted by some Obama supporters as well as in a memo by a member of Mr. Obama's staff, achieved wide currency.</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does all this matter? Not for the nomination: Mr. Obama will be the Democratic nominee. But he has a problem: many grass-roots Clinton supporters feel that she has received unfair, even grotesque treatment. And the lingering bitterness from the primary campaign could cost Mr. Obama the White House.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extent that the general election is about the issues, Mr. Obama should have no trouble winning over former Clinton supporters, especially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he lost in the primaries. His health care plan is seriously deficient, but he will nonetheless be running on a far more worker-friendly platform than his opponent.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Indeed, John McCain has shed whatever maverick tendencies he may once have had, and become almost a caricature conservative -- an advocate of lower taxes for the rich and corporations, a privatizer and shredder of the safety net.</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elections always involve emotions as well as issues, and there are some ominous signs in the polling data.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Florida, in particular, the rolling estimate produced by the professionals at Pollster.com shows Mr. McCain running substantially ahead of Mr. Obama, even as he runs significantly behind Mrs. Clinton. Ohio also looks problematic, and Pennsylvania looks closer than it should. It's true that head-to-head polls five months before the general election have a poor track record. But they certainly give reason to worry.</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point is that Mr. Obama may need those disgruntled Clinton supporters, lest he manage to lose in what ought to be a banner Democratic year.</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what should Mr. Obama and his supporters do?</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immediately, they should realize that the continuing demonization of Mrs. Clinton serves nobody except Mr. McCain. One more trumped-up scandal won't persuade the millions of voters who stuck with Mrs. Clinton despite incessant attacks on her character that she really was evil all along. But it might incline a few more of them to stay home in November.</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 should Obama supporters dismiss Mrs. Clinton's strength as a purely Appalachian phenomenon, with the implication that Clinton voters are just a bunch of hicks.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what comes next?</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needs to do her part: she needs to be careful not to act as a spoiler during what's left of the primary, she needs to bow out gracefully if, as seems almost certain, Mr. Obama receives the nod, and she needs to campaign strongly for the nominee once the convention is over. She has said she'll do that, and there's no reason to believe that she doesn't mean it.</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mainly it's up to Mr. Obama to deliver the unity he has always promised -- starting with his own party.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thing to do would be to make a gesture of respect for Democrats who voted in good faith by recognizing Florida's primary votes -- which at this point wouldn't change the outcome of the nomination fight.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only reason I can see for Obama supporters to oppose seating Florida is that it might let Mrs. Clinton claim that she received a majority of the popular vote. But which is more important -- denying Mrs. Clinton bragging rights, or possibly forfeiting the general election?</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about offering Mrs. Clinton the vice presidency? If I were Mr. Obama, I'd do it. Adding Mrs. Clinton to the ticket -- or at least making the offer -- might help heal the wounds of an ugly primary fight.</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the point: the nightmare Mr. Obama and his supporters should fear is that in an election year in which everything favors the Democrats, he will nonetheless manage to lose. He needs to do everything he can to make sure that doesn't happen.  </w:t>
      </w:r>
    </w:p>
    <w:p>
      <w:pPr>
        <w:pStyle w:val="Normal442"/>
        <w:keepNext w:val="0"/>
        <w:spacing w:before="240" w:after="0" w:line="260" w:lineRule="atLeast"/>
        <w:ind w:left="0" w:right="0" w:firstLine="0"/>
        <w:jc w:val="left"/>
      </w:pPr>
      <w:r>
        <w:br/>
      </w:r>
      <w:hyperlink r:id="rId3926" w:history="1">
        <w:r>
          <w:rPr>
            <w:rFonts w:ascii="arial" w:eastAsia="arial" w:hAnsi="arial" w:cs="arial"/>
            <w:b w:val="0"/>
            <w:i/>
            <w:strike w:val="0"/>
            <w:color w:val="0077CC"/>
            <w:sz w:val="20"/>
            <w:u w:val="single"/>
            <w:vertAlign w:val="baseline"/>
          </w:rPr>
          <w:t>http://www.nytimes.com</w:t>
        </w:r>
      </w:hyperlink>
    </w:p>
    <w:p>
      <w:pPr>
        <w:pStyle w:val="Normal4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26, 2008</w:t>
      </w:r>
    </w:p>
    <w:p>
      <w:pPr>
        <w:pStyle w:val="Normal442"/>
      </w:pPr>
    </w:p>
    <w:p>
      <w:pPr>
        <w:pStyle w:val="Normal442"/>
        <w:ind w:left="200"/>
        <w:sectPr>
          <w:type w:val="continuous"/>
          <w:pgMar w:top="840" w:right="1000" w:bottom="840" w:left="1000" w:header="400" w:footer="400"/>
          <w:pgNumType w:fmt="decimal"/>
          <w:cols w:space="720"/>
        </w:sectPr>
      </w:pPr>
      <w:r>
        <w:br/>
      </w:r>
      <w:r>
        <w:pict>
          <v:line id="_x0000_s2649" style="position:absolute;z-index:252860416" from="0,10pt" to="512pt,10pt" strokecolor="black" strokeweight="1pt">
            <v:stroke linestyle="single"/>
          </v:line>
        </w:pict>
      </w:r>
      <w:r>
        <w:rPr>
          <w:rFonts w:ascii="arial" w:eastAsia="arial" w:hAnsi="arial" w:cs="arial"/>
          <w:b/>
          <w:color w:val="767676"/>
          <w:sz w:val="16"/>
        </w:rPr>
        <w:t>End of Document</w:t>
      </w:r>
    </w:p>
    <w:p>
      <w:pPr>
        <w:pStyle w:val="Normal443"/>
        <w:sectPr>
          <w:headerReference w:type="even" r:id="rId3927"/>
          <w:headerReference w:type="default" r:id="rId3928"/>
          <w:footerReference w:type="even" r:id="rId3929"/>
          <w:footerReference w:type="default" r:id="rId3930"/>
          <w:headerReference w:type="first" r:id="rId3931"/>
          <w:footerReference w:type="first" r:id="rId3932"/>
          <w:pgSz w:w="12240" w:h="15840"/>
          <w:pgMar w:top="840" w:right="1000" w:bottom="840" w:left="1000" w:header="400" w:footer="400"/>
          <w:pgNumType w:fmt="decimal"/>
          <w:cols w:space="720"/>
          <w:titlePg w:val="0"/>
        </w:sectPr>
      </w:pPr>
    </w:p>
    <w:p>
      <w:pPr>
        <w:pStyle w:val="Normal443"/>
      </w:pPr>
    </w:p>
    <w:p>
      <w:pPr>
        <w:pStyle w:val="Normal443"/>
      </w:pPr>
      <w:r>
        <w:pict>
          <v:shape id="_x0000_i2650" type="#_x0000_t75" alt="LexisNexis®" style="width:147.75pt;height:30pt">
            <v:imagedata r:id="rId17" o:title=""/>
          </v:shape>
        </w:pict>
      </w:r>
      <w:r>
        <w:cr/>
      </w:r>
    </w:p>
    <w:p>
      <w:pPr>
        <w:pStyle w:val="Heading1441"/>
        <w:keepNext w:val="0"/>
        <w:spacing w:after="200" w:line="340" w:lineRule="atLeast"/>
        <w:ind w:left="0" w:right="0" w:firstLine="0"/>
        <w:jc w:val="center"/>
      </w:pPr>
      <w:hyperlink r:id="rId3933" w:history="1">
        <w:r>
          <w:rPr>
            <w:rFonts w:ascii="arial" w:eastAsia="arial" w:hAnsi="arial" w:cs="arial"/>
            <w:b/>
            <w:i/>
            <w:strike w:val="0"/>
            <w:color w:val="0077CC"/>
            <w:sz w:val="28"/>
            <w:u w:val="single"/>
            <w:vertAlign w:val="baseline"/>
          </w:rPr>
          <w:t>Minimal, but Not Radical, 'Carousel'</w:t>
        </w:r>
      </w:hyperlink>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2008 Sunday</w:t>
      </w:r>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43"/>
        <w:keepNext w:val="0"/>
        <w:spacing w:after="0" w:line="240" w:lineRule="atLeast"/>
        <w:ind w:right="0"/>
        <w:jc w:val="both"/>
      </w:pPr>
      <w:bookmarkStart w:id="892" w:name="Bookmark_443"/>
      <w:bookmarkEnd w:id="892"/>
    </w:p>
    <w:p>
      <w:pPr>
        <w:pStyle w:val="Normal4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CT; Column 0; Connecticut Weekly Desk; Pg. 12; THEATER REVIEW</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765 words</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SYLVIANE GOLD</w:t>
      </w:r>
    </w:p>
    <w:p>
      <w:pPr>
        <w:pStyle w:val="Normal443"/>
        <w:keepNext/>
        <w:spacing w:before="240" w:after="0" w:line="340" w:lineRule="atLeast"/>
        <w:ind w:left="0" w:right="0" w:firstLine="0"/>
        <w:jc w:val="left"/>
      </w:pPr>
      <w:bookmarkStart w:id="893" w:name="Body_441"/>
      <w:bookmarkEnd w:id="893"/>
      <w:r>
        <w:rPr>
          <w:rFonts w:ascii="arial" w:eastAsia="arial" w:hAnsi="arial" w:cs="arial"/>
          <w:b/>
          <w:i w:val="0"/>
          <w:strike w:val="0"/>
          <w:noProof w:val="0"/>
          <w:color w:val="000000"/>
          <w:position w:val="0"/>
          <w:sz w:val="28"/>
          <w:u w:val="none"/>
          <w:vertAlign w:val="baseline"/>
        </w:rPr>
        <w:t>Body</w:t>
      </w:r>
    </w:p>
    <w:p>
      <w:pPr>
        <w:pStyle w:val="Normal443"/>
        <w:spacing w:line="60" w:lineRule="exact"/>
      </w:pPr>
      <w:r>
        <w:pict>
          <v:line id="_x0000_s2651" style="position:absolute;z-index:252861440" from="0,2pt" to="512pt,2pt" strokecolor="#009ddb" strokeweight="2pt">
            <v:stroke linestyle="single"/>
            <w10:wrap type="topAndBottom"/>
          </v:line>
        </w:pict>
      </w:r>
    </w:p>
    <w:p>
      <w:pPr>
        <w:pStyle w:val="Normal443"/>
      </w:pP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adjectives one can apply to the great musicals by Richard Rodgers and Oscar Hammerstein II. But a half-century or so after their creation, ''fresh'' is not typically the first, or even the last, word that springs to mind.</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wonderful songs seem too familiar, their well-made plots too proficient, their long-accepted innovations too hallowed by history to be called fresh.</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that is the word that best describes the terrific new production of ''Carousel'' at Long Wharf. Even the superlative ''South Pacific'' now at Lincoln Center  feels like what it is: a magnificently mounted revival of a classic. The Long Wharf ''Carousel,'' by contrast, feels like a new show, with lines that have never before been spoken and songs that have never before been sung.</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not to say that we're dealing with a radical interpretation here. The director, Charles Newell, has decided on a minimalist approach that emphasizes the gritty lives of the musical's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characters. In this ''Carousel,'' everyone has an aching back. So Jacqueline Firkins undercuts the show's usual 19th-century prettiness with no-frills costumes in drab shades of blue and brown. And the set designer, John Culbert, avoids pictorialism altogether, ditching literal references to the show's bustling fairground and New England docks in favor of a pair of nearly bare curving platforms and an abstract backdrop of wooden slats. Even the musical's title attraction is imaginary, represented onstage by a single, miniature carousel horse suspended overhead and dramatically lighted by the expert Joshua Horvath.</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for all its Brechtian impulses and stripped-down style, this ''Carousel'' is essentially the one we've known since 1945, when the musical adaptation of Ferenc Molnar's ''Liliom'' opened on Broadway and dared to break the audience's heart. It is still about the star-crossed romance between Julie Jordan, the independent-minded mill worker, and Billy Bigelow, the shiftless but captivating carnival barker; it is still about how Billy's love reaches beyond the grave to heal his angry, aching daughter.</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freshness comes from the vivid but unaffected performances of the show's young, mostly Chicago-based leads (Mr. Newell is the artistic director of the Court Theater in Chicago, where this production originated). It comes from utter simplicity -- which in the theater is never simple.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Much credit is due the music director, Doug Peck, who has reduced the orchestra to 10 instrumentalists. He leaves only a shimmering latticework that supports the voices without weighing them down. This allows Johanna McKenzie Miller, the blooming, demure Julie, to sing ''If I Loved You'' as if its lyrics were occurring to her on the spot. Her Julie is not a sweet-voiced musical-theater ingenue performing a big, famous love song; she's a quiet, tremulous young woman discovering her deepest self for the very first time. And Nicholas Belton's yearning Billy, confused by the same, unfamiliar stirrings, can respond in kind. Whether it is Jessie Mueller's exuberant ''When I Marry Mr. Snow,'' Mr. Belton's contemplative ''Soliloquy'' or Ms. Miller's mournful ''What's the Use of Wond'rin','' these performers can fully inhabit their songs.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also helps that they are not show-biz pretty. They're not homely, by any means. But Ms. Miller and Ms. Mueller (whose wryly sunny Carrie Pipperidge stands out in a cast of standouts) actually look like two young women who might be working for a living in a Maine textile mill. And Mr. Belton embodies a Billy just handsome enough to turn their heads -- without being so good-looking that he doesn't seem to belong.</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a few miscues, as there must be. For example, the famous Agnes de Mille dream ballet, in which Billy and Julie's teenage daughter, Louise, flirts with the same fate that ensnared her mother, can't work in a production lacking dancers. Instead, Randy Duncan gives Laura Scheinbaum some overstated choreography to establish that Louise is a wild one, then sends her into the arms of Tommy Rapley for a wan duet.</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flaws are minor alongside Mr. Newell's achievement. Unlike his production last season of ''Man of La Mancha,'' which sought relevance with extraneous allusions to America's adventure in Iraq, ''Carousel'' arrives at the goal the old-fashioned way: by looking single-mindedly into the work rather than outside it.</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''Carousel,'' by Richard Rodgers and Oscar Hammerstein II, is at Long Wharf Theater, 222 Sargent Drive, New Haven, through June 1. Information at 203-787-4282 or www.longwharf.org.  </w:t>
      </w:r>
    </w:p>
    <w:p>
      <w:pPr>
        <w:pStyle w:val="Normal443"/>
        <w:keepNext w:val="0"/>
        <w:spacing w:before="240" w:after="0" w:line="260" w:lineRule="atLeast"/>
        <w:ind w:left="0" w:right="0" w:firstLine="0"/>
        <w:jc w:val="left"/>
      </w:pPr>
      <w:r>
        <w:br/>
      </w:r>
      <w:hyperlink r:id="rId3934" w:history="1">
        <w:r>
          <w:rPr>
            <w:rFonts w:ascii="arial" w:eastAsia="arial" w:hAnsi="arial" w:cs="arial"/>
            <w:b w:val="0"/>
            <w:i/>
            <w:strike w:val="0"/>
            <w:color w:val="0077CC"/>
            <w:sz w:val="20"/>
            <w:u w:val="single"/>
            <w:vertAlign w:val="baseline"/>
          </w:rPr>
          <w:t>http://www.nytimes.com</w:t>
        </w:r>
      </w:hyperlink>
    </w:p>
    <w:p>
      <w:pPr>
        <w:pStyle w:val="Normal4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3"/>
        <w:spacing w:line="60" w:lineRule="exact"/>
      </w:pPr>
      <w:r>
        <w:pict>
          <v:line id="_x0000_s2652" style="position:absolute;z-index:252862464" from="0,2pt" to="512pt,2pt" strokecolor="#009ddb" strokeweight="2pt">
            <v:stroke linestyle="single"/>
            <w10:wrap type="topAndBottom"/>
          </v:line>
        </w:pict>
      </w:r>
    </w:p>
    <w:p>
      <w:pPr>
        <w:pStyle w:val="Normal4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NO FRILLS: Ernestine Jackson, far left, as Nettie with the cast of ''Carousel'' at Long Wharf Theater</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Nicholas Belton is Billy and Johanna McKenzie Miller is Julie. (PHOTOGRAPHS BY T. CHARLES ERICKSON)                                 </w:t>
      </w:r>
    </w:p>
    <w:p>
      <w:pPr>
        <w:pStyle w:val="Normal4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2008</w:t>
      </w:r>
    </w:p>
    <w:p>
      <w:pPr>
        <w:pStyle w:val="Normal443"/>
      </w:pPr>
    </w:p>
    <w:p>
      <w:pPr>
        <w:pStyle w:val="Normal443"/>
        <w:ind w:left="200"/>
        <w:sectPr>
          <w:type w:val="continuous"/>
          <w:pgMar w:top="840" w:right="1000" w:bottom="840" w:left="1000" w:header="400" w:footer="400"/>
          <w:pgNumType w:fmt="decimal"/>
          <w:cols w:space="720"/>
        </w:sectPr>
      </w:pPr>
      <w:r>
        <w:br/>
      </w:r>
      <w:r>
        <w:pict>
          <v:line id="_x0000_s2653" style="position:absolute;z-index:252863488" from="0,10pt" to="512pt,10pt" strokecolor="black" strokeweight="1pt">
            <v:stroke linestyle="single"/>
          </v:line>
        </w:pict>
      </w:r>
      <w:r>
        <w:rPr>
          <w:rFonts w:ascii="arial" w:eastAsia="arial" w:hAnsi="arial" w:cs="arial"/>
          <w:b/>
          <w:color w:val="767676"/>
          <w:sz w:val="16"/>
        </w:rPr>
        <w:t>End of Document</w:t>
      </w:r>
    </w:p>
    <w:p>
      <w:pPr>
        <w:pStyle w:val="Normal444"/>
        <w:sectPr>
          <w:headerReference w:type="even" r:id="rId3935"/>
          <w:headerReference w:type="default" r:id="rId3936"/>
          <w:footerReference w:type="even" r:id="rId3937"/>
          <w:footerReference w:type="default" r:id="rId3938"/>
          <w:headerReference w:type="first" r:id="rId3939"/>
          <w:footerReference w:type="first" r:id="rId3940"/>
          <w:pgSz w:w="12240" w:h="15840"/>
          <w:pgMar w:top="840" w:right="1000" w:bottom="840" w:left="1000" w:header="400" w:footer="400"/>
          <w:pgNumType w:fmt="decimal"/>
          <w:cols w:space="720"/>
          <w:titlePg w:val="0"/>
        </w:sectPr>
      </w:pPr>
    </w:p>
    <w:p>
      <w:pPr>
        <w:pStyle w:val="Normal444"/>
      </w:pPr>
    </w:p>
    <w:p>
      <w:pPr>
        <w:pStyle w:val="Normal444"/>
      </w:pPr>
      <w:r>
        <w:pict>
          <v:shape id="_x0000_i2654" type="#_x0000_t75" alt="LexisNexis®" style="width:147.75pt;height:30pt">
            <v:imagedata r:id="rId17" o:title=""/>
          </v:shape>
        </w:pict>
      </w:r>
      <w:r>
        <w:cr/>
      </w:r>
    </w:p>
    <w:p>
      <w:pPr>
        <w:pStyle w:val="Heading1442"/>
        <w:keepNext w:val="0"/>
        <w:spacing w:after="200" w:line="340" w:lineRule="atLeast"/>
        <w:ind w:left="0" w:right="0" w:firstLine="0"/>
        <w:jc w:val="center"/>
      </w:pPr>
      <w:hyperlink r:id="rId3941" w:history="1">
        <w:r>
          <w:rPr>
            <w:rFonts w:ascii="arial" w:eastAsia="arial" w:hAnsi="arial" w:cs="arial"/>
            <w:b/>
            <w:i/>
            <w:strike w:val="0"/>
            <w:color w:val="0077CC"/>
            <w:sz w:val="28"/>
            <w:u w:val="single"/>
            <w:vertAlign w:val="baseline"/>
          </w:rPr>
          <w:t>A Summer of Easy Guns and Dead Children</w:t>
        </w:r>
      </w:hyperlink>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2012 Tuesday</w:t>
      </w:r>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44"/>
        <w:keepNext w:val="0"/>
        <w:spacing w:after="0" w:line="240" w:lineRule="atLeast"/>
        <w:ind w:right="0"/>
        <w:jc w:val="both"/>
      </w:pPr>
      <w:bookmarkStart w:id="894" w:name="Bookmark_444"/>
      <w:bookmarkEnd w:id="894"/>
    </w:p>
    <w:p>
      <w:pPr>
        <w:pStyle w:val="Normal4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21; GOTHAM</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997 words</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POWELL</w:t>
      </w:r>
    </w:p>
    <w:p>
      <w:pPr>
        <w:pStyle w:val="Normal4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3942" w:history="1">
        <w:r>
          <w:rPr>
            <w:rFonts w:ascii="arial" w:eastAsia="arial" w:hAnsi="arial" w:cs="arial"/>
            <w:b w:val="0"/>
            <w:i/>
            <w:strike w:val="0"/>
            <w:noProof w:val="0"/>
            <w:color w:val="0077CC"/>
            <w:position w:val="0"/>
            <w:sz w:val="20"/>
            <w:u w:val="single"/>
            <w:vertAlign w:val="baseline"/>
          </w:rPr>
          <w:t>powellm@nytimes.com</w:t>
        </w:r>
      </w:hyperlink>
      <w:r>
        <w:rPr>
          <w:rFonts w:ascii="arial" w:eastAsia="arial" w:hAnsi="arial" w:cs="arial"/>
          <w:b w:val="0"/>
          <w:i w:val="0"/>
          <w:strike w:val="0"/>
          <w:noProof w:val="0"/>
          <w:color w:val="000000"/>
          <w:position w:val="0"/>
          <w:sz w:val="20"/>
          <w:u w:val="none"/>
          <w:vertAlign w:val="baseline"/>
        </w:rPr>
        <w:t>; Twitter: @powellnyt</w:t>
      </w:r>
    </w:p>
    <w:p>
      <w:pPr>
        <w:pStyle w:val="Normal444"/>
        <w:keepNext/>
        <w:spacing w:before="240" w:after="0" w:line="340" w:lineRule="atLeast"/>
        <w:ind w:left="0" w:right="0" w:firstLine="0"/>
        <w:jc w:val="left"/>
      </w:pPr>
      <w:bookmarkStart w:id="895" w:name="Body_442"/>
      <w:bookmarkEnd w:id="895"/>
      <w:r>
        <w:rPr>
          <w:rFonts w:ascii="arial" w:eastAsia="arial" w:hAnsi="arial" w:cs="arial"/>
          <w:b/>
          <w:i w:val="0"/>
          <w:strike w:val="0"/>
          <w:noProof w:val="0"/>
          <w:color w:val="000000"/>
          <w:position w:val="0"/>
          <w:sz w:val="28"/>
          <w:u w:val="none"/>
          <w:vertAlign w:val="baseline"/>
        </w:rPr>
        <w:t>Body</w:t>
      </w:r>
    </w:p>
    <w:p>
      <w:pPr>
        <w:pStyle w:val="Normal444"/>
        <w:spacing w:line="60" w:lineRule="exact"/>
      </w:pPr>
      <w:r>
        <w:pict>
          <v:line id="_x0000_s2655" style="position:absolute;z-index:252864512" from="0,2pt" to="512pt,2pt" strokecolor="#009ddb" strokeweight="2pt">
            <v:stroke linestyle="single"/>
            <w10:wrap type="topAndBottom"/>
          </v:line>
        </w:pict>
      </w:r>
    </w:p>
    <w:p>
      <w:pPr>
        <w:pStyle w:val="Normal444"/>
      </w:pP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Harlem, Paula Shaw-Leary talks of her youngest, Matt, who got his college degree in May and was accepted to graduate school, a soulful-eyed young man with a broad nose and an impish sense of humor.</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can make friends laugh like Matt,'' Ms. Shaw-Leary says. ''They are walking in circles waiting for him to come back.''</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northeast Bronx, Cassell Brooks, a car service driver, sits on a stoop and talks of his son Kemar: a swift runner, a gifted tennis player, an A student with the certificate to prove it. ''A classic boy,'' Mr. Brooks says in his rich Jamaican baritone, his smile wistful. ''A classic.''</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night in early July, Matt grew restless and stepped outside to talk with old friends on 128th Street and swap a few jokes. One night in late July, as Kemar played tennis in Haffen Park, a thunderstorm cracked and flashed. He turned to sprint the 80 yards back to his family apartment.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bullet fired mistakenly at Matt, 21, struck him in the back; a random bullet struck Kemar, 14, in the head. Both died.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parents are left with holes in their hearts that will never heal over.</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Shaw-Leary leans across her couch and touches the urn that holds Matt's ashes; a Yankees cap and a Snickers bar sit on top. ''Matt always told me, 'Don't worry, I'm going to do a lot of stuff in my life, I'm young!' '' Ms. Shaw-Leary recalls. ''And he was right -- he was so young.''</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celebrate New York City as the safest big city in America. We talk of new parks, restaurants, theaters, food festivals and tourists' piling on in. If you are lucky enough to live in the right upper-middle-class neighborhood, housing values float upward.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reality of this city.</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is this: New York has experienced a summer of shooting, bullets ripping through young backs and spleens, exploding chests and filling lungs with blood. A 4-year-old girl took a bullet and died, as did a young boxer in Brownsville. Just last week, a 9-year-old boy was struck in the leg as he walked down Walton Avenue in the Bronx with his mother.</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Shootings through Aug. 26 were up 5.2 percent compared with the same period in 2011; the number of shooting victims is on the rise, up 6.1 percent, to 1,166.</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so easy to demand that the police do more, but that's silliness. For 20 years, the police and mayors have tightened gun laws and labored to remove semiautomatics and AK-47s, often called slammers. But the flood tide of armaments keeps running in.</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 City, Hood Starz, 280, Wave Gang -- the members of these gangs are so many Billy the Kids in do-rags, posting YouTube videos of beat-downs and sending texts like this intercepted by the police last week: ''I just cop dis slammer and dyin' to use it.''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too many parents embrace cluelessness like an old friend.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not the reality for Matt and Kemar. ''My daughter Princess called me Sergeant Strict,'' Ms. Shaw-Leary says. ''I still set the Cinderella curfew for the older ones: You're in by midnight or I'm calling you.''</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Shaw-Leary is a Jamaica-born force of nature, her black curls surrounding a mouth that can light up like a many-megawatt beacon. She laid down a rule for her seven children: No marriages and no children before you get a college degree. Her next youngest, Princess, is working on a master's at Fordham.</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wintertime, Ms. Shaw-Leary patted her sons' coats. ''I like stop-and-frisk,'' she says. ''I stop and frisk my own kids! I tell Matt, 'If a police officer stops you, don't get macho. They are doing their jobs.' ''</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leads me to his room, where his SpongeBob doll sits near his favorite gold sneakers. She keeps his television on, tuned to ''Sports Center'' on ESPN.</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his favorite television show,'' she says. ''He loves it.''</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Shaw-Leary and Mr. Brooks speak of their boys like this, present tense becoming past becoming present again. Your child does not go easy to the grave.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Shaw-Leary knew violence lurked. Matt was killed on 128th Street, which had been renamed Cheyenne Baez Way, after a soft-eyed 17-year-old girl who was killed by a stray bullet in 2010. So she persuaded Matt to stay with a sister in Atlanta after he graduated.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at peace for a month,'' she says. ''I begged him to stay. He told me he missed my cooking. I told him 'I'll teach you how to make ziti on the telephone.' ''</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returned to New York in late June.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Brooks was a laborer in Kingston, Jamaica; he left for America two years ago. He found an apartment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just yards from Haffen Park. He was struck by how peaceful it seemed. Then he sent for Kemar. ''We shared the great American dream,'' he says.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Kemar enrolled in high school. He ran track, but tennis was his true love. He beat even adults.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me, 'I'm your prodigy,' '' Mr. Brooks recalls.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July night, Mr. Brooks searched for Kemar in the rain. At 5 a.m., he found his son lying on the ground, his tennis racket beside him.</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came from a broken home. I didn't get a proper education. My dreams were crushed,'' Mr. Brooks says softly. ''This child, my God, with luck, he would have surpassed us all.''</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Shaw-Leary planned to drive with Matt up to graduate school in Albany in August. Then she got a phone call at work on July 5: Matt was shot. Please God, please God, please God. A taxi took her to Harlem Hospital Center.</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doctor led her into the room where Matt lay. She caressed his head, spoke softly into his ears and, with her hands, closed her son's eyes forever.</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young sons of New York, lost to its violence.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Cassell Brooks with a picture of Kemar Brooks, 14, the youngest of his three sons, in the Eastchester section of the Bronx. Kemar, who was killed in July, was ''a classic boy,'' Mr. Brooks said. (PHOTOGRAPH BY CHESTER HIGGINS JR./THE NEW YORK TIMES); Paula Shaw-Leary wept in the bedroom of her son, Matt Shaw, 21, in Harlem. Matt, who was about to start graduate school, was killed in July by a bullet that was mistakenly fired at him. (PHOTOGRAPH BY MARCUS YAM FOR THE NEW YORK TIMES)</w:t>
      </w:r>
    </w:p>
    <w:p>
      <w:pPr>
        <w:pStyle w:val="Normal444"/>
        <w:keepNext w:val="0"/>
        <w:spacing w:before="240" w:after="0" w:line="260" w:lineRule="atLeast"/>
        <w:ind w:left="0" w:right="0" w:firstLine="0"/>
        <w:jc w:val="left"/>
      </w:pPr>
      <w:r>
        <w:br/>
      </w:r>
      <w:hyperlink r:id="rId3943" w:history="1">
        <w:r>
          <w:rPr>
            <w:rFonts w:ascii="arial" w:eastAsia="arial" w:hAnsi="arial" w:cs="arial"/>
            <w:b w:val="0"/>
            <w:i/>
            <w:strike w:val="0"/>
            <w:color w:val="0077CC"/>
            <w:sz w:val="20"/>
            <w:u w:val="single"/>
            <w:vertAlign w:val="baseline"/>
          </w:rPr>
          <w:t>http://www.nytimes.com/2012/09/04/nyregion/in-the-safest-big-city-a-summer-of-guns-and-death.html</w:t>
        </w:r>
      </w:hyperlink>
    </w:p>
    <w:p>
      <w:pPr>
        <w:pStyle w:val="Normal4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2012</w:t>
      </w:r>
    </w:p>
    <w:p>
      <w:pPr>
        <w:pStyle w:val="Normal444"/>
      </w:pPr>
    </w:p>
    <w:p>
      <w:pPr>
        <w:pStyle w:val="Normal444"/>
        <w:ind w:left="200"/>
        <w:sectPr>
          <w:type w:val="continuous"/>
          <w:pgMar w:top="840" w:right="1000" w:bottom="840" w:left="1000" w:header="400" w:footer="400"/>
          <w:pgNumType w:fmt="decimal"/>
          <w:cols w:space="720"/>
        </w:sectPr>
      </w:pPr>
      <w:r>
        <w:br/>
      </w:r>
      <w:r>
        <w:pict>
          <v:line id="_x0000_s2656" style="position:absolute;z-index:252865536" from="0,10pt" to="512pt,10pt" strokecolor="black" strokeweight="1pt">
            <v:stroke linestyle="single"/>
          </v:line>
        </w:pict>
      </w:r>
      <w:r>
        <w:rPr>
          <w:rFonts w:ascii="arial" w:eastAsia="arial" w:hAnsi="arial" w:cs="arial"/>
          <w:b/>
          <w:color w:val="767676"/>
          <w:sz w:val="16"/>
        </w:rPr>
        <w:t>End of Document</w:t>
      </w:r>
    </w:p>
    <w:p>
      <w:pPr>
        <w:pStyle w:val="Normal445"/>
        <w:sectPr>
          <w:headerReference w:type="even" r:id="rId3944"/>
          <w:headerReference w:type="default" r:id="rId3945"/>
          <w:footerReference w:type="even" r:id="rId3946"/>
          <w:footerReference w:type="default" r:id="rId3947"/>
          <w:headerReference w:type="first" r:id="rId3948"/>
          <w:footerReference w:type="first" r:id="rId3949"/>
          <w:pgSz w:w="12240" w:h="15840"/>
          <w:pgMar w:top="840" w:right="1000" w:bottom="840" w:left="1000" w:header="400" w:footer="400"/>
          <w:pgNumType w:fmt="decimal"/>
          <w:cols w:space="720"/>
          <w:titlePg w:val="0"/>
        </w:sectPr>
      </w:pPr>
    </w:p>
    <w:p>
      <w:pPr>
        <w:pStyle w:val="Normal445"/>
      </w:pPr>
    </w:p>
    <w:p>
      <w:pPr>
        <w:pStyle w:val="Normal445"/>
      </w:pPr>
      <w:r>
        <w:pict>
          <v:shape id="_x0000_i2657" type="#_x0000_t75" alt="LexisNexis®" style="width:147.75pt;height:30pt">
            <v:imagedata r:id="rId17" o:title=""/>
          </v:shape>
        </w:pict>
      </w:r>
      <w:r>
        <w:cr/>
      </w:r>
    </w:p>
    <w:p>
      <w:pPr>
        <w:pStyle w:val="Heading1443"/>
        <w:keepNext w:val="0"/>
        <w:spacing w:after="200" w:line="340" w:lineRule="atLeast"/>
        <w:ind w:left="0" w:right="0" w:firstLine="0"/>
        <w:jc w:val="center"/>
      </w:pPr>
      <w:hyperlink r:id="rId3950" w:history="1">
        <w:r>
          <w:rPr>
            <w:rFonts w:ascii="arial" w:eastAsia="arial" w:hAnsi="arial" w:cs="arial"/>
            <w:b/>
            <w:i/>
            <w:strike w:val="0"/>
            <w:color w:val="0077CC"/>
            <w:sz w:val="28"/>
            <w:u w:val="single"/>
            <w:vertAlign w:val="baseline"/>
          </w:rPr>
          <w:t>Ex-Guerrilla Vies for Presidency of Uruguay</w:t>
        </w:r>
      </w:hyperlink>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2009 Monday</w:t>
      </w:r>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45"/>
        <w:keepNext w:val="0"/>
        <w:spacing w:after="0" w:line="240" w:lineRule="atLeast"/>
        <w:ind w:right="0"/>
        <w:jc w:val="both"/>
      </w:pPr>
      <w:bookmarkStart w:id="896" w:name="Bookmark_445"/>
      <w:bookmarkEnd w:id="896"/>
    </w:p>
    <w:p>
      <w:pPr>
        <w:pStyle w:val="Normal4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9</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830 words</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ALEXEI BARRIONUEVO</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MONTEVIDEO, Uruguay </w:t>
      </w:r>
    </w:p>
    <w:p>
      <w:pPr>
        <w:pStyle w:val="Normal445"/>
        <w:keepNext/>
        <w:spacing w:before="240" w:after="0" w:line="340" w:lineRule="atLeast"/>
        <w:ind w:left="0" w:right="0" w:firstLine="0"/>
        <w:jc w:val="left"/>
      </w:pPr>
      <w:bookmarkStart w:id="897" w:name="Body_443"/>
      <w:bookmarkEnd w:id="897"/>
      <w:r>
        <w:rPr>
          <w:rFonts w:ascii="arial" w:eastAsia="arial" w:hAnsi="arial" w:cs="arial"/>
          <w:b/>
          <w:i w:val="0"/>
          <w:strike w:val="0"/>
          <w:noProof w:val="0"/>
          <w:color w:val="000000"/>
          <w:position w:val="0"/>
          <w:sz w:val="28"/>
          <w:u w:val="none"/>
          <w:vertAlign w:val="baseline"/>
        </w:rPr>
        <w:t>Body</w:t>
      </w:r>
    </w:p>
    <w:p>
      <w:pPr>
        <w:pStyle w:val="Normal445"/>
        <w:spacing w:line="60" w:lineRule="exact"/>
      </w:pPr>
      <w:r>
        <w:pict>
          <v:line id="_x0000_s2658" style="position:absolute;z-index:252866560" from="0,2pt" to="512pt,2pt" strokecolor="#009ddb" strokeweight="2pt">
            <v:stroke linestyle="single"/>
            <w10:wrap type="topAndBottom"/>
          </v:line>
        </w:pict>
      </w:r>
    </w:p>
    <w:p>
      <w:pPr>
        <w:pStyle w:val="Normal445"/>
      </w:pP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Socialist former guerrilla fighter was battling a conservative former president for the presidency of Uruguay on Sunday in what analysts said was a referendum on the current leftist government.</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 Mujica, a Socialist senator who spent 14 years in prison for waging an urban guerrilla war against the military dictatorship here, was the candidate of the governing Broad Front coalition, whose tenure has improved economic conditions. The current president, Tabare Vazquez, of the Broad Front, remains popular, and Mr. Mujica was considered the front-runner.</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top challenger was Luis Alberto Lacalle, a former president and the candidate of the National Party.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Either candidate would need more than 50 percent of the vote to avoid a runoff election in November. By late Sunday night there were no official results, but Mr. Mujica told local television that he expected the race to go to a runoff.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Mr. Vazquez, the Broad Front led Uruguay out of a deep economic funk earlier this decade. The Broad Front was the first leftist movement in Uruguay to break the cycle of a two-party hold of more than 150 years on the country by the National and Colorado parties.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Broad Front quelled the fears of Uruguayans and foreign investors by charting a pragmatic path closer to those followed by the governments of Brazil, Chile and Peru than to those of Venezuela, Bolivia and Ecuador, which nationalized industries and made conditions less favorable for foreign investors.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''Uruguay fits into the consolidated left of the hemisphere and will probably stay there for the foreseeable future,'' said Riordan Roett, who is the chairman of the Latin American studies program at Johns Hopkins University.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Vazquez, a doctor, has a 60 percent approval rating, opinion polls show, a credit to his steady handling of the economy. Uruguay's Constitution does not allow for re-election, and Mr. Vazquez, in contrast to leaders like Hugo Chavez of Venezuela or Alvaro Uribe of Colombia, did not push for a referendum to loosen term limits.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Uruguayans seemed inclined to give the Broad Front a chance to deepen its program.</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years is very little time, and this government has done a lot of good things with the economy in very little time, but there is much more to do,'' said Analia Chocho, 33, who attended the final rally for Mr. Mujica on Thursday in Pando, a small city just outside Montevideo.</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Vazquez followed a prescription of raising taxes on the wealthy to finance social programs for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such as major construction of low-income housing and an expansion of health care to all workers and their children.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the financial crisis of 2002, Uruguay's unemployment rate has dropped by half to around 7 percent, and the percentage of people classified as poor has fallen to about 26 percent from 37 percent, analysts here said.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Uruguay's race has pitted Mr. Lacalle, a neo-liberal who wants to eliminate the income tax and favors privatizing state firms, against Mr. Mujica, who says he believes in more state involvement in industries and has said he would continue to deepen social programs.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have said they want to continue the macroeconomic policies of Tabare Vazquez,'' said Juan Carlos Doyenart, a political analyst here. ''But this race has transformed into a contest of style over substance, more of images than of concrete issues.''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style and background the two men offer a stark contrast.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Lacalle, 68, is from Uruguay's elite and presided over the country during a difficult period of hyper-inflation.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Mujica, 74, a founder of the Tupamaro guerrilla movement that tried to lead a social revolution here, was jailed for most of the military dictatorship and was also tortured.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never attended college but managed to be elected a senator. He has not taken to the trappings of power, choosing to live in a modest home in the country. He has proposed giving away his presidential salary if elected and living on the salary of his wife, also a senator.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wears cardigans and captivates audiences with his humble tone and plain language. At a speech on Thursday, he promised social change and a government that would transform Uruguay into a ''modern and developed'' country.</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Mujica has caused concerns for some voters because of his political history and verbal indiscretions. Those concerns have been tempered somewhat by his choice of Danilo Astori, the finance minister under Mr. Vazquez, as his running mate.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Mujica further calmed fears during the campaign that he would push Uruguay closer to Mr. Chavez's orbit by saying that he hoped to pattern his government on that of Brazil's president, Luiz Inacio Lula da Silva, who has taken a pragmatic approach to foreign investment and macro-economic management while deepening social protections for the underclasses.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da Silva also has a humble background, as a former auto-plant worker with a grade-school education.  </w:t>
      </w:r>
    </w:p>
    <w:p>
      <w:pPr>
        <w:pStyle w:val="Normal445"/>
        <w:keepNext w:val="0"/>
        <w:spacing w:before="240" w:after="0" w:line="260" w:lineRule="atLeast"/>
        <w:ind w:left="0" w:right="0" w:firstLine="0"/>
        <w:jc w:val="left"/>
      </w:pPr>
      <w:r>
        <w:br/>
      </w:r>
      <w:hyperlink r:id="rId3951" w:history="1">
        <w:r>
          <w:rPr>
            <w:rFonts w:ascii="arial" w:eastAsia="arial" w:hAnsi="arial" w:cs="arial"/>
            <w:b w:val="0"/>
            <w:i/>
            <w:strike w:val="0"/>
            <w:color w:val="0077CC"/>
            <w:sz w:val="20"/>
            <w:u w:val="single"/>
            <w:vertAlign w:val="baseline"/>
          </w:rPr>
          <w:t>http://www.nytimes.com</w:t>
        </w:r>
      </w:hyperlink>
    </w:p>
    <w:p>
      <w:pPr>
        <w:pStyle w:val="Normal4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5"/>
        <w:spacing w:line="60" w:lineRule="exact"/>
      </w:pPr>
      <w:r>
        <w:pict>
          <v:line id="_x0000_s2659" style="position:absolute;z-index:252867584" from="0,2pt" to="512pt,2pt" strokecolor="#009ddb" strokeweight="2pt">
            <v:stroke linestyle="single"/>
            <w10:wrap type="topAndBottom"/>
          </v:line>
        </w:pict>
      </w:r>
    </w:p>
    <w:p>
      <w:pPr>
        <w:pStyle w:val="Normal4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Jose Mujica, 74, a presidential candidate and former guerrilla fighter, arrived at a polling station in Montevideo on Sunday.(PHOTOGRAPH BY MATILDE CAMPODONICO/ASSOCIATED PRESS)                                          </w:t>
      </w:r>
    </w:p>
    <w:p>
      <w:pPr>
        <w:pStyle w:val="Normal4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2009</w:t>
      </w:r>
    </w:p>
    <w:p>
      <w:pPr>
        <w:pStyle w:val="Normal445"/>
      </w:pPr>
    </w:p>
    <w:p>
      <w:pPr>
        <w:pStyle w:val="Normal445"/>
        <w:ind w:left="200"/>
        <w:sectPr>
          <w:type w:val="continuous"/>
          <w:pgMar w:top="840" w:right="1000" w:bottom="840" w:left="1000" w:header="400" w:footer="400"/>
          <w:pgNumType w:fmt="decimal"/>
          <w:cols w:space="720"/>
        </w:sectPr>
      </w:pPr>
      <w:r>
        <w:br/>
      </w:r>
      <w:r>
        <w:pict>
          <v:line id="_x0000_s2660" style="position:absolute;z-index:252868608" from="0,10pt" to="512pt,10pt" strokecolor="black" strokeweight="1pt">
            <v:stroke linestyle="single"/>
          </v:line>
        </w:pict>
      </w:r>
      <w:r>
        <w:rPr>
          <w:rFonts w:ascii="arial" w:eastAsia="arial" w:hAnsi="arial" w:cs="arial"/>
          <w:b/>
          <w:color w:val="767676"/>
          <w:sz w:val="16"/>
        </w:rPr>
        <w:t>End of Document</w:t>
      </w:r>
    </w:p>
    <w:p>
      <w:pPr>
        <w:pStyle w:val="Normal446"/>
        <w:sectPr>
          <w:headerReference w:type="even" r:id="rId3952"/>
          <w:headerReference w:type="default" r:id="rId3953"/>
          <w:footerReference w:type="even" r:id="rId3954"/>
          <w:footerReference w:type="default" r:id="rId3955"/>
          <w:headerReference w:type="first" r:id="rId3956"/>
          <w:footerReference w:type="first" r:id="rId3957"/>
          <w:pgSz w:w="12240" w:h="15840"/>
          <w:pgMar w:top="840" w:right="1000" w:bottom="840" w:left="1000" w:header="400" w:footer="400"/>
          <w:pgNumType w:fmt="decimal"/>
          <w:cols w:space="720"/>
          <w:titlePg w:val="0"/>
        </w:sectPr>
      </w:pPr>
    </w:p>
    <w:p>
      <w:pPr>
        <w:pStyle w:val="Normal446"/>
      </w:pPr>
    </w:p>
    <w:p>
      <w:pPr>
        <w:pStyle w:val="Normal446"/>
      </w:pPr>
      <w:r>
        <w:pict>
          <v:shape id="_x0000_i2661" type="#_x0000_t75" alt="LexisNexis®" style="width:147.75pt;height:30pt">
            <v:imagedata r:id="rId17" o:title=""/>
          </v:shape>
        </w:pict>
      </w:r>
      <w:r>
        <w:cr/>
      </w:r>
    </w:p>
    <w:p>
      <w:pPr>
        <w:pStyle w:val="Heading1444"/>
        <w:keepNext w:val="0"/>
        <w:spacing w:after="200" w:line="340" w:lineRule="atLeast"/>
        <w:ind w:left="0" w:right="0" w:firstLine="0"/>
        <w:jc w:val="center"/>
      </w:pPr>
      <w:hyperlink r:id="rId3958" w:history="1">
        <w:r>
          <w:rPr>
            <w:rFonts w:ascii="arial" w:eastAsia="arial" w:hAnsi="arial" w:cs="arial"/>
            <w:b/>
            <w:i/>
            <w:strike w:val="0"/>
            <w:color w:val="0077CC"/>
            <w:sz w:val="28"/>
            <w:u w:val="single"/>
            <w:vertAlign w:val="baseline"/>
          </w:rPr>
          <w:t>THE 2004 CAMPAIGN: THE CANDIDATES -- Richard A. Gephardt; I-Day, Minus One: A Final Trip to the Podium, a Few Last Hands to Shake</w:t>
        </w:r>
      </w:hyperlink>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2004 Monday</w:t>
      </w:r>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46"/>
        <w:keepNext w:val="0"/>
        <w:spacing w:after="0" w:line="240" w:lineRule="atLeast"/>
        <w:ind w:right="0"/>
        <w:jc w:val="both"/>
      </w:pPr>
      <w:bookmarkStart w:id="898" w:name="Bookmark_446"/>
      <w:bookmarkEnd w:id="898"/>
    </w:p>
    <w:p>
      <w:pPr>
        <w:pStyle w:val="Normal4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2; National Desk; Pg. 15</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589 words</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RACHEL SWARNS, By The New York Times</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PELLA, Iowa, Jan. 18  </w:t>
      </w:r>
    </w:p>
    <w:p>
      <w:pPr>
        <w:pStyle w:val="Normal446"/>
        <w:keepNext/>
        <w:spacing w:before="240" w:after="0" w:line="340" w:lineRule="atLeast"/>
        <w:ind w:left="0" w:right="0" w:firstLine="0"/>
        <w:jc w:val="left"/>
      </w:pPr>
      <w:bookmarkStart w:id="899" w:name="Body_444"/>
      <w:bookmarkEnd w:id="899"/>
      <w:r>
        <w:rPr>
          <w:rFonts w:ascii="arial" w:eastAsia="arial" w:hAnsi="arial" w:cs="arial"/>
          <w:b/>
          <w:i w:val="0"/>
          <w:strike w:val="0"/>
          <w:noProof w:val="0"/>
          <w:color w:val="000000"/>
          <w:position w:val="0"/>
          <w:sz w:val="28"/>
          <w:u w:val="none"/>
          <w:vertAlign w:val="baseline"/>
        </w:rPr>
        <w:t>Body</w:t>
      </w:r>
    </w:p>
    <w:p>
      <w:pPr>
        <w:pStyle w:val="Normal446"/>
        <w:spacing w:line="60" w:lineRule="exact"/>
      </w:pPr>
      <w:r>
        <w:pict>
          <v:line id="_x0000_s2662" style="position:absolute;z-index:252869632" from="0,2pt" to="512pt,2pt" strokecolor="#009ddb" strokeweight="2pt">
            <v:stroke linestyle="single"/>
            <w10:wrap type="topAndBottom"/>
          </v:line>
        </w:pict>
      </w:r>
    </w:p>
    <w:p>
      <w:pPr>
        <w:pStyle w:val="Normal446"/>
      </w:pP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believe the polls you're looking at. You are the polls!'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Representative Richard A. Gephardt of Missouri bounded into one crowded union hall after another on Sunday, shaking his fist and roaring into the microphone as he urged his supporters to keep on fighting.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painfully aware that a poll by The Des Moines Register, published Sunday, had ranked him at the bottom of the crowded pack of presidential candidates for the first time in his campaign. Yet in stop after stop, Mr. Gephardt seemed more energized and more impassioned as he made his last dash across the state.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Des Moines, as hundreds of steelworkers whistled and chanted, "Gephardt! Gephardt!" he scrapped much of his stump speech and said he was the only man who could carry the concerns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the White House. In Newton, as autoworkers and farmers cheered and waved signs, he held his hand over his heart and said he would never forget their stories and their struggles.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plain-spoken politician known more for his Midwestern reserve than for sparks of spontaneity, Mr. Gephardt even startled his audience by plucking a little girl from the crowd and dancing with her on stage as the crowd cheered him on. And over and over again, he told his supporters to keep the faith.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believe the polls you're looking at," Mr. Gephardt said. "You are the polls! The key to winning is you!</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your country," he said. "This is your future. It's about you. It's about your future. It's about what kind of country it's going to be. We're going to do this. We're going to win for America."</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Gone was the sharp criticism of Howard Dean, whom he once viewed as his primary rival for primacy in Iowa. His advisers described the race as a dead heat among Mr. Gephardt, Dr. Dean and Senator John Kerry of Massachusetts, who ranked first in the Des Moines Register poll.</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Gephardt said he was counting on his support from 21 labor unions to carry him across the finish line. And as the flags waved and banners flew, he stood side by side with James P. Hoffa, president of the Teamsters, and Joseph J. Hunt, president of the Ironworkers, and promised to provide universal health care, better trade deals and dignity to workers he said had been overlooked by the Bush administration.</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election for me is a fight for the middle class," Mr. Gephardt roared. "It's a fight for jobs. It's a fight for education."</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grew up in a household that struggled every day, every day," said Mr. Gephardt, who is the son of a milk truck driver and a secretary. But as he hopped from city to city, first in a black Excursion and then in a chartered plane, he seemed to alternate between fiery rhetoric and wistfulness.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his friends, family members and supporters from his first campaign in 1988 have converged on this state to help push him to victory. His wife, Jane, stood by his side at several campaign stops and he hugged her tight. "I'll never forget the towns across Iowa that I've been in over the last year or more," Mr. Gephardt told retirees here. "I'll never forget the main streets where the stores have been shuttered and closed. I'll never forget the manufacturing jobs, 30,000 of them, that have been lost. I will never forget because I come from this place."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a reporter asked him what he planned to do if he did not win the Iowa caucuses, a question he typically refuses to answer, Mr. Gephardt startled the journalists around him by responding. "I'll have a good life," Mr. Gephardt said. "I have a great family."   RACHEL SWARNS</w:t>
      </w:r>
    </w:p>
    <w:p>
      <w:pPr>
        <w:pStyle w:val="Normal446"/>
        <w:keepNext w:val="0"/>
        <w:spacing w:before="240" w:after="0" w:line="260" w:lineRule="atLeast"/>
        <w:ind w:left="0" w:right="0" w:firstLine="0"/>
        <w:jc w:val="left"/>
      </w:pPr>
      <w:r>
        <w:br/>
      </w:r>
      <w:hyperlink r:id="rId3959" w:history="1">
        <w:r>
          <w:rPr>
            <w:rFonts w:ascii="arial" w:eastAsia="arial" w:hAnsi="arial" w:cs="arial"/>
            <w:b w:val="0"/>
            <w:i/>
            <w:strike w:val="0"/>
            <w:color w:val="0077CC"/>
            <w:sz w:val="20"/>
            <w:u w:val="single"/>
            <w:vertAlign w:val="baseline"/>
          </w:rPr>
          <w:t>http://www.nytimes.com</w:t>
        </w:r>
      </w:hyperlink>
    </w:p>
    <w:p>
      <w:pPr>
        <w:pStyle w:val="Normal4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6"/>
        <w:spacing w:line="60" w:lineRule="exact"/>
      </w:pPr>
      <w:r>
        <w:pict>
          <v:line id="_x0000_s2663" style="position:absolute;z-index:252870656" from="0,2pt" to="512pt,2pt" strokecolor="#009ddb" strokeweight="2pt">
            <v:stroke linestyle="single"/>
            <w10:wrap type="topAndBottom"/>
          </v:line>
        </w:pict>
      </w:r>
    </w:p>
    <w:p>
      <w:pPr>
        <w:pStyle w:val="Normal4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Richard A. Gephardt was surrounded by steelworkers at a Des Moines union hall. (Photo by Ting-Li Wang/The New York Times)</w:t>
      </w:r>
    </w:p>
    <w:p>
      <w:pPr>
        <w:pStyle w:val="Normal4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2004</w:t>
      </w:r>
    </w:p>
    <w:p>
      <w:pPr>
        <w:pStyle w:val="Normal446"/>
      </w:pPr>
    </w:p>
    <w:p>
      <w:pPr>
        <w:pStyle w:val="Normal446"/>
        <w:ind w:left="200"/>
        <w:sectPr>
          <w:type w:val="continuous"/>
          <w:pgMar w:top="840" w:right="1000" w:bottom="840" w:left="1000" w:header="400" w:footer="400"/>
          <w:pgNumType w:fmt="decimal"/>
          <w:cols w:space="720"/>
        </w:sectPr>
      </w:pPr>
      <w:r>
        <w:br/>
      </w:r>
      <w:r>
        <w:pict>
          <v:line id="_x0000_s2664" style="position:absolute;z-index:252871680" from="0,10pt" to="512pt,10pt" strokecolor="black" strokeweight="1pt">
            <v:stroke linestyle="single"/>
          </v:line>
        </w:pict>
      </w:r>
      <w:r>
        <w:rPr>
          <w:rFonts w:ascii="arial" w:eastAsia="arial" w:hAnsi="arial" w:cs="arial"/>
          <w:b/>
          <w:color w:val="767676"/>
          <w:sz w:val="16"/>
        </w:rPr>
        <w:t>End of Document</w:t>
      </w:r>
    </w:p>
    <w:p>
      <w:pPr>
        <w:pStyle w:val="Normal447"/>
        <w:sectPr>
          <w:headerReference w:type="even" r:id="rId3960"/>
          <w:headerReference w:type="default" r:id="rId3961"/>
          <w:footerReference w:type="even" r:id="rId3962"/>
          <w:footerReference w:type="default" r:id="rId3963"/>
          <w:headerReference w:type="first" r:id="rId3964"/>
          <w:footerReference w:type="first" r:id="rId3965"/>
          <w:pgSz w:w="12240" w:h="15840"/>
          <w:pgMar w:top="840" w:right="1000" w:bottom="840" w:left="1000" w:header="400" w:footer="400"/>
          <w:pgNumType w:fmt="decimal"/>
          <w:cols w:space="720"/>
          <w:titlePg w:val="0"/>
        </w:sectPr>
      </w:pPr>
    </w:p>
    <w:p>
      <w:pPr>
        <w:pStyle w:val="Normal447"/>
      </w:pPr>
    </w:p>
    <w:p>
      <w:pPr>
        <w:pStyle w:val="Normal447"/>
      </w:pPr>
      <w:r>
        <w:pict>
          <v:shape id="_x0000_i2665" type="#_x0000_t75" alt="LexisNexis®" style="width:147.75pt;height:30pt">
            <v:imagedata r:id="rId17" o:title=""/>
          </v:shape>
        </w:pict>
      </w:r>
      <w:r>
        <w:cr/>
      </w:r>
    </w:p>
    <w:p>
      <w:pPr>
        <w:pStyle w:val="Heading1445"/>
        <w:keepNext w:val="0"/>
        <w:spacing w:after="200" w:line="340" w:lineRule="atLeast"/>
        <w:ind w:left="0" w:right="0" w:firstLine="0"/>
        <w:jc w:val="center"/>
      </w:pPr>
      <w:hyperlink r:id="rId3966" w:history="1">
        <w:r>
          <w:rPr>
            <w:rFonts w:ascii="arial" w:eastAsia="arial" w:hAnsi="arial" w:cs="arial"/>
            <w:b/>
            <w:i/>
            <w:strike w:val="0"/>
            <w:color w:val="0077CC"/>
            <w:sz w:val="28"/>
            <w:u w:val="single"/>
            <w:vertAlign w:val="baseline"/>
          </w:rPr>
          <w:t>The Best Movies of 2017</w:t>
        </w:r>
      </w:hyperlink>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2017 Sunday</w:t>
      </w:r>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47"/>
        <w:keepNext w:val="0"/>
        <w:spacing w:after="0" w:line="240" w:lineRule="atLeast"/>
        <w:ind w:right="0"/>
        <w:jc w:val="both"/>
      </w:pPr>
      <w:bookmarkStart w:id="900" w:name="Bookmark_447"/>
      <w:bookmarkEnd w:id="900"/>
    </w:p>
    <w:p>
      <w:pPr>
        <w:pStyle w:val="Normal4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19</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2284 words</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MANOHLA DARGIS and A.O. SCOTT</w:t>
      </w:r>
    </w:p>
    <w:p>
      <w:pPr>
        <w:pStyle w:val="Normal447"/>
        <w:keepNext/>
        <w:spacing w:before="240" w:after="0" w:line="340" w:lineRule="atLeast"/>
        <w:ind w:left="0" w:right="0" w:firstLine="0"/>
        <w:jc w:val="left"/>
      </w:pPr>
      <w:bookmarkStart w:id="901" w:name="Body_445"/>
      <w:bookmarkEnd w:id="901"/>
      <w:r>
        <w:rPr>
          <w:rFonts w:ascii="arial" w:eastAsia="arial" w:hAnsi="arial" w:cs="arial"/>
          <w:b/>
          <w:i w:val="0"/>
          <w:strike w:val="0"/>
          <w:noProof w:val="0"/>
          <w:color w:val="000000"/>
          <w:position w:val="0"/>
          <w:sz w:val="28"/>
          <w:u w:val="none"/>
          <w:vertAlign w:val="baseline"/>
        </w:rPr>
        <w:t>Body</w:t>
      </w:r>
    </w:p>
    <w:p>
      <w:pPr>
        <w:pStyle w:val="Normal447"/>
        <w:spacing w:line="60" w:lineRule="exact"/>
      </w:pPr>
      <w:r>
        <w:pict>
          <v:line id="_x0000_s2666" style="position:absolute;z-index:252872704" from="0,2pt" to="512pt,2pt" strokecolor="#009ddb" strokeweight="2pt">
            <v:stroke linestyle="single"/>
            <w10:wrap type="topAndBottom"/>
          </v:line>
        </w:pict>
      </w:r>
    </w:p>
    <w:p>
      <w:pPr>
        <w:pStyle w:val="Normal447"/>
      </w:pP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Times chief film critics, Manohla Dargis and A.O. Scott, share their favorite pictures of the year.</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Manohla Dargis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the producer-director Brett Ratner said that the website Rotten Tomatoes ''was the worst thing we have in today's movie culture,'' directly blaming it for ''the destruction of our business.'' It isn't common practice for industry influencers to go after critics, but sometimes desperation wins out. That perhaps also explains why in August, Harvey Weinstein wrote a column in Deadline flacking his much-delayed, soon-to-be flop ''Tulip Fever,'' admitting that ''writing this article is probably akin to putting a target on my back.''</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early October, Mr. Weinstein was accused by several women of sexual harassment and assault; in November, Mr. Ratner was facing serious allegations about sexual harassment and misconduct, and it was evident that these two power brokers had been living in a very different world -- almost a parallel universe, really -- with very different concerns, rules and ethics than many of us. The charges against them and the allegations leveled against other influential men in the entertainment industry and outside it are the cultural story of 2017. They will remain the story for some time.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Perhaps that's why I'm especially grateful for this year's good and great movies. Filmmakers make movies despite often-crushing odds, and some make movies while also struggling against entrenched prejudices. The revelations of the past few months -- and the stories of victims who faded away -- is further appalling proof of the extent of these biases. That there are so many outstanding movies each year despite those odds and those biases can feel like a miracle. This year all the plenty feels like a balm. Here are my top 10 favorite movies, all of which received a theatrical release or soon will.</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'DUNKIRK' (directed by Christopher Nolan) Most war movies are about winning. ''Dunkirk'' is about surviving. With peerless craft and technique, Mr. Nolan puts you in the air, on the sea and on the ground during a World War II rescue mission and, once the rescue is over, makes it harrowingly clear that the fight goes on.</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'EX LIBRIS: THE NEW YORK PUBLIC LIBRARY' (Frederick Wiseman) In his wonderful, expansive and wholly absorbing documentary, Mr. Wiseman goes deep into the New York Public Library -- down grand and humble halls, and past open and seeking faces -- for a portrait of a cultural and social institution that is democracy incarnate.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'FACES PLACES' (Agnès Varda and JR) In this glorious, vividly personal work, Ms. Varda both wanders through France and into the past alongside the visual artist JR, meeting new friends and seeking out old. Ms. Varda is often described as one of the greatest female directors alive, which is true. She is also one of the greatest.</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 'THE FLORIDA PROJECT' (Sean Baker) Mr. Baker makes heartbreakers about people usually ignored by movies: a porn actress and the forgotten elderly woman she befriends in ''Starlet''; two transgender female prostitutes in ''Tangerine.'' In ''The Florida Project,'' he tells a deeply American story of children and adults struggling at the margins of Disney World, creating a 21st-century ''Grapes of Wrath'' with psychedelic color and gobs of spit.</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 'GET OUT'  (Jordan Peele) A meme generator, a social critique and a metaphor for our times -- ''Get Out'' is all of these. It's also an exceptional feature directorial debut. Mr. Peele does much that's right and it's worth remembering that what makes his movie memorable isn't only what he says, but also how he makes meaning cinematically with finely calibrated timing, a sense of alienated space and an indelibly haunted, haunting image of the void.</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 'LADY BIRD' (Greta Gerwig) The anguished teenager has been a cinematic cliché since James Dean bellowed about being torn apart in ''Rebel Without a Cause.'' Ms. Gerwig's tender, thrilling movie about an adolescent girl has plenty of drama: Our heroine throws herself from a car. Thereafter, she does more than simply survive; she becomes a person in a movie that insists female artistic self-creation isn't a matter of sacrifice but of being.</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 'OKJA' (Bong Joon-ho) Filled with lapidary visual touches and pictorial splendor, Mr. Bong's lovely, often funny and achingly soulful movie about a girl and her pig didn't receive the theatrical release it deserved because it was bought by Netflix, which largely seems committed to shoveling product into its pipeline. That may be the future, but it's infuriating that -- like the villain in this movie -- it can't see past the bottom line.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 'PHANTOM THREAD' (Paul Thomas Anderson) Two lives -- and two perversities -- become one in this ravishingly beautiful, often unexpectedly funny film, which traces the relationship between an eminent couture designer (a magnificent Daniel Day-Lewis) and his younger, surprising muse (Vicky Krieps). It's a story about love and about work, and finally as much about its own creation as the romance onscreen.</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 'A QUIET PASSION' (Terence Davies) In this exquisitely directed biography of Emily Dickinson (a sensational Cynthia Nixon), Mr. Davies turns images into feelings. With delicacy and transporting camera movements, he brings you into Emily's everyday life, touching close to the people that she deeply loved and into the rooms that they shared. He shows you the beauty, grace, light and shadow that flowed into her and right through her pen.</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  'WONDER WOMAN' (Patty Jenkins) I love all the movies on my list, but more than any other this year, ''Wonder Woman'' reminded me that we bring our entire histories when we watch a movie -- our childhood reveries, our adolescent yearnings and adult reservations. I've always loved Wonder Woman in all her imperfection, including in the old TV show, and I loved her here because all my adult reservations were no match for this movie.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FAVORITES ''After the Storm''; ''The Big Sick''; ''Bombshell: The Hedy Lamarr Story''; ''Call Me by Your Name''; ''The Challenge''; ''Dawson City: Frozen Time''; ''The Death of Louis XIV''; ''Escapes''; ''Girls Trip''; ''Good Time''; ''The Happiest Day in the Life of Olli Maki''; ''I Am Not Your Negro''; ''Jim &amp; Andy: The Great Beyond -- Featuring a Very Special, Contractually Obligated Mention of Tony Clifton''; ''Kedi''; ''The Lost City of Z''; ''Mother!''; ''Mudbound''; ''My Journey Through French Cinema''; ''Norman: The Moderate Rise and Tragic Fall of a New York Fixer''; ''The Ornithologist''; ''Patti Cake$''; ''Personal Shopper''; ''The Post''; ''Professor Marston and the Wonder Women''; ''Quest''; ''Song to Song''; ''Tonsler Park''; ''Twin Peaks: The Return''; ''The Woman Who Left''; ''Wonderstruck.''</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A.O. Scott</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a lot to feel bad about in 2017: plenty of reasons to take offense, get angry, go numb or feel sick to your stomach. If that sentence bummed you out, I'm sorry. (It was an epic year for dubious apologies, too.) But I'm not sorry about this list of the movies -- a top 10 and a second 11 -- that made me feel other, better ways. Not always cheerful, but enlightened, moved, surprised and gratified. In bad times, we tend to either ask too much or expect too little of art, pretending it might heal or save us, and dismissing it when it doesn't. Its actual function is much simpler: it keeps us human. That's what these movies did for me this year.</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'THE FLORIDA PROJECT'</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promise of an independent, socially conscious, aesthetically adventurous homegrown cinema is spectacularly redeemed in Sean Baker's latest feature, which managed to be both the most joyful and the most heartbreaking movie of the year. Steeped in the gaudy materialism of Central Florida, animated by Brooklynn Prince's gleeful spontaneity and anchored by Willem Dafoe's deep craft, the movie already has a feeling of permanence. Ms. Prince's Moonee has earned a place in the canon of American mischief alongside the likes of Eloise and Tom Sawyer.</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'LADY BIRD'</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high school production of Shakespeare, Christine McPherson is cast as ''the tempest.'' ''It's the titular role!'' says her once-and-future best friend -- one of many odd, funny and perfectly apt lines in Greta Gerwig's sort-of-autobiographical coming-of-age story. In its titular role (Christine prefers to be called Lady Bird), Saoirse Ronan is an utterly convincing American 17-year-old, and everyone else in her hectic world is just as sharply and sympathetically drawn. The film's gentle, affirmative view of friendship, family life and adolescent sexuality is the opposite of sentimental.</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'GET OUT'</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 Peele wrote and directed the inescapable movie of 2017, a work of biting anti-consensus filmmaking that broke box office records. Part of the film's genius is the way it splinters the mythology of American racial healing and then reassembles the shards into something lacerating and beautiful. Possibly conceived as a mordant punch line to the Obama era, it may turn out to be the inaugural blast of insurgent cinema in the age of Trump.</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 'I AM NOT YOUR NEGRO'</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Raoul Peck's documentary uses James Baldwin's words to paint a portrait not only of the writer in his time, but also of the ideas that stretch beyond his work into our own troubled moment. Baldwin wrote about American racism -- about the lethal and insidious power of whiteness to distort the nation's ideals and threaten its humanity -- with unequaled vigor, humor and insight. The movie is painful because the truth is painful.</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 'FACES PLACES'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truth can also be delightful. Which isn't to say that strong, bitter emotions don't have a place in the latest auto-documentary by Agnès Varda. In her late 80s, accompanied by a thirtyish artist named JR (who is also credited as director), Ms. Varda roams the French countryside, searching out the remnants of a once-vibrant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tradition. Contemplating some of the sorrows in her own past and the precariousness of the European present, she keeps gloom at bay with her resilient faith in the power of art to conserve and expand human dignity. Every second of this movie proves her right.</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 'PHANTOM THREAD'</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movies that satisfy the hunger for relevance, the need to see the urgent issues of the day reflected on screen. Paul Thomas Anderson's eighth feature -- which may also be Daniel Day-Lewis's last movie -- is emphatically and sublimely not one of them. It awakens other appetites, longings that are too often neglected: for beauty, for strangeness, for the delirious, heedless pursuit of perfection. I've only seen this film once (it opens at Christmastime), and I'm sure it has its flaws. I will happily watch it another dozen times until I find them all.</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 'A FANTASTIC WOMAN'</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Sebastián Lelio's portrait of Marina, a transgender woman mourning the death of her lover and facing the hostility of his family, is at once bluntly realistic and ripely melodramatic, polemical and poetic, pointed and, well, fantastical. Daniela Vega, who plays Marina, doesn't show up on screen right away, but once she does (singing a torch song in a nightclub in Santiago, Chile), the camera never leaves her for long. What it finds in the planes of her face is some of the glamour of old-time movie stars -- hints of Greta Garbo, Joan Crawford, Anna Magnani and Lauren Bacall -- and even more of the emotional authenticity that made them stars in the first place.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 'GRADUATION'</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kid-goes-to-college movie has emerged as a minor American genre. This year's examples include ''Lady Bird,'' ''The Meyerowitz Stories (New and Selected)'' and ''Brad's Status,'' all of which offer gently comical perspectives on a familiar rite of passage. Cristian Mungiu, the Romanian director of ''4 Months, 3 Weeks and 2 Days'' and ''Beyond the Hills,'' offers a grimmer view. A provincial doctor wants his daughter to attend university in England, and is willing to compromise his ideals to ensure that she can. A family drama and an ethical thriller, Mr. Mungiu's film is an indictment of the everyday corruption that festers not only in Romania, but everywhere selfishness has become the supreme social value.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 'A QUIET PASSION'</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not so quiet, really. As Emily Dickinson, Cynthia Nixon is forthright, sometimes abrasive, often funny and never less than thrilling company. Terence Davies's blithely unconventional biopic glides through Dickinson's life with poetic compression and musical grace, illuminating both her temperament and the austere, intellectually intense 19th-century New England environment that nurtured and constrained her gifts.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 'WAR FOR THE PLANET OF THE APES'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Never has human extinction seemed so richly merited, and rarely has digital ingenuity been put to such sublime use. The third installment in the revived series is an epic of national founding, with echoes of the Aeneid and the Book of Exodus. Somber and exciting, the film, directed by Matt Reeves, shows how large-scale action filmmaking can explore political and moral matters without bogging down in pretentiousness. Andy Serkis remains the key to the enterprise. His performance as Caesar, spanning three movies, is one of the great feats of acting in modern movies, a breathtaking fusion of technological magic and solid thespian craft.</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ALSO (in alphabetical order): ''The Bad Batch''; ''BPM (Beats Per Minute)''; ''Call Me by Your Name''; ''Dawson City: Frozen Time''; ''I Called Him Morgan''; ''Logan Lucky''; ''The Meyerowitz Stories (New and Selected)''; ''Mudbound''; ''Okja''; ''The Post''; ''The Shape of Water.''</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more complete version of the story than the one that appeared in print.         </w:t>
      </w:r>
    </w:p>
    <w:p>
      <w:pPr>
        <w:pStyle w:val="Normal447"/>
        <w:keepNext w:val="0"/>
        <w:spacing w:before="240" w:after="0" w:line="260" w:lineRule="atLeast"/>
        <w:ind w:left="0" w:right="0" w:firstLine="0"/>
        <w:jc w:val="left"/>
      </w:pPr>
      <w:r>
        <w:br/>
      </w:r>
      <w:hyperlink r:id="rId3967" w:history="1">
        <w:r>
          <w:rPr>
            <w:rFonts w:ascii="arial" w:eastAsia="arial" w:hAnsi="arial" w:cs="arial"/>
            <w:b w:val="0"/>
            <w:i/>
            <w:strike w:val="0"/>
            <w:color w:val="0077CC"/>
            <w:sz w:val="20"/>
            <w:u w:val="single"/>
            <w:vertAlign w:val="baseline"/>
          </w:rPr>
          <w:t>https://www.nytimes.com/2017/12/06/movies/best-movies.html</w:t>
        </w:r>
      </w:hyperlink>
    </w:p>
    <w:p>
      <w:pPr>
        <w:pStyle w:val="Normal4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7"/>
        <w:spacing w:line="60" w:lineRule="exact"/>
      </w:pPr>
      <w:r>
        <w:pict>
          <v:line id="_x0000_s2667" style="position:absolute;z-index:252873728" from="0,2pt" to="512pt,2pt" strokecolor="#009ddb" strokeweight="2pt">
            <v:stroke linestyle="single"/>
            <w10:wrap type="topAndBottom"/>
          </v:line>
        </w:pict>
      </w:r>
    </w:p>
    <w:p>
      <w:pPr>
        <w:pStyle w:val="Normal4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Daniel Day-Lewis and Vicky Krieps in ''Phantom Thread,'' written and directed by Paul Thomas Anderson. (PHOTOGRAPH BY LAURIE SPARHAM/FOCUS FEATURES)       </w:t>
      </w:r>
    </w:p>
    <w:p>
      <w:pPr>
        <w:pStyle w:val="Normal4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2017</w:t>
      </w:r>
    </w:p>
    <w:p>
      <w:pPr>
        <w:pStyle w:val="Normal447"/>
      </w:pPr>
    </w:p>
    <w:p>
      <w:pPr>
        <w:pStyle w:val="Normal447"/>
        <w:ind w:left="200"/>
        <w:sectPr>
          <w:type w:val="continuous"/>
          <w:pgMar w:top="840" w:right="1000" w:bottom="840" w:left="1000" w:header="400" w:footer="400"/>
          <w:pgNumType w:fmt="decimal"/>
          <w:cols w:space="720"/>
        </w:sectPr>
      </w:pPr>
      <w:r>
        <w:br/>
      </w:r>
      <w:r>
        <w:pict>
          <v:line id="_x0000_s2668" style="position:absolute;z-index:252874752" from="0,10pt" to="512pt,10pt" strokecolor="black" strokeweight="1pt">
            <v:stroke linestyle="single"/>
          </v:line>
        </w:pict>
      </w:r>
      <w:r>
        <w:rPr>
          <w:rFonts w:ascii="arial" w:eastAsia="arial" w:hAnsi="arial" w:cs="arial"/>
          <w:b/>
          <w:color w:val="767676"/>
          <w:sz w:val="16"/>
        </w:rPr>
        <w:t>End of Document</w:t>
      </w:r>
    </w:p>
    <w:p>
      <w:pPr>
        <w:pStyle w:val="Normal448"/>
        <w:sectPr>
          <w:headerReference w:type="even" r:id="rId3968"/>
          <w:headerReference w:type="default" r:id="rId3969"/>
          <w:footerReference w:type="even" r:id="rId3970"/>
          <w:footerReference w:type="default" r:id="rId3971"/>
          <w:headerReference w:type="first" r:id="rId3972"/>
          <w:footerReference w:type="first" r:id="rId3973"/>
          <w:pgSz w:w="12240" w:h="15840"/>
          <w:pgMar w:top="840" w:right="1000" w:bottom="840" w:left="1000" w:header="400" w:footer="400"/>
          <w:pgNumType w:fmt="decimal"/>
          <w:cols w:space="720"/>
          <w:titlePg w:val="0"/>
        </w:sectPr>
      </w:pPr>
    </w:p>
    <w:p>
      <w:pPr>
        <w:pStyle w:val="Normal448"/>
      </w:pPr>
    </w:p>
    <w:p>
      <w:pPr>
        <w:pStyle w:val="Normal448"/>
      </w:pPr>
      <w:r>
        <w:pict>
          <v:shape id="_x0000_i2669" type="#_x0000_t75" alt="LexisNexis®" style="width:147.75pt;height:30pt">
            <v:imagedata r:id="rId17" o:title=""/>
          </v:shape>
        </w:pict>
      </w:r>
      <w:r>
        <w:cr/>
      </w:r>
    </w:p>
    <w:p>
      <w:pPr>
        <w:pStyle w:val="Heading1446"/>
        <w:keepNext w:val="0"/>
        <w:spacing w:after="200" w:line="340" w:lineRule="atLeast"/>
        <w:ind w:left="0" w:right="0" w:firstLine="0"/>
        <w:jc w:val="center"/>
      </w:pPr>
      <w:hyperlink r:id="rId3974" w:history="1">
        <w:r>
          <w:rPr>
            <w:rFonts w:ascii="arial" w:eastAsia="arial" w:hAnsi="arial" w:cs="arial"/>
            <w:b/>
            <w:i/>
            <w:strike w:val="0"/>
            <w:color w:val="0077CC"/>
            <w:sz w:val="28"/>
            <w:u w:val="single"/>
            <w:vertAlign w:val="baseline"/>
          </w:rPr>
          <w:t>Police Cite Marital Strife In S.I. Deaths</w:t>
        </w:r>
      </w:hyperlink>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1995, Tuesday, Late Edition - Final</w:t>
      </w:r>
    </w:p>
    <w:p>
      <w:pPr>
        <w:pStyle w:val="Normal448"/>
        <w:keepNext w:val="0"/>
        <w:spacing w:after="0" w:line="240" w:lineRule="atLeast"/>
        <w:ind w:right="0"/>
        <w:jc w:val="both"/>
      </w:pPr>
      <w:bookmarkStart w:id="902" w:name="Bookmark_448"/>
      <w:bookmarkEnd w:id="902"/>
    </w:p>
    <w:p>
      <w:pPr>
        <w:pStyle w:val="Normal4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3;  Column 6;  Metropolitan Desk ; Column 6; </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526 words</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PAM BELLUCK </w:t>
      </w:r>
    </w:p>
    <w:p>
      <w:pPr>
        <w:pStyle w:val="Normal44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PAM BELLUCK </w:t>
      </w:r>
    </w:p>
    <w:p>
      <w:pPr>
        <w:pStyle w:val="Normal448"/>
        <w:keepNext/>
        <w:spacing w:before="240" w:after="0" w:line="340" w:lineRule="atLeast"/>
        <w:ind w:left="0" w:right="0" w:firstLine="0"/>
        <w:jc w:val="left"/>
      </w:pPr>
      <w:bookmarkStart w:id="903" w:name="Body_446"/>
      <w:bookmarkEnd w:id="903"/>
      <w:r>
        <w:rPr>
          <w:rFonts w:ascii="arial" w:eastAsia="arial" w:hAnsi="arial" w:cs="arial"/>
          <w:b/>
          <w:i w:val="0"/>
          <w:strike w:val="0"/>
          <w:noProof w:val="0"/>
          <w:color w:val="000000"/>
          <w:position w:val="0"/>
          <w:sz w:val="28"/>
          <w:u w:val="none"/>
          <w:vertAlign w:val="baseline"/>
        </w:rPr>
        <w:t>Body</w:t>
      </w:r>
    </w:p>
    <w:p>
      <w:pPr>
        <w:pStyle w:val="Normal448"/>
        <w:spacing w:line="60" w:lineRule="exact"/>
      </w:pPr>
      <w:r>
        <w:pict>
          <v:line id="_x0000_s2670" style="position:absolute;z-index:252875776" from="0,2pt" to="512pt,2pt" strokecolor="#009ddb" strokeweight="2pt">
            <v:stroke linestyle="single"/>
            <w10:wrap type="topAndBottom"/>
          </v:line>
        </w:pict>
      </w:r>
    </w:p>
    <w:p>
      <w:pPr>
        <w:pStyle w:val="Normal448"/>
      </w:pP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Staten Island man charged with shooting to death four members of his family on Sunday may have been angry about his wife's request for a divorce or separation, the police said yesterday.</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supposedly upset over the upcoming breakup," Lieut. Raymond Ferrari said. "I know for a fact they were married four years and they were having family problems. I'd imagine he was despondent and the problem just caught up with him."</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Phillip Gurriero, 56, surrendered to police on Sunday, about an hour after the noontime shooting that took the lives of his wife, Angela Gurriero, 44; his stepson, Raymond Alvarado, 26; and his in-laws, Joan and James Dugo, both 60. The police later found the bodies, all shot in the upper torso, on the top level of the two-story house. Mr. Gurriero was charged with four counts of second-degree murder.</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said yesterday that a sawed-off shotgun believed to be the weapon used in the shooting was found on Sunday night in a locked box in the basement during a search of the house, on Evan Place in Arden Heights. The gun, a double-barreled Stevens Model 311 Savage Arms, and 16 shotgun shells were being tested by ballistic experts yesterday, Lieutenant Ferrari said.</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Gurriero family had a history of volatile domestic arguments that attracted visits from the police, neighbors and the authorities said.</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Deputy Inspector William Allee, commanding officer of the Staten Island detectives, said yesterday that only two incidents involving the family had been referred to his office in the last year and that those cases did not involve Mr. Gurriero. Inspector Allee said the incidents, in October and December, both concerned disputes between Angela Gurriero and her daughter, Kimberly Alvarado, 21, who moved out of the house recently.</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neighbor and longtime friend of the family, Nina Apman, said that Mrs. Gurriero had told her that other arguments involved Mr. Gurriero and Mr. Alvarado, who was Mrs. Gurriero's son from her first marriage.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said that Mr. Gurriero, an Italian immigrant who operated construction cranes and other heavy equipment until he became unemployed about a year ago, apparently did not have an arrest record.</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Gurriero's 9-year-old daughter, Marissa Pomarico, was in the house with the family's live-in baby sitter when the shootings took place. She ran to Ms. Apman's house for help, the police said. Marissa, who was staying at an uncle's house in Brooklyn yesterday, was interviewed by the police investigating the shooting.</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Gurriero was arraigned last night in Brooklyn, because Staten Island courts were closed for the holiday. Inspector Allee said he would be held without bail and would be formally arraigned before a Staten Island judge today. The police said that shortly after he turned himself in, Mr. Gurriero asked to see a priest.</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neighbors in the normally peaceful,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talked of the raging arguments frequently heard from the Gurriero house.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did fight an awful lot," said Marge Bisignano, who lives around the corner. "They were very abusive. A lot of times, there was a lot of cursing and screaming and yelling."</w:t>
      </w:r>
    </w:p>
    <w:p>
      <w:pPr>
        <w:pStyle w:val="Normal4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8"/>
        <w:spacing w:line="60" w:lineRule="exact"/>
      </w:pPr>
      <w:r>
        <w:pict>
          <v:line id="_x0000_s2671" style="position:absolute;z-index:252876800" from="0,2pt" to="512pt,2pt" strokecolor="#009ddb" strokeweight="2pt">
            <v:stroke linestyle="single"/>
            <w10:wrap type="topAndBottom"/>
          </v:line>
        </w:pict>
      </w:r>
    </w:p>
    <w:p>
      <w:pPr>
        <w:pStyle w:val="Normal4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Phillip Gurriero faces four counts of second-degree murder. (Associated Press)</w:t>
      </w:r>
    </w:p>
    <w:p>
      <w:pPr>
        <w:pStyle w:val="Normal4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1995</w:t>
      </w:r>
    </w:p>
    <w:p>
      <w:pPr>
        <w:pStyle w:val="Normal448"/>
      </w:pPr>
    </w:p>
    <w:p>
      <w:pPr>
        <w:pStyle w:val="Normal448"/>
        <w:ind w:left="200"/>
        <w:sectPr>
          <w:type w:val="continuous"/>
          <w:pgMar w:top="840" w:right="1000" w:bottom="840" w:left="1000" w:header="400" w:footer="400"/>
          <w:pgNumType w:fmt="decimal"/>
          <w:cols w:space="720"/>
        </w:sectPr>
      </w:pPr>
      <w:r>
        <w:br/>
      </w:r>
      <w:r>
        <w:pict>
          <v:line id="_x0000_s2672" style="position:absolute;z-index:252877824" from="0,10pt" to="512pt,10pt" strokecolor="black" strokeweight="1pt">
            <v:stroke linestyle="single"/>
          </v:line>
        </w:pict>
      </w:r>
      <w:r>
        <w:rPr>
          <w:rFonts w:ascii="arial" w:eastAsia="arial" w:hAnsi="arial" w:cs="arial"/>
          <w:b/>
          <w:color w:val="767676"/>
          <w:sz w:val="16"/>
        </w:rPr>
        <w:t>End of Document</w:t>
      </w:r>
    </w:p>
    <w:p>
      <w:pPr>
        <w:pStyle w:val="Normal449"/>
        <w:sectPr>
          <w:headerReference w:type="even" r:id="rId3975"/>
          <w:headerReference w:type="default" r:id="rId3976"/>
          <w:footerReference w:type="even" r:id="rId3977"/>
          <w:footerReference w:type="default" r:id="rId3978"/>
          <w:headerReference w:type="first" r:id="rId3979"/>
          <w:footerReference w:type="first" r:id="rId3980"/>
          <w:pgSz w:w="12240" w:h="15840"/>
          <w:pgMar w:top="840" w:right="1000" w:bottom="840" w:left="1000" w:header="400" w:footer="400"/>
          <w:pgNumType w:fmt="decimal"/>
          <w:cols w:space="720"/>
          <w:titlePg w:val="0"/>
        </w:sectPr>
      </w:pPr>
    </w:p>
    <w:p>
      <w:pPr>
        <w:pStyle w:val="Normal449"/>
      </w:pPr>
    </w:p>
    <w:p>
      <w:pPr>
        <w:pStyle w:val="Normal449"/>
      </w:pPr>
      <w:r>
        <w:pict>
          <v:shape id="_x0000_i2673" type="#_x0000_t75" alt="LexisNexis®" style="width:147.75pt;height:30pt">
            <v:imagedata r:id="rId17" o:title=""/>
          </v:shape>
        </w:pict>
      </w:r>
      <w:r>
        <w:cr/>
      </w:r>
    </w:p>
    <w:p>
      <w:pPr>
        <w:pStyle w:val="Heading1447"/>
        <w:keepNext w:val="0"/>
        <w:spacing w:after="200" w:line="340" w:lineRule="atLeast"/>
        <w:ind w:left="0" w:right="0" w:firstLine="0"/>
        <w:jc w:val="center"/>
      </w:pPr>
      <w:hyperlink r:id="rId3981" w:history="1">
        <w:r>
          <w:rPr>
            <w:rFonts w:ascii="arial" w:eastAsia="arial" w:hAnsi="arial" w:cs="arial"/>
            <w:b/>
            <w:i/>
            <w:strike w:val="0"/>
            <w:color w:val="0077CC"/>
            <w:sz w:val="28"/>
            <w:u w:val="single"/>
            <w:vertAlign w:val="baseline"/>
          </w:rPr>
          <w:t>A Commute From Rockaway, Now With a Harbor View</w:t>
        </w:r>
      </w:hyperlink>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2008 Tuesday</w:t>
      </w:r>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49"/>
        <w:keepNext w:val="0"/>
        <w:spacing w:after="0" w:line="240" w:lineRule="atLeast"/>
        <w:ind w:right="0"/>
        <w:jc w:val="both"/>
      </w:pPr>
      <w:bookmarkStart w:id="904" w:name="Bookmark_449"/>
      <w:bookmarkEnd w:id="904"/>
    </w:p>
    <w:p>
      <w:pPr>
        <w:pStyle w:val="Normal4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Metropolitan Desk; Pg. 3</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726 words</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UMAR CHEEMA</w:t>
      </w:r>
    </w:p>
    <w:p>
      <w:pPr>
        <w:pStyle w:val="Normal449"/>
        <w:keepNext/>
        <w:spacing w:before="240" w:after="0" w:line="340" w:lineRule="atLeast"/>
        <w:ind w:left="0" w:right="0" w:firstLine="0"/>
        <w:jc w:val="left"/>
      </w:pPr>
      <w:bookmarkStart w:id="905" w:name="Body_447"/>
      <w:bookmarkEnd w:id="905"/>
      <w:r>
        <w:rPr>
          <w:rFonts w:ascii="arial" w:eastAsia="arial" w:hAnsi="arial" w:cs="arial"/>
          <w:b/>
          <w:i w:val="0"/>
          <w:strike w:val="0"/>
          <w:noProof w:val="0"/>
          <w:color w:val="000000"/>
          <w:position w:val="0"/>
          <w:sz w:val="28"/>
          <w:u w:val="none"/>
          <w:vertAlign w:val="baseline"/>
        </w:rPr>
        <w:t>Body</w:t>
      </w:r>
    </w:p>
    <w:p>
      <w:pPr>
        <w:pStyle w:val="Normal449"/>
        <w:spacing w:line="60" w:lineRule="exact"/>
      </w:pPr>
      <w:r>
        <w:pict>
          <v:line id="_x0000_s2674" style="position:absolute;z-index:252878848" from="0,2pt" to="512pt,2pt" strokecolor="#009ddb" strokeweight="2pt">
            <v:stroke linestyle="single"/>
            <w10:wrap type="topAndBottom"/>
          </v:line>
        </w:pict>
      </w:r>
    </w:p>
    <w:p>
      <w:pPr>
        <w:pStyle w:val="Normal449"/>
      </w:pP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whipping wind and rain and beneath gloomy gray skies, a new ferry service was born yesterday, setting sail from Breezy Point, at the tip of the Rockaways, to Lower Manhattan, with a stop in Brooklyn along the way. A total of 51 commuters were aboard for the first two trips, putting on brave faces and rain-slicked coats, and carrying umbrellas.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''Ferry service will make the very difficult commute between the Rockaways and Manhattan much easier and less expensive,'' said Christine C. Quinn, the City Council speaker. The service leaves from Riis Landing, in Queens, and is being provided by New York Water Taxi. Also along for the maiden voyage were Joseph P. Addabbo Jr., a council member from Queens, and Anthony D. Weiner, a congressman serving Brooklyn and Queens.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this first journey was, in fact, the end of a long planning process: New York Water Taxi made a test run, for example, seven months ago. And discussions about introducing a ferry line started long before that. Mr. Addabbo persuaded the Council to set aside $300,000 a year for each of six years as he argued for the Rockaway run. Of that $1.8 million, $1.1 million will subsidize the operation, and the remaining $700,000 has been given to the Department of Transportation in case the subsidy falls short.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Weiner also helped direct federal money toward the project. ''I've contributed $3 million for the ferry landing,'' he said.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very excited, very happy,'' said Deirdre Rossi, a commuter on the second morning run. Ms. Rossi, a resident of Rockaway Park, works as an administrative assistant at Goldman Sachs. The ferry, which docks at Pier 11 in downtown Manhattan, shortened her commute by about 20 to 30 minutes.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Fox, the president of New York Water Taxi, said the company's initial target is 300 commuters a day. ''It will take a while to get this number,'' he said, noting that even 300 daily riders would still not be enough for the run to become profitable, especially with fuel costs increasing. Profitability, he said, would require 700 passengers a day.</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of the first-day riders were commuters who said they usually took the bus or drove their own cars to reach Brooklyn subway stations, where they hopped on the subway to Manhattan.</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them were Mary Brady, who works on Wall Street and previously used the car-subway combination to get to work, and Paula Reich, who relied on the bus-subway relay.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are almost the commuters that New York Water Taxi is seeking.</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real target is not getting people off the subway or express bus, but to get them off the car,'' Mr. Fox said.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two trips in the morning, at 5:45 and 7:45, and two later in the day, at 3:30 p.m. and 5:30 p.m. The journey takes an hour, with a stop at the Brooklyn Army Terminal, in Sunset Park, about 20 minutes from Manhattan.</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can't make it for the 5:30 ferry,'' said Jack Flanagan, a lawyer working in Midtown who was aboard the 7:45 trip. He said many people who had jobs there might not be able to reach Pier 11 in time for the evening sailing.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commuters in the western part of the Rockaways, more than those in Far Rockaway, who are expected to benefit the most.</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Department of Transportation, about 565 residents of the western Rockaways work in downtown Manhattan. ''Of these, 33 percent drive alone, 12 percent carpool, and the rest take the subway and/or bus,'' according to a study by the department.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''Potential riders will be from Breezy Point, Roxbury, Belle Harbor and Neponsit -- the neighborhood of Rockaway,'' Mr. Fox said.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little potential benefit seen for those who live farther away. ''Sixty percent of the population lives in Far Rockaway,'' said Jonathan L. Gaska, the district manager for Community Board 14 in Far Rockaway. He was not optimistic that people from his area would drive 15 to 20 minutes to Riis Landing for the ferry. But, he said, he remained open to the possibility: ''I am curious to see what happens.''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his part, Mr. Gaska said he rode the subway.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Mr. Gaska said that he thought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would balk at the $12 round-trip cost of the ferry and stick with the subway, Mr. Addabbo, who represents the western Rockaways, said he believed the ferry was cost-efficient when other commuting expenses, like parking and gas, were added in.</w:t>
      </w:r>
    </w:p>
    <w:p>
      <w:pPr>
        <w:pStyle w:val="Normal449"/>
        <w:keepNext w:val="0"/>
        <w:spacing w:before="240" w:after="0" w:line="260" w:lineRule="atLeast"/>
        <w:ind w:left="0" w:right="0" w:firstLine="0"/>
        <w:jc w:val="left"/>
      </w:pPr>
      <w:r>
        <w:br/>
      </w:r>
      <w:hyperlink r:id="rId3982" w:history="1">
        <w:r>
          <w:rPr>
            <w:rFonts w:ascii="arial" w:eastAsia="arial" w:hAnsi="arial" w:cs="arial"/>
            <w:b w:val="0"/>
            <w:i/>
            <w:strike w:val="0"/>
            <w:color w:val="0077CC"/>
            <w:sz w:val="20"/>
            <w:u w:val="single"/>
            <w:vertAlign w:val="baseline"/>
          </w:rPr>
          <w:t>http://www.nytimes.com</w:t>
        </w:r>
      </w:hyperlink>
    </w:p>
    <w:p>
      <w:pPr>
        <w:pStyle w:val="Normal4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9"/>
        <w:spacing w:line="60" w:lineRule="exact"/>
      </w:pPr>
      <w:r>
        <w:pict>
          <v:line id="_x0000_s2675" style="position:absolute;z-index:252879872" from="0,2pt" to="512pt,2pt" strokecolor="#009ddb" strokeweight="2pt">
            <v:stroke linestyle="single"/>
            <w10:wrap type="topAndBottom"/>
          </v:line>
        </w:pict>
      </w:r>
    </w:p>
    <w:p>
      <w:pPr>
        <w:pStyle w:val="Normal4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Commuters performed their morning rituals aboard a New York Water Taxi ferry from Breezy Point to Lower Manhattan.</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ferry docked at Pier 11, on South Street, at the end of its one-hour journey. Monday was its first day of service. (PHOTOGRAPHS BY JOSHUA LOTT FOR THE NEW YORK TIMES)                      </w:t>
      </w:r>
    </w:p>
    <w:p>
      <w:pPr>
        <w:pStyle w:val="Normal4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2008</w:t>
      </w:r>
    </w:p>
    <w:p>
      <w:pPr>
        <w:pStyle w:val="Normal449"/>
      </w:pPr>
    </w:p>
    <w:p>
      <w:pPr>
        <w:pStyle w:val="Normal449"/>
        <w:ind w:left="200"/>
        <w:sectPr>
          <w:type w:val="continuous"/>
          <w:pgMar w:top="840" w:right="1000" w:bottom="840" w:left="1000" w:header="400" w:footer="400"/>
          <w:pgNumType w:fmt="decimal"/>
          <w:cols w:space="720"/>
        </w:sectPr>
      </w:pPr>
      <w:r>
        <w:br/>
      </w:r>
      <w:r>
        <w:pict>
          <v:line id="_x0000_s2676" style="position:absolute;z-index:252880896" from="0,10pt" to="512pt,10pt" strokecolor="black" strokeweight="1pt">
            <v:stroke linestyle="single"/>
          </v:line>
        </w:pict>
      </w:r>
      <w:r>
        <w:rPr>
          <w:rFonts w:ascii="arial" w:eastAsia="arial" w:hAnsi="arial" w:cs="arial"/>
          <w:b/>
          <w:color w:val="767676"/>
          <w:sz w:val="16"/>
        </w:rPr>
        <w:t>End of Document</w:t>
      </w:r>
    </w:p>
    <w:p>
      <w:pPr>
        <w:pStyle w:val="Normal450"/>
        <w:sectPr>
          <w:headerReference w:type="even" r:id="rId3983"/>
          <w:headerReference w:type="default" r:id="rId3984"/>
          <w:footerReference w:type="even" r:id="rId3985"/>
          <w:footerReference w:type="default" r:id="rId3986"/>
          <w:headerReference w:type="first" r:id="rId3987"/>
          <w:footerReference w:type="first" r:id="rId3988"/>
          <w:pgSz w:w="12240" w:h="15840"/>
          <w:pgMar w:top="840" w:right="1000" w:bottom="840" w:left="1000" w:header="400" w:footer="400"/>
          <w:pgNumType w:fmt="decimal"/>
          <w:cols w:space="720"/>
          <w:titlePg w:val="0"/>
        </w:sectPr>
      </w:pPr>
    </w:p>
    <w:p>
      <w:pPr>
        <w:pStyle w:val="Normal450"/>
      </w:pPr>
    </w:p>
    <w:p>
      <w:pPr>
        <w:pStyle w:val="Normal450"/>
      </w:pPr>
      <w:r>
        <w:pict>
          <v:shape id="_x0000_i2677" type="#_x0000_t75" alt="LexisNexis®" style="width:147.75pt;height:30pt">
            <v:imagedata r:id="rId17" o:title=""/>
          </v:shape>
        </w:pict>
      </w:r>
      <w:r>
        <w:cr/>
      </w:r>
    </w:p>
    <w:p>
      <w:pPr>
        <w:pStyle w:val="Heading1448"/>
        <w:keepNext w:val="0"/>
        <w:spacing w:after="200" w:line="340" w:lineRule="atLeast"/>
        <w:ind w:left="0" w:right="0" w:firstLine="0"/>
        <w:jc w:val="center"/>
      </w:pPr>
      <w:hyperlink r:id="rId3989" w:history="1">
        <w:r>
          <w:rPr>
            <w:rFonts w:ascii="arial" w:eastAsia="arial" w:hAnsi="arial" w:cs="arial"/>
            <w:b/>
            <w:i/>
            <w:strike w:val="0"/>
            <w:color w:val="0077CC"/>
            <w:sz w:val="28"/>
            <w:u w:val="single"/>
            <w:vertAlign w:val="baseline"/>
          </w:rPr>
          <w:t>Colleges Brace for Uncertainty as Court Reviews Race in Admissions</w:t>
        </w:r>
      </w:hyperlink>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2015 Wednesday</w:t>
      </w:r>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50"/>
        <w:keepNext w:val="0"/>
        <w:spacing w:after="0" w:line="240" w:lineRule="atLeast"/>
        <w:ind w:right="0"/>
        <w:jc w:val="both"/>
      </w:pPr>
      <w:bookmarkStart w:id="906" w:name="Bookmark_450"/>
      <w:bookmarkEnd w:id="906"/>
    </w:p>
    <w:p>
      <w:pPr>
        <w:pStyle w:val="Normal4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14</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1418 words</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TAMAR LEWIN and RICHARD PÉREZ-PEÑA</w:t>
      </w:r>
    </w:p>
    <w:p>
      <w:pPr>
        <w:pStyle w:val="Normal450"/>
        <w:keepNext/>
        <w:spacing w:before="240" w:after="0" w:line="340" w:lineRule="atLeast"/>
        <w:ind w:left="0" w:right="0" w:firstLine="0"/>
        <w:jc w:val="left"/>
      </w:pPr>
      <w:bookmarkStart w:id="907" w:name="Body_448"/>
      <w:bookmarkEnd w:id="907"/>
      <w:r>
        <w:rPr>
          <w:rFonts w:ascii="arial" w:eastAsia="arial" w:hAnsi="arial" w:cs="arial"/>
          <w:b/>
          <w:i w:val="0"/>
          <w:strike w:val="0"/>
          <w:noProof w:val="0"/>
          <w:color w:val="000000"/>
          <w:position w:val="0"/>
          <w:sz w:val="28"/>
          <w:u w:val="none"/>
          <w:vertAlign w:val="baseline"/>
        </w:rPr>
        <w:t>Body</w:t>
      </w:r>
    </w:p>
    <w:p>
      <w:pPr>
        <w:pStyle w:val="Normal450"/>
        <w:spacing w:line="60" w:lineRule="exact"/>
      </w:pPr>
      <w:r>
        <w:pict>
          <v:line id="_x0000_s2678" style="position:absolute;z-index:252881920" from="0,2pt" to="512pt,2pt" strokecolor="#009ddb" strokeweight="2pt">
            <v:stroke linestyle="single"/>
            <w10:wrap type="topAndBottom"/>
          </v:line>
        </w:pict>
      </w:r>
    </w:p>
    <w:p>
      <w:pPr>
        <w:pStyle w:val="Normal450"/>
      </w:pP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Court's decision to reconsider a challenge to affirmative action at the University of Texas at Austin has universities around the country fearing that they will be forced to abandon what remains of race-based admission preferences and resort to more difficult and expensive methods if they want to achieve student diversity.</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broad general statement by the Supreme Court that it's unconstitutional to consider race at all will have domino effects across the whole country, and will sweep across private universities as well as public ones,'' said Tom Sullivan, the president of the University of Vermont. </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predicted that colleges would have to turn their attention to sustained, intensive recruitment to maintain diverse student bodies. </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would have to reorient our approach, and spend a lot more time and effort, which would be very costly, in schools that have a high percent of minority students, not just recruiting but helping them prepare for college-level work, starting way back in middle school,'' he said. </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lawyers and higher education experts said the court's decision Monday to take a second look at the challenge to the University of Texas' admissions decisions seemed to signal a readiness to strike down the policy, in which a quarter of the class is admitted through what is known as a holistic process, in which race may be considered as one of many factors.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 last three decades, the court has issued several decisions on affirmative action in higher education, and most have limited considerations of race. In 2003, the Supreme Court held that public colleges and universities could not use a point system to increase minority enrollment but could take race into account in vaguer ways to ensure academic diversity.</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Eight states now ban race-based affirmative action, and their top public universities have different approaches to ensure racial and economic diversity.</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give preference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 those from troubled high schools and those whose parents did not attend college. Others have increased financial aid.</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flagship public universities in Texas and Florida -- and other states, to a lesser extent -- began offering admission based primarily on how high students ranked within their own high schools, rather than statewide, which often meant that poor and minority students competed with others from similar backgrounds.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University of California system greatly increased the number of transfer students it accepted from community colleges.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California and Texas dropped the use of legacy preferences that disproportionately benefit white and affluent students. At the University of Texas at Austin, substantial diversity is guaranteed by what is known as the Top 10 Percent plan, under which three-quarters of the incoming class is admitted automatically, based on the students' position in their high school class. (The actual cutoff varies from year to year and is 7 percent this year.) The rest of the class is admitted after review of academic achievement and other factors including race.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Century Foundation study, conducted in 2012, found that in most states where affirmative action was outlawed, Hispanic and black enrollment at flagship public universities rebounded after an initial drop, exceeding the levels before the ban. But the study also showed that in most of those cases, those increases did not keep up with the growing pool of Hispanic and black high school graduates.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supporters of affirmative action were girding for the worst.</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very ominous sign that the court is about to destroy one of the most important avenues of equal opportunity in our society,'' said Barmak Nassirian of the American Association of State Colleges and Universities. ''If they strike that, what they're telling us is that all kinds of preferential admissions of legacies, athletes and celebrities are fine, but heaven help you if you're trying to reflect the diversity of American society.'' </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no certainty that the court will issue a broad ban on any consideration of race. The justices could issue a narrow ruling, or even one that applies only to Texas.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Texas process under scrutiny by the court involves only a quarter of any class and did not affect the majority of those students admitted for being at the top of their high school classes. The case was brought by Abigail Fisher, a white woman who was denied admission to the University of Texas at Austin in 2008. When the court last considered Ms. Fisher's case in 2013, it sent it back to the federal appeals court in New Orleans, saying the lower court had been insufficiently skeptical of the Texas program. The appeals court endorsed the program a second time. </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most Americans, I hope this case presents the court the opportunity to end racial classifications in higher education, in total,'' said Edward Blum, the president of the Project on Fair Representation, which provided counsel to Ms. Fisher, who has since graduated from Louisiana State University. ''But if the court just continues to narrow the use of race, we would see that as a great victory, too.''</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Gregory L. Fenves, the president of the University of Texas at Austin, said he continued to believe that the Texas plan was lawful, and some others, too, say they do not expect the court to overturn it.</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''U.T. didn't draw this up on the back of a dinner napkin,'' said Terry W. Hartle, senior vice president at the American Council on Education. ''It's an appropriate and carefully designed program.'' He added, ''It's the suddenness with which the court is going back into this that has led many people to be very concerned.''</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court broadly turns against consideration of race, many university administrators say, maintaining a diverse student body will require expensive outreach programs. Many universities, in states that still use race as a factor and those that do not, have established partnerships with disadvantaged high schools, to help students jump through the hoops of college admission. College administrators say they are painfully aware of research showing that most high-achieving, low-income high school students never apply to highly selective colleges.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the Top 10 Percent plan, not all the students who qualify apply; some are scared away by costs. The university has started a successful program at 101 high schools that serve low-income students, to raise awareness during senior year of the financial aid that is available.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university presidents said that, absent race, such programs could become their most important tool to ensure diversity.</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 think that ultimately outreach is going to be what is most important for all of us,'' said Teresa A. Sullivan, the president of the University of Virginia. ''We've identified 80 high schools in Virginia that we're paying particular attention to.''</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P. Carnevale, the director of the Center on Education and the Workforce at Georgetown, said most race-neutral diversity efforts were difficult and expensive.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fact is, a lot of universities couldn't afford to do a lot more,'' he said. Ultimately, each university will have to decide where to put its energies and its dollars.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very difficult to predict how universities would respond, in terms of what policies they would adopt,'' said Donald E. Heller, the dean of the College of Education at Michigan State University. ''I suspect it would be all over the place.''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state bans on considering race have struck hard at elite public universities seeking to maintain a pool of minority students. The three most selective institutions in the states with bans -- the University of Michigan; the University of California, Los Angeles; and the University of California, Berkeley -- have all lost ground in diversity since their state bans went into effect.</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three compete on a national level with universities like Stanford and Harvard,'' said Richard D. Kahlenberg, the author of the Century Foundation report. ''They're in an impossible situation, since they have to play by one set of rules and the private universities have a different set of rules.''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experts said one question was whether the future Supreme Court ruling will be broad enough to apply not just to public universities that have been the battleground for affirmative action litigation, but to private universities as well, as would be the case if consideration of race was deemed unconstitutional.</w:t>
      </w:r>
    </w:p>
    <w:p>
      <w:pPr>
        <w:pStyle w:val="Normal450"/>
        <w:keepNext w:val="0"/>
        <w:spacing w:before="240" w:after="0" w:line="260" w:lineRule="atLeast"/>
        <w:ind w:left="0" w:right="0" w:firstLine="0"/>
        <w:jc w:val="left"/>
      </w:pPr>
      <w:r>
        <w:br/>
      </w:r>
      <w:hyperlink r:id="rId3990" w:history="1">
        <w:r>
          <w:rPr>
            <w:rFonts w:ascii="arial" w:eastAsia="arial" w:hAnsi="arial" w:cs="arial"/>
            <w:b w:val="0"/>
            <w:i/>
            <w:strike w:val="0"/>
            <w:color w:val="0077CC"/>
            <w:sz w:val="20"/>
            <w:u w:val="single"/>
            <w:vertAlign w:val="baseline"/>
          </w:rPr>
          <w:t>http://www.nytimes.com/2015/07/01/us/politics/colleges-brace-for-supreme-court-review-of-admissions.html</w:t>
        </w:r>
      </w:hyperlink>
    </w:p>
    <w:p>
      <w:pPr>
        <w:pStyle w:val="Normal4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0"/>
        <w:spacing w:line="60" w:lineRule="exact"/>
      </w:pPr>
      <w:r>
        <w:pict>
          <v:line id="_x0000_s2679" style="position:absolute;z-index:252882944" from="0,2pt" to="512pt,2pt" strokecolor="#009ddb" strokeweight="2pt">
            <v:stroke linestyle="single"/>
            <w10:wrap type="topAndBottom"/>
          </v:line>
        </w:pict>
      </w:r>
    </w:p>
    <w:p>
      <w:pPr>
        <w:pStyle w:val="Normal4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Gregory L. Fenves, president of the University of Texas at Austin, said he believed its affirmative action plan was lawful. A challenge there will be reconsidered. (PHOTOGRAPH BY JAY JANNER/THE AUSTIN AMERICAN-STATESMAN, VIA ASSOCIATED PRESS) (A20)       </w:t>
      </w:r>
    </w:p>
    <w:p>
      <w:pPr>
        <w:pStyle w:val="Normal4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2015</w:t>
      </w:r>
    </w:p>
    <w:p>
      <w:pPr>
        <w:pStyle w:val="Normal450"/>
      </w:pPr>
    </w:p>
    <w:p>
      <w:pPr>
        <w:pStyle w:val="Normal450"/>
        <w:ind w:left="200"/>
        <w:sectPr>
          <w:type w:val="continuous"/>
          <w:pgMar w:top="840" w:right="1000" w:bottom="840" w:left="1000" w:header="400" w:footer="400"/>
          <w:pgNumType w:fmt="decimal"/>
          <w:cols w:space="720"/>
        </w:sectPr>
      </w:pPr>
      <w:r>
        <w:br/>
      </w:r>
      <w:r>
        <w:pict>
          <v:line id="_x0000_s2680" style="position:absolute;z-index:252883968" from="0,10pt" to="512pt,10pt" strokecolor="black" strokeweight="1pt">
            <v:stroke linestyle="single"/>
          </v:line>
        </w:pict>
      </w:r>
      <w:r>
        <w:rPr>
          <w:rFonts w:ascii="arial" w:eastAsia="arial" w:hAnsi="arial" w:cs="arial"/>
          <w:b/>
          <w:color w:val="767676"/>
          <w:sz w:val="16"/>
        </w:rPr>
        <w:t>End of Document</w:t>
      </w:r>
    </w:p>
    <w:p>
      <w:pPr>
        <w:pStyle w:val="Normal451"/>
        <w:sectPr>
          <w:headerReference w:type="even" r:id="rId3991"/>
          <w:headerReference w:type="default" r:id="rId3992"/>
          <w:footerReference w:type="even" r:id="rId3993"/>
          <w:footerReference w:type="default" r:id="rId3994"/>
          <w:headerReference w:type="first" r:id="rId3995"/>
          <w:footerReference w:type="first" r:id="rId3996"/>
          <w:pgSz w:w="12240" w:h="15840"/>
          <w:pgMar w:top="840" w:right="1000" w:bottom="840" w:left="1000" w:header="400" w:footer="400"/>
          <w:pgNumType w:fmt="decimal"/>
          <w:cols w:space="720"/>
          <w:titlePg w:val="0"/>
        </w:sectPr>
      </w:pPr>
    </w:p>
    <w:p>
      <w:pPr>
        <w:pStyle w:val="Normal451"/>
      </w:pPr>
    </w:p>
    <w:p>
      <w:pPr>
        <w:pStyle w:val="Normal451"/>
      </w:pPr>
      <w:r>
        <w:pict>
          <v:shape id="_x0000_i2681" type="#_x0000_t75" alt="LexisNexis®" style="width:147.75pt;height:30pt">
            <v:imagedata r:id="rId17" o:title=""/>
          </v:shape>
        </w:pict>
      </w:r>
      <w:r>
        <w:cr/>
      </w:r>
    </w:p>
    <w:p>
      <w:pPr>
        <w:pStyle w:val="Heading1449"/>
        <w:keepNext w:val="0"/>
        <w:spacing w:after="200" w:line="340" w:lineRule="atLeast"/>
        <w:ind w:left="0" w:right="0" w:firstLine="0"/>
        <w:jc w:val="center"/>
      </w:pPr>
      <w:hyperlink r:id="rId3997" w:history="1">
        <w:r>
          <w:rPr>
            <w:rFonts w:ascii="arial" w:eastAsia="arial" w:hAnsi="arial" w:cs="arial"/>
            <w:b/>
            <w:i/>
            <w:strike w:val="0"/>
            <w:color w:val="0077CC"/>
            <w:sz w:val="28"/>
            <w:u w:val="single"/>
            <w:vertAlign w:val="baseline"/>
          </w:rPr>
          <w:t>In Rio and São Paulo, Go North</w:t>
        </w:r>
      </w:hyperlink>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2013 Sunday</w:t>
      </w:r>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51"/>
        <w:keepNext w:val="0"/>
        <w:spacing w:after="0" w:line="240" w:lineRule="atLeast"/>
        <w:ind w:right="0"/>
        <w:jc w:val="both"/>
      </w:pPr>
      <w:bookmarkStart w:id="908" w:name="Bookmark_451"/>
      <w:bookmarkEnd w:id="908"/>
    </w:p>
    <w:p>
      <w:pPr>
        <w:pStyle w:val="Normal4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TR; Column 0; Travel Desk; Pg. 2; FRUGAL TRAVELER</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1120 words</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SETH KUGEL</w:t>
      </w:r>
    </w:p>
    <w:p>
      <w:pPr>
        <w:pStyle w:val="Normal451"/>
        <w:keepNext/>
        <w:spacing w:before="240" w:after="0" w:line="340" w:lineRule="atLeast"/>
        <w:ind w:left="0" w:right="0" w:firstLine="0"/>
        <w:jc w:val="left"/>
      </w:pPr>
      <w:bookmarkStart w:id="909" w:name="Body_449"/>
      <w:bookmarkEnd w:id="909"/>
      <w:r>
        <w:rPr>
          <w:rFonts w:ascii="arial" w:eastAsia="arial" w:hAnsi="arial" w:cs="arial"/>
          <w:b/>
          <w:i w:val="0"/>
          <w:strike w:val="0"/>
          <w:noProof w:val="0"/>
          <w:color w:val="000000"/>
          <w:position w:val="0"/>
          <w:sz w:val="28"/>
          <w:u w:val="none"/>
          <w:vertAlign w:val="baseline"/>
        </w:rPr>
        <w:t>Body</w:t>
      </w:r>
    </w:p>
    <w:p>
      <w:pPr>
        <w:pStyle w:val="Normal451"/>
        <w:spacing w:line="60" w:lineRule="exact"/>
      </w:pPr>
      <w:r>
        <w:pict>
          <v:line id="_x0000_s2682" style="position:absolute;z-index:252884992" from="0,2pt" to="512pt,2pt" strokecolor="#009ddb" strokeweight="2pt">
            <v:stroke linestyle="single"/>
            <w10:wrap type="topAndBottom"/>
          </v:line>
        </w:pict>
      </w:r>
    </w:p>
    <w:p>
      <w:pPr>
        <w:pStyle w:val="Normal451"/>
      </w:pP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startlingly pleasant anomaly in the normally intimidating 11-million-person megacity of São Paulo. On a quaint square across from a tiny 112-year-old church, a bar called Frangó (frangobar.com.br) offers worn wooden tables in cozy nooks, an astonishing 500-label beer list and a celebrated version of the popular Brazilian chicken croquettes called coxinhas.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when my pal Oliver texted a friend to join us, the response was curt and dismissive: ''I generally don't frequent those parts of the city.''</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parts'' means the Zona Norte, or North Zone, roughly the regions of São Paulo north of the filthy Tietê River generally ignored by tourists and wealthier residents who haunt restaurants and bars in the tonier south and west. But, in my opinion, the distaste is mainly an issue of misperception: the north, ''southerners'' feel, is not interesting enough (untrue), too far (easy enough to get to by a combination of subway and bus or short cab ride), too dangerous (not if you take basic precautions, and southern zones are far from immune).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parallel geography at work in Brazil's second biggest city, Rio de Janeiro, where the Zona Norte is largely ignored in favor of Zona Sul, home to the Copacabana and Ipanema neighborhoods, with their famous beaches and luxurious hotels. (Once-downtrodden downtowns in both cities are also being revived, drawing more tourists.)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in my traveling calculus, any place with millions of residents must have something worth doing. What's more, in two cities, where the prices in more upscale neighborhoods typically leave visitors shellshocked, options are more affordable. So on a recent trip through Brazil, I set out to the north -- and found plenty of good food, cultural charm, great views and, yes, even beaches.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 de Janeiro</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Denizens of Rio's Zona Sul cannot entirely ignore the north: they'd never attend a soccer game at Maracanã, the stadium that will host the 2014 World Cup final next year, or watch the city's samba schools put on their exuberant parades in the Sambadrome.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Zona Norte has much more to offer. Those same samba schools hold weekly ''rehearsals'' -- festive dance parties featuring the schools' bands -- and many of the most famous, like Mangueira, are in poor neighborhoods in the north. Even more elaborate fun can be found on a 24-hour clock on weekends at the arena-sized São Cristóvão fair (feiradesaocristovao.org.br), with foods and live music from Brazil's distinct northeastern region.</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on a Monday, when I arrived in town, the parties don't stop. I waited in line at the Renascença Clube (renaclube.com.br), a traditionally black social club, for its weekly ''Workers' Samba,'' which began as an informal gathering of musicians on their day off. The group still sits around a table, playing guitars, singing, drumming out the beat on tamborims and surdos, surrounded by hundreds of Brazilians who pay a bargain 10 reais (about $4.60, at 2.18 reais to the dollar) to crowd into a sprawling outdoor space.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plenty of dancing, but the crowd seems happy to spend the time talking, singing, drinking and eating (the fare tends toward heavy but affordable heaping plates of classics like linguiça sausage covered in onions, 15 reais). I found the crowd friendly and diverse (I met both street cleaners and a professor of geography).</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Beaches in the north could not be more different from Ipanema. Before visiting the club, I had spent most of the day on the Ilha de Paquetá, an island in Guanabara Bay easily accessible by a 45-minute, 4.50-reais ferry from downtown. (Although Paquetá is officially administered by the downtown Zona Central, it is actually the northernmost point in the city.)</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Ipanema's streets are lined with fancy high-rises, boutiques and restaurants, Paqueta's dirt roads, which are car-free (horse-drawn carriages cart visitors around town), feature 19th-century homes, stores that rent banged-up bicycles (5 reais an hour) and diners that offer up simple pleasures like fried fish or grilled ham and cheese.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crowds, too, are different. On the ferry to Paquetá, I sat in front of a nun who worked as a nurse at a hospital recently visited by the pope (''I kissed him twice,'' she told me excitedly). I later spotted her on the beach; nuns are not frequently spotted amid the toned bodies of Ipanema. Neither are battered swan boats, rentable for 20 reais per half-hour. The backdrop, however -- mountains in the distance, mesmerizing rock formations just offshore -- is the same.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São Paulo</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vast, sprawling city is a sea of high-rises that can seem never-ending. But on clear days, a mountain range called the Serra da Cantareira appears far to the north. It is one of the scattered remaining parts of the Atlantic Forest, the partly tropical biome that once covered vast swaths of coastal Brazil. And part of it is within the Zona Norte.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primary attraction (9 reais to enter) is the area around Pedra Grande, or Big Rock. At its namesake attraction, a two-mile hike up a rutted road from the entrance, you hop up onto the expansive sloping surface to take in the view. The forest spreads out below and then, suddenly, breaks into a mind-boggling infinity of urban towers that stretches almost to the horizon. Or take one of the narrower trails closer to the Pedra Grande entrance and the city disappears entirely, leaving you amid great fig trees draped with vines and monkeys calling from above.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civilized is Mocotó (mocoto.com.br), a top-rated São Paulo restaurant that is rare for both its affordability and its ability to attract southerners to the North Zone. Rodrigo Oliveira, the chef who took over his father's traditional neighborhood restaurant and updated it to great acclaim, now tours the world. But despite endless offers from investors, he stubbornly refuses to leave Vila Medeiros,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Zona Norte neighborhood where he grew up. And so the moneyed class comes to him, as a sort of a daring urban adventure.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Prices have gone up a bit as buzz has grown, but skip the most expensive dishes (though not the caipirinha cocktail of the day, 12.90 reais) and a meal can be had for about 50 reais. Mr. Oliveira's version of escondidinho, shredded dried beef hidden under a layer of puréed manioc root au gratin, is flawless. And virtually no one skips the ''tapioca dice,'' cubes of tapioca with coalho cheese fried and served with sweet-sour chile sauce.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Mr. Oliveira opened up Esquina Mocotó, a pricier, fancier restaurant next door. Would he ever consider expanding farther south? ''Mocotó is 40 years old,'' he said. ''We just opened Esquina Mocotó next door. Maybe in another 40 years we'll open one in the South Zone. Maybe.''</w:t>
      </w:r>
    </w:p>
    <w:p>
      <w:pPr>
        <w:pStyle w:val="Normal451"/>
        <w:keepNext w:val="0"/>
        <w:spacing w:before="240" w:after="0" w:line="260" w:lineRule="atLeast"/>
        <w:ind w:left="0" w:right="0" w:firstLine="0"/>
        <w:jc w:val="left"/>
      </w:pPr>
      <w:r>
        <w:br/>
      </w:r>
      <w:hyperlink r:id="rId3998" w:history="1">
        <w:r>
          <w:rPr>
            <w:rFonts w:ascii="arial" w:eastAsia="arial" w:hAnsi="arial" w:cs="arial"/>
            <w:b w:val="0"/>
            <w:i/>
            <w:strike w:val="0"/>
            <w:color w:val="0077CC"/>
            <w:sz w:val="20"/>
            <w:u w:val="single"/>
            <w:vertAlign w:val="baseline"/>
          </w:rPr>
          <w:t>http://www.nytimes.com/2013/11/10/travel/in-rio-and-sao-paulo-go-north.html</w:t>
        </w:r>
      </w:hyperlink>
    </w:p>
    <w:p>
      <w:pPr>
        <w:pStyle w:val="Normal4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1"/>
        <w:spacing w:line="60" w:lineRule="exact"/>
      </w:pPr>
      <w:r>
        <w:pict>
          <v:line id="_x0000_s2683" style="position:absolute;z-index:252886016" from="0,2pt" to="512pt,2pt" strokecolor="#009ddb" strokeweight="2pt">
            <v:stroke linestyle="single"/>
            <w10:wrap type="topAndBottom"/>
          </v:line>
        </w:pict>
      </w:r>
    </w:p>
    <w:p>
      <w:pPr>
        <w:pStyle w:val="Normal4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Clockwise from top left, view of São Paulo from Pedra Grande (Big Rock) in the Serra da Cantareira</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Ilha de Paquetá, the most northern point in Rio de Janeiro</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weekly ''Workers' Samba'' in Rio</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 seekers in all kinds of outfits arrive via ferry to Paquetá. (PHOTOGRAPHS BY SETH KUGEL FOR THE NEW YORK TIMES)       </w:t>
      </w:r>
    </w:p>
    <w:p>
      <w:pPr>
        <w:pStyle w:val="Normal4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2013</w:t>
      </w:r>
    </w:p>
    <w:p>
      <w:pPr>
        <w:pStyle w:val="Normal451"/>
      </w:pPr>
    </w:p>
    <w:p>
      <w:pPr>
        <w:pStyle w:val="Normal451"/>
        <w:ind w:left="200"/>
        <w:sectPr>
          <w:type w:val="continuous"/>
          <w:pgMar w:top="840" w:right="1000" w:bottom="840" w:left="1000" w:header="400" w:footer="400"/>
          <w:pgNumType w:fmt="decimal"/>
          <w:cols w:space="720"/>
        </w:sectPr>
      </w:pPr>
      <w:r>
        <w:br/>
      </w:r>
      <w:r>
        <w:pict>
          <v:line id="_x0000_s2684" style="position:absolute;z-index:252887040" from="0,10pt" to="512pt,10pt" strokecolor="black" strokeweight="1pt">
            <v:stroke linestyle="single"/>
          </v:line>
        </w:pict>
      </w:r>
      <w:r>
        <w:rPr>
          <w:rFonts w:ascii="arial" w:eastAsia="arial" w:hAnsi="arial" w:cs="arial"/>
          <w:b/>
          <w:color w:val="767676"/>
          <w:sz w:val="16"/>
        </w:rPr>
        <w:t>End of Document</w:t>
      </w:r>
    </w:p>
    <w:p>
      <w:pPr>
        <w:pStyle w:val="Normal452"/>
        <w:sectPr>
          <w:headerReference w:type="even" r:id="rId3999"/>
          <w:headerReference w:type="default" r:id="rId4000"/>
          <w:footerReference w:type="even" r:id="rId4001"/>
          <w:footerReference w:type="default" r:id="rId4002"/>
          <w:headerReference w:type="first" r:id="rId4003"/>
          <w:footerReference w:type="first" r:id="rId4004"/>
          <w:pgSz w:w="12240" w:h="15840"/>
          <w:pgMar w:top="840" w:right="1000" w:bottom="840" w:left="1000" w:header="400" w:footer="400"/>
          <w:pgNumType w:fmt="decimal"/>
          <w:cols w:space="720"/>
          <w:titlePg w:val="0"/>
        </w:sectPr>
      </w:pPr>
    </w:p>
    <w:p>
      <w:pPr>
        <w:pStyle w:val="Normal452"/>
      </w:pPr>
    </w:p>
    <w:p>
      <w:pPr>
        <w:pStyle w:val="Normal452"/>
      </w:pPr>
      <w:r>
        <w:pict>
          <v:shape id="_x0000_i2685" type="#_x0000_t75" alt="LexisNexis®" style="width:147.75pt;height:30pt">
            <v:imagedata r:id="rId17" o:title=""/>
          </v:shape>
        </w:pict>
      </w:r>
      <w:r>
        <w:cr/>
      </w:r>
    </w:p>
    <w:p>
      <w:pPr>
        <w:pStyle w:val="Heading1450"/>
        <w:keepNext w:val="0"/>
        <w:spacing w:after="200" w:line="340" w:lineRule="atLeast"/>
        <w:ind w:left="0" w:right="0" w:firstLine="0"/>
        <w:jc w:val="center"/>
      </w:pPr>
      <w:hyperlink r:id="rId4005" w:history="1">
        <w:r>
          <w:rPr>
            <w:rFonts w:ascii="arial" w:eastAsia="arial" w:hAnsi="arial" w:cs="arial"/>
            <w:b/>
            <w:i/>
            <w:strike w:val="0"/>
            <w:color w:val="0077CC"/>
            <w:sz w:val="28"/>
            <w:u w:val="single"/>
            <w:vertAlign w:val="baseline"/>
          </w:rPr>
          <w:t>NEIGHBORHOOD REPORT: INWOOD;</w:t>
        </w:r>
      </w:hyperlink>
      <w:r>
        <w:br/>
      </w:r>
      <w:hyperlink r:id="rId4006" w:history="1">
        <w:r>
          <w:rPr>
            <w:rFonts w:ascii="arial" w:eastAsia="arial" w:hAnsi="arial" w:cs="arial"/>
            <w:b/>
            <w:i/>
            <w:strike w:val="0"/>
            <w:color w:val="0077CC"/>
            <w:sz w:val="28"/>
            <w:u w:val="single"/>
            <w:vertAlign w:val="baseline"/>
          </w:rPr>
          <w:t>What to Do With Sherman Creek? The Fight Is On</w:t>
        </w:r>
      </w:hyperlink>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1995, Sunday, Late Edition - Final</w:t>
      </w:r>
    </w:p>
    <w:p>
      <w:pPr>
        <w:pStyle w:val="Normal452"/>
        <w:keepNext w:val="0"/>
        <w:spacing w:after="0" w:line="240" w:lineRule="atLeast"/>
        <w:ind w:right="0"/>
        <w:jc w:val="both"/>
      </w:pPr>
      <w:bookmarkStart w:id="910" w:name="Bookmark_452"/>
      <w:bookmarkEnd w:id="910"/>
    </w:p>
    <w:p>
      <w:pPr>
        <w:pStyle w:val="Normal4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City Weekly Desk </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13; ; Section 13;  Page 7;  Column 1;  The City Weekly Desk ; Column 1; </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534 words</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JENNIFER KINGSOM BLOOM </w:t>
      </w:r>
    </w:p>
    <w:p>
      <w:pPr>
        <w:pStyle w:val="Normal45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JENNIFER KINGSOM BLOOM </w:t>
      </w:r>
    </w:p>
    <w:p>
      <w:pPr>
        <w:pStyle w:val="Normal452"/>
        <w:keepNext/>
        <w:spacing w:before="240" w:after="0" w:line="340" w:lineRule="atLeast"/>
        <w:ind w:left="0" w:right="0" w:firstLine="0"/>
        <w:jc w:val="left"/>
      </w:pPr>
      <w:bookmarkStart w:id="911" w:name="Body_450"/>
      <w:bookmarkEnd w:id="911"/>
      <w:r>
        <w:rPr>
          <w:rFonts w:ascii="arial" w:eastAsia="arial" w:hAnsi="arial" w:cs="arial"/>
          <w:b/>
          <w:i w:val="0"/>
          <w:strike w:val="0"/>
          <w:noProof w:val="0"/>
          <w:color w:val="000000"/>
          <w:position w:val="0"/>
          <w:sz w:val="28"/>
          <w:u w:val="none"/>
          <w:vertAlign w:val="baseline"/>
        </w:rPr>
        <w:t>Body</w:t>
      </w:r>
    </w:p>
    <w:p>
      <w:pPr>
        <w:pStyle w:val="Normal452"/>
        <w:spacing w:line="60" w:lineRule="exact"/>
      </w:pPr>
      <w:r>
        <w:pict>
          <v:line id="_x0000_s2686" style="position:absolute;z-index:252888064" from="0,2pt" to="512pt,2pt" strokecolor="#009ddb" strokeweight="2pt">
            <v:stroke linestyle="single"/>
            <w10:wrap type="topAndBottom"/>
          </v:line>
        </w:pict>
      </w:r>
    </w:p>
    <w:p>
      <w:pPr>
        <w:pStyle w:val="Normal452"/>
      </w:pP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Harlem River makes a notch in the east coast of northern Manhattan, it meets a ghostly waterfront: a massive brick Con Edison building that is slowly being dismantled, blocks of sprawling gas stations and seedy-looking auto-repair shops, and a city tow lot known for its auctions of abandoned vehicles.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this neighborhood, called Sherman Creek, is looking more attractive as it draws attention and debate as a candidate for Federal money under the city's new empowerment zone. Everyone agrees that the 100-acre tract of land east of 10th Avenue, from Dyckman Street to the top of the island, should be used to generate jobs. But not everyone agrees how.</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local interests groups vie for the money, some say manufacturing firms should be expressly invited to use the land. Others believe the area is too expensive to interest manufacturers and would prefer to lure a retail superstore like Caldor's or Kmart. But those who favor manufacturing say a retailing giant would smother local small businesses.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some look to Sherman Creek to solve overcrowding problems.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quite frankly, another high school and several more elementary schools," said Assemblyman J. Brian Murtaugh, who is hoping for a mix of manufacturing, schools and social service centers.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Competition for empowerment zone benefits is fierce. The designation makes Government money and tax breaks available for development projects.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Complicating plans for Sherman Creek is an initiative by Mayor Giuliani to rewrite zoning laws so that sex-oriented stores and theaters are banished to industrial areas. Community leaders and elected officials say opening pornography shops in Sherman Creek would spell disaster, and they are trying to defeat the plan or gain an exemption.</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 is fairly unanimous in that they would like to see Sherman Creek developed into something that would create jobs for people," said Dennis Reeder, director of the Washington Heights-Inwood Development Corporation.  "Our whole community is plagued with a lack of vacant developable land, and Sherman Creek is our one untapped resource for creating employment." The Harlem River Drive borders the area on the east, giving it access to the Interstate System.</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area's roots are humble: in the early 1800's,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called Sherman made its home at the inlet at the foot of Dyckman Street. The creek was originally known as Half-Kill -- the Harlem River was called Great Kill -- but gradually it came to be named for the Shermans, whose identities have been lost to posterity.</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area is owned piecemeal by city agencies and private concerns. In the 1970's, city officials wanted to build a 42,000-unit housing development there; in the 1980's, the city targeted it for a giant garbage incinerator. Those proposals died slow deaths from community opposition and interagency squabbling.</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 coalition of interested parties, Northern Manhattan Collaborates, is working on a proposal, but organizers say they have not determined the best use for the land. Carlos Pineda, the coordinator of the coalition, said it was holding meetings to involve residents in planning for the future of Sherman Creek.   JENNIFER KINGSON BLOOM</w:t>
      </w:r>
    </w:p>
    <w:p>
      <w:pPr>
        <w:pStyle w:val="Normal4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2"/>
        <w:spacing w:line="60" w:lineRule="exact"/>
      </w:pPr>
      <w:r>
        <w:pict>
          <v:line id="_x0000_s2687" style="position:absolute;z-index:252889088" from="0,2pt" to="512pt,2pt" strokecolor="#009ddb" strokeweight="2pt">
            <v:stroke linestyle="single"/>
            <w10:wrap type="topAndBottom"/>
          </v:line>
        </w:pict>
      </w:r>
    </w:p>
    <w:p>
      <w:pPr>
        <w:pStyle w:val="Normal4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 Con Edison building is being taken down in an area to be developed. (Chang Lee/The New York Times)</w:t>
      </w:r>
    </w:p>
    <w:p>
      <w:pPr>
        <w:pStyle w:val="Normal4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1995</w:t>
      </w:r>
    </w:p>
    <w:p>
      <w:pPr>
        <w:pStyle w:val="Normal452"/>
      </w:pPr>
    </w:p>
    <w:p>
      <w:pPr>
        <w:pStyle w:val="Normal452"/>
        <w:ind w:left="200"/>
        <w:sectPr>
          <w:type w:val="continuous"/>
          <w:pgMar w:top="840" w:right="1000" w:bottom="840" w:left="1000" w:header="400" w:footer="400"/>
          <w:pgNumType w:fmt="decimal"/>
          <w:cols w:space="720"/>
        </w:sectPr>
      </w:pPr>
      <w:r>
        <w:br/>
      </w:r>
      <w:r>
        <w:pict>
          <v:line id="_x0000_s2688" style="position:absolute;z-index:252890112" from="0,10pt" to="512pt,10pt" strokecolor="black" strokeweight="1pt">
            <v:stroke linestyle="single"/>
          </v:line>
        </w:pict>
      </w:r>
      <w:r>
        <w:rPr>
          <w:rFonts w:ascii="arial" w:eastAsia="arial" w:hAnsi="arial" w:cs="arial"/>
          <w:b/>
          <w:color w:val="767676"/>
          <w:sz w:val="16"/>
        </w:rPr>
        <w:t>End of Document</w:t>
      </w:r>
    </w:p>
    <w:p>
      <w:pPr>
        <w:pStyle w:val="Normal453"/>
        <w:sectPr>
          <w:headerReference w:type="even" r:id="rId4007"/>
          <w:headerReference w:type="default" r:id="rId4008"/>
          <w:footerReference w:type="even" r:id="rId4009"/>
          <w:footerReference w:type="default" r:id="rId4010"/>
          <w:headerReference w:type="first" r:id="rId4011"/>
          <w:footerReference w:type="first" r:id="rId4012"/>
          <w:pgSz w:w="12240" w:h="15840"/>
          <w:pgMar w:top="840" w:right="1000" w:bottom="840" w:left="1000" w:header="400" w:footer="400"/>
          <w:pgNumType w:fmt="decimal"/>
          <w:cols w:space="720"/>
          <w:titlePg w:val="0"/>
        </w:sectPr>
      </w:pPr>
    </w:p>
    <w:p>
      <w:pPr>
        <w:pStyle w:val="Normal453"/>
      </w:pPr>
    </w:p>
    <w:p>
      <w:pPr>
        <w:pStyle w:val="Normal453"/>
      </w:pPr>
      <w:r>
        <w:pict>
          <v:shape id="_x0000_i2689" type="#_x0000_t75" alt="LexisNexis®" style="width:147.75pt;height:30pt">
            <v:imagedata r:id="rId17" o:title=""/>
          </v:shape>
        </w:pict>
      </w:r>
      <w:r>
        <w:cr/>
      </w:r>
    </w:p>
    <w:p>
      <w:pPr>
        <w:pStyle w:val="Heading1451"/>
        <w:keepNext w:val="0"/>
        <w:spacing w:after="200" w:line="340" w:lineRule="atLeast"/>
        <w:ind w:left="0" w:right="0" w:firstLine="0"/>
        <w:jc w:val="center"/>
      </w:pPr>
      <w:hyperlink r:id="rId4013" w:history="1">
        <w:r>
          <w:rPr>
            <w:rFonts w:ascii="arial" w:eastAsia="arial" w:hAnsi="arial" w:cs="arial"/>
            <w:b/>
            <w:i/>
            <w:strike w:val="0"/>
            <w:color w:val="0077CC"/>
            <w:sz w:val="28"/>
            <w:u w:val="single"/>
            <w:vertAlign w:val="baseline"/>
          </w:rPr>
          <w:t>In Democrats' Fight, The Numbers Count</w:t>
        </w:r>
      </w:hyperlink>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2008 Monday</w:t>
      </w:r>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53"/>
        <w:keepNext w:val="0"/>
        <w:spacing w:after="0" w:line="240" w:lineRule="atLeast"/>
        <w:ind w:right="0"/>
        <w:jc w:val="both"/>
      </w:pPr>
      <w:bookmarkStart w:id="912" w:name="Bookmark_453"/>
      <w:bookmarkEnd w:id="912"/>
    </w:p>
    <w:p>
      <w:pPr>
        <w:pStyle w:val="Normal4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17; THE CAUCUS</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784 words</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HARWOOD</w:t>
      </w:r>
    </w:p>
    <w:p>
      <w:pPr>
        <w:pStyle w:val="Normal453"/>
        <w:keepNext/>
        <w:spacing w:before="240" w:after="0" w:line="340" w:lineRule="atLeast"/>
        <w:ind w:left="0" w:right="0" w:firstLine="0"/>
        <w:jc w:val="left"/>
      </w:pPr>
      <w:bookmarkStart w:id="913" w:name="Body_451"/>
      <w:bookmarkEnd w:id="913"/>
      <w:r>
        <w:rPr>
          <w:rFonts w:ascii="arial" w:eastAsia="arial" w:hAnsi="arial" w:cs="arial"/>
          <w:b/>
          <w:i w:val="0"/>
          <w:strike w:val="0"/>
          <w:noProof w:val="0"/>
          <w:color w:val="000000"/>
          <w:position w:val="0"/>
          <w:sz w:val="28"/>
          <w:u w:val="none"/>
          <w:vertAlign w:val="baseline"/>
        </w:rPr>
        <w:t>Body</w:t>
      </w:r>
    </w:p>
    <w:p>
      <w:pPr>
        <w:pStyle w:val="Normal453"/>
        <w:spacing w:line="60" w:lineRule="exact"/>
      </w:pPr>
      <w:r>
        <w:pict>
          <v:line id="_x0000_s2690" style="position:absolute;z-index:252891136" from="0,2pt" to="512pt,2pt" strokecolor="#009ddb" strokeweight="2pt">
            <v:stroke linestyle="single"/>
            <w10:wrap type="topAndBottom"/>
          </v:line>
        </w:pict>
      </w:r>
    </w:p>
    <w:p>
      <w:pPr>
        <w:pStyle w:val="Normal453"/>
      </w:pP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any presidential nomination race in memory, Senator Barack Obama's battle with Senator Hillary Rodham Clinton has been reduced to numbers: delegates, dollars, votes, polls.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Democratic primary this week in Pennsylvania, a new metric will take center stage: victory margin. Then, barring an Obama upset victory that neither campaign anticipates, the calculations will begin again on the new measuring grounds of Indiana and North Carolina. Those states hold elections on May 6.</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stakes for the two candidates are decidedly different.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 in front by any measure, Mr. Obama, of Illinois, aims  to demonstrate resilience under new campaign pressures and the ability to improve his standing among constituencies he would need in the general election against Senator John McCain of Arizona, the presumptive Republican nominee.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of New York, simply aims to survive. By doing that for at least two more weeks, she could cling to the flickering hope that something might still begin to turn the numbers that count in her favor.</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Static Race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2008 Democratic contest has been fought on the terrain of change. Yet the contest itself, after taking shape in early February, has changed remarkably little.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 has won more states: 28, compared with 14 for Mrs. Clinton.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has accumulated more votes: 13.3 million, roughly 700,000 more than she has.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has raised more money: $237 million, to her $193 million.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critically, Mr. Obama possesses more delegates to the party's national convention this summer in Denver. He has 1,635.5, while Mrs. Clinton has 1,474.5, according to a tally by The New York Times. And the lead keeps slowly growing as uncommitted superdelegates -- elected officials and party leaders -- move his way.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Behind those figures, however, are the patterns that give Mrs. Clinton hope in Pennsylvania and beyond.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 thrives among fellow blacks   and younger, higher-income, better-educated Democrats, but Mrs. Clinton has held the upper hand among women, Hispanics and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Democrats.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Consider the numbers. As Mrs. Clinton and Mr. Obama split the overall vote in the 22 states that voted on Feb. 5, exit polls showed that she led by 9 percentage points among whites, 6 points among those earning less than $50,000, 9 points among those without a college degree and 20 points among those over 65. In Ohio, the site of her comfortable primary victory on March 4, all of those margins were at least twice as big.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demographic patterns explain why Mrs. Clinton entered the Pennsylvania campaign as the favorite. Pennsylvania's electorate is similar to Ohio's, except even older and less affluent. The same is true in Indiana, which has fewer black people and more blue-collar voters than Ohio. By contrast, North Carolina's black population is nearly double that in Ohio and helps to give Mr. Obama the edge there.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Margin of Victory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Victory margins matter because the overall pattern of the race is clearly established. Mrs. Clinton is losing narrowly -- but losing nonetheless. Thus she must change the political weather in a way that halts the drift of superdelegates toward Mr. Obama before it extinguishes her chances altogether.</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contentious Democratic debate last week provided her with optimum atmospheric conditions.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Questions from the moderators Charles Gibson and George Stephanopoulos of ABC News put Mr. Obama on the defensive over the very issue, electability, that Mrs. Clinton hopes to elevate. Yet the debate failed to  move significantly the views of either superdelegates or Democratic voters nationally.</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outcomes in the Pennsylvania primary on Tuesday could have an immediate impact.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Mrs. Clinton loses, aides expect that she would soon end a campaign that would be shorn of its rationale for continuing.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other hand, if Mrs. Clinton exceeds the 10-point victory margin she posted in Ohio, she could make a significant dent in Mr. Obama's edge in the popular vote and reduce his delegate lead. Such an outcome also could amplify her claim to an upper hand in the biggest electoral battlegrounds; Pennsylvania would be her seventh victory among the 10 largest states that have held contests thus far (counting Florida, where both candidates were on the ballot, but not Michigan, where Mr. Obama's name was not).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late polling that shows Mrs. Clinton with a single-digit lead points to a more ambiguous outcome. That might not be impressive enough to claim fresh momentum, but it would likely be sufficient for her to continue limping around the primary track.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that would force Democrats to reset their stopwatches for the next primary finish line. </w:t>
      </w:r>
    </w:p>
    <w:p>
      <w:pPr>
        <w:pStyle w:val="Normal453"/>
        <w:keepNext w:val="0"/>
        <w:spacing w:before="240" w:after="0" w:line="260" w:lineRule="atLeast"/>
        <w:ind w:left="0" w:right="0" w:firstLine="0"/>
        <w:jc w:val="left"/>
      </w:pPr>
      <w:r>
        <w:br/>
      </w:r>
      <w:hyperlink r:id="rId4014" w:history="1">
        <w:r>
          <w:rPr>
            <w:rFonts w:ascii="arial" w:eastAsia="arial" w:hAnsi="arial" w:cs="arial"/>
            <w:b w:val="0"/>
            <w:i/>
            <w:strike w:val="0"/>
            <w:color w:val="0077CC"/>
            <w:sz w:val="20"/>
            <w:u w:val="single"/>
            <w:vertAlign w:val="baseline"/>
          </w:rPr>
          <w:t>http://www.nytimes.com</w:t>
        </w:r>
      </w:hyperlink>
    </w:p>
    <w:p>
      <w:pPr>
        <w:pStyle w:val="Normal4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3"/>
        <w:spacing w:line="60" w:lineRule="exact"/>
      </w:pPr>
      <w:r>
        <w:pict>
          <v:line id="_x0000_s2691" style="position:absolute;z-index:252892160" from="0,2pt" to="512pt,2pt" strokecolor="#009ddb" strokeweight="2pt">
            <v:stroke linestyle="single"/>
            <w10:wrap type="topAndBottom"/>
          </v:line>
        </w:pict>
      </w:r>
    </w:p>
    <w:p>
      <w:pPr>
        <w:pStyle w:val="Normal4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STUART GOLDENBERG)                                                           </w:t>
      </w:r>
    </w:p>
    <w:p>
      <w:pPr>
        <w:pStyle w:val="Normal4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2008</w:t>
      </w:r>
    </w:p>
    <w:p>
      <w:pPr>
        <w:pStyle w:val="Normal453"/>
      </w:pPr>
    </w:p>
    <w:p>
      <w:pPr>
        <w:pStyle w:val="Normal453"/>
        <w:ind w:left="200"/>
        <w:sectPr>
          <w:type w:val="continuous"/>
          <w:pgMar w:top="840" w:right="1000" w:bottom="840" w:left="1000" w:header="400" w:footer="400"/>
          <w:pgNumType w:fmt="decimal"/>
          <w:cols w:space="720"/>
        </w:sectPr>
      </w:pPr>
      <w:r>
        <w:br/>
      </w:r>
      <w:r>
        <w:pict>
          <v:line id="_x0000_s2692" style="position:absolute;z-index:252893184" from="0,10pt" to="512pt,10pt" strokecolor="black" strokeweight="1pt">
            <v:stroke linestyle="single"/>
          </v:line>
        </w:pict>
      </w:r>
      <w:r>
        <w:rPr>
          <w:rFonts w:ascii="arial" w:eastAsia="arial" w:hAnsi="arial" w:cs="arial"/>
          <w:b/>
          <w:color w:val="767676"/>
          <w:sz w:val="16"/>
        </w:rPr>
        <w:t>End of Document</w:t>
      </w:r>
    </w:p>
    <w:p>
      <w:pPr>
        <w:pStyle w:val="Normal454"/>
        <w:sectPr>
          <w:headerReference w:type="even" r:id="rId4015"/>
          <w:headerReference w:type="default" r:id="rId4016"/>
          <w:footerReference w:type="even" r:id="rId4017"/>
          <w:footerReference w:type="default" r:id="rId4018"/>
          <w:headerReference w:type="first" r:id="rId4019"/>
          <w:footerReference w:type="first" r:id="rId4020"/>
          <w:pgSz w:w="12240" w:h="15840"/>
          <w:pgMar w:top="840" w:right="1000" w:bottom="840" w:left="1000" w:header="400" w:footer="400"/>
          <w:pgNumType w:fmt="decimal"/>
          <w:cols w:space="720"/>
          <w:titlePg w:val="0"/>
        </w:sectPr>
      </w:pPr>
    </w:p>
    <w:p>
      <w:pPr>
        <w:pStyle w:val="Normal454"/>
      </w:pPr>
    </w:p>
    <w:p>
      <w:pPr>
        <w:pStyle w:val="Normal454"/>
      </w:pPr>
      <w:r>
        <w:pict>
          <v:shape id="_x0000_i2693" type="#_x0000_t75" alt="LexisNexis®" style="width:147.75pt;height:30pt">
            <v:imagedata r:id="rId17" o:title=""/>
          </v:shape>
        </w:pict>
      </w:r>
      <w:r>
        <w:cr/>
      </w:r>
    </w:p>
    <w:p>
      <w:pPr>
        <w:pStyle w:val="Heading1452"/>
        <w:keepNext w:val="0"/>
        <w:spacing w:after="200" w:line="340" w:lineRule="atLeast"/>
        <w:ind w:left="0" w:right="0" w:firstLine="0"/>
        <w:jc w:val="center"/>
      </w:pPr>
      <w:hyperlink r:id="rId4021" w:history="1">
        <w:r>
          <w:rPr>
            <w:rFonts w:ascii="arial" w:eastAsia="arial" w:hAnsi="arial" w:cs="arial"/>
            <w:b/>
            <w:i/>
            <w:strike w:val="0"/>
            <w:color w:val="0077CC"/>
            <w:sz w:val="28"/>
            <w:u w:val="single"/>
            <w:vertAlign w:val="baseline"/>
          </w:rPr>
          <w:t>Israeli Court Orders Jailing Of Party Chief In Bribe Case</w:t>
        </w:r>
      </w:hyperlink>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2000, Thursday, Late Edition - Final</w:t>
      </w:r>
    </w:p>
    <w:p>
      <w:pPr>
        <w:pStyle w:val="Normal454"/>
        <w:keepNext w:val="0"/>
        <w:spacing w:after="0" w:line="240" w:lineRule="atLeast"/>
        <w:ind w:right="0"/>
        <w:jc w:val="both"/>
      </w:pPr>
      <w:bookmarkStart w:id="914" w:name="Bookmark_454"/>
      <w:bookmarkEnd w:id="914"/>
    </w:p>
    <w:p>
      <w:pPr>
        <w:pStyle w:val="Normal4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 </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12; Column 6; Foreign Desk ; Column 6; </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579 words</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JOEL GREENBERG </w:t>
      </w:r>
    </w:p>
    <w:p>
      <w:pPr>
        <w:pStyle w:val="Normal45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JOEL GREENBERG </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JERUSALEM, July 12</w:t>
      </w:r>
    </w:p>
    <w:p>
      <w:pPr>
        <w:pStyle w:val="Normal454"/>
        <w:keepNext/>
        <w:spacing w:before="240" w:after="0" w:line="340" w:lineRule="atLeast"/>
        <w:ind w:left="0" w:right="0" w:firstLine="0"/>
        <w:jc w:val="left"/>
      </w:pPr>
      <w:bookmarkStart w:id="915" w:name="Body_452"/>
      <w:bookmarkEnd w:id="915"/>
      <w:r>
        <w:rPr>
          <w:rFonts w:ascii="arial" w:eastAsia="arial" w:hAnsi="arial" w:cs="arial"/>
          <w:b/>
          <w:i w:val="0"/>
          <w:strike w:val="0"/>
          <w:noProof w:val="0"/>
          <w:color w:val="000000"/>
          <w:position w:val="0"/>
          <w:sz w:val="28"/>
          <w:u w:val="none"/>
          <w:vertAlign w:val="baseline"/>
        </w:rPr>
        <w:t>Body</w:t>
      </w:r>
    </w:p>
    <w:p>
      <w:pPr>
        <w:pStyle w:val="Normal454"/>
        <w:spacing w:line="60" w:lineRule="exact"/>
      </w:pPr>
      <w:r>
        <w:pict>
          <v:line id="_x0000_s2694" style="position:absolute;z-index:252894208" from="0,2pt" to="512pt,2pt" strokecolor="#009ddb" strokeweight="2pt">
            <v:stroke linestyle="single"/>
            <w10:wrap type="topAndBottom"/>
          </v:line>
        </w:pict>
      </w:r>
    </w:p>
    <w:p>
      <w:pPr>
        <w:pStyle w:val="Normal454"/>
      </w:pP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Court ruled today that the once-powerful leader of the strictly Orthodox Shas Party, Aryeh Deri, should be jailed for three years, upholding his conviction for bribery and fraud.</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10 years of investigations and litigation, the ruling dashed Mr. Deri's hopes of returning to the party leadership and disrupted what had been a meteoric career at the helm of the third largest party in Israel.</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accept the sentence with love and happiness," Mr. Deri, 41, said as he left court surrounded by weeping and shouting supporters. "This is from heaven. Although the judges are flesh and blood and have free will, I believe that this is another test from God that has to be passed."</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of Mr. Deri, for years a power broker whose support was vital for governments of the left and the right, has riveted Israelis and inflamed ethnic passions, exposing rifts between Sephardic and Ashkenazic Jews as well as secular and Orthodox Israelis.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scenes were broadcast live on television and replayed on radio, overshadowing reports from the talks at Camp David, Md.</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Ruling on an appeal by Mr. Deri, the court confirmed most of his conviction by a lower court last year for bribery, fraud and breach of trust. But it took a year off his four-year sentence, citing the time elapsed since the crimes were committed and the damage already inflicted on Mr. Deri's career. He will begin his term on Aug. 13.</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Deri had been convicted of accepting bribes from three associates in return for channeling large sums of public money to a yeshiva in the late 1980's, he was director general of the Interior Ministry and Interior Minister.</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now barred from being a cabinet minister for 10 years.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Deri has been sidelined from active politics since he resigned as party chairman after the elections last year. Prime Minister Ehud Barak made Mr. Deri's departure a condition for adding Shas to his governing coalition, although Shas left the coalition this week to protest Mr. Barak's participation in the Camp David talks.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on religious sentiment and ethnic resentment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Sephardic Jews of Middle Eastern and North African origins, Mr. Deri, who was born in Morocco, built Shas into a party able to make or break governments with its 17 seats in the 120-member parliament.</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his investigation and prosecution for corruption, Mr. Deri had portrayed himself as a victim of religious and ethnic persecution by secular Ashkenazic Jews of European origin, and he mined feelings of resentment to reap gains at the polls.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news of the court ruling filtered to his supporters, they denounced the sentence as another example of ethnic and antireligious oppression.</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are there trials against Jews in Iran, in the holy city of Jerusalem Jews are judged in show trials," Aryeh Gamliel, a legislator from Shas, said. "Secular judges, elites. If he had blue eyes, he would have been acquitted."</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Deri went from court directly to the house of Rabbi Ovadia Yosef, his mentor and the spiritual leader of Shas. Rabbi Yosef declared that according to religious law Mr. Deri was innocent, and he pronounced the Supreme Court judges "wicked," Israel Radio reported.</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Mr. Deri will be politically crippled, it is far from clear that he will be permanently removed from political life. Commentators noted that his sentence could eventually be reduced by a third for good behavior and that he could be free in two years, ready for a comeback.</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54"/>
        <w:keepNext w:val="0"/>
        <w:spacing w:before="240" w:after="0" w:line="260" w:lineRule="atLeast"/>
        <w:ind w:left="0" w:right="0" w:firstLine="0"/>
        <w:jc w:val="left"/>
      </w:pPr>
      <w:r>
        <w:br/>
      </w:r>
      <w:hyperlink r:id="rId4022" w:history="1">
        <w:r>
          <w:rPr>
            <w:rFonts w:ascii="arial" w:eastAsia="arial" w:hAnsi="arial" w:cs="arial"/>
            <w:b w:val="0"/>
            <w:i/>
            <w:strike w:val="0"/>
            <w:color w:val="0077CC"/>
            <w:sz w:val="20"/>
            <w:u w:val="single"/>
            <w:vertAlign w:val="baseline"/>
          </w:rPr>
          <w:t>http://www.nytimes.com</w:t>
        </w:r>
      </w:hyperlink>
    </w:p>
    <w:p>
      <w:pPr>
        <w:pStyle w:val="Normal4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13, 2000</w:t>
      </w:r>
    </w:p>
    <w:p>
      <w:pPr>
        <w:pStyle w:val="Normal454"/>
      </w:pPr>
    </w:p>
    <w:p>
      <w:pPr>
        <w:pStyle w:val="Normal454"/>
        <w:ind w:left="200"/>
        <w:sectPr>
          <w:type w:val="continuous"/>
          <w:pgMar w:top="840" w:right="1000" w:bottom="840" w:left="1000" w:header="400" w:footer="400"/>
          <w:pgNumType w:fmt="decimal"/>
          <w:cols w:space="720"/>
        </w:sectPr>
      </w:pPr>
      <w:r>
        <w:br/>
      </w:r>
      <w:r>
        <w:pict>
          <v:line id="_x0000_s2695" style="position:absolute;z-index:252895232" from="0,10pt" to="512pt,10pt" strokecolor="black" strokeweight="1pt">
            <v:stroke linestyle="single"/>
          </v:line>
        </w:pict>
      </w:r>
      <w:r>
        <w:rPr>
          <w:rFonts w:ascii="arial" w:eastAsia="arial" w:hAnsi="arial" w:cs="arial"/>
          <w:b/>
          <w:color w:val="767676"/>
          <w:sz w:val="16"/>
        </w:rPr>
        <w:t>End of Document</w:t>
      </w:r>
    </w:p>
    <w:p>
      <w:pPr>
        <w:pStyle w:val="Normal455"/>
        <w:sectPr>
          <w:headerReference w:type="even" r:id="rId4023"/>
          <w:headerReference w:type="default" r:id="rId4024"/>
          <w:footerReference w:type="even" r:id="rId4025"/>
          <w:footerReference w:type="default" r:id="rId4026"/>
          <w:headerReference w:type="first" r:id="rId4027"/>
          <w:footerReference w:type="first" r:id="rId4028"/>
          <w:pgSz w:w="12240" w:h="15840"/>
          <w:pgMar w:top="840" w:right="1000" w:bottom="840" w:left="1000" w:header="400" w:footer="400"/>
          <w:pgNumType w:fmt="decimal"/>
          <w:cols w:space="720"/>
          <w:titlePg w:val="0"/>
        </w:sectPr>
      </w:pPr>
    </w:p>
    <w:p>
      <w:pPr>
        <w:pStyle w:val="Normal455"/>
      </w:pPr>
    </w:p>
    <w:p>
      <w:pPr>
        <w:pStyle w:val="Normal455"/>
      </w:pPr>
      <w:r>
        <w:pict>
          <v:shape id="_x0000_i2696" type="#_x0000_t75" alt="LexisNexis®" style="width:147.75pt;height:30pt">
            <v:imagedata r:id="rId17" o:title=""/>
          </v:shape>
        </w:pict>
      </w:r>
      <w:r>
        <w:cr/>
      </w:r>
    </w:p>
    <w:p>
      <w:pPr>
        <w:pStyle w:val="Heading1453"/>
        <w:keepNext w:val="0"/>
        <w:spacing w:after="200" w:line="340" w:lineRule="atLeast"/>
        <w:ind w:left="0" w:right="0" w:firstLine="0"/>
        <w:jc w:val="center"/>
      </w:pPr>
      <w:hyperlink r:id="rId4029" w:history="1">
        <w:r>
          <w:rPr>
            <w:rFonts w:ascii="arial" w:eastAsia="arial" w:hAnsi="arial" w:cs="arial"/>
            <w:b/>
            <w:i/>
            <w:strike w:val="0"/>
            <w:color w:val="0077CC"/>
            <w:sz w:val="28"/>
            <w:u w:val="single"/>
            <w:vertAlign w:val="baseline"/>
          </w:rPr>
          <w:t>Drilling for Defeat?</w:t>
        </w:r>
      </w:hyperlink>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2008 Sunday</w:t>
      </w:r>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55"/>
        <w:keepNext w:val="0"/>
        <w:spacing w:after="0" w:line="240" w:lineRule="atLeast"/>
        <w:ind w:right="0"/>
        <w:jc w:val="both"/>
      </w:pPr>
      <w:bookmarkStart w:id="916" w:name="Bookmark_455"/>
      <w:bookmarkEnd w:id="916"/>
    </w:p>
    <w:p>
      <w:pPr>
        <w:pStyle w:val="Normal4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MM; Column 0; Magazine Desk; Pg. 24; PHENOMENON</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821 words</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SIROTA</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Sirota is the author of ''The Uprising: An Unauthorized Tour of the Populist Revolt Scaring Wall Street and Washington.''</w:t>
      </w:r>
    </w:p>
    <w:p>
      <w:pPr>
        <w:pStyle w:val="Normal455"/>
        <w:keepNext/>
        <w:spacing w:before="240" w:after="0" w:line="340" w:lineRule="atLeast"/>
        <w:ind w:left="0" w:right="0" w:firstLine="0"/>
        <w:jc w:val="left"/>
      </w:pPr>
      <w:bookmarkStart w:id="917" w:name="Body_453"/>
      <w:bookmarkEnd w:id="917"/>
      <w:r>
        <w:rPr>
          <w:rFonts w:ascii="arial" w:eastAsia="arial" w:hAnsi="arial" w:cs="arial"/>
          <w:b/>
          <w:i w:val="0"/>
          <w:strike w:val="0"/>
          <w:noProof w:val="0"/>
          <w:color w:val="000000"/>
          <w:position w:val="0"/>
          <w:sz w:val="28"/>
          <w:u w:val="none"/>
          <w:vertAlign w:val="baseline"/>
        </w:rPr>
        <w:t>Body</w:t>
      </w:r>
    </w:p>
    <w:p>
      <w:pPr>
        <w:pStyle w:val="Normal455"/>
        <w:spacing w:line="60" w:lineRule="exact"/>
      </w:pPr>
      <w:r>
        <w:pict>
          <v:line id="_x0000_s2697" style="position:absolute;z-index:252896256" from="0,2pt" to="512pt,2pt" strokecolor="#009ddb" strokeweight="2pt">
            <v:stroke linestyle="single"/>
            <w10:wrap type="topAndBottom"/>
          </v:line>
        </w:pict>
      </w:r>
    </w:p>
    <w:p>
      <w:pPr>
        <w:pStyle w:val="Normal455"/>
      </w:pP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two decades ago, Republicans won the West by linking Democrats to environmentalists, who supposedly cared more for the spotted owl and other favored species than they did for the jobs of loggers or miners. But now, as a boom in natural-gas drilling reshapes the region, Western Democrats have found success recasting environmentalism as a defense of threatened water supplies, fishing spots and hunting grounds. As a result, the party may hold the advantage this fall in the region's key Congressional races. The simultaneous rise of Western energy production and the Western Democrat is no coincidence.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Rocky Mountain drilling boom has been aided by the 2005 Energy Policy Act, which was once considered a partisan political masterstroke. In providing incentives for energy development, Republicans delivered a profitable gift to an industry that directs most of its campaign contributions to G.O.P. candidates. That gift was sweetened by the Bureau of Land Management, which, under President Bush, has expanded the amount of federal land open to energy development and increased the number of drilling permits.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acceleration of energy exploration has split the national Republican Party from local Republicans upset by the downsides of the energy boom. ''Republicans created a monster for themselves,'' said Rick Ridder, a Colorado-based Democratic consultant. ''They put public policy in direct conflict with their base voters.''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Wyoming's Upper North Platte Valley, Jeb Steward, a Republican state representative, helped lead the successful 2007 opposition to the B.L.M.'s proposed sale of 13 oil and gas parcels. ''We have customs and cultures that have developed over a hundred years based on the utilization of multiple renewable resources -- agriculture, tourism, wildlife, fisheries,'' Steward said. ''When B.L.M. proposed issuing the leases, residents were asking, 'What does this mean to the lifestyles that we've all grown accustomed to?'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wing of the Bush administration appears to have heard the message. In February, the Environmental Protection Agency asked the Bureau of Land Management to revise its plan to allow nearly 4,400 new natural-gas wells on the Pinedale Anticline in Wyoming, citing ozone pollution from drilling rigs. ''We have to balance economic success, energy development and the love that the people of Wyoming have for their special places,'' said Gary Trauner, the Democratic candidate hoping to replace Wyoming's retiring Republican congresswoman, Barbara Cubin.</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Energy is also likely to affect politics in two Western states where the offspring of conservation icons are running for Senate. In New Mexico, Representative Tom Udall, a Democrat and the son of Stewart Udall, secretary of the interior under Kennedy and Johnson, may face off against the Republican congresswoman Heather Wilson. Two years ago, Wilson belatedly backed Udall's bill to limit local drilling after being criticized on the issue by a 2006 election opponent.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Colorado, Representative Mark Udall, Tom's cousin and the son of the late environmentalist congressman Morris (Mo) Udall, is running for the Senate against Bob Schaffer, a former Republican congressman who works for a natural-gas company. Colorado has experienced a sixfold increase in drilling permits since 1999, and the B.L.M. has leased a New Jersey-size 5.2 million acres of federal land for new energy exploration in the state. Already a conservative group has broadcast television ads attacking Udall for trying to limit drilling. But election trends suggest that such criticisms may be losing effectiveness.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a recession -- and corresponding fears of job losses -- could halt the political shift. At a recent hearing convened by the Colorado Oil and Gas Conservation Commission, industry workers upbraided officials for considering rules that could slow gas drilling along the Colorado-New Mexico border. Century-old antigovernment emotions are now aimed at state regulators -- and much of the vitriol comes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can they swing an election? According to Headwaters Economics, a Montana-based research group, the energy sector currently employs only 1.3 percent of the region's work force. And mining generated just 2.9 percent of all personal income in the five natural-gas-producing Western states in 2006. By contrast, retirement benefits, service jobs and professional industries generated about 55 percent of the region's income. Many of these sectors have an interest in reducing energy development. After all, retirees, professionals and tourism businesses often come to the region for the open spaces.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''Lots of drilling is great for the industry,'' said Headwaters Economics' associate director, Ben Alexander. ''But is it good for the region as a whole?'' The political battle for the West will be won by whichever party offers the most convincing answer. </w:t>
      </w:r>
    </w:p>
    <w:p>
      <w:pPr>
        <w:pStyle w:val="Normal455"/>
        <w:keepNext w:val="0"/>
        <w:spacing w:before="240" w:after="0" w:line="260" w:lineRule="atLeast"/>
        <w:ind w:left="0" w:right="0" w:firstLine="0"/>
        <w:jc w:val="left"/>
      </w:pPr>
      <w:r>
        <w:br/>
      </w:r>
      <w:hyperlink r:id="rId4030" w:history="1">
        <w:r>
          <w:rPr>
            <w:rFonts w:ascii="arial" w:eastAsia="arial" w:hAnsi="arial" w:cs="arial"/>
            <w:b w:val="0"/>
            <w:i/>
            <w:strike w:val="0"/>
            <w:color w:val="0077CC"/>
            <w:sz w:val="20"/>
            <w:u w:val="single"/>
            <w:vertAlign w:val="baseline"/>
          </w:rPr>
          <w:t>http://www.nytimes.com</w:t>
        </w:r>
      </w:hyperlink>
    </w:p>
    <w:p>
      <w:pPr>
        <w:pStyle w:val="Normal4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5"/>
        <w:spacing w:line="60" w:lineRule="exact"/>
      </w:pPr>
      <w:r>
        <w:pict>
          <v:line id="_x0000_s2698" style="position:absolute;z-index:252897280" from="0,2pt" to="512pt,2pt" strokecolor="#009ddb" strokeweight="2pt">
            <v:stroke linestyle="single"/>
            <w10:wrap type="topAndBottom"/>
          </v:line>
        </w:pict>
      </w:r>
    </w:p>
    <w:p>
      <w:pPr>
        <w:pStyle w:val="Normal4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(PHOTOGRAPHS BY WILLIAM CAMPBELL</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CORBIS)                                                              </w:t>
      </w:r>
    </w:p>
    <w:p>
      <w:pPr>
        <w:pStyle w:val="Normal4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2008</w:t>
      </w:r>
    </w:p>
    <w:p>
      <w:pPr>
        <w:pStyle w:val="Normal455"/>
      </w:pPr>
    </w:p>
    <w:p>
      <w:pPr>
        <w:pStyle w:val="Normal455"/>
        <w:ind w:left="200"/>
        <w:sectPr>
          <w:type w:val="continuous"/>
          <w:pgMar w:top="840" w:right="1000" w:bottom="840" w:left="1000" w:header="400" w:footer="400"/>
          <w:pgNumType w:fmt="decimal"/>
          <w:cols w:space="720"/>
        </w:sectPr>
      </w:pPr>
      <w:r>
        <w:br/>
      </w:r>
      <w:r>
        <w:pict>
          <v:line id="_x0000_s2699" style="position:absolute;z-index:252898304" from="0,10pt" to="512pt,10pt" strokecolor="black" strokeweight="1pt">
            <v:stroke linestyle="single"/>
          </v:line>
        </w:pict>
      </w:r>
      <w:r>
        <w:rPr>
          <w:rFonts w:ascii="arial" w:eastAsia="arial" w:hAnsi="arial" w:cs="arial"/>
          <w:b/>
          <w:color w:val="767676"/>
          <w:sz w:val="16"/>
        </w:rPr>
        <w:t>End of Document</w:t>
      </w:r>
    </w:p>
    <w:p>
      <w:pPr>
        <w:pStyle w:val="Normal456"/>
        <w:sectPr>
          <w:headerReference w:type="even" r:id="rId4031"/>
          <w:headerReference w:type="default" r:id="rId4032"/>
          <w:footerReference w:type="even" r:id="rId4033"/>
          <w:footerReference w:type="default" r:id="rId4034"/>
          <w:headerReference w:type="first" r:id="rId4035"/>
          <w:footerReference w:type="first" r:id="rId4036"/>
          <w:pgSz w:w="12240" w:h="15840"/>
          <w:pgMar w:top="840" w:right="1000" w:bottom="840" w:left="1000" w:header="400" w:footer="400"/>
          <w:pgNumType w:fmt="decimal"/>
          <w:cols w:space="720"/>
          <w:titlePg w:val="0"/>
        </w:sectPr>
      </w:pPr>
    </w:p>
    <w:p>
      <w:pPr>
        <w:pStyle w:val="Normal456"/>
      </w:pPr>
    </w:p>
    <w:p>
      <w:pPr>
        <w:pStyle w:val="Normal456"/>
      </w:pPr>
      <w:r>
        <w:pict>
          <v:shape id="_x0000_i2700" type="#_x0000_t75" alt="LexisNexis®" style="width:147.75pt;height:30pt">
            <v:imagedata r:id="rId17" o:title=""/>
          </v:shape>
        </w:pict>
      </w:r>
      <w:r>
        <w:cr/>
      </w:r>
    </w:p>
    <w:p>
      <w:pPr>
        <w:pStyle w:val="Heading1454"/>
        <w:keepNext w:val="0"/>
        <w:spacing w:after="200" w:line="340" w:lineRule="atLeast"/>
        <w:ind w:left="0" w:right="0" w:firstLine="0"/>
        <w:jc w:val="center"/>
      </w:pPr>
      <w:hyperlink r:id="rId4037" w:history="1">
        <w:r>
          <w:rPr>
            <w:rFonts w:ascii="arial" w:eastAsia="arial" w:hAnsi="arial" w:cs="arial"/>
            <w:b/>
            <w:i/>
            <w:strike w:val="0"/>
            <w:color w:val="0077CC"/>
            <w:sz w:val="28"/>
            <w:u w:val="single"/>
            <w:vertAlign w:val="baseline"/>
          </w:rPr>
          <w:t>‘Hamilton’ Cast’s Appeal to Pence Ignites Showdown With Trump</w:t>
        </w:r>
      </w:hyperlink>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2016 Saturday 00:00 EST</w:t>
      </w:r>
    </w:p>
    <w:p>
      <w:pPr>
        <w:pStyle w:val="Normal456"/>
        <w:keepNext w:val="0"/>
        <w:spacing w:after="0" w:line="240" w:lineRule="atLeast"/>
        <w:ind w:right="0"/>
        <w:jc w:val="both"/>
      </w:pPr>
      <w:bookmarkStart w:id="918" w:name="Bookmark_456"/>
      <w:bookmarkEnd w:id="918"/>
    </w:p>
    <w:p>
      <w:pPr>
        <w:pStyle w:val="Normal4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1820 words</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HEALY</w:t>
      </w:r>
    </w:p>
    <w:p>
      <w:pPr>
        <w:pStyle w:val="Normal45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Donald Trump took to Twitter to demand an apology from the cast of “Hamilton,” which directly addressed Vice President-elect Mike Pence after a performance on Friday.</w:t>
      </w:r>
    </w:p>
    <w:p>
      <w:pPr>
        <w:pStyle w:val="Normal456"/>
        <w:keepNext/>
        <w:spacing w:before="240" w:after="0" w:line="340" w:lineRule="atLeast"/>
        <w:ind w:left="0" w:right="0" w:firstLine="0"/>
        <w:jc w:val="left"/>
      </w:pPr>
      <w:bookmarkStart w:id="919" w:name="Body_454"/>
      <w:bookmarkEnd w:id="919"/>
      <w:r>
        <w:rPr>
          <w:rFonts w:ascii="arial" w:eastAsia="arial" w:hAnsi="arial" w:cs="arial"/>
          <w:b/>
          <w:i w:val="0"/>
          <w:strike w:val="0"/>
          <w:noProof w:val="0"/>
          <w:color w:val="000000"/>
          <w:position w:val="0"/>
          <w:sz w:val="28"/>
          <w:u w:val="none"/>
          <w:vertAlign w:val="baseline"/>
        </w:rPr>
        <w:t>Body</w:t>
      </w:r>
    </w:p>
    <w:p>
      <w:pPr>
        <w:pStyle w:val="Normal456"/>
        <w:spacing w:line="60" w:lineRule="exact"/>
      </w:pPr>
      <w:r>
        <w:pict>
          <v:line id="_x0000_s2701" style="position:absolute;z-index:252899328" from="0,2pt" to="512pt,2pt" strokecolor="#009ddb" strokeweight="2pt">
            <v:stroke linestyle="single"/>
            <w10:wrap type="topAndBottom"/>
          </v:line>
        </w:pict>
      </w:r>
    </w:p>
    <w:p>
      <w:pPr>
        <w:pStyle w:val="Normal456"/>
      </w:pPr>
    </w:p>
    <w:p>
      <w:pPr>
        <w:pStyle w:val="Normal4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surprising confrontation erupted on Saturday between President-elect </w:t>
      </w:r>
      <w:hyperlink r:id="rId4038" w:history="1">
        <w:r>
          <w:rPr>
            <w:rFonts w:ascii="arial" w:eastAsia="arial" w:hAnsi="arial" w:cs="arial"/>
            <w:b w:val="0"/>
            <w:i/>
            <w:strike w:val="0"/>
            <w:noProof w:val="0"/>
            <w:color w:val="0077CC"/>
            <w:position w:val="0"/>
            <w:sz w:val="20"/>
            <w:u w:val="single"/>
            <w:vertAlign w:val="baseline"/>
          </w:rPr>
          <w:t>Donald J. Trump</w:t>
        </w:r>
      </w:hyperlink>
      <w:r>
        <w:rPr>
          <w:rFonts w:ascii="arial" w:eastAsia="arial" w:hAnsi="arial" w:cs="arial"/>
          <w:b w:val="0"/>
          <w:i w:val="0"/>
          <w:strike w:val="0"/>
          <w:noProof w:val="0"/>
          <w:color w:val="000000"/>
          <w:position w:val="0"/>
          <w:sz w:val="20"/>
          <w:u w:val="none"/>
          <w:vertAlign w:val="baseline"/>
        </w:rPr>
        <w:t xml:space="preserve"> and the cast and creators of the Broadway hit “Hamilton,” setting off furious debate over American principles like free speech, respect and the ability to challenge authority in the Trump era.</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President-elect Trump demanded an apology from the cast for making a rare, politically charged appeal from the stage on Friday night to Vice President-elect Mike Pence, who was in the audience, urging him and Mr. Trump to “uphold our American values” and “work on behalf of all of us.” Mr. Trump’s response significantly escalated an unusual protest inside a theater into a furor on social media and cable news.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who has stirred bipartisan concern over his habit of attacking those who challenge him, said on Twitter that the actors had “harassed” Mr. Pence, and he issued a battle cry to his supporters by saying that the musical’s cast had criticized “our wonderful future VP Mike Pence.” He continued to assail the show on Twitter on Saturday night, writing that the actors had been “very rude and insulting” to Mr. Pence and claiming that they “couldn’t even memorize lines” — though he offered no evidence and then deleted the message.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clash between the “Hamilton” actors and Mr. Trump captured the sharply divergent feelings of many Americans 11 days after the election: a showdown between the values of multiculturalism on the left, including the racially diverse “Hamilton” cast and the world of entertainment, and the conservative principles of the incoming Republican administration, which was backed strongly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and traditional Republicans.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framed the cast’s appeal as a violation of “a safe and special place” — borrowing a favored phrase of the left and of campus protesters; it was not clear whether he did so derisively or in earnest.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maneuver, in two posts to Twitter early Saturday, stunned the cast members and, judging by social media, jolted many Americans who are worried about the president-elect’s tolerance for dissent after a campaign in which he was criticized for inflaming racial tensions. But it also touched off reaction among other Americans who treasure the traditions of, and respect for, the office of the presidency, and viewed the statement — and the booing of Mr. Pence by some theatergoers before the performance — as out of line.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one supporter of Mr. Trump wrote on Twitter that the “Hamilton” statement was “a staged hit job.” Another wrote that actors should never “humiliate a member of the audience.”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some artists said it was wrong to deliver a surprise political message to an audience member after curtain call. “You don’t single out an audience member and embarrass him from the stage,” the musician Steven Van Zandt, a bandmate of Bruce Springsteen’s, wrote on Twitter. “A terrible precedent to set.”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Pence’s “Hamilton” seats were bought, not provided by the production as complimentary seats, according to two people with knowledge of the transaction.</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Borges, the chairman of the Ohio Republican Party, who was often critical of Mr. Trump this year, said that though he would always support free expression, he was dismayed that the left was demanding respect from Mr. Pence while lecturing him disrespectfully in the eyes of many on the right.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never ceases to amaze me how liberals desire acceptance and diversity for everything except political philosophy,” he said.</w:t>
      </w:r>
    </w:p>
    <w:p>
      <w:pPr>
        <w:pStyle w:val="Normal4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many theater artists cheered the “Hamilton” cast on Saturday. “The theater will always be a place that encourages self-expression and free thinking — which is exactly what makes the art form so vital and, frankly, exciting,” said Heather Hitchens, president of the American Theater Wing, a nonprofit that supports the arts and helps oversee the </w:t>
      </w:r>
      <w:hyperlink r:id="rId4039" w:history="1">
        <w:r>
          <w:rPr>
            <w:rFonts w:ascii="arial" w:eastAsia="arial" w:hAnsi="arial" w:cs="arial"/>
            <w:b w:val="0"/>
            <w:i/>
            <w:strike w:val="0"/>
            <w:noProof w:val="0"/>
            <w:color w:val="0077CC"/>
            <w:position w:val="0"/>
            <w:sz w:val="20"/>
            <w:u w:val="single"/>
            <w:vertAlign w:val="baseline"/>
          </w:rPr>
          <w:t>Tony Awards</w:t>
        </w:r>
      </w:hyperlink>
      <w:r>
        <w:rPr>
          <w:rFonts w:ascii="arial" w:eastAsia="arial" w:hAnsi="arial" w:cs="arial"/>
          <w:b w:val="0"/>
          <w:i w:val="0"/>
          <w:strike w:val="0"/>
          <w:noProof w:val="0"/>
          <w:color w:val="000000"/>
          <w:position w:val="0"/>
          <w:sz w:val="20"/>
          <w:u w:val="none"/>
          <w:vertAlign w:val="baseline"/>
        </w:rPr>
        <w: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“Hamilton,” itself a deeply political show about the United States as a nation of immigrants — with black or Hispanic actors playing George Washington, Thomas Jefferson and other founding fathers — has been celebrated by President Obama, Hillary Clinton and many other Democrats, as well as Republicans including former Vice President Dick Cheney.</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“Hamilton” company learned late Friday that Mr. Pence and his family members would be attending that night’s performance. The show’s creator, Lin-Manuel Miranda, and others discussed the appropriateness of making a statement from the stage and decided to do it only after the show was over. Remarks were written and refined, and after curtain call, Brandon Victor Dixon, who plays Vice President Aaron Burr, took a microphone and pointed toward Mr. Pence.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we have a guest in the audience this evening — Vice President-elect Pence, I see you walking out but I hope you hear just a few more moments,” Mr. Dixon said. As some in the audience booed, Mr. Dixon hushed them, then added, “Sir, we hope that you will hear us out.”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Mr. Pence stood by the exit doors, Mr. Dixon said, “We, sir, are the diverse America who are alarmed and anxious that your new administration will not protect us — our planet, our children, our parents — or defend us and uphold our inalienable rights, sir. But we truly hope this show has inspired you to uphold our American values and to work on behalf of all of us. All of us.”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“Hamilton” episode is the first major collision between the two Americas brought into sharp relief by the Nov. 8 election.</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values and politics championed by the cast are in conflict with the remarks and actions of Mr. Trump, who has called for deporting undocumented immigrants, has declined to forcefully denounce expressions of bigotry among his allies and has so far appointed only white men to major cabinet positions. He has also pledged to change libel laws and sue news media organizations whose coverage he does not like, and he has demonized street protesters who have criticized him.</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Mr. Pence listened to the entreaty inside the Richard Rodgers Theater on Friday and then stepped onto the sidewalk smiling, Mr. Trump took time out of preparing his new cabinet on Saturday to rally his supporters. Around 9 a.m. he wrote two Twitter posts saying the “Hamilton” actors had harassed Mr. Pence and had been “very rude last night to a very good man.”</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“Apologize!” Mr. Trump wrote.</w:t>
      </w:r>
    </w:p>
    <w:p>
      <w:pPr>
        <w:pStyle w:val="Normal4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Dixon, who read the statement after playing the nation’s third vice president, quickly replied with a </w:t>
      </w:r>
      <w:hyperlink r:id="rId4040" w:history="1">
        <w:r>
          <w:rPr>
            <w:rFonts w:ascii="arial" w:eastAsia="arial" w:hAnsi="arial" w:cs="arial"/>
            <w:b w:val="0"/>
            <w:i/>
            <w:strike w:val="0"/>
            <w:noProof w:val="0"/>
            <w:color w:val="0077CC"/>
            <w:position w:val="0"/>
            <w:sz w:val="20"/>
            <w:u w:val="single"/>
            <w:vertAlign w:val="baseline"/>
          </w:rPr>
          <w:t>post of his own</w:t>
        </w:r>
      </w:hyperlink>
      <w:r>
        <w:rPr>
          <w:rFonts w:ascii="arial" w:eastAsia="arial" w:hAnsi="arial" w:cs="arial"/>
          <w:b w:val="0"/>
          <w:i w:val="0"/>
          <w:strike w:val="0"/>
          <w:noProof w:val="0"/>
          <w:color w:val="000000"/>
          <w:position w:val="0"/>
          <w:sz w:val="20"/>
          <w:u w:val="none"/>
          <w:vertAlign w:val="baseline"/>
        </w:rPr>
        <w:t xml:space="preserve">: “           </w:t>
      </w:r>
      <w:hyperlink r:id="rId4041" w:history="1">
        <w:r>
          <w:rPr>
            <w:rFonts w:ascii="arial" w:eastAsia="arial" w:hAnsi="arial" w:cs="arial"/>
            <w:b w:val="0"/>
            <w:i/>
            <w:strike w:val="0"/>
            <w:noProof w:val="0"/>
            <w:color w:val="0077CC"/>
            <w:position w:val="0"/>
            <w:sz w:val="20"/>
            <w:u w:val="single"/>
            <w:vertAlign w:val="baseline"/>
          </w:rPr>
          <w:t>@realDonaldTrump</w:t>
        </w:r>
      </w:hyperlink>
      <w:r>
        <w:rPr>
          <w:rFonts w:ascii="arial" w:eastAsia="arial" w:hAnsi="arial" w:cs="arial"/>
          <w:b w:val="0"/>
          <w:i w:val="0"/>
          <w:strike w:val="0"/>
          <w:noProof w:val="0"/>
          <w:color w:val="000000"/>
          <w:position w:val="0"/>
          <w:sz w:val="20"/>
          <w:u w:val="none"/>
          <w:vertAlign w:val="baseline"/>
        </w:rPr>
        <w:t xml:space="preserve"> conversation is not harassment sir. And I appreciate            </w:t>
      </w:r>
      <w:hyperlink r:id="rId4042" w:history="1">
        <w:r>
          <w:rPr>
            <w:rFonts w:ascii="arial" w:eastAsia="arial" w:hAnsi="arial" w:cs="arial"/>
            <w:b w:val="0"/>
            <w:i/>
            <w:strike w:val="0"/>
            <w:noProof w:val="0"/>
            <w:color w:val="0077CC"/>
            <w:position w:val="0"/>
            <w:sz w:val="20"/>
            <w:u w:val="single"/>
            <w:vertAlign w:val="baseline"/>
          </w:rPr>
          <w:t>@mike_pence</w:t>
        </w:r>
      </w:hyperlink>
      <w:r>
        <w:rPr>
          <w:rFonts w:ascii="arial" w:eastAsia="arial" w:hAnsi="arial" w:cs="arial"/>
          <w:b w:val="0"/>
          <w:i w:val="0"/>
          <w:strike w:val="0"/>
          <w:noProof w:val="0"/>
          <w:color w:val="000000"/>
          <w:position w:val="0"/>
          <w:sz w:val="20"/>
          <w:u w:val="none"/>
          <w:vertAlign w:val="baseline"/>
        </w:rPr>
        <w:t xml:space="preserve"> for stopping to listen.”</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lashed out at the show, the most acclaimed Broadway production in years, at a time of demonstrations against his coming presidency. Those include frequent street protests outside Trump Tower along Fifth Avenue in Manhattan, which is less than a mile from the theater showing “Hamilton.” The president-elect has both castigated the protesters and, after being chided for doing so, praised them for their passion. Advisers, however, say he has been frustrated by the suspicion and hostility that the demonstrators and other Americans continue to hold about his election.</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escalation of the “Hamilton” matter also came a day after his $25 million settlement of a lawsuit against Trump University, leading some critics to claim online that he was trying to create a distraction amid negative attention to his surrender on a legal case he had vowed to fight.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Republican strategists said they were not surprised that Mr. Trump chose to attack “Hamilton,” noting that the president-elect believed deeply in trying to project strength in the face of any kind of opposition.</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“President-elect Trump is signaling that he will fight for his team and his policies,” said Newt Gingrich, the former House speaker and a strong Trump supporter. “Prime Minister Margaret Thatcher would have approved,” a reference to the former conservative leader in Britain who often tangled with artists and the left.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other Republicans said Mr. Trump’s posts on Twitter were inappropriate.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“Fidelity to the First Amendment is an absolute requirement for an American president,” said Steve Schmidt, a veteran Republican strategist who advised John McCain’s 2008 presidential campaign. “The address from the cast was respectful, but even if it wasn’t, they have a right to say it.”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from the “Hamilton” cast on Friday was, on one level, a breach of theater protocol: Rarely if ever do actors on stage directly address a member of the audience and throw down a gauntlet like Mr. Dixon and his castmates did. The actors, with guidance from the show’s creators and producers, chose to wait until the show had ended and they had taken their bows before breaking the wall between performers and audience. They did so, they said, because it was such a tense and anxious time for the country, and because they thought they would be remiss in not taking an opportunity to address Mr. Pence directly.</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still-simmering tensions over the election seemed close at hand. Mrs. Clinton, who held a fund-raiser at a “Hamilton” performance this summer, embraced many of the values and views that the cast members described. Mr. Trump, who loves the theater music of Andrew Lloyd Webber and invested in a Broadway play early in his career, is otherwise not in sync with the liberal political outlook of many in the theater world — at least since he adopted sharply more conservative positions recently after many years as a socially liberal New Yorker.</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lady, Michelle Obama, described “Hamilton” as “the best piece of art in any form that I have ever seen in my life,” and President Obama held a fund-raiser at a “Hamilton” performance. Mr. Miranda was an outspoken supporter of Mrs. Clinton’s during the presidential race, saying in July, “Are you going to vote for the guy who wants to build a wall, or for someone who’s building bridges?”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plea to Mr. Pence was written by Mr. Miranda; the show’s director, Thomas Kail; and the lead producer, Jeffrey Seller, with contributions from cast members, according to Mr. Seller. In an interview after the show, Mr. Seller said he learned “very late that Mr. Pence was coming to the show, and the creative team and cast members quickly reckoned with how to respond.”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to ask ourselves, ‘How do we cope with this?’” Mr. Seller said. “Our cast could barely go on stage the day after the election. The election was painful and crushing to all of us here. We all struggled with what was the appropriate and respectful and proper response. We are honored that Mr. Pence attended the show and we had to use this opportunity to express our feelings.”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Mele contributed reporting.</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Lin-Manuel Miranda, creator of the musical “Hamilton.” (PHOTOGRAPH BY JUSTIN SULLIVAN/GETTY IMAGES) (A20)</w:t>
      </w:r>
    </w:p>
    <w:p>
      <w:pPr>
        <w:pStyle w:val="Normal4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456"/>
        <w:keepNext w:val="0"/>
        <w:numPr>
          <w:numId w:val="40"/>
        </w:numPr>
        <w:spacing w:before="240" w:after="0" w:line="260" w:lineRule="atLeast"/>
        <w:ind w:right="0"/>
        <w:jc w:val="both"/>
      </w:pPr>
      <w:hyperlink r:id="rId4043" w:history="1">
        <w:r>
          <w:rPr>
            <w:rFonts w:ascii="arial" w:eastAsia="arial" w:hAnsi="arial" w:cs="arial"/>
            <w:b w:val="0"/>
            <w:i/>
            <w:strike w:val="0"/>
            <w:color w:val="0077CC"/>
            <w:sz w:val="20"/>
            <w:u w:val="single"/>
            <w:vertAlign w:val="baseline"/>
          </w:rPr>
          <w:t>‘Hamilton’ Duel: Addressing the President-Elect on His Own Blunt Terms</w:t>
        </w:r>
      </w:hyperlink>
    </w:p>
    <w:p>
      <w:pPr>
        <w:pStyle w:val="Normal456"/>
        <w:keepNext w:val="0"/>
        <w:numPr>
          <w:numId w:val="41"/>
        </w:numPr>
        <w:spacing w:before="240" w:after="0" w:line="260" w:lineRule="atLeast"/>
        <w:ind w:right="0"/>
        <w:jc w:val="both"/>
      </w:pPr>
      <w:hyperlink r:id="rId4044" w:history="1">
        <w:r>
          <w:rPr>
            <w:rFonts w:ascii="arial" w:eastAsia="arial" w:hAnsi="arial" w:cs="arial"/>
            <w:b w:val="0"/>
            <w:i/>
            <w:strike w:val="0"/>
            <w:color w:val="0077CC"/>
            <w:sz w:val="20"/>
            <w:u w:val="single"/>
            <w:vertAlign w:val="baseline"/>
          </w:rPr>
          <w:t>‘Hamilton’ Had Some Unscripted Lines for Pence. Trump Wasn’t Happy.</w:t>
        </w:r>
      </w:hyperlink>
    </w:p>
    <w:p>
      <w:pPr>
        <w:pStyle w:val="Normal4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2017</w:t>
      </w:r>
    </w:p>
    <w:p>
      <w:pPr>
        <w:pStyle w:val="Normal456"/>
      </w:pPr>
    </w:p>
    <w:p>
      <w:pPr>
        <w:pStyle w:val="Normal456"/>
        <w:ind w:left="200"/>
        <w:sectPr>
          <w:type w:val="continuous"/>
          <w:pgMar w:top="840" w:right="1000" w:bottom="840" w:left="1000" w:header="400" w:footer="400"/>
          <w:pgNumType w:fmt="decimal"/>
          <w:cols w:space="720"/>
        </w:sectPr>
      </w:pPr>
      <w:r>
        <w:br/>
      </w:r>
      <w:r>
        <w:pict>
          <v:line id="_x0000_s2702" style="position:absolute;z-index:252900352" from="0,10pt" to="512pt,10pt" strokecolor="black" strokeweight="1pt">
            <v:stroke linestyle="single"/>
          </v:line>
        </w:pict>
      </w:r>
      <w:r>
        <w:rPr>
          <w:rFonts w:ascii="arial" w:eastAsia="arial" w:hAnsi="arial" w:cs="arial"/>
          <w:b/>
          <w:color w:val="767676"/>
          <w:sz w:val="16"/>
        </w:rPr>
        <w:t>End of Document</w:t>
      </w:r>
    </w:p>
    <w:p>
      <w:pPr>
        <w:pStyle w:val="Normal457"/>
        <w:sectPr>
          <w:headerReference w:type="even" r:id="rId4045"/>
          <w:headerReference w:type="default" r:id="rId4046"/>
          <w:footerReference w:type="even" r:id="rId4047"/>
          <w:footerReference w:type="default" r:id="rId4048"/>
          <w:headerReference w:type="first" r:id="rId4049"/>
          <w:footerReference w:type="first" r:id="rId4050"/>
          <w:pgSz w:w="12240" w:h="15840"/>
          <w:pgMar w:top="840" w:right="1000" w:bottom="840" w:left="1000" w:header="400" w:footer="400"/>
          <w:pgNumType w:fmt="decimal"/>
          <w:cols w:space="720"/>
          <w:titlePg w:val="0"/>
        </w:sectPr>
      </w:pPr>
    </w:p>
    <w:p>
      <w:pPr>
        <w:pStyle w:val="Normal457"/>
      </w:pPr>
    </w:p>
    <w:p>
      <w:pPr>
        <w:pStyle w:val="Normal457"/>
      </w:pPr>
      <w:r>
        <w:pict>
          <v:shape id="_x0000_i2703" type="#_x0000_t75" alt="LexisNexis®" style="width:147.75pt;height:30pt">
            <v:imagedata r:id="rId17" o:title=""/>
          </v:shape>
        </w:pict>
      </w:r>
      <w:r>
        <w:cr/>
      </w:r>
    </w:p>
    <w:p>
      <w:pPr>
        <w:pStyle w:val="Heading1455"/>
        <w:keepNext w:val="0"/>
        <w:spacing w:after="200" w:line="340" w:lineRule="atLeast"/>
        <w:ind w:left="0" w:right="0" w:firstLine="0"/>
        <w:jc w:val="center"/>
      </w:pPr>
      <w:hyperlink r:id="rId4051" w:history="1">
        <w:r>
          <w:rPr>
            <w:rFonts w:ascii="arial" w:eastAsia="arial" w:hAnsi="arial" w:cs="arial"/>
            <w:b/>
            <w:i/>
            <w:strike w:val="0"/>
            <w:color w:val="0077CC"/>
            <w:sz w:val="28"/>
            <w:u w:val="single"/>
            <w:vertAlign w:val="baseline"/>
          </w:rPr>
          <w:t>CRITICS' CHOICES FOR THE THANKSGIVING WEEKEND;</w:t>
        </w:r>
      </w:hyperlink>
      <w:r>
        <w:br/>
      </w:r>
      <w:hyperlink r:id="rId4052" w:history="1">
        <w:r>
          <w:rPr>
            <w:rFonts w:ascii="arial" w:eastAsia="arial" w:hAnsi="arial" w:cs="arial"/>
            <w:b/>
            <w:i/>
            <w:strike w:val="0"/>
            <w:color w:val="0077CC"/>
            <w:sz w:val="28"/>
            <w:u w:val="single"/>
            <w:vertAlign w:val="baseline"/>
          </w:rPr>
          <w:t>STAGE</w:t>
        </w:r>
      </w:hyperlink>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1985, Friday, Late City Final Edition</w:t>
      </w:r>
    </w:p>
    <w:p>
      <w:pPr>
        <w:pStyle w:val="Normal457"/>
        <w:keepNext w:val="0"/>
        <w:spacing w:after="0" w:line="240" w:lineRule="atLeast"/>
        <w:ind w:right="0"/>
        <w:jc w:val="both"/>
      </w:pPr>
      <w:bookmarkStart w:id="920" w:name="Bookmark_457"/>
      <w:bookmarkEnd w:id="920"/>
    </w:p>
    <w:p>
      <w:pPr>
        <w:pStyle w:val="Normal4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1985 The New York Times Company</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26, Column 1; Weekend Desk; REVIEW</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446 words</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Frank Rich</w:t>
      </w:r>
    </w:p>
    <w:p>
      <w:pPr>
        <w:pStyle w:val="Normal457"/>
        <w:keepNext/>
        <w:spacing w:before="240" w:after="0" w:line="340" w:lineRule="atLeast"/>
        <w:ind w:left="0" w:right="0" w:firstLine="0"/>
        <w:jc w:val="left"/>
      </w:pPr>
      <w:bookmarkStart w:id="921" w:name="Body_455"/>
      <w:bookmarkEnd w:id="921"/>
      <w:r>
        <w:rPr>
          <w:rFonts w:ascii="arial" w:eastAsia="arial" w:hAnsi="arial" w:cs="arial"/>
          <w:b/>
          <w:i w:val="0"/>
          <w:strike w:val="0"/>
          <w:noProof w:val="0"/>
          <w:color w:val="000000"/>
          <w:position w:val="0"/>
          <w:sz w:val="28"/>
          <w:u w:val="none"/>
          <w:vertAlign w:val="baseline"/>
        </w:rPr>
        <w:t>Body</w:t>
      </w:r>
    </w:p>
    <w:p>
      <w:pPr>
        <w:pStyle w:val="Normal457"/>
        <w:spacing w:line="60" w:lineRule="exact"/>
      </w:pPr>
      <w:r>
        <w:pict>
          <v:line id="_x0000_s2704" style="position:absolute;z-index:252901376" from="0,2pt" to="512pt,2pt" strokecolor="#009ddb" strokeweight="2pt">
            <v:stroke linestyle="single"/>
            <w10:wrap type="topAndBottom"/>
          </v:line>
        </w:pict>
      </w:r>
    </w:p>
    <w:p>
      <w:pPr>
        <w:pStyle w:val="Normal457"/>
      </w:pP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weekend is the last chance to see the only serious play that has opened on Broadway yet this season, a stirring revival of ''The Iceman Cometh,'' as directed by Eugene O'Neill's foremost contemporary interpreter, Jose Quintero. Jason Robards is back in the role in which he made his name three decades ago - the salesman Hickey, a mesmerizing evangelist for death. Among the down-and-out congregants at Harry Hope's end-of-the-line saloon are such fine actors as Donald Moffat, Barnard Hughes and James Greene. At the Lunt-Fontanne, 205 West 46th Street (575-9200), through Sunday only.</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season has yet to produce an exciting big musical, it has produced a fascinating toy-sized one in ''Goblin Market,'' at the tiny Vineyard Theater Off-Off Broadway, 309 East 26th Street (683-0696). A 70-minute enactment of Christina Rossetti's poem, this chamber piece takes the audience into the heart of an exotic Victorian sensibility. The exquisite music is mostly by Polly Pen, who co-wrote the show with Peggy Harmon. The moving performances are by Terri Klausner and Ann Morrison, musical-comedy stalwarts who rise easily and joyously to challenges new to their careers.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Wallace Shawn's daring comedy ''Aunt Dan and Lemon,'' which provokes audiences by giving fascist characters their say, is the only new play anyone seems to be talking about this season - or arguing about, since opinions divide sharply over whether the work is stimulating or oppressive. Although all performances at the Public Theater, 425 Lafayette Street (598-7150), are sold out, a few tickets (known as ''Quiktix'') are held back and sold on a first-come, first-served basis at 6 P.M. for evening performances, at 1 P.M. for matinees. (Arrive early enough to be near the head of the line.) ''Cruise Control,'' the new comedy at the WPA, offers the chance to see a developing young playwright, Kevin Wade (''Key Exchange''), and three sensational up-and-coming actors at work. Mr. Wade's play, which tells of two vacationing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couples at life's crossroads, has its ups (bright dialogue and observations) and downs (a schematic structure, especially in Act II), but the author's distinctive voice nearly always peeks through. The actors Patricia Richardson, Derek D. Smith and Elizabeth Berridge are all going places. At the WPA's new home, 519 West 23d Street (206-0523).</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loquacious Penn and the silent Teller have now found fame on ''Saturday Night Live,'' their intimate evening of wise-guy jokes and dazzling magic tricks remains a delight for children of all ages, from 6 to about 100. ''Penn &amp; Teller'' is at the Westside Arts Theater, 407 West 43d Street (541-8394).</w:t>
      </w:r>
    </w:p>
    <w:p>
      <w:pPr>
        <w:pStyle w:val="Normal457"/>
      </w:pPr>
    </w:p>
    <w:p>
      <w:pPr>
        <w:pStyle w:val="Normal457"/>
        <w:ind w:left="200"/>
        <w:sectPr>
          <w:type w:val="continuous"/>
          <w:pgMar w:top="840" w:right="1000" w:bottom="840" w:left="1000" w:header="400" w:footer="400"/>
          <w:pgNumType w:fmt="decimal"/>
          <w:cols w:space="720"/>
        </w:sectPr>
      </w:pPr>
      <w:r>
        <w:br/>
      </w:r>
      <w:r>
        <w:pict>
          <v:line id="_x0000_s2705" style="position:absolute;z-index:252902400" from="0,10pt" to="512pt,10pt" strokecolor="black" strokeweight="1pt">
            <v:stroke linestyle="single"/>
          </v:line>
        </w:pict>
      </w:r>
      <w:r>
        <w:rPr>
          <w:rFonts w:ascii="arial" w:eastAsia="arial" w:hAnsi="arial" w:cs="arial"/>
          <w:b/>
          <w:color w:val="767676"/>
          <w:sz w:val="16"/>
        </w:rPr>
        <w:t>End of Document</w:t>
      </w:r>
    </w:p>
    <w:p>
      <w:pPr>
        <w:pStyle w:val="Normal458"/>
        <w:sectPr>
          <w:headerReference w:type="even" r:id="rId4053"/>
          <w:headerReference w:type="default" r:id="rId4054"/>
          <w:footerReference w:type="even" r:id="rId4055"/>
          <w:footerReference w:type="default" r:id="rId4056"/>
          <w:headerReference w:type="first" r:id="rId4057"/>
          <w:footerReference w:type="first" r:id="rId4058"/>
          <w:pgSz w:w="12240" w:h="15840"/>
          <w:pgMar w:top="840" w:right="1000" w:bottom="840" w:left="1000" w:header="400" w:footer="400"/>
          <w:pgNumType w:fmt="decimal"/>
          <w:cols w:space="720"/>
          <w:titlePg w:val="0"/>
        </w:sectPr>
      </w:pPr>
    </w:p>
    <w:p>
      <w:pPr>
        <w:pStyle w:val="Normal458"/>
      </w:pPr>
    </w:p>
    <w:p>
      <w:pPr>
        <w:pStyle w:val="Normal458"/>
      </w:pPr>
      <w:r>
        <w:pict>
          <v:shape id="_x0000_i2706" type="#_x0000_t75" alt="LexisNexis®" style="width:147.75pt;height:30pt">
            <v:imagedata r:id="rId17" o:title=""/>
          </v:shape>
        </w:pict>
      </w:r>
      <w:r>
        <w:cr/>
      </w:r>
    </w:p>
    <w:p>
      <w:pPr>
        <w:pStyle w:val="Heading1456"/>
        <w:keepNext w:val="0"/>
        <w:spacing w:after="200" w:line="340" w:lineRule="atLeast"/>
        <w:ind w:left="0" w:right="0" w:firstLine="0"/>
        <w:jc w:val="center"/>
      </w:pPr>
      <w:hyperlink r:id="rId4059" w:history="1">
        <w:r>
          <w:rPr>
            <w:rFonts w:ascii="arial" w:eastAsia="arial" w:hAnsi="arial" w:cs="arial"/>
            <w:b/>
            <w:i/>
            <w:strike w:val="0"/>
            <w:color w:val="0077CC"/>
            <w:sz w:val="28"/>
            <w:u w:val="single"/>
            <w:vertAlign w:val="baseline"/>
          </w:rPr>
          <w:t>A Rise, a Fall and a Birthday in Hiding</w:t>
        </w:r>
      </w:hyperlink>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1995, Wednesday, Late Edition - Final</w:t>
      </w:r>
    </w:p>
    <w:p>
      <w:pPr>
        <w:pStyle w:val="Normal458"/>
        <w:keepNext w:val="0"/>
        <w:spacing w:after="0" w:line="240" w:lineRule="atLeast"/>
        <w:ind w:right="0"/>
        <w:jc w:val="both"/>
      </w:pPr>
      <w:bookmarkStart w:id="922" w:name="Bookmark_458"/>
      <w:bookmarkEnd w:id="922"/>
    </w:p>
    <w:p>
      <w:pPr>
        <w:pStyle w:val="Normal4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Business/Financial Desk </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 Section D;  Page 5;  Column 4;  Business/Financial Desk ; Column 4; </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RICHARD W. STEVENSON, </w:t>
      </w:r>
    </w:p>
    <w:p>
      <w:pPr>
        <w:pStyle w:val="Normal45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RICHARD W. STEVENSON,   Special to The New York Times </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LONDON, Feb. 28</w:t>
      </w:r>
    </w:p>
    <w:p>
      <w:pPr>
        <w:pStyle w:val="Normal458"/>
        <w:keepNext/>
        <w:spacing w:before="240" w:after="0" w:line="340" w:lineRule="atLeast"/>
        <w:ind w:left="0" w:right="0" w:firstLine="0"/>
        <w:jc w:val="left"/>
      </w:pPr>
      <w:bookmarkStart w:id="923" w:name="Body_456"/>
      <w:bookmarkEnd w:id="923"/>
      <w:r>
        <w:rPr>
          <w:rFonts w:ascii="arial" w:eastAsia="arial" w:hAnsi="arial" w:cs="arial"/>
          <w:b/>
          <w:i w:val="0"/>
          <w:strike w:val="0"/>
          <w:noProof w:val="0"/>
          <w:color w:val="000000"/>
          <w:position w:val="0"/>
          <w:sz w:val="28"/>
          <w:u w:val="none"/>
          <w:vertAlign w:val="baseline"/>
        </w:rPr>
        <w:t>Body</w:t>
      </w:r>
    </w:p>
    <w:p>
      <w:pPr>
        <w:pStyle w:val="Normal458"/>
        <w:spacing w:line="60" w:lineRule="exact"/>
      </w:pPr>
      <w:r>
        <w:pict>
          <v:line id="_x0000_s2707" style="position:absolute;z-index:252903424" from="0,2pt" to="512pt,2pt" strokecolor="#009ddb" strokeweight="2pt">
            <v:stroke linestyle="single"/>
            <w10:wrap type="topAndBottom"/>
          </v:line>
        </w:pict>
      </w:r>
    </w:p>
    <w:p>
      <w:pPr>
        <w:pStyle w:val="Normal458"/>
      </w:pP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Nicholas W. Leeson, who rose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in a dreary London suburb to wealth and power in the macho, ego-laden world of financial trading, celebrated his 28th birthday last Saturday in hiding, presumably somewhere in Asia.</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days earlier, Mr. Leeson and his 23-year-old wife, Lisa, had abruptly left their luxury apartment in Singapore, where he headed the derivatives trading operation of Barings P.L.C., the British investment firm that had employed him since 1989. He left behind a financial disaster that would bring down his employer within days and set off a wave of panic in world markets -- a crisis that judging by the evidence made public so far he had created.</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Leeson remains in hiding -- perhaps, by some reports, at sea on his yacht or in Thailand -- and his story will be picked over for years by fellow traders, regulators, journalists and probably even film makers.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outcome of his trading is most unusual, his background is typical of the aggressive young traders who make a living by betting on arcane information flickering on computer screens at investment firms worldwide.</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grew up in Watford, north of London, in a drab two-story home in a publicly subsidized housing complex. He was the oldest of four children and his father, William, was a plasterer. His mother, Anne, a nurse, died when he was 14.</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most English boys, he was soccer-crazy. But he was an erratic student, scoring well on comprehensive exams in math one year, for example, then failing the subject for the next two years. With his mixed grades, he decided not to go to college; he left school at age 18 and got a job as a clerk at Coutts &amp; Company, the most exclusive private bank in London.</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Leeson stayed at Coutts for two years, then moved to Morgan Stanley in London, where he worked as a clerk helping to settle trades. In 1989, he moved to Barings, where he began moving up the ladder. In 1992, he moved to Singapore for the firm to work in the back office overseeing settlements. Just before leaving for the new job, he married the former Lisa Sims, a clerk for Barings in London.</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Singapore, he moved into trading. But the type of trading he was authorized to do, Bank of England officials said, was relatively low risk for the derivatives world. He bought and sold futures contracts in Japan and Singapore, trying to profit on tiny price differentials in the two markets, but not building an open position.</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Leeson was well known among other expatriates in Singapore as a "work hard, play hard" trader who enjoyed a beer at the pub.</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year, however, he developed a growing reputation in Asia's financial markets for aggressive investment strategies. He was featured in an article in Futures and Options World, a trade journal. He told the magazine: "It is cost effective to have positions in Singapore."</w:t>
      </w:r>
    </w:p>
    <w:p>
      <w:pPr>
        <w:pStyle w:val="Normal4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1995</w:t>
      </w:r>
    </w:p>
    <w:p>
      <w:pPr>
        <w:pStyle w:val="Normal458"/>
      </w:pPr>
    </w:p>
    <w:p>
      <w:pPr>
        <w:pStyle w:val="Normal458"/>
        <w:ind w:left="200"/>
        <w:sectPr>
          <w:type w:val="continuous"/>
          <w:pgMar w:top="840" w:right="1000" w:bottom="840" w:left="1000" w:header="400" w:footer="400"/>
          <w:pgNumType w:fmt="decimal"/>
          <w:cols w:space="720"/>
        </w:sectPr>
      </w:pPr>
      <w:r>
        <w:br/>
      </w:r>
      <w:r>
        <w:pict>
          <v:line id="_x0000_s2708" style="position:absolute;z-index:252904448" from="0,10pt" to="512pt,10pt" strokecolor="black" strokeweight="1pt">
            <v:stroke linestyle="single"/>
          </v:line>
        </w:pict>
      </w:r>
      <w:r>
        <w:rPr>
          <w:rFonts w:ascii="arial" w:eastAsia="arial" w:hAnsi="arial" w:cs="arial"/>
          <w:b/>
          <w:color w:val="767676"/>
          <w:sz w:val="16"/>
        </w:rPr>
        <w:t>End of Document</w:t>
      </w:r>
    </w:p>
    <w:p>
      <w:pPr>
        <w:pStyle w:val="Normal459"/>
        <w:sectPr>
          <w:headerReference w:type="even" r:id="rId4060"/>
          <w:headerReference w:type="default" r:id="rId4061"/>
          <w:footerReference w:type="even" r:id="rId4062"/>
          <w:footerReference w:type="default" r:id="rId4063"/>
          <w:headerReference w:type="first" r:id="rId4064"/>
          <w:footerReference w:type="first" r:id="rId4065"/>
          <w:pgSz w:w="12240" w:h="15840"/>
          <w:pgMar w:top="840" w:right="1000" w:bottom="840" w:left="1000" w:header="400" w:footer="400"/>
          <w:pgNumType w:fmt="decimal"/>
          <w:cols w:space="720"/>
          <w:titlePg w:val="0"/>
        </w:sectPr>
      </w:pPr>
    </w:p>
    <w:p>
      <w:pPr>
        <w:pStyle w:val="Normal459"/>
      </w:pPr>
    </w:p>
    <w:p>
      <w:pPr>
        <w:pStyle w:val="Normal459"/>
      </w:pPr>
      <w:r>
        <w:pict>
          <v:shape id="_x0000_i2709" type="#_x0000_t75" alt="LexisNexis®" style="width:147.75pt;height:30pt">
            <v:imagedata r:id="rId17" o:title=""/>
          </v:shape>
        </w:pict>
      </w:r>
      <w:r>
        <w:cr/>
      </w:r>
    </w:p>
    <w:p>
      <w:pPr>
        <w:pStyle w:val="Heading1457"/>
        <w:keepNext w:val="0"/>
        <w:spacing w:after="200" w:line="340" w:lineRule="atLeast"/>
        <w:ind w:left="0" w:right="0" w:firstLine="0"/>
        <w:jc w:val="center"/>
      </w:pPr>
      <w:hyperlink r:id="rId4066" w:history="1">
        <w:r>
          <w:rPr>
            <w:rFonts w:ascii="arial" w:eastAsia="arial" w:hAnsi="arial" w:cs="arial"/>
            <w:b/>
            <w:i/>
            <w:strike w:val="0"/>
            <w:color w:val="0077CC"/>
            <w:sz w:val="28"/>
            <w:u w:val="single"/>
            <w:vertAlign w:val="baseline"/>
          </w:rPr>
          <w:t>Writer's Body Is Weaker, But Voice Remains Strong</w:t>
        </w:r>
      </w:hyperlink>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2011 Sunday</w:t>
      </w:r>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Edition</w:t>
      </w:r>
    </w:p>
    <w:p>
      <w:pPr>
        <w:pStyle w:val="Normal459"/>
        <w:keepNext w:val="0"/>
        <w:spacing w:after="0" w:line="240" w:lineRule="atLeast"/>
        <w:ind w:right="0"/>
        <w:jc w:val="both"/>
      </w:pPr>
      <w:bookmarkStart w:id="924" w:name="Bookmark_459"/>
      <w:bookmarkEnd w:id="924"/>
    </w:p>
    <w:p>
      <w:pPr>
        <w:pStyle w:val="Normal4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Texas ; Pg. 29B; THE TEXAS TRIBUNE TEXAS MONTHLY</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903 words</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CHRISTOPHER KELLY</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Kelly is a film critic for The Fort Worth Star-Telegram.</w:t>
      </w:r>
    </w:p>
    <w:p>
      <w:pPr>
        <w:pStyle w:val="Normal459"/>
        <w:keepNext/>
        <w:spacing w:before="240" w:after="0" w:line="340" w:lineRule="atLeast"/>
        <w:ind w:left="0" w:right="0" w:firstLine="0"/>
        <w:jc w:val="left"/>
      </w:pPr>
      <w:bookmarkStart w:id="925" w:name="Body_457"/>
      <w:bookmarkEnd w:id="925"/>
      <w:r>
        <w:rPr>
          <w:rFonts w:ascii="arial" w:eastAsia="arial" w:hAnsi="arial" w:cs="arial"/>
          <w:b/>
          <w:i w:val="0"/>
          <w:strike w:val="0"/>
          <w:noProof w:val="0"/>
          <w:color w:val="000000"/>
          <w:position w:val="0"/>
          <w:sz w:val="28"/>
          <w:u w:val="none"/>
          <w:vertAlign w:val="baseline"/>
        </w:rPr>
        <w:t>Body</w:t>
      </w:r>
    </w:p>
    <w:p>
      <w:pPr>
        <w:pStyle w:val="Normal459"/>
        <w:spacing w:line="60" w:lineRule="exact"/>
      </w:pPr>
      <w:r>
        <w:pict>
          <v:line id="_x0000_s2710" style="position:absolute;z-index:252905472" from="0,2pt" to="512pt,2pt" strokecolor="#009ddb" strokeweight="2pt">
            <v:stroke linestyle="single"/>
            <w10:wrap type="topAndBottom"/>
          </v:line>
        </w:pict>
      </w:r>
    </w:p>
    <w:p>
      <w:pPr>
        <w:pStyle w:val="Normal459"/>
      </w:pP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Kelly writes a column for the Texas Report.</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recently, Dagoberto Gilb, the Austin-based short-story writer and novelist, did not give much thought to his own physical limitations.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self-described ''brawny, strong person,'' he worked construction jobs before receiving a Dobie Paisano Fellowship in 1987 and publishing his critically-acclaimed, prize-winning debut collection, ''The Magic of Blood'' (1993) . He sustained few injuries over the years and, well into middle age, felt as strong as he did in his 20s.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changed in May 2009, when Mr. Gilb had a stroke that rendered the right side of his body virtually useless. The author, who was born in 1950, spent many months in painful recovery, slowly regaining movement. He acknowledges that he will never be the strapping specimen he once was.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I describe it is that the right side of my body is on Jupiter,'' he said in a recent interview. ''The gravitational pull is different.''</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Mr. Gilb, a writer who has a hard time moving on to the next sentence if the previous one is not perfect, the stroke also threw his literary future into question. He tried to return to work on a long-gestating novel, typing with his left hand, but soon set it aside.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five keystrokes would have a typo,'' he said. ''I just couldn't tolerate that.''</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has throughout his career, in volumes like ''Woodcuts of Women'' (2001) and ''The Flowers'' (2008), Mr. Gilb drew on personal experience for new inspiration. He began a short story titled ''please, thank you,'' a kind of poem in prose, about a stroke victim named Mr. Sanchez recovering in a hospital. Mr. Gilb's struggles with his own keyboard are deftly woven into the text, which contains no capital letters or apostrophes. In the voice of Mr. Sanchez, he writes, ''even by staring right down at the keys, i type y for t often, for instance, or o for p.''</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thank you,'' originally published in Harper's Magazine in 2010, became the first story in Mr. Gilb's new collection, ''Before the End, After the Beginning,'' which came out earlier this month. Five other works in the 10-story volume were also composed after his stroke, including ''Uncle Rock,'' which The New Yorker published last year.</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switched jobs in fall 2009, from Texas State University, in San Marcos, where he taught writing for many years, to the newly created position of artist-in-residence and executive director of the Center for Mexican American Literature and Culture at the University of Houston-Victoria.)</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book connects to Mr. Gilb's earlier efforts, and his preoccupation with young,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Mexican-American men prone to getting themselves in trouble. But a number of the pieces, including the final story, ''Hacia Teotitlan,'' about a man who travels to Mexico to die, are movingly born out of the author's anxiety about his mortality.</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actually do think it was something I was aware of,'' he said. But after the stroke, he added, the ''finiteness'' of life ''becomes more and more starkly real.''</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Gilb's collaborators say they do not necessarily see his new work as a major departure. ''Sometimes the manuscripts are a little messier,'' Cressida Leyshon, the deputy fiction editor at The New Yorker, said of Mr. Gilb's struggles with typing. ''But the stories themselves remain as subtle and complex as ever.''</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much as Mr. Gilb says that the stroke has mellowed him, he also remains true to his longstanding reputation as a boisterous, sometimes irascible figure.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one thing, despite his awards and publication history, he still feels very much like an outsider, looked upon with a degree of skepticism by the East Coast establishment. He was especially vexed that ''Hacia Teotitlan,'' which he regards as one of the best he has ever written, was rejected by all of the magazines to which he submitted it.</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put in some exotic box,'' said Mr. Gilb, who was born in Los Angeles, to a Mexican mother and Anglo father. ''I'm like Cheech Marin. I'm the colorful sidekick. I feel that a lot.''</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 Oscar Casares (''Brownsville,'' ''Amigoland''), one of Mr. Gilb's former students, who has written about the Mexican-American experience in his own fiction, empathizes with Mr. Gilb's frustrations, though he resists the suggestion that the subject matter and the characters in Mr. Gilb's work are regarded as less important to the literary world.</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it's a question of his characters being seen that way,'' Mr. Casares said. ''But there is a way that these characters and the men they represent are less visible in real life -- no different than my characters that happen to live on the U.S.-Mexico border.''</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Leyshon added that she thinks Mr. Gilb is indeed widely respected among tastemakers, and not merely regarded as a ''regional'' or ''Chicano'' writer. Viewing himself as an outsider, she speculated, ''may allow him to inhabit characters who are struggling to understand where they fit in.''</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Mr. Gilb's frustrations with the literary establishment are justified or exaggerated, though, one thing is certain: He has made it through his medical crisis with his spirit intact. He is at work on a new novel, different from the one he had to abandon, and he continues to battle to regain strength on his right side.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to come to grips with my vulnerabilities,'' he said, wryly adding, ''Now I'm not convinced that an 8-year-old couldn't take me out.''</w:t>
      </w:r>
    </w:p>
    <w:p>
      <w:pPr>
        <w:pStyle w:val="Normal459"/>
        <w:keepNext w:val="0"/>
        <w:spacing w:before="240" w:after="0" w:line="260" w:lineRule="atLeast"/>
        <w:ind w:left="0" w:right="0" w:firstLine="0"/>
        <w:jc w:val="left"/>
      </w:pPr>
      <w:r>
        <w:br/>
      </w:r>
      <w:hyperlink r:id="rId4067" w:history="1">
        <w:r>
          <w:rPr>
            <w:rFonts w:ascii="arial" w:eastAsia="arial" w:hAnsi="arial" w:cs="arial"/>
            <w:b w:val="0"/>
            <w:i/>
            <w:strike w:val="0"/>
            <w:color w:val="0077CC"/>
            <w:sz w:val="20"/>
            <w:u w:val="single"/>
            <w:vertAlign w:val="baseline"/>
          </w:rPr>
          <w:t>http://www.nytimes.com</w:t>
        </w:r>
      </w:hyperlink>
    </w:p>
    <w:p>
      <w:pPr>
        <w:pStyle w:val="Normal4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9"/>
        <w:spacing w:line="60" w:lineRule="exact"/>
      </w:pPr>
      <w:r>
        <w:pict>
          <v:line id="_x0000_s2711" style="position:absolute;z-index:252906496" from="0,2pt" to="512pt,2pt" strokecolor="#009ddb" strokeweight="2pt">
            <v:stroke linestyle="single"/>
            <w10:wrap type="topAndBottom"/>
          </v:line>
        </w:pict>
      </w:r>
    </w:p>
    <w:p>
      <w:pPr>
        <w:pStyle w:val="Normal4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Dagoberto Gilb has returned to top form after a debilitating stroke in 2009. (PHOTOGRAPH BY JEAN-LUC BERTINI)          </w:t>
      </w:r>
    </w:p>
    <w:p>
      <w:pPr>
        <w:pStyle w:val="Normal4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2011</w:t>
      </w:r>
    </w:p>
    <w:p>
      <w:pPr>
        <w:pStyle w:val="Normal459"/>
      </w:pPr>
    </w:p>
    <w:p>
      <w:pPr>
        <w:pStyle w:val="Normal459"/>
        <w:ind w:left="200"/>
        <w:sectPr>
          <w:type w:val="continuous"/>
          <w:pgMar w:top="840" w:right="1000" w:bottom="840" w:left="1000" w:header="400" w:footer="400"/>
          <w:pgNumType w:fmt="decimal"/>
          <w:cols w:space="720"/>
        </w:sectPr>
      </w:pPr>
      <w:r>
        <w:br/>
      </w:r>
      <w:r>
        <w:pict>
          <v:line id="_x0000_s2712" style="position:absolute;z-index:252907520" from="0,10pt" to="512pt,10pt" strokecolor="black" strokeweight="1pt">
            <v:stroke linestyle="single"/>
          </v:line>
        </w:pict>
      </w:r>
      <w:r>
        <w:rPr>
          <w:rFonts w:ascii="arial" w:eastAsia="arial" w:hAnsi="arial" w:cs="arial"/>
          <w:b/>
          <w:color w:val="767676"/>
          <w:sz w:val="16"/>
        </w:rPr>
        <w:t>End of Document</w:t>
      </w:r>
    </w:p>
    <w:p>
      <w:pPr>
        <w:pStyle w:val="Normal460"/>
        <w:sectPr>
          <w:headerReference w:type="even" r:id="rId4068"/>
          <w:headerReference w:type="default" r:id="rId4069"/>
          <w:footerReference w:type="even" r:id="rId4070"/>
          <w:footerReference w:type="default" r:id="rId4071"/>
          <w:headerReference w:type="first" r:id="rId4072"/>
          <w:footerReference w:type="first" r:id="rId4073"/>
          <w:pgSz w:w="12240" w:h="15840"/>
          <w:pgMar w:top="840" w:right="1000" w:bottom="840" w:left="1000" w:header="400" w:footer="400"/>
          <w:pgNumType w:fmt="decimal"/>
          <w:cols w:space="720"/>
          <w:titlePg w:val="0"/>
        </w:sectPr>
      </w:pPr>
    </w:p>
    <w:p>
      <w:pPr>
        <w:pStyle w:val="Normal460"/>
      </w:pPr>
    </w:p>
    <w:p>
      <w:pPr>
        <w:pStyle w:val="Normal460"/>
      </w:pPr>
      <w:r>
        <w:pict>
          <v:shape id="_x0000_i2713" type="#_x0000_t75" alt="LexisNexis®" style="width:147.75pt;height:30pt">
            <v:imagedata r:id="rId17" o:title=""/>
          </v:shape>
        </w:pict>
      </w:r>
      <w:r>
        <w:cr/>
      </w:r>
    </w:p>
    <w:p>
      <w:pPr>
        <w:pStyle w:val="Heading1458"/>
        <w:keepNext w:val="0"/>
        <w:spacing w:after="200" w:line="340" w:lineRule="atLeast"/>
        <w:ind w:left="0" w:right="0" w:firstLine="0"/>
        <w:jc w:val="center"/>
      </w:pPr>
      <w:hyperlink r:id="rId4074" w:history="1">
        <w:r>
          <w:rPr>
            <w:rFonts w:ascii="arial" w:eastAsia="arial" w:hAnsi="arial" w:cs="arial"/>
            <w:b/>
            <w:i/>
            <w:strike w:val="0"/>
            <w:color w:val="0077CC"/>
            <w:sz w:val="28"/>
            <w:u w:val="single"/>
            <w:vertAlign w:val="baseline"/>
          </w:rPr>
          <w:t>NEIGHBORHOOD REPORT: PARK SLOPE;</w:t>
        </w:r>
      </w:hyperlink>
      <w:r>
        <w:br/>
      </w:r>
      <w:hyperlink r:id="rId4075" w:history="1">
        <w:r>
          <w:rPr>
            <w:rFonts w:ascii="arial" w:eastAsia="arial" w:hAnsi="arial" w:cs="arial"/>
            <w:b/>
            <w:i/>
            <w:strike w:val="0"/>
            <w:color w:val="0077CC"/>
            <w:sz w:val="28"/>
            <w:u w:val="single"/>
            <w:vertAlign w:val="baseline"/>
          </w:rPr>
          <w:t>A Stick, a Spaldeen, and 'Boys' Are Back to a 60's Summer</w:t>
        </w:r>
      </w:hyperlink>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2000, Sunday, Late Edition - Final</w:t>
      </w:r>
    </w:p>
    <w:p>
      <w:pPr>
        <w:pStyle w:val="Normal460"/>
        <w:keepNext w:val="0"/>
        <w:spacing w:after="0" w:line="240" w:lineRule="atLeast"/>
        <w:ind w:right="0"/>
        <w:jc w:val="both"/>
      </w:pPr>
      <w:bookmarkStart w:id="926" w:name="Bookmark_460"/>
      <w:bookmarkEnd w:id="926"/>
    </w:p>
    <w:p>
      <w:pPr>
        <w:pStyle w:val="Normal4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City Weekly Desk </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 Section 14; Page 11; Column 1; The City Weekly Desk ; Column 1; </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503 words</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TARA BAHRAMPOUR </w:t>
      </w:r>
    </w:p>
    <w:p>
      <w:pPr>
        <w:pStyle w:val="Normal46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TARA BAHRAMPOUR </w:t>
      </w:r>
    </w:p>
    <w:p>
      <w:pPr>
        <w:pStyle w:val="Normal460"/>
        <w:keepNext/>
        <w:spacing w:before="240" w:after="0" w:line="340" w:lineRule="atLeast"/>
        <w:ind w:left="0" w:right="0" w:firstLine="0"/>
        <w:jc w:val="left"/>
      </w:pPr>
      <w:bookmarkStart w:id="927" w:name="Body_458"/>
      <w:bookmarkEnd w:id="927"/>
      <w:r>
        <w:rPr>
          <w:rFonts w:ascii="arial" w:eastAsia="arial" w:hAnsi="arial" w:cs="arial"/>
          <w:b/>
          <w:i w:val="0"/>
          <w:strike w:val="0"/>
          <w:noProof w:val="0"/>
          <w:color w:val="000000"/>
          <w:position w:val="0"/>
          <w:sz w:val="28"/>
          <w:u w:val="none"/>
          <w:vertAlign w:val="baseline"/>
        </w:rPr>
        <w:t>Body</w:t>
      </w:r>
    </w:p>
    <w:p>
      <w:pPr>
        <w:pStyle w:val="Normal460"/>
        <w:spacing w:line="60" w:lineRule="exact"/>
      </w:pPr>
      <w:r>
        <w:pict>
          <v:line id="_x0000_s2714" style="position:absolute;z-index:252908544" from="0,2pt" to="512pt,2pt" strokecolor="#009ddb" strokeweight="2pt">
            <v:stroke linestyle="single"/>
            <w10:wrap type="topAndBottom"/>
          </v:line>
        </w:pict>
      </w:r>
    </w:p>
    <w:p>
      <w:pPr>
        <w:pStyle w:val="Normal460"/>
      </w:pP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plays Buck-Buck anymore. Or Johnny-on-the-Pony. Or most of the street games Mike Lamanno played growing up on Garfield Place 40 years ago.</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Sunday a year, it's just like the old days. Mr. Lamanno's mother, Millie, sits out by the stoop to watch her son and his friends draw up bases and swing a painted red stick behind their heads. With a crack, the wood connects with a pink rubber ball, and the neighborhood's annual stickball game is under way.</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like a lost art," Mr. Lamanno said, as two dozen middle-aged men positioned themselves along the tree-lined street. Most of the Garfield Boys, as they were called, left the area long ago. But from Staten Island to New Jersey they have kept in touch, and for eight years, on the first Sunday of June, they have returned to play the game that enlivened so many summer days and annoyed some neighbors.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gives me a good feeling to play," said Gregory Garra, as a gray-haired man sucking on a cigar pitched the ball to a potbellied fellow in Bermuda shorts. "It brings back your youth."</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 Tedesco, who brought along his 12-year-old son, Joe, recalled the days when Park Slope housed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Irish and Italian families and was simply South Brooklyn. The men marveled at a brownstone on their block that recently sold for $800,000, 100 times what some of their parents paid in the 1940's.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neighborhood changed," Mr. Tedesco said. "Everybody was trying to improve their lives, parents moving away so they could buy houses. Now they couldn't come back if they wanted to."</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never left. Millie Lamanno, 82, recalled the stickball players coming in to use her bathroom and being waylaid by the smell of her eggplant Parmesan. "They did more hollering than playing," she said.</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Callahan, whose mother was also out watching in her chair, provided a sociological history of the game, invented at the turn of the century "by kids who weren't able to buy their own gloves and baseball uniforms" but could afford 25 cents for a spaldeen, the small pink ball.</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stick, he said, "many a mother would find her good broom handle gone during the summer months because her son would have taken it and sawed the stick part off."</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on this day a couple of neighborhood girls took a turn, in the old days girls didn't play stickball. But they didn't ignore it.</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how I met my husband," said Annette Ferraioli, visiting from Staten Island. "I was 13, and I used to watch him and root for him."</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Garfield Place was the designated stickball street, John Fischetti said, because "there were no trees in those days." (The trees didn't arrive until the 70's.)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camaraderie that we had was amazing," Mr. Tedesco said. "The way it used to be on this block, my kids, they can't picture it."</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thing hadn't changed. As the men cheered, an irate woman pushed open an upstairs window.</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do you guys live?" she yelled. "I'm going to come to your house and play stickball in your street!"</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Odds are, they'd be happy to join her.   TARA BAHRAMPOUR</w:t>
      </w:r>
    </w:p>
    <w:p>
      <w:pPr>
        <w:pStyle w:val="Normal460"/>
        <w:keepNext w:val="0"/>
        <w:spacing w:before="240" w:after="0" w:line="260" w:lineRule="atLeast"/>
        <w:ind w:left="0" w:right="0" w:firstLine="0"/>
        <w:jc w:val="left"/>
      </w:pPr>
      <w:r>
        <w:br/>
      </w:r>
      <w:hyperlink r:id="rId4076" w:history="1">
        <w:r>
          <w:rPr>
            <w:rFonts w:ascii="arial" w:eastAsia="arial" w:hAnsi="arial" w:cs="arial"/>
            <w:b w:val="0"/>
            <w:i/>
            <w:strike w:val="0"/>
            <w:color w:val="0077CC"/>
            <w:sz w:val="20"/>
            <w:u w:val="single"/>
            <w:vertAlign w:val="baseline"/>
          </w:rPr>
          <w:t>http://www.nytimes.com</w:t>
        </w:r>
      </w:hyperlink>
    </w:p>
    <w:p>
      <w:pPr>
        <w:pStyle w:val="Normal4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0"/>
        <w:spacing w:line="60" w:lineRule="exact"/>
      </w:pPr>
      <w:r>
        <w:pict>
          <v:line id="_x0000_s2715" style="position:absolute;z-index:252909568" from="0,2pt" to="512pt,2pt" strokecolor="#009ddb" strokeweight="2pt">
            <v:stroke linestyle="single"/>
            <w10:wrap type="topAndBottom"/>
          </v:line>
        </w:pict>
      </w:r>
    </w:p>
    <w:p>
      <w:pPr>
        <w:pStyle w:val="Normal4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Garfield Boys faithfully return on the first Sunday of June. (Photographs by Frances Roberts for The New York Times)</w:t>
      </w:r>
    </w:p>
    <w:p>
      <w:pPr>
        <w:pStyle w:val="Normal4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2000</w:t>
      </w:r>
    </w:p>
    <w:p>
      <w:pPr>
        <w:pStyle w:val="Normal460"/>
      </w:pPr>
    </w:p>
    <w:p>
      <w:pPr>
        <w:pStyle w:val="Normal460"/>
        <w:ind w:left="200"/>
        <w:sectPr>
          <w:type w:val="continuous"/>
          <w:pgMar w:top="840" w:right="1000" w:bottom="840" w:left="1000" w:header="400" w:footer="400"/>
          <w:pgNumType w:fmt="decimal"/>
          <w:cols w:space="720"/>
        </w:sectPr>
      </w:pPr>
      <w:r>
        <w:br/>
      </w:r>
      <w:r>
        <w:pict>
          <v:line id="_x0000_s2716" style="position:absolute;z-index:252910592" from="0,10pt" to="512pt,10pt" strokecolor="black" strokeweight="1pt">
            <v:stroke linestyle="single"/>
          </v:line>
        </w:pict>
      </w:r>
      <w:r>
        <w:rPr>
          <w:rFonts w:ascii="arial" w:eastAsia="arial" w:hAnsi="arial" w:cs="arial"/>
          <w:b/>
          <w:color w:val="767676"/>
          <w:sz w:val="16"/>
        </w:rPr>
        <w:t>End of Document</w:t>
      </w:r>
    </w:p>
    <w:p>
      <w:pPr>
        <w:pStyle w:val="Normal461"/>
        <w:sectPr>
          <w:headerReference w:type="even" r:id="rId4077"/>
          <w:headerReference w:type="default" r:id="rId4078"/>
          <w:footerReference w:type="even" r:id="rId4079"/>
          <w:footerReference w:type="default" r:id="rId4080"/>
          <w:headerReference w:type="first" r:id="rId4081"/>
          <w:footerReference w:type="first" r:id="rId4082"/>
          <w:pgSz w:w="12240" w:h="15840"/>
          <w:pgMar w:top="840" w:right="1000" w:bottom="840" w:left="1000" w:header="400" w:footer="400"/>
          <w:pgNumType w:fmt="decimal"/>
          <w:cols w:space="720"/>
          <w:titlePg w:val="0"/>
        </w:sectPr>
      </w:pPr>
    </w:p>
    <w:p>
      <w:pPr>
        <w:pStyle w:val="Normal461"/>
      </w:pPr>
    </w:p>
    <w:p>
      <w:pPr>
        <w:pStyle w:val="Normal461"/>
      </w:pPr>
      <w:r>
        <w:pict>
          <v:shape id="_x0000_i2717" type="#_x0000_t75" alt="LexisNexis®" style="width:147.75pt;height:30pt">
            <v:imagedata r:id="rId17" o:title=""/>
          </v:shape>
        </w:pict>
      </w:r>
      <w:r>
        <w:cr/>
      </w:r>
    </w:p>
    <w:p>
      <w:pPr>
        <w:pStyle w:val="Heading1459"/>
        <w:keepNext w:val="0"/>
        <w:spacing w:after="200" w:line="340" w:lineRule="atLeast"/>
        <w:ind w:left="0" w:right="0" w:firstLine="0"/>
        <w:jc w:val="center"/>
      </w:pPr>
      <w:hyperlink r:id="rId4083" w:history="1">
        <w:r>
          <w:rPr>
            <w:rFonts w:ascii="arial" w:eastAsia="arial" w:hAnsi="arial" w:cs="arial"/>
            <w:b/>
            <w:i/>
            <w:strike w:val="0"/>
            <w:color w:val="0077CC"/>
            <w:sz w:val="28"/>
            <w:u w:val="single"/>
            <w:vertAlign w:val="baseline"/>
          </w:rPr>
          <w:t>Illegal Immigrant Students Await Votes on Legal Status</w:t>
        </w:r>
      </w:hyperlink>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2010 Wednesday</w:t>
      </w:r>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61"/>
        <w:keepNext w:val="0"/>
        <w:spacing w:after="0" w:line="240" w:lineRule="atLeast"/>
        <w:ind w:right="0"/>
        <w:jc w:val="both"/>
      </w:pPr>
      <w:bookmarkStart w:id="928" w:name="Bookmark_461"/>
      <w:bookmarkEnd w:id="928"/>
    </w:p>
    <w:p>
      <w:pPr>
        <w:pStyle w:val="Normal4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18</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863 words</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JULIA PRESTON</w:t>
      </w:r>
    </w:p>
    <w:p>
      <w:pPr>
        <w:pStyle w:val="Normal461"/>
        <w:keepNext/>
        <w:spacing w:before="240" w:after="0" w:line="340" w:lineRule="atLeast"/>
        <w:ind w:left="0" w:right="0" w:firstLine="0"/>
        <w:jc w:val="left"/>
      </w:pPr>
      <w:bookmarkStart w:id="929" w:name="Body_459"/>
      <w:bookmarkEnd w:id="929"/>
      <w:r>
        <w:rPr>
          <w:rFonts w:ascii="arial" w:eastAsia="arial" w:hAnsi="arial" w:cs="arial"/>
          <w:b/>
          <w:i w:val="0"/>
          <w:strike w:val="0"/>
          <w:noProof w:val="0"/>
          <w:color w:val="000000"/>
          <w:position w:val="0"/>
          <w:sz w:val="28"/>
          <w:u w:val="none"/>
          <w:vertAlign w:val="baseline"/>
        </w:rPr>
        <w:t>Body</w:t>
      </w:r>
    </w:p>
    <w:p>
      <w:pPr>
        <w:pStyle w:val="Normal461"/>
        <w:spacing w:line="60" w:lineRule="exact"/>
      </w:pPr>
      <w:r>
        <w:pict>
          <v:line id="_x0000_s2718" style="position:absolute;z-index:252911616" from="0,2pt" to="512pt,2pt" strokecolor="#009ddb" strokeweight="2pt">
            <v:stroke linestyle="single"/>
            <w10:wrap type="topAndBottom"/>
          </v:line>
        </w:pict>
      </w:r>
    </w:p>
    <w:p>
      <w:pPr>
        <w:pStyle w:val="Normal461"/>
      </w:pP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both houses of Congress set to vote this week on a bill that would give legal status to hundreds of thousands of illegal immigrant students, one of those students will wait for news of the outcome at an immigration detention center in Arizona.</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 Hector Lopez, 21, was deported to Mexico in August after having lived with his family in Oregon since he was an infant. After two months of trying to find his bearings and a job in Mexico City, Mr. Lopez, who does not speak Spanish, traveled to the border last month and turned himself in to the immigration authorities, requesting asylum in the United States.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Lopez's deportation and effort to return offer a look at one prospect awaiting illegal immigrant students if the bill, known as the Dream Act, fails.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Votes on the measure were expected in the Senate and the House on Wednesday, Congressional leaders said. It stands a slim chance of passage in the House, where Democrats are in the final days of their majority. In the Senate, although its champion is the Democratic majority leader, Harry Reid of Nevada, the bill appears unlikely to succeed.</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Republican senators, led by Jeff Sessions of Alabama, have denounced the bill as a ''nightmare act'' that would give amnesty to millions of illegal immigrants and provide safe harbor for some with criminal records. Other Republicans, including several who supported the bill in the past, said they would not vote for it this time because they believe Democrats are pushing it to please Latino voters.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demonstrations this year in support of the bill, hundreds of immigrant students declared their illegal status and thousands joined street protests. Young illegal immigrants like Mr. Lopez are regularly caught in sweeps by immigration agents.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Obama administration, which supports the measure, said it has steered away from arresting illegal immigrants who might be eligible for legal status under its terms, with officials saying their focus was on deporting convicted criminals. Still, Janet Napolitano, the homeland security secretary, said that immigration authorities would deport any illegal immigrant they detected.</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job is to enforce the law, and we are going to continue to do our job,'' Ms. Napolitano told reporters last week.</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Sept. 1, Mr. Lopez was flown by Immigration and Customs Enforcement to the Texas border and deported to Matamoros, Mexico. He and his parents were arrested on Aug. 23 near their home in Milwaukie, Ore., by agents with a court order for their deportation issued in April 1999, when Mr. Lopez was 9. Mr. Lopez and his parents, who are also illegal immigrants from Mexico, said in court papers that they did not receive the notice to attend an immigration hearing the previous month.</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failed to appear, the judge ordered them deported. The lawyer who represented them was later suspended from practice for three years, in part for failing to notify clients of immigration hearings, according to a 2002 ruling by the State Bar Court of California.</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Lopez's parents brought him to the United States when he was 6 weeks old. In his senior year at Rex Putnam High School, he was student body president, graduating in 2008. Mr. Lopez would have been eligible for legal status under the student bill, since he was a child when he was ordered deported, his lawyer, Siovhan Sheridan-Ayala, said.</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no immediate relatives in Mexico, Mr. Lopez traveled by bus from the border to Mexico City, to stay in the home of distant family friends in Iztapalapa,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by telephone from the detention center in Florence, Ariz., Mr. Lopez said he always felt out of place in Mexico.</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felt like everything was far from home, just a completely new world for me,'' he said. ''Not knowing the language well, I wasn't ready for it all. It was almost too much to handle.''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a local gang of drug dealers harassed him, trying to drive him out of the neighborhood. For several weeks he did not leave his residence, until he decided to try to return to the United States. Ms. Sheridan-Ayala has initiated an asylum petition and asked to re-open his deportation case.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 bill would provide conditional legal status to illegal immigrant high school graduates who came to the country before they were 16 years old, have lived here for five years and have no criminal records, if they attend college or serve in the military for two years.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final-hour press by the administration, Clifford L. Stanley, the under secretary of defense for personnel and readiness, said Tuesday in a call with reporters that the bill would help the Pentagon by ''increasing the pool of high-quality people who are going to be enlisting.''</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 sponsor of the Senate bill, Richard J. Durbin, Democrat of Illinois, made changes to it in an effort to attract more votes, lowering the maximum age for eligibility to 29 from 35, and tightening the exclusion of immigrants with criminal records.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Sessions, in a speech on the Senate floor, said that the bill remained ''poorly drafted, filled with loopholes and, by rewarding illegal behavior, will without doubt encourage future illegal immigration.''</w:t>
      </w:r>
    </w:p>
    <w:p>
      <w:pPr>
        <w:pStyle w:val="Normal461"/>
        <w:keepNext w:val="0"/>
        <w:spacing w:before="240" w:after="0" w:line="260" w:lineRule="atLeast"/>
        <w:ind w:left="0" w:right="0" w:firstLine="0"/>
        <w:jc w:val="left"/>
      </w:pPr>
      <w:r>
        <w:br/>
      </w:r>
      <w:hyperlink r:id="rId4084" w:history="1">
        <w:r>
          <w:rPr>
            <w:rFonts w:ascii="arial" w:eastAsia="arial" w:hAnsi="arial" w:cs="arial"/>
            <w:b w:val="0"/>
            <w:i/>
            <w:strike w:val="0"/>
            <w:color w:val="0077CC"/>
            <w:sz w:val="20"/>
            <w:u w:val="single"/>
            <w:vertAlign w:val="baseline"/>
          </w:rPr>
          <w:t>http://www.nytimes.com</w:t>
        </w:r>
      </w:hyperlink>
    </w:p>
    <w:p>
      <w:pPr>
        <w:pStyle w:val="Normal4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1"/>
        <w:spacing w:line="60" w:lineRule="exact"/>
      </w:pPr>
      <w:r>
        <w:pict>
          <v:line id="_x0000_s2719" style="position:absolute;z-index:252912640" from="0,2pt" to="512pt,2pt" strokecolor="#009ddb" strokeweight="2pt">
            <v:stroke linestyle="single"/>
            <w10:wrap type="topAndBottom"/>
          </v:line>
        </w:pict>
      </w:r>
    </w:p>
    <w:p>
      <w:pPr>
        <w:pStyle w:val="Normal4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Hector Lopez, in a 2008 Oregon school photo, was deported to Mexico in August and is seeking asylum in the U.S.                                    </w:t>
      </w:r>
    </w:p>
    <w:p>
      <w:pPr>
        <w:pStyle w:val="Normal4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2010</w:t>
      </w:r>
    </w:p>
    <w:p>
      <w:pPr>
        <w:pStyle w:val="Normal461"/>
      </w:pPr>
    </w:p>
    <w:p>
      <w:pPr>
        <w:pStyle w:val="Normal461"/>
        <w:ind w:left="200"/>
        <w:sectPr>
          <w:type w:val="continuous"/>
          <w:pgMar w:top="840" w:right="1000" w:bottom="840" w:left="1000" w:header="400" w:footer="400"/>
          <w:pgNumType w:fmt="decimal"/>
          <w:cols w:space="720"/>
        </w:sectPr>
      </w:pPr>
      <w:r>
        <w:br/>
      </w:r>
      <w:r>
        <w:pict>
          <v:line id="_x0000_s2720" style="position:absolute;z-index:252913664" from="0,10pt" to="512pt,10pt" strokecolor="black" strokeweight="1pt">
            <v:stroke linestyle="single"/>
          </v:line>
        </w:pict>
      </w:r>
      <w:r>
        <w:rPr>
          <w:rFonts w:ascii="arial" w:eastAsia="arial" w:hAnsi="arial" w:cs="arial"/>
          <w:b/>
          <w:color w:val="767676"/>
          <w:sz w:val="16"/>
        </w:rPr>
        <w:t>End of Document</w:t>
      </w:r>
    </w:p>
    <w:p>
      <w:pPr>
        <w:pStyle w:val="Normal462"/>
        <w:sectPr>
          <w:headerReference w:type="even" r:id="rId4085"/>
          <w:headerReference w:type="default" r:id="rId4086"/>
          <w:footerReference w:type="even" r:id="rId4087"/>
          <w:footerReference w:type="default" r:id="rId4088"/>
          <w:headerReference w:type="first" r:id="rId4089"/>
          <w:footerReference w:type="first" r:id="rId4090"/>
          <w:pgSz w:w="12240" w:h="15840"/>
          <w:pgMar w:top="840" w:right="1000" w:bottom="840" w:left="1000" w:header="400" w:footer="400"/>
          <w:pgNumType w:fmt="decimal"/>
          <w:cols w:space="720"/>
          <w:titlePg w:val="0"/>
        </w:sectPr>
      </w:pPr>
    </w:p>
    <w:p>
      <w:pPr>
        <w:pStyle w:val="Normal462"/>
      </w:pPr>
    </w:p>
    <w:p>
      <w:pPr>
        <w:pStyle w:val="Normal462"/>
      </w:pPr>
      <w:r>
        <w:pict>
          <v:shape id="_x0000_i2721" type="#_x0000_t75" alt="LexisNexis®" style="width:147.75pt;height:30pt">
            <v:imagedata r:id="rId17" o:title=""/>
          </v:shape>
        </w:pict>
      </w:r>
      <w:r>
        <w:cr/>
      </w:r>
    </w:p>
    <w:p>
      <w:pPr>
        <w:pStyle w:val="Heading1460"/>
        <w:keepNext w:val="0"/>
        <w:spacing w:after="200" w:line="340" w:lineRule="atLeast"/>
        <w:ind w:left="0" w:right="0" w:firstLine="0"/>
        <w:jc w:val="center"/>
      </w:pPr>
      <w:hyperlink r:id="rId4091" w:history="1">
        <w:r>
          <w:rPr>
            <w:rFonts w:ascii="arial" w:eastAsia="arial" w:hAnsi="arial" w:cs="arial"/>
            <w:b/>
            <w:i/>
            <w:strike w:val="0"/>
            <w:color w:val="0077CC"/>
            <w:sz w:val="28"/>
            <w:u w:val="single"/>
            <w:vertAlign w:val="baseline"/>
          </w:rPr>
          <w:t>Berlin, With Few Walls - Correction Appended</w:t>
        </w:r>
      </w:hyperlink>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2009 Thursday</w:t>
      </w:r>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62"/>
        <w:keepNext w:val="0"/>
        <w:spacing w:after="0" w:line="240" w:lineRule="atLeast"/>
        <w:ind w:right="0"/>
        <w:jc w:val="both"/>
      </w:pPr>
      <w:bookmarkStart w:id="930" w:name="Bookmark_462"/>
      <w:bookmarkEnd w:id="930"/>
    </w:p>
    <w:p>
      <w:pPr>
        <w:pStyle w:val="Normal462"/>
        <w:keepNext w:val="0"/>
        <w:spacing w:after="0" w:line="260" w:lineRule="atLeast"/>
        <w:ind w:left="0" w:right="0" w:firstLine="0"/>
        <w:jc w:val="left"/>
      </w:pPr>
      <w:r>
        <w:br/>
      </w:r>
      <w:r>
        <w:pict>
          <v:shape id="_x0000_i2722" type="#_x0000_t75" alt="Notice" style="width:10.5pt;height:12.75pt">
            <v:imagedata r:id="rId97"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4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Column 0; House &amp; Home/Style Desk; Pg. 6; ON LOCATION</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646 words</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CATHRIN SCHAER</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BERLIN </w:t>
      </w:r>
    </w:p>
    <w:p>
      <w:pPr>
        <w:pStyle w:val="Normal462"/>
        <w:keepNext/>
        <w:spacing w:before="240" w:after="0" w:line="340" w:lineRule="atLeast"/>
        <w:ind w:left="0" w:right="0" w:firstLine="0"/>
        <w:jc w:val="left"/>
      </w:pPr>
      <w:bookmarkStart w:id="931" w:name="Body_460"/>
      <w:bookmarkEnd w:id="931"/>
      <w:r>
        <w:rPr>
          <w:rFonts w:ascii="arial" w:eastAsia="arial" w:hAnsi="arial" w:cs="arial"/>
          <w:b/>
          <w:i w:val="0"/>
          <w:strike w:val="0"/>
          <w:noProof w:val="0"/>
          <w:color w:val="000000"/>
          <w:position w:val="0"/>
          <w:sz w:val="28"/>
          <w:u w:val="none"/>
          <w:vertAlign w:val="baseline"/>
        </w:rPr>
        <w:t>Body</w:t>
      </w:r>
    </w:p>
    <w:p>
      <w:pPr>
        <w:pStyle w:val="Normal462"/>
        <w:spacing w:line="60" w:lineRule="exact"/>
      </w:pPr>
      <w:r>
        <w:pict>
          <v:line id="_x0000_s2723" style="position:absolute;z-index:252914688" from="0,2pt" to="512pt,2pt" strokecolor="#009ddb" strokeweight="2pt">
            <v:stroke linestyle="single"/>
            <w10:wrap type="topAndBottom"/>
          </v:line>
        </w:pict>
      </w:r>
    </w:p>
    <w:p>
      <w:pPr>
        <w:pStyle w:val="Normal462"/>
      </w:pP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ELMGREEN and Ingar Dragset are artists who have exhibited from New York to Tokyo. But for the last 12 years, the globe-trotting artistic duo, collaborators since 1995, have lived in Berlin. And at a certain point, they decided it was time to buy.</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were never particularly interested in property investment,'' said Mr. Dragset, who is from Norway (Mr. Elmgreen is from Denmark).</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two men, once a couple but now just artistic partners, originally moved to Berlin because it was near Copenhagen, where they had lived, and because it seemed full of energy as well as inexpensive. But after a decade in Berlin, Mr. Dragset said, ''We were tired of fixing up spaces and having to leave them after a couple of years.''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he added, ''both privately, and within our art practice, we love spatial challenges -- so we were looking for somewhere we could apply the concepts we had been working with in our art.''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they saw an advertisement for the old water-pumping station in a quiet Berlin suburb,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called Neukolln in the former East Berlin, the pair's creative antennae began to twitch. The former pumping station, surrounded by fully grown chestnut trees and flanked by apartment buildings on a residential street, had remained empty since the early 1990s because nobody knew quite what to do with such an oversize hall stuck in the middle of a non-industrial location.</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''Almost too good to be true,'' Mr. Dragset said. ''Especially considering the price, which was ridiculously low compared to any other European capital.'' He declined to specify but said it was similar to a typical two-bedroom apartment in Oslo, which is about $700,000. The renovations cost about the same as the purchase price.</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Working with two young architects, Nils Wenk and Jan Wiese, whom they met through friends, the two began renovations that took about a year. Fortunately the solid old industrial building was in good condition and drastic structural changes were unnecessary. New wiring, heating and plumbing were needed, but as Mr. Dragset explained, ''basically we've broken down more walls than we've built.''</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the initial apprehension at owning their own property, Mr. Dragset said, they began to treat the renovations more like an art project, playing with the space and coming up with clever uses for the former station's various features. For example, the four large vents in the upper floor once used to ventilate the building have been transformed into a fireplace, a table, a guest bed and an embedded bathtub.</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no clutter: just white walls, glacial light streaming in through old warehouse-style windows, trees silently waving at visitors from the outside and what feels like acres of floor space.</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building is now both home and studio space. Generally, the renovation materials have been inexpensive. Most of the floors are sanded asphalt covered in clear polyurethane that goes with the industrial nature of the building. On one hand, ''it's reminiscent of the building's industrial history,'' Mr. Wenk said. ''On the other hand, it's very economical.'' In smaller rooms, the asphalt was sanded more finely, he explained, then tinted to reflect the personal nature of the rooms.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farther up and back one goes, the more private the space becomes. The back boasts five levels, including two private areas for the artists, a kitchen, an attic living room and four bathrooms. And the renovated attic space is reminiscent of a playboy's penthouse. In this upper section, a window in the roof slides back at the push of a button like something out of Dr. Evil's lair.</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deliberately made the borders between the work and living spaces fleeting,'' Mr. Dragset said. ''The combination of vast floor space and the small, quirky nooks means you can be very hidden here, or very exposed depending on your moods or needs.''</w:t>
      </w:r>
    </w:p>
    <w:p>
      <w:pPr>
        <w:pStyle w:val="Normal462"/>
        <w:keepNext w:val="0"/>
        <w:spacing w:before="240" w:after="0" w:line="260" w:lineRule="atLeast"/>
        <w:ind w:left="0" w:right="0" w:firstLine="0"/>
        <w:jc w:val="left"/>
      </w:pPr>
      <w:r>
        <w:br/>
      </w:r>
      <w:hyperlink r:id="rId4092" w:history="1">
        <w:r>
          <w:rPr>
            <w:rFonts w:ascii="arial" w:eastAsia="arial" w:hAnsi="arial" w:cs="arial"/>
            <w:b w:val="0"/>
            <w:i/>
            <w:strike w:val="0"/>
            <w:color w:val="0077CC"/>
            <w:sz w:val="20"/>
            <w:u w:val="single"/>
            <w:vertAlign w:val="baseline"/>
          </w:rPr>
          <w:t>http://www.nytimes.com</w:t>
        </w:r>
      </w:hyperlink>
    </w:p>
    <w:p>
      <w:pPr>
        <w:pStyle w:val="Normal462"/>
        <w:keepNext/>
        <w:spacing w:before="240" w:after="0" w:line="340" w:lineRule="atLeast"/>
        <w:ind w:left="0" w:right="0" w:firstLine="0"/>
        <w:jc w:val="left"/>
      </w:pPr>
      <w:bookmarkStart w:id="932" w:name="Correction_7"/>
      <w:bookmarkEnd w:id="932"/>
      <w:r>
        <w:rPr>
          <w:rFonts w:ascii="arial" w:eastAsia="arial" w:hAnsi="arial" w:cs="arial"/>
          <w:b/>
          <w:i w:val="0"/>
          <w:strike w:val="0"/>
          <w:noProof w:val="0"/>
          <w:color w:val="000000"/>
          <w:position w:val="0"/>
          <w:sz w:val="28"/>
          <w:u w:val="none"/>
          <w:vertAlign w:val="baseline"/>
        </w:rPr>
        <w:t>Correction</w:t>
      </w:r>
    </w:p>
    <w:p>
      <w:pPr>
        <w:pStyle w:val="Normal462"/>
        <w:spacing w:line="60" w:lineRule="exact"/>
      </w:pPr>
      <w:r>
        <w:pict>
          <v:line id="_x0000_s2724" style="position:absolute;z-index:252915712" from="0,2pt" to="512pt,2pt" strokecolor="#009ddb" strokeweight="2pt">
            <v:stroke linestyle="single"/>
            <w10:wrap type="topAndBottom"/>
          </v:line>
        </w:pict>
      </w:r>
    </w:p>
    <w:p>
      <w:pPr>
        <w:pStyle w:val="Normal462"/>
      </w:pP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article last Thursday about the renovation of a former water-pumping station in Berlin and its conversion into a home and art studio misidentified the location of Neukolln, the building's neighborhood. Neukolln is on the west side of the former border of West and East Berlin, not the east side.</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October 22, 2009</w:t>
      </w:r>
    </w:p>
    <w:p>
      <w:pPr>
        <w:pStyle w:val="Normal4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2"/>
        <w:spacing w:line="60" w:lineRule="exact"/>
      </w:pPr>
      <w:r>
        <w:pict>
          <v:line id="_x0000_s2725" style="position:absolute;z-index:252916736" from="0,2pt" to="512pt,2pt" strokecolor="#009ddb" strokeweight="2pt">
            <v:stroke linestyle="single"/>
            <w10:wrap type="topAndBottom"/>
          </v:line>
        </w:pict>
      </w:r>
    </w:p>
    <w:p>
      <w:pPr>
        <w:pStyle w:val="Normal4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1. In the great hall of the former water pumping station, platforms from which engineers once supervised machinery are now mezzanine office space. The height gives Sandra Stemmer, the studio manager, a bird's-eye view. 2. The artists, Michael Elmgreen, right, and Ingar Dragset. 3. The exterior of the 1920s building remained relatively untouched. 4. The main space is used for fabricating artworks created by Mr. Elmgreen and Mr. Dragset. 5. Private and public spaces use similar colors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bathroom, the tub is sunk into the floor. 6. An artwork sits in the main hall, used to rehearse ''Drama Queens,'' a play with Kevin Spacey and Jeremy Irons, done in London. 7. Behind the mezzanine office, a kitchen of stainless steel and wood provides room for the studio staff to have working lunches. 8. In the attic, a new 16-foot-high window opens fully, creating the feel of a terrace.(PHOTOGRAPHS BY MARK SIMON FOR THE NEW YORK TIMES)                </w:t>
      </w:r>
    </w:p>
    <w:p>
      <w:pPr>
        <w:pStyle w:val="Normal4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2009</w:t>
      </w:r>
    </w:p>
    <w:p>
      <w:pPr>
        <w:pStyle w:val="Normal462"/>
      </w:pPr>
    </w:p>
    <w:p>
      <w:pPr>
        <w:pStyle w:val="Normal462"/>
        <w:ind w:left="200"/>
        <w:sectPr>
          <w:type w:val="continuous"/>
          <w:pgMar w:top="840" w:right="1000" w:bottom="840" w:left="1000" w:header="400" w:footer="400"/>
          <w:pgNumType w:fmt="decimal"/>
          <w:cols w:space="720"/>
        </w:sectPr>
      </w:pPr>
      <w:r>
        <w:br/>
      </w:r>
      <w:r>
        <w:pict>
          <v:line id="_x0000_s2726" style="position:absolute;z-index:252917760" from="0,10pt" to="512pt,10pt" strokecolor="black" strokeweight="1pt">
            <v:stroke linestyle="single"/>
          </v:line>
        </w:pict>
      </w:r>
      <w:r>
        <w:rPr>
          <w:rFonts w:ascii="arial" w:eastAsia="arial" w:hAnsi="arial" w:cs="arial"/>
          <w:b/>
          <w:color w:val="767676"/>
          <w:sz w:val="16"/>
        </w:rPr>
        <w:t>End of Document</w:t>
      </w:r>
    </w:p>
    <w:p>
      <w:pPr>
        <w:pStyle w:val="Normal463"/>
        <w:sectPr>
          <w:headerReference w:type="even" r:id="rId4093"/>
          <w:headerReference w:type="default" r:id="rId4094"/>
          <w:footerReference w:type="even" r:id="rId4095"/>
          <w:footerReference w:type="default" r:id="rId4096"/>
          <w:headerReference w:type="first" r:id="rId4097"/>
          <w:footerReference w:type="first" r:id="rId4098"/>
          <w:pgSz w:w="12240" w:h="15840"/>
          <w:pgMar w:top="840" w:right="1000" w:bottom="840" w:left="1000" w:header="400" w:footer="400"/>
          <w:pgNumType w:fmt="decimal"/>
          <w:cols w:space="720"/>
          <w:titlePg w:val="0"/>
        </w:sectPr>
      </w:pPr>
    </w:p>
    <w:p>
      <w:pPr>
        <w:pStyle w:val="Normal463"/>
      </w:pPr>
    </w:p>
    <w:p>
      <w:pPr>
        <w:pStyle w:val="Normal463"/>
      </w:pPr>
      <w:r>
        <w:pict>
          <v:shape id="_x0000_i2727" type="#_x0000_t75" alt="LexisNexis®" style="width:147.75pt;height:30pt">
            <v:imagedata r:id="rId17" o:title=""/>
          </v:shape>
        </w:pict>
      </w:r>
      <w:r>
        <w:cr/>
      </w:r>
    </w:p>
    <w:p>
      <w:pPr>
        <w:pStyle w:val="Heading1461"/>
        <w:keepNext w:val="0"/>
        <w:spacing w:after="200" w:line="340" w:lineRule="atLeast"/>
        <w:ind w:left="0" w:right="0" w:firstLine="0"/>
        <w:jc w:val="center"/>
      </w:pPr>
      <w:hyperlink r:id="rId4099" w:history="1">
        <w:r>
          <w:rPr>
            <w:rFonts w:ascii="arial" w:eastAsia="arial" w:hAnsi="arial" w:cs="arial"/>
            <w:b/>
            <w:i/>
            <w:strike w:val="0"/>
            <w:color w:val="0077CC"/>
            <w:sz w:val="28"/>
            <w:u w:val="single"/>
            <w:vertAlign w:val="baseline"/>
          </w:rPr>
          <w:t>Israeli Leader Speaks of Peace on a Nervous Northern Border</w:t>
        </w:r>
      </w:hyperlink>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26, 2000, Friday, Late Edition - Final</w:t>
      </w:r>
    </w:p>
    <w:p>
      <w:pPr>
        <w:pStyle w:val="Normal463"/>
        <w:keepNext w:val="0"/>
        <w:spacing w:after="0" w:line="240" w:lineRule="atLeast"/>
        <w:ind w:right="0"/>
        <w:jc w:val="both"/>
      </w:pPr>
      <w:bookmarkStart w:id="933" w:name="Bookmark_463"/>
      <w:bookmarkEnd w:id="933"/>
    </w:p>
    <w:p>
      <w:pPr>
        <w:pStyle w:val="Normal4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 </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10; Column 1; Foreign Desk ; Column 1; </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 words</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JOEL GREENBERG </w:t>
      </w:r>
    </w:p>
    <w:p>
      <w:pPr>
        <w:pStyle w:val="Normal46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JOEL GREENBERG </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QIRYAT SHEMONA, Israel, May 25</w:t>
      </w:r>
    </w:p>
    <w:p>
      <w:pPr>
        <w:pStyle w:val="Normal463"/>
        <w:keepNext/>
        <w:spacing w:before="240" w:after="0" w:line="340" w:lineRule="atLeast"/>
        <w:ind w:left="0" w:right="0" w:firstLine="0"/>
        <w:jc w:val="left"/>
      </w:pPr>
      <w:bookmarkStart w:id="934" w:name="Body_461"/>
      <w:bookmarkEnd w:id="934"/>
      <w:r>
        <w:rPr>
          <w:rFonts w:ascii="arial" w:eastAsia="arial" w:hAnsi="arial" w:cs="arial"/>
          <w:b/>
          <w:i w:val="0"/>
          <w:strike w:val="0"/>
          <w:noProof w:val="0"/>
          <w:color w:val="000000"/>
          <w:position w:val="0"/>
          <w:sz w:val="28"/>
          <w:u w:val="none"/>
          <w:vertAlign w:val="baseline"/>
        </w:rPr>
        <w:t>Body</w:t>
      </w:r>
    </w:p>
    <w:p>
      <w:pPr>
        <w:pStyle w:val="Normal463"/>
        <w:spacing w:line="60" w:lineRule="exact"/>
      </w:pPr>
      <w:r>
        <w:pict>
          <v:line id="_x0000_s2728" style="position:absolute;z-index:252918784" from="0,2pt" to="512pt,2pt" strokecolor="#009ddb" strokeweight="2pt">
            <v:stroke linestyle="single"/>
            <w10:wrap type="topAndBottom"/>
          </v:line>
        </w:pict>
      </w:r>
    </w:p>
    <w:p>
      <w:pPr>
        <w:pStyle w:val="Normal463"/>
      </w:pP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Offering an olive branch to Lebanon a day after withdrawing Israeli troops from its soil, Prime Minister Ehud Barak of Israel traveled to this northern border town today and appealed to the Lebanese president, Emile Lahoud, to begin peace talks.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Barak addressed the Israeli Parliament at its first plenary session held outside Jerusalem, convened here in support of communities on Israel's northern frontier.</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Residents of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hardened by years of crossborder rocket attacks by guerrillas in Lebanon, expressed skepticism that the withdrawal would bring lasting calm. One demonstrator greeted the prime minister with a sign: "Barak is gambling with our lives."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the legislators in a local auditorium, Mr. Barak made his peace overture.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this podium at Qiryat Shemona, the city that was the main target of aggression and terror from Lebanon, I appeal to the government and people of Lebanon: We have left all your country's territory up to the international border that is recognized by the United Nations," Mr. Barak said.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covet a single inch of your land, we have no demands of you, except to strictly preserve security along our common border."</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call on you, President Emile Lahoud: Israel extends its hand in peace, with the vision of a common future that will be better for the children of both peoples. Let us talk peace. Israel is not an enemy of Lebanon."</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Barak said that Israeli troops had entered Lebanon only because it had become "a hothouse for terror organizations and a base for aggression against us."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 have an opportunity to turn over a new leaf," Mr. Barak said. "This depends on us, on you and on the Syrian government."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 which is the dominant power in Lebanon, is thought to be highly unlikely to sanction peace talks between Lebanon and Israel as long as its own negotiations with Israel to recover the Golan Heights remain suspended.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Mr. Barak tried to turn the withdrawal to diplomatic advantage, he received a cool reception from residents here, who are worried that guerrillas might now attack them from across the border fence, even though not a shot has been fired since the pullout.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Visiting a falafel stand for a chat on the street, Mr. Barak was asked by a woman whether he thought his "gamble would pay off."</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Yossi Gavrieli, from the neighboring community of Margaliot, said that he expected crossborder shooting at Israeli Army patrols. Yitzhak Ohana predicted that Syria would sponsor guerrilla violence to press Israel into returning the Golan Heights. He held up a sign that said, "We welcome the boys home, but what about my children?"</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Tamir Raymond shouted at Mr. Barak: "Come live here." He complained that the prime minister visited Qiryat Shemona only when it was politically convenient.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the road at Metulla, a community separated by a fence from a Lebanese village, Kafr Kila, youths on Lebanon's side raised the yellow flag of Hezbollah on the fence. "You will all die," a youth shouted toward people on Israel's side.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Smoke rose from an abandoned Israeli base that had been sacked by villagers. Youths climbed the border fence, taunting Israeli soldiers and pelting them with old shoes. "God is great," they shouted. "Death to Israel."</w:t>
      </w:r>
    </w:p>
    <w:p>
      <w:pPr>
        <w:pStyle w:val="Normal463"/>
        <w:keepNext w:val="0"/>
        <w:spacing w:before="240" w:after="0" w:line="260" w:lineRule="atLeast"/>
        <w:ind w:left="0" w:right="0" w:firstLine="0"/>
        <w:jc w:val="left"/>
      </w:pPr>
      <w:r>
        <w:br/>
      </w:r>
      <w:hyperlink r:id="rId4100" w:history="1">
        <w:r>
          <w:rPr>
            <w:rFonts w:ascii="arial" w:eastAsia="arial" w:hAnsi="arial" w:cs="arial"/>
            <w:b w:val="0"/>
            <w:i/>
            <w:strike w:val="0"/>
            <w:color w:val="0077CC"/>
            <w:sz w:val="20"/>
            <w:u w:val="single"/>
            <w:vertAlign w:val="baseline"/>
          </w:rPr>
          <w:t>http://www.nytimes.com</w:t>
        </w:r>
      </w:hyperlink>
    </w:p>
    <w:p>
      <w:pPr>
        <w:pStyle w:val="Normal4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3"/>
        <w:spacing w:line="60" w:lineRule="exact"/>
      </w:pPr>
      <w:r>
        <w:pict>
          <v:line id="_x0000_s2729" style="position:absolute;z-index:252919808" from="0,2pt" to="512pt,2pt" strokecolor="#009ddb" strokeweight="2pt">
            <v:stroke linestyle="single"/>
            <w10:wrap type="topAndBottom"/>
          </v:line>
        </w:pict>
      </w:r>
    </w:p>
    <w:p>
      <w:pPr>
        <w:pStyle w:val="Normal4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Palestinian flag, center, and the flag of Hezbollah, right, were lifted inside Lebanon yesterday along the border fence at the Israeli town of Metulla. (Rina Castelnuovo for The New York Times)      </w:t>
      </w:r>
    </w:p>
    <w:p>
      <w:pPr>
        <w:pStyle w:val="Normal4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26, 2000</w:t>
      </w:r>
    </w:p>
    <w:p>
      <w:pPr>
        <w:pStyle w:val="Normal463"/>
      </w:pPr>
    </w:p>
    <w:p>
      <w:pPr>
        <w:pStyle w:val="Normal463"/>
        <w:ind w:left="200"/>
        <w:sectPr>
          <w:type w:val="continuous"/>
          <w:pgMar w:top="840" w:right="1000" w:bottom="840" w:left="1000" w:header="400" w:footer="400"/>
          <w:pgNumType w:fmt="decimal"/>
          <w:cols w:space="720"/>
        </w:sectPr>
      </w:pPr>
      <w:r>
        <w:br/>
      </w:r>
      <w:r>
        <w:pict>
          <v:line id="_x0000_s2730" style="position:absolute;z-index:252920832" from="0,10pt" to="512pt,10pt" strokecolor="black" strokeweight="1pt">
            <v:stroke linestyle="single"/>
          </v:line>
        </w:pict>
      </w:r>
      <w:r>
        <w:rPr>
          <w:rFonts w:ascii="arial" w:eastAsia="arial" w:hAnsi="arial" w:cs="arial"/>
          <w:b/>
          <w:color w:val="767676"/>
          <w:sz w:val="16"/>
        </w:rPr>
        <w:t>End of Document</w:t>
      </w:r>
    </w:p>
    <w:p>
      <w:pPr>
        <w:pStyle w:val="Normal464"/>
        <w:sectPr>
          <w:headerReference w:type="even" r:id="rId4101"/>
          <w:headerReference w:type="default" r:id="rId4102"/>
          <w:footerReference w:type="even" r:id="rId4103"/>
          <w:footerReference w:type="default" r:id="rId4104"/>
          <w:headerReference w:type="first" r:id="rId4105"/>
          <w:footerReference w:type="first" r:id="rId4106"/>
          <w:pgSz w:w="12240" w:h="15840"/>
          <w:pgMar w:top="840" w:right="1000" w:bottom="840" w:left="1000" w:header="400" w:footer="400"/>
          <w:pgNumType w:fmt="decimal"/>
          <w:cols w:space="720"/>
          <w:titlePg w:val="0"/>
        </w:sectPr>
      </w:pPr>
    </w:p>
    <w:p>
      <w:pPr>
        <w:pStyle w:val="Normal464"/>
      </w:pPr>
    </w:p>
    <w:p>
      <w:pPr>
        <w:pStyle w:val="Normal464"/>
      </w:pPr>
      <w:r>
        <w:pict>
          <v:shape id="_x0000_i2731" type="#_x0000_t75" alt="LexisNexis®" style="width:147.75pt;height:30pt">
            <v:imagedata r:id="rId17" o:title=""/>
          </v:shape>
        </w:pict>
      </w:r>
      <w:r>
        <w:cr/>
      </w:r>
    </w:p>
    <w:p>
      <w:pPr>
        <w:pStyle w:val="Heading1462"/>
        <w:keepNext w:val="0"/>
        <w:spacing w:after="200" w:line="340" w:lineRule="atLeast"/>
        <w:ind w:left="0" w:right="0" w:firstLine="0"/>
        <w:jc w:val="center"/>
      </w:pPr>
      <w:hyperlink r:id="rId4107" w:history="1">
        <w:r>
          <w:rPr>
            <w:rFonts w:ascii="arial" w:eastAsia="arial" w:hAnsi="arial" w:cs="arial"/>
            <w:b/>
            <w:i/>
            <w:strike w:val="0"/>
            <w:color w:val="0077CC"/>
            <w:sz w:val="28"/>
            <w:u w:val="single"/>
            <w:vertAlign w:val="baseline"/>
          </w:rPr>
          <w:t>Politicians Need to Go Back to Class; Paul Krugman</w:t>
        </w:r>
      </w:hyperlink>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(Paul Krugman)</w:t>
      </w:r>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2006 Monday 11:49 EST</w:t>
      </w:r>
    </w:p>
    <w:p>
      <w:pPr>
        <w:pStyle w:val="Normal464"/>
        <w:keepNext w:val="0"/>
        <w:spacing w:after="0" w:line="240" w:lineRule="atLeast"/>
        <w:ind w:right="0"/>
        <w:jc w:val="both"/>
      </w:pPr>
      <w:bookmarkStart w:id="935" w:name="Bookmark_464"/>
      <w:bookmarkEnd w:id="935"/>
    </w:p>
    <w:p>
      <w:pPr>
        <w:pStyle w:val="Normal4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 All Rights Reserved</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657 words</w:t>
      </w:r>
    </w:p>
    <w:p>
      <w:pPr>
        <w:pStyle w:val="Normal46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Readers respond to Paul Krugman&amp;#8217;s June 19 column, &amp;#8220;Class War Politics&amp;#8220; Ed Szewczyk, Granite City, Ill.: Congratulations for saying out loud that which is obvious, but always unstated in the mainstream media. Will Schroeder, upstate New York: I have a different take on the partisan divide between Democrats and Republicans. I have come to the [&amp;#8230;] </w:t>
      </w:r>
    </w:p>
    <w:p>
      <w:pPr>
        <w:pStyle w:val="Normal464"/>
        <w:keepNext/>
        <w:spacing w:before="240" w:after="0" w:line="340" w:lineRule="atLeast"/>
        <w:ind w:left="0" w:right="0" w:firstLine="0"/>
        <w:jc w:val="left"/>
      </w:pPr>
      <w:bookmarkStart w:id="936" w:name="Body_462"/>
      <w:bookmarkEnd w:id="936"/>
      <w:r>
        <w:rPr>
          <w:rFonts w:ascii="arial" w:eastAsia="arial" w:hAnsi="arial" w:cs="arial"/>
          <w:b/>
          <w:i w:val="0"/>
          <w:strike w:val="0"/>
          <w:noProof w:val="0"/>
          <w:color w:val="000000"/>
          <w:position w:val="0"/>
          <w:sz w:val="28"/>
          <w:u w:val="none"/>
          <w:vertAlign w:val="baseline"/>
        </w:rPr>
        <w:t>Body</w:t>
      </w:r>
    </w:p>
    <w:p>
      <w:pPr>
        <w:pStyle w:val="Normal464"/>
        <w:spacing w:line="60" w:lineRule="exact"/>
      </w:pPr>
      <w:r>
        <w:pict>
          <v:line id="_x0000_s2732" style="position:absolute;z-index:252921856" from="0,2pt" to="512pt,2pt" strokecolor="#009ddb" strokeweight="2pt">
            <v:stroke linestyle="single"/>
            <w10:wrap type="topAndBottom"/>
          </v:line>
        </w:pict>
      </w:r>
    </w:p>
    <w:p>
      <w:pPr>
        <w:pStyle w:val="Normal464"/>
      </w:pPr>
    </w:p>
    <w:p>
      <w:pPr>
        <w:pStyle w:val="Normal4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Readers respond to Paul Krugman’s June 19 column, “</w:t>
      </w:r>
      <w:hyperlink r:id="rId4108" w:history="1">
        <w:r>
          <w:rPr>
            <w:rFonts w:ascii="arial" w:eastAsia="arial" w:hAnsi="arial" w:cs="arial"/>
            <w:b w:val="0"/>
            <w:i/>
            <w:strike w:val="0"/>
            <w:noProof w:val="0"/>
            <w:color w:val="0077CC"/>
            <w:position w:val="0"/>
            <w:sz w:val="20"/>
            <w:u w:val="single"/>
            <w:vertAlign w:val="baseline"/>
          </w:rPr>
          <w:t>Class War Politics</w:t>
        </w:r>
      </w:hyperlink>
      <w:r>
        <w:rPr>
          <w:rFonts w:ascii="arial" w:eastAsia="arial" w:hAnsi="arial" w:cs="arial"/>
          <w:b w:val="0"/>
          <w:i w:val="0"/>
          <w:strike w:val="0"/>
          <w:noProof w:val="0"/>
          <w:color w:val="000000"/>
          <w:position w:val="0"/>
          <w:sz w:val="20"/>
          <w:u w:val="none"/>
          <w:vertAlign w:val="baseline"/>
        </w:rPr>
        <w:t>“</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Szewczyk, Granite City, Ill.: Congratulations for saying out loud that which is obvious, but always unstated in the mainstream media.</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 Schroeder, upstate New York:  I have a different take on the partisan divide between Democrats and Republicans. I have come to the conclusion that it is simply the allegiance to ANY party, whether on the left, right or other, that is the problem.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seems to happen is that our representatives forget who they are representing, and got caught up in the raw struggle for power and survival of the party rather than what is right for the nation and people of this nation. If I had to design our government all over again, I would ban any and all party organizations and expect representatives to focus on forming their own opinions. These parties seem to me to be like cancers, and become ends unto themselves, with many politicians abandoning common sense for the sake of the party.</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Lenore Scendo, New York: I think you’re absolutely on target about class warfare and the futility of going centrist to reignite bipartisanship.  But doesn’t this consign our country to perpetual politics of division?  After all, the New Deal succeeded in dire times. Are you suggesting we might need to experience a kindred upheaval before like-minded policies will again succeed?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Krugman: I don’t expect or hope for another depression. But think of it this way: what happened politically in the 1930’s was that the public realized that true believers in conservative ideology just weren’t able to govern effectively. Isn’t something like that happening now, in slow motion?</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Mary Ellen Verdu, Salem, Va.: I read your 6/19 column and couldn’t agree with you more.  However it raises an issue I have struggled to understand for some time now.  Why do so many in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lower middle class vote Republican?  In Virginia during the Allen and Gilmore administrations, my liberal upper-middle class friends and I threw up our hands as working people voted for elimination of the car tax — and just this week, the estate tax — to essentially give us their money.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national level that’s what people have been supporting for years now.  The same is true for other issues — those disproportionately shouldering the burden of the Iraq war because their kids think the armed forces is a way to economic success, are the ones most in support of it.</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liberal in the progressive tradition this has bothered me for a long time, and I’m curious if you have a take on it.  Thanks!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Krugman: The point, I think, is that distraction works: many people think that conservatives represent their values, or are tough on terror. Also, bear in mind that there’s far too little news reporting on actual policy ideas. During the 2004 election, the biggest domestic policy difference between Bush and Kerry was on health care policy. But I surveyed two months of network news reporting, and there wasn’t a single explanation of the difference between the Kerry and Bush plans.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Krugman: A final note. For readers interested in following up on all this, many of the McCarty et. al. charts are at</w:t>
      </w:r>
    </w:p>
    <w:p>
      <w:pPr>
        <w:pStyle w:val="Normal464"/>
        <w:keepNext w:val="0"/>
        <w:spacing w:before="240" w:after="0" w:line="260" w:lineRule="atLeast"/>
        <w:ind w:left="0" w:right="0" w:firstLine="0"/>
        <w:jc w:val="both"/>
      </w:pPr>
      <w:hyperlink r:id="rId4109" w:history="1">
        <w:r>
          <w:rPr>
            <w:rFonts w:ascii="arial" w:eastAsia="arial" w:hAnsi="arial" w:cs="arial"/>
            <w:b w:val="0"/>
            <w:i/>
            <w:strike w:val="0"/>
            <w:color w:val="0077CC"/>
            <w:sz w:val="20"/>
            <w:u w:val="single"/>
            <w:vertAlign w:val="baseline"/>
          </w:rPr>
          <w:t>http://voteview.com/Polarized_America.htm</w:t>
        </w:r>
      </w:hyperlink>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because of the limits of space, I couldn’t talk about an important secondary theme in their book, the role of immigration. They argue that when unskilled immigration is high, the effect is to create a disenfranchised class of low-wage workers, which makes it easier for the Republican party to shift right. And there’s a strong correlation between the foreign-born share of the population and political polarization, visible in the charts at the Web address above.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political effect of immigration, much more than the effect on wages, is the reason I’m less enthusiastic about immigration than many liberals; I fear that immigration undermines the political foundations for a decent social safety net.</w:t>
      </w:r>
    </w:p>
    <w:p>
      <w:pPr>
        <w:pStyle w:val="Normal4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2017</w:t>
      </w:r>
    </w:p>
    <w:p>
      <w:pPr>
        <w:pStyle w:val="Normal464"/>
      </w:pPr>
    </w:p>
    <w:p>
      <w:pPr>
        <w:pStyle w:val="Normal464"/>
        <w:ind w:left="200"/>
        <w:sectPr>
          <w:type w:val="continuous"/>
          <w:pgMar w:top="840" w:right="1000" w:bottom="840" w:left="1000" w:header="400" w:footer="400"/>
          <w:pgNumType w:fmt="decimal"/>
          <w:cols w:space="720"/>
        </w:sectPr>
      </w:pPr>
      <w:r>
        <w:br/>
      </w:r>
      <w:r>
        <w:pict>
          <v:line id="_x0000_s2733" style="position:absolute;z-index:252922880" from="0,10pt" to="512pt,10pt" strokecolor="black" strokeweight="1pt">
            <v:stroke linestyle="single"/>
          </v:line>
        </w:pict>
      </w:r>
      <w:r>
        <w:rPr>
          <w:rFonts w:ascii="arial" w:eastAsia="arial" w:hAnsi="arial" w:cs="arial"/>
          <w:b/>
          <w:color w:val="767676"/>
          <w:sz w:val="16"/>
        </w:rPr>
        <w:t>End of Document</w:t>
      </w:r>
    </w:p>
    <w:p>
      <w:pPr>
        <w:pStyle w:val="Normal465"/>
        <w:sectPr>
          <w:headerReference w:type="even" r:id="rId4110"/>
          <w:headerReference w:type="default" r:id="rId4111"/>
          <w:footerReference w:type="even" r:id="rId4112"/>
          <w:footerReference w:type="default" r:id="rId4113"/>
          <w:headerReference w:type="first" r:id="rId4114"/>
          <w:footerReference w:type="first" r:id="rId4115"/>
          <w:pgSz w:w="12240" w:h="15840"/>
          <w:pgMar w:top="840" w:right="1000" w:bottom="840" w:left="1000" w:header="400" w:footer="400"/>
          <w:pgNumType w:fmt="decimal"/>
          <w:cols w:space="720"/>
          <w:titlePg w:val="0"/>
        </w:sectPr>
      </w:pPr>
    </w:p>
    <w:p>
      <w:pPr>
        <w:pStyle w:val="Normal465"/>
      </w:pPr>
    </w:p>
    <w:p>
      <w:pPr>
        <w:pStyle w:val="Normal465"/>
      </w:pPr>
      <w:r>
        <w:pict>
          <v:shape id="_x0000_i2734" type="#_x0000_t75" alt="LexisNexis®" style="width:147.75pt;height:30pt">
            <v:imagedata r:id="rId17" o:title=""/>
          </v:shape>
        </w:pict>
      </w:r>
      <w:r>
        <w:cr/>
      </w:r>
    </w:p>
    <w:p>
      <w:pPr>
        <w:pStyle w:val="Heading1463"/>
        <w:keepNext w:val="0"/>
        <w:spacing w:after="200" w:line="340" w:lineRule="atLeast"/>
        <w:ind w:left="0" w:right="0" w:firstLine="0"/>
        <w:jc w:val="center"/>
      </w:pPr>
      <w:hyperlink r:id="rId4116" w:history="1">
        <w:r>
          <w:rPr>
            <w:rFonts w:ascii="arial" w:eastAsia="arial" w:hAnsi="arial" w:cs="arial"/>
            <w:b/>
            <w:i/>
            <w:strike w:val="0"/>
            <w:color w:val="0077CC"/>
            <w:sz w:val="28"/>
            <w:u w:val="single"/>
            <w:vertAlign w:val="baseline"/>
          </w:rPr>
          <w:t>'Hamilton' Plea Sets Stage for a Trump Clash</w:t>
        </w:r>
      </w:hyperlink>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2016 Sunday</w:t>
      </w:r>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65"/>
        <w:keepNext w:val="0"/>
        <w:spacing w:after="0" w:line="240" w:lineRule="atLeast"/>
        <w:ind w:right="0"/>
        <w:jc w:val="both"/>
      </w:pPr>
      <w:bookmarkStart w:id="937" w:name="Bookmark_465"/>
      <w:bookmarkEnd w:id="937"/>
    </w:p>
    <w:p>
      <w:pPr>
        <w:pStyle w:val="Normal4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1797 words</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PATRICK HEALY; Christopher Mele contributed reporting.</w:t>
      </w:r>
    </w:p>
    <w:p>
      <w:pPr>
        <w:pStyle w:val="Normal465"/>
        <w:keepNext/>
        <w:spacing w:before="240" w:after="0" w:line="340" w:lineRule="atLeast"/>
        <w:ind w:left="0" w:right="0" w:firstLine="0"/>
        <w:jc w:val="left"/>
      </w:pPr>
      <w:bookmarkStart w:id="938" w:name="Body_463"/>
      <w:bookmarkEnd w:id="938"/>
      <w:r>
        <w:rPr>
          <w:rFonts w:ascii="arial" w:eastAsia="arial" w:hAnsi="arial" w:cs="arial"/>
          <w:b/>
          <w:i w:val="0"/>
          <w:strike w:val="0"/>
          <w:noProof w:val="0"/>
          <w:color w:val="000000"/>
          <w:position w:val="0"/>
          <w:sz w:val="28"/>
          <w:u w:val="none"/>
          <w:vertAlign w:val="baseline"/>
        </w:rPr>
        <w:t>Body</w:t>
      </w:r>
    </w:p>
    <w:p>
      <w:pPr>
        <w:pStyle w:val="Normal465"/>
        <w:spacing w:line="60" w:lineRule="exact"/>
      </w:pPr>
      <w:r>
        <w:pict>
          <v:line id="_x0000_s2735" style="position:absolute;z-index:252923904" from="0,2pt" to="512pt,2pt" strokecolor="#009ddb" strokeweight="2pt">
            <v:stroke linestyle="single"/>
            <w10:wrap type="topAndBottom"/>
          </v:line>
        </w:pict>
      </w:r>
    </w:p>
    <w:p>
      <w:pPr>
        <w:pStyle w:val="Normal465"/>
      </w:pP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surprising confrontation erupted on Saturday between President-elect Donald J. Trump and the cast and creators of the Broadway hit ''Hamilton,'' setting off furious debate over American principles like free speech, respect and the ability to challenge authority in the Trump era.</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President-elect Trump demanded an apology from the cast for making a rare, politically charged appeal from the stage on Friday night to Vice President-elect Mike Pence, who was in the audience, urging him and Mr. Trump to ''uphold our American values'' and ''work on behalf of all of us.'' Mr. Trump's response significantly escalated an unusual protest inside a theater into a furor on social media and cable news.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who has stirred bipartisan concern over his habit of attacking those who challenge him, said on Twitter that the actors had ''harassed'' Mr. Pence, and he issued a battle cry to his supporters by saying that the musical's cast had criticized ''our wonderful future VP Mike Pence.'' He continued to assail the show on Twitter on Saturday night, writing that the actors had been ''very rude and insulting'' to Mr. Pence and claiming that they ''couldn't even memorize lines'' -- though he offered no evidence and then deleted the message.</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clash between the ''Hamilton'' actors and Mr. Trump captured the sharply divergent feelings of many Americans 11 days after the election: a showdown between the values of multiculturalism on the left, including the racially diverse ''Hamilton'' cast and the world of entertainment, and the conservative principles of the incoming Republican administration, which was backed strongly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and traditional Republicans.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framed the cast's appeal as a violation of ''a safe and special place'' -- borrowing a favored phrase of the left and of campus protesters; it was not clear whether he did so derisively or in earnest.</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maneuver, in two posts to Twitter early Saturday, stunned the cast members and, judging by social media, jolted many Americans who are worried about the president-elect's tolerance for dissent after a campaign in which he was criticized for inflaming racial tensions. But it also touched off reaction among other Americans who treasure the traditions of, and respect for, the office of the presidency, and viewed the statement -- and the booing of Mr. Pence by some theatergoers before the performance -- as out of line.</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Saturday, one supporter of Mr. Trump wrote on Twitter that the ''Hamilton'' statement was ''a staged hit job.'' Another wrote that actors should never ''humiliate a member of the audience.''</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some artists said it was wrong to deliver a surprise political message to an audience member after curtain call. ''You don't single out an audience member and embarrass him from the stage,'' the musician Steven Van Zandt, a bandmate of Bruce Springsteen's, wrote on Twitter. ''A terrible precedent to set.''</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Pence's ''Hamilton'' seats were bought, not provided by the production as complimentary seats, according to two people with knowledge of the transaction.</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 Borges, the chairman of the Ohio Republican Party, who was often critical of Mr. Trump this year, said that though he would always support free expression, he was dismayed that the left was demanding respect from Mr. Pence while lecturing him disrespectfully in the eyes of many on the right.</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never ceases to amaze me how liberals desire acceptance and diversity for everything except political philosophy,'' he said.</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many theater artists cheered the ''Hamilton'' cast on Saturday. ''The theater will always be a place that encourages self-expression and free thinking -- which is exactly what makes the art form so vital and, frankly, exciting,'' said Heather Hitchens, president of the American Theater Wing, a nonprofit that supports the arts and helps oversee the Tony Awards.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''Hamilton,'' itself a deeply political show about the United States as a nation of immigrants -- with black or Hispanic actors playing George Washington, Thomas Jefferson and other founding fathers -- has been celebrated by President Obama, Hillary Clinton and many other Democrats, as well as Republicans including former Vice President Dick Cheney.</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''Hamilton'' company learned late Friday that Mr. Pence and his family members would be attending that night's performance. The show's creator, Lin-Manuel Miranda, and others discussed the appropriateness of making a statement from the stage and decided to do it only after the show was over. Remarks were written and refined, and after curtain call, Brandon Victor Dixon, who plays Vice President Aaron Burr, took a microphone and pointed toward Mr. Pence.</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know, we have a guest in the audience this evening -- Vice President-elect Pence, I see you walking out but I hope you hear just a few more moments,'' Mr. Dixon said. As some in the audience booed, Mr. Dixon hushed them, then added, ''Sir, we hope that you will hear us out.''</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Mr. Pence stood by the exit doors, Mr. Dixon said, ''We, sir, are the diverse America who are alarmed and anxious that your new administration will not protect us -- our planet, our children, our parents -- or defend us and uphold our inalienable rights, sir. But we truly hope this show has inspired you to uphold our American values and to work on behalf of all of us. All of us.''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''Hamilton'' episode is the first major collision between the two Americas brought into sharp relief by the Nov. 8 election.</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values and politics championed by the cast are in conflict with the remarks and actions of Mr. Trump, who has called for deporting undocumented immigrants, has declined to forcefully denounce expressions of bigotry among his allies and has so far appointed only white men to major cabinet positions. He has also pledged to change libel laws and sue news media organizations whose coverage he does not like, and he has demonized street protesters who have criticized him.</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Mr. Pence listened to the entreaty inside the Richard Rodgers Theater on Friday and then stepped onto the sidewalk smiling, Mr. Trump took time out of preparing his new cabinet on Saturday to rally his supporters. Around 9 a.m. he wrote two Twitter posts saying the ''Hamilton'' actors had harassed Mr. Pence and had been ''very rude last night to a very good man.''</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''Apologize!'' Mr. Trump wrote.</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Dixon, who read the statement after playing the nation's third vice president, quickly replied with a post of his own: ''@realDonaldTrump conversation is not harassment sir. And I appreciate @mike_pence for stopping to listen.''</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lashed out at the show, the most acclaimed Broadway production in years, at a time of demonstrations against his coming presidency. Those include frequent street protests outside Trump Tower along Fifth Avenue in Manhattan, which is less than a mile from the theater showing ''Hamilton.'' The president-elect has both castigated the protesters and, after being chided for doing so, praised them for their passion. Advisers, however, say he has been frustrated by the suspicion and hostility that the demonstrators and other Americans continue to hold about his election.</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Trump's escalation of the ''Hamilton'' matter also came a day after his $25 million settlement of a lawsuit against Trump University, leading some critics to claim online that he was trying to create a distraction amid negative attention to his surrender on a legal case he had vowed to fight.</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Republican strategists said they were not surprised that Mr. Trump chose to attack ''Hamilton,'' noting that the president-elect believed deeply in trying to project strength in the face of any kind of opposition.</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''President-elect Trump is signaling that he will fight for his team and his policies,'' said Newt Gingrich, the former House speaker and a strong Trump supporter. ''Prime Minister Margaret Thatcher would have approved,'' a reference to the former conservative leader in Britain who often tangled with artists and the left.</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other Republicans said Mr. Trump's posts on Twitter were inappropriate.</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''Fidelity to the First Amendment is an absolute requirement for an American president,'' said Steve Schmidt, a veteran Republican strategist who advised John McCain's 2008 presidential campaign. ''The address from the cast was respectful, but even if it wasn't, they have a right to say it.''</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statement from the ''Hamilton'' cast on Friday was, on one level, a breach of theater protocol: Rarely if ever do actors on stage directly address a member of the audience and throw down a gauntlet like Mr. Dixon and his castmates did. The actors, with guidance from the show's creators and producers, chose to wait until the show had ended and they had taken their bows before breaking the wall between performers and audience. They did so, they said, because it was such a tense and anxious time for the country, and because they thought they would be remiss in not taking an opportunity to address Mr. Pence directly.</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still-simmering tensions over the election seemed close at hand. Mrs. Clinton, who held a fund-raiser at a ''Hamilton'' performance this summer, embraced many of the values and views that the cast members described. Mr. Trump, who loves the theater music of Andrew Lloyd Webber and invested in a Broadway play early in his career, is otherwise not in sync with the liberal political outlook of many in the theater world -- at least since he adopted sharply more conservative positions recently after many years as a socially liberal New Yorker.</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lady, Michelle Obama, described ''Hamilton'' as ''the best piece of art in any form that I have ever seen in my life,'' and President Obama held a fund-raiser at a ''Hamilton'' performance. Mr. Miranda was an outspoken supporter of Mrs. Clinton's during the presidential race, saying in July, ''Are you going to vote for the guy who wants to build a wall, or for someone who's building bridges?''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plea to Mr. Pence was written by Mr. Miranda; the show's director, Thomas Kail; and the lead producer, Jeffrey Seller, with contributions from cast members, according to Mr. Seller. In an interview after the show, Mr. Seller said he learned ''very late that Mr. Pence was coming to the show, and the creative team and cast members quickly reckoned with how to respond.''</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had to ask ourselves, 'How do we cope with this?''' Mr. Seller said. ''Our cast could barely go on stage the day after the election. The election was painful and crushing to all of us here. We all struggled with what was the appropriate and respectful and proper response. We are honored that Mr. Pence attended the show and we had to use this opportunity to express our feelings.''</w:t>
      </w:r>
    </w:p>
    <w:p>
      <w:pPr>
        <w:pStyle w:val="Normal465"/>
        <w:keepNext w:val="0"/>
        <w:spacing w:before="240" w:after="0" w:line="260" w:lineRule="atLeast"/>
        <w:ind w:left="0" w:right="0" w:firstLine="0"/>
        <w:jc w:val="left"/>
      </w:pPr>
      <w:r>
        <w:br/>
      </w:r>
      <w:hyperlink r:id="rId4117" w:history="1">
        <w:r>
          <w:rPr>
            <w:rFonts w:ascii="arial" w:eastAsia="arial" w:hAnsi="arial" w:cs="arial"/>
            <w:b w:val="0"/>
            <w:i/>
            <w:strike w:val="0"/>
            <w:color w:val="0077CC"/>
            <w:sz w:val="20"/>
            <w:u w:val="single"/>
            <w:vertAlign w:val="baseline"/>
          </w:rPr>
          <w:t>http://www.nytimes.com/2016/11/20/us/politics/hamilton-cast-mike-pence-donald-trump.html</w:t>
        </w:r>
      </w:hyperlink>
    </w:p>
    <w:p>
      <w:pPr>
        <w:pStyle w:val="Normal4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5"/>
        <w:spacing w:line="60" w:lineRule="exact"/>
      </w:pPr>
      <w:r>
        <w:pict>
          <v:line id="_x0000_s2736" style="position:absolute;z-index:252924928" from="0,2pt" to="512pt,2pt" strokecolor="#009ddb" strokeweight="2pt">
            <v:stroke linestyle="single"/>
            <w10:wrap type="topAndBottom"/>
          </v:line>
        </w:pict>
      </w:r>
    </w:p>
    <w:p>
      <w:pPr>
        <w:pStyle w:val="Normal4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Lin-Manuel Miranda, creator of the musical ''Hamilton.'' (PHOTOGRAPH BY JUSTIN SULLIVAN/GETTY IMAGES) (A20)       </w:t>
      </w:r>
    </w:p>
    <w:p>
      <w:pPr>
        <w:pStyle w:val="Normal4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2016</w:t>
      </w:r>
    </w:p>
    <w:p>
      <w:pPr>
        <w:pStyle w:val="Normal465"/>
      </w:pPr>
    </w:p>
    <w:p>
      <w:pPr>
        <w:pStyle w:val="Normal465"/>
        <w:ind w:left="200"/>
        <w:sectPr>
          <w:type w:val="continuous"/>
          <w:pgMar w:top="840" w:right="1000" w:bottom="840" w:left="1000" w:header="400" w:footer="400"/>
          <w:pgNumType w:fmt="decimal"/>
          <w:cols w:space="720"/>
        </w:sectPr>
      </w:pPr>
      <w:r>
        <w:br/>
      </w:r>
      <w:r>
        <w:pict>
          <v:line id="_x0000_s2737" style="position:absolute;z-index:252925952" from="0,10pt" to="512pt,10pt" strokecolor="black" strokeweight="1pt">
            <v:stroke linestyle="single"/>
          </v:line>
        </w:pict>
      </w:r>
      <w:r>
        <w:rPr>
          <w:rFonts w:ascii="arial" w:eastAsia="arial" w:hAnsi="arial" w:cs="arial"/>
          <w:b/>
          <w:color w:val="767676"/>
          <w:sz w:val="16"/>
        </w:rPr>
        <w:t>End of Document</w:t>
      </w:r>
    </w:p>
    <w:p>
      <w:pPr>
        <w:pStyle w:val="Normal466"/>
        <w:sectPr>
          <w:headerReference w:type="even" r:id="rId4118"/>
          <w:headerReference w:type="default" r:id="rId4119"/>
          <w:footerReference w:type="even" r:id="rId4120"/>
          <w:footerReference w:type="default" r:id="rId4121"/>
          <w:headerReference w:type="first" r:id="rId4122"/>
          <w:footerReference w:type="first" r:id="rId4123"/>
          <w:pgSz w:w="12240" w:h="15840"/>
          <w:pgMar w:top="840" w:right="1000" w:bottom="840" w:left="1000" w:header="400" w:footer="400"/>
          <w:pgNumType w:fmt="decimal"/>
          <w:cols w:space="720"/>
          <w:titlePg w:val="0"/>
        </w:sectPr>
      </w:pPr>
    </w:p>
    <w:p>
      <w:pPr>
        <w:pStyle w:val="Normal466"/>
      </w:pPr>
    </w:p>
    <w:p>
      <w:pPr>
        <w:pStyle w:val="Normal466"/>
      </w:pPr>
      <w:r>
        <w:pict>
          <v:shape id="_x0000_i2738" type="#_x0000_t75" alt="LexisNexis®" style="width:147.75pt;height:30pt">
            <v:imagedata r:id="rId17" o:title=""/>
          </v:shape>
        </w:pict>
      </w:r>
      <w:r>
        <w:cr/>
      </w:r>
    </w:p>
    <w:p>
      <w:pPr>
        <w:pStyle w:val="Heading1464"/>
        <w:keepNext w:val="0"/>
        <w:spacing w:after="200" w:line="340" w:lineRule="atLeast"/>
        <w:ind w:left="0" w:right="0" w:firstLine="0"/>
        <w:jc w:val="center"/>
      </w:pPr>
      <w:hyperlink r:id="rId4124" w:history="1">
        <w:r>
          <w:rPr>
            <w:rFonts w:ascii="arial" w:eastAsia="arial" w:hAnsi="arial" w:cs="arial"/>
            <w:b/>
            <w:i/>
            <w:strike w:val="0"/>
            <w:color w:val="0077CC"/>
            <w:sz w:val="28"/>
            <w:u w:val="single"/>
            <w:vertAlign w:val="baseline"/>
          </w:rPr>
          <w:t>When Life Gives Lemons, Pick Up a Pool Stick</w:t>
        </w:r>
      </w:hyperlink>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2008 Friday</w:t>
      </w:r>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66"/>
        <w:keepNext w:val="0"/>
        <w:spacing w:after="0" w:line="240" w:lineRule="atLeast"/>
        <w:ind w:right="0"/>
        <w:jc w:val="both"/>
      </w:pPr>
      <w:bookmarkStart w:id="939" w:name="Bookmark_466"/>
      <w:bookmarkEnd w:id="939"/>
    </w:p>
    <w:p>
      <w:pPr>
        <w:pStyle w:val="Normal4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0; Movies, Performing Arts/Weekend Desk; Pg. 16; MOVIE REVIEW 'TURN THE RIVER'</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735 words</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w:t>
      </w:r>
    </w:p>
    <w:p>
      <w:pPr>
        <w:pStyle w:val="Normal466"/>
        <w:keepNext/>
        <w:spacing w:before="240" w:after="0" w:line="340" w:lineRule="atLeast"/>
        <w:ind w:left="0" w:right="0" w:firstLine="0"/>
        <w:jc w:val="left"/>
      </w:pPr>
      <w:bookmarkStart w:id="940" w:name="Body_464"/>
      <w:bookmarkEnd w:id="940"/>
      <w:r>
        <w:rPr>
          <w:rFonts w:ascii="arial" w:eastAsia="arial" w:hAnsi="arial" w:cs="arial"/>
          <w:b/>
          <w:i w:val="0"/>
          <w:strike w:val="0"/>
          <w:noProof w:val="0"/>
          <w:color w:val="000000"/>
          <w:position w:val="0"/>
          <w:sz w:val="28"/>
          <w:u w:val="none"/>
          <w:vertAlign w:val="baseline"/>
        </w:rPr>
        <w:t>Body</w:t>
      </w:r>
    </w:p>
    <w:p>
      <w:pPr>
        <w:pStyle w:val="Normal466"/>
        <w:spacing w:line="60" w:lineRule="exact"/>
      </w:pPr>
      <w:r>
        <w:pict>
          <v:line id="_x0000_s2739" style="position:absolute;z-index:252926976" from="0,2pt" to="512pt,2pt" strokecolor="#009ddb" strokeweight="2pt">
            <v:stroke linestyle="single"/>
            <w10:wrap type="topAndBottom"/>
          </v:line>
        </w:pict>
      </w:r>
    </w:p>
    <w:p>
      <w:pPr>
        <w:pStyle w:val="Normal466"/>
      </w:pP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almost smell the clammy atmosphere inside the New York pool hall to which Kailey Sullivan (Famke Janssen), a tough cookie from upstate, periodically repairs to regain her bearings in ''Turn the River.'' Kailey, who has served time in prison, is a card shark and pool hustler who lives by her wits and exists in a state of such high anxiety that stress makes her retch.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hall is managed by her gruff, kindly mentor, Quinette (Rip Torn), who lets her sleep on a pool table and scares up potentially profitable games for her. It is also a drop-off point for letters Kailey exchanges with her 11-year-old son, Gulley (Jaymie Dornan), whom she gave up at birth after the collapse of a disastrous early marriage. Gulley attends a  Roman Catholic boys' school in the city, and mother and son arrange secret, emotionally fraught meetings in Central Park.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feature film written and directed by Chris Eigeman, ''Turn the River'' is not what you might expect from this actor best known for his roles in ''Gilmore Girls'' and in Whit Stillman's elegiac examinations of '80s blueblood manners on the Upper East Side. Nor does it have any relationship, stylistic or otherwise, to the ''X-Men'' movies, in which Ms. Janssen plays Jean Grey.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Kailey is a less extreme example of the kind of role embraced by beautiful women (like Charlize Theron as the serial killer Aileen Wuornos in ''Monster'') to break out of the glamour-girl straitjacket and prove they can act. Although Kailey is still beautiful, she is weather-beaten and without apparent vanity. Nowhere in the movie does she use feminine wiles to coax favors from men, although one male friend who hangs around the pool hall, Markus (Terry Kinney), is obviously smitten with her. Such is her tainted aura that when she wins $100 from an arrogant college boy in a pool match, he flies into a fury and socks her in the face.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rendezvous with Gulley, the boy shows up with a broken arm. His evasive answers lead Kailey to suspect that his father, David (Matt Ross), a successful real estate agent she hasn't seen in more than a decade, has been physically abusive. The moment David appears in the film, he emits the same furtive explosiveness as Alby Grant, Mr. Ross's character in the HBO series ''Big Love.'' His new wife, Ellen (Marin Hinkle), walks on eggshells. The movie's most ominous scenes show this tense, enraged man itching for a fight with his son at the dinner table while interrogating him about his school day.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source of David's rage is immediately clear when his domineering, devoutly churchgoing mother, Abby (Lois Smith), pays a visit and treats him like a disobedient child. The movie's portrait of a straitlaced Catholic family passing down heavy psychological baggage rings dreadfully true.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Kailey conceives a plan to pluck Gulley out of school and flee with him across the Canadian border, he eagerly agrees to it. But the price of false documentation, according to Markus, who can secure it, is $50,000. The only way she can come up with the cash is by winning some high-stakes pool matches, which Quinette agrees to help her find. In a move that eventually throws the movie off its track and points it toward shrill melodrama, Kailey also demands a gun.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Until it transforms into an improbable thriller, ''Turn the River'' is a finely observed portrait of a desperate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who refuses to play by ordinary rules. It programmatically plays down the suspense during the ultimate contest, which pits Kailey against Duncan (John Juback), a canny, seasoned pool hustler adept at mind games.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point it shifts gear, however, ''Turn the River'' becomes a jerky, desultory chase movie in which Kailey's solidity crumbles,  and she seems increasingly unhinged; the last third of the movie is almost a different, and much weaker, film.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TURN THE RIVER</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Opens on Friday in Manhattan.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Written and directed by Chris Eigeman; director of photography, Hernan Michael Otano; edited by Michael Lahaie; music by Clogs; production designer, Paola Ridolfi; produced by Ami Armstrong; released by Screen Media Films. At the Village East, Second Avenue at 12th Street, East Village. Running time: 1 hour 32 minutes.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Famke Janssen (Kailey), Jaymie Dornan (Gulley), Rip Torn (Quinette), Matt Ross (David), Lois Smith (Abby), Terry Kinney (Markus), John Juback (Duncan) and Marin Hinkle (Ellen). </w:t>
      </w:r>
    </w:p>
    <w:p>
      <w:pPr>
        <w:pStyle w:val="Normal466"/>
        <w:keepNext w:val="0"/>
        <w:spacing w:before="240" w:after="0" w:line="260" w:lineRule="atLeast"/>
        <w:ind w:left="0" w:right="0" w:firstLine="0"/>
        <w:jc w:val="left"/>
      </w:pPr>
      <w:r>
        <w:br/>
      </w:r>
      <w:hyperlink r:id="rId4125" w:history="1">
        <w:r>
          <w:rPr>
            <w:rFonts w:ascii="arial" w:eastAsia="arial" w:hAnsi="arial" w:cs="arial"/>
            <w:b w:val="0"/>
            <w:i/>
            <w:strike w:val="0"/>
            <w:color w:val="0077CC"/>
            <w:sz w:val="20"/>
            <w:u w:val="single"/>
            <w:vertAlign w:val="baseline"/>
          </w:rPr>
          <w:t>http://www.nytimes.com</w:t>
        </w:r>
      </w:hyperlink>
    </w:p>
    <w:p>
      <w:pPr>
        <w:pStyle w:val="Normal4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6"/>
        <w:spacing w:line="60" w:lineRule="exact"/>
      </w:pPr>
      <w:r>
        <w:pict>
          <v:line id="_x0000_s2740" style="position:absolute;z-index:252928000" from="0,2pt" to="512pt,2pt" strokecolor="#009ddb" strokeweight="2pt">
            <v:stroke linestyle="single"/>
            <w10:wrap type="topAndBottom"/>
          </v:line>
        </w:pict>
      </w:r>
    </w:p>
    <w:p>
      <w:pPr>
        <w:pStyle w:val="Normal4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Beautiful, but beaten down: Famke Janssen plays a desperate pool hustler in ''Turn the River.''(PHOTOGRAPH BY RICK GILBERT/SCREEN MEDIA FILMS)       </w:t>
      </w:r>
    </w:p>
    <w:p>
      <w:pPr>
        <w:pStyle w:val="Normal4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2008</w:t>
      </w:r>
    </w:p>
    <w:p>
      <w:pPr>
        <w:pStyle w:val="Normal466"/>
      </w:pPr>
    </w:p>
    <w:p>
      <w:pPr>
        <w:pStyle w:val="Normal466"/>
        <w:ind w:left="200"/>
        <w:sectPr>
          <w:type w:val="continuous"/>
          <w:pgMar w:top="840" w:right="1000" w:bottom="840" w:left="1000" w:header="400" w:footer="400"/>
          <w:pgNumType w:fmt="decimal"/>
          <w:cols w:space="720"/>
        </w:sectPr>
      </w:pPr>
      <w:r>
        <w:br/>
      </w:r>
      <w:r>
        <w:pict>
          <v:line id="_x0000_s2741" style="position:absolute;z-index:252929024" from="0,10pt" to="512pt,10pt" strokecolor="black" strokeweight="1pt">
            <v:stroke linestyle="single"/>
          </v:line>
        </w:pict>
      </w:r>
      <w:r>
        <w:rPr>
          <w:rFonts w:ascii="arial" w:eastAsia="arial" w:hAnsi="arial" w:cs="arial"/>
          <w:b/>
          <w:color w:val="767676"/>
          <w:sz w:val="16"/>
        </w:rPr>
        <w:t>End of Document</w:t>
      </w:r>
    </w:p>
    <w:p>
      <w:pPr>
        <w:pStyle w:val="Normal467"/>
        <w:sectPr>
          <w:headerReference w:type="even" r:id="rId4126"/>
          <w:headerReference w:type="default" r:id="rId4127"/>
          <w:footerReference w:type="even" r:id="rId4128"/>
          <w:footerReference w:type="default" r:id="rId4129"/>
          <w:headerReference w:type="first" r:id="rId4130"/>
          <w:footerReference w:type="first" r:id="rId4131"/>
          <w:pgSz w:w="12240" w:h="15840"/>
          <w:pgMar w:top="840" w:right="1000" w:bottom="840" w:left="1000" w:header="400" w:footer="400"/>
          <w:pgNumType w:fmt="decimal"/>
          <w:cols w:space="720"/>
          <w:titlePg w:val="0"/>
        </w:sectPr>
      </w:pPr>
    </w:p>
    <w:p>
      <w:pPr>
        <w:pStyle w:val="Normal467"/>
      </w:pPr>
    </w:p>
    <w:p>
      <w:pPr>
        <w:pStyle w:val="Normal467"/>
      </w:pPr>
      <w:r>
        <w:pict>
          <v:shape id="_x0000_i2742" type="#_x0000_t75" alt="LexisNexis®" style="width:147.75pt;height:30pt">
            <v:imagedata r:id="rId17" o:title=""/>
          </v:shape>
        </w:pict>
      </w:r>
      <w:r>
        <w:cr/>
      </w:r>
    </w:p>
    <w:p>
      <w:pPr>
        <w:pStyle w:val="Heading1465"/>
        <w:keepNext w:val="0"/>
        <w:spacing w:after="200" w:line="340" w:lineRule="atLeast"/>
        <w:ind w:left="0" w:right="0" w:firstLine="0"/>
        <w:jc w:val="center"/>
      </w:pPr>
      <w:hyperlink r:id="rId4132" w:history="1">
        <w:r>
          <w:rPr>
            <w:rFonts w:ascii="arial" w:eastAsia="arial" w:hAnsi="arial" w:cs="arial"/>
            <w:b/>
            <w:i/>
            <w:strike w:val="0"/>
            <w:color w:val="0077CC"/>
            <w:sz w:val="28"/>
            <w:u w:val="single"/>
            <w:vertAlign w:val="baseline"/>
          </w:rPr>
          <w:t>The Best Movies of 2017</w:t>
        </w:r>
      </w:hyperlink>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2017 Wednesday 09:37 EST</w:t>
      </w:r>
    </w:p>
    <w:p>
      <w:pPr>
        <w:pStyle w:val="Normal467"/>
        <w:keepNext w:val="0"/>
        <w:spacing w:after="0" w:line="240" w:lineRule="atLeast"/>
        <w:ind w:right="0"/>
        <w:jc w:val="both"/>
      </w:pPr>
      <w:bookmarkStart w:id="941" w:name="Bookmark_467"/>
      <w:bookmarkEnd w:id="941"/>
    </w:p>
    <w:p>
      <w:pPr>
        <w:pStyle w:val="Normal4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MOVIES</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2341 words</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Manohla Dargis and A.O. Scott</w:t>
      </w:r>
    </w:p>
    <w:p>
      <w:pPr>
        <w:pStyle w:val="Normal46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Our chief film critics on their favorite pictures of the year.</w:t>
      </w:r>
    </w:p>
    <w:p>
      <w:pPr>
        <w:pStyle w:val="Normal467"/>
        <w:keepNext/>
        <w:spacing w:before="240" w:after="0" w:line="340" w:lineRule="atLeast"/>
        <w:ind w:left="0" w:right="0" w:firstLine="0"/>
        <w:jc w:val="left"/>
      </w:pPr>
      <w:bookmarkStart w:id="942" w:name="Body_465"/>
      <w:bookmarkEnd w:id="942"/>
      <w:r>
        <w:rPr>
          <w:rFonts w:ascii="arial" w:eastAsia="arial" w:hAnsi="arial" w:cs="arial"/>
          <w:b/>
          <w:i w:val="0"/>
          <w:strike w:val="0"/>
          <w:noProof w:val="0"/>
          <w:color w:val="000000"/>
          <w:position w:val="0"/>
          <w:sz w:val="28"/>
          <w:u w:val="none"/>
          <w:vertAlign w:val="baseline"/>
        </w:rPr>
        <w:t>Body</w:t>
      </w:r>
    </w:p>
    <w:p>
      <w:pPr>
        <w:pStyle w:val="Normal467"/>
        <w:spacing w:line="60" w:lineRule="exact"/>
      </w:pPr>
      <w:r>
        <w:pict>
          <v:line id="_x0000_s2743" style="position:absolute;z-index:252930048" from="0,2pt" to="512pt,2pt" strokecolor="#009ddb" strokeweight="2pt">
            <v:stroke linestyle="single"/>
            <w10:wrap type="topAndBottom"/>
          </v:line>
        </w:pict>
      </w:r>
    </w:p>
    <w:p>
      <w:pPr>
        <w:pStyle w:val="Normal467"/>
      </w:pP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Times chief film critics, Manohla Dargis and A.O. Scott, share their favorite pictures of the year.</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Manohla Dargis</w:t>
      </w:r>
    </w:p>
    <w:p>
      <w:pPr>
        <w:pStyle w:val="Normal4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the producer-director </w:t>
      </w:r>
      <w:hyperlink r:id="rId4133" w:history="1">
        <w:r>
          <w:rPr>
            <w:rFonts w:ascii="arial" w:eastAsia="arial" w:hAnsi="arial" w:cs="arial"/>
            <w:b w:val="0"/>
            <w:i/>
            <w:strike w:val="0"/>
            <w:noProof w:val="0"/>
            <w:color w:val="0077CC"/>
            <w:position w:val="0"/>
            <w:sz w:val="20"/>
            <w:u w:val="single"/>
            <w:vertAlign w:val="baseline"/>
          </w:rPr>
          <w:t>Brett Ratner said</w:t>
        </w:r>
      </w:hyperlink>
      <w:r>
        <w:rPr>
          <w:rFonts w:ascii="arial" w:eastAsia="arial" w:hAnsi="arial" w:cs="arial"/>
          <w:b w:val="0"/>
          <w:i w:val="0"/>
          <w:strike w:val="0"/>
          <w:noProof w:val="0"/>
          <w:color w:val="000000"/>
          <w:position w:val="0"/>
          <w:sz w:val="20"/>
          <w:u w:val="none"/>
          <w:vertAlign w:val="baseline"/>
        </w:rPr>
        <w:t xml:space="preserve"> that the website Rotten Tomatoes “was the worst thing we have in today’s movie culture,” directly blaming it for “the destruction of our business.” It isn’t common practice for industry influencers to go after critics, but sometimes desperation wins out. That perhaps also explains why in August, Harvey Weinstein wrote a            </w:t>
      </w:r>
      <w:hyperlink r:id="rId4134" w:history="1">
        <w:r>
          <w:rPr>
            <w:rFonts w:ascii="arial" w:eastAsia="arial" w:hAnsi="arial" w:cs="arial"/>
            <w:b w:val="0"/>
            <w:i/>
            <w:strike w:val="0"/>
            <w:noProof w:val="0"/>
            <w:color w:val="0077CC"/>
            <w:position w:val="0"/>
            <w:sz w:val="20"/>
            <w:u w:val="single"/>
            <w:vertAlign w:val="baseline"/>
          </w:rPr>
          <w:t>column</w:t>
        </w:r>
      </w:hyperlink>
      <w:r>
        <w:rPr>
          <w:rFonts w:ascii="arial" w:eastAsia="arial" w:hAnsi="arial" w:cs="arial"/>
          <w:b w:val="0"/>
          <w:i w:val="0"/>
          <w:strike w:val="0"/>
          <w:noProof w:val="0"/>
          <w:color w:val="000000"/>
          <w:position w:val="0"/>
          <w:sz w:val="20"/>
          <w:u w:val="none"/>
          <w:vertAlign w:val="baseline"/>
        </w:rPr>
        <w:t xml:space="preserve"> in Deadline flacking his much-delayed, soon-to-be flop “Tulip Fever,” admitting that “writing this article is probably akin to putting a target on my back.”</w:t>
      </w:r>
    </w:p>
    <w:p>
      <w:pPr>
        <w:pStyle w:val="Normal4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early October, </w:t>
      </w:r>
      <w:hyperlink r:id="rId4135" w:history="1">
        <w:r>
          <w:rPr>
            <w:rFonts w:ascii="arial" w:eastAsia="arial" w:hAnsi="arial" w:cs="arial"/>
            <w:b w:val="0"/>
            <w:i/>
            <w:strike w:val="0"/>
            <w:noProof w:val="0"/>
            <w:color w:val="0077CC"/>
            <w:position w:val="0"/>
            <w:sz w:val="20"/>
            <w:u w:val="single"/>
            <w:vertAlign w:val="baseline"/>
          </w:rPr>
          <w:t>Mr. Weinstein was accused</w:t>
        </w:r>
      </w:hyperlink>
      <w:r>
        <w:rPr>
          <w:rFonts w:ascii="arial" w:eastAsia="arial" w:hAnsi="arial" w:cs="arial"/>
          <w:b w:val="0"/>
          <w:i w:val="0"/>
          <w:strike w:val="0"/>
          <w:noProof w:val="0"/>
          <w:color w:val="000000"/>
          <w:position w:val="0"/>
          <w:sz w:val="20"/>
          <w:u w:val="none"/>
          <w:vertAlign w:val="baseline"/>
        </w:rPr>
        <w:t xml:space="preserve"> by several women of sexual harassment and assault; in November,            </w:t>
      </w:r>
      <w:hyperlink r:id="rId4136" w:history="1">
        <w:r>
          <w:rPr>
            <w:rFonts w:ascii="arial" w:eastAsia="arial" w:hAnsi="arial" w:cs="arial"/>
            <w:b w:val="0"/>
            <w:i/>
            <w:strike w:val="0"/>
            <w:noProof w:val="0"/>
            <w:color w:val="0077CC"/>
            <w:position w:val="0"/>
            <w:sz w:val="20"/>
            <w:u w:val="single"/>
            <w:vertAlign w:val="baseline"/>
          </w:rPr>
          <w:t>Mr. Ratner was facing serious allegations</w:t>
        </w:r>
      </w:hyperlink>
      <w:r>
        <w:rPr>
          <w:rFonts w:ascii="arial" w:eastAsia="arial" w:hAnsi="arial" w:cs="arial"/>
          <w:b w:val="0"/>
          <w:i w:val="0"/>
          <w:strike w:val="0"/>
          <w:noProof w:val="0"/>
          <w:color w:val="000000"/>
          <w:position w:val="0"/>
          <w:sz w:val="20"/>
          <w:u w:val="none"/>
          <w:vertAlign w:val="baseline"/>
        </w:rPr>
        <w:t xml:space="preserve"> about sexual harassment and misconduct, and it was evident that these two power brokers had been living in a very different world — almost a parallel universe, really — with very different concerns, rules and ethics than many of us. The charges against them and the allegations leveled against other influential men in the entertainment industry and outside it are the cultural story of 2017. They will remain the story for some time.</w:t>
      </w:r>
    </w:p>
    <w:p>
      <w:pPr>
        <w:pStyle w:val="Normal4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that’s why I’m especially grateful for this year’s good and great movies. Filmmakers make movies despite often-crushing odds, and some make movies while also struggling against entrenched prejudices. The revelations of the past few months — and the </w:t>
      </w:r>
      <w:hyperlink r:id="rId4137" w:history="1">
        <w:r>
          <w:rPr>
            <w:rFonts w:ascii="arial" w:eastAsia="arial" w:hAnsi="arial" w:cs="arial"/>
            <w:b w:val="0"/>
            <w:i/>
            <w:strike w:val="0"/>
            <w:noProof w:val="0"/>
            <w:color w:val="0077CC"/>
            <w:position w:val="0"/>
            <w:sz w:val="20"/>
            <w:u w:val="single"/>
            <w:vertAlign w:val="baseline"/>
          </w:rPr>
          <w:t>stories of victims</w:t>
        </w:r>
      </w:hyperlink>
      <w:r>
        <w:rPr>
          <w:rFonts w:ascii="arial" w:eastAsia="arial" w:hAnsi="arial" w:cs="arial"/>
          <w:b w:val="0"/>
          <w:i w:val="0"/>
          <w:strike w:val="0"/>
          <w:noProof w:val="0"/>
          <w:color w:val="000000"/>
          <w:position w:val="0"/>
          <w:sz w:val="20"/>
          <w:u w:val="none"/>
          <w:vertAlign w:val="baseline"/>
        </w:rPr>
        <w:t xml:space="preserve"> who faded away — is further appalling proof of the extent of these biases. That there are so many outstanding movies each year despite those odds and those biases can feel like a miracle. This year all the plenty feels like a balm. Here are my top 10 favorite movies, all of which received a theatrical release or soon will.</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r>
        <w:rPr>
          <w:rFonts w:ascii="arial" w:eastAsia="arial" w:hAnsi="arial" w:cs="arial"/>
          <w:b w:val="0"/>
          <w:i w:val="0"/>
          <w:strike w:val="0"/>
          <w:noProof w:val="0"/>
          <w:color w:val="000000"/>
          <w:position w:val="0"/>
          <w:sz w:val="20"/>
          <w:u w:val="none"/>
          <w:vertAlign w:val="baseline"/>
        </w:rPr>
        <w:t>‘DUNKIRK’ (directed by Christopher Nolan) Most war movies are about winning. “Dunkirk” is about surviving. With peerless craft and technique, Mr. Nolan puts you in the air, on the sea and on the ground during a World War II rescue mission and, once the rescue is over, makes it harrowingly clear that the fight goes on.</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‘EX LIBRIS: THE NEW YORK PUBLIC LIBRARY’ (Frederick Wiseman) In his wonderful, expansive and wholly absorbing documentary, Mr. Wiseman goes deep into the New York Public Library — down grand and humble halls, and past open and seeking faces — for a portrait of a cultural and social institution that is democracy incarnate.</w:t>
      </w:r>
    </w:p>
    <w:p>
      <w:pPr>
        <w:pStyle w:val="Normal4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‘FACES PLACES’ (Agnès Varda and JR) In this glorious, vividly personal</w:t>
      </w:r>
      <w:hyperlink r:id="rId4138" w:history="1">
        <w:r>
          <w:rPr>
            <w:rFonts w:ascii="arial" w:eastAsia="arial" w:hAnsi="arial" w:cs="arial"/>
            <w:b w:val="0"/>
            <w:i/>
            <w:strike w:val="0"/>
            <w:noProof w:val="0"/>
            <w:color w:val="0077CC"/>
            <w:position w:val="0"/>
            <w:sz w:val="20"/>
            <w:u w:val="single"/>
            <w:vertAlign w:val="baseline"/>
          </w:rPr>
          <w:t>work</w:t>
        </w:r>
      </w:hyperlink>
      <w:r>
        <w:rPr>
          <w:rFonts w:ascii="arial" w:eastAsia="arial" w:hAnsi="arial" w:cs="arial"/>
          <w:b w:val="0"/>
          <w:i w:val="0"/>
          <w:strike w:val="0"/>
          <w:noProof w:val="0"/>
          <w:color w:val="000000"/>
          <w:position w:val="0"/>
          <w:sz w:val="20"/>
          <w:u w:val="none"/>
          <w:vertAlign w:val="baseline"/>
        </w:rPr>
        <w:t>, Ms. Varda both wanders through France and into the past alongside the visual artist JR, meeting new friends and seeking out old. Ms. Varda is often described as one of the greatest female directors alive, which is true. She is also one of the greatest.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‘THE FLORIDA PROJECT’ (Sean Baker) Mr. Baker makes heartbreakers about people usually ignored by movies: a porn actress and the forgotten elderly woman she befriends in “Starlet”; two transgender female prostitutes in “Tangerine.” In “The Florida Project,” he tells a deeply American story of children and adults struggling at the margins of Disney World, creating a 21st-century “Grapes of Wrath” with psychedelic color and gobs of spit.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‘GET OUT’  (Jordan Peele) A meme generator, a social critique and a metaphor for our times — “Get Out” is all of these. It’s also an exceptional feature directorial debut. Mr. Peele does much that’s right and it’s worth remembering that what makes his movie memorable isn’t only what he says, but also how he makes meaning cinematically with finely calibrated timing, a sense of alienated space and an indelibly haunted, haunting image of the void.</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‘LADY BIRD’ (Greta Gerwig) The anguished teenager has been a cinematic cliché since James Dean bellowed about being torn apart in “Rebel Without a Cause.” Ms. Gerwig’s tender, thrilling movie about an adolescent girl has plenty of drama: Our heroine throws herself from a car. Thereafter, she does more than simply survive; she becomes a person in a movie that insists female artistic self-creation isn’t a matter of sacrifice but of being.</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‘OKJA’ (Bong Joon-ho) Filled with lapidary visual touches and pictorial splendor, Mr. Bong’s lovely, often funny and achingly soulful movie about a girl and her pig didn’t receive the theatrical release it deserved because it was bought by Netflix, which largely seems committed to shoveling product into its pipeline. That may be the future, but it’s infuriating that — like the villain in this movie — it can’t see past the bottom line.</w:t>
      </w:r>
    </w:p>
    <w:p>
      <w:pPr>
        <w:pStyle w:val="Normal4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w:t>
      </w:r>
      <w:hyperlink r:id="rId4139" w:history="1">
        <w:r>
          <w:rPr>
            <w:rFonts w:ascii="arial" w:eastAsia="arial" w:hAnsi="arial" w:cs="arial"/>
            <w:b w:val="0"/>
            <w:i/>
            <w:strike w:val="0"/>
            <w:noProof w:val="0"/>
            <w:color w:val="0077CC"/>
            <w:position w:val="0"/>
            <w:sz w:val="20"/>
            <w:u w:val="single"/>
            <w:vertAlign w:val="baseline"/>
          </w:rPr>
          <w:t>PHANTOM THREAD</w:t>
        </w:r>
      </w:hyperlink>
      <w:r>
        <w:rPr>
          <w:rFonts w:ascii="arial" w:eastAsia="arial" w:hAnsi="arial" w:cs="arial"/>
          <w:b w:val="0"/>
          <w:i w:val="0"/>
          <w:strike w:val="0"/>
          <w:noProof w:val="0"/>
          <w:color w:val="000000"/>
          <w:position w:val="0"/>
          <w:sz w:val="20"/>
          <w:u w:val="none"/>
          <w:vertAlign w:val="baseline"/>
        </w:rPr>
        <w:t>’ (Paul Thomas Anderson) Two lives — and two perversities — become one in this ravishingly beautiful, often unexpectedly funny film, which traces the relationship between an eminent couture designer (a magnificent Daniel Day-Lewis) and his younger, surprising muse (Vicky Krieps). It’s a story about love and about work, and finally as much about its own creation as the romance onscreen.</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‘A QUIET PASSION’ (Terence Davies) In this exquisitely directed biography of Emily Dickinson (a sensational Cynthia Nixon), Mr. Davies turns images into feelings. With delicacy and transporting camera movements, he brings you into Emily’s everyday life, touching close to the people that she deeply loved and into the rooms that they shared. He shows you the beauty, grace, light and shadow that flowed into her and right through her pen.</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‘WONDER WOMAN’ (Patty Jenkins) I love all the movies on my list, but more than any other this year, “Wonder Woman” reminded me that we bring our entire histories when we watch a movie — our childhood reveries, our adolescent yearnings and adult reservations. I’ve always loved Wonder Woman in all her imperfection, including in the old TV show, and I loved her here because all my adult reservations were no match for this movie.</w:t>
      </w:r>
    </w:p>
    <w:p>
      <w:pPr>
        <w:pStyle w:val="Normal4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FAVORITES </w:t>
      </w:r>
      <w:hyperlink r:id="rId4140" w:history="1">
        <w:r>
          <w:rPr>
            <w:rFonts w:ascii="arial" w:eastAsia="arial" w:hAnsi="arial" w:cs="arial"/>
            <w:b w:val="0"/>
            <w:i/>
            <w:strike w:val="0"/>
            <w:noProof w:val="0"/>
            <w:color w:val="0077CC"/>
            <w:position w:val="0"/>
            <w:sz w:val="20"/>
            <w:u w:val="single"/>
            <w:vertAlign w:val="baseline"/>
          </w:rPr>
          <w:t>“After the Storm”</w:t>
        </w:r>
      </w:hyperlink>
      <w:r>
        <w:rPr>
          <w:rFonts w:ascii="arial" w:eastAsia="arial" w:hAnsi="arial" w:cs="arial"/>
          <w:b w:val="0"/>
          <w:i w:val="0"/>
          <w:strike w:val="0"/>
          <w:noProof w:val="0"/>
          <w:color w:val="000000"/>
          <w:position w:val="0"/>
          <w:sz w:val="20"/>
          <w:u w:val="none"/>
          <w:vertAlign w:val="baseline"/>
        </w:rPr>
        <w:t xml:space="preserve">;            </w:t>
      </w:r>
      <w:hyperlink r:id="rId4141" w:history="1">
        <w:r>
          <w:rPr>
            <w:rFonts w:ascii="arial" w:eastAsia="arial" w:hAnsi="arial" w:cs="arial"/>
            <w:b w:val="0"/>
            <w:i/>
            <w:strike w:val="0"/>
            <w:noProof w:val="0"/>
            <w:color w:val="0077CC"/>
            <w:position w:val="0"/>
            <w:sz w:val="20"/>
            <w:u w:val="single"/>
            <w:vertAlign w:val="baseline"/>
          </w:rPr>
          <w:t>“The Big Sick”</w:t>
        </w:r>
      </w:hyperlink>
      <w:r>
        <w:rPr>
          <w:rFonts w:ascii="arial" w:eastAsia="arial" w:hAnsi="arial" w:cs="arial"/>
          <w:b w:val="0"/>
          <w:i w:val="0"/>
          <w:strike w:val="0"/>
          <w:noProof w:val="0"/>
          <w:color w:val="000000"/>
          <w:position w:val="0"/>
          <w:sz w:val="20"/>
          <w:u w:val="none"/>
          <w:vertAlign w:val="baseline"/>
        </w:rPr>
        <w:t xml:space="preserve">;            </w:t>
      </w:r>
      <w:hyperlink r:id="rId4142" w:history="1">
        <w:r>
          <w:rPr>
            <w:rFonts w:ascii="arial" w:eastAsia="arial" w:hAnsi="arial" w:cs="arial"/>
            <w:b w:val="0"/>
            <w:i/>
            <w:strike w:val="0"/>
            <w:noProof w:val="0"/>
            <w:color w:val="0077CC"/>
            <w:position w:val="0"/>
            <w:sz w:val="20"/>
            <w:u w:val="single"/>
            <w:vertAlign w:val="baseline"/>
          </w:rPr>
          <w:t>“Bombshell: The Hedy Lamarr Story”</w:t>
        </w:r>
      </w:hyperlink>
      <w:r>
        <w:rPr>
          <w:rFonts w:ascii="arial" w:eastAsia="arial" w:hAnsi="arial" w:cs="arial"/>
          <w:b w:val="0"/>
          <w:i w:val="0"/>
          <w:strike w:val="0"/>
          <w:noProof w:val="0"/>
          <w:color w:val="000000"/>
          <w:position w:val="0"/>
          <w:sz w:val="20"/>
          <w:u w:val="none"/>
          <w:vertAlign w:val="baseline"/>
        </w:rPr>
        <w:t xml:space="preserve">;            </w:t>
      </w:r>
      <w:hyperlink r:id="rId4143" w:history="1">
        <w:r>
          <w:rPr>
            <w:rFonts w:ascii="arial" w:eastAsia="arial" w:hAnsi="arial" w:cs="arial"/>
            <w:b w:val="0"/>
            <w:i/>
            <w:strike w:val="0"/>
            <w:noProof w:val="0"/>
            <w:color w:val="0077CC"/>
            <w:position w:val="0"/>
            <w:sz w:val="20"/>
            <w:u w:val="single"/>
            <w:vertAlign w:val="baseline"/>
          </w:rPr>
          <w:t>“Call Me by Your Name”</w:t>
        </w:r>
      </w:hyperlink>
      <w:r>
        <w:rPr>
          <w:rFonts w:ascii="arial" w:eastAsia="arial" w:hAnsi="arial" w:cs="arial"/>
          <w:b w:val="0"/>
          <w:i w:val="0"/>
          <w:strike w:val="0"/>
          <w:noProof w:val="0"/>
          <w:color w:val="000000"/>
          <w:position w:val="0"/>
          <w:sz w:val="20"/>
          <w:u w:val="none"/>
          <w:vertAlign w:val="baseline"/>
        </w:rPr>
        <w:t xml:space="preserve">;            </w:t>
      </w:r>
      <w:hyperlink r:id="rId4144" w:history="1">
        <w:r>
          <w:rPr>
            <w:rFonts w:ascii="arial" w:eastAsia="arial" w:hAnsi="arial" w:cs="arial"/>
            <w:b w:val="0"/>
            <w:i/>
            <w:strike w:val="0"/>
            <w:noProof w:val="0"/>
            <w:color w:val="0077CC"/>
            <w:position w:val="0"/>
            <w:sz w:val="20"/>
            <w:u w:val="single"/>
            <w:vertAlign w:val="baseline"/>
          </w:rPr>
          <w:t>“The Challenge”</w:t>
        </w:r>
      </w:hyperlink>
      <w:r>
        <w:rPr>
          <w:rFonts w:ascii="arial" w:eastAsia="arial" w:hAnsi="arial" w:cs="arial"/>
          <w:b w:val="0"/>
          <w:i w:val="0"/>
          <w:strike w:val="0"/>
          <w:noProof w:val="0"/>
          <w:color w:val="000000"/>
          <w:position w:val="0"/>
          <w:sz w:val="20"/>
          <w:u w:val="none"/>
          <w:vertAlign w:val="baseline"/>
        </w:rPr>
        <w:t xml:space="preserve">;            </w:t>
      </w:r>
      <w:hyperlink r:id="rId4145" w:history="1">
        <w:r>
          <w:rPr>
            <w:rFonts w:ascii="arial" w:eastAsia="arial" w:hAnsi="arial" w:cs="arial"/>
            <w:b w:val="0"/>
            <w:i/>
            <w:strike w:val="0"/>
            <w:noProof w:val="0"/>
            <w:color w:val="0077CC"/>
            <w:position w:val="0"/>
            <w:sz w:val="20"/>
            <w:u w:val="single"/>
            <w:vertAlign w:val="baseline"/>
          </w:rPr>
          <w:t>“Dawson City: Frozen Time”</w:t>
        </w:r>
      </w:hyperlink>
      <w:r>
        <w:rPr>
          <w:rFonts w:ascii="arial" w:eastAsia="arial" w:hAnsi="arial" w:cs="arial"/>
          <w:b w:val="0"/>
          <w:i w:val="0"/>
          <w:strike w:val="0"/>
          <w:noProof w:val="0"/>
          <w:color w:val="000000"/>
          <w:position w:val="0"/>
          <w:sz w:val="20"/>
          <w:u w:val="none"/>
          <w:vertAlign w:val="baseline"/>
        </w:rPr>
        <w:t xml:space="preserve">;            </w:t>
      </w:r>
      <w:hyperlink r:id="rId4146" w:history="1">
        <w:r>
          <w:rPr>
            <w:rFonts w:ascii="arial" w:eastAsia="arial" w:hAnsi="arial" w:cs="arial"/>
            <w:b w:val="0"/>
            <w:i/>
            <w:strike w:val="0"/>
            <w:noProof w:val="0"/>
            <w:color w:val="0077CC"/>
            <w:position w:val="0"/>
            <w:sz w:val="20"/>
            <w:u w:val="single"/>
            <w:vertAlign w:val="baseline"/>
          </w:rPr>
          <w:t>“The Death of Louis XIV”</w:t>
        </w:r>
      </w:hyperlink>
      <w:r>
        <w:rPr>
          <w:rFonts w:ascii="arial" w:eastAsia="arial" w:hAnsi="arial" w:cs="arial"/>
          <w:b w:val="0"/>
          <w:i w:val="0"/>
          <w:strike w:val="0"/>
          <w:noProof w:val="0"/>
          <w:color w:val="000000"/>
          <w:position w:val="0"/>
          <w:sz w:val="20"/>
          <w:u w:val="none"/>
          <w:vertAlign w:val="baseline"/>
        </w:rPr>
        <w:t xml:space="preserve">;            </w:t>
      </w:r>
      <w:hyperlink r:id="rId4147" w:history="1">
        <w:r>
          <w:rPr>
            <w:rFonts w:ascii="arial" w:eastAsia="arial" w:hAnsi="arial" w:cs="arial"/>
            <w:b w:val="0"/>
            <w:i/>
            <w:strike w:val="0"/>
            <w:noProof w:val="0"/>
            <w:color w:val="0077CC"/>
            <w:position w:val="0"/>
            <w:sz w:val="20"/>
            <w:u w:val="single"/>
            <w:vertAlign w:val="baseline"/>
          </w:rPr>
          <w:t>“Escapes”</w:t>
        </w:r>
      </w:hyperlink>
      <w:r>
        <w:rPr>
          <w:rFonts w:ascii="arial" w:eastAsia="arial" w:hAnsi="arial" w:cs="arial"/>
          <w:b w:val="0"/>
          <w:i w:val="0"/>
          <w:strike w:val="0"/>
          <w:noProof w:val="0"/>
          <w:color w:val="000000"/>
          <w:position w:val="0"/>
          <w:sz w:val="20"/>
          <w:u w:val="none"/>
          <w:vertAlign w:val="baseline"/>
        </w:rPr>
        <w:t xml:space="preserve">;            </w:t>
      </w:r>
      <w:hyperlink r:id="rId4148" w:history="1">
        <w:r>
          <w:rPr>
            <w:rFonts w:ascii="arial" w:eastAsia="arial" w:hAnsi="arial" w:cs="arial"/>
            <w:b w:val="0"/>
            <w:i/>
            <w:strike w:val="0"/>
            <w:noProof w:val="0"/>
            <w:color w:val="0077CC"/>
            <w:position w:val="0"/>
            <w:sz w:val="20"/>
            <w:u w:val="single"/>
            <w:vertAlign w:val="baseline"/>
          </w:rPr>
          <w:t>“Girls Trip”</w:t>
        </w:r>
      </w:hyperlink>
      <w:r>
        <w:rPr>
          <w:rFonts w:ascii="arial" w:eastAsia="arial" w:hAnsi="arial" w:cs="arial"/>
          <w:b w:val="0"/>
          <w:i w:val="0"/>
          <w:strike w:val="0"/>
          <w:noProof w:val="0"/>
          <w:color w:val="000000"/>
          <w:position w:val="0"/>
          <w:sz w:val="20"/>
          <w:u w:val="none"/>
          <w:vertAlign w:val="baseline"/>
        </w:rPr>
        <w:t xml:space="preserve">;            </w:t>
      </w:r>
      <w:hyperlink r:id="rId4149" w:history="1">
        <w:r>
          <w:rPr>
            <w:rFonts w:ascii="arial" w:eastAsia="arial" w:hAnsi="arial" w:cs="arial"/>
            <w:b w:val="0"/>
            <w:i/>
            <w:strike w:val="0"/>
            <w:noProof w:val="0"/>
            <w:color w:val="0077CC"/>
            <w:position w:val="0"/>
            <w:sz w:val="20"/>
            <w:u w:val="single"/>
            <w:vertAlign w:val="baseline"/>
          </w:rPr>
          <w:t>“Good Time”</w:t>
        </w:r>
      </w:hyperlink>
      <w:r>
        <w:rPr>
          <w:rFonts w:ascii="arial" w:eastAsia="arial" w:hAnsi="arial" w:cs="arial"/>
          <w:b w:val="0"/>
          <w:i w:val="0"/>
          <w:strike w:val="0"/>
          <w:noProof w:val="0"/>
          <w:color w:val="000000"/>
          <w:position w:val="0"/>
          <w:sz w:val="20"/>
          <w:u w:val="none"/>
          <w:vertAlign w:val="baseline"/>
        </w:rPr>
        <w:t xml:space="preserve">;            </w:t>
      </w:r>
      <w:hyperlink r:id="rId4150" w:history="1">
        <w:r>
          <w:rPr>
            <w:rFonts w:ascii="arial" w:eastAsia="arial" w:hAnsi="arial" w:cs="arial"/>
            <w:b w:val="0"/>
            <w:i/>
            <w:strike w:val="0"/>
            <w:noProof w:val="0"/>
            <w:color w:val="0077CC"/>
            <w:position w:val="0"/>
            <w:sz w:val="20"/>
            <w:u w:val="single"/>
            <w:vertAlign w:val="baseline"/>
          </w:rPr>
          <w:t>“The Happiest Day in the Life of Olli Maki”</w:t>
        </w:r>
      </w:hyperlink>
      <w:r>
        <w:rPr>
          <w:rFonts w:ascii="arial" w:eastAsia="arial" w:hAnsi="arial" w:cs="arial"/>
          <w:b w:val="0"/>
          <w:i w:val="0"/>
          <w:strike w:val="0"/>
          <w:noProof w:val="0"/>
          <w:color w:val="000000"/>
          <w:position w:val="0"/>
          <w:sz w:val="20"/>
          <w:u w:val="none"/>
          <w:vertAlign w:val="baseline"/>
        </w:rPr>
        <w:t xml:space="preserve">;            </w:t>
      </w:r>
      <w:hyperlink r:id="rId4151" w:history="1">
        <w:r>
          <w:rPr>
            <w:rFonts w:ascii="arial" w:eastAsia="arial" w:hAnsi="arial" w:cs="arial"/>
            <w:b w:val="0"/>
            <w:i/>
            <w:strike w:val="0"/>
            <w:noProof w:val="0"/>
            <w:color w:val="0077CC"/>
            <w:position w:val="0"/>
            <w:sz w:val="20"/>
            <w:u w:val="single"/>
            <w:vertAlign w:val="baseline"/>
          </w:rPr>
          <w:t>“I Am Not Your Negro”</w:t>
        </w:r>
      </w:hyperlink>
      <w:r>
        <w:rPr>
          <w:rFonts w:ascii="arial" w:eastAsia="arial" w:hAnsi="arial" w:cs="arial"/>
          <w:b w:val="0"/>
          <w:i w:val="0"/>
          <w:strike w:val="0"/>
          <w:noProof w:val="0"/>
          <w:color w:val="000000"/>
          <w:position w:val="0"/>
          <w:sz w:val="20"/>
          <w:u w:val="none"/>
          <w:vertAlign w:val="baseline"/>
        </w:rPr>
        <w:t xml:space="preserve">; “           </w:t>
      </w:r>
      <w:hyperlink r:id="rId4152" w:history="1">
        <w:r>
          <w:rPr>
            <w:rFonts w:ascii="arial" w:eastAsia="arial" w:hAnsi="arial" w:cs="arial"/>
            <w:b w:val="0"/>
            <w:i/>
            <w:strike w:val="0"/>
            <w:noProof w:val="0"/>
            <w:color w:val="0077CC"/>
            <w:position w:val="0"/>
            <w:sz w:val="20"/>
            <w:u w:val="single"/>
            <w:vertAlign w:val="baseline"/>
          </w:rPr>
          <w:t>Jim &amp; Andy: The Great Beyond — Featuring a Very Special, Contractually Obligated Mention of Tony Clifton”</w:t>
        </w:r>
      </w:hyperlink>
      <w:r>
        <w:rPr>
          <w:rFonts w:ascii="arial" w:eastAsia="arial" w:hAnsi="arial" w:cs="arial"/>
          <w:b w:val="0"/>
          <w:i w:val="0"/>
          <w:strike w:val="0"/>
          <w:noProof w:val="0"/>
          <w:color w:val="000000"/>
          <w:position w:val="0"/>
          <w:sz w:val="20"/>
          <w:u w:val="none"/>
          <w:vertAlign w:val="baseline"/>
        </w:rPr>
        <w:t xml:space="preserve">;            </w:t>
      </w:r>
      <w:hyperlink r:id="rId4153" w:history="1">
        <w:r>
          <w:rPr>
            <w:rFonts w:ascii="arial" w:eastAsia="arial" w:hAnsi="arial" w:cs="arial"/>
            <w:b w:val="0"/>
            <w:i/>
            <w:strike w:val="0"/>
            <w:noProof w:val="0"/>
            <w:color w:val="0077CC"/>
            <w:position w:val="0"/>
            <w:sz w:val="20"/>
            <w:u w:val="single"/>
            <w:vertAlign w:val="baseline"/>
          </w:rPr>
          <w:t>“Kedi”</w:t>
        </w:r>
      </w:hyperlink>
      <w:r>
        <w:rPr>
          <w:rFonts w:ascii="arial" w:eastAsia="arial" w:hAnsi="arial" w:cs="arial"/>
          <w:b w:val="0"/>
          <w:i w:val="0"/>
          <w:strike w:val="0"/>
          <w:noProof w:val="0"/>
          <w:color w:val="000000"/>
          <w:position w:val="0"/>
          <w:sz w:val="20"/>
          <w:u w:val="none"/>
          <w:vertAlign w:val="baseline"/>
        </w:rPr>
        <w:t xml:space="preserve">;            </w:t>
      </w:r>
      <w:hyperlink r:id="rId4154" w:history="1">
        <w:r>
          <w:rPr>
            <w:rFonts w:ascii="arial" w:eastAsia="arial" w:hAnsi="arial" w:cs="arial"/>
            <w:b w:val="0"/>
            <w:i/>
            <w:strike w:val="0"/>
            <w:noProof w:val="0"/>
            <w:color w:val="0077CC"/>
            <w:position w:val="0"/>
            <w:sz w:val="20"/>
            <w:u w:val="single"/>
            <w:vertAlign w:val="baseline"/>
          </w:rPr>
          <w:t>“The Lost City of Z”</w:t>
        </w:r>
      </w:hyperlink>
      <w:r>
        <w:rPr>
          <w:rFonts w:ascii="arial" w:eastAsia="arial" w:hAnsi="arial" w:cs="arial"/>
          <w:b w:val="0"/>
          <w:i w:val="0"/>
          <w:strike w:val="0"/>
          <w:noProof w:val="0"/>
          <w:color w:val="000000"/>
          <w:position w:val="0"/>
          <w:sz w:val="20"/>
          <w:u w:val="none"/>
          <w:vertAlign w:val="baseline"/>
        </w:rPr>
        <w:t xml:space="preserve">;            </w:t>
      </w:r>
      <w:hyperlink r:id="rId4155" w:history="1">
        <w:r>
          <w:rPr>
            <w:rFonts w:ascii="arial" w:eastAsia="arial" w:hAnsi="arial" w:cs="arial"/>
            <w:b w:val="0"/>
            <w:i/>
            <w:strike w:val="0"/>
            <w:noProof w:val="0"/>
            <w:color w:val="0077CC"/>
            <w:position w:val="0"/>
            <w:sz w:val="20"/>
            <w:u w:val="single"/>
            <w:vertAlign w:val="baseline"/>
          </w:rPr>
          <w:t>“Mother!”</w:t>
        </w:r>
      </w:hyperlink>
      <w:r>
        <w:rPr>
          <w:rFonts w:ascii="arial" w:eastAsia="arial" w:hAnsi="arial" w:cs="arial"/>
          <w:b w:val="0"/>
          <w:i w:val="0"/>
          <w:strike w:val="0"/>
          <w:noProof w:val="0"/>
          <w:color w:val="000000"/>
          <w:position w:val="0"/>
          <w:sz w:val="20"/>
          <w:u w:val="none"/>
          <w:vertAlign w:val="baseline"/>
        </w:rPr>
        <w:t xml:space="preserve">;            </w:t>
      </w:r>
      <w:hyperlink r:id="rId4156" w:history="1">
        <w:r>
          <w:rPr>
            <w:rFonts w:ascii="arial" w:eastAsia="arial" w:hAnsi="arial" w:cs="arial"/>
            <w:b w:val="0"/>
            <w:i/>
            <w:strike w:val="0"/>
            <w:noProof w:val="0"/>
            <w:color w:val="0077CC"/>
            <w:position w:val="0"/>
            <w:sz w:val="20"/>
            <w:u w:val="single"/>
            <w:vertAlign w:val="baseline"/>
          </w:rPr>
          <w:t>“Mudbound”</w:t>
        </w:r>
      </w:hyperlink>
      <w:r>
        <w:rPr>
          <w:rFonts w:ascii="arial" w:eastAsia="arial" w:hAnsi="arial" w:cs="arial"/>
          <w:b w:val="0"/>
          <w:i w:val="0"/>
          <w:strike w:val="0"/>
          <w:noProof w:val="0"/>
          <w:color w:val="000000"/>
          <w:position w:val="0"/>
          <w:sz w:val="20"/>
          <w:u w:val="none"/>
          <w:vertAlign w:val="baseline"/>
        </w:rPr>
        <w:t xml:space="preserve">;            </w:t>
      </w:r>
      <w:hyperlink r:id="rId4157" w:history="1">
        <w:r>
          <w:rPr>
            <w:rFonts w:ascii="arial" w:eastAsia="arial" w:hAnsi="arial" w:cs="arial"/>
            <w:b w:val="0"/>
            <w:i/>
            <w:strike w:val="0"/>
            <w:noProof w:val="0"/>
            <w:color w:val="0077CC"/>
            <w:position w:val="0"/>
            <w:sz w:val="20"/>
            <w:u w:val="single"/>
            <w:vertAlign w:val="baseline"/>
          </w:rPr>
          <w:t>“My Journey Through French Cinema”</w:t>
        </w:r>
      </w:hyperlink>
      <w:r>
        <w:rPr>
          <w:rFonts w:ascii="arial" w:eastAsia="arial" w:hAnsi="arial" w:cs="arial"/>
          <w:b w:val="0"/>
          <w:i w:val="0"/>
          <w:strike w:val="0"/>
          <w:noProof w:val="0"/>
          <w:color w:val="000000"/>
          <w:position w:val="0"/>
          <w:sz w:val="20"/>
          <w:u w:val="none"/>
          <w:vertAlign w:val="baseline"/>
        </w:rPr>
        <w:t xml:space="preserve">;            </w:t>
      </w:r>
      <w:hyperlink r:id="rId4158" w:history="1">
        <w:r>
          <w:rPr>
            <w:rFonts w:ascii="arial" w:eastAsia="arial" w:hAnsi="arial" w:cs="arial"/>
            <w:b w:val="0"/>
            <w:i/>
            <w:strike w:val="0"/>
            <w:noProof w:val="0"/>
            <w:color w:val="0077CC"/>
            <w:position w:val="0"/>
            <w:sz w:val="20"/>
            <w:u w:val="single"/>
            <w:vertAlign w:val="baseline"/>
          </w:rPr>
          <w:t>“Norman: The Moderate Rise and Tragic Fall of a New York Fixer”</w:t>
        </w:r>
      </w:hyperlink>
      <w:r>
        <w:rPr>
          <w:rFonts w:ascii="arial" w:eastAsia="arial" w:hAnsi="arial" w:cs="arial"/>
          <w:b w:val="0"/>
          <w:i w:val="0"/>
          <w:strike w:val="0"/>
          <w:noProof w:val="0"/>
          <w:color w:val="000000"/>
          <w:position w:val="0"/>
          <w:sz w:val="20"/>
          <w:u w:val="none"/>
          <w:vertAlign w:val="baseline"/>
        </w:rPr>
        <w:t xml:space="preserve">;            </w:t>
      </w:r>
      <w:hyperlink r:id="rId4159" w:history="1">
        <w:r>
          <w:rPr>
            <w:rFonts w:ascii="arial" w:eastAsia="arial" w:hAnsi="arial" w:cs="arial"/>
            <w:b w:val="0"/>
            <w:i/>
            <w:strike w:val="0"/>
            <w:noProof w:val="0"/>
            <w:color w:val="0077CC"/>
            <w:position w:val="0"/>
            <w:sz w:val="20"/>
            <w:u w:val="single"/>
            <w:vertAlign w:val="baseline"/>
          </w:rPr>
          <w:t>“The Ornithologist”</w:t>
        </w:r>
      </w:hyperlink>
      <w:r>
        <w:rPr>
          <w:rFonts w:ascii="arial" w:eastAsia="arial" w:hAnsi="arial" w:cs="arial"/>
          <w:b w:val="0"/>
          <w:i w:val="0"/>
          <w:strike w:val="0"/>
          <w:noProof w:val="0"/>
          <w:color w:val="000000"/>
          <w:position w:val="0"/>
          <w:sz w:val="20"/>
          <w:u w:val="none"/>
          <w:vertAlign w:val="baseline"/>
        </w:rPr>
        <w:t xml:space="preserve">;            </w:t>
      </w:r>
      <w:hyperlink r:id="rId4160" w:history="1">
        <w:r>
          <w:rPr>
            <w:rFonts w:ascii="arial" w:eastAsia="arial" w:hAnsi="arial" w:cs="arial"/>
            <w:b w:val="0"/>
            <w:i/>
            <w:strike w:val="0"/>
            <w:noProof w:val="0"/>
            <w:color w:val="0077CC"/>
            <w:position w:val="0"/>
            <w:sz w:val="20"/>
            <w:u w:val="single"/>
            <w:vertAlign w:val="baseline"/>
          </w:rPr>
          <w:t>“Patti Cake$”</w:t>
        </w:r>
      </w:hyperlink>
      <w:r>
        <w:rPr>
          <w:rFonts w:ascii="arial" w:eastAsia="arial" w:hAnsi="arial" w:cs="arial"/>
          <w:b w:val="0"/>
          <w:i w:val="0"/>
          <w:strike w:val="0"/>
          <w:noProof w:val="0"/>
          <w:color w:val="000000"/>
          <w:position w:val="0"/>
          <w:sz w:val="20"/>
          <w:u w:val="none"/>
          <w:vertAlign w:val="baseline"/>
        </w:rPr>
        <w:t xml:space="preserve">;            </w:t>
      </w:r>
      <w:hyperlink r:id="rId4161" w:history="1">
        <w:r>
          <w:rPr>
            <w:rFonts w:ascii="arial" w:eastAsia="arial" w:hAnsi="arial" w:cs="arial"/>
            <w:b w:val="0"/>
            <w:i/>
            <w:strike w:val="0"/>
            <w:noProof w:val="0"/>
            <w:color w:val="0077CC"/>
            <w:position w:val="0"/>
            <w:sz w:val="20"/>
            <w:u w:val="single"/>
            <w:vertAlign w:val="baseline"/>
          </w:rPr>
          <w:t>“Personal Shopper”</w:t>
        </w:r>
      </w:hyperlink>
      <w:r>
        <w:rPr>
          <w:rFonts w:ascii="arial" w:eastAsia="arial" w:hAnsi="arial" w:cs="arial"/>
          <w:b w:val="0"/>
          <w:i w:val="0"/>
          <w:strike w:val="0"/>
          <w:noProof w:val="0"/>
          <w:color w:val="000000"/>
          <w:position w:val="0"/>
          <w:sz w:val="20"/>
          <w:u w:val="none"/>
          <w:vertAlign w:val="baseline"/>
        </w:rPr>
        <w:t xml:space="preserve">; “The Post”;            </w:t>
      </w:r>
      <w:hyperlink r:id="rId4162" w:history="1">
        <w:r>
          <w:rPr>
            <w:rFonts w:ascii="arial" w:eastAsia="arial" w:hAnsi="arial" w:cs="arial"/>
            <w:b w:val="0"/>
            <w:i/>
            <w:strike w:val="0"/>
            <w:noProof w:val="0"/>
            <w:color w:val="0077CC"/>
            <w:position w:val="0"/>
            <w:sz w:val="20"/>
            <w:u w:val="single"/>
            <w:vertAlign w:val="baseline"/>
          </w:rPr>
          <w:t>“Professor Marston and the Wonder Women”</w:t>
        </w:r>
      </w:hyperlink>
      <w:r>
        <w:rPr>
          <w:rFonts w:ascii="arial" w:eastAsia="arial" w:hAnsi="arial" w:cs="arial"/>
          <w:b w:val="0"/>
          <w:i w:val="0"/>
          <w:strike w:val="0"/>
          <w:noProof w:val="0"/>
          <w:color w:val="000000"/>
          <w:position w:val="0"/>
          <w:sz w:val="20"/>
          <w:u w:val="none"/>
          <w:vertAlign w:val="baseline"/>
        </w:rPr>
        <w:t xml:space="preserve">; “Quest”;            </w:t>
      </w:r>
      <w:hyperlink r:id="rId4163" w:history="1">
        <w:r>
          <w:rPr>
            <w:rFonts w:ascii="arial" w:eastAsia="arial" w:hAnsi="arial" w:cs="arial"/>
            <w:b w:val="0"/>
            <w:i/>
            <w:strike w:val="0"/>
            <w:noProof w:val="0"/>
            <w:color w:val="0077CC"/>
            <w:position w:val="0"/>
            <w:sz w:val="20"/>
            <w:u w:val="single"/>
            <w:vertAlign w:val="baseline"/>
          </w:rPr>
          <w:t>“Song to Song”</w:t>
        </w:r>
      </w:hyperlink>
      <w:r>
        <w:rPr>
          <w:rFonts w:ascii="arial" w:eastAsia="arial" w:hAnsi="arial" w:cs="arial"/>
          <w:b w:val="0"/>
          <w:i w:val="0"/>
          <w:strike w:val="0"/>
          <w:noProof w:val="0"/>
          <w:color w:val="000000"/>
          <w:position w:val="0"/>
          <w:sz w:val="20"/>
          <w:u w:val="none"/>
          <w:vertAlign w:val="baseline"/>
        </w:rPr>
        <w:t xml:space="preserve">;            </w:t>
      </w:r>
      <w:hyperlink r:id="rId4164" w:history="1">
        <w:r>
          <w:rPr>
            <w:rFonts w:ascii="arial" w:eastAsia="arial" w:hAnsi="arial" w:cs="arial"/>
            <w:b w:val="0"/>
            <w:i/>
            <w:strike w:val="0"/>
            <w:noProof w:val="0"/>
            <w:color w:val="0077CC"/>
            <w:position w:val="0"/>
            <w:sz w:val="20"/>
            <w:u w:val="single"/>
            <w:vertAlign w:val="baseline"/>
          </w:rPr>
          <w:t>“Tonsler Park”</w:t>
        </w:r>
      </w:hyperlink>
      <w:r>
        <w:rPr>
          <w:rFonts w:ascii="arial" w:eastAsia="arial" w:hAnsi="arial" w:cs="arial"/>
          <w:b w:val="0"/>
          <w:i w:val="0"/>
          <w:strike w:val="0"/>
          <w:noProof w:val="0"/>
          <w:color w:val="000000"/>
          <w:position w:val="0"/>
          <w:sz w:val="20"/>
          <w:u w:val="none"/>
          <w:vertAlign w:val="baseline"/>
        </w:rPr>
        <w:t xml:space="preserve">;            </w:t>
      </w:r>
      <w:hyperlink r:id="rId4165" w:history="1">
        <w:r>
          <w:rPr>
            <w:rFonts w:ascii="arial" w:eastAsia="arial" w:hAnsi="arial" w:cs="arial"/>
            <w:b w:val="0"/>
            <w:i/>
            <w:strike w:val="0"/>
            <w:noProof w:val="0"/>
            <w:color w:val="0077CC"/>
            <w:position w:val="0"/>
            <w:sz w:val="20"/>
            <w:u w:val="single"/>
            <w:vertAlign w:val="baseline"/>
          </w:rPr>
          <w:t>“Twin Peaks: The Return”</w:t>
        </w:r>
      </w:hyperlink>
      <w:r>
        <w:rPr>
          <w:rFonts w:ascii="arial" w:eastAsia="arial" w:hAnsi="arial" w:cs="arial"/>
          <w:b w:val="0"/>
          <w:i w:val="0"/>
          <w:strike w:val="0"/>
          <w:noProof w:val="0"/>
          <w:color w:val="000000"/>
          <w:position w:val="0"/>
          <w:sz w:val="20"/>
          <w:u w:val="none"/>
          <w:vertAlign w:val="baseline"/>
        </w:rPr>
        <w:t xml:space="preserve">;            </w:t>
      </w:r>
      <w:hyperlink r:id="rId4166" w:history="1">
        <w:r>
          <w:rPr>
            <w:rFonts w:ascii="arial" w:eastAsia="arial" w:hAnsi="arial" w:cs="arial"/>
            <w:b w:val="0"/>
            <w:i/>
            <w:strike w:val="0"/>
            <w:noProof w:val="0"/>
            <w:color w:val="0077CC"/>
            <w:position w:val="0"/>
            <w:sz w:val="20"/>
            <w:u w:val="single"/>
            <w:vertAlign w:val="baseline"/>
          </w:rPr>
          <w:t>“The Woman Who Left”</w:t>
        </w:r>
      </w:hyperlink>
      <w:r>
        <w:rPr>
          <w:rFonts w:ascii="arial" w:eastAsia="arial" w:hAnsi="arial" w:cs="arial"/>
          <w:b w:val="0"/>
          <w:i w:val="0"/>
          <w:strike w:val="0"/>
          <w:noProof w:val="0"/>
          <w:color w:val="000000"/>
          <w:position w:val="0"/>
          <w:sz w:val="20"/>
          <w:u w:val="none"/>
          <w:vertAlign w:val="baseline"/>
        </w:rPr>
        <w:t xml:space="preserve">;            </w:t>
      </w:r>
      <w:hyperlink r:id="rId4167" w:history="1">
        <w:r>
          <w:rPr>
            <w:rFonts w:ascii="arial" w:eastAsia="arial" w:hAnsi="arial" w:cs="arial"/>
            <w:b w:val="0"/>
            <w:i/>
            <w:strike w:val="0"/>
            <w:noProof w:val="0"/>
            <w:color w:val="0077CC"/>
            <w:position w:val="0"/>
            <w:sz w:val="20"/>
            <w:u w:val="single"/>
            <w:vertAlign w:val="baseline"/>
          </w:rPr>
          <w:t>“Wonderstruck.”</w:t>
        </w:r>
      </w:hyperlink>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A.O. Scott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lot to feel bad about in 2017: plenty of reasons to take offense, get angry, go numb or feel sick to your stomach. If that sentence bummed you out, I’m sorry. (It was an epic year for dubious apologies, too.) But I’m not sorry about this list of the movies — a top 10 and a second 11 — that made me feel other, better ways. Not always cheerful, but enlightened, moved, surprised and gratified. In bad times, we tend to either ask too much or expect too little of art, pretending it might heal or save us, and dismissing it when it doesn’t. Its actual function is much simpler: it keeps us human. That’s what these movies did for me this year.</w:t>
      </w:r>
    </w:p>
    <w:p>
      <w:pPr>
        <w:pStyle w:val="Normal4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w:t>
      </w:r>
      <w:hyperlink r:id="rId4168" w:history="1">
        <w:r>
          <w:rPr>
            <w:rFonts w:ascii="arial" w:eastAsia="arial" w:hAnsi="arial" w:cs="arial"/>
            <w:b w:val="0"/>
            <w:i/>
            <w:strike w:val="0"/>
            <w:noProof w:val="0"/>
            <w:color w:val="0077CC"/>
            <w:position w:val="0"/>
            <w:sz w:val="20"/>
            <w:u w:val="single"/>
            <w:vertAlign w:val="baseline"/>
          </w:rPr>
          <w:t>‘THE FLORIDA PROJECT’</w:t>
        </w:r>
      </w:hyperlink>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promise of an independent, socially conscious, aesthetically adventurous homegrown cinema is spectacularly redeemed in Sean Baker’s latest feature, which managed to be both the most joyful and the most heartbreaking movie of the year. Steeped in the gaudy materialism of Central Florida, animated by Brooklynn Prince’s gleeful spontaneity and anchored by Willem Dafoe’s deep craft, the movie already has a feeling of permanence. Ms. Prince’s Moonee has earned a place in the canon of American mischief alongside the likes of Eloise and Tom Sawyer.</w:t>
      </w:r>
    </w:p>
    <w:p>
      <w:pPr>
        <w:pStyle w:val="Normal4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w:t>
      </w:r>
      <w:hyperlink r:id="rId4169" w:history="1">
        <w:r>
          <w:rPr>
            <w:rFonts w:ascii="arial" w:eastAsia="arial" w:hAnsi="arial" w:cs="arial"/>
            <w:b w:val="0"/>
            <w:i/>
            <w:strike w:val="0"/>
            <w:noProof w:val="0"/>
            <w:color w:val="0077CC"/>
            <w:position w:val="0"/>
            <w:sz w:val="20"/>
            <w:u w:val="single"/>
            <w:vertAlign w:val="baseline"/>
          </w:rPr>
          <w:t>‘LADY BIRD’</w:t>
        </w:r>
      </w:hyperlink>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high school production of Shakespeare, Christine McPherson is cast as “the tempest.” “It’s the titular role!” says her once-and-future best friend — one of many odd, funny and perfectly apt lines in Greta Gerwig’s sort-of-autobiographical coming-of-age story. In its titular role (Christine prefers to be called Lady Bird), Saoirse Ronan is an utterly convincing American 17-year-old, and everyone else in her hectic world is just as sharply and sympathetically drawn. The film’s gentle, affirmative view of friendship, family life and adolescent sexuality is the opposite of sentimental.</w:t>
      </w:r>
    </w:p>
    <w:p>
      <w:pPr>
        <w:pStyle w:val="Normal4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w:t>
      </w:r>
      <w:hyperlink r:id="rId4170" w:history="1">
        <w:r>
          <w:rPr>
            <w:rFonts w:ascii="arial" w:eastAsia="arial" w:hAnsi="arial" w:cs="arial"/>
            <w:b w:val="0"/>
            <w:i/>
            <w:strike w:val="0"/>
            <w:noProof w:val="0"/>
            <w:color w:val="0077CC"/>
            <w:position w:val="0"/>
            <w:sz w:val="20"/>
            <w:u w:val="single"/>
            <w:vertAlign w:val="baseline"/>
          </w:rPr>
          <w:t>‘GET OUT’</w:t>
        </w:r>
      </w:hyperlink>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Peele wrote and directed the inescapable movie of 2017, a work of biting anti-consensus filmmaking that broke box office records. Part of the film’s genius is the way it splinters the mythology of American racial healing and then reassembles the shards into something lacerating and beautiful. Possibly conceived as a mordant punch line to the Obama era, it may turn out to be the inaugural blast of insurgent cinema in the age of Trump.</w:t>
      </w:r>
    </w:p>
    <w:p>
      <w:pPr>
        <w:pStyle w:val="Normal4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w:t>
      </w:r>
      <w:hyperlink r:id="rId4171" w:history="1">
        <w:r>
          <w:rPr>
            <w:rFonts w:ascii="arial" w:eastAsia="arial" w:hAnsi="arial" w:cs="arial"/>
            <w:b w:val="0"/>
            <w:i/>
            <w:strike w:val="0"/>
            <w:noProof w:val="0"/>
            <w:color w:val="0077CC"/>
            <w:position w:val="0"/>
            <w:sz w:val="20"/>
            <w:u w:val="single"/>
            <w:vertAlign w:val="baseline"/>
          </w:rPr>
          <w:t>‘I AM NOT YOUR NEGRO’</w:t>
        </w:r>
      </w:hyperlink>
    </w:p>
    <w:p>
      <w:pPr>
        <w:pStyle w:val="Normal4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Raoul Peck’s </w:t>
      </w:r>
      <w:hyperlink r:id="rId4172" w:history="1">
        <w:r>
          <w:rPr>
            <w:rFonts w:ascii="arial" w:eastAsia="arial" w:hAnsi="arial" w:cs="arial"/>
            <w:b w:val="0"/>
            <w:i/>
            <w:strike w:val="0"/>
            <w:noProof w:val="0"/>
            <w:color w:val="0077CC"/>
            <w:position w:val="0"/>
            <w:sz w:val="20"/>
            <w:u w:val="single"/>
            <w:vertAlign w:val="baseline"/>
          </w:rPr>
          <w:t>documentary</w:t>
        </w:r>
      </w:hyperlink>
      <w:r>
        <w:rPr>
          <w:rFonts w:ascii="arial" w:eastAsia="arial" w:hAnsi="arial" w:cs="arial"/>
          <w:b w:val="0"/>
          <w:i w:val="0"/>
          <w:strike w:val="0"/>
          <w:noProof w:val="0"/>
          <w:color w:val="000000"/>
          <w:position w:val="0"/>
          <w:sz w:val="20"/>
          <w:u w:val="none"/>
          <w:vertAlign w:val="baseline"/>
        </w:rPr>
        <w:t xml:space="preserve"> uses James Baldwin’s words to paint a portrait not only of the writer in his time, but also of the ideas that stretch beyond his work into our own troubled moment. Baldwin wrote about American racism — about the lethal and insidious power of whiteness to distort the nation’s ideals and threaten its humanity — with unequaled vigor, humor and insight. The movie is painful because the truth is painful.</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‘FACES PLACES’</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truth can also be delightful. Which isn’t to say that strong, bitter emotions don’t have a place in the latest auto-documentary by Agnès Varda. In her late 80s, accompanied by a thirtyish artist named JR (who is also credited as director), Ms. Varda roams the French countryside, searching out the remnants of a once-vibrant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tradition. Contemplating some of the sorrows in her own past and the precariousness of the European present, she keeps gloom at bay with her resilient faith in the power of art to conserve and expand human dignity. Every second of this movie proves her right.</w:t>
      </w:r>
    </w:p>
    <w:p>
      <w:pPr>
        <w:pStyle w:val="Normal4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w:t>
      </w:r>
      <w:hyperlink r:id="rId4173" w:history="1">
        <w:r>
          <w:rPr>
            <w:rFonts w:ascii="arial" w:eastAsia="arial" w:hAnsi="arial" w:cs="arial"/>
            <w:b w:val="0"/>
            <w:i/>
            <w:strike w:val="0"/>
            <w:noProof w:val="0"/>
            <w:color w:val="0077CC"/>
            <w:position w:val="0"/>
            <w:sz w:val="20"/>
            <w:u w:val="single"/>
            <w:vertAlign w:val="baseline"/>
          </w:rPr>
          <w:t>PHANTOM THREAD</w:t>
        </w:r>
      </w:hyperlink>
      <w:r>
        <w:rPr>
          <w:rFonts w:ascii="arial" w:eastAsia="arial" w:hAnsi="arial" w:cs="arial"/>
          <w:b w:val="0"/>
          <w:i w:val="0"/>
          <w:strike w:val="0"/>
          <w:noProof w:val="0"/>
          <w:color w:val="000000"/>
          <w:position w:val="0"/>
          <w:sz w:val="20"/>
          <w:u w:val="none"/>
          <w:vertAlign w:val="baseline"/>
        </w:rPr>
        <w: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movies that satisfy the hunger for relevance, the need to see the urgent issues of the day reflected on screen. Paul Thomas Anderson’s eighth feature — which may also be Daniel Day-Lewis’s last movie — is emphatically and sublimely not one of them. It awakens other appetites, longings that are too often neglected: for beauty, for strangeness, for the delirious, heedless pursuit of perfection. I’ve only seen this film once (it opens at Christmastime), and I’m sure it has its flaws. I will happily watch it another dozen times until I find them all.</w:t>
      </w:r>
    </w:p>
    <w:p>
      <w:pPr>
        <w:pStyle w:val="Normal4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 </w:t>
      </w:r>
      <w:hyperlink r:id="rId4174" w:history="1">
        <w:r>
          <w:rPr>
            <w:rFonts w:ascii="arial" w:eastAsia="arial" w:hAnsi="arial" w:cs="arial"/>
            <w:b w:val="0"/>
            <w:i/>
            <w:strike w:val="0"/>
            <w:noProof w:val="0"/>
            <w:color w:val="0077CC"/>
            <w:position w:val="0"/>
            <w:sz w:val="20"/>
            <w:u w:val="single"/>
            <w:vertAlign w:val="baseline"/>
          </w:rPr>
          <w:t>‘A FANTASTIC WOMAN’</w:t>
        </w:r>
      </w:hyperlink>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Sebastián Lelio’s portrait of Marina, a transgender woman mourning the death of her lover and facing the hostility of his family, is at once bluntly realistic and ripely melodramatic, polemical and poetic, pointed and, well, fantastical. Daniela Vega, who plays Marina, doesn’t show up on screen right away, but once she does (singing a torch song in a nightclub in Santiago, Chile), the camera never leaves her for long. What it finds in the planes of her face is some of the glamour of old-time movie stars — hints of Greta Garbo, Joan Crawford, Anna Magnani and Lauren Bacall — and even more of the emotional authenticity that made them stars in the first place.</w:t>
      </w:r>
    </w:p>
    <w:p>
      <w:pPr>
        <w:pStyle w:val="Normal4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 </w:t>
      </w:r>
      <w:hyperlink r:id="rId4175" w:history="1">
        <w:r>
          <w:rPr>
            <w:rFonts w:ascii="arial" w:eastAsia="arial" w:hAnsi="arial" w:cs="arial"/>
            <w:b w:val="0"/>
            <w:i/>
            <w:strike w:val="0"/>
            <w:noProof w:val="0"/>
            <w:color w:val="0077CC"/>
            <w:position w:val="0"/>
            <w:sz w:val="20"/>
            <w:u w:val="single"/>
            <w:vertAlign w:val="baseline"/>
          </w:rPr>
          <w:t>‘GRADUATION’</w:t>
        </w:r>
      </w:hyperlink>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kid-goes-to-college movie has emerged as a minor American genre. This year’s examples include “Lady Bird,” “The Meyerowitz Stories (New and Selected)” and “Brad’s Status,” all of which offer gently comical perspectives on a familiar rite of passage. Cristian Mungiu, the Romanian director of “4 Months, 3 Weeks and 2 Days” and “Beyond the Hills,” offers a grimmer view. A provincial doctor wants his daughter to attend university in England, and is willing to compromise his ideals to ensure that she can. A family drama and an ethical thriller, Mr. Mungiu’s film is an indictment of the everyday corruption that festers not only in Romania, but everywhere selfishness has become the supreme social value.</w:t>
      </w:r>
    </w:p>
    <w:p>
      <w:pPr>
        <w:pStyle w:val="Normal4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 </w:t>
      </w:r>
      <w:hyperlink r:id="rId4176" w:history="1">
        <w:r>
          <w:rPr>
            <w:rFonts w:ascii="arial" w:eastAsia="arial" w:hAnsi="arial" w:cs="arial"/>
            <w:b w:val="0"/>
            <w:i/>
            <w:strike w:val="0"/>
            <w:noProof w:val="0"/>
            <w:color w:val="0077CC"/>
            <w:position w:val="0"/>
            <w:sz w:val="20"/>
            <w:u w:val="single"/>
            <w:vertAlign w:val="baseline"/>
          </w:rPr>
          <w:t>‘A QUIET PASSION’</w:t>
        </w:r>
      </w:hyperlink>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so quiet, really. As Emily Dickinson, Cynthia Nixon is forthright, sometimes abrasive, often funny and never less than thrilling company. Terence Davies’s blithely unconventional biopic glides through Dickinson’s life with poetic compression and musical grace, illuminating both her temperament and the austere, intellectually intense 19th-century New England environment that nurtured and constrained her gifts.</w:t>
      </w:r>
    </w:p>
    <w:p>
      <w:pPr>
        <w:pStyle w:val="Normal4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 </w:t>
      </w:r>
      <w:hyperlink r:id="rId4177" w:history="1">
        <w:r>
          <w:rPr>
            <w:rFonts w:ascii="arial" w:eastAsia="arial" w:hAnsi="arial" w:cs="arial"/>
            <w:b w:val="0"/>
            <w:i/>
            <w:strike w:val="0"/>
            <w:noProof w:val="0"/>
            <w:color w:val="0077CC"/>
            <w:position w:val="0"/>
            <w:sz w:val="20"/>
            <w:u w:val="single"/>
            <w:vertAlign w:val="baseline"/>
          </w:rPr>
          <w:t>‘WAR FOR THE PLANET OF THE APES’</w:t>
        </w:r>
      </w:hyperlink>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has human extinction seemed so richly merited, and rarely has digital ingenuity been put to such sublime use. The third installment in the revived series is an epic of national founding, with echoes of the Aeneid and the Book of Exodus. Somber and exciting, the film, directed by Matt Reeves, shows how large-scale action filmmaking can explore political and moral matters without bogging down in pretentiousness. Andy Serkis remains the key to the enterprise. His performance as Caesar, spanning three movies, is one of the great feats of acting in modern movies, a breathtaking fusion of technological magic and solid thespian craft.</w:t>
      </w:r>
    </w:p>
    <w:p>
      <w:pPr>
        <w:pStyle w:val="Normal4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ALSO (in alphabetical order): </w:t>
      </w:r>
      <w:hyperlink r:id="rId4178" w:history="1">
        <w:r>
          <w:rPr>
            <w:rFonts w:ascii="arial" w:eastAsia="arial" w:hAnsi="arial" w:cs="arial"/>
            <w:b w:val="0"/>
            <w:i/>
            <w:strike w:val="0"/>
            <w:noProof w:val="0"/>
            <w:color w:val="0077CC"/>
            <w:position w:val="0"/>
            <w:sz w:val="20"/>
            <w:u w:val="single"/>
            <w:vertAlign w:val="baseline"/>
          </w:rPr>
          <w:t>“The Bad Batch”</w:t>
        </w:r>
      </w:hyperlink>
      <w:r>
        <w:rPr>
          <w:rFonts w:ascii="arial" w:eastAsia="arial" w:hAnsi="arial" w:cs="arial"/>
          <w:b w:val="0"/>
          <w:i w:val="0"/>
          <w:strike w:val="0"/>
          <w:noProof w:val="0"/>
          <w:color w:val="000000"/>
          <w:position w:val="0"/>
          <w:sz w:val="20"/>
          <w:u w:val="none"/>
          <w:vertAlign w:val="baseline"/>
        </w:rPr>
        <w:t xml:space="preserve">;            </w:t>
      </w:r>
      <w:hyperlink r:id="rId4179" w:history="1">
        <w:r>
          <w:rPr>
            <w:rFonts w:ascii="arial" w:eastAsia="arial" w:hAnsi="arial" w:cs="arial"/>
            <w:b w:val="0"/>
            <w:i/>
            <w:strike w:val="0"/>
            <w:noProof w:val="0"/>
            <w:color w:val="0077CC"/>
            <w:position w:val="0"/>
            <w:sz w:val="20"/>
            <w:u w:val="single"/>
            <w:vertAlign w:val="baseline"/>
          </w:rPr>
          <w:t>“BPM (Beats Per Minute)”</w:t>
        </w:r>
      </w:hyperlink>
      <w:r>
        <w:rPr>
          <w:rFonts w:ascii="arial" w:eastAsia="arial" w:hAnsi="arial" w:cs="arial"/>
          <w:b w:val="0"/>
          <w:i w:val="0"/>
          <w:strike w:val="0"/>
          <w:noProof w:val="0"/>
          <w:color w:val="000000"/>
          <w:position w:val="0"/>
          <w:sz w:val="20"/>
          <w:u w:val="none"/>
          <w:vertAlign w:val="baseline"/>
        </w:rPr>
        <w:t xml:space="preserve">;            </w:t>
      </w:r>
      <w:hyperlink r:id="rId4180" w:history="1">
        <w:r>
          <w:rPr>
            <w:rFonts w:ascii="arial" w:eastAsia="arial" w:hAnsi="arial" w:cs="arial"/>
            <w:b w:val="0"/>
            <w:i/>
            <w:strike w:val="0"/>
            <w:noProof w:val="0"/>
            <w:color w:val="0077CC"/>
            <w:position w:val="0"/>
            <w:sz w:val="20"/>
            <w:u w:val="single"/>
            <w:vertAlign w:val="baseline"/>
          </w:rPr>
          <w:t>“Call Me by Your Name”</w:t>
        </w:r>
      </w:hyperlink>
      <w:r>
        <w:rPr>
          <w:rFonts w:ascii="arial" w:eastAsia="arial" w:hAnsi="arial" w:cs="arial"/>
          <w:b w:val="0"/>
          <w:i w:val="0"/>
          <w:strike w:val="0"/>
          <w:noProof w:val="0"/>
          <w:color w:val="000000"/>
          <w:position w:val="0"/>
          <w:sz w:val="20"/>
          <w:u w:val="none"/>
          <w:vertAlign w:val="baseline"/>
        </w:rPr>
        <w:t xml:space="preserve">;            </w:t>
      </w:r>
      <w:hyperlink r:id="rId4181" w:history="1">
        <w:r>
          <w:rPr>
            <w:rFonts w:ascii="arial" w:eastAsia="arial" w:hAnsi="arial" w:cs="arial"/>
            <w:b w:val="0"/>
            <w:i/>
            <w:strike w:val="0"/>
            <w:noProof w:val="0"/>
            <w:color w:val="0077CC"/>
            <w:position w:val="0"/>
            <w:sz w:val="20"/>
            <w:u w:val="single"/>
            <w:vertAlign w:val="baseline"/>
          </w:rPr>
          <w:t>“Dawson City: Frozen Time”</w:t>
        </w:r>
      </w:hyperlink>
      <w:r>
        <w:rPr>
          <w:rFonts w:ascii="arial" w:eastAsia="arial" w:hAnsi="arial" w:cs="arial"/>
          <w:b w:val="0"/>
          <w:i w:val="0"/>
          <w:strike w:val="0"/>
          <w:noProof w:val="0"/>
          <w:color w:val="000000"/>
          <w:position w:val="0"/>
          <w:sz w:val="20"/>
          <w:u w:val="none"/>
          <w:vertAlign w:val="baseline"/>
        </w:rPr>
        <w:t xml:space="preserve">;            </w:t>
      </w:r>
      <w:hyperlink r:id="rId4182" w:history="1">
        <w:r>
          <w:rPr>
            <w:rFonts w:ascii="arial" w:eastAsia="arial" w:hAnsi="arial" w:cs="arial"/>
            <w:b w:val="0"/>
            <w:i/>
            <w:strike w:val="0"/>
            <w:noProof w:val="0"/>
            <w:color w:val="0077CC"/>
            <w:position w:val="0"/>
            <w:sz w:val="20"/>
            <w:u w:val="single"/>
            <w:vertAlign w:val="baseline"/>
          </w:rPr>
          <w:t>“I Called Him Morgan”</w:t>
        </w:r>
      </w:hyperlink>
      <w:r>
        <w:rPr>
          <w:rFonts w:ascii="arial" w:eastAsia="arial" w:hAnsi="arial" w:cs="arial"/>
          <w:b w:val="0"/>
          <w:i w:val="0"/>
          <w:strike w:val="0"/>
          <w:noProof w:val="0"/>
          <w:color w:val="000000"/>
          <w:position w:val="0"/>
          <w:sz w:val="20"/>
          <w:u w:val="none"/>
          <w:vertAlign w:val="baseline"/>
        </w:rPr>
        <w:t xml:space="preserve">;            </w:t>
      </w:r>
      <w:hyperlink r:id="rId4183" w:history="1">
        <w:r>
          <w:rPr>
            <w:rFonts w:ascii="arial" w:eastAsia="arial" w:hAnsi="arial" w:cs="arial"/>
            <w:b w:val="0"/>
            <w:i/>
            <w:strike w:val="0"/>
            <w:noProof w:val="0"/>
            <w:color w:val="0077CC"/>
            <w:position w:val="0"/>
            <w:sz w:val="20"/>
            <w:u w:val="single"/>
            <w:vertAlign w:val="baseline"/>
          </w:rPr>
          <w:t>“Logan Lucky”</w:t>
        </w:r>
      </w:hyperlink>
      <w:r>
        <w:rPr>
          <w:rFonts w:ascii="arial" w:eastAsia="arial" w:hAnsi="arial" w:cs="arial"/>
          <w:b w:val="0"/>
          <w:i w:val="0"/>
          <w:strike w:val="0"/>
          <w:noProof w:val="0"/>
          <w:color w:val="000000"/>
          <w:position w:val="0"/>
          <w:sz w:val="20"/>
          <w:u w:val="none"/>
          <w:vertAlign w:val="baseline"/>
        </w:rPr>
        <w:t xml:space="preserve">;            </w:t>
      </w:r>
      <w:hyperlink r:id="rId4184" w:history="1">
        <w:r>
          <w:rPr>
            <w:rFonts w:ascii="arial" w:eastAsia="arial" w:hAnsi="arial" w:cs="arial"/>
            <w:b w:val="0"/>
            <w:i/>
            <w:strike w:val="0"/>
            <w:noProof w:val="0"/>
            <w:color w:val="0077CC"/>
            <w:position w:val="0"/>
            <w:sz w:val="20"/>
            <w:u w:val="single"/>
            <w:vertAlign w:val="baseline"/>
          </w:rPr>
          <w:t>“The Meyerowitz Stories (New and Selected)”</w:t>
        </w:r>
      </w:hyperlink>
      <w:r>
        <w:rPr>
          <w:rFonts w:ascii="arial" w:eastAsia="arial" w:hAnsi="arial" w:cs="arial"/>
          <w:b w:val="0"/>
          <w:i w:val="0"/>
          <w:strike w:val="0"/>
          <w:noProof w:val="0"/>
          <w:color w:val="000000"/>
          <w:position w:val="0"/>
          <w:sz w:val="20"/>
          <w:u w:val="none"/>
          <w:vertAlign w:val="baseline"/>
        </w:rPr>
        <w:t xml:space="preserve">;            </w:t>
      </w:r>
      <w:hyperlink r:id="rId4185" w:history="1">
        <w:r>
          <w:rPr>
            <w:rFonts w:ascii="arial" w:eastAsia="arial" w:hAnsi="arial" w:cs="arial"/>
            <w:b w:val="0"/>
            <w:i/>
            <w:strike w:val="0"/>
            <w:noProof w:val="0"/>
            <w:color w:val="0077CC"/>
            <w:position w:val="0"/>
            <w:sz w:val="20"/>
            <w:u w:val="single"/>
            <w:vertAlign w:val="baseline"/>
          </w:rPr>
          <w:t>“Mudbound”</w:t>
        </w:r>
      </w:hyperlink>
      <w:r>
        <w:rPr>
          <w:rFonts w:ascii="arial" w:eastAsia="arial" w:hAnsi="arial" w:cs="arial"/>
          <w:b w:val="0"/>
          <w:i w:val="0"/>
          <w:strike w:val="0"/>
          <w:noProof w:val="0"/>
          <w:color w:val="000000"/>
          <w:position w:val="0"/>
          <w:sz w:val="20"/>
          <w:u w:val="none"/>
          <w:vertAlign w:val="baseline"/>
        </w:rPr>
        <w:t xml:space="preserve">;            </w:t>
      </w:r>
      <w:hyperlink r:id="rId4186" w:history="1">
        <w:r>
          <w:rPr>
            <w:rFonts w:ascii="arial" w:eastAsia="arial" w:hAnsi="arial" w:cs="arial"/>
            <w:b w:val="0"/>
            <w:i/>
            <w:strike w:val="0"/>
            <w:noProof w:val="0"/>
            <w:color w:val="0077CC"/>
            <w:position w:val="0"/>
            <w:sz w:val="20"/>
            <w:u w:val="single"/>
            <w:vertAlign w:val="baseline"/>
          </w:rPr>
          <w:t>“Okja”</w:t>
        </w:r>
      </w:hyperlink>
      <w:r>
        <w:rPr>
          <w:rFonts w:ascii="arial" w:eastAsia="arial" w:hAnsi="arial" w:cs="arial"/>
          <w:b w:val="0"/>
          <w:i w:val="0"/>
          <w:strike w:val="0"/>
          <w:noProof w:val="0"/>
          <w:color w:val="000000"/>
          <w:position w:val="0"/>
          <w:sz w:val="20"/>
          <w:u w:val="none"/>
          <w:vertAlign w:val="baseline"/>
        </w:rPr>
        <w:t xml:space="preserve">; “The Post”;            </w:t>
      </w:r>
      <w:hyperlink r:id="rId4187" w:history="1">
        <w:r>
          <w:rPr>
            <w:rFonts w:ascii="arial" w:eastAsia="arial" w:hAnsi="arial" w:cs="arial"/>
            <w:b w:val="0"/>
            <w:i/>
            <w:strike w:val="0"/>
            <w:noProof w:val="0"/>
            <w:color w:val="0077CC"/>
            <w:position w:val="0"/>
            <w:sz w:val="20"/>
            <w:u w:val="single"/>
            <w:vertAlign w:val="baseline"/>
          </w:rPr>
          <w:t>“The Shape of Water.”</w:t>
        </w:r>
      </w:hyperlink>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best movies of 2017 included, clockwise from top left: “Dunkirk,” “Get Out,” “The Florida Project,” “Lady Bird,” “Okja” and “Wonder Woman.” (PHOTOGRAPH BY Warner Bros.; Universal Pictures; A24; Merrick Morton/A24; Netflix; Clay Enos/Warner Bros FOR THE NEW YORK TIMES)</w:t>
      </w:r>
    </w:p>
    <w:p>
      <w:pPr>
        <w:pStyle w:val="Normal4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467"/>
        <w:keepNext w:val="0"/>
        <w:numPr>
          <w:numId w:val="42"/>
        </w:numPr>
        <w:spacing w:before="240" w:after="0" w:line="260" w:lineRule="atLeast"/>
        <w:ind w:right="0"/>
        <w:jc w:val="both"/>
      </w:pPr>
      <w:hyperlink r:id="rId4188" w:history="1">
        <w:r>
          <w:rPr>
            <w:rFonts w:ascii="arial" w:eastAsia="arial" w:hAnsi="arial" w:cs="arial"/>
            <w:b w:val="0"/>
            <w:i/>
            <w:strike w:val="0"/>
            <w:color w:val="0077CC"/>
            <w:sz w:val="20"/>
            <w:u w:val="single"/>
            <w:vertAlign w:val="baseline"/>
          </w:rPr>
          <w:t>2017 Was a Year of Reckoning in Hollywood. Will 2018 Be the Year of Change?</w:t>
        </w:r>
      </w:hyperlink>
    </w:p>
    <w:p>
      <w:pPr>
        <w:pStyle w:val="Normal467"/>
        <w:keepNext w:val="0"/>
        <w:numPr>
          <w:numId w:val="43"/>
        </w:numPr>
        <w:spacing w:before="240" w:after="0" w:line="260" w:lineRule="atLeast"/>
        <w:ind w:right="0"/>
        <w:jc w:val="both"/>
      </w:pPr>
      <w:hyperlink r:id="rId4189" w:history="1">
        <w:r>
          <w:rPr>
            <w:rFonts w:ascii="arial" w:eastAsia="arial" w:hAnsi="arial" w:cs="arial"/>
            <w:b w:val="0"/>
            <w:i/>
            <w:strike w:val="0"/>
            <w:color w:val="0077CC"/>
            <w:sz w:val="20"/>
            <w:u w:val="single"/>
            <w:vertAlign w:val="baseline"/>
          </w:rPr>
          <w:t>Where to Stream the Best Movies of 2017</w:t>
        </w:r>
      </w:hyperlink>
    </w:p>
    <w:p>
      <w:pPr>
        <w:pStyle w:val="Normal467"/>
        <w:keepNext w:val="0"/>
        <w:numPr>
          <w:numId w:val="44"/>
        </w:numPr>
        <w:spacing w:before="240" w:after="0" w:line="260" w:lineRule="atLeast"/>
        <w:ind w:right="0"/>
        <w:jc w:val="both"/>
      </w:pPr>
      <w:hyperlink r:id="rId4190" w:history="1">
        <w:r>
          <w:rPr>
            <w:rFonts w:ascii="arial" w:eastAsia="arial" w:hAnsi="arial" w:cs="arial"/>
            <w:b w:val="0"/>
            <w:i/>
            <w:strike w:val="0"/>
            <w:color w:val="0077CC"/>
            <w:sz w:val="20"/>
            <w:u w:val="single"/>
            <w:vertAlign w:val="baseline"/>
          </w:rPr>
          <w:t>The Best TV Shows of 2017</w:t>
        </w:r>
      </w:hyperlink>
    </w:p>
    <w:p>
      <w:pPr>
        <w:pStyle w:val="Normal467"/>
        <w:keepNext w:val="0"/>
        <w:numPr>
          <w:numId w:val="45"/>
        </w:numPr>
        <w:spacing w:before="240" w:after="0" w:line="260" w:lineRule="atLeast"/>
        <w:ind w:right="0"/>
        <w:jc w:val="both"/>
      </w:pPr>
      <w:hyperlink r:id="rId4191" w:history="1">
        <w:r>
          <w:rPr>
            <w:rFonts w:ascii="arial" w:eastAsia="arial" w:hAnsi="arial" w:cs="arial"/>
            <w:b w:val="0"/>
            <w:i/>
            <w:strike w:val="0"/>
            <w:color w:val="0077CC"/>
            <w:sz w:val="20"/>
            <w:u w:val="single"/>
            <w:vertAlign w:val="baseline"/>
          </w:rPr>
          <w:t>Where to Watch the Best TV of 2017</w:t>
        </w:r>
      </w:hyperlink>
    </w:p>
    <w:p>
      <w:pPr>
        <w:pStyle w:val="Normal467"/>
        <w:keepNext w:val="0"/>
        <w:numPr>
          <w:numId w:val="46"/>
        </w:numPr>
        <w:spacing w:before="240" w:after="0" w:line="260" w:lineRule="atLeast"/>
        <w:ind w:right="0"/>
        <w:jc w:val="both"/>
      </w:pPr>
      <w:hyperlink r:id="rId4192" w:history="1">
        <w:r>
          <w:rPr>
            <w:rFonts w:ascii="arial" w:eastAsia="arial" w:hAnsi="arial" w:cs="arial"/>
            <w:b w:val="0"/>
            <w:i/>
            <w:strike w:val="0"/>
            <w:color w:val="0077CC"/>
            <w:sz w:val="20"/>
            <w:u w:val="single"/>
            <w:vertAlign w:val="baseline"/>
          </w:rPr>
          <w:t>The Best Performances of 2017</w:t>
        </w:r>
      </w:hyperlink>
    </w:p>
    <w:p>
      <w:pPr>
        <w:pStyle w:val="Normal467"/>
        <w:keepNext w:val="0"/>
        <w:numPr>
          <w:numId w:val="47"/>
        </w:numPr>
        <w:spacing w:before="240" w:after="0" w:line="260" w:lineRule="atLeast"/>
        <w:ind w:right="0"/>
        <w:jc w:val="both"/>
      </w:pPr>
      <w:hyperlink r:id="rId4193" w:history="1">
        <w:r>
          <w:rPr>
            <w:rFonts w:ascii="arial" w:eastAsia="arial" w:hAnsi="arial" w:cs="arial"/>
            <w:b w:val="0"/>
            <w:i/>
            <w:strike w:val="0"/>
            <w:color w:val="0077CC"/>
            <w:sz w:val="20"/>
            <w:u w:val="single"/>
            <w:vertAlign w:val="baseline"/>
          </w:rPr>
          <w:t>The Best Theater of 2017</w:t>
        </w:r>
      </w:hyperlink>
    </w:p>
    <w:p>
      <w:pPr>
        <w:pStyle w:val="Normal467"/>
        <w:keepNext w:val="0"/>
        <w:numPr>
          <w:numId w:val="48"/>
        </w:numPr>
        <w:spacing w:before="240" w:after="0" w:line="260" w:lineRule="atLeast"/>
        <w:ind w:right="0"/>
        <w:jc w:val="both"/>
      </w:pPr>
      <w:hyperlink r:id="rId4194" w:history="1">
        <w:r>
          <w:rPr>
            <w:rFonts w:ascii="arial" w:eastAsia="arial" w:hAnsi="arial" w:cs="arial"/>
            <w:b w:val="0"/>
            <w:i/>
            <w:strike w:val="0"/>
            <w:color w:val="0077CC"/>
            <w:sz w:val="20"/>
            <w:u w:val="single"/>
            <w:vertAlign w:val="baseline"/>
          </w:rPr>
          <w:t>The Best Albums of 2017</w:t>
        </w:r>
      </w:hyperlink>
    </w:p>
    <w:p>
      <w:pPr>
        <w:pStyle w:val="Normal467"/>
        <w:keepNext w:val="0"/>
        <w:numPr>
          <w:numId w:val="49"/>
        </w:numPr>
        <w:spacing w:before="240" w:after="0" w:line="260" w:lineRule="atLeast"/>
        <w:ind w:right="0"/>
        <w:jc w:val="both"/>
      </w:pPr>
      <w:hyperlink r:id="rId4195" w:history="1">
        <w:r>
          <w:rPr>
            <w:rFonts w:ascii="arial" w:eastAsia="arial" w:hAnsi="arial" w:cs="arial"/>
            <w:b w:val="0"/>
            <w:i/>
            <w:strike w:val="0"/>
            <w:color w:val="0077CC"/>
            <w:sz w:val="20"/>
            <w:u w:val="single"/>
            <w:vertAlign w:val="baseline"/>
          </w:rPr>
          <w:t>The 54 Best Songs of 2017</w:t>
        </w:r>
      </w:hyperlink>
    </w:p>
    <w:p>
      <w:pPr>
        <w:pStyle w:val="Normal467"/>
        <w:keepNext w:val="0"/>
        <w:numPr>
          <w:numId w:val="50"/>
        </w:numPr>
        <w:spacing w:before="240" w:after="0" w:line="260" w:lineRule="atLeast"/>
        <w:ind w:right="0"/>
        <w:jc w:val="both"/>
      </w:pPr>
      <w:hyperlink r:id="rId4196" w:history="1">
        <w:r>
          <w:rPr>
            <w:rFonts w:ascii="arial" w:eastAsia="arial" w:hAnsi="arial" w:cs="arial"/>
            <w:b w:val="0"/>
            <w:i/>
            <w:strike w:val="0"/>
            <w:color w:val="0077CC"/>
            <w:sz w:val="20"/>
            <w:u w:val="single"/>
            <w:vertAlign w:val="baseline"/>
          </w:rPr>
          <w:t>The Best Classical Music Performances of 2017</w:t>
        </w:r>
      </w:hyperlink>
    </w:p>
    <w:p>
      <w:pPr>
        <w:pStyle w:val="Normal467"/>
        <w:keepNext w:val="0"/>
        <w:numPr>
          <w:numId w:val="51"/>
        </w:numPr>
        <w:spacing w:before="240" w:after="0" w:line="260" w:lineRule="atLeast"/>
        <w:ind w:right="0"/>
        <w:jc w:val="both"/>
      </w:pPr>
      <w:hyperlink r:id="rId4197" w:history="1">
        <w:r>
          <w:rPr>
            <w:rFonts w:ascii="arial" w:eastAsia="arial" w:hAnsi="arial" w:cs="arial"/>
            <w:b w:val="0"/>
            <w:i/>
            <w:strike w:val="0"/>
            <w:color w:val="0077CC"/>
            <w:sz w:val="20"/>
            <w:u w:val="single"/>
            <w:vertAlign w:val="baseline"/>
          </w:rPr>
          <w:t>The Best Dance of 2017</w:t>
        </w:r>
      </w:hyperlink>
    </w:p>
    <w:p>
      <w:pPr>
        <w:pStyle w:val="Normal467"/>
        <w:keepNext w:val="0"/>
        <w:numPr>
          <w:numId w:val="52"/>
        </w:numPr>
        <w:spacing w:before="240" w:after="0" w:line="260" w:lineRule="atLeast"/>
        <w:ind w:right="0"/>
        <w:jc w:val="both"/>
      </w:pPr>
      <w:hyperlink r:id="rId4198" w:history="1">
        <w:r>
          <w:rPr>
            <w:rFonts w:ascii="arial" w:eastAsia="arial" w:hAnsi="arial" w:cs="arial"/>
            <w:b w:val="0"/>
            <w:i/>
            <w:strike w:val="0"/>
            <w:color w:val="0077CC"/>
            <w:sz w:val="20"/>
            <w:u w:val="single"/>
            <w:vertAlign w:val="baseline"/>
          </w:rPr>
          <w:t>The Best Art of 2017</w:t>
        </w:r>
      </w:hyperlink>
    </w:p>
    <w:p>
      <w:pPr>
        <w:pStyle w:val="Normal4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9, 2018</w:t>
      </w:r>
    </w:p>
    <w:p>
      <w:pPr>
        <w:pStyle w:val="Normal467"/>
      </w:pPr>
    </w:p>
    <w:p>
      <w:pPr>
        <w:pStyle w:val="Normal467"/>
        <w:ind w:left="200"/>
        <w:sectPr>
          <w:type w:val="continuous"/>
          <w:pgMar w:top="840" w:right="1000" w:bottom="840" w:left="1000" w:header="400" w:footer="400"/>
          <w:pgNumType w:fmt="decimal"/>
          <w:cols w:space="720"/>
        </w:sectPr>
      </w:pPr>
      <w:r>
        <w:br/>
      </w:r>
      <w:r>
        <w:pict>
          <v:line id="_x0000_s2744" style="position:absolute;z-index:252931072" from="0,10pt" to="512pt,10pt" strokecolor="black" strokeweight="1pt">
            <v:stroke linestyle="single"/>
          </v:line>
        </w:pict>
      </w:r>
      <w:r>
        <w:rPr>
          <w:rFonts w:ascii="arial" w:eastAsia="arial" w:hAnsi="arial" w:cs="arial"/>
          <w:b/>
          <w:color w:val="767676"/>
          <w:sz w:val="16"/>
        </w:rPr>
        <w:t>End of Document</w:t>
      </w:r>
    </w:p>
    <w:p>
      <w:pPr>
        <w:pStyle w:val="Normal468"/>
        <w:sectPr>
          <w:headerReference w:type="even" r:id="rId4199"/>
          <w:headerReference w:type="default" r:id="rId4200"/>
          <w:footerReference w:type="even" r:id="rId4201"/>
          <w:footerReference w:type="default" r:id="rId4202"/>
          <w:headerReference w:type="first" r:id="rId4203"/>
          <w:footerReference w:type="first" r:id="rId4204"/>
          <w:pgSz w:w="12240" w:h="15840"/>
          <w:pgMar w:top="840" w:right="1000" w:bottom="840" w:left="1000" w:header="400" w:footer="400"/>
          <w:pgNumType w:fmt="decimal"/>
          <w:cols w:space="720"/>
          <w:titlePg w:val="0"/>
        </w:sectPr>
      </w:pPr>
    </w:p>
    <w:p>
      <w:pPr>
        <w:pStyle w:val="Normal468"/>
      </w:pPr>
    </w:p>
    <w:p>
      <w:pPr>
        <w:pStyle w:val="Normal468"/>
      </w:pPr>
      <w:r>
        <w:pict>
          <v:shape id="_x0000_i2745" type="#_x0000_t75" alt="LexisNexis®" style="width:147.75pt;height:30pt">
            <v:imagedata r:id="rId17" o:title=""/>
          </v:shape>
        </w:pict>
      </w:r>
      <w:r>
        <w:cr/>
      </w:r>
    </w:p>
    <w:p>
      <w:pPr>
        <w:pStyle w:val="Heading1466"/>
        <w:keepNext w:val="0"/>
        <w:spacing w:after="200" w:line="340" w:lineRule="atLeast"/>
        <w:ind w:left="0" w:right="0" w:firstLine="0"/>
        <w:jc w:val="center"/>
      </w:pPr>
      <w:hyperlink r:id="rId4205" w:history="1">
        <w:r>
          <w:rPr>
            <w:rFonts w:ascii="arial" w:eastAsia="arial" w:hAnsi="arial" w:cs="arial"/>
            <w:b/>
            <w:i/>
            <w:strike w:val="0"/>
            <w:color w:val="0077CC"/>
            <w:sz w:val="28"/>
            <w:u w:val="single"/>
            <w:vertAlign w:val="baseline"/>
          </w:rPr>
          <w:t>In a Gritty Hong Kong District, Demonstrators Show a Populist Edge</w:t>
        </w:r>
      </w:hyperlink>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2014 Thursday</w:t>
      </w:r>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68"/>
        <w:keepNext w:val="0"/>
        <w:spacing w:after="0" w:line="240" w:lineRule="atLeast"/>
        <w:ind w:right="0"/>
        <w:jc w:val="both"/>
      </w:pPr>
      <w:bookmarkStart w:id="943" w:name="Bookmark_468"/>
      <w:bookmarkEnd w:id="943"/>
    </w:p>
    <w:p>
      <w:pPr>
        <w:pStyle w:val="Normal4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8</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1286 words</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AUSTIN RAMZY and CHRIS BUCKLEY; Alan Wong, Michael Forsythe and Neil Gough contributed reporting.</w:t>
      </w:r>
    </w:p>
    <w:p>
      <w:pPr>
        <w:pStyle w:val="Normal468"/>
        <w:keepNext/>
        <w:spacing w:before="240" w:after="0" w:line="340" w:lineRule="atLeast"/>
        <w:ind w:left="0" w:right="0" w:firstLine="0"/>
        <w:jc w:val="left"/>
      </w:pPr>
      <w:bookmarkStart w:id="944" w:name="Body_466"/>
      <w:bookmarkEnd w:id="944"/>
      <w:r>
        <w:rPr>
          <w:rFonts w:ascii="arial" w:eastAsia="arial" w:hAnsi="arial" w:cs="arial"/>
          <w:b/>
          <w:i w:val="0"/>
          <w:strike w:val="0"/>
          <w:noProof w:val="0"/>
          <w:color w:val="000000"/>
          <w:position w:val="0"/>
          <w:sz w:val="28"/>
          <w:u w:val="none"/>
          <w:vertAlign w:val="baseline"/>
        </w:rPr>
        <w:t>Body</w:t>
      </w:r>
    </w:p>
    <w:p>
      <w:pPr>
        <w:pStyle w:val="Normal468"/>
        <w:spacing w:line="60" w:lineRule="exact"/>
      </w:pPr>
      <w:r>
        <w:pict>
          <v:line id="_x0000_s2746" style="position:absolute;z-index:252932096" from="0,2pt" to="512pt,2pt" strokecolor="#009ddb" strokeweight="2pt">
            <v:stroke linestyle="single"/>
            <w10:wrap type="topAndBottom"/>
          </v:line>
        </w:pict>
      </w:r>
    </w:p>
    <w:p>
      <w:pPr>
        <w:pStyle w:val="Normal468"/>
      </w:pP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HONG KONG -- Elaborately tattooed, adorned in rock-star jewelry and flaunting a shock of flamingo-pink hair, Chan Ming-fai usually sells plastic models of movie superheroes at his shop in Mong Kok, a teeming, neon-soaked part of Hong Kong. Now he volunteers as a helper at the protest camp here.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not, he boasts, the stock profile of the pro-democracy demonstrators who have rattled this global financial capital for nearly two weeks. While the students leading the protest across the harbor cite theories of civil disobedience and quote Gandhi, Mr. Chan is apt to describe his anger with Beijing in terms of the latest ''Transformers'' movie, in which a benevolent China defends Hong Kong from evil metallic aliens.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 bowed to Beijing,'' he said with disgust. ''I love 'Transformers,' but the last one I couldn't stand.''</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face of Hong Kong's pro-democracy movement most seen by the world has been a polite university student encamped near the city government headquarters, but the gritty, lower-class neighborhood of Mong Kok has become a mosh pit of more freewheeling protest, attracting a bigger proportion of workers, shopkeepers, artists, agitators and some outright oddballs.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Thrumming with boisterous indignation, Mong Kok reflects the movement's appeal beyond the university-educated middle class and displays a diversity and combativeness that could be harder for the authorities to bring to heel, making it a key test of the movement's staying power.</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started out as a student-led movement,'' Mr. Chan said. ''But it's now a people's movement. We are not represented by anyone.''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Mong Kok sit-in has its share of undergraduate earnestness -- someone has plastered posters quoting the political philosopher Hannah Arendt -- it has also kindled a populist raucousness that will not be easily curbed, even if student leaders, now negotiating with the government, urge the protesters to withdraw.</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impossible to give up Mong Kok,'' said Kevin Kwong, a 25-year-old Ph.D. student in philosophy at the Chinese University of Hong Kong. He had just woken up from a night sleeping on Nathan Road, a street usually thronged with shoppers. The protest encampment at the government center, in Hong Kong's Admiralty section, is ''under the control of protest groups,'' he said. ''In Mong Kok, there are no leaders, and no groups.''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Irwin Mong, a hyperkinetic 38-year-old bass guitarist with the band Wonder Garl, known by his stage name, 762, said many of the Mong Kok protesters were jaded about politics but had been jolted onto the streets by the sight of the police firing tear gas at demonstrators who surrounded the city government offices Sept. 28. Since then, a stretch of Nathan Road has been filled with residents who felt voiceless under Hong Kong's leadership system. The city's leader is appointed by the Chinese government, after a ballot of a committee of 1,200 members, dominated by the wealthy elite and political operatives beholden to Beijing.</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hate politics,'' Mr. Mong said. ''It's not something you love, but it's something you need to do. It's like removing your cat's poo.''</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has included students, gathered under tents and tarpaulins, and many others, often sporting defiantly flamboyant fashion. A regular visitor has been a volunteer defender who wears a full-face mask and wields a Captain America shield.</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Yung, a photogenic 30-year-old lifeguard, has also provided security for the protesters, dressed like a speedskater in padded knee and elbow guards and a helmet.</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protecting the students, because they're the ones who have the power over the government,'' he said between posing for photographs with admirers. ''If we don't protect them, then society has no conscience.''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most protesters, Mr. Mong, a.k.a. 762, said he did not focus his ire on 689, the dismissive nickname for Hong Kong's leader, Leung Chun-ying, who won the job in 2012 with that many votes in the 1,200-member election committee.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just a puppet,'' Mr. Mong said. ''I hate the system more.''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Mong Kok, a warren of shops, restaurants, hotels and markets on the Kowloon side of the city, is often jammed with mainland Chinese visitors, who come to buy Swiss watches, jewelry and pharmaceutical products that are cheaper and less likely to be fake than those on the mainland, and baby formula less likely to be tainted with poison. For more than a few protesters, resentment of Chinese policies toward Hong Kong merged with antipathy toward the Chinese tourists, a sentiment that sometimes festered into bigotry.</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world's densest neighborhoods, on the north side of Victoria Harbor, Mong Kok is traditionally more culturally Cantonese and more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than the skyscraper-encrusted Hong Kong Island on the south side. Sex is also for sale nearby, and even many Hong Kong people, used to intense crowds, find Mong Kok a trial.</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Regina Ip, a pro-Beijing politician, speaking of the protests there, described it as ''a very sleazy part of Hong Kong.''</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complained that big companies eager to attract mainland Chinese tourists had forced up rents, driving out shops for local residents. The two-block stretch of Nathan Road where the protesters have gathered has 48 jewelry and watch stores facing the street, not counting the many stores tucked away in arcades and on upper floors.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''Hong Kong people come here less and less, because they think it's for Chinese tourists,'' said Stephen Sho, 25, a protester who recently graduated from the engineering program at Hong Kong Polytechnic University. ''All the ordinary shops and small stuff has disappeared.''</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Admiralty site has been filled almost exclusively with protesters, the Mong Kok demonstrators have encountered opposition from neighborhood residents.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dozens of middle-aged men, including some whom the police said belonged to criminal gangs known as triads, tore through the camp, punching and kicking protesters and tearing apart their tents and shelters, until the police sent reinforcements and began hauling the attackers away.</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that, the protesters returned and strengthened their own security with defenders like Captain America and Handsome Lifeguard.</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Mong Kok sit-in has also been the site of rare face-to-face debate between supporters and opponents. In the main tent, anyone can step up and give a two-minute speech broadcast over a loudspeaker.</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Man-dun, 73, a retired hotel manager, took time out from heckling protesters to tell a reporter that he found the students spoiled and arrogant. ''In America, I know, the government would get rid of them very quickly,'' he said. ''So why wait here? Get rid of them.''</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female protesters said they have been sexually harassed and groped by protest opponents. ''Lots of guys say nasty things to me,'' said Kaitlyn Chan, a 17-year-old teahouse waitress with two cats tattooed on her shoulder who has been at the Mong Kok protests from the start. ''I'm not happy, but I don't respond. I have to show tolerance.''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quarrels threaten to escalate into fights, volunteer stewards now rush in to calm tempers while the police keep watch. Protesters have also learned to drown out bellicose opponents by singing ''Happy Birthday'' in English.</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protesters in Mong Kok said they belonged to no organized protest group and boasted that they would be unlikely to leave, even if student leaders strike a deal with the government.</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Chan said he decided to join the protests after the police arrested the 17-year-old student leader Joshua Wong. But now, even if Mr. Wong called for protesters to leave the streets, Mr. Chan said he would stay put.</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not retreat until the government budges,'' he said.</w:t>
      </w:r>
    </w:p>
    <w:p>
      <w:pPr>
        <w:pStyle w:val="Normal468"/>
        <w:keepNext w:val="0"/>
        <w:spacing w:before="240" w:after="0" w:line="260" w:lineRule="atLeast"/>
        <w:ind w:left="0" w:right="0" w:firstLine="0"/>
        <w:jc w:val="left"/>
      </w:pPr>
      <w:r>
        <w:br/>
      </w:r>
      <w:hyperlink r:id="rId4206" w:history="1">
        <w:r>
          <w:rPr>
            <w:rFonts w:ascii="arial" w:eastAsia="arial" w:hAnsi="arial" w:cs="arial"/>
            <w:b w:val="0"/>
            <w:i/>
            <w:strike w:val="0"/>
            <w:color w:val="0077CC"/>
            <w:sz w:val="20"/>
            <w:u w:val="single"/>
            <w:vertAlign w:val="baseline"/>
          </w:rPr>
          <w:t>http://www.nytimes.com/2014/10/09/world/asia/in-a-gritty-hong-kong-district-protests-display-a-populist-edge.html</w:t>
        </w:r>
      </w:hyperlink>
    </w:p>
    <w:p>
      <w:pPr>
        <w:pStyle w:val="Normal4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8"/>
        <w:spacing w:line="60" w:lineRule="exact"/>
      </w:pPr>
      <w:r>
        <w:pict>
          <v:line id="_x0000_s2747" style="position:absolute;z-index:252933120" from="0,2pt" to="512pt,2pt" strokecolor="#009ddb" strokeweight="2pt">
            <v:stroke linestyle="single"/>
            <w10:wrap type="topAndBottom"/>
          </v:line>
        </w:pict>
      </w:r>
    </w:p>
    <w:p>
      <w:pPr>
        <w:pStyle w:val="Normal4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Chan Ming-fai, a democracy supporter, at a protest site in the Mong Kok neighborhood. (PHOTOGRAPH BY ALAN WONG/THE NEW YORK TIMES)       </w:t>
      </w:r>
    </w:p>
    <w:p>
      <w:pPr>
        <w:pStyle w:val="Normal4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2014</w:t>
      </w:r>
    </w:p>
    <w:p>
      <w:pPr>
        <w:pStyle w:val="Normal468"/>
      </w:pPr>
    </w:p>
    <w:p>
      <w:pPr>
        <w:pStyle w:val="Normal468"/>
        <w:ind w:left="200"/>
        <w:sectPr>
          <w:type w:val="continuous"/>
          <w:pgMar w:top="840" w:right="1000" w:bottom="840" w:left="1000" w:header="400" w:footer="400"/>
          <w:pgNumType w:fmt="decimal"/>
          <w:cols w:space="720"/>
        </w:sectPr>
      </w:pPr>
      <w:r>
        <w:br/>
      </w:r>
      <w:r>
        <w:pict>
          <v:line id="_x0000_s2748" style="position:absolute;z-index:252934144" from="0,10pt" to="512pt,10pt" strokecolor="black" strokeweight="1pt">
            <v:stroke linestyle="single"/>
          </v:line>
        </w:pict>
      </w:r>
      <w:r>
        <w:rPr>
          <w:rFonts w:ascii="arial" w:eastAsia="arial" w:hAnsi="arial" w:cs="arial"/>
          <w:b/>
          <w:color w:val="767676"/>
          <w:sz w:val="16"/>
        </w:rPr>
        <w:t>End of Document</w:t>
      </w:r>
    </w:p>
    <w:p>
      <w:pPr>
        <w:pStyle w:val="Normal469"/>
        <w:sectPr>
          <w:headerReference w:type="even" r:id="rId4207"/>
          <w:headerReference w:type="default" r:id="rId4208"/>
          <w:footerReference w:type="even" r:id="rId4209"/>
          <w:footerReference w:type="default" r:id="rId4210"/>
          <w:headerReference w:type="first" r:id="rId4211"/>
          <w:footerReference w:type="first" r:id="rId4212"/>
          <w:pgSz w:w="12240" w:h="15840"/>
          <w:pgMar w:top="840" w:right="1000" w:bottom="840" w:left="1000" w:header="400" w:footer="400"/>
          <w:pgNumType w:fmt="decimal"/>
          <w:cols w:space="720"/>
          <w:titlePg w:val="0"/>
        </w:sectPr>
      </w:pPr>
    </w:p>
    <w:p>
      <w:pPr>
        <w:pStyle w:val="Normal469"/>
      </w:pPr>
    </w:p>
    <w:p>
      <w:pPr>
        <w:pStyle w:val="Normal469"/>
      </w:pPr>
      <w:r>
        <w:pict>
          <v:shape id="_x0000_i2749" type="#_x0000_t75" alt="LexisNexis®" style="width:147.75pt;height:30pt">
            <v:imagedata r:id="rId17" o:title=""/>
          </v:shape>
        </w:pict>
      </w:r>
      <w:r>
        <w:cr/>
      </w:r>
    </w:p>
    <w:p>
      <w:pPr>
        <w:pStyle w:val="Heading1467"/>
        <w:keepNext w:val="0"/>
        <w:spacing w:after="200" w:line="340" w:lineRule="atLeast"/>
        <w:ind w:left="0" w:right="0" w:firstLine="0"/>
        <w:jc w:val="center"/>
      </w:pPr>
      <w:hyperlink r:id="rId4213" w:history="1">
        <w:r>
          <w:rPr>
            <w:rFonts w:ascii="arial" w:eastAsia="arial" w:hAnsi="arial" w:cs="arial"/>
            <w:b/>
            <w:i/>
            <w:strike w:val="0"/>
            <w:color w:val="0077CC"/>
            <w:sz w:val="28"/>
            <w:u w:val="single"/>
            <w:vertAlign w:val="baseline"/>
          </w:rPr>
          <w:t>NEIGHBORHOOD REPORT: EAST VILLAGE;</w:t>
        </w:r>
      </w:hyperlink>
      <w:r>
        <w:br/>
      </w:r>
      <w:hyperlink r:id="rId4214" w:history="1">
        <w:r>
          <w:rPr>
            <w:rFonts w:ascii="arial" w:eastAsia="arial" w:hAnsi="arial" w:cs="arial"/>
            <w:b/>
            <w:i/>
            <w:strike w:val="0"/>
            <w:color w:val="0077CC"/>
            <w:sz w:val="28"/>
            <w:u w:val="single"/>
            <w:vertAlign w:val="baseline"/>
          </w:rPr>
          <w:t>Practicing The Gospel In the Village</w:t>
        </w:r>
      </w:hyperlink>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1994, Sunday, Late Edition - Final</w:t>
      </w:r>
    </w:p>
    <w:p>
      <w:pPr>
        <w:pStyle w:val="Normal469"/>
        <w:keepNext w:val="0"/>
        <w:spacing w:after="0" w:line="240" w:lineRule="atLeast"/>
        <w:ind w:right="0"/>
        <w:jc w:val="both"/>
      </w:pPr>
      <w:bookmarkStart w:id="945" w:name="Bookmark_469"/>
      <w:bookmarkEnd w:id="945"/>
    </w:p>
    <w:p>
      <w:pPr>
        <w:pStyle w:val="Normal4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City Weekly Desk </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13; ; Section 13;  Page 8;  Column 1;  The City Weekly Desk ; Column 1; </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464 words</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DAVIDSON GOLDIN </w:t>
      </w:r>
    </w:p>
    <w:p>
      <w:pPr>
        <w:pStyle w:val="Normal46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DAVIDSON GOLDIN </w:t>
      </w:r>
    </w:p>
    <w:p>
      <w:pPr>
        <w:pStyle w:val="Normal469"/>
        <w:keepNext/>
        <w:spacing w:before="240" w:after="0" w:line="340" w:lineRule="atLeast"/>
        <w:ind w:left="0" w:right="0" w:firstLine="0"/>
        <w:jc w:val="left"/>
      </w:pPr>
      <w:bookmarkStart w:id="946" w:name="Body_467"/>
      <w:bookmarkEnd w:id="946"/>
      <w:r>
        <w:rPr>
          <w:rFonts w:ascii="arial" w:eastAsia="arial" w:hAnsi="arial" w:cs="arial"/>
          <w:b/>
          <w:i w:val="0"/>
          <w:strike w:val="0"/>
          <w:noProof w:val="0"/>
          <w:color w:val="000000"/>
          <w:position w:val="0"/>
          <w:sz w:val="28"/>
          <w:u w:val="none"/>
          <w:vertAlign w:val="baseline"/>
        </w:rPr>
        <w:t>Body</w:t>
      </w:r>
    </w:p>
    <w:p>
      <w:pPr>
        <w:pStyle w:val="Normal469"/>
        <w:spacing w:line="60" w:lineRule="exact"/>
      </w:pPr>
      <w:r>
        <w:pict>
          <v:line id="_x0000_s2750" style="position:absolute;z-index:252935168" from="0,2pt" to="512pt,2pt" strokecolor="#009ddb" strokeweight="2pt">
            <v:stroke linestyle="single"/>
            <w10:wrap type="topAndBottom"/>
          </v:line>
        </w:pict>
      </w:r>
    </w:p>
    <w:p>
      <w:pPr>
        <w:pStyle w:val="Normal469"/>
      </w:pP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George Kuhn arrived at St. Brigid's Roman Catholic Church in 1986. His term as pastor expires next month, and Father George, as he is known, leaves behind two images: that of the admirable defender of the underclass and that of an ideologue who cares more about the homeless than the area's residents.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consider myself an activist," Father Kuhn said during a recent conversation in St. Brigid's, which sits in the heart of the East Village, at Eighth Street and Avenue B. "My mission is practicing the gospel of Jesus. If Jesus says to feed the poor, and the political climate is anti-poor, then the gospel has political implications."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Father Kuhn, 55, first made his presence felt in 1987, when he ignored parent protests and let 10 homeless men stay in the church school. He has been arrested three times for crossing police lines to bring food to squatters in abandoned buildings and once for interfering with efforts to remove squatters. All the charges were dropped.</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became best known in the aftermath of a violent conflict between police officers, neighborhood residents and protesters in August 1988, when police tried to enforce an overnight curfew against the homeless in Tompkins Square Park. He called the police "agents of the businesses and real-estate communities who only care about protecting property values," and turned St. Brigid's into a central meeting place.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admire him. "Father Kuhn has done a fabulous job," said Maria Tawnen, a nurse and a member of St. Brigid's. "He's helped the needy, he's made our school very respectable, he has brought people in our community together. He's taught us that you just don't read the gospel, you need to go out and act on it."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he tried to defend the homeless, he made enemies among politicians and some residents.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"Poor people are the ones who send their children to that church and to live in that neighborhood, but he has found it more important to ally himself with the fringe," said Antonio Pagan, who represents the neighborhood in the City Council and has long been at odds with Father Kuhn. "Whenever there were decisions to be made in the interests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of the community, he's been on the other side."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Hemsley, a member of the Tompkins Square Neighborhood Coalition, said: "He was a zealot, an ideologue, an individual who clothed himself in the sanctity of righteousness and recognized no other position as being valid."</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month Father Kuhn will start a four-month sabbatical at a Vatican institute in California and then be assigned to another church in the metropolitan area. "The problem with staying in the same place for too long is that you get into a rut," he said, "and start believing some of the things that are written about you."   DAVIDSON GOLDIN</w:t>
      </w:r>
    </w:p>
    <w:p>
      <w:pPr>
        <w:pStyle w:val="Normal4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9"/>
        <w:spacing w:line="60" w:lineRule="exact"/>
      </w:pPr>
      <w:r>
        <w:pict>
          <v:line id="_x0000_s2751" style="position:absolute;z-index:252936192" from="0,2pt" to="512pt,2pt" strokecolor="#009ddb" strokeweight="2pt">
            <v:stroke linestyle="single"/>
            <w10:wrap type="topAndBottom"/>
          </v:line>
        </w:pict>
      </w:r>
    </w:p>
    <w:p>
      <w:pPr>
        <w:pStyle w:val="Normal4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Rev. George Kuhn, the controversial pastor of St. Brigid's Roman Catholic Church. (Frances Robets for The New York Times)</w:t>
      </w:r>
    </w:p>
    <w:p>
      <w:pPr>
        <w:pStyle w:val="Normal4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1994</w:t>
      </w:r>
    </w:p>
    <w:p>
      <w:pPr>
        <w:pStyle w:val="Normal469"/>
      </w:pPr>
    </w:p>
    <w:p>
      <w:pPr>
        <w:pStyle w:val="Normal469"/>
        <w:ind w:left="200"/>
        <w:sectPr>
          <w:type w:val="continuous"/>
          <w:pgMar w:top="840" w:right="1000" w:bottom="840" w:left="1000" w:header="400" w:footer="400"/>
          <w:pgNumType w:fmt="decimal"/>
          <w:cols w:space="720"/>
        </w:sectPr>
      </w:pPr>
      <w:r>
        <w:br/>
      </w:r>
      <w:r>
        <w:pict>
          <v:line id="_x0000_s2752" style="position:absolute;z-index:252937216" from="0,10pt" to="512pt,10pt" strokecolor="black" strokeweight="1pt">
            <v:stroke linestyle="single"/>
          </v:line>
        </w:pict>
      </w:r>
      <w:r>
        <w:rPr>
          <w:rFonts w:ascii="arial" w:eastAsia="arial" w:hAnsi="arial" w:cs="arial"/>
          <w:b/>
          <w:color w:val="767676"/>
          <w:sz w:val="16"/>
        </w:rPr>
        <w:t>End of Document</w:t>
      </w:r>
    </w:p>
    <w:p>
      <w:pPr>
        <w:pStyle w:val="Normal470"/>
        <w:sectPr>
          <w:headerReference w:type="even" r:id="rId4215"/>
          <w:headerReference w:type="default" r:id="rId4216"/>
          <w:footerReference w:type="even" r:id="rId4217"/>
          <w:footerReference w:type="default" r:id="rId4218"/>
          <w:headerReference w:type="first" r:id="rId4219"/>
          <w:footerReference w:type="first" r:id="rId4220"/>
          <w:pgSz w:w="12240" w:h="15840"/>
          <w:pgMar w:top="840" w:right="1000" w:bottom="840" w:left="1000" w:header="400" w:footer="400"/>
          <w:pgNumType w:fmt="decimal"/>
          <w:cols w:space="720"/>
          <w:titlePg w:val="0"/>
        </w:sectPr>
      </w:pPr>
    </w:p>
    <w:p>
      <w:pPr>
        <w:pStyle w:val="Normal470"/>
      </w:pPr>
    </w:p>
    <w:p>
      <w:pPr>
        <w:pStyle w:val="Normal470"/>
      </w:pPr>
      <w:r>
        <w:pict>
          <v:shape id="_x0000_i2753" type="#_x0000_t75" alt="LexisNexis®" style="width:147.75pt;height:30pt">
            <v:imagedata r:id="rId17" o:title=""/>
          </v:shape>
        </w:pict>
      </w:r>
      <w:r>
        <w:cr/>
      </w:r>
    </w:p>
    <w:p>
      <w:pPr>
        <w:pStyle w:val="Heading1468"/>
        <w:keepNext w:val="0"/>
        <w:spacing w:after="200" w:line="340" w:lineRule="atLeast"/>
        <w:ind w:left="0" w:right="0" w:firstLine="0"/>
        <w:jc w:val="center"/>
      </w:pPr>
      <w:hyperlink r:id="rId4221" w:history="1">
        <w:r>
          <w:rPr>
            <w:rFonts w:ascii="arial" w:eastAsia="arial" w:hAnsi="arial" w:cs="arial"/>
            <w:b/>
            <w:i/>
            <w:strike w:val="0"/>
            <w:color w:val="0077CC"/>
            <w:sz w:val="28"/>
            <w:u w:val="single"/>
            <w:vertAlign w:val="baseline"/>
          </w:rPr>
          <w:t>How Obama Fell To Earth</w:t>
        </w:r>
      </w:hyperlink>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2008 Friday</w:t>
      </w:r>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70"/>
        <w:keepNext w:val="0"/>
        <w:spacing w:after="0" w:line="240" w:lineRule="atLeast"/>
        <w:ind w:right="0"/>
        <w:jc w:val="both"/>
      </w:pPr>
      <w:bookmarkStart w:id="947" w:name="Bookmark_470"/>
      <w:bookmarkEnd w:id="947"/>
    </w:p>
    <w:p>
      <w:pPr>
        <w:pStyle w:val="Normal4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25; OP-ED COLUMNIST</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794 words</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BROOKS</w:t>
      </w:r>
    </w:p>
    <w:p>
      <w:pPr>
        <w:pStyle w:val="Normal470"/>
        <w:keepNext/>
        <w:spacing w:before="240" w:after="0" w:line="340" w:lineRule="atLeast"/>
        <w:ind w:left="0" w:right="0" w:firstLine="0"/>
        <w:jc w:val="left"/>
      </w:pPr>
      <w:bookmarkStart w:id="948" w:name="Body_468"/>
      <w:bookmarkEnd w:id="948"/>
      <w:r>
        <w:rPr>
          <w:rFonts w:ascii="arial" w:eastAsia="arial" w:hAnsi="arial" w:cs="arial"/>
          <w:b/>
          <w:i w:val="0"/>
          <w:strike w:val="0"/>
          <w:noProof w:val="0"/>
          <w:color w:val="000000"/>
          <w:position w:val="0"/>
          <w:sz w:val="28"/>
          <w:u w:val="none"/>
          <w:vertAlign w:val="baseline"/>
        </w:rPr>
        <w:t>Body</w:t>
      </w:r>
    </w:p>
    <w:p>
      <w:pPr>
        <w:pStyle w:val="Normal470"/>
        <w:spacing w:line="60" w:lineRule="exact"/>
      </w:pPr>
      <w:r>
        <w:pict>
          <v:line id="_x0000_s2754" style="position:absolute;z-index:252938240" from="0,2pt" to="512pt,2pt" strokecolor="#009ddb" strokeweight="2pt">
            <v:stroke linestyle="single"/>
            <w10:wrap type="topAndBottom"/>
          </v:line>
        </w:pict>
      </w:r>
    </w:p>
    <w:p>
      <w:pPr>
        <w:pStyle w:val="Normal470"/>
      </w:pP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in Iowa, Barack Obama promised to be something new -- an unconventional leader who would confront unpleasant truths, embrace novel policies and unify the country. If he had knocked Hillary Clinton out in New Hampshire and entered general-election mode early, this enormously thoughtful man would have become that. </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did not knock her out, and the aura around Obama has changed. Furiously courting Democratic primary voters and apparently exhausted, Obama has emerged as a more conventional politician and a more orthodox liberal. </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sprinkled his debate performance Wednesday night with the sorts of fibs, evasions and hypocrisies that are the stuff of conventional politics. He claimed falsely that his handwriting wasn't on a questionnaire about gun control. He claimed that he had never attacked Clinton for her exaggerations about the Tuzla airport, though his campaign was all over it. Obama piously condemned the practice of lifting other candidates' words out of context, but he has been doing exactly the same thing to John McCain, especially over his 100 years in Iraq comment.</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 also made a pair of grand and cynical promises that are the sign of someone who is thinking more about campaigning than governing. </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made a sweeping read-my-lips pledge never to raise taxes on anybody making less than $200,000 to $250,000 a year. That will make it impossible to address entitlement reform any time in an Obama presidency. It will also make it much harder to afford the vast array of middle-class tax breaks, health care reforms and energy policy Manhattan Projects that he promises to deliver. </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he made an iron vow to get American troops out of Iraq within 16 months. Neither Obama nor anyone else has any clue what the conditions will be like when the next president takes office. He could have responsibly said that he aims to bring the troops home but will make a judgment at the time. Instead, he rigidly locked himself into a policy that will not be fully implemented for another three years. </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Obama is elected, he will either go back on this pledge -- in which case he would destroy his credibility -- or he will risk genocide in the region and a viciously polarizing political war at home. </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there are the cultural issues. Charles Gibson and George Stephanopoulos of ABC News are taking a lot of heat for spending so much time asking about Jeremiah Wright and the ''bitter'' comments. But the fact is that voters want a president who basically shares their values and life experiences. Fairly or not, they look at symbols like Michael Dukakis in a tank, John Kerry's windsurfing or John Edwards's haircut as clues about shared values.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Obama began this ride, he seemed like a transcendent figure who could understand a wide variety of life experiences. But over the past months, things have happened that make him seem more like my old neighbors in Hyde Park in Chicago.</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us love Hyde Park for its diversity and quirkiness, as there are those who love Cambridge and Berkeley. But it is among the more academic and liberal places around. When Obama goes to a church infused with James Cone-style liberation theology, when he makes ill-informed comments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when he bowls a 37 for crying out loud, voters are going to wonder if he's one of them. Obama has to address those doubts, and he has done so poorly up to now. </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inevitable that the period of ''Yes We Can!'' deification would come to an end. It was not inevitable that Obama would now look so vulnerable. He'll win the nomination, but in a matchup against John McCain, he is behind in Florida, Missouri and Ohio, and merely tied in must-win states like Michigan, Minnesota, New Jersey and Pennsylvania. A generic Democrat now beats a generic Republican by 13 points, but Obama is trailing his own party. One in five Democrats say they would vote for McCain over Obama.</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General election voters are different from primary voters. Among them, Obama is lagging among seniors and men. Instead of winning over white high school-educated voters who are tired of Bush and conventional politics, he does worse than previous nominees. John Judis and Ruy Teixeira have estimated a Democrat has to win 45 percent of such voters to take the White House. I've asked several of the most skillful Democratic politicians over the past few weeks, and they all think that's going to be hard.</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months ago, Obama was riding his talents. Clinton has ground him down, and we are now facing an interesting phenomenon. Republicans have long assumed they would lose because of the economy and the sad state of their party. Now, Democrats are deeply worried their nominee will lose in November. </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to 2008. Everybody's miserable. </w:t>
      </w:r>
    </w:p>
    <w:p>
      <w:pPr>
        <w:pStyle w:val="Normal470"/>
        <w:keepNext w:val="0"/>
        <w:spacing w:before="240" w:after="0" w:line="260" w:lineRule="atLeast"/>
        <w:ind w:left="0" w:right="0" w:firstLine="0"/>
        <w:jc w:val="left"/>
      </w:pPr>
      <w:r>
        <w:br/>
      </w:r>
      <w:hyperlink r:id="rId4222" w:history="1">
        <w:r>
          <w:rPr>
            <w:rFonts w:ascii="arial" w:eastAsia="arial" w:hAnsi="arial" w:cs="arial"/>
            <w:b w:val="0"/>
            <w:i/>
            <w:strike w:val="0"/>
            <w:color w:val="0077CC"/>
            <w:sz w:val="20"/>
            <w:u w:val="single"/>
            <w:vertAlign w:val="baseline"/>
          </w:rPr>
          <w:t>http://www.nytimes.com</w:t>
        </w:r>
      </w:hyperlink>
    </w:p>
    <w:p>
      <w:pPr>
        <w:pStyle w:val="Normal4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2008</w:t>
      </w:r>
    </w:p>
    <w:p>
      <w:pPr>
        <w:pStyle w:val="Normal470"/>
      </w:pPr>
    </w:p>
    <w:p>
      <w:pPr>
        <w:pStyle w:val="Normal470"/>
        <w:ind w:left="200"/>
        <w:sectPr>
          <w:type w:val="continuous"/>
          <w:pgMar w:top="840" w:right="1000" w:bottom="840" w:left="1000" w:header="400" w:footer="400"/>
          <w:pgNumType w:fmt="decimal"/>
          <w:cols w:space="720"/>
        </w:sectPr>
      </w:pPr>
      <w:r>
        <w:br/>
      </w:r>
      <w:r>
        <w:pict>
          <v:line id="_x0000_s2755" style="position:absolute;z-index:252939264" from="0,10pt" to="512pt,10pt" strokecolor="black" strokeweight="1pt">
            <v:stroke linestyle="single"/>
          </v:line>
        </w:pict>
      </w:r>
      <w:r>
        <w:rPr>
          <w:rFonts w:ascii="arial" w:eastAsia="arial" w:hAnsi="arial" w:cs="arial"/>
          <w:b/>
          <w:color w:val="767676"/>
          <w:sz w:val="16"/>
        </w:rPr>
        <w:t>End of Document</w:t>
      </w:r>
    </w:p>
    <w:p>
      <w:pPr>
        <w:pStyle w:val="Normal471"/>
        <w:sectPr>
          <w:headerReference w:type="even" r:id="rId4223"/>
          <w:headerReference w:type="default" r:id="rId4224"/>
          <w:footerReference w:type="even" r:id="rId4225"/>
          <w:footerReference w:type="default" r:id="rId4226"/>
          <w:headerReference w:type="first" r:id="rId4227"/>
          <w:footerReference w:type="first" r:id="rId4228"/>
          <w:pgSz w:w="12240" w:h="15840"/>
          <w:pgMar w:top="840" w:right="1000" w:bottom="840" w:left="1000" w:header="400" w:footer="400"/>
          <w:pgNumType w:fmt="decimal"/>
          <w:cols w:space="720"/>
          <w:titlePg w:val="0"/>
        </w:sectPr>
      </w:pPr>
    </w:p>
    <w:p>
      <w:pPr>
        <w:pStyle w:val="Normal471"/>
      </w:pPr>
    </w:p>
    <w:p>
      <w:pPr>
        <w:pStyle w:val="Normal471"/>
      </w:pPr>
      <w:r>
        <w:pict>
          <v:shape id="_x0000_i2756" type="#_x0000_t75" alt="LexisNexis®" style="width:147.75pt;height:30pt">
            <v:imagedata r:id="rId17" o:title=""/>
          </v:shape>
        </w:pict>
      </w:r>
      <w:r>
        <w:cr/>
      </w:r>
    </w:p>
    <w:p>
      <w:pPr>
        <w:pStyle w:val="Heading1469"/>
        <w:keepNext w:val="0"/>
        <w:spacing w:after="200" w:line="340" w:lineRule="atLeast"/>
        <w:ind w:left="0" w:right="0" w:firstLine="0"/>
        <w:jc w:val="center"/>
      </w:pPr>
      <w:hyperlink r:id="rId4229" w:history="1">
        <w:r>
          <w:rPr>
            <w:rFonts w:ascii="arial" w:eastAsia="arial" w:hAnsi="arial" w:cs="arial"/>
            <w:b/>
            <w:i/>
            <w:strike w:val="0"/>
            <w:color w:val="0077CC"/>
            <w:sz w:val="28"/>
            <w:u w:val="single"/>
            <w:vertAlign w:val="baseline"/>
          </w:rPr>
          <w:t>Inequalities</w:t>
        </w:r>
      </w:hyperlink>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2008 Sunday</w:t>
      </w:r>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71"/>
        <w:keepNext w:val="0"/>
        <w:spacing w:after="0" w:line="240" w:lineRule="atLeast"/>
        <w:ind w:right="0"/>
        <w:jc w:val="both"/>
      </w:pPr>
      <w:bookmarkStart w:id="949" w:name="Bookmark_471"/>
      <w:bookmarkEnd w:id="949"/>
    </w:p>
    <w:p>
      <w:pPr>
        <w:pStyle w:val="Normal4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MM; Column 0; Magazine Desk; Pg. 22; IDEA LAB</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842 words</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LARRY M. BARTELS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Larry M. Bartels, a professor of politics at Princeton, is the author of ''Unequal Democracy: The Political Economy of the New Gilded Age.''</w:t>
      </w:r>
    </w:p>
    <w:p>
      <w:pPr>
        <w:pStyle w:val="Normal471"/>
        <w:keepNext/>
        <w:spacing w:before="240" w:after="0" w:line="340" w:lineRule="atLeast"/>
        <w:ind w:left="0" w:right="0" w:firstLine="0"/>
        <w:jc w:val="left"/>
      </w:pPr>
      <w:bookmarkStart w:id="950" w:name="Body_469"/>
      <w:bookmarkEnd w:id="950"/>
      <w:r>
        <w:rPr>
          <w:rFonts w:ascii="arial" w:eastAsia="arial" w:hAnsi="arial" w:cs="arial"/>
          <w:b/>
          <w:i w:val="0"/>
          <w:strike w:val="0"/>
          <w:noProof w:val="0"/>
          <w:color w:val="000000"/>
          <w:position w:val="0"/>
          <w:sz w:val="28"/>
          <w:u w:val="none"/>
          <w:vertAlign w:val="baseline"/>
        </w:rPr>
        <w:t>Body</w:t>
      </w:r>
    </w:p>
    <w:p>
      <w:pPr>
        <w:pStyle w:val="Normal471"/>
        <w:spacing w:line="60" w:lineRule="exact"/>
      </w:pPr>
      <w:r>
        <w:pict>
          <v:line id="_x0000_s2757" style="position:absolute;z-index:252940288" from="0,2pt" to="512pt,2pt" strokecolor="#009ddb" strokeweight="2pt">
            <v:stroke linestyle="single"/>
            <w10:wrap type="topAndBottom"/>
          </v:line>
        </w:pict>
      </w:r>
    </w:p>
    <w:p>
      <w:pPr>
        <w:pStyle w:val="Normal471"/>
      </w:pP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past three decades have seen a momentous shift: The rich became vastly richer while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wages stagnated. Economists say 80 percent of net income gains since 1980 went to people in the top 1 percent of the income distribution, boosting their share of total income to levels unseen since before the Great Depression.</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the historic magnitude of this shift, inequality has thus far had little traction as a political issue. Many Americans seem to accept the conservative view that escalating inequality reflects ''free market'' forces immune to amelioration through public policy. As Treasury Secretary Henry Paulson put it, perhaps a bit defensively, the growing income gap ''is simply an economic reality, and it is neither fair nor useful to blame any political party.'' Paulson's assertion, however, is strongly contradicted by the historical record. While technology, demographic trends and globalization are clearly important, purely economic accounts ignore what may be the most important influence on changing U.S. income distribution -- the contrasting policy choices of Republican and Democratic presidents.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Census Bureau has tracked the economic fortunes of affluent, middle-class and poor American families for six decades. According to my analysis, these tabulations reveal a wide partisan disparity in income growth. The real incomes of middle-class families grew more than twice as fast under Democratic presidents as they did under Republican presidents. Even more remarkable, the real incomes of working-poor families (at the 20th percentile of the income distribution) grew six times as fast when Democrats held the White House. Only the incomes of affluent families were relatively impervious to partisan politics, growing robustly under Democrats and Republicans alike.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cumulative effect of these partisan differences is enormous. If the pattern of income growth under postwar Republican presidents had matched the pattern under Democrats, incomes would be more equal now than they were in 1950 -- a far cry from the contemporary reality of what some observers are calling a New Gilded Age.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might be tempting to suppose that these partisan differences in income growth are a coincidence of timing, merely reflecting the fact that Republicans held the White House through most of the past three decades of slow, unequal growth. The partisan pattern, however, is remarkably consistent throughout the postwar period. Every Republican president since Dwight Eisenhower presided over increasing economic inequality, while only one Democrat -- Jimmy Carter -- did so. (I allow one year for each president's economic policies to take effect, so the recession of 2001 is counted against Clinton, not Bush.)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middle-class and poor people do so much better under Democratic presidents than under Republican presidents, why do so many of them vote for Republicans? One popular answer, advanced by Thomas Frank and others, is that they are alienated by Democratic liberalism on cultural issues like abortion, gay marriage and gender roles. This does not appear to be the case. In recent presidential elections, affluent voters, who tend to be liberal on cultural matters, are about twice as likely as middle-class and poor voters to make their decisions on the basis of their cultural concerns.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better explanation for Republican electoral successes may be that while most voters, rich and poor alike, do vote with their economic interests in mind, they construe those interests in a curiously myopic way. Their choices at the polls are strongly influenced by election-year income growth but only weakly related to economic performance earlier in the president's term. And while Republicans have presided over dismal income growth for middle-class and poor families in most years, they have, remarkably enough, produced robust growth in election years.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have Republican administrations typically presided over strong election-year growth? The pattern probably reflects the fact that presidents have more clout early in their terms than at election time. Republicans have often used that clout to rein in inflation and social spending, producing or prolonging economic contractions that then wear off by the time of the next election. New or newly re-elected Democrats, for their part, have frequently stimulated the economy and expanded employment, producing economic booms that raise all boats in their second and third years but trail off as the next election approaches. As a result, even working-poor families have experienced stronger income growth under Republicans (1.8 percent) than under Democrats (1 percent) in election years.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year looks unusual in this respect, with slow growth likely despite the infusion of substantial tax rebates from an election-year stimulus plan. If that slow growth produces a Republican defeat in November, it will be a rare instance of economic accountability for a party with a long history of delivering meager income gains for most American families. </w:t>
      </w:r>
    </w:p>
    <w:p>
      <w:pPr>
        <w:pStyle w:val="Normal471"/>
        <w:keepNext w:val="0"/>
        <w:spacing w:before="240" w:after="0" w:line="260" w:lineRule="atLeast"/>
        <w:ind w:left="0" w:right="0" w:firstLine="0"/>
        <w:jc w:val="left"/>
      </w:pPr>
      <w:r>
        <w:br/>
      </w:r>
      <w:hyperlink r:id="rId4230" w:history="1">
        <w:r>
          <w:rPr>
            <w:rFonts w:ascii="arial" w:eastAsia="arial" w:hAnsi="arial" w:cs="arial"/>
            <w:b w:val="0"/>
            <w:i/>
            <w:strike w:val="0"/>
            <w:color w:val="0077CC"/>
            <w:sz w:val="20"/>
            <w:u w:val="single"/>
            <w:vertAlign w:val="baseline"/>
          </w:rPr>
          <w:t>http://www.nytimes.com</w:t>
        </w:r>
      </w:hyperlink>
    </w:p>
    <w:p>
      <w:pPr>
        <w:pStyle w:val="Normal4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1"/>
        <w:spacing w:line="60" w:lineRule="exact"/>
      </w:pPr>
      <w:r>
        <w:pict>
          <v:line id="_x0000_s2758" style="position:absolute;z-index:252941312" from="0,2pt" to="512pt,2pt" strokecolor="#009ddb" strokeweight="2pt">
            <v:stroke linestyle="single"/>
            <w10:wrap type="topAndBottom"/>
          </v:line>
        </w:pict>
      </w:r>
    </w:p>
    <w:p>
      <w:pPr>
        <w:pStyle w:val="Normal4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(PHOTOGRAPH BY ERICH HARTMANN</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MAGNUM PHOTOS)            </w:t>
      </w:r>
    </w:p>
    <w:p>
      <w:pPr>
        <w:pStyle w:val="Normal4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2008</w:t>
      </w:r>
    </w:p>
    <w:p>
      <w:pPr>
        <w:pStyle w:val="Normal471"/>
      </w:pPr>
    </w:p>
    <w:p>
      <w:pPr>
        <w:pStyle w:val="Normal471"/>
        <w:ind w:left="200"/>
        <w:sectPr>
          <w:type w:val="continuous"/>
          <w:pgMar w:top="840" w:right="1000" w:bottom="840" w:left="1000" w:header="400" w:footer="400"/>
          <w:pgNumType w:fmt="decimal"/>
          <w:cols w:space="720"/>
        </w:sectPr>
      </w:pPr>
      <w:r>
        <w:br/>
      </w:r>
      <w:r>
        <w:pict>
          <v:line id="_x0000_s2759" style="position:absolute;z-index:252942336" from="0,10pt" to="512pt,10pt" strokecolor="black" strokeweight="1pt">
            <v:stroke linestyle="single"/>
          </v:line>
        </w:pict>
      </w:r>
      <w:r>
        <w:rPr>
          <w:rFonts w:ascii="arial" w:eastAsia="arial" w:hAnsi="arial" w:cs="arial"/>
          <w:b/>
          <w:color w:val="767676"/>
          <w:sz w:val="16"/>
        </w:rPr>
        <w:t>End of Document</w:t>
      </w:r>
    </w:p>
    <w:p>
      <w:pPr>
        <w:pStyle w:val="Normal472"/>
        <w:sectPr>
          <w:headerReference w:type="even" r:id="rId4231"/>
          <w:headerReference w:type="default" r:id="rId4232"/>
          <w:footerReference w:type="even" r:id="rId4233"/>
          <w:footerReference w:type="default" r:id="rId4234"/>
          <w:headerReference w:type="first" r:id="rId4235"/>
          <w:footerReference w:type="first" r:id="rId4236"/>
          <w:pgSz w:w="12240" w:h="15840"/>
          <w:pgMar w:top="840" w:right="1000" w:bottom="840" w:left="1000" w:header="400" w:footer="400"/>
          <w:pgNumType w:fmt="decimal"/>
          <w:cols w:space="720"/>
          <w:titlePg w:val="0"/>
        </w:sectPr>
      </w:pPr>
    </w:p>
    <w:p>
      <w:pPr>
        <w:pStyle w:val="Normal472"/>
      </w:pPr>
    </w:p>
    <w:p>
      <w:pPr>
        <w:pStyle w:val="Normal472"/>
      </w:pPr>
      <w:r>
        <w:pict>
          <v:shape id="_x0000_i2760" type="#_x0000_t75" alt="LexisNexis®" style="width:147.75pt;height:30pt">
            <v:imagedata r:id="rId17" o:title=""/>
          </v:shape>
        </w:pict>
      </w:r>
      <w:r>
        <w:cr/>
      </w:r>
    </w:p>
    <w:p>
      <w:pPr>
        <w:pStyle w:val="Heading1470"/>
        <w:keepNext w:val="0"/>
        <w:spacing w:after="200" w:line="340" w:lineRule="atLeast"/>
        <w:ind w:left="0" w:right="0" w:firstLine="0"/>
        <w:jc w:val="center"/>
      </w:pPr>
      <w:hyperlink r:id="rId4237" w:history="1">
        <w:r>
          <w:rPr>
            <w:rFonts w:ascii="arial" w:eastAsia="arial" w:hAnsi="arial" w:cs="arial"/>
            <w:b/>
            <w:i/>
            <w:strike w:val="0"/>
            <w:color w:val="0077CC"/>
            <w:sz w:val="28"/>
            <w:u w:val="single"/>
            <w:vertAlign w:val="baseline"/>
          </w:rPr>
          <w:t>FILM;</w:t>
        </w:r>
      </w:hyperlink>
      <w:r>
        <w:br/>
      </w:r>
      <w:hyperlink r:id="rId4238" w:history="1">
        <w:r>
          <w:rPr>
            <w:rFonts w:ascii="arial" w:eastAsia="arial" w:hAnsi="arial" w:cs="arial"/>
            <w:b/>
            <w:i/>
            <w:strike w:val="0"/>
            <w:color w:val="0077CC"/>
            <w:sz w:val="28"/>
            <w:u w:val="single"/>
            <w:vertAlign w:val="baseline"/>
          </w:rPr>
          <w:t>Stella, Reborn as an Unmarried Mother</w:t>
        </w:r>
      </w:hyperlink>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1989, Sunday, Late Edition - Final</w:t>
      </w:r>
    </w:p>
    <w:p>
      <w:pPr>
        <w:pStyle w:val="Normal472"/>
        <w:keepNext w:val="0"/>
        <w:spacing w:after="0" w:line="240" w:lineRule="atLeast"/>
        <w:ind w:right="0"/>
        <w:jc w:val="both"/>
      </w:pPr>
      <w:bookmarkStart w:id="951" w:name="Bookmark_472"/>
      <w:bookmarkEnd w:id="951"/>
    </w:p>
    <w:p>
      <w:pPr>
        <w:pStyle w:val="Normal4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Page 15, Column 1; Arts and Leisure Desk</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1684 words</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RON GRAHAM: Ron Graham is a freelance writer in Toronto.</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TORONTO</w:t>
      </w:r>
    </w:p>
    <w:p>
      <w:pPr>
        <w:pStyle w:val="Normal472"/>
        <w:keepNext/>
        <w:spacing w:before="240" w:after="0" w:line="340" w:lineRule="atLeast"/>
        <w:ind w:left="0" w:right="0" w:firstLine="0"/>
        <w:jc w:val="left"/>
      </w:pPr>
      <w:bookmarkStart w:id="952" w:name="Body_470"/>
      <w:bookmarkEnd w:id="952"/>
      <w:r>
        <w:rPr>
          <w:rFonts w:ascii="arial" w:eastAsia="arial" w:hAnsi="arial" w:cs="arial"/>
          <w:b/>
          <w:i w:val="0"/>
          <w:strike w:val="0"/>
          <w:noProof w:val="0"/>
          <w:color w:val="000000"/>
          <w:position w:val="0"/>
          <w:sz w:val="28"/>
          <w:u w:val="none"/>
          <w:vertAlign w:val="baseline"/>
        </w:rPr>
        <w:t>Body</w:t>
      </w:r>
    </w:p>
    <w:p>
      <w:pPr>
        <w:pStyle w:val="Normal472"/>
        <w:spacing w:line="60" w:lineRule="exact"/>
      </w:pPr>
      <w:r>
        <w:pict>
          <v:line id="_x0000_s2761" style="position:absolute;z-index:252943360" from="0,2pt" to="512pt,2pt" strokecolor="#009ddb" strokeweight="2pt">
            <v:stroke linestyle="single"/>
            <w10:wrap type="topAndBottom"/>
          </v:line>
        </w:pict>
      </w:r>
    </w:p>
    <w:p>
      <w:pPr>
        <w:pStyle w:val="Normal472"/>
      </w:pP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director would be just a moment. A nurse rushed into his office to administer the Hollywood equivalent of a swift kick in the backside, his twice-weekly vitamin B injection. So when the young assistant knocked to say the cast and crew of ''Stella'' were ready on the set, a revitalized John Erman practically flew down the corridor in his white running shoes. ''Mr. Erman is traveling,'' the assistant shouted in a walkie-talkie, breathless to keep pace.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Emmy Award winner was racing toward the finish of a 10-week shoot in Toronto, bracketed by a few days in New York at the beginning and a few days in Florida still to come, and due for a Christmas release. ''Right on schedule,'' said David Picker, bestowing on Mr. Erman and the film's lead, Bette Midler, perhaps the greatest compliment any executive producer can give.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''Stella'' is the third version of ''Stella Dallas,'' a novel by Olive Higgins Prouty about an ambitious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who ropes a millionaire's son into marriage, has a daughter by him and ultimately gives her up to him and his second wife for the sake of the girl's own social climb. The silent 1925 version made Belle Bennett a star. The famous 1937 remake, produced by Samuel Goldwyn and directed by King Vidor, earned Barbara Stanwyck and Anne Shirley Oscar nominations for their performances as mother and daughter.</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Stella owes her resurrection to Samuel Goldwyn Jr., whose company owned the story. In 1986 he approached Robert Getchell, the screenwriter for ''Alice Doesn't Live Here Anymore'' and ''Bound for Glory,'' and they modernized the script. They couldn't find the right star, however, until Mr. Goldwyn made a co-production deal with Touchstone Pictures, a subsidiary of Walt Disney Studios, in order to get Bette Midler.</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entertaining as the early movies were, they weren't exactly reality-based,'' David Picker said. ''We've tried to make the story as real as possible, but the emotional core hasn't changed: the self-sacrifice of the mother for the daughter.''</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Reality seems to be this production's buzzword. It was made concrete when John Erman zoomed into Studio D at Cinevillage in Toronto's industrial East End. The set was a squalid back porch in an alley in a rundown neighborhood. Watertown in upstate New York was chosen as the economically depressed town in which to dump poor Stella. The interiors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Toronto were chosen to portray Watertown because the similar architecture was made even more dreary by the vile weather in March - as well as for the corporate advantages of the production facilities and the cheap Canadian dollar.</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Barbara Stanwyck's Stella was allowed to gold-dig her way into an attractive apartment, complete with black maid and a wardrobe of flamboyant dresses, Ms. Midler's stays stuck in a few drab and cluttered rooms. Though Ms. Midler lost 20 pounds to play the young Stella, they were put back on with body pads as her character ages over 20 years. Even her legs were disguised behind pads and varicose veins.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 was to strike the right tone, to keep it real,'' she said, relaxing for a few minutes between makeup and the set. She pointed to her plain blouse and slacks. ''These weren't made. They came right off the rack. Barbara Stanwyck was very, very endearing, but she was so out-to-lunch with her clothes. Poor people, even if they're sewing, don't have the money to dress like that.''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Reality also meant updating the values and details in the story. For starters, Stella loses her last name in this version's title because she doesn't marry Stephen Dallas (played by Stephen Collins). They merely have an affair, during which she becomes pregnant. As she is a barmaid content with her lot in Watertown and he is an urbane young doctor heading for the good life in New York City, marriage is out of the question. So this Stella becomes a working single mother.</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lots of single mothers out there, and I interviewed a number of them in Niagara, N.Y.,'' Ms. Midler said. ''I was surprised and devastated by their stories. Many of them live hand to mouth. They work long hours, often for the minimum wage, and none of them were getting child support. They're struggling hard, they're not giving up and they have positive attitudes.''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Gone is the scheming, idle Stella whom Robert Getchell called ''an alimony junkie.'' Gone are her yearnings for upper-class society. When she decides to banish her teen-age daughter to Dr. Dallas's yuppiedom, it's not for class as such. It's to let Jenny (renamed from the Laurel of the earlier films and played with spunk and rebelliousness by Trini Alvarado) escape the poverty cycle, drugs and a hoodlum boyfriend. Nor, like Laurel, is she being exiled to the genteel, vacuous world of debutante parties. Her future stepmother (Marsha Mason) is a paragon of 1980's womanhood, whose brains and drive wafted her from a Missouri dirt farm to the dizzy heights of book editing in the Big Apple.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ending is still a tearjerker, of course. When Stella stands in the crowd outside the Tavern on the Green to see Jenny marrying well, 17,000 gallons of water rained down on her head to induce the audience to sob. But even before Bette Midler was signed, the script called for much more humor.</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 versions were incredibly sentimental and manipulative,'' Mr. Erman said. ''They were geared to drag at your emotions rather than let you enter the story. In my experience, sad pictures work best if you play against that. If you can allow an audience to laugh and then to cry, they'll have a better time. Bette is not only a gifted actress, she's so smart. She can grasp a concept of what is wanted and come up with a solution so quickly it takes my breath away.''</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tendency is to go toward the weepiness of it,'' Ms. Midler said, ''but John is always after me to undercut that. He's right. No real character is completely humorless. All the single mothers I met had a sense of humor about their situation. They didn't let it break them.''</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''Stella'' remains a drama more than a comedy. It's a move beyond Ms. Midler's singing career as ''The Divine Miss M'' and her comic talent in hits such as ''Down and Out in Beverly Hills'' and ''Ruthless People.'' It's a development of the dramatic skills she showed in ''The Rose'' (which brought her an Academy Award nomination) and, more recently, ''Beaches.''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people want Bette Midler to be funny,'' said Bonnie Bruckheimer-Martell, her partner in All Girl Productions and this film's co-producer, ''but maybe not as much after 'Beaches.' Bette enjoyed that and wanted to do another drama. I've wanted her to do more drama since working with her on 'The Rose.' And I think her audience will accept that when it sees the brilliant work she's done here.''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closest Bette has come to playing a character other than herself,'' Mr. Erman said. ''My biggest worry had been whether she would allow herself to dance on that tightrope. But she fully embraced the concept of playing this woman in a very real way - though not without some difficulty.''</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Midler downplayed the difficulty, except for the horror of shooting outside in the middle of the night during a Canadian snowstorm. ''I'm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 grew up with them, I know them well. A lot of my Stella is based on my mother, who worked hard all her life. Even in the 1950's, mothers were the unsung heroes. This is a kind of hymn to her.''</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perfect the reality, Ms. Midler went to bartending school, took up sewing and learned again to peel potatoes. ''I was surprised by how much stuff I had to learn. I'm quite the housekeeper myself, but I never expected I'd have to get out there and make a tuna casserole.''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''Stella'' is also a kind of hymn to her own daughter, Sophie, not yet 3 years old but frequently on the set with Ms. Midler's husband, Martin Von Hasselberg (described in the press kit as a ''commodities trader and performance artist''). ''That comes out in the scenes I play with Jenny,'' she said. ''There's a depth that's linked to Sophie and the passion I have for her. I wouldn't have known about that without having had a child.''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set, in the small and shabby living room, amid the jumble of kitschy knickknacks and the maze of backdrops, Ms. Midler and Ms. Alvarado improvised a rendition of ''California Dreaming'' for the cameras. It was a gentle moment, to illustrate the depth of their love and to contrast with the timeless conflicts ahead: the revolt of adolescence, the embarrassment teen-agers often feel about their parents, the realization parents have that they must push their kids from the nest, the sacrifices of self to another.</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remake this picture because of the sustaining power of its set scenes,'' said Samuel Goldwyn Jr. ''We had to make it relevant through the problem of single mothers, but its strength is still the tremendous sympathy we have for Stella as she blunders through life.''</w:t>
      </w:r>
    </w:p>
    <w:p>
      <w:pPr>
        <w:pStyle w:val="Normal4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'STELLA' AND 'STELLA' TOO</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Within two years after Olive Higgins Prouty's novel ''Stella Dallas'' was published in 1923, audiences at the Apollo Theater in New York were weeping their way through Henry King's silent film version of the story, which starred Belle Bennett in the title role, Lois Moran as her daughter and Ronald Colman as Stephen Dallas.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dozen years later, Hollywood was at it again, this time with King Vidor as the director, Barbara Stanwyck as Stella, Anne Shirley as Laurel and John Boles as Stephen.</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S. Nugent, reviewing ''Stella'' for The Times when the film had its premiere at Radio City Music Hall (once again, he noted, to the shedding of communal tears), termed the remake ''excellent'' and heaped special praise on Miss Stanwyck.</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portrayal ''is as courageous as it is fine,'' he wrote. ''Ignoring the flattery of makeup man and camera, she plays Stella as Mrs. Prouty drew her - coarse, cheap, common, given to sleazy dresses, to undulating in her walk, to (with the aid of pads and extra layers of this and that) fatty degeneration of the profile. And yet magnificent as a mother.''</w:t>
      </w:r>
    </w:p>
    <w:p>
      <w:pPr>
        <w:pStyle w:val="Normal4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Lawrence Van Gelder</w:t>
      </w:r>
    </w:p>
    <w:p>
      <w:pPr>
        <w:pStyle w:val="Normal4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2"/>
        <w:spacing w:line="60" w:lineRule="exact"/>
      </w:pPr>
      <w:r>
        <w:pict>
          <v:line id="_x0000_s2762" style="position:absolute;z-index:252944384" from="0,2pt" to="512pt,2pt" strokecolor="#009ddb" strokeweight="2pt">
            <v:stroke linestyle="single"/>
            <w10:wrap type="topAndBottom"/>
          </v:line>
        </w:pict>
      </w:r>
    </w:p>
    <w:p>
      <w:pPr>
        <w:pStyle w:val="Normal4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of Bette Midler as the self-sacrificing Stella in ''Stella Dallas''; Barbara Stanwyck as Stella Dallas in the 1937 King Vidor remake (pg. 15); Stephen Collins and Bette Midler in a scene from ''Stella Dallas'' (pg. 17)</w:t>
      </w:r>
    </w:p>
    <w:p>
      <w:pPr>
        <w:pStyle w:val="Normal472"/>
      </w:pPr>
    </w:p>
    <w:p>
      <w:pPr>
        <w:pStyle w:val="Normal472"/>
        <w:ind w:left="200"/>
        <w:sectPr>
          <w:type w:val="continuous"/>
          <w:pgMar w:top="840" w:right="1000" w:bottom="840" w:left="1000" w:header="400" w:footer="400"/>
          <w:pgNumType w:fmt="decimal"/>
          <w:cols w:space="720"/>
        </w:sectPr>
      </w:pPr>
      <w:r>
        <w:br/>
      </w:r>
      <w:r>
        <w:pict>
          <v:line id="_x0000_s2763" style="position:absolute;z-index:252945408" from="0,10pt" to="512pt,10pt" strokecolor="black" strokeweight="1pt">
            <v:stroke linestyle="single"/>
          </v:line>
        </w:pict>
      </w:r>
      <w:r>
        <w:rPr>
          <w:rFonts w:ascii="arial" w:eastAsia="arial" w:hAnsi="arial" w:cs="arial"/>
          <w:b/>
          <w:color w:val="767676"/>
          <w:sz w:val="16"/>
        </w:rPr>
        <w:t>End of Document</w:t>
      </w:r>
    </w:p>
    <w:p>
      <w:pPr>
        <w:pStyle w:val="Normal473"/>
        <w:sectPr>
          <w:headerReference w:type="even" r:id="rId4239"/>
          <w:headerReference w:type="default" r:id="rId4240"/>
          <w:footerReference w:type="even" r:id="rId4241"/>
          <w:footerReference w:type="default" r:id="rId4242"/>
          <w:headerReference w:type="first" r:id="rId4243"/>
          <w:footerReference w:type="first" r:id="rId4244"/>
          <w:pgSz w:w="12240" w:h="15840"/>
          <w:pgMar w:top="840" w:right="1000" w:bottom="840" w:left="1000" w:header="400" w:footer="400"/>
          <w:pgNumType w:fmt="decimal"/>
          <w:cols w:space="720"/>
          <w:titlePg w:val="0"/>
        </w:sectPr>
      </w:pPr>
    </w:p>
    <w:p>
      <w:pPr>
        <w:pStyle w:val="Normal473"/>
      </w:pPr>
    </w:p>
    <w:p>
      <w:pPr>
        <w:pStyle w:val="Normal473"/>
      </w:pPr>
      <w:r>
        <w:pict>
          <v:shape id="_x0000_i2764" type="#_x0000_t75" alt="LexisNexis®" style="width:147.75pt;height:30pt">
            <v:imagedata r:id="rId17" o:title=""/>
          </v:shape>
        </w:pict>
      </w:r>
      <w:r>
        <w:cr/>
      </w:r>
    </w:p>
    <w:p>
      <w:pPr>
        <w:pStyle w:val="Heading1471"/>
        <w:keepNext w:val="0"/>
        <w:spacing w:after="200" w:line="340" w:lineRule="atLeast"/>
        <w:ind w:left="0" w:right="0" w:firstLine="0"/>
        <w:jc w:val="center"/>
      </w:pPr>
      <w:hyperlink r:id="rId4245" w:history="1">
        <w:r>
          <w:rPr>
            <w:rFonts w:ascii="arial" w:eastAsia="arial" w:hAnsi="arial" w:cs="arial"/>
            <w:b/>
            <w:i/>
            <w:strike w:val="0"/>
            <w:color w:val="0077CC"/>
            <w:sz w:val="28"/>
            <w:u w:val="single"/>
            <w:vertAlign w:val="baseline"/>
          </w:rPr>
          <w:t>2 Dissimilar Theaters Are Sharing a Season</w:t>
        </w:r>
      </w:hyperlink>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1991, Sunday, Late Edition - Final</w:t>
      </w:r>
    </w:p>
    <w:p>
      <w:pPr>
        <w:pStyle w:val="Normal473"/>
        <w:keepNext w:val="0"/>
        <w:spacing w:after="0" w:line="240" w:lineRule="atLeast"/>
        <w:ind w:right="0"/>
        <w:jc w:val="both"/>
      </w:pPr>
      <w:bookmarkStart w:id="953" w:name="Bookmark_473"/>
      <w:bookmarkEnd w:id="953"/>
    </w:p>
    <w:p>
      <w:pPr>
        <w:pStyle w:val="Normal4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New Jersey Weekly Desk</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12NJ;; Section 12NJ; Page 14; Column 1; New Jersey Weekly Desk; Column 1;</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1215 words</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ALVIN KLEIN</w:t>
      </w:r>
    </w:p>
    <w:p>
      <w:pPr>
        <w:pStyle w:val="Normal47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ALVIN KLEIN</w:t>
      </w:r>
    </w:p>
    <w:p>
      <w:pPr>
        <w:pStyle w:val="Normal473"/>
        <w:keepNext/>
        <w:spacing w:before="240" w:after="0" w:line="340" w:lineRule="atLeast"/>
        <w:ind w:left="0" w:right="0" w:firstLine="0"/>
        <w:jc w:val="left"/>
      </w:pPr>
      <w:bookmarkStart w:id="954" w:name="Body_471"/>
      <w:bookmarkEnd w:id="954"/>
      <w:r>
        <w:rPr>
          <w:rFonts w:ascii="arial" w:eastAsia="arial" w:hAnsi="arial" w:cs="arial"/>
          <w:b/>
          <w:i w:val="0"/>
          <w:strike w:val="0"/>
          <w:noProof w:val="0"/>
          <w:color w:val="000000"/>
          <w:position w:val="0"/>
          <w:sz w:val="28"/>
          <w:u w:val="none"/>
          <w:vertAlign w:val="baseline"/>
        </w:rPr>
        <w:t>Body</w:t>
      </w:r>
    </w:p>
    <w:p>
      <w:pPr>
        <w:pStyle w:val="Normal473"/>
        <w:spacing w:line="60" w:lineRule="exact"/>
      </w:pPr>
      <w:r>
        <w:pict>
          <v:line id="_x0000_s2765" style="position:absolute;z-index:252946432" from="0,2pt" to="512pt,2pt" strokecolor="#009ddb" strokeweight="2pt">
            <v:stroke linestyle="single"/>
            <w10:wrap type="topAndBottom"/>
          </v:line>
        </w:pict>
      </w:r>
    </w:p>
    <w:p>
      <w:pPr>
        <w:pStyle w:val="Normal473"/>
      </w:pP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two unalike theaters, 50 miles apart. Both are professional, purposeful and having a hard time.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specializing in plays of social consciousness and grit, reaches out to multicultural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audiences in an urban environment.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emphasizes plays of intellect, wit and innovation for the sophisticated, affluent suburban theatergoer.</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 impasse, each is looking for stimulation, replenishment and support, not just the financial kind.</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to do?</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Join forces and produce transcendent theater: classy plays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works of contemporary relevance for the homogeneous set.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Idealistic and facile as all that sounds, it's precisely what the Loaves and Fish Theater Company of Jersey City and the Princeton Repertory Company are doing -- and, in the process, they are setting a record. For the first time in the state's theater history and perhaps in regional theater annals, two companies are co-producing a season of plays. Thus, each production is scheduled for two times its customary run, opening at one theater and then moving to the other.</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of the three-play Jersey City and Princeton alliance, "Blood Knot," by Athol Fugard, is playing at the Princeton Rep's current home, the Triangle Broadmead Theater on the Princeton University campus, through next Sunday. It opened there on Feb. 22 after a run in Jersey City from Feb. 8 through Feb. 17. Fittingly, the play is about the bonding under apartheid in South Africa between two black brothers of a different kind -- one passes for white.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and third plays -- New Jersey premieres both -- will travel the reverse route. "Alphabetical Order," by the English playwright Michael Frayn, is to run from April 12 through April 28 in Princeton and from May 4 to May 19 in Jersey City. "La Chunga," by the South American author Mario Vargas Llosa, is scheduled to begin in Princeton (June 14 to June 30) and wind up in Jersey City (July 12 to July 28).</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Jersey City performances are at the Roy Irving Theater of St. Peter's College. The telephone number is (201) 451-9173. Future Princeton Rep productions will take place at locations to be announced. The number is (609) 921-3682.</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Douglas A. Farren, the producing director of Loaves and Fish, and Victoria J. Liberatori, producing artistic director of the Princeton Rep, talked about the beginnings and the implications of their collaboration.</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saw one of Victoria's productions, and she saw one of mine last year," Mr. Farren said. "Both were underrehearsed, but neither was really disappointing. When you're not seeing a company's best work and it still looks professional, that's impressive.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both at the same level of development, working under an Equity small professional theater contract, but we hit a time when normal development procedures became impossible. The cuts came, and assistance grants for staff hiring stopped. So Vicki said, 'Isn't there some way we could work together -- for a whole season?'</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and it gets lonely doing it all by yourself all the time," Mr. Farren continued. "I'm the only full-time staff I've got, and Vicki's the only staff she's got. Between us, we're one and a half staffs for each other. We'll make suggestions all the way down the line -- marketing, props, costumes -- and now our brochure looks better because Vicki -- she's more visually oriented -- had the artist and I had the printer.</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'Blood Knot' proves we can fill each other's gaps. We both produced it and opened it a week late. As a team, we took a show in bad shape and put it into good shape. And this way, the plays get a chance to grow for three more weeks. New Jersey makes it possible, with its density of population and proximity to the talent pool of New York. In Ohio, this wouldn't work."</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Liberatori said: "With such short runs, we open and close and never allow the process to deepen. It's so rewarding to see the maturing of 'Blood Knot,' and to carry on the process."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Farren has considered Hudson County census reports when selecting his theater's repertory, which has included plays about blacks ("Home"), the Irish ("Translations") and Hispanic life ("The King of Dominoes").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"Jersey City audiences are an ethnic mix and more interested in the subject," he said. "Princeton is more theater-wise, and more interested in the writer. There, the writers are the stars, and this is an attempt to bridge the gap and increase the range of both audiences."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'Blood Knot' fills both bills," he added. "It can attract a large black audience, and Fugard is an important playwright. We thought it would play well in both places -- and it has."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newcomer to collaboration between theaters, Mr. Farren's company co-produced a play two years ago with the Passage Theater Company of Trenton. "We had incompatible missions," he said. "They do new plays only." Recently, he added, Loaves and Fish "picked up" the Educational Outreach program of the Whole Theater in Montclair, which closed.</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importance of maintaining separate theatrical identities, Mr. Farren said: "It's premature to look at us as one company. There are local things that are important for both of us to hold on to. Princeton has its own play reading series; we have the educational program -- and we get an important Community Development Block Grant that's voted by the City Council."</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to Loaves and Fish, which has a permanent year-round home, the Princeton Rep has had a nomadic and seasonal existence. In six years, it has had eight performing spaces, including a laundry, and has played only in the summer.</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people hear of a co-season, they think of it in financial terms," Ms. Liberatori said. "But we both needed some internal emotional support system, and it's exciting to brainstorm and plan together. For us, it's an extension -- for the rest of the year. Undertaking a nonsummer season alone would have been draining -- I couldn't have done it -- and constantly negotiating for space on the Princeton campus, where the university's companies have first choice and students are always the priority, but we never give up."</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Liberatori's company has presented such nonmainstream fare as a surrealistic comedy, "Reckless," and a spooky opera, "Goblin Market," as well as Shaw's "Candida."</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collaboration allows plays to cross over to our more academic audiences and gives us cross-cultural programming," she said. "Llosa is known here for his fiction and his politics, and he'll attract Jersey City audiences because he talks to the Hispanic experience. Maybe Frayn's play, which Doug will direct, is more tilted to the Princeton audience, but Doug picked it because he liked it and it's funny."</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Liberatori, who referred to the alliance between the two theater companies as "a challenge to our audiences and to ourselves," said: "This is a partnership, not a merger. It gives us more statewide impact while allowing us to remain true to our artistic sensibilities. We have to expand our audience without alienating the traditional theatergoer."</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Farren said: "We have similar ideas on what makes good theater. It has to deal with universal truths. Audiences can recognize that. And there's no personal ego on the line, unlike real life."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Liberatori added, "And I love to attract funky audiences."</w:t>
      </w:r>
    </w:p>
    <w:p>
      <w:pPr>
        <w:pStyle w:val="Normal4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3"/>
        <w:spacing w:line="60" w:lineRule="exact"/>
      </w:pPr>
      <w:r>
        <w:pict>
          <v:line id="_x0000_s2766" style="position:absolute;z-index:252947456" from="0,2pt" to="512pt,2pt" strokecolor="#009ddb" strokeweight="2pt">
            <v:stroke linestyle="single"/>
            <w10:wrap type="topAndBottom"/>
          </v:line>
        </w:pict>
      </w:r>
    </w:p>
    <w:p>
      <w:pPr>
        <w:pStyle w:val="Normal4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Gilbert Cruz, left, and Seth Sibanda in "Blood Knot," playing in Princeton.</w:t>
      </w:r>
    </w:p>
    <w:p>
      <w:pPr>
        <w:pStyle w:val="Normal4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1991</w:t>
      </w:r>
    </w:p>
    <w:p>
      <w:pPr>
        <w:pStyle w:val="Normal473"/>
      </w:pPr>
    </w:p>
    <w:p>
      <w:pPr>
        <w:pStyle w:val="Normal473"/>
        <w:ind w:left="200"/>
        <w:sectPr>
          <w:type w:val="continuous"/>
          <w:pgMar w:top="840" w:right="1000" w:bottom="840" w:left="1000" w:header="400" w:footer="400"/>
          <w:pgNumType w:fmt="decimal"/>
          <w:cols w:space="720"/>
        </w:sectPr>
      </w:pPr>
      <w:r>
        <w:br/>
      </w:r>
      <w:r>
        <w:pict>
          <v:line id="_x0000_s2767" style="position:absolute;z-index:252948480" from="0,10pt" to="512pt,10pt" strokecolor="black" strokeweight="1pt">
            <v:stroke linestyle="single"/>
          </v:line>
        </w:pict>
      </w:r>
      <w:r>
        <w:rPr>
          <w:rFonts w:ascii="arial" w:eastAsia="arial" w:hAnsi="arial" w:cs="arial"/>
          <w:b/>
          <w:color w:val="767676"/>
          <w:sz w:val="16"/>
        </w:rPr>
        <w:t>End of Document</w:t>
      </w:r>
    </w:p>
    <w:p>
      <w:pPr>
        <w:pStyle w:val="Normal474"/>
        <w:sectPr>
          <w:headerReference w:type="even" r:id="rId4246"/>
          <w:headerReference w:type="default" r:id="rId4247"/>
          <w:footerReference w:type="even" r:id="rId4248"/>
          <w:footerReference w:type="default" r:id="rId4249"/>
          <w:headerReference w:type="first" r:id="rId4250"/>
          <w:footerReference w:type="first" r:id="rId4251"/>
          <w:pgSz w:w="12240" w:h="15840"/>
          <w:pgMar w:top="840" w:right="1000" w:bottom="840" w:left="1000" w:header="400" w:footer="400"/>
          <w:pgNumType w:fmt="decimal"/>
          <w:cols w:space="720"/>
          <w:titlePg w:val="0"/>
        </w:sectPr>
      </w:pPr>
    </w:p>
    <w:p>
      <w:pPr>
        <w:pStyle w:val="Normal474"/>
      </w:pPr>
    </w:p>
    <w:p>
      <w:pPr>
        <w:pStyle w:val="Normal474"/>
      </w:pPr>
      <w:r>
        <w:pict>
          <v:shape id="_x0000_i2768" type="#_x0000_t75" alt="LexisNexis®" style="width:147.75pt;height:30pt">
            <v:imagedata r:id="rId17" o:title=""/>
          </v:shape>
        </w:pict>
      </w:r>
      <w:r>
        <w:cr/>
      </w:r>
    </w:p>
    <w:p>
      <w:pPr>
        <w:pStyle w:val="Heading1472"/>
        <w:keepNext w:val="0"/>
        <w:spacing w:after="200" w:line="340" w:lineRule="atLeast"/>
        <w:ind w:left="0" w:right="0" w:firstLine="0"/>
        <w:jc w:val="center"/>
      </w:pPr>
      <w:hyperlink r:id="rId4252" w:history="1">
        <w:r>
          <w:rPr>
            <w:rFonts w:ascii="arial" w:eastAsia="arial" w:hAnsi="arial" w:cs="arial"/>
            <w:b/>
            <w:i/>
            <w:strike w:val="0"/>
            <w:color w:val="0077CC"/>
            <w:sz w:val="28"/>
            <w:u w:val="single"/>
            <w:vertAlign w:val="baseline"/>
          </w:rPr>
          <w:t>NEIGHBORHOOD REPORT: BENDING ELBOWS;</w:t>
        </w:r>
      </w:hyperlink>
      <w:r>
        <w:br/>
      </w:r>
      <w:hyperlink r:id="rId4253" w:history="1">
        <w:r>
          <w:rPr>
            <w:rFonts w:ascii="arial" w:eastAsia="arial" w:hAnsi="arial" w:cs="arial"/>
            <w:b/>
            <w:i/>
            <w:strike w:val="0"/>
            <w:color w:val="0077CC"/>
            <w:sz w:val="28"/>
            <w:u w:val="single"/>
            <w:vertAlign w:val="baseline"/>
          </w:rPr>
          <w:t>Schlitz on Draft, and Workaday Woes</w:t>
        </w:r>
      </w:hyperlink>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2000, Sunday, Late Edition - Final</w:t>
      </w:r>
    </w:p>
    <w:p>
      <w:pPr>
        <w:pStyle w:val="Normal474"/>
        <w:keepNext w:val="0"/>
        <w:spacing w:after="0" w:line="240" w:lineRule="atLeast"/>
        <w:ind w:right="0"/>
        <w:jc w:val="both"/>
      </w:pPr>
      <w:bookmarkStart w:id="955" w:name="Bookmark_474"/>
      <w:bookmarkEnd w:id="955"/>
    </w:p>
    <w:p>
      <w:pPr>
        <w:pStyle w:val="Normal4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City Weekly Desk </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 Section 14; Page 6; Column 1; The City Weekly Desk ; Column 1; </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495 words</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CHARLIE LEDUFF </w:t>
      </w:r>
    </w:p>
    <w:p>
      <w:pPr>
        <w:pStyle w:val="Normal47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CHARLIE LEDUFF </w:t>
      </w:r>
    </w:p>
    <w:p>
      <w:pPr>
        <w:pStyle w:val="Normal474"/>
        <w:keepNext/>
        <w:spacing w:before="240" w:after="0" w:line="340" w:lineRule="atLeast"/>
        <w:ind w:left="0" w:right="0" w:firstLine="0"/>
        <w:jc w:val="left"/>
      </w:pPr>
      <w:bookmarkStart w:id="956" w:name="Body_472"/>
      <w:bookmarkEnd w:id="956"/>
      <w:r>
        <w:rPr>
          <w:rFonts w:ascii="arial" w:eastAsia="arial" w:hAnsi="arial" w:cs="arial"/>
          <w:b/>
          <w:i w:val="0"/>
          <w:strike w:val="0"/>
          <w:noProof w:val="0"/>
          <w:color w:val="000000"/>
          <w:position w:val="0"/>
          <w:sz w:val="28"/>
          <w:u w:val="none"/>
          <w:vertAlign w:val="baseline"/>
        </w:rPr>
        <w:t>Body</w:t>
      </w:r>
    </w:p>
    <w:p>
      <w:pPr>
        <w:pStyle w:val="Normal474"/>
        <w:spacing w:line="60" w:lineRule="exact"/>
      </w:pPr>
      <w:r>
        <w:pict>
          <v:line id="_x0000_s2769" style="position:absolute;z-index:252949504" from="0,2pt" to="512pt,2pt" strokecolor="#009ddb" strokeweight="2pt">
            <v:stroke linestyle="single"/>
            <w10:wrap type="topAndBottom"/>
          </v:line>
        </w:pict>
      </w:r>
    </w:p>
    <w:p>
      <w:pPr>
        <w:pStyle w:val="Normal474"/>
      </w:pP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been said that drink is the curse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It has also been said that work is the curse of the drinking class. And so it stands to reason that a carpenter taking lunch at the neighborhood tavern usually dines with the damned.</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Jimmy Williams sits at the wood trying to get a third one down his neck before the foreman notices he is missing. "Better lemme get a corned beef sandwich to go," he barks to the barman. "Don't want the boss smelling vodka on my breath again. And if my wife gets a whiff of it. . .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want it to go?" asks Tommy Cornish, warming up the same gag he uses every working day. "Where you want it to go?"</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Schlitz Inn is the kind of bar that reminds you of a time when you weren't around. A garish place with plastic flowers, dusty plants, checkered tablecloths, stag heads, jugs of Paul Masson rose wine and rye whiskey. It is in a two-toned painted brick building at 137th Street and Willow Avenue in Port Morris, the Bronx, and it can safely be called the last remaining German restaurant and bar in the area.</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used to be others, says the sinewy Maria Wechsler, who is listed on the business cards as the "prop." She is also cook, waitress, pit bull and historian. Mrs. Wechsler shows off pictures of factory workers in fedoras and superintendents in suspenders to prove that people actually used to come to this part of town. But the once vibrant neighborhood fell under a shadow when Robert Moses decided to jam the Bruckner Expressway right down its throat in 1953.</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neighborhood became so decrepit that the Schlitz was used as the bar in the 1981 film "Fort Apache, the Bronx," starring Paul Newman.</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Madam Wechsler comes out of the kitchen for the after-lunch lull and sits at a back table for a smoke. "Newman, he wasn't my type," she says, coughing like a goose. "He was too short. I wasn't impressed."</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Newman is long gone and has never returned. But the good news is that the neighborhood is making a comeback. Nearly all of the commercial buildings in this urban pile along the East River are full. The New York Post is constructing a new printing plant a few blocks away. That means a lot of new paychecks going toward gravy and pickles and other homemade foods not likely to be found at home anymore.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 course, there's Schlitz beer on draft.</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new business also brings its own brand of gentrification. The place used to be strictly word of mouth. Now suits are coming to the neighborhood, as well as ham-fisted workers from the suburbs who don't understand that in these kinds of bars, class distinctions trump racial and ethnic ones.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Hispanic men came in for a shot and two burgers to go. They left without saying hello. "You figure these guys come to this country and can at least learn the language," says one road worker to the bar, lined with blacks and whites.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it easy, bud," Jimmy Williams tells him. "Didn't you see their hands? They were working men. One of us."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CHARLIE LEDUFF</w:t>
      </w:r>
    </w:p>
    <w:p>
      <w:pPr>
        <w:pStyle w:val="Normal474"/>
        <w:keepNext w:val="0"/>
        <w:spacing w:before="240" w:after="0" w:line="260" w:lineRule="atLeast"/>
        <w:ind w:left="0" w:right="0" w:firstLine="0"/>
        <w:jc w:val="left"/>
      </w:pPr>
      <w:r>
        <w:br/>
      </w:r>
      <w:hyperlink r:id="rId4254" w:history="1">
        <w:r>
          <w:rPr>
            <w:rFonts w:ascii="arial" w:eastAsia="arial" w:hAnsi="arial" w:cs="arial"/>
            <w:b w:val="0"/>
            <w:i/>
            <w:strike w:val="0"/>
            <w:color w:val="0077CC"/>
            <w:sz w:val="20"/>
            <w:u w:val="single"/>
            <w:vertAlign w:val="baseline"/>
          </w:rPr>
          <w:t>http://www.nytimes.com</w:t>
        </w:r>
      </w:hyperlink>
    </w:p>
    <w:p>
      <w:pPr>
        <w:pStyle w:val="Normal4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4"/>
        <w:spacing w:line="60" w:lineRule="exact"/>
      </w:pPr>
      <w:r>
        <w:pict>
          <v:line id="_x0000_s2770" style="position:absolute;z-index:252950528" from="0,2pt" to="512pt,2pt" strokecolor="#009ddb" strokeweight="2pt">
            <v:stroke linestyle="single"/>
            <w10:wrap type="topAndBottom"/>
          </v:line>
        </w:pict>
      </w:r>
    </w:p>
    <w:p>
      <w:pPr>
        <w:pStyle w:val="Normal4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Schlitz Inn, 2 P.M. (EDWARD KEATING/The New York Times)</w:t>
      </w:r>
    </w:p>
    <w:p>
      <w:pPr>
        <w:pStyle w:val="Normal4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2000</w:t>
      </w:r>
    </w:p>
    <w:p>
      <w:pPr>
        <w:pStyle w:val="Normal474"/>
      </w:pPr>
    </w:p>
    <w:p>
      <w:pPr>
        <w:pStyle w:val="Normal474"/>
        <w:ind w:left="200"/>
        <w:sectPr>
          <w:type w:val="continuous"/>
          <w:pgMar w:top="840" w:right="1000" w:bottom="840" w:left="1000" w:header="400" w:footer="400"/>
          <w:pgNumType w:fmt="decimal"/>
          <w:cols w:space="720"/>
        </w:sectPr>
      </w:pPr>
      <w:r>
        <w:br/>
      </w:r>
      <w:r>
        <w:pict>
          <v:line id="_x0000_s2771" style="position:absolute;z-index:252951552" from="0,10pt" to="512pt,10pt" strokecolor="black" strokeweight="1pt">
            <v:stroke linestyle="single"/>
          </v:line>
        </w:pict>
      </w:r>
      <w:r>
        <w:rPr>
          <w:rFonts w:ascii="arial" w:eastAsia="arial" w:hAnsi="arial" w:cs="arial"/>
          <w:b/>
          <w:color w:val="767676"/>
          <w:sz w:val="16"/>
        </w:rPr>
        <w:t>End of Document</w:t>
      </w:r>
    </w:p>
    <w:p>
      <w:pPr>
        <w:pStyle w:val="Normal475"/>
        <w:sectPr>
          <w:headerReference w:type="even" r:id="rId4255"/>
          <w:headerReference w:type="default" r:id="rId4256"/>
          <w:footerReference w:type="even" r:id="rId4257"/>
          <w:footerReference w:type="default" r:id="rId4258"/>
          <w:headerReference w:type="first" r:id="rId4259"/>
          <w:footerReference w:type="first" r:id="rId4260"/>
          <w:pgSz w:w="12240" w:h="15840"/>
          <w:pgMar w:top="840" w:right="1000" w:bottom="840" w:left="1000" w:header="400" w:footer="400"/>
          <w:pgNumType w:fmt="decimal"/>
          <w:cols w:space="720"/>
          <w:titlePg w:val="0"/>
        </w:sectPr>
      </w:pPr>
    </w:p>
    <w:p>
      <w:pPr>
        <w:pStyle w:val="Normal475"/>
      </w:pPr>
    </w:p>
    <w:p>
      <w:pPr>
        <w:pStyle w:val="Normal475"/>
      </w:pPr>
      <w:r>
        <w:pict>
          <v:shape id="_x0000_i2772" type="#_x0000_t75" alt="LexisNexis®" style="width:147.75pt;height:30pt">
            <v:imagedata r:id="rId17" o:title=""/>
          </v:shape>
        </w:pict>
      </w:r>
      <w:r>
        <w:cr/>
      </w:r>
    </w:p>
    <w:p>
      <w:pPr>
        <w:pStyle w:val="Heading1473"/>
        <w:keepNext w:val="0"/>
        <w:spacing w:after="200" w:line="340" w:lineRule="atLeast"/>
        <w:ind w:left="0" w:right="0" w:firstLine="0"/>
        <w:jc w:val="center"/>
      </w:pPr>
      <w:hyperlink r:id="rId4261" w:history="1">
        <w:r>
          <w:rPr>
            <w:rFonts w:ascii="arial" w:eastAsia="arial" w:hAnsi="arial" w:cs="arial"/>
            <w:b/>
            <w:i/>
            <w:strike w:val="0"/>
            <w:color w:val="0077CC"/>
            <w:sz w:val="28"/>
            <w:u w:val="single"/>
            <w:vertAlign w:val="baseline"/>
          </w:rPr>
          <w:t>In Song, A Dog's Life And a Devil Of a Deal</w:t>
        </w:r>
      </w:hyperlink>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2012 Saturday</w:t>
      </w:r>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75"/>
        <w:keepNext w:val="0"/>
        <w:spacing w:after="0" w:line="240" w:lineRule="atLeast"/>
        <w:ind w:right="0"/>
        <w:jc w:val="both"/>
      </w:pPr>
      <w:bookmarkStart w:id="957" w:name="Bookmark_475"/>
      <w:bookmarkEnd w:id="957"/>
    </w:p>
    <w:p>
      <w:pPr>
        <w:pStyle w:val="Normal4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 A WORD WITH: RY COODER</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964 words</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C. McKINLEY Jr.</w:t>
      </w:r>
    </w:p>
    <w:p>
      <w:pPr>
        <w:pStyle w:val="Normal475"/>
        <w:keepNext/>
        <w:spacing w:before="240" w:after="0" w:line="340" w:lineRule="atLeast"/>
        <w:ind w:left="0" w:right="0" w:firstLine="0"/>
        <w:jc w:val="left"/>
      </w:pPr>
      <w:bookmarkStart w:id="958" w:name="Body_473"/>
      <w:bookmarkEnd w:id="958"/>
      <w:r>
        <w:rPr>
          <w:rFonts w:ascii="arial" w:eastAsia="arial" w:hAnsi="arial" w:cs="arial"/>
          <w:b/>
          <w:i w:val="0"/>
          <w:strike w:val="0"/>
          <w:noProof w:val="0"/>
          <w:color w:val="000000"/>
          <w:position w:val="0"/>
          <w:sz w:val="28"/>
          <w:u w:val="none"/>
          <w:vertAlign w:val="baseline"/>
        </w:rPr>
        <w:t>Body</w:t>
      </w:r>
    </w:p>
    <w:p>
      <w:pPr>
        <w:pStyle w:val="Normal475"/>
        <w:spacing w:line="60" w:lineRule="exact"/>
      </w:pPr>
      <w:r>
        <w:pict>
          <v:line id="_x0000_s2773" style="position:absolute;z-index:252952576" from="0,2pt" to="512pt,2pt" strokecolor="#009ddb" strokeweight="2pt">
            <v:stroke linestyle="single"/>
            <w10:wrap type="topAndBottom"/>
          </v:line>
        </w:pict>
      </w:r>
    </w:p>
    <w:p>
      <w:pPr>
        <w:pStyle w:val="Normal475"/>
      </w:pP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first records Ry Cooder heard and loved as a child were Woody Guthrie's songs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in the Great Depression. He never quite got them out of his system. There has been a strain of social commentary in his albums, going back to his solo debut, when he covered Guthrie's ''Do Re Mi'' and Alfred Reed's ''How Can a Poor Man Stand Such Times and Live?''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however, he's taking his protest music and social-commentary blues to a new level. Last year Mr. Cooder, a dyed-in-the-wool Democrat and supporter of unions, put out an album called ''Pull Up Some Dust and Sit Down,'' which took aim at Wall Street bankers, war profiteers and anti-immigrant vigilantes.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he released a follow-up, ''Election Special'' (Nonesuch), in which he pokes fun at Mitt Romney, the Republican Party and the Koch brothers, the Kansas industrialists who back the Tea Party movement and other conservative causes. In a telephone interview from his home in Santa Monica, Calif., Mr. Cooder, 65, talked about writing protest music and his need for acupuncture and French classical music to relax in such troubling times. Here are edited excerpts from the conversation.</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possessed you to write ''Mutt Romney,'' a song that imagines life as Mr. Romney's dog?</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It just seemed we should hear from the dog, you know. Quite a useful character, a dog is, when you view it in the light of the blues. Like a servant, a yardman, someone very low in the social order. He's just begging to be let down [from the car roof].</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Another song describes two businessmen who make a deal with the Devil. Are you talking about the Koch brothers?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Yeah, I thought how could you -- in a song phrase -- explain them? Then I thought the crossroads. Everybody understands that. I thought, That's how I'll start: ''We made the deal, and Satan's deal was good, 'cause he said we could have all that horrible power and do anything we want.'' But Satan's price is he'll come for one of the Koch brothers and take him back down. He won't say which one. He won't say when.</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 couple of songs refer to the Occupy Wall Street movement. Do you think that movement has any steam left?</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The only way we are going to save the country from these bastards is unity and solidarity, and the conservatives went after unity and solidarity when they started to dismantle the labor force under Reagan. The Occupy movement seems to be a force for unity. People who get together, regardless of other structures, will find something in common. They are bound to. That was the Pete Seeger let's-all-sing theory.</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In ''Kool-Aid'' you seem to pick up a theme you explored in your last album: the idea of poor whites who have been let down by the politicians they have supported.</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Your poor white people -- conservatives want to split them off and say, ''We are going to engineer it so these people will vote against their own self-interest.'' But this character in the ''Kool-Aid'' song says I did everything that was asked of me but I'm still losing my job and I'm going to lose my house. Finally, it occurs to him at 3 o'clock in the morning, what my friend Jim Dickinson used to call the moment of the horrible hillbilly reality, as his wife's asleep and he's smoking Chesterfields, and he says: ''Wait a minute -- this didn't work at all. I'm hung out to dry. I'm twisting in the wind. I drank the Kool-Aid.''</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This album's pretty pessimistic. Do you really think the country has reached such a critical crossroads?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Is there anybody who would doubt it if you look at the facts in the case? All you have to do is open up your ears to anything you are hearing, reading, watching on these blogs. I listen to the Pacifica station. I have to say I'm getting so saturated, so anxious, I have to go to acupuncture three mornings a week now to keep the tension down.</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Do you have any plans to do concerts or sing at rallies this election season?</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I'd like to. I did a little union show recently for this longshoremen's union up in San Francisco. They were having a labor fest. Old-time union people. And they got it. So I thought what I should do is go out and play for small groups, because big groups are so diffuse that you feel like you're just singing to dead air. And you can't really connect. I can't anyway.</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Are these songs that Woody Guthrie would sing if he were alive?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Possibly. The same stories are being told. Woody Guthries's songs, or Uncle Dave Macon to a certain extent, or some of the stuff the New Lost City Ramblers used to do, you could be doing right now. Because they talked about the banks, about the bigness of money, about the failure to create jobs. I don't see any difference.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do you listen to these days? Do you go back to those old folk records?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 mean in a recreational sense? I like classical music. I especially like the French composers. Ravel, in particular. Debussy. That's so soothing in a nervous world. And I like the Mexican Norteño stuff. I listen to jazz all the time -- beautiful bebop and swing music. Nat King Cole -- I listen to him a lot. And bluegrass. Country hillbilly music I love. Always have. Ray Price. Jimmy Martin. I love the Louvin Brothers. You got to listen to that stuff forever.</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Your last two records are the most topical you've ever done. Why so? Is that liberating?</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If you don't have some creative outlet for yourself, I'm sorry, you're going to be in trouble, because there is so much that's coming. A person like me, I'm just going to sit here and go mad and pound the table. And that's no good. Then you have to see the acupuncturist five days a week.</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Ry Cooder is directing his social commentary at Republicans. (PHOTOGRAPH BY ROSS GILMORE/REDFERNS)(C1); ''Election Special'' (Nonesuch) was released on Tuesday.(C7)</w:t>
      </w:r>
    </w:p>
    <w:p>
      <w:pPr>
        <w:pStyle w:val="Normal475"/>
        <w:keepNext w:val="0"/>
        <w:spacing w:before="240" w:after="0" w:line="260" w:lineRule="atLeast"/>
        <w:ind w:left="0" w:right="0" w:firstLine="0"/>
        <w:jc w:val="left"/>
      </w:pPr>
      <w:r>
        <w:br/>
      </w:r>
      <w:hyperlink r:id="rId4262" w:history="1">
        <w:r>
          <w:rPr>
            <w:rFonts w:ascii="arial" w:eastAsia="arial" w:hAnsi="arial" w:cs="arial"/>
            <w:b w:val="0"/>
            <w:i/>
            <w:strike w:val="0"/>
            <w:color w:val="0077CC"/>
            <w:sz w:val="20"/>
            <w:u w:val="single"/>
            <w:vertAlign w:val="baseline"/>
          </w:rPr>
          <w:t>http://www.nytimes.com/2012/08/25/arts/music/for-ry-cooder-a-dogs-life-and-a-deal-with-the-devil.html</w:t>
        </w:r>
      </w:hyperlink>
    </w:p>
    <w:p>
      <w:pPr>
        <w:pStyle w:val="Normal4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2012</w:t>
      </w:r>
    </w:p>
    <w:p>
      <w:pPr>
        <w:pStyle w:val="Normal475"/>
      </w:pPr>
    </w:p>
    <w:p>
      <w:pPr>
        <w:pStyle w:val="Normal475"/>
        <w:ind w:left="200"/>
        <w:sectPr>
          <w:type w:val="continuous"/>
          <w:pgMar w:top="840" w:right="1000" w:bottom="840" w:left="1000" w:header="400" w:footer="400"/>
          <w:pgNumType w:fmt="decimal"/>
          <w:cols w:space="720"/>
        </w:sectPr>
      </w:pPr>
      <w:r>
        <w:br/>
      </w:r>
      <w:r>
        <w:pict>
          <v:line id="_x0000_s2774" style="position:absolute;z-index:252953600" from="0,10pt" to="512pt,10pt" strokecolor="black" strokeweight="1pt">
            <v:stroke linestyle="single"/>
          </v:line>
        </w:pict>
      </w:r>
      <w:r>
        <w:rPr>
          <w:rFonts w:ascii="arial" w:eastAsia="arial" w:hAnsi="arial" w:cs="arial"/>
          <w:b/>
          <w:color w:val="767676"/>
          <w:sz w:val="16"/>
        </w:rPr>
        <w:t>End of Document</w:t>
      </w:r>
    </w:p>
    <w:p>
      <w:pPr>
        <w:pStyle w:val="Normal476"/>
        <w:sectPr>
          <w:headerReference w:type="even" r:id="rId4263"/>
          <w:headerReference w:type="default" r:id="rId4264"/>
          <w:footerReference w:type="even" r:id="rId4265"/>
          <w:footerReference w:type="default" r:id="rId4266"/>
          <w:headerReference w:type="first" r:id="rId4267"/>
          <w:footerReference w:type="first" r:id="rId4268"/>
          <w:pgSz w:w="12240" w:h="15840"/>
          <w:pgMar w:top="840" w:right="1000" w:bottom="840" w:left="1000" w:header="400" w:footer="400"/>
          <w:pgNumType w:fmt="decimal"/>
          <w:cols w:space="720"/>
          <w:titlePg w:val="0"/>
        </w:sectPr>
      </w:pPr>
    </w:p>
    <w:p>
      <w:pPr>
        <w:pStyle w:val="Normal476"/>
      </w:pPr>
    </w:p>
    <w:p>
      <w:pPr>
        <w:pStyle w:val="Normal476"/>
      </w:pPr>
      <w:r>
        <w:pict>
          <v:shape id="_x0000_i2775" type="#_x0000_t75" alt="LexisNexis®" style="width:147.75pt;height:30pt">
            <v:imagedata r:id="rId17" o:title=""/>
          </v:shape>
        </w:pict>
      </w:r>
      <w:r>
        <w:cr/>
      </w:r>
    </w:p>
    <w:p>
      <w:pPr>
        <w:pStyle w:val="Heading1474"/>
        <w:keepNext w:val="0"/>
        <w:spacing w:after="200" w:line="340" w:lineRule="atLeast"/>
        <w:ind w:left="0" w:right="0" w:firstLine="0"/>
        <w:jc w:val="center"/>
      </w:pPr>
      <w:hyperlink r:id="rId4269" w:history="1">
        <w:r>
          <w:rPr>
            <w:rFonts w:ascii="arial" w:eastAsia="arial" w:hAnsi="arial" w:cs="arial"/>
            <w:b/>
            <w:i/>
            <w:strike w:val="0"/>
            <w:color w:val="0077CC"/>
            <w:sz w:val="28"/>
            <w:u w:val="single"/>
            <w:vertAlign w:val="baseline"/>
          </w:rPr>
          <w:t>NEIGHBORHOOD REPORT: CONEY ISLAND;</w:t>
        </w:r>
      </w:hyperlink>
      <w:r>
        <w:br/>
      </w:r>
      <w:hyperlink r:id="rId4270" w:history="1">
        <w:r>
          <w:rPr>
            <w:rFonts w:ascii="arial" w:eastAsia="arial" w:hAnsi="arial" w:cs="arial"/>
            <w:b/>
            <w:i/>
            <w:strike w:val="0"/>
            <w:color w:val="0077CC"/>
            <w:sz w:val="28"/>
            <w:u w:val="single"/>
            <w:vertAlign w:val="baseline"/>
          </w:rPr>
          <w:t>A Pocketful Of Mechanics</w:t>
        </w:r>
      </w:hyperlink>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1994, Sunday, Late Edition - Final</w:t>
      </w:r>
    </w:p>
    <w:p>
      <w:pPr>
        <w:pStyle w:val="Normal476"/>
        <w:keepNext w:val="0"/>
        <w:spacing w:after="0" w:line="240" w:lineRule="atLeast"/>
        <w:ind w:right="0"/>
        <w:jc w:val="both"/>
      </w:pPr>
      <w:bookmarkStart w:id="959" w:name="Bookmark_476"/>
      <w:bookmarkEnd w:id="959"/>
    </w:p>
    <w:p>
      <w:pPr>
        <w:pStyle w:val="Normal4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City Weekly Desk </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13; ; Section 13;  Page 12;  Column 3;  The City Weekly Desk ; Column 3; </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481 words</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JENNIFER STEINHAUER </w:t>
      </w:r>
    </w:p>
    <w:p>
      <w:pPr>
        <w:pStyle w:val="Normal47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JENNIFER STEINHAUER </w:t>
      </w:r>
    </w:p>
    <w:p>
      <w:pPr>
        <w:pStyle w:val="Normal476"/>
        <w:keepNext/>
        <w:spacing w:before="240" w:after="0" w:line="340" w:lineRule="atLeast"/>
        <w:ind w:left="0" w:right="0" w:firstLine="0"/>
        <w:jc w:val="left"/>
      </w:pPr>
      <w:bookmarkStart w:id="960" w:name="Body_474"/>
      <w:bookmarkEnd w:id="960"/>
      <w:r>
        <w:rPr>
          <w:rFonts w:ascii="arial" w:eastAsia="arial" w:hAnsi="arial" w:cs="arial"/>
          <w:b/>
          <w:i w:val="0"/>
          <w:strike w:val="0"/>
          <w:noProof w:val="0"/>
          <w:color w:val="000000"/>
          <w:position w:val="0"/>
          <w:sz w:val="28"/>
          <w:u w:val="none"/>
          <w:vertAlign w:val="baseline"/>
        </w:rPr>
        <w:t>Body</w:t>
      </w:r>
    </w:p>
    <w:p>
      <w:pPr>
        <w:pStyle w:val="Normal476"/>
        <w:spacing w:line="60" w:lineRule="exact"/>
      </w:pPr>
      <w:r>
        <w:pict>
          <v:line id="_x0000_s2776" style="position:absolute;z-index:252954624" from="0,2pt" to="512pt,2pt" strokecolor="#009ddb" strokeweight="2pt">
            <v:stroke linestyle="single"/>
            <w10:wrap type="topAndBottom"/>
          </v:line>
        </w:pict>
      </w:r>
    </w:p>
    <w:p>
      <w:pPr>
        <w:pStyle w:val="Normal476"/>
      </w:pP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Angelo Trippiedi is a muffler man. Always has been. Fifty years ago, he was working on cars in about the same spot he works now on Cropsey Avenue, only now he has his own place.</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then, he was a minority among the lumberyards that lined the avenue between Neptune Avenue and the Belt Parkway. Now he owns one of the oldest of dozens of repair shops that are crammed into six blocks in the area, making it the veritable auto repair capital of Brooklyn.</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the Godfather," said Mr. Trippiedi modestly, standing behind the counter in Buy-Rite Muffler at 3123 Cropsey. "Everyone started to see me do business years ago and this corner caught on. In the 1960's, they really started coming in, but the height is now. This is it."</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four-block stretch along Neptune Avenue between 19th Street and Stillwell Avenue, and on the block of Cropsey between Neptune and Hart Place, there are 34 places in which to fill up, get a muffler, check your transmission with a guy named Sal, examine vinyl tops and sun roofs, investigate new ideas in upholstery and repair your fender.</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majority of the stores are owned by Russians, who have picked up where the Italian and Jewish immigrants left off a few decades ago. Like much of Coney Island, the auto strip appears to be a place that time forgot, with its almost campy pastel signs that advertise the services offered, and velvet chairs and couches, circa 1956, that sit in the waiting rooms of some of the shops.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Schmidt bought Ocean Collision two years ago from an Italian-American who had run the shop for 40 years. "How did I choose?" he pondered as he stood outside his shop, the sun reflecting off his aviator sunglasses. "It's a busy commercial strip area, and I knew the neighborhood." Inside, his mechanics drilled and pounded over salsa music.</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Coney Island, once the center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York, has taken an economic and social beating in the last few years. It seems that in the middle of the century, when most of the famed amusement park burned to the ground, much of the lore and magic of the neighborhood went with it.</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1970's, business closures and the ills that fester in public housing projects have furthered the decline. Though local business leaders insist that the neighborhood will see an economic rebirth, the auto shops seem to be the only consistently thriving businesses.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shop owners say there is enough business for everyone because the strip draws customers from Bensonhurst, Mill Basin and Dyker Heights, and that they often trade customers. Indeed, on a recent afternoon, each shop appeared busy.</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shops offer few employment opportunities for the neighborhood's young people who need jobs. "There is someone walking in every day looking for a job," Mr. Trippiedi said. "But I keep a steady crew of four guys. Once they come to me, they don't go out," he added. "They find a home."   J.S.</w:t>
      </w:r>
    </w:p>
    <w:p>
      <w:pPr>
        <w:pStyle w:val="Normal4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6"/>
        <w:spacing w:line="60" w:lineRule="exact"/>
      </w:pPr>
      <w:r>
        <w:pict>
          <v:line id="_x0000_s2777" style="position:absolute;z-index:252955648" from="0,2pt" to="512pt,2pt" strokecolor="#009ddb" strokeweight="2pt">
            <v:stroke linestyle="single"/>
            <w10:wrap type="topAndBottom"/>
          </v:line>
        </w:pict>
      </w:r>
    </w:p>
    <w:p>
      <w:pPr>
        <w:pStyle w:val="Normal4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auto-repair strip on Neptune Avenue: a place that time forgot. (Steve Berman for The New York Times)</w:t>
      </w:r>
    </w:p>
    <w:p>
      <w:pPr>
        <w:pStyle w:val="Normal4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of Coney island</w:t>
      </w:r>
    </w:p>
    <w:p>
      <w:pPr>
        <w:pStyle w:val="Normal4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1994</w:t>
      </w:r>
    </w:p>
    <w:p>
      <w:pPr>
        <w:pStyle w:val="Normal476"/>
      </w:pPr>
    </w:p>
    <w:p>
      <w:pPr>
        <w:pStyle w:val="Normal476"/>
        <w:ind w:left="200"/>
        <w:sectPr>
          <w:type w:val="continuous"/>
          <w:pgMar w:top="840" w:right="1000" w:bottom="840" w:left="1000" w:header="400" w:footer="400"/>
          <w:pgNumType w:fmt="decimal"/>
          <w:cols w:space="720"/>
        </w:sectPr>
      </w:pPr>
      <w:r>
        <w:br/>
      </w:r>
      <w:r>
        <w:pict>
          <v:line id="_x0000_s2778" style="position:absolute;z-index:252956672" from="0,10pt" to="512pt,10pt" strokecolor="black" strokeweight="1pt">
            <v:stroke linestyle="single"/>
          </v:line>
        </w:pict>
      </w:r>
      <w:r>
        <w:rPr>
          <w:rFonts w:ascii="arial" w:eastAsia="arial" w:hAnsi="arial" w:cs="arial"/>
          <w:b/>
          <w:color w:val="767676"/>
          <w:sz w:val="16"/>
        </w:rPr>
        <w:t>End of Document</w:t>
      </w:r>
    </w:p>
    <w:p>
      <w:pPr>
        <w:pStyle w:val="Normal477"/>
        <w:sectPr>
          <w:headerReference w:type="even" r:id="rId4271"/>
          <w:headerReference w:type="default" r:id="rId4272"/>
          <w:footerReference w:type="even" r:id="rId4273"/>
          <w:footerReference w:type="default" r:id="rId4274"/>
          <w:headerReference w:type="first" r:id="rId4275"/>
          <w:footerReference w:type="first" r:id="rId4276"/>
          <w:pgSz w:w="12240" w:h="15840"/>
          <w:pgMar w:top="840" w:right="1000" w:bottom="840" w:left="1000" w:header="400" w:footer="400"/>
          <w:pgNumType w:fmt="decimal"/>
          <w:cols w:space="720"/>
          <w:titlePg w:val="0"/>
        </w:sectPr>
      </w:pPr>
    </w:p>
    <w:p>
      <w:pPr>
        <w:pStyle w:val="Normal477"/>
      </w:pPr>
    </w:p>
    <w:p>
      <w:pPr>
        <w:pStyle w:val="Normal477"/>
      </w:pPr>
      <w:r>
        <w:pict>
          <v:shape id="_x0000_i2779" type="#_x0000_t75" alt="LexisNexis®" style="width:147.75pt;height:30pt">
            <v:imagedata r:id="rId17" o:title=""/>
          </v:shape>
        </w:pict>
      </w:r>
      <w:r>
        <w:cr/>
      </w:r>
    </w:p>
    <w:p>
      <w:pPr>
        <w:pStyle w:val="Heading1475"/>
        <w:keepNext w:val="0"/>
        <w:spacing w:after="200" w:line="340" w:lineRule="atLeast"/>
        <w:ind w:left="0" w:right="0" w:firstLine="0"/>
        <w:jc w:val="center"/>
      </w:pPr>
      <w:hyperlink r:id="rId4277" w:history="1">
        <w:r>
          <w:rPr>
            <w:rFonts w:ascii="arial" w:eastAsia="arial" w:hAnsi="arial" w:cs="arial"/>
            <w:b/>
            <w:i/>
            <w:strike w:val="0"/>
            <w:color w:val="0077CC"/>
            <w:sz w:val="28"/>
            <w:u w:val="single"/>
            <w:vertAlign w:val="baseline"/>
          </w:rPr>
          <w:t>Hip-Hop's Loyal Mascot Now Cheers Himself On</w:t>
        </w:r>
      </w:hyperlink>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2012 Thursday</w:t>
      </w:r>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77"/>
        <w:keepNext w:val="0"/>
        <w:spacing w:after="0" w:line="240" w:lineRule="atLeast"/>
        <w:ind w:right="0"/>
        <w:jc w:val="both"/>
      </w:pPr>
      <w:bookmarkStart w:id="961" w:name="Bookmark_477"/>
      <w:bookmarkEnd w:id="961"/>
    </w:p>
    <w:p>
      <w:pPr>
        <w:pStyle w:val="Normal4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 CRITIC'S NOTEBOOK</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895 words</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 CARAMANICA</w:t>
      </w:r>
    </w:p>
    <w:p>
      <w:pPr>
        <w:pStyle w:val="Normal477"/>
        <w:keepNext/>
        <w:spacing w:before="240" w:after="0" w:line="340" w:lineRule="atLeast"/>
        <w:ind w:left="0" w:right="0" w:firstLine="0"/>
        <w:jc w:val="left"/>
      </w:pPr>
      <w:bookmarkStart w:id="962" w:name="Body_475"/>
      <w:bookmarkEnd w:id="962"/>
      <w:r>
        <w:rPr>
          <w:rFonts w:ascii="arial" w:eastAsia="arial" w:hAnsi="arial" w:cs="arial"/>
          <w:b/>
          <w:i w:val="0"/>
          <w:strike w:val="0"/>
          <w:noProof w:val="0"/>
          <w:color w:val="000000"/>
          <w:position w:val="0"/>
          <w:sz w:val="28"/>
          <w:u w:val="none"/>
          <w:vertAlign w:val="baseline"/>
        </w:rPr>
        <w:t>Body</w:t>
      </w:r>
    </w:p>
    <w:p>
      <w:pPr>
        <w:pStyle w:val="Normal477"/>
        <w:spacing w:line="60" w:lineRule="exact"/>
      </w:pPr>
      <w:r>
        <w:pict>
          <v:line id="_x0000_s2780" style="position:absolute;z-index:252957696" from="0,2pt" to="512pt,2pt" strokecolor="#009ddb" strokeweight="2pt">
            <v:stroke linestyle="single"/>
            <w10:wrap type="topAndBottom"/>
          </v:line>
        </w:pict>
      </w:r>
    </w:p>
    <w:p>
      <w:pPr>
        <w:pStyle w:val="Normal477"/>
      </w:pP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Chainz is 35, tall and gangly, all awkward angles.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-minded interloper into a hip-hop era that has largely shelved self-presentations that are less than 110 percent polished, he juts out, tough to miss. His luxury restaurant is Benihana, not Philippe. His luxury brand is Polo, not Margiela. He rapped for more than a decade with little to no acclaim. He is nobody's sex symbol.In other words, by current standards 2 Chainz is all liabilities -- a known quantity and a work in progress who reveals the seams of hip-hop ambition. He is the part of themselves that rookie rappers try to hide and far more successful rappers have long since hidden in the back of their closets.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that's why he's so loved. Over the last year and a half 2 Chainz has evolved from Atlanta bit player -- he was formerly named Tity Boi, as part of the duo Playaz Circle -- to rising star, thanks especially to the embrace of his peers. He's become something of a hip-hop mascot, appearing on dozens of other artists' songs -- everyone from Justin Bieber to Kanye West to Young Jeezy -- adding reliable jolts of candor and rangy energy.</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a T.R.U. Story'' (Def Jam), his just-released solo major-label debut album, is palpable fun, always enjoyable even if it's never innovative. The production is pounding, demanding attention, and 2 Chainz sticks to what he's done so well recently: supremely confident not-so-slick talk.</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prone to stretched-out exclamations. His accent is fabulous, slithery and full of words that fade into vowels. And he's got a sense of humor -- on one song, after mentioning playing hot potato, he stops to act out what the game would sound like, and on another, he sings part of New Edition's ''Mr. Telephone Man,'' terribly but endearingly. On the terrific ''I'm Different,'' over a signature frightening plinking production by DJ Mustard, 2 Chainz sets himself apart from the riffraff: ''Bitch sit down you got a bad atti/Gave her the wrong number and a bad addy/You ain't goin' nowhere like a bad navi.'' If Dave Chappelle was still in the business of poking fun at hip-hop's eccentrics, his 2 Chainz character would be a viral sensation.</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most part, though, 2 Chainz doesn't withstand close lyrical scrutiny. His lines are short and frequently vacant, and often begin a hair after the beginning of the beat, as if he had just thought of the idea and had to shout it out quickly. He likens himself to Viagra in almost the same way on back-to-back songs. Sometimes he tends toward complex internal rhyme, but just as often he's merely exulting.</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2 Chainz oozes with intangibles. No rapper currently working conveys a sense of impending arrival the way he does -- every sentence of his can be roughly translated to: ''I just got here! And I'm thrilled!''</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confidence and directness he displays make him an underdog worth rooting for. His boasts can be absurd and childlike -- getting endorsed by baking soda, say, or ''Might valet park a Brink's truck'' or ''Suicide doors!/Rest in peace to my car, though,'' which is adorable babble.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his funniest lines are, sadly, unprintable.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Plenty of songs on this album don't evolve much beyond their hooks, insidiously catchy though they may be: 2 Chainz fills in the blanks colorfully, but not always memorably. A series of 2 Chainz love songs are emotionally leaden, but almost clumsily credible: ''I love you now/I don't care about your ratchet past.'' Sometimes his seduction is unexpectedly clever: ''Pull in to that cul-de-sac/Backed in, no chauffeur/Back seat like a sofa.''</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2 Chainz's strategy has been ubiquity. In addition to his guest appearances, he's been taken on tour by Drake; embraced by Mr. West, who informally inducted 2 Chainz into his G.O.O.D. Music team (and whose close associate Virgil Abloh served as creative director for this album); recruited by Nicki Minaj to rap on her song ''Beez in the Trap,'' as well as to dance up against her in the video in the least erotic way possible.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these artists appear on this album, sounding loose and festive. They seem to be having fun, dropping some of the trappings that usually come with making their own songs. Best is Mr. West, who delivers some primo Kanye spite on ''Birthday Song'': ''Last birthday she got you a new sweater/Put it on, give her a kiss and tell her, 'Do better.' '' You can virtually hear Drake chuckling during his blithely cocky verse on ''No Lie'': ''She think I'm the realest out and I say, 'Damn that makes two of us'/Oh that look like what's-her- name/Chances are it is what's-her-name.'' The Houston veteran Scarface is intense on ''Ghetto Dreams,'' where 2 Chainz pays homage to him by emulating his sober narratives, his rare reflective moment on this album.</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Notably none of the guests, save for his Playaz Circle partner Dolla Boy on ''Stop Me Now,'' hail from Atlanta. T. I., so memorable on the remix of 2 Chainz's ''Spend It,'' is loud by his absence. 2 Chainz has become bigger than his city.</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has not changed a bit. The album begins with ''Yuck!'' a collaboration with Lil Wayne, energized by quick, punchy strings and full of roundabout 2 Chainz wit: ''If you on the pole, play your position/I got enough dough to pay your tuition.'' This is a brag, sure, but only 2 Chainz would undercut it by including on the song guest vocals from his daughter, Heaven, who is 4.</w:t>
      </w:r>
    </w:p>
    <w:p>
      <w:pPr>
        <w:pStyle w:val="Normal477"/>
        <w:keepNext w:val="0"/>
        <w:spacing w:before="240" w:after="0" w:line="260" w:lineRule="atLeast"/>
        <w:ind w:left="0" w:right="0" w:firstLine="0"/>
        <w:jc w:val="left"/>
      </w:pPr>
      <w:r>
        <w:br/>
      </w:r>
      <w:hyperlink r:id="rId4278" w:history="1">
        <w:r>
          <w:rPr>
            <w:rFonts w:ascii="arial" w:eastAsia="arial" w:hAnsi="arial" w:cs="arial"/>
            <w:b w:val="0"/>
            <w:i/>
            <w:strike w:val="0"/>
            <w:color w:val="0077CC"/>
            <w:sz w:val="20"/>
            <w:u w:val="single"/>
            <w:vertAlign w:val="baseline"/>
          </w:rPr>
          <w:t>http://www.nytimes.com/2012/08/16/arts/music/2-chainz-is-hip-hops-rising-star.html</w:t>
        </w:r>
      </w:hyperlink>
    </w:p>
    <w:p>
      <w:pPr>
        <w:pStyle w:val="Normal4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7"/>
        <w:spacing w:line="60" w:lineRule="exact"/>
      </w:pPr>
      <w:r>
        <w:pict>
          <v:line id="_x0000_s2781" style="position:absolute;z-index:252958720" from="0,2pt" to="512pt,2pt" strokecolor="#009ddb" strokeweight="2pt">
            <v:stroke linestyle="single"/>
            <w10:wrap type="topAndBottom"/>
          </v:line>
        </w:pict>
      </w:r>
    </w:p>
    <w:p>
      <w:pPr>
        <w:pStyle w:val="Normal4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2 Chainz performing in June. He has evolved from bit player to rising star. (PHOTOGRAPH BY CHAD BATKA FOR THE NEW YORK TIMES)(C1)</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Nicki Minaj and 2 Chainz performing in Los Angeles at the 2012 BET Awards in July. (PHOTOGRAPH BY MICHAEL BUCKNER/GETTY IMAGES, FOR BLACK ENTERTAINMENT TELEVISION)(C2)</w:t>
      </w:r>
    </w:p>
    <w:p>
      <w:pPr>
        <w:pStyle w:val="Normal4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2012</w:t>
      </w:r>
    </w:p>
    <w:p>
      <w:pPr>
        <w:pStyle w:val="Normal477"/>
      </w:pPr>
    </w:p>
    <w:p>
      <w:pPr>
        <w:pStyle w:val="Normal477"/>
        <w:ind w:left="200"/>
        <w:sectPr>
          <w:type w:val="continuous"/>
          <w:pgMar w:top="840" w:right="1000" w:bottom="840" w:left="1000" w:header="400" w:footer="400"/>
          <w:pgNumType w:fmt="decimal"/>
          <w:cols w:space="720"/>
        </w:sectPr>
      </w:pPr>
      <w:r>
        <w:br/>
      </w:r>
      <w:r>
        <w:pict>
          <v:line id="_x0000_s2782" style="position:absolute;z-index:252959744" from="0,10pt" to="512pt,10pt" strokecolor="black" strokeweight="1pt">
            <v:stroke linestyle="single"/>
          </v:line>
        </w:pict>
      </w:r>
      <w:r>
        <w:rPr>
          <w:rFonts w:ascii="arial" w:eastAsia="arial" w:hAnsi="arial" w:cs="arial"/>
          <w:b/>
          <w:color w:val="767676"/>
          <w:sz w:val="16"/>
        </w:rPr>
        <w:t>End of Document</w:t>
      </w:r>
    </w:p>
    <w:p>
      <w:pPr>
        <w:pStyle w:val="Normal478"/>
        <w:sectPr>
          <w:headerReference w:type="even" r:id="rId4279"/>
          <w:headerReference w:type="default" r:id="rId4280"/>
          <w:footerReference w:type="even" r:id="rId4281"/>
          <w:footerReference w:type="default" r:id="rId4282"/>
          <w:headerReference w:type="first" r:id="rId4283"/>
          <w:footerReference w:type="first" r:id="rId4284"/>
          <w:pgSz w:w="12240" w:h="15840"/>
          <w:pgMar w:top="840" w:right="1000" w:bottom="840" w:left="1000" w:header="400" w:footer="400"/>
          <w:pgNumType w:fmt="decimal"/>
          <w:cols w:space="720"/>
          <w:titlePg w:val="0"/>
        </w:sectPr>
      </w:pPr>
    </w:p>
    <w:p>
      <w:pPr>
        <w:pStyle w:val="Normal478"/>
      </w:pPr>
    </w:p>
    <w:p>
      <w:pPr>
        <w:pStyle w:val="Normal478"/>
      </w:pPr>
      <w:r>
        <w:pict>
          <v:shape id="_x0000_i2783" type="#_x0000_t75" alt="LexisNexis®" style="width:147.75pt;height:30pt">
            <v:imagedata r:id="rId17" o:title=""/>
          </v:shape>
        </w:pict>
      </w:r>
      <w:r>
        <w:cr/>
      </w:r>
    </w:p>
    <w:p>
      <w:pPr>
        <w:pStyle w:val="Heading1476"/>
        <w:keepNext w:val="0"/>
        <w:spacing w:after="200" w:line="340" w:lineRule="atLeast"/>
        <w:ind w:left="0" w:right="0" w:firstLine="0"/>
        <w:jc w:val="center"/>
      </w:pPr>
      <w:hyperlink r:id="rId4285" w:history="1">
        <w:r>
          <w:rPr>
            <w:rFonts w:ascii="arial" w:eastAsia="arial" w:hAnsi="arial" w:cs="arial"/>
            <w:b/>
            <w:i/>
            <w:strike w:val="0"/>
            <w:color w:val="0077CC"/>
            <w:sz w:val="28"/>
            <w:u w:val="single"/>
            <w:vertAlign w:val="baseline"/>
          </w:rPr>
          <w:t>Squeezed by Protesters and Beijing, Leader Tries to Save His Job</w:t>
        </w:r>
      </w:hyperlink>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2014 Thursday</w:t>
      </w:r>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78"/>
        <w:keepNext w:val="0"/>
        <w:spacing w:after="0" w:line="240" w:lineRule="atLeast"/>
        <w:ind w:right="0"/>
        <w:jc w:val="both"/>
      </w:pPr>
      <w:bookmarkStart w:id="963" w:name="Bookmark_478"/>
      <w:bookmarkEnd w:id="963"/>
    </w:p>
    <w:p>
      <w:pPr>
        <w:pStyle w:val="Normal4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8</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1226 words</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EDWARD WONG; Reporting was contributed by Alan Wong and Keith Bradsher from Hong Kong, Didi Kirsten Tatlow from Beijing, and Michael Forsythe from New Haven. Mia Li contributed research from Beijing.</w:t>
      </w:r>
    </w:p>
    <w:p>
      <w:pPr>
        <w:pStyle w:val="Normal478"/>
        <w:keepNext/>
        <w:spacing w:before="240" w:after="0" w:line="340" w:lineRule="atLeast"/>
        <w:ind w:left="0" w:right="0" w:firstLine="0"/>
        <w:jc w:val="left"/>
      </w:pPr>
      <w:bookmarkStart w:id="964" w:name="Body_476"/>
      <w:bookmarkEnd w:id="964"/>
      <w:r>
        <w:rPr>
          <w:rFonts w:ascii="arial" w:eastAsia="arial" w:hAnsi="arial" w:cs="arial"/>
          <w:b/>
          <w:i w:val="0"/>
          <w:strike w:val="0"/>
          <w:noProof w:val="0"/>
          <w:color w:val="000000"/>
          <w:position w:val="0"/>
          <w:sz w:val="28"/>
          <w:u w:val="none"/>
          <w:vertAlign w:val="baseline"/>
        </w:rPr>
        <w:t>Body</w:t>
      </w:r>
    </w:p>
    <w:p>
      <w:pPr>
        <w:pStyle w:val="Normal478"/>
        <w:spacing w:line="60" w:lineRule="exact"/>
      </w:pPr>
      <w:r>
        <w:pict>
          <v:line id="_x0000_s2784" style="position:absolute;z-index:252960768" from="0,2pt" to="512pt,2pt" strokecolor="#009ddb" strokeweight="2pt">
            <v:stroke linestyle="single"/>
            <w10:wrap type="topAndBottom"/>
          </v:line>
        </w:pict>
      </w:r>
    </w:p>
    <w:p>
      <w:pPr>
        <w:pStyle w:val="Normal478"/>
      </w:pP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HONG KONG -- On the boisterous, steamy streets here, the man leading Hong Kong's government has been likened in recent days to a vampire, a wolf, dog excrement and a criminal, his portrait adorning homemade ''wanted'' posters.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protesters have even refashioned a stranded city bus into a coffin for Leung Chun-ying, the chief executive of Hong Kong and an ally of Communist Party leaders in Beijing. A sign on the bus said, ''To hell.''</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Leung, 60, is the man President Xi Jinping of China is relying on to quell the enormous pro-democracy protests that have gripped this financial capital and pose one of the biggest challenges in years to Communist Party rule. At the same time, Mr. Leung has become a main target of the protests, blamed for authorizing the riot police to use tear gas on the protesters and seen as a symbol of Hong Kong's lack of democracy.</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is squeezed ever tighter by both sides, he now has a third problem to reckon with: saving his own job.</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call for his ouster has become a unifying demand of the tens of thousands of pro-democracy demonstrators who have taken to the streets since Friday, and some political analysts say removing him may be the easiest course for Beijing, placating the protesters in the short term without giving in to the broader demands for open elections in Hong Kong.</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Mr. Leung's words since the crisis erupted -- including a Champagne toast on Wednesday to celebrate the 65th anniversary of the founding of the People's Republic of China -- have unstintingly toed Beijing's line, his actions illustrate a shifting calculus in the face of competing pressures.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People's Daily, the main newspaper of the Chinese Communist Party, said in a front-page editorial that the party firmly backed Mr. Leung. The editorial said that Beijing would continue to ''unswervingly'' support him and would ''resolutely support the police force of the special administrative territory in dealing with illegal activities according to the law.''</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Mr. Leung ordered the riot police to confront peaceful protesters with tear gas and pepper spray. When that backfired, greatly expanding the number of protesters, he pulled the police back on Monday. On Tuesday, he appeared to seek a middle ground, acknowledging that the protests would ''last for quite a long period of time,'' a signal that he and other officials were digging in for a war of attrition, and a bet that business-focused Hong Kong would eventually tire of the disruption and the protesters would lose support.</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constant recalibration reflects a tricky balancing act, supporters and critics alike acknowledge.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constitutional arrangement according to the Basic Law says the chief executive has to serve two masters, the central government and the people of Hong Kong,'' said Lau Nai-keung, a businessman and politician who has known Mr. Leung since the 1980s, when they both worked on drafting the Basic Law, the mini-constitution that governs Hong Kong. ''He has to walk a tightrope.''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precarious path that Mr. Leung knows well. To his supporters, he remains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the son of a Hong Kong police officer who rose to become a wealthy real-estate services executive. He came to the job as an economic populist, and since taking office two years ago he has won favor in some quarters by adopting policies giving Hong Kong residents an advantage over mainland Chinese and foreigners in purchasing property in Hong Kong, and limiting the influx of pregnant mainland women trying to give birth here to get their children Hong Kong residency.</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has also amassed a record of doing Beijing's bidding, and recent polls give him low approval ratings. In an early defeat, he backed a China-slanted patriotic education curriculum in Hong Kong schools in 2012. After mass student street protests, the program was vetoed by Hong Kong lawmakers.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protest victory bolstered the belief by many of the same students that they could again stand up to Beijing this year. What lesson Mr. Leung took away was less clear.</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refused to meet with the protesters and on Wednesday, as they heckled his speech, he urged an end to the demonstrations and offered them no words of sympathy. Instead, he said ''all sectors of the community'' should work with the government in ''a peaceful, lawful, rational and pragmatic manner.''</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he clinked Champagne glasses with Zhang Xiaoming, China's top official for Hong Kong affairs.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known for theatrics or seeking the spotlight, Mr. Leung has a reputation as a cautious and bland politician who speaks in a stilted manner and wears a constant smile. While it is not clear how much authority he or any other chief executive has beyond carrying out Beijing's wishes, critics say the chief executive should be Hong Kong's advocate in Beijing, not the other way around.</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the fact that he holds office at all is, to democracy advocates, an example of everything they are fighting against.</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mock him with the nickname ''689,'' a pointed reminder of the number of votes he won to take office in this city of seven million. It was a poor showing even on the 1,200-member election committee stacked heavily with Beijing's allies.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process lies at the heart of the current protests. China has promised that the chief executive's position will be elected by universal suffrage starting in 2017, but recently imposed rules effectively allowing Beijing to vet the candidates.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Mr. Leung ran for chief executive, critics repeatedly raised the question of whether he was a secret member of the Chinese Communist Party. Martin Lee, a prominent pro-democracy politician, said Mr. Leung must have been a party member to have been appointed at the age of 31 to the committee advising on the Basic Law.</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Leung denied the charges, though many Hong Kong residents harbor suspicions, since most of the estimated 3,000 party members here never admit to their status. After Mr. Leung won the chief executive job, People's Daily, referred to him as ''comrade,'' a term officially reserved for party members. The word was later deleted from the online posting.</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televised campaign debate, his main opponent, Henry Tang, raised more questions about Mr. Leung's loyalties by saying Mr. Leung had argued in a closed meeting in 2003 that the riot police should be deployed against protesters marching against a planned anti-subversion law pushed by Beijing.</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absolutely never said that,'' Mr. Leung insisted, but Mr. Tang said he had heard the words himself in the meeting.</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Leung has dodged questions trying to pinpoint his judgment on the Tiananmen Square massacre ordered by Communist Party leaders in 1989, even though he condemned the bloodshed in the immediate aftermath.</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now is whether party leaders will ultimately sacrifice Mr. Leung to pacify the protesters. Though Mr. Xi has not made any significant political concessions since taking power in 2012, removing Mr. Leung would be easier than reversing Beijing's August decision to deny Hong Kong open elections.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Nicholas Bequelin, a visiting scholar at Yale University and a longtime resident of Hong Kong, said that would allow Beijing to shift blame for the turmoil onto Mr. Leung, ''a very expedient way for Xi Jinping not to be seen as responsible for not handling Hong Kong correctly.''</w:t>
      </w:r>
    </w:p>
    <w:p>
      <w:pPr>
        <w:pStyle w:val="Normal478"/>
        <w:keepNext w:val="0"/>
        <w:spacing w:before="240" w:after="0" w:line="260" w:lineRule="atLeast"/>
        <w:ind w:left="0" w:right="0" w:firstLine="0"/>
        <w:jc w:val="left"/>
      </w:pPr>
      <w:r>
        <w:br/>
      </w:r>
      <w:hyperlink r:id="rId4286" w:history="1">
        <w:r>
          <w:rPr>
            <w:rFonts w:ascii="arial" w:eastAsia="arial" w:hAnsi="arial" w:cs="arial"/>
            <w:b w:val="0"/>
            <w:i/>
            <w:strike w:val="0"/>
            <w:color w:val="0077CC"/>
            <w:sz w:val="20"/>
            <w:u w:val="single"/>
            <w:vertAlign w:val="baseline"/>
          </w:rPr>
          <w:t>http://www.nytimes.com/2014/10/02/world/asia/for-hong-kong-leader-pressure-builds-from-both-sides.html</w:t>
        </w:r>
      </w:hyperlink>
    </w:p>
    <w:p>
      <w:pPr>
        <w:pStyle w:val="Normal4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8"/>
        <w:spacing w:line="60" w:lineRule="exact"/>
      </w:pPr>
      <w:r>
        <w:pict>
          <v:line id="_x0000_s2785" style="position:absolute;z-index:252961792" from="0,2pt" to="512pt,2pt" strokecolor="#009ddb" strokeweight="2pt">
            <v:stroke linestyle="single"/>
            <w10:wrap type="topAndBottom"/>
          </v:line>
        </w:pict>
      </w:r>
    </w:p>
    <w:p>
      <w:pPr>
        <w:pStyle w:val="Normal4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protester with a defaced cutout of Leung Chun-ying, the chief executive of Hong Kong. Analysts say his removal from office may help Beijing placate protesters. (PHOTOGRAPH BY TYRONE SIU/REUTERS)        </w:t>
      </w:r>
    </w:p>
    <w:p>
      <w:pPr>
        <w:pStyle w:val="Normal4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2014</w:t>
      </w:r>
    </w:p>
    <w:p>
      <w:pPr>
        <w:pStyle w:val="Normal478"/>
      </w:pPr>
    </w:p>
    <w:p>
      <w:pPr>
        <w:pStyle w:val="Normal478"/>
        <w:ind w:left="200"/>
        <w:sectPr>
          <w:type w:val="continuous"/>
          <w:pgMar w:top="840" w:right="1000" w:bottom="840" w:left="1000" w:header="400" w:footer="400"/>
          <w:pgNumType w:fmt="decimal"/>
          <w:cols w:space="720"/>
        </w:sectPr>
      </w:pPr>
      <w:r>
        <w:br/>
      </w:r>
      <w:r>
        <w:pict>
          <v:line id="_x0000_s2786" style="position:absolute;z-index:252962816" from="0,10pt" to="512pt,10pt" strokecolor="black" strokeweight="1pt">
            <v:stroke linestyle="single"/>
          </v:line>
        </w:pict>
      </w:r>
      <w:r>
        <w:rPr>
          <w:rFonts w:ascii="arial" w:eastAsia="arial" w:hAnsi="arial" w:cs="arial"/>
          <w:b/>
          <w:color w:val="767676"/>
          <w:sz w:val="16"/>
        </w:rPr>
        <w:t>End of Document</w:t>
      </w:r>
    </w:p>
    <w:p>
      <w:pPr>
        <w:pStyle w:val="Normal479"/>
        <w:sectPr>
          <w:headerReference w:type="even" r:id="rId4287"/>
          <w:headerReference w:type="default" r:id="rId4288"/>
          <w:footerReference w:type="even" r:id="rId4289"/>
          <w:footerReference w:type="default" r:id="rId4290"/>
          <w:headerReference w:type="first" r:id="rId4291"/>
          <w:footerReference w:type="first" r:id="rId4292"/>
          <w:pgSz w:w="12240" w:h="15840"/>
          <w:pgMar w:top="840" w:right="1000" w:bottom="840" w:left="1000" w:header="400" w:footer="400"/>
          <w:pgNumType w:fmt="decimal"/>
          <w:cols w:space="720"/>
          <w:titlePg w:val="0"/>
        </w:sectPr>
      </w:pPr>
    </w:p>
    <w:p>
      <w:pPr>
        <w:pStyle w:val="Normal479"/>
      </w:pPr>
    </w:p>
    <w:p>
      <w:pPr>
        <w:pStyle w:val="Normal479"/>
      </w:pPr>
      <w:r>
        <w:pict>
          <v:shape id="_x0000_i2787" type="#_x0000_t75" alt="LexisNexis®" style="width:147.75pt;height:30pt">
            <v:imagedata r:id="rId17" o:title=""/>
          </v:shape>
        </w:pict>
      </w:r>
      <w:r>
        <w:cr/>
      </w:r>
    </w:p>
    <w:p>
      <w:pPr>
        <w:pStyle w:val="Heading1477"/>
        <w:keepNext w:val="0"/>
        <w:spacing w:after="200" w:line="340" w:lineRule="atLeast"/>
        <w:ind w:left="0" w:right="0" w:firstLine="0"/>
        <w:jc w:val="center"/>
      </w:pPr>
      <w:hyperlink r:id="rId4293" w:history="1">
        <w:r>
          <w:rPr>
            <w:rFonts w:ascii="arial" w:eastAsia="arial" w:hAnsi="arial" w:cs="arial"/>
            <w:b/>
            <w:i/>
            <w:strike w:val="0"/>
            <w:color w:val="0077CC"/>
            <w:sz w:val="28"/>
            <w:u w:val="single"/>
            <w:vertAlign w:val="baseline"/>
          </w:rPr>
          <w:t>The Manicure Menace</w:t>
        </w:r>
      </w:hyperlink>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2006 Tuesday</w:t>
      </w:r>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79"/>
        <w:keepNext w:val="0"/>
        <w:spacing w:after="0" w:line="240" w:lineRule="atLeast"/>
        <w:ind w:right="0"/>
        <w:jc w:val="both"/>
      </w:pPr>
      <w:bookmarkStart w:id="965" w:name="Bookmark_479"/>
      <w:bookmarkEnd w:id="965"/>
    </w:p>
    <w:p>
      <w:pPr>
        <w:pStyle w:val="Normal4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6; Editorial Desk; Pg. 19</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743 words</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TIERNEY</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LOS ANGELES </w:t>
      </w:r>
    </w:p>
    <w:p>
      <w:pPr>
        <w:pStyle w:val="Normal479"/>
        <w:keepNext/>
        <w:spacing w:before="240" w:after="0" w:line="340" w:lineRule="atLeast"/>
        <w:ind w:left="0" w:right="0" w:firstLine="0"/>
        <w:jc w:val="left"/>
      </w:pPr>
      <w:bookmarkStart w:id="966" w:name="Body_477"/>
      <w:bookmarkEnd w:id="966"/>
      <w:r>
        <w:rPr>
          <w:rFonts w:ascii="arial" w:eastAsia="arial" w:hAnsi="arial" w:cs="arial"/>
          <w:b/>
          <w:i w:val="0"/>
          <w:strike w:val="0"/>
          <w:noProof w:val="0"/>
          <w:color w:val="000000"/>
          <w:position w:val="0"/>
          <w:sz w:val="28"/>
          <w:u w:val="none"/>
          <w:vertAlign w:val="baseline"/>
        </w:rPr>
        <w:t>Body</w:t>
      </w:r>
    </w:p>
    <w:p>
      <w:pPr>
        <w:pStyle w:val="Normal479"/>
        <w:spacing w:line="60" w:lineRule="exact"/>
      </w:pPr>
      <w:r>
        <w:pict>
          <v:line id="_x0000_s2788" style="position:absolute;z-index:252963840" from="0,2pt" to="512pt,2pt" strokecolor="#009ddb" strokeweight="2pt">
            <v:stroke linestyle="single"/>
            <w10:wrap type="topAndBottom"/>
          </v:line>
        </w:pict>
      </w:r>
    </w:p>
    <w:p>
      <w:pPr>
        <w:pStyle w:val="Normal479"/>
      </w:pP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fretting about immigrants stealing American jobs, I recommend going to Traci Harris for a manicure, complete with the soothing aromatic compresses. Her business is a case study of what happens to native workers when immigrants arrive.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theory, hordes of immigrants are a problem because they can take lots of jobs and drive down wages, especially for the less-educated natives in direct competition with them.</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practice, though, that's not what economists find when they look at wages and unemployment rates in cities that attract large numbers of immigrants. Less-educated American workers in places like Los Angeles, Miami and New York don't seem to be substantially worse off than they are in cities with few immigrants. </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not? One of the cleverest answers comes from an analysis of the nail-salon business in California. It makes an especially tidy case study because the state keeps track of all licensed manicurists, enabling economists to see what happened to American workers like Harris when tens of thousands of Vietnamese entered the business during the past two decades.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Harris owns the Salon Legohn in Leimert Park,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predominantly black neighborhood in Los Angeles. As Vietnamese salons proliferated nearby, she couldn't compete with their low prices. But she has kept her salon in business -- and kept hiring Americans -- by concentrating on hairstyling.</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''Women want a hairdresser who speaks English,'' Harris says. ''You don't face the same kind of competition from the Vietnamese.''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Harris herself remained a manicurist, but not at her own salon. She has found more lucrative full-time jobs at beachfront hotel spas and as a freelancer on movie sets and at magazine photo shoots. Instead of competing with the Vietnamese in the neighborhood, she visits clients in Beverly Hills who pay $150 for a house call. </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can speak English, it's easy to find a job at an elite shop,'' she says. ''American manicurists are a hot commodity. My clients want to have a conversation.''</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Harris's experience doesn't surprise Kathy Krynski of Kenyon College, one of the economists who analyzed the California manicure business. She, Maya Federman and David Harrington found that the surge in Vietnamese manicurists didn't suddenly put Americans out of work.</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Americans gave up their licenses, but the turnover wasn't much higher than it had been before the Vietnamese arrived. The chief effect of the competition was to discourage young Americans from entering the business, so over time the number of American manicurists dwindled.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Vietnamese didn't so much displace Americans as gradually replace them,'' Krynski says. ''Some Americans stayed in the business in upscale salons, and others probably went into other occupations offering higher wages, like being a hairdresser.''</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young Americans did lose the chance to become manicurists, but it's not as if every immigrant took an American's job. The study found that for every two fewer Americans in the business, there were five new Vietnamese manicurists. </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other immigrants, Vietnamese nail-salon owners didn't simply fill existing jobs. They created more jobs that benefited American consumers. These entrepreneurs transformed the business not only with their workers but also with time-saving innovations like electric tools for shaping nails.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result, shop clerks in Harris's neighborhood who used to go a couple of months between manicures can now afford weekly visits to Van's Salon. I got a manicure there from Nancy Nguyen for $8, a quarter of what I paid for the cheapest manicure available from Harris at the spa at Shutters on the Beach hotel.</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Nguyen couldn't compete with Harris in ambience or conversation -- I barely got her to utter her name. Harris spent half an hour working on my right hand, gently using compresses infused with tangerine and peppermint as well as a hazelnut and menthol scrub. Nguyen did my left hand in 10 minutes without explaining what she was doing. </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my inexpert eye -- this was my first manicure -- Harris did the better job, but the nails buffed by Nguyen certainly looked better than usual. If I wanted a weekly manicure, I'd be glad to have the cheaper Vietnamese option available.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 wouldn't worry about the economic menace of foreign manicurists. American workers have survived this immigrant invasion with their paychecks intact, and their fingernails in better shape than ever. </w:t>
      </w:r>
    </w:p>
    <w:p>
      <w:pPr>
        <w:pStyle w:val="Normal479"/>
        <w:keepNext w:val="0"/>
        <w:spacing w:before="240" w:after="0" w:line="260" w:lineRule="atLeast"/>
        <w:ind w:left="0" w:right="0" w:firstLine="0"/>
        <w:jc w:val="left"/>
      </w:pPr>
      <w:r>
        <w:br/>
      </w:r>
      <w:hyperlink r:id="rId4294" w:history="1">
        <w:r>
          <w:rPr>
            <w:rFonts w:ascii="arial" w:eastAsia="arial" w:hAnsi="arial" w:cs="arial"/>
            <w:b w:val="0"/>
            <w:i/>
            <w:strike w:val="0"/>
            <w:color w:val="0077CC"/>
            <w:sz w:val="20"/>
            <w:u w:val="single"/>
            <w:vertAlign w:val="baseline"/>
          </w:rPr>
          <w:t>http://www.nytimes.com</w:t>
        </w:r>
      </w:hyperlink>
    </w:p>
    <w:p>
      <w:pPr>
        <w:pStyle w:val="Normal4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30, 2006</w:t>
      </w:r>
    </w:p>
    <w:p>
      <w:pPr>
        <w:pStyle w:val="Normal479"/>
      </w:pPr>
    </w:p>
    <w:p>
      <w:pPr>
        <w:pStyle w:val="Normal479"/>
        <w:ind w:left="200"/>
        <w:sectPr>
          <w:type w:val="continuous"/>
          <w:pgMar w:top="840" w:right="1000" w:bottom="840" w:left="1000" w:header="400" w:footer="400"/>
          <w:pgNumType w:fmt="decimal"/>
          <w:cols w:space="720"/>
        </w:sectPr>
      </w:pPr>
      <w:r>
        <w:br/>
      </w:r>
      <w:r>
        <w:pict>
          <v:line id="_x0000_s2789" style="position:absolute;z-index:252964864" from="0,10pt" to="512pt,10pt" strokecolor="black" strokeweight="1pt">
            <v:stroke linestyle="single"/>
          </v:line>
        </w:pict>
      </w:r>
      <w:r>
        <w:rPr>
          <w:rFonts w:ascii="arial" w:eastAsia="arial" w:hAnsi="arial" w:cs="arial"/>
          <w:b/>
          <w:color w:val="767676"/>
          <w:sz w:val="16"/>
        </w:rPr>
        <w:t>End of Document</w:t>
      </w:r>
    </w:p>
    <w:p>
      <w:pPr>
        <w:pStyle w:val="Normal480"/>
        <w:sectPr>
          <w:headerReference w:type="even" r:id="rId4295"/>
          <w:headerReference w:type="default" r:id="rId4296"/>
          <w:footerReference w:type="even" r:id="rId4297"/>
          <w:footerReference w:type="default" r:id="rId4298"/>
          <w:headerReference w:type="first" r:id="rId4299"/>
          <w:footerReference w:type="first" r:id="rId4300"/>
          <w:pgSz w:w="12240" w:h="15840"/>
          <w:pgMar w:top="840" w:right="1000" w:bottom="840" w:left="1000" w:header="400" w:footer="400"/>
          <w:pgNumType w:fmt="decimal"/>
          <w:cols w:space="720"/>
          <w:titlePg w:val="0"/>
        </w:sectPr>
      </w:pPr>
    </w:p>
    <w:p>
      <w:pPr>
        <w:pStyle w:val="Normal480"/>
      </w:pPr>
    </w:p>
    <w:p>
      <w:pPr>
        <w:pStyle w:val="Normal480"/>
      </w:pPr>
      <w:r>
        <w:pict>
          <v:shape id="_x0000_i2790" type="#_x0000_t75" alt="LexisNexis®" style="width:147.75pt;height:30pt">
            <v:imagedata r:id="rId17" o:title=""/>
          </v:shape>
        </w:pict>
      </w:r>
      <w:r>
        <w:cr/>
      </w:r>
    </w:p>
    <w:p>
      <w:pPr>
        <w:pStyle w:val="Heading1478"/>
        <w:keepNext w:val="0"/>
        <w:spacing w:after="200" w:line="340" w:lineRule="atLeast"/>
        <w:ind w:left="0" w:right="0" w:firstLine="0"/>
        <w:jc w:val="center"/>
      </w:pPr>
      <w:hyperlink r:id="rId4301" w:history="1">
        <w:r>
          <w:rPr>
            <w:rFonts w:ascii="arial" w:eastAsia="arial" w:hAnsi="arial" w:cs="arial"/>
            <w:b/>
            <w:i/>
            <w:strike w:val="0"/>
            <w:color w:val="0077CC"/>
            <w:sz w:val="28"/>
            <w:u w:val="single"/>
            <w:vertAlign w:val="baseline"/>
          </w:rPr>
          <w:t>Ambiguity in Health Law Could Make Family Coverage Too Costly for Many</w:t>
        </w:r>
      </w:hyperlink>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2012 Sunday</w:t>
      </w:r>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80"/>
        <w:keepNext w:val="0"/>
        <w:spacing w:after="0" w:line="240" w:lineRule="atLeast"/>
        <w:ind w:right="0"/>
        <w:jc w:val="both"/>
      </w:pPr>
      <w:bookmarkStart w:id="967" w:name="Bookmark_480"/>
      <w:bookmarkEnd w:id="967"/>
    </w:p>
    <w:p>
      <w:pPr>
        <w:pStyle w:val="Normal4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10</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1111 words</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ROBERT PEAR</w:t>
      </w:r>
    </w:p>
    <w:p>
      <w:pPr>
        <w:pStyle w:val="Normal480"/>
        <w:keepNext/>
        <w:spacing w:before="240" w:after="0" w:line="340" w:lineRule="atLeast"/>
        <w:ind w:left="0" w:right="0" w:firstLine="0"/>
        <w:jc w:val="left"/>
      </w:pPr>
      <w:bookmarkStart w:id="968" w:name="Body_478"/>
      <w:bookmarkEnd w:id="968"/>
      <w:r>
        <w:rPr>
          <w:rFonts w:ascii="arial" w:eastAsia="arial" w:hAnsi="arial" w:cs="arial"/>
          <w:b/>
          <w:i w:val="0"/>
          <w:strike w:val="0"/>
          <w:noProof w:val="0"/>
          <w:color w:val="000000"/>
          <w:position w:val="0"/>
          <w:sz w:val="28"/>
          <w:u w:val="none"/>
          <w:vertAlign w:val="baseline"/>
        </w:rPr>
        <w:t>Body</w:t>
      </w:r>
    </w:p>
    <w:p>
      <w:pPr>
        <w:pStyle w:val="Normal480"/>
        <w:spacing w:line="60" w:lineRule="exact"/>
      </w:pPr>
      <w:r>
        <w:pict>
          <v:line id="_x0000_s2791" style="position:absolute;z-index:252965888" from="0,2pt" to="512pt,2pt" strokecolor="#009ddb" strokeweight="2pt">
            <v:stroke linestyle="single"/>
            <w10:wrap type="topAndBottom"/>
          </v:line>
        </w:pict>
      </w:r>
    </w:p>
    <w:p>
      <w:pPr>
        <w:pStyle w:val="Normal480"/>
      </w:pP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The new health care law is known as the Affordable Care Act. But Democrats in Congress and advocates for low-income people say coverage may be unaffordable for millions of Americans because of a cramped reading of the law by the administration and by the Internal Revenue Service in particular.Under rules proposed by the service, some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would be unable to afford family coverage offered by their employers, and yet they would not qualify for subsidies provided by the law.</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fight revolves around how to define ''affordable'' under provisions of the law that are ambiguous. The definition could have huge practical consequences, affecting who gets help from the government in buying health insurance.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law, most Americans will be required to have health insurance starting in 2014. Low- and middle-income people can get tax credits and other subsidies to help pay their premiums, unless they have access to affordable coverage from an employer.</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specifies that employer-sponsored insurance is not affordable if a worker's share of the premium is more than 9.5 percent of the worker's household income. The I.R.S. says this calculation should be based solely on the cost of individual coverage for the employee, what the worker would pay for ''self-only coverage.''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say the administration should also take account of the costs of covering a spouse and children because family coverage typically costs much more.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2011, according to an annual survey by the Kaiser Family Foundation, premiums for employer-sponsored health insurance averaged $5,430 a year for single coverage and $15,070 for family coverage. The employee's share of the premium averaged $920 for individual coverage and more than four times as much, $4,130, for family coverage.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I.R.S. proposal, such costs would be deemed affordable for a family making $35,000 a year, even though the family would have to spend 12 percent of its income for full coverage under the employer's plan.</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over the meaning of affordable pits the Obama administration against its usual allies. Many people who support the new law said the proposed rules could leave millions of people in the lower middle class uninsured and frustrate the intent of Congress, which was to expand coverage.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effect of this wrong interpretation of the law will be that many families remain or potentially become uninsured,'' said a letter to the administration from Democrats who pushed the bill through the House in 2009-10. The lawmakers include Representatives Henry A. Waxman of California and Sander M. Levin of Michigan.</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Lesley, the president of First Focus, a child advocacy group, said: ''This is a serious glitch. Under the proposal, millions of children and families would be unable to obtain affordable coverage in the workplace, but ineligible for subsidies to buy private insurance in the exchanges'' to be established in each state.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Businesses dislike the idea of insurance mandates and penalties, but said the I.R.S. had correctly interpreted the law.</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''Employers who offer health coverage do so primarily on behalf of their employees,'' said Kathryn Wilber, a lawyer at the American Benefits Council, which represents many Fortune 500 companies. ''Although many employers do provide family coverage to full-time employees, many do not.''</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I.R.S. issued final rules for the health insurance premium tax credit in May, but deferred its final decision on the affordability of family coverage.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Sabrina Siddiqui, a Treasury Department spokeswoman, said, ''We welcome comments from stakeholders and consumer groups and look forward to continuing to work with them to implement these rules and to ensure families get the affordable care they need.''</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 is trying to strike a balance. If the rules allow more people to qualify for subsidies, it would increase costs to the federal government. If the rules require employers to provide affordable coverage to dependents as well as workers, it would increase costs for many employers.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Wayne Goodwin, a Democrat who is the insurance commissioner of North Carolina, said the proposed federal policy would create a hardship for many state employees.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Carolina pays all or nearly all of the premium for health insurance covering state government employees, but it has never paid the cost for their dependents, Mr. Goodwin said.</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salary of North Carolina state employees is about $41,000,'' Mr. Goodwin added, ''and the cost of family coverage in the basic plan is $516 a month, which is not affordable for many state employees. Because employee-only coverage for this plan is provided at no cost to the employee, based on the proposed regulations, all family members would be prohibited from obtaining subsidies through the exchange.''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David I. Bromberg, a spokesman for the American Academy of Pediatrics, said, ''The I.R.S.'s interpretation of the law could unravel much of the progress that has been made in covering children in recent years.''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Service Employees International Union said the proposal ''discriminates against marriage and families.''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most important provisions of the law will be carried out by the I.R.S. Besides offering tax credits to individuals and families, it will impose tax penalties on people who go without insurance and on businesses that do not offer it.</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said its reading of the law was supported by the Congressional Joint Committee on Taxation. The health care rules were drafted by ''our legal experts -- career civil servants who are some of the best tax lawyers in the world,'' said Douglas H. Shulman, the I.R.S. commissioner.</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says an employer with 50 or more full-time employees may be subject to a tax penalty if it fails to offer coverage to ''its full-time employees (and their dependents).'' However, more than two years after President Obama signed the law, the employer's obligation to dependents is unclear.</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explaining how the penalty is to be computed, the law does not mention dependents. Employers pay a penalty only if one or more full-time employees receive subsidies.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Companies are less likely to offer or pay for coverage of dependents in industries with low wages and high turnover, like restaurants.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employers and members of Congress have suggested a possible compromise. The government would still look at the cost of ''self-only coverage'' in deciding whether insurance was affordable to an employee. If family coverage under the employer's plan was too expensive, a family could get subsidies to buy insurance for dependents in the exchange, and the employer would not be penalized.</w:t>
      </w:r>
    </w:p>
    <w:p>
      <w:pPr>
        <w:pStyle w:val="Normal480"/>
        <w:keepNext w:val="0"/>
        <w:spacing w:before="240" w:after="0" w:line="260" w:lineRule="atLeast"/>
        <w:ind w:left="0" w:right="0" w:firstLine="0"/>
        <w:jc w:val="left"/>
      </w:pPr>
      <w:r>
        <w:br/>
      </w:r>
      <w:hyperlink r:id="rId4302" w:history="1">
        <w:r>
          <w:rPr>
            <w:rFonts w:ascii="arial" w:eastAsia="arial" w:hAnsi="arial" w:cs="arial"/>
            <w:b w:val="0"/>
            <w:i/>
            <w:strike w:val="0"/>
            <w:color w:val="0077CC"/>
            <w:sz w:val="20"/>
            <w:u w:val="single"/>
            <w:vertAlign w:val="baseline"/>
          </w:rPr>
          <w:t>http://www.nytimes.com/2012/08/12/us/ambiguity-in-health-law-could-make-family-coverage-too-costly.html</w:t>
        </w:r>
      </w:hyperlink>
    </w:p>
    <w:p>
      <w:pPr>
        <w:pStyle w:val="Normal4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0"/>
        <w:spacing w:line="60" w:lineRule="exact"/>
      </w:pPr>
      <w:r>
        <w:pict>
          <v:line id="_x0000_s2792" style="position:absolute;z-index:252966912" from="0,2pt" to="512pt,2pt" strokecolor="#009ddb" strokeweight="2pt">
            <v:stroke linestyle="single"/>
            <w10:wrap type="topAndBottom"/>
          </v:line>
        </w:pict>
      </w:r>
    </w:p>
    <w:p>
      <w:pPr>
        <w:pStyle w:val="Normal4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Representative Henry A. Waxman says that an I.R.S. interpretation of the new health care law is wrong. (PHOTOGRAPH BY J. SCOTT APPLEWHITE/ASSOCIATED PRESS) (A17)</w:t>
      </w:r>
    </w:p>
    <w:p>
      <w:pPr>
        <w:pStyle w:val="Normal4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2012</w:t>
      </w:r>
    </w:p>
    <w:p>
      <w:pPr>
        <w:pStyle w:val="Normal480"/>
      </w:pPr>
    </w:p>
    <w:p>
      <w:pPr>
        <w:pStyle w:val="Normal480"/>
        <w:ind w:left="200"/>
        <w:sectPr>
          <w:type w:val="continuous"/>
          <w:pgMar w:top="840" w:right="1000" w:bottom="840" w:left="1000" w:header="400" w:footer="400"/>
          <w:pgNumType w:fmt="decimal"/>
          <w:cols w:space="720"/>
        </w:sectPr>
      </w:pPr>
      <w:r>
        <w:br/>
      </w:r>
      <w:r>
        <w:pict>
          <v:line id="_x0000_s2793" style="position:absolute;z-index:252967936" from="0,10pt" to="512pt,10pt" strokecolor="black" strokeweight="1pt">
            <v:stroke linestyle="single"/>
          </v:line>
        </w:pict>
      </w:r>
      <w:r>
        <w:rPr>
          <w:rFonts w:ascii="arial" w:eastAsia="arial" w:hAnsi="arial" w:cs="arial"/>
          <w:b/>
          <w:color w:val="767676"/>
          <w:sz w:val="16"/>
        </w:rPr>
        <w:t>End of Document</w:t>
      </w:r>
    </w:p>
    <w:p>
      <w:pPr>
        <w:pStyle w:val="Normal481"/>
        <w:sectPr>
          <w:headerReference w:type="even" r:id="rId4303"/>
          <w:headerReference w:type="default" r:id="rId4304"/>
          <w:footerReference w:type="even" r:id="rId4305"/>
          <w:footerReference w:type="default" r:id="rId4306"/>
          <w:headerReference w:type="first" r:id="rId4307"/>
          <w:footerReference w:type="first" r:id="rId4308"/>
          <w:pgSz w:w="12240" w:h="15840"/>
          <w:pgMar w:top="840" w:right="1000" w:bottom="840" w:left="1000" w:header="400" w:footer="400"/>
          <w:pgNumType w:fmt="decimal"/>
          <w:cols w:space="720"/>
          <w:titlePg w:val="0"/>
        </w:sectPr>
      </w:pPr>
    </w:p>
    <w:p>
      <w:pPr>
        <w:pStyle w:val="Normal481"/>
      </w:pPr>
    </w:p>
    <w:p>
      <w:pPr>
        <w:pStyle w:val="Normal481"/>
      </w:pPr>
      <w:r>
        <w:pict>
          <v:shape id="_x0000_i2794" type="#_x0000_t75" alt="LexisNexis®" style="width:147.75pt;height:30pt">
            <v:imagedata r:id="rId17" o:title=""/>
          </v:shape>
        </w:pict>
      </w:r>
      <w:r>
        <w:cr/>
      </w:r>
    </w:p>
    <w:p>
      <w:pPr>
        <w:pStyle w:val="Heading1479"/>
        <w:keepNext w:val="0"/>
        <w:spacing w:after="200" w:line="340" w:lineRule="atLeast"/>
        <w:ind w:left="0" w:right="0" w:firstLine="0"/>
        <w:jc w:val="center"/>
      </w:pPr>
      <w:hyperlink r:id="rId4309" w:history="1">
        <w:r>
          <w:rPr>
            <w:rFonts w:ascii="arial" w:eastAsia="arial" w:hAnsi="arial" w:cs="arial"/>
            <w:b/>
            <w:i/>
            <w:strike w:val="0"/>
            <w:color w:val="0077CC"/>
            <w:sz w:val="28"/>
            <w:u w:val="single"/>
            <w:vertAlign w:val="baseline"/>
          </w:rPr>
          <w:t>White Guys Are Back</w:t>
        </w:r>
      </w:hyperlink>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2008 Saturday</w:t>
      </w:r>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81"/>
        <w:keepNext w:val="0"/>
        <w:spacing w:after="0" w:line="240" w:lineRule="atLeast"/>
        <w:ind w:right="0"/>
        <w:jc w:val="both"/>
      </w:pPr>
      <w:bookmarkStart w:id="969" w:name="Bookmark_481"/>
      <w:bookmarkEnd w:id="969"/>
    </w:p>
    <w:p>
      <w:pPr>
        <w:pStyle w:val="Normal4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17; OP-ED COLUMNIST</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767 words</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GAIL COLLINS</w:t>
      </w:r>
    </w:p>
    <w:p>
      <w:pPr>
        <w:pStyle w:val="Normal481"/>
        <w:keepNext/>
        <w:spacing w:before="240" w:after="0" w:line="340" w:lineRule="atLeast"/>
        <w:ind w:left="0" w:right="0" w:firstLine="0"/>
        <w:jc w:val="left"/>
      </w:pPr>
      <w:bookmarkStart w:id="970" w:name="Body_479"/>
      <w:bookmarkEnd w:id="970"/>
      <w:r>
        <w:rPr>
          <w:rFonts w:ascii="arial" w:eastAsia="arial" w:hAnsi="arial" w:cs="arial"/>
          <w:b/>
          <w:i w:val="0"/>
          <w:strike w:val="0"/>
          <w:noProof w:val="0"/>
          <w:color w:val="000000"/>
          <w:position w:val="0"/>
          <w:sz w:val="28"/>
          <w:u w:val="none"/>
          <w:vertAlign w:val="baseline"/>
        </w:rPr>
        <w:t>Body</w:t>
      </w:r>
    </w:p>
    <w:p>
      <w:pPr>
        <w:pStyle w:val="Normal481"/>
        <w:spacing w:line="60" w:lineRule="exact"/>
      </w:pPr>
      <w:r>
        <w:pict>
          <v:line id="_x0000_s2795" style="position:absolute;z-index:252968960" from="0,2pt" to="512pt,2pt" strokecolor="#009ddb" strokeweight="2pt">
            <v:stroke linestyle="single"/>
            <w10:wrap type="topAndBottom"/>
          </v:line>
        </w:pict>
      </w:r>
    </w:p>
    <w:p>
      <w:pPr>
        <w:pStyle w:val="Normal481"/>
      </w:pP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probably inevitable. The historic contest between a woman and an African-American for the presidential nomination is now all about white men.</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that the white male voters asked for this. They've been uncommitted, supporting Hillary in one contest and Barack in the next. But all that hemming and hawing has turned them into the deciding factor in the big upcoming primary in Pennsylvania.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Reporters are spread all over the state, searching for white men to interview. American Legion halls under siege! Both campaigns engage in extensive research, which reveals that white men are very concerned about the economy. Duh.</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Courting them is extremely tricky. It's not like you can promise that under your presidency, more white men would be appointed to the Supreme Court.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candidates' desperation to make contact is showing. Barack Obama goes bowling in Altoona --  with disastrous consequences. Hillary Clinton attempts to compare herself to Rocky Balboa, prompting many people to note that Rocky lost to a black guy. Obama, rather cruelly, points out that Rocky is a fictional character. Clinton, in turn, reveals that she owns her own bowling ball.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got to be irking women and blacks. This was supposed to be all about us! But in modern politics, the people who choose up sides are doomed to be taken for granted while the whole world goes running after the folks on the fence. That is why this fall the presidential campaign will be taking place in 13 states, and the would-be presidents will spend more time worrying about Iowa than New York and California combined.</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October, some of you will have dedicated so many hours to discussing this election that close friends will cross the street to avoid having another conversation. Yet every once in a while you will note that the candidate you gave your heart to centuries ago is spending all his/her time in desperate pursuit of your next-door neighbor who is undecided, possibly because he can't remember which one is the Republican and which one is the Democrat.</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candidates have already resigned themselves to wooing people with political attention deficit disorder. They know that if they embark on a 12-week tour of the nation to publicize their signature issue of dropout prevention, on the day it's over they will turn on the TV and see an undecided voter in sweat pants saying: ''I'm waiting to hear what they say about dropouts.'' Then they'll order up another passel of ads and go out to woo again.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we digress. The question at hand is: What do white men want?</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Maybe not change -- sorry, Barack. Pennsylvania is a state where change has not been a friend to your average white male, particularly the aging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ones who are the candidates' prime target. Change left the state full of empty factories that towns keep desperately trying to make into condos or art museums.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there is nobody happier than a white guy when his daughter turns out to be a star in the Little League, change has taken away most of white men's favorite preserves, including sports. They long ago came to grips with the fact that they weren't going to be seeing many reflections of themselves on the basketball court anymore. (They have not, in my observation, become nearly as resigned to female sports announcers.) And it's hard to fashion an entire identity out of fantasy football and hockey.</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once tried to make a list of specifically guy things that no woman was ever going to want to trespass upon. All I came up with were ''The Three Stooges'' and lawn care. This is not adequate material around which to construct a presidential campaign.</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 said, the white guys did not ask for the honor of being the target demographic. They know it's a minefield. As Paul Vitello reported Friday in The Times, they couch every negative comment about Barack with a preface pointing out that this isn't about race. And I cannot tell you how many Obama men I have run into who begin every discussion by noting that Hillary is an excellent senator.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still wonder if the white males have been maintaining their even-handedness through some kind of secret pact. Maybe the guys in Wisconsin agreed to vote for Obama if their brothers in Ohio would go for Clinton, and so on. They probably transmitted the signals with those drums they bought during the manhood epidemic in the '90s. But now all eyes are on Pennsylvania, and they can't keep their heads down any longer.</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Maybe Hillary's blunder about being under sniper fire in Bosnia was just an attempt to make contact with a group that feels somewhat under siege.  </w:t>
      </w:r>
    </w:p>
    <w:p>
      <w:pPr>
        <w:pStyle w:val="Normal481"/>
        <w:keepNext w:val="0"/>
        <w:spacing w:before="240" w:after="0" w:line="260" w:lineRule="atLeast"/>
        <w:ind w:left="0" w:right="0" w:firstLine="0"/>
        <w:jc w:val="left"/>
      </w:pPr>
      <w:r>
        <w:br/>
      </w:r>
      <w:hyperlink r:id="rId4310" w:history="1">
        <w:r>
          <w:rPr>
            <w:rFonts w:ascii="arial" w:eastAsia="arial" w:hAnsi="arial" w:cs="arial"/>
            <w:b w:val="0"/>
            <w:i/>
            <w:strike w:val="0"/>
            <w:color w:val="0077CC"/>
            <w:sz w:val="20"/>
            <w:u w:val="single"/>
            <w:vertAlign w:val="baseline"/>
          </w:rPr>
          <w:t>http://www.nytimes.com</w:t>
        </w:r>
      </w:hyperlink>
    </w:p>
    <w:p>
      <w:pPr>
        <w:pStyle w:val="Normal4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2008</w:t>
      </w:r>
    </w:p>
    <w:p>
      <w:pPr>
        <w:pStyle w:val="Normal481"/>
      </w:pPr>
    </w:p>
    <w:p>
      <w:pPr>
        <w:pStyle w:val="Normal481"/>
        <w:ind w:left="200"/>
        <w:sectPr>
          <w:type w:val="continuous"/>
          <w:pgMar w:top="840" w:right="1000" w:bottom="840" w:left="1000" w:header="400" w:footer="400"/>
          <w:pgNumType w:fmt="decimal"/>
          <w:cols w:space="720"/>
        </w:sectPr>
      </w:pPr>
      <w:r>
        <w:br/>
      </w:r>
      <w:r>
        <w:pict>
          <v:line id="_x0000_s2796" style="position:absolute;z-index:252969984" from="0,10pt" to="512pt,10pt" strokecolor="black" strokeweight="1pt">
            <v:stroke linestyle="single"/>
          </v:line>
        </w:pict>
      </w:r>
      <w:r>
        <w:rPr>
          <w:rFonts w:ascii="arial" w:eastAsia="arial" w:hAnsi="arial" w:cs="arial"/>
          <w:b/>
          <w:color w:val="767676"/>
          <w:sz w:val="16"/>
        </w:rPr>
        <w:t>End of Document</w:t>
      </w:r>
    </w:p>
    <w:p>
      <w:pPr>
        <w:pStyle w:val="Normal482"/>
        <w:sectPr>
          <w:headerReference w:type="even" r:id="rId4311"/>
          <w:headerReference w:type="default" r:id="rId4312"/>
          <w:footerReference w:type="even" r:id="rId4313"/>
          <w:footerReference w:type="default" r:id="rId4314"/>
          <w:headerReference w:type="first" r:id="rId4315"/>
          <w:footerReference w:type="first" r:id="rId4316"/>
          <w:pgSz w:w="12240" w:h="15840"/>
          <w:pgMar w:top="840" w:right="1000" w:bottom="840" w:left="1000" w:header="400" w:footer="400"/>
          <w:pgNumType w:fmt="decimal"/>
          <w:cols w:space="720"/>
          <w:titlePg w:val="0"/>
        </w:sectPr>
      </w:pPr>
    </w:p>
    <w:p>
      <w:pPr>
        <w:pStyle w:val="Normal482"/>
      </w:pPr>
    </w:p>
    <w:p>
      <w:pPr>
        <w:pStyle w:val="Normal482"/>
      </w:pPr>
      <w:r>
        <w:pict>
          <v:shape id="_x0000_i2797" type="#_x0000_t75" alt="LexisNexis®" style="width:147.75pt;height:30pt">
            <v:imagedata r:id="rId17" o:title=""/>
          </v:shape>
        </w:pict>
      </w:r>
      <w:r>
        <w:cr/>
      </w:r>
    </w:p>
    <w:p>
      <w:pPr>
        <w:pStyle w:val="Heading1480"/>
        <w:keepNext w:val="0"/>
        <w:spacing w:after="200" w:line="340" w:lineRule="atLeast"/>
        <w:ind w:left="0" w:right="0" w:firstLine="0"/>
        <w:jc w:val="center"/>
      </w:pPr>
      <w:hyperlink r:id="rId4317" w:history="1">
        <w:r>
          <w:rPr>
            <w:rFonts w:ascii="arial" w:eastAsia="arial" w:hAnsi="arial" w:cs="arial"/>
            <w:b/>
            <w:i/>
            <w:strike w:val="0"/>
            <w:color w:val="0077CC"/>
            <w:sz w:val="28"/>
            <w:u w:val="single"/>
            <w:vertAlign w:val="baseline"/>
          </w:rPr>
          <w:t>NEIGHBORHOOD REPORT: NEW YORK LANDMARKS;</w:t>
        </w:r>
      </w:hyperlink>
      <w:r>
        <w:br/>
      </w:r>
      <w:hyperlink r:id="rId4318" w:history="1">
        <w:r>
          <w:rPr>
            <w:rFonts w:ascii="arial" w:eastAsia="arial" w:hAnsi="arial" w:cs="arial"/>
            <w:b/>
            <w:i/>
            <w:strike w:val="0"/>
            <w:color w:val="0077CC"/>
            <w:sz w:val="28"/>
            <w:u w:val="single"/>
            <w:vertAlign w:val="baseline"/>
          </w:rPr>
          <w:t>The Lower East Side Seeks Honor for Humble Tenements</w:t>
        </w:r>
      </w:hyperlink>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2000, Sunday, Late Edition - Final</w:t>
      </w:r>
    </w:p>
    <w:p>
      <w:pPr>
        <w:pStyle w:val="Normal482"/>
        <w:keepNext w:val="0"/>
        <w:spacing w:after="0" w:line="240" w:lineRule="atLeast"/>
        <w:ind w:right="0"/>
        <w:jc w:val="both"/>
      </w:pPr>
      <w:bookmarkStart w:id="971" w:name="Bookmark_482"/>
      <w:bookmarkEnd w:id="971"/>
    </w:p>
    <w:p>
      <w:pPr>
        <w:pStyle w:val="Normal4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City Weekly Desk </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 Section 14; Page 8; Column 3; The City Weekly Desk ; Column 3; </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500 words</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DENNY LEE </w:t>
      </w:r>
    </w:p>
    <w:p>
      <w:pPr>
        <w:pStyle w:val="Normal48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DENNY LEE </w:t>
      </w:r>
    </w:p>
    <w:p>
      <w:pPr>
        <w:pStyle w:val="Normal482"/>
        <w:keepNext/>
        <w:spacing w:before="240" w:after="0" w:line="340" w:lineRule="atLeast"/>
        <w:ind w:left="0" w:right="0" w:firstLine="0"/>
        <w:jc w:val="left"/>
      </w:pPr>
      <w:bookmarkStart w:id="972" w:name="Body_480"/>
      <w:bookmarkEnd w:id="972"/>
      <w:r>
        <w:rPr>
          <w:rFonts w:ascii="arial" w:eastAsia="arial" w:hAnsi="arial" w:cs="arial"/>
          <w:b/>
          <w:i w:val="0"/>
          <w:strike w:val="0"/>
          <w:noProof w:val="0"/>
          <w:color w:val="000000"/>
          <w:position w:val="0"/>
          <w:sz w:val="28"/>
          <w:u w:val="none"/>
          <w:vertAlign w:val="baseline"/>
        </w:rPr>
        <w:t>Body</w:t>
      </w:r>
    </w:p>
    <w:p>
      <w:pPr>
        <w:pStyle w:val="Normal482"/>
        <w:spacing w:line="60" w:lineRule="exact"/>
      </w:pPr>
      <w:r>
        <w:pict>
          <v:line id="_x0000_s2798" style="position:absolute;z-index:252971008" from="0,2pt" to="512pt,2pt" strokecolor="#009ddb" strokeweight="2pt">
            <v:stroke linestyle="single"/>
            <w10:wrap type="topAndBottom"/>
          </v:line>
        </w:pict>
      </w:r>
    </w:p>
    <w:p>
      <w:pPr>
        <w:pStyle w:val="Normal482"/>
      </w:pP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Landmark designations typically reflect history's grandest aspirations: Grand Central Terminal, the Chrysler Building and Trinity Church are but a few examples.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now several groups are seeking to bestow the honorific on the Lower East Side, an area better known for tenements that housed waves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historic district would include the narrow corridor between Allen and Essex Streets from East Houston to Canal Streets. The district would also extend five blocks along East Broadway and include parts of Seward Park and its adjoining library. In total, it would encompass 31 blocks comprising more than 500 buildings, the oldest of which date back to around 1827.</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already includes several official landmarks, including the Orthodox Eldridge Street Synagogue, built in 1887. But most of the structures are nondescript tenements from the late 19th and early 20th centuries, often built without private toilets.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Lower East Side Business Improvement District, which submitted the proposal, says the designation is a way to honor the area's rich history and boost its economy.</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many groups got their start here," said Andrew Flamm, the organization's executive director. "It was their first stronghold on American soil. Whether it's Park Avenue or this area, it is important to recognize that history."</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Protestant families first developed the neighborhood in the 1820's, followed by German and Jewish immigrants from Eastern Europe. By the early 1900's, the area was considered the world's largest Jewish community. The district began to diversify in the 1920's as tides of Italians, Sephardic Jews and others settled into the tenements and took over the shops.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Renee Epps, vice president of the Lower East Side Tenement Museum, said that the area has continued to attract new immigrants, and today included recent arrivals from China, Malaysia, Russia, Puerto Rico and India.</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community groups, however, expressed concern that the historic status could cause problems for current immigrants.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it hinder the area or benefit growth?" asked Huey-Min Chuang, director of business outreach for the Chinatown Manpower Project. "I'm in favor of historical value, but I'm more interested in how it will help the area grow."</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Mr. Flamm pointed out that his group was not seeking designation as a city landmark, which would require approval for building changes, but rather recognition under the National and State Registers of Historic Places. It is "another means for us to promote this whole area," he said.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has the support of State Assembly Speaker Sheldon Silver and several groups interested in New York history. Others, including Community Board 3 and Councilwoman Kathryn E. Freed, remain undecided.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the area is becoming prosperous, many of the old stores are getting kicked out," Ms. Freed said. "This could guarantee more of the same. In one sense, you are keeping the facade but changing the tenants."   DENNY LEE</w:t>
      </w:r>
    </w:p>
    <w:p>
      <w:pPr>
        <w:pStyle w:val="Normal482"/>
        <w:keepNext w:val="0"/>
        <w:spacing w:before="240" w:after="0" w:line="260" w:lineRule="atLeast"/>
        <w:ind w:left="0" w:right="0" w:firstLine="0"/>
        <w:jc w:val="left"/>
      </w:pPr>
      <w:r>
        <w:br/>
      </w:r>
      <w:hyperlink r:id="rId4319" w:history="1">
        <w:r>
          <w:rPr>
            <w:rFonts w:ascii="arial" w:eastAsia="arial" w:hAnsi="arial" w:cs="arial"/>
            <w:b w:val="0"/>
            <w:i/>
            <w:strike w:val="0"/>
            <w:color w:val="0077CC"/>
            <w:sz w:val="20"/>
            <w:u w:val="single"/>
            <w:vertAlign w:val="baseline"/>
          </w:rPr>
          <w:t>http://www.nytimes.com</w:t>
        </w:r>
      </w:hyperlink>
    </w:p>
    <w:p>
      <w:pPr>
        <w:pStyle w:val="Normal4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2"/>
        <w:spacing w:line="60" w:lineRule="exact"/>
      </w:pPr>
      <w:r>
        <w:pict>
          <v:line id="_x0000_s2799" style="position:absolute;z-index:252972032" from="0,2pt" to="512pt,2pt" strokecolor="#009ddb" strokeweight="2pt">
            <v:stroke linestyle="single"/>
            <w10:wrap type="topAndBottom"/>
          </v:line>
        </w:pict>
      </w:r>
    </w:p>
    <w:p>
      <w:pPr>
        <w:pStyle w:val="Normal4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Most of the buildings in the proposed historic district are tenements, like this one at Grand and Ludlow Streets. (Barbara Alper for The New York Times)</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 "LOWER EAST SIDE"</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Blocks: 31</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Buildings: 508 (445 of them considered historically significant)</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Highlights: Several national landmarks, including the Henry Street Settlement (265 Henry Street), the Eldridge Street Synagogue (12 Eldridge Street), and the Jewish Daily Forward building (173-175 East Broadway). The area's oldest building is a Federal-style rowhouse at 183-187 East Broadway, erected around 1827.</w:t>
      </w:r>
    </w:p>
    <w:p>
      <w:pPr>
        <w:pStyle w:val="Normal4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2000</w:t>
      </w:r>
    </w:p>
    <w:p>
      <w:pPr>
        <w:pStyle w:val="Normal482"/>
      </w:pPr>
    </w:p>
    <w:p>
      <w:pPr>
        <w:pStyle w:val="Normal482"/>
        <w:ind w:left="200"/>
        <w:sectPr>
          <w:type w:val="continuous"/>
          <w:pgMar w:top="840" w:right="1000" w:bottom="840" w:left="1000" w:header="400" w:footer="400"/>
          <w:pgNumType w:fmt="decimal"/>
          <w:cols w:space="720"/>
        </w:sectPr>
      </w:pPr>
      <w:r>
        <w:br/>
      </w:r>
      <w:r>
        <w:pict>
          <v:line id="_x0000_s2800" style="position:absolute;z-index:252973056" from="0,10pt" to="512pt,10pt" strokecolor="black" strokeweight="1pt">
            <v:stroke linestyle="single"/>
          </v:line>
        </w:pict>
      </w:r>
      <w:r>
        <w:rPr>
          <w:rFonts w:ascii="arial" w:eastAsia="arial" w:hAnsi="arial" w:cs="arial"/>
          <w:b/>
          <w:color w:val="767676"/>
          <w:sz w:val="16"/>
        </w:rPr>
        <w:t>End of Document</w:t>
      </w:r>
    </w:p>
    <w:p>
      <w:pPr>
        <w:pStyle w:val="Normal483"/>
        <w:sectPr>
          <w:headerReference w:type="even" r:id="rId4320"/>
          <w:headerReference w:type="default" r:id="rId4321"/>
          <w:footerReference w:type="even" r:id="rId4322"/>
          <w:footerReference w:type="default" r:id="rId4323"/>
          <w:headerReference w:type="first" r:id="rId4324"/>
          <w:footerReference w:type="first" r:id="rId4325"/>
          <w:pgSz w:w="12240" w:h="15840"/>
          <w:pgMar w:top="840" w:right="1000" w:bottom="840" w:left="1000" w:header="400" w:footer="400"/>
          <w:pgNumType w:fmt="decimal"/>
          <w:cols w:space="720"/>
          <w:titlePg w:val="0"/>
        </w:sectPr>
      </w:pPr>
    </w:p>
    <w:p>
      <w:pPr>
        <w:pStyle w:val="Normal483"/>
      </w:pPr>
    </w:p>
    <w:p>
      <w:pPr>
        <w:pStyle w:val="Normal483"/>
      </w:pPr>
      <w:r>
        <w:pict>
          <v:shape id="_x0000_i2801" type="#_x0000_t75" alt="LexisNexis®" style="width:147.75pt;height:30pt">
            <v:imagedata r:id="rId17" o:title=""/>
          </v:shape>
        </w:pict>
      </w:r>
      <w:r>
        <w:cr/>
      </w:r>
    </w:p>
    <w:p>
      <w:pPr>
        <w:pStyle w:val="Heading1481"/>
        <w:keepNext w:val="0"/>
        <w:spacing w:after="200" w:line="340" w:lineRule="atLeast"/>
        <w:ind w:left="0" w:right="0" w:firstLine="0"/>
        <w:jc w:val="center"/>
      </w:pPr>
      <w:hyperlink r:id="rId4326" w:history="1">
        <w:r>
          <w:rPr>
            <w:rFonts w:ascii="arial" w:eastAsia="arial" w:hAnsi="arial" w:cs="arial"/>
            <w:b/>
            <w:i/>
            <w:strike w:val="0"/>
            <w:color w:val="0077CC"/>
            <w:sz w:val="28"/>
            <w:u w:val="single"/>
            <w:vertAlign w:val="baseline"/>
          </w:rPr>
          <w:t>In Valencia, Spain</w:t>
        </w:r>
      </w:hyperlink>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2016 Sunday</w:t>
      </w:r>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83"/>
        <w:keepNext w:val="0"/>
        <w:spacing w:after="0" w:line="240" w:lineRule="atLeast"/>
        <w:ind w:right="0"/>
        <w:jc w:val="both"/>
      </w:pPr>
      <w:bookmarkStart w:id="973" w:name="Bookmark_483"/>
      <w:bookmarkEnd w:id="973"/>
    </w:p>
    <w:p>
      <w:pPr>
        <w:pStyle w:val="Normal4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TR; Column 0; Travel Desk; Pg. 10; 36 HOURS</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1509 words</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INGRID K. WILLIAMS</w:t>
      </w:r>
    </w:p>
    <w:p>
      <w:pPr>
        <w:pStyle w:val="Normal483"/>
        <w:keepNext/>
        <w:spacing w:before="240" w:after="0" w:line="340" w:lineRule="atLeast"/>
        <w:ind w:left="0" w:right="0" w:firstLine="0"/>
        <w:jc w:val="left"/>
      </w:pPr>
      <w:bookmarkStart w:id="974" w:name="Body_481"/>
      <w:bookmarkEnd w:id="974"/>
      <w:r>
        <w:rPr>
          <w:rFonts w:ascii="arial" w:eastAsia="arial" w:hAnsi="arial" w:cs="arial"/>
          <w:b/>
          <w:i w:val="0"/>
          <w:strike w:val="0"/>
          <w:noProof w:val="0"/>
          <w:color w:val="000000"/>
          <w:position w:val="0"/>
          <w:sz w:val="28"/>
          <w:u w:val="none"/>
          <w:vertAlign w:val="baseline"/>
        </w:rPr>
        <w:t>Body</w:t>
      </w:r>
    </w:p>
    <w:p>
      <w:pPr>
        <w:pStyle w:val="Normal483"/>
        <w:spacing w:line="60" w:lineRule="exact"/>
      </w:pPr>
      <w:r>
        <w:pict>
          <v:line id="_x0000_s2802" style="position:absolute;z-index:252974080" from="0,2pt" to="512pt,2pt" strokecolor="#009ddb" strokeweight="2pt">
            <v:stroke linestyle="single"/>
            <w10:wrap type="topAndBottom"/>
          </v:line>
        </w:pict>
      </w:r>
    </w:p>
    <w:p>
      <w:pPr>
        <w:pStyle w:val="Normal483"/>
      </w:pP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several years since Valencia unveiled the last major structure in a complex of headline-grabbing architectural landmarks -- among them a futuristic aquarium, opera house and science museum -- collectively known as the City of Arts and Sciences. But don't think that Spain's third-largest city has been idling since then. Flashes of innovation have continued to transform every corner of this perpetually sunny metropolis, from creative restaurants reinterpreting culinary traditions to daring street artists animating historic lanes. Influences now range from Moorish to modern, yet some things in Valencia, like a perfect pan of paella, remain thankfully unchanged.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Friday </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4 p.m.  Renewable Energy</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 Carmen may be the barrio best known for its vibrant street life, but a new urban experiment is turning a pocket of the historic center into the liveliest place in town. Opened in 2013, the Mercado de Tapineria is essentially a permanent pop-up, with three retail spaces on two adjacent plazas that are completely overhauled each week. Browse the current incarnations of these so-called ''Ephemeral Stores,'' which have previously stocked everything from tailored turtleneck dresses by the Valencian label Uke to industrial light fixtures and costume jewelry from a local antiques dealer. Adding to the market's energy are two restaurants and regular events on the plazas, including live music, art installations and public picnics.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7 p.m.  Evening Aperitif</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dinner still hours away, spend the early evening in the company of an aperitif. For a local craft beer, try Tyris on Tap, a laid-back bar that opened last year with taps pouring their own creative microbrews, like the Valencian-style IPA, or VIPA. To while away the hours more glamorously, visit Café de las Horas where the scarlet drapes, trompe l'oeil walls, candelabra and chandeliers make the bar feel like a Victorian boudoir that happens to serve top-shelf gin-and-tonics like a saffron-infused gin with Nordic Mist tonic, saffron strands and an orange slice (10 euros, or $11.35).</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9 p.m. Sweet Carolina</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 glimpse at how the esteemed and eminently dapper Spanish chef Quique Dacosta is redefining modern Valencian cuisine, book a table at his stylish tapas restaurant Vuelve Carolina. This gorgeous space -- blond-wood paneling, double-height ceiling, long wooden bar, smooth wood tables -- fills with fashionable Valencianos dining on delightful plates like the foie ''cubalibre,'' made with a rich rum-and-cola sauce inspired by the cocktail. Other innovative dishes include the potato soufflé filled with liquid egg yolk and the bright sashimi of butterfish with ponzu, yuzu and citrus. Dinner for two, about 75 euros.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 11:30 p.m.  Jazz Joint</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Listen for the reverberations of Valencia's buzzing live-music scene along the winding lanes in the Carmen district. If you don't stumble upon a tune that resonates, swing by the reliable Jimmy Glass Jazz Bar, whose unassuming entrance gives little hint to the musical talent that performs inside. The narrow, intimate space means the crowd tucks tightly around the sliver of a stage where local music students, jazz pianists and touring trios jam late into the night.</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Saturday</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 10:30 a.m.  Feel the Burn</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cherished annual Fallas festival -- for which Valencianos spend weeks constructing elaborate papier-mâché monuments and satirical figurines that are promptly set aflame during the celebration -- happened back in March. But you can still learn about the fiery fiesta at the Museo Fallero (2 euros). One of the festival's cartoonish ninots, as the baroque figurines are called, is traditionally saved from the flames and moved to the museum, which displays ninots dating back to 1934. Equally fascinating is the collection of vintage posters advertising the festival that illustrate evolving artistic trends across the decades.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 1 p.m.  Shop Spain</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immediately clear why ''Hecho en España'' is the slogan at the boutique Simple: the labyrinthine shop is jam-packed with diverse artisanal goods made throughout the country. Looking for a wardrobe upgrade? Consider the espadrille sandals or the soft scarves of merino wool from Grazalema. Hungry? How about sardine-shaped chocolate bars? Home in need of new décor? Weigh the merits of dried lavender bouquets and PETA-friendly taxidermy in the form of bull heads made of wicker.</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 2 p.m.  Lunch Counter</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walk through Valencia's Mercado Central, one of Europe's largest and oldest food markets, is guaranteed to elicit hunger pangs. When that happens, join the line at Central Bar, a terracotta-tiled tapas bar sandwiched between vendors. Run by the star chef Ricard Camarena, this efficient, bustling spot serves a menu built on products from the surrounding market, from fried artichokes in season to plump boquerones (anchovies) with passion-fruit ceviche. Always on the menu is the classic tortilla bocadillo -- a wedge of warm potato-and-onion omelet inside a crusty Parisian-quality baguette -- which is as spectacular as it is simple. Lunch for two, about 25 euros.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 5 p.m.  Wall Wizards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most impressive art in the city is arguably the sophisticated street art splashed across many surfaces in Carmen. To tour this outdoor gallery, start near Plaza del Tossal, where a Biblically-sized snake-bearded Moses resides, and a little farther north, snails pull a Brobdingnagian horse. Then walk to Calle de los Jardines to see a flowery scene with kawaii (cute) characters and a masked Mexican wrestler riding a carp below a fluttering hummingbird. On Calle del Museo, look for No. 9, where a miniature house for cats -- with an entryway used by resident felines -- is detailed down to the window dressings. From there, head south on Calle del Pintor Fillol to pass more distinctively sunny handiwork from the artist Julieta XLF, David de Limón's skinny ninjas and, most appropriately, a rabbit and a chicken battling above a paella pan.</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 9 p.m.  Conserve the Sea</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Canned supermarket tuna bears little resemblance to the high-quality tinned seafood available in Spain. Good thing, because tins make up the majority of the menu at La Conservera, an adorable tapas place in the gentrifying Ruzafa district. With its long marble counter, hanging scale and illuminated ''Pescadería'' sign, the casual space could be confused with a fishmonger's shop. And the stacks of colorful tins arrayed along the front wall are not just décor, they're also the tasty provisions: plump preserved mussels, smoked trout in olive oil, spicy tomato-topped mackerel. Paired with a basket of crusty bread and cold cervezas, dinner for two is about 20 euros.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 11:30 p.m.  Ruzafa Romp</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southern barrio of Ruzafa has quickly morphed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immigrant neighborhood into a prime night-life district. Along the main drag, Calle del Literato Azorín, join the sociable Valencianos gathered at popular spots like Ubik Café, a bookshop/bar where you can sip a house vermouth amid stacks of well-thumbed novels. Later visit the nearby Olhöps Craft Beer House, a new beer bar with pale-wood benches and canary-yellow shelving that wouldn't be out of place in Scandinavia. Try one of the rare Spanish craft beers on tap, like the excellent strawberry-infused saison from Navarra's Naparbier brewery.</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Sunday</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11 11 a.m.  Dueling Chufas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Spanish horchata, or orxata in the local vernacular, is a refreshing beverage that has little in common -- beyond the beige hue -- with Mexico's milky cinnamon-and-rice version. Made from water, sugar and the tubers called chufas (tiger nuts), this native Valencian drink has a subtle flavor akin to almond milk. To conduct a taste test, head to Mercado Colón, an elegant former food market with a gorgeous Spanish-Modernist facade, a soaring iron-and-glass roof and Gaudí-esque mosaics. The restored market hall houses several cafes, including Casa de l'Orxata, which serves a bracing, sugar-free version of the drink. Compare that with the traditional preparation at Horchatería Daniel, an artisanal producer based in Alboraia, the chufa-farming area just north of the city.</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12 2:30 p.m.  Palmar Paella</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Valencia is known for its paella, but to get to the bottom of the city's most famous dish, ride bus No. 25 about 15 miles south to the village of El Palmar, around which the revered rice actually grows. Little more than a handful of sleepy streets and low-slung houses, this tiny town is packed with endearingly dated restaurants specializing in paella that locals swear beats any arroz in the city center. One solid choice is Restaurante Bon Aire, a bi-level space that fills with boisterous groups enjoying long Sunday lunches centered on enormous shared pans of paella Valenciana, made with chicken, rabbit, duck and snails (lunch, 40 euros for two). Afterward, visit one of the riparian outfits touting ''paseos en barca'' for a relaxing boat ride (about 5 euros) into the wetlands of Albufera National Park, and spend the postprandial hour peacefully floating amid tall grasses and wading birds.</w:t>
      </w:r>
    </w:p>
    <w:p>
      <w:pPr>
        <w:pStyle w:val="Normal4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3"/>
        <w:spacing w:line="60" w:lineRule="exact"/>
      </w:pPr>
      <w:r>
        <w:pict>
          <v:line id="_x0000_s2803" style="position:absolute;z-index:252975104" from="0,2pt" to="512pt,2pt" strokecolor="#009ddb" strokeweight="2pt">
            <v:stroke linestyle="single"/>
            <w10:wrap type="topAndBottom"/>
          </v:line>
        </w:pict>
      </w:r>
    </w:p>
    <w:p>
      <w:pPr>
        <w:pStyle w:val="Normal4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From left: Selling orxata, a native Valencian drink, by one of the area's murals at Plaza del Tossal</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paella Valenciana at Restaurante Bon Aire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Café de las Horas, reminiscent of a Victorian boudoir, serves high-quality gin-and tonics. (PHOTOGRAPHS BY STEFANO BUONAMICI FOR THE NEW YORK TIMES) MAPS: IF YOU GO: 1 Mercado de Tapineria, Calle de la Tapineria, 15-17</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mercadodetapineria.com. 2 Tyris on Tap, Calle Taula de Canvis, 6</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cervezatyris.com. Café de las Horas, Calle del Conde de Almodóvar, 1</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cafedelashoras.com. 3 Vuelve Carolina, Carrer de Correus, 8</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vuelvecarolina.com. 4 Jimmy Glass Jazz Bar, Calle Baja, 28</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jimmyglassjazz.net. 5 Museo Fallero, Plaza Monteolivete, 4</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fallas.com. 6 Simple, Calle de Cajeros, 2</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simple.com.es. 7 Central Bar, Plaza de la Ciudad de Brujas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centralbar.es. 8 Plaza del Tossal. 9 La Conservera, Calle del Literato Azorín, 18</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laconservera.info. 10 Ubik Café, Calle del Literato Azorín, 13</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ubikcafe .blogspot.com. Olhöps Craft Beer House, Calle Sueca, 21</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olhops.com. 11 Mercado Colón, Calle de Jorge Juan, 19</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mercadocolon .es. 12 Restaurante Bon Aire, Calle Caudete, 41</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restaurantebonaire.com.</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HOTELS In an ideal location near the Mercado Central, the Vincci Mercat (Calle de la Linterna, 31</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vinccimercat.com</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132 euros) is a boutique hotel that opened last year with 68 spacious, comfortable rooms and a small rooftop pool. Near the city's grand cathedral, the 26-room Caro Hotel (Calle del Almirante, 14</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carohotel .com</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190 euros) occupies a 19th-century palace with notable architectural details from Gothic arches to an original Roman mosaic. Elegant, minimalist interiors by Francesc Rifé are heavy on polished marble and modern furnishings. (MAP BY OPENSTREETMAP)       </w:t>
      </w:r>
    </w:p>
    <w:p>
      <w:pPr>
        <w:pStyle w:val="Normal4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2016</w:t>
      </w:r>
    </w:p>
    <w:p>
      <w:pPr>
        <w:pStyle w:val="Normal483"/>
      </w:pPr>
    </w:p>
    <w:p>
      <w:pPr>
        <w:pStyle w:val="Normal483"/>
        <w:ind w:left="200"/>
        <w:sectPr>
          <w:type w:val="continuous"/>
          <w:pgMar w:top="840" w:right="1000" w:bottom="840" w:left="1000" w:header="400" w:footer="400"/>
          <w:pgNumType w:fmt="decimal"/>
          <w:cols w:space="720"/>
        </w:sectPr>
      </w:pPr>
      <w:r>
        <w:br/>
      </w:r>
      <w:r>
        <w:pict>
          <v:line id="_x0000_s2804" style="position:absolute;z-index:252976128" from="0,10pt" to="512pt,10pt" strokecolor="black" strokeweight="1pt">
            <v:stroke linestyle="single"/>
          </v:line>
        </w:pict>
      </w:r>
      <w:r>
        <w:rPr>
          <w:rFonts w:ascii="arial" w:eastAsia="arial" w:hAnsi="arial" w:cs="arial"/>
          <w:b/>
          <w:color w:val="767676"/>
          <w:sz w:val="16"/>
        </w:rPr>
        <w:t>End of Document</w:t>
      </w:r>
    </w:p>
    <w:p>
      <w:pPr>
        <w:pStyle w:val="Normal484"/>
        <w:sectPr>
          <w:headerReference w:type="even" r:id="rId4327"/>
          <w:headerReference w:type="default" r:id="rId4328"/>
          <w:footerReference w:type="even" r:id="rId4329"/>
          <w:footerReference w:type="default" r:id="rId4330"/>
          <w:headerReference w:type="first" r:id="rId4331"/>
          <w:footerReference w:type="first" r:id="rId4332"/>
          <w:pgSz w:w="12240" w:h="15840"/>
          <w:pgMar w:top="840" w:right="1000" w:bottom="840" w:left="1000" w:header="400" w:footer="400"/>
          <w:pgNumType w:fmt="decimal"/>
          <w:cols w:space="720"/>
          <w:titlePg w:val="0"/>
        </w:sectPr>
      </w:pPr>
    </w:p>
    <w:p>
      <w:pPr>
        <w:pStyle w:val="Normal484"/>
      </w:pPr>
    </w:p>
    <w:p>
      <w:pPr>
        <w:pStyle w:val="Normal484"/>
      </w:pPr>
      <w:r>
        <w:pict>
          <v:shape id="_x0000_i2805" type="#_x0000_t75" alt="LexisNexis®" style="width:147.75pt;height:30pt">
            <v:imagedata r:id="rId17" o:title=""/>
          </v:shape>
        </w:pict>
      </w:r>
      <w:r>
        <w:cr/>
      </w:r>
    </w:p>
    <w:p>
      <w:pPr>
        <w:pStyle w:val="Heading1482"/>
        <w:keepNext w:val="0"/>
        <w:spacing w:after="200" w:line="340" w:lineRule="atLeast"/>
        <w:ind w:left="0" w:right="0" w:firstLine="0"/>
        <w:jc w:val="center"/>
      </w:pPr>
      <w:hyperlink r:id="rId4333" w:history="1">
        <w:r>
          <w:rPr>
            <w:rFonts w:ascii="arial" w:eastAsia="arial" w:hAnsi="arial" w:cs="arial"/>
            <w:b/>
            <w:i/>
            <w:strike w:val="0"/>
            <w:color w:val="0077CC"/>
            <w:sz w:val="28"/>
            <w:u w:val="single"/>
            <w:vertAlign w:val="baseline"/>
          </w:rPr>
          <w:t>A Heritage of Giving: Remember the Neediest Cases Fund;</w:t>
        </w:r>
      </w:hyperlink>
      <w:r>
        <w:br/>
      </w:r>
      <w:hyperlink r:id="rId4334" w:history="1">
        <w:r>
          <w:rPr>
            <w:rFonts w:ascii="arial" w:eastAsia="arial" w:hAnsi="arial" w:cs="arial"/>
            <w:b/>
            <w:i/>
            <w:strike w:val="0"/>
            <w:color w:val="0077CC"/>
            <w:sz w:val="28"/>
            <w:u w:val="single"/>
            <w:vertAlign w:val="baseline"/>
          </w:rPr>
          <w:t>Society Aids Grandmother In Need</w:t>
        </w:r>
      </w:hyperlink>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1990, Sunday, Late Edition - Final</w:t>
      </w:r>
    </w:p>
    <w:p>
      <w:pPr>
        <w:pStyle w:val="Normal484"/>
        <w:keepNext w:val="0"/>
        <w:spacing w:after="0" w:line="240" w:lineRule="atLeast"/>
        <w:ind w:right="0"/>
        <w:jc w:val="both"/>
      </w:pPr>
      <w:bookmarkStart w:id="975" w:name="Bookmark_484"/>
      <w:bookmarkEnd w:id="975"/>
    </w:p>
    <w:p>
      <w:pPr>
        <w:pStyle w:val="Normal4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The New York Times Company</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Section 1; Part 2; Page 86; Column 1; Metropolitan Desk; Part 2;; Column 1;</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468 words</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JENNIFER STEINHAUER</w:t>
      </w:r>
    </w:p>
    <w:p>
      <w:pPr>
        <w:pStyle w:val="Normal48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JENNIFER STEINHAUER</w:t>
      </w:r>
    </w:p>
    <w:p>
      <w:pPr>
        <w:pStyle w:val="Normal484"/>
        <w:keepNext/>
        <w:spacing w:before="240" w:after="0" w:line="340" w:lineRule="atLeast"/>
        <w:ind w:left="0" w:right="0" w:firstLine="0"/>
        <w:jc w:val="left"/>
      </w:pPr>
      <w:bookmarkStart w:id="976" w:name="Body_482"/>
      <w:bookmarkEnd w:id="976"/>
      <w:r>
        <w:rPr>
          <w:rFonts w:ascii="arial" w:eastAsia="arial" w:hAnsi="arial" w:cs="arial"/>
          <w:b/>
          <w:i w:val="0"/>
          <w:strike w:val="0"/>
          <w:noProof w:val="0"/>
          <w:color w:val="000000"/>
          <w:position w:val="0"/>
          <w:sz w:val="28"/>
          <w:u w:val="none"/>
          <w:vertAlign w:val="baseline"/>
        </w:rPr>
        <w:t>Body</w:t>
      </w:r>
    </w:p>
    <w:p>
      <w:pPr>
        <w:pStyle w:val="Normal484"/>
        <w:spacing w:line="60" w:lineRule="exact"/>
      </w:pPr>
      <w:r>
        <w:pict>
          <v:line id="_x0000_s2806" style="position:absolute;z-index:252977152" from="0,2pt" to="512pt,2pt" strokecolor="#009ddb" strokeweight="2pt">
            <v:stroke linestyle="single"/>
            <w10:wrap type="topAndBottom"/>
          </v:line>
        </w:pict>
      </w:r>
    </w:p>
    <w:p>
      <w:pPr>
        <w:pStyle w:val="Normal484"/>
      </w:pP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Annie Nicholson's grandchildren came to visit five years ago, they were accompanied by the police: once again the children's mother had abandoned them, and their Brooklyn neighbors had called the police.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Nicholson, who has a degenerative skin and muscle disease, found that even normal daily chores were difficult. Raising three children was overwhelming.</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she cannot bend her fingers, opening a carton of milk, buttoning shirts or grabbing things off the kitchen shelf are almost impossible. She needs a cane to get up and down the stairs.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help her with the difficult task of raising her grandchildren, Mrs. Nicholson, 50 years old, enlisted the help of the Children's Aid Society, which has provided health, education and social services for needy children and families for 137 years.</w:t>
      </w:r>
    </w:p>
    <w:p>
      <w:pPr>
        <w:pStyle w:val="Normal4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Hand With the Children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Mrs. Nicholson, relief came in the form of a certified homemaker who comes five days a week to cook, clean and help with the children, a boy now 8 and two girls who are 8 and 10.</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Children's Aid Sociey has been very helpful with taking care of the kids." Mrs. Nicholson said. "I wouldn't have been able to keep my grandchildren without them."</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which operates on a $25 million annual budget, received $400,000 from The New York Times Neediest Cases Fund in the last campaign.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provides adoption and foster-care services, recreation, and counseling through seven community centers in New York City. This year the society expects to help 10,000 families and some 100,000 children.</w:t>
      </w:r>
    </w:p>
    <w:p>
      <w:pPr>
        <w:pStyle w:val="Normal4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the Homeless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objective of the society is to assure as best we can that every child in every family can feel safe and find the joy of childhood regardless if e's poor, disabled or without his own parents," said Philip Coltoff, the executive director of the agency.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society's latest undertaking was the Pelham Fritz apartment project on West 118th Street in Harlem, which provides transitional housing for homeless families.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which has 34 units, houses 96 children and 37 adults. Of the first families who entered the apartments last spring, 30 have been placed in permanent housing. Generally, families stay in the units for about five months.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decade ago, Mr. Coltoff said, the families the agency helped were "troubled,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ones." Now, he said, the clientele consists mainly of "poor, on-the-edge families."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seeing kids who are more frightened and who sense and feel violence," he said. "We see children who were born to crack-addicted mothers, teen-agers who have to watch their own dollars for fear that their older brothers and sisters will take them.</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immigrant children who have never been immunized or had medical care or who were born in a state of homelessness and can't believe it when we tell them that this is their own room."</w:t>
      </w:r>
    </w:p>
    <w:p>
      <w:pPr>
        <w:pStyle w:val="Normal4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1990</w:t>
      </w:r>
    </w:p>
    <w:p>
      <w:pPr>
        <w:pStyle w:val="Normal484"/>
      </w:pPr>
    </w:p>
    <w:p>
      <w:pPr>
        <w:pStyle w:val="Normal484"/>
        <w:ind w:left="200"/>
        <w:sectPr>
          <w:type w:val="continuous"/>
          <w:pgMar w:top="840" w:right="1000" w:bottom="840" w:left="1000" w:header="400" w:footer="400"/>
          <w:pgNumType w:fmt="decimal"/>
          <w:cols w:space="720"/>
        </w:sectPr>
      </w:pPr>
      <w:r>
        <w:br/>
      </w:r>
      <w:r>
        <w:pict>
          <v:line id="_x0000_s2807" style="position:absolute;z-index:252978176" from="0,10pt" to="512pt,10pt" strokecolor="black" strokeweight="1pt">
            <v:stroke linestyle="single"/>
          </v:line>
        </w:pict>
      </w:r>
      <w:r>
        <w:rPr>
          <w:rFonts w:ascii="arial" w:eastAsia="arial" w:hAnsi="arial" w:cs="arial"/>
          <w:b/>
          <w:color w:val="767676"/>
          <w:sz w:val="16"/>
        </w:rPr>
        <w:t>End of Document</w:t>
      </w:r>
    </w:p>
    <w:p>
      <w:pPr>
        <w:pStyle w:val="Normal485"/>
        <w:sectPr>
          <w:headerReference w:type="even" r:id="rId4335"/>
          <w:headerReference w:type="default" r:id="rId4336"/>
          <w:footerReference w:type="even" r:id="rId4337"/>
          <w:footerReference w:type="default" r:id="rId4338"/>
          <w:headerReference w:type="first" r:id="rId4339"/>
          <w:footerReference w:type="first" r:id="rId4340"/>
          <w:pgSz w:w="12240" w:h="15840"/>
          <w:pgMar w:top="840" w:right="1000" w:bottom="840" w:left="1000" w:header="400" w:footer="400"/>
          <w:pgNumType w:fmt="decimal"/>
          <w:cols w:space="720"/>
          <w:titlePg w:val="0"/>
        </w:sectPr>
      </w:pPr>
    </w:p>
    <w:p>
      <w:pPr>
        <w:pStyle w:val="Normal485"/>
      </w:pPr>
    </w:p>
    <w:p>
      <w:pPr>
        <w:pStyle w:val="Normal485"/>
      </w:pPr>
      <w:r>
        <w:pict>
          <v:shape id="_x0000_i2808" type="#_x0000_t75" alt="LexisNexis®" style="width:147.75pt;height:30pt">
            <v:imagedata r:id="rId17" o:title=""/>
          </v:shape>
        </w:pict>
      </w:r>
      <w:r>
        <w:cr/>
      </w:r>
    </w:p>
    <w:p>
      <w:pPr>
        <w:pStyle w:val="Heading1483"/>
        <w:keepNext w:val="0"/>
        <w:spacing w:after="200" w:line="340" w:lineRule="atLeast"/>
        <w:ind w:left="0" w:right="0" w:firstLine="0"/>
        <w:jc w:val="center"/>
      </w:pPr>
      <w:hyperlink r:id="rId4341" w:history="1">
        <w:r>
          <w:rPr>
            <w:rFonts w:ascii="arial" w:eastAsia="arial" w:hAnsi="arial" w:cs="arial"/>
            <w:b/>
            <w:i/>
            <w:strike w:val="0"/>
            <w:color w:val="0077CC"/>
            <w:sz w:val="28"/>
            <w:u w:val="single"/>
            <w:vertAlign w:val="baseline"/>
          </w:rPr>
          <w:t>My Brother, My Rival: Those Ties That Bind and Chafe</w:t>
        </w:r>
      </w:hyperlink>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2008 Friday</w:t>
      </w:r>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85"/>
        <w:keepNext w:val="0"/>
        <w:spacing w:after="0" w:line="240" w:lineRule="atLeast"/>
        <w:ind w:right="0"/>
        <w:jc w:val="both"/>
      </w:pPr>
      <w:bookmarkStart w:id="977" w:name="Bookmark_485"/>
      <w:bookmarkEnd w:id="977"/>
    </w:p>
    <w:p>
      <w:pPr>
        <w:pStyle w:val="Normal4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0; Movies, Performing Arts/Weekend Desk; Pg. 18; MOVIE REVIEW 'MY BROTHER IS AN ONLY CHILD'</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800 words</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 O. SCOTT</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 Italian movies social conflict </w:t>
      </w:r>
    </w:p>
    <w:p>
      <w:pPr>
        <w:pStyle w:val="Normal485"/>
        <w:keepNext/>
        <w:spacing w:before="240" w:after="0" w:line="340" w:lineRule="atLeast"/>
        <w:ind w:left="0" w:right="0" w:firstLine="0"/>
        <w:jc w:val="left"/>
      </w:pPr>
      <w:bookmarkStart w:id="978" w:name="Body_483"/>
      <w:bookmarkEnd w:id="978"/>
      <w:r>
        <w:rPr>
          <w:rFonts w:ascii="arial" w:eastAsia="arial" w:hAnsi="arial" w:cs="arial"/>
          <w:b/>
          <w:i w:val="0"/>
          <w:strike w:val="0"/>
          <w:noProof w:val="0"/>
          <w:color w:val="000000"/>
          <w:position w:val="0"/>
          <w:sz w:val="28"/>
          <w:u w:val="none"/>
          <w:vertAlign w:val="baseline"/>
        </w:rPr>
        <w:t>Body</w:t>
      </w:r>
    </w:p>
    <w:p>
      <w:pPr>
        <w:pStyle w:val="Normal485"/>
        <w:spacing w:line="60" w:lineRule="exact"/>
      </w:pPr>
      <w:r>
        <w:pict>
          <v:line id="_x0000_s2809" style="position:absolute;z-index:252979200" from="0,2pt" to="512pt,2pt" strokecolor="#009ddb" strokeweight="2pt">
            <v:stroke linestyle="single"/>
            <w10:wrap type="topAndBottom"/>
          </v:line>
        </w:pict>
      </w:r>
    </w:p>
    <w:p>
      <w:pPr>
        <w:pStyle w:val="Normal485"/>
      </w:pP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 struggle, ideological warfare, political contention, you name it -- is often expressed through sibling rivalry. If the nation can be imagined as an unruly, dysfunctional family, then the most fitting symbol of its internal crises must surely be bickering brothers, Romulus scrapping with Remus.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Brother Is an Only Child,'' directed by Daniele Luchetti from a script he wrote with Sandro Petraglia and Stefano Rulli, is a lively minor addendum to the grand tradition of Italian fraternal cinema. A weightier, longer specimen can be found in ''The Best of Youth'' (2003), an epic mini-series also written by Mr. Petraglia and Mr. Rulli. In that story brotherly love and strife provided the scaffolding for a long, intricate chronicle of Italy's transformation over four decades, from the 1960s until just about now. The scope of ''My Brother Is an Only Child'' is narrower, and its focus more psychological than sociological, but like ''The Best of Youth'' it takes its energy from the ferment of the 1960s, and follows two brothers driven to the left and the right by the centrifugal force of the times.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Manrico (Riccardo Scamarcio), the older son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a small city outside Rome, follows his father into factory work and becomes a Communist almost as an afterthought. Militancy is a good way to attract girls, including Francesca (Diane Fleri), a particularly fetching daughter of the bourgeoisie, and the romance of left-wing radicalism fits in with Manrico's Byronic charm and self-confidence.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younger brother, Accio (Elio Germano), is  more of an intellectual. (There is also a sister in the middle, but as in most movies of this kind she dwells at the margins of the story.) Accio is a better student than Manrico and also a natural skeptic. After he is expelled from a seminary, he heads, by instinct and by accident, toward fascism.</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stage is set either for a morality play or for a throbbing family melodrama, neither of which, thankfully, materializes. Instead, even when the narrative veers toward violence or grief, Mr. Luchetti's manner is breezy and raffish. He seems to be aiming for the in-the-moment, open-ended aesthetic -- the breathlessness -- that characterized the youthful Italian films of the late '60s and early '70s, movies like Marco Bellocchio's  ''Fists in the Pocket'' and ''China Is Near.''</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problem is that the director's effort to breathe immediacy and urgency into stories of that eventful era lends ''My Brother Is an Only Child'' an inevitable air of nostalgia. The absence of perspective that gives the film its antic rhythm -- we are so close to the characters that we can't see past them -- also feels somewhat evasive. What a crazy time it was! Yes, but we knew that already. Tell us something new, or at least persuade us that,  40 years later, we should care.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nostalgia for those crazy old days has its attractions, even -- or perhaps especially -- if you weren't there the first time around. And even though much of ''My Brother Is an Only Child'' feels a little familiar, the characters are interesting and vivid enough to engage your sympathy. Mr. Germano's performance is especially agile and engaging; he persuades you that Accio is terrifyingly volatile just before showing him to be steadfast and sensitive, and then does the trick in reverse.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there are enough piquant moments and details to impart the flavors of the time and place: Accio losing his virginity to the wife of his political mentor under a bedspread embroidered with the likeness of Mussolini; Accio and Manrico's father brandishing a crucifix at a political meeting; and, most memorably, a leftist student orchestra playing a ''corrected,'' Marxist version of ''Ode to Joy'' and being disrupted by a fascist gang defending Beethoven by any means necessary. That scene, violent, ardent and absurd, presents a tableau of what is best in ''My Brother Is an Only Child'': Accio and Manrico, at once allies and antagonists, bound and separated by love, politics and art.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BROTHER IS AN ONLY CHILD</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Opens in Manhattan on Friday.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Directed by Daniele Luchetti; written (in Italian, with English subtitles) by Sandro Petraglia, Stefano Rulli and Mr. Luchetti, based on the novel ''Il Fasciocomunista'' by Antonio Pennacchi; director of photography, Claudio Collepiccolo; edited by Mirco Garrone; music by Franco Piersanti; production designer, Francesco Frigeri; produced by Riccardo Tozzi, Giovanni Stabilini and Marco Chimenz; released by ThinkFilm. At the Lincoln Plaza, Broadway at 62nd Street. Running time: 1 hour 48 minutes. This film is not rated.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Elio Germano (Accio), Riccardo Scamarcio (Manrico), Diane Fleri (Francesca), Alba Rohrwacher (Violetta), Angela Finocchiaro (Mother) and Massimo Popolizio (Father).</w:t>
      </w:r>
    </w:p>
    <w:p>
      <w:pPr>
        <w:pStyle w:val="Normal485"/>
        <w:keepNext w:val="0"/>
        <w:spacing w:before="240" w:after="0" w:line="260" w:lineRule="atLeast"/>
        <w:ind w:left="0" w:right="0" w:firstLine="0"/>
        <w:jc w:val="left"/>
      </w:pPr>
      <w:r>
        <w:br/>
      </w:r>
      <w:hyperlink r:id="rId4342" w:history="1">
        <w:r>
          <w:rPr>
            <w:rFonts w:ascii="arial" w:eastAsia="arial" w:hAnsi="arial" w:cs="arial"/>
            <w:b w:val="0"/>
            <w:i/>
            <w:strike w:val="0"/>
            <w:color w:val="0077CC"/>
            <w:sz w:val="20"/>
            <w:u w:val="single"/>
            <w:vertAlign w:val="baseline"/>
          </w:rPr>
          <w:t>http://www.nytimes.com</w:t>
        </w:r>
      </w:hyperlink>
    </w:p>
    <w:p>
      <w:pPr>
        <w:pStyle w:val="Normal4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5"/>
        <w:spacing w:line="60" w:lineRule="exact"/>
      </w:pPr>
      <w:r>
        <w:pict>
          <v:line id="_x0000_s2810" style="position:absolute;z-index:252980224" from="0,2pt" to="512pt,2pt" strokecolor="#009ddb" strokeweight="2pt">
            <v:stroke linestyle="single"/>
            <w10:wrap type="topAndBottom"/>
          </v:line>
        </w:pict>
      </w:r>
    </w:p>
    <w:p>
      <w:pPr>
        <w:pStyle w:val="Normal4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Elio Germano, left, and Riccardo Scamarcio star as brothers in Daniele Luchetti's ''My Brother Is an Only Child.'' (PHOTOGRAPH BY THINKFILM)                      </w:t>
      </w:r>
    </w:p>
    <w:p>
      <w:pPr>
        <w:pStyle w:val="Normal4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2008</w:t>
      </w:r>
    </w:p>
    <w:p>
      <w:pPr>
        <w:pStyle w:val="Normal485"/>
      </w:pPr>
    </w:p>
    <w:p>
      <w:pPr>
        <w:pStyle w:val="Normal485"/>
        <w:ind w:left="200"/>
        <w:sectPr>
          <w:type w:val="continuous"/>
          <w:pgMar w:top="840" w:right="1000" w:bottom="840" w:left="1000" w:header="400" w:footer="400"/>
          <w:pgNumType w:fmt="decimal"/>
          <w:cols w:space="720"/>
        </w:sectPr>
      </w:pPr>
      <w:r>
        <w:br/>
      </w:r>
      <w:r>
        <w:pict>
          <v:line id="_x0000_s2811" style="position:absolute;z-index:252981248" from="0,10pt" to="512pt,10pt" strokecolor="black" strokeweight="1pt">
            <v:stroke linestyle="single"/>
          </v:line>
        </w:pict>
      </w:r>
      <w:r>
        <w:rPr>
          <w:rFonts w:ascii="arial" w:eastAsia="arial" w:hAnsi="arial" w:cs="arial"/>
          <w:b/>
          <w:color w:val="767676"/>
          <w:sz w:val="16"/>
        </w:rPr>
        <w:t>End of Document</w:t>
      </w:r>
    </w:p>
    <w:p>
      <w:pPr>
        <w:pStyle w:val="Normal486"/>
        <w:sectPr>
          <w:headerReference w:type="even" r:id="rId4343"/>
          <w:headerReference w:type="default" r:id="rId4344"/>
          <w:footerReference w:type="even" r:id="rId4345"/>
          <w:footerReference w:type="default" r:id="rId4346"/>
          <w:headerReference w:type="first" r:id="rId4347"/>
          <w:footerReference w:type="first" r:id="rId4348"/>
          <w:pgSz w:w="12240" w:h="15840"/>
          <w:pgMar w:top="840" w:right="1000" w:bottom="840" w:left="1000" w:header="400" w:footer="400"/>
          <w:pgNumType w:fmt="decimal"/>
          <w:cols w:space="720"/>
          <w:titlePg w:val="0"/>
        </w:sectPr>
      </w:pPr>
    </w:p>
    <w:p>
      <w:pPr>
        <w:pStyle w:val="Normal486"/>
      </w:pPr>
    </w:p>
    <w:p>
      <w:pPr>
        <w:pStyle w:val="Normal486"/>
      </w:pPr>
      <w:r>
        <w:pict>
          <v:shape id="_x0000_i2812" type="#_x0000_t75" alt="LexisNexis®" style="width:147.75pt;height:30pt">
            <v:imagedata r:id="rId17" o:title=""/>
          </v:shape>
        </w:pict>
      </w:r>
      <w:r>
        <w:cr/>
      </w:r>
    </w:p>
    <w:p>
      <w:pPr>
        <w:pStyle w:val="Heading1484"/>
        <w:keepNext w:val="0"/>
        <w:spacing w:after="200" w:line="340" w:lineRule="atLeast"/>
        <w:ind w:left="0" w:right="0" w:firstLine="0"/>
        <w:jc w:val="center"/>
      </w:pPr>
      <w:hyperlink r:id="rId4349" w:history="1">
        <w:r>
          <w:rPr>
            <w:rFonts w:ascii="arial" w:eastAsia="arial" w:hAnsi="arial" w:cs="arial"/>
            <w:b/>
            <w:i/>
            <w:strike w:val="0"/>
            <w:color w:val="0077CC"/>
            <w:sz w:val="28"/>
            <w:u w:val="single"/>
            <w:vertAlign w:val="baseline"/>
          </w:rPr>
          <w:t>Scotland's Surprise Star Pushes More Autonomy</w:t>
        </w:r>
      </w:hyperlink>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2015 Tuesday</w:t>
      </w:r>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86"/>
        <w:keepNext w:val="0"/>
        <w:spacing w:after="0" w:line="240" w:lineRule="atLeast"/>
        <w:ind w:right="0"/>
        <w:jc w:val="both"/>
      </w:pPr>
      <w:bookmarkStart w:id="979" w:name="Bookmark_486"/>
      <w:bookmarkEnd w:id="979"/>
    </w:p>
    <w:p>
      <w:pPr>
        <w:pStyle w:val="Normal4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6</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1418 words</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KATRIN BENNHOLD and STEVEN ERLANGER</w:t>
      </w:r>
    </w:p>
    <w:p>
      <w:pPr>
        <w:pStyle w:val="Normal486"/>
        <w:keepNext/>
        <w:spacing w:before="240" w:after="0" w:line="340" w:lineRule="atLeast"/>
        <w:ind w:left="0" w:right="0" w:firstLine="0"/>
        <w:jc w:val="left"/>
      </w:pPr>
      <w:bookmarkStart w:id="980" w:name="Body_484"/>
      <w:bookmarkEnd w:id="980"/>
      <w:r>
        <w:rPr>
          <w:rFonts w:ascii="arial" w:eastAsia="arial" w:hAnsi="arial" w:cs="arial"/>
          <w:b/>
          <w:i w:val="0"/>
          <w:strike w:val="0"/>
          <w:noProof w:val="0"/>
          <w:color w:val="000000"/>
          <w:position w:val="0"/>
          <w:sz w:val="28"/>
          <w:u w:val="none"/>
          <w:vertAlign w:val="baseline"/>
        </w:rPr>
        <w:t>Body</w:t>
      </w:r>
    </w:p>
    <w:p>
      <w:pPr>
        <w:pStyle w:val="Normal486"/>
        <w:spacing w:line="60" w:lineRule="exact"/>
      </w:pPr>
      <w:r>
        <w:pict>
          <v:line id="_x0000_s2813" style="position:absolute;z-index:252982272" from="0,2pt" to="512pt,2pt" strokecolor="#009ddb" strokeweight="2pt">
            <v:stroke linestyle="single"/>
            <w10:wrap type="topAndBottom"/>
          </v:line>
        </w:pict>
      </w:r>
    </w:p>
    <w:p>
      <w:pPr>
        <w:pStyle w:val="Normal486"/>
      </w:pP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EDINBURGH -- Nicola Sturgeon, Scotland's feminist first minister, was inspired to run for office by Margaret Thatcher -- not because Mrs. Thatcher was Britain's first female prime minister, but because Ms. Sturgeon hated her politics and the unemployment her policies brought to Scotland.</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Growing up near a closed coal pit in the 1980s, Ms. Sturgeon watched successive Conservative governments push Britain in directions that were overwhelmingly opposed in Scotland. It drove home, she said, the need for Scottish independence.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''Scotland never voted for Margaret Thatcher,'' she said in an interview at Bute House, her official residence here. ''In fact, Scotland had in large numbers rejected what she stood for. So that is what politicized me.''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Sturgeon was only 16 when she joined the Scottish National Party, then mostly dismissed as a fringe group of romantics and dreamers. Now the leader of Scotland's semiautonomous Parliament and the surprise star of last month's British election, Ms. Sturgeon, 44, says she wants to fight the politics of yet another Conservative government Scotland voted against, and secure as much additional power over its own affairs as possible -- nine months after defeat in a referendum on independence.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and now, ''how Scotland voted didn't translate into who ended up being the government of the country,'' she said. ''At a very basic democratic level that seems to me to be wrong.''</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independence was rejected in September, 55 percent to 45 percent, prompting her predecessor as party leader and Scotland's first minister, Alex Salmond, to resign, it seemed that the nationalist flame would wane. But under Ms. Sturgeon, a less divisive figure, party membership has more than quadrupled. ''Nicola Sturgeon's party has more members than the British Army has soldiers,'' noted Alex Massie of the magazine The Spectator.</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last month's election, the S.N.P. won all but three of Scotland's 59 parliamentary seats, humiliating the Labour Party and becoming the third-largest party in Westminster.</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she did not run for a seat in the British Parliament, Ms. Sturgeon has gone from regional obscurity to one of the most powerful players in British politics. This week, she is in the United States, with an appearance on ''The Daily Show'' scheduled for Monday and a speech at the Council on Foreign Relations on Thursday.</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[Video: The Daily Show - Nicola Sturgeon Watch on YouTube.]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distaste for the Conservatives is visceral and deep, and she campaigned fiercely on a theme of ''locking the Tories out of Downing Street.''</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while she won her own landslide in Scotland, Prime Minister David Cameron's Conservatives won an unexpected majority in the country as a whole. Describing Mr. Cameron as ''a reasonably straight person to deal with'' and their relationship as ''businesslike,'' she said she will now press him for more autonomy.</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Scotland's future status is as much dependent on Mr. Cameron as on anything Ms. Sturgeon does, she said -- not only on what happens with the referendum on British membership in the European Union he has promised by the end of 2017, but also on whether the people of Scotland think he is willing to respond to their overwhelming vote for greater self-determination.</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ball is in his court,'' she said. ''People often put the onus on me -- will Scotland have another referendum, will we be independent? I would say there's as much onus on David Cameron right now, because how he responds to the result of the general election in Scotland will in some way determine how people see Westminster and Scotland's place in Westminster.''</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Cameron made a symbolic effort last month, traveling to meet Ms. Sturgeon here, lingering obligingly in a prolonged handshake on the steps of Bute House, Scotland's Downing Street.</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Ms. Sturgeon wants more than Mr. Cameron, who has ruled out full fiscal autonomy, has so far offered. She is pressing for new powers to tax and spend, the right to set Scotland's own minimum wage, and autonomy in welfare policy to counter the tough budget cuts promised by Mr. Cameron.</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Brussels last week, she warned that if Britain votes to leave the European Union, Scotland might demand another shot at independence.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Sturgeon is a fan of the Danish television drama ''Borgen,'' in which the female leader of a small party unexpectedly becomes prime minister. She is a fan, too, of Scandinavian-style social democracy.</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who think of a nationalist party sometimes think, inward-looking and parochial,'' she said. ''The kind of nationalism I represent is the opposite of that,'' pro-European and pro-immigration.</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to Scots living in Scotland, all residents who were citizens of Britain and other European Union and British Commonwealth countries were allowed to vote in last year's referendum. Many immigrants supported independence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S.N.P., which faces Scottish regional elections next year, has a more centrist record in government than its rhetoric suggests. While it favors a nuclear-free Scotland and wants to preserve free university education and medical prescriptions, its economic platform was broadly similar to Labour's.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Sturgeon and her party have benefited from the decline here of the British Labour Party, which had long been the main choice in Scotland for left-leaning voters.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became complacent,'' she said. Last year, the Labour leader at the time, Ed Miliband, stood ''arm in arm, in partnership'' with Mr. Cameron to oppose Scottish independence, and ''for many, many people in Scotland that was unforgivable,'' Ms. Sturgeon said.</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she joined in the 1980s, the S.N.P. had three seats in Parliament and Scotland's own legislature would not be established for another decade. She lost several elections before winning her first seat, refusing to take the traditional oath of allegiance to the queen (though by law she still had to make a ''solemn affirmation'' to ''bear allegiance'' to the monarch).</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learned ''that an election win doesn't come easily, and just as it doesn't come easily it can be lost easily,'' she said. ''I know you've got to earn people's trust, and you've got to earn it day after day after day.''</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daughter of a dental nurse and an electrician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county of Ayrshire in southwest Scotland, Ms. Sturgeon was the first in her family to go to university, graduating in law from the University of Glasgow. Over three decades, she rose from grass-roots campaigner to leader, serving as party spokeswoman on everything from energy and education to housing, and, once her party was in government, as health secretary. She was Mr. Salmond's deputy for 10 years.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some of her critics give her grudging respect. The journalist Piers Morgan called her ''the most dangerous woman in Britain'' during the election campaign, but compared her to Mrs. Thatcher.</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''She's a tough, uncompromising woman with a fierce, combative intelligence,'' he wrote recently. ''She also shares Thatcher's withering disdain for the myriad less able men who dare to cross her political patch.''</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Sturgeon wants to inspire other women and provide them opportunities, something she said Mrs. Thatcher never did. ''She left office not really having moved things forward for other women at all,'' she said. ''I want to try and make sure that me having the privilege of holding this job helps to open doors for other women as well.''</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cabinet has as many women as men, and she is rooting for Hillary Rodham Clinton. ''To have the first female president of the United States I think would be a very, very significant moment for women worldwide,'' she said.</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Having undergone an image makeover, complete with a new hairstyle and a colorful, Scottish-designed wardrobe, Ms. Sturgeon spoke of her unease about the adjustment. ''I wish we lived in a world where how you looked or what you wore wasn't an issue for men or women, and it's by and large not an issue for men, so I wish it wasn't an issue for women but it is,'' she said, wearing a fitted apricot-colored dress and beige patent-leather heels. ''Of course you worry, 'Are you just playing into that?'â€Šâ€Š''</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political and attitudinal differences between Scotland and England can be exaggerated, she said, ''but Scotland undeniably is a nation, and in my view that means we should govern ourselves.'' She stopped, and added rather wistfully, ''Of course that was decided in the referendum, not the way I wanted it to be.''</w:t>
      </w:r>
    </w:p>
    <w:p>
      <w:pPr>
        <w:pStyle w:val="Normal486"/>
        <w:keepNext w:val="0"/>
        <w:spacing w:before="240" w:after="0" w:line="260" w:lineRule="atLeast"/>
        <w:ind w:left="0" w:right="0" w:firstLine="0"/>
        <w:jc w:val="left"/>
      </w:pPr>
      <w:r>
        <w:br/>
      </w:r>
      <w:hyperlink r:id="rId4350" w:history="1">
        <w:r>
          <w:rPr>
            <w:rFonts w:ascii="arial" w:eastAsia="arial" w:hAnsi="arial" w:cs="arial"/>
            <w:b w:val="0"/>
            <w:i/>
            <w:strike w:val="0"/>
            <w:color w:val="0077CC"/>
            <w:sz w:val="20"/>
            <w:u w:val="single"/>
            <w:vertAlign w:val="baseline"/>
          </w:rPr>
          <w:t>http://www.nytimes.com/2015/06/09/world/europe/nicola-sturgeon-star-of-scottish-politics-vows-to-secure-more-power.html</w:t>
        </w:r>
      </w:hyperlink>
    </w:p>
    <w:p>
      <w:pPr>
        <w:pStyle w:val="Normal4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6"/>
        <w:spacing w:line="60" w:lineRule="exact"/>
      </w:pPr>
      <w:r>
        <w:pict>
          <v:line id="_x0000_s2814" style="position:absolute;z-index:252983296" from="0,2pt" to="512pt,2pt" strokecolor="#009ddb" strokeweight="2pt">
            <v:stroke linestyle="single"/>
            <w10:wrap type="topAndBottom"/>
          </v:line>
        </w:pict>
      </w:r>
    </w:p>
    <w:p>
      <w:pPr>
        <w:pStyle w:val="Normal4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Nicola Sturgeon, first minister of Scotland, saw Conservative governments take Britain in directions opposed in Scotland. (PHOTOGRAPH BY ANDREW TESTA FOR THE NEW YORK TIMES)         </w:t>
      </w:r>
    </w:p>
    <w:p>
      <w:pPr>
        <w:pStyle w:val="Normal4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2015</w:t>
      </w:r>
    </w:p>
    <w:p>
      <w:pPr>
        <w:pStyle w:val="Normal486"/>
      </w:pPr>
    </w:p>
    <w:p>
      <w:pPr>
        <w:pStyle w:val="Normal486"/>
        <w:ind w:left="200"/>
        <w:sectPr>
          <w:type w:val="continuous"/>
          <w:pgMar w:top="840" w:right="1000" w:bottom="840" w:left="1000" w:header="400" w:footer="400"/>
          <w:pgNumType w:fmt="decimal"/>
          <w:cols w:space="720"/>
        </w:sectPr>
      </w:pPr>
      <w:r>
        <w:br/>
      </w:r>
      <w:r>
        <w:pict>
          <v:line id="_x0000_s2815" style="position:absolute;z-index:252984320" from="0,10pt" to="512pt,10pt" strokecolor="black" strokeweight="1pt">
            <v:stroke linestyle="single"/>
          </v:line>
        </w:pict>
      </w:r>
      <w:r>
        <w:rPr>
          <w:rFonts w:ascii="arial" w:eastAsia="arial" w:hAnsi="arial" w:cs="arial"/>
          <w:b/>
          <w:color w:val="767676"/>
          <w:sz w:val="16"/>
        </w:rPr>
        <w:t>End of Document</w:t>
      </w:r>
    </w:p>
    <w:p>
      <w:pPr>
        <w:pStyle w:val="Normal487"/>
        <w:sectPr>
          <w:headerReference w:type="even" r:id="rId4351"/>
          <w:headerReference w:type="default" r:id="rId4352"/>
          <w:footerReference w:type="even" r:id="rId4353"/>
          <w:footerReference w:type="default" r:id="rId4354"/>
          <w:headerReference w:type="first" r:id="rId4355"/>
          <w:footerReference w:type="first" r:id="rId4356"/>
          <w:pgSz w:w="12240" w:h="15840"/>
          <w:pgMar w:top="840" w:right="1000" w:bottom="840" w:left="1000" w:header="400" w:footer="400"/>
          <w:pgNumType w:fmt="decimal"/>
          <w:cols w:space="720"/>
          <w:titlePg w:val="0"/>
        </w:sectPr>
      </w:pPr>
    </w:p>
    <w:p>
      <w:pPr>
        <w:pStyle w:val="Normal487"/>
      </w:pPr>
    </w:p>
    <w:p>
      <w:pPr>
        <w:pStyle w:val="Normal487"/>
      </w:pPr>
      <w:r>
        <w:pict>
          <v:shape id="_x0000_i2816" type="#_x0000_t75" alt="LexisNexis®" style="width:147.75pt;height:30pt">
            <v:imagedata r:id="rId17" o:title=""/>
          </v:shape>
        </w:pict>
      </w:r>
      <w:r>
        <w:cr/>
      </w:r>
    </w:p>
    <w:p>
      <w:pPr>
        <w:pStyle w:val="Heading1485"/>
        <w:keepNext w:val="0"/>
        <w:spacing w:after="200" w:line="340" w:lineRule="atLeast"/>
        <w:ind w:left="0" w:right="0" w:firstLine="0"/>
        <w:jc w:val="center"/>
      </w:pPr>
      <w:hyperlink r:id="rId4357" w:history="1">
        <w:r>
          <w:rPr>
            <w:rFonts w:ascii="arial" w:eastAsia="arial" w:hAnsi="arial" w:cs="arial"/>
            <w:b/>
            <w:i/>
            <w:strike w:val="0"/>
            <w:color w:val="0077CC"/>
            <w:sz w:val="28"/>
            <w:u w:val="single"/>
            <w:vertAlign w:val="baseline"/>
          </w:rPr>
          <w:t>For Trump Voters, Uncertainty Mixes With Elation</w:t>
        </w:r>
      </w:hyperlink>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2016 Wednesday 00:00 EST</w:t>
      </w:r>
    </w:p>
    <w:p>
      <w:pPr>
        <w:pStyle w:val="Normal487"/>
        <w:keepNext w:val="0"/>
        <w:spacing w:after="0" w:line="240" w:lineRule="atLeast"/>
        <w:ind w:right="0"/>
        <w:jc w:val="both"/>
      </w:pPr>
      <w:bookmarkStart w:id="981" w:name="Bookmark_487"/>
      <w:bookmarkEnd w:id="981"/>
    </w:p>
    <w:p>
      <w:pPr>
        <w:pStyle w:val="Normal4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1672 words</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FAUSSET</w:t>
      </w:r>
    </w:p>
    <w:p>
      <w:pPr>
        <w:pStyle w:val="Normal48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Many supporters said they hoped for great things under a Trump presidency — though many also said they had no idea what they were in for.</w:t>
      </w:r>
    </w:p>
    <w:p>
      <w:pPr>
        <w:pStyle w:val="Normal487"/>
        <w:keepNext/>
        <w:spacing w:before="240" w:after="0" w:line="340" w:lineRule="atLeast"/>
        <w:ind w:left="0" w:right="0" w:firstLine="0"/>
        <w:jc w:val="left"/>
      </w:pPr>
      <w:bookmarkStart w:id="982" w:name="Body_485"/>
      <w:bookmarkEnd w:id="982"/>
      <w:r>
        <w:rPr>
          <w:rFonts w:ascii="arial" w:eastAsia="arial" w:hAnsi="arial" w:cs="arial"/>
          <w:b/>
          <w:i w:val="0"/>
          <w:strike w:val="0"/>
          <w:noProof w:val="0"/>
          <w:color w:val="000000"/>
          <w:position w:val="0"/>
          <w:sz w:val="28"/>
          <w:u w:val="none"/>
          <w:vertAlign w:val="baseline"/>
        </w:rPr>
        <w:t>Body</w:t>
      </w:r>
    </w:p>
    <w:p>
      <w:pPr>
        <w:pStyle w:val="Normal487"/>
        <w:spacing w:line="60" w:lineRule="exact"/>
      </w:pPr>
      <w:r>
        <w:pict>
          <v:line id="_x0000_s2817" style="position:absolute;z-index:252985344" from="0,2pt" to="512pt,2pt" strokecolor="#009ddb" strokeweight="2pt">
            <v:stroke linestyle="single"/>
            <w10:wrap type="topAndBottom"/>
          </v:line>
        </w:pict>
      </w:r>
    </w:p>
    <w:p>
      <w:pPr>
        <w:pStyle w:val="Normal487"/>
      </w:pPr>
    </w:p>
    <w:p>
      <w:pPr>
        <w:pStyle w:val="Normal4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RALEIGH, N.C. — Coursing beneath the boisterous chanting of the president-elect’s name Tuesday night — that single syllable that will now forever conjure more than just a gilded real estate empire — were the more nuanced hopes, fears and expectations of the Americans who shocked the world, and even themselves, by electing </w:t>
      </w:r>
      <w:hyperlink r:id="rId4358" w:history="1">
        <w:r>
          <w:rPr>
            <w:rFonts w:ascii="arial" w:eastAsia="arial" w:hAnsi="arial" w:cs="arial"/>
            <w:b w:val="0"/>
            <w:i/>
            <w:strike w:val="0"/>
            <w:noProof w:val="0"/>
            <w:color w:val="0077CC"/>
            <w:position w:val="0"/>
            <w:sz w:val="20"/>
            <w:u w:val="single"/>
            <w:vertAlign w:val="baseline"/>
          </w:rPr>
          <w:t>Donald J. Trump</w:t>
        </w:r>
      </w:hyperlink>
      <w:r>
        <w:rPr>
          <w:rFonts w:ascii="arial" w:eastAsia="arial" w:hAnsi="arial" w:cs="arial"/>
          <w:b w:val="0"/>
          <w:i w:val="0"/>
          <w:strike w:val="0"/>
          <w:noProof w:val="0"/>
          <w:color w:val="000000"/>
          <w:position w:val="0"/>
          <w:sz w:val="20"/>
          <w:u w:val="none"/>
          <w:vertAlign w:val="baseline"/>
        </w:rPr>
        <w:t xml:space="preserve"> president of the United States.</w:t>
      </w:r>
    </w:p>
    <w:p>
      <w:pPr>
        <w:pStyle w:val="Normal4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combination of emotions that felt as novel and raw as the candidate himself. In interviews around the country, many supporters said they hoped for great things under a President Trump — though many also said they had no idea what they were in for. And nearly all of them agreed that Mr. Trump had, like many good businessmen before him, found a way to expertly tap a well of hidden demand — in this case, for a champion among what he called the nation’s “</w:t>
      </w:r>
      <w:hyperlink r:id="rId4359" w:history="1">
        <w:r>
          <w:rPr>
            <w:rFonts w:ascii="arial" w:eastAsia="arial" w:hAnsi="arial" w:cs="arial"/>
            <w:b w:val="0"/>
            <w:i/>
            <w:strike w:val="0"/>
            <w:noProof w:val="0"/>
            <w:color w:val="0077CC"/>
            <w:position w:val="0"/>
            <w:sz w:val="20"/>
            <w:u w:val="single"/>
            <w:vertAlign w:val="baseline"/>
          </w:rPr>
          <w:t>forgotten men and women</w:t>
        </w:r>
      </w:hyperlink>
      <w:r>
        <w:rPr>
          <w:rFonts w:ascii="arial" w:eastAsia="arial" w:hAnsi="arial" w:cs="arial"/>
          <w:b w:val="0"/>
          <w:i w:val="0"/>
          <w:strike w:val="0"/>
          <w:noProof w:val="0"/>
          <w:color w:val="000000"/>
          <w:position w:val="0"/>
          <w:sz w:val="20"/>
          <w:u w:val="none"/>
          <w:vertAlign w:val="baseline"/>
        </w:rPr>
        <w:t>.”</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great deal of mistrust between the people and their government in Washington, and that’s why you’re seeing a result like this,” said Ken Merrifield, 53, the mayor of Franklin, N.H. “It’s a revolution.”</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evening at an election party here, Dennis M. English Jr. stood in the crowd in a tailored suit, clutching a fat celebratory cigar. He jabbed a fist in the air as Fox News recorded victory after victory for Mr. Trump.</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all white people!” yelled Mr. English, who is black. “Minorities are voting for Trump, I’m telling you!” (Exit polls showed 87 percent of Mr. Trump’s vote came from whites; 2 percent came from blacks.)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English is the director of a state office that helps businesses owned by minorities compete for government contracts. In his work, he said, he had toured some of the most depressed counties in eastern North Carolina. Before Mr. Trump, he said, it seemed that few politicians were addressing the grievances of people who were economically wounded by free-trade deals that hastened the downfall of the textile industry.</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get those jobs back,” Mr. English said. “You’ve got to be on the ground. I’m talking thousands of people who are walking around those counties unemployed.”</w:t>
      </w:r>
    </w:p>
    <w:p>
      <w:pPr>
        <w:pStyle w:val="Normal4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Wisconsin, Beth Schmidt, chairwoman of the Rock County </w:t>
      </w:r>
      <w:hyperlink r:id="rId4360" w:history="1">
        <w:r>
          <w:rPr>
            <w:rFonts w:ascii="arial" w:eastAsia="arial" w:hAnsi="arial" w:cs="arial"/>
            <w:b w:val="0"/>
            <w:i/>
            <w:strike w:val="0"/>
            <w:noProof w:val="0"/>
            <w:color w:val="0077CC"/>
            <w:position w:val="0"/>
            <w:sz w:val="20"/>
            <w:u w:val="single"/>
            <w:vertAlign w:val="baseline"/>
          </w:rPr>
          <w:t>Republican Party</w:t>
        </w:r>
      </w:hyperlink>
      <w:r>
        <w:rPr>
          <w:rFonts w:ascii="arial" w:eastAsia="arial" w:hAnsi="arial" w:cs="arial"/>
          <w:b w:val="0"/>
          <w:i w:val="0"/>
          <w:strike w:val="0"/>
          <w:noProof w:val="0"/>
          <w:color w:val="000000"/>
          <w:position w:val="0"/>
          <w:sz w:val="20"/>
          <w:u w:val="none"/>
          <w:vertAlign w:val="baseline"/>
        </w:rPr>
        <w:t>, said she woke up Wednesday morning feeling happy but a little stupefied.</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Republican, I should be bouncing off the walls,” she said. “But I don’t know what to think.”</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Schmidt, a 58-year-old mother of three adult children, is fervently against abortion. She feels that welfare is necessary, but that it has become overused. She was not one of Mr. Trump’s earliest supporters, instead favoring Marco Rubio or Carly Fiorina in the primary season. But she “moved forward” in the general election, deciding to vote for Mr. Trump in the end.</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convinced that Mr. Trump will surround himself with smart and experienced people. “I think that you’re going to see that he will, surprisingly, bring people together,” she said. “I’m going to pray for this. As time goes on, people are going to see a different Trump.”</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Mark Harris, a businessman from Georgia, Mr. Trump’s indecorous outbursts and often crude behavior were a price worth paying for the shake-up he believed Mr. Trump would bring to government.</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the American people can put aside him being rough around the edges to take the chance on the change that he talked about,” he said.</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Harris, 49, a retailer in one of Atlanta’s northern suburbs, could hardly contain his glee over Tuesday’s outcome. It was, he said, an unrestrained rejection of politicians, lobbyists and the news media. “The American people are sick and tired of the government in Washington, D.C.,” he said.</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also had a warning for Mr. Trump: Break your promises at your peril.</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four years’ time, we’ll see if he’s smart enough to be able to go through with what he’s promised the American people,” Mr. Harris said. “If he’s able to put into motion what he has proposed over this election, he will win in four years, hands down.”</w:t>
      </w:r>
    </w:p>
    <w:p>
      <w:pPr>
        <w:pStyle w:val="Normal4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some supporters seem to have installed a sort of custom-built decoder of the Trumpian style, harboring a sense that some of his most audacious promises — like the plan to build a southern border wall, </w:t>
      </w:r>
      <w:hyperlink r:id="rId4361" w:history="1">
        <w:r>
          <w:rPr>
            <w:rFonts w:ascii="arial" w:eastAsia="arial" w:hAnsi="arial" w:cs="arial"/>
            <w:b w:val="0"/>
            <w:i/>
            <w:strike w:val="0"/>
            <w:noProof w:val="0"/>
            <w:color w:val="0077CC"/>
            <w:position w:val="0"/>
            <w:sz w:val="20"/>
            <w:u w:val="single"/>
            <w:vertAlign w:val="baseline"/>
          </w:rPr>
          <w:t>and make Mexico pay for it</w:t>
        </w:r>
      </w:hyperlink>
      <w:r>
        <w:rPr>
          <w:rFonts w:ascii="arial" w:eastAsia="arial" w:hAnsi="arial" w:cs="arial"/>
          <w:b w:val="0"/>
          <w:i w:val="0"/>
          <w:strike w:val="0"/>
          <w:noProof w:val="0"/>
          <w:color w:val="000000"/>
          <w:position w:val="0"/>
          <w:sz w:val="20"/>
          <w:u w:val="none"/>
          <w:vertAlign w:val="baseline"/>
        </w:rPr>
        <w:t xml:space="preserve"> — are perhaps not best taken literally.</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Connor, of Bergen County, N.J., said it was the general principles in Mr. Trump’s message that were more important, particularly the idea of getting government out of the way of commerce.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it’s time to shed regulation and let Americans do great things in the world,” said Mr. Connor, who works in finance and belies the stereotype of Trump voters 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rural. “And I see that in Trump.”</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Republicans’ election night party in Phoenix, a pair of friends, Linda M. Wright and Susan Cheatham, pumped their fists and thanked Jesus for Mr. Trump’s victory.</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not going to raise our taxes,” said Ms. Wright, 58, of Phoenix.</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going to protect our borders,” said Ms. Cheatham, 53, of Scottsdale.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won’t take our weapons away,” Ms. Wright said.</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appoint Supreme Court justices who will protect our Constitution,” Ms. Cheatham said.</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protect the Constitution — that’s key,” Ms. Wright concluded.</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agreed that Mr. Trump represents their version of America: a place that loves God and cares for its military.</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has the right to come into our country and steal it from me,” Ms. Wright said. “If you don’t like our country, don’t move here. Don’t come here and try to impose your religion on us.”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Ms. Cheatham said, “Shariah law.”</w:t>
      </w:r>
    </w:p>
    <w:p>
      <w:pPr>
        <w:pStyle w:val="Normal4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his </w:t>
      </w:r>
      <w:hyperlink r:id="rId4362" w:history="1">
        <w:r>
          <w:rPr>
            <w:rFonts w:ascii="arial" w:eastAsia="arial" w:hAnsi="arial" w:cs="arial"/>
            <w:b w:val="0"/>
            <w:i/>
            <w:strike w:val="0"/>
            <w:noProof w:val="0"/>
            <w:color w:val="0077CC"/>
            <w:position w:val="0"/>
            <w:sz w:val="20"/>
            <w:u w:val="single"/>
            <w:vertAlign w:val="baseline"/>
          </w:rPr>
          <w:t>proposal to ban Muslims</w:t>
        </w:r>
      </w:hyperlink>
      <w:r>
        <w:rPr>
          <w:rFonts w:ascii="arial" w:eastAsia="arial" w:hAnsi="arial" w:cs="arial"/>
          <w:b w:val="0"/>
          <w:i w:val="0"/>
          <w:strike w:val="0"/>
          <w:noProof w:val="0"/>
          <w:color w:val="000000"/>
          <w:position w:val="0"/>
          <w:sz w:val="20"/>
          <w:u w:val="none"/>
          <w:vertAlign w:val="baseline"/>
        </w:rPr>
        <w:t xml:space="preserve"> from entering the United States and to            </w:t>
      </w:r>
      <w:hyperlink r:id="rId4363" w:history="1">
        <w:r>
          <w:rPr>
            <w:rFonts w:ascii="arial" w:eastAsia="arial" w:hAnsi="arial" w:cs="arial"/>
            <w:b w:val="0"/>
            <w:i/>
            <w:strike w:val="0"/>
            <w:noProof w:val="0"/>
            <w:color w:val="0077CC"/>
            <w:position w:val="0"/>
            <w:sz w:val="20"/>
            <w:u w:val="single"/>
            <w:vertAlign w:val="baseline"/>
          </w:rPr>
          <w:t>deport all of the nation’s illegal immigrants</w:t>
        </w:r>
      </w:hyperlink>
      <w:r>
        <w:rPr>
          <w:rFonts w:ascii="arial" w:eastAsia="arial" w:hAnsi="arial" w:cs="arial"/>
          <w:b w:val="0"/>
          <w:i w:val="0"/>
          <w:strike w:val="0"/>
          <w:noProof w:val="0"/>
          <w:color w:val="000000"/>
          <w:position w:val="0"/>
          <w:sz w:val="20"/>
          <w:u w:val="none"/>
          <w:vertAlign w:val="baseline"/>
        </w:rPr>
        <w:t xml:space="preserve"> (positions that he seems to have since altered), Mr. Trump’s campaign was bound to speak to the country’s white nationalists: In Louisiana on Tuesday, David Duke, the former Ku Klux Klan leader who mounted an unsuccessful Senate bid, celebrated Mr. Trump’s victory.</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mass of his supporters, the overwhelming white vote, they also have a right to respect their heritage, their values,” he said. “I believe he’s really an advocate of Western Christian civilization.”</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Duke rejected the idea that racism was part of Mr. Trump’s message. So did Bridg Webb, 21, who was walking into a celebratory Republican rally at the Rice-Eccles football stadium of the University of Utah on Tuesday.</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way, Mr. Webb said, someone drove by him and shouted, “Nazis!” That, he said, was exactly what Mr. Trump’s opponents — in the news media, on the left, in urban centers — failed to grasp about voters like him.</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called a bigot; I’ve been called a white supremacist,” he said. “I pride myself on being a good guy. I go out of my way to help people. All these things are so unfair, and it’s all because I said I like Donald Trump.”</w:t>
      </w:r>
    </w:p>
    <w:p>
      <w:pPr>
        <w:pStyle w:val="Normal4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Webb grew up in a Mormon family in Elk Ridge, Utah, a community outside the conservative city of Provo. Though it is a safe place, and though Utah is humming along with 3.4 percent unemployment, Mr. Webb said he felt creeping fears about the threat of terrorism after attacks in </w:t>
      </w:r>
      <w:hyperlink r:id="rId4364" w:history="1">
        <w:r>
          <w:rPr>
            <w:rFonts w:ascii="arial" w:eastAsia="arial" w:hAnsi="arial" w:cs="arial"/>
            <w:b w:val="0"/>
            <w:i/>
            <w:strike w:val="0"/>
            <w:noProof w:val="0"/>
            <w:color w:val="0077CC"/>
            <w:position w:val="0"/>
            <w:sz w:val="20"/>
            <w:u w:val="single"/>
            <w:vertAlign w:val="baseline"/>
          </w:rPr>
          <w:t>San Bernardino</w:t>
        </w:r>
      </w:hyperlink>
      <w:r>
        <w:rPr>
          <w:rFonts w:ascii="arial" w:eastAsia="arial" w:hAnsi="arial" w:cs="arial"/>
          <w:b w:val="0"/>
          <w:i w:val="0"/>
          <w:strike w:val="0"/>
          <w:noProof w:val="0"/>
          <w:color w:val="000000"/>
          <w:position w:val="0"/>
          <w:sz w:val="20"/>
          <w:u w:val="none"/>
          <w:vertAlign w:val="baseline"/>
        </w:rPr>
        <w:t xml:space="preserve">           </w:t>
      </w:r>
      <w:hyperlink r:id="rId4365" w:history="1">
        <w:r>
          <w:rPr>
            <w:rFonts w:ascii="arial" w:eastAsia="arial" w:hAnsi="arial" w:cs="arial"/>
            <w:b w:val="0"/>
            <w:i/>
            <w:strike w:val="0"/>
            <w:noProof w:val="0"/>
            <w:color w:val="0077CC"/>
            <w:position w:val="0"/>
            <w:sz w:val="20"/>
            <w:u w:val="single"/>
            <w:vertAlign w:val="baseline"/>
          </w:rPr>
          <w:t>, Calif.</w:t>
        </w:r>
      </w:hyperlink>
      <w:r>
        <w:rPr>
          <w:rFonts w:ascii="arial" w:eastAsia="arial" w:hAnsi="arial" w:cs="arial"/>
          <w:b w:val="0"/>
          <w:i w:val="0"/>
          <w:strike w:val="0"/>
          <w:noProof w:val="0"/>
          <w:color w:val="000000"/>
          <w:position w:val="0"/>
          <w:sz w:val="20"/>
          <w:u w:val="none"/>
          <w:vertAlign w:val="baseline"/>
        </w:rPr>
        <w:t xml:space="preserve">, and            </w:t>
      </w:r>
      <w:hyperlink r:id="rId4366" w:history="1">
        <w:r>
          <w:rPr>
            <w:rFonts w:ascii="arial" w:eastAsia="arial" w:hAnsi="arial" w:cs="arial"/>
            <w:b w:val="0"/>
            <w:i/>
            <w:strike w:val="0"/>
            <w:noProof w:val="0"/>
            <w:color w:val="0077CC"/>
            <w:position w:val="0"/>
            <w:sz w:val="20"/>
            <w:u w:val="single"/>
            <w:vertAlign w:val="baseline"/>
          </w:rPr>
          <w:t>Orlando, Fla.</w:t>
        </w:r>
      </w:hyperlink>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worried the American economy would not have a stable job for him. He hopes to become a police officer, and he worried that Mrs. Clinton would pass gun restrictions that could disarm law enforcement. Mr. Trump, he said, was a balm for those fears.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like Jeanne Koval, 57, and her husband, Alan, 59, see themselves as part of a global movement against corrupt governments run by insiders. The couple, who hail from Fenton, Mich., were playing the slots on the Las Vegas Strip on Tuesday night.</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Koval, a nurse, compared her support for Mr. Trump to the support that the Filipino nurses she works with have shown for the president of the Philippines, Rodrigo Duterte.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tired of the corruption, and they want someone who can get something done,” she said.</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could specifically say what change they wanted Mr. Trump to make, but they voiced concern about rising health care costs and jobs going overseas. Ms. Koval said her parents’ health care premiums recently increased $600 a month.</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Utah, Olivia Blackham, who was adopted from Guatemala as a baby, voted for Mr. Trump in her first presidential election.</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did so in large part because, she said, she believed America’s immigration system was broken.</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Blackham said she had been frustrated after working with refugees who received free health care while her middle-class friends and family had to pay high premiums and hundreds of dollars for prescriptions. She said she believed Mr. Trump could fix that.</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really passionate about getting it straight,” she said.</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 reality set in that Mr. Trump would become the 45th president of the United States, Ms. Blackham, 34, expressed a lingering uneasiness.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going to be scary,” Ms. Blackham said. “We’re in for a change.”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Reporting was contributed by Katharine Q. Seelye from Concord, N.H.; Julie Bosman from Cambridge, Wis.; Alan Blinder from Atlanta; Richard Pérez-Peña from New York; Fernanda Santos from Phoenix; Campbell Robertson from New Orleans; Jack Healy from Salt Lake City; and David Philipps from Las Vegas.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Supporters of Donald J. Trump, the president-elect, in New York. Many said they hoped for great things under a Trump presidency — though many also said they had no idea what they were in for. (PHOTOGRAPH BY DAMON WINTER/THE NEW YORK TIMES); LINDA M. WRIGHT, above right, who attended Republicans’ election night party in Phoenix (PHOTOGRAPH BY CAITLIN O’HARA FOR THE NEW YORK TIMES); DENNIS M. ENGLISH JR., director of a North Carolina office that helps businesses owned by minorities compete for government contracts (PHOTOGRAPH BY JUSTIN COOK FOR THE NEW YORK TIMES)</w:t>
      </w:r>
    </w:p>
    <w:p>
      <w:pPr>
        <w:pStyle w:val="Normal4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487"/>
        <w:keepNext w:val="0"/>
        <w:numPr>
          <w:numId w:val="53"/>
        </w:numPr>
        <w:spacing w:before="240" w:after="0" w:line="260" w:lineRule="atLeast"/>
        <w:ind w:right="0"/>
        <w:jc w:val="both"/>
      </w:pPr>
      <w:hyperlink r:id="rId4367" w:history="1">
        <w:r>
          <w:rPr>
            <w:rFonts w:ascii="arial" w:eastAsia="arial" w:hAnsi="arial" w:cs="arial"/>
            <w:b w:val="0"/>
            <w:i/>
            <w:strike w:val="0"/>
            <w:color w:val="0077CC"/>
            <w:sz w:val="20"/>
            <w:u w:val="single"/>
            <w:vertAlign w:val="baseline"/>
          </w:rPr>
          <w:t>Donald Trump’s Victory Is Met With Shock Across a Wide Political Divide</w:t>
        </w:r>
      </w:hyperlink>
    </w:p>
    <w:p>
      <w:pPr>
        <w:pStyle w:val="Normal487"/>
        <w:keepNext w:val="0"/>
        <w:numPr>
          <w:numId w:val="54"/>
        </w:numPr>
        <w:spacing w:before="240" w:after="0" w:line="260" w:lineRule="atLeast"/>
        <w:ind w:right="0"/>
        <w:jc w:val="both"/>
      </w:pPr>
      <w:hyperlink r:id="rId4368" w:history="1">
        <w:r>
          <w:rPr>
            <w:rFonts w:ascii="arial" w:eastAsia="arial" w:hAnsi="arial" w:cs="arial"/>
            <w:b w:val="0"/>
            <w:i/>
            <w:strike w:val="0"/>
            <w:color w:val="0077CC"/>
            <w:sz w:val="20"/>
            <w:u w:val="single"/>
            <w:vertAlign w:val="baseline"/>
          </w:rPr>
          <w:t>Donald Trump’s Victory Was Built on Unique Coalition of White Voters</w:t>
        </w:r>
      </w:hyperlink>
    </w:p>
    <w:p>
      <w:pPr>
        <w:pStyle w:val="Normal487"/>
        <w:keepNext w:val="0"/>
        <w:numPr>
          <w:numId w:val="55"/>
        </w:numPr>
        <w:spacing w:before="240" w:after="0" w:line="260" w:lineRule="atLeast"/>
        <w:ind w:right="0"/>
        <w:jc w:val="both"/>
      </w:pPr>
      <w:hyperlink r:id="rId4369" w:history="1">
        <w:r>
          <w:rPr>
            <w:rFonts w:ascii="arial" w:eastAsia="arial" w:hAnsi="arial" w:cs="arial"/>
            <w:b w:val="0"/>
            <w:i/>
            <w:strike w:val="0"/>
            <w:color w:val="0077CC"/>
            <w:sz w:val="20"/>
            <w:u w:val="single"/>
            <w:vertAlign w:val="baseline"/>
          </w:rPr>
          <w:t>Donald Trump Win Has Blacks, Hispanics and Muslims Bracing for a Long 4 Years</w:t>
        </w:r>
      </w:hyperlink>
    </w:p>
    <w:p>
      <w:pPr>
        <w:pStyle w:val="Normal487"/>
        <w:keepNext w:val="0"/>
        <w:numPr>
          <w:numId w:val="56"/>
        </w:numPr>
        <w:spacing w:before="240" w:after="0" w:line="260" w:lineRule="atLeast"/>
        <w:ind w:right="0"/>
        <w:jc w:val="both"/>
      </w:pPr>
      <w:hyperlink r:id="rId4370" w:history="1">
        <w:r>
          <w:rPr>
            <w:rFonts w:ascii="arial" w:eastAsia="arial" w:hAnsi="arial" w:cs="arial"/>
            <w:b w:val="0"/>
            <w:i/>
            <w:strike w:val="0"/>
            <w:color w:val="0077CC"/>
            <w:sz w:val="20"/>
            <w:u w:val="single"/>
            <w:vertAlign w:val="baseline"/>
          </w:rPr>
          <w:t>Trump Rides a Wave of Fury That May Damage Global Prosperity</w:t>
        </w:r>
      </w:hyperlink>
    </w:p>
    <w:p>
      <w:pPr>
        <w:pStyle w:val="Normal4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2017</w:t>
      </w:r>
    </w:p>
    <w:p>
      <w:pPr>
        <w:pStyle w:val="Normal487"/>
      </w:pPr>
    </w:p>
    <w:p>
      <w:pPr>
        <w:pStyle w:val="Normal487"/>
        <w:ind w:left="200"/>
        <w:sectPr>
          <w:type w:val="continuous"/>
          <w:pgMar w:top="840" w:right="1000" w:bottom="840" w:left="1000" w:header="400" w:footer="400"/>
          <w:pgNumType w:fmt="decimal"/>
          <w:cols w:space="720"/>
        </w:sectPr>
      </w:pPr>
      <w:r>
        <w:br/>
      </w:r>
      <w:r>
        <w:pict>
          <v:line id="_x0000_s2818" style="position:absolute;z-index:252986368" from="0,10pt" to="512pt,10pt" strokecolor="black" strokeweight="1pt">
            <v:stroke linestyle="single"/>
          </v:line>
        </w:pict>
      </w:r>
      <w:r>
        <w:rPr>
          <w:rFonts w:ascii="arial" w:eastAsia="arial" w:hAnsi="arial" w:cs="arial"/>
          <w:b/>
          <w:color w:val="767676"/>
          <w:sz w:val="16"/>
        </w:rPr>
        <w:t>End of Document</w:t>
      </w:r>
    </w:p>
    <w:p>
      <w:pPr>
        <w:pStyle w:val="Normal488"/>
        <w:sectPr>
          <w:headerReference w:type="even" r:id="rId4371"/>
          <w:headerReference w:type="default" r:id="rId4372"/>
          <w:footerReference w:type="even" r:id="rId4373"/>
          <w:footerReference w:type="default" r:id="rId4374"/>
          <w:headerReference w:type="first" r:id="rId4375"/>
          <w:footerReference w:type="first" r:id="rId4376"/>
          <w:pgSz w:w="12240" w:h="15840"/>
          <w:pgMar w:top="840" w:right="1000" w:bottom="840" w:left="1000" w:header="400" w:footer="400"/>
          <w:pgNumType w:fmt="decimal"/>
          <w:cols w:space="720"/>
          <w:titlePg w:val="0"/>
        </w:sectPr>
      </w:pPr>
    </w:p>
    <w:p>
      <w:pPr>
        <w:pStyle w:val="Normal488"/>
      </w:pPr>
    </w:p>
    <w:p>
      <w:pPr>
        <w:pStyle w:val="Normal488"/>
      </w:pPr>
      <w:r>
        <w:pict>
          <v:shape id="_x0000_i2819" type="#_x0000_t75" alt="LexisNexis®" style="width:147.75pt;height:30pt">
            <v:imagedata r:id="rId17" o:title=""/>
          </v:shape>
        </w:pict>
      </w:r>
      <w:r>
        <w:cr/>
      </w:r>
    </w:p>
    <w:p>
      <w:pPr>
        <w:pStyle w:val="Heading1486"/>
        <w:keepNext w:val="0"/>
        <w:spacing w:after="200" w:line="340" w:lineRule="atLeast"/>
        <w:ind w:left="0" w:right="0" w:firstLine="0"/>
        <w:jc w:val="center"/>
      </w:pPr>
      <w:hyperlink r:id="rId4377" w:history="1">
        <w:r>
          <w:rPr>
            <w:rFonts w:ascii="arial" w:eastAsia="arial" w:hAnsi="arial" w:cs="arial"/>
            <w:b/>
            <w:i/>
            <w:strike w:val="0"/>
            <w:color w:val="0077CC"/>
            <w:sz w:val="28"/>
            <w:u w:val="single"/>
            <w:vertAlign w:val="baseline"/>
          </w:rPr>
          <w:t>For Photos, Collector Casts a Global Net</w:t>
        </w:r>
      </w:hyperlink>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2011 Sunday</w:t>
      </w:r>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88"/>
        <w:keepNext w:val="0"/>
        <w:spacing w:after="0" w:line="240" w:lineRule="atLeast"/>
        <w:ind w:right="0"/>
        <w:jc w:val="both"/>
      </w:pPr>
      <w:bookmarkStart w:id="983" w:name="Bookmark_488"/>
      <w:bookmarkEnd w:id="983"/>
    </w:p>
    <w:p>
      <w:pPr>
        <w:pStyle w:val="Normal4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F; Column 0; Arts and Leisure Desk; Pg. 21; SPECIAL SECTION: FINE ARTS</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961 words</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DOROTHY SPEARS</w:t>
      </w:r>
    </w:p>
    <w:p>
      <w:pPr>
        <w:pStyle w:val="Normal488"/>
        <w:keepNext/>
        <w:spacing w:before="240" w:after="0" w:line="340" w:lineRule="atLeast"/>
        <w:ind w:left="0" w:right="0" w:firstLine="0"/>
        <w:jc w:val="left"/>
      </w:pPr>
      <w:bookmarkStart w:id="984" w:name="Body_486"/>
      <w:bookmarkEnd w:id="984"/>
      <w:r>
        <w:rPr>
          <w:rFonts w:ascii="arial" w:eastAsia="arial" w:hAnsi="arial" w:cs="arial"/>
          <w:b/>
          <w:i w:val="0"/>
          <w:strike w:val="0"/>
          <w:noProof w:val="0"/>
          <w:color w:val="000000"/>
          <w:position w:val="0"/>
          <w:sz w:val="28"/>
          <w:u w:val="none"/>
          <w:vertAlign w:val="baseline"/>
        </w:rPr>
        <w:t>Body</w:t>
      </w:r>
    </w:p>
    <w:p>
      <w:pPr>
        <w:pStyle w:val="Normal488"/>
        <w:spacing w:line="60" w:lineRule="exact"/>
      </w:pPr>
      <w:r>
        <w:pict>
          <v:line id="_x0000_s2820" style="position:absolute;z-index:252987392" from="0,2pt" to="512pt,2pt" strokecolor="#009ddb" strokeweight="2pt">
            <v:stroke linestyle="single"/>
            <w10:wrap type="topAndBottom"/>
          </v:line>
        </w:pict>
      </w:r>
    </w:p>
    <w:p>
      <w:pPr>
        <w:pStyle w:val="Normal488"/>
      </w:pP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Jo Ractliffe's star has risen on the international art circuit during the last year, it is in many ways because of the support of the German collector Artur Walther.</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Ractliffe's first New York solo show, presenting haunting depictions of mass graves and minefields in Angola, inaugurated the Walther Collection Project Space in April. The Chelsea opening was packed, and the show was praised in a review by Holland Cotter in The New York Times. In July, at Mr. Walther's suggestion, Ms. Ractliffe's work was exhibited at a prominent photography festival in Arles, France.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more of her images appearing in Paris Photo in November, Ms. Ractliffe, 50, speaking from her home in Johannesburg, said: ''People keep saying to me, 'Where did you come from? Suddenly, we're seeing your work everywhere.' '' She added: ''Artur has been a strong part of that.''</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Walther, for his part, is hardly unaware of the power of his endorsement.</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there when others have not,'' he said recently at his Chelsea exhibition space, where ''August Sander and Seydou Keita: Portraiture and Social Identity'' was being installed. (It will remain on view through Jan. 7.)</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buying the well-established likes of Cindy Sherman or Richard Prince, in other words, Mr. Walther, a former partner at Goldman Sachs, said he preferred to travel the world, in search of photographers like Ms. Ractliffe who are typically respected in their own countries but who haven't yet achieved more global recognition.</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the buy-low, sell-high formula. But Mr. Walther isn't selling.</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his foundation unveiled an elegant and well-considered complex in his hometown, Neu-Ulm, Burlafingen, Germany. Including three principal buildings totaling 10,000 square feet of gallery space, and an annual rotation of prominently daring curators, its program features regularly changing exhibits of works drawn entirely from his collection. In April, a satellite space in Chelsea began presenting focused shows, like Ms. Ractliffe's, that relate to more expanded exhibits in Germany.</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Encompassing an impressive range of geographic regions, particularly in Asia, Africa and Germany, Mr. Walther's collection includes over 1,200 photography and video works dating from the late 19th century to the present. And because he collects in depth -- 60 seems to be a favorite number of works acquired during a single purchase -- and his annual acquisition budget can be seven figures, Mr. Walther, 63, has emerged in recent years as a leader in international photography.</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kind of sharp intellect Artur demonstrated at Goldman, he brings to his collecting and everything he does,'' said Willis Hartshorn, director of the International Center of Photography, where Mr. Walther has served as a longtime board member.</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''Artur's a very modest, soft-spoken man, with a great eye and a deep commitment to photography,'' said Adam Weinberg, director of the Whitney Museum of American Art. Mr. Walther, a member of its photography acquisitions committee, has been active in helping to build the photography collection for over a decade, Mr. Weinberg said. ''People really sit up and listen to what he has to say,'' he said.</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many people, in fact, that in June Mr. Walther was invited to give a talk, ''Africa and Beyond,'' at the prestigious fair Art Basel in Switzerland. A month later, at a premier international photography festival, Les Rencontres d'Arles in France, Mr. Walther's nominees for the Discovery Award -- Mikhael Subotsky and Patrick Waterhouse -- took the grand prize, of 25,000 euros, or about $35,000.</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the organizers of another fair, Paris Photo, have allocated a space to ''the passion, expertise and curiosity of a renowned collector,'' exhibiting a selection of portraits from Mr. Walther's collection.</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Walther, who dresses impeccably and wears dark violet Alain Mikli glasses, said his fascination with photography began in earnest when he left Goldman Sachs in 1994.</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 it was always clear that I wanted to explore other things,'' he said.</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Renting a studio in the Chelsea space that now accommodates his foundation's New York exhibitions, he enrolled in photography classes at the International Center of Photography. Eventually, however, he said he felt himself falling into a pattern that was all too familiar from his years in business. ''I was pursuing this very, very intensely,'' he said. ''I couldn't sleep anymore. I was brushing my teeth and thinking about this stuff.''</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put some distance between himself and his consuming passion, he said, he made repeated trips to China, where he began collecting examples of what would soon become an overarching theme: societies in transition.</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intensity of Mr. Walther's pursuit has guided the big-picture focus of institutions like the International Center of Photography, where Mr. Hartshorn said, ''Artur helped us focus on a noncanonical history of photography, and he came up with the triennial,'' a roundup of current film and video that is now in its fourth rotation.</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living artists, like Ms. Ractliffe, his support has been life-changing.</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2004, for example, Mr. Walther paid his first visit to Ms. Ractliffe's home in a poor,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of Johannesburg, accompanied by the curator Okwui Enwezor. While Mr. Enwezor rifled through her work, Ms. Ractliffe said, Mr. Walther hovered in the background. ''We barely exchanged hello and goodbye,'' she said. But by the time Mr. Walther had left, she said, he had bought ''quite a chunk of work.''</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Mr. Walther's second visit last year, Ms. Ractliffe said, she led him into what was once her overgrown backyard, now a studio. ''This is because of you,'' she said she had told him. ''This is the studio that that sale bought.''</w:t>
      </w:r>
    </w:p>
    <w:p>
      <w:pPr>
        <w:pStyle w:val="Normal488"/>
        <w:keepNext w:val="0"/>
        <w:spacing w:before="240" w:after="0" w:line="260" w:lineRule="atLeast"/>
        <w:ind w:left="0" w:right="0" w:firstLine="0"/>
        <w:jc w:val="left"/>
      </w:pPr>
      <w:r>
        <w:br/>
      </w:r>
      <w:hyperlink r:id="rId4378" w:history="1">
        <w:r>
          <w:rPr>
            <w:rFonts w:ascii="arial" w:eastAsia="arial" w:hAnsi="arial" w:cs="arial"/>
            <w:b w:val="0"/>
            <w:i/>
            <w:strike w:val="0"/>
            <w:color w:val="0077CC"/>
            <w:sz w:val="20"/>
            <w:u w:val="single"/>
            <w:vertAlign w:val="baseline"/>
          </w:rPr>
          <w:t>http://www.nytimes.com</w:t>
        </w:r>
      </w:hyperlink>
    </w:p>
    <w:p>
      <w:pPr>
        <w:pStyle w:val="Normal4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8"/>
        <w:spacing w:line="60" w:lineRule="exact"/>
      </w:pPr>
      <w:r>
        <w:pict>
          <v:line id="_x0000_s2821" style="position:absolute;z-index:252988416" from="0,2pt" to="512pt,2pt" strokecolor="#009ddb" strokeweight="2pt">
            <v:stroke linestyle="single"/>
            <w10:wrap type="topAndBottom"/>
          </v:line>
        </w:pict>
      </w:r>
    </w:p>
    <w:p>
      <w:pPr>
        <w:pStyle w:val="Normal4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IMAGES: Artur Walther in 2010 during ''Event of the Self: Portraiture and Social Identity'' in Germany. (PHOTOGRAPH BY ORLA CONNOLLY, COURTESY OF THE WALTHER COLLECTION)       </w:t>
      </w:r>
    </w:p>
    <w:p>
      <w:pPr>
        <w:pStyle w:val="Normal4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2011</w:t>
      </w:r>
    </w:p>
    <w:p>
      <w:pPr>
        <w:pStyle w:val="Normal488"/>
      </w:pPr>
    </w:p>
    <w:p>
      <w:pPr>
        <w:pStyle w:val="Normal488"/>
        <w:ind w:left="200"/>
        <w:sectPr>
          <w:type w:val="continuous"/>
          <w:pgMar w:top="840" w:right="1000" w:bottom="840" w:left="1000" w:header="400" w:footer="400"/>
          <w:pgNumType w:fmt="decimal"/>
          <w:cols w:space="720"/>
        </w:sectPr>
      </w:pPr>
      <w:r>
        <w:br/>
      </w:r>
      <w:r>
        <w:pict>
          <v:line id="_x0000_s2822" style="position:absolute;z-index:252989440" from="0,10pt" to="512pt,10pt" strokecolor="black" strokeweight="1pt">
            <v:stroke linestyle="single"/>
          </v:line>
        </w:pict>
      </w:r>
      <w:r>
        <w:rPr>
          <w:rFonts w:ascii="arial" w:eastAsia="arial" w:hAnsi="arial" w:cs="arial"/>
          <w:b/>
          <w:color w:val="767676"/>
          <w:sz w:val="16"/>
        </w:rPr>
        <w:t>End of Document</w:t>
      </w:r>
    </w:p>
    <w:p>
      <w:pPr>
        <w:pStyle w:val="Normal489"/>
        <w:sectPr>
          <w:headerReference w:type="even" r:id="rId4379"/>
          <w:headerReference w:type="default" r:id="rId4380"/>
          <w:footerReference w:type="even" r:id="rId4381"/>
          <w:footerReference w:type="default" r:id="rId4382"/>
          <w:headerReference w:type="first" r:id="rId4383"/>
          <w:footerReference w:type="first" r:id="rId4384"/>
          <w:pgSz w:w="12240" w:h="15840"/>
          <w:pgMar w:top="840" w:right="1000" w:bottom="840" w:left="1000" w:header="400" w:footer="400"/>
          <w:pgNumType w:fmt="decimal"/>
          <w:cols w:space="720"/>
          <w:titlePg w:val="0"/>
        </w:sectPr>
      </w:pPr>
    </w:p>
    <w:p>
      <w:pPr>
        <w:pStyle w:val="Normal489"/>
      </w:pPr>
    </w:p>
    <w:p>
      <w:pPr>
        <w:pStyle w:val="Normal489"/>
      </w:pPr>
      <w:r>
        <w:pict>
          <v:shape id="_x0000_i2823" type="#_x0000_t75" alt="LexisNexis®" style="width:147.75pt;height:30pt">
            <v:imagedata r:id="rId17" o:title=""/>
          </v:shape>
        </w:pict>
      </w:r>
      <w:r>
        <w:cr/>
      </w:r>
    </w:p>
    <w:p>
      <w:pPr>
        <w:pStyle w:val="Heading1487"/>
        <w:keepNext w:val="0"/>
        <w:spacing w:after="200" w:line="340" w:lineRule="atLeast"/>
        <w:ind w:left="0" w:right="0" w:firstLine="0"/>
        <w:jc w:val="center"/>
      </w:pPr>
      <w:hyperlink r:id="rId4385" w:history="1">
        <w:r>
          <w:rPr>
            <w:rFonts w:ascii="arial" w:eastAsia="arial" w:hAnsi="arial" w:cs="arial"/>
            <w:b/>
            <w:i/>
            <w:strike w:val="0"/>
            <w:color w:val="0077CC"/>
            <w:sz w:val="28"/>
            <w:u w:val="single"/>
            <w:vertAlign w:val="baseline"/>
          </w:rPr>
          <w:t>A Different Kind of Election</w:t>
        </w:r>
      </w:hyperlink>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2008 Tuesday</w:t>
      </w:r>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89"/>
        <w:keepNext w:val="0"/>
        <w:spacing w:after="0" w:line="240" w:lineRule="atLeast"/>
        <w:ind w:right="0"/>
        <w:jc w:val="both"/>
      </w:pPr>
      <w:bookmarkStart w:id="985" w:name="Bookmark_489"/>
      <w:bookmarkEnd w:id="985"/>
    </w:p>
    <w:p>
      <w:pPr>
        <w:pStyle w:val="Normal4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27; OP-ED COLUMNIST</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787 words</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BOB HERBERT</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Tremont, Pa. </w:t>
      </w:r>
    </w:p>
    <w:p>
      <w:pPr>
        <w:pStyle w:val="Normal489"/>
        <w:keepNext/>
        <w:spacing w:before="240" w:after="0" w:line="340" w:lineRule="atLeast"/>
        <w:ind w:left="0" w:right="0" w:firstLine="0"/>
        <w:jc w:val="left"/>
      </w:pPr>
      <w:bookmarkStart w:id="986" w:name="Body_487"/>
      <w:bookmarkEnd w:id="986"/>
      <w:r>
        <w:rPr>
          <w:rFonts w:ascii="arial" w:eastAsia="arial" w:hAnsi="arial" w:cs="arial"/>
          <w:b/>
          <w:i w:val="0"/>
          <w:strike w:val="0"/>
          <w:noProof w:val="0"/>
          <w:color w:val="000000"/>
          <w:position w:val="0"/>
          <w:sz w:val="28"/>
          <w:u w:val="none"/>
          <w:vertAlign w:val="baseline"/>
        </w:rPr>
        <w:t>Body</w:t>
      </w:r>
    </w:p>
    <w:p>
      <w:pPr>
        <w:pStyle w:val="Normal489"/>
        <w:spacing w:line="60" w:lineRule="exact"/>
      </w:pPr>
      <w:r>
        <w:pict>
          <v:line id="_x0000_s2824" style="position:absolute;z-index:252990464" from="0,2pt" to="512pt,2pt" strokecolor="#009ddb" strokeweight="2pt">
            <v:stroke linestyle="single"/>
            <w10:wrap type="topAndBottom"/>
          </v:line>
        </w:pict>
      </w:r>
    </w:p>
    <w:p>
      <w:pPr>
        <w:pStyle w:val="Normal489"/>
      </w:pP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teenage girl came running out of Behm's Family Restaurant, calling after me. ''Hey!'' she said. ''Don't just talk to the older people. You should talk to some young people, too.''</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told me with a sense of urgency that her name is Antonia Raris, she's a senior in high school, she hopes to go on to college, and she's for Hillary.</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made a gesture over her shoulder toward the restaurant: ''Just about everybody in there is for Hillary.''</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in Hillary Clinton territory, interviewing people who are grappling with economic hard times in cities, towns and boroughs from Scranton, where Senator Clinton's father was born and raised, to Allentown.</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trying to gauge the level of opposition to Barack Obama's candidacy, and there was a fair amount of it, most of it shaded by comments like: ''He's not ready.'' ''Too inexperienced.'' ''Maybe in eight years.''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people said they had been frightened by the fiery rhetoric of Mr. Obama's former pastor, the Rev. Jeremiah Wright. ''I was scared by that, yes,'' said Lisa Luteki, a Scranton resident whose husband, Joe, is a volunteer in Senator Clinton's campaign.</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Behm's restaurant, a steelworker named Roger Adams acknowledged that there were members of his union ''who would say they didn't want Obama because, you know, he's colored.''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Adams's friend and fellow union member, Ken Moyer, nodded. ''They might believe race would become the issue rather than running the country,'' he said.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issue of race seemed always in the air. But competing with race as an issue, and perhaps trumping it, was economics. This is an area that's hurting. Tony Walck, the mayor of the village of Nesquehoning and a big Clinton supporter, talked about the exodus of jobs from the region.</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''Bethlehem Steel shut down,'' he said. ''Mack Motors is downsizing drastically. Even the Republicans in this district are disenchanted.''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Clinton's supporters are hoping for a miracle, hoping she can win big in Pennsylvania, run the table after that, and somehow seize a nomination that looks more and more like it is going to Mr. Obama. If that doesn't happen, an awful lot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across the country will be faced with a stark choice: voting for a Democrat who happens to be black, or voting to continue policies that most no longer believe are in their best economic interests.</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had no trouble finding opposition to Mr. Obama's candidacy. But the most intense hostility, the most passionate, spontaneous, bitter and at times venomous comments were reserved for George W. Bush. And in conversation after conversation, you could see the fallout from that hostility descending on the candidacy of John McCain.</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Lisa Luteki may have a problem with Barack Obama's former pastor, but she shook her head vehemently at the mention of Senator McCain. ''I won't support McCain,'' she said.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husband leaned forward, as if for emphasis: ''Bush has devastated this country,'' he said, ''and McCain would be more of the same.''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Roger Adams, the steelworker, was a Reagan Democrat. He switched his voter registration from Democrat to Republican in the 1980s. Now he's back with the Democrats. ''I hope Hillary gets the nomination,'' he said. ''But if she doesn't, I'll vote for Obama without any trouble. We can't stand another four years of Bush, and that's what McCain would be.''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table is set for the Democrats. Nearly all the issues are lined up in their favor. The national economy has cratered. The war in Iraq, after all these years, is still not going well. The Republicans have chosen a candidate who is neither charismatic nor inspirational, and who certainly does not represent change in what has shaped up to be a change election.</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ever there was a race tailor-made for the Democratic Party, this is it.</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Democrats are about to nominate a woman or an African-American, and I doubt that either one of those candidacies will fly without an extraordinary amount of party unity behind it.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the Democrats have to worry about are fractures within. The big question is whether the losers in the fight for the nomination will wholeheartedly support the winners. The party was unable to get its act together in 1968 and unite behind Hubert Humphrey, thus opening the door for Richard Nixon. The ramifications of that bitter election are still being felt.</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year, whether the nominee is Mr. Obama or Mrs. Clinton, the candidate will have to shoulder some pretty heavy negatives in the general election. If the Clinton camp is unwilling to go to the mat for an Obama candidacy, or vice versa, it will be the Republicans who, despite the long odds, will be kicking back  in the White House yet again next January. </w:t>
      </w:r>
    </w:p>
    <w:p>
      <w:pPr>
        <w:pStyle w:val="Normal489"/>
        <w:keepNext w:val="0"/>
        <w:spacing w:before="240" w:after="0" w:line="260" w:lineRule="atLeast"/>
        <w:ind w:left="0" w:right="0" w:firstLine="0"/>
        <w:jc w:val="left"/>
      </w:pPr>
      <w:r>
        <w:br/>
      </w:r>
      <w:hyperlink r:id="rId4386" w:history="1">
        <w:r>
          <w:rPr>
            <w:rFonts w:ascii="arial" w:eastAsia="arial" w:hAnsi="arial" w:cs="arial"/>
            <w:b w:val="0"/>
            <w:i/>
            <w:strike w:val="0"/>
            <w:color w:val="0077CC"/>
            <w:sz w:val="20"/>
            <w:u w:val="single"/>
            <w:vertAlign w:val="baseline"/>
          </w:rPr>
          <w:t>http://www.nytimes.com</w:t>
        </w:r>
      </w:hyperlink>
    </w:p>
    <w:p>
      <w:pPr>
        <w:pStyle w:val="Normal4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2008</w:t>
      </w:r>
    </w:p>
    <w:p>
      <w:pPr>
        <w:pStyle w:val="Normal489"/>
      </w:pPr>
    </w:p>
    <w:p>
      <w:pPr>
        <w:pStyle w:val="Normal489"/>
        <w:ind w:left="200"/>
        <w:sectPr>
          <w:type w:val="continuous"/>
          <w:pgMar w:top="840" w:right="1000" w:bottom="840" w:left="1000" w:header="400" w:footer="400"/>
          <w:pgNumType w:fmt="decimal"/>
          <w:cols w:space="720"/>
        </w:sectPr>
      </w:pPr>
      <w:r>
        <w:br/>
      </w:r>
      <w:r>
        <w:pict>
          <v:line id="_x0000_s2825" style="position:absolute;z-index:252991488" from="0,10pt" to="512pt,10pt" strokecolor="black" strokeweight="1pt">
            <v:stroke linestyle="single"/>
          </v:line>
        </w:pict>
      </w:r>
      <w:r>
        <w:rPr>
          <w:rFonts w:ascii="arial" w:eastAsia="arial" w:hAnsi="arial" w:cs="arial"/>
          <w:b/>
          <w:color w:val="767676"/>
          <w:sz w:val="16"/>
        </w:rPr>
        <w:t>End of Document</w:t>
      </w:r>
    </w:p>
    <w:p>
      <w:pPr>
        <w:pStyle w:val="Normal490"/>
        <w:sectPr>
          <w:headerReference w:type="even" r:id="rId4387"/>
          <w:headerReference w:type="default" r:id="rId4388"/>
          <w:footerReference w:type="even" r:id="rId4389"/>
          <w:footerReference w:type="default" r:id="rId4390"/>
          <w:headerReference w:type="first" r:id="rId4391"/>
          <w:footerReference w:type="first" r:id="rId4392"/>
          <w:pgSz w:w="12240" w:h="15840"/>
          <w:pgMar w:top="840" w:right="1000" w:bottom="840" w:left="1000" w:header="400" w:footer="400"/>
          <w:pgNumType w:fmt="decimal"/>
          <w:cols w:space="720"/>
          <w:titlePg w:val="0"/>
        </w:sectPr>
      </w:pPr>
    </w:p>
    <w:p>
      <w:pPr>
        <w:pStyle w:val="Normal490"/>
      </w:pPr>
    </w:p>
    <w:p>
      <w:pPr>
        <w:pStyle w:val="Normal490"/>
      </w:pPr>
      <w:r>
        <w:pict>
          <v:shape id="_x0000_i2826" type="#_x0000_t75" alt="LexisNexis®" style="width:147.75pt;height:30pt">
            <v:imagedata r:id="rId17" o:title=""/>
          </v:shape>
        </w:pict>
      </w:r>
      <w:r>
        <w:cr/>
      </w:r>
    </w:p>
    <w:p>
      <w:pPr>
        <w:pStyle w:val="Heading1488"/>
        <w:keepNext w:val="0"/>
        <w:spacing w:after="200" w:line="340" w:lineRule="atLeast"/>
        <w:ind w:left="0" w:right="0" w:firstLine="0"/>
        <w:jc w:val="center"/>
      </w:pPr>
      <w:hyperlink r:id="rId4393" w:history="1">
        <w:r>
          <w:rPr>
            <w:rFonts w:ascii="arial" w:eastAsia="arial" w:hAnsi="arial" w:cs="arial"/>
            <w:b/>
            <w:i/>
            <w:strike w:val="0"/>
            <w:color w:val="0077CC"/>
            <w:sz w:val="28"/>
            <w:u w:val="single"/>
            <w:vertAlign w:val="baseline"/>
          </w:rPr>
          <w:t>Mexican Writer Mines the Soccer Field for Metaphors</w:t>
        </w:r>
      </w:hyperlink>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2013 Saturday</w:t>
      </w:r>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90"/>
        <w:keepNext w:val="0"/>
        <w:spacing w:after="0" w:line="240" w:lineRule="atLeast"/>
        <w:ind w:right="0"/>
        <w:jc w:val="both"/>
      </w:pPr>
      <w:bookmarkStart w:id="987" w:name="Bookmark_490"/>
      <w:bookmarkEnd w:id="987"/>
    </w:p>
    <w:p>
      <w:pPr>
        <w:pStyle w:val="Normal4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5; THE SATURDAY PROFILE</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1169 words</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RANDAL C. ARCHIBOLD</w:t>
      </w:r>
    </w:p>
    <w:p>
      <w:pPr>
        <w:pStyle w:val="Normal490"/>
        <w:keepNext/>
        <w:spacing w:before="240" w:after="0" w:line="340" w:lineRule="atLeast"/>
        <w:ind w:left="0" w:right="0" w:firstLine="0"/>
        <w:jc w:val="left"/>
      </w:pPr>
      <w:bookmarkStart w:id="988" w:name="Body_488"/>
      <w:bookmarkEnd w:id="988"/>
      <w:r>
        <w:rPr>
          <w:rFonts w:ascii="arial" w:eastAsia="arial" w:hAnsi="arial" w:cs="arial"/>
          <w:b/>
          <w:i w:val="0"/>
          <w:strike w:val="0"/>
          <w:noProof w:val="0"/>
          <w:color w:val="000000"/>
          <w:position w:val="0"/>
          <w:sz w:val="28"/>
          <w:u w:val="none"/>
          <w:vertAlign w:val="baseline"/>
        </w:rPr>
        <w:t>Body</w:t>
      </w:r>
    </w:p>
    <w:p>
      <w:pPr>
        <w:pStyle w:val="Normal490"/>
        <w:spacing w:line="60" w:lineRule="exact"/>
      </w:pPr>
      <w:r>
        <w:pict>
          <v:line id="_x0000_s2827" style="position:absolute;z-index:252992512" from="0,2pt" to="512pt,2pt" strokecolor="#009ddb" strokeweight="2pt">
            <v:stroke linestyle="single"/>
            <w10:wrap type="topAndBottom"/>
          </v:line>
        </w:pict>
      </w:r>
    </w:p>
    <w:p>
      <w:pPr>
        <w:pStyle w:val="Normal490"/>
      </w:pP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CITY -- IN trying times like these, when the anguish and uncertainty can be almost too much to bear, Mexico turns to him, its philosopher-fanatic, to make sense of the seemingly nonsensical.</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nation's hopes for the World Cup spiraling into doubt and chaos, Juan Villoro, one of Mexico's most decorated and esteemed writers -- who also happens to be a leading soccer analyst -- comes charging down the metaphorical field to scold, explain and extract the lessons within.</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may miss the World Cup for the first time in 24 years, a crushing possibility in a country that treats the game like a religion. But this month, the Americans -- of all people, the Americans! -- saved Mexico's chances of qualifying for the 2014 World Cup by knocking out Panama, setting up a last-chance playoff next month.</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this sudden gift, from a superpower Mexico has long felt is its inferior on the soccer field, Mr. Villoro, 57, took to the front page of Reforma, one of the leading newspapers here, to wax apoplectic. ''Crimes can be redeemed, but nothing saves you from mediocrity,'' he wrote.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about Mexico's struggle, and the prospect of doom, seems to fit the general sense of fatalism often manifested here.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World Cup team reflects its country's social model,'' he said a few days after the column. ''When Spain won last time, it was about middle-class aspiration, a nation making it. France's victorious team before that,'' in 1998, ''reflected the multinational ideal it aspires to be.''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Mexico now,'' he said, ''it's a combination of the nation that has been promised a lot, but the promises have not been fully fulfilled and there is a feeling like maybe they never will be. It is a very Mexican team in that regard.''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watching a soccer game may see a bunch of players trying to kick a ball into a net. For 90 minutes.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 have a 0-0 tie, and everyone would be talking about what a wonderful game it was,'' said Mr. Villoro, speaking in a cantina with a closely watched match on the big-screen television that 90 minutes later, it so happened, ended up tied 1-1.</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match, between Cruz Azul and América, two of the most popular clubs here, was not so wonderful. A cloudburst had soaked the field. The play was erratic.</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Mr. Villoro saw something else, a metaphor for society, as he does in the regular columns, television appearances and writings that have made him such a pre-eminent figure in the church of soccer here, including a book called ''God Is Round.''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''Soccer has much less to do with sporting triumphs than with the desire to form an emotional community,'' he said after the game, reflecting on the coming-together around pivotal matches, in the way the Super Bowl in the United States borders on a holiday. ''For that reason, I wrote in 'God Is Round' that if there were a World Cup of spectators, Mexico could get to the final. We celebrate the game, but above all we celebrate ourselves.''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Celebration is not the national mood these days around Mexico's national team, which is stumbling through the World Cup qualifying matches like an exhausted player with little left but blind luck to pull it through.</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quirk in the tournament point system meant that the United States soccer team's defeat of Panama last week kept alive Mexico's hopes, even though it lost on that same night to Costa Rica. Unless it wins a playoff with New Zealand next month, Mexico will be ousted.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overwhelming demand for soccer commentary lately, it may be easy to overlook Mr. Villoro's prolific career of letters. It includes journalism, essays, short stories, children's literature, novels and even a few rock songs, dissecting and mulling contemporary and historical Mexico, often with a darkly reflective eye. In one of his better-known works, ''The Witness,'' the protagonist returns to Mexico after its 2000 elections heralded a return to democracy to find a country slipping into social disintegration and disorder.</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has also been a lifelong soccer fanatic, having even played briefly and unspectacularly for his college team.</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other than Carlos Fuentes, a god in Mexican letters whom Mr. Villoro admires and is sometimes compared to, once told an interviewer asking him about soccer, ''If you want to talk about soccer, go talk to Juan Villoro.''</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Villoro attributes his reflective tone and passion for the sport to youthful outings to games with his father, Luis Villoro, a well-known philosopher here. His parents divorced while he was young, ''so this is how we got to spend time together, going to soccer matches.''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team since childhood remains the Necaxa club, which has seen better days. But in his view: ''You can't change teams. Changing teams would be like changing your childhood.''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absorbed stories his grandfather told him and read prodigiously, knowing early on he would be a chronicler, and with soccer so embedded in his formation, perhaps it was inevitable that his writings and his passion would intersect.</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short story of his with a soccer theme was published, he was invited to write and provide analysis on the 1990 World Cup for a newspaper. His soccer writings grew as popular as his literature, and he covered every subsequent World Cup, doing color commentary for ESPN in the last one in 2010 in South Africa. (Mexico lost to Argentina in the Round of 16.)</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published a book last year with the Argentine writer Martín Caparrós, ''There and Back,'' a collection of correspondence between the two about soccer during that World Cup.</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others, he came to see analogies to life in the game: the steady drone of striving, frustration and missed opportunities before, finally, maybe, success -- a goal. The soccer field itself, he has written, is an allegory of space and time.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more broadly, Mr. Villoro sees how we entertain ourselves as essential to understanding who we are.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Cruz Azul and América taking to the field on the television behind him at the cantina, Mr. Villoro sought to put the game, a traditional matchup between dominant teams in the capital, in context.</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Mexico City classic,'' he explained. ''The game itself is one thing, who scores, who wins. But Cruz Azul represents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here; that is their following. América is the upper class, the rich or wannabe rich. So this condenses into the workers versus the wannabes.''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took off for several minutes on an explanation of what ails Mexican soccer, diving deeply into the ''corrupt'' buying and selling of club players to mint stars instead of solid teams, the exhausting schedule driven by television's demands for some sort of championship nearly every weekend, the instability of coaching.</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end result, he said, is a national team in which the players hardly know one another, let alone how to play well together. It is, he said, something of a metaphor for contemporary Mexico, rich in promise, yes, but still far from its ideal.</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illusion of a team.''</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is still rooting for it.</w:t>
      </w:r>
    </w:p>
    <w:p>
      <w:pPr>
        <w:pStyle w:val="Normal490"/>
        <w:keepNext w:val="0"/>
        <w:spacing w:before="240" w:after="0" w:line="260" w:lineRule="atLeast"/>
        <w:ind w:left="0" w:right="0" w:firstLine="0"/>
        <w:jc w:val="left"/>
      </w:pPr>
      <w:r>
        <w:br/>
      </w:r>
      <w:hyperlink r:id="rId4394" w:history="1">
        <w:r>
          <w:rPr>
            <w:rFonts w:ascii="arial" w:eastAsia="arial" w:hAnsi="arial" w:cs="arial"/>
            <w:b w:val="0"/>
            <w:i/>
            <w:strike w:val="0"/>
            <w:color w:val="0077CC"/>
            <w:sz w:val="20"/>
            <w:u w:val="single"/>
            <w:vertAlign w:val="baseline"/>
          </w:rPr>
          <w:t>http://www.nytimes.com/2013/10/26/world/americas/mexican-writer-mines-the-soccer-field-for-metaphors.html</w:t>
        </w:r>
      </w:hyperlink>
    </w:p>
    <w:p>
      <w:pPr>
        <w:pStyle w:val="Normal4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0"/>
        <w:spacing w:line="60" w:lineRule="exact"/>
      </w:pPr>
      <w:r>
        <w:pict>
          <v:line id="_x0000_s2828" style="position:absolute;z-index:252993536" from="0,2pt" to="512pt,2pt" strokecolor="#009ddb" strokeweight="2pt">
            <v:stroke linestyle="single"/>
            <w10:wrap type="topAndBottom"/>
          </v:line>
        </w:pict>
      </w:r>
    </w:p>
    <w:p>
      <w:pPr>
        <w:pStyle w:val="Normal4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JUAN VILLORO (PHOTOGRAPH BY ADRIANA ZEHBRAUSKAS FOR THE NEW YORK TIMES)       </w:t>
      </w:r>
    </w:p>
    <w:p>
      <w:pPr>
        <w:pStyle w:val="Normal4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2013</w:t>
      </w:r>
    </w:p>
    <w:p>
      <w:pPr>
        <w:pStyle w:val="Normal490"/>
      </w:pPr>
    </w:p>
    <w:p>
      <w:pPr>
        <w:pStyle w:val="Normal490"/>
        <w:ind w:left="200"/>
        <w:sectPr>
          <w:type w:val="continuous"/>
          <w:pgMar w:top="840" w:right="1000" w:bottom="840" w:left="1000" w:header="400" w:footer="400"/>
          <w:pgNumType w:fmt="decimal"/>
          <w:cols w:space="720"/>
        </w:sectPr>
      </w:pPr>
      <w:r>
        <w:br/>
      </w:r>
      <w:r>
        <w:pict>
          <v:line id="_x0000_s2829" style="position:absolute;z-index:252994560" from="0,10pt" to="512pt,10pt" strokecolor="black" strokeweight="1pt">
            <v:stroke linestyle="single"/>
          </v:line>
        </w:pict>
      </w:r>
      <w:r>
        <w:rPr>
          <w:rFonts w:ascii="arial" w:eastAsia="arial" w:hAnsi="arial" w:cs="arial"/>
          <w:b/>
          <w:color w:val="767676"/>
          <w:sz w:val="16"/>
        </w:rPr>
        <w:t>End of Document</w:t>
      </w:r>
    </w:p>
    <w:p>
      <w:pPr>
        <w:pStyle w:val="Normal491"/>
        <w:sectPr>
          <w:headerReference w:type="even" r:id="rId4395"/>
          <w:headerReference w:type="default" r:id="rId4396"/>
          <w:footerReference w:type="even" r:id="rId4397"/>
          <w:footerReference w:type="default" r:id="rId4398"/>
          <w:headerReference w:type="first" r:id="rId4399"/>
          <w:footerReference w:type="first" r:id="rId4400"/>
          <w:pgSz w:w="12240" w:h="15840"/>
          <w:pgMar w:top="840" w:right="1000" w:bottom="840" w:left="1000" w:header="400" w:footer="400"/>
          <w:pgNumType w:fmt="decimal"/>
          <w:cols w:space="720"/>
          <w:titlePg w:val="0"/>
        </w:sectPr>
      </w:pPr>
    </w:p>
    <w:p>
      <w:pPr>
        <w:pStyle w:val="Normal491"/>
      </w:pPr>
    </w:p>
    <w:p>
      <w:pPr>
        <w:pStyle w:val="Normal491"/>
      </w:pPr>
      <w:r>
        <w:pict>
          <v:shape id="_x0000_i2830" type="#_x0000_t75" alt="LexisNexis®" style="width:147.75pt;height:30pt">
            <v:imagedata r:id="rId17" o:title=""/>
          </v:shape>
        </w:pict>
      </w:r>
      <w:r>
        <w:cr/>
      </w:r>
    </w:p>
    <w:p>
      <w:pPr>
        <w:pStyle w:val="Heading1489"/>
        <w:keepNext w:val="0"/>
        <w:spacing w:after="200" w:line="340" w:lineRule="atLeast"/>
        <w:ind w:left="0" w:right="0" w:firstLine="0"/>
        <w:jc w:val="center"/>
      </w:pPr>
      <w:hyperlink r:id="rId4401" w:history="1">
        <w:r>
          <w:rPr>
            <w:rFonts w:ascii="arial" w:eastAsia="arial" w:hAnsi="arial" w:cs="arial"/>
            <w:b/>
            <w:i/>
            <w:strike w:val="0"/>
            <w:color w:val="0077CC"/>
            <w:sz w:val="28"/>
            <w:u w:val="single"/>
            <w:vertAlign w:val="baseline"/>
          </w:rPr>
          <w:t>The Hillary Waltz</w:t>
        </w:r>
      </w:hyperlink>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2008 Wednesday</w:t>
      </w:r>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91"/>
        <w:keepNext w:val="0"/>
        <w:spacing w:after="0" w:line="240" w:lineRule="atLeast"/>
        <w:ind w:right="0"/>
        <w:jc w:val="both"/>
      </w:pPr>
      <w:bookmarkStart w:id="989" w:name="Bookmark_491"/>
      <w:bookmarkEnd w:id="989"/>
    </w:p>
    <w:p>
      <w:pPr>
        <w:pStyle w:val="Normal4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27; OP-ED COLUMNIST</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795 words</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MAUREEN DOWD</w:t>
      </w:r>
    </w:p>
    <w:p>
      <w:pPr>
        <w:pStyle w:val="Normal491"/>
        <w:keepNext/>
        <w:spacing w:before="240" w:after="0" w:line="340" w:lineRule="atLeast"/>
        <w:ind w:left="0" w:right="0" w:firstLine="0"/>
        <w:jc w:val="left"/>
      </w:pPr>
      <w:bookmarkStart w:id="990" w:name="Body_489"/>
      <w:bookmarkEnd w:id="990"/>
      <w:r>
        <w:rPr>
          <w:rFonts w:ascii="arial" w:eastAsia="arial" w:hAnsi="arial" w:cs="arial"/>
          <w:b/>
          <w:i w:val="0"/>
          <w:strike w:val="0"/>
          <w:noProof w:val="0"/>
          <w:color w:val="000000"/>
          <w:position w:val="0"/>
          <w:sz w:val="28"/>
          <w:u w:val="none"/>
          <w:vertAlign w:val="baseline"/>
        </w:rPr>
        <w:t>Body</w:t>
      </w:r>
    </w:p>
    <w:p>
      <w:pPr>
        <w:pStyle w:val="Normal491"/>
        <w:spacing w:line="60" w:lineRule="exact"/>
      </w:pPr>
      <w:r>
        <w:pict>
          <v:line id="_x0000_s2831" style="position:absolute;z-index:252995584" from="0,2pt" to="512pt,2pt" strokecolor="#009ddb" strokeweight="2pt">
            <v:stroke linestyle="single"/>
            <w10:wrap type="topAndBottom"/>
          </v:line>
        </w:pict>
      </w:r>
    </w:p>
    <w:p>
      <w:pPr>
        <w:pStyle w:val="Normal491"/>
      </w:pP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getting jittery about the alienating effects of the endless soap opera they call their campaign should buck up. These ''hand-wringers,'' as the Hillary strategist Harold Ickes calls them, are not seeing the larger picture.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Hillary is cruelly misunderstood, and she deserves more credit for her benevolence. Not only does she have a lot in common with Rocky, as she said Tuesday in Philadelphia, but she has a lot in common with another famous character -- the Marschallin in Strauss's bittersweet comic opera ''Der Rosenkavalier.''</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Marschallin is a princess married to a Viennese field marshal who has a liaison dangereuse with a younger man, Count Octavian. Though she's worried about her fleeting youth and the fickleness of men, she instructs the young man on the ways of love and then gracefully sets him free, allowing him to find happiness with young Sophie as a soaring waltz plays.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Whether or not she wins, Hillary has already given noble service as a sophisticated political tutor for Obama, providing her younger colleague with much-needed seasoning. Who else was going to toughen him up? Howard Dean? John Edwards? Dennis Kucinich?</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 had not been hit hard until this campaign; he sailed through his Senate race. Without Hillary, he never would have learned to be a good debater. He never would have understood how to robustly answer distorted and personal attacks. He never would have been warned about how harmful an unplugged spouse can be. He never would have realized how a luminous speech can be effective damage control.</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pressed about whether he's ready for Swift-boating, Obama has seemed a bit cavalier. But the Hillary camp will garrote him with his mistakes until he fully appreciates what garroting feels like. Ickes told a Web site Tuesday that he has been pursuing superdelegates by pressing the Rev. Wright issue.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Besides coaching Obama, Hillary is also shielding him. If she had not fibbed about the Tuzla airport landing, and then fibbed to get out of a fib, the press would have stayed focused on Wright. She has been an invaluable lightning rod.</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Hillary has clearly raised Obama's consciousness about the importance of courting the ladies. Touring a manufacturing plant in Allentown, Pa., Tuesday, he was flirtatious, winking and grinning at the women working there, calling one ''Sweetie,'' telling another she was ''beautiful,'' and imitating his daughters' dance moves by twirling around.</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Later, at a Scranton town hall, he went up to Denise Mercuri, a pharmacist from Dunmore wearing a Hillary button. ''What do I need to do? Do you want me on my knees?'' he charmed, before promising: ''I'll give you a kiss.''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 has been less adept at absorbing the lesson of Hillary's metamorphosis from entitled queen of the party to scrappy blue-collar mama. His strenuous and inadvertently hilarious efforts to woo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 in Pennsylvania have only made him seem more effete. Keeping his tie firmly in place, he genteelly sipped his pint of Yuengling beer at Sharky's sports cafe in Latrobe and bowled badly in Altoona. Challenging Obama to a bowl-off, Hillary kindly offered to ''spot him two frames.''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Wilbur chocolate shop in Lititz Monday, he spent most of his time skittering away from chocolate goodies, as though he were a starlet obsessing on a svelte waistline.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 now,'' the woman managing the shop told him with a frown, ''you don't worry about calories in a chocolate factory.''</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Times's Michael Powell reports that, after watching five plump, white-haired women in plastic hairnets spin the chocolate into such confections as ''Phantom of the Opera'' masks and pink high heels, he ventured: ''Do you actually eat the chocolate or do you get sick of it?'' They giggled at his silliness.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looked even more concerned when he was offered a chocolate cake with white chocolate frosting. ''Oh, man.'' he said. ''That's too decadent for me.''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most valuable lessons the gritty Hillary can teach the languid Obama -- and the timid Democrats -- is that the whole point of a presidential race is to win.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to share power, or force the squabbling couple into an arranged marriage. The winner wins, even if it's only by a fraction of a percentage point or one Supreme Court justice. Winning has no margin of error, as the Democrats should have learned by now. And the winner gets to decide his or her running mate.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ultimate favor Hillary can do for the Illinois freshman is to fight him full-out until the finale and then gracefully release him so he can find happiness with another.</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Hillary's work is done only when she is done, because the best way for Obama to prove he's ready to stare down Ahmadinejad is by putting away someone even tougher.  </w:t>
      </w:r>
    </w:p>
    <w:p>
      <w:pPr>
        <w:pStyle w:val="Normal491"/>
        <w:keepNext w:val="0"/>
        <w:spacing w:before="240" w:after="0" w:line="260" w:lineRule="atLeast"/>
        <w:ind w:left="0" w:right="0" w:firstLine="0"/>
        <w:jc w:val="left"/>
      </w:pPr>
      <w:r>
        <w:br/>
      </w:r>
      <w:hyperlink r:id="rId4402" w:history="1">
        <w:r>
          <w:rPr>
            <w:rFonts w:ascii="arial" w:eastAsia="arial" w:hAnsi="arial" w:cs="arial"/>
            <w:b w:val="0"/>
            <w:i/>
            <w:strike w:val="0"/>
            <w:color w:val="0077CC"/>
            <w:sz w:val="20"/>
            <w:u w:val="single"/>
            <w:vertAlign w:val="baseline"/>
          </w:rPr>
          <w:t>http://www.nytimes.com</w:t>
        </w:r>
      </w:hyperlink>
    </w:p>
    <w:p>
      <w:pPr>
        <w:pStyle w:val="Normal4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2008</w:t>
      </w:r>
    </w:p>
    <w:p>
      <w:pPr>
        <w:pStyle w:val="Normal491"/>
      </w:pPr>
    </w:p>
    <w:p>
      <w:pPr>
        <w:pStyle w:val="Normal491"/>
        <w:ind w:left="200"/>
        <w:sectPr>
          <w:type w:val="continuous"/>
          <w:pgMar w:top="840" w:right="1000" w:bottom="840" w:left="1000" w:header="400" w:footer="400"/>
          <w:pgNumType w:fmt="decimal"/>
          <w:cols w:space="720"/>
        </w:sectPr>
      </w:pPr>
      <w:r>
        <w:br/>
      </w:r>
      <w:r>
        <w:pict>
          <v:line id="_x0000_s2832" style="position:absolute;z-index:252996608" from="0,10pt" to="512pt,10pt" strokecolor="black" strokeweight="1pt">
            <v:stroke linestyle="single"/>
          </v:line>
        </w:pict>
      </w:r>
      <w:r>
        <w:rPr>
          <w:rFonts w:ascii="arial" w:eastAsia="arial" w:hAnsi="arial" w:cs="arial"/>
          <w:b/>
          <w:color w:val="767676"/>
          <w:sz w:val="16"/>
        </w:rPr>
        <w:t>End of Document</w:t>
      </w:r>
    </w:p>
    <w:p>
      <w:pPr>
        <w:pStyle w:val="Normal492"/>
        <w:sectPr>
          <w:headerReference w:type="even" r:id="rId4403"/>
          <w:headerReference w:type="default" r:id="rId4404"/>
          <w:footerReference w:type="even" r:id="rId4405"/>
          <w:footerReference w:type="default" r:id="rId4406"/>
          <w:headerReference w:type="first" r:id="rId4407"/>
          <w:footerReference w:type="first" r:id="rId4408"/>
          <w:pgSz w:w="12240" w:h="15840"/>
          <w:pgMar w:top="840" w:right="1000" w:bottom="840" w:left="1000" w:header="400" w:footer="400"/>
          <w:pgNumType w:fmt="decimal"/>
          <w:cols w:space="720"/>
          <w:titlePg w:val="0"/>
        </w:sectPr>
      </w:pPr>
    </w:p>
    <w:p>
      <w:pPr>
        <w:pStyle w:val="Normal492"/>
      </w:pPr>
    </w:p>
    <w:p>
      <w:pPr>
        <w:pStyle w:val="Normal492"/>
      </w:pPr>
      <w:r>
        <w:pict>
          <v:shape id="_x0000_i2833" type="#_x0000_t75" alt="LexisNexis®" style="width:147.75pt;height:30pt">
            <v:imagedata r:id="rId17" o:title=""/>
          </v:shape>
        </w:pict>
      </w:r>
      <w:r>
        <w:cr/>
      </w:r>
    </w:p>
    <w:p>
      <w:pPr>
        <w:pStyle w:val="Heading1490"/>
        <w:keepNext w:val="0"/>
        <w:spacing w:after="200" w:line="340" w:lineRule="atLeast"/>
        <w:ind w:left="0" w:right="0" w:firstLine="0"/>
        <w:jc w:val="center"/>
      </w:pPr>
      <w:hyperlink r:id="rId4409" w:history="1">
        <w:r>
          <w:rPr>
            <w:rFonts w:ascii="arial" w:eastAsia="arial" w:hAnsi="arial" w:cs="arial"/>
            <w:b/>
            <w:i/>
            <w:strike w:val="0"/>
            <w:color w:val="0077CC"/>
            <w:sz w:val="28"/>
            <w:u w:val="single"/>
            <w:vertAlign w:val="baseline"/>
          </w:rPr>
          <w:t>NEIGHBORHOOD REPORT: PELHAM PARKWAY;</w:t>
        </w:r>
      </w:hyperlink>
      <w:r>
        <w:br/>
      </w:r>
      <w:hyperlink r:id="rId4410" w:history="1">
        <w:r>
          <w:rPr>
            <w:rFonts w:ascii="arial" w:eastAsia="arial" w:hAnsi="arial" w:cs="arial"/>
            <w:b/>
            <w:i/>
            <w:strike w:val="0"/>
            <w:color w:val="0077CC"/>
            <w:sz w:val="28"/>
            <w:u w:val="single"/>
            <w:vertAlign w:val="baseline"/>
          </w:rPr>
          <w:t>Park's Decline Deeply Etched In Cobblestone</w:t>
        </w:r>
      </w:hyperlink>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1994, Sunday, Late Edition - Final</w:t>
      </w:r>
    </w:p>
    <w:p>
      <w:pPr>
        <w:pStyle w:val="Normal492"/>
        <w:keepNext w:val="0"/>
        <w:spacing w:after="0" w:line="240" w:lineRule="atLeast"/>
        <w:ind w:right="0"/>
        <w:jc w:val="both"/>
      </w:pPr>
      <w:bookmarkStart w:id="991" w:name="Bookmark_492"/>
      <w:bookmarkEnd w:id="991"/>
    </w:p>
    <w:p>
      <w:pPr>
        <w:pStyle w:val="Normal4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City Weekly Desk </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13; ; Section 13;  Page 10;  Column 1;  The City Weekly Desk ; Column 1; </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474 words</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NORIMITSU ONISHI </w:t>
      </w:r>
    </w:p>
    <w:p>
      <w:pPr>
        <w:pStyle w:val="Normal49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NORIMITSU ONISHI </w:t>
      </w:r>
    </w:p>
    <w:p>
      <w:pPr>
        <w:pStyle w:val="Normal492"/>
        <w:keepNext/>
        <w:spacing w:before="240" w:after="0" w:line="340" w:lineRule="atLeast"/>
        <w:ind w:left="0" w:right="0" w:firstLine="0"/>
        <w:jc w:val="left"/>
      </w:pPr>
      <w:bookmarkStart w:id="992" w:name="Body_490"/>
      <w:bookmarkEnd w:id="992"/>
      <w:r>
        <w:rPr>
          <w:rFonts w:ascii="arial" w:eastAsia="arial" w:hAnsi="arial" w:cs="arial"/>
          <w:b/>
          <w:i w:val="0"/>
          <w:strike w:val="0"/>
          <w:noProof w:val="0"/>
          <w:color w:val="000000"/>
          <w:position w:val="0"/>
          <w:sz w:val="28"/>
          <w:u w:val="none"/>
          <w:vertAlign w:val="baseline"/>
        </w:rPr>
        <w:t>Body</w:t>
      </w:r>
    </w:p>
    <w:p>
      <w:pPr>
        <w:pStyle w:val="Normal492"/>
        <w:spacing w:line="60" w:lineRule="exact"/>
      </w:pPr>
      <w:r>
        <w:pict>
          <v:line id="_x0000_s2834" style="position:absolute;z-index:252997632" from="0,2pt" to="512pt,2pt" strokecolor="#009ddb" strokeweight="2pt">
            <v:stroke linestyle="single"/>
            <w10:wrap type="topAndBottom"/>
          </v:line>
        </w:pict>
      </w:r>
    </w:p>
    <w:p>
      <w:pPr>
        <w:pStyle w:val="Normal492"/>
      </w:pP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Bronx Park East, vandals have pried so many cobblestones from the parkside walkway that some stretches are entirely bare and others are littered with broken cobblestones and glass.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stolen cobblestones, which are sold to interior decorators for up to $4 a stone, are just one indication, longtime residents say, that this area of Pelham Parkway near Allerton Avenue has fallen on hard times.  Benches along the walkway are destroyed as soon as they are rebuilt; graffiti covers sections of the park wall; an area of the park walkway that doubles as an outdoor auto shop is littered with oil canisters.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Pelham Parkway was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until many of its longtime residents fled to the suburbs. (Some of them recently held a Pelham Parkway reunion -- on Long Island.) In recent years, said Mordechai Twersky, president of Citizens Concerned About Pelham Parkway, the high vacancy rates in apartment buildings have led landlords to rent rooms to drug dealers.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"Landlords could be a lot tougher about who we let in," he said the other day, pointing to buildings in which he said drug dealers were known to operate.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Twersky, a lifelong resident of Bronx Park East, said he founded his group about a year ago. Crack users and prostitutes had begun gathering inside the park, near Allerton Avenue, in an area sheltered by trees and bushes and furnished, for a time, with a sofa. The sofa was removed, but discarded clothing, glassine envelopes and a shopping cart still litter the site.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Contributing to the area's decline, said Thomas Lucania, district manager of Community Board 11, is its proximity to an exit off the Bronx River Parkway. That brings in outsiders, he said, who add to the crowds in the park on warm evenings and weekends.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men arrested a few weeks ago on charges of stealing cobblestones were Bronx residents, but not from the neighborhood. Mr. Twersky had walked out of his house on Bronx Park East and spotted the men by a station wagon, looking nervously about. He heard a thud and deduced that they were loading the stones into the wagon. So he called the police.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going on citywide for many years," said William Castro, Bronx borough parks commissioner, of cobblestone theft. "In a way, it's like graffiti. There's no way to defend against it, except with increased police patrols."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Castro said the city's Parks Department had recently approved a budget to restore the cobblestones and refurbish the benches along Bronx Park East. The work will begin in the spring.</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he and the community are trying to reverse the area's decline. The Parks Department will increase patrols, Mr. Castro said. Mr. Twersky's group has mounted a volunteer car patrol, but it suffers from a shortage of volunteers. People are afraid to drive around the neighborhood after dark, he said.   NORIMITSU ONISHI</w:t>
      </w:r>
    </w:p>
    <w:p>
      <w:pPr>
        <w:pStyle w:val="Normal4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2"/>
        <w:spacing w:line="60" w:lineRule="exact"/>
      </w:pPr>
      <w:r>
        <w:pict>
          <v:line id="_x0000_s2835" style="position:absolute;z-index:252998656" from="0,2pt" to="512pt,2pt" strokecolor="#009ddb" strokeweight="2pt">
            <v:stroke linestyle="single"/>
            <w10:wrap type="topAndBottom"/>
          </v:line>
        </w:pict>
      </w:r>
    </w:p>
    <w:p>
      <w:pPr>
        <w:pStyle w:val="Normal4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 sidewalk damaged by vandals along Bronx Park East. (Susan Harris for The New York Times)</w:t>
      </w:r>
    </w:p>
    <w:p>
      <w:pPr>
        <w:pStyle w:val="Normal4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1994</w:t>
      </w:r>
    </w:p>
    <w:p>
      <w:pPr>
        <w:pStyle w:val="Normal492"/>
      </w:pPr>
    </w:p>
    <w:p>
      <w:pPr>
        <w:pStyle w:val="Normal492"/>
        <w:ind w:left="200"/>
        <w:sectPr>
          <w:type w:val="continuous"/>
          <w:pgMar w:top="840" w:right="1000" w:bottom="840" w:left="1000" w:header="400" w:footer="400"/>
          <w:pgNumType w:fmt="decimal"/>
          <w:cols w:space="720"/>
        </w:sectPr>
      </w:pPr>
      <w:r>
        <w:br/>
      </w:r>
      <w:r>
        <w:pict>
          <v:line id="_x0000_s2836" style="position:absolute;z-index:252999680" from="0,10pt" to="512pt,10pt" strokecolor="black" strokeweight="1pt">
            <v:stroke linestyle="single"/>
          </v:line>
        </w:pict>
      </w:r>
      <w:r>
        <w:rPr>
          <w:rFonts w:ascii="arial" w:eastAsia="arial" w:hAnsi="arial" w:cs="arial"/>
          <w:b/>
          <w:color w:val="767676"/>
          <w:sz w:val="16"/>
        </w:rPr>
        <w:t>End of Document</w:t>
      </w:r>
    </w:p>
    <w:p>
      <w:pPr>
        <w:pStyle w:val="Normal493"/>
        <w:sectPr>
          <w:headerReference w:type="even" r:id="rId4411"/>
          <w:headerReference w:type="default" r:id="rId4412"/>
          <w:footerReference w:type="even" r:id="rId4413"/>
          <w:footerReference w:type="default" r:id="rId4414"/>
          <w:headerReference w:type="first" r:id="rId4415"/>
          <w:footerReference w:type="first" r:id="rId4416"/>
          <w:pgSz w:w="12240" w:h="15840"/>
          <w:pgMar w:top="840" w:right="1000" w:bottom="840" w:left="1000" w:header="400" w:footer="400"/>
          <w:pgNumType w:fmt="decimal"/>
          <w:cols w:space="720"/>
          <w:titlePg w:val="0"/>
        </w:sectPr>
      </w:pPr>
    </w:p>
    <w:p>
      <w:pPr>
        <w:pStyle w:val="Normal493"/>
      </w:pPr>
    </w:p>
    <w:p>
      <w:pPr>
        <w:pStyle w:val="Normal493"/>
      </w:pPr>
      <w:r>
        <w:pict>
          <v:shape id="_x0000_i2837" type="#_x0000_t75" alt="LexisNexis®" style="width:147.75pt;height:30pt">
            <v:imagedata r:id="rId17" o:title=""/>
          </v:shape>
        </w:pict>
      </w:r>
      <w:r>
        <w:cr/>
      </w:r>
    </w:p>
    <w:p>
      <w:pPr>
        <w:pStyle w:val="Heading1491"/>
        <w:keepNext w:val="0"/>
        <w:spacing w:after="200" w:line="340" w:lineRule="atLeast"/>
        <w:ind w:left="0" w:right="0" w:firstLine="0"/>
        <w:jc w:val="center"/>
      </w:pPr>
      <w:hyperlink r:id="rId4417" w:history="1">
        <w:r>
          <w:rPr>
            <w:rFonts w:ascii="arial" w:eastAsia="arial" w:hAnsi="arial" w:cs="arial"/>
            <w:b/>
            <w:i/>
            <w:strike w:val="0"/>
            <w:color w:val="0077CC"/>
            <w:sz w:val="28"/>
            <w:u w:val="single"/>
            <w:vertAlign w:val="baseline"/>
          </w:rPr>
          <w:t>China Faces Its Longest March</w:t>
        </w:r>
      </w:hyperlink>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1990, Thursday, Late Edition - Final</w:t>
      </w:r>
    </w:p>
    <w:p>
      <w:pPr>
        <w:pStyle w:val="Normal493"/>
        <w:keepNext w:val="0"/>
        <w:spacing w:after="0" w:line="240" w:lineRule="atLeast"/>
        <w:ind w:right="0"/>
        <w:jc w:val="both"/>
      </w:pPr>
      <w:bookmarkStart w:id="993" w:name="Bookmark_493"/>
      <w:bookmarkEnd w:id="993"/>
    </w:p>
    <w:p>
      <w:pPr>
        <w:pStyle w:val="Normal4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The New York Times Company</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26, Column 4; Editorial Desk; Letter</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501 words</w:t>
      </w:r>
    </w:p>
    <w:p>
      <w:pPr>
        <w:pStyle w:val="Normal493"/>
        <w:keepNext/>
        <w:spacing w:before="240" w:after="0" w:line="340" w:lineRule="atLeast"/>
        <w:ind w:left="0" w:right="0" w:firstLine="0"/>
        <w:jc w:val="left"/>
      </w:pPr>
      <w:bookmarkStart w:id="994" w:name="Body_491"/>
      <w:bookmarkEnd w:id="994"/>
      <w:r>
        <w:rPr>
          <w:rFonts w:ascii="arial" w:eastAsia="arial" w:hAnsi="arial" w:cs="arial"/>
          <w:b/>
          <w:i w:val="0"/>
          <w:strike w:val="0"/>
          <w:noProof w:val="0"/>
          <w:color w:val="000000"/>
          <w:position w:val="0"/>
          <w:sz w:val="28"/>
          <w:u w:val="none"/>
          <w:vertAlign w:val="baseline"/>
        </w:rPr>
        <w:t>Body</w:t>
      </w:r>
    </w:p>
    <w:p>
      <w:pPr>
        <w:pStyle w:val="Normal493"/>
        <w:spacing w:line="60" w:lineRule="exact"/>
      </w:pPr>
      <w:r>
        <w:pict>
          <v:line id="_x0000_s2838" style="position:absolute;z-index:253000704" from="0,2pt" to="512pt,2pt" strokecolor="#009ddb" strokeweight="2pt">
            <v:stroke linestyle="single"/>
            <w10:wrap type="topAndBottom"/>
          </v:line>
        </w:pict>
      </w:r>
    </w:p>
    <w:p>
      <w:pPr>
        <w:pStyle w:val="Normal493"/>
      </w:pP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China shift abruptly again? Beijing's economic reforms may look more successful than Moscow's and Eastern Europe's, but China still needs a national version of glasnost to make reform work in the long run. And in China, that's the difficult part. The culture of China is ingrained in its government. China's leaders still cling to elitist traditions that bind them to an era long before the revolution, and the Communist party perpetuates cherished old values of power. Indeed most of the political leaders in power in China today were born during the last ruling Manchu dynasty, which fell in 1911. And although they ended the inequities of imperialism when they came to power, they continued the political tradition of hierarchical elitism from past ages.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 and wealth have never been spread around in China, and the Chinese Communist Party shows no sign of opening up to young political candidates and new ideas. The party gives no indication that it has revised its recruitment procedures in order to attract dynamic politicians as the Soviets did when they passed the baton of power to Mikhail S. Gorbachev when he was just 54 years old.</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sure, economic policies alone won't transform China until political reforms are adopted. When the inputs and outputs of polity are not fed by what political historians call socialization, recruitment and communications, the message fed into the political arena is garbled. China's current political system isolates the Government from the public and vice versa.</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individual freedom is tolerated in China, economic gains will stay where they are; within the hierarchy, where they have always been. The effect of new economic reforms has to be more than trickle-down. The reforms should build a comfortable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whole, President Gorbachev has the right idea: perestroika needs glasnost (in any language). The trick is to get them working in the right proportions and on time. But we have always known this - or at least since Aristotle compared 150 city-states for an analysis of economic and social influences on political systems. Then, as now, it is a dominant middle class that preserves stability - not the too rich or the too poor, the too powerful or the too weak.</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before we applaud China's economic growth, remember that Cocom - the coordinating committee on multilateral export controls - kept high-technology Western exports from Eastern European Communist countries, while allowing Beijing easier access to many technologies.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cultural traditions are under pressure from industry and technology, and from democratic expectations within its borders and outside from developed Western countries. China may have made an economic step forward because of those pressures, but it could be a long time before it adopts the political reforms it needs to become a model of economic success in the Western tradition.</w:t>
      </w:r>
    </w:p>
    <w:p>
      <w:pPr>
        <w:pStyle w:val="Normal4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MARTHA PALUBNIAK</w:t>
      </w:r>
    </w:p>
    <w:p>
      <w:pPr>
        <w:pStyle w:val="Normal4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Aug. 20, 1990</w:t>
      </w:r>
    </w:p>
    <w:p>
      <w:pPr>
        <w:pStyle w:val="Normal4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writer heads Worldservice International, a research organization.</w:t>
      </w:r>
    </w:p>
    <w:p>
      <w:pPr>
        <w:pStyle w:val="Normal4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3"/>
        <w:spacing w:line="60" w:lineRule="exact"/>
      </w:pPr>
      <w:r>
        <w:pict>
          <v:line id="_x0000_s2839" style="position:absolute;z-index:253001728" from="0,2pt" to="512pt,2pt" strokecolor="#009ddb" strokeweight="2pt">
            <v:stroke linestyle="single"/>
            <w10:wrap type="topAndBottom"/>
          </v:line>
        </w:pict>
      </w:r>
    </w:p>
    <w:p>
      <w:pPr>
        <w:pStyle w:val="Normal4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w:t>
      </w:r>
    </w:p>
    <w:p>
      <w:pPr>
        <w:pStyle w:val="Normal493"/>
      </w:pPr>
    </w:p>
    <w:p>
      <w:pPr>
        <w:pStyle w:val="Normal493"/>
        <w:ind w:left="200"/>
        <w:sectPr>
          <w:type w:val="continuous"/>
          <w:pgMar w:top="840" w:right="1000" w:bottom="840" w:left="1000" w:header="400" w:footer="400"/>
          <w:pgNumType w:fmt="decimal"/>
          <w:cols w:space="720"/>
        </w:sectPr>
      </w:pPr>
      <w:r>
        <w:br/>
      </w:r>
      <w:r>
        <w:pict>
          <v:line id="_x0000_s2840" style="position:absolute;z-index:253002752" from="0,10pt" to="512pt,10pt" strokecolor="black" strokeweight="1pt">
            <v:stroke linestyle="single"/>
          </v:line>
        </w:pict>
      </w:r>
      <w:r>
        <w:rPr>
          <w:rFonts w:ascii="arial" w:eastAsia="arial" w:hAnsi="arial" w:cs="arial"/>
          <w:b/>
          <w:color w:val="767676"/>
          <w:sz w:val="16"/>
        </w:rPr>
        <w:t>End of Document</w:t>
      </w:r>
    </w:p>
    <w:p>
      <w:pPr>
        <w:pStyle w:val="Normal494"/>
        <w:sectPr>
          <w:headerReference w:type="even" r:id="rId4418"/>
          <w:headerReference w:type="default" r:id="rId4419"/>
          <w:footerReference w:type="even" r:id="rId4420"/>
          <w:footerReference w:type="default" r:id="rId4421"/>
          <w:headerReference w:type="first" r:id="rId4422"/>
          <w:footerReference w:type="first" r:id="rId4423"/>
          <w:pgSz w:w="12240" w:h="15840"/>
          <w:pgMar w:top="840" w:right="1000" w:bottom="840" w:left="1000" w:header="400" w:footer="400"/>
          <w:pgNumType w:fmt="decimal"/>
          <w:cols w:space="720"/>
          <w:titlePg w:val="0"/>
        </w:sectPr>
      </w:pPr>
    </w:p>
    <w:p>
      <w:pPr>
        <w:pStyle w:val="Normal494"/>
      </w:pPr>
    </w:p>
    <w:p>
      <w:pPr>
        <w:pStyle w:val="Normal494"/>
      </w:pPr>
      <w:r>
        <w:pict>
          <v:shape id="_x0000_i2841" type="#_x0000_t75" alt="LexisNexis®" style="width:147.75pt;height:30pt">
            <v:imagedata r:id="rId17" o:title=""/>
          </v:shape>
        </w:pict>
      </w:r>
      <w:r>
        <w:cr/>
      </w:r>
    </w:p>
    <w:p>
      <w:pPr>
        <w:pStyle w:val="Heading1492"/>
        <w:keepNext w:val="0"/>
        <w:spacing w:after="200" w:line="340" w:lineRule="atLeast"/>
        <w:ind w:left="0" w:right="0" w:firstLine="0"/>
        <w:jc w:val="center"/>
      </w:pPr>
      <w:hyperlink r:id="rId4424" w:history="1">
        <w:r>
          <w:rPr>
            <w:rFonts w:ascii="arial" w:eastAsia="arial" w:hAnsi="arial" w:cs="arial"/>
            <w:b/>
            <w:i/>
            <w:strike w:val="0"/>
            <w:color w:val="0077CC"/>
            <w:sz w:val="28"/>
            <w:u w:val="single"/>
            <w:vertAlign w:val="baseline"/>
          </w:rPr>
          <w:t>Hard Times</w:t>
        </w:r>
      </w:hyperlink>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2010 Sunday</w:t>
      </w:r>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94"/>
        <w:keepNext w:val="0"/>
        <w:spacing w:after="0" w:line="240" w:lineRule="atLeast"/>
        <w:ind w:right="0"/>
        <w:jc w:val="both"/>
      </w:pPr>
      <w:bookmarkStart w:id="995" w:name="Bookmark_494"/>
      <w:bookmarkEnd w:id="995"/>
    </w:p>
    <w:p>
      <w:pPr>
        <w:pStyle w:val="Normal4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46; CRIME</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915 words</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MARILYN STASIO</w:t>
      </w:r>
    </w:p>
    <w:p>
      <w:pPr>
        <w:pStyle w:val="Normal494"/>
        <w:keepNext/>
        <w:spacing w:before="240" w:after="0" w:line="340" w:lineRule="atLeast"/>
        <w:ind w:left="0" w:right="0" w:firstLine="0"/>
        <w:jc w:val="left"/>
      </w:pPr>
      <w:bookmarkStart w:id="996" w:name="Body_492"/>
      <w:bookmarkEnd w:id="996"/>
      <w:r>
        <w:rPr>
          <w:rFonts w:ascii="arial" w:eastAsia="arial" w:hAnsi="arial" w:cs="arial"/>
          <w:b/>
          <w:i w:val="0"/>
          <w:strike w:val="0"/>
          <w:noProof w:val="0"/>
          <w:color w:val="000000"/>
          <w:position w:val="0"/>
          <w:sz w:val="28"/>
          <w:u w:val="none"/>
          <w:vertAlign w:val="baseline"/>
        </w:rPr>
        <w:t>Body</w:t>
      </w:r>
    </w:p>
    <w:p>
      <w:pPr>
        <w:pStyle w:val="Normal494"/>
        <w:spacing w:line="60" w:lineRule="exact"/>
      </w:pPr>
      <w:r>
        <w:pict>
          <v:line id="_x0000_s2842" style="position:absolute;z-index:253003776" from="0,2pt" to="512pt,2pt" strokecolor="#009ddb" strokeweight="2pt">
            <v:stroke linestyle="single"/>
            <w10:wrap type="topAndBottom"/>
          </v:line>
        </w:pict>
      </w:r>
    </w:p>
    <w:p>
      <w:pPr>
        <w:pStyle w:val="Normal494"/>
      </w:pP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economic recession that never seems to end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is making itself felt in the crime fiction of authors whose regional roots run deep. Dennis Lehane, not the cheeriest of writers in the best of times, seems downright depressed about the way things are going in New England. In MOONLIGHT MILE (Morrow/HarperCollins, $26.99), he brings back Patrick Kenzie, the private detective from Dorchester, Mass., whose anti-establishment attitude and ''class rage'' fueled the violence of his earliest novels, to paint a bleak picture of nice towns coming apart at the seams.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Driving around Auburn, Me., with a high school coach, Patrick gains perspective on how a former athlete might lose his mind to methamphetamines and wind up killing a woman. According to the coach, the big crack in the town's foundation is the double-digit unemployment rate. But that's just the beginning. ''The stuff our fathers took for granted as long as you worked hard, the great safety net and the fair wage and the gold watch at the end of it all? That's all gone around here,'' he tells Patrick, who says it's gone in Boston too. ''Gone all over,'' the coach reckons.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Patrick, who is now married to his gunslinger partner, Angie Gennaro, and mindful of his fatherly duties to their little girl, feels the financial pinch. Angling for full-time employment, he takes on demeaning assignments for a big Boston security firm, but throws a bone to his conscience by chasing a runaway teenager who has never forgiven him for snatching her from the loving couple who kidnapped her when she was 4 years old and returning her to her wildly neglectful mother. At 16, Amanda McCready appears to be more intelligent, mature and well adjusted than the adults who are still fighting over her, but the ethical issues of the case weigh heavily on Patrick.</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indulging his hero in a Jesuitical analysis of his moral actions, Lehane lets him cleanse his soul through unusual acts of extreme violence. After all these years, you'd think he'd have outgrown his old habits. But once the plot goes ballistic, he and Bubba, the thug with the ''deranged cherub's face'' who backs him up on these wild adventures, do battle with a cartoon gallery of Russian gangsters who appear to have been airlifted from a video game. Times may be bad, but you can't blame the economy for this one.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Reggie Nadelson has a real feel for the sources of life in the New York neighborhoods she celebrates in her vibrant mysteries featuring Artie Cohen, a Russian-born detective who knows the city with the intimacy of a lover. Nadelson sends Artie to Harlem in BLOOD COUNT (Walker, $26), initially to feel the pulse of the district on the night Barack Obama is elected president, and later to help a friend cope with the suspicious death of an old Russian woman at the Louis Armstrong Apartments in Sugar Hill.</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grand old building, perpetually besieged by opportunistic developers, is more than an attractive murder setting. It's also a stage where the elderly residents can regale Artie with wonderful accounts of legends like Ella Fitzgerald and Billy Strayhorn. Even the stories that lack a pivotal function in the plot, like the reverential one about Paul Robeson, contribute to the broader message: that some neighborhoods can always find hope in a dream.</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game has its rules, including the deadly one that Jeffery Deaver plays in EDGE (Simon &amp; Schuster, $26.99). The challenge is to figure out what the rules are in this brain-teaser of a thriller, which pits two ruthless professionals against each other in a murderous contest over the lives of a Washington, D.C., police detective and his family. The taciturn narrator, known only as Corte, is the designated ''shepherd,'' secretly dispatched by the government to protect ''an armed, drinking cop with a hero complex'' from the ''lifter'' whose grim specialty is extracting information through torture.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these well-matched adversaries are both highly disciplined and equally heartless, Corte is at a disadvantage: he has no way of knowing which member of the cop's household is the actual target. In the dark about the rules, this dedicated player of competitive board games tries every combination, applying game theory to adapt his strategies whenever the assassin shows his hand. Following the moves of Deaver's ingenious plot is hard enough. The real trick is keeping up with his brilliant mind, which honors no rules but its own.</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deliciously playful quality to the mysteries Andrea Camilleri writes about a lusty Sicilian police detective named Salvo Montalbano. In THE TRACK OF SAND (Penguin, paper, $14), Inspector Montalbano is far from amused -- indeed, he's quite horrified -- when a savagely beaten horse dies on the beach outside his home. But once he opens an investigation into this extraordinary event and its possible connection to illegal races rumored to be operating in the area, he turns up plenty of material for broad satire. Taking aim at the idle rich, Camilleri skewers their rude manners, their affected airs and their ostentatious amusements -- like the dinner after a charity race at which Montalbano is lured into a barn and hilariously seduced by an aristocratic horse owner. In such society, it pays to be pragmatic. ''You are under arrest,'' Montalbano informs a suspect (speaking through Stephen Sartarelli's jaunty translation), ''and I should warn you that whatever you say in your defense, nobody will believe you.''</w:t>
      </w:r>
    </w:p>
    <w:p>
      <w:pPr>
        <w:pStyle w:val="Normal494"/>
        <w:keepNext w:val="0"/>
        <w:spacing w:before="240" w:after="0" w:line="260" w:lineRule="atLeast"/>
        <w:ind w:left="0" w:right="0" w:firstLine="0"/>
        <w:jc w:val="left"/>
      </w:pPr>
      <w:r>
        <w:br/>
      </w:r>
      <w:hyperlink r:id="rId4425" w:history="1">
        <w:r>
          <w:rPr>
            <w:rFonts w:ascii="arial" w:eastAsia="arial" w:hAnsi="arial" w:cs="arial"/>
            <w:b w:val="0"/>
            <w:i/>
            <w:strike w:val="0"/>
            <w:color w:val="0077CC"/>
            <w:sz w:val="20"/>
            <w:u w:val="single"/>
            <w:vertAlign w:val="baseline"/>
          </w:rPr>
          <w:t>http://www.nytimes.com</w:t>
        </w:r>
      </w:hyperlink>
    </w:p>
    <w:p>
      <w:pPr>
        <w:pStyle w:val="Normal4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4"/>
        <w:spacing w:line="60" w:lineRule="exact"/>
      </w:pPr>
      <w:r>
        <w:pict>
          <v:line id="_x0000_s2843" style="position:absolute;z-index:253004800" from="0,2pt" to="512pt,2pt" strokecolor="#009ddb" strokeweight="2pt">
            <v:stroke linestyle="single"/>
            <w10:wrap type="topAndBottom"/>
          </v:line>
        </w:pict>
      </w:r>
    </w:p>
    <w:p>
      <w:pPr>
        <w:pStyle w:val="Normal4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CHRISTOPH NIEMANN)                           </w:t>
      </w:r>
    </w:p>
    <w:p>
      <w:pPr>
        <w:pStyle w:val="Normal4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2010</w:t>
      </w:r>
    </w:p>
    <w:p>
      <w:pPr>
        <w:pStyle w:val="Normal494"/>
      </w:pPr>
    </w:p>
    <w:p>
      <w:pPr>
        <w:pStyle w:val="Normal494"/>
        <w:ind w:left="200"/>
        <w:sectPr>
          <w:type w:val="continuous"/>
          <w:pgMar w:top="840" w:right="1000" w:bottom="840" w:left="1000" w:header="400" w:footer="400"/>
          <w:pgNumType w:fmt="decimal"/>
          <w:cols w:space="720"/>
        </w:sectPr>
      </w:pPr>
      <w:r>
        <w:br/>
      </w:r>
      <w:r>
        <w:pict>
          <v:line id="_x0000_s2844" style="position:absolute;z-index:253005824" from="0,10pt" to="512pt,10pt" strokecolor="black" strokeweight="1pt">
            <v:stroke linestyle="single"/>
          </v:line>
        </w:pict>
      </w:r>
      <w:r>
        <w:rPr>
          <w:rFonts w:ascii="arial" w:eastAsia="arial" w:hAnsi="arial" w:cs="arial"/>
          <w:b/>
          <w:color w:val="767676"/>
          <w:sz w:val="16"/>
        </w:rPr>
        <w:t>End of Document</w:t>
      </w:r>
    </w:p>
    <w:p>
      <w:pPr>
        <w:pStyle w:val="Normal495"/>
        <w:sectPr>
          <w:headerReference w:type="even" r:id="rId4426"/>
          <w:headerReference w:type="default" r:id="rId4427"/>
          <w:footerReference w:type="even" r:id="rId4428"/>
          <w:footerReference w:type="default" r:id="rId4429"/>
          <w:headerReference w:type="first" r:id="rId4430"/>
          <w:footerReference w:type="first" r:id="rId4431"/>
          <w:pgSz w:w="12240" w:h="15840"/>
          <w:pgMar w:top="840" w:right="1000" w:bottom="840" w:left="1000" w:header="400" w:footer="400"/>
          <w:pgNumType w:fmt="decimal"/>
          <w:cols w:space="720"/>
          <w:titlePg w:val="0"/>
        </w:sectPr>
      </w:pPr>
    </w:p>
    <w:p>
      <w:pPr>
        <w:pStyle w:val="Normal495"/>
      </w:pPr>
    </w:p>
    <w:p>
      <w:pPr>
        <w:pStyle w:val="Normal495"/>
      </w:pPr>
      <w:r>
        <w:pict>
          <v:shape id="_x0000_i2845" type="#_x0000_t75" alt="LexisNexis®" style="width:147.75pt;height:30pt">
            <v:imagedata r:id="rId17" o:title=""/>
          </v:shape>
        </w:pict>
      </w:r>
      <w:r>
        <w:cr/>
      </w:r>
    </w:p>
    <w:p>
      <w:pPr>
        <w:pStyle w:val="Heading1493"/>
        <w:keepNext w:val="0"/>
        <w:spacing w:after="200" w:line="340" w:lineRule="atLeast"/>
        <w:ind w:left="0" w:right="0" w:firstLine="0"/>
        <w:jc w:val="center"/>
      </w:pPr>
      <w:hyperlink r:id="rId4432" w:history="1">
        <w:r>
          <w:rPr>
            <w:rFonts w:ascii="arial" w:eastAsia="arial" w:hAnsi="arial" w:cs="arial"/>
            <w:b/>
            <w:i/>
            <w:strike w:val="0"/>
            <w:color w:val="0077CC"/>
            <w:sz w:val="28"/>
            <w:u w:val="single"/>
            <w:vertAlign w:val="baseline"/>
          </w:rPr>
          <w:t>Race and the Social Contract</w:t>
        </w:r>
      </w:hyperlink>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2008 Monday</w:t>
      </w:r>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95"/>
        <w:keepNext w:val="0"/>
        <w:spacing w:after="0" w:line="240" w:lineRule="atLeast"/>
        <w:ind w:right="0"/>
        <w:jc w:val="both"/>
      </w:pPr>
      <w:bookmarkStart w:id="997" w:name="Bookmark_495"/>
      <w:bookmarkEnd w:id="997"/>
    </w:p>
    <w:p>
      <w:pPr>
        <w:pStyle w:val="Normal4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20; EDITORIAL OBSERVER</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826 words</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EDUARDO PORTER</w:t>
      </w:r>
    </w:p>
    <w:p>
      <w:pPr>
        <w:pStyle w:val="Normal495"/>
        <w:keepNext/>
        <w:spacing w:before="240" w:after="0" w:line="340" w:lineRule="atLeast"/>
        <w:ind w:left="0" w:right="0" w:firstLine="0"/>
        <w:jc w:val="left"/>
      </w:pPr>
      <w:bookmarkStart w:id="998" w:name="Body_493"/>
      <w:bookmarkEnd w:id="998"/>
      <w:r>
        <w:rPr>
          <w:rFonts w:ascii="arial" w:eastAsia="arial" w:hAnsi="arial" w:cs="arial"/>
          <w:b/>
          <w:i w:val="0"/>
          <w:strike w:val="0"/>
          <w:noProof w:val="0"/>
          <w:color w:val="000000"/>
          <w:position w:val="0"/>
          <w:sz w:val="28"/>
          <w:u w:val="none"/>
          <w:vertAlign w:val="baseline"/>
        </w:rPr>
        <w:t>Body</w:t>
      </w:r>
    </w:p>
    <w:p>
      <w:pPr>
        <w:pStyle w:val="Normal495"/>
        <w:spacing w:line="60" w:lineRule="exact"/>
      </w:pPr>
      <w:r>
        <w:pict>
          <v:line id="_x0000_s2846" style="position:absolute;z-index:253006848" from="0,2pt" to="512pt,2pt" strokecolor="#009ddb" strokeweight="2pt">
            <v:stroke linestyle="single"/>
            <w10:wrap type="topAndBottom"/>
          </v:line>
        </w:pict>
      </w:r>
    </w:p>
    <w:p>
      <w:pPr>
        <w:pStyle w:val="Normal495"/>
      </w:pP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1893, Friedrich Engels wrote from London to Friedrich Adolph Sorge, another German Communist then living in New York, lamenting how America's diversity hindered efforts to establish a workers' party in the United States. Was it possible to unify Poles, Germans, Irish, ''the many small groups, each of which understands only itself''? All the bourgeoisie had to do was wait, ''and the dissimilar elements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fall apart again.''</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America's mix of peoples has changed in its 200-plus years. Yet when Barack Obama delivered his bracing speech on race, he was grappling with a  similar challenge. ''Realize that your dreams do not have to come at the expense of my dreams,'' he said. ''Investing in the health, welfare and education of black and brown and white children will ultimately help all of America prosper.''</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 tall order. Ten years ago, William Julius Wilson wrote that American whites rebelled against welfare because they saw it as using their hard-earned taxes to give blacks ''medical and legal services that many of them could not afford for their own families.'' </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obviously sensible as Mr. Obama's proposition might be in a nation of as many hues, tongues and creeds as the United States, it struggles against self-defeating human behavior: racial and ethnic diversity undermine support for public investment in social welfare. For all the appeal of America's melting pot, the country's  diverse ethnic mix is one main reason for entrenched opposition to public spending on the public good.</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the 30 nations in the Organization for Economic Cooperation and Development, a club of industrial countries, only Mexicans, Koreans and Greeks pay less in taxes than Americans, as a share of the economy. The United States also ranks near the bottom on public spending on social programs: 19 percent of the nation's total output in 2003, compared with 29 percent in Sweden, 23 percent in Portugal and almost 30 percent in France. </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Harvard economists Alberto Alesina and Edward Glaeser correlated public spending in Western Europe and the United States with diversity and concluded that half the social-spending gap was due to the United States' more varied racial and ethnic mix. The other half was mostly due to the existence of stronger left-wing parties in Europe. </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Americans are not less generous than Europeans. When private charities are included,  they probably spend more money for social purposes than Europeans do. But philanthropy allows them to target spending on those they personally believe are deserving, instead of  allowing the government to choose. </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Glaeser's and Mr. Alesina's work suggests that white Europeans support a big welfare state because they believe the money will probably go to other white Europeans. In America, the Harvard economist Erzo F. P. Luttmer found that support for social spending among respondents to General Social Survey polls increased in tandem with the share of welfare recipients in the area who were in their own racial group. A study of charity by  Daniel Hungerman, a Notre Dame economist,  found that all-white congregations become less charitably active as the share of black residents in the local community grows. </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breakdown of solidarity should be unacceptable in a country that is, after all, mainly a nation of immigrants, glued together by a common project and many shared values. The United States has showed an unparalleled capacity to pull together in challenging times. Americans have invested blood and treasure to serve a broad national purpose and to rescue and protect their allies across the Atlantic. </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racial and ethnic antagonism all too frequently limit generosity at home. In one study, Mr. Alesina, with Reza Baqir of the International Monetary Fund and William Easterly of New York University, found that the share of municipal spending in the United States devoted to social good -- roads, sewage, education and trash clearance -- was smaller in more racially diverse cities.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this tension manifests mainly along racial lines, it has broader ethnic, religious and even linguistic dimensions. A 2003 study by Julian Betts of the University of California, San Diego, and Robert Fairlie of the University of California, Santa Cruz, found that for every four immigrants who arrived in public high schools, one native student switched to a private school. </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Politicians, from Richard Nixon to Tom Tancredo, have long exploited racial tensions. But there is nothing inevitable about ethnic animosities, as Senator Obama argued in his speech, which came at an important moment.</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Globalization presents the United States with an enormous challenge. Rising to the test will require big investments in the public good -- from infrastructure to education to a safety net protecting those most vulnerable to change. Americans must once again show their ability to transcend group interests for a common national cause. </w:t>
      </w:r>
    </w:p>
    <w:p>
      <w:pPr>
        <w:pStyle w:val="Normal495"/>
        <w:keepNext w:val="0"/>
        <w:spacing w:before="240" w:after="0" w:line="260" w:lineRule="atLeast"/>
        <w:ind w:left="0" w:right="0" w:firstLine="0"/>
        <w:jc w:val="left"/>
      </w:pPr>
      <w:r>
        <w:br/>
      </w:r>
      <w:hyperlink r:id="rId4433" w:history="1">
        <w:r>
          <w:rPr>
            <w:rFonts w:ascii="arial" w:eastAsia="arial" w:hAnsi="arial" w:cs="arial"/>
            <w:b w:val="0"/>
            <w:i/>
            <w:strike w:val="0"/>
            <w:color w:val="0077CC"/>
            <w:sz w:val="20"/>
            <w:u w:val="single"/>
            <w:vertAlign w:val="baseline"/>
          </w:rPr>
          <w:t>http://www.nytimes.com</w:t>
        </w:r>
      </w:hyperlink>
    </w:p>
    <w:p>
      <w:pPr>
        <w:pStyle w:val="Normal4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2008</w:t>
      </w:r>
    </w:p>
    <w:p>
      <w:pPr>
        <w:pStyle w:val="Normal495"/>
      </w:pPr>
    </w:p>
    <w:p>
      <w:pPr>
        <w:pStyle w:val="Normal495"/>
        <w:ind w:left="200"/>
        <w:sectPr>
          <w:type w:val="continuous"/>
          <w:pgMar w:top="840" w:right="1000" w:bottom="840" w:left="1000" w:header="400" w:footer="400"/>
          <w:pgNumType w:fmt="decimal"/>
          <w:cols w:space="720"/>
        </w:sectPr>
      </w:pPr>
      <w:r>
        <w:br/>
      </w:r>
      <w:r>
        <w:pict>
          <v:line id="_x0000_s2847" style="position:absolute;z-index:253007872" from="0,10pt" to="512pt,10pt" strokecolor="black" strokeweight="1pt">
            <v:stroke linestyle="single"/>
          </v:line>
        </w:pict>
      </w:r>
      <w:r>
        <w:rPr>
          <w:rFonts w:ascii="arial" w:eastAsia="arial" w:hAnsi="arial" w:cs="arial"/>
          <w:b/>
          <w:color w:val="767676"/>
          <w:sz w:val="16"/>
        </w:rPr>
        <w:t>End of Document</w:t>
      </w:r>
    </w:p>
    <w:p>
      <w:pPr>
        <w:pStyle w:val="Normal496"/>
        <w:sectPr>
          <w:headerReference w:type="even" r:id="rId4434"/>
          <w:headerReference w:type="default" r:id="rId4435"/>
          <w:footerReference w:type="even" r:id="rId4436"/>
          <w:footerReference w:type="default" r:id="rId4437"/>
          <w:headerReference w:type="first" r:id="rId4438"/>
          <w:footerReference w:type="first" r:id="rId4439"/>
          <w:pgSz w:w="12240" w:h="15840"/>
          <w:pgMar w:top="840" w:right="1000" w:bottom="840" w:left="1000" w:header="400" w:footer="400"/>
          <w:pgNumType w:fmt="decimal"/>
          <w:cols w:space="720"/>
          <w:titlePg w:val="0"/>
        </w:sectPr>
      </w:pPr>
    </w:p>
    <w:p>
      <w:pPr>
        <w:pStyle w:val="Normal496"/>
      </w:pPr>
    </w:p>
    <w:p>
      <w:pPr>
        <w:pStyle w:val="Normal496"/>
      </w:pPr>
      <w:r>
        <w:pict>
          <v:shape id="_x0000_i2848" type="#_x0000_t75" alt="LexisNexis®" style="width:147.75pt;height:30pt">
            <v:imagedata r:id="rId17" o:title=""/>
          </v:shape>
        </w:pict>
      </w:r>
      <w:r>
        <w:cr/>
      </w:r>
    </w:p>
    <w:p>
      <w:pPr>
        <w:pStyle w:val="Heading1494"/>
        <w:keepNext w:val="0"/>
        <w:spacing w:after="200" w:line="340" w:lineRule="atLeast"/>
        <w:ind w:left="0" w:right="0" w:firstLine="0"/>
        <w:jc w:val="center"/>
      </w:pPr>
      <w:hyperlink r:id="rId4440" w:history="1">
        <w:r>
          <w:rPr>
            <w:rFonts w:ascii="arial" w:eastAsia="arial" w:hAnsi="arial" w:cs="arial"/>
            <w:b/>
            <w:i/>
            <w:strike w:val="0"/>
            <w:color w:val="0077CC"/>
            <w:sz w:val="28"/>
            <w:u w:val="single"/>
            <w:vertAlign w:val="baseline"/>
          </w:rPr>
          <w:t>NEIGHBORHOOD REPORT: BENDING ELBOWS;</w:t>
        </w:r>
      </w:hyperlink>
      <w:r>
        <w:br/>
      </w:r>
      <w:hyperlink r:id="rId4441" w:history="1">
        <w:r>
          <w:rPr>
            <w:rFonts w:ascii="arial" w:eastAsia="arial" w:hAnsi="arial" w:cs="arial"/>
            <w:b/>
            <w:i/>
            <w:strike w:val="0"/>
            <w:color w:val="0077CC"/>
            <w:sz w:val="28"/>
            <w:u w:val="single"/>
            <w:vertAlign w:val="baseline"/>
          </w:rPr>
          <w:t>No Ferns, Please, It's a Proud Workingman's Bar</w:t>
        </w:r>
      </w:hyperlink>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2000, Sunday, Late Edition - Final</w:t>
      </w:r>
    </w:p>
    <w:p>
      <w:pPr>
        <w:pStyle w:val="Normal496"/>
        <w:keepNext w:val="0"/>
        <w:spacing w:after="0" w:line="240" w:lineRule="atLeast"/>
        <w:ind w:right="0"/>
        <w:jc w:val="both"/>
      </w:pPr>
      <w:bookmarkStart w:id="999" w:name="Bookmark_496"/>
      <w:bookmarkEnd w:id="999"/>
    </w:p>
    <w:p>
      <w:pPr>
        <w:pStyle w:val="Normal4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City Weekly Desk </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 Section 14; Page 6; Column 1; The City Weekly Desk ; Column 1; </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517 words</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CHARLIE LEDUFF </w:t>
      </w:r>
    </w:p>
    <w:p>
      <w:pPr>
        <w:pStyle w:val="Normal49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CHARLIE LEDUFF </w:t>
      </w:r>
    </w:p>
    <w:p>
      <w:pPr>
        <w:pStyle w:val="Normal496"/>
        <w:keepNext/>
        <w:spacing w:before="240" w:after="0" w:line="340" w:lineRule="atLeast"/>
        <w:ind w:left="0" w:right="0" w:firstLine="0"/>
        <w:jc w:val="left"/>
      </w:pPr>
      <w:bookmarkStart w:id="1000" w:name="Body_494"/>
      <w:bookmarkEnd w:id="1000"/>
      <w:r>
        <w:rPr>
          <w:rFonts w:ascii="arial" w:eastAsia="arial" w:hAnsi="arial" w:cs="arial"/>
          <w:b/>
          <w:i w:val="0"/>
          <w:strike w:val="0"/>
          <w:noProof w:val="0"/>
          <w:color w:val="000000"/>
          <w:position w:val="0"/>
          <w:sz w:val="28"/>
          <w:u w:val="none"/>
          <w:vertAlign w:val="baseline"/>
        </w:rPr>
        <w:t>Body</w:t>
      </w:r>
    </w:p>
    <w:p>
      <w:pPr>
        <w:pStyle w:val="Normal496"/>
        <w:spacing w:line="60" w:lineRule="exact"/>
      </w:pPr>
      <w:r>
        <w:pict>
          <v:line id="_x0000_s2849" style="position:absolute;z-index:253008896" from="0,2pt" to="512pt,2pt" strokecolor="#009ddb" strokeweight="2pt">
            <v:stroke linestyle="single"/>
            <w10:wrap type="topAndBottom"/>
          </v:line>
        </w:pict>
      </w:r>
    </w:p>
    <w:p>
      <w:pPr>
        <w:pStyle w:val="Normal496"/>
      </w:pP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ain't no Mr. Wonderful in here," says Lou the barman. "You've got to go over to P. J. Clarke's if you're looking for the million dollar crowd."</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Midtown drinking scene is mostly effete and clean. But the Subway Inn, at 60th Street and Lexington Avenue, remains a regular bar. Weekdays belong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doormen, cabbies, Average Eddie and Nice Guy Nick. They pour into the bar from the subway tunnel out front and the shipping docks at Bloomingdale's across the street. They stand around listening to the juke box and the ice cubes in their glasses, waiting for the vodka to work.</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pour the liquor at the Subway with a generous hand, filling the glass more than three fingers high. That's the way they've been pouring since the place opened in 1933, when the subway cost a nickel and a nickel bought a drink.</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claim that the Subway was the first bar in New York to get its liquor license after the repeal of Prohibition, that it was the first bar in the city to have a television set, and that nothing's been changed in the place since it was built; not the mahogany bar, not the spotted mirrors.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two assertions are unverifiable and the third is a lie. There has been one change since the Great Depression: the cracked-leatherette banquettes from 1955. That's when the Third Avenue El was razed and the rum houses and dive bars began closing down as part of the neighborhood's rejuvenation. Naugahyde and Formica were the Subway's nod to class and progress.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Ackerman, the owner, is a puckered, saggy-bottomed crank. Salty as a pickled fish. Warm as a furnace without oil. This is according to the prank caller who phones regularly in the early evenings to wake him. Charlie will be 90 on March 28 and he spends the afternoons in the back booth with his arms to his sides and his forehead on the table. He looks inebriated, but he's just old.</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is closemouthed and if you ask him questions he is likely to scream something like: "I can't hear you. It's dark in here!" But there are two things he will let you know about himself: he was in World War II, and he drank with Marilyn Monroe.</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served in the Air Force. The Pacific. Papua New Guinea. He likes to tell the mods and hipsters who crowd his bar on weekend nights, "I fought the big war so you can sit on your soft tush and drink all night."</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Monroe used to come to the Subway to drink while she was shooting "The Seven Year Itch." "She drank Champagne," Lou says. "She always drank Champagne." There are pictures of her everywhere and dusty figurines. If you bring a picture of yourself they will gladly hang it on the wall.</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barmen are well aware that the drinking life will strangle your ambition. But they say loneliness can be worse. "I'm a social drinker, maybe four days a week and I'm stuck," says Lou to a patron. "Now you look at a guy like Pete Hamill. First 30 years of his career, he writes two books. Then he quits the bottle and writes eight books in five years."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patron thinks a moment, takes a sip, then says, "Yeah, but those first two books were his best."   CHARLIE LEDUFF</w:t>
      </w:r>
    </w:p>
    <w:p>
      <w:pPr>
        <w:pStyle w:val="Normal496"/>
        <w:keepNext w:val="0"/>
        <w:spacing w:before="240" w:after="0" w:line="260" w:lineRule="atLeast"/>
        <w:ind w:left="0" w:right="0" w:firstLine="0"/>
        <w:jc w:val="left"/>
      </w:pPr>
      <w:r>
        <w:br/>
      </w:r>
      <w:hyperlink r:id="rId4442" w:history="1">
        <w:r>
          <w:rPr>
            <w:rFonts w:ascii="arial" w:eastAsia="arial" w:hAnsi="arial" w:cs="arial"/>
            <w:b w:val="0"/>
            <w:i/>
            <w:strike w:val="0"/>
            <w:color w:val="0077CC"/>
            <w:sz w:val="20"/>
            <w:u w:val="single"/>
            <w:vertAlign w:val="baseline"/>
          </w:rPr>
          <w:t>http://www.nytimes.com</w:t>
        </w:r>
      </w:hyperlink>
    </w:p>
    <w:p>
      <w:pPr>
        <w:pStyle w:val="Normal4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6"/>
        <w:spacing w:line="60" w:lineRule="exact"/>
      </w:pPr>
      <w:r>
        <w:pict>
          <v:line id="_x0000_s2850" style="position:absolute;z-index:253009920" from="0,2pt" to="512pt,2pt" strokecolor="#009ddb" strokeweight="2pt">
            <v:stroke linestyle="single"/>
            <w10:wrap type="topAndBottom"/>
          </v:line>
        </w:pict>
      </w:r>
    </w:p>
    <w:p>
      <w:pPr>
        <w:pStyle w:val="Normal4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Subway Inn, 60th and Lexington, 10 P.M. (EDWARD KEATING/The New York Times)</w:t>
      </w:r>
    </w:p>
    <w:p>
      <w:pPr>
        <w:pStyle w:val="Normal4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2000</w:t>
      </w:r>
    </w:p>
    <w:p>
      <w:pPr>
        <w:pStyle w:val="Normal496"/>
      </w:pPr>
    </w:p>
    <w:p>
      <w:pPr>
        <w:pStyle w:val="Normal496"/>
        <w:ind w:left="200"/>
        <w:sectPr>
          <w:type w:val="continuous"/>
          <w:pgMar w:top="840" w:right="1000" w:bottom="840" w:left="1000" w:header="400" w:footer="400"/>
          <w:pgNumType w:fmt="decimal"/>
          <w:cols w:space="720"/>
        </w:sectPr>
      </w:pPr>
      <w:r>
        <w:br/>
      </w:r>
      <w:r>
        <w:pict>
          <v:line id="_x0000_s2851" style="position:absolute;z-index:253010944" from="0,10pt" to="512pt,10pt" strokecolor="black" strokeweight="1pt">
            <v:stroke linestyle="single"/>
          </v:line>
        </w:pict>
      </w:r>
      <w:r>
        <w:rPr>
          <w:rFonts w:ascii="arial" w:eastAsia="arial" w:hAnsi="arial" w:cs="arial"/>
          <w:b/>
          <w:color w:val="767676"/>
          <w:sz w:val="16"/>
        </w:rPr>
        <w:t>End of Document</w:t>
      </w:r>
    </w:p>
    <w:p>
      <w:pPr>
        <w:pStyle w:val="Normal497"/>
        <w:sectPr>
          <w:headerReference w:type="even" r:id="rId4443"/>
          <w:headerReference w:type="default" r:id="rId4444"/>
          <w:footerReference w:type="even" r:id="rId4445"/>
          <w:footerReference w:type="default" r:id="rId4446"/>
          <w:headerReference w:type="first" r:id="rId4447"/>
          <w:footerReference w:type="first" r:id="rId4448"/>
          <w:pgSz w:w="12240" w:h="15840"/>
          <w:pgMar w:top="840" w:right="1000" w:bottom="840" w:left="1000" w:header="400" w:footer="400"/>
          <w:pgNumType w:fmt="decimal"/>
          <w:cols w:space="720"/>
          <w:titlePg w:val="0"/>
        </w:sectPr>
      </w:pPr>
    </w:p>
    <w:p>
      <w:pPr>
        <w:pStyle w:val="Normal497"/>
      </w:pPr>
    </w:p>
    <w:p>
      <w:pPr>
        <w:pStyle w:val="Normal497"/>
      </w:pPr>
      <w:r>
        <w:pict>
          <v:shape id="_x0000_i2852" type="#_x0000_t75" alt="LexisNexis®" style="width:147.75pt;height:30pt">
            <v:imagedata r:id="rId17" o:title=""/>
          </v:shape>
        </w:pict>
      </w:r>
      <w:r>
        <w:cr/>
      </w:r>
    </w:p>
    <w:p>
      <w:pPr>
        <w:pStyle w:val="Heading1495"/>
        <w:keepNext w:val="0"/>
        <w:spacing w:after="200" w:line="340" w:lineRule="atLeast"/>
        <w:ind w:left="0" w:right="0" w:firstLine="0"/>
        <w:jc w:val="center"/>
      </w:pPr>
      <w:hyperlink r:id="rId4449" w:history="1">
        <w:r>
          <w:rPr>
            <w:rFonts w:ascii="arial" w:eastAsia="arial" w:hAnsi="arial" w:cs="arial"/>
            <w:b/>
            <w:i/>
            <w:strike w:val="0"/>
            <w:color w:val="0077CC"/>
            <w:sz w:val="28"/>
            <w:u w:val="single"/>
            <w:vertAlign w:val="baseline"/>
          </w:rPr>
          <w:t>THE WAY WE LIVE NOW: 11-02-03: QUESTIONS FOR NOAM CHOMSKY; The Professorial Provocateur</w:t>
        </w:r>
      </w:hyperlink>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2003 Sunday</w:t>
      </w:r>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97"/>
        <w:keepNext w:val="0"/>
        <w:spacing w:after="0" w:line="240" w:lineRule="atLeast"/>
        <w:ind w:right="0"/>
        <w:jc w:val="both"/>
      </w:pPr>
      <w:bookmarkStart w:id="1001" w:name="Bookmark_497"/>
      <w:bookmarkEnd w:id="1001"/>
    </w:p>
    <w:p>
      <w:pPr>
        <w:pStyle w:val="Normal4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6; Column 1; Magazine Desk; Pg. 13</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593 words</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Deborah Solomon</w:t>
      </w:r>
    </w:p>
    <w:p>
      <w:pPr>
        <w:pStyle w:val="Normal497"/>
        <w:keepNext/>
        <w:spacing w:before="240" w:after="0" w:line="340" w:lineRule="atLeast"/>
        <w:ind w:left="0" w:right="0" w:firstLine="0"/>
        <w:jc w:val="left"/>
      </w:pPr>
      <w:bookmarkStart w:id="1002" w:name="Body_495"/>
      <w:bookmarkEnd w:id="1002"/>
      <w:r>
        <w:rPr>
          <w:rFonts w:ascii="arial" w:eastAsia="arial" w:hAnsi="arial" w:cs="arial"/>
          <w:b/>
          <w:i w:val="0"/>
          <w:strike w:val="0"/>
          <w:noProof w:val="0"/>
          <w:color w:val="000000"/>
          <w:position w:val="0"/>
          <w:sz w:val="28"/>
          <w:u w:val="none"/>
          <w:vertAlign w:val="baseline"/>
        </w:rPr>
        <w:t>Body</w:t>
      </w:r>
    </w:p>
    <w:p>
      <w:pPr>
        <w:pStyle w:val="Normal497"/>
        <w:spacing w:line="60" w:lineRule="exact"/>
      </w:pPr>
      <w:r>
        <w:pict>
          <v:line id="_x0000_s2853" style="position:absolute;z-index:253011968" from="0,2pt" to="512pt,2pt" strokecolor="#009ddb" strokeweight="2pt">
            <v:stroke linestyle="single"/>
            <w10:wrap type="topAndBottom"/>
          </v:line>
        </w:pict>
      </w:r>
    </w:p>
    <w:p>
      <w:pPr>
        <w:pStyle w:val="Normal497"/>
      </w:pP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 Your new book on American foreign policy, "Hegemony or Survival: America's Quest for Global Dominance," includes a blurb on the jacket that calls you "arguably the most important intellectual alive."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like the intellectual label. In the academic world, most of the work that is done is clerical. A lot of the work done by professors is routine.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assume you are not referring to your own efforts as a professor emeritus at M.I.T. and world-renowned linguist.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known people who are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or craftsmen, who happen to be more intellectual than professors. If you are working 50 hours a week in a factory, you don't have time to read 10 newspapers a day and go back to declassified government archives. But such people may have far-reaching insights into the way the world works.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 critiques of U.S. foreign policy have brought you a new following in the wake of 9/11 -- you haven't been this revered since the sit-ins and teach-ins during the Vietnam War. Do you see any connection between your work in linguistics and your work in radical politics?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see virtually no connection.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you must admit that politicians, much like you, earn their living with words and see language as the ultimate reality.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Language is a weapon of politicians, but language is a weapon in much of human affairs.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True. I've often wondered why there are more slang words for death and genitals than any other words.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Death and genitals are things that frighten people, and when people are frightened, they develop means of concealment and aggression. It is common sense.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 you ever doubt your own ideas?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time. You should read what happens in linguistics. I keep changing what I said. Any person who is intellectually alive changes his ideas. If anyone at a university is teaching the same thing they were teaching five years ago, either the field is dead, or they haven't been thinking.</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unlike many reconstructed leftists, you have not changed your political views one iota since the 60's. For instance, you have remained a vocal critic of Israel.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objected to the founding of Israel as a Jewish state. I don't think a Jewish or Christian orIslamic state is a proper concept. I would object to the United States as a Christian state.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 father was a respected Hebraic scholar, and sometimes you sound like a self-hating Jew.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shame that critics of Israeli policies are seen as either anti-Semites or self-hating Jews. It's grotesque. If an Italian criticized Italian policies, would he be seen as a self-hating Italian?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Have you ever been psychoanalyzed?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think psychoanalysis has a scientific basis. If we can't explain why a cockroach decides to turn left, how can we explain why a human being decides to do something?</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would you explain your large ambition?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driven by many things. I know what some of them are. The misery that people suffer and the misery for which I share responsibility. That is agonizing. We live in a free society, and privilege confers responsibility.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feel so guilty, how can you justify living a bourgeois life and driving a nice car?</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I gave away my car, I would feel even more guilty. When I go to visit peasants in southern Colombia, they don't want me to give up my car. They want me to help them. Suppose I gave up material things -- my computer, my car and so on -- and went to live on a hill in Montana where I grew my own food. Would that help anyone? No.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Have you considered leaving the United States permanently?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This is the best country in the world.   Deborah Solomon</w:t>
      </w:r>
    </w:p>
    <w:p>
      <w:pPr>
        <w:pStyle w:val="Normal497"/>
        <w:keepNext w:val="0"/>
        <w:spacing w:before="240" w:after="0" w:line="260" w:lineRule="atLeast"/>
        <w:ind w:left="0" w:right="0" w:firstLine="0"/>
        <w:jc w:val="left"/>
      </w:pPr>
      <w:r>
        <w:br/>
      </w:r>
      <w:hyperlink r:id="rId4450" w:history="1">
        <w:r>
          <w:rPr>
            <w:rFonts w:ascii="arial" w:eastAsia="arial" w:hAnsi="arial" w:cs="arial"/>
            <w:b w:val="0"/>
            <w:i/>
            <w:strike w:val="0"/>
            <w:color w:val="0077CC"/>
            <w:sz w:val="20"/>
            <w:u w:val="single"/>
            <w:vertAlign w:val="baseline"/>
          </w:rPr>
          <w:t>http://www.nytimes.com</w:t>
        </w:r>
      </w:hyperlink>
    </w:p>
    <w:p>
      <w:pPr>
        <w:pStyle w:val="Normal4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7"/>
        <w:spacing w:line="60" w:lineRule="exact"/>
      </w:pPr>
      <w:r>
        <w:pict>
          <v:line id="_x0000_s2854" style="position:absolute;z-index:253012992" from="0,2pt" to="512pt,2pt" strokecolor="#009ddb" strokeweight="2pt">
            <v:stroke linestyle="single"/>
            <w10:wrap type="topAndBottom"/>
          </v:line>
        </w:pict>
      </w:r>
    </w:p>
    <w:p>
      <w:pPr>
        <w:pStyle w:val="Normal4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(Photograph by Eric Breitenbach) </w:t>
      </w:r>
    </w:p>
    <w:p>
      <w:pPr>
        <w:pStyle w:val="Normal4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2003</w:t>
      </w:r>
    </w:p>
    <w:p>
      <w:pPr>
        <w:pStyle w:val="Normal497"/>
      </w:pPr>
    </w:p>
    <w:p>
      <w:pPr>
        <w:pStyle w:val="Normal497"/>
        <w:ind w:left="200"/>
        <w:sectPr>
          <w:type w:val="continuous"/>
          <w:pgMar w:top="840" w:right="1000" w:bottom="840" w:left="1000" w:header="400" w:footer="400"/>
          <w:pgNumType w:fmt="decimal"/>
          <w:cols w:space="720"/>
        </w:sectPr>
      </w:pPr>
      <w:r>
        <w:br/>
      </w:r>
      <w:r>
        <w:pict>
          <v:line id="_x0000_s2855" style="position:absolute;z-index:253014016" from="0,10pt" to="512pt,10pt" strokecolor="black" strokeweight="1pt">
            <v:stroke linestyle="single"/>
          </v:line>
        </w:pict>
      </w:r>
      <w:r>
        <w:rPr>
          <w:rFonts w:ascii="arial" w:eastAsia="arial" w:hAnsi="arial" w:cs="arial"/>
          <w:b/>
          <w:color w:val="767676"/>
          <w:sz w:val="16"/>
        </w:rPr>
        <w:t>End of Document</w:t>
      </w:r>
    </w:p>
    <w:p>
      <w:pPr>
        <w:pStyle w:val="Normal498"/>
        <w:sectPr>
          <w:headerReference w:type="even" r:id="rId4451"/>
          <w:headerReference w:type="default" r:id="rId4452"/>
          <w:footerReference w:type="even" r:id="rId4453"/>
          <w:footerReference w:type="default" r:id="rId4454"/>
          <w:headerReference w:type="first" r:id="rId4455"/>
          <w:footerReference w:type="first" r:id="rId4456"/>
          <w:pgSz w:w="12240" w:h="15840"/>
          <w:pgMar w:top="840" w:right="1000" w:bottom="840" w:left="1000" w:header="400" w:footer="400"/>
          <w:pgNumType w:fmt="decimal"/>
          <w:cols w:space="720"/>
          <w:titlePg w:val="0"/>
        </w:sectPr>
      </w:pPr>
    </w:p>
    <w:p>
      <w:pPr>
        <w:pStyle w:val="Normal498"/>
      </w:pPr>
    </w:p>
    <w:p>
      <w:pPr>
        <w:pStyle w:val="Normal498"/>
      </w:pPr>
      <w:r>
        <w:pict>
          <v:shape id="_x0000_i2856" type="#_x0000_t75" alt="LexisNexis®" style="width:147.75pt;height:30pt">
            <v:imagedata r:id="rId17" o:title=""/>
          </v:shape>
        </w:pict>
      </w:r>
      <w:r>
        <w:cr/>
      </w:r>
    </w:p>
    <w:p>
      <w:pPr>
        <w:pStyle w:val="Heading1496"/>
        <w:keepNext w:val="0"/>
        <w:spacing w:after="200" w:line="340" w:lineRule="atLeast"/>
        <w:ind w:left="0" w:right="0" w:firstLine="0"/>
        <w:jc w:val="center"/>
      </w:pPr>
      <w:hyperlink r:id="rId4457" w:history="1">
        <w:r>
          <w:rPr>
            <w:rFonts w:ascii="arial" w:eastAsia="arial" w:hAnsi="arial" w:cs="arial"/>
            <w:b/>
            <w:i/>
            <w:strike w:val="0"/>
            <w:color w:val="0077CC"/>
            <w:sz w:val="28"/>
            <w:u w:val="single"/>
            <w:vertAlign w:val="baseline"/>
          </w:rPr>
          <w:t>Obscenity Jurors Were Pulled 2 Ways</w:t>
        </w:r>
      </w:hyperlink>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1990, Wednesday, Late Edition - Final</w:t>
      </w:r>
    </w:p>
    <w:p>
      <w:pPr>
        <w:pStyle w:val="Normal498"/>
        <w:keepNext w:val="0"/>
        <w:spacing w:after="0" w:line="240" w:lineRule="atLeast"/>
        <w:ind w:right="0"/>
        <w:jc w:val="both"/>
      </w:pPr>
      <w:bookmarkStart w:id="1003" w:name="Bookmark_498"/>
      <w:bookmarkEnd w:id="1003"/>
    </w:p>
    <w:p>
      <w:pPr>
        <w:pStyle w:val="Normal4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The New York Times Company</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12, Column 4; National Desk</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1101 words</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ISABEL WILKERSON, Special to The New York Times</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CHICAGO, Oct. 9</w:t>
      </w:r>
    </w:p>
    <w:p>
      <w:pPr>
        <w:pStyle w:val="Normal498"/>
        <w:keepNext/>
        <w:spacing w:before="240" w:after="0" w:line="340" w:lineRule="atLeast"/>
        <w:ind w:left="0" w:right="0" w:firstLine="0"/>
        <w:jc w:val="left"/>
      </w:pPr>
      <w:bookmarkStart w:id="1004" w:name="Body_496"/>
      <w:bookmarkEnd w:id="1004"/>
      <w:r>
        <w:rPr>
          <w:rFonts w:ascii="arial" w:eastAsia="arial" w:hAnsi="arial" w:cs="arial"/>
          <w:b/>
          <w:i w:val="0"/>
          <w:strike w:val="0"/>
          <w:noProof w:val="0"/>
          <w:color w:val="000000"/>
          <w:position w:val="0"/>
          <w:sz w:val="28"/>
          <w:u w:val="none"/>
          <w:vertAlign w:val="baseline"/>
        </w:rPr>
        <w:t>Body</w:t>
      </w:r>
    </w:p>
    <w:p>
      <w:pPr>
        <w:pStyle w:val="Normal498"/>
        <w:spacing w:line="60" w:lineRule="exact"/>
      </w:pPr>
      <w:r>
        <w:pict>
          <v:line id="_x0000_s2857" style="position:absolute;z-index:253015040" from="0,2pt" to="512pt,2pt" strokecolor="#009ddb" strokeweight="2pt">
            <v:stroke linestyle="single"/>
            <w10:wrap type="topAndBottom"/>
          </v:line>
        </w:pict>
      </w:r>
    </w:p>
    <w:p>
      <w:pPr>
        <w:pStyle w:val="Normal498"/>
      </w:pP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Jurors in the Mapplethorpe obscenity trial walked into the jury room in Cincinnati last Friday near the close of the two-week trial, regretting that the prosecution had not given them more evidence to go on, two jurors said today in telephone interviews.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prosecution could have come up with just one credible witness - a sociologist, a psychologist, somebody, anybody - maybe we would have voted differently,'' said Anthony Eckstein, a 48-year-old engineer and the only college graduate on the panel.</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prosecution made virtually its entire case out of the disputed photographs themselves, five of which show adult men in sadomasochistic poses and two of which show children with their genitals exposed.</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photographs appeared with 168 others in an exhibition of Mr. Mapplethorpe's work last spring at the Contemporary Arts Center in Cincinnati, where they sparked a raid by law-enforcement authorities and the nation's first trial of an art museum over the content of an exhibition.</w:t>
      </w:r>
    </w:p>
    <w:p>
      <w:pPr>
        <w:pStyle w:val="Normal498"/>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Parade of Experts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keep its case uncluttered, the prosecution called only four witnesses. Three of them were police officers who merely confirmed that the exhibition had taken place; the other was a communications specialist who has worked with anti-pornography groups and whose primary artistic credential was presented as writing songs for the ''Captain Kangaroo'' television show.</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defense, by contrast, paraded expert after expert, from directors of leading museums to the original curator of the exhibition, each of whom testified to the brilliance and seriousness of the late Mr. Mapplethorpe's work.</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prosecution tried to play to the artistic naivete and seeming parochialism of the jurors, most of them lifelong,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Cincinnatians who were not regular museum-goers, it was the jurors' admitted lack of exposure to art that worked for the defense in the end: The jurors deferred to the experts.</w:t>
      </w:r>
    </w:p>
    <w:p>
      <w:pPr>
        <w:pStyle w:val="Normal4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My Cup of Tea'</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them, to a person, were so certain it was art,'' said James Jones, a 36-year-old manager of a warehouse. ''We had to go with what we were told. It's like Picasso. Picasso from what everybody tells me was an artist. It's not my cup of tea. I don't understand it. But if people say it's art, then I have to go along with it.''</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jurors seemed indignant that the prosecution had appeared to expect so little of them.</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prosecution basically decided to show us the pictures so that we'd say they weren't art when everybody else was telling us they were,'' Mr. Eckstein said. ''The defendants were innocent until proven guilty, and they didn't prove them guilty.''</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not to say that the jurors liked the pictures. They did not.</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thought the pictures were lewd, grotesque, disgusting,'' Mr. Eckstein said. ''But like the defense said, art doesn't have to be beautiful or pretty.''</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telephone calls to the Hamilton County prosecutor's office today were not returned.</w:t>
      </w:r>
    </w:p>
    <w:p>
      <w:pPr>
        <w:pStyle w:val="Normal4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This Really Us?'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eight jurors 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church-going family people who, even as they signed the verdict sheets, still could not believe that they were exonerating photographs that showed, in one case, a man urinating into another man's mouth. ''At one point we said to ourselves, 'Is this really us making this decision?' '' Mr. Eckstein said.</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struggled not only with their revulsion to the photographs but also with fear of the reactions of fellow Cincinnatians.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had to go home and face family and relatives,'' Mr. Eckstein said. ''We were saying to ourselves, 'Oh my gosh, how are we going to explain this to people? What will everybody think?' There was a lot of pressure.''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find the photographs obscene, the jury had to find that they met the Supreme Court's three-part test: that the pictures, taken as a whole, appealed to prurient interests, depicted sexual conduct in a patently offensive way, and lacked serious literary, artistic, political or scientific value.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deliberations, the jury examined the photographs again and again. ''We looked at the pictures throughout,'' Mr. Jones said. ''We would go back to the law, then back to the pictures, then back to what we felt about the pictures.''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jurors decided that the photographs appealed to prurient interests and depicted sex in a patently offensive way. But the weight of the defense testimony forced them to concede that the works were art.</w:t>
      </w:r>
    </w:p>
    <w:p>
      <w:pPr>
        <w:pStyle w:val="Normal4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Learning Experience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Jones recalled standing up and reminding his fellow jurors of the lessons of Mr. Mapplethorpe's work. ''I asked if anybody in this room had heard of this stuff before,'' he said, referring to the sadomasochistic acts depicted in the photographs. ''I sure didn't know it existed. It surprised me completely that they did those kind of things. So that was an education in itself.''</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on the panel's first vote, one juror voted against an acquittal for religious and moral reasons. The seven other jurors then recalled the four days of jury selection in order to persuade the holdout. ''We reminded him that when we were questioned we said we would put moral beliefs and standards aside,'' Mr. Eckstein recalled.</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two hours of deliberation, the jury voted to acquit the arts center and its director, Dennis Barrie.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did exactly what we hoped they would do,'' H. Louis Sirkin, a defense lawyer, said today in a telephone interview. ''Personally, I didn't like the pictures either.''</w:t>
      </w:r>
    </w:p>
    <w:p>
      <w:pPr>
        <w:pStyle w:val="Normal4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Choosing a Battle Strategy</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defense lawyers knew that the photographs would be distasteful to a conservative Hamilton County jury, so they focused on proving that even offensive pictures could be art.</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battle strategy was the third prong,'' said Mr. Sirkin, an admittedly superstitious lawyer who so badly wanted to win that he did not cut his hair or shine his shoes during the trial and who insisted that his partner, Marc D. Mezibov, not do so either.</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Sirkin told the jurors - and the two jurors said today that it had impressed them - that to make an apple pie you have to have all the ingredients. ''That's what it boiled down to,'' Mr. Eckstein said, referring to the Mapplethorpe exhibit. ''It was missing an ingredient. It had artistic value, and that's what kept it from being obscene.''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supporters of the arts center, the verdict was a balm to a city that has been tormented by the case for months.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shows that human beings, even if drawn from a vacuum, who had never seen the exhibit, who hadn't been to a museum in years and were about as homogenized a jury as you can get, that they can learn something,'' said Edward Marks, a Cincinnati lawyer. ''They learned what art is.''</w:t>
      </w:r>
    </w:p>
    <w:p>
      <w:pPr>
        <w:pStyle w:val="Normal4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8"/>
        <w:spacing w:line="60" w:lineRule="exact"/>
      </w:pPr>
      <w:r>
        <w:pict>
          <v:line id="_x0000_s2858" style="position:absolute;z-index:253016064" from="0,2pt" to="512pt,2pt" strokecolor="#009ddb" strokeweight="2pt">
            <v:stroke linestyle="single"/>
            <w10:wrap type="topAndBottom"/>
          </v:line>
        </w:pict>
      </w:r>
    </w:p>
    <w:p>
      <w:pPr>
        <w:pStyle w:val="Normal4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Anthony Eckstein, a juror in the Mapplethorpe obscenity trial, said that if the prosecution had produced just one credible witness the jury might not have reached a not-guilty verdict. (Mark Lyons for The New York Times)</w:t>
      </w:r>
    </w:p>
    <w:p>
      <w:pPr>
        <w:pStyle w:val="Normal498"/>
      </w:pPr>
    </w:p>
    <w:p>
      <w:pPr>
        <w:pStyle w:val="Normal498"/>
        <w:ind w:left="200"/>
        <w:sectPr>
          <w:type w:val="continuous"/>
          <w:pgMar w:top="840" w:right="1000" w:bottom="840" w:left="1000" w:header="400" w:footer="400"/>
          <w:pgNumType w:fmt="decimal"/>
          <w:cols w:space="720"/>
        </w:sectPr>
      </w:pPr>
      <w:r>
        <w:br/>
      </w:r>
      <w:r>
        <w:pict>
          <v:line id="_x0000_s2859" style="position:absolute;z-index:253017088" from="0,10pt" to="512pt,10pt" strokecolor="black" strokeweight="1pt">
            <v:stroke linestyle="single"/>
          </v:line>
        </w:pict>
      </w:r>
      <w:r>
        <w:rPr>
          <w:rFonts w:ascii="arial" w:eastAsia="arial" w:hAnsi="arial" w:cs="arial"/>
          <w:b/>
          <w:color w:val="767676"/>
          <w:sz w:val="16"/>
        </w:rPr>
        <w:t>End of Document</w:t>
      </w:r>
    </w:p>
    <w:p>
      <w:pPr>
        <w:pStyle w:val="Normal499"/>
        <w:sectPr>
          <w:headerReference w:type="even" r:id="rId4458"/>
          <w:headerReference w:type="default" r:id="rId4459"/>
          <w:footerReference w:type="even" r:id="rId4460"/>
          <w:footerReference w:type="default" r:id="rId4461"/>
          <w:headerReference w:type="first" r:id="rId4462"/>
          <w:footerReference w:type="first" r:id="rId4463"/>
          <w:pgSz w:w="12240" w:h="15840"/>
          <w:pgMar w:top="840" w:right="1000" w:bottom="840" w:left="1000" w:header="400" w:footer="400"/>
          <w:pgNumType w:fmt="decimal"/>
          <w:cols w:space="720"/>
          <w:titlePg w:val="0"/>
        </w:sectPr>
      </w:pPr>
    </w:p>
    <w:p>
      <w:pPr>
        <w:pStyle w:val="Normal499"/>
      </w:pPr>
    </w:p>
    <w:p>
      <w:pPr>
        <w:pStyle w:val="Normal499"/>
      </w:pPr>
      <w:r>
        <w:pict>
          <v:shape id="_x0000_i2860" type="#_x0000_t75" alt="LexisNexis®" style="width:147.75pt;height:30pt">
            <v:imagedata r:id="rId17" o:title=""/>
          </v:shape>
        </w:pict>
      </w:r>
      <w:r>
        <w:cr/>
      </w:r>
    </w:p>
    <w:p>
      <w:pPr>
        <w:pStyle w:val="Heading1497"/>
        <w:keepNext w:val="0"/>
        <w:spacing w:after="200" w:line="340" w:lineRule="atLeast"/>
        <w:ind w:left="0" w:right="0" w:firstLine="0"/>
        <w:jc w:val="center"/>
      </w:pPr>
      <w:hyperlink r:id="rId4464" w:history="1">
        <w:r>
          <w:rPr>
            <w:rFonts w:ascii="arial" w:eastAsia="arial" w:hAnsi="arial" w:cs="arial"/>
            <w:b/>
            <w:i/>
            <w:strike w:val="0"/>
            <w:color w:val="0077CC"/>
            <w:sz w:val="28"/>
            <w:u w:val="single"/>
            <w:vertAlign w:val="baseline"/>
          </w:rPr>
          <w:t>Black, White &amp; Gray</w:t>
        </w:r>
      </w:hyperlink>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2008 Wednesday</w:t>
      </w:r>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99"/>
        <w:keepNext w:val="0"/>
        <w:spacing w:after="0" w:line="240" w:lineRule="atLeast"/>
        <w:ind w:right="0"/>
        <w:jc w:val="both"/>
      </w:pPr>
      <w:bookmarkStart w:id="1005" w:name="Bookmark_499"/>
      <w:bookmarkEnd w:id="1005"/>
    </w:p>
    <w:p>
      <w:pPr>
        <w:pStyle w:val="Normal4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19; OP-ED COLUMNIST</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766 words</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MAUREEN DOWD</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PHILADELPHIA </w:t>
      </w:r>
    </w:p>
    <w:p>
      <w:pPr>
        <w:pStyle w:val="Normal499"/>
        <w:keepNext/>
        <w:spacing w:before="240" w:after="0" w:line="340" w:lineRule="atLeast"/>
        <w:ind w:left="0" w:right="0" w:firstLine="0"/>
        <w:jc w:val="left"/>
      </w:pPr>
      <w:bookmarkStart w:id="1006" w:name="Body_497"/>
      <w:bookmarkEnd w:id="1006"/>
      <w:r>
        <w:rPr>
          <w:rFonts w:ascii="arial" w:eastAsia="arial" w:hAnsi="arial" w:cs="arial"/>
          <w:b/>
          <w:i w:val="0"/>
          <w:strike w:val="0"/>
          <w:noProof w:val="0"/>
          <w:color w:val="000000"/>
          <w:position w:val="0"/>
          <w:sz w:val="28"/>
          <w:u w:val="none"/>
          <w:vertAlign w:val="baseline"/>
        </w:rPr>
        <w:t>Body</w:t>
      </w:r>
    </w:p>
    <w:p>
      <w:pPr>
        <w:pStyle w:val="Normal499"/>
        <w:spacing w:line="60" w:lineRule="exact"/>
      </w:pPr>
      <w:r>
        <w:pict>
          <v:line id="_x0000_s2861" style="position:absolute;z-index:253018112" from="0,2pt" to="512pt,2pt" strokecolor="#009ddb" strokeweight="2pt">
            <v:stroke linestyle="single"/>
            <w10:wrap type="topAndBottom"/>
          </v:line>
        </w:pict>
      </w:r>
    </w:p>
    <w:p>
      <w:pPr>
        <w:pStyle w:val="Normal499"/>
      </w:pP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many ways, Barack Obama's speech on race was momentous and edifying.</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could tell it was personal, that he had worked hard on it, all weekend and into the wee hours Tuesday. Overriding aides who objected to putting race center stage, he addressed a painful, difficult subject straightforwardly with a subtlety and decency rare in American politics.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Certainly, Senator Obama was exercising sophisticated damage-control on his problem with Jeremiad Wright. But he did not pander as Mitt Romney did with his very challenging speech about Mormonism, or market-test his own convictions, as most politicians do.</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Unlike what the Clintons did to Lani Guinier, responding to her radical racial ideas by throwing her under the bus, Obama went to great pains to honor the human dimension of his relationship with his politically threatening  ''old uncle,'' as he calls him.</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Displaying his multihued, crazy-quilted DNA, he talked about cringing when he heard the white grandmother who raised him use racial stereotypes and confess her fear of passing black men on the street.</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tried to shine a light on that clannish place where grudges and grievances flourish. After racing from race for a year, he plowed in and took a stab at showing blacks what white resentment felt like and whites what black resentment felt like.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spot-on about my tribe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Irish, the ones who have helped break his winning streak in New Hampshire and Ohio, and may do so in Pennsylvania.)</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rightly struck back at right-wing hysteria-mongers. ''Talk-show hosts and conservative commentators built entire careers unmasking bogus claims of racism,'' he said, ''while dismissing legitimate discussions of racial injustice and inequality as mere political correctness or reverse racism.''</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Obama's warning about race in America was redolent of Eugene O'Neill's observation about Ireland: ''There is no present or future,'' O'Neill said, ''only the past happening over and over again.''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speech was pitched to superdelegates queasy about his spiritual guide's Malcolm X-ism, the virulent racial pride, the separatism, the deep suspicion of America and the white man -- the very things that Obama's ''post-racial'' identity was supposed to have transcended.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candidate may have staunched the bleeding, but he did not heal the wounds. His naive and willful refusal to come to terms earlier with the Rev. Wright's anti-American, anti-white and pro-Farrakhan sentiments -- echoing his naive and willful refusal to come to terms earlier with the ramifications of his friendship with sleazy fund-raiser Tony Rezko -- will not be forgotten because of one unforgettable speech.</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then, the most intriguing thing about the speech in the National Constitution Center here, near the statues of the founding fathers who signed the document declaring that ''all men are created equal,'' was not even the part about black and white. It was the new color that Obama unexpectedly wore: gray.</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black and white plaguing the Obama camp was not only about skin color. Facing up to his dubious behavior toward his explosive friends, he had his first rude introduction in his political career to ambivalence, ambiguity and complexity.</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 did not surrender his pedestal willingly. But he was finally confronted by a problem that neither his charm nor his grandiosity would solve.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now admits that he had heard the Rev. Wright make ''controversial'' remarks in church, and that he had a ''lapse of judgment'' when he let the much-investigated Rezko curry favor by buying the plot of land next to his and selling a slice back so Obama could have a bigger yard. Newly alert to the perils of not seeming patriotic enough, he ended a speech in Pennsylvania the other morning with ''God bless America!''</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little disenchantment with Obama could turn out to be a good thing. Too much idealism can blind a leader to reality as surely as too much ideology can.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 until now, Obama and his worshipers have set it up so that he must be so admirable and ideal and perfect and everything we've ever wanted that any kind of blemish -- even a parking ticket -- was regarded as a major failing.</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Clintons, we expect them to be cheesy on ethics, so no one is ever surprised when they are.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Saint Obama played the politics of character to an absurd extent. For 14 months, his argument for leading the world has been himself -- his exquisitely globalized self.</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should be congratulated on the disappearance of the pedestal. Leaders don't need to be messiahs.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Gray is a welcome relief from black and white.  </w:t>
      </w:r>
    </w:p>
    <w:p>
      <w:pPr>
        <w:pStyle w:val="Normal499"/>
        <w:keepNext w:val="0"/>
        <w:spacing w:before="240" w:after="0" w:line="260" w:lineRule="atLeast"/>
        <w:ind w:left="0" w:right="0" w:firstLine="0"/>
        <w:jc w:val="left"/>
      </w:pPr>
      <w:r>
        <w:br/>
      </w:r>
      <w:hyperlink r:id="rId4465" w:history="1">
        <w:r>
          <w:rPr>
            <w:rFonts w:ascii="arial" w:eastAsia="arial" w:hAnsi="arial" w:cs="arial"/>
            <w:b w:val="0"/>
            <w:i/>
            <w:strike w:val="0"/>
            <w:color w:val="0077CC"/>
            <w:sz w:val="20"/>
            <w:u w:val="single"/>
            <w:vertAlign w:val="baseline"/>
          </w:rPr>
          <w:t>http://www.nytimes.com</w:t>
        </w:r>
      </w:hyperlink>
    </w:p>
    <w:p>
      <w:pPr>
        <w:pStyle w:val="Normal4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2008</w:t>
      </w:r>
    </w:p>
    <w:p>
      <w:pPr>
        <w:pStyle w:val="Normal499"/>
      </w:pPr>
    </w:p>
    <w:p>
      <w:pPr>
        <w:pStyle w:val="Normal499"/>
        <w:ind w:left="200"/>
        <w:sectPr>
          <w:type w:val="continuous"/>
          <w:pgMar w:top="840" w:right="1000" w:bottom="840" w:left="1000" w:header="400" w:footer="400"/>
          <w:pgNumType w:fmt="decimal"/>
          <w:cols w:space="720"/>
        </w:sectPr>
      </w:pPr>
      <w:r>
        <w:br/>
      </w:r>
      <w:r>
        <w:pict>
          <v:line id="_x0000_s2862" style="position:absolute;z-index:253019136" from="0,10pt" to="512pt,10pt" strokecolor="black" strokeweight="1pt">
            <v:stroke linestyle="single"/>
          </v:line>
        </w:pict>
      </w:r>
      <w:r>
        <w:rPr>
          <w:rFonts w:ascii="arial" w:eastAsia="arial" w:hAnsi="arial" w:cs="arial"/>
          <w:b/>
          <w:color w:val="767676"/>
          <w:sz w:val="16"/>
        </w:rPr>
        <w:t>End of Document</w:t>
      </w:r>
    </w:p>
    <w:p>
      <w:pPr>
        <w:pStyle w:val="Normal500"/>
        <w:sectPr>
          <w:headerReference w:type="even" r:id="rId4466"/>
          <w:headerReference w:type="default" r:id="rId4467"/>
          <w:footerReference w:type="even" r:id="rId4468"/>
          <w:footerReference w:type="default" r:id="rId4469"/>
          <w:headerReference w:type="first" r:id="rId4470"/>
          <w:footerReference w:type="first" r:id="rId4471"/>
          <w:pgSz w:w="12240" w:h="15840"/>
          <w:pgMar w:top="840" w:right="1000" w:bottom="840" w:left="1000" w:header="400" w:footer="400"/>
          <w:pgNumType w:fmt="decimal"/>
          <w:cols w:space="720"/>
          <w:titlePg w:val="0"/>
        </w:sectPr>
      </w:pPr>
    </w:p>
    <w:p>
      <w:pPr>
        <w:pStyle w:val="Normal500"/>
      </w:pPr>
    </w:p>
    <w:p>
      <w:pPr>
        <w:pStyle w:val="Normal500"/>
      </w:pPr>
      <w:r>
        <w:pict>
          <v:shape id="_x0000_i2863" type="#_x0000_t75" alt="LexisNexis®" style="width:147.75pt;height:30pt">
            <v:imagedata r:id="rId17" o:title=""/>
          </v:shape>
        </w:pict>
      </w:r>
      <w:r>
        <w:cr/>
      </w:r>
    </w:p>
    <w:p>
      <w:pPr>
        <w:pStyle w:val="Heading1498"/>
        <w:keepNext w:val="0"/>
        <w:spacing w:after="200" w:line="340" w:lineRule="atLeast"/>
        <w:ind w:left="0" w:right="0" w:firstLine="0"/>
        <w:jc w:val="center"/>
      </w:pPr>
      <w:hyperlink r:id="rId4472" w:history="1">
        <w:r>
          <w:rPr>
            <w:rFonts w:ascii="arial" w:eastAsia="arial" w:hAnsi="arial" w:cs="arial"/>
            <w:b/>
            <w:i/>
            <w:strike w:val="0"/>
            <w:color w:val="0077CC"/>
            <w:sz w:val="28"/>
            <w:u w:val="single"/>
            <w:vertAlign w:val="baseline"/>
          </w:rPr>
          <w:t>With Uncle Mo, Entrepreneur Could Have Horse of Dreams</w:t>
        </w:r>
      </w:hyperlink>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2010 Saturday</w:t>
      </w:r>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00"/>
        <w:keepNext w:val="0"/>
        <w:spacing w:after="0" w:line="240" w:lineRule="atLeast"/>
        <w:ind w:right="0"/>
        <w:jc w:val="both"/>
      </w:pPr>
      <w:bookmarkStart w:id="1007" w:name="Bookmark_500"/>
      <w:bookmarkEnd w:id="1007"/>
    </w:p>
    <w:p>
      <w:pPr>
        <w:pStyle w:val="Normal5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Column 0; Sports Desk; Pg. 5; THE RAIL</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800 words</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BILL FINLEY</w:t>
      </w:r>
    </w:p>
    <w:p>
      <w:pPr>
        <w:pStyle w:val="Normal500"/>
        <w:keepNext/>
        <w:spacing w:before="240" w:after="0" w:line="340" w:lineRule="atLeast"/>
        <w:ind w:left="0" w:right="0" w:firstLine="0"/>
        <w:jc w:val="left"/>
      </w:pPr>
      <w:bookmarkStart w:id="1008" w:name="Body_498"/>
      <w:bookmarkEnd w:id="1008"/>
      <w:r>
        <w:rPr>
          <w:rFonts w:ascii="arial" w:eastAsia="arial" w:hAnsi="arial" w:cs="arial"/>
          <w:b/>
          <w:i w:val="0"/>
          <w:strike w:val="0"/>
          <w:noProof w:val="0"/>
          <w:color w:val="000000"/>
          <w:position w:val="0"/>
          <w:sz w:val="28"/>
          <w:u w:val="none"/>
          <w:vertAlign w:val="baseline"/>
        </w:rPr>
        <w:t>Body</w:t>
      </w:r>
    </w:p>
    <w:p>
      <w:pPr>
        <w:pStyle w:val="Normal500"/>
        <w:spacing w:line="60" w:lineRule="exact"/>
      </w:pPr>
      <w:r>
        <w:pict>
          <v:line id="_x0000_s2864" style="position:absolute;z-index:253020160" from="0,2pt" to="512pt,2pt" strokecolor="#009ddb" strokeweight="2pt">
            <v:stroke linestyle="single"/>
            <w10:wrap type="topAndBottom"/>
          </v:line>
        </w:pict>
      </w:r>
    </w:p>
    <w:p>
      <w:pPr>
        <w:pStyle w:val="Normal500"/>
      </w:pP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he was growing up in Middle Village, Queens, a poor child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Mike Repole was pretty sure he could do anything. Maybe he would play shortstop for the Mets someday or become a multimillionaire. Maybe he'd own a young racehorse that would run so fast that anything, even a Kentucky Derby win, would seem possible. Repole never did play for the Mets. Other than that, he's doing pretty well.</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Repole, 41, a St. John's graduate, is a founder and the former president of Glaceau, the company that introduced Vitaminwater and was sold to Coca-Cola for a reported $4.1 billion. After conquering the business world, he set his sights on doing the same in horse racing and finding the sort of special horse that would keep him awake at night with nervous energy and anticipation. He thinks he might just have done it. He will know more Saturday at Churchill Downs.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always had a saying: 'Think big; dream bigger,''' he said.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Repole is the owner of Uncle Mo, an entrant in the Breeders' Cup Juvenile who has been so brilliant in his two career starts that his normally reserved trainer, Todd Pletcher, said of him: ''He can do things other horses just can't do. The sky's the limit.''</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hype doesn't bother Repole; in fact, he likes it. He got into the sport as an owner because he loved it growing up and spent big chunks of his youth hanging out at Aqueduct and because he always wanted to own the type of horse that would generate the sort of excitement Uncle Mo has. Once he made his fortune, he had the means to start buying well-bred horses at the yearling sales. He bought Uncle Mo at last year's Keeneland September sale for $220,000. The colt won his debut, a maiden race at Saratoga, by 14 lengths, then demolished the competition in the Grade I Champagne Stakes at Belmont Park. The Juvenile will be his third career start.</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extreme of emotions,'' Repole said when asked to describe his feelings about Uncle Mo's running in the Breeders' Cup. ''I've been in horse racing for only six years, but I'll be 42 in January and I've been around racing since I was 13. So it's almost been 30 years that I've been a fan and waiting for a horse like this and waiting for a moment like his winning the Champagne. That was so big to me.''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Repole calls himself a winaholic. He says it's ingrained in his personality and explains why he has been successful in his life. He cannot stand finishing second in anything, whether in a horse race or the race to build the best noncarbonated drink on the market. Even after Glaceau was sold, he could not manage to slow down. He became the chairman and majority investor in Pirate's Booty snacks and Energy Kitchen, a fast-growing chain of healthful fast-food restaurants.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even does what he can to help St. John's win. Repole, among the university's wealthiest alumni, played a role in the search for Norm Roberts's replacement as basketball coach. Repole worked behind the scenes to try to lure Florida Coach Billy Donovan to St. John's and let Donovan know that he could see to it that he would be paid in excess of $3 million a year. Repole and St. John's did not get Donovan, but Repole said he was thrilled that they wound up with Steve Lavin instead.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Repole, drive and devotion have led to success and great wealth, but he seems more comfortable hanging out in the Aqueduct grandstand.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41, but, at the end of the day, I am the same person I was when I was 13 years old, going to the track, a poor kid from Middle Village, Queens,'' Repole said. ''A lot of the friends I have now are the same friends I used to go to Rangers games with and sit in the blue seats or the upper deck at Shea Stadium. I wear my jeans, my sweatshirts and my baseball caps. I'm not going to change because I own 100 racehorses. This is who I am.''</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Breeders' Cup will be by far the toughest test of Uncle Mo's career. In Boys at Tosconova, the race includes another undefeated horse who has been impressive in his brief career. Beating that rival would go a long way toward establishing Uncle Mo as a budding superstar. The Juvenile will also include another good Repole-owned horse, Stay Thirty. Purchased as a yearling for $500,000 by Repole at a sale of 2-year-olds, he was second behind Boys at Tosconova in the Hopeful at Saratoga.</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Uncle Mo that has Repole more excited than he has ever been when it comes to his horses. He doesn't have an Uncle named Mo. Rather, he named the horse after a sports expression he is fond of using to describe the situation when teams or players get on a roll. They have Uncle Mo going for them. Now, he has got a horse with momentum on its side and an abundance of talent. It's a pretty good combination.</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more complete version of the story than the one that appeared in print.</w:t>
      </w:r>
    </w:p>
    <w:p>
      <w:pPr>
        <w:pStyle w:val="Normal500"/>
        <w:keepNext w:val="0"/>
        <w:spacing w:before="240" w:after="0" w:line="260" w:lineRule="atLeast"/>
        <w:ind w:left="0" w:right="0" w:firstLine="0"/>
        <w:jc w:val="left"/>
      </w:pPr>
      <w:r>
        <w:br/>
      </w:r>
      <w:hyperlink r:id="rId4473" w:history="1">
        <w:r>
          <w:rPr>
            <w:rFonts w:ascii="arial" w:eastAsia="arial" w:hAnsi="arial" w:cs="arial"/>
            <w:b w:val="0"/>
            <w:i/>
            <w:strike w:val="0"/>
            <w:color w:val="0077CC"/>
            <w:sz w:val="20"/>
            <w:u w:val="single"/>
            <w:vertAlign w:val="baseline"/>
          </w:rPr>
          <w:t>http://www.nytimes.com</w:t>
        </w:r>
      </w:hyperlink>
    </w:p>
    <w:p>
      <w:pPr>
        <w:pStyle w:val="Normal5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00"/>
        <w:spacing w:line="60" w:lineRule="exact"/>
      </w:pPr>
      <w:r>
        <w:pict>
          <v:line id="_x0000_s2865" style="position:absolute;z-index:253021184" from="0,2pt" to="512pt,2pt" strokecolor="#009ddb" strokeweight="2pt">
            <v:stroke linestyle="single"/>
            <w10:wrap type="topAndBottom"/>
          </v:line>
        </w:pict>
      </w:r>
    </w:p>
    <w:p>
      <w:pPr>
        <w:pStyle w:val="Normal5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Uncle Mo, ridden by John R. Velazquez, won the Champagne Stakes, his second start. (PHOTOGRAPH BY NEW YORK RACING ASSOCIATION, VIA A.P.)                                                                             </w:t>
      </w:r>
    </w:p>
    <w:p>
      <w:pPr>
        <w:pStyle w:val="Normal5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2010</w:t>
      </w:r>
    </w:p>
    <w:p>
      <w:pPr>
        <w:pStyle w:val="Normal500"/>
      </w:pPr>
    </w:p>
    <w:p>
      <w:pPr>
        <w:pStyle w:val="Normal500"/>
        <w:ind w:left="200"/>
      </w:pPr>
      <w:r>
        <w:br/>
      </w:r>
      <w:r>
        <w:pict>
          <v:line id="_x0000_s2866" style="position:absolute;z-index:25302220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
          </w:pPr>
        </w:p>
      </w:tc>
      <w:tc>
        <w:tcPr>
          <w:tcW w:w="4880" w:type="dxa"/>
          <w:tcMar>
            <w:top w:w="200" w:type="dxa"/>
          </w:tcMar>
          <w:vAlign w:val="center"/>
        </w:tcPr>
        <w:p>
          <w:pPr>
            <w:pStyle w:val="Normal7"/>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
          </w:pPr>
        </w:p>
      </w:tc>
      <w:tc>
        <w:tcPr>
          <w:tcW w:w="4880" w:type="dxa"/>
          <w:tcMar>
            <w:top w:w="200" w:type="dxa"/>
          </w:tcMar>
          <w:vAlign w:val="center"/>
        </w:tcPr>
        <w:p>
          <w:pPr>
            <w:pStyle w:val="Normal8"/>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
          </w:pPr>
        </w:p>
      </w:tc>
      <w:tc>
        <w:tcPr>
          <w:tcW w:w="4880" w:type="dxa"/>
          <w:tcMar>
            <w:top w:w="200" w:type="dxa"/>
          </w:tcMar>
          <w:vAlign w:val="center"/>
        </w:tcPr>
        <w:p>
          <w:pPr>
            <w:pStyle w:val="Normal9"/>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
          </w:pPr>
        </w:p>
      </w:tc>
      <w:tc>
        <w:tcPr>
          <w:tcW w:w="4880" w:type="dxa"/>
          <w:tcMar>
            <w:top w:w="200" w:type="dxa"/>
          </w:tcMar>
          <w:vAlign w:val="center"/>
        </w:tcPr>
        <w:p>
          <w:pPr>
            <w:pStyle w:val="Normal10"/>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
          </w:pPr>
        </w:p>
      </w:tc>
      <w:tc>
        <w:tcPr>
          <w:tcW w:w="4880" w:type="dxa"/>
          <w:tcMar>
            <w:top w:w="200" w:type="dxa"/>
          </w:tcMar>
          <w:vAlign w:val="center"/>
        </w:tcPr>
        <w:p>
          <w:pPr>
            <w:pStyle w:val="Normal11"/>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
          </w:pPr>
        </w:p>
      </w:tc>
      <w:tc>
        <w:tcPr>
          <w:tcW w:w="4880" w:type="dxa"/>
          <w:tcMar>
            <w:top w:w="200" w:type="dxa"/>
          </w:tcMar>
          <w:vAlign w:val="center"/>
        </w:tcPr>
        <w:p>
          <w:pPr>
            <w:pStyle w:val="Normal12"/>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
          </w:pPr>
        </w:p>
      </w:tc>
      <w:tc>
        <w:tcPr>
          <w:tcW w:w="4880" w:type="dxa"/>
          <w:tcMar>
            <w:top w:w="200" w:type="dxa"/>
          </w:tcMar>
          <w:vAlign w:val="center"/>
        </w:tcPr>
        <w:p>
          <w:pPr>
            <w:pStyle w:val="Normal13"/>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
          </w:pPr>
        </w:p>
      </w:tc>
      <w:tc>
        <w:tcPr>
          <w:tcW w:w="4880" w:type="dxa"/>
          <w:tcMar>
            <w:top w:w="200" w:type="dxa"/>
          </w:tcMar>
          <w:vAlign w:val="center"/>
        </w:tcPr>
        <w:p>
          <w:pPr>
            <w:pStyle w:val="Normal14"/>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
          </w:pPr>
        </w:p>
      </w:tc>
      <w:tc>
        <w:tcPr>
          <w:tcW w:w="4880" w:type="dxa"/>
          <w:tcMar>
            <w:top w:w="200" w:type="dxa"/>
          </w:tcMar>
          <w:vAlign w:val="center"/>
        </w:tcPr>
        <w:p>
          <w:pPr>
            <w:pStyle w:val="Normal15"/>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
          </w:pPr>
        </w:p>
      </w:tc>
      <w:tc>
        <w:tcPr>
          <w:tcW w:w="4880" w:type="dxa"/>
          <w:tcMar>
            <w:top w:w="200" w:type="dxa"/>
          </w:tcMar>
          <w:vAlign w:val="center"/>
        </w:tcPr>
        <w:p>
          <w:pPr>
            <w:pStyle w:val="Normal16"/>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
          </w:pPr>
        </w:p>
      </w:tc>
      <w:tc>
        <w:tcPr>
          <w:tcW w:w="4880" w:type="dxa"/>
          <w:tcMar>
            <w:top w:w="200" w:type="dxa"/>
          </w:tcMar>
          <w:vAlign w:val="center"/>
        </w:tcPr>
        <w:p>
          <w:pPr>
            <w:pStyle w:val="Normal17"/>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
          </w:pPr>
        </w:p>
      </w:tc>
      <w:tc>
        <w:tcPr>
          <w:tcW w:w="4880" w:type="dxa"/>
          <w:tcMar>
            <w:top w:w="200" w:type="dxa"/>
          </w:tcMar>
          <w:vAlign w:val="center"/>
        </w:tcPr>
        <w:p>
          <w:pPr>
            <w:pStyle w:val="Normal18"/>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
          </w:pPr>
        </w:p>
      </w:tc>
      <w:tc>
        <w:tcPr>
          <w:tcW w:w="4880" w:type="dxa"/>
          <w:tcMar>
            <w:top w:w="200" w:type="dxa"/>
          </w:tcMar>
          <w:vAlign w:val="center"/>
        </w:tcPr>
        <w:p>
          <w:pPr>
            <w:pStyle w:val="Normal19"/>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
          </w:pPr>
        </w:p>
      </w:tc>
      <w:tc>
        <w:tcPr>
          <w:tcW w:w="4880" w:type="dxa"/>
          <w:tcMar>
            <w:top w:w="200" w:type="dxa"/>
          </w:tcMar>
          <w:vAlign w:val="center"/>
        </w:tcPr>
        <w:p>
          <w:pPr>
            <w:pStyle w:val="Normal20"/>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
          </w:pPr>
        </w:p>
      </w:tc>
      <w:tc>
        <w:tcPr>
          <w:tcW w:w="4880" w:type="dxa"/>
          <w:tcMar>
            <w:top w:w="200" w:type="dxa"/>
          </w:tcMar>
          <w:vAlign w:val="center"/>
        </w:tcPr>
        <w:p>
          <w:pPr>
            <w:pStyle w:val="Normal21"/>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
          </w:pPr>
        </w:p>
      </w:tc>
      <w:tc>
        <w:tcPr>
          <w:tcW w:w="4880" w:type="dxa"/>
          <w:tcMar>
            <w:top w:w="200" w:type="dxa"/>
          </w:tcMar>
          <w:vAlign w:val="center"/>
        </w:tcPr>
        <w:p>
          <w:pPr>
            <w:pStyle w:val="Normal22"/>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
          </w:pPr>
        </w:p>
      </w:tc>
      <w:tc>
        <w:tcPr>
          <w:tcW w:w="4880" w:type="dxa"/>
          <w:tcMar>
            <w:top w:w="200" w:type="dxa"/>
          </w:tcMar>
          <w:vAlign w:val="center"/>
        </w:tcPr>
        <w:p>
          <w:pPr>
            <w:pStyle w:val="Normal23"/>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
          </w:pPr>
        </w:p>
      </w:tc>
      <w:tc>
        <w:tcPr>
          <w:tcW w:w="4880" w:type="dxa"/>
          <w:tcMar>
            <w:top w:w="200" w:type="dxa"/>
          </w:tcMar>
          <w:vAlign w:val="center"/>
        </w:tcPr>
        <w:p>
          <w:pPr>
            <w:pStyle w:val="Normal24"/>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
          </w:pPr>
        </w:p>
      </w:tc>
      <w:tc>
        <w:tcPr>
          <w:tcW w:w="4880" w:type="dxa"/>
          <w:tcMar>
            <w:top w:w="200" w:type="dxa"/>
          </w:tcMar>
          <w:vAlign w:val="center"/>
        </w:tcPr>
        <w:p>
          <w:pPr>
            <w:pStyle w:val="Normal25"/>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
          </w:pPr>
        </w:p>
      </w:tc>
      <w:tc>
        <w:tcPr>
          <w:tcW w:w="4880" w:type="dxa"/>
          <w:tcMar>
            <w:top w:w="200" w:type="dxa"/>
          </w:tcMar>
          <w:vAlign w:val="center"/>
        </w:tcPr>
        <w:p>
          <w:pPr>
            <w:pStyle w:val="Normal26"/>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
          </w:pPr>
        </w:p>
      </w:tc>
      <w:tc>
        <w:tcPr>
          <w:tcW w:w="4880" w:type="dxa"/>
          <w:tcMar>
            <w:top w:w="200" w:type="dxa"/>
          </w:tcMar>
          <w:vAlign w:val="center"/>
        </w:tcPr>
        <w:p>
          <w:pPr>
            <w:pStyle w:val="Normal27"/>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
          </w:pPr>
        </w:p>
      </w:tc>
      <w:tc>
        <w:tcPr>
          <w:tcW w:w="4880" w:type="dxa"/>
          <w:tcMar>
            <w:top w:w="200" w:type="dxa"/>
          </w:tcMar>
          <w:vAlign w:val="center"/>
        </w:tcPr>
        <w:p>
          <w:pPr>
            <w:pStyle w:val="Normal28"/>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
          </w:pPr>
        </w:p>
      </w:tc>
      <w:tc>
        <w:tcPr>
          <w:tcW w:w="4880" w:type="dxa"/>
          <w:tcMar>
            <w:top w:w="200" w:type="dxa"/>
          </w:tcMar>
          <w:vAlign w:val="center"/>
        </w:tcPr>
        <w:p>
          <w:pPr>
            <w:pStyle w:val="Normal29"/>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
          </w:pPr>
        </w:p>
      </w:tc>
      <w:tc>
        <w:tcPr>
          <w:tcW w:w="4880" w:type="dxa"/>
          <w:tcMar>
            <w:top w:w="200" w:type="dxa"/>
          </w:tcMar>
          <w:vAlign w:val="center"/>
        </w:tcPr>
        <w:p>
          <w:pPr>
            <w:pStyle w:val="Normal30"/>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
          </w:pPr>
        </w:p>
      </w:tc>
      <w:tc>
        <w:tcPr>
          <w:tcW w:w="4880" w:type="dxa"/>
          <w:tcMar>
            <w:top w:w="200" w:type="dxa"/>
          </w:tcMar>
          <w:vAlign w:val="center"/>
        </w:tcPr>
        <w:p>
          <w:pPr>
            <w:pStyle w:val="Normal31"/>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
          </w:pPr>
        </w:p>
      </w:tc>
      <w:tc>
        <w:tcPr>
          <w:tcW w:w="4880" w:type="dxa"/>
          <w:tcMar>
            <w:top w:w="200" w:type="dxa"/>
          </w:tcMar>
          <w:vAlign w:val="center"/>
        </w:tcPr>
        <w:p>
          <w:pPr>
            <w:pStyle w:val="Normal32"/>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
          </w:pPr>
        </w:p>
      </w:tc>
      <w:tc>
        <w:tcPr>
          <w:tcW w:w="4880" w:type="dxa"/>
          <w:tcMar>
            <w:top w:w="200" w:type="dxa"/>
          </w:tcMar>
          <w:vAlign w:val="center"/>
        </w:tcPr>
        <w:p>
          <w:pPr>
            <w:pStyle w:val="Normal33"/>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
          </w:pPr>
        </w:p>
      </w:tc>
      <w:tc>
        <w:tcPr>
          <w:tcW w:w="4880" w:type="dxa"/>
          <w:tcMar>
            <w:top w:w="200" w:type="dxa"/>
          </w:tcMar>
          <w:vAlign w:val="center"/>
        </w:tcPr>
        <w:p>
          <w:pPr>
            <w:pStyle w:val="Normal34"/>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
          </w:pPr>
        </w:p>
      </w:tc>
      <w:tc>
        <w:tcPr>
          <w:tcW w:w="4880" w:type="dxa"/>
          <w:tcMar>
            <w:top w:w="200" w:type="dxa"/>
          </w:tcMar>
          <w:vAlign w:val="center"/>
        </w:tcPr>
        <w:p>
          <w:pPr>
            <w:pStyle w:val="Normal35"/>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
          </w:pPr>
        </w:p>
      </w:tc>
      <w:tc>
        <w:tcPr>
          <w:tcW w:w="4880" w:type="dxa"/>
          <w:tcMar>
            <w:top w:w="200" w:type="dxa"/>
          </w:tcMar>
          <w:vAlign w:val="center"/>
        </w:tcPr>
        <w:p>
          <w:pPr>
            <w:pStyle w:val="Normal36"/>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
          </w:pPr>
        </w:p>
      </w:tc>
      <w:tc>
        <w:tcPr>
          <w:tcW w:w="4880" w:type="dxa"/>
          <w:tcMar>
            <w:top w:w="200" w:type="dxa"/>
          </w:tcMar>
          <w:vAlign w:val="center"/>
        </w:tcPr>
        <w:p>
          <w:pPr>
            <w:pStyle w:val="Normal37"/>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
          </w:pPr>
        </w:p>
      </w:tc>
      <w:tc>
        <w:tcPr>
          <w:tcW w:w="4880" w:type="dxa"/>
          <w:tcMar>
            <w:top w:w="200" w:type="dxa"/>
          </w:tcMar>
          <w:vAlign w:val="center"/>
        </w:tcPr>
        <w:p>
          <w:pPr>
            <w:pStyle w:val="Normal38"/>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
          </w:pPr>
        </w:p>
      </w:tc>
      <w:tc>
        <w:tcPr>
          <w:tcW w:w="4880" w:type="dxa"/>
          <w:tcMar>
            <w:top w:w="200" w:type="dxa"/>
          </w:tcMar>
          <w:vAlign w:val="center"/>
        </w:tcPr>
        <w:p>
          <w:pPr>
            <w:pStyle w:val="Normal39"/>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
          </w:pPr>
        </w:p>
      </w:tc>
      <w:tc>
        <w:tcPr>
          <w:tcW w:w="4880" w:type="dxa"/>
          <w:tcMar>
            <w:top w:w="200" w:type="dxa"/>
          </w:tcMar>
          <w:vAlign w:val="center"/>
        </w:tcPr>
        <w:p>
          <w:pPr>
            <w:pStyle w:val="Normal40"/>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
          </w:pPr>
        </w:p>
      </w:tc>
      <w:tc>
        <w:tcPr>
          <w:tcW w:w="4880" w:type="dxa"/>
          <w:tcMar>
            <w:top w:w="200" w:type="dxa"/>
          </w:tcMar>
          <w:vAlign w:val="center"/>
        </w:tcPr>
        <w:p>
          <w:pPr>
            <w:pStyle w:val="Normal41"/>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
          </w:pPr>
        </w:p>
      </w:tc>
      <w:tc>
        <w:tcPr>
          <w:tcW w:w="4880" w:type="dxa"/>
          <w:tcMar>
            <w:top w:w="200" w:type="dxa"/>
          </w:tcMar>
          <w:vAlign w:val="center"/>
        </w:tcPr>
        <w:p>
          <w:pPr>
            <w:pStyle w:val="Normal42"/>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
          </w:pPr>
        </w:p>
      </w:tc>
      <w:tc>
        <w:tcPr>
          <w:tcW w:w="4880" w:type="dxa"/>
          <w:tcMar>
            <w:top w:w="200" w:type="dxa"/>
          </w:tcMar>
          <w:vAlign w:val="center"/>
        </w:tcPr>
        <w:p>
          <w:pPr>
            <w:pStyle w:val="Normal43"/>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
          </w:pPr>
        </w:p>
      </w:tc>
      <w:tc>
        <w:tcPr>
          <w:tcW w:w="4880" w:type="dxa"/>
          <w:tcMar>
            <w:top w:w="200" w:type="dxa"/>
          </w:tcMar>
          <w:vAlign w:val="center"/>
        </w:tcPr>
        <w:p>
          <w:pPr>
            <w:pStyle w:val="Normal44"/>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
          </w:pPr>
        </w:p>
      </w:tc>
      <w:tc>
        <w:tcPr>
          <w:tcW w:w="4880" w:type="dxa"/>
          <w:tcMar>
            <w:top w:w="200" w:type="dxa"/>
          </w:tcMar>
          <w:vAlign w:val="center"/>
        </w:tcPr>
        <w:p>
          <w:pPr>
            <w:pStyle w:val="Normal45"/>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
          </w:pPr>
        </w:p>
      </w:tc>
      <w:tc>
        <w:tcPr>
          <w:tcW w:w="4880" w:type="dxa"/>
          <w:tcMar>
            <w:top w:w="200" w:type="dxa"/>
          </w:tcMar>
          <w:vAlign w:val="center"/>
        </w:tcPr>
        <w:p>
          <w:pPr>
            <w:pStyle w:val="Normal46"/>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
          </w:pPr>
        </w:p>
      </w:tc>
      <w:tc>
        <w:tcPr>
          <w:tcW w:w="4880" w:type="dxa"/>
          <w:tcMar>
            <w:top w:w="200" w:type="dxa"/>
          </w:tcMar>
          <w:vAlign w:val="center"/>
        </w:tcPr>
        <w:p>
          <w:pPr>
            <w:pStyle w:val="Normal47"/>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
          </w:pPr>
        </w:p>
      </w:tc>
      <w:tc>
        <w:tcPr>
          <w:tcW w:w="4880" w:type="dxa"/>
          <w:tcMar>
            <w:top w:w="200" w:type="dxa"/>
          </w:tcMar>
          <w:vAlign w:val="center"/>
        </w:tcPr>
        <w:p>
          <w:pPr>
            <w:pStyle w:val="Normal48"/>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
          </w:pPr>
        </w:p>
      </w:tc>
      <w:tc>
        <w:tcPr>
          <w:tcW w:w="4880" w:type="dxa"/>
          <w:tcMar>
            <w:top w:w="200" w:type="dxa"/>
          </w:tcMar>
          <w:vAlign w:val="center"/>
        </w:tcPr>
        <w:p>
          <w:pPr>
            <w:pStyle w:val="Normal49"/>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
          </w:pPr>
        </w:p>
      </w:tc>
      <w:tc>
        <w:tcPr>
          <w:tcW w:w="4880" w:type="dxa"/>
          <w:tcMar>
            <w:top w:w="200" w:type="dxa"/>
          </w:tcMar>
          <w:vAlign w:val="center"/>
        </w:tcPr>
        <w:p>
          <w:pPr>
            <w:pStyle w:val="Normal50"/>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1"/>
          </w:pPr>
        </w:p>
      </w:tc>
      <w:tc>
        <w:tcPr>
          <w:tcW w:w="4880" w:type="dxa"/>
          <w:tcMar>
            <w:top w:w="200" w:type="dxa"/>
          </w:tcMar>
          <w:vAlign w:val="center"/>
        </w:tcPr>
        <w:p>
          <w:pPr>
            <w:pStyle w:val="Normal51"/>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2"/>
          </w:pPr>
        </w:p>
      </w:tc>
      <w:tc>
        <w:tcPr>
          <w:tcW w:w="4880" w:type="dxa"/>
          <w:tcMar>
            <w:top w:w="200" w:type="dxa"/>
          </w:tcMar>
          <w:vAlign w:val="center"/>
        </w:tcPr>
        <w:p>
          <w:pPr>
            <w:pStyle w:val="Normal52"/>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3"/>
          </w:pPr>
        </w:p>
      </w:tc>
      <w:tc>
        <w:tcPr>
          <w:tcW w:w="4880" w:type="dxa"/>
          <w:tcMar>
            <w:top w:w="200" w:type="dxa"/>
          </w:tcMar>
          <w:vAlign w:val="center"/>
        </w:tcPr>
        <w:p>
          <w:pPr>
            <w:pStyle w:val="Normal53"/>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4"/>
          </w:pPr>
        </w:p>
      </w:tc>
      <w:tc>
        <w:tcPr>
          <w:tcW w:w="4880" w:type="dxa"/>
          <w:tcMar>
            <w:top w:w="200" w:type="dxa"/>
          </w:tcMar>
          <w:vAlign w:val="center"/>
        </w:tcPr>
        <w:p>
          <w:pPr>
            <w:pStyle w:val="Normal54"/>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5"/>
          </w:pPr>
        </w:p>
      </w:tc>
      <w:tc>
        <w:tcPr>
          <w:tcW w:w="4880" w:type="dxa"/>
          <w:tcMar>
            <w:top w:w="200" w:type="dxa"/>
          </w:tcMar>
          <w:vAlign w:val="center"/>
        </w:tcPr>
        <w:p>
          <w:pPr>
            <w:pStyle w:val="Normal55"/>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6"/>
          </w:pPr>
        </w:p>
      </w:tc>
      <w:tc>
        <w:tcPr>
          <w:tcW w:w="4880" w:type="dxa"/>
          <w:tcMar>
            <w:top w:w="200" w:type="dxa"/>
          </w:tcMar>
          <w:vAlign w:val="center"/>
        </w:tcPr>
        <w:p>
          <w:pPr>
            <w:pStyle w:val="Normal56"/>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7"/>
          </w:pPr>
        </w:p>
      </w:tc>
      <w:tc>
        <w:tcPr>
          <w:tcW w:w="4880" w:type="dxa"/>
          <w:tcMar>
            <w:top w:w="200" w:type="dxa"/>
          </w:tcMar>
          <w:vAlign w:val="center"/>
        </w:tcPr>
        <w:p>
          <w:pPr>
            <w:pStyle w:val="Normal57"/>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8"/>
          </w:pPr>
        </w:p>
      </w:tc>
      <w:tc>
        <w:tcPr>
          <w:tcW w:w="4880" w:type="dxa"/>
          <w:tcMar>
            <w:top w:w="200" w:type="dxa"/>
          </w:tcMar>
          <w:vAlign w:val="center"/>
        </w:tcPr>
        <w:p>
          <w:pPr>
            <w:pStyle w:val="Normal58"/>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9"/>
          </w:pPr>
        </w:p>
      </w:tc>
      <w:tc>
        <w:tcPr>
          <w:tcW w:w="4880" w:type="dxa"/>
          <w:tcMar>
            <w:top w:w="200" w:type="dxa"/>
          </w:tcMar>
          <w:vAlign w:val="center"/>
        </w:tcPr>
        <w:p>
          <w:pPr>
            <w:pStyle w:val="Normal59"/>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0"/>
          </w:pPr>
        </w:p>
      </w:tc>
      <w:tc>
        <w:tcPr>
          <w:tcW w:w="4880" w:type="dxa"/>
          <w:tcMar>
            <w:top w:w="200" w:type="dxa"/>
          </w:tcMar>
          <w:vAlign w:val="center"/>
        </w:tcPr>
        <w:p>
          <w:pPr>
            <w:pStyle w:val="Normal60"/>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1"/>
          </w:pPr>
        </w:p>
      </w:tc>
      <w:tc>
        <w:tcPr>
          <w:tcW w:w="4880" w:type="dxa"/>
          <w:tcMar>
            <w:top w:w="200" w:type="dxa"/>
          </w:tcMar>
          <w:vAlign w:val="center"/>
        </w:tcPr>
        <w:p>
          <w:pPr>
            <w:pStyle w:val="Normal61"/>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2"/>
          </w:pPr>
        </w:p>
      </w:tc>
      <w:tc>
        <w:tcPr>
          <w:tcW w:w="4880" w:type="dxa"/>
          <w:tcMar>
            <w:top w:w="200" w:type="dxa"/>
          </w:tcMar>
          <w:vAlign w:val="center"/>
        </w:tcPr>
        <w:p>
          <w:pPr>
            <w:pStyle w:val="Normal62"/>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3"/>
          </w:pPr>
        </w:p>
      </w:tc>
      <w:tc>
        <w:tcPr>
          <w:tcW w:w="4880" w:type="dxa"/>
          <w:tcMar>
            <w:top w:w="200" w:type="dxa"/>
          </w:tcMar>
          <w:vAlign w:val="center"/>
        </w:tcPr>
        <w:p>
          <w:pPr>
            <w:pStyle w:val="Normal63"/>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4"/>
          </w:pPr>
        </w:p>
      </w:tc>
      <w:tc>
        <w:tcPr>
          <w:tcW w:w="4880" w:type="dxa"/>
          <w:tcMar>
            <w:top w:w="200" w:type="dxa"/>
          </w:tcMar>
          <w:vAlign w:val="center"/>
        </w:tcPr>
        <w:p>
          <w:pPr>
            <w:pStyle w:val="Normal64"/>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5"/>
          </w:pPr>
        </w:p>
      </w:tc>
      <w:tc>
        <w:tcPr>
          <w:tcW w:w="4880" w:type="dxa"/>
          <w:tcMar>
            <w:top w:w="200" w:type="dxa"/>
          </w:tcMar>
          <w:vAlign w:val="center"/>
        </w:tcPr>
        <w:p>
          <w:pPr>
            <w:pStyle w:val="Normal65"/>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6"/>
          </w:pPr>
        </w:p>
      </w:tc>
      <w:tc>
        <w:tcPr>
          <w:tcW w:w="4880" w:type="dxa"/>
          <w:tcMar>
            <w:top w:w="200" w:type="dxa"/>
          </w:tcMar>
          <w:vAlign w:val="center"/>
        </w:tcPr>
        <w:p>
          <w:pPr>
            <w:pStyle w:val="Normal66"/>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7"/>
          </w:pPr>
        </w:p>
      </w:tc>
      <w:tc>
        <w:tcPr>
          <w:tcW w:w="4880" w:type="dxa"/>
          <w:tcMar>
            <w:top w:w="200" w:type="dxa"/>
          </w:tcMar>
          <w:vAlign w:val="center"/>
        </w:tcPr>
        <w:p>
          <w:pPr>
            <w:pStyle w:val="Normal67"/>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8"/>
          </w:pPr>
        </w:p>
      </w:tc>
      <w:tc>
        <w:tcPr>
          <w:tcW w:w="4880" w:type="dxa"/>
          <w:tcMar>
            <w:top w:w="200" w:type="dxa"/>
          </w:tcMar>
          <w:vAlign w:val="center"/>
        </w:tcPr>
        <w:p>
          <w:pPr>
            <w:pStyle w:val="Normal68"/>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9"/>
          </w:pPr>
        </w:p>
      </w:tc>
      <w:tc>
        <w:tcPr>
          <w:tcW w:w="4880" w:type="dxa"/>
          <w:tcMar>
            <w:top w:w="200" w:type="dxa"/>
          </w:tcMar>
          <w:vAlign w:val="center"/>
        </w:tcPr>
        <w:p>
          <w:pPr>
            <w:pStyle w:val="Normal69"/>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0"/>
          </w:pPr>
        </w:p>
      </w:tc>
      <w:tc>
        <w:tcPr>
          <w:tcW w:w="4880" w:type="dxa"/>
          <w:tcMar>
            <w:top w:w="200" w:type="dxa"/>
          </w:tcMar>
          <w:vAlign w:val="center"/>
        </w:tcPr>
        <w:p>
          <w:pPr>
            <w:pStyle w:val="Normal70"/>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1"/>
          </w:pPr>
        </w:p>
      </w:tc>
      <w:tc>
        <w:tcPr>
          <w:tcW w:w="4880" w:type="dxa"/>
          <w:tcMar>
            <w:top w:w="200" w:type="dxa"/>
          </w:tcMar>
          <w:vAlign w:val="center"/>
        </w:tcPr>
        <w:p>
          <w:pPr>
            <w:pStyle w:val="Normal71"/>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2"/>
          </w:pPr>
        </w:p>
      </w:tc>
      <w:tc>
        <w:tcPr>
          <w:tcW w:w="4880" w:type="dxa"/>
          <w:tcMar>
            <w:top w:w="200" w:type="dxa"/>
          </w:tcMar>
          <w:vAlign w:val="center"/>
        </w:tcPr>
        <w:p>
          <w:pPr>
            <w:pStyle w:val="Normal72"/>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3"/>
          </w:pPr>
        </w:p>
      </w:tc>
      <w:tc>
        <w:tcPr>
          <w:tcW w:w="4880" w:type="dxa"/>
          <w:tcMar>
            <w:top w:w="200" w:type="dxa"/>
          </w:tcMar>
          <w:vAlign w:val="center"/>
        </w:tcPr>
        <w:p>
          <w:pPr>
            <w:pStyle w:val="Normal73"/>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4"/>
          </w:pPr>
        </w:p>
      </w:tc>
      <w:tc>
        <w:tcPr>
          <w:tcW w:w="4880" w:type="dxa"/>
          <w:tcMar>
            <w:top w:w="200" w:type="dxa"/>
          </w:tcMar>
          <w:vAlign w:val="center"/>
        </w:tcPr>
        <w:p>
          <w:pPr>
            <w:pStyle w:val="Normal74"/>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5"/>
          </w:pPr>
        </w:p>
      </w:tc>
      <w:tc>
        <w:tcPr>
          <w:tcW w:w="4880" w:type="dxa"/>
          <w:tcMar>
            <w:top w:w="200" w:type="dxa"/>
          </w:tcMar>
          <w:vAlign w:val="center"/>
        </w:tcPr>
        <w:p>
          <w:pPr>
            <w:pStyle w:val="Normal75"/>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6"/>
          </w:pPr>
        </w:p>
      </w:tc>
      <w:tc>
        <w:tcPr>
          <w:tcW w:w="4880" w:type="dxa"/>
          <w:tcMar>
            <w:top w:w="200" w:type="dxa"/>
          </w:tcMar>
          <w:vAlign w:val="center"/>
        </w:tcPr>
        <w:p>
          <w:pPr>
            <w:pStyle w:val="Normal76"/>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7"/>
          </w:pPr>
        </w:p>
      </w:tc>
      <w:tc>
        <w:tcPr>
          <w:tcW w:w="4880" w:type="dxa"/>
          <w:tcMar>
            <w:top w:w="200" w:type="dxa"/>
          </w:tcMar>
          <w:vAlign w:val="center"/>
        </w:tcPr>
        <w:p>
          <w:pPr>
            <w:pStyle w:val="Normal77"/>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8"/>
          </w:pPr>
        </w:p>
      </w:tc>
      <w:tc>
        <w:tcPr>
          <w:tcW w:w="4880" w:type="dxa"/>
          <w:tcMar>
            <w:top w:w="200" w:type="dxa"/>
          </w:tcMar>
          <w:vAlign w:val="center"/>
        </w:tcPr>
        <w:p>
          <w:pPr>
            <w:pStyle w:val="Normal78"/>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9"/>
          </w:pPr>
        </w:p>
      </w:tc>
      <w:tc>
        <w:tcPr>
          <w:tcW w:w="4880" w:type="dxa"/>
          <w:tcMar>
            <w:top w:w="200" w:type="dxa"/>
          </w:tcMar>
          <w:vAlign w:val="center"/>
        </w:tcPr>
        <w:p>
          <w:pPr>
            <w:pStyle w:val="Normal79"/>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0"/>
          </w:pPr>
        </w:p>
      </w:tc>
      <w:tc>
        <w:tcPr>
          <w:tcW w:w="4880" w:type="dxa"/>
          <w:tcMar>
            <w:top w:w="200" w:type="dxa"/>
          </w:tcMar>
          <w:vAlign w:val="center"/>
        </w:tcPr>
        <w:p>
          <w:pPr>
            <w:pStyle w:val="Normal80"/>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1"/>
          </w:pPr>
        </w:p>
      </w:tc>
      <w:tc>
        <w:tcPr>
          <w:tcW w:w="4880" w:type="dxa"/>
          <w:tcMar>
            <w:top w:w="200" w:type="dxa"/>
          </w:tcMar>
          <w:vAlign w:val="center"/>
        </w:tcPr>
        <w:p>
          <w:pPr>
            <w:pStyle w:val="Normal81"/>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2"/>
          </w:pPr>
        </w:p>
      </w:tc>
      <w:tc>
        <w:tcPr>
          <w:tcW w:w="4880" w:type="dxa"/>
          <w:tcMar>
            <w:top w:w="200" w:type="dxa"/>
          </w:tcMar>
          <w:vAlign w:val="center"/>
        </w:tcPr>
        <w:p>
          <w:pPr>
            <w:pStyle w:val="Normal82"/>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3"/>
          </w:pPr>
        </w:p>
      </w:tc>
      <w:tc>
        <w:tcPr>
          <w:tcW w:w="4880" w:type="dxa"/>
          <w:tcMar>
            <w:top w:w="200" w:type="dxa"/>
          </w:tcMar>
          <w:vAlign w:val="center"/>
        </w:tcPr>
        <w:p>
          <w:pPr>
            <w:pStyle w:val="Normal83"/>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4"/>
          </w:pPr>
        </w:p>
      </w:tc>
      <w:tc>
        <w:tcPr>
          <w:tcW w:w="4880" w:type="dxa"/>
          <w:tcMar>
            <w:top w:w="200" w:type="dxa"/>
          </w:tcMar>
          <w:vAlign w:val="center"/>
        </w:tcPr>
        <w:p>
          <w:pPr>
            <w:pStyle w:val="Normal84"/>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5"/>
          </w:pPr>
        </w:p>
      </w:tc>
      <w:tc>
        <w:tcPr>
          <w:tcW w:w="4880" w:type="dxa"/>
          <w:tcMar>
            <w:top w:w="200" w:type="dxa"/>
          </w:tcMar>
          <w:vAlign w:val="center"/>
        </w:tcPr>
        <w:p>
          <w:pPr>
            <w:pStyle w:val="Normal85"/>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6"/>
          </w:pPr>
        </w:p>
      </w:tc>
      <w:tc>
        <w:tcPr>
          <w:tcW w:w="4880" w:type="dxa"/>
          <w:tcMar>
            <w:top w:w="200" w:type="dxa"/>
          </w:tcMar>
          <w:vAlign w:val="center"/>
        </w:tcPr>
        <w:p>
          <w:pPr>
            <w:pStyle w:val="Normal86"/>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7"/>
          </w:pPr>
        </w:p>
      </w:tc>
      <w:tc>
        <w:tcPr>
          <w:tcW w:w="4880" w:type="dxa"/>
          <w:tcMar>
            <w:top w:w="200" w:type="dxa"/>
          </w:tcMar>
          <w:vAlign w:val="center"/>
        </w:tcPr>
        <w:p>
          <w:pPr>
            <w:pStyle w:val="Normal87"/>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8"/>
          </w:pPr>
        </w:p>
      </w:tc>
      <w:tc>
        <w:tcPr>
          <w:tcW w:w="4880" w:type="dxa"/>
          <w:tcMar>
            <w:top w:w="200" w:type="dxa"/>
          </w:tcMar>
          <w:vAlign w:val="center"/>
        </w:tcPr>
        <w:p>
          <w:pPr>
            <w:pStyle w:val="Normal88"/>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9"/>
          </w:pPr>
        </w:p>
      </w:tc>
      <w:tc>
        <w:tcPr>
          <w:tcW w:w="4880" w:type="dxa"/>
          <w:tcMar>
            <w:top w:w="200" w:type="dxa"/>
          </w:tcMar>
          <w:vAlign w:val="center"/>
        </w:tcPr>
        <w:p>
          <w:pPr>
            <w:pStyle w:val="Normal89"/>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0"/>
          </w:pPr>
        </w:p>
      </w:tc>
      <w:tc>
        <w:tcPr>
          <w:tcW w:w="4880" w:type="dxa"/>
          <w:tcMar>
            <w:top w:w="200" w:type="dxa"/>
          </w:tcMar>
          <w:vAlign w:val="center"/>
        </w:tcPr>
        <w:p>
          <w:pPr>
            <w:pStyle w:val="Normal90"/>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1"/>
          </w:pPr>
        </w:p>
      </w:tc>
      <w:tc>
        <w:tcPr>
          <w:tcW w:w="4880" w:type="dxa"/>
          <w:tcMar>
            <w:top w:w="200" w:type="dxa"/>
          </w:tcMar>
          <w:vAlign w:val="center"/>
        </w:tcPr>
        <w:p>
          <w:pPr>
            <w:pStyle w:val="Normal91"/>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2"/>
          </w:pPr>
        </w:p>
      </w:tc>
      <w:tc>
        <w:tcPr>
          <w:tcW w:w="4880" w:type="dxa"/>
          <w:tcMar>
            <w:top w:w="200" w:type="dxa"/>
          </w:tcMar>
          <w:vAlign w:val="center"/>
        </w:tcPr>
        <w:p>
          <w:pPr>
            <w:pStyle w:val="Normal92"/>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3"/>
          </w:pPr>
        </w:p>
      </w:tc>
      <w:tc>
        <w:tcPr>
          <w:tcW w:w="4880" w:type="dxa"/>
          <w:tcMar>
            <w:top w:w="200" w:type="dxa"/>
          </w:tcMar>
          <w:vAlign w:val="center"/>
        </w:tcPr>
        <w:p>
          <w:pPr>
            <w:pStyle w:val="Normal93"/>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4"/>
          </w:pPr>
        </w:p>
      </w:tc>
      <w:tc>
        <w:tcPr>
          <w:tcW w:w="4880" w:type="dxa"/>
          <w:tcMar>
            <w:top w:w="200" w:type="dxa"/>
          </w:tcMar>
          <w:vAlign w:val="center"/>
        </w:tcPr>
        <w:p>
          <w:pPr>
            <w:pStyle w:val="Normal94"/>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5"/>
          </w:pPr>
        </w:p>
      </w:tc>
      <w:tc>
        <w:tcPr>
          <w:tcW w:w="4880" w:type="dxa"/>
          <w:tcMar>
            <w:top w:w="200" w:type="dxa"/>
          </w:tcMar>
          <w:vAlign w:val="center"/>
        </w:tcPr>
        <w:p>
          <w:pPr>
            <w:pStyle w:val="Normal95"/>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6"/>
          </w:pPr>
        </w:p>
      </w:tc>
      <w:tc>
        <w:tcPr>
          <w:tcW w:w="4880" w:type="dxa"/>
          <w:tcMar>
            <w:top w:w="200" w:type="dxa"/>
          </w:tcMar>
          <w:vAlign w:val="center"/>
        </w:tcPr>
        <w:p>
          <w:pPr>
            <w:pStyle w:val="Normal96"/>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7"/>
          </w:pPr>
        </w:p>
      </w:tc>
      <w:tc>
        <w:tcPr>
          <w:tcW w:w="4880" w:type="dxa"/>
          <w:tcMar>
            <w:top w:w="200" w:type="dxa"/>
          </w:tcMar>
          <w:vAlign w:val="center"/>
        </w:tcPr>
        <w:p>
          <w:pPr>
            <w:pStyle w:val="Normal97"/>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8"/>
          </w:pPr>
        </w:p>
      </w:tc>
      <w:tc>
        <w:tcPr>
          <w:tcW w:w="4880" w:type="dxa"/>
          <w:tcMar>
            <w:top w:w="200" w:type="dxa"/>
          </w:tcMar>
          <w:vAlign w:val="center"/>
        </w:tcPr>
        <w:p>
          <w:pPr>
            <w:pStyle w:val="Normal98"/>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9"/>
          </w:pPr>
        </w:p>
      </w:tc>
      <w:tc>
        <w:tcPr>
          <w:tcW w:w="4880" w:type="dxa"/>
          <w:tcMar>
            <w:top w:w="200" w:type="dxa"/>
          </w:tcMar>
          <w:vAlign w:val="center"/>
        </w:tcPr>
        <w:p>
          <w:pPr>
            <w:pStyle w:val="Normal99"/>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0"/>
          </w:pPr>
        </w:p>
      </w:tc>
      <w:tc>
        <w:tcPr>
          <w:tcW w:w="4880" w:type="dxa"/>
          <w:tcMar>
            <w:top w:w="200" w:type="dxa"/>
          </w:tcMar>
          <w:vAlign w:val="center"/>
        </w:tcPr>
        <w:p>
          <w:pPr>
            <w:pStyle w:val="Normal100"/>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1"/>
          </w:pPr>
        </w:p>
      </w:tc>
      <w:tc>
        <w:tcPr>
          <w:tcW w:w="4880" w:type="dxa"/>
          <w:tcMar>
            <w:top w:w="200" w:type="dxa"/>
          </w:tcMar>
          <w:vAlign w:val="center"/>
        </w:tcPr>
        <w:p>
          <w:pPr>
            <w:pStyle w:val="Normal101"/>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2"/>
          </w:pPr>
        </w:p>
      </w:tc>
      <w:tc>
        <w:tcPr>
          <w:tcW w:w="4880" w:type="dxa"/>
          <w:tcMar>
            <w:top w:w="200" w:type="dxa"/>
          </w:tcMar>
          <w:vAlign w:val="center"/>
        </w:tcPr>
        <w:p>
          <w:pPr>
            <w:pStyle w:val="Normal102"/>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3"/>
          </w:pPr>
        </w:p>
      </w:tc>
      <w:tc>
        <w:tcPr>
          <w:tcW w:w="4880" w:type="dxa"/>
          <w:tcMar>
            <w:top w:w="200" w:type="dxa"/>
          </w:tcMar>
          <w:vAlign w:val="center"/>
        </w:tcPr>
        <w:p>
          <w:pPr>
            <w:pStyle w:val="Normal103"/>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4"/>
          </w:pPr>
        </w:p>
      </w:tc>
      <w:tc>
        <w:tcPr>
          <w:tcW w:w="4880" w:type="dxa"/>
          <w:tcMar>
            <w:top w:w="200" w:type="dxa"/>
          </w:tcMar>
          <w:vAlign w:val="center"/>
        </w:tcPr>
        <w:p>
          <w:pPr>
            <w:pStyle w:val="Normal104"/>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5"/>
          </w:pPr>
        </w:p>
      </w:tc>
      <w:tc>
        <w:tcPr>
          <w:tcW w:w="4880" w:type="dxa"/>
          <w:tcMar>
            <w:top w:w="200" w:type="dxa"/>
          </w:tcMar>
          <w:vAlign w:val="center"/>
        </w:tcPr>
        <w:p>
          <w:pPr>
            <w:pStyle w:val="Normal105"/>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6"/>
          </w:pPr>
        </w:p>
      </w:tc>
      <w:tc>
        <w:tcPr>
          <w:tcW w:w="4880" w:type="dxa"/>
          <w:tcMar>
            <w:top w:w="200" w:type="dxa"/>
          </w:tcMar>
          <w:vAlign w:val="center"/>
        </w:tcPr>
        <w:p>
          <w:pPr>
            <w:pStyle w:val="Normal106"/>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7"/>
          </w:pPr>
        </w:p>
      </w:tc>
      <w:tc>
        <w:tcPr>
          <w:tcW w:w="4880" w:type="dxa"/>
          <w:tcMar>
            <w:top w:w="200" w:type="dxa"/>
          </w:tcMar>
          <w:vAlign w:val="center"/>
        </w:tcPr>
        <w:p>
          <w:pPr>
            <w:pStyle w:val="Normal107"/>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8"/>
          </w:pPr>
        </w:p>
      </w:tc>
      <w:tc>
        <w:tcPr>
          <w:tcW w:w="4880" w:type="dxa"/>
          <w:tcMar>
            <w:top w:w="200" w:type="dxa"/>
          </w:tcMar>
          <w:vAlign w:val="center"/>
        </w:tcPr>
        <w:p>
          <w:pPr>
            <w:pStyle w:val="Normal108"/>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9"/>
          </w:pPr>
        </w:p>
      </w:tc>
      <w:tc>
        <w:tcPr>
          <w:tcW w:w="4880" w:type="dxa"/>
          <w:tcMar>
            <w:top w:w="200" w:type="dxa"/>
          </w:tcMar>
          <w:vAlign w:val="center"/>
        </w:tcPr>
        <w:p>
          <w:pPr>
            <w:pStyle w:val="Normal109"/>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0"/>
          </w:pPr>
        </w:p>
      </w:tc>
      <w:tc>
        <w:tcPr>
          <w:tcW w:w="4880" w:type="dxa"/>
          <w:tcMar>
            <w:top w:w="200" w:type="dxa"/>
          </w:tcMar>
          <w:vAlign w:val="center"/>
        </w:tcPr>
        <w:p>
          <w:pPr>
            <w:pStyle w:val="Normal110"/>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1"/>
          </w:pPr>
        </w:p>
      </w:tc>
      <w:tc>
        <w:tcPr>
          <w:tcW w:w="4880" w:type="dxa"/>
          <w:tcMar>
            <w:top w:w="200" w:type="dxa"/>
          </w:tcMar>
          <w:vAlign w:val="center"/>
        </w:tcPr>
        <w:p>
          <w:pPr>
            <w:pStyle w:val="Normal111"/>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2"/>
          </w:pPr>
        </w:p>
      </w:tc>
      <w:tc>
        <w:tcPr>
          <w:tcW w:w="4880" w:type="dxa"/>
          <w:tcMar>
            <w:top w:w="200" w:type="dxa"/>
          </w:tcMar>
          <w:vAlign w:val="center"/>
        </w:tcPr>
        <w:p>
          <w:pPr>
            <w:pStyle w:val="Normal112"/>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3"/>
          </w:pPr>
        </w:p>
      </w:tc>
      <w:tc>
        <w:tcPr>
          <w:tcW w:w="4880" w:type="dxa"/>
          <w:tcMar>
            <w:top w:w="200" w:type="dxa"/>
          </w:tcMar>
          <w:vAlign w:val="center"/>
        </w:tcPr>
        <w:p>
          <w:pPr>
            <w:pStyle w:val="Normal113"/>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4"/>
          </w:pPr>
        </w:p>
      </w:tc>
      <w:tc>
        <w:tcPr>
          <w:tcW w:w="4880" w:type="dxa"/>
          <w:tcMar>
            <w:top w:w="200" w:type="dxa"/>
          </w:tcMar>
          <w:vAlign w:val="center"/>
        </w:tcPr>
        <w:p>
          <w:pPr>
            <w:pStyle w:val="Normal114"/>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5"/>
          </w:pPr>
        </w:p>
      </w:tc>
      <w:tc>
        <w:tcPr>
          <w:tcW w:w="4880" w:type="dxa"/>
          <w:tcMar>
            <w:top w:w="200" w:type="dxa"/>
          </w:tcMar>
          <w:vAlign w:val="center"/>
        </w:tcPr>
        <w:p>
          <w:pPr>
            <w:pStyle w:val="Normal115"/>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6"/>
          </w:pPr>
        </w:p>
      </w:tc>
      <w:tc>
        <w:tcPr>
          <w:tcW w:w="4880" w:type="dxa"/>
          <w:tcMar>
            <w:top w:w="200" w:type="dxa"/>
          </w:tcMar>
          <w:vAlign w:val="center"/>
        </w:tcPr>
        <w:p>
          <w:pPr>
            <w:pStyle w:val="Normal116"/>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7"/>
          </w:pPr>
        </w:p>
      </w:tc>
      <w:tc>
        <w:tcPr>
          <w:tcW w:w="4880" w:type="dxa"/>
          <w:tcMar>
            <w:top w:w="200" w:type="dxa"/>
          </w:tcMar>
          <w:vAlign w:val="center"/>
        </w:tcPr>
        <w:p>
          <w:pPr>
            <w:pStyle w:val="Normal117"/>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8"/>
          </w:pPr>
        </w:p>
      </w:tc>
      <w:tc>
        <w:tcPr>
          <w:tcW w:w="4880" w:type="dxa"/>
          <w:tcMar>
            <w:top w:w="200" w:type="dxa"/>
          </w:tcMar>
          <w:vAlign w:val="center"/>
        </w:tcPr>
        <w:p>
          <w:pPr>
            <w:pStyle w:val="Normal118"/>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9"/>
          </w:pPr>
        </w:p>
      </w:tc>
      <w:tc>
        <w:tcPr>
          <w:tcW w:w="4880" w:type="dxa"/>
          <w:tcMar>
            <w:top w:w="200" w:type="dxa"/>
          </w:tcMar>
          <w:vAlign w:val="center"/>
        </w:tcPr>
        <w:p>
          <w:pPr>
            <w:pStyle w:val="Normal119"/>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0"/>
          </w:pPr>
        </w:p>
      </w:tc>
      <w:tc>
        <w:tcPr>
          <w:tcW w:w="4880" w:type="dxa"/>
          <w:tcMar>
            <w:top w:w="200" w:type="dxa"/>
          </w:tcMar>
          <w:vAlign w:val="center"/>
        </w:tcPr>
        <w:p>
          <w:pPr>
            <w:pStyle w:val="Normal120"/>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1"/>
          </w:pPr>
        </w:p>
      </w:tc>
      <w:tc>
        <w:tcPr>
          <w:tcW w:w="4880" w:type="dxa"/>
          <w:tcMar>
            <w:top w:w="200" w:type="dxa"/>
          </w:tcMar>
          <w:vAlign w:val="center"/>
        </w:tcPr>
        <w:p>
          <w:pPr>
            <w:pStyle w:val="Normal121"/>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2"/>
          </w:pPr>
        </w:p>
      </w:tc>
      <w:tc>
        <w:tcPr>
          <w:tcW w:w="4880" w:type="dxa"/>
          <w:tcMar>
            <w:top w:w="200" w:type="dxa"/>
          </w:tcMar>
          <w:vAlign w:val="center"/>
        </w:tcPr>
        <w:p>
          <w:pPr>
            <w:pStyle w:val="Normal122"/>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3"/>
          </w:pPr>
        </w:p>
      </w:tc>
      <w:tc>
        <w:tcPr>
          <w:tcW w:w="4880" w:type="dxa"/>
          <w:tcMar>
            <w:top w:w="200" w:type="dxa"/>
          </w:tcMar>
          <w:vAlign w:val="center"/>
        </w:tcPr>
        <w:p>
          <w:pPr>
            <w:pStyle w:val="Normal123"/>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4"/>
          </w:pPr>
        </w:p>
      </w:tc>
      <w:tc>
        <w:tcPr>
          <w:tcW w:w="4880" w:type="dxa"/>
          <w:tcMar>
            <w:top w:w="200" w:type="dxa"/>
          </w:tcMar>
          <w:vAlign w:val="center"/>
        </w:tcPr>
        <w:p>
          <w:pPr>
            <w:pStyle w:val="Normal124"/>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5"/>
          </w:pPr>
        </w:p>
      </w:tc>
      <w:tc>
        <w:tcPr>
          <w:tcW w:w="4880" w:type="dxa"/>
          <w:tcMar>
            <w:top w:w="200" w:type="dxa"/>
          </w:tcMar>
          <w:vAlign w:val="center"/>
        </w:tcPr>
        <w:p>
          <w:pPr>
            <w:pStyle w:val="Normal125"/>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6"/>
          </w:pPr>
        </w:p>
      </w:tc>
      <w:tc>
        <w:tcPr>
          <w:tcW w:w="4880" w:type="dxa"/>
          <w:tcMar>
            <w:top w:w="200" w:type="dxa"/>
          </w:tcMar>
          <w:vAlign w:val="center"/>
        </w:tcPr>
        <w:p>
          <w:pPr>
            <w:pStyle w:val="Normal126"/>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7"/>
          </w:pPr>
        </w:p>
      </w:tc>
      <w:tc>
        <w:tcPr>
          <w:tcW w:w="4880" w:type="dxa"/>
          <w:tcMar>
            <w:top w:w="200" w:type="dxa"/>
          </w:tcMar>
          <w:vAlign w:val="center"/>
        </w:tcPr>
        <w:p>
          <w:pPr>
            <w:pStyle w:val="Normal127"/>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8"/>
          </w:pPr>
        </w:p>
      </w:tc>
      <w:tc>
        <w:tcPr>
          <w:tcW w:w="4880" w:type="dxa"/>
          <w:tcMar>
            <w:top w:w="200" w:type="dxa"/>
          </w:tcMar>
          <w:vAlign w:val="center"/>
        </w:tcPr>
        <w:p>
          <w:pPr>
            <w:pStyle w:val="Normal128"/>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9"/>
          </w:pPr>
        </w:p>
      </w:tc>
      <w:tc>
        <w:tcPr>
          <w:tcW w:w="4880" w:type="dxa"/>
          <w:tcMar>
            <w:top w:w="200" w:type="dxa"/>
          </w:tcMar>
          <w:vAlign w:val="center"/>
        </w:tcPr>
        <w:p>
          <w:pPr>
            <w:pStyle w:val="Normal129"/>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0"/>
          </w:pPr>
        </w:p>
      </w:tc>
      <w:tc>
        <w:tcPr>
          <w:tcW w:w="4880" w:type="dxa"/>
          <w:tcMar>
            <w:top w:w="200" w:type="dxa"/>
          </w:tcMar>
          <w:vAlign w:val="center"/>
        </w:tcPr>
        <w:p>
          <w:pPr>
            <w:pStyle w:val="Normal130"/>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1"/>
          </w:pPr>
        </w:p>
      </w:tc>
      <w:tc>
        <w:tcPr>
          <w:tcW w:w="4880" w:type="dxa"/>
          <w:tcMar>
            <w:top w:w="200" w:type="dxa"/>
          </w:tcMar>
          <w:vAlign w:val="center"/>
        </w:tcPr>
        <w:p>
          <w:pPr>
            <w:pStyle w:val="Normal131"/>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2"/>
          </w:pPr>
        </w:p>
      </w:tc>
      <w:tc>
        <w:tcPr>
          <w:tcW w:w="4880" w:type="dxa"/>
          <w:tcMar>
            <w:top w:w="200" w:type="dxa"/>
          </w:tcMar>
          <w:vAlign w:val="center"/>
        </w:tcPr>
        <w:p>
          <w:pPr>
            <w:pStyle w:val="Normal132"/>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3"/>
          </w:pPr>
        </w:p>
      </w:tc>
      <w:tc>
        <w:tcPr>
          <w:tcW w:w="4880" w:type="dxa"/>
          <w:tcMar>
            <w:top w:w="200" w:type="dxa"/>
          </w:tcMar>
          <w:vAlign w:val="center"/>
        </w:tcPr>
        <w:p>
          <w:pPr>
            <w:pStyle w:val="Normal133"/>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4"/>
          </w:pPr>
        </w:p>
      </w:tc>
      <w:tc>
        <w:tcPr>
          <w:tcW w:w="4880" w:type="dxa"/>
          <w:tcMar>
            <w:top w:w="200" w:type="dxa"/>
          </w:tcMar>
          <w:vAlign w:val="center"/>
        </w:tcPr>
        <w:p>
          <w:pPr>
            <w:pStyle w:val="Normal134"/>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5"/>
          </w:pPr>
        </w:p>
      </w:tc>
      <w:tc>
        <w:tcPr>
          <w:tcW w:w="4880" w:type="dxa"/>
          <w:tcMar>
            <w:top w:w="200" w:type="dxa"/>
          </w:tcMar>
          <w:vAlign w:val="center"/>
        </w:tcPr>
        <w:p>
          <w:pPr>
            <w:pStyle w:val="Normal135"/>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6"/>
          </w:pPr>
        </w:p>
      </w:tc>
      <w:tc>
        <w:tcPr>
          <w:tcW w:w="4880" w:type="dxa"/>
          <w:tcMar>
            <w:top w:w="200" w:type="dxa"/>
          </w:tcMar>
          <w:vAlign w:val="center"/>
        </w:tcPr>
        <w:p>
          <w:pPr>
            <w:pStyle w:val="Normal136"/>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7"/>
          </w:pPr>
        </w:p>
      </w:tc>
      <w:tc>
        <w:tcPr>
          <w:tcW w:w="4880" w:type="dxa"/>
          <w:tcMar>
            <w:top w:w="200" w:type="dxa"/>
          </w:tcMar>
          <w:vAlign w:val="center"/>
        </w:tcPr>
        <w:p>
          <w:pPr>
            <w:pStyle w:val="Normal137"/>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8"/>
          </w:pPr>
        </w:p>
      </w:tc>
      <w:tc>
        <w:tcPr>
          <w:tcW w:w="4880" w:type="dxa"/>
          <w:tcMar>
            <w:top w:w="200" w:type="dxa"/>
          </w:tcMar>
          <w:vAlign w:val="center"/>
        </w:tcPr>
        <w:p>
          <w:pPr>
            <w:pStyle w:val="Normal138"/>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9"/>
          </w:pPr>
        </w:p>
      </w:tc>
      <w:tc>
        <w:tcPr>
          <w:tcW w:w="4880" w:type="dxa"/>
          <w:tcMar>
            <w:top w:w="200" w:type="dxa"/>
          </w:tcMar>
          <w:vAlign w:val="center"/>
        </w:tcPr>
        <w:p>
          <w:pPr>
            <w:pStyle w:val="Normal139"/>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0"/>
          </w:pPr>
        </w:p>
      </w:tc>
      <w:tc>
        <w:tcPr>
          <w:tcW w:w="4880" w:type="dxa"/>
          <w:tcMar>
            <w:top w:w="200" w:type="dxa"/>
          </w:tcMar>
          <w:vAlign w:val="center"/>
        </w:tcPr>
        <w:p>
          <w:pPr>
            <w:pStyle w:val="Normal140"/>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1"/>
          </w:pPr>
        </w:p>
      </w:tc>
      <w:tc>
        <w:tcPr>
          <w:tcW w:w="4880" w:type="dxa"/>
          <w:tcMar>
            <w:top w:w="200" w:type="dxa"/>
          </w:tcMar>
          <w:vAlign w:val="center"/>
        </w:tcPr>
        <w:p>
          <w:pPr>
            <w:pStyle w:val="Normal141"/>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2"/>
          </w:pPr>
        </w:p>
      </w:tc>
      <w:tc>
        <w:tcPr>
          <w:tcW w:w="4880" w:type="dxa"/>
          <w:tcMar>
            <w:top w:w="200" w:type="dxa"/>
          </w:tcMar>
          <w:vAlign w:val="center"/>
        </w:tcPr>
        <w:p>
          <w:pPr>
            <w:pStyle w:val="Normal142"/>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3"/>
          </w:pPr>
        </w:p>
      </w:tc>
      <w:tc>
        <w:tcPr>
          <w:tcW w:w="4880" w:type="dxa"/>
          <w:tcMar>
            <w:top w:w="200" w:type="dxa"/>
          </w:tcMar>
          <w:vAlign w:val="center"/>
        </w:tcPr>
        <w:p>
          <w:pPr>
            <w:pStyle w:val="Normal143"/>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4"/>
          </w:pPr>
        </w:p>
      </w:tc>
      <w:tc>
        <w:tcPr>
          <w:tcW w:w="4880" w:type="dxa"/>
          <w:tcMar>
            <w:top w:w="200" w:type="dxa"/>
          </w:tcMar>
          <w:vAlign w:val="center"/>
        </w:tcPr>
        <w:p>
          <w:pPr>
            <w:pStyle w:val="Normal144"/>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5"/>
          </w:pPr>
        </w:p>
      </w:tc>
      <w:tc>
        <w:tcPr>
          <w:tcW w:w="4880" w:type="dxa"/>
          <w:tcMar>
            <w:top w:w="200" w:type="dxa"/>
          </w:tcMar>
          <w:vAlign w:val="center"/>
        </w:tcPr>
        <w:p>
          <w:pPr>
            <w:pStyle w:val="Normal145"/>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6"/>
          </w:pPr>
        </w:p>
      </w:tc>
      <w:tc>
        <w:tcPr>
          <w:tcW w:w="4880" w:type="dxa"/>
          <w:tcMar>
            <w:top w:w="200" w:type="dxa"/>
          </w:tcMar>
          <w:vAlign w:val="center"/>
        </w:tcPr>
        <w:p>
          <w:pPr>
            <w:pStyle w:val="Normal146"/>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7"/>
          </w:pPr>
        </w:p>
      </w:tc>
      <w:tc>
        <w:tcPr>
          <w:tcW w:w="4880" w:type="dxa"/>
          <w:tcMar>
            <w:top w:w="200" w:type="dxa"/>
          </w:tcMar>
          <w:vAlign w:val="center"/>
        </w:tcPr>
        <w:p>
          <w:pPr>
            <w:pStyle w:val="Normal147"/>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8"/>
          </w:pPr>
        </w:p>
      </w:tc>
      <w:tc>
        <w:tcPr>
          <w:tcW w:w="4880" w:type="dxa"/>
          <w:tcMar>
            <w:top w:w="200" w:type="dxa"/>
          </w:tcMar>
          <w:vAlign w:val="center"/>
        </w:tcPr>
        <w:p>
          <w:pPr>
            <w:pStyle w:val="Normal148"/>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9"/>
          </w:pPr>
        </w:p>
      </w:tc>
      <w:tc>
        <w:tcPr>
          <w:tcW w:w="4880" w:type="dxa"/>
          <w:tcMar>
            <w:top w:w="200" w:type="dxa"/>
          </w:tcMar>
          <w:vAlign w:val="center"/>
        </w:tcPr>
        <w:p>
          <w:pPr>
            <w:pStyle w:val="Normal149"/>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0"/>
          </w:pPr>
        </w:p>
      </w:tc>
      <w:tc>
        <w:tcPr>
          <w:tcW w:w="4880" w:type="dxa"/>
          <w:tcMar>
            <w:top w:w="200" w:type="dxa"/>
          </w:tcMar>
          <w:vAlign w:val="center"/>
        </w:tcPr>
        <w:p>
          <w:pPr>
            <w:pStyle w:val="Normal150"/>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footer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ftr>
</file>

<file path=word/footer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1"/>
          </w:pPr>
        </w:p>
      </w:tc>
      <w:tc>
        <w:tcPr>
          <w:tcW w:w="4880" w:type="dxa"/>
          <w:tcMar>
            <w:top w:w="200" w:type="dxa"/>
          </w:tcMar>
          <w:vAlign w:val="center"/>
        </w:tcPr>
        <w:p>
          <w:pPr>
            <w:pStyle w:val="Normal151"/>
          </w:pPr>
        </w:p>
      </w:tc>
      <w:tc>
        <w:tcPr>
          <w:tcW w:w="2600" w:type="dxa"/>
          <w:tcMar>
            <w:top w:w="200" w:type="dxa"/>
          </w:tcMar>
          <w:vAlign w:val="center"/>
        </w:tcPr>
        <w:p>
          <w:pPr>
            <w:pStyle w:val="Normal151"/>
          </w:pPr>
        </w:p>
      </w:tc>
    </w:tr>
  </w:tbl>
</w:ftr>
</file>

<file path=word/footer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spacing w:before="200"/>
      <w:jc w:val="center"/>
    </w:pPr>
  </w:p>
</w:ftr>
</file>

<file path=word/footer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ftr>
</file>

<file path=word/footer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2"/>
          </w:pPr>
        </w:p>
      </w:tc>
      <w:tc>
        <w:tcPr>
          <w:tcW w:w="4880" w:type="dxa"/>
          <w:tcMar>
            <w:top w:w="200" w:type="dxa"/>
          </w:tcMar>
          <w:vAlign w:val="center"/>
        </w:tcPr>
        <w:p>
          <w:pPr>
            <w:pStyle w:val="Normal152"/>
          </w:pPr>
        </w:p>
      </w:tc>
      <w:tc>
        <w:tcPr>
          <w:tcW w:w="2600" w:type="dxa"/>
          <w:tcMar>
            <w:top w:w="200" w:type="dxa"/>
          </w:tcMar>
          <w:vAlign w:val="center"/>
        </w:tcPr>
        <w:p>
          <w:pPr>
            <w:pStyle w:val="Normal152"/>
          </w:pPr>
        </w:p>
      </w:tc>
    </w:tr>
  </w:tbl>
</w:ftr>
</file>

<file path=word/footer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spacing w:before="200"/>
      <w:jc w:val="center"/>
    </w:pPr>
  </w:p>
</w:ftr>
</file>

<file path=word/footer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ftr>
</file>

<file path=word/footer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3"/>
          </w:pPr>
        </w:p>
      </w:tc>
      <w:tc>
        <w:tcPr>
          <w:tcW w:w="4880" w:type="dxa"/>
          <w:tcMar>
            <w:top w:w="200" w:type="dxa"/>
          </w:tcMar>
          <w:vAlign w:val="center"/>
        </w:tcPr>
        <w:p>
          <w:pPr>
            <w:pStyle w:val="Normal153"/>
          </w:pPr>
        </w:p>
      </w:tc>
      <w:tc>
        <w:tcPr>
          <w:tcW w:w="2600" w:type="dxa"/>
          <w:tcMar>
            <w:top w:w="200" w:type="dxa"/>
          </w:tcMar>
          <w:vAlign w:val="center"/>
        </w:tcPr>
        <w:p>
          <w:pPr>
            <w:pStyle w:val="Normal153"/>
          </w:pPr>
        </w:p>
      </w:tc>
    </w:tr>
  </w:tbl>
</w:ftr>
</file>

<file path=word/footer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spacing w:before="200"/>
      <w:jc w:val="center"/>
    </w:pPr>
  </w:p>
</w:ftr>
</file>

<file path=word/footer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ftr>
</file>

<file path=word/footer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4"/>
          </w:pPr>
        </w:p>
      </w:tc>
      <w:tc>
        <w:tcPr>
          <w:tcW w:w="4880" w:type="dxa"/>
          <w:tcMar>
            <w:top w:w="200" w:type="dxa"/>
          </w:tcMar>
          <w:vAlign w:val="center"/>
        </w:tcPr>
        <w:p>
          <w:pPr>
            <w:pStyle w:val="Normal154"/>
          </w:pPr>
        </w:p>
      </w:tc>
      <w:tc>
        <w:tcPr>
          <w:tcW w:w="2600" w:type="dxa"/>
          <w:tcMar>
            <w:top w:w="200" w:type="dxa"/>
          </w:tcMar>
          <w:vAlign w:val="center"/>
        </w:tcPr>
        <w:p>
          <w:pPr>
            <w:pStyle w:val="Normal154"/>
          </w:pPr>
        </w:p>
      </w:tc>
    </w:tr>
  </w:tbl>
</w:ftr>
</file>

<file path=word/footer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spacing w:before="200"/>
      <w:jc w:val="center"/>
    </w:pPr>
  </w:p>
</w:ftr>
</file>

<file path=word/footer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ftr>
</file>

<file path=word/footer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5"/>
          </w:pPr>
        </w:p>
      </w:tc>
      <w:tc>
        <w:tcPr>
          <w:tcW w:w="4880" w:type="dxa"/>
          <w:tcMar>
            <w:top w:w="200" w:type="dxa"/>
          </w:tcMar>
          <w:vAlign w:val="center"/>
        </w:tcPr>
        <w:p>
          <w:pPr>
            <w:pStyle w:val="Normal155"/>
          </w:pPr>
        </w:p>
      </w:tc>
      <w:tc>
        <w:tcPr>
          <w:tcW w:w="2600" w:type="dxa"/>
          <w:tcMar>
            <w:top w:w="200" w:type="dxa"/>
          </w:tcMar>
          <w:vAlign w:val="center"/>
        </w:tcPr>
        <w:p>
          <w:pPr>
            <w:pStyle w:val="Normal155"/>
          </w:pPr>
        </w:p>
      </w:tc>
    </w:tr>
  </w:tbl>
</w:ftr>
</file>

<file path=word/footer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spacing w:before="200"/>
      <w:jc w:val="center"/>
    </w:pPr>
  </w:p>
</w:ftr>
</file>

<file path=word/footer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ftr>
</file>

<file path=word/footer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6"/>
          </w:pPr>
        </w:p>
      </w:tc>
      <w:tc>
        <w:tcPr>
          <w:tcW w:w="4880" w:type="dxa"/>
          <w:tcMar>
            <w:top w:w="200" w:type="dxa"/>
          </w:tcMar>
          <w:vAlign w:val="center"/>
        </w:tcPr>
        <w:p>
          <w:pPr>
            <w:pStyle w:val="Normal156"/>
          </w:pPr>
        </w:p>
      </w:tc>
      <w:tc>
        <w:tcPr>
          <w:tcW w:w="2600" w:type="dxa"/>
          <w:tcMar>
            <w:top w:w="200" w:type="dxa"/>
          </w:tcMar>
          <w:vAlign w:val="center"/>
        </w:tcPr>
        <w:p>
          <w:pPr>
            <w:pStyle w:val="Normal156"/>
          </w:pPr>
        </w:p>
      </w:tc>
    </w:tr>
  </w:tbl>
</w:ftr>
</file>

<file path=word/footer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spacing w:before="200"/>
      <w:jc w:val="center"/>
    </w:pPr>
  </w:p>
</w:ftr>
</file>

<file path=word/footer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ftr>
</file>

<file path=word/footer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7"/>
          </w:pPr>
        </w:p>
      </w:tc>
      <w:tc>
        <w:tcPr>
          <w:tcW w:w="4880" w:type="dxa"/>
          <w:tcMar>
            <w:top w:w="200" w:type="dxa"/>
          </w:tcMar>
          <w:vAlign w:val="center"/>
        </w:tcPr>
        <w:p>
          <w:pPr>
            <w:pStyle w:val="Normal157"/>
          </w:pPr>
        </w:p>
      </w:tc>
      <w:tc>
        <w:tcPr>
          <w:tcW w:w="2600" w:type="dxa"/>
          <w:tcMar>
            <w:top w:w="200" w:type="dxa"/>
          </w:tcMar>
          <w:vAlign w:val="center"/>
        </w:tcPr>
        <w:p>
          <w:pPr>
            <w:pStyle w:val="Normal157"/>
          </w:pPr>
        </w:p>
      </w:tc>
    </w:tr>
  </w:tbl>
</w:ftr>
</file>

<file path=word/footer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spacing w:before="200"/>
      <w:jc w:val="center"/>
    </w:pPr>
  </w:p>
</w:ftr>
</file>

<file path=word/footer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ftr>
</file>

<file path=word/footer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8"/>
          </w:pPr>
        </w:p>
      </w:tc>
      <w:tc>
        <w:tcPr>
          <w:tcW w:w="4880" w:type="dxa"/>
          <w:tcMar>
            <w:top w:w="200" w:type="dxa"/>
          </w:tcMar>
          <w:vAlign w:val="center"/>
        </w:tcPr>
        <w:p>
          <w:pPr>
            <w:pStyle w:val="Normal158"/>
          </w:pPr>
        </w:p>
      </w:tc>
      <w:tc>
        <w:tcPr>
          <w:tcW w:w="2600" w:type="dxa"/>
          <w:tcMar>
            <w:top w:w="200" w:type="dxa"/>
          </w:tcMar>
          <w:vAlign w:val="center"/>
        </w:tcPr>
        <w:p>
          <w:pPr>
            <w:pStyle w:val="Normal158"/>
          </w:pPr>
        </w:p>
      </w:tc>
    </w:tr>
  </w:tbl>
</w:ftr>
</file>

<file path=word/footer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spacing w:before="200"/>
      <w:jc w:val="center"/>
    </w:pPr>
  </w:p>
</w:ftr>
</file>

<file path=word/footer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ftr>
</file>

<file path=word/footer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9"/>
          </w:pPr>
        </w:p>
      </w:tc>
      <w:tc>
        <w:tcPr>
          <w:tcW w:w="4880" w:type="dxa"/>
          <w:tcMar>
            <w:top w:w="200" w:type="dxa"/>
          </w:tcMar>
          <w:vAlign w:val="center"/>
        </w:tcPr>
        <w:p>
          <w:pPr>
            <w:pStyle w:val="Normal159"/>
          </w:pPr>
        </w:p>
      </w:tc>
      <w:tc>
        <w:tcPr>
          <w:tcW w:w="2600" w:type="dxa"/>
          <w:tcMar>
            <w:top w:w="200" w:type="dxa"/>
          </w:tcMar>
          <w:vAlign w:val="center"/>
        </w:tcPr>
        <w:p>
          <w:pPr>
            <w:pStyle w:val="Normal159"/>
          </w:pPr>
        </w:p>
      </w:tc>
    </w:tr>
  </w:tbl>
</w:ftr>
</file>

<file path=word/footer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spacing w:before="200"/>
      <w:jc w:val="center"/>
    </w:pPr>
  </w:p>
</w:ftr>
</file>

<file path=word/footer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ftr>
</file>

<file path=word/footer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0"/>
          </w:pPr>
        </w:p>
      </w:tc>
      <w:tc>
        <w:tcPr>
          <w:tcW w:w="4880" w:type="dxa"/>
          <w:tcMar>
            <w:top w:w="200" w:type="dxa"/>
          </w:tcMar>
          <w:vAlign w:val="center"/>
        </w:tcPr>
        <w:p>
          <w:pPr>
            <w:pStyle w:val="Normal160"/>
          </w:pPr>
        </w:p>
      </w:tc>
      <w:tc>
        <w:tcPr>
          <w:tcW w:w="2600" w:type="dxa"/>
          <w:tcMar>
            <w:top w:w="200" w:type="dxa"/>
          </w:tcMar>
          <w:vAlign w:val="center"/>
        </w:tcPr>
        <w:p>
          <w:pPr>
            <w:pStyle w:val="Normal160"/>
          </w:pPr>
        </w:p>
      </w:tc>
    </w:tr>
  </w:tbl>
</w:ftr>
</file>

<file path=word/footer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spacing w:before="200"/>
      <w:jc w:val="center"/>
    </w:pPr>
  </w:p>
</w:ftr>
</file>

<file path=word/footer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ftr>
</file>

<file path=word/footer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1"/>
          </w:pPr>
        </w:p>
      </w:tc>
      <w:tc>
        <w:tcPr>
          <w:tcW w:w="4880" w:type="dxa"/>
          <w:tcMar>
            <w:top w:w="200" w:type="dxa"/>
          </w:tcMar>
          <w:vAlign w:val="center"/>
        </w:tcPr>
        <w:p>
          <w:pPr>
            <w:pStyle w:val="Normal161"/>
          </w:pPr>
        </w:p>
      </w:tc>
      <w:tc>
        <w:tcPr>
          <w:tcW w:w="2600" w:type="dxa"/>
          <w:tcMar>
            <w:top w:w="200" w:type="dxa"/>
          </w:tcMar>
          <w:vAlign w:val="center"/>
        </w:tcPr>
        <w:p>
          <w:pPr>
            <w:pStyle w:val="Normal161"/>
          </w:pPr>
        </w:p>
      </w:tc>
    </w:tr>
  </w:tbl>
</w:ftr>
</file>

<file path=word/footer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spacing w:before="200"/>
      <w:jc w:val="center"/>
    </w:pPr>
  </w:p>
</w:ftr>
</file>

<file path=word/footer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ftr>
</file>

<file path=word/footer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2"/>
          </w:pPr>
        </w:p>
      </w:tc>
      <w:tc>
        <w:tcPr>
          <w:tcW w:w="4880" w:type="dxa"/>
          <w:tcMar>
            <w:top w:w="200" w:type="dxa"/>
          </w:tcMar>
          <w:vAlign w:val="center"/>
        </w:tcPr>
        <w:p>
          <w:pPr>
            <w:pStyle w:val="Normal162"/>
          </w:pPr>
        </w:p>
      </w:tc>
      <w:tc>
        <w:tcPr>
          <w:tcW w:w="2600" w:type="dxa"/>
          <w:tcMar>
            <w:top w:w="200" w:type="dxa"/>
          </w:tcMar>
          <w:vAlign w:val="center"/>
        </w:tcPr>
        <w:p>
          <w:pPr>
            <w:pStyle w:val="Normal162"/>
          </w:pPr>
        </w:p>
      </w:tc>
    </w:tr>
  </w:tbl>
</w:ftr>
</file>

<file path=word/footer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spacing w:before="200"/>
      <w:jc w:val="center"/>
    </w:pPr>
  </w:p>
</w:ftr>
</file>

<file path=word/footer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ftr>
</file>

<file path=word/footer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3"/>
          </w:pPr>
        </w:p>
      </w:tc>
      <w:tc>
        <w:tcPr>
          <w:tcW w:w="4880" w:type="dxa"/>
          <w:tcMar>
            <w:top w:w="200" w:type="dxa"/>
          </w:tcMar>
          <w:vAlign w:val="center"/>
        </w:tcPr>
        <w:p>
          <w:pPr>
            <w:pStyle w:val="Normal163"/>
          </w:pPr>
        </w:p>
      </w:tc>
      <w:tc>
        <w:tcPr>
          <w:tcW w:w="2600" w:type="dxa"/>
          <w:tcMar>
            <w:top w:w="200" w:type="dxa"/>
          </w:tcMar>
          <w:vAlign w:val="center"/>
        </w:tcPr>
        <w:p>
          <w:pPr>
            <w:pStyle w:val="Normal163"/>
          </w:pPr>
        </w:p>
      </w:tc>
    </w:tr>
  </w:tbl>
</w:ftr>
</file>

<file path=word/footer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spacing w:before="200"/>
      <w:jc w:val="center"/>
    </w:pPr>
  </w:p>
</w:ftr>
</file>

<file path=word/footer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ftr>
</file>

<file path=word/footer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4"/>
          </w:pPr>
        </w:p>
      </w:tc>
      <w:tc>
        <w:tcPr>
          <w:tcW w:w="4880" w:type="dxa"/>
          <w:tcMar>
            <w:top w:w="200" w:type="dxa"/>
          </w:tcMar>
          <w:vAlign w:val="center"/>
        </w:tcPr>
        <w:p>
          <w:pPr>
            <w:pStyle w:val="Normal164"/>
          </w:pPr>
        </w:p>
      </w:tc>
      <w:tc>
        <w:tcPr>
          <w:tcW w:w="2600" w:type="dxa"/>
          <w:tcMar>
            <w:top w:w="200" w:type="dxa"/>
          </w:tcMar>
          <w:vAlign w:val="center"/>
        </w:tcPr>
        <w:p>
          <w:pPr>
            <w:pStyle w:val="Normal164"/>
          </w:pPr>
        </w:p>
      </w:tc>
    </w:tr>
  </w:tbl>
</w:ftr>
</file>

<file path=word/footer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spacing w:before="200"/>
      <w:jc w:val="center"/>
    </w:pPr>
  </w:p>
</w:ftr>
</file>

<file path=word/footer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ftr>
</file>

<file path=word/footer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5"/>
          </w:pPr>
        </w:p>
      </w:tc>
      <w:tc>
        <w:tcPr>
          <w:tcW w:w="4880" w:type="dxa"/>
          <w:tcMar>
            <w:top w:w="200" w:type="dxa"/>
          </w:tcMar>
          <w:vAlign w:val="center"/>
        </w:tcPr>
        <w:p>
          <w:pPr>
            <w:pStyle w:val="Normal165"/>
          </w:pPr>
        </w:p>
      </w:tc>
      <w:tc>
        <w:tcPr>
          <w:tcW w:w="2600" w:type="dxa"/>
          <w:tcMar>
            <w:top w:w="200" w:type="dxa"/>
          </w:tcMar>
          <w:vAlign w:val="center"/>
        </w:tcPr>
        <w:p>
          <w:pPr>
            <w:pStyle w:val="Normal165"/>
          </w:pPr>
        </w:p>
      </w:tc>
    </w:tr>
  </w:tbl>
</w:ftr>
</file>

<file path=word/footer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spacing w:before="200"/>
      <w:jc w:val="center"/>
    </w:pPr>
  </w:p>
</w:ftr>
</file>

<file path=word/footer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ftr>
</file>

<file path=word/footer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6"/>
          </w:pPr>
        </w:p>
      </w:tc>
      <w:tc>
        <w:tcPr>
          <w:tcW w:w="4880" w:type="dxa"/>
          <w:tcMar>
            <w:top w:w="200" w:type="dxa"/>
          </w:tcMar>
          <w:vAlign w:val="center"/>
        </w:tcPr>
        <w:p>
          <w:pPr>
            <w:pStyle w:val="Normal166"/>
          </w:pPr>
        </w:p>
      </w:tc>
      <w:tc>
        <w:tcPr>
          <w:tcW w:w="2600" w:type="dxa"/>
          <w:tcMar>
            <w:top w:w="200" w:type="dxa"/>
          </w:tcMar>
          <w:vAlign w:val="center"/>
        </w:tcPr>
        <w:p>
          <w:pPr>
            <w:pStyle w:val="Normal166"/>
          </w:pPr>
        </w:p>
      </w:tc>
    </w:tr>
  </w:tbl>
</w:ftr>
</file>

<file path=word/footer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spacing w:before="200"/>
      <w:jc w:val="center"/>
    </w:pPr>
  </w:p>
</w:ftr>
</file>

<file path=word/footer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ftr>
</file>

<file path=word/footer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7"/>
          </w:pPr>
        </w:p>
      </w:tc>
      <w:tc>
        <w:tcPr>
          <w:tcW w:w="4880" w:type="dxa"/>
          <w:tcMar>
            <w:top w:w="200" w:type="dxa"/>
          </w:tcMar>
          <w:vAlign w:val="center"/>
        </w:tcPr>
        <w:p>
          <w:pPr>
            <w:pStyle w:val="Normal167"/>
          </w:pPr>
        </w:p>
      </w:tc>
      <w:tc>
        <w:tcPr>
          <w:tcW w:w="2600" w:type="dxa"/>
          <w:tcMar>
            <w:top w:w="200" w:type="dxa"/>
          </w:tcMar>
          <w:vAlign w:val="center"/>
        </w:tcPr>
        <w:p>
          <w:pPr>
            <w:pStyle w:val="Normal167"/>
          </w:pPr>
        </w:p>
      </w:tc>
    </w:tr>
  </w:tbl>
</w:ftr>
</file>

<file path=word/footer5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spacing w:before="200"/>
      <w:jc w:val="center"/>
    </w:pPr>
  </w:p>
</w:ftr>
</file>

<file path=word/footer5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ftr>
</file>

<file path=word/footer5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8"/>
          </w:pPr>
        </w:p>
      </w:tc>
      <w:tc>
        <w:tcPr>
          <w:tcW w:w="4880" w:type="dxa"/>
          <w:tcMar>
            <w:top w:w="200" w:type="dxa"/>
          </w:tcMar>
          <w:vAlign w:val="center"/>
        </w:tcPr>
        <w:p>
          <w:pPr>
            <w:pStyle w:val="Normal168"/>
          </w:pPr>
        </w:p>
      </w:tc>
      <w:tc>
        <w:tcPr>
          <w:tcW w:w="2600" w:type="dxa"/>
          <w:tcMar>
            <w:top w:w="200" w:type="dxa"/>
          </w:tcMar>
          <w:vAlign w:val="center"/>
        </w:tcPr>
        <w:p>
          <w:pPr>
            <w:pStyle w:val="Normal168"/>
          </w:pPr>
        </w:p>
      </w:tc>
    </w:tr>
  </w:tbl>
</w:ftr>
</file>

<file path=word/footer5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spacing w:before="200"/>
      <w:jc w:val="center"/>
    </w:pPr>
  </w:p>
</w:ftr>
</file>

<file path=word/footer5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ftr>
</file>

<file path=word/footer5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9"/>
          </w:pPr>
        </w:p>
      </w:tc>
      <w:tc>
        <w:tcPr>
          <w:tcW w:w="4880" w:type="dxa"/>
          <w:tcMar>
            <w:top w:w="200" w:type="dxa"/>
          </w:tcMar>
          <w:vAlign w:val="center"/>
        </w:tcPr>
        <w:p>
          <w:pPr>
            <w:pStyle w:val="Normal169"/>
          </w:pPr>
        </w:p>
      </w:tc>
      <w:tc>
        <w:tcPr>
          <w:tcW w:w="2600" w:type="dxa"/>
          <w:tcMar>
            <w:top w:w="200" w:type="dxa"/>
          </w:tcMar>
          <w:vAlign w:val="center"/>
        </w:tcPr>
        <w:p>
          <w:pPr>
            <w:pStyle w:val="Normal169"/>
          </w:pPr>
        </w:p>
      </w:tc>
    </w:tr>
  </w:tbl>
</w:ftr>
</file>

<file path=word/footer5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spacing w:before="200"/>
      <w:jc w:val="center"/>
    </w:pPr>
  </w:p>
</w:ftr>
</file>

<file path=word/footer5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ftr>
</file>

<file path=word/footer5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0"/>
          </w:pPr>
        </w:p>
      </w:tc>
      <w:tc>
        <w:tcPr>
          <w:tcW w:w="4880" w:type="dxa"/>
          <w:tcMar>
            <w:top w:w="200" w:type="dxa"/>
          </w:tcMar>
          <w:vAlign w:val="center"/>
        </w:tcPr>
        <w:p>
          <w:pPr>
            <w:pStyle w:val="Normal170"/>
          </w:pPr>
        </w:p>
      </w:tc>
      <w:tc>
        <w:tcPr>
          <w:tcW w:w="2600" w:type="dxa"/>
          <w:tcMar>
            <w:top w:w="200" w:type="dxa"/>
          </w:tcMar>
          <w:vAlign w:val="center"/>
        </w:tcPr>
        <w:p>
          <w:pPr>
            <w:pStyle w:val="Normal170"/>
          </w:pPr>
        </w:p>
      </w:tc>
    </w:tr>
  </w:tbl>
</w:ftr>
</file>

<file path=word/footer5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spacing w:before="200"/>
      <w:jc w:val="center"/>
    </w:pPr>
  </w:p>
</w:ftr>
</file>

<file path=word/footer5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ftr>
</file>

<file path=word/footer5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1"/>
          </w:pPr>
        </w:p>
      </w:tc>
      <w:tc>
        <w:tcPr>
          <w:tcW w:w="4880" w:type="dxa"/>
          <w:tcMar>
            <w:top w:w="200" w:type="dxa"/>
          </w:tcMar>
          <w:vAlign w:val="center"/>
        </w:tcPr>
        <w:p>
          <w:pPr>
            <w:pStyle w:val="Normal171"/>
          </w:pPr>
        </w:p>
      </w:tc>
      <w:tc>
        <w:tcPr>
          <w:tcW w:w="2600" w:type="dxa"/>
          <w:tcMar>
            <w:top w:w="200" w:type="dxa"/>
          </w:tcMar>
          <w:vAlign w:val="center"/>
        </w:tcPr>
        <w:p>
          <w:pPr>
            <w:pStyle w:val="Normal171"/>
          </w:pPr>
        </w:p>
      </w:tc>
    </w:tr>
  </w:tbl>
</w:ftr>
</file>

<file path=word/footer5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spacing w:before="200"/>
      <w:jc w:val="center"/>
    </w:pPr>
  </w:p>
</w:ftr>
</file>

<file path=word/footer5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ftr>
</file>

<file path=word/footer5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2"/>
          </w:pPr>
        </w:p>
      </w:tc>
      <w:tc>
        <w:tcPr>
          <w:tcW w:w="4880" w:type="dxa"/>
          <w:tcMar>
            <w:top w:w="200" w:type="dxa"/>
          </w:tcMar>
          <w:vAlign w:val="center"/>
        </w:tcPr>
        <w:p>
          <w:pPr>
            <w:pStyle w:val="Normal172"/>
          </w:pPr>
        </w:p>
      </w:tc>
      <w:tc>
        <w:tcPr>
          <w:tcW w:w="2600" w:type="dxa"/>
          <w:tcMar>
            <w:top w:w="200" w:type="dxa"/>
          </w:tcMar>
          <w:vAlign w:val="center"/>
        </w:tcPr>
        <w:p>
          <w:pPr>
            <w:pStyle w:val="Normal172"/>
          </w:pPr>
        </w:p>
      </w:tc>
    </w:tr>
  </w:tbl>
</w:ftr>
</file>

<file path=word/footer5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spacing w:before="200"/>
      <w:jc w:val="center"/>
    </w:pPr>
  </w:p>
</w:ftr>
</file>

<file path=word/footer5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ftr>
</file>

<file path=word/footer5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3"/>
          </w:pPr>
        </w:p>
      </w:tc>
      <w:tc>
        <w:tcPr>
          <w:tcW w:w="4880" w:type="dxa"/>
          <w:tcMar>
            <w:top w:w="200" w:type="dxa"/>
          </w:tcMar>
          <w:vAlign w:val="center"/>
        </w:tcPr>
        <w:p>
          <w:pPr>
            <w:pStyle w:val="Normal173"/>
          </w:pPr>
        </w:p>
      </w:tc>
      <w:tc>
        <w:tcPr>
          <w:tcW w:w="2600" w:type="dxa"/>
          <w:tcMar>
            <w:top w:w="200" w:type="dxa"/>
          </w:tcMar>
          <w:vAlign w:val="center"/>
        </w:tcPr>
        <w:p>
          <w:pPr>
            <w:pStyle w:val="Normal173"/>
          </w:pPr>
        </w:p>
      </w:tc>
    </w:tr>
  </w:tbl>
</w:ftr>
</file>

<file path=word/footer5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spacing w:before="200"/>
      <w:jc w:val="center"/>
    </w:pPr>
  </w:p>
</w:ftr>
</file>

<file path=word/footer5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ftr>
</file>

<file path=word/footer5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4"/>
          </w:pPr>
        </w:p>
      </w:tc>
      <w:tc>
        <w:tcPr>
          <w:tcW w:w="4880" w:type="dxa"/>
          <w:tcMar>
            <w:top w:w="200" w:type="dxa"/>
          </w:tcMar>
          <w:vAlign w:val="center"/>
        </w:tcPr>
        <w:p>
          <w:pPr>
            <w:pStyle w:val="Normal174"/>
          </w:pPr>
        </w:p>
      </w:tc>
      <w:tc>
        <w:tcPr>
          <w:tcW w:w="2600" w:type="dxa"/>
          <w:tcMar>
            <w:top w:w="200" w:type="dxa"/>
          </w:tcMar>
          <w:vAlign w:val="center"/>
        </w:tcPr>
        <w:p>
          <w:pPr>
            <w:pStyle w:val="Normal174"/>
          </w:pPr>
        </w:p>
      </w:tc>
    </w:tr>
  </w:tbl>
</w:ftr>
</file>

<file path=word/footer5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spacing w:before="200"/>
      <w:jc w:val="center"/>
    </w:pPr>
  </w:p>
</w:ftr>
</file>

<file path=word/footer5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ftr>
</file>

<file path=word/footer5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5"/>
          </w:pPr>
        </w:p>
      </w:tc>
      <w:tc>
        <w:tcPr>
          <w:tcW w:w="4880" w:type="dxa"/>
          <w:tcMar>
            <w:top w:w="200" w:type="dxa"/>
          </w:tcMar>
          <w:vAlign w:val="center"/>
        </w:tcPr>
        <w:p>
          <w:pPr>
            <w:pStyle w:val="Normal175"/>
          </w:pPr>
        </w:p>
      </w:tc>
      <w:tc>
        <w:tcPr>
          <w:tcW w:w="2600" w:type="dxa"/>
          <w:tcMar>
            <w:top w:w="200" w:type="dxa"/>
          </w:tcMar>
          <w:vAlign w:val="center"/>
        </w:tcPr>
        <w:p>
          <w:pPr>
            <w:pStyle w:val="Normal175"/>
          </w:pPr>
        </w:p>
      </w:tc>
    </w:tr>
  </w:tbl>
</w:ftr>
</file>

<file path=word/footer5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spacing w:before="200"/>
      <w:jc w:val="center"/>
    </w:pPr>
  </w:p>
</w:ftr>
</file>

<file path=word/footer5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ftr>
</file>

<file path=word/footer5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6"/>
          </w:pPr>
        </w:p>
      </w:tc>
      <w:tc>
        <w:tcPr>
          <w:tcW w:w="4880" w:type="dxa"/>
          <w:tcMar>
            <w:top w:w="200" w:type="dxa"/>
          </w:tcMar>
          <w:vAlign w:val="center"/>
        </w:tcPr>
        <w:p>
          <w:pPr>
            <w:pStyle w:val="Normal176"/>
          </w:pPr>
        </w:p>
      </w:tc>
      <w:tc>
        <w:tcPr>
          <w:tcW w:w="2600" w:type="dxa"/>
          <w:tcMar>
            <w:top w:w="200" w:type="dxa"/>
          </w:tcMar>
          <w:vAlign w:val="center"/>
        </w:tcPr>
        <w:p>
          <w:pPr>
            <w:pStyle w:val="Normal176"/>
          </w:pPr>
        </w:p>
      </w:tc>
    </w:tr>
  </w:tbl>
</w:ftr>
</file>

<file path=word/footer5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spacing w:before="200"/>
      <w:jc w:val="center"/>
    </w:pPr>
  </w:p>
</w:ftr>
</file>

<file path=word/footer5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ftr>
</file>

<file path=word/footer5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7"/>
          </w:pPr>
        </w:p>
      </w:tc>
      <w:tc>
        <w:tcPr>
          <w:tcW w:w="4880" w:type="dxa"/>
          <w:tcMar>
            <w:top w:w="200" w:type="dxa"/>
          </w:tcMar>
          <w:vAlign w:val="center"/>
        </w:tcPr>
        <w:p>
          <w:pPr>
            <w:pStyle w:val="Normal177"/>
          </w:pPr>
        </w:p>
      </w:tc>
      <w:tc>
        <w:tcPr>
          <w:tcW w:w="2600" w:type="dxa"/>
          <w:tcMar>
            <w:top w:w="200" w:type="dxa"/>
          </w:tcMar>
          <w:vAlign w:val="center"/>
        </w:tcPr>
        <w:p>
          <w:pPr>
            <w:pStyle w:val="Normal177"/>
          </w:pPr>
        </w:p>
      </w:tc>
    </w:tr>
  </w:tbl>
</w:ftr>
</file>

<file path=word/footer5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spacing w:before="200"/>
      <w:jc w:val="center"/>
    </w:pPr>
  </w:p>
</w:ftr>
</file>

<file path=word/footer5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ftr>
</file>

<file path=word/footer5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8"/>
          </w:pPr>
        </w:p>
      </w:tc>
      <w:tc>
        <w:tcPr>
          <w:tcW w:w="4880" w:type="dxa"/>
          <w:tcMar>
            <w:top w:w="200" w:type="dxa"/>
          </w:tcMar>
          <w:vAlign w:val="center"/>
        </w:tcPr>
        <w:p>
          <w:pPr>
            <w:pStyle w:val="Normal178"/>
          </w:pPr>
        </w:p>
      </w:tc>
      <w:tc>
        <w:tcPr>
          <w:tcW w:w="2600" w:type="dxa"/>
          <w:tcMar>
            <w:top w:w="200" w:type="dxa"/>
          </w:tcMar>
          <w:vAlign w:val="center"/>
        </w:tcPr>
        <w:p>
          <w:pPr>
            <w:pStyle w:val="Normal178"/>
          </w:pPr>
        </w:p>
      </w:tc>
    </w:tr>
  </w:tbl>
</w:ftr>
</file>

<file path=word/footer5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spacing w:before="200"/>
      <w:jc w:val="center"/>
    </w:pPr>
  </w:p>
</w:ftr>
</file>

<file path=word/footer5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ftr>
</file>

<file path=word/footer5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9"/>
          </w:pPr>
        </w:p>
      </w:tc>
      <w:tc>
        <w:tcPr>
          <w:tcW w:w="4880" w:type="dxa"/>
          <w:tcMar>
            <w:top w:w="200" w:type="dxa"/>
          </w:tcMar>
          <w:vAlign w:val="center"/>
        </w:tcPr>
        <w:p>
          <w:pPr>
            <w:pStyle w:val="Normal179"/>
          </w:pPr>
        </w:p>
      </w:tc>
      <w:tc>
        <w:tcPr>
          <w:tcW w:w="2600" w:type="dxa"/>
          <w:tcMar>
            <w:top w:w="200" w:type="dxa"/>
          </w:tcMar>
          <w:vAlign w:val="center"/>
        </w:tcPr>
        <w:p>
          <w:pPr>
            <w:pStyle w:val="Normal179"/>
          </w:pPr>
        </w:p>
      </w:tc>
    </w:tr>
  </w:tbl>
</w:ftr>
</file>

<file path=word/footer5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spacing w:before="200"/>
      <w:jc w:val="center"/>
    </w:pPr>
  </w:p>
</w:ftr>
</file>

<file path=word/footer5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ftr>
</file>

<file path=word/footer5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0"/>
          </w:pPr>
        </w:p>
      </w:tc>
      <w:tc>
        <w:tcPr>
          <w:tcW w:w="4880" w:type="dxa"/>
          <w:tcMar>
            <w:top w:w="200" w:type="dxa"/>
          </w:tcMar>
          <w:vAlign w:val="center"/>
        </w:tcPr>
        <w:p>
          <w:pPr>
            <w:pStyle w:val="Normal180"/>
          </w:pPr>
        </w:p>
      </w:tc>
      <w:tc>
        <w:tcPr>
          <w:tcW w:w="2600" w:type="dxa"/>
          <w:tcMar>
            <w:top w:w="200" w:type="dxa"/>
          </w:tcMar>
          <w:vAlign w:val="center"/>
        </w:tcPr>
        <w:p>
          <w:pPr>
            <w:pStyle w:val="Normal180"/>
          </w:pPr>
        </w:p>
      </w:tc>
    </w:tr>
  </w:tbl>
</w:ftr>
</file>

<file path=word/footer5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spacing w:before="200"/>
      <w:jc w:val="center"/>
    </w:pPr>
  </w:p>
</w:ftr>
</file>

<file path=word/footer5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ftr>
</file>

<file path=word/footer5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1"/>
          </w:pPr>
        </w:p>
      </w:tc>
      <w:tc>
        <w:tcPr>
          <w:tcW w:w="4880" w:type="dxa"/>
          <w:tcMar>
            <w:top w:w="200" w:type="dxa"/>
          </w:tcMar>
          <w:vAlign w:val="center"/>
        </w:tcPr>
        <w:p>
          <w:pPr>
            <w:pStyle w:val="Normal181"/>
          </w:pPr>
        </w:p>
      </w:tc>
      <w:tc>
        <w:tcPr>
          <w:tcW w:w="2600" w:type="dxa"/>
          <w:tcMar>
            <w:top w:w="200" w:type="dxa"/>
          </w:tcMar>
          <w:vAlign w:val="center"/>
        </w:tcPr>
        <w:p>
          <w:pPr>
            <w:pStyle w:val="Normal181"/>
          </w:pPr>
        </w:p>
      </w:tc>
    </w:tr>
  </w:tbl>
</w:ftr>
</file>

<file path=word/footer5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spacing w:before="200"/>
      <w:jc w:val="center"/>
    </w:pPr>
  </w:p>
</w:ftr>
</file>

<file path=word/footer5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ftr>
</file>

<file path=word/footer5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2"/>
          </w:pPr>
        </w:p>
      </w:tc>
      <w:tc>
        <w:tcPr>
          <w:tcW w:w="4880" w:type="dxa"/>
          <w:tcMar>
            <w:top w:w="200" w:type="dxa"/>
          </w:tcMar>
          <w:vAlign w:val="center"/>
        </w:tcPr>
        <w:p>
          <w:pPr>
            <w:pStyle w:val="Normal182"/>
          </w:pPr>
        </w:p>
      </w:tc>
      <w:tc>
        <w:tcPr>
          <w:tcW w:w="2600" w:type="dxa"/>
          <w:tcMar>
            <w:top w:w="200" w:type="dxa"/>
          </w:tcMar>
          <w:vAlign w:val="center"/>
        </w:tcPr>
        <w:p>
          <w:pPr>
            <w:pStyle w:val="Normal182"/>
          </w:pPr>
        </w:p>
      </w:tc>
    </w:tr>
  </w:tbl>
</w:ftr>
</file>

<file path=word/footer5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spacing w:before="200"/>
      <w:jc w:val="center"/>
    </w:pPr>
  </w:p>
</w:ftr>
</file>

<file path=word/footer5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ftr>
</file>

<file path=word/footer5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3"/>
          </w:pPr>
        </w:p>
      </w:tc>
      <w:tc>
        <w:tcPr>
          <w:tcW w:w="4880" w:type="dxa"/>
          <w:tcMar>
            <w:top w:w="200" w:type="dxa"/>
          </w:tcMar>
          <w:vAlign w:val="center"/>
        </w:tcPr>
        <w:p>
          <w:pPr>
            <w:pStyle w:val="Normal183"/>
          </w:pPr>
        </w:p>
      </w:tc>
      <w:tc>
        <w:tcPr>
          <w:tcW w:w="2600" w:type="dxa"/>
          <w:tcMar>
            <w:top w:w="200" w:type="dxa"/>
          </w:tcMar>
          <w:vAlign w:val="center"/>
        </w:tcPr>
        <w:p>
          <w:pPr>
            <w:pStyle w:val="Normal183"/>
          </w:pPr>
        </w:p>
      </w:tc>
    </w:tr>
  </w:tbl>
</w:ftr>
</file>

<file path=word/footer5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spacing w:before="200"/>
      <w:jc w:val="center"/>
    </w:pPr>
  </w:p>
</w:ftr>
</file>

<file path=word/footer5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ftr>
</file>

<file path=word/footer5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4"/>
          </w:pPr>
        </w:p>
      </w:tc>
      <w:tc>
        <w:tcPr>
          <w:tcW w:w="4880" w:type="dxa"/>
          <w:tcMar>
            <w:top w:w="200" w:type="dxa"/>
          </w:tcMar>
          <w:vAlign w:val="center"/>
        </w:tcPr>
        <w:p>
          <w:pPr>
            <w:pStyle w:val="Normal184"/>
          </w:pPr>
        </w:p>
      </w:tc>
      <w:tc>
        <w:tcPr>
          <w:tcW w:w="2600" w:type="dxa"/>
          <w:tcMar>
            <w:top w:w="200" w:type="dxa"/>
          </w:tcMar>
          <w:vAlign w:val="center"/>
        </w:tcPr>
        <w:p>
          <w:pPr>
            <w:pStyle w:val="Normal184"/>
          </w:pPr>
        </w:p>
      </w:tc>
    </w:tr>
  </w:tbl>
</w:ftr>
</file>

<file path=word/footer5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spacing w:before="200"/>
      <w:jc w:val="center"/>
    </w:pPr>
  </w:p>
</w:ftr>
</file>

<file path=word/footer5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ftr>
</file>

<file path=word/footer5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5"/>
          </w:pPr>
        </w:p>
      </w:tc>
      <w:tc>
        <w:tcPr>
          <w:tcW w:w="4880" w:type="dxa"/>
          <w:tcMar>
            <w:top w:w="200" w:type="dxa"/>
          </w:tcMar>
          <w:vAlign w:val="center"/>
        </w:tcPr>
        <w:p>
          <w:pPr>
            <w:pStyle w:val="Normal185"/>
          </w:pPr>
        </w:p>
      </w:tc>
      <w:tc>
        <w:tcPr>
          <w:tcW w:w="2600" w:type="dxa"/>
          <w:tcMar>
            <w:top w:w="200" w:type="dxa"/>
          </w:tcMar>
          <w:vAlign w:val="center"/>
        </w:tcPr>
        <w:p>
          <w:pPr>
            <w:pStyle w:val="Normal185"/>
          </w:pPr>
        </w:p>
      </w:tc>
    </w:tr>
  </w:tbl>
</w:ftr>
</file>

<file path=word/footer5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spacing w:before="200"/>
      <w:jc w:val="center"/>
    </w:pPr>
  </w:p>
</w:ftr>
</file>

<file path=word/footer5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ftr>
</file>

<file path=word/footer5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6"/>
          </w:pPr>
        </w:p>
      </w:tc>
      <w:tc>
        <w:tcPr>
          <w:tcW w:w="4880" w:type="dxa"/>
          <w:tcMar>
            <w:top w:w="200" w:type="dxa"/>
          </w:tcMar>
          <w:vAlign w:val="center"/>
        </w:tcPr>
        <w:p>
          <w:pPr>
            <w:pStyle w:val="Normal186"/>
          </w:pPr>
        </w:p>
      </w:tc>
      <w:tc>
        <w:tcPr>
          <w:tcW w:w="2600" w:type="dxa"/>
          <w:tcMar>
            <w:top w:w="200" w:type="dxa"/>
          </w:tcMar>
          <w:vAlign w:val="center"/>
        </w:tcPr>
        <w:p>
          <w:pPr>
            <w:pStyle w:val="Normal186"/>
          </w:pPr>
        </w:p>
      </w:tc>
    </w:tr>
  </w:tbl>
</w:ftr>
</file>

<file path=word/footer5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spacing w:before="200"/>
      <w:jc w:val="center"/>
    </w:pPr>
  </w:p>
</w:ftr>
</file>

<file path=word/footer5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ftr>
</file>

<file path=word/footer5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7"/>
          </w:pPr>
        </w:p>
      </w:tc>
      <w:tc>
        <w:tcPr>
          <w:tcW w:w="4880" w:type="dxa"/>
          <w:tcMar>
            <w:top w:w="200" w:type="dxa"/>
          </w:tcMar>
          <w:vAlign w:val="center"/>
        </w:tcPr>
        <w:p>
          <w:pPr>
            <w:pStyle w:val="Normal187"/>
          </w:pPr>
        </w:p>
      </w:tc>
      <w:tc>
        <w:tcPr>
          <w:tcW w:w="2600" w:type="dxa"/>
          <w:tcMar>
            <w:top w:w="200" w:type="dxa"/>
          </w:tcMar>
          <w:vAlign w:val="center"/>
        </w:tcPr>
        <w:p>
          <w:pPr>
            <w:pStyle w:val="Normal187"/>
          </w:pPr>
        </w:p>
      </w:tc>
    </w:tr>
  </w:tbl>
</w:ftr>
</file>

<file path=word/footer5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spacing w:before="200"/>
      <w:jc w:val="center"/>
    </w:pPr>
  </w:p>
</w:ftr>
</file>

<file path=word/footer5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ftr>
</file>

<file path=word/footer5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8"/>
          </w:pPr>
        </w:p>
      </w:tc>
      <w:tc>
        <w:tcPr>
          <w:tcW w:w="4880" w:type="dxa"/>
          <w:tcMar>
            <w:top w:w="200" w:type="dxa"/>
          </w:tcMar>
          <w:vAlign w:val="center"/>
        </w:tcPr>
        <w:p>
          <w:pPr>
            <w:pStyle w:val="Normal188"/>
          </w:pPr>
        </w:p>
      </w:tc>
      <w:tc>
        <w:tcPr>
          <w:tcW w:w="2600" w:type="dxa"/>
          <w:tcMar>
            <w:top w:w="200" w:type="dxa"/>
          </w:tcMar>
          <w:vAlign w:val="center"/>
        </w:tcPr>
        <w:p>
          <w:pPr>
            <w:pStyle w:val="Normal188"/>
          </w:pPr>
        </w:p>
      </w:tc>
    </w:tr>
  </w:tbl>
</w:ftr>
</file>

<file path=word/footer5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spacing w:before="200"/>
      <w:jc w:val="center"/>
    </w:pPr>
  </w:p>
</w:ftr>
</file>

<file path=word/footer5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ftr>
</file>

<file path=word/footer5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9"/>
          </w:pPr>
        </w:p>
      </w:tc>
      <w:tc>
        <w:tcPr>
          <w:tcW w:w="4880" w:type="dxa"/>
          <w:tcMar>
            <w:top w:w="200" w:type="dxa"/>
          </w:tcMar>
          <w:vAlign w:val="center"/>
        </w:tcPr>
        <w:p>
          <w:pPr>
            <w:pStyle w:val="Normal189"/>
          </w:pPr>
        </w:p>
      </w:tc>
      <w:tc>
        <w:tcPr>
          <w:tcW w:w="2600" w:type="dxa"/>
          <w:tcMar>
            <w:top w:w="200" w:type="dxa"/>
          </w:tcMar>
          <w:vAlign w:val="center"/>
        </w:tcPr>
        <w:p>
          <w:pPr>
            <w:pStyle w:val="Normal189"/>
          </w:pPr>
        </w:p>
      </w:tc>
    </w:tr>
  </w:tbl>
</w:ftr>
</file>

<file path=word/footer5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spacing w:before="200"/>
      <w:jc w:val="center"/>
    </w:pPr>
  </w:p>
</w:ftr>
</file>

<file path=word/footer5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ftr>
</file>

<file path=word/footer5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0"/>
          </w:pPr>
        </w:p>
      </w:tc>
      <w:tc>
        <w:tcPr>
          <w:tcW w:w="4880" w:type="dxa"/>
          <w:tcMar>
            <w:top w:w="200" w:type="dxa"/>
          </w:tcMar>
          <w:vAlign w:val="center"/>
        </w:tcPr>
        <w:p>
          <w:pPr>
            <w:pStyle w:val="Normal190"/>
          </w:pPr>
        </w:p>
      </w:tc>
      <w:tc>
        <w:tcPr>
          <w:tcW w:w="2600" w:type="dxa"/>
          <w:tcMar>
            <w:top w:w="200" w:type="dxa"/>
          </w:tcMar>
          <w:vAlign w:val="center"/>
        </w:tcPr>
        <w:p>
          <w:pPr>
            <w:pStyle w:val="Normal190"/>
          </w:pPr>
        </w:p>
      </w:tc>
    </w:tr>
  </w:tbl>
</w:ftr>
</file>

<file path=word/footer5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spacing w:before="200"/>
      <w:jc w:val="center"/>
    </w:pPr>
  </w:p>
</w:ftr>
</file>

<file path=word/footer5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ftr>
</file>

<file path=word/footer5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1"/>
          </w:pPr>
        </w:p>
      </w:tc>
      <w:tc>
        <w:tcPr>
          <w:tcW w:w="4880" w:type="dxa"/>
          <w:tcMar>
            <w:top w:w="200" w:type="dxa"/>
          </w:tcMar>
          <w:vAlign w:val="center"/>
        </w:tcPr>
        <w:p>
          <w:pPr>
            <w:pStyle w:val="Normal191"/>
          </w:pPr>
        </w:p>
      </w:tc>
      <w:tc>
        <w:tcPr>
          <w:tcW w:w="2600" w:type="dxa"/>
          <w:tcMar>
            <w:top w:w="200" w:type="dxa"/>
          </w:tcMar>
          <w:vAlign w:val="center"/>
        </w:tcPr>
        <w:p>
          <w:pPr>
            <w:pStyle w:val="Normal191"/>
          </w:pPr>
        </w:p>
      </w:tc>
    </w:tr>
  </w:tbl>
</w:ftr>
</file>

<file path=word/footer5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spacing w:before="200"/>
      <w:jc w:val="center"/>
    </w:pPr>
  </w:p>
</w:ftr>
</file>

<file path=word/footer5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ftr>
</file>

<file path=word/footer5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2"/>
          </w:pPr>
        </w:p>
      </w:tc>
      <w:tc>
        <w:tcPr>
          <w:tcW w:w="4880" w:type="dxa"/>
          <w:tcMar>
            <w:top w:w="200" w:type="dxa"/>
          </w:tcMar>
          <w:vAlign w:val="center"/>
        </w:tcPr>
        <w:p>
          <w:pPr>
            <w:pStyle w:val="Normal192"/>
          </w:pPr>
        </w:p>
      </w:tc>
      <w:tc>
        <w:tcPr>
          <w:tcW w:w="2600" w:type="dxa"/>
          <w:tcMar>
            <w:top w:w="200" w:type="dxa"/>
          </w:tcMar>
          <w:vAlign w:val="center"/>
        </w:tcPr>
        <w:p>
          <w:pPr>
            <w:pStyle w:val="Normal192"/>
          </w:pPr>
        </w:p>
      </w:tc>
    </w:tr>
  </w:tbl>
</w:ftr>
</file>

<file path=word/footer5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spacing w:before="200"/>
      <w:jc w:val="center"/>
    </w:pPr>
  </w:p>
</w:ftr>
</file>

<file path=word/footer5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ftr>
</file>

<file path=word/footer5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3"/>
          </w:pPr>
        </w:p>
      </w:tc>
      <w:tc>
        <w:tcPr>
          <w:tcW w:w="4880" w:type="dxa"/>
          <w:tcMar>
            <w:top w:w="200" w:type="dxa"/>
          </w:tcMar>
          <w:vAlign w:val="center"/>
        </w:tcPr>
        <w:p>
          <w:pPr>
            <w:pStyle w:val="Normal193"/>
          </w:pPr>
        </w:p>
      </w:tc>
      <w:tc>
        <w:tcPr>
          <w:tcW w:w="2600" w:type="dxa"/>
          <w:tcMar>
            <w:top w:w="200" w:type="dxa"/>
          </w:tcMar>
          <w:vAlign w:val="center"/>
        </w:tcPr>
        <w:p>
          <w:pPr>
            <w:pStyle w:val="Normal193"/>
          </w:pPr>
        </w:p>
      </w:tc>
    </w:tr>
  </w:tbl>
</w:ftr>
</file>

<file path=word/footer5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spacing w:before="200"/>
      <w:jc w:val="center"/>
    </w:pPr>
  </w:p>
</w:ftr>
</file>

<file path=word/footer5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ftr>
</file>

<file path=word/footer5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4"/>
          </w:pPr>
        </w:p>
      </w:tc>
      <w:tc>
        <w:tcPr>
          <w:tcW w:w="4880" w:type="dxa"/>
          <w:tcMar>
            <w:top w:w="200" w:type="dxa"/>
          </w:tcMar>
          <w:vAlign w:val="center"/>
        </w:tcPr>
        <w:p>
          <w:pPr>
            <w:pStyle w:val="Normal194"/>
          </w:pPr>
        </w:p>
      </w:tc>
      <w:tc>
        <w:tcPr>
          <w:tcW w:w="2600" w:type="dxa"/>
          <w:tcMar>
            <w:top w:w="200" w:type="dxa"/>
          </w:tcMar>
          <w:vAlign w:val="center"/>
        </w:tcPr>
        <w:p>
          <w:pPr>
            <w:pStyle w:val="Normal194"/>
          </w:pPr>
        </w:p>
      </w:tc>
    </w:tr>
  </w:tbl>
</w:ftr>
</file>

<file path=word/footer5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spacing w:before="200"/>
      <w:jc w:val="center"/>
    </w:pPr>
  </w:p>
</w:ftr>
</file>

<file path=word/footer5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ftr>
</file>

<file path=word/footer5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5"/>
          </w:pPr>
        </w:p>
      </w:tc>
      <w:tc>
        <w:tcPr>
          <w:tcW w:w="4880" w:type="dxa"/>
          <w:tcMar>
            <w:top w:w="200" w:type="dxa"/>
          </w:tcMar>
          <w:vAlign w:val="center"/>
        </w:tcPr>
        <w:p>
          <w:pPr>
            <w:pStyle w:val="Normal195"/>
          </w:pPr>
        </w:p>
      </w:tc>
      <w:tc>
        <w:tcPr>
          <w:tcW w:w="2600" w:type="dxa"/>
          <w:tcMar>
            <w:top w:w="200" w:type="dxa"/>
          </w:tcMar>
          <w:vAlign w:val="center"/>
        </w:tcPr>
        <w:p>
          <w:pPr>
            <w:pStyle w:val="Normal195"/>
          </w:pPr>
        </w:p>
      </w:tc>
    </w:tr>
  </w:tbl>
</w:ftr>
</file>

<file path=word/footer5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spacing w:before="200"/>
      <w:jc w:val="center"/>
    </w:pPr>
  </w:p>
</w:ftr>
</file>

<file path=word/footer5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ftr>
</file>

<file path=word/footer5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6"/>
          </w:pPr>
        </w:p>
      </w:tc>
      <w:tc>
        <w:tcPr>
          <w:tcW w:w="4880" w:type="dxa"/>
          <w:tcMar>
            <w:top w:w="200" w:type="dxa"/>
          </w:tcMar>
          <w:vAlign w:val="center"/>
        </w:tcPr>
        <w:p>
          <w:pPr>
            <w:pStyle w:val="Normal196"/>
          </w:pPr>
        </w:p>
      </w:tc>
      <w:tc>
        <w:tcPr>
          <w:tcW w:w="2600" w:type="dxa"/>
          <w:tcMar>
            <w:top w:w="200" w:type="dxa"/>
          </w:tcMar>
          <w:vAlign w:val="center"/>
        </w:tcPr>
        <w:p>
          <w:pPr>
            <w:pStyle w:val="Normal196"/>
          </w:pPr>
        </w:p>
      </w:tc>
    </w:tr>
  </w:tbl>
</w:ftr>
</file>

<file path=word/footer5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spacing w:before="200"/>
      <w:jc w:val="center"/>
    </w:pPr>
  </w:p>
</w:ftr>
</file>

<file path=word/footer5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ftr>
</file>

<file path=word/footer5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7"/>
          </w:pPr>
        </w:p>
      </w:tc>
      <w:tc>
        <w:tcPr>
          <w:tcW w:w="4880" w:type="dxa"/>
          <w:tcMar>
            <w:top w:w="200" w:type="dxa"/>
          </w:tcMar>
          <w:vAlign w:val="center"/>
        </w:tcPr>
        <w:p>
          <w:pPr>
            <w:pStyle w:val="Normal197"/>
          </w:pPr>
        </w:p>
      </w:tc>
      <w:tc>
        <w:tcPr>
          <w:tcW w:w="2600" w:type="dxa"/>
          <w:tcMar>
            <w:top w:w="200" w:type="dxa"/>
          </w:tcMar>
          <w:vAlign w:val="center"/>
        </w:tcPr>
        <w:p>
          <w:pPr>
            <w:pStyle w:val="Normal197"/>
          </w:pPr>
        </w:p>
      </w:tc>
    </w:tr>
  </w:tbl>
</w:ftr>
</file>

<file path=word/footer5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spacing w:before="200"/>
      <w:jc w:val="center"/>
    </w:pPr>
  </w:p>
</w:ftr>
</file>

<file path=word/footer5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ftr>
</file>

<file path=word/footer5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8"/>
          </w:pPr>
        </w:p>
      </w:tc>
      <w:tc>
        <w:tcPr>
          <w:tcW w:w="4880" w:type="dxa"/>
          <w:tcMar>
            <w:top w:w="200" w:type="dxa"/>
          </w:tcMar>
          <w:vAlign w:val="center"/>
        </w:tcPr>
        <w:p>
          <w:pPr>
            <w:pStyle w:val="Normal198"/>
          </w:pPr>
        </w:p>
      </w:tc>
      <w:tc>
        <w:tcPr>
          <w:tcW w:w="2600" w:type="dxa"/>
          <w:tcMar>
            <w:top w:w="200" w:type="dxa"/>
          </w:tcMar>
          <w:vAlign w:val="center"/>
        </w:tcPr>
        <w:p>
          <w:pPr>
            <w:pStyle w:val="Normal198"/>
          </w:pPr>
        </w:p>
      </w:tc>
    </w:tr>
  </w:tbl>
</w:ftr>
</file>

<file path=word/footer5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spacing w:before="200"/>
      <w:jc w:val="center"/>
    </w:pPr>
  </w:p>
</w:ftr>
</file>

<file path=word/footer5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ftr>
</file>

<file path=word/footer5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9"/>
          </w:pPr>
        </w:p>
      </w:tc>
      <w:tc>
        <w:tcPr>
          <w:tcW w:w="4880" w:type="dxa"/>
          <w:tcMar>
            <w:top w:w="200" w:type="dxa"/>
          </w:tcMar>
          <w:vAlign w:val="center"/>
        </w:tcPr>
        <w:p>
          <w:pPr>
            <w:pStyle w:val="Normal199"/>
          </w:pPr>
        </w:p>
      </w:tc>
      <w:tc>
        <w:tcPr>
          <w:tcW w:w="2600" w:type="dxa"/>
          <w:tcMar>
            <w:top w:w="200" w:type="dxa"/>
          </w:tcMar>
          <w:vAlign w:val="center"/>
        </w:tcPr>
        <w:p>
          <w:pPr>
            <w:pStyle w:val="Normal199"/>
          </w:pPr>
        </w:p>
      </w:tc>
    </w:tr>
  </w:tbl>
</w:ftr>
</file>

<file path=word/footer6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spacing w:before="200"/>
      <w:jc w:val="center"/>
    </w:pPr>
  </w:p>
</w:ftr>
</file>

<file path=word/footer6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ftr>
</file>

<file path=word/footer6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0"/>
          </w:pPr>
        </w:p>
      </w:tc>
      <w:tc>
        <w:tcPr>
          <w:tcW w:w="4880" w:type="dxa"/>
          <w:tcMar>
            <w:top w:w="200" w:type="dxa"/>
          </w:tcMar>
          <w:vAlign w:val="center"/>
        </w:tcPr>
        <w:p>
          <w:pPr>
            <w:pStyle w:val="Normal200"/>
          </w:pPr>
        </w:p>
      </w:tc>
      <w:tc>
        <w:tcPr>
          <w:tcW w:w="2600" w:type="dxa"/>
          <w:tcMar>
            <w:top w:w="200" w:type="dxa"/>
          </w:tcMar>
          <w:vAlign w:val="center"/>
        </w:tcPr>
        <w:p>
          <w:pPr>
            <w:pStyle w:val="Normal200"/>
          </w:pPr>
        </w:p>
      </w:tc>
    </w:tr>
  </w:tbl>
</w:ftr>
</file>

<file path=word/footer6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spacing w:before="200"/>
      <w:jc w:val="center"/>
    </w:pPr>
  </w:p>
</w:ftr>
</file>

<file path=word/footer6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ftr>
</file>

<file path=word/footer6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1"/>
          </w:pPr>
        </w:p>
      </w:tc>
      <w:tc>
        <w:tcPr>
          <w:tcW w:w="4880" w:type="dxa"/>
          <w:tcMar>
            <w:top w:w="200" w:type="dxa"/>
          </w:tcMar>
          <w:vAlign w:val="center"/>
        </w:tcPr>
        <w:p>
          <w:pPr>
            <w:pStyle w:val="Normal201"/>
          </w:pPr>
        </w:p>
      </w:tc>
      <w:tc>
        <w:tcPr>
          <w:tcW w:w="2600" w:type="dxa"/>
          <w:tcMar>
            <w:top w:w="200" w:type="dxa"/>
          </w:tcMar>
          <w:vAlign w:val="center"/>
        </w:tcPr>
        <w:p>
          <w:pPr>
            <w:pStyle w:val="Normal201"/>
          </w:pPr>
        </w:p>
      </w:tc>
    </w:tr>
  </w:tbl>
</w:ftr>
</file>

<file path=word/footer6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spacing w:before="200"/>
      <w:jc w:val="center"/>
    </w:pPr>
  </w:p>
</w:ftr>
</file>

<file path=word/footer6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ftr>
</file>

<file path=word/footer6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2"/>
          </w:pPr>
        </w:p>
      </w:tc>
      <w:tc>
        <w:tcPr>
          <w:tcW w:w="4880" w:type="dxa"/>
          <w:tcMar>
            <w:top w:w="200" w:type="dxa"/>
          </w:tcMar>
          <w:vAlign w:val="center"/>
        </w:tcPr>
        <w:p>
          <w:pPr>
            <w:pStyle w:val="Normal202"/>
          </w:pPr>
        </w:p>
      </w:tc>
      <w:tc>
        <w:tcPr>
          <w:tcW w:w="2600" w:type="dxa"/>
          <w:tcMar>
            <w:top w:w="200" w:type="dxa"/>
          </w:tcMar>
          <w:vAlign w:val="center"/>
        </w:tcPr>
        <w:p>
          <w:pPr>
            <w:pStyle w:val="Normal202"/>
          </w:pPr>
        </w:p>
      </w:tc>
    </w:tr>
  </w:tbl>
</w:ftr>
</file>

<file path=word/footer6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spacing w:before="200"/>
      <w:jc w:val="center"/>
    </w:pPr>
  </w:p>
</w:ftr>
</file>

<file path=word/footer6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ftr>
</file>

<file path=word/footer6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3"/>
          </w:pPr>
        </w:p>
      </w:tc>
      <w:tc>
        <w:tcPr>
          <w:tcW w:w="4880" w:type="dxa"/>
          <w:tcMar>
            <w:top w:w="200" w:type="dxa"/>
          </w:tcMar>
          <w:vAlign w:val="center"/>
        </w:tcPr>
        <w:p>
          <w:pPr>
            <w:pStyle w:val="Normal203"/>
          </w:pPr>
        </w:p>
      </w:tc>
      <w:tc>
        <w:tcPr>
          <w:tcW w:w="2600" w:type="dxa"/>
          <w:tcMar>
            <w:top w:w="200" w:type="dxa"/>
          </w:tcMar>
          <w:vAlign w:val="center"/>
        </w:tcPr>
        <w:p>
          <w:pPr>
            <w:pStyle w:val="Normal203"/>
          </w:pPr>
        </w:p>
      </w:tc>
    </w:tr>
  </w:tbl>
</w:ftr>
</file>

<file path=word/footer6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spacing w:before="200"/>
      <w:jc w:val="center"/>
    </w:pPr>
  </w:p>
</w:ftr>
</file>

<file path=word/footer6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ftr>
</file>

<file path=word/footer6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4"/>
          </w:pPr>
        </w:p>
      </w:tc>
      <w:tc>
        <w:tcPr>
          <w:tcW w:w="4880" w:type="dxa"/>
          <w:tcMar>
            <w:top w:w="200" w:type="dxa"/>
          </w:tcMar>
          <w:vAlign w:val="center"/>
        </w:tcPr>
        <w:p>
          <w:pPr>
            <w:pStyle w:val="Normal204"/>
          </w:pPr>
        </w:p>
      </w:tc>
      <w:tc>
        <w:tcPr>
          <w:tcW w:w="2600" w:type="dxa"/>
          <w:tcMar>
            <w:top w:w="200" w:type="dxa"/>
          </w:tcMar>
          <w:vAlign w:val="center"/>
        </w:tcPr>
        <w:p>
          <w:pPr>
            <w:pStyle w:val="Normal204"/>
          </w:pPr>
        </w:p>
      </w:tc>
    </w:tr>
  </w:tbl>
</w:ftr>
</file>

<file path=word/footer6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spacing w:before="200"/>
      <w:jc w:val="center"/>
    </w:pPr>
  </w:p>
</w:ftr>
</file>

<file path=word/footer6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ftr>
</file>

<file path=word/footer6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5"/>
          </w:pPr>
        </w:p>
      </w:tc>
      <w:tc>
        <w:tcPr>
          <w:tcW w:w="4880" w:type="dxa"/>
          <w:tcMar>
            <w:top w:w="200" w:type="dxa"/>
          </w:tcMar>
          <w:vAlign w:val="center"/>
        </w:tcPr>
        <w:p>
          <w:pPr>
            <w:pStyle w:val="Normal205"/>
          </w:pPr>
        </w:p>
      </w:tc>
      <w:tc>
        <w:tcPr>
          <w:tcW w:w="2600" w:type="dxa"/>
          <w:tcMar>
            <w:top w:w="200" w:type="dxa"/>
          </w:tcMar>
          <w:vAlign w:val="center"/>
        </w:tcPr>
        <w:p>
          <w:pPr>
            <w:pStyle w:val="Normal205"/>
          </w:pPr>
        </w:p>
      </w:tc>
    </w:tr>
  </w:tbl>
</w:ftr>
</file>

<file path=word/footer6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spacing w:before="200"/>
      <w:jc w:val="center"/>
    </w:pPr>
  </w:p>
</w:ftr>
</file>

<file path=word/footer6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ftr>
</file>

<file path=word/footer6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6"/>
          </w:pPr>
        </w:p>
      </w:tc>
      <w:tc>
        <w:tcPr>
          <w:tcW w:w="4880" w:type="dxa"/>
          <w:tcMar>
            <w:top w:w="200" w:type="dxa"/>
          </w:tcMar>
          <w:vAlign w:val="center"/>
        </w:tcPr>
        <w:p>
          <w:pPr>
            <w:pStyle w:val="Normal206"/>
          </w:pPr>
        </w:p>
      </w:tc>
      <w:tc>
        <w:tcPr>
          <w:tcW w:w="2600" w:type="dxa"/>
          <w:tcMar>
            <w:top w:w="200" w:type="dxa"/>
          </w:tcMar>
          <w:vAlign w:val="center"/>
        </w:tcPr>
        <w:p>
          <w:pPr>
            <w:pStyle w:val="Normal206"/>
          </w:pPr>
        </w:p>
      </w:tc>
    </w:tr>
  </w:tbl>
</w:ftr>
</file>

<file path=word/footer6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spacing w:before="200"/>
      <w:jc w:val="center"/>
    </w:pPr>
  </w:p>
</w:ftr>
</file>

<file path=word/footer6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ftr>
</file>

<file path=word/footer6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7"/>
          </w:pPr>
        </w:p>
      </w:tc>
      <w:tc>
        <w:tcPr>
          <w:tcW w:w="4880" w:type="dxa"/>
          <w:tcMar>
            <w:top w:w="200" w:type="dxa"/>
          </w:tcMar>
          <w:vAlign w:val="center"/>
        </w:tcPr>
        <w:p>
          <w:pPr>
            <w:pStyle w:val="Normal207"/>
          </w:pPr>
        </w:p>
      </w:tc>
      <w:tc>
        <w:tcPr>
          <w:tcW w:w="2600" w:type="dxa"/>
          <w:tcMar>
            <w:top w:w="200" w:type="dxa"/>
          </w:tcMar>
          <w:vAlign w:val="center"/>
        </w:tcPr>
        <w:p>
          <w:pPr>
            <w:pStyle w:val="Normal207"/>
          </w:pPr>
        </w:p>
      </w:tc>
    </w:tr>
  </w:tbl>
</w:ftr>
</file>

<file path=word/footer6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spacing w:before="200"/>
      <w:jc w:val="center"/>
    </w:pPr>
  </w:p>
</w:ftr>
</file>

<file path=word/footer6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ftr>
</file>

<file path=word/footer6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8"/>
          </w:pPr>
        </w:p>
      </w:tc>
      <w:tc>
        <w:tcPr>
          <w:tcW w:w="4880" w:type="dxa"/>
          <w:tcMar>
            <w:top w:w="200" w:type="dxa"/>
          </w:tcMar>
          <w:vAlign w:val="center"/>
        </w:tcPr>
        <w:p>
          <w:pPr>
            <w:pStyle w:val="Normal208"/>
          </w:pPr>
        </w:p>
      </w:tc>
      <w:tc>
        <w:tcPr>
          <w:tcW w:w="2600" w:type="dxa"/>
          <w:tcMar>
            <w:top w:w="200" w:type="dxa"/>
          </w:tcMar>
          <w:vAlign w:val="center"/>
        </w:tcPr>
        <w:p>
          <w:pPr>
            <w:pStyle w:val="Normal208"/>
          </w:pPr>
        </w:p>
      </w:tc>
    </w:tr>
  </w:tbl>
</w:ftr>
</file>

<file path=word/footer6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spacing w:before="200"/>
      <w:jc w:val="center"/>
    </w:pPr>
  </w:p>
</w:ftr>
</file>

<file path=word/footer6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ftr>
</file>

<file path=word/footer6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9"/>
          </w:pPr>
        </w:p>
      </w:tc>
      <w:tc>
        <w:tcPr>
          <w:tcW w:w="4880" w:type="dxa"/>
          <w:tcMar>
            <w:top w:w="200" w:type="dxa"/>
          </w:tcMar>
          <w:vAlign w:val="center"/>
        </w:tcPr>
        <w:p>
          <w:pPr>
            <w:pStyle w:val="Normal209"/>
          </w:pPr>
        </w:p>
      </w:tc>
      <w:tc>
        <w:tcPr>
          <w:tcW w:w="2600" w:type="dxa"/>
          <w:tcMar>
            <w:top w:w="200" w:type="dxa"/>
          </w:tcMar>
          <w:vAlign w:val="center"/>
        </w:tcPr>
        <w:p>
          <w:pPr>
            <w:pStyle w:val="Normal209"/>
          </w:pPr>
        </w:p>
      </w:tc>
    </w:tr>
  </w:tbl>
</w:ftr>
</file>

<file path=word/footer6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spacing w:before="200"/>
      <w:jc w:val="center"/>
    </w:pPr>
  </w:p>
</w:ftr>
</file>

<file path=word/footer6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ftr>
</file>

<file path=word/footer6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0"/>
          </w:pPr>
        </w:p>
      </w:tc>
      <w:tc>
        <w:tcPr>
          <w:tcW w:w="4880" w:type="dxa"/>
          <w:tcMar>
            <w:top w:w="200" w:type="dxa"/>
          </w:tcMar>
          <w:vAlign w:val="center"/>
        </w:tcPr>
        <w:p>
          <w:pPr>
            <w:pStyle w:val="Normal210"/>
          </w:pPr>
        </w:p>
      </w:tc>
      <w:tc>
        <w:tcPr>
          <w:tcW w:w="2600" w:type="dxa"/>
          <w:tcMar>
            <w:top w:w="200" w:type="dxa"/>
          </w:tcMar>
          <w:vAlign w:val="center"/>
        </w:tcPr>
        <w:p>
          <w:pPr>
            <w:pStyle w:val="Normal210"/>
          </w:pPr>
        </w:p>
      </w:tc>
    </w:tr>
  </w:tbl>
</w:ftr>
</file>

<file path=word/footer6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spacing w:before="200"/>
      <w:jc w:val="center"/>
    </w:pPr>
  </w:p>
</w:ftr>
</file>

<file path=word/footer6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ftr>
</file>

<file path=word/footer6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1"/>
          </w:pPr>
        </w:p>
      </w:tc>
      <w:tc>
        <w:tcPr>
          <w:tcW w:w="4880" w:type="dxa"/>
          <w:tcMar>
            <w:top w:w="200" w:type="dxa"/>
          </w:tcMar>
          <w:vAlign w:val="center"/>
        </w:tcPr>
        <w:p>
          <w:pPr>
            <w:pStyle w:val="Normal211"/>
          </w:pPr>
        </w:p>
      </w:tc>
      <w:tc>
        <w:tcPr>
          <w:tcW w:w="2600" w:type="dxa"/>
          <w:tcMar>
            <w:top w:w="200" w:type="dxa"/>
          </w:tcMar>
          <w:vAlign w:val="center"/>
        </w:tcPr>
        <w:p>
          <w:pPr>
            <w:pStyle w:val="Normal211"/>
          </w:pPr>
        </w:p>
      </w:tc>
    </w:tr>
  </w:tbl>
</w:ftr>
</file>

<file path=word/footer6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spacing w:before="200"/>
      <w:jc w:val="center"/>
    </w:pPr>
  </w:p>
</w:ftr>
</file>

<file path=word/footer6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ftr>
</file>

<file path=word/footer6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2"/>
          </w:pPr>
        </w:p>
      </w:tc>
      <w:tc>
        <w:tcPr>
          <w:tcW w:w="4880" w:type="dxa"/>
          <w:tcMar>
            <w:top w:w="200" w:type="dxa"/>
          </w:tcMar>
          <w:vAlign w:val="center"/>
        </w:tcPr>
        <w:p>
          <w:pPr>
            <w:pStyle w:val="Normal212"/>
          </w:pPr>
        </w:p>
      </w:tc>
      <w:tc>
        <w:tcPr>
          <w:tcW w:w="2600" w:type="dxa"/>
          <w:tcMar>
            <w:top w:w="200" w:type="dxa"/>
          </w:tcMar>
          <w:vAlign w:val="center"/>
        </w:tcPr>
        <w:p>
          <w:pPr>
            <w:pStyle w:val="Normal212"/>
          </w:pPr>
        </w:p>
      </w:tc>
    </w:tr>
  </w:tbl>
</w:ftr>
</file>

<file path=word/footer6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spacing w:before="200"/>
      <w:jc w:val="center"/>
    </w:pPr>
  </w:p>
</w:ftr>
</file>

<file path=word/footer6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ftr>
</file>

<file path=word/footer6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3"/>
          </w:pPr>
        </w:p>
      </w:tc>
      <w:tc>
        <w:tcPr>
          <w:tcW w:w="4880" w:type="dxa"/>
          <w:tcMar>
            <w:top w:w="200" w:type="dxa"/>
          </w:tcMar>
          <w:vAlign w:val="center"/>
        </w:tcPr>
        <w:p>
          <w:pPr>
            <w:pStyle w:val="Normal213"/>
          </w:pPr>
        </w:p>
      </w:tc>
      <w:tc>
        <w:tcPr>
          <w:tcW w:w="2600" w:type="dxa"/>
          <w:tcMar>
            <w:top w:w="200" w:type="dxa"/>
          </w:tcMar>
          <w:vAlign w:val="center"/>
        </w:tcPr>
        <w:p>
          <w:pPr>
            <w:pStyle w:val="Normal213"/>
          </w:pPr>
        </w:p>
      </w:tc>
    </w:tr>
  </w:tbl>
</w:ftr>
</file>

<file path=word/footer6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spacing w:before="200"/>
      <w:jc w:val="center"/>
    </w:pPr>
  </w:p>
</w:ftr>
</file>

<file path=word/footer6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ftr>
</file>

<file path=word/footer6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4"/>
          </w:pPr>
        </w:p>
      </w:tc>
      <w:tc>
        <w:tcPr>
          <w:tcW w:w="4880" w:type="dxa"/>
          <w:tcMar>
            <w:top w:w="200" w:type="dxa"/>
          </w:tcMar>
          <w:vAlign w:val="center"/>
        </w:tcPr>
        <w:p>
          <w:pPr>
            <w:pStyle w:val="Normal214"/>
          </w:pPr>
        </w:p>
      </w:tc>
      <w:tc>
        <w:tcPr>
          <w:tcW w:w="2600" w:type="dxa"/>
          <w:tcMar>
            <w:top w:w="200" w:type="dxa"/>
          </w:tcMar>
          <w:vAlign w:val="center"/>
        </w:tcPr>
        <w:p>
          <w:pPr>
            <w:pStyle w:val="Normal214"/>
          </w:pPr>
        </w:p>
      </w:tc>
    </w:tr>
  </w:tbl>
</w:ftr>
</file>

<file path=word/footer6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spacing w:before="200"/>
      <w:jc w:val="center"/>
    </w:pPr>
  </w:p>
</w:ftr>
</file>

<file path=word/footer6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ftr>
</file>

<file path=word/footer6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5"/>
          </w:pPr>
        </w:p>
      </w:tc>
      <w:tc>
        <w:tcPr>
          <w:tcW w:w="4880" w:type="dxa"/>
          <w:tcMar>
            <w:top w:w="200" w:type="dxa"/>
          </w:tcMar>
          <w:vAlign w:val="center"/>
        </w:tcPr>
        <w:p>
          <w:pPr>
            <w:pStyle w:val="Normal215"/>
          </w:pPr>
        </w:p>
      </w:tc>
      <w:tc>
        <w:tcPr>
          <w:tcW w:w="2600" w:type="dxa"/>
          <w:tcMar>
            <w:top w:w="200" w:type="dxa"/>
          </w:tcMar>
          <w:vAlign w:val="center"/>
        </w:tcPr>
        <w:p>
          <w:pPr>
            <w:pStyle w:val="Normal215"/>
          </w:pPr>
        </w:p>
      </w:tc>
    </w:tr>
  </w:tbl>
</w:ftr>
</file>

<file path=word/footer6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spacing w:before="200"/>
      <w:jc w:val="center"/>
    </w:pPr>
  </w:p>
</w:ftr>
</file>

<file path=word/footer6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ftr>
</file>

<file path=word/footer6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6"/>
          </w:pPr>
        </w:p>
      </w:tc>
      <w:tc>
        <w:tcPr>
          <w:tcW w:w="4880" w:type="dxa"/>
          <w:tcMar>
            <w:top w:w="200" w:type="dxa"/>
          </w:tcMar>
          <w:vAlign w:val="center"/>
        </w:tcPr>
        <w:p>
          <w:pPr>
            <w:pStyle w:val="Normal216"/>
          </w:pPr>
        </w:p>
      </w:tc>
      <w:tc>
        <w:tcPr>
          <w:tcW w:w="2600" w:type="dxa"/>
          <w:tcMar>
            <w:top w:w="200" w:type="dxa"/>
          </w:tcMar>
          <w:vAlign w:val="center"/>
        </w:tcPr>
        <w:p>
          <w:pPr>
            <w:pStyle w:val="Normal216"/>
          </w:pPr>
        </w:p>
      </w:tc>
    </w:tr>
  </w:tbl>
</w:ftr>
</file>

<file path=word/footer6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spacing w:before="200"/>
      <w:jc w:val="center"/>
    </w:pPr>
  </w:p>
</w:ftr>
</file>

<file path=word/footer6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ftr>
</file>

<file path=word/footer6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7"/>
          </w:pPr>
        </w:p>
      </w:tc>
      <w:tc>
        <w:tcPr>
          <w:tcW w:w="4880" w:type="dxa"/>
          <w:tcMar>
            <w:top w:w="200" w:type="dxa"/>
          </w:tcMar>
          <w:vAlign w:val="center"/>
        </w:tcPr>
        <w:p>
          <w:pPr>
            <w:pStyle w:val="Normal217"/>
          </w:pPr>
        </w:p>
      </w:tc>
      <w:tc>
        <w:tcPr>
          <w:tcW w:w="2600" w:type="dxa"/>
          <w:tcMar>
            <w:top w:w="200" w:type="dxa"/>
          </w:tcMar>
          <w:vAlign w:val="center"/>
        </w:tcPr>
        <w:p>
          <w:pPr>
            <w:pStyle w:val="Normal217"/>
          </w:pPr>
        </w:p>
      </w:tc>
    </w:tr>
  </w:tbl>
</w:ftr>
</file>

<file path=word/footer6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spacing w:before="200"/>
      <w:jc w:val="center"/>
    </w:pPr>
  </w:p>
</w:ftr>
</file>

<file path=word/footer6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ftr>
</file>

<file path=word/footer6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8"/>
          </w:pPr>
        </w:p>
      </w:tc>
      <w:tc>
        <w:tcPr>
          <w:tcW w:w="4880" w:type="dxa"/>
          <w:tcMar>
            <w:top w:w="200" w:type="dxa"/>
          </w:tcMar>
          <w:vAlign w:val="center"/>
        </w:tcPr>
        <w:p>
          <w:pPr>
            <w:pStyle w:val="Normal218"/>
          </w:pPr>
        </w:p>
      </w:tc>
      <w:tc>
        <w:tcPr>
          <w:tcW w:w="2600" w:type="dxa"/>
          <w:tcMar>
            <w:top w:w="200" w:type="dxa"/>
          </w:tcMar>
          <w:vAlign w:val="center"/>
        </w:tcPr>
        <w:p>
          <w:pPr>
            <w:pStyle w:val="Normal218"/>
          </w:pPr>
        </w:p>
      </w:tc>
    </w:tr>
  </w:tbl>
</w:ftr>
</file>

<file path=word/footer6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spacing w:before="200"/>
      <w:jc w:val="center"/>
    </w:pPr>
  </w:p>
</w:ftr>
</file>

<file path=word/footer6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ftr>
</file>

<file path=word/footer6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9"/>
          </w:pPr>
        </w:p>
      </w:tc>
      <w:tc>
        <w:tcPr>
          <w:tcW w:w="4880" w:type="dxa"/>
          <w:tcMar>
            <w:top w:w="200" w:type="dxa"/>
          </w:tcMar>
          <w:vAlign w:val="center"/>
        </w:tcPr>
        <w:p>
          <w:pPr>
            <w:pStyle w:val="Normal219"/>
          </w:pPr>
        </w:p>
      </w:tc>
      <w:tc>
        <w:tcPr>
          <w:tcW w:w="2600" w:type="dxa"/>
          <w:tcMar>
            <w:top w:w="200" w:type="dxa"/>
          </w:tcMar>
          <w:vAlign w:val="center"/>
        </w:tcPr>
        <w:p>
          <w:pPr>
            <w:pStyle w:val="Normal219"/>
          </w:pPr>
        </w:p>
      </w:tc>
    </w:tr>
  </w:tbl>
</w:ftr>
</file>

<file path=word/footer6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spacing w:before="200"/>
      <w:jc w:val="center"/>
    </w:pPr>
  </w:p>
</w:ftr>
</file>

<file path=word/footer6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ftr>
</file>

<file path=word/footer6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0"/>
          </w:pPr>
        </w:p>
      </w:tc>
      <w:tc>
        <w:tcPr>
          <w:tcW w:w="4880" w:type="dxa"/>
          <w:tcMar>
            <w:top w:w="200" w:type="dxa"/>
          </w:tcMar>
          <w:vAlign w:val="center"/>
        </w:tcPr>
        <w:p>
          <w:pPr>
            <w:pStyle w:val="Normal220"/>
          </w:pPr>
        </w:p>
      </w:tc>
      <w:tc>
        <w:tcPr>
          <w:tcW w:w="2600" w:type="dxa"/>
          <w:tcMar>
            <w:top w:w="200" w:type="dxa"/>
          </w:tcMar>
          <w:vAlign w:val="center"/>
        </w:tcPr>
        <w:p>
          <w:pPr>
            <w:pStyle w:val="Normal220"/>
          </w:pPr>
        </w:p>
      </w:tc>
    </w:tr>
  </w:tbl>
</w:ftr>
</file>

<file path=word/footer6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spacing w:before="200"/>
      <w:jc w:val="center"/>
    </w:pPr>
  </w:p>
</w:ftr>
</file>

<file path=word/footer6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ftr>
</file>

<file path=word/footer6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1"/>
          </w:pPr>
        </w:p>
      </w:tc>
      <w:tc>
        <w:tcPr>
          <w:tcW w:w="4880" w:type="dxa"/>
          <w:tcMar>
            <w:top w:w="200" w:type="dxa"/>
          </w:tcMar>
          <w:vAlign w:val="center"/>
        </w:tcPr>
        <w:p>
          <w:pPr>
            <w:pStyle w:val="Normal221"/>
          </w:pPr>
        </w:p>
      </w:tc>
      <w:tc>
        <w:tcPr>
          <w:tcW w:w="2600" w:type="dxa"/>
          <w:tcMar>
            <w:top w:w="200" w:type="dxa"/>
          </w:tcMar>
          <w:vAlign w:val="center"/>
        </w:tcPr>
        <w:p>
          <w:pPr>
            <w:pStyle w:val="Normal221"/>
          </w:pPr>
        </w:p>
      </w:tc>
    </w:tr>
  </w:tbl>
</w:ftr>
</file>

<file path=word/footer6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spacing w:before="200"/>
      <w:jc w:val="center"/>
    </w:pPr>
  </w:p>
</w:ftr>
</file>

<file path=word/footer6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ftr>
</file>

<file path=word/footer6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2"/>
          </w:pPr>
        </w:p>
      </w:tc>
      <w:tc>
        <w:tcPr>
          <w:tcW w:w="4880" w:type="dxa"/>
          <w:tcMar>
            <w:top w:w="200" w:type="dxa"/>
          </w:tcMar>
          <w:vAlign w:val="center"/>
        </w:tcPr>
        <w:p>
          <w:pPr>
            <w:pStyle w:val="Normal222"/>
          </w:pPr>
        </w:p>
      </w:tc>
      <w:tc>
        <w:tcPr>
          <w:tcW w:w="2600" w:type="dxa"/>
          <w:tcMar>
            <w:top w:w="200" w:type="dxa"/>
          </w:tcMar>
          <w:vAlign w:val="center"/>
        </w:tcPr>
        <w:p>
          <w:pPr>
            <w:pStyle w:val="Normal222"/>
          </w:pPr>
        </w:p>
      </w:tc>
    </w:tr>
  </w:tbl>
</w:ftr>
</file>

<file path=word/footer6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spacing w:before="200"/>
      <w:jc w:val="center"/>
    </w:pPr>
  </w:p>
</w:ftr>
</file>

<file path=word/footer6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ftr>
</file>

<file path=word/footer6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3"/>
          </w:pPr>
        </w:p>
      </w:tc>
      <w:tc>
        <w:tcPr>
          <w:tcW w:w="4880" w:type="dxa"/>
          <w:tcMar>
            <w:top w:w="200" w:type="dxa"/>
          </w:tcMar>
          <w:vAlign w:val="center"/>
        </w:tcPr>
        <w:p>
          <w:pPr>
            <w:pStyle w:val="Normal223"/>
          </w:pPr>
        </w:p>
      </w:tc>
      <w:tc>
        <w:tcPr>
          <w:tcW w:w="2600" w:type="dxa"/>
          <w:tcMar>
            <w:top w:w="200" w:type="dxa"/>
          </w:tcMar>
          <w:vAlign w:val="center"/>
        </w:tcPr>
        <w:p>
          <w:pPr>
            <w:pStyle w:val="Normal223"/>
          </w:pPr>
        </w:p>
      </w:tc>
    </w:tr>
  </w:tbl>
</w:ftr>
</file>

<file path=word/footer6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spacing w:before="200"/>
      <w:jc w:val="center"/>
    </w:pPr>
  </w:p>
</w:ftr>
</file>

<file path=word/footer6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ftr>
</file>

<file path=word/footer6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4"/>
          </w:pPr>
        </w:p>
      </w:tc>
      <w:tc>
        <w:tcPr>
          <w:tcW w:w="4880" w:type="dxa"/>
          <w:tcMar>
            <w:top w:w="200" w:type="dxa"/>
          </w:tcMar>
          <w:vAlign w:val="center"/>
        </w:tcPr>
        <w:p>
          <w:pPr>
            <w:pStyle w:val="Normal224"/>
          </w:pPr>
        </w:p>
      </w:tc>
      <w:tc>
        <w:tcPr>
          <w:tcW w:w="2600" w:type="dxa"/>
          <w:tcMar>
            <w:top w:w="200" w:type="dxa"/>
          </w:tcMar>
          <w:vAlign w:val="center"/>
        </w:tcPr>
        <w:p>
          <w:pPr>
            <w:pStyle w:val="Normal224"/>
          </w:pPr>
        </w:p>
      </w:tc>
    </w:tr>
  </w:tbl>
</w:ftr>
</file>

<file path=word/footer6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spacing w:before="200"/>
      <w:jc w:val="center"/>
    </w:pPr>
  </w:p>
</w:ftr>
</file>

<file path=word/footer6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ftr>
</file>

<file path=word/footer6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5"/>
          </w:pPr>
        </w:p>
      </w:tc>
      <w:tc>
        <w:tcPr>
          <w:tcW w:w="4880" w:type="dxa"/>
          <w:tcMar>
            <w:top w:w="200" w:type="dxa"/>
          </w:tcMar>
          <w:vAlign w:val="center"/>
        </w:tcPr>
        <w:p>
          <w:pPr>
            <w:pStyle w:val="Normal225"/>
          </w:pPr>
        </w:p>
      </w:tc>
      <w:tc>
        <w:tcPr>
          <w:tcW w:w="2600" w:type="dxa"/>
          <w:tcMar>
            <w:top w:w="200" w:type="dxa"/>
          </w:tcMar>
          <w:vAlign w:val="center"/>
        </w:tcPr>
        <w:p>
          <w:pPr>
            <w:pStyle w:val="Normal225"/>
          </w:pPr>
        </w:p>
      </w:tc>
    </w:tr>
  </w:tbl>
</w:ftr>
</file>

<file path=word/footer6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spacing w:before="200"/>
      <w:jc w:val="center"/>
    </w:pPr>
  </w:p>
</w:ftr>
</file>

<file path=word/footer6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ftr>
</file>

<file path=word/footer6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6"/>
          </w:pPr>
        </w:p>
      </w:tc>
      <w:tc>
        <w:tcPr>
          <w:tcW w:w="4880" w:type="dxa"/>
          <w:tcMar>
            <w:top w:w="200" w:type="dxa"/>
          </w:tcMar>
          <w:vAlign w:val="center"/>
        </w:tcPr>
        <w:p>
          <w:pPr>
            <w:pStyle w:val="Normal226"/>
          </w:pPr>
        </w:p>
      </w:tc>
      <w:tc>
        <w:tcPr>
          <w:tcW w:w="2600" w:type="dxa"/>
          <w:tcMar>
            <w:top w:w="200" w:type="dxa"/>
          </w:tcMar>
          <w:vAlign w:val="center"/>
        </w:tcPr>
        <w:p>
          <w:pPr>
            <w:pStyle w:val="Normal226"/>
          </w:pPr>
        </w:p>
      </w:tc>
    </w:tr>
  </w:tbl>
</w:ftr>
</file>

<file path=word/footer6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spacing w:before="200"/>
      <w:jc w:val="center"/>
    </w:pPr>
  </w:p>
</w:ftr>
</file>

<file path=word/footer6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ftr>
</file>

<file path=word/footer6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7"/>
          </w:pPr>
        </w:p>
      </w:tc>
      <w:tc>
        <w:tcPr>
          <w:tcW w:w="4880" w:type="dxa"/>
          <w:tcMar>
            <w:top w:w="200" w:type="dxa"/>
          </w:tcMar>
          <w:vAlign w:val="center"/>
        </w:tcPr>
        <w:p>
          <w:pPr>
            <w:pStyle w:val="Normal227"/>
          </w:pPr>
        </w:p>
      </w:tc>
      <w:tc>
        <w:tcPr>
          <w:tcW w:w="2600" w:type="dxa"/>
          <w:tcMar>
            <w:top w:w="200" w:type="dxa"/>
          </w:tcMar>
          <w:vAlign w:val="center"/>
        </w:tcPr>
        <w:p>
          <w:pPr>
            <w:pStyle w:val="Normal227"/>
          </w:pPr>
        </w:p>
      </w:tc>
    </w:tr>
  </w:tbl>
</w:ftr>
</file>

<file path=word/footer6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spacing w:before="200"/>
      <w:jc w:val="center"/>
    </w:pPr>
  </w:p>
</w:ftr>
</file>

<file path=word/footer6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ftr>
</file>

<file path=word/footer6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8"/>
          </w:pPr>
        </w:p>
      </w:tc>
      <w:tc>
        <w:tcPr>
          <w:tcW w:w="4880" w:type="dxa"/>
          <w:tcMar>
            <w:top w:w="200" w:type="dxa"/>
          </w:tcMar>
          <w:vAlign w:val="center"/>
        </w:tcPr>
        <w:p>
          <w:pPr>
            <w:pStyle w:val="Normal228"/>
          </w:pPr>
        </w:p>
      </w:tc>
      <w:tc>
        <w:tcPr>
          <w:tcW w:w="2600" w:type="dxa"/>
          <w:tcMar>
            <w:top w:w="200" w:type="dxa"/>
          </w:tcMar>
          <w:vAlign w:val="center"/>
        </w:tcPr>
        <w:p>
          <w:pPr>
            <w:pStyle w:val="Normal228"/>
          </w:pPr>
        </w:p>
      </w:tc>
    </w:tr>
  </w:tbl>
</w:ftr>
</file>

<file path=word/footer6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spacing w:before="200"/>
      <w:jc w:val="center"/>
    </w:pPr>
  </w:p>
</w:ftr>
</file>

<file path=word/footer6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ftr>
</file>

<file path=word/footer6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9"/>
          </w:pPr>
        </w:p>
      </w:tc>
      <w:tc>
        <w:tcPr>
          <w:tcW w:w="4880" w:type="dxa"/>
          <w:tcMar>
            <w:top w:w="200" w:type="dxa"/>
          </w:tcMar>
          <w:vAlign w:val="center"/>
        </w:tcPr>
        <w:p>
          <w:pPr>
            <w:pStyle w:val="Normal229"/>
          </w:pPr>
        </w:p>
      </w:tc>
      <w:tc>
        <w:tcPr>
          <w:tcW w:w="2600" w:type="dxa"/>
          <w:tcMar>
            <w:top w:w="200" w:type="dxa"/>
          </w:tcMar>
          <w:vAlign w:val="center"/>
        </w:tcPr>
        <w:p>
          <w:pPr>
            <w:pStyle w:val="Normal229"/>
          </w:pPr>
        </w:p>
      </w:tc>
    </w:tr>
  </w:tbl>
</w:ftr>
</file>

<file path=word/footer6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spacing w:before="200"/>
      <w:jc w:val="center"/>
    </w:pPr>
  </w:p>
</w:ftr>
</file>

<file path=word/footer6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ftr>
</file>

<file path=word/footer6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0"/>
          </w:pPr>
        </w:p>
      </w:tc>
      <w:tc>
        <w:tcPr>
          <w:tcW w:w="4880" w:type="dxa"/>
          <w:tcMar>
            <w:top w:w="200" w:type="dxa"/>
          </w:tcMar>
          <w:vAlign w:val="center"/>
        </w:tcPr>
        <w:p>
          <w:pPr>
            <w:pStyle w:val="Normal230"/>
          </w:pPr>
        </w:p>
      </w:tc>
      <w:tc>
        <w:tcPr>
          <w:tcW w:w="2600" w:type="dxa"/>
          <w:tcMar>
            <w:top w:w="200" w:type="dxa"/>
          </w:tcMar>
          <w:vAlign w:val="center"/>
        </w:tcPr>
        <w:p>
          <w:pPr>
            <w:pStyle w:val="Normal230"/>
          </w:pPr>
        </w:p>
      </w:tc>
    </w:tr>
  </w:tbl>
</w:ftr>
</file>

<file path=word/footer6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spacing w:before="200"/>
      <w:jc w:val="center"/>
    </w:pPr>
  </w:p>
</w:ftr>
</file>

<file path=word/footer6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ftr>
</file>

<file path=word/footer6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1"/>
          </w:pPr>
        </w:p>
      </w:tc>
      <w:tc>
        <w:tcPr>
          <w:tcW w:w="4880" w:type="dxa"/>
          <w:tcMar>
            <w:top w:w="200" w:type="dxa"/>
          </w:tcMar>
          <w:vAlign w:val="center"/>
        </w:tcPr>
        <w:p>
          <w:pPr>
            <w:pStyle w:val="Normal231"/>
          </w:pPr>
        </w:p>
      </w:tc>
      <w:tc>
        <w:tcPr>
          <w:tcW w:w="2600" w:type="dxa"/>
          <w:tcMar>
            <w:top w:w="200" w:type="dxa"/>
          </w:tcMar>
          <w:vAlign w:val="center"/>
        </w:tcPr>
        <w:p>
          <w:pPr>
            <w:pStyle w:val="Normal231"/>
          </w:pPr>
        </w:p>
      </w:tc>
    </w:tr>
  </w:tbl>
</w:ftr>
</file>

<file path=word/footer6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spacing w:before="200"/>
      <w:jc w:val="center"/>
    </w:pPr>
  </w:p>
</w:ftr>
</file>

<file path=word/footer6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ftr>
</file>

<file path=word/footer6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2"/>
          </w:pPr>
        </w:p>
      </w:tc>
      <w:tc>
        <w:tcPr>
          <w:tcW w:w="4880" w:type="dxa"/>
          <w:tcMar>
            <w:top w:w="200" w:type="dxa"/>
          </w:tcMar>
          <w:vAlign w:val="center"/>
        </w:tcPr>
        <w:p>
          <w:pPr>
            <w:pStyle w:val="Normal232"/>
          </w:pPr>
        </w:p>
      </w:tc>
      <w:tc>
        <w:tcPr>
          <w:tcW w:w="2600" w:type="dxa"/>
          <w:tcMar>
            <w:top w:w="200" w:type="dxa"/>
          </w:tcMar>
          <w:vAlign w:val="center"/>
        </w:tcPr>
        <w:p>
          <w:pPr>
            <w:pStyle w:val="Normal232"/>
          </w:pPr>
        </w:p>
      </w:tc>
    </w:tr>
  </w:tbl>
</w:ftr>
</file>

<file path=word/footer6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spacing w:before="200"/>
      <w:jc w:val="center"/>
    </w:pPr>
  </w:p>
</w:ftr>
</file>

<file path=word/footer7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ftr>
</file>

<file path=word/footer7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3"/>
          </w:pPr>
        </w:p>
      </w:tc>
      <w:tc>
        <w:tcPr>
          <w:tcW w:w="4880" w:type="dxa"/>
          <w:tcMar>
            <w:top w:w="200" w:type="dxa"/>
          </w:tcMar>
          <w:vAlign w:val="center"/>
        </w:tcPr>
        <w:p>
          <w:pPr>
            <w:pStyle w:val="Normal233"/>
          </w:pPr>
        </w:p>
      </w:tc>
      <w:tc>
        <w:tcPr>
          <w:tcW w:w="2600" w:type="dxa"/>
          <w:tcMar>
            <w:top w:w="200" w:type="dxa"/>
          </w:tcMar>
          <w:vAlign w:val="center"/>
        </w:tcPr>
        <w:p>
          <w:pPr>
            <w:pStyle w:val="Normal233"/>
          </w:pPr>
        </w:p>
      </w:tc>
    </w:tr>
  </w:tbl>
</w:ftr>
</file>

<file path=word/footer7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spacing w:before="200"/>
      <w:jc w:val="center"/>
    </w:pPr>
  </w:p>
</w:ftr>
</file>

<file path=word/footer7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ftr>
</file>

<file path=word/footer7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4"/>
          </w:pPr>
        </w:p>
      </w:tc>
      <w:tc>
        <w:tcPr>
          <w:tcW w:w="4880" w:type="dxa"/>
          <w:tcMar>
            <w:top w:w="200" w:type="dxa"/>
          </w:tcMar>
          <w:vAlign w:val="center"/>
        </w:tcPr>
        <w:p>
          <w:pPr>
            <w:pStyle w:val="Normal234"/>
          </w:pPr>
        </w:p>
      </w:tc>
      <w:tc>
        <w:tcPr>
          <w:tcW w:w="2600" w:type="dxa"/>
          <w:tcMar>
            <w:top w:w="200" w:type="dxa"/>
          </w:tcMar>
          <w:vAlign w:val="center"/>
        </w:tcPr>
        <w:p>
          <w:pPr>
            <w:pStyle w:val="Normal234"/>
          </w:pPr>
        </w:p>
      </w:tc>
    </w:tr>
  </w:tbl>
</w:ftr>
</file>

<file path=word/footer7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spacing w:before="200"/>
      <w:jc w:val="center"/>
    </w:pPr>
  </w:p>
</w:ftr>
</file>

<file path=word/footer7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ftr>
</file>

<file path=word/footer7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5"/>
          </w:pPr>
        </w:p>
      </w:tc>
      <w:tc>
        <w:tcPr>
          <w:tcW w:w="4880" w:type="dxa"/>
          <w:tcMar>
            <w:top w:w="200" w:type="dxa"/>
          </w:tcMar>
          <w:vAlign w:val="center"/>
        </w:tcPr>
        <w:p>
          <w:pPr>
            <w:pStyle w:val="Normal235"/>
          </w:pPr>
        </w:p>
      </w:tc>
      <w:tc>
        <w:tcPr>
          <w:tcW w:w="2600" w:type="dxa"/>
          <w:tcMar>
            <w:top w:w="200" w:type="dxa"/>
          </w:tcMar>
          <w:vAlign w:val="center"/>
        </w:tcPr>
        <w:p>
          <w:pPr>
            <w:pStyle w:val="Normal235"/>
          </w:pPr>
        </w:p>
      </w:tc>
    </w:tr>
  </w:tbl>
</w:ftr>
</file>

<file path=word/footer7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spacing w:before="200"/>
      <w:jc w:val="center"/>
    </w:pPr>
  </w:p>
</w:ftr>
</file>

<file path=word/footer7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ftr>
</file>

<file path=word/footer7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6"/>
          </w:pPr>
        </w:p>
      </w:tc>
      <w:tc>
        <w:tcPr>
          <w:tcW w:w="4880" w:type="dxa"/>
          <w:tcMar>
            <w:top w:w="200" w:type="dxa"/>
          </w:tcMar>
          <w:vAlign w:val="center"/>
        </w:tcPr>
        <w:p>
          <w:pPr>
            <w:pStyle w:val="Normal236"/>
          </w:pPr>
        </w:p>
      </w:tc>
      <w:tc>
        <w:tcPr>
          <w:tcW w:w="2600" w:type="dxa"/>
          <w:tcMar>
            <w:top w:w="200" w:type="dxa"/>
          </w:tcMar>
          <w:vAlign w:val="center"/>
        </w:tcPr>
        <w:p>
          <w:pPr>
            <w:pStyle w:val="Normal236"/>
          </w:pPr>
        </w:p>
      </w:tc>
    </w:tr>
  </w:tbl>
</w:ftr>
</file>

<file path=word/footer7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spacing w:before="200"/>
      <w:jc w:val="center"/>
    </w:pPr>
  </w:p>
</w:ftr>
</file>

<file path=word/footer7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ftr>
</file>

<file path=word/footer7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7"/>
          </w:pPr>
        </w:p>
      </w:tc>
      <w:tc>
        <w:tcPr>
          <w:tcW w:w="4880" w:type="dxa"/>
          <w:tcMar>
            <w:top w:w="200" w:type="dxa"/>
          </w:tcMar>
          <w:vAlign w:val="center"/>
        </w:tcPr>
        <w:p>
          <w:pPr>
            <w:pStyle w:val="Normal237"/>
          </w:pPr>
        </w:p>
      </w:tc>
      <w:tc>
        <w:tcPr>
          <w:tcW w:w="2600" w:type="dxa"/>
          <w:tcMar>
            <w:top w:w="200" w:type="dxa"/>
          </w:tcMar>
          <w:vAlign w:val="center"/>
        </w:tcPr>
        <w:p>
          <w:pPr>
            <w:pStyle w:val="Normal237"/>
          </w:pPr>
        </w:p>
      </w:tc>
    </w:tr>
  </w:tbl>
</w:ftr>
</file>

<file path=word/footer7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spacing w:before="200"/>
      <w:jc w:val="center"/>
    </w:pPr>
  </w:p>
</w:ftr>
</file>

<file path=word/footer7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ftr>
</file>

<file path=word/footer7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8"/>
          </w:pPr>
        </w:p>
      </w:tc>
      <w:tc>
        <w:tcPr>
          <w:tcW w:w="4880" w:type="dxa"/>
          <w:tcMar>
            <w:top w:w="200" w:type="dxa"/>
          </w:tcMar>
          <w:vAlign w:val="center"/>
        </w:tcPr>
        <w:p>
          <w:pPr>
            <w:pStyle w:val="Normal238"/>
          </w:pPr>
        </w:p>
      </w:tc>
      <w:tc>
        <w:tcPr>
          <w:tcW w:w="2600" w:type="dxa"/>
          <w:tcMar>
            <w:top w:w="200" w:type="dxa"/>
          </w:tcMar>
          <w:vAlign w:val="center"/>
        </w:tcPr>
        <w:p>
          <w:pPr>
            <w:pStyle w:val="Normal238"/>
          </w:pPr>
        </w:p>
      </w:tc>
    </w:tr>
  </w:tbl>
</w:ftr>
</file>

<file path=word/footer7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spacing w:before="200"/>
      <w:jc w:val="center"/>
    </w:pPr>
  </w:p>
</w:ftr>
</file>

<file path=word/footer7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ftr>
</file>

<file path=word/footer7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9"/>
          </w:pPr>
        </w:p>
      </w:tc>
      <w:tc>
        <w:tcPr>
          <w:tcW w:w="4880" w:type="dxa"/>
          <w:tcMar>
            <w:top w:w="200" w:type="dxa"/>
          </w:tcMar>
          <w:vAlign w:val="center"/>
        </w:tcPr>
        <w:p>
          <w:pPr>
            <w:pStyle w:val="Normal239"/>
          </w:pPr>
        </w:p>
      </w:tc>
      <w:tc>
        <w:tcPr>
          <w:tcW w:w="2600" w:type="dxa"/>
          <w:tcMar>
            <w:top w:w="200" w:type="dxa"/>
          </w:tcMar>
          <w:vAlign w:val="center"/>
        </w:tcPr>
        <w:p>
          <w:pPr>
            <w:pStyle w:val="Normal239"/>
          </w:pPr>
        </w:p>
      </w:tc>
    </w:tr>
  </w:tbl>
</w:ftr>
</file>

<file path=word/footer7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spacing w:before="200"/>
      <w:jc w:val="center"/>
    </w:pPr>
  </w:p>
</w:ftr>
</file>

<file path=word/footer7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ftr>
</file>

<file path=word/footer7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0"/>
          </w:pPr>
        </w:p>
      </w:tc>
      <w:tc>
        <w:tcPr>
          <w:tcW w:w="4880" w:type="dxa"/>
          <w:tcMar>
            <w:top w:w="200" w:type="dxa"/>
          </w:tcMar>
          <w:vAlign w:val="center"/>
        </w:tcPr>
        <w:p>
          <w:pPr>
            <w:pStyle w:val="Normal240"/>
          </w:pPr>
        </w:p>
      </w:tc>
      <w:tc>
        <w:tcPr>
          <w:tcW w:w="2600" w:type="dxa"/>
          <w:tcMar>
            <w:top w:w="200" w:type="dxa"/>
          </w:tcMar>
          <w:vAlign w:val="center"/>
        </w:tcPr>
        <w:p>
          <w:pPr>
            <w:pStyle w:val="Normal240"/>
          </w:pPr>
        </w:p>
      </w:tc>
    </w:tr>
  </w:tbl>
</w:ftr>
</file>

<file path=word/footer7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spacing w:before="200"/>
      <w:jc w:val="center"/>
    </w:pPr>
  </w:p>
</w:ftr>
</file>

<file path=word/footer7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ftr>
</file>

<file path=word/footer7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1"/>
          </w:pPr>
        </w:p>
      </w:tc>
      <w:tc>
        <w:tcPr>
          <w:tcW w:w="4880" w:type="dxa"/>
          <w:tcMar>
            <w:top w:w="200" w:type="dxa"/>
          </w:tcMar>
          <w:vAlign w:val="center"/>
        </w:tcPr>
        <w:p>
          <w:pPr>
            <w:pStyle w:val="Normal241"/>
          </w:pPr>
        </w:p>
      </w:tc>
      <w:tc>
        <w:tcPr>
          <w:tcW w:w="2600" w:type="dxa"/>
          <w:tcMar>
            <w:top w:w="200" w:type="dxa"/>
          </w:tcMar>
          <w:vAlign w:val="center"/>
        </w:tcPr>
        <w:p>
          <w:pPr>
            <w:pStyle w:val="Normal241"/>
          </w:pPr>
        </w:p>
      </w:tc>
    </w:tr>
  </w:tbl>
</w:ftr>
</file>

<file path=word/footer7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spacing w:before="200"/>
      <w:jc w:val="center"/>
    </w:pPr>
  </w:p>
</w:ftr>
</file>

<file path=word/footer7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ftr>
</file>

<file path=word/footer7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2"/>
          </w:pPr>
        </w:p>
      </w:tc>
      <w:tc>
        <w:tcPr>
          <w:tcW w:w="4880" w:type="dxa"/>
          <w:tcMar>
            <w:top w:w="200" w:type="dxa"/>
          </w:tcMar>
          <w:vAlign w:val="center"/>
        </w:tcPr>
        <w:p>
          <w:pPr>
            <w:pStyle w:val="Normal242"/>
          </w:pPr>
        </w:p>
      </w:tc>
      <w:tc>
        <w:tcPr>
          <w:tcW w:w="2600" w:type="dxa"/>
          <w:tcMar>
            <w:top w:w="200" w:type="dxa"/>
          </w:tcMar>
          <w:vAlign w:val="center"/>
        </w:tcPr>
        <w:p>
          <w:pPr>
            <w:pStyle w:val="Normal242"/>
          </w:pPr>
        </w:p>
      </w:tc>
    </w:tr>
  </w:tbl>
</w:ftr>
</file>

<file path=word/footer7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spacing w:before="200"/>
      <w:jc w:val="center"/>
    </w:pPr>
  </w:p>
</w:ftr>
</file>

<file path=word/footer7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ftr>
</file>

<file path=word/footer7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3"/>
          </w:pPr>
        </w:p>
      </w:tc>
      <w:tc>
        <w:tcPr>
          <w:tcW w:w="4880" w:type="dxa"/>
          <w:tcMar>
            <w:top w:w="200" w:type="dxa"/>
          </w:tcMar>
          <w:vAlign w:val="center"/>
        </w:tcPr>
        <w:p>
          <w:pPr>
            <w:pStyle w:val="Normal243"/>
          </w:pPr>
        </w:p>
      </w:tc>
      <w:tc>
        <w:tcPr>
          <w:tcW w:w="2600" w:type="dxa"/>
          <w:tcMar>
            <w:top w:w="200" w:type="dxa"/>
          </w:tcMar>
          <w:vAlign w:val="center"/>
        </w:tcPr>
        <w:p>
          <w:pPr>
            <w:pStyle w:val="Normal243"/>
          </w:pPr>
        </w:p>
      </w:tc>
    </w:tr>
  </w:tbl>
</w:ftr>
</file>

<file path=word/footer7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spacing w:before="200"/>
      <w:jc w:val="center"/>
    </w:pPr>
  </w:p>
</w:ftr>
</file>

<file path=word/footer7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ftr>
</file>

<file path=word/footer7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4"/>
          </w:pPr>
        </w:p>
      </w:tc>
      <w:tc>
        <w:tcPr>
          <w:tcW w:w="4880" w:type="dxa"/>
          <w:tcMar>
            <w:top w:w="200" w:type="dxa"/>
          </w:tcMar>
          <w:vAlign w:val="center"/>
        </w:tcPr>
        <w:p>
          <w:pPr>
            <w:pStyle w:val="Normal244"/>
          </w:pPr>
        </w:p>
      </w:tc>
      <w:tc>
        <w:tcPr>
          <w:tcW w:w="2600" w:type="dxa"/>
          <w:tcMar>
            <w:top w:w="200" w:type="dxa"/>
          </w:tcMar>
          <w:vAlign w:val="center"/>
        </w:tcPr>
        <w:p>
          <w:pPr>
            <w:pStyle w:val="Normal244"/>
          </w:pPr>
        </w:p>
      </w:tc>
    </w:tr>
  </w:tbl>
</w:ftr>
</file>

<file path=word/footer7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spacing w:before="200"/>
      <w:jc w:val="center"/>
    </w:pPr>
  </w:p>
</w:ftr>
</file>

<file path=word/footer7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ftr>
</file>

<file path=word/footer7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5"/>
          </w:pPr>
        </w:p>
      </w:tc>
      <w:tc>
        <w:tcPr>
          <w:tcW w:w="4880" w:type="dxa"/>
          <w:tcMar>
            <w:top w:w="200" w:type="dxa"/>
          </w:tcMar>
          <w:vAlign w:val="center"/>
        </w:tcPr>
        <w:p>
          <w:pPr>
            <w:pStyle w:val="Normal245"/>
          </w:pPr>
        </w:p>
      </w:tc>
      <w:tc>
        <w:tcPr>
          <w:tcW w:w="2600" w:type="dxa"/>
          <w:tcMar>
            <w:top w:w="200" w:type="dxa"/>
          </w:tcMar>
          <w:vAlign w:val="center"/>
        </w:tcPr>
        <w:p>
          <w:pPr>
            <w:pStyle w:val="Normal245"/>
          </w:pPr>
        </w:p>
      </w:tc>
    </w:tr>
  </w:tbl>
</w:ftr>
</file>

<file path=word/footer7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spacing w:before="200"/>
      <w:jc w:val="center"/>
    </w:pPr>
  </w:p>
</w:ftr>
</file>

<file path=word/footer7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ftr>
</file>

<file path=word/footer7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6"/>
          </w:pPr>
        </w:p>
      </w:tc>
      <w:tc>
        <w:tcPr>
          <w:tcW w:w="4880" w:type="dxa"/>
          <w:tcMar>
            <w:top w:w="200" w:type="dxa"/>
          </w:tcMar>
          <w:vAlign w:val="center"/>
        </w:tcPr>
        <w:p>
          <w:pPr>
            <w:pStyle w:val="Normal246"/>
          </w:pPr>
        </w:p>
      </w:tc>
      <w:tc>
        <w:tcPr>
          <w:tcW w:w="2600" w:type="dxa"/>
          <w:tcMar>
            <w:top w:w="200" w:type="dxa"/>
          </w:tcMar>
          <w:vAlign w:val="center"/>
        </w:tcPr>
        <w:p>
          <w:pPr>
            <w:pStyle w:val="Normal246"/>
          </w:pPr>
        </w:p>
      </w:tc>
    </w:tr>
  </w:tbl>
</w:ftr>
</file>

<file path=word/footer7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spacing w:before="200"/>
      <w:jc w:val="center"/>
    </w:pPr>
  </w:p>
</w:ftr>
</file>

<file path=word/footer7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ftr>
</file>

<file path=word/footer7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7"/>
          </w:pPr>
        </w:p>
      </w:tc>
      <w:tc>
        <w:tcPr>
          <w:tcW w:w="4880" w:type="dxa"/>
          <w:tcMar>
            <w:top w:w="200" w:type="dxa"/>
          </w:tcMar>
          <w:vAlign w:val="center"/>
        </w:tcPr>
        <w:p>
          <w:pPr>
            <w:pStyle w:val="Normal247"/>
          </w:pPr>
        </w:p>
      </w:tc>
      <w:tc>
        <w:tcPr>
          <w:tcW w:w="2600" w:type="dxa"/>
          <w:tcMar>
            <w:top w:w="200" w:type="dxa"/>
          </w:tcMar>
          <w:vAlign w:val="center"/>
        </w:tcPr>
        <w:p>
          <w:pPr>
            <w:pStyle w:val="Normal247"/>
          </w:pPr>
        </w:p>
      </w:tc>
    </w:tr>
  </w:tbl>
</w:ftr>
</file>

<file path=word/footer7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spacing w:before="200"/>
      <w:jc w:val="center"/>
    </w:pPr>
  </w:p>
</w:ftr>
</file>

<file path=word/footer7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ftr>
</file>

<file path=word/footer7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8"/>
          </w:pPr>
        </w:p>
      </w:tc>
      <w:tc>
        <w:tcPr>
          <w:tcW w:w="4880" w:type="dxa"/>
          <w:tcMar>
            <w:top w:w="200" w:type="dxa"/>
          </w:tcMar>
          <w:vAlign w:val="center"/>
        </w:tcPr>
        <w:p>
          <w:pPr>
            <w:pStyle w:val="Normal248"/>
          </w:pPr>
        </w:p>
      </w:tc>
      <w:tc>
        <w:tcPr>
          <w:tcW w:w="2600" w:type="dxa"/>
          <w:tcMar>
            <w:top w:w="200" w:type="dxa"/>
          </w:tcMar>
          <w:vAlign w:val="center"/>
        </w:tcPr>
        <w:p>
          <w:pPr>
            <w:pStyle w:val="Normal248"/>
          </w:pPr>
        </w:p>
      </w:tc>
    </w:tr>
  </w:tbl>
</w:ftr>
</file>

<file path=word/footer7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spacing w:before="200"/>
      <w:jc w:val="center"/>
    </w:pPr>
  </w:p>
</w:ftr>
</file>

<file path=word/footer7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ftr>
</file>

<file path=word/footer7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9"/>
          </w:pPr>
        </w:p>
      </w:tc>
      <w:tc>
        <w:tcPr>
          <w:tcW w:w="4880" w:type="dxa"/>
          <w:tcMar>
            <w:top w:w="200" w:type="dxa"/>
          </w:tcMar>
          <w:vAlign w:val="center"/>
        </w:tcPr>
        <w:p>
          <w:pPr>
            <w:pStyle w:val="Normal249"/>
          </w:pPr>
        </w:p>
      </w:tc>
      <w:tc>
        <w:tcPr>
          <w:tcW w:w="2600" w:type="dxa"/>
          <w:tcMar>
            <w:top w:w="200" w:type="dxa"/>
          </w:tcMar>
          <w:vAlign w:val="center"/>
        </w:tcPr>
        <w:p>
          <w:pPr>
            <w:pStyle w:val="Normal249"/>
          </w:pPr>
        </w:p>
      </w:tc>
    </w:tr>
  </w:tbl>
</w:ftr>
</file>

<file path=word/footer7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spacing w:before="200"/>
      <w:jc w:val="center"/>
    </w:pPr>
  </w:p>
</w:ftr>
</file>

<file path=word/footer7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ftr>
</file>

<file path=word/footer7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0"/>
          </w:pPr>
        </w:p>
      </w:tc>
      <w:tc>
        <w:tcPr>
          <w:tcW w:w="4880" w:type="dxa"/>
          <w:tcMar>
            <w:top w:w="200" w:type="dxa"/>
          </w:tcMar>
          <w:vAlign w:val="center"/>
        </w:tcPr>
        <w:p>
          <w:pPr>
            <w:pStyle w:val="Normal250"/>
          </w:pPr>
        </w:p>
      </w:tc>
      <w:tc>
        <w:tcPr>
          <w:tcW w:w="2600" w:type="dxa"/>
          <w:tcMar>
            <w:top w:w="200" w:type="dxa"/>
          </w:tcMar>
          <w:vAlign w:val="center"/>
        </w:tcPr>
        <w:p>
          <w:pPr>
            <w:pStyle w:val="Normal250"/>
          </w:pPr>
        </w:p>
      </w:tc>
    </w:tr>
  </w:tbl>
</w:ftr>
</file>

<file path=word/footer7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spacing w:before="200"/>
      <w:jc w:val="center"/>
    </w:pPr>
  </w:p>
</w:ftr>
</file>

<file path=word/footer7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ftr>
</file>

<file path=word/footer7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1"/>
          </w:pPr>
        </w:p>
      </w:tc>
      <w:tc>
        <w:tcPr>
          <w:tcW w:w="4880" w:type="dxa"/>
          <w:tcMar>
            <w:top w:w="200" w:type="dxa"/>
          </w:tcMar>
          <w:vAlign w:val="center"/>
        </w:tcPr>
        <w:p>
          <w:pPr>
            <w:pStyle w:val="Normal251"/>
          </w:pPr>
        </w:p>
      </w:tc>
      <w:tc>
        <w:tcPr>
          <w:tcW w:w="2600" w:type="dxa"/>
          <w:tcMar>
            <w:top w:w="200" w:type="dxa"/>
          </w:tcMar>
          <w:vAlign w:val="center"/>
        </w:tcPr>
        <w:p>
          <w:pPr>
            <w:pStyle w:val="Normal251"/>
          </w:pPr>
        </w:p>
      </w:tc>
    </w:tr>
  </w:tbl>
</w:ftr>
</file>

<file path=word/footer7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spacing w:before="200"/>
      <w:jc w:val="center"/>
    </w:pPr>
  </w:p>
</w:ftr>
</file>

<file path=word/footer7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ftr>
</file>

<file path=word/footer7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2"/>
          </w:pPr>
        </w:p>
      </w:tc>
      <w:tc>
        <w:tcPr>
          <w:tcW w:w="4880" w:type="dxa"/>
          <w:tcMar>
            <w:top w:w="200" w:type="dxa"/>
          </w:tcMar>
          <w:vAlign w:val="center"/>
        </w:tcPr>
        <w:p>
          <w:pPr>
            <w:pStyle w:val="Normal252"/>
          </w:pPr>
        </w:p>
      </w:tc>
      <w:tc>
        <w:tcPr>
          <w:tcW w:w="2600" w:type="dxa"/>
          <w:tcMar>
            <w:top w:w="200" w:type="dxa"/>
          </w:tcMar>
          <w:vAlign w:val="center"/>
        </w:tcPr>
        <w:p>
          <w:pPr>
            <w:pStyle w:val="Normal252"/>
          </w:pPr>
        </w:p>
      </w:tc>
    </w:tr>
  </w:tbl>
</w:ftr>
</file>

<file path=word/footer7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spacing w:before="200"/>
      <w:jc w:val="center"/>
    </w:pPr>
  </w:p>
</w:ftr>
</file>

<file path=word/footer7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ftr>
</file>

<file path=word/footer7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3"/>
          </w:pPr>
        </w:p>
      </w:tc>
      <w:tc>
        <w:tcPr>
          <w:tcW w:w="4880" w:type="dxa"/>
          <w:tcMar>
            <w:top w:w="200" w:type="dxa"/>
          </w:tcMar>
          <w:vAlign w:val="center"/>
        </w:tcPr>
        <w:p>
          <w:pPr>
            <w:pStyle w:val="Normal253"/>
          </w:pPr>
        </w:p>
      </w:tc>
      <w:tc>
        <w:tcPr>
          <w:tcW w:w="2600" w:type="dxa"/>
          <w:tcMar>
            <w:top w:w="200" w:type="dxa"/>
          </w:tcMar>
          <w:vAlign w:val="center"/>
        </w:tcPr>
        <w:p>
          <w:pPr>
            <w:pStyle w:val="Normal253"/>
          </w:pPr>
        </w:p>
      </w:tc>
    </w:tr>
  </w:tbl>
</w:ftr>
</file>

<file path=word/footer7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spacing w:before="200"/>
      <w:jc w:val="center"/>
    </w:pPr>
  </w:p>
</w:ftr>
</file>

<file path=word/footer7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ftr>
</file>

<file path=word/footer7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4"/>
          </w:pPr>
        </w:p>
      </w:tc>
      <w:tc>
        <w:tcPr>
          <w:tcW w:w="4880" w:type="dxa"/>
          <w:tcMar>
            <w:top w:w="200" w:type="dxa"/>
          </w:tcMar>
          <w:vAlign w:val="center"/>
        </w:tcPr>
        <w:p>
          <w:pPr>
            <w:pStyle w:val="Normal254"/>
          </w:pPr>
        </w:p>
      </w:tc>
      <w:tc>
        <w:tcPr>
          <w:tcW w:w="2600" w:type="dxa"/>
          <w:tcMar>
            <w:top w:w="200" w:type="dxa"/>
          </w:tcMar>
          <w:vAlign w:val="center"/>
        </w:tcPr>
        <w:p>
          <w:pPr>
            <w:pStyle w:val="Normal254"/>
          </w:pPr>
        </w:p>
      </w:tc>
    </w:tr>
  </w:tbl>
</w:ftr>
</file>

<file path=word/footer7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spacing w:before="200"/>
      <w:jc w:val="center"/>
    </w:pPr>
  </w:p>
</w:ftr>
</file>

<file path=word/footer7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ftr>
</file>

<file path=word/footer7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5"/>
          </w:pPr>
        </w:p>
      </w:tc>
      <w:tc>
        <w:tcPr>
          <w:tcW w:w="4880" w:type="dxa"/>
          <w:tcMar>
            <w:top w:w="200" w:type="dxa"/>
          </w:tcMar>
          <w:vAlign w:val="center"/>
        </w:tcPr>
        <w:p>
          <w:pPr>
            <w:pStyle w:val="Normal255"/>
          </w:pPr>
        </w:p>
      </w:tc>
      <w:tc>
        <w:tcPr>
          <w:tcW w:w="2600" w:type="dxa"/>
          <w:tcMar>
            <w:top w:w="200" w:type="dxa"/>
          </w:tcMar>
          <w:vAlign w:val="center"/>
        </w:tcPr>
        <w:p>
          <w:pPr>
            <w:pStyle w:val="Normal255"/>
          </w:pPr>
        </w:p>
      </w:tc>
    </w:tr>
  </w:tbl>
</w:ftr>
</file>

<file path=word/footer7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spacing w:before="200"/>
      <w:jc w:val="center"/>
    </w:pPr>
  </w:p>
</w:ftr>
</file>

<file path=word/footer7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ftr>
</file>

<file path=word/footer7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6"/>
          </w:pPr>
        </w:p>
      </w:tc>
      <w:tc>
        <w:tcPr>
          <w:tcW w:w="4880" w:type="dxa"/>
          <w:tcMar>
            <w:top w:w="200" w:type="dxa"/>
          </w:tcMar>
          <w:vAlign w:val="center"/>
        </w:tcPr>
        <w:p>
          <w:pPr>
            <w:pStyle w:val="Normal256"/>
          </w:pPr>
        </w:p>
      </w:tc>
      <w:tc>
        <w:tcPr>
          <w:tcW w:w="2600" w:type="dxa"/>
          <w:tcMar>
            <w:top w:w="200" w:type="dxa"/>
          </w:tcMar>
          <w:vAlign w:val="center"/>
        </w:tcPr>
        <w:p>
          <w:pPr>
            <w:pStyle w:val="Normal256"/>
          </w:pPr>
        </w:p>
      </w:tc>
    </w:tr>
  </w:tbl>
</w:ftr>
</file>

<file path=word/footer7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spacing w:before="200"/>
      <w:jc w:val="center"/>
    </w:pPr>
  </w:p>
</w:ftr>
</file>

<file path=word/footer7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ftr>
</file>

<file path=word/footer7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7"/>
          </w:pPr>
        </w:p>
      </w:tc>
      <w:tc>
        <w:tcPr>
          <w:tcW w:w="4880" w:type="dxa"/>
          <w:tcMar>
            <w:top w:w="200" w:type="dxa"/>
          </w:tcMar>
          <w:vAlign w:val="center"/>
        </w:tcPr>
        <w:p>
          <w:pPr>
            <w:pStyle w:val="Normal257"/>
          </w:pPr>
        </w:p>
      </w:tc>
      <w:tc>
        <w:tcPr>
          <w:tcW w:w="2600" w:type="dxa"/>
          <w:tcMar>
            <w:top w:w="200" w:type="dxa"/>
          </w:tcMar>
          <w:vAlign w:val="center"/>
        </w:tcPr>
        <w:p>
          <w:pPr>
            <w:pStyle w:val="Normal257"/>
          </w:pPr>
        </w:p>
      </w:tc>
    </w:tr>
  </w:tbl>
</w:ftr>
</file>

<file path=word/footer7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spacing w:before="200"/>
      <w:jc w:val="center"/>
    </w:pPr>
  </w:p>
</w:ftr>
</file>

<file path=word/footer7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ftr>
</file>

<file path=word/footer7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8"/>
          </w:pPr>
        </w:p>
      </w:tc>
      <w:tc>
        <w:tcPr>
          <w:tcW w:w="4880" w:type="dxa"/>
          <w:tcMar>
            <w:top w:w="200" w:type="dxa"/>
          </w:tcMar>
          <w:vAlign w:val="center"/>
        </w:tcPr>
        <w:p>
          <w:pPr>
            <w:pStyle w:val="Normal258"/>
          </w:pPr>
        </w:p>
      </w:tc>
      <w:tc>
        <w:tcPr>
          <w:tcW w:w="2600" w:type="dxa"/>
          <w:tcMar>
            <w:top w:w="200" w:type="dxa"/>
          </w:tcMar>
          <w:vAlign w:val="center"/>
        </w:tcPr>
        <w:p>
          <w:pPr>
            <w:pStyle w:val="Normal258"/>
          </w:pPr>
        </w:p>
      </w:tc>
    </w:tr>
  </w:tbl>
</w:ftr>
</file>

<file path=word/footer7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spacing w:before="200"/>
      <w:jc w:val="center"/>
    </w:pPr>
  </w:p>
</w:ftr>
</file>

<file path=word/footer7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ftr>
</file>

<file path=word/footer7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9"/>
          </w:pPr>
        </w:p>
      </w:tc>
      <w:tc>
        <w:tcPr>
          <w:tcW w:w="4880" w:type="dxa"/>
          <w:tcMar>
            <w:top w:w="200" w:type="dxa"/>
          </w:tcMar>
          <w:vAlign w:val="center"/>
        </w:tcPr>
        <w:p>
          <w:pPr>
            <w:pStyle w:val="Normal259"/>
          </w:pPr>
        </w:p>
      </w:tc>
      <w:tc>
        <w:tcPr>
          <w:tcW w:w="2600" w:type="dxa"/>
          <w:tcMar>
            <w:top w:w="200" w:type="dxa"/>
          </w:tcMar>
          <w:vAlign w:val="center"/>
        </w:tcPr>
        <w:p>
          <w:pPr>
            <w:pStyle w:val="Normal259"/>
          </w:pPr>
        </w:p>
      </w:tc>
    </w:tr>
  </w:tbl>
</w:ftr>
</file>

<file path=word/footer7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spacing w:before="200"/>
      <w:jc w:val="center"/>
    </w:pPr>
  </w:p>
</w:ftr>
</file>

<file path=word/footer7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ftr>
</file>

<file path=word/footer7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0"/>
          </w:pPr>
        </w:p>
      </w:tc>
      <w:tc>
        <w:tcPr>
          <w:tcW w:w="4880" w:type="dxa"/>
          <w:tcMar>
            <w:top w:w="200" w:type="dxa"/>
          </w:tcMar>
          <w:vAlign w:val="center"/>
        </w:tcPr>
        <w:p>
          <w:pPr>
            <w:pStyle w:val="Normal260"/>
          </w:pPr>
        </w:p>
      </w:tc>
      <w:tc>
        <w:tcPr>
          <w:tcW w:w="2600" w:type="dxa"/>
          <w:tcMar>
            <w:top w:w="200" w:type="dxa"/>
          </w:tcMar>
          <w:vAlign w:val="center"/>
        </w:tcPr>
        <w:p>
          <w:pPr>
            <w:pStyle w:val="Normal260"/>
          </w:pPr>
        </w:p>
      </w:tc>
    </w:tr>
  </w:tbl>
</w:ftr>
</file>

<file path=word/footer7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spacing w:before="200"/>
      <w:jc w:val="center"/>
    </w:pPr>
  </w:p>
</w:ftr>
</file>

<file path=word/footer7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ftr>
</file>

<file path=word/footer7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1"/>
          </w:pPr>
        </w:p>
      </w:tc>
      <w:tc>
        <w:tcPr>
          <w:tcW w:w="4880" w:type="dxa"/>
          <w:tcMar>
            <w:top w:w="200" w:type="dxa"/>
          </w:tcMar>
          <w:vAlign w:val="center"/>
        </w:tcPr>
        <w:p>
          <w:pPr>
            <w:pStyle w:val="Normal261"/>
          </w:pPr>
        </w:p>
      </w:tc>
      <w:tc>
        <w:tcPr>
          <w:tcW w:w="2600" w:type="dxa"/>
          <w:tcMar>
            <w:top w:w="200" w:type="dxa"/>
          </w:tcMar>
          <w:vAlign w:val="center"/>
        </w:tcPr>
        <w:p>
          <w:pPr>
            <w:pStyle w:val="Normal261"/>
          </w:pPr>
        </w:p>
      </w:tc>
    </w:tr>
  </w:tbl>
</w:ftr>
</file>

<file path=word/footer7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spacing w:before="200"/>
      <w:jc w:val="center"/>
    </w:pPr>
  </w:p>
</w:ftr>
</file>

<file path=word/footer7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ftr>
</file>

<file path=word/footer7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2"/>
          </w:pPr>
        </w:p>
      </w:tc>
      <w:tc>
        <w:tcPr>
          <w:tcW w:w="4880" w:type="dxa"/>
          <w:tcMar>
            <w:top w:w="200" w:type="dxa"/>
          </w:tcMar>
          <w:vAlign w:val="center"/>
        </w:tcPr>
        <w:p>
          <w:pPr>
            <w:pStyle w:val="Normal262"/>
          </w:pPr>
        </w:p>
      </w:tc>
      <w:tc>
        <w:tcPr>
          <w:tcW w:w="2600" w:type="dxa"/>
          <w:tcMar>
            <w:top w:w="200" w:type="dxa"/>
          </w:tcMar>
          <w:vAlign w:val="center"/>
        </w:tcPr>
        <w:p>
          <w:pPr>
            <w:pStyle w:val="Normal262"/>
          </w:pPr>
        </w:p>
      </w:tc>
    </w:tr>
  </w:tbl>
</w:ftr>
</file>

<file path=word/footer7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spacing w:before="200"/>
      <w:jc w:val="center"/>
    </w:pPr>
  </w:p>
</w:ftr>
</file>

<file path=word/footer7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ftr>
</file>

<file path=word/footer7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3"/>
          </w:pPr>
        </w:p>
      </w:tc>
      <w:tc>
        <w:tcPr>
          <w:tcW w:w="4880" w:type="dxa"/>
          <w:tcMar>
            <w:top w:w="200" w:type="dxa"/>
          </w:tcMar>
          <w:vAlign w:val="center"/>
        </w:tcPr>
        <w:p>
          <w:pPr>
            <w:pStyle w:val="Normal263"/>
          </w:pPr>
        </w:p>
      </w:tc>
      <w:tc>
        <w:tcPr>
          <w:tcW w:w="2600" w:type="dxa"/>
          <w:tcMar>
            <w:top w:w="200" w:type="dxa"/>
          </w:tcMar>
          <w:vAlign w:val="center"/>
        </w:tcPr>
        <w:p>
          <w:pPr>
            <w:pStyle w:val="Normal263"/>
          </w:pPr>
        </w:p>
      </w:tc>
    </w:tr>
  </w:tbl>
</w:ftr>
</file>

<file path=word/footer7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spacing w:before="200"/>
      <w:jc w:val="center"/>
    </w:pPr>
  </w:p>
</w:ftr>
</file>

<file path=word/footer7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ftr>
</file>

<file path=word/footer7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4"/>
          </w:pPr>
        </w:p>
      </w:tc>
      <w:tc>
        <w:tcPr>
          <w:tcW w:w="4880" w:type="dxa"/>
          <w:tcMar>
            <w:top w:w="200" w:type="dxa"/>
          </w:tcMar>
          <w:vAlign w:val="center"/>
        </w:tcPr>
        <w:p>
          <w:pPr>
            <w:pStyle w:val="Normal264"/>
          </w:pPr>
        </w:p>
      </w:tc>
      <w:tc>
        <w:tcPr>
          <w:tcW w:w="2600" w:type="dxa"/>
          <w:tcMar>
            <w:top w:w="200" w:type="dxa"/>
          </w:tcMar>
          <w:vAlign w:val="center"/>
        </w:tcPr>
        <w:p>
          <w:pPr>
            <w:pStyle w:val="Normal264"/>
          </w:pPr>
        </w:p>
      </w:tc>
    </w:tr>
  </w:tbl>
</w:ftr>
</file>

<file path=word/footer7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spacing w:before="200"/>
      <w:jc w:val="center"/>
    </w:pPr>
  </w:p>
</w:ftr>
</file>

<file path=word/footer7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ftr>
</file>

<file path=word/footer7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5"/>
          </w:pPr>
        </w:p>
      </w:tc>
      <w:tc>
        <w:tcPr>
          <w:tcW w:w="4880" w:type="dxa"/>
          <w:tcMar>
            <w:top w:w="200" w:type="dxa"/>
          </w:tcMar>
          <w:vAlign w:val="center"/>
        </w:tcPr>
        <w:p>
          <w:pPr>
            <w:pStyle w:val="Normal265"/>
          </w:pPr>
        </w:p>
      </w:tc>
      <w:tc>
        <w:tcPr>
          <w:tcW w:w="2600" w:type="dxa"/>
          <w:tcMar>
            <w:top w:w="200" w:type="dxa"/>
          </w:tcMar>
          <w:vAlign w:val="center"/>
        </w:tcPr>
        <w:p>
          <w:pPr>
            <w:pStyle w:val="Normal265"/>
          </w:pPr>
        </w:p>
      </w:tc>
    </w:tr>
  </w:tbl>
</w:ftr>
</file>

<file path=word/footer7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spacing w:before="200"/>
      <w:jc w:val="center"/>
    </w:pPr>
  </w:p>
</w:ftr>
</file>

<file path=word/footer7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ftr>
</file>

<file path=word/footer8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6"/>
          </w:pPr>
        </w:p>
      </w:tc>
      <w:tc>
        <w:tcPr>
          <w:tcW w:w="4880" w:type="dxa"/>
          <w:tcMar>
            <w:top w:w="200" w:type="dxa"/>
          </w:tcMar>
          <w:vAlign w:val="center"/>
        </w:tcPr>
        <w:p>
          <w:pPr>
            <w:pStyle w:val="Normal266"/>
          </w:pPr>
        </w:p>
      </w:tc>
      <w:tc>
        <w:tcPr>
          <w:tcW w:w="2600" w:type="dxa"/>
          <w:tcMar>
            <w:top w:w="200" w:type="dxa"/>
          </w:tcMar>
          <w:vAlign w:val="center"/>
        </w:tcPr>
        <w:p>
          <w:pPr>
            <w:pStyle w:val="Normal266"/>
          </w:pPr>
        </w:p>
      </w:tc>
    </w:tr>
  </w:tbl>
</w:ftr>
</file>

<file path=word/footer8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spacing w:before="200"/>
      <w:jc w:val="center"/>
    </w:pPr>
  </w:p>
</w:ftr>
</file>

<file path=word/footer8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ftr>
</file>

<file path=word/footer8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7"/>
          </w:pPr>
        </w:p>
      </w:tc>
      <w:tc>
        <w:tcPr>
          <w:tcW w:w="4880" w:type="dxa"/>
          <w:tcMar>
            <w:top w:w="200" w:type="dxa"/>
          </w:tcMar>
          <w:vAlign w:val="center"/>
        </w:tcPr>
        <w:p>
          <w:pPr>
            <w:pStyle w:val="Normal267"/>
          </w:pPr>
        </w:p>
      </w:tc>
      <w:tc>
        <w:tcPr>
          <w:tcW w:w="2600" w:type="dxa"/>
          <w:tcMar>
            <w:top w:w="200" w:type="dxa"/>
          </w:tcMar>
          <w:vAlign w:val="center"/>
        </w:tcPr>
        <w:p>
          <w:pPr>
            <w:pStyle w:val="Normal267"/>
          </w:pPr>
        </w:p>
      </w:tc>
    </w:tr>
  </w:tbl>
</w:ftr>
</file>

<file path=word/footer8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spacing w:before="200"/>
      <w:jc w:val="center"/>
    </w:pPr>
  </w:p>
</w:ftr>
</file>

<file path=word/footer8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ftr>
</file>

<file path=word/footer8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8"/>
          </w:pPr>
        </w:p>
      </w:tc>
      <w:tc>
        <w:tcPr>
          <w:tcW w:w="4880" w:type="dxa"/>
          <w:tcMar>
            <w:top w:w="200" w:type="dxa"/>
          </w:tcMar>
          <w:vAlign w:val="center"/>
        </w:tcPr>
        <w:p>
          <w:pPr>
            <w:pStyle w:val="Normal268"/>
          </w:pPr>
        </w:p>
      </w:tc>
      <w:tc>
        <w:tcPr>
          <w:tcW w:w="2600" w:type="dxa"/>
          <w:tcMar>
            <w:top w:w="200" w:type="dxa"/>
          </w:tcMar>
          <w:vAlign w:val="center"/>
        </w:tcPr>
        <w:p>
          <w:pPr>
            <w:pStyle w:val="Normal268"/>
          </w:pPr>
        </w:p>
      </w:tc>
    </w:tr>
  </w:tbl>
</w:ftr>
</file>

<file path=word/footer8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spacing w:before="200"/>
      <w:jc w:val="center"/>
    </w:pPr>
  </w:p>
</w:ftr>
</file>

<file path=word/footer8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ftr>
</file>

<file path=word/footer8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9"/>
          </w:pPr>
        </w:p>
      </w:tc>
      <w:tc>
        <w:tcPr>
          <w:tcW w:w="4880" w:type="dxa"/>
          <w:tcMar>
            <w:top w:w="200" w:type="dxa"/>
          </w:tcMar>
          <w:vAlign w:val="center"/>
        </w:tcPr>
        <w:p>
          <w:pPr>
            <w:pStyle w:val="Normal269"/>
          </w:pPr>
        </w:p>
      </w:tc>
      <w:tc>
        <w:tcPr>
          <w:tcW w:w="2600" w:type="dxa"/>
          <w:tcMar>
            <w:top w:w="200" w:type="dxa"/>
          </w:tcMar>
          <w:vAlign w:val="center"/>
        </w:tcPr>
        <w:p>
          <w:pPr>
            <w:pStyle w:val="Normal269"/>
          </w:pPr>
        </w:p>
      </w:tc>
    </w:tr>
  </w:tbl>
</w:ftr>
</file>

<file path=word/footer8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spacing w:before="200"/>
      <w:jc w:val="center"/>
    </w:pPr>
  </w:p>
</w:ftr>
</file>

<file path=word/footer8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ftr>
</file>

<file path=word/footer8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0"/>
          </w:pPr>
        </w:p>
      </w:tc>
      <w:tc>
        <w:tcPr>
          <w:tcW w:w="4880" w:type="dxa"/>
          <w:tcMar>
            <w:top w:w="200" w:type="dxa"/>
          </w:tcMar>
          <w:vAlign w:val="center"/>
        </w:tcPr>
        <w:p>
          <w:pPr>
            <w:pStyle w:val="Normal270"/>
          </w:pPr>
        </w:p>
      </w:tc>
      <w:tc>
        <w:tcPr>
          <w:tcW w:w="2600" w:type="dxa"/>
          <w:tcMar>
            <w:top w:w="200" w:type="dxa"/>
          </w:tcMar>
          <w:vAlign w:val="center"/>
        </w:tcPr>
        <w:p>
          <w:pPr>
            <w:pStyle w:val="Normal270"/>
          </w:pPr>
        </w:p>
      </w:tc>
    </w:tr>
  </w:tbl>
</w:ftr>
</file>

<file path=word/footer8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spacing w:before="200"/>
      <w:jc w:val="center"/>
    </w:pPr>
  </w:p>
</w:ftr>
</file>

<file path=word/footer8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ftr>
</file>

<file path=word/footer8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1"/>
          </w:pPr>
        </w:p>
      </w:tc>
      <w:tc>
        <w:tcPr>
          <w:tcW w:w="4880" w:type="dxa"/>
          <w:tcMar>
            <w:top w:w="200" w:type="dxa"/>
          </w:tcMar>
          <w:vAlign w:val="center"/>
        </w:tcPr>
        <w:p>
          <w:pPr>
            <w:pStyle w:val="Normal271"/>
          </w:pPr>
        </w:p>
      </w:tc>
      <w:tc>
        <w:tcPr>
          <w:tcW w:w="2600" w:type="dxa"/>
          <w:tcMar>
            <w:top w:w="200" w:type="dxa"/>
          </w:tcMar>
          <w:vAlign w:val="center"/>
        </w:tcPr>
        <w:p>
          <w:pPr>
            <w:pStyle w:val="Normal271"/>
          </w:pPr>
        </w:p>
      </w:tc>
    </w:tr>
  </w:tbl>
</w:ftr>
</file>

<file path=word/footer8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spacing w:before="200"/>
      <w:jc w:val="center"/>
    </w:pPr>
  </w:p>
</w:ftr>
</file>

<file path=word/footer8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ftr>
</file>

<file path=word/footer8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2"/>
          </w:pPr>
        </w:p>
      </w:tc>
      <w:tc>
        <w:tcPr>
          <w:tcW w:w="4880" w:type="dxa"/>
          <w:tcMar>
            <w:top w:w="200" w:type="dxa"/>
          </w:tcMar>
          <w:vAlign w:val="center"/>
        </w:tcPr>
        <w:p>
          <w:pPr>
            <w:pStyle w:val="Normal272"/>
          </w:pPr>
        </w:p>
      </w:tc>
      <w:tc>
        <w:tcPr>
          <w:tcW w:w="2600" w:type="dxa"/>
          <w:tcMar>
            <w:top w:w="200" w:type="dxa"/>
          </w:tcMar>
          <w:vAlign w:val="center"/>
        </w:tcPr>
        <w:p>
          <w:pPr>
            <w:pStyle w:val="Normal272"/>
          </w:pPr>
        </w:p>
      </w:tc>
    </w:tr>
  </w:tbl>
</w:ftr>
</file>

<file path=word/footer8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spacing w:before="200"/>
      <w:jc w:val="center"/>
    </w:pPr>
  </w:p>
</w:ftr>
</file>

<file path=word/footer8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ftr>
</file>

<file path=word/footer8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3"/>
          </w:pPr>
        </w:p>
      </w:tc>
      <w:tc>
        <w:tcPr>
          <w:tcW w:w="4880" w:type="dxa"/>
          <w:tcMar>
            <w:top w:w="200" w:type="dxa"/>
          </w:tcMar>
          <w:vAlign w:val="center"/>
        </w:tcPr>
        <w:p>
          <w:pPr>
            <w:pStyle w:val="Normal273"/>
          </w:pPr>
        </w:p>
      </w:tc>
      <w:tc>
        <w:tcPr>
          <w:tcW w:w="2600" w:type="dxa"/>
          <w:tcMar>
            <w:top w:w="200" w:type="dxa"/>
          </w:tcMar>
          <w:vAlign w:val="center"/>
        </w:tcPr>
        <w:p>
          <w:pPr>
            <w:pStyle w:val="Normal273"/>
          </w:pPr>
        </w:p>
      </w:tc>
    </w:tr>
  </w:tbl>
</w:ftr>
</file>

<file path=word/footer8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spacing w:before="200"/>
      <w:jc w:val="center"/>
    </w:pPr>
  </w:p>
</w:ftr>
</file>

<file path=word/footer8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ftr>
</file>

<file path=word/footer8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4"/>
          </w:pPr>
        </w:p>
      </w:tc>
      <w:tc>
        <w:tcPr>
          <w:tcW w:w="4880" w:type="dxa"/>
          <w:tcMar>
            <w:top w:w="200" w:type="dxa"/>
          </w:tcMar>
          <w:vAlign w:val="center"/>
        </w:tcPr>
        <w:p>
          <w:pPr>
            <w:pStyle w:val="Normal274"/>
          </w:pPr>
        </w:p>
      </w:tc>
      <w:tc>
        <w:tcPr>
          <w:tcW w:w="2600" w:type="dxa"/>
          <w:tcMar>
            <w:top w:w="200" w:type="dxa"/>
          </w:tcMar>
          <w:vAlign w:val="center"/>
        </w:tcPr>
        <w:p>
          <w:pPr>
            <w:pStyle w:val="Normal274"/>
          </w:pPr>
        </w:p>
      </w:tc>
    </w:tr>
  </w:tbl>
</w:ftr>
</file>

<file path=word/footer8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spacing w:before="200"/>
      <w:jc w:val="center"/>
    </w:pPr>
  </w:p>
</w:ftr>
</file>

<file path=word/footer8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ftr>
</file>

<file path=word/footer8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5"/>
          </w:pPr>
        </w:p>
      </w:tc>
      <w:tc>
        <w:tcPr>
          <w:tcW w:w="4880" w:type="dxa"/>
          <w:tcMar>
            <w:top w:w="200" w:type="dxa"/>
          </w:tcMar>
          <w:vAlign w:val="center"/>
        </w:tcPr>
        <w:p>
          <w:pPr>
            <w:pStyle w:val="Normal275"/>
          </w:pPr>
        </w:p>
      </w:tc>
      <w:tc>
        <w:tcPr>
          <w:tcW w:w="2600" w:type="dxa"/>
          <w:tcMar>
            <w:top w:w="200" w:type="dxa"/>
          </w:tcMar>
          <w:vAlign w:val="center"/>
        </w:tcPr>
        <w:p>
          <w:pPr>
            <w:pStyle w:val="Normal275"/>
          </w:pPr>
        </w:p>
      </w:tc>
    </w:tr>
  </w:tbl>
</w:ftr>
</file>

<file path=word/footer8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spacing w:before="200"/>
      <w:jc w:val="center"/>
    </w:pPr>
  </w:p>
</w:ftr>
</file>

<file path=word/footer8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ftr>
</file>

<file path=word/footer8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6"/>
          </w:pPr>
        </w:p>
      </w:tc>
      <w:tc>
        <w:tcPr>
          <w:tcW w:w="4880" w:type="dxa"/>
          <w:tcMar>
            <w:top w:w="200" w:type="dxa"/>
          </w:tcMar>
          <w:vAlign w:val="center"/>
        </w:tcPr>
        <w:p>
          <w:pPr>
            <w:pStyle w:val="Normal276"/>
          </w:pPr>
        </w:p>
      </w:tc>
      <w:tc>
        <w:tcPr>
          <w:tcW w:w="2600" w:type="dxa"/>
          <w:tcMar>
            <w:top w:w="200" w:type="dxa"/>
          </w:tcMar>
          <w:vAlign w:val="center"/>
        </w:tcPr>
        <w:p>
          <w:pPr>
            <w:pStyle w:val="Normal276"/>
          </w:pPr>
        </w:p>
      </w:tc>
    </w:tr>
  </w:tbl>
</w:ftr>
</file>

<file path=word/footer8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spacing w:before="200"/>
      <w:jc w:val="center"/>
    </w:pPr>
  </w:p>
</w:ftr>
</file>

<file path=word/footer8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ftr>
</file>

<file path=word/footer8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7"/>
          </w:pPr>
        </w:p>
      </w:tc>
      <w:tc>
        <w:tcPr>
          <w:tcW w:w="4880" w:type="dxa"/>
          <w:tcMar>
            <w:top w:w="200" w:type="dxa"/>
          </w:tcMar>
          <w:vAlign w:val="center"/>
        </w:tcPr>
        <w:p>
          <w:pPr>
            <w:pStyle w:val="Normal277"/>
          </w:pPr>
        </w:p>
      </w:tc>
      <w:tc>
        <w:tcPr>
          <w:tcW w:w="2600" w:type="dxa"/>
          <w:tcMar>
            <w:top w:w="200" w:type="dxa"/>
          </w:tcMar>
          <w:vAlign w:val="center"/>
        </w:tcPr>
        <w:p>
          <w:pPr>
            <w:pStyle w:val="Normal277"/>
          </w:pPr>
        </w:p>
      </w:tc>
    </w:tr>
  </w:tbl>
</w:ftr>
</file>

<file path=word/footer8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spacing w:before="200"/>
      <w:jc w:val="center"/>
    </w:pPr>
  </w:p>
</w:ftr>
</file>

<file path=word/footer8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ftr>
</file>

<file path=word/footer8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8"/>
          </w:pPr>
        </w:p>
      </w:tc>
      <w:tc>
        <w:tcPr>
          <w:tcW w:w="4880" w:type="dxa"/>
          <w:tcMar>
            <w:top w:w="200" w:type="dxa"/>
          </w:tcMar>
          <w:vAlign w:val="center"/>
        </w:tcPr>
        <w:p>
          <w:pPr>
            <w:pStyle w:val="Normal278"/>
          </w:pPr>
        </w:p>
      </w:tc>
      <w:tc>
        <w:tcPr>
          <w:tcW w:w="2600" w:type="dxa"/>
          <w:tcMar>
            <w:top w:w="200" w:type="dxa"/>
          </w:tcMar>
          <w:vAlign w:val="center"/>
        </w:tcPr>
        <w:p>
          <w:pPr>
            <w:pStyle w:val="Normal278"/>
          </w:pPr>
        </w:p>
      </w:tc>
    </w:tr>
  </w:tbl>
</w:ftr>
</file>

<file path=word/footer8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spacing w:before="200"/>
      <w:jc w:val="center"/>
    </w:pPr>
  </w:p>
</w:ftr>
</file>

<file path=word/footer8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ftr>
</file>

<file path=word/footer8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9"/>
          </w:pPr>
        </w:p>
      </w:tc>
      <w:tc>
        <w:tcPr>
          <w:tcW w:w="4880" w:type="dxa"/>
          <w:tcMar>
            <w:top w:w="200" w:type="dxa"/>
          </w:tcMar>
          <w:vAlign w:val="center"/>
        </w:tcPr>
        <w:p>
          <w:pPr>
            <w:pStyle w:val="Normal279"/>
          </w:pPr>
        </w:p>
      </w:tc>
      <w:tc>
        <w:tcPr>
          <w:tcW w:w="2600" w:type="dxa"/>
          <w:tcMar>
            <w:top w:w="200" w:type="dxa"/>
          </w:tcMar>
          <w:vAlign w:val="center"/>
        </w:tcPr>
        <w:p>
          <w:pPr>
            <w:pStyle w:val="Normal279"/>
          </w:pPr>
        </w:p>
      </w:tc>
    </w:tr>
  </w:tbl>
</w:ftr>
</file>

<file path=word/footer8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spacing w:before="200"/>
      <w:jc w:val="center"/>
    </w:pPr>
  </w:p>
</w:ftr>
</file>

<file path=word/footer8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ftr>
</file>

<file path=word/footer8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0"/>
          </w:pPr>
        </w:p>
      </w:tc>
      <w:tc>
        <w:tcPr>
          <w:tcW w:w="4880" w:type="dxa"/>
          <w:tcMar>
            <w:top w:w="200" w:type="dxa"/>
          </w:tcMar>
          <w:vAlign w:val="center"/>
        </w:tcPr>
        <w:p>
          <w:pPr>
            <w:pStyle w:val="Normal280"/>
          </w:pPr>
        </w:p>
      </w:tc>
      <w:tc>
        <w:tcPr>
          <w:tcW w:w="2600" w:type="dxa"/>
          <w:tcMar>
            <w:top w:w="200" w:type="dxa"/>
          </w:tcMar>
          <w:vAlign w:val="center"/>
        </w:tcPr>
        <w:p>
          <w:pPr>
            <w:pStyle w:val="Normal280"/>
          </w:pPr>
        </w:p>
      </w:tc>
    </w:tr>
  </w:tbl>
</w:ftr>
</file>

<file path=word/footer8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spacing w:before="200"/>
      <w:jc w:val="center"/>
    </w:pPr>
  </w:p>
</w:ftr>
</file>

<file path=word/footer8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ftr>
</file>

<file path=word/footer8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1"/>
          </w:pPr>
        </w:p>
      </w:tc>
      <w:tc>
        <w:tcPr>
          <w:tcW w:w="4880" w:type="dxa"/>
          <w:tcMar>
            <w:top w:w="200" w:type="dxa"/>
          </w:tcMar>
          <w:vAlign w:val="center"/>
        </w:tcPr>
        <w:p>
          <w:pPr>
            <w:pStyle w:val="Normal281"/>
          </w:pPr>
        </w:p>
      </w:tc>
      <w:tc>
        <w:tcPr>
          <w:tcW w:w="2600" w:type="dxa"/>
          <w:tcMar>
            <w:top w:w="200" w:type="dxa"/>
          </w:tcMar>
          <w:vAlign w:val="center"/>
        </w:tcPr>
        <w:p>
          <w:pPr>
            <w:pStyle w:val="Normal281"/>
          </w:pPr>
        </w:p>
      </w:tc>
    </w:tr>
  </w:tbl>
</w:ftr>
</file>

<file path=word/footer8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spacing w:before="200"/>
      <w:jc w:val="center"/>
    </w:pPr>
  </w:p>
</w:ftr>
</file>

<file path=word/footer8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ftr>
</file>

<file path=word/footer8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2"/>
          </w:pPr>
        </w:p>
      </w:tc>
      <w:tc>
        <w:tcPr>
          <w:tcW w:w="4880" w:type="dxa"/>
          <w:tcMar>
            <w:top w:w="200" w:type="dxa"/>
          </w:tcMar>
          <w:vAlign w:val="center"/>
        </w:tcPr>
        <w:p>
          <w:pPr>
            <w:pStyle w:val="Normal282"/>
          </w:pPr>
        </w:p>
      </w:tc>
      <w:tc>
        <w:tcPr>
          <w:tcW w:w="2600" w:type="dxa"/>
          <w:tcMar>
            <w:top w:w="200" w:type="dxa"/>
          </w:tcMar>
          <w:vAlign w:val="center"/>
        </w:tcPr>
        <w:p>
          <w:pPr>
            <w:pStyle w:val="Normal282"/>
          </w:pPr>
        </w:p>
      </w:tc>
    </w:tr>
  </w:tbl>
</w:ftr>
</file>

<file path=word/footer8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spacing w:before="200"/>
      <w:jc w:val="center"/>
    </w:pPr>
  </w:p>
</w:ftr>
</file>

<file path=word/footer8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ftr>
</file>

<file path=word/footer8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3"/>
          </w:pPr>
        </w:p>
      </w:tc>
      <w:tc>
        <w:tcPr>
          <w:tcW w:w="4880" w:type="dxa"/>
          <w:tcMar>
            <w:top w:w="200" w:type="dxa"/>
          </w:tcMar>
          <w:vAlign w:val="center"/>
        </w:tcPr>
        <w:p>
          <w:pPr>
            <w:pStyle w:val="Normal283"/>
          </w:pPr>
        </w:p>
      </w:tc>
      <w:tc>
        <w:tcPr>
          <w:tcW w:w="2600" w:type="dxa"/>
          <w:tcMar>
            <w:top w:w="200" w:type="dxa"/>
          </w:tcMar>
          <w:vAlign w:val="center"/>
        </w:tcPr>
        <w:p>
          <w:pPr>
            <w:pStyle w:val="Normal283"/>
          </w:pPr>
        </w:p>
      </w:tc>
    </w:tr>
  </w:tbl>
</w:ftr>
</file>

<file path=word/footer8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spacing w:before="200"/>
      <w:jc w:val="center"/>
    </w:pPr>
  </w:p>
</w:ftr>
</file>

<file path=word/footer8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ftr>
</file>

<file path=word/footer8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4"/>
          </w:pPr>
        </w:p>
      </w:tc>
      <w:tc>
        <w:tcPr>
          <w:tcW w:w="4880" w:type="dxa"/>
          <w:tcMar>
            <w:top w:w="200" w:type="dxa"/>
          </w:tcMar>
          <w:vAlign w:val="center"/>
        </w:tcPr>
        <w:p>
          <w:pPr>
            <w:pStyle w:val="Normal284"/>
          </w:pPr>
        </w:p>
      </w:tc>
      <w:tc>
        <w:tcPr>
          <w:tcW w:w="2600" w:type="dxa"/>
          <w:tcMar>
            <w:top w:w="200" w:type="dxa"/>
          </w:tcMar>
          <w:vAlign w:val="center"/>
        </w:tcPr>
        <w:p>
          <w:pPr>
            <w:pStyle w:val="Normal284"/>
          </w:pPr>
        </w:p>
      </w:tc>
    </w:tr>
  </w:tbl>
</w:ftr>
</file>

<file path=word/footer8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spacing w:before="200"/>
      <w:jc w:val="center"/>
    </w:pPr>
  </w:p>
</w:ftr>
</file>

<file path=word/footer8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ftr>
</file>

<file path=word/footer8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5"/>
          </w:pPr>
        </w:p>
      </w:tc>
      <w:tc>
        <w:tcPr>
          <w:tcW w:w="4880" w:type="dxa"/>
          <w:tcMar>
            <w:top w:w="200" w:type="dxa"/>
          </w:tcMar>
          <w:vAlign w:val="center"/>
        </w:tcPr>
        <w:p>
          <w:pPr>
            <w:pStyle w:val="Normal285"/>
          </w:pPr>
        </w:p>
      </w:tc>
      <w:tc>
        <w:tcPr>
          <w:tcW w:w="2600" w:type="dxa"/>
          <w:tcMar>
            <w:top w:w="200" w:type="dxa"/>
          </w:tcMar>
          <w:vAlign w:val="center"/>
        </w:tcPr>
        <w:p>
          <w:pPr>
            <w:pStyle w:val="Normal285"/>
          </w:pPr>
        </w:p>
      </w:tc>
    </w:tr>
  </w:tbl>
</w:ftr>
</file>

<file path=word/footer8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spacing w:before="200"/>
      <w:jc w:val="center"/>
    </w:pPr>
  </w:p>
</w:ftr>
</file>

<file path=word/footer8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ftr>
</file>

<file path=word/footer8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6"/>
          </w:pPr>
        </w:p>
      </w:tc>
      <w:tc>
        <w:tcPr>
          <w:tcW w:w="4880" w:type="dxa"/>
          <w:tcMar>
            <w:top w:w="200" w:type="dxa"/>
          </w:tcMar>
          <w:vAlign w:val="center"/>
        </w:tcPr>
        <w:p>
          <w:pPr>
            <w:pStyle w:val="Normal286"/>
          </w:pPr>
        </w:p>
      </w:tc>
      <w:tc>
        <w:tcPr>
          <w:tcW w:w="2600" w:type="dxa"/>
          <w:tcMar>
            <w:top w:w="200" w:type="dxa"/>
          </w:tcMar>
          <w:vAlign w:val="center"/>
        </w:tcPr>
        <w:p>
          <w:pPr>
            <w:pStyle w:val="Normal286"/>
          </w:pPr>
        </w:p>
      </w:tc>
    </w:tr>
  </w:tbl>
</w:ftr>
</file>

<file path=word/footer8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spacing w:before="200"/>
      <w:jc w:val="center"/>
    </w:pPr>
  </w:p>
</w:ftr>
</file>

<file path=word/footer8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ftr>
</file>

<file path=word/footer8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7"/>
          </w:pPr>
        </w:p>
      </w:tc>
      <w:tc>
        <w:tcPr>
          <w:tcW w:w="4880" w:type="dxa"/>
          <w:tcMar>
            <w:top w:w="200" w:type="dxa"/>
          </w:tcMar>
          <w:vAlign w:val="center"/>
        </w:tcPr>
        <w:p>
          <w:pPr>
            <w:pStyle w:val="Normal287"/>
          </w:pPr>
        </w:p>
      </w:tc>
      <w:tc>
        <w:tcPr>
          <w:tcW w:w="2600" w:type="dxa"/>
          <w:tcMar>
            <w:top w:w="200" w:type="dxa"/>
          </w:tcMar>
          <w:vAlign w:val="center"/>
        </w:tcPr>
        <w:p>
          <w:pPr>
            <w:pStyle w:val="Normal287"/>
          </w:pPr>
        </w:p>
      </w:tc>
    </w:tr>
  </w:tbl>
</w:ftr>
</file>

<file path=word/footer8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spacing w:before="200"/>
      <w:jc w:val="center"/>
    </w:pPr>
  </w:p>
</w:ftr>
</file>

<file path=word/footer8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ftr>
</file>

<file path=word/footer8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8"/>
          </w:pPr>
        </w:p>
      </w:tc>
      <w:tc>
        <w:tcPr>
          <w:tcW w:w="4880" w:type="dxa"/>
          <w:tcMar>
            <w:top w:w="200" w:type="dxa"/>
          </w:tcMar>
          <w:vAlign w:val="center"/>
        </w:tcPr>
        <w:p>
          <w:pPr>
            <w:pStyle w:val="Normal288"/>
          </w:pPr>
        </w:p>
      </w:tc>
      <w:tc>
        <w:tcPr>
          <w:tcW w:w="2600" w:type="dxa"/>
          <w:tcMar>
            <w:top w:w="200" w:type="dxa"/>
          </w:tcMar>
          <w:vAlign w:val="center"/>
        </w:tcPr>
        <w:p>
          <w:pPr>
            <w:pStyle w:val="Normal288"/>
          </w:pPr>
        </w:p>
      </w:tc>
    </w:tr>
  </w:tbl>
</w:ftr>
</file>

<file path=word/footer8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spacing w:before="200"/>
      <w:jc w:val="center"/>
    </w:pPr>
  </w:p>
</w:ftr>
</file>

<file path=word/footer8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ftr>
</file>

<file path=word/footer8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9"/>
          </w:pPr>
        </w:p>
      </w:tc>
      <w:tc>
        <w:tcPr>
          <w:tcW w:w="4880" w:type="dxa"/>
          <w:tcMar>
            <w:top w:w="200" w:type="dxa"/>
          </w:tcMar>
          <w:vAlign w:val="center"/>
        </w:tcPr>
        <w:p>
          <w:pPr>
            <w:pStyle w:val="Normal289"/>
          </w:pPr>
        </w:p>
      </w:tc>
      <w:tc>
        <w:tcPr>
          <w:tcW w:w="2600" w:type="dxa"/>
          <w:tcMar>
            <w:top w:w="200" w:type="dxa"/>
          </w:tcMar>
          <w:vAlign w:val="center"/>
        </w:tcPr>
        <w:p>
          <w:pPr>
            <w:pStyle w:val="Normal289"/>
          </w:pPr>
        </w:p>
      </w:tc>
    </w:tr>
  </w:tbl>
</w:ftr>
</file>

<file path=word/footer8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spacing w:before="200"/>
      <w:jc w:val="center"/>
    </w:pPr>
  </w:p>
</w:ftr>
</file>

<file path=word/footer8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ftr>
</file>

<file path=word/footer8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0"/>
          </w:pPr>
        </w:p>
      </w:tc>
      <w:tc>
        <w:tcPr>
          <w:tcW w:w="4880" w:type="dxa"/>
          <w:tcMar>
            <w:top w:w="200" w:type="dxa"/>
          </w:tcMar>
          <w:vAlign w:val="center"/>
        </w:tcPr>
        <w:p>
          <w:pPr>
            <w:pStyle w:val="Normal290"/>
          </w:pPr>
        </w:p>
      </w:tc>
      <w:tc>
        <w:tcPr>
          <w:tcW w:w="2600" w:type="dxa"/>
          <w:tcMar>
            <w:top w:w="200" w:type="dxa"/>
          </w:tcMar>
          <w:vAlign w:val="center"/>
        </w:tcPr>
        <w:p>
          <w:pPr>
            <w:pStyle w:val="Normal290"/>
          </w:pPr>
        </w:p>
      </w:tc>
    </w:tr>
  </w:tbl>
</w:ftr>
</file>

<file path=word/footer8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spacing w:before="200"/>
      <w:jc w:val="center"/>
    </w:pPr>
  </w:p>
</w:ftr>
</file>

<file path=word/footer8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ftr>
</file>

<file path=word/footer8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1"/>
          </w:pPr>
        </w:p>
      </w:tc>
      <w:tc>
        <w:tcPr>
          <w:tcW w:w="4880" w:type="dxa"/>
          <w:tcMar>
            <w:top w:w="200" w:type="dxa"/>
          </w:tcMar>
          <w:vAlign w:val="center"/>
        </w:tcPr>
        <w:p>
          <w:pPr>
            <w:pStyle w:val="Normal291"/>
          </w:pPr>
        </w:p>
      </w:tc>
      <w:tc>
        <w:tcPr>
          <w:tcW w:w="2600" w:type="dxa"/>
          <w:tcMar>
            <w:top w:w="200" w:type="dxa"/>
          </w:tcMar>
          <w:vAlign w:val="center"/>
        </w:tcPr>
        <w:p>
          <w:pPr>
            <w:pStyle w:val="Normal291"/>
          </w:pPr>
        </w:p>
      </w:tc>
    </w:tr>
  </w:tbl>
</w:ftr>
</file>

<file path=word/footer8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spacing w:before="200"/>
      <w:jc w:val="center"/>
    </w:pPr>
  </w:p>
</w:ftr>
</file>

<file path=word/footer8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ftr>
</file>

<file path=word/footer8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2"/>
          </w:pPr>
        </w:p>
      </w:tc>
      <w:tc>
        <w:tcPr>
          <w:tcW w:w="4880" w:type="dxa"/>
          <w:tcMar>
            <w:top w:w="200" w:type="dxa"/>
          </w:tcMar>
          <w:vAlign w:val="center"/>
        </w:tcPr>
        <w:p>
          <w:pPr>
            <w:pStyle w:val="Normal292"/>
          </w:pPr>
        </w:p>
      </w:tc>
      <w:tc>
        <w:tcPr>
          <w:tcW w:w="2600" w:type="dxa"/>
          <w:tcMar>
            <w:top w:w="200" w:type="dxa"/>
          </w:tcMar>
          <w:vAlign w:val="center"/>
        </w:tcPr>
        <w:p>
          <w:pPr>
            <w:pStyle w:val="Normal292"/>
          </w:pPr>
        </w:p>
      </w:tc>
    </w:tr>
  </w:tbl>
</w:ftr>
</file>

<file path=word/footer8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spacing w:before="200"/>
      <w:jc w:val="center"/>
    </w:pPr>
  </w:p>
</w:ftr>
</file>

<file path=word/footer8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ftr>
</file>

<file path=word/footer8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3"/>
          </w:pPr>
        </w:p>
      </w:tc>
      <w:tc>
        <w:tcPr>
          <w:tcW w:w="4880" w:type="dxa"/>
          <w:tcMar>
            <w:top w:w="200" w:type="dxa"/>
          </w:tcMar>
          <w:vAlign w:val="center"/>
        </w:tcPr>
        <w:p>
          <w:pPr>
            <w:pStyle w:val="Normal293"/>
          </w:pPr>
        </w:p>
      </w:tc>
      <w:tc>
        <w:tcPr>
          <w:tcW w:w="2600" w:type="dxa"/>
          <w:tcMar>
            <w:top w:w="200" w:type="dxa"/>
          </w:tcMar>
          <w:vAlign w:val="center"/>
        </w:tcPr>
        <w:p>
          <w:pPr>
            <w:pStyle w:val="Normal293"/>
          </w:pPr>
        </w:p>
      </w:tc>
    </w:tr>
  </w:tbl>
</w:ftr>
</file>

<file path=word/footer8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spacing w:before="200"/>
      <w:jc w:val="center"/>
    </w:pPr>
  </w:p>
</w:ftr>
</file>

<file path=word/footer8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ftr>
</file>

<file path=word/footer8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4"/>
          </w:pPr>
        </w:p>
      </w:tc>
      <w:tc>
        <w:tcPr>
          <w:tcW w:w="4880" w:type="dxa"/>
          <w:tcMar>
            <w:top w:w="200" w:type="dxa"/>
          </w:tcMar>
          <w:vAlign w:val="center"/>
        </w:tcPr>
        <w:p>
          <w:pPr>
            <w:pStyle w:val="Normal294"/>
          </w:pPr>
        </w:p>
      </w:tc>
      <w:tc>
        <w:tcPr>
          <w:tcW w:w="2600" w:type="dxa"/>
          <w:tcMar>
            <w:top w:w="200" w:type="dxa"/>
          </w:tcMar>
          <w:vAlign w:val="center"/>
        </w:tcPr>
        <w:p>
          <w:pPr>
            <w:pStyle w:val="Normal294"/>
          </w:pPr>
        </w:p>
      </w:tc>
    </w:tr>
  </w:tbl>
</w:ftr>
</file>

<file path=word/footer8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spacing w:before="200"/>
      <w:jc w:val="center"/>
    </w:pPr>
  </w:p>
</w:ftr>
</file>

<file path=word/footer8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ftr>
</file>

<file path=word/footer8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5"/>
          </w:pPr>
        </w:p>
      </w:tc>
      <w:tc>
        <w:tcPr>
          <w:tcW w:w="4880" w:type="dxa"/>
          <w:tcMar>
            <w:top w:w="200" w:type="dxa"/>
          </w:tcMar>
          <w:vAlign w:val="center"/>
        </w:tcPr>
        <w:p>
          <w:pPr>
            <w:pStyle w:val="Normal295"/>
          </w:pPr>
        </w:p>
      </w:tc>
      <w:tc>
        <w:tcPr>
          <w:tcW w:w="2600" w:type="dxa"/>
          <w:tcMar>
            <w:top w:w="200" w:type="dxa"/>
          </w:tcMar>
          <w:vAlign w:val="center"/>
        </w:tcPr>
        <w:p>
          <w:pPr>
            <w:pStyle w:val="Normal295"/>
          </w:pPr>
        </w:p>
      </w:tc>
    </w:tr>
  </w:tbl>
</w:ftr>
</file>

<file path=word/footer8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spacing w:before="200"/>
      <w:jc w:val="center"/>
    </w:pPr>
  </w:p>
</w:ftr>
</file>

<file path=word/footer8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ftr>
</file>

<file path=word/footer8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6"/>
          </w:pPr>
        </w:p>
      </w:tc>
      <w:tc>
        <w:tcPr>
          <w:tcW w:w="4880" w:type="dxa"/>
          <w:tcMar>
            <w:top w:w="200" w:type="dxa"/>
          </w:tcMar>
          <w:vAlign w:val="center"/>
        </w:tcPr>
        <w:p>
          <w:pPr>
            <w:pStyle w:val="Normal296"/>
          </w:pPr>
        </w:p>
      </w:tc>
      <w:tc>
        <w:tcPr>
          <w:tcW w:w="2600" w:type="dxa"/>
          <w:tcMar>
            <w:top w:w="200" w:type="dxa"/>
          </w:tcMar>
          <w:vAlign w:val="center"/>
        </w:tcPr>
        <w:p>
          <w:pPr>
            <w:pStyle w:val="Normal296"/>
          </w:pPr>
        </w:p>
      </w:tc>
    </w:tr>
  </w:tbl>
</w:ftr>
</file>

<file path=word/footer8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spacing w:before="200"/>
      <w:jc w:val="center"/>
    </w:pPr>
  </w:p>
</w:ftr>
</file>

<file path=word/footer8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ftr>
</file>

<file path=word/footer8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7"/>
          </w:pPr>
        </w:p>
      </w:tc>
      <w:tc>
        <w:tcPr>
          <w:tcW w:w="4880" w:type="dxa"/>
          <w:tcMar>
            <w:top w:w="200" w:type="dxa"/>
          </w:tcMar>
          <w:vAlign w:val="center"/>
        </w:tcPr>
        <w:p>
          <w:pPr>
            <w:pStyle w:val="Normal297"/>
          </w:pPr>
        </w:p>
      </w:tc>
      <w:tc>
        <w:tcPr>
          <w:tcW w:w="2600" w:type="dxa"/>
          <w:tcMar>
            <w:top w:w="200" w:type="dxa"/>
          </w:tcMar>
          <w:vAlign w:val="center"/>
        </w:tcPr>
        <w:p>
          <w:pPr>
            <w:pStyle w:val="Normal297"/>
          </w:pPr>
        </w:p>
      </w:tc>
    </w:tr>
  </w:tbl>
</w:ftr>
</file>

<file path=word/footer8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spacing w:before="200"/>
      <w:jc w:val="center"/>
    </w:pPr>
  </w:p>
</w:ftr>
</file>

<file path=word/footer8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ftr>
</file>

<file path=word/footer8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8"/>
          </w:pPr>
        </w:p>
      </w:tc>
      <w:tc>
        <w:tcPr>
          <w:tcW w:w="4880" w:type="dxa"/>
          <w:tcMar>
            <w:top w:w="200" w:type="dxa"/>
          </w:tcMar>
          <w:vAlign w:val="center"/>
        </w:tcPr>
        <w:p>
          <w:pPr>
            <w:pStyle w:val="Normal298"/>
          </w:pPr>
        </w:p>
      </w:tc>
      <w:tc>
        <w:tcPr>
          <w:tcW w:w="2600" w:type="dxa"/>
          <w:tcMar>
            <w:top w:w="200" w:type="dxa"/>
          </w:tcMar>
          <w:vAlign w:val="center"/>
        </w:tcPr>
        <w:p>
          <w:pPr>
            <w:pStyle w:val="Normal298"/>
          </w:pPr>
        </w:p>
      </w:tc>
    </w:tr>
  </w:tbl>
</w:ftr>
</file>

<file path=word/footer8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spacing w:before="200"/>
      <w:jc w:val="center"/>
    </w:pPr>
  </w:p>
</w:ftr>
</file>

<file path=word/footer8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ftr>
</file>

<file path=word/footer8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9"/>
          </w:pPr>
        </w:p>
      </w:tc>
      <w:tc>
        <w:tcPr>
          <w:tcW w:w="4880" w:type="dxa"/>
          <w:tcMar>
            <w:top w:w="200" w:type="dxa"/>
          </w:tcMar>
          <w:vAlign w:val="center"/>
        </w:tcPr>
        <w:p>
          <w:pPr>
            <w:pStyle w:val="Normal299"/>
          </w:pPr>
        </w:p>
      </w:tc>
      <w:tc>
        <w:tcPr>
          <w:tcW w:w="2600" w:type="dxa"/>
          <w:tcMar>
            <w:top w:w="200" w:type="dxa"/>
          </w:tcMar>
          <w:vAlign w:val="center"/>
        </w:tcPr>
        <w:p>
          <w:pPr>
            <w:pStyle w:val="Normal299"/>
          </w:pPr>
        </w:p>
      </w:tc>
    </w:tr>
  </w:tbl>
</w:ftr>
</file>

<file path=word/footer9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spacing w:before="200"/>
      <w:jc w:val="center"/>
    </w:pPr>
  </w:p>
</w:ftr>
</file>

<file path=word/footer9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ftr>
</file>

<file path=word/footer9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0"/>
          </w:pPr>
        </w:p>
      </w:tc>
      <w:tc>
        <w:tcPr>
          <w:tcW w:w="4880" w:type="dxa"/>
          <w:tcMar>
            <w:top w:w="200" w:type="dxa"/>
          </w:tcMar>
          <w:vAlign w:val="center"/>
        </w:tcPr>
        <w:p>
          <w:pPr>
            <w:pStyle w:val="Normal300"/>
          </w:pPr>
        </w:p>
      </w:tc>
      <w:tc>
        <w:tcPr>
          <w:tcW w:w="2600" w:type="dxa"/>
          <w:tcMar>
            <w:top w:w="200" w:type="dxa"/>
          </w:tcMar>
          <w:vAlign w:val="center"/>
        </w:tcPr>
        <w:p>
          <w:pPr>
            <w:pStyle w:val="Normal300"/>
          </w:pPr>
        </w:p>
      </w:tc>
    </w:tr>
  </w:tbl>
</w:ftr>
</file>

<file path=word/footer9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spacing w:before="200"/>
      <w:jc w:val="center"/>
    </w:pPr>
  </w:p>
</w:ftr>
</file>

<file path=word/footer9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ftr>
</file>

<file path=word/footer9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1"/>
          </w:pPr>
        </w:p>
      </w:tc>
      <w:tc>
        <w:tcPr>
          <w:tcW w:w="4880" w:type="dxa"/>
          <w:tcMar>
            <w:top w:w="200" w:type="dxa"/>
          </w:tcMar>
          <w:vAlign w:val="center"/>
        </w:tcPr>
        <w:p>
          <w:pPr>
            <w:pStyle w:val="Normal301"/>
          </w:pPr>
        </w:p>
      </w:tc>
      <w:tc>
        <w:tcPr>
          <w:tcW w:w="2600" w:type="dxa"/>
          <w:tcMar>
            <w:top w:w="200" w:type="dxa"/>
          </w:tcMar>
          <w:vAlign w:val="center"/>
        </w:tcPr>
        <w:p>
          <w:pPr>
            <w:pStyle w:val="Normal301"/>
          </w:pPr>
        </w:p>
      </w:tc>
    </w:tr>
  </w:tbl>
</w:ftr>
</file>

<file path=word/footer9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spacing w:before="200"/>
      <w:jc w:val="center"/>
    </w:pPr>
  </w:p>
</w:ftr>
</file>

<file path=word/footer9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ftr>
</file>

<file path=word/footer9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2"/>
          </w:pPr>
        </w:p>
      </w:tc>
      <w:tc>
        <w:tcPr>
          <w:tcW w:w="4880" w:type="dxa"/>
          <w:tcMar>
            <w:top w:w="200" w:type="dxa"/>
          </w:tcMar>
          <w:vAlign w:val="center"/>
        </w:tcPr>
        <w:p>
          <w:pPr>
            <w:pStyle w:val="Normal302"/>
          </w:pPr>
        </w:p>
      </w:tc>
      <w:tc>
        <w:tcPr>
          <w:tcW w:w="2600" w:type="dxa"/>
          <w:tcMar>
            <w:top w:w="200" w:type="dxa"/>
          </w:tcMar>
          <w:vAlign w:val="center"/>
        </w:tcPr>
        <w:p>
          <w:pPr>
            <w:pStyle w:val="Normal302"/>
          </w:pPr>
        </w:p>
      </w:tc>
    </w:tr>
  </w:tbl>
</w:ftr>
</file>

<file path=word/footer9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spacing w:before="200"/>
      <w:jc w:val="center"/>
    </w:pPr>
  </w:p>
</w:ftr>
</file>

<file path=word/footer9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ftr>
</file>

<file path=word/footer9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3"/>
          </w:pPr>
        </w:p>
      </w:tc>
      <w:tc>
        <w:tcPr>
          <w:tcW w:w="4880" w:type="dxa"/>
          <w:tcMar>
            <w:top w:w="200" w:type="dxa"/>
          </w:tcMar>
          <w:vAlign w:val="center"/>
        </w:tcPr>
        <w:p>
          <w:pPr>
            <w:pStyle w:val="Normal303"/>
          </w:pPr>
        </w:p>
      </w:tc>
      <w:tc>
        <w:tcPr>
          <w:tcW w:w="2600" w:type="dxa"/>
          <w:tcMar>
            <w:top w:w="200" w:type="dxa"/>
          </w:tcMar>
          <w:vAlign w:val="center"/>
        </w:tcPr>
        <w:p>
          <w:pPr>
            <w:pStyle w:val="Normal303"/>
          </w:pPr>
        </w:p>
      </w:tc>
    </w:tr>
  </w:tbl>
</w:ftr>
</file>

<file path=word/footer9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spacing w:before="200"/>
      <w:jc w:val="center"/>
    </w:pPr>
  </w:p>
</w:ftr>
</file>

<file path=word/footer9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ftr>
</file>

<file path=word/footer9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4"/>
          </w:pPr>
        </w:p>
      </w:tc>
      <w:tc>
        <w:tcPr>
          <w:tcW w:w="4880" w:type="dxa"/>
          <w:tcMar>
            <w:top w:w="200" w:type="dxa"/>
          </w:tcMar>
          <w:vAlign w:val="center"/>
        </w:tcPr>
        <w:p>
          <w:pPr>
            <w:pStyle w:val="Normal304"/>
          </w:pPr>
        </w:p>
      </w:tc>
      <w:tc>
        <w:tcPr>
          <w:tcW w:w="2600" w:type="dxa"/>
          <w:tcMar>
            <w:top w:w="200" w:type="dxa"/>
          </w:tcMar>
          <w:vAlign w:val="center"/>
        </w:tcPr>
        <w:p>
          <w:pPr>
            <w:pStyle w:val="Normal304"/>
          </w:pPr>
        </w:p>
      </w:tc>
    </w:tr>
  </w:tbl>
</w:ftr>
</file>

<file path=word/footer9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spacing w:before="200"/>
      <w:jc w:val="center"/>
    </w:pPr>
  </w:p>
</w:ftr>
</file>

<file path=word/footer9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ftr>
</file>

<file path=word/footer9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5"/>
          </w:pPr>
        </w:p>
      </w:tc>
      <w:tc>
        <w:tcPr>
          <w:tcW w:w="4880" w:type="dxa"/>
          <w:tcMar>
            <w:top w:w="200" w:type="dxa"/>
          </w:tcMar>
          <w:vAlign w:val="center"/>
        </w:tcPr>
        <w:p>
          <w:pPr>
            <w:pStyle w:val="Normal305"/>
          </w:pPr>
        </w:p>
      </w:tc>
      <w:tc>
        <w:tcPr>
          <w:tcW w:w="2600" w:type="dxa"/>
          <w:tcMar>
            <w:top w:w="200" w:type="dxa"/>
          </w:tcMar>
          <w:vAlign w:val="center"/>
        </w:tcPr>
        <w:p>
          <w:pPr>
            <w:pStyle w:val="Normal305"/>
          </w:pPr>
        </w:p>
      </w:tc>
    </w:tr>
  </w:tbl>
</w:ftr>
</file>

<file path=word/footer9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spacing w:before="200"/>
      <w:jc w:val="center"/>
    </w:pPr>
  </w:p>
</w:ftr>
</file>

<file path=word/footer9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ftr>
</file>

<file path=word/footer9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6"/>
          </w:pPr>
        </w:p>
      </w:tc>
      <w:tc>
        <w:tcPr>
          <w:tcW w:w="4880" w:type="dxa"/>
          <w:tcMar>
            <w:top w:w="200" w:type="dxa"/>
          </w:tcMar>
          <w:vAlign w:val="center"/>
        </w:tcPr>
        <w:p>
          <w:pPr>
            <w:pStyle w:val="Normal306"/>
          </w:pPr>
        </w:p>
      </w:tc>
      <w:tc>
        <w:tcPr>
          <w:tcW w:w="2600" w:type="dxa"/>
          <w:tcMar>
            <w:top w:w="200" w:type="dxa"/>
          </w:tcMar>
          <w:vAlign w:val="center"/>
        </w:tcPr>
        <w:p>
          <w:pPr>
            <w:pStyle w:val="Normal306"/>
          </w:pPr>
        </w:p>
      </w:tc>
    </w:tr>
  </w:tbl>
</w:ftr>
</file>

<file path=word/footer9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spacing w:before="200"/>
      <w:jc w:val="center"/>
    </w:pPr>
  </w:p>
</w:ftr>
</file>

<file path=word/footer9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ftr>
</file>

<file path=word/footer9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7"/>
          </w:pPr>
        </w:p>
      </w:tc>
      <w:tc>
        <w:tcPr>
          <w:tcW w:w="4880" w:type="dxa"/>
          <w:tcMar>
            <w:top w:w="200" w:type="dxa"/>
          </w:tcMar>
          <w:vAlign w:val="center"/>
        </w:tcPr>
        <w:p>
          <w:pPr>
            <w:pStyle w:val="Normal307"/>
          </w:pPr>
        </w:p>
      </w:tc>
      <w:tc>
        <w:tcPr>
          <w:tcW w:w="2600" w:type="dxa"/>
          <w:tcMar>
            <w:top w:w="200" w:type="dxa"/>
          </w:tcMar>
          <w:vAlign w:val="center"/>
        </w:tcPr>
        <w:p>
          <w:pPr>
            <w:pStyle w:val="Normal307"/>
          </w:pPr>
        </w:p>
      </w:tc>
    </w:tr>
  </w:tbl>
</w:ftr>
</file>

<file path=word/footer9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spacing w:before="200"/>
      <w:jc w:val="center"/>
    </w:pPr>
  </w:p>
</w:ftr>
</file>

<file path=word/footer9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ftr>
</file>

<file path=word/footer9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8"/>
          </w:pPr>
        </w:p>
      </w:tc>
      <w:tc>
        <w:tcPr>
          <w:tcW w:w="4880" w:type="dxa"/>
          <w:tcMar>
            <w:top w:w="200" w:type="dxa"/>
          </w:tcMar>
          <w:vAlign w:val="center"/>
        </w:tcPr>
        <w:p>
          <w:pPr>
            <w:pStyle w:val="Normal308"/>
          </w:pPr>
        </w:p>
      </w:tc>
      <w:tc>
        <w:tcPr>
          <w:tcW w:w="2600" w:type="dxa"/>
          <w:tcMar>
            <w:top w:w="200" w:type="dxa"/>
          </w:tcMar>
          <w:vAlign w:val="center"/>
        </w:tcPr>
        <w:p>
          <w:pPr>
            <w:pStyle w:val="Normal308"/>
          </w:pPr>
        </w:p>
      </w:tc>
    </w:tr>
  </w:tbl>
</w:ftr>
</file>

<file path=word/footer9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spacing w:before="200"/>
      <w:jc w:val="center"/>
    </w:pPr>
  </w:p>
</w:ftr>
</file>

<file path=word/footer9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ftr>
</file>

<file path=word/footer9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9"/>
          </w:pPr>
        </w:p>
      </w:tc>
      <w:tc>
        <w:tcPr>
          <w:tcW w:w="4880" w:type="dxa"/>
          <w:tcMar>
            <w:top w:w="200" w:type="dxa"/>
          </w:tcMar>
          <w:vAlign w:val="center"/>
        </w:tcPr>
        <w:p>
          <w:pPr>
            <w:pStyle w:val="Normal309"/>
          </w:pPr>
        </w:p>
      </w:tc>
      <w:tc>
        <w:tcPr>
          <w:tcW w:w="2600" w:type="dxa"/>
          <w:tcMar>
            <w:top w:w="200" w:type="dxa"/>
          </w:tcMar>
          <w:vAlign w:val="center"/>
        </w:tcPr>
        <w:p>
          <w:pPr>
            <w:pStyle w:val="Normal309"/>
          </w:pPr>
        </w:p>
      </w:tc>
    </w:tr>
  </w:tbl>
</w:ftr>
</file>

<file path=word/footer9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spacing w:before="200"/>
      <w:jc w:val="center"/>
    </w:pPr>
  </w:p>
</w:ftr>
</file>

<file path=word/footer9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ftr>
</file>

<file path=word/footer9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0"/>
          </w:pPr>
        </w:p>
      </w:tc>
      <w:tc>
        <w:tcPr>
          <w:tcW w:w="4880" w:type="dxa"/>
          <w:tcMar>
            <w:top w:w="200" w:type="dxa"/>
          </w:tcMar>
          <w:vAlign w:val="center"/>
        </w:tcPr>
        <w:p>
          <w:pPr>
            <w:pStyle w:val="Normal310"/>
          </w:pPr>
        </w:p>
      </w:tc>
      <w:tc>
        <w:tcPr>
          <w:tcW w:w="2600" w:type="dxa"/>
          <w:tcMar>
            <w:top w:w="200" w:type="dxa"/>
          </w:tcMar>
          <w:vAlign w:val="center"/>
        </w:tcPr>
        <w:p>
          <w:pPr>
            <w:pStyle w:val="Normal310"/>
          </w:pPr>
        </w:p>
      </w:tc>
    </w:tr>
  </w:tbl>
</w:ftr>
</file>

<file path=word/footer9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spacing w:before="200"/>
      <w:jc w:val="center"/>
    </w:pPr>
  </w:p>
</w:ftr>
</file>

<file path=word/footer9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ftr>
</file>

<file path=word/footer9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1"/>
          </w:pPr>
        </w:p>
      </w:tc>
      <w:tc>
        <w:tcPr>
          <w:tcW w:w="4880" w:type="dxa"/>
          <w:tcMar>
            <w:top w:w="200" w:type="dxa"/>
          </w:tcMar>
          <w:vAlign w:val="center"/>
        </w:tcPr>
        <w:p>
          <w:pPr>
            <w:pStyle w:val="Normal311"/>
          </w:pPr>
        </w:p>
      </w:tc>
      <w:tc>
        <w:tcPr>
          <w:tcW w:w="2600" w:type="dxa"/>
          <w:tcMar>
            <w:top w:w="200" w:type="dxa"/>
          </w:tcMar>
          <w:vAlign w:val="center"/>
        </w:tcPr>
        <w:p>
          <w:pPr>
            <w:pStyle w:val="Normal311"/>
          </w:pPr>
        </w:p>
      </w:tc>
    </w:tr>
  </w:tbl>
</w:ftr>
</file>

<file path=word/footer9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spacing w:before="200"/>
      <w:jc w:val="center"/>
    </w:pPr>
  </w:p>
</w:ftr>
</file>

<file path=word/footer9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ftr>
</file>

<file path=word/footer9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2"/>
          </w:pPr>
        </w:p>
      </w:tc>
      <w:tc>
        <w:tcPr>
          <w:tcW w:w="4880" w:type="dxa"/>
          <w:tcMar>
            <w:top w:w="200" w:type="dxa"/>
          </w:tcMar>
          <w:vAlign w:val="center"/>
        </w:tcPr>
        <w:p>
          <w:pPr>
            <w:pStyle w:val="Normal312"/>
          </w:pPr>
        </w:p>
      </w:tc>
      <w:tc>
        <w:tcPr>
          <w:tcW w:w="2600" w:type="dxa"/>
          <w:tcMar>
            <w:top w:w="200" w:type="dxa"/>
          </w:tcMar>
          <w:vAlign w:val="center"/>
        </w:tcPr>
        <w:p>
          <w:pPr>
            <w:pStyle w:val="Normal312"/>
          </w:pPr>
        </w:p>
      </w:tc>
    </w:tr>
  </w:tbl>
</w:ftr>
</file>

<file path=word/footer9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spacing w:before="200"/>
      <w:jc w:val="center"/>
    </w:pPr>
  </w:p>
</w:ftr>
</file>

<file path=word/footer9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ftr>
</file>

<file path=word/footer9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3"/>
          </w:pPr>
        </w:p>
      </w:tc>
      <w:tc>
        <w:tcPr>
          <w:tcW w:w="4880" w:type="dxa"/>
          <w:tcMar>
            <w:top w:w="200" w:type="dxa"/>
          </w:tcMar>
          <w:vAlign w:val="center"/>
        </w:tcPr>
        <w:p>
          <w:pPr>
            <w:pStyle w:val="Normal313"/>
          </w:pPr>
        </w:p>
      </w:tc>
      <w:tc>
        <w:tcPr>
          <w:tcW w:w="2600" w:type="dxa"/>
          <w:tcMar>
            <w:top w:w="200" w:type="dxa"/>
          </w:tcMar>
          <w:vAlign w:val="center"/>
        </w:tcPr>
        <w:p>
          <w:pPr>
            <w:pStyle w:val="Normal313"/>
          </w:pPr>
        </w:p>
      </w:tc>
    </w:tr>
  </w:tbl>
</w:ftr>
</file>

<file path=word/footer9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spacing w:before="200"/>
      <w:jc w:val="center"/>
    </w:pPr>
  </w:p>
</w:ftr>
</file>

<file path=word/footer9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ftr>
</file>

<file path=word/footer9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4"/>
          </w:pPr>
        </w:p>
      </w:tc>
      <w:tc>
        <w:tcPr>
          <w:tcW w:w="4880" w:type="dxa"/>
          <w:tcMar>
            <w:top w:w="200" w:type="dxa"/>
          </w:tcMar>
          <w:vAlign w:val="center"/>
        </w:tcPr>
        <w:p>
          <w:pPr>
            <w:pStyle w:val="Normal314"/>
          </w:pPr>
        </w:p>
      </w:tc>
      <w:tc>
        <w:tcPr>
          <w:tcW w:w="2600" w:type="dxa"/>
          <w:tcMar>
            <w:top w:w="200" w:type="dxa"/>
          </w:tcMar>
          <w:vAlign w:val="center"/>
        </w:tcPr>
        <w:p>
          <w:pPr>
            <w:pStyle w:val="Normal314"/>
          </w:pPr>
        </w:p>
      </w:tc>
    </w:tr>
  </w:tbl>
</w:ftr>
</file>

<file path=word/footer9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spacing w:before="200"/>
      <w:jc w:val="center"/>
    </w:pPr>
  </w:p>
</w:ftr>
</file>

<file path=word/footer9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ftr>
</file>

<file path=word/footer9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5"/>
          </w:pPr>
        </w:p>
      </w:tc>
      <w:tc>
        <w:tcPr>
          <w:tcW w:w="4880" w:type="dxa"/>
          <w:tcMar>
            <w:top w:w="200" w:type="dxa"/>
          </w:tcMar>
          <w:vAlign w:val="center"/>
        </w:tcPr>
        <w:p>
          <w:pPr>
            <w:pStyle w:val="Normal315"/>
          </w:pPr>
        </w:p>
      </w:tc>
      <w:tc>
        <w:tcPr>
          <w:tcW w:w="2600" w:type="dxa"/>
          <w:tcMar>
            <w:top w:w="200" w:type="dxa"/>
          </w:tcMar>
          <w:vAlign w:val="center"/>
        </w:tcPr>
        <w:p>
          <w:pPr>
            <w:pStyle w:val="Normal315"/>
          </w:pPr>
        </w:p>
      </w:tc>
    </w:tr>
  </w:tbl>
</w:ftr>
</file>

<file path=word/footer9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spacing w:before="200"/>
      <w:jc w:val="center"/>
    </w:pPr>
  </w:p>
</w:ftr>
</file>

<file path=word/footer9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ftr>
</file>

<file path=word/footer9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6"/>
          </w:pPr>
        </w:p>
      </w:tc>
      <w:tc>
        <w:tcPr>
          <w:tcW w:w="4880" w:type="dxa"/>
          <w:tcMar>
            <w:top w:w="200" w:type="dxa"/>
          </w:tcMar>
          <w:vAlign w:val="center"/>
        </w:tcPr>
        <w:p>
          <w:pPr>
            <w:pStyle w:val="Normal316"/>
          </w:pPr>
        </w:p>
      </w:tc>
      <w:tc>
        <w:tcPr>
          <w:tcW w:w="2600" w:type="dxa"/>
          <w:tcMar>
            <w:top w:w="200" w:type="dxa"/>
          </w:tcMar>
          <w:vAlign w:val="center"/>
        </w:tcPr>
        <w:p>
          <w:pPr>
            <w:pStyle w:val="Normal316"/>
          </w:pPr>
        </w:p>
      </w:tc>
    </w:tr>
  </w:tbl>
</w:ftr>
</file>

<file path=word/footer9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spacing w:before="200"/>
      <w:jc w:val="center"/>
    </w:pPr>
  </w:p>
</w:ftr>
</file>

<file path=word/footer9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ftr>
</file>

<file path=word/footer9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7"/>
          </w:pPr>
        </w:p>
      </w:tc>
      <w:tc>
        <w:tcPr>
          <w:tcW w:w="4880" w:type="dxa"/>
          <w:tcMar>
            <w:top w:w="200" w:type="dxa"/>
          </w:tcMar>
          <w:vAlign w:val="center"/>
        </w:tcPr>
        <w:p>
          <w:pPr>
            <w:pStyle w:val="Normal317"/>
          </w:pPr>
        </w:p>
      </w:tc>
      <w:tc>
        <w:tcPr>
          <w:tcW w:w="2600" w:type="dxa"/>
          <w:tcMar>
            <w:top w:w="200" w:type="dxa"/>
          </w:tcMar>
          <w:vAlign w:val="center"/>
        </w:tcPr>
        <w:p>
          <w:pPr>
            <w:pStyle w:val="Normal317"/>
          </w:pPr>
        </w:p>
      </w:tc>
    </w:tr>
  </w:tbl>
</w:ftr>
</file>

<file path=word/footer9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spacing w:before="200"/>
      <w:jc w:val="center"/>
    </w:pPr>
  </w:p>
</w:ftr>
</file>

<file path=word/footer9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ftr>
</file>

<file path=word/footer9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8"/>
          </w:pPr>
        </w:p>
      </w:tc>
      <w:tc>
        <w:tcPr>
          <w:tcW w:w="4880" w:type="dxa"/>
          <w:tcMar>
            <w:top w:w="200" w:type="dxa"/>
          </w:tcMar>
          <w:vAlign w:val="center"/>
        </w:tcPr>
        <w:p>
          <w:pPr>
            <w:pStyle w:val="Normal318"/>
          </w:pPr>
        </w:p>
      </w:tc>
      <w:tc>
        <w:tcPr>
          <w:tcW w:w="2600" w:type="dxa"/>
          <w:tcMar>
            <w:top w:w="200" w:type="dxa"/>
          </w:tcMar>
          <w:vAlign w:val="center"/>
        </w:tcPr>
        <w:p>
          <w:pPr>
            <w:pStyle w:val="Normal318"/>
          </w:pPr>
        </w:p>
      </w:tc>
    </w:tr>
  </w:tbl>
</w:ftr>
</file>

<file path=word/footer9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spacing w:before="200"/>
      <w:jc w:val="center"/>
    </w:pPr>
  </w:p>
</w:ftr>
</file>

<file path=word/footer9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ftr>
</file>

<file path=word/footer9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9"/>
          </w:pPr>
        </w:p>
      </w:tc>
      <w:tc>
        <w:tcPr>
          <w:tcW w:w="4880" w:type="dxa"/>
          <w:tcMar>
            <w:top w:w="200" w:type="dxa"/>
          </w:tcMar>
          <w:vAlign w:val="center"/>
        </w:tcPr>
        <w:p>
          <w:pPr>
            <w:pStyle w:val="Normal319"/>
          </w:pPr>
        </w:p>
      </w:tc>
      <w:tc>
        <w:tcPr>
          <w:tcW w:w="2600" w:type="dxa"/>
          <w:tcMar>
            <w:top w:w="200" w:type="dxa"/>
          </w:tcMar>
          <w:vAlign w:val="center"/>
        </w:tcPr>
        <w:p>
          <w:pPr>
            <w:pStyle w:val="Normal319"/>
          </w:pPr>
        </w:p>
      </w:tc>
    </w:tr>
  </w:tbl>
</w:ftr>
</file>

<file path=word/footer9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spacing w:before="200"/>
      <w:jc w:val="center"/>
    </w:pPr>
  </w:p>
</w:ftr>
</file>

<file path=word/footer9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ftr>
</file>

<file path=word/footer9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0"/>
          </w:pPr>
        </w:p>
      </w:tc>
      <w:tc>
        <w:tcPr>
          <w:tcW w:w="4880" w:type="dxa"/>
          <w:tcMar>
            <w:top w:w="200" w:type="dxa"/>
          </w:tcMar>
          <w:vAlign w:val="center"/>
        </w:tcPr>
        <w:p>
          <w:pPr>
            <w:pStyle w:val="Normal320"/>
          </w:pPr>
        </w:p>
      </w:tc>
      <w:tc>
        <w:tcPr>
          <w:tcW w:w="2600" w:type="dxa"/>
          <w:tcMar>
            <w:top w:w="200" w:type="dxa"/>
          </w:tcMar>
          <w:vAlign w:val="center"/>
        </w:tcPr>
        <w:p>
          <w:pPr>
            <w:pStyle w:val="Normal320"/>
          </w:pPr>
        </w:p>
      </w:tc>
    </w:tr>
  </w:tbl>
</w:ftr>
</file>

<file path=word/footer9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spacing w:before="200"/>
      <w:jc w:val="center"/>
    </w:pPr>
  </w:p>
</w:ftr>
</file>

<file path=word/footer9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ftr>
</file>

<file path=word/footer9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1"/>
          </w:pPr>
        </w:p>
      </w:tc>
      <w:tc>
        <w:tcPr>
          <w:tcW w:w="4880" w:type="dxa"/>
          <w:tcMar>
            <w:top w:w="200" w:type="dxa"/>
          </w:tcMar>
          <w:vAlign w:val="center"/>
        </w:tcPr>
        <w:p>
          <w:pPr>
            <w:pStyle w:val="Normal321"/>
          </w:pPr>
        </w:p>
      </w:tc>
      <w:tc>
        <w:tcPr>
          <w:tcW w:w="2600" w:type="dxa"/>
          <w:tcMar>
            <w:top w:w="200" w:type="dxa"/>
          </w:tcMar>
          <w:vAlign w:val="center"/>
        </w:tcPr>
        <w:p>
          <w:pPr>
            <w:pStyle w:val="Normal321"/>
          </w:pPr>
        </w:p>
      </w:tc>
    </w:tr>
  </w:tbl>
</w:ftr>
</file>

<file path=word/footer9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spacing w:before="200"/>
      <w:jc w:val="center"/>
    </w:pPr>
  </w:p>
</w:ftr>
</file>

<file path=word/footer9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ftr>
</file>

<file path=word/footer9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2"/>
          </w:pPr>
        </w:p>
      </w:tc>
      <w:tc>
        <w:tcPr>
          <w:tcW w:w="4880" w:type="dxa"/>
          <w:tcMar>
            <w:top w:w="200" w:type="dxa"/>
          </w:tcMar>
          <w:vAlign w:val="center"/>
        </w:tcPr>
        <w:p>
          <w:pPr>
            <w:pStyle w:val="Normal322"/>
          </w:pPr>
        </w:p>
      </w:tc>
      <w:tc>
        <w:tcPr>
          <w:tcW w:w="2600" w:type="dxa"/>
          <w:tcMar>
            <w:top w:w="200" w:type="dxa"/>
          </w:tcMar>
          <w:vAlign w:val="center"/>
        </w:tcPr>
        <w:p>
          <w:pPr>
            <w:pStyle w:val="Normal322"/>
          </w:pPr>
        </w:p>
      </w:tc>
    </w:tr>
  </w:tbl>
</w:ftr>
</file>

<file path=word/footer9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spacing w:before="200"/>
      <w:jc w:val="center"/>
    </w:pPr>
  </w:p>
</w:ftr>
</file>

<file path=word/footer9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ftr>
</file>

<file path=word/footer9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3"/>
          </w:pPr>
        </w:p>
      </w:tc>
      <w:tc>
        <w:tcPr>
          <w:tcW w:w="4880" w:type="dxa"/>
          <w:tcMar>
            <w:top w:w="200" w:type="dxa"/>
          </w:tcMar>
          <w:vAlign w:val="center"/>
        </w:tcPr>
        <w:p>
          <w:pPr>
            <w:pStyle w:val="Normal323"/>
          </w:pPr>
        </w:p>
      </w:tc>
      <w:tc>
        <w:tcPr>
          <w:tcW w:w="2600" w:type="dxa"/>
          <w:tcMar>
            <w:top w:w="200" w:type="dxa"/>
          </w:tcMar>
          <w:vAlign w:val="center"/>
        </w:tcPr>
        <w:p>
          <w:pPr>
            <w:pStyle w:val="Normal323"/>
          </w:pPr>
        </w:p>
      </w:tc>
    </w:tr>
  </w:tbl>
</w:ftr>
</file>

<file path=word/footer9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spacing w:before="200"/>
      <w:jc w:val="center"/>
    </w:pPr>
  </w:p>
</w:ftr>
</file>

<file path=word/footer9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ftr>
</file>

<file path=word/footer9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4"/>
          </w:pPr>
        </w:p>
      </w:tc>
      <w:tc>
        <w:tcPr>
          <w:tcW w:w="4880" w:type="dxa"/>
          <w:tcMar>
            <w:top w:w="200" w:type="dxa"/>
          </w:tcMar>
          <w:vAlign w:val="center"/>
        </w:tcPr>
        <w:p>
          <w:pPr>
            <w:pStyle w:val="Normal324"/>
          </w:pPr>
        </w:p>
      </w:tc>
      <w:tc>
        <w:tcPr>
          <w:tcW w:w="2600" w:type="dxa"/>
          <w:tcMar>
            <w:top w:w="200" w:type="dxa"/>
          </w:tcMar>
          <w:vAlign w:val="center"/>
        </w:tcPr>
        <w:p>
          <w:pPr>
            <w:pStyle w:val="Normal324"/>
          </w:pPr>
        </w:p>
      </w:tc>
    </w:tr>
  </w:tbl>
</w:ftr>
</file>

<file path=word/footer9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spacing w:before="200"/>
      <w:jc w:val="center"/>
    </w:pPr>
  </w:p>
</w:ftr>
</file>

<file path=word/footer9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ftr>
</file>

<file path=word/footer9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5"/>
          </w:pPr>
        </w:p>
      </w:tc>
      <w:tc>
        <w:tcPr>
          <w:tcW w:w="4880" w:type="dxa"/>
          <w:tcMar>
            <w:top w:w="200" w:type="dxa"/>
          </w:tcMar>
          <w:vAlign w:val="center"/>
        </w:tcPr>
        <w:p>
          <w:pPr>
            <w:pStyle w:val="Normal325"/>
          </w:pPr>
        </w:p>
      </w:tc>
      <w:tc>
        <w:tcPr>
          <w:tcW w:w="2600" w:type="dxa"/>
          <w:tcMar>
            <w:top w:w="200" w:type="dxa"/>
          </w:tcMar>
          <w:vAlign w:val="center"/>
        </w:tcPr>
        <w:p>
          <w:pPr>
            <w:pStyle w:val="Normal325"/>
          </w:pPr>
        </w:p>
      </w:tc>
    </w:tr>
  </w:tbl>
</w:ftr>
</file>

<file path=word/footer9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spacing w:before="200"/>
      <w:jc w:val="center"/>
    </w:pPr>
  </w:p>
</w:ftr>
</file>

<file path=word/footer9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ftr>
</file>

<file path=word/footer9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6"/>
          </w:pPr>
        </w:p>
      </w:tc>
      <w:tc>
        <w:tcPr>
          <w:tcW w:w="4880" w:type="dxa"/>
          <w:tcMar>
            <w:top w:w="200" w:type="dxa"/>
          </w:tcMar>
          <w:vAlign w:val="center"/>
        </w:tcPr>
        <w:p>
          <w:pPr>
            <w:pStyle w:val="Normal326"/>
          </w:pPr>
        </w:p>
      </w:tc>
      <w:tc>
        <w:tcPr>
          <w:tcW w:w="2600" w:type="dxa"/>
          <w:tcMar>
            <w:top w:w="200" w:type="dxa"/>
          </w:tcMar>
          <w:vAlign w:val="center"/>
        </w:tcPr>
        <w:p>
          <w:pPr>
            <w:pStyle w:val="Normal326"/>
          </w:pPr>
        </w:p>
      </w:tc>
    </w:tr>
  </w:tbl>
</w:ftr>
</file>

<file path=word/footer9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spacing w:before="200"/>
      <w:jc w:val="center"/>
    </w:pPr>
  </w:p>
</w:ftr>
</file>

<file path=word/footer9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ftr>
</file>

<file path=word/footer9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7"/>
          </w:pPr>
        </w:p>
      </w:tc>
      <w:tc>
        <w:tcPr>
          <w:tcW w:w="4880" w:type="dxa"/>
          <w:tcMar>
            <w:top w:w="200" w:type="dxa"/>
          </w:tcMar>
          <w:vAlign w:val="center"/>
        </w:tcPr>
        <w:p>
          <w:pPr>
            <w:pStyle w:val="Normal327"/>
          </w:pPr>
        </w:p>
      </w:tc>
      <w:tc>
        <w:tcPr>
          <w:tcW w:w="2600" w:type="dxa"/>
          <w:tcMar>
            <w:top w:w="200" w:type="dxa"/>
          </w:tcMar>
          <w:vAlign w:val="center"/>
        </w:tcPr>
        <w:p>
          <w:pPr>
            <w:pStyle w:val="Normal327"/>
          </w:pPr>
        </w:p>
      </w:tc>
    </w:tr>
  </w:tbl>
</w:ftr>
</file>

<file path=word/footer9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spacing w:before="200"/>
      <w:jc w:val="center"/>
    </w:pPr>
  </w:p>
</w:ftr>
</file>

<file path=word/footer9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ftr>
</file>

<file path=word/footer9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8"/>
          </w:pPr>
        </w:p>
      </w:tc>
      <w:tc>
        <w:tcPr>
          <w:tcW w:w="4880" w:type="dxa"/>
          <w:tcMar>
            <w:top w:w="200" w:type="dxa"/>
          </w:tcMar>
          <w:vAlign w:val="center"/>
        </w:tcPr>
        <w:p>
          <w:pPr>
            <w:pStyle w:val="Normal328"/>
          </w:pPr>
        </w:p>
      </w:tc>
      <w:tc>
        <w:tcPr>
          <w:tcW w:w="2600" w:type="dxa"/>
          <w:tcMar>
            <w:top w:w="200" w:type="dxa"/>
          </w:tcMar>
          <w:vAlign w:val="center"/>
        </w:tcPr>
        <w:p>
          <w:pPr>
            <w:pStyle w:val="Normal328"/>
          </w:pPr>
        </w:p>
      </w:tc>
    </w:tr>
  </w:tbl>
</w:ftr>
</file>

<file path=word/footer9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spacing w:before="200"/>
      <w:jc w:val="center"/>
    </w:pPr>
  </w:p>
</w:ftr>
</file>

<file path=word/footer9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ftr>
</file>

<file path=word/footer9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9"/>
          </w:pPr>
        </w:p>
      </w:tc>
      <w:tc>
        <w:tcPr>
          <w:tcW w:w="4880" w:type="dxa"/>
          <w:tcMar>
            <w:top w:w="200" w:type="dxa"/>
          </w:tcMar>
          <w:vAlign w:val="center"/>
        </w:tcPr>
        <w:p>
          <w:pPr>
            <w:pStyle w:val="Normal329"/>
          </w:pPr>
        </w:p>
      </w:tc>
      <w:tc>
        <w:tcPr>
          <w:tcW w:w="2600" w:type="dxa"/>
          <w:tcMar>
            <w:top w:w="200" w:type="dxa"/>
          </w:tcMar>
          <w:vAlign w:val="center"/>
        </w:tcPr>
        <w:p>
          <w:pPr>
            <w:pStyle w:val="Normal329"/>
          </w:pPr>
        </w:p>
      </w:tc>
    </w:tr>
  </w:tbl>
</w:ftr>
</file>

<file path=word/footer9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spacing w:before="200"/>
      <w:jc w:val="center"/>
    </w:pPr>
  </w:p>
</w:ftr>
</file>

<file path=word/footer9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ftr>
</file>

<file path=word/footer9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0"/>
          </w:pPr>
        </w:p>
      </w:tc>
      <w:tc>
        <w:tcPr>
          <w:tcW w:w="4880" w:type="dxa"/>
          <w:tcMar>
            <w:top w:w="200" w:type="dxa"/>
          </w:tcMar>
          <w:vAlign w:val="center"/>
        </w:tcPr>
        <w:p>
          <w:pPr>
            <w:pStyle w:val="Normal330"/>
          </w:pPr>
        </w:p>
      </w:tc>
      <w:tc>
        <w:tcPr>
          <w:tcW w:w="2600" w:type="dxa"/>
          <w:tcMar>
            <w:top w:w="200" w:type="dxa"/>
          </w:tcMar>
          <w:vAlign w:val="center"/>
        </w:tcPr>
        <w:p>
          <w:pPr>
            <w:pStyle w:val="Normal330"/>
          </w:pPr>
        </w:p>
      </w:tc>
    </w:tr>
  </w:tbl>
</w:ftr>
</file>

<file path=word/footer9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spacing w:before="200"/>
      <w:jc w:val="center"/>
    </w:pPr>
  </w:p>
</w:ftr>
</file>

<file path=word/footer9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ftr>
</file>

<file path=word/footer9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1"/>
          </w:pPr>
        </w:p>
      </w:tc>
      <w:tc>
        <w:tcPr>
          <w:tcW w:w="4880" w:type="dxa"/>
          <w:tcMar>
            <w:top w:w="200" w:type="dxa"/>
          </w:tcMar>
          <w:vAlign w:val="center"/>
        </w:tcPr>
        <w:p>
          <w:pPr>
            <w:pStyle w:val="Normal331"/>
          </w:pPr>
        </w:p>
      </w:tc>
      <w:tc>
        <w:tcPr>
          <w:tcW w:w="2600" w:type="dxa"/>
          <w:tcMar>
            <w:top w:w="200" w:type="dxa"/>
          </w:tcMar>
          <w:vAlign w:val="center"/>
        </w:tcPr>
        <w:p>
          <w:pPr>
            <w:pStyle w:val="Normal331"/>
          </w:pPr>
        </w:p>
      </w:tc>
    </w:tr>
  </w:tbl>
</w:ftr>
</file>

<file path=word/footer9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spacing w:before="200"/>
      <w:jc w:val="center"/>
    </w:pPr>
  </w:p>
</w:ftr>
</file>

<file path=word/footer9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ftr>
</file>

<file path=word/footer9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2"/>
          </w:pPr>
        </w:p>
      </w:tc>
      <w:tc>
        <w:tcPr>
          <w:tcW w:w="4880" w:type="dxa"/>
          <w:tcMar>
            <w:top w:w="200" w:type="dxa"/>
          </w:tcMar>
          <w:vAlign w:val="center"/>
        </w:tcPr>
        <w:p>
          <w:pPr>
            <w:pStyle w:val="Normal332"/>
          </w:pPr>
        </w:p>
      </w:tc>
      <w:tc>
        <w:tcPr>
          <w:tcW w:w="2600" w:type="dxa"/>
          <w:tcMar>
            <w:top w:w="200" w:type="dxa"/>
          </w:tcMar>
          <w:vAlign w:val="center"/>
        </w:tcPr>
        <w:p>
          <w:pPr>
            <w:pStyle w:val="Normal332"/>
          </w:pPr>
        </w:p>
      </w:tc>
    </w:tr>
  </w:tbl>
</w:ftr>
</file>

<file path=word/footer9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spacing w:before="200"/>
      <w:jc w:val="center"/>
    </w:pPr>
  </w:p>
</w:ftr>
</file>

<file path=word/footer10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ftr>
</file>

<file path=word/footer10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3"/>
          </w:pPr>
        </w:p>
      </w:tc>
      <w:tc>
        <w:tcPr>
          <w:tcW w:w="4880" w:type="dxa"/>
          <w:tcMar>
            <w:top w:w="200" w:type="dxa"/>
          </w:tcMar>
          <w:vAlign w:val="center"/>
        </w:tcPr>
        <w:p>
          <w:pPr>
            <w:pStyle w:val="Normal333"/>
          </w:pPr>
        </w:p>
      </w:tc>
      <w:tc>
        <w:tcPr>
          <w:tcW w:w="2600" w:type="dxa"/>
          <w:tcMar>
            <w:top w:w="200" w:type="dxa"/>
          </w:tcMar>
          <w:vAlign w:val="center"/>
        </w:tcPr>
        <w:p>
          <w:pPr>
            <w:pStyle w:val="Normal333"/>
          </w:pPr>
        </w:p>
      </w:tc>
    </w:tr>
  </w:tbl>
</w:ftr>
</file>

<file path=word/footer10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spacing w:before="200"/>
      <w:jc w:val="center"/>
    </w:pPr>
  </w:p>
</w:ftr>
</file>

<file path=word/footer10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ftr>
</file>

<file path=word/footer10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4"/>
          </w:pPr>
        </w:p>
      </w:tc>
      <w:tc>
        <w:tcPr>
          <w:tcW w:w="4880" w:type="dxa"/>
          <w:tcMar>
            <w:top w:w="200" w:type="dxa"/>
          </w:tcMar>
          <w:vAlign w:val="center"/>
        </w:tcPr>
        <w:p>
          <w:pPr>
            <w:pStyle w:val="Normal334"/>
          </w:pPr>
        </w:p>
      </w:tc>
      <w:tc>
        <w:tcPr>
          <w:tcW w:w="2600" w:type="dxa"/>
          <w:tcMar>
            <w:top w:w="200" w:type="dxa"/>
          </w:tcMar>
          <w:vAlign w:val="center"/>
        </w:tcPr>
        <w:p>
          <w:pPr>
            <w:pStyle w:val="Normal334"/>
          </w:pPr>
        </w:p>
      </w:tc>
    </w:tr>
  </w:tbl>
</w:ftr>
</file>

<file path=word/footer10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spacing w:before="200"/>
      <w:jc w:val="center"/>
    </w:pPr>
  </w:p>
</w:ftr>
</file>

<file path=word/footer10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ftr>
</file>

<file path=word/footer10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5"/>
          </w:pPr>
        </w:p>
      </w:tc>
      <w:tc>
        <w:tcPr>
          <w:tcW w:w="4880" w:type="dxa"/>
          <w:tcMar>
            <w:top w:w="200" w:type="dxa"/>
          </w:tcMar>
          <w:vAlign w:val="center"/>
        </w:tcPr>
        <w:p>
          <w:pPr>
            <w:pStyle w:val="Normal335"/>
          </w:pPr>
        </w:p>
      </w:tc>
      <w:tc>
        <w:tcPr>
          <w:tcW w:w="2600" w:type="dxa"/>
          <w:tcMar>
            <w:top w:w="200" w:type="dxa"/>
          </w:tcMar>
          <w:vAlign w:val="center"/>
        </w:tcPr>
        <w:p>
          <w:pPr>
            <w:pStyle w:val="Normal335"/>
          </w:pPr>
        </w:p>
      </w:tc>
    </w:tr>
  </w:tbl>
</w:ftr>
</file>

<file path=word/footer10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spacing w:before="200"/>
      <w:jc w:val="center"/>
    </w:pPr>
  </w:p>
</w:ftr>
</file>

<file path=word/footer10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ftr>
</file>

<file path=word/footer10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6"/>
          </w:pPr>
        </w:p>
      </w:tc>
      <w:tc>
        <w:tcPr>
          <w:tcW w:w="4880" w:type="dxa"/>
          <w:tcMar>
            <w:top w:w="200" w:type="dxa"/>
          </w:tcMar>
          <w:vAlign w:val="center"/>
        </w:tcPr>
        <w:p>
          <w:pPr>
            <w:pStyle w:val="Normal336"/>
          </w:pPr>
        </w:p>
      </w:tc>
      <w:tc>
        <w:tcPr>
          <w:tcW w:w="2600" w:type="dxa"/>
          <w:tcMar>
            <w:top w:w="200" w:type="dxa"/>
          </w:tcMar>
          <w:vAlign w:val="center"/>
        </w:tcPr>
        <w:p>
          <w:pPr>
            <w:pStyle w:val="Normal336"/>
          </w:pPr>
        </w:p>
      </w:tc>
    </w:tr>
  </w:tbl>
</w:ftr>
</file>

<file path=word/footer10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spacing w:before="200"/>
      <w:jc w:val="center"/>
    </w:pPr>
  </w:p>
</w:ftr>
</file>

<file path=word/footer10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ftr>
</file>

<file path=word/footer10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7"/>
          </w:pPr>
        </w:p>
      </w:tc>
      <w:tc>
        <w:tcPr>
          <w:tcW w:w="4880" w:type="dxa"/>
          <w:tcMar>
            <w:top w:w="200" w:type="dxa"/>
          </w:tcMar>
          <w:vAlign w:val="center"/>
        </w:tcPr>
        <w:p>
          <w:pPr>
            <w:pStyle w:val="Normal337"/>
          </w:pPr>
        </w:p>
      </w:tc>
      <w:tc>
        <w:tcPr>
          <w:tcW w:w="2600" w:type="dxa"/>
          <w:tcMar>
            <w:top w:w="200" w:type="dxa"/>
          </w:tcMar>
          <w:vAlign w:val="center"/>
        </w:tcPr>
        <w:p>
          <w:pPr>
            <w:pStyle w:val="Normal337"/>
          </w:pPr>
        </w:p>
      </w:tc>
    </w:tr>
  </w:tbl>
</w:ftr>
</file>

<file path=word/footer10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spacing w:before="200"/>
      <w:jc w:val="center"/>
    </w:pPr>
  </w:p>
</w:ftr>
</file>

<file path=word/footer10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ftr>
</file>

<file path=word/footer10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8"/>
          </w:pPr>
        </w:p>
      </w:tc>
      <w:tc>
        <w:tcPr>
          <w:tcW w:w="4880" w:type="dxa"/>
          <w:tcMar>
            <w:top w:w="200" w:type="dxa"/>
          </w:tcMar>
          <w:vAlign w:val="center"/>
        </w:tcPr>
        <w:p>
          <w:pPr>
            <w:pStyle w:val="Normal338"/>
          </w:pPr>
        </w:p>
      </w:tc>
      <w:tc>
        <w:tcPr>
          <w:tcW w:w="2600" w:type="dxa"/>
          <w:tcMar>
            <w:top w:w="200" w:type="dxa"/>
          </w:tcMar>
          <w:vAlign w:val="center"/>
        </w:tcPr>
        <w:p>
          <w:pPr>
            <w:pStyle w:val="Normal338"/>
          </w:pPr>
        </w:p>
      </w:tc>
    </w:tr>
  </w:tbl>
</w:ftr>
</file>

<file path=word/footer10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spacing w:before="200"/>
      <w:jc w:val="center"/>
    </w:pPr>
  </w:p>
</w:ftr>
</file>

<file path=word/footer10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ftr>
</file>

<file path=word/footer10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9"/>
          </w:pPr>
        </w:p>
      </w:tc>
      <w:tc>
        <w:tcPr>
          <w:tcW w:w="4880" w:type="dxa"/>
          <w:tcMar>
            <w:top w:w="200" w:type="dxa"/>
          </w:tcMar>
          <w:vAlign w:val="center"/>
        </w:tcPr>
        <w:p>
          <w:pPr>
            <w:pStyle w:val="Normal339"/>
          </w:pPr>
        </w:p>
      </w:tc>
      <w:tc>
        <w:tcPr>
          <w:tcW w:w="2600" w:type="dxa"/>
          <w:tcMar>
            <w:top w:w="200" w:type="dxa"/>
          </w:tcMar>
          <w:vAlign w:val="center"/>
        </w:tcPr>
        <w:p>
          <w:pPr>
            <w:pStyle w:val="Normal339"/>
          </w:pPr>
        </w:p>
      </w:tc>
    </w:tr>
  </w:tbl>
</w:ftr>
</file>

<file path=word/footer10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spacing w:before="200"/>
      <w:jc w:val="center"/>
    </w:pPr>
  </w:p>
</w:ftr>
</file>

<file path=word/footer10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ftr>
</file>

<file path=word/footer10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0"/>
          </w:pPr>
        </w:p>
      </w:tc>
      <w:tc>
        <w:tcPr>
          <w:tcW w:w="4880" w:type="dxa"/>
          <w:tcMar>
            <w:top w:w="200" w:type="dxa"/>
          </w:tcMar>
          <w:vAlign w:val="center"/>
        </w:tcPr>
        <w:p>
          <w:pPr>
            <w:pStyle w:val="Normal340"/>
          </w:pPr>
        </w:p>
      </w:tc>
      <w:tc>
        <w:tcPr>
          <w:tcW w:w="2600" w:type="dxa"/>
          <w:tcMar>
            <w:top w:w="200" w:type="dxa"/>
          </w:tcMar>
          <w:vAlign w:val="center"/>
        </w:tcPr>
        <w:p>
          <w:pPr>
            <w:pStyle w:val="Normal340"/>
          </w:pPr>
        </w:p>
      </w:tc>
    </w:tr>
  </w:tbl>
</w:ftr>
</file>

<file path=word/footer10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spacing w:before="200"/>
      <w:jc w:val="center"/>
    </w:pPr>
  </w:p>
</w:ftr>
</file>

<file path=word/footer10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ftr>
</file>

<file path=word/footer10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1"/>
          </w:pPr>
        </w:p>
      </w:tc>
      <w:tc>
        <w:tcPr>
          <w:tcW w:w="4880" w:type="dxa"/>
          <w:tcMar>
            <w:top w:w="200" w:type="dxa"/>
          </w:tcMar>
          <w:vAlign w:val="center"/>
        </w:tcPr>
        <w:p>
          <w:pPr>
            <w:pStyle w:val="Normal341"/>
          </w:pPr>
        </w:p>
      </w:tc>
      <w:tc>
        <w:tcPr>
          <w:tcW w:w="2600" w:type="dxa"/>
          <w:tcMar>
            <w:top w:w="200" w:type="dxa"/>
          </w:tcMar>
          <w:vAlign w:val="center"/>
        </w:tcPr>
        <w:p>
          <w:pPr>
            <w:pStyle w:val="Normal341"/>
          </w:pPr>
        </w:p>
      </w:tc>
    </w:tr>
  </w:tbl>
</w:ftr>
</file>

<file path=word/footer10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spacing w:before="200"/>
      <w:jc w:val="center"/>
    </w:pPr>
  </w:p>
</w:ftr>
</file>

<file path=word/footer10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ftr>
</file>

<file path=word/footer10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2"/>
          </w:pPr>
        </w:p>
      </w:tc>
      <w:tc>
        <w:tcPr>
          <w:tcW w:w="4880" w:type="dxa"/>
          <w:tcMar>
            <w:top w:w="200" w:type="dxa"/>
          </w:tcMar>
          <w:vAlign w:val="center"/>
        </w:tcPr>
        <w:p>
          <w:pPr>
            <w:pStyle w:val="Normal342"/>
          </w:pPr>
        </w:p>
      </w:tc>
      <w:tc>
        <w:tcPr>
          <w:tcW w:w="2600" w:type="dxa"/>
          <w:tcMar>
            <w:top w:w="200" w:type="dxa"/>
          </w:tcMar>
          <w:vAlign w:val="center"/>
        </w:tcPr>
        <w:p>
          <w:pPr>
            <w:pStyle w:val="Normal342"/>
          </w:pPr>
        </w:p>
      </w:tc>
    </w:tr>
  </w:tbl>
</w:ftr>
</file>

<file path=word/footer10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spacing w:before="200"/>
      <w:jc w:val="center"/>
    </w:pPr>
  </w:p>
</w:ftr>
</file>

<file path=word/footer10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ftr>
</file>

<file path=word/footer10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3"/>
          </w:pPr>
        </w:p>
      </w:tc>
      <w:tc>
        <w:tcPr>
          <w:tcW w:w="4880" w:type="dxa"/>
          <w:tcMar>
            <w:top w:w="200" w:type="dxa"/>
          </w:tcMar>
          <w:vAlign w:val="center"/>
        </w:tcPr>
        <w:p>
          <w:pPr>
            <w:pStyle w:val="Normal343"/>
          </w:pPr>
        </w:p>
      </w:tc>
      <w:tc>
        <w:tcPr>
          <w:tcW w:w="2600" w:type="dxa"/>
          <w:tcMar>
            <w:top w:w="200" w:type="dxa"/>
          </w:tcMar>
          <w:vAlign w:val="center"/>
        </w:tcPr>
        <w:p>
          <w:pPr>
            <w:pStyle w:val="Normal343"/>
          </w:pPr>
        </w:p>
      </w:tc>
    </w:tr>
  </w:tbl>
</w:ftr>
</file>

<file path=word/footer10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spacing w:before="200"/>
      <w:jc w:val="center"/>
    </w:pPr>
  </w:p>
</w:ftr>
</file>

<file path=word/footer10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ftr>
</file>

<file path=word/footer10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4"/>
          </w:pPr>
        </w:p>
      </w:tc>
      <w:tc>
        <w:tcPr>
          <w:tcW w:w="4880" w:type="dxa"/>
          <w:tcMar>
            <w:top w:w="200" w:type="dxa"/>
          </w:tcMar>
          <w:vAlign w:val="center"/>
        </w:tcPr>
        <w:p>
          <w:pPr>
            <w:pStyle w:val="Normal344"/>
          </w:pPr>
        </w:p>
      </w:tc>
      <w:tc>
        <w:tcPr>
          <w:tcW w:w="2600" w:type="dxa"/>
          <w:tcMar>
            <w:top w:w="200" w:type="dxa"/>
          </w:tcMar>
          <w:vAlign w:val="center"/>
        </w:tcPr>
        <w:p>
          <w:pPr>
            <w:pStyle w:val="Normal344"/>
          </w:pPr>
        </w:p>
      </w:tc>
    </w:tr>
  </w:tbl>
</w:ftr>
</file>

<file path=word/footer10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spacing w:before="200"/>
      <w:jc w:val="center"/>
    </w:pPr>
  </w:p>
</w:ftr>
</file>

<file path=word/footer10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ftr>
</file>

<file path=word/footer10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5"/>
          </w:pPr>
        </w:p>
      </w:tc>
      <w:tc>
        <w:tcPr>
          <w:tcW w:w="4880" w:type="dxa"/>
          <w:tcMar>
            <w:top w:w="200" w:type="dxa"/>
          </w:tcMar>
          <w:vAlign w:val="center"/>
        </w:tcPr>
        <w:p>
          <w:pPr>
            <w:pStyle w:val="Normal345"/>
          </w:pPr>
        </w:p>
      </w:tc>
      <w:tc>
        <w:tcPr>
          <w:tcW w:w="2600" w:type="dxa"/>
          <w:tcMar>
            <w:top w:w="200" w:type="dxa"/>
          </w:tcMar>
          <w:vAlign w:val="center"/>
        </w:tcPr>
        <w:p>
          <w:pPr>
            <w:pStyle w:val="Normal345"/>
          </w:pPr>
        </w:p>
      </w:tc>
    </w:tr>
  </w:tbl>
</w:ftr>
</file>

<file path=word/footer10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spacing w:before="200"/>
      <w:jc w:val="center"/>
    </w:pPr>
  </w:p>
</w:ftr>
</file>

<file path=word/footer10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ftr>
</file>

<file path=word/footer10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6"/>
          </w:pPr>
        </w:p>
      </w:tc>
      <w:tc>
        <w:tcPr>
          <w:tcW w:w="4880" w:type="dxa"/>
          <w:tcMar>
            <w:top w:w="200" w:type="dxa"/>
          </w:tcMar>
          <w:vAlign w:val="center"/>
        </w:tcPr>
        <w:p>
          <w:pPr>
            <w:pStyle w:val="Normal346"/>
          </w:pPr>
        </w:p>
      </w:tc>
      <w:tc>
        <w:tcPr>
          <w:tcW w:w="2600" w:type="dxa"/>
          <w:tcMar>
            <w:top w:w="200" w:type="dxa"/>
          </w:tcMar>
          <w:vAlign w:val="center"/>
        </w:tcPr>
        <w:p>
          <w:pPr>
            <w:pStyle w:val="Normal346"/>
          </w:pPr>
        </w:p>
      </w:tc>
    </w:tr>
  </w:tbl>
</w:ftr>
</file>

<file path=word/footer10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spacing w:before="200"/>
      <w:jc w:val="center"/>
    </w:pPr>
  </w:p>
</w:ftr>
</file>

<file path=word/footer10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ftr>
</file>

<file path=word/footer10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7"/>
          </w:pPr>
        </w:p>
      </w:tc>
      <w:tc>
        <w:tcPr>
          <w:tcW w:w="4880" w:type="dxa"/>
          <w:tcMar>
            <w:top w:w="200" w:type="dxa"/>
          </w:tcMar>
          <w:vAlign w:val="center"/>
        </w:tcPr>
        <w:p>
          <w:pPr>
            <w:pStyle w:val="Normal347"/>
          </w:pPr>
        </w:p>
      </w:tc>
      <w:tc>
        <w:tcPr>
          <w:tcW w:w="2600" w:type="dxa"/>
          <w:tcMar>
            <w:top w:w="200" w:type="dxa"/>
          </w:tcMar>
          <w:vAlign w:val="center"/>
        </w:tcPr>
        <w:p>
          <w:pPr>
            <w:pStyle w:val="Normal347"/>
          </w:pPr>
        </w:p>
      </w:tc>
    </w:tr>
  </w:tbl>
</w:ftr>
</file>

<file path=word/footer10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spacing w:before="200"/>
      <w:jc w:val="center"/>
    </w:pPr>
  </w:p>
</w:ftr>
</file>

<file path=word/footer10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ftr>
</file>

<file path=word/footer10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8"/>
          </w:pPr>
        </w:p>
      </w:tc>
      <w:tc>
        <w:tcPr>
          <w:tcW w:w="4880" w:type="dxa"/>
          <w:tcMar>
            <w:top w:w="200" w:type="dxa"/>
          </w:tcMar>
          <w:vAlign w:val="center"/>
        </w:tcPr>
        <w:p>
          <w:pPr>
            <w:pStyle w:val="Normal348"/>
          </w:pPr>
        </w:p>
      </w:tc>
      <w:tc>
        <w:tcPr>
          <w:tcW w:w="2600" w:type="dxa"/>
          <w:tcMar>
            <w:top w:w="200" w:type="dxa"/>
          </w:tcMar>
          <w:vAlign w:val="center"/>
        </w:tcPr>
        <w:p>
          <w:pPr>
            <w:pStyle w:val="Normal348"/>
          </w:pPr>
        </w:p>
      </w:tc>
    </w:tr>
  </w:tbl>
</w:ftr>
</file>

<file path=word/footer10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spacing w:before="200"/>
      <w:jc w:val="center"/>
    </w:pPr>
  </w:p>
</w:ftr>
</file>

<file path=word/footer10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ftr>
</file>

<file path=word/footer10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9"/>
          </w:pPr>
        </w:p>
      </w:tc>
      <w:tc>
        <w:tcPr>
          <w:tcW w:w="4880" w:type="dxa"/>
          <w:tcMar>
            <w:top w:w="200" w:type="dxa"/>
          </w:tcMar>
          <w:vAlign w:val="center"/>
        </w:tcPr>
        <w:p>
          <w:pPr>
            <w:pStyle w:val="Normal349"/>
          </w:pPr>
        </w:p>
      </w:tc>
      <w:tc>
        <w:tcPr>
          <w:tcW w:w="2600" w:type="dxa"/>
          <w:tcMar>
            <w:top w:w="200" w:type="dxa"/>
          </w:tcMar>
          <w:vAlign w:val="center"/>
        </w:tcPr>
        <w:p>
          <w:pPr>
            <w:pStyle w:val="Normal349"/>
          </w:pPr>
        </w:p>
      </w:tc>
    </w:tr>
  </w:tbl>
</w:ftr>
</file>

<file path=word/footer10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spacing w:before="200"/>
      <w:jc w:val="center"/>
    </w:pPr>
  </w:p>
</w:ftr>
</file>

<file path=word/footer10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ftr>
</file>

<file path=word/footer10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0"/>
          </w:pPr>
        </w:p>
      </w:tc>
      <w:tc>
        <w:tcPr>
          <w:tcW w:w="4880" w:type="dxa"/>
          <w:tcMar>
            <w:top w:w="200" w:type="dxa"/>
          </w:tcMar>
          <w:vAlign w:val="center"/>
        </w:tcPr>
        <w:p>
          <w:pPr>
            <w:pStyle w:val="Normal350"/>
          </w:pPr>
        </w:p>
      </w:tc>
      <w:tc>
        <w:tcPr>
          <w:tcW w:w="2600" w:type="dxa"/>
          <w:tcMar>
            <w:top w:w="200" w:type="dxa"/>
          </w:tcMar>
          <w:vAlign w:val="center"/>
        </w:tcPr>
        <w:p>
          <w:pPr>
            <w:pStyle w:val="Normal350"/>
          </w:pPr>
        </w:p>
      </w:tc>
    </w:tr>
  </w:tbl>
</w:ftr>
</file>

<file path=word/footer10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spacing w:before="200"/>
      <w:jc w:val="center"/>
    </w:pPr>
  </w:p>
</w:ftr>
</file>

<file path=word/footer10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ftr>
</file>

<file path=word/footer10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1"/>
          </w:pPr>
        </w:p>
      </w:tc>
      <w:tc>
        <w:tcPr>
          <w:tcW w:w="4880" w:type="dxa"/>
          <w:tcMar>
            <w:top w:w="200" w:type="dxa"/>
          </w:tcMar>
          <w:vAlign w:val="center"/>
        </w:tcPr>
        <w:p>
          <w:pPr>
            <w:pStyle w:val="Normal351"/>
          </w:pPr>
        </w:p>
      </w:tc>
      <w:tc>
        <w:tcPr>
          <w:tcW w:w="2600" w:type="dxa"/>
          <w:tcMar>
            <w:top w:w="200" w:type="dxa"/>
          </w:tcMar>
          <w:vAlign w:val="center"/>
        </w:tcPr>
        <w:p>
          <w:pPr>
            <w:pStyle w:val="Normal351"/>
          </w:pPr>
        </w:p>
      </w:tc>
    </w:tr>
  </w:tbl>
</w:ftr>
</file>

<file path=word/footer10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spacing w:before="200"/>
      <w:jc w:val="center"/>
    </w:pPr>
  </w:p>
</w:ftr>
</file>

<file path=word/footer10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ftr>
</file>

<file path=word/footer10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2"/>
          </w:pPr>
        </w:p>
      </w:tc>
      <w:tc>
        <w:tcPr>
          <w:tcW w:w="4880" w:type="dxa"/>
          <w:tcMar>
            <w:top w:w="200" w:type="dxa"/>
          </w:tcMar>
          <w:vAlign w:val="center"/>
        </w:tcPr>
        <w:p>
          <w:pPr>
            <w:pStyle w:val="Normal352"/>
          </w:pPr>
        </w:p>
      </w:tc>
      <w:tc>
        <w:tcPr>
          <w:tcW w:w="2600" w:type="dxa"/>
          <w:tcMar>
            <w:top w:w="200" w:type="dxa"/>
          </w:tcMar>
          <w:vAlign w:val="center"/>
        </w:tcPr>
        <w:p>
          <w:pPr>
            <w:pStyle w:val="Normal352"/>
          </w:pPr>
        </w:p>
      </w:tc>
    </w:tr>
  </w:tbl>
</w:ftr>
</file>

<file path=word/footer10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spacing w:before="200"/>
      <w:jc w:val="center"/>
    </w:pPr>
  </w:p>
</w:ftr>
</file>

<file path=word/footer10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ftr>
</file>

<file path=word/footer10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3"/>
          </w:pPr>
        </w:p>
      </w:tc>
      <w:tc>
        <w:tcPr>
          <w:tcW w:w="4880" w:type="dxa"/>
          <w:tcMar>
            <w:top w:w="200" w:type="dxa"/>
          </w:tcMar>
          <w:vAlign w:val="center"/>
        </w:tcPr>
        <w:p>
          <w:pPr>
            <w:pStyle w:val="Normal353"/>
          </w:pPr>
        </w:p>
      </w:tc>
      <w:tc>
        <w:tcPr>
          <w:tcW w:w="2600" w:type="dxa"/>
          <w:tcMar>
            <w:top w:w="200" w:type="dxa"/>
          </w:tcMar>
          <w:vAlign w:val="center"/>
        </w:tcPr>
        <w:p>
          <w:pPr>
            <w:pStyle w:val="Normal353"/>
          </w:pPr>
        </w:p>
      </w:tc>
    </w:tr>
  </w:tbl>
</w:ftr>
</file>

<file path=word/footer10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spacing w:before="200"/>
      <w:jc w:val="center"/>
    </w:pPr>
  </w:p>
</w:ftr>
</file>

<file path=word/footer10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ftr>
</file>

<file path=word/footer10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4"/>
          </w:pPr>
        </w:p>
      </w:tc>
      <w:tc>
        <w:tcPr>
          <w:tcW w:w="4880" w:type="dxa"/>
          <w:tcMar>
            <w:top w:w="200" w:type="dxa"/>
          </w:tcMar>
          <w:vAlign w:val="center"/>
        </w:tcPr>
        <w:p>
          <w:pPr>
            <w:pStyle w:val="Normal354"/>
          </w:pPr>
        </w:p>
      </w:tc>
      <w:tc>
        <w:tcPr>
          <w:tcW w:w="2600" w:type="dxa"/>
          <w:tcMar>
            <w:top w:w="200" w:type="dxa"/>
          </w:tcMar>
          <w:vAlign w:val="center"/>
        </w:tcPr>
        <w:p>
          <w:pPr>
            <w:pStyle w:val="Normal354"/>
          </w:pPr>
        </w:p>
      </w:tc>
    </w:tr>
  </w:tbl>
</w:ftr>
</file>

<file path=word/footer10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spacing w:before="200"/>
      <w:jc w:val="center"/>
    </w:pPr>
  </w:p>
</w:ftr>
</file>

<file path=word/footer10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ftr>
</file>

<file path=word/footer10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5"/>
          </w:pPr>
        </w:p>
      </w:tc>
      <w:tc>
        <w:tcPr>
          <w:tcW w:w="4880" w:type="dxa"/>
          <w:tcMar>
            <w:top w:w="200" w:type="dxa"/>
          </w:tcMar>
          <w:vAlign w:val="center"/>
        </w:tcPr>
        <w:p>
          <w:pPr>
            <w:pStyle w:val="Normal355"/>
          </w:pPr>
        </w:p>
      </w:tc>
      <w:tc>
        <w:tcPr>
          <w:tcW w:w="2600" w:type="dxa"/>
          <w:tcMar>
            <w:top w:w="200" w:type="dxa"/>
          </w:tcMar>
          <w:vAlign w:val="center"/>
        </w:tcPr>
        <w:p>
          <w:pPr>
            <w:pStyle w:val="Normal355"/>
          </w:pPr>
        </w:p>
      </w:tc>
    </w:tr>
  </w:tbl>
</w:ftr>
</file>

<file path=word/footer10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spacing w:before="200"/>
      <w:jc w:val="center"/>
    </w:pPr>
  </w:p>
</w:ftr>
</file>

<file path=word/footer10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ftr>
</file>

<file path=word/footer10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6"/>
          </w:pPr>
        </w:p>
      </w:tc>
      <w:tc>
        <w:tcPr>
          <w:tcW w:w="4880" w:type="dxa"/>
          <w:tcMar>
            <w:top w:w="200" w:type="dxa"/>
          </w:tcMar>
          <w:vAlign w:val="center"/>
        </w:tcPr>
        <w:p>
          <w:pPr>
            <w:pStyle w:val="Normal356"/>
          </w:pPr>
        </w:p>
      </w:tc>
      <w:tc>
        <w:tcPr>
          <w:tcW w:w="2600" w:type="dxa"/>
          <w:tcMar>
            <w:top w:w="200" w:type="dxa"/>
          </w:tcMar>
          <w:vAlign w:val="center"/>
        </w:tcPr>
        <w:p>
          <w:pPr>
            <w:pStyle w:val="Normal356"/>
          </w:pPr>
        </w:p>
      </w:tc>
    </w:tr>
  </w:tbl>
</w:ftr>
</file>

<file path=word/footer10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spacing w:before="200"/>
      <w:jc w:val="center"/>
    </w:pPr>
  </w:p>
</w:ftr>
</file>

<file path=word/footer10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ftr>
</file>

<file path=word/footer10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7"/>
          </w:pPr>
        </w:p>
      </w:tc>
      <w:tc>
        <w:tcPr>
          <w:tcW w:w="4880" w:type="dxa"/>
          <w:tcMar>
            <w:top w:w="200" w:type="dxa"/>
          </w:tcMar>
          <w:vAlign w:val="center"/>
        </w:tcPr>
        <w:p>
          <w:pPr>
            <w:pStyle w:val="Normal357"/>
          </w:pPr>
        </w:p>
      </w:tc>
      <w:tc>
        <w:tcPr>
          <w:tcW w:w="2600" w:type="dxa"/>
          <w:tcMar>
            <w:top w:w="200" w:type="dxa"/>
          </w:tcMar>
          <w:vAlign w:val="center"/>
        </w:tcPr>
        <w:p>
          <w:pPr>
            <w:pStyle w:val="Normal357"/>
          </w:pPr>
        </w:p>
      </w:tc>
    </w:tr>
  </w:tbl>
</w:ftr>
</file>

<file path=word/footer10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spacing w:before="200"/>
      <w:jc w:val="center"/>
    </w:pPr>
  </w:p>
</w:ftr>
</file>

<file path=word/footer10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ftr>
</file>

<file path=word/footer10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8"/>
          </w:pPr>
        </w:p>
      </w:tc>
      <w:tc>
        <w:tcPr>
          <w:tcW w:w="4880" w:type="dxa"/>
          <w:tcMar>
            <w:top w:w="200" w:type="dxa"/>
          </w:tcMar>
          <w:vAlign w:val="center"/>
        </w:tcPr>
        <w:p>
          <w:pPr>
            <w:pStyle w:val="Normal358"/>
          </w:pPr>
        </w:p>
      </w:tc>
      <w:tc>
        <w:tcPr>
          <w:tcW w:w="2600" w:type="dxa"/>
          <w:tcMar>
            <w:top w:w="200" w:type="dxa"/>
          </w:tcMar>
          <w:vAlign w:val="center"/>
        </w:tcPr>
        <w:p>
          <w:pPr>
            <w:pStyle w:val="Normal358"/>
          </w:pPr>
        </w:p>
      </w:tc>
    </w:tr>
  </w:tbl>
</w:ftr>
</file>

<file path=word/footer10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spacing w:before="200"/>
      <w:jc w:val="center"/>
    </w:pPr>
  </w:p>
</w:ftr>
</file>

<file path=word/footer10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ftr>
</file>

<file path=word/footer10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9"/>
          </w:pPr>
        </w:p>
      </w:tc>
      <w:tc>
        <w:tcPr>
          <w:tcW w:w="4880" w:type="dxa"/>
          <w:tcMar>
            <w:top w:w="200" w:type="dxa"/>
          </w:tcMar>
          <w:vAlign w:val="center"/>
        </w:tcPr>
        <w:p>
          <w:pPr>
            <w:pStyle w:val="Normal359"/>
          </w:pPr>
        </w:p>
      </w:tc>
      <w:tc>
        <w:tcPr>
          <w:tcW w:w="2600" w:type="dxa"/>
          <w:tcMar>
            <w:top w:w="200" w:type="dxa"/>
          </w:tcMar>
          <w:vAlign w:val="center"/>
        </w:tcPr>
        <w:p>
          <w:pPr>
            <w:pStyle w:val="Normal359"/>
          </w:pPr>
        </w:p>
      </w:tc>
    </w:tr>
  </w:tbl>
</w:ftr>
</file>

<file path=word/footer10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spacing w:before="200"/>
      <w:jc w:val="center"/>
    </w:pPr>
  </w:p>
</w:ftr>
</file>

<file path=word/footer10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ftr>
</file>

<file path=word/footer10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0"/>
          </w:pPr>
        </w:p>
      </w:tc>
      <w:tc>
        <w:tcPr>
          <w:tcW w:w="4880" w:type="dxa"/>
          <w:tcMar>
            <w:top w:w="200" w:type="dxa"/>
          </w:tcMar>
          <w:vAlign w:val="center"/>
        </w:tcPr>
        <w:p>
          <w:pPr>
            <w:pStyle w:val="Normal360"/>
          </w:pPr>
        </w:p>
      </w:tc>
      <w:tc>
        <w:tcPr>
          <w:tcW w:w="2600" w:type="dxa"/>
          <w:tcMar>
            <w:top w:w="200" w:type="dxa"/>
          </w:tcMar>
          <w:vAlign w:val="center"/>
        </w:tcPr>
        <w:p>
          <w:pPr>
            <w:pStyle w:val="Normal360"/>
          </w:pPr>
        </w:p>
      </w:tc>
    </w:tr>
  </w:tbl>
</w:ftr>
</file>

<file path=word/footer10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spacing w:before="200"/>
      <w:jc w:val="center"/>
    </w:pPr>
  </w:p>
</w:ftr>
</file>

<file path=word/footer10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ftr>
</file>

<file path=word/footer10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1"/>
          </w:pPr>
        </w:p>
      </w:tc>
      <w:tc>
        <w:tcPr>
          <w:tcW w:w="4880" w:type="dxa"/>
          <w:tcMar>
            <w:top w:w="200" w:type="dxa"/>
          </w:tcMar>
          <w:vAlign w:val="center"/>
        </w:tcPr>
        <w:p>
          <w:pPr>
            <w:pStyle w:val="Normal361"/>
          </w:pPr>
        </w:p>
      </w:tc>
      <w:tc>
        <w:tcPr>
          <w:tcW w:w="2600" w:type="dxa"/>
          <w:tcMar>
            <w:top w:w="200" w:type="dxa"/>
          </w:tcMar>
          <w:vAlign w:val="center"/>
        </w:tcPr>
        <w:p>
          <w:pPr>
            <w:pStyle w:val="Normal361"/>
          </w:pPr>
        </w:p>
      </w:tc>
    </w:tr>
  </w:tbl>
</w:ftr>
</file>

<file path=word/footer10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spacing w:before="200"/>
      <w:jc w:val="center"/>
    </w:pPr>
  </w:p>
</w:ftr>
</file>

<file path=word/footer10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ftr>
</file>

<file path=word/footer10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2"/>
          </w:pPr>
        </w:p>
      </w:tc>
      <w:tc>
        <w:tcPr>
          <w:tcW w:w="4880" w:type="dxa"/>
          <w:tcMar>
            <w:top w:w="200" w:type="dxa"/>
          </w:tcMar>
          <w:vAlign w:val="center"/>
        </w:tcPr>
        <w:p>
          <w:pPr>
            <w:pStyle w:val="Normal362"/>
          </w:pPr>
        </w:p>
      </w:tc>
      <w:tc>
        <w:tcPr>
          <w:tcW w:w="2600" w:type="dxa"/>
          <w:tcMar>
            <w:top w:w="200" w:type="dxa"/>
          </w:tcMar>
          <w:vAlign w:val="center"/>
        </w:tcPr>
        <w:p>
          <w:pPr>
            <w:pStyle w:val="Normal362"/>
          </w:pPr>
        </w:p>
      </w:tc>
    </w:tr>
  </w:tbl>
</w:ftr>
</file>

<file path=word/footer10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spacing w:before="200"/>
      <w:jc w:val="center"/>
    </w:pPr>
  </w:p>
</w:ftr>
</file>

<file path=word/footer10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ftr>
</file>

<file path=word/footer10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3"/>
          </w:pPr>
        </w:p>
      </w:tc>
      <w:tc>
        <w:tcPr>
          <w:tcW w:w="4880" w:type="dxa"/>
          <w:tcMar>
            <w:top w:w="200" w:type="dxa"/>
          </w:tcMar>
          <w:vAlign w:val="center"/>
        </w:tcPr>
        <w:p>
          <w:pPr>
            <w:pStyle w:val="Normal363"/>
          </w:pPr>
        </w:p>
      </w:tc>
      <w:tc>
        <w:tcPr>
          <w:tcW w:w="2600" w:type="dxa"/>
          <w:tcMar>
            <w:top w:w="200" w:type="dxa"/>
          </w:tcMar>
          <w:vAlign w:val="center"/>
        </w:tcPr>
        <w:p>
          <w:pPr>
            <w:pStyle w:val="Normal363"/>
          </w:pPr>
        </w:p>
      </w:tc>
    </w:tr>
  </w:tbl>
</w:ftr>
</file>

<file path=word/footer10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spacing w:before="200"/>
      <w:jc w:val="center"/>
    </w:pPr>
  </w:p>
</w:ftr>
</file>

<file path=word/footer10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ftr>
</file>

<file path=word/footer10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4"/>
          </w:pPr>
        </w:p>
      </w:tc>
      <w:tc>
        <w:tcPr>
          <w:tcW w:w="4880" w:type="dxa"/>
          <w:tcMar>
            <w:top w:w="200" w:type="dxa"/>
          </w:tcMar>
          <w:vAlign w:val="center"/>
        </w:tcPr>
        <w:p>
          <w:pPr>
            <w:pStyle w:val="Normal364"/>
          </w:pPr>
        </w:p>
      </w:tc>
      <w:tc>
        <w:tcPr>
          <w:tcW w:w="2600" w:type="dxa"/>
          <w:tcMar>
            <w:top w:w="200" w:type="dxa"/>
          </w:tcMar>
          <w:vAlign w:val="center"/>
        </w:tcPr>
        <w:p>
          <w:pPr>
            <w:pStyle w:val="Normal364"/>
          </w:pPr>
        </w:p>
      </w:tc>
    </w:tr>
  </w:tbl>
</w:ftr>
</file>

<file path=word/footer10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spacing w:before="200"/>
      <w:jc w:val="center"/>
    </w:pPr>
  </w:p>
</w:ftr>
</file>

<file path=word/footer10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ftr>
</file>

<file path=word/footer10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5"/>
          </w:pPr>
        </w:p>
      </w:tc>
      <w:tc>
        <w:tcPr>
          <w:tcW w:w="4880" w:type="dxa"/>
          <w:tcMar>
            <w:top w:w="200" w:type="dxa"/>
          </w:tcMar>
          <w:vAlign w:val="center"/>
        </w:tcPr>
        <w:p>
          <w:pPr>
            <w:pStyle w:val="Normal365"/>
          </w:pPr>
        </w:p>
      </w:tc>
      <w:tc>
        <w:tcPr>
          <w:tcW w:w="2600" w:type="dxa"/>
          <w:tcMar>
            <w:top w:w="200" w:type="dxa"/>
          </w:tcMar>
          <w:vAlign w:val="center"/>
        </w:tcPr>
        <w:p>
          <w:pPr>
            <w:pStyle w:val="Normal365"/>
          </w:pPr>
        </w:p>
      </w:tc>
    </w:tr>
  </w:tbl>
</w:ftr>
</file>

<file path=word/footer10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spacing w:before="200"/>
      <w:jc w:val="center"/>
    </w:pPr>
  </w:p>
</w:ftr>
</file>

<file path=word/footer10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ftr>
</file>

<file path=word/footer1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6"/>
          </w:pPr>
        </w:p>
      </w:tc>
      <w:tc>
        <w:tcPr>
          <w:tcW w:w="4880" w:type="dxa"/>
          <w:tcMar>
            <w:top w:w="200" w:type="dxa"/>
          </w:tcMar>
          <w:vAlign w:val="center"/>
        </w:tcPr>
        <w:p>
          <w:pPr>
            <w:pStyle w:val="Normal366"/>
          </w:pPr>
        </w:p>
      </w:tc>
      <w:tc>
        <w:tcPr>
          <w:tcW w:w="2600" w:type="dxa"/>
          <w:tcMar>
            <w:top w:w="200" w:type="dxa"/>
          </w:tcMar>
          <w:vAlign w:val="center"/>
        </w:tcPr>
        <w:p>
          <w:pPr>
            <w:pStyle w:val="Normal366"/>
          </w:pPr>
        </w:p>
      </w:tc>
    </w:tr>
  </w:tbl>
</w:ftr>
</file>

<file path=word/footer1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spacing w:before="200"/>
      <w:jc w:val="center"/>
    </w:pPr>
  </w:p>
</w:ftr>
</file>

<file path=word/footer1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ftr>
</file>

<file path=word/footer1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7"/>
          </w:pPr>
        </w:p>
      </w:tc>
      <w:tc>
        <w:tcPr>
          <w:tcW w:w="4880" w:type="dxa"/>
          <w:tcMar>
            <w:top w:w="200" w:type="dxa"/>
          </w:tcMar>
          <w:vAlign w:val="center"/>
        </w:tcPr>
        <w:p>
          <w:pPr>
            <w:pStyle w:val="Normal367"/>
          </w:pPr>
        </w:p>
      </w:tc>
      <w:tc>
        <w:tcPr>
          <w:tcW w:w="2600" w:type="dxa"/>
          <w:tcMar>
            <w:top w:w="200" w:type="dxa"/>
          </w:tcMar>
          <w:vAlign w:val="center"/>
        </w:tcPr>
        <w:p>
          <w:pPr>
            <w:pStyle w:val="Normal367"/>
          </w:pPr>
        </w:p>
      </w:tc>
    </w:tr>
  </w:tbl>
</w:ftr>
</file>

<file path=word/footer1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spacing w:before="200"/>
      <w:jc w:val="center"/>
    </w:pPr>
  </w:p>
</w:ftr>
</file>

<file path=word/footer1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ftr>
</file>

<file path=word/footer1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8"/>
          </w:pPr>
        </w:p>
      </w:tc>
      <w:tc>
        <w:tcPr>
          <w:tcW w:w="4880" w:type="dxa"/>
          <w:tcMar>
            <w:top w:w="200" w:type="dxa"/>
          </w:tcMar>
          <w:vAlign w:val="center"/>
        </w:tcPr>
        <w:p>
          <w:pPr>
            <w:pStyle w:val="Normal368"/>
          </w:pPr>
        </w:p>
      </w:tc>
      <w:tc>
        <w:tcPr>
          <w:tcW w:w="2600" w:type="dxa"/>
          <w:tcMar>
            <w:top w:w="200" w:type="dxa"/>
          </w:tcMar>
          <w:vAlign w:val="center"/>
        </w:tcPr>
        <w:p>
          <w:pPr>
            <w:pStyle w:val="Normal368"/>
          </w:pPr>
        </w:p>
      </w:tc>
    </w:tr>
  </w:tbl>
</w:ftr>
</file>

<file path=word/footer1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spacing w:before="200"/>
      <w:jc w:val="center"/>
    </w:pPr>
  </w:p>
</w:ftr>
</file>

<file path=word/footer1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ftr>
</file>

<file path=word/footer1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9"/>
          </w:pPr>
        </w:p>
      </w:tc>
      <w:tc>
        <w:tcPr>
          <w:tcW w:w="4880" w:type="dxa"/>
          <w:tcMar>
            <w:top w:w="200" w:type="dxa"/>
          </w:tcMar>
          <w:vAlign w:val="center"/>
        </w:tcPr>
        <w:p>
          <w:pPr>
            <w:pStyle w:val="Normal369"/>
          </w:pPr>
        </w:p>
      </w:tc>
      <w:tc>
        <w:tcPr>
          <w:tcW w:w="2600" w:type="dxa"/>
          <w:tcMar>
            <w:top w:w="200" w:type="dxa"/>
          </w:tcMar>
          <w:vAlign w:val="center"/>
        </w:tcPr>
        <w:p>
          <w:pPr>
            <w:pStyle w:val="Normal369"/>
          </w:pPr>
        </w:p>
      </w:tc>
    </w:tr>
  </w:tbl>
</w:ftr>
</file>

<file path=word/footer1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spacing w:before="200"/>
      <w:jc w:val="center"/>
    </w:pPr>
  </w:p>
</w:ftr>
</file>

<file path=word/footer1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ftr>
</file>

<file path=word/footer1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0"/>
          </w:pPr>
        </w:p>
      </w:tc>
      <w:tc>
        <w:tcPr>
          <w:tcW w:w="4880" w:type="dxa"/>
          <w:tcMar>
            <w:top w:w="200" w:type="dxa"/>
          </w:tcMar>
          <w:vAlign w:val="center"/>
        </w:tcPr>
        <w:p>
          <w:pPr>
            <w:pStyle w:val="Normal370"/>
          </w:pPr>
        </w:p>
      </w:tc>
      <w:tc>
        <w:tcPr>
          <w:tcW w:w="2600" w:type="dxa"/>
          <w:tcMar>
            <w:top w:w="200" w:type="dxa"/>
          </w:tcMar>
          <w:vAlign w:val="center"/>
        </w:tcPr>
        <w:p>
          <w:pPr>
            <w:pStyle w:val="Normal370"/>
          </w:pPr>
        </w:p>
      </w:tc>
    </w:tr>
  </w:tbl>
</w:ftr>
</file>

<file path=word/footer1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spacing w:before="200"/>
      <w:jc w:val="center"/>
    </w:pPr>
  </w:p>
</w:ftr>
</file>

<file path=word/footer1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ftr>
</file>

<file path=word/footer1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1"/>
          </w:pPr>
        </w:p>
      </w:tc>
      <w:tc>
        <w:tcPr>
          <w:tcW w:w="4880" w:type="dxa"/>
          <w:tcMar>
            <w:top w:w="200" w:type="dxa"/>
          </w:tcMar>
          <w:vAlign w:val="center"/>
        </w:tcPr>
        <w:p>
          <w:pPr>
            <w:pStyle w:val="Normal371"/>
          </w:pPr>
        </w:p>
      </w:tc>
      <w:tc>
        <w:tcPr>
          <w:tcW w:w="2600" w:type="dxa"/>
          <w:tcMar>
            <w:top w:w="200" w:type="dxa"/>
          </w:tcMar>
          <w:vAlign w:val="center"/>
        </w:tcPr>
        <w:p>
          <w:pPr>
            <w:pStyle w:val="Normal371"/>
          </w:pPr>
        </w:p>
      </w:tc>
    </w:tr>
  </w:tbl>
</w:ftr>
</file>

<file path=word/footer1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spacing w:before="200"/>
      <w:jc w:val="center"/>
    </w:pPr>
  </w:p>
</w:ftr>
</file>

<file path=word/footer1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ftr>
</file>

<file path=word/footer1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2"/>
          </w:pPr>
        </w:p>
      </w:tc>
      <w:tc>
        <w:tcPr>
          <w:tcW w:w="4880" w:type="dxa"/>
          <w:tcMar>
            <w:top w:w="200" w:type="dxa"/>
          </w:tcMar>
          <w:vAlign w:val="center"/>
        </w:tcPr>
        <w:p>
          <w:pPr>
            <w:pStyle w:val="Normal372"/>
          </w:pPr>
        </w:p>
      </w:tc>
      <w:tc>
        <w:tcPr>
          <w:tcW w:w="2600" w:type="dxa"/>
          <w:tcMar>
            <w:top w:w="200" w:type="dxa"/>
          </w:tcMar>
          <w:vAlign w:val="center"/>
        </w:tcPr>
        <w:p>
          <w:pPr>
            <w:pStyle w:val="Normal372"/>
          </w:pPr>
        </w:p>
      </w:tc>
    </w:tr>
  </w:tbl>
</w:ftr>
</file>

<file path=word/footer1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spacing w:before="200"/>
      <w:jc w:val="center"/>
    </w:pPr>
  </w:p>
</w:ftr>
</file>

<file path=word/footer1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ftr>
</file>

<file path=word/footer1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3"/>
          </w:pPr>
        </w:p>
      </w:tc>
      <w:tc>
        <w:tcPr>
          <w:tcW w:w="4880" w:type="dxa"/>
          <w:tcMar>
            <w:top w:w="200" w:type="dxa"/>
          </w:tcMar>
          <w:vAlign w:val="center"/>
        </w:tcPr>
        <w:p>
          <w:pPr>
            <w:pStyle w:val="Normal373"/>
          </w:pPr>
        </w:p>
      </w:tc>
      <w:tc>
        <w:tcPr>
          <w:tcW w:w="2600" w:type="dxa"/>
          <w:tcMar>
            <w:top w:w="200" w:type="dxa"/>
          </w:tcMar>
          <w:vAlign w:val="center"/>
        </w:tcPr>
        <w:p>
          <w:pPr>
            <w:pStyle w:val="Normal373"/>
          </w:pPr>
        </w:p>
      </w:tc>
    </w:tr>
  </w:tbl>
</w:ftr>
</file>

<file path=word/footer1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spacing w:before="200"/>
      <w:jc w:val="center"/>
    </w:pPr>
  </w:p>
</w:ftr>
</file>

<file path=word/footer1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ftr>
</file>

<file path=word/footer1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4"/>
          </w:pPr>
        </w:p>
      </w:tc>
      <w:tc>
        <w:tcPr>
          <w:tcW w:w="4880" w:type="dxa"/>
          <w:tcMar>
            <w:top w:w="200" w:type="dxa"/>
          </w:tcMar>
          <w:vAlign w:val="center"/>
        </w:tcPr>
        <w:p>
          <w:pPr>
            <w:pStyle w:val="Normal374"/>
          </w:pPr>
        </w:p>
      </w:tc>
      <w:tc>
        <w:tcPr>
          <w:tcW w:w="2600" w:type="dxa"/>
          <w:tcMar>
            <w:top w:w="200" w:type="dxa"/>
          </w:tcMar>
          <w:vAlign w:val="center"/>
        </w:tcPr>
        <w:p>
          <w:pPr>
            <w:pStyle w:val="Normal374"/>
          </w:pPr>
        </w:p>
      </w:tc>
    </w:tr>
  </w:tbl>
</w:ftr>
</file>

<file path=word/footer1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spacing w:before="200"/>
      <w:jc w:val="center"/>
    </w:pPr>
  </w:p>
</w:ftr>
</file>

<file path=word/footer1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ftr>
</file>

<file path=word/footer1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5"/>
          </w:pPr>
        </w:p>
      </w:tc>
      <w:tc>
        <w:tcPr>
          <w:tcW w:w="4880" w:type="dxa"/>
          <w:tcMar>
            <w:top w:w="200" w:type="dxa"/>
          </w:tcMar>
          <w:vAlign w:val="center"/>
        </w:tcPr>
        <w:p>
          <w:pPr>
            <w:pStyle w:val="Normal375"/>
          </w:pPr>
        </w:p>
      </w:tc>
      <w:tc>
        <w:tcPr>
          <w:tcW w:w="2600" w:type="dxa"/>
          <w:tcMar>
            <w:top w:w="200" w:type="dxa"/>
          </w:tcMar>
          <w:vAlign w:val="center"/>
        </w:tcPr>
        <w:p>
          <w:pPr>
            <w:pStyle w:val="Normal375"/>
          </w:pPr>
        </w:p>
      </w:tc>
    </w:tr>
  </w:tbl>
</w:ftr>
</file>

<file path=word/footer1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spacing w:before="200"/>
      <w:jc w:val="center"/>
    </w:pPr>
  </w:p>
</w:ftr>
</file>

<file path=word/footer1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ftr>
</file>

<file path=word/footer1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6"/>
          </w:pPr>
        </w:p>
      </w:tc>
      <w:tc>
        <w:tcPr>
          <w:tcW w:w="4880" w:type="dxa"/>
          <w:tcMar>
            <w:top w:w="200" w:type="dxa"/>
          </w:tcMar>
          <w:vAlign w:val="center"/>
        </w:tcPr>
        <w:p>
          <w:pPr>
            <w:pStyle w:val="Normal376"/>
          </w:pPr>
        </w:p>
      </w:tc>
      <w:tc>
        <w:tcPr>
          <w:tcW w:w="2600" w:type="dxa"/>
          <w:tcMar>
            <w:top w:w="200" w:type="dxa"/>
          </w:tcMar>
          <w:vAlign w:val="center"/>
        </w:tcPr>
        <w:p>
          <w:pPr>
            <w:pStyle w:val="Normal376"/>
          </w:pPr>
        </w:p>
      </w:tc>
    </w:tr>
  </w:tbl>
</w:ftr>
</file>

<file path=word/footer1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spacing w:before="200"/>
      <w:jc w:val="center"/>
    </w:pPr>
  </w:p>
</w:ftr>
</file>

<file path=word/footer1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ftr>
</file>

<file path=word/footer1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7"/>
          </w:pPr>
        </w:p>
      </w:tc>
      <w:tc>
        <w:tcPr>
          <w:tcW w:w="4880" w:type="dxa"/>
          <w:tcMar>
            <w:top w:w="200" w:type="dxa"/>
          </w:tcMar>
          <w:vAlign w:val="center"/>
        </w:tcPr>
        <w:p>
          <w:pPr>
            <w:pStyle w:val="Normal377"/>
          </w:pPr>
        </w:p>
      </w:tc>
      <w:tc>
        <w:tcPr>
          <w:tcW w:w="2600" w:type="dxa"/>
          <w:tcMar>
            <w:top w:w="200" w:type="dxa"/>
          </w:tcMar>
          <w:vAlign w:val="center"/>
        </w:tcPr>
        <w:p>
          <w:pPr>
            <w:pStyle w:val="Normal377"/>
          </w:pPr>
        </w:p>
      </w:tc>
    </w:tr>
  </w:tbl>
</w:ftr>
</file>

<file path=word/footer1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spacing w:before="200"/>
      <w:jc w:val="center"/>
    </w:pPr>
  </w:p>
</w:ftr>
</file>

<file path=word/footer1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ftr>
</file>

<file path=word/footer1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8"/>
          </w:pPr>
        </w:p>
      </w:tc>
      <w:tc>
        <w:tcPr>
          <w:tcW w:w="4880" w:type="dxa"/>
          <w:tcMar>
            <w:top w:w="200" w:type="dxa"/>
          </w:tcMar>
          <w:vAlign w:val="center"/>
        </w:tcPr>
        <w:p>
          <w:pPr>
            <w:pStyle w:val="Normal378"/>
          </w:pPr>
        </w:p>
      </w:tc>
      <w:tc>
        <w:tcPr>
          <w:tcW w:w="2600" w:type="dxa"/>
          <w:tcMar>
            <w:top w:w="200" w:type="dxa"/>
          </w:tcMar>
          <w:vAlign w:val="center"/>
        </w:tcPr>
        <w:p>
          <w:pPr>
            <w:pStyle w:val="Normal378"/>
          </w:pPr>
        </w:p>
      </w:tc>
    </w:tr>
  </w:tbl>
</w:ftr>
</file>

<file path=word/footer1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spacing w:before="200"/>
      <w:jc w:val="center"/>
    </w:pPr>
  </w:p>
</w:ftr>
</file>

<file path=word/footer1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ftr>
</file>

<file path=word/footer1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9"/>
          </w:pPr>
        </w:p>
      </w:tc>
      <w:tc>
        <w:tcPr>
          <w:tcW w:w="4880" w:type="dxa"/>
          <w:tcMar>
            <w:top w:w="200" w:type="dxa"/>
          </w:tcMar>
          <w:vAlign w:val="center"/>
        </w:tcPr>
        <w:p>
          <w:pPr>
            <w:pStyle w:val="Normal379"/>
          </w:pPr>
        </w:p>
      </w:tc>
      <w:tc>
        <w:tcPr>
          <w:tcW w:w="2600" w:type="dxa"/>
          <w:tcMar>
            <w:top w:w="200" w:type="dxa"/>
          </w:tcMar>
          <w:vAlign w:val="center"/>
        </w:tcPr>
        <w:p>
          <w:pPr>
            <w:pStyle w:val="Normal379"/>
          </w:pPr>
        </w:p>
      </w:tc>
    </w:tr>
  </w:tbl>
</w:ftr>
</file>

<file path=word/footer1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spacing w:before="200"/>
      <w:jc w:val="center"/>
    </w:pPr>
  </w:p>
</w:ftr>
</file>

<file path=word/footer1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ftr>
</file>

<file path=word/footer1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0"/>
          </w:pPr>
        </w:p>
      </w:tc>
      <w:tc>
        <w:tcPr>
          <w:tcW w:w="4880" w:type="dxa"/>
          <w:tcMar>
            <w:top w:w="200" w:type="dxa"/>
          </w:tcMar>
          <w:vAlign w:val="center"/>
        </w:tcPr>
        <w:p>
          <w:pPr>
            <w:pStyle w:val="Normal380"/>
          </w:pPr>
        </w:p>
      </w:tc>
      <w:tc>
        <w:tcPr>
          <w:tcW w:w="2600" w:type="dxa"/>
          <w:tcMar>
            <w:top w:w="200" w:type="dxa"/>
          </w:tcMar>
          <w:vAlign w:val="center"/>
        </w:tcPr>
        <w:p>
          <w:pPr>
            <w:pStyle w:val="Normal380"/>
          </w:pPr>
        </w:p>
      </w:tc>
    </w:tr>
  </w:tbl>
</w:ftr>
</file>

<file path=word/footer1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spacing w:before="200"/>
      <w:jc w:val="center"/>
    </w:pPr>
  </w:p>
</w:ftr>
</file>

<file path=word/footer1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ftr>
</file>

<file path=word/footer1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1"/>
          </w:pPr>
        </w:p>
      </w:tc>
      <w:tc>
        <w:tcPr>
          <w:tcW w:w="4880" w:type="dxa"/>
          <w:tcMar>
            <w:top w:w="200" w:type="dxa"/>
          </w:tcMar>
          <w:vAlign w:val="center"/>
        </w:tcPr>
        <w:p>
          <w:pPr>
            <w:pStyle w:val="Normal381"/>
          </w:pPr>
        </w:p>
      </w:tc>
      <w:tc>
        <w:tcPr>
          <w:tcW w:w="2600" w:type="dxa"/>
          <w:tcMar>
            <w:top w:w="200" w:type="dxa"/>
          </w:tcMar>
          <w:vAlign w:val="center"/>
        </w:tcPr>
        <w:p>
          <w:pPr>
            <w:pStyle w:val="Normal381"/>
          </w:pPr>
        </w:p>
      </w:tc>
    </w:tr>
  </w:tbl>
</w:ftr>
</file>

<file path=word/footer1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spacing w:before="200"/>
      <w:jc w:val="center"/>
    </w:pPr>
  </w:p>
</w:ftr>
</file>

<file path=word/footer1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ftr>
</file>

<file path=word/footer1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2"/>
          </w:pPr>
        </w:p>
      </w:tc>
      <w:tc>
        <w:tcPr>
          <w:tcW w:w="4880" w:type="dxa"/>
          <w:tcMar>
            <w:top w:w="200" w:type="dxa"/>
          </w:tcMar>
          <w:vAlign w:val="center"/>
        </w:tcPr>
        <w:p>
          <w:pPr>
            <w:pStyle w:val="Normal382"/>
          </w:pPr>
        </w:p>
      </w:tc>
      <w:tc>
        <w:tcPr>
          <w:tcW w:w="2600" w:type="dxa"/>
          <w:tcMar>
            <w:top w:w="200" w:type="dxa"/>
          </w:tcMar>
          <w:vAlign w:val="center"/>
        </w:tcPr>
        <w:p>
          <w:pPr>
            <w:pStyle w:val="Normal382"/>
          </w:pPr>
        </w:p>
      </w:tc>
    </w:tr>
  </w:tbl>
</w:ftr>
</file>

<file path=word/footer1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spacing w:before="200"/>
      <w:jc w:val="center"/>
    </w:pPr>
  </w:p>
</w:ftr>
</file>

<file path=word/footer1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ftr>
</file>

<file path=word/footer1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3"/>
          </w:pPr>
        </w:p>
      </w:tc>
      <w:tc>
        <w:tcPr>
          <w:tcW w:w="4880" w:type="dxa"/>
          <w:tcMar>
            <w:top w:w="200" w:type="dxa"/>
          </w:tcMar>
          <w:vAlign w:val="center"/>
        </w:tcPr>
        <w:p>
          <w:pPr>
            <w:pStyle w:val="Normal383"/>
          </w:pPr>
        </w:p>
      </w:tc>
      <w:tc>
        <w:tcPr>
          <w:tcW w:w="2600" w:type="dxa"/>
          <w:tcMar>
            <w:top w:w="200" w:type="dxa"/>
          </w:tcMar>
          <w:vAlign w:val="center"/>
        </w:tcPr>
        <w:p>
          <w:pPr>
            <w:pStyle w:val="Normal383"/>
          </w:pPr>
        </w:p>
      </w:tc>
    </w:tr>
  </w:tbl>
</w:ftr>
</file>

<file path=word/footer1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spacing w:before="200"/>
      <w:jc w:val="center"/>
    </w:pPr>
  </w:p>
</w:ftr>
</file>

<file path=word/footer1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ftr>
</file>

<file path=word/footer1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4"/>
          </w:pPr>
        </w:p>
      </w:tc>
      <w:tc>
        <w:tcPr>
          <w:tcW w:w="4880" w:type="dxa"/>
          <w:tcMar>
            <w:top w:w="200" w:type="dxa"/>
          </w:tcMar>
          <w:vAlign w:val="center"/>
        </w:tcPr>
        <w:p>
          <w:pPr>
            <w:pStyle w:val="Normal384"/>
          </w:pPr>
        </w:p>
      </w:tc>
      <w:tc>
        <w:tcPr>
          <w:tcW w:w="2600" w:type="dxa"/>
          <w:tcMar>
            <w:top w:w="200" w:type="dxa"/>
          </w:tcMar>
          <w:vAlign w:val="center"/>
        </w:tcPr>
        <w:p>
          <w:pPr>
            <w:pStyle w:val="Normal384"/>
          </w:pPr>
        </w:p>
      </w:tc>
    </w:tr>
  </w:tbl>
</w:ftr>
</file>

<file path=word/footer1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spacing w:before="200"/>
      <w:jc w:val="center"/>
    </w:pPr>
  </w:p>
</w:ftr>
</file>

<file path=word/footer1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ftr>
</file>

<file path=word/footer1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5"/>
          </w:pPr>
        </w:p>
      </w:tc>
      <w:tc>
        <w:tcPr>
          <w:tcW w:w="4880" w:type="dxa"/>
          <w:tcMar>
            <w:top w:w="200" w:type="dxa"/>
          </w:tcMar>
          <w:vAlign w:val="center"/>
        </w:tcPr>
        <w:p>
          <w:pPr>
            <w:pStyle w:val="Normal385"/>
          </w:pPr>
        </w:p>
      </w:tc>
      <w:tc>
        <w:tcPr>
          <w:tcW w:w="2600" w:type="dxa"/>
          <w:tcMar>
            <w:top w:w="200" w:type="dxa"/>
          </w:tcMar>
          <w:vAlign w:val="center"/>
        </w:tcPr>
        <w:p>
          <w:pPr>
            <w:pStyle w:val="Normal385"/>
          </w:pPr>
        </w:p>
      </w:tc>
    </w:tr>
  </w:tbl>
</w:ftr>
</file>

<file path=word/footer1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spacing w:before="200"/>
      <w:jc w:val="center"/>
    </w:pPr>
  </w:p>
</w:ftr>
</file>

<file path=word/footer1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ftr>
</file>

<file path=word/footer1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6"/>
          </w:pPr>
        </w:p>
      </w:tc>
      <w:tc>
        <w:tcPr>
          <w:tcW w:w="4880" w:type="dxa"/>
          <w:tcMar>
            <w:top w:w="200" w:type="dxa"/>
          </w:tcMar>
          <w:vAlign w:val="center"/>
        </w:tcPr>
        <w:p>
          <w:pPr>
            <w:pStyle w:val="Normal386"/>
          </w:pPr>
        </w:p>
      </w:tc>
      <w:tc>
        <w:tcPr>
          <w:tcW w:w="2600" w:type="dxa"/>
          <w:tcMar>
            <w:top w:w="200" w:type="dxa"/>
          </w:tcMar>
          <w:vAlign w:val="center"/>
        </w:tcPr>
        <w:p>
          <w:pPr>
            <w:pStyle w:val="Normal386"/>
          </w:pPr>
        </w:p>
      </w:tc>
    </w:tr>
  </w:tbl>
</w:ftr>
</file>

<file path=word/footer1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spacing w:before="200"/>
      <w:jc w:val="center"/>
    </w:pPr>
  </w:p>
</w:ftr>
</file>

<file path=word/footer1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ftr>
</file>

<file path=word/footer1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7"/>
          </w:pPr>
        </w:p>
      </w:tc>
      <w:tc>
        <w:tcPr>
          <w:tcW w:w="4880" w:type="dxa"/>
          <w:tcMar>
            <w:top w:w="200" w:type="dxa"/>
          </w:tcMar>
          <w:vAlign w:val="center"/>
        </w:tcPr>
        <w:p>
          <w:pPr>
            <w:pStyle w:val="Normal387"/>
          </w:pPr>
        </w:p>
      </w:tc>
      <w:tc>
        <w:tcPr>
          <w:tcW w:w="2600" w:type="dxa"/>
          <w:tcMar>
            <w:top w:w="200" w:type="dxa"/>
          </w:tcMar>
          <w:vAlign w:val="center"/>
        </w:tcPr>
        <w:p>
          <w:pPr>
            <w:pStyle w:val="Normal387"/>
          </w:pPr>
        </w:p>
      </w:tc>
    </w:tr>
  </w:tbl>
</w:ftr>
</file>

<file path=word/footer1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spacing w:before="200"/>
      <w:jc w:val="center"/>
    </w:pPr>
  </w:p>
</w:ftr>
</file>

<file path=word/footer1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ftr>
</file>

<file path=word/footer1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8"/>
          </w:pPr>
        </w:p>
      </w:tc>
      <w:tc>
        <w:tcPr>
          <w:tcW w:w="4880" w:type="dxa"/>
          <w:tcMar>
            <w:top w:w="200" w:type="dxa"/>
          </w:tcMar>
          <w:vAlign w:val="center"/>
        </w:tcPr>
        <w:p>
          <w:pPr>
            <w:pStyle w:val="Normal388"/>
          </w:pPr>
        </w:p>
      </w:tc>
      <w:tc>
        <w:tcPr>
          <w:tcW w:w="2600" w:type="dxa"/>
          <w:tcMar>
            <w:top w:w="200" w:type="dxa"/>
          </w:tcMar>
          <w:vAlign w:val="center"/>
        </w:tcPr>
        <w:p>
          <w:pPr>
            <w:pStyle w:val="Normal388"/>
          </w:pPr>
        </w:p>
      </w:tc>
    </w:tr>
  </w:tbl>
</w:ftr>
</file>

<file path=word/footer1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spacing w:before="200"/>
      <w:jc w:val="center"/>
    </w:pPr>
  </w:p>
</w:ftr>
</file>

<file path=word/footer1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ftr>
</file>

<file path=word/footer1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9"/>
          </w:pPr>
        </w:p>
      </w:tc>
      <w:tc>
        <w:tcPr>
          <w:tcW w:w="4880" w:type="dxa"/>
          <w:tcMar>
            <w:top w:w="200" w:type="dxa"/>
          </w:tcMar>
          <w:vAlign w:val="center"/>
        </w:tcPr>
        <w:p>
          <w:pPr>
            <w:pStyle w:val="Normal389"/>
          </w:pPr>
        </w:p>
      </w:tc>
      <w:tc>
        <w:tcPr>
          <w:tcW w:w="2600" w:type="dxa"/>
          <w:tcMar>
            <w:top w:w="200" w:type="dxa"/>
          </w:tcMar>
          <w:vAlign w:val="center"/>
        </w:tcPr>
        <w:p>
          <w:pPr>
            <w:pStyle w:val="Normal389"/>
          </w:pPr>
        </w:p>
      </w:tc>
    </w:tr>
  </w:tbl>
</w:ftr>
</file>

<file path=word/footer1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spacing w:before="200"/>
      <w:jc w:val="center"/>
    </w:pPr>
  </w:p>
</w:ftr>
</file>

<file path=word/footer1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ftr>
</file>

<file path=word/footer1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0"/>
          </w:pPr>
        </w:p>
      </w:tc>
      <w:tc>
        <w:tcPr>
          <w:tcW w:w="4880" w:type="dxa"/>
          <w:tcMar>
            <w:top w:w="200" w:type="dxa"/>
          </w:tcMar>
          <w:vAlign w:val="center"/>
        </w:tcPr>
        <w:p>
          <w:pPr>
            <w:pStyle w:val="Normal390"/>
          </w:pPr>
        </w:p>
      </w:tc>
      <w:tc>
        <w:tcPr>
          <w:tcW w:w="2600" w:type="dxa"/>
          <w:tcMar>
            <w:top w:w="200" w:type="dxa"/>
          </w:tcMar>
          <w:vAlign w:val="center"/>
        </w:tcPr>
        <w:p>
          <w:pPr>
            <w:pStyle w:val="Normal390"/>
          </w:pPr>
        </w:p>
      </w:tc>
    </w:tr>
  </w:tbl>
</w:ftr>
</file>

<file path=word/footer1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spacing w:before="200"/>
      <w:jc w:val="center"/>
    </w:pPr>
  </w:p>
</w:ftr>
</file>

<file path=word/footer1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ftr>
</file>

<file path=word/footer1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1"/>
          </w:pPr>
        </w:p>
      </w:tc>
      <w:tc>
        <w:tcPr>
          <w:tcW w:w="4880" w:type="dxa"/>
          <w:tcMar>
            <w:top w:w="200" w:type="dxa"/>
          </w:tcMar>
          <w:vAlign w:val="center"/>
        </w:tcPr>
        <w:p>
          <w:pPr>
            <w:pStyle w:val="Normal391"/>
          </w:pPr>
        </w:p>
      </w:tc>
      <w:tc>
        <w:tcPr>
          <w:tcW w:w="2600" w:type="dxa"/>
          <w:tcMar>
            <w:top w:w="200" w:type="dxa"/>
          </w:tcMar>
          <w:vAlign w:val="center"/>
        </w:tcPr>
        <w:p>
          <w:pPr>
            <w:pStyle w:val="Normal391"/>
          </w:pPr>
        </w:p>
      </w:tc>
    </w:tr>
  </w:tbl>
</w:ftr>
</file>

<file path=word/footer1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spacing w:before="200"/>
      <w:jc w:val="center"/>
    </w:pPr>
  </w:p>
</w:ftr>
</file>

<file path=word/footer1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ftr>
</file>

<file path=word/footer1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2"/>
          </w:pPr>
        </w:p>
      </w:tc>
      <w:tc>
        <w:tcPr>
          <w:tcW w:w="4880" w:type="dxa"/>
          <w:tcMar>
            <w:top w:w="200" w:type="dxa"/>
          </w:tcMar>
          <w:vAlign w:val="center"/>
        </w:tcPr>
        <w:p>
          <w:pPr>
            <w:pStyle w:val="Normal392"/>
          </w:pPr>
        </w:p>
      </w:tc>
      <w:tc>
        <w:tcPr>
          <w:tcW w:w="2600" w:type="dxa"/>
          <w:tcMar>
            <w:top w:w="200" w:type="dxa"/>
          </w:tcMar>
          <w:vAlign w:val="center"/>
        </w:tcPr>
        <w:p>
          <w:pPr>
            <w:pStyle w:val="Normal392"/>
          </w:pPr>
        </w:p>
      </w:tc>
    </w:tr>
  </w:tbl>
</w:ftr>
</file>

<file path=word/footer1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spacing w:before="200"/>
      <w:jc w:val="center"/>
    </w:pPr>
  </w:p>
</w:ftr>
</file>

<file path=word/footer1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ftr>
</file>

<file path=word/footer1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3"/>
          </w:pPr>
        </w:p>
      </w:tc>
      <w:tc>
        <w:tcPr>
          <w:tcW w:w="4880" w:type="dxa"/>
          <w:tcMar>
            <w:top w:w="200" w:type="dxa"/>
          </w:tcMar>
          <w:vAlign w:val="center"/>
        </w:tcPr>
        <w:p>
          <w:pPr>
            <w:pStyle w:val="Normal393"/>
          </w:pPr>
        </w:p>
      </w:tc>
      <w:tc>
        <w:tcPr>
          <w:tcW w:w="2600" w:type="dxa"/>
          <w:tcMar>
            <w:top w:w="200" w:type="dxa"/>
          </w:tcMar>
          <w:vAlign w:val="center"/>
        </w:tcPr>
        <w:p>
          <w:pPr>
            <w:pStyle w:val="Normal393"/>
          </w:pPr>
        </w:p>
      </w:tc>
    </w:tr>
  </w:tbl>
</w:ftr>
</file>

<file path=word/footer1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spacing w:before="200"/>
      <w:jc w:val="center"/>
    </w:pPr>
  </w:p>
</w:ftr>
</file>

<file path=word/footer1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ftr>
</file>

<file path=word/footer1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4"/>
          </w:pPr>
        </w:p>
      </w:tc>
      <w:tc>
        <w:tcPr>
          <w:tcW w:w="4880" w:type="dxa"/>
          <w:tcMar>
            <w:top w:w="200" w:type="dxa"/>
          </w:tcMar>
          <w:vAlign w:val="center"/>
        </w:tcPr>
        <w:p>
          <w:pPr>
            <w:pStyle w:val="Normal394"/>
          </w:pPr>
        </w:p>
      </w:tc>
      <w:tc>
        <w:tcPr>
          <w:tcW w:w="2600" w:type="dxa"/>
          <w:tcMar>
            <w:top w:w="200" w:type="dxa"/>
          </w:tcMar>
          <w:vAlign w:val="center"/>
        </w:tcPr>
        <w:p>
          <w:pPr>
            <w:pStyle w:val="Normal394"/>
          </w:pPr>
        </w:p>
      </w:tc>
    </w:tr>
  </w:tbl>
</w:ftr>
</file>

<file path=word/footer1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spacing w:before="200"/>
      <w:jc w:val="center"/>
    </w:pPr>
  </w:p>
</w:ftr>
</file>

<file path=word/footer1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ftr>
</file>

<file path=word/footer1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5"/>
          </w:pPr>
        </w:p>
      </w:tc>
      <w:tc>
        <w:tcPr>
          <w:tcW w:w="4880" w:type="dxa"/>
          <w:tcMar>
            <w:top w:w="200" w:type="dxa"/>
          </w:tcMar>
          <w:vAlign w:val="center"/>
        </w:tcPr>
        <w:p>
          <w:pPr>
            <w:pStyle w:val="Normal395"/>
          </w:pPr>
        </w:p>
      </w:tc>
      <w:tc>
        <w:tcPr>
          <w:tcW w:w="2600" w:type="dxa"/>
          <w:tcMar>
            <w:top w:w="200" w:type="dxa"/>
          </w:tcMar>
          <w:vAlign w:val="center"/>
        </w:tcPr>
        <w:p>
          <w:pPr>
            <w:pStyle w:val="Normal395"/>
          </w:pPr>
        </w:p>
      </w:tc>
    </w:tr>
  </w:tbl>
</w:ftr>
</file>

<file path=word/footer1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spacing w:before="200"/>
      <w:jc w:val="center"/>
    </w:pPr>
  </w:p>
</w:ftr>
</file>

<file path=word/footer1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ftr>
</file>

<file path=word/footer1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6"/>
          </w:pPr>
        </w:p>
      </w:tc>
      <w:tc>
        <w:tcPr>
          <w:tcW w:w="4880" w:type="dxa"/>
          <w:tcMar>
            <w:top w:w="200" w:type="dxa"/>
          </w:tcMar>
          <w:vAlign w:val="center"/>
        </w:tcPr>
        <w:p>
          <w:pPr>
            <w:pStyle w:val="Normal396"/>
          </w:pPr>
        </w:p>
      </w:tc>
      <w:tc>
        <w:tcPr>
          <w:tcW w:w="2600" w:type="dxa"/>
          <w:tcMar>
            <w:top w:w="200" w:type="dxa"/>
          </w:tcMar>
          <w:vAlign w:val="center"/>
        </w:tcPr>
        <w:p>
          <w:pPr>
            <w:pStyle w:val="Normal396"/>
          </w:pPr>
        </w:p>
      </w:tc>
    </w:tr>
  </w:tbl>
</w:ftr>
</file>

<file path=word/footer1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spacing w:before="200"/>
      <w:jc w:val="center"/>
    </w:pPr>
  </w:p>
</w:ftr>
</file>

<file path=word/footer1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ftr>
</file>

<file path=word/footer1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7"/>
          </w:pPr>
        </w:p>
      </w:tc>
      <w:tc>
        <w:tcPr>
          <w:tcW w:w="4880" w:type="dxa"/>
          <w:tcMar>
            <w:top w:w="200" w:type="dxa"/>
          </w:tcMar>
          <w:vAlign w:val="center"/>
        </w:tcPr>
        <w:p>
          <w:pPr>
            <w:pStyle w:val="Normal397"/>
          </w:pPr>
        </w:p>
      </w:tc>
      <w:tc>
        <w:tcPr>
          <w:tcW w:w="2600" w:type="dxa"/>
          <w:tcMar>
            <w:top w:w="200" w:type="dxa"/>
          </w:tcMar>
          <w:vAlign w:val="center"/>
        </w:tcPr>
        <w:p>
          <w:pPr>
            <w:pStyle w:val="Normal397"/>
          </w:pPr>
        </w:p>
      </w:tc>
    </w:tr>
  </w:tbl>
</w:ftr>
</file>

<file path=word/footer1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spacing w:before="200"/>
      <w:jc w:val="center"/>
    </w:pPr>
  </w:p>
</w:ftr>
</file>

<file path=word/footer1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ftr>
</file>

<file path=word/footer1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8"/>
          </w:pPr>
        </w:p>
      </w:tc>
      <w:tc>
        <w:tcPr>
          <w:tcW w:w="4880" w:type="dxa"/>
          <w:tcMar>
            <w:top w:w="200" w:type="dxa"/>
          </w:tcMar>
          <w:vAlign w:val="center"/>
        </w:tcPr>
        <w:p>
          <w:pPr>
            <w:pStyle w:val="Normal398"/>
          </w:pPr>
        </w:p>
      </w:tc>
      <w:tc>
        <w:tcPr>
          <w:tcW w:w="2600" w:type="dxa"/>
          <w:tcMar>
            <w:top w:w="200" w:type="dxa"/>
          </w:tcMar>
          <w:vAlign w:val="center"/>
        </w:tcPr>
        <w:p>
          <w:pPr>
            <w:pStyle w:val="Normal398"/>
          </w:pPr>
        </w:p>
      </w:tc>
    </w:tr>
  </w:tbl>
</w:ftr>
</file>

<file path=word/footer1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spacing w:before="200"/>
      <w:jc w:val="center"/>
    </w:pPr>
  </w:p>
</w:ftr>
</file>

<file path=word/footer1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ftr>
</file>

<file path=word/footer1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9"/>
          </w:pPr>
        </w:p>
      </w:tc>
      <w:tc>
        <w:tcPr>
          <w:tcW w:w="4880" w:type="dxa"/>
          <w:tcMar>
            <w:top w:w="200" w:type="dxa"/>
          </w:tcMar>
          <w:vAlign w:val="center"/>
        </w:tcPr>
        <w:p>
          <w:pPr>
            <w:pStyle w:val="Normal399"/>
          </w:pPr>
        </w:p>
      </w:tc>
      <w:tc>
        <w:tcPr>
          <w:tcW w:w="2600" w:type="dxa"/>
          <w:tcMar>
            <w:top w:w="200" w:type="dxa"/>
          </w:tcMar>
          <w:vAlign w:val="center"/>
        </w:tcPr>
        <w:p>
          <w:pPr>
            <w:pStyle w:val="Normal399"/>
          </w:pPr>
        </w:p>
      </w:tc>
    </w:tr>
  </w:tbl>
</w:ftr>
</file>

<file path=word/footer1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spacing w:before="200"/>
      <w:jc w:val="center"/>
    </w:pPr>
  </w:p>
</w:ftr>
</file>

<file path=word/footer1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ftr>
</file>

<file path=word/footer1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0"/>
          </w:pPr>
        </w:p>
      </w:tc>
      <w:tc>
        <w:tcPr>
          <w:tcW w:w="4880" w:type="dxa"/>
          <w:tcMar>
            <w:top w:w="200" w:type="dxa"/>
          </w:tcMar>
          <w:vAlign w:val="center"/>
        </w:tcPr>
        <w:p>
          <w:pPr>
            <w:pStyle w:val="Normal400"/>
          </w:pPr>
        </w:p>
      </w:tc>
      <w:tc>
        <w:tcPr>
          <w:tcW w:w="2600" w:type="dxa"/>
          <w:tcMar>
            <w:top w:w="200" w:type="dxa"/>
          </w:tcMar>
          <w:vAlign w:val="center"/>
        </w:tcPr>
        <w:p>
          <w:pPr>
            <w:pStyle w:val="Normal400"/>
          </w:pPr>
        </w:p>
      </w:tc>
    </w:tr>
  </w:tbl>
</w:ftr>
</file>

<file path=word/footer1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spacing w:before="200"/>
      <w:jc w:val="center"/>
    </w:pPr>
  </w:p>
</w:ftr>
</file>

<file path=word/footer1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ftr>
</file>

<file path=word/footer1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1"/>
          </w:pPr>
        </w:p>
      </w:tc>
      <w:tc>
        <w:tcPr>
          <w:tcW w:w="4880" w:type="dxa"/>
          <w:tcMar>
            <w:top w:w="200" w:type="dxa"/>
          </w:tcMar>
          <w:vAlign w:val="center"/>
        </w:tcPr>
        <w:p>
          <w:pPr>
            <w:pStyle w:val="Normal401"/>
          </w:pPr>
        </w:p>
      </w:tc>
      <w:tc>
        <w:tcPr>
          <w:tcW w:w="2600" w:type="dxa"/>
          <w:tcMar>
            <w:top w:w="200" w:type="dxa"/>
          </w:tcMar>
          <w:vAlign w:val="center"/>
        </w:tcPr>
        <w:p>
          <w:pPr>
            <w:pStyle w:val="Normal401"/>
          </w:pPr>
        </w:p>
      </w:tc>
    </w:tr>
  </w:tbl>
</w:ftr>
</file>

<file path=word/footer1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spacing w:before="200"/>
      <w:jc w:val="center"/>
    </w:pPr>
  </w:p>
</w:ftr>
</file>

<file path=word/footer1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ftr>
</file>

<file path=word/footer1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2"/>
          </w:pPr>
        </w:p>
      </w:tc>
      <w:tc>
        <w:tcPr>
          <w:tcW w:w="4880" w:type="dxa"/>
          <w:tcMar>
            <w:top w:w="200" w:type="dxa"/>
          </w:tcMar>
          <w:vAlign w:val="center"/>
        </w:tcPr>
        <w:p>
          <w:pPr>
            <w:pStyle w:val="Normal402"/>
          </w:pPr>
        </w:p>
      </w:tc>
      <w:tc>
        <w:tcPr>
          <w:tcW w:w="2600" w:type="dxa"/>
          <w:tcMar>
            <w:top w:w="200" w:type="dxa"/>
          </w:tcMar>
          <w:vAlign w:val="center"/>
        </w:tcPr>
        <w:p>
          <w:pPr>
            <w:pStyle w:val="Normal402"/>
          </w:pPr>
        </w:p>
      </w:tc>
    </w:tr>
  </w:tbl>
</w:ftr>
</file>

<file path=word/footer1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spacing w:before="200"/>
      <w:jc w:val="center"/>
    </w:pPr>
  </w:p>
</w:ftr>
</file>

<file path=word/footer1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ftr>
</file>

<file path=word/footer1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3"/>
          </w:pPr>
        </w:p>
      </w:tc>
      <w:tc>
        <w:tcPr>
          <w:tcW w:w="4880" w:type="dxa"/>
          <w:tcMar>
            <w:top w:w="200" w:type="dxa"/>
          </w:tcMar>
          <w:vAlign w:val="center"/>
        </w:tcPr>
        <w:p>
          <w:pPr>
            <w:pStyle w:val="Normal403"/>
          </w:pPr>
        </w:p>
      </w:tc>
      <w:tc>
        <w:tcPr>
          <w:tcW w:w="2600" w:type="dxa"/>
          <w:tcMar>
            <w:top w:w="200" w:type="dxa"/>
          </w:tcMar>
          <w:vAlign w:val="center"/>
        </w:tcPr>
        <w:p>
          <w:pPr>
            <w:pStyle w:val="Normal403"/>
          </w:pPr>
        </w:p>
      </w:tc>
    </w:tr>
  </w:tbl>
</w:ftr>
</file>

<file path=word/footer1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spacing w:before="200"/>
      <w:jc w:val="center"/>
    </w:pPr>
  </w:p>
</w:ftr>
</file>

<file path=word/footer1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ftr>
</file>

<file path=word/footer1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4"/>
          </w:pPr>
        </w:p>
      </w:tc>
      <w:tc>
        <w:tcPr>
          <w:tcW w:w="4880" w:type="dxa"/>
          <w:tcMar>
            <w:top w:w="200" w:type="dxa"/>
          </w:tcMar>
          <w:vAlign w:val="center"/>
        </w:tcPr>
        <w:p>
          <w:pPr>
            <w:pStyle w:val="Normal404"/>
          </w:pPr>
        </w:p>
      </w:tc>
      <w:tc>
        <w:tcPr>
          <w:tcW w:w="2600" w:type="dxa"/>
          <w:tcMar>
            <w:top w:w="200" w:type="dxa"/>
          </w:tcMar>
          <w:vAlign w:val="center"/>
        </w:tcPr>
        <w:p>
          <w:pPr>
            <w:pStyle w:val="Normal404"/>
          </w:pPr>
        </w:p>
      </w:tc>
    </w:tr>
  </w:tbl>
</w:ftr>
</file>

<file path=word/footer1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spacing w:before="200"/>
      <w:jc w:val="center"/>
    </w:pPr>
  </w:p>
</w:ftr>
</file>

<file path=word/footer1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ftr>
</file>

<file path=word/footer1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5"/>
          </w:pPr>
        </w:p>
      </w:tc>
      <w:tc>
        <w:tcPr>
          <w:tcW w:w="4880" w:type="dxa"/>
          <w:tcMar>
            <w:top w:w="200" w:type="dxa"/>
          </w:tcMar>
          <w:vAlign w:val="center"/>
        </w:tcPr>
        <w:p>
          <w:pPr>
            <w:pStyle w:val="Normal405"/>
          </w:pPr>
        </w:p>
      </w:tc>
      <w:tc>
        <w:tcPr>
          <w:tcW w:w="2600" w:type="dxa"/>
          <w:tcMar>
            <w:top w:w="200" w:type="dxa"/>
          </w:tcMar>
          <w:vAlign w:val="center"/>
        </w:tcPr>
        <w:p>
          <w:pPr>
            <w:pStyle w:val="Normal405"/>
          </w:pPr>
        </w:p>
      </w:tc>
    </w:tr>
  </w:tbl>
</w:ftr>
</file>

<file path=word/footer1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spacing w:before="200"/>
      <w:jc w:val="center"/>
    </w:pPr>
  </w:p>
</w:ftr>
</file>

<file path=word/footer1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ftr>
</file>

<file path=word/footer1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6"/>
          </w:pPr>
        </w:p>
      </w:tc>
      <w:tc>
        <w:tcPr>
          <w:tcW w:w="4880" w:type="dxa"/>
          <w:tcMar>
            <w:top w:w="200" w:type="dxa"/>
          </w:tcMar>
          <w:vAlign w:val="center"/>
        </w:tcPr>
        <w:p>
          <w:pPr>
            <w:pStyle w:val="Normal406"/>
          </w:pPr>
        </w:p>
      </w:tc>
      <w:tc>
        <w:tcPr>
          <w:tcW w:w="2600" w:type="dxa"/>
          <w:tcMar>
            <w:top w:w="200" w:type="dxa"/>
          </w:tcMar>
          <w:vAlign w:val="center"/>
        </w:tcPr>
        <w:p>
          <w:pPr>
            <w:pStyle w:val="Normal406"/>
          </w:pPr>
        </w:p>
      </w:tc>
    </w:tr>
  </w:tbl>
</w:ftr>
</file>

<file path=word/footer1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spacing w:before="200"/>
      <w:jc w:val="center"/>
    </w:pPr>
  </w:p>
</w:ftr>
</file>

<file path=word/footer1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ftr>
</file>

<file path=word/footer1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7"/>
          </w:pPr>
        </w:p>
      </w:tc>
      <w:tc>
        <w:tcPr>
          <w:tcW w:w="4880" w:type="dxa"/>
          <w:tcMar>
            <w:top w:w="200" w:type="dxa"/>
          </w:tcMar>
          <w:vAlign w:val="center"/>
        </w:tcPr>
        <w:p>
          <w:pPr>
            <w:pStyle w:val="Normal407"/>
          </w:pPr>
        </w:p>
      </w:tc>
      <w:tc>
        <w:tcPr>
          <w:tcW w:w="2600" w:type="dxa"/>
          <w:tcMar>
            <w:top w:w="200" w:type="dxa"/>
          </w:tcMar>
          <w:vAlign w:val="center"/>
        </w:tcPr>
        <w:p>
          <w:pPr>
            <w:pStyle w:val="Normal407"/>
          </w:pPr>
        </w:p>
      </w:tc>
    </w:tr>
  </w:tbl>
</w:ftr>
</file>

<file path=word/footer1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spacing w:before="200"/>
      <w:jc w:val="center"/>
    </w:pPr>
  </w:p>
</w:ftr>
</file>

<file path=word/footer1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ftr>
</file>

<file path=word/footer1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8"/>
          </w:pPr>
        </w:p>
      </w:tc>
      <w:tc>
        <w:tcPr>
          <w:tcW w:w="4880" w:type="dxa"/>
          <w:tcMar>
            <w:top w:w="200" w:type="dxa"/>
          </w:tcMar>
          <w:vAlign w:val="center"/>
        </w:tcPr>
        <w:p>
          <w:pPr>
            <w:pStyle w:val="Normal408"/>
          </w:pPr>
        </w:p>
      </w:tc>
      <w:tc>
        <w:tcPr>
          <w:tcW w:w="2600" w:type="dxa"/>
          <w:tcMar>
            <w:top w:w="200" w:type="dxa"/>
          </w:tcMar>
          <w:vAlign w:val="center"/>
        </w:tcPr>
        <w:p>
          <w:pPr>
            <w:pStyle w:val="Normal408"/>
          </w:pPr>
        </w:p>
      </w:tc>
    </w:tr>
  </w:tbl>
</w:ftr>
</file>

<file path=word/footer1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spacing w:before="200"/>
      <w:jc w:val="center"/>
    </w:pPr>
  </w:p>
</w:ftr>
</file>

<file path=word/footer1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ftr>
</file>

<file path=word/footer1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9"/>
          </w:pPr>
        </w:p>
      </w:tc>
      <w:tc>
        <w:tcPr>
          <w:tcW w:w="4880" w:type="dxa"/>
          <w:tcMar>
            <w:top w:w="200" w:type="dxa"/>
          </w:tcMar>
          <w:vAlign w:val="center"/>
        </w:tcPr>
        <w:p>
          <w:pPr>
            <w:pStyle w:val="Normal409"/>
          </w:pPr>
        </w:p>
      </w:tc>
      <w:tc>
        <w:tcPr>
          <w:tcW w:w="2600" w:type="dxa"/>
          <w:tcMar>
            <w:top w:w="200" w:type="dxa"/>
          </w:tcMar>
          <w:vAlign w:val="center"/>
        </w:tcPr>
        <w:p>
          <w:pPr>
            <w:pStyle w:val="Normal409"/>
          </w:pPr>
        </w:p>
      </w:tc>
    </w:tr>
  </w:tbl>
</w:ftr>
</file>

<file path=word/footer1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spacing w:before="200"/>
      <w:jc w:val="center"/>
    </w:pPr>
  </w:p>
</w:ftr>
</file>

<file path=word/footer1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ftr>
</file>

<file path=word/footer1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0"/>
          </w:pPr>
        </w:p>
      </w:tc>
      <w:tc>
        <w:tcPr>
          <w:tcW w:w="4880" w:type="dxa"/>
          <w:tcMar>
            <w:top w:w="200" w:type="dxa"/>
          </w:tcMar>
          <w:vAlign w:val="center"/>
        </w:tcPr>
        <w:p>
          <w:pPr>
            <w:pStyle w:val="Normal410"/>
          </w:pPr>
        </w:p>
      </w:tc>
      <w:tc>
        <w:tcPr>
          <w:tcW w:w="2600" w:type="dxa"/>
          <w:tcMar>
            <w:top w:w="200" w:type="dxa"/>
          </w:tcMar>
          <w:vAlign w:val="center"/>
        </w:tcPr>
        <w:p>
          <w:pPr>
            <w:pStyle w:val="Normal410"/>
          </w:pPr>
        </w:p>
      </w:tc>
    </w:tr>
  </w:tbl>
</w:ftr>
</file>

<file path=word/footer1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spacing w:before="200"/>
      <w:jc w:val="center"/>
    </w:pPr>
  </w:p>
</w:ftr>
</file>

<file path=word/footer1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ftr>
</file>

<file path=word/footer1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1"/>
          </w:pPr>
        </w:p>
      </w:tc>
      <w:tc>
        <w:tcPr>
          <w:tcW w:w="4880" w:type="dxa"/>
          <w:tcMar>
            <w:top w:w="200" w:type="dxa"/>
          </w:tcMar>
          <w:vAlign w:val="center"/>
        </w:tcPr>
        <w:p>
          <w:pPr>
            <w:pStyle w:val="Normal411"/>
          </w:pPr>
        </w:p>
      </w:tc>
      <w:tc>
        <w:tcPr>
          <w:tcW w:w="2600" w:type="dxa"/>
          <w:tcMar>
            <w:top w:w="200" w:type="dxa"/>
          </w:tcMar>
          <w:vAlign w:val="center"/>
        </w:tcPr>
        <w:p>
          <w:pPr>
            <w:pStyle w:val="Normal411"/>
          </w:pPr>
        </w:p>
      </w:tc>
    </w:tr>
  </w:tbl>
</w:ftr>
</file>

<file path=word/footer1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spacing w:before="200"/>
      <w:jc w:val="center"/>
    </w:pPr>
  </w:p>
</w:ftr>
</file>

<file path=word/footer1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ftr>
</file>

<file path=word/footer1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2"/>
          </w:pPr>
        </w:p>
      </w:tc>
      <w:tc>
        <w:tcPr>
          <w:tcW w:w="4880" w:type="dxa"/>
          <w:tcMar>
            <w:top w:w="200" w:type="dxa"/>
          </w:tcMar>
          <w:vAlign w:val="center"/>
        </w:tcPr>
        <w:p>
          <w:pPr>
            <w:pStyle w:val="Normal412"/>
          </w:pPr>
        </w:p>
      </w:tc>
      <w:tc>
        <w:tcPr>
          <w:tcW w:w="2600" w:type="dxa"/>
          <w:tcMar>
            <w:top w:w="200" w:type="dxa"/>
          </w:tcMar>
          <w:vAlign w:val="center"/>
        </w:tcPr>
        <w:p>
          <w:pPr>
            <w:pStyle w:val="Normal412"/>
          </w:pPr>
        </w:p>
      </w:tc>
    </w:tr>
  </w:tbl>
</w:ftr>
</file>

<file path=word/footer1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spacing w:before="200"/>
      <w:jc w:val="center"/>
    </w:pPr>
  </w:p>
</w:ftr>
</file>

<file path=word/footer1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ftr>
</file>

<file path=word/footer1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3"/>
          </w:pPr>
        </w:p>
      </w:tc>
      <w:tc>
        <w:tcPr>
          <w:tcW w:w="4880" w:type="dxa"/>
          <w:tcMar>
            <w:top w:w="200" w:type="dxa"/>
          </w:tcMar>
          <w:vAlign w:val="center"/>
        </w:tcPr>
        <w:p>
          <w:pPr>
            <w:pStyle w:val="Normal413"/>
          </w:pPr>
        </w:p>
      </w:tc>
      <w:tc>
        <w:tcPr>
          <w:tcW w:w="2600" w:type="dxa"/>
          <w:tcMar>
            <w:top w:w="200" w:type="dxa"/>
          </w:tcMar>
          <w:vAlign w:val="center"/>
        </w:tcPr>
        <w:p>
          <w:pPr>
            <w:pStyle w:val="Normal413"/>
          </w:pPr>
        </w:p>
      </w:tc>
    </w:tr>
  </w:tbl>
</w:ftr>
</file>

<file path=word/footer1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spacing w:before="200"/>
      <w:jc w:val="center"/>
    </w:pPr>
  </w:p>
</w:ftr>
</file>

<file path=word/footer1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ftr>
</file>

<file path=word/footer1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4"/>
          </w:pPr>
        </w:p>
      </w:tc>
      <w:tc>
        <w:tcPr>
          <w:tcW w:w="4880" w:type="dxa"/>
          <w:tcMar>
            <w:top w:w="200" w:type="dxa"/>
          </w:tcMar>
          <w:vAlign w:val="center"/>
        </w:tcPr>
        <w:p>
          <w:pPr>
            <w:pStyle w:val="Normal414"/>
          </w:pPr>
        </w:p>
      </w:tc>
      <w:tc>
        <w:tcPr>
          <w:tcW w:w="2600" w:type="dxa"/>
          <w:tcMar>
            <w:top w:w="200" w:type="dxa"/>
          </w:tcMar>
          <w:vAlign w:val="center"/>
        </w:tcPr>
        <w:p>
          <w:pPr>
            <w:pStyle w:val="Normal414"/>
          </w:pPr>
        </w:p>
      </w:tc>
    </w:tr>
  </w:tbl>
</w:ftr>
</file>

<file path=word/footer1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spacing w:before="200"/>
      <w:jc w:val="center"/>
    </w:pPr>
  </w:p>
</w:ftr>
</file>

<file path=word/footer1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ftr>
</file>

<file path=word/footer1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5"/>
          </w:pPr>
        </w:p>
      </w:tc>
      <w:tc>
        <w:tcPr>
          <w:tcW w:w="4880" w:type="dxa"/>
          <w:tcMar>
            <w:top w:w="200" w:type="dxa"/>
          </w:tcMar>
          <w:vAlign w:val="center"/>
        </w:tcPr>
        <w:p>
          <w:pPr>
            <w:pStyle w:val="Normal415"/>
          </w:pPr>
        </w:p>
      </w:tc>
      <w:tc>
        <w:tcPr>
          <w:tcW w:w="2600" w:type="dxa"/>
          <w:tcMar>
            <w:top w:w="200" w:type="dxa"/>
          </w:tcMar>
          <w:vAlign w:val="center"/>
        </w:tcPr>
        <w:p>
          <w:pPr>
            <w:pStyle w:val="Normal415"/>
          </w:pPr>
        </w:p>
      </w:tc>
    </w:tr>
  </w:tbl>
</w:ftr>
</file>

<file path=word/footer1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spacing w:before="200"/>
      <w:jc w:val="center"/>
    </w:pPr>
  </w:p>
</w:ftr>
</file>

<file path=word/footer1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ftr>
</file>

<file path=word/footer1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6"/>
          </w:pPr>
        </w:p>
      </w:tc>
      <w:tc>
        <w:tcPr>
          <w:tcW w:w="4880" w:type="dxa"/>
          <w:tcMar>
            <w:top w:w="200" w:type="dxa"/>
          </w:tcMar>
          <w:vAlign w:val="center"/>
        </w:tcPr>
        <w:p>
          <w:pPr>
            <w:pStyle w:val="Normal416"/>
          </w:pPr>
        </w:p>
      </w:tc>
      <w:tc>
        <w:tcPr>
          <w:tcW w:w="2600" w:type="dxa"/>
          <w:tcMar>
            <w:top w:w="200" w:type="dxa"/>
          </w:tcMar>
          <w:vAlign w:val="center"/>
        </w:tcPr>
        <w:p>
          <w:pPr>
            <w:pStyle w:val="Normal416"/>
          </w:pPr>
        </w:p>
      </w:tc>
    </w:tr>
  </w:tbl>
</w:ftr>
</file>

<file path=word/footer1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spacing w:before="200"/>
      <w:jc w:val="center"/>
    </w:pPr>
  </w:p>
</w:ftr>
</file>

<file path=word/footer1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ftr>
</file>

<file path=word/footer1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7"/>
          </w:pPr>
        </w:p>
      </w:tc>
      <w:tc>
        <w:tcPr>
          <w:tcW w:w="4880" w:type="dxa"/>
          <w:tcMar>
            <w:top w:w="200" w:type="dxa"/>
          </w:tcMar>
          <w:vAlign w:val="center"/>
        </w:tcPr>
        <w:p>
          <w:pPr>
            <w:pStyle w:val="Normal417"/>
          </w:pPr>
        </w:p>
      </w:tc>
      <w:tc>
        <w:tcPr>
          <w:tcW w:w="2600" w:type="dxa"/>
          <w:tcMar>
            <w:top w:w="200" w:type="dxa"/>
          </w:tcMar>
          <w:vAlign w:val="center"/>
        </w:tcPr>
        <w:p>
          <w:pPr>
            <w:pStyle w:val="Normal417"/>
          </w:pPr>
        </w:p>
      </w:tc>
    </w:tr>
  </w:tbl>
</w:ftr>
</file>

<file path=word/footer1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spacing w:before="200"/>
      <w:jc w:val="center"/>
    </w:pPr>
  </w:p>
</w:ftr>
</file>

<file path=word/footer1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ftr>
</file>

<file path=word/footer1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8"/>
          </w:pPr>
        </w:p>
      </w:tc>
      <w:tc>
        <w:tcPr>
          <w:tcW w:w="4880" w:type="dxa"/>
          <w:tcMar>
            <w:top w:w="200" w:type="dxa"/>
          </w:tcMar>
          <w:vAlign w:val="center"/>
        </w:tcPr>
        <w:p>
          <w:pPr>
            <w:pStyle w:val="Normal418"/>
          </w:pPr>
        </w:p>
      </w:tc>
      <w:tc>
        <w:tcPr>
          <w:tcW w:w="2600" w:type="dxa"/>
          <w:tcMar>
            <w:top w:w="200" w:type="dxa"/>
          </w:tcMar>
          <w:vAlign w:val="center"/>
        </w:tcPr>
        <w:p>
          <w:pPr>
            <w:pStyle w:val="Normal418"/>
          </w:pPr>
        </w:p>
      </w:tc>
    </w:tr>
  </w:tbl>
</w:ftr>
</file>

<file path=word/footer1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spacing w:before="200"/>
      <w:jc w:val="center"/>
    </w:pPr>
  </w:p>
</w:ftr>
</file>

<file path=word/footer1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ftr>
</file>

<file path=word/footer1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9"/>
          </w:pPr>
        </w:p>
      </w:tc>
      <w:tc>
        <w:tcPr>
          <w:tcW w:w="4880" w:type="dxa"/>
          <w:tcMar>
            <w:top w:w="200" w:type="dxa"/>
          </w:tcMar>
          <w:vAlign w:val="center"/>
        </w:tcPr>
        <w:p>
          <w:pPr>
            <w:pStyle w:val="Normal419"/>
          </w:pPr>
        </w:p>
      </w:tc>
      <w:tc>
        <w:tcPr>
          <w:tcW w:w="2600" w:type="dxa"/>
          <w:tcMar>
            <w:top w:w="200" w:type="dxa"/>
          </w:tcMar>
          <w:vAlign w:val="center"/>
        </w:tcPr>
        <w:p>
          <w:pPr>
            <w:pStyle w:val="Normal419"/>
          </w:pPr>
        </w:p>
      </w:tc>
    </w:tr>
  </w:tbl>
</w:ftr>
</file>

<file path=word/footer1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spacing w:before="200"/>
      <w:jc w:val="center"/>
    </w:pPr>
  </w:p>
</w:ftr>
</file>

<file path=word/footer1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ftr>
</file>

<file path=word/footer1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0"/>
          </w:pPr>
        </w:p>
      </w:tc>
      <w:tc>
        <w:tcPr>
          <w:tcW w:w="4880" w:type="dxa"/>
          <w:tcMar>
            <w:top w:w="200" w:type="dxa"/>
          </w:tcMar>
          <w:vAlign w:val="center"/>
        </w:tcPr>
        <w:p>
          <w:pPr>
            <w:pStyle w:val="Normal420"/>
          </w:pPr>
        </w:p>
      </w:tc>
      <w:tc>
        <w:tcPr>
          <w:tcW w:w="2600" w:type="dxa"/>
          <w:tcMar>
            <w:top w:w="200" w:type="dxa"/>
          </w:tcMar>
          <w:vAlign w:val="center"/>
        </w:tcPr>
        <w:p>
          <w:pPr>
            <w:pStyle w:val="Normal420"/>
          </w:pPr>
        </w:p>
      </w:tc>
    </w:tr>
  </w:tbl>
</w:ftr>
</file>

<file path=word/footer1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spacing w:before="200"/>
      <w:jc w:val="center"/>
    </w:pPr>
  </w:p>
</w:ftr>
</file>

<file path=word/footer1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ftr>
</file>

<file path=word/footer1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1"/>
          </w:pPr>
        </w:p>
      </w:tc>
      <w:tc>
        <w:tcPr>
          <w:tcW w:w="4880" w:type="dxa"/>
          <w:tcMar>
            <w:top w:w="200" w:type="dxa"/>
          </w:tcMar>
          <w:vAlign w:val="center"/>
        </w:tcPr>
        <w:p>
          <w:pPr>
            <w:pStyle w:val="Normal421"/>
          </w:pPr>
        </w:p>
      </w:tc>
      <w:tc>
        <w:tcPr>
          <w:tcW w:w="2600" w:type="dxa"/>
          <w:tcMar>
            <w:top w:w="200" w:type="dxa"/>
          </w:tcMar>
          <w:vAlign w:val="center"/>
        </w:tcPr>
        <w:p>
          <w:pPr>
            <w:pStyle w:val="Normal421"/>
          </w:pPr>
        </w:p>
      </w:tc>
    </w:tr>
  </w:tbl>
</w:ftr>
</file>

<file path=word/footer1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spacing w:before="200"/>
      <w:jc w:val="center"/>
    </w:pPr>
  </w:p>
</w:ftr>
</file>

<file path=word/footer1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ftr>
</file>

<file path=word/footer1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2"/>
          </w:pPr>
        </w:p>
      </w:tc>
      <w:tc>
        <w:tcPr>
          <w:tcW w:w="4880" w:type="dxa"/>
          <w:tcMar>
            <w:top w:w="200" w:type="dxa"/>
          </w:tcMar>
          <w:vAlign w:val="center"/>
        </w:tcPr>
        <w:p>
          <w:pPr>
            <w:pStyle w:val="Normal422"/>
          </w:pPr>
        </w:p>
      </w:tc>
      <w:tc>
        <w:tcPr>
          <w:tcW w:w="2600" w:type="dxa"/>
          <w:tcMar>
            <w:top w:w="200" w:type="dxa"/>
          </w:tcMar>
          <w:vAlign w:val="center"/>
        </w:tcPr>
        <w:p>
          <w:pPr>
            <w:pStyle w:val="Normal422"/>
          </w:pPr>
        </w:p>
      </w:tc>
    </w:tr>
  </w:tbl>
</w:ftr>
</file>

<file path=word/footer1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spacing w:before="200"/>
      <w:jc w:val="center"/>
    </w:pPr>
  </w:p>
</w:ftr>
</file>

<file path=word/footer1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ftr>
</file>

<file path=word/footer1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3"/>
          </w:pPr>
        </w:p>
      </w:tc>
      <w:tc>
        <w:tcPr>
          <w:tcW w:w="4880" w:type="dxa"/>
          <w:tcMar>
            <w:top w:w="200" w:type="dxa"/>
          </w:tcMar>
          <w:vAlign w:val="center"/>
        </w:tcPr>
        <w:p>
          <w:pPr>
            <w:pStyle w:val="Normal423"/>
          </w:pPr>
        </w:p>
      </w:tc>
      <w:tc>
        <w:tcPr>
          <w:tcW w:w="2600" w:type="dxa"/>
          <w:tcMar>
            <w:top w:w="200" w:type="dxa"/>
          </w:tcMar>
          <w:vAlign w:val="center"/>
        </w:tcPr>
        <w:p>
          <w:pPr>
            <w:pStyle w:val="Normal423"/>
          </w:pPr>
        </w:p>
      </w:tc>
    </w:tr>
  </w:tbl>
</w:ftr>
</file>

<file path=word/footer1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spacing w:before="200"/>
      <w:jc w:val="center"/>
    </w:pPr>
  </w:p>
</w:ftr>
</file>

<file path=word/footer1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ftr>
</file>

<file path=word/footer1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4"/>
          </w:pPr>
        </w:p>
      </w:tc>
      <w:tc>
        <w:tcPr>
          <w:tcW w:w="4880" w:type="dxa"/>
          <w:tcMar>
            <w:top w:w="200" w:type="dxa"/>
          </w:tcMar>
          <w:vAlign w:val="center"/>
        </w:tcPr>
        <w:p>
          <w:pPr>
            <w:pStyle w:val="Normal424"/>
          </w:pPr>
        </w:p>
      </w:tc>
      <w:tc>
        <w:tcPr>
          <w:tcW w:w="2600" w:type="dxa"/>
          <w:tcMar>
            <w:top w:w="200" w:type="dxa"/>
          </w:tcMar>
          <w:vAlign w:val="center"/>
        </w:tcPr>
        <w:p>
          <w:pPr>
            <w:pStyle w:val="Normal424"/>
          </w:pPr>
        </w:p>
      </w:tc>
    </w:tr>
  </w:tbl>
</w:ftr>
</file>

<file path=word/footer1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spacing w:before="200"/>
      <w:jc w:val="center"/>
    </w:pPr>
  </w:p>
</w:ftr>
</file>

<file path=word/footer1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ftr>
</file>

<file path=word/footer1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5"/>
          </w:pPr>
        </w:p>
      </w:tc>
      <w:tc>
        <w:tcPr>
          <w:tcW w:w="4880" w:type="dxa"/>
          <w:tcMar>
            <w:top w:w="200" w:type="dxa"/>
          </w:tcMar>
          <w:vAlign w:val="center"/>
        </w:tcPr>
        <w:p>
          <w:pPr>
            <w:pStyle w:val="Normal425"/>
          </w:pPr>
        </w:p>
      </w:tc>
      <w:tc>
        <w:tcPr>
          <w:tcW w:w="2600" w:type="dxa"/>
          <w:tcMar>
            <w:top w:w="200" w:type="dxa"/>
          </w:tcMar>
          <w:vAlign w:val="center"/>
        </w:tcPr>
        <w:p>
          <w:pPr>
            <w:pStyle w:val="Normal425"/>
          </w:pPr>
        </w:p>
      </w:tc>
    </w:tr>
  </w:tbl>
</w:ftr>
</file>

<file path=word/footer1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spacing w:before="200"/>
      <w:jc w:val="center"/>
    </w:pPr>
  </w:p>
</w:ftr>
</file>

<file path=word/footer1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ftr>
</file>

<file path=word/footer1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6"/>
          </w:pPr>
        </w:p>
      </w:tc>
      <w:tc>
        <w:tcPr>
          <w:tcW w:w="4880" w:type="dxa"/>
          <w:tcMar>
            <w:top w:w="200" w:type="dxa"/>
          </w:tcMar>
          <w:vAlign w:val="center"/>
        </w:tcPr>
        <w:p>
          <w:pPr>
            <w:pStyle w:val="Normal426"/>
          </w:pPr>
        </w:p>
      </w:tc>
      <w:tc>
        <w:tcPr>
          <w:tcW w:w="2600" w:type="dxa"/>
          <w:tcMar>
            <w:top w:w="200" w:type="dxa"/>
          </w:tcMar>
          <w:vAlign w:val="center"/>
        </w:tcPr>
        <w:p>
          <w:pPr>
            <w:pStyle w:val="Normal426"/>
          </w:pPr>
        </w:p>
      </w:tc>
    </w:tr>
  </w:tbl>
</w:ftr>
</file>

<file path=word/footer1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spacing w:before="200"/>
      <w:jc w:val="center"/>
    </w:pPr>
  </w:p>
</w:ftr>
</file>

<file path=word/footer1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ftr>
</file>

<file path=word/footer1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7"/>
          </w:pPr>
        </w:p>
      </w:tc>
      <w:tc>
        <w:tcPr>
          <w:tcW w:w="4880" w:type="dxa"/>
          <w:tcMar>
            <w:top w:w="200" w:type="dxa"/>
          </w:tcMar>
          <w:vAlign w:val="center"/>
        </w:tcPr>
        <w:p>
          <w:pPr>
            <w:pStyle w:val="Normal427"/>
          </w:pPr>
        </w:p>
      </w:tc>
      <w:tc>
        <w:tcPr>
          <w:tcW w:w="2600" w:type="dxa"/>
          <w:tcMar>
            <w:top w:w="200" w:type="dxa"/>
          </w:tcMar>
          <w:vAlign w:val="center"/>
        </w:tcPr>
        <w:p>
          <w:pPr>
            <w:pStyle w:val="Normal427"/>
          </w:pPr>
        </w:p>
      </w:tc>
    </w:tr>
  </w:tbl>
</w:ftr>
</file>

<file path=word/footer1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spacing w:before="200"/>
      <w:jc w:val="center"/>
    </w:pPr>
  </w:p>
</w:ftr>
</file>

<file path=word/footer1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ftr>
</file>

<file path=word/footer1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8"/>
          </w:pPr>
        </w:p>
      </w:tc>
      <w:tc>
        <w:tcPr>
          <w:tcW w:w="4880" w:type="dxa"/>
          <w:tcMar>
            <w:top w:w="200" w:type="dxa"/>
          </w:tcMar>
          <w:vAlign w:val="center"/>
        </w:tcPr>
        <w:p>
          <w:pPr>
            <w:pStyle w:val="Normal428"/>
          </w:pPr>
        </w:p>
      </w:tc>
      <w:tc>
        <w:tcPr>
          <w:tcW w:w="2600" w:type="dxa"/>
          <w:tcMar>
            <w:top w:w="200" w:type="dxa"/>
          </w:tcMar>
          <w:vAlign w:val="center"/>
        </w:tcPr>
        <w:p>
          <w:pPr>
            <w:pStyle w:val="Normal428"/>
          </w:pPr>
        </w:p>
      </w:tc>
    </w:tr>
  </w:tbl>
</w:ftr>
</file>

<file path=word/footer1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spacing w:before="200"/>
      <w:jc w:val="center"/>
    </w:pPr>
  </w:p>
</w:ftr>
</file>

<file path=word/footer1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ftr>
</file>

<file path=word/footer1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9"/>
          </w:pPr>
        </w:p>
      </w:tc>
      <w:tc>
        <w:tcPr>
          <w:tcW w:w="4880" w:type="dxa"/>
          <w:tcMar>
            <w:top w:w="200" w:type="dxa"/>
          </w:tcMar>
          <w:vAlign w:val="center"/>
        </w:tcPr>
        <w:p>
          <w:pPr>
            <w:pStyle w:val="Normal429"/>
          </w:pPr>
        </w:p>
      </w:tc>
      <w:tc>
        <w:tcPr>
          <w:tcW w:w="2600" w:type="dxa"/>
          <w:tcMar>
            <w:top w:w="200" w:type="dxa"/>
          </w:tcMar>
          <w:vAlign w:val="center"/>
        </w:tcPr>
        <w:p>
          <w:pPr>
            <w:pStyle w:val="Normal429"/>
          </w:pPr>
        </w:p>
      </w:tc>
    </w:tr>
  </w:tbl>
</w:ftr>
</file>

<file path=word/footer1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spacing w:before="200"/>
      <w:jc w:val="center"/>
    </w:pPr>
  </w:p>
</w:ftr>
</file>

<file path=word/footer1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ftr>
</file>

<file path=word/footer1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0"/>
          </w:pPr>
        </w:p>
      </w:tc>
      <w:tc>
        <w:tcPr>
          <w:tcW w:w="4880" w:type="dxa"/>
          <w:tcMar>
            <w:top w:w="200" w:type="dxa"/>
          </w:tcMar>
          <w:vAlign w:val="center"/>
        </w:tcPr>
        <w:p>
          <w:pPr>
            <w:pStyle w:val="Normal430"/>
          </w:pPr>
        </w:p>
      </w:tc>
      <w:tc>
        <w:tcPr>
          <w:tcW w:w="2600" w:type="dxa"/>
          <w:tcMar>
            <w:top w:w="200" w:type="dxa"/>
          </w:tcMar>
          <w:vAlign w:val="center"/>
        </w:tcPr>
        <w:p>
          <w:pPr>
            <w:pStyle w:val="Normal430"/>
          </w:pPr>
        </w:p>
      </w:tc>
    </w:tr>
  </w:tbl>
</w:ftr>
</file>

<file path=word/footer1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spacing w:before="200"/>
      <w:jc w:val="center"/>
    </w:pPr>
  </w:p>
</w:ftr>
</file>

<file path=word/footer1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ftr>
</file>

<file path=word/footer1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1"/>
          </w:pPr>
        </w:p>
      </w:tc>
      <w:tc>
        <w:tcPr>
          <w:tcW w:w="4880" w:type="dxa"/>
          <w:tcMar>
            <w:top w:w="200" w:type="dxa"/>
          </w:tcMar>
          <w:vAlign w:val="center"/>
        </w:tcPr>
        <w:p>
          <w:pPr>
            <w:pStyle w:val="Normal431"/>
          </w:pPr>
        </w:p>
      </w:tc>
      <w:tc>
        <w:tcPr>
          <w:tcW w:w="2600" w:type="dxa"/>
          <w:tcMar>
            <w:top w:w="200" w:type="dxa"/>
          </w:tcMar>
          <w:vAlign w:val="center"/>
        </w:tcPr>
        <w:p>
          <w:pPr>
            <w:pStyle w:val="Normal431"/>
          </w:pPr>
        </w:p>
      </w:tc>
    </w:tr>
  </w:tbl>
</w:ftr>
</file>

<file path=word/footer1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spacing w:before="200"/>
      <w:jc w:val="center"/>
    </w:pPr>
  </w:p>
</w:ftr>
</file>

<file path=word/footer1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ftr>
</file>

<file path=word/footer1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2"/>
          </w:pPr>
        </w:p>
      </w:tc>
      <w:tc>
        <w:tcPr>
          <w:tcW w:w="4880" w:type="dxa"/>
          <w:tcMar>
            <w:top w:w="200" w:type="dxa"/>
          </w:tcMar>
          <w:vAlign w:val="center"/>
        </w:tcPr>
        <w:p>
          <w:pPr>
            <w:pStyle w:val="Normal432"/>
          </w:pPr>
        </w:p>
      </w:tc>
      <w:tc>
        <w:tcPr>
          <w:tcW w:w="2600" w:type="dxa"/>
          <w:tcMar>
            <w:top w:w="200" w:type="dxa"/>
          </w:tcMar>
          <w:vAlign w:val="center"/>
        </w:tcPr>
        <w:p>
          <w:pPr>
            <w:pStyle w:val="Normal432"/>
          </w:pPr>
        </w:p>
      </w:tc>
    </w:tr>
  </w:tbl>
</w:ftr>
</file>

<file path=word/footer1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spacing w:before="200"/>
      <w:jc w:val="center"/>
    </w:pPr>
  </w:p>
</w:ftr>
</file>

<file path=word/footer1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ftr>
</file>

<file path=word/footer1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3"/>
          </w:pPr>
        </w:p>
      </w:tc>
      <w:tc>
        <w:tcPr>
          <w:tcW w:w="4880" w:type="dxa"/>
          <w:tcMar>
            <w:top w:w="200" w:type="dxa"/>
          </w:tcMar>
          <w:vAlign w:val="center"/>
        </w:tcPr>
        <w:p>
          <w:pPr>
            <w:pStyle w:val="Normal433"/>
          </w:pPr>
        </w:p>
      </w:tc>
      <w:tc>
        <w:tcPr>
          <w:tcW w:w="2600" w:type="dxa"/>
          <w:tcMar>
            <w:top w:w="200" w:type="dxa"/>
          </w:tcMar>
          <w:vAlign w:val="center"/>
        </w:tcPr>
        <w:p>
          <w:pPr>
            <w:pStyle w:val="Normal433"/>
          </w:pPr>
        </w:p>
      </w:tc>
    </w:tr>
  </w:tbl>
</w:ftr>
</file>

<file path=word/footer1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spacing w:before="200"/>
      <w:jc w:val="center"/>
    </w:pPr>
  </w:p>
</w:ftr>
</file>

<file path=word/footer1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ftr>
</file>

<file path=word/footer1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4"/>
          </w:pPr>
        </w:p>
      </w:tc>
      <w:tc>
        <w:tcPr>
          <w:tcW w:w="4880" w:type="dxa"/>
          <w:tcMar>
            <w:top w:w="200" w:type="dxa"/>
          </w:tcMar>
          <w:vAlign w:val="center"/>
        </w:tcPr>
        <w:p>
          <w:pPr>
            <w:pStyle w:val="Normal434"/>
          </w:pPr>
        </w:p>
      </w:tc>
      <w:tc>
        <w:tcPr>
          <w:tcW w:w="2600" w:type="dxa"/>
          <w:tcMar>
            <w:top w:w="200" w:type="dxa"/>
          </w:tcMar>
          <w:vAlign w:val="center"/>
        </w:tcPr>
        <w:p>
          <w:pPr>
            <w:pStyle w:val="Normal434"/>
          </w:pPr>
        </w:p>
      </w:tc>
    </w:tr>
  </w:tbl>
</w:ftr>
</file>

<file path=word/footer1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spacing w:before="200"/>
      <w:jc w:val="center"/>
    </w:pPr>
  </w:p>
</w:ftr>
</file>

<file path=word/footer1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ftr>
</file>

<file path=word/footer1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5"/>
          </w:pPr>
        </w:p>
      </w:tc>
      <w:tc>
        <w:tcPr>
          <w:tcW w:w="4880" w:type="dxa"/>
          <w:tcMar>
            <w:top w:w="200" w:type="dxa"/>
          </w:tcMar>
          <w:vAlign w:val="center"/>
        </w:tcPr>
        <w:p>
          <w:pPr>
            <w:pStyle w:val="Normal435"/>
          </w:pPr>
        </w:p>
      </w:tc>
      <w:tc>
        <w:tcPr>
          <w:tcW w:w="2600" w:type="dxa"/>
          <w:tcMar>
            <w:top w:w="200" w:type="dxa"/>
          </w:tcMar>
          <w:vAlign w:val="center"/>
        </w:tcPr>
        <w:p>
          <w:pPr>
            <w:pStyle w:val="Normal435"/>
          </w:pPr>
        </w:p>
      </w:tc>
    </w:tr>
  </w:tbl>
</w:ftr>
</file>

<file path=word/footer1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spacing w:before="200"/>
      <w:jc w:val="center"/>
    </w:pPr>
  </w:p>
</w:ftr>
</file>

<file path=word/footer1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ftr>
</file>

<file path=word/footer1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6"/>
          </w:pPr>
        </w:p>
      </w:tc>
      <w:tc>
        <w:tcPr>
          <w:tcW w:w="4880" w:type="dxa"/>
          <w:tcMar>
            <w:top w:w="200" w:type="dxa"/>
          </w:tcMar>
          <w:vAlign w:val="center"/>
        </w:tcPr>
        <w:p>
          <w:pPr>
            <w:pStyle w:val="Normal436"/>
          </w:pPr>
        </w:p>
      </w:tc>
      <w:tc>
        <w:tcPr>
          <w:tcW w:w="2600" w:type="dxa"/>
          <w:tcMar>
            <w:top w:w="200" w:type="dxa"/>
          </w:tcMar>
          <w:vAlign w:val="center"/>
        </w:tcPr>
        <w:p>
          <w:pPr>
            <w:pStyle w:val="Normal436"/>
          </w:pPr>
        </w:p>
      </w:tc>
    </w:tr>
  </w:tbl>
</w:ftr>
</file>

<file path=word/footer1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spacing w:before="200"/>
      <w:jc w:val="center"/>
    </w:pPr>
  </w:p>
</w:ftr>
</file>

<file path=word/footer1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ftr>
</file>

<file path=word/footer1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7"/>
          </w:pPr>
        </w:p>
      </w:tc>
      <w:tc>
        <w:tcPr>
          <w:tcW w:w="4880" w:type="dxa"/>
          <w:tcMar>
            <w:top w:w="200" w:type="dxa"/>
          </w:tcMar>
          <w:vAlign w:val="center"/>
        </w:tcPr>
        <w:p>
          <w:pPr>
            <w:pStyle w:val="Normal437"/>
          </w:pPr>
        </w:p>
      </w:tc>
      <w:tc>
        <w:tcPr>
          <w:tcW w:w="2600" w:type="dxa"/>
          <w:tcMar>
            <w:top w:w="200" w:type="dxa"/>
          </w:tcMar>
          <w:vAlign w:val="center"/>
        </w:tcPr>
        <w:p>
          <w:pPr>
            <w:pStyle w:val="Normal437"/>
          </w:pPr>
        </w:p>
      </w:tc>
    </w:tr>
  </w:tbl>
</w:ftr>
</file>

<file path=word/footer1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spacing w:before="200"/>
      <w:jc w:val="center"/>
    </w:pPr>
  </w:p>
</w:ftr>
</file>

<file path=word/footer1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ftr>
</file>

<file path=word/footer1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8"/>
          </w:pPr>
        </w:p>
      </w:tc>
      <w:tc>
        <w:tcPr>
          <w:tcW w:w="4880" w:type="dxa"/>
          <w:tcMar>
            <w:top w:w="200" w:type="dxa"/>
          </w:tcMar>
          <w:vAlign w:val="center"/>
        </w:tcPr>
        <w:p>
          <w:pPr>
            <w:pStyle w:val="Normal438"/>
          </w:pPr>
        </w:p>
      </w:tc>
      <w:tc>
        <w:tcPr>
          <w:tcW w:w="2600" w:type="dxa"/>
          <w:tcMar>
            <w:top w:w="200" w:type="dxa"/>
          </w:tcMar>
          <w:vAlign w:val="center"/>
        </w:tcPr>
        <w:p>
          <w:pPr>
            <w:pStyle w:val="Normal438"/>
          </w:pPr>
        </w:p>
      </w:tc>
    </w:tr>
  </w:tbl>
</w:ftr>
</file>

<file path=word/footer1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spacing w:before="200"/>
      <w:jc w:val="center"/>
    </w:pPr>
  </w:p>
</w:ftr>
</file>

<file path=word/footer1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ftr>
</file>

<file path=word/footer1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9"/>
          </w:pPr>
        </w:p>
      </w:tc>
      <w:tc>
        <w:tcPr>
          <w:tcW w:w="4880" w:type="dxa"/>
          <w:tcMar>
            <w:top w:w="200" w:type="dxa"/>
          </w:tcMar>
          <w:vAlign w:val="center"/>
        </w:tcPr>
        <w:p>
          <w:pPr>
            <w:pStyle w:val="Normal439"/>
          </w:pPr>
        </w:p>
      </w:tc>
      <w:tc>
        <w:tcPr>
          <w:tcW w:w="2600" w:type="dxa"/>
          <w:tcMar>
            <w:top w:w="200" w:type="dxa"/>
          </w:tcMar>
          <w:vAlign w:val="center"/>
        </w:tcPr>
        <w:p>
          <w:pPr>
            <w:pStyle w:val="Normal439"/>
          </w:pPr>
        </w:p>
      </w:tc>
    </w:tr>
  </w:tbl>
</w:ftr>
</file>

<file path=word/footer1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spacing w:before="200"/>
      <w:jc w:val="center"/>
    </w:pPr>
  </w:p>
</w:ftr>
</file>

<file path=word/footer1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ftr>
</file>

<file path=word/footer1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0"/>
          </w:pPr>
        </w:p>
      </w:tc>
      <w:tc>
        <w:tcPr>
          <w:tcW w:w="4880" w:type="dxa"/>
          <w:tcMar>
            <w:top w:w="200" w:type="dxa"/>
          </w:tcMar>
          <w:vAlign w:val="center"/>
        </w:tcPr>
        <w:p>
          <w:pPr>
            <w:pStyle w:val="Normal440"/>
          </w:pPr>
        </w:p>
      </w:tc>
      <w:tc>
        <w:tcPr>
          <w:tcW w:w="2600" w:type="dxa"/>
          <w:tcMar>
            <w:top w:w="200" w:type="dxa"/>
          </w:tcMar>
          <w:vAlign w:val="center"/>
        </w:tcPr>
        <w:p>
          <w:pPr>
            <w:pStyle w:val="Normal440"/>
          </w:pPr>
        </w:p>
      </w:tc>
    </w:tr>
  </w:tbl>
</w:ftr>
</file>

<file path=word/footer1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spacing w:before="200"/>
      <w:jc w:val="center"/>
    </w:pPr>
  </w:p>
</w:ftr>
</file>

<file path=word/footer1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ftr>
</file>

<file path=word/footer1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1"/>
          </w:pPr>
        </w:p>
      </w:tc>
      <w:tc>
        <w:tcPr>
          <w:tcW w:w="4880" w:type="dxa"/>
          <w:tcMar>
            <w:top w:w="200" w:type="dxa"/>
          </w:tcMar>
          <w:vAlign w:val="center"/>
        </w:tcPr>
        <w:p>
          <w:pPr>
            <w:pStyle w:val="Normal441"/>
          </w:pPr>
        </w:p>
      </w:tc>
      <w:tc>
        <w:tcPr>
          <w:tcW w:w="2600" w:type="dxa"/>
          <w:tcMar>
            <w:top w:w="200" w:type="dxa"/>
          </w:tcMar>
          <w:vAlign w:val="center"/>
        </w:tcPr>
        <w:p>
          <w:pPr>
            <w:pStyle w:val="Normal441"/>
          </w:pPr>
        </w:p>
      </w:tc>
    </w:tr>
  </w:tbl>
</w:ftr>
</file>

<file path=word/footer1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spacing w:before="200"/>
      <w:jc w:val="center"/>
    </w:pPr>
  </w:p>
</w:ftr>
</file>

<file path=word/footer1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ftr>
</file>

<file path=word/footer1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2"/>
          </w:pPr>
        </w:p>
      </w:tc>
      <w:tc>
        <w:tcPr>
          <w:tcW w:w="4880" w:type="dxa"/>
          <w:tcMar>
            <w:top w:w="200" w:type="dxa"/>
          </w:tcMar>
          <w:vAlign w:val="center"/>
        </w:tcPr>
        <w:p>
          <w:pPr>
            <w:pStyle w:val="Normal442"/>
          </w:pPr>
        </w:p>
      </w:tc>
      <w:tc>
        <w:tcPr>
          <w:tcW w:w="2600" w:type="dxa"/>
          <w:tcMar>
            <w:top w:w="200" w:type="dxa"/>
          </w:tcMar>
          <w:vAlign w:val="center"/>
        </w:tcPr>
        <w:p>
          <w:pPr>
            <w:pStyle w:val="Normal442"/>
          </w:pPr>
        </w:p>
      </w:tc>
    </w:tr>
  </w:tbl>
</w:ftr>
</file>

<file path=word/footer1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spacing w:before="200"/>
      <w:jc w:val="center"/>
    </w:pPr>
  </w:p>
</w:ftr>
</file>

<file path=word/footer1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ftr>
</file>

<file path=word/footer1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3"/>
          </w:pPr>
        </w:p>
      </w:tc>
      <w:tc>
        <w:tcPr>
          <w:tcW w:w="4880" w:type="dxa"/>
          <w:tcMar>
            <w:top w:w="200" w:type="dxa"/>
          </w:tcMar>
          <w:vAlign w:val="center"/>
        </w:tcPr>
        <w:p>
          <w:pPr>
            <w:pStyle w:val="Normal443"/>
          </w:pPr>
        </w:p>
      </w:tc>
      <w:tc>
        <w:tcPr>
          <w:tcW w:w="2600" w:type="dxa"/>
          <w:tcMar>
            <w:top w:w="200" w:type="dxa"/>
          </w:tcMar>
          <w:vAlign w:val="center"/>
        </w:tcPr>
        <w:p>
          <w:pPr>
            <w:pStyle w:val="Normal443"/>
          </w:pPr>
        </w:p>
      </w:tc>
    </w:tr>
  </w:tbl>
</w:ftr>
</file>

<file path=word/footer1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spacing w:before="200"/>
      <w:jc w:val="center"/>
    </w:pPr>
  </w:p>
</w:ftr>
</file>

<file path=word/footer1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ftr>
</file>

<file path=word/footer1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4"/>
          </w:pPr>
        </w:p>
      </w:tc>
      <w:tc>
        <w:tcPr>
          <w:tcW w:w="4880" w:type="dxa"/>
          <w:tcMar>
            <w:top w:w="200" w:type="dxa"/>
          </w:tcMar>
          <w:vAlign w:val="center"/>
        </w:tcPr>
        <w:p>
          <w:pPr>
            <w:pStyle w:val="Normal444"/>
          </w:pPr>
        </w:p>
      </w:tc>
      <w:tc>
        <w:tcPr>
          <w:tcW w:w="2600" w:type="dxa"/>
          <w:tcMar>
            <w:top w:w="200" w:type="dxa"/>
          </w:tcMar>
          <w:vAlign w:val="center"/>
        </w:tcPr>
        <w:p>
          <w:pPr>
            <w:pStyle w:val="Normal444"/>
          </w:pPr>
        </w:p>
      </w:tc>
    </w:tr>
  </w:tbl>
</w:ftr>
</file>

<file path=word/footer1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spacing w:before="200"/>
      <w:jc w:val="center"/>
    </w:pPr>
  </w:p>
</w:ftr>
</file>

<file path=word/footer1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ftr>
</file>

<file path=word/footer1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5"/>
          </w:pPr>
        </w:p>
      </w:tc>
      <w:tc>
        <w:tcPr>
          <w:tcW w:w="4880" w:type="dxa"/>
          <w:tcMar>
            <w:top w:w="200" w:type="dxa"/>
          </w:tcMar>
          <w:vAlign w:val="center"/>
        </w:tcPr>
        <w:p>
          <w:pPr>
            <w:pStyle w:val="Normal445"/>
          </w:pPr>
        </w:p>
      </w:tc>
      <w:tc>
        <w:tcPr>
          <w:tcW w:w="2600" w:type="dxa"/>
          <w:tcMar>
            <w:top w:w="200" w:type="dxa"/>
          </w:tcMar>
          <w:vAlign w:val="center"/>
        </w:tcPr>
        <w:p>
          <w:pPr>
            <w:pStyle w:val="Normal445"/>
          </w:pPr>
        </w:p>
      </w:tc>
    </w:tr>
  </w:tbl>
</w:ftr>
</file>

<file path=word/footer1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spacing w:before="200"/>
      <w:jc w:val="center"/>
    </w:pPr>
  </w:p>
</w:ftr>
</file>

<file path=word/footer1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ftr>
</file>

<file path=word/footer1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6"/>
          </w:pPr>
        </w:p>
      </w:tc>
      <w:tc>
        <w:tcPr>
          <w:tcW w:w="4880" w:type="dxa"/>
          <w:tcMar>
            <w:top w:w="200" w:type="dxa"/>
          </w:tcMar>
          <w:vAlign w:val="center"/>
        </w:tcPr>
        <w:p>
          <w:pPr>
            <w:pStyle w:val="Normal446"/>
          </w:pPr>
        </w:p>
      </w:tc>
      <w:tc>
        <w:tcPr>
          <w:tcW w:w="2600" w:type="dxa"/>
          <w:tcMar>
            <w:top w:w="200" w:type="dxa"/>
          </w:tcMar>
          <w:vAlign w:val="center"/>
        </w:tcPr>
        <w:p>
          <w:pPr>
            <w:pStyle w:val="Normal446"/>
          </w:pPr>
        </w:p>
      </w:tc>
    </w:tr>
  </w:tbl>
</w:ftr>
</file>

<file path=word/footer1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spacing w:before="200"/>
      <w:jc w:val="center"/>
    </w:pPr>
  </w:p>
</w:ftr>
</file>

<file path=word/footer1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ftr>
</file>

<file path=word/footer1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7"/>
          </w:pPr>
        </w:p>
      </w:tc>
      <w:tc>
        <w:tcPr>
          <w:tcW w:w="4880" w:type="dxa"/>
          <w:tcMar>
            <w:top w:w="200" w:type="dxa"/>
          </w:tcMar>
          <w:vAlign w:val="center"/>
        </w:tcPr>
        <w:p>
          <w:pPr>
            <w:pStyle w:val="Normal447"/>
          </w:pPr>
        </w:p>
      </w:tc>
      <w:tc>
        <w:tcPr>
          <w:tcW w:w="2600" w:type="dxa"/>
          <w:tcMar>
            <w:top w:w="200" w:type="dxa"/>
          </w:tcMar>
          <w:vAlign w:val="center"/>
        </w:tcPr>
        <w:p>
          <w:pPr>
            <w:pStyle w:val="Normal447"/>
          </w:pPr>
        </w:p>
      </w:tc>
    </w:tr>
  </w:tbl>
</w:ftr>
</file>

<file path=word/footer1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spacing w:before="200"/>
      <w:jc w:val="center"/>
    </w:pPr>
  </w:p>
</w:ftr>
</file>

<file path=word/footer1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ftr>
</file>

<file path=word/footer1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8"/>
          </w:pPr>
        </w:p>
      </w:tc>
      <w:tc>
        <w:tcPr>
          <w:tcW w:w="4880" w:type="dxa"/>
          <w:tcMar>
            <w:top w:w="200" w:type="dxa"/>
          </w:tcMar>
          <w:vAlign w:val="center"/>
        </w:tcPr>
        <w:p>
          <w:pPr>
            <w:pStyle w:val="Normal448"/>
          </w:pPr>
        </w:p>
      </w:tc>
      <w:tc>
        <w:tcPr>
          <w:tcW w:w="2600" w:type="dxa"/>
          <w:tcMar>
            <w:top w:w="200" w:type="dxa"/>
          </w:tcMar>
          <w:vAlign w:val="center"/>
        </w:tcPr>
        <w:p>
          <w:pPr>
            <w:pStyle w:val="Normal448"/>
          </w:pPr>
        </w:p>
      </w:tc>
    </w:tr>
  </w:tbl>
</w:ftr>
</file>

<file path=word/footer1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spacing w:before="200"/>
      <w:jc w:val="center"/>
    </w:pPr>
  </w:p>
</w:ftr>
</file>

<file path=word/footer1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ftr>
</file>

<file path=word/footer1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9"/>
          </w:pPr>
        </w:p>
      </w:tc>
      <w:tc>
        <w:tcPr>
          <w:tcW w:w="4880" w:type="dxa"/>
          <w:tcMar>
            <w:top w:w="200" w:type="dxa"/>
          </w:tcMar>
          <w:vAlign w:val="center"/>
        </w:tcPr>
        <w:p>
          <w:pPr>
            <w:pStyle w:val="Normal449"/>
          </w:pPr>
        </w:p>
      </w:tc>
      <w:tc>
        <w:tcPr>
          <w:tcW w:w="2600" w:type="dxa"/>
          <w:tcMar>
            <w:top w:w="200" w:type="dxa"/>
          </w:tcMar>
          <w:vAlign w:val="center"/>
        </w:tcPr>
        <w:p>
          <w:pPr>
            <w:pStyle w:val="Normal449"/>
          </w:pPr>
        </w:p>
      </w:tc>
    </w:tr>
  </w:tbl>
</w:ftr>
</file>

<file path=word/footer1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spacing w:before="200"/>
      <w:jc w:val="center"/>
    </w:pPr>
  </w:p>
</w:ftr>
</file>

<file path=word/footer1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ftr>
</file>

<file path=word/footer1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0"/>
          </w:pPr>
        </w:p>
      </w:tc>
      <w:tc>
        <w:tcPr>
          <w:tcW w:w="4880" w:type="dxa"/>
          <w:tcMar>
            <w:top w:w="200" w:type="dxa"/>
          </w:tcMar>
          <w:vAlign w:val="center"/>
        </w:tcPr>
        <w:p>
          <w:pPr>
            <w:pStyle w:val="Normal450"/>
          </w:pPr>
        </w:p>
      </w:tc>
      <w:tc>
        <w:tcPr>
          <w:tcW w:w="2600" w:type="dxa"/>
          <w:tcMar>
            <w:top w:w="200" w:type="dxa"/>
          </w:tcMar>
          <w:vAlign w:val="center"/>
        </w:tcPr>
        <w:p>
          <w:pPr>
            <w:pStyle w:val="Normal450"/>
          </w:pPr>
        </w:p>
      </w:tc>
    </w:tr>
  </w:tbl>
</w:ftr>
</file>

<file path=word/footer1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spacing w:before="200"/>
      <w:jc w:val="center"/>
    </w:pPr>
  </w:p>
</w:ftr>
</file>

<file path=word/footer1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ftr>
</file>

<file path=word/footer1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1"/>
          </w:pPr>
        </w:p>
      </w:tc>
      <w:tc>
        <w:tcPr>
          <w:tcW w:w="4880" w:type="dxa"/>
          <w:tcMar>
            <w:top w:w="200" w:type="dxa"/>
          </w:tcMar>
          <w:vAlign w:val="center"/>
        </w:tcPr>
        <w:p>
          <w:pPr>
            <w:pStyle w:val="Normal451"/>
          </w:pPr>
        </w:p>
      </w:tc>
      <w:tc>
        <w:tcPr>
          <w:tcW w:w="2600" w:type="dxa"/>
          <w:tcMar>
            <w:top w:w="200" w:type="dxa"/>
          </w:tcMar>
          <w:vAlign w:val="center"/>
        </w:tcPr>
        <w:p>
          <w:pPr>
            <w:pStyle w:val="Normal451"/>
          </w:pPr>
        </w:p>
      </w:tc>
    </w:tr>
  </w:tbl>
</w:ftr>
</file>

<file path=word/footer1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spacing w:before="200"/>
      <w:jc w:val="center"/>
    </w:pPr>
  </w:p>
</w:ftr>
</file>

<file path=word/footer1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ftr>
</file>

<file path=word/footer1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2"/>
          </w:pPr>
        </w:p>
      </w:tc>
      <w:tc>
        <w:tcPr>
          <w:tcW w:w="4880" w:type="dxa"/>
          <w:tcMar>
            <w:top w:w="200" w:type="dxa"/>
          </w:tcMar>
          <w:vAlign w:val="center"/>
        </w:tcPr>
        <w:p>
          <w:pPr>
            <w:pStyle w:val="Normal452"/>
          </w:pPr>
        </w:p>
      </w:tc>
      <w:tc>
        <w:tcPr>
          <w:tcW w:w="2600" w:type="dxa"/>
          <w:tcMar>
            <w:top w:w="200" w:type="dxa"/>
          </w:tcMar>
          <w:vAlign w:val="center"/>
        </w:tcPr>
        <w:p>
          <w:pPr>
            <w:pStyle w:val="Normal452"/>
          </w:pPr>
        </w:p>
      </w:tc>
    </w:tr>
  </w:tbl>
</w:ftr>
</file>

<file path=word/footer1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spacing w:before="200"/>
      <w:jc w:val="center"/>
    </w:pPr>
  </w:p>
</w:ftr>
</file>

<file path=word/footer1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ftr>
</file>

<file path=word/footer1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3"/>
          </w:pPr>
        </w:p>
      </w:tc>
      <w:tc>
        <w:tcPr>
          <w:tcW w:w="4880" w:type="dxa"/>
          <w:tcMar>
            <w:top w:w="200" w:type="dxa"/>
          </w:tcMar>
          <w:vAlign w:val="center"/>
        </w:tcPr>
        <w:p>
          <w:pPr>
            <w:pStyle w:val="Normal453"/>
          </w:pPr>
        </w:p>
      </w:tc>
      <w:tc>
        <w:tcPr>
          <w:tcW w:w="2600" w:type="dxa"/>
          <w:tcMar>
            <w:top w:w="200" w:type="dxa"/>
          </w:tcMar>
          <w:vAlign w:val="center"/>
        </w:tcPr>
        <w:p>
          <w:pPr>
            <w:pStyle w:val="Normal453"/>
          </w:pPr>
        </w:p>
      </w:tc>
    </w:tr>
  </w:tbl>
</w:ftr>
</file>

<file path=word/footer1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spacing w:before="200"/>
      <w:jc w:val="center"/>
    </w:pPr>
  </w:p>
</w:ftr>
</file>

<file path=word/footer1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ftr>
</file>

<file path=word/footer1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4"/>
          </w:pPr>
        </w:p>
      </w:tc>
      <w:tc>
        <w:tcPr>
          <w:tcW w:w="4880" w:type="dxa"/>
          <w:tcMar>
            <w:top w:w="200" w:type="dxa"/>
          </w:tcMar>
          <w:vAlign w:val="center"/>
        </w:tcPr>
        <w:p>
          <w:pPr>
            <w:pStyle w:val="Normal454"/>
          </w:pPr>
        </w:p>
      </w:tc>
      <w:tc>
        <w:tcPr>
          <w:tcW w:w="2600" w:type="dxa"/>
          <w:tcMar>
            <w:top w:w="200" w:type="dxa"/>
          </w:tcMar>
          <w:vAlign w:val="center"/>
        </w:tcPr>
        <w:p>
          <w:pPr>
            <w:pStyle w:val="Normal454"/>
          </w:pPr>
        </w:p>
      </w:tc>
    </w:tr>
  </w:tbl>
</w:ftr>
</file>

<file path=word/footer1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spacing w:before="200"/>
      <w:jc w:val="center"/>
    </w:pPr>
  </w:p>
</w:ftr>
</file>

<file path=word/footer1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ftr>
</file>

<file path=word/footer1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5"/>
          </w:pPr>
        </w:p>
      </w:tc>
      <w:tc>
        <w:tcPr>
          <w:tcW w:w="4880" w:type="dxa"/>
          <w:tcMar>
            <w:top w:w="200" w:type="dxa"/>
          </w:tcMar>
          <w:vAlign w:val="center"/>
        </w:tcPr>
        <w:p>
          <w:pPr>
            <w:pStyle w:val="Normal455"/>
          </w:pPr>
        </w:p>
      </w:tc>
      <w:tc>
        <w:tcPr>
          <w:tcW w:w="2600" w:type="dxa"/>
          <w:tcMar>
            <w:top w:w="200" w:type="dxa"/>
          </w:tcMar>
          <w:vAlign w:val="center"/>
        </w:tcPr>
        <w:p>
          <w:pPr>
            <w:pStyle w:val="Normal455"/>
          </w:pPr>
        </w:p>
      </w:tc>
    </w:tr>
  </w:tbl>
</w:ftr>
</file>

<file path=word/footer1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spacing w:before="200"/>
      <w:jc w:val="center"/>
    </w:pPr>
  </w:p>
</w:ftr>
</file>

<file path=word/footer1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ftr>
</file>

<file path=word/footer1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6"/>
          </w:pPr>
        </w:p>
      </w:tc>
      <w:tc>
        <w:tcPr>
          <w:tcW w:w="4880" w:type="dxa"/>
          <w:tcMar>
            <w:top w:w="200" w:type="dxa"/>
          </w:tcMar>
          <w:vAlign w:val="center"/>
        </w:tcPr>
        <w:p>
          <w:pPr>
            <w:pStyle w:val="Normal456"/>
          </w:pPr>
        </w:p>
      </w:tc>
      <w:tc>
        <w:tcPr>
          <w:tcW w:w="2600" w:type="dxa"/>
          <w:tcMar>
            <w:top w:w="200" w:type="dxa"/>
          </w:tcMar>
          <w:vAlign w:val="center"/>
        </w:tcPr>
        <w:p>
          <w:pPr>
            <w:pStyle w:val="Normal456"/>
          </w:pPr>
        </w:p>
      </w:tc>
    </w:tr>
  </w:tbl>
</w:ftr>
</file>

<file path=word/footer1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spacing w:before="200"/>
      <w:jc w:val="center"/>
    </w:pPr>
  </w:p>
</w:ftr>
</file>

<file path=word/footer1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ftr>
</file>

<file path=word/footer1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7"/>
          </w:pPr>
        </w:p>
      </w:tc>
      <w:tc>
        <w:tcPr>
          <w:tcW w:w="4880" w:type="dxa"/>
          <w:tcMar>
            <w:top w:w="200" w:type="dxa"/>
          </w:tcMar>
          <w:vAlign w:val="center"/>
        </w:tcPr>
        <w:p>
          <w:pPr>
            <w:pStyle w:val="Normal457"/>
          </w:pPr>
        </w:p>
      </w:tc>
      <w:tc>
        <w:tcPr>
          <w:tcW w:w="2600" w:type="dxa"/>
          <w:tcMar>
            <w:top w:w="200" w:type="dxa"/>
          </w:tcMar>
          <w:vAlign w:val="center"/>
        </w:tcPr>
        <w:p>
          <w:pPr>
            <w:pStyle w:val="Normal457"/>
          </w:pPr>
        </w:p>
      </w:tc>
    </w:tr>
  </w:tbl>
</w:ftr>
</file>

<file path=word/footer1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spacing w:before="200"/>
      <w:jc w:val="center"/>
    </w:pPr>
  </w:p>
</w:ftr>
</file>

<file path=word/footer1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ftr>
</file>

<file path=word/footer1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8"/>
          </w:pPr>
        </w:p>
      </w:tc>
      <w:tc>
        <w:tcPr>
          <w:tcW w:w="4880" w:type="dxa"/>
          <w:tcMar>
            <w:top w:w="200" w:type="dxa"/>
          </w:tcMar>
          <w:vAlign w:val="center"/>
        </w:tcPr>
        <w:p>
          <w:pPr>
            <w:pStyle w:val="Normal458"/>
          </w:pPr>
        </w:p>
      </w:tc>
      <w:tc>
        <w:tcPr>
          <w:tcW w:w="2600" w:type="dxa"/>
          <w:tcMar>
            <w:top w:w="200" w:type="dxa"/>
          </w:tcMar>
          <w:vAlign w:val="center"/>
        </w:tcPr>
        <w:p>
          <w:pPr>
            <w:pStyle w:val="Normal458"/>
          </w:pPr>
        </w:p>
      </w:tc>
    </w:tr>
  </w:tbl>
</w:ftr>
</file>

<file path=word/footer1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spacing w:before="200"/>
      <w:jc w:val="center"/>
    </w:pPr>
  </w:p>
</w:ftr>
</file>

<file path=word/footer1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ftr>
</file>

<file path=word/footer1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9"/>
          </w:pPr>
        </w:p>
      </w:tc>
      <w:tc>
        <w:tcPr>
          <w:tcW w:w="4880" w:type="dxa"/>
          <w:tcMar>
            <w:top w:w="200" w:type="dxa"/>
          </w:tcMar>
          <w:vAlign w:val="center"/>
        </w:tcPr>
        <w:p>
          <w:pPr>
            <w:pStyle w:val="Normal459"/>
          </w:pPr>
        </w:p>
      </w:tc>
      <w:tc>
        <w:tcPr>
          <w:tcW w:w="2600" w:type="dxa"/>
          <w:tcMar>
            <w:top w:w="200" w:type="dxa"/>
          </w:tcMar>
          <w:vAlign w:val="center"/>
        </w:tcPr>
        <w:p>
          <w:pPr>
            <w:pStyle w:val="Normal459"/>
          </w:pPr>
        </w:p>
      </w:tc>
    </w:tr>
  </w:tbl>
</w:ftr>
</file>

<file path=word/footer1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spacing w:before="200"/>
      <w:jc w:val="center"/>
    </w:pPr>
  </w:p>
</w:ftr>
</file>

<file path=word/footer1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ftr>
</file>

<file path=word/footer1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0"/>
          </w:pPr>
        </w:p>
      </w:tc>
      <w:tc>
        <w:tcPr>
          <w:tcW w:w="4880" w:type="dxa"/>
          <w:tcMar>
            <w:top w:w="200" w:type="dxa"/>
          </w:tcMar>
          <w:vAlign w:val="center"/>
        </w:tcPr>
        <w:p>
          <w:pPr>
            <w:pStyle w:val="Normal460"/>
          </w:pPr>
        </w:p>
      </w:tc>
      <w:tc>
        <w:tcPr>
          <w:tcW w:w="2600" w:type="dxa"/>
          <w:tcMar>
            <w:top w:w="200" w:type="dxa"/>
          </w:tcMar>
          <w:vAlign w:val="center"/>
        </w:tcPr>
        <w:p>
          <w:pPr>
            <w:pStyle w:val="Normal460"/>
          </w:pPr>
        </w:p>
      </w:tc>
    </w:tr>
  </w:tbl>
</w:ftr>
</file>

<file path=word/footer1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spacing w:before="200"/>
      <w:jc w:val="center"/>
    </w:pPr>
  </w:p>
</w:ftr>
</file>

<file path=word/footer1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ftr>
</file>

<file path=word/footer1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1"/>
          </w:pPr>
        </w:p>
      </w:tc>
      <w:tc>
        <w:tcPr>
          <w:tcW w:w="4880" w:type="dxa"/>
          <w:tcMar>
            <w:top w:w="200" w:type="dxa"/>
          </w:tcMar>
          <w:vAlign w:val="center"/>
        </w:tcPr>
        <w:p>
          <w:pPr>
            <w:pStyle w:val="Normal461"/>
          </w:pPr>
        </w:p>
      </w:tc>
      <w:tc>
        <w:tcPr>
          <w:tcW w:w="2600" w:type="dxa"/>
          <w:tcMar>
            <w:top w:w="200" w:type="dxa"/>
          </w:tcMar>
          <w:vAlign w:val="center"/>
        </w:tcPr>
        <w:p>
          <w:pPr>
            <w:pStyle w:val="Normal461"/>
          </w:pPr>
        </w:p>
      </w:tc>
    </w:tr>
  </w:tbl>
</w:ftr>
</file>

<file path=word/footer1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spacing w:before="200"/>
      <w:jc w:val="center"/>
    </w:pPr>
  </w:p>
</w:ftr>
</file>

<file path=word/footer1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ftr>
</file>

<file path=word/footer1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2"/>
          </w:pPr>
        </w:p>
      </w:tc>
      <w:tc>
        <w:tcPr>
          <w:tcW w:w="4880" w:type="dxa"/>
          <w:tcMar>
            <w:top w:w="200" w:type="dxa"/>
          </w:tcMar>
          <w:vAlign w:val="center"/>
        </w:tcPr>
        <w:p>
          <w:pPr>
            <w:pStyle w:val="Normal462"/>
          </w:pPr>
        </w:p>
      </w:tc>
      <w:tc>
        <w:tcPr>
          <w:tcW w:w="2600" w:type="dxa"/>
          <w:tcMar>
            <w:top w:w="200" w:type="dxa"/>
          </w:tcMar>
          <w:vAlign w:val="center"/>
        </w:tcPr>
        <w:p>
          <w:pPr>
            <w:pStyle w:val="Normal462"/>
          </w:pPr>
        </w:p>
      </w:tc>
    </w:tr>
  </w:tbl>
</w:ftr>
</file>

<file path=word/footer1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spacing w:before="200"/>
      <w:jc w:val="center"/>
    </w:pPr>
  </w:p>
</w:ftr>
</file>

<file path=word/footer1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ftr>
</file>

<file path=word/footer1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3"/>
          </w:pPr>
        </w:p>
      </w:tc>
      <w:tc>
        <w:tcPr>
          <w:tcW w:w="4880" w:type="dxa"/>
          <w:tcMar>
            <w:top w:w="200" w:type="dxa"/>
          </w:tcMar>
          <w:vAlign w:val="center"/>
        </w:tcPr>
        <w:p>
          <w:pPr>
            <w:pStyle w:val="Normal463"/>
          </w:pPr>
        </w:p>
      </w:tc>
      <w:tc>
        <w:tcPr>
          <w:tcW w:w="2600" w:type="dxa"/>
          <w:tcMar>
            <w:top w:w="200" w:type="dxa"/>
          </w:tcMar>
          <w:vAlign w:val="center"/>
        </w:tcPr>
        <w:p>
          <w:pPr>
            <w:pStyle w:val="Normal463"/>
          </w:pPr>
        </w:p>
      </w:tc>
    </w:tr>
  </w:tbl>
</w:ftr>
</file>

<file path=word/footer1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spacing w:before="200"/>
      <w:jc w:val="center"/>
    </w:pPr>
  </w:p>
</w:ftr>
</file>

<file path=word/footer1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ftr>
</file>

<file path=word/footer1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4"/>
          </w:pPr>
        </w:p>
      </w:tc>
      <w:tc>
        <w:tcPr>
          <w:tcW w:w="4880" w:type="dxa"/>
          <w:tcMar>
            <w:top w:w="200" w:type="dxa"/>
          </w:tcMar>
          <w:vAlign w:val="center"/>
        </w:tcPr>
        <w:p>
          <w:pPr>
            <w:pStyle w:val="Normal464"/>
          </w:pPr>
        </w:p>
      </w:tc>
      <w:tc>
        <w:tcPr>
          <w:tcW w:w="2600" w:type="dxa"/>
          <w:tcMar>
            <w:top w:w="200" w:type="dxa"/>
          </w:tcMar>
          <w:vAlign w:val="center"/>
        </w:tcPr>
        <w:p>
          <w:pPr>
            <w:pStyle w:val="Normal464"/>
          </w:pPr>
        </w:p>
      </w:tc>
    </w:tr>
  </w:tbl>
</w:ftr>
</file>

<file path=word/footer1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spacing w:before="200"/>
      <w:jc w:val="center"/>
    </w:pPr>
  </w:p>
</w:ftr>
</file>

<file path=word/footer1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ftr>
</file>

<file path=word/footer1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5"/>
          </w:pPr>
        </w:p>
      </w:tc>
      <w:tc>
        <w:tcPr>
          <w:tcW w:w="4880" w:type="dxa"/>
          <w:tcMar>
            <w:top w:w="200" w:type="dxa"/>
          </w:tcMar>
          <w:vAlign w:val="center"/>
        </w:tcPr>
        <w:p>
          <w:pPr>
            <w:pStyle w:val="Normal465"/>
          </w:pPr>
        </w:p>
      </w:tc>
      <w:tc>
        <w:tcPr>
          <w:tcW w:w="2600" w:type="dxa"/>
          <w:tcMar>
            <w:top w:w="200" w:type="dxa"/>
          </w:tcMar>
          <w:vAlign w:val="center"/>
        </w:tcPr>
        <w:p>
          <w:pPr>
            <w:pStyle w:val="Normal465"/>
          </w:pPr>
        </w:p>
      </w:tc>
    </w:tr>
  </w:tbl>
</w:ftr>
</file>

<file path=word/footer1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spacing w:before="200"/>
      <w:jc w:val="center"/>
    </w:pPr>
  </w:p>
</w:ftr>
</file>

<file path=word/footer1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ftr>
</file>

<file path=word/footer1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6"/>
          </w:pPr>
        </w:p>
      </w:tc>
      <w:tc>
        <w:tcPr>
          <w:tcW w:w="4880" w:type="dxa"/>
          <w:tcMar>
            <w:top w:w="200" w:type="dxa"/>
          </w:tcMar>
          <w:vAlign w:val="center"/>
        </w:tcPr>
        <w:p>
          <w:pPr>
            <w:pStyle w:val="Normal466"/>
          </w:pPr>
        </w:p>
      </w:tc>
      <w:tc>
        <w:tcPr>
          <w:tcW w:w="2600" w:type="dxa"/>
          <w:tcMar>
            <w:top w:w="200" w:type="dxa"/>
          </w:tcMar>
          <w:vAlign w:val="center"/>
        </w:tcPr>
        <w:p>
          <w:pPr>
            <w:pStyle w:val="Normal466"/>
          </w:pPr>
        </w:p>
      </w:tc>
    </w:tr>
  </w:tbl>
</w:ftr>
</file>

<file path=word/footer1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spacing w:before="200"/>
      <w:jc w:val="center"/>
    </w:pPr>
  </w:p>
</w:ftr>
</file>

<file path=word/footer1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ftr>
</file>

<file path=word/footer1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7"/>
          </w:pPr>
        </w:p>
      </w:tc>
      <w:tc>
        <w:tcPr>
          <w:tcW w:w="4880" w:type="dxa"/>
          <w:tcMar>
            <w:top w:w="200" w:type="dxa"/>
          </w:tcMar>
          <w:vAlign w:val="center"/>
        </w:tcPr>
        <w:p>
          <w:pPr>
            <w:pStyle w:val="Normal467"/>
          </w:pPr>
        </w:p>
      </w:tc>
      <w:tc>
        <w:tcPr>
          <w:tcW w:w="2600" w:type="dxa"/>
          <w:tcMar>
            <w:top w:w="200" w:type="dxa"/>
          </w:tcMar>
          <w:vAlign w:val="center"/>
        </w:tcPr>
        <w:p>
          <w:pPr>
            <w:pStyle w:val="Normal467"/>
          </w:pPr>
        </w:p>
      </w:tc>
    </w:tr>
  </w:tbl>
</w:ftr>
</file>

<file path=word/footer1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spacing w:before="200"/>
      <w:jc w:val="center"/>
    </w:pPr>
  </w:p>
</w:ftr>
</file>

<file path=word/footer1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ftr>
</file>

<file path=word/footer1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8"/>
          </w:pPr>
        </w:p>
      </w:tc>
      <w:tc>
        <w:tcPr>
          <w:tcW w:w="4880" w:type="dxa"/>
          <w:tcMar>
            <w:top w:w="200" w:type="dxa"/>
          </w:tcMar>
          <w:vAlign w:val="center"/>
        </w:tcPr>
        <w:p>
          <w:pPr>
            <w:pStyle w:val="Normal468"/>
          </w:pPr>
        </w:p>
      </w:tc>
      <w:tc>
        <w:tcPr>
          <w:tcW w:w="2600" w:type="dxa"/>
          <w:tcMar>
            <w:top w:w="200" w:type="dxa"/>
          </w:tcMar>
          <w:vAlign w:val="center"/>
        </w:tcPr>
        <w:p>
          <w:pPr>
            <w:pStyle w:val="Normal468"/>
          </w:pPr>
        </w:p>
      </w:tc>
    </w:tr>
  </w:tbl>
</w:ftr>
</file>

<file path=word/footer1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spacing w:before="200"/>
      <w:jc w:val="center"/>
    </w:pPr>
  </w:p>
</w:ftr>
</file>

<file path=word/footer1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ftr>
</file>

<file path=word/footer1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9"/>
          </w:pPr>
        </w:p>
      </w:tc>
      <w:tc>
        <w:tcPr>
          <w:tcW w:w="4880" w:type="dxa"/>
          <w:tcMar>
            <w:top w:w="200" w:type="dxa"/>
          </w:tcMar>
          <w:vAlign w:val="center"/>
        </w:tcPr>
        <w:p>
          <w:pPr>
            <w:pStyle w:val="Normal469"/>
          </w:pPr>
        </w:p>
      </w:tc>
      <w:tc>
        <w:tcPr>
          <w:tcW w:w="2600" w:type="dxa"/>
          <w:tcMar>
            <w:top w:w="200" w:type="dxa"/>
          </w:tcMar>
          <w:vAlign w:val="center"/>
        </w:tcPr>
        <w:p>
          <w:pPr>
            <w:pStyle w:val="Normal469"/>
          </w:pPr>
        </w:p>
      </w:tc>
    </w:tr>
  </w:tbl>
</w:ftr>
</file>

<file path=word/footer1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spacing w:before="200"/>
      <w:jc w:val="center"/>
    </w:pPr>
  </w:p>
</w:ftr>
</file>

<file path=word/footer1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ftr>
</file>

<file path=word/footer1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0"/>
          </w:pPr>
        </w:p>
      </w:tc>
      <w:tc>
        <w:tcPr>
          <w:tcW w:w="4880" w:type="dxa"/>
          <w:tcMar>
            <w:top w:w="200" w:type="dxa"/>
          </w:tcMar>
          <w:vAlign w:val="center"/>
        </w:tcPr>
        <w:p>
          <w:pPr>
            <w:pStyle w:val="Normal470"/>
          </w:pPr>
        </w:p>
      </w:tc>
      <w:tc>
        <w:tcPr>
          <w:tcW w:w="2600" w:type="dxa"/>
          <w:tcMar>
            <w:top w:w="200" w:type="dxa"/>
          </w:tcMar>
          <w:vAlign w:val="center"/>
        </w:tcPr>
        <w:p>
          <w:pPr>
            <w:pStyle w:val="Normal470"/>
          </w:pPr>
        </w:p>
      </w:tc>
    </w:tr>
  </w:tbl>
</w:ftr>
</file>

<file path=word/footer1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spacing w:before="200"/>
      <w:jc w:val="center"/>
    </w:pPr>
  </w:p>
</w:ftr>
</file>

<file path=word/footer1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ftr>
</file>

<file path=word/footer1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1"/>
          </w:pPr>
        </w:p>
      </w:tc>
      <w:tc>
        <w:tcPr>
          <w:tcW w:w="4880" w:type="dxa"/>
          <w:tcMar>
            <w:top w:w="200" w:type="dxa"/>
          </w:tcMar>
          <w:vAlign w:val="center"/>
        </w:tcPr>
        <w:p>
          <w:pPr>
            <w:pStyle w:val="Normal471"/>
          </w:pPr>
        </w:p>
      </w:tc>
      <w:tc>
        <w:tcPr>
          <w:tcW w:w="2600" w:type="dxa"/>
          <w:tcMar>
            <w:top w:w="200" w:type="dxa"/>
          </w:tcMar>
          <w:vAlign w:val="center"/>
        </w:tcPr>
        <w:p>
          <w:pPr>
            <w:pStyle w:val="Normal471"/>
          </w:pPr>
        </w:p>
      </w:tc>
    </w:tr>
  </w:tbl>
</w:ftr>
</file>

<file path=word/footer1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spacing w:before="200"/>
      <w:jc w:val="center"/>
    </w:pPr>
  </w:p>
</w:ftr>
</file>

<file path=word/footer1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ftr>
</file>

<file path=word/footer1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2"/>
          </w:pPr>
        </w:p>
      </w:tc>
      <w:tc>
        <w:tcPr>
          <w:tcW w:w="4880" w:type="dxa"/>
          <w:tcMar>
            <w:top w:w="200" w:type="dxa"/>
          </w:tcMar>
          <w:vAlign w:val="center"/>
        </w:tcPr>
        <w:p>
          <w:pPr>
            <w:pStyle w:val="Normal472"/>
          </w:pPr>
        </w:p>
      </w:tc>
      <w:tc>
        <w:tcPr>
          <w:tcW w:w="2600" w:type="dxa"/>
          <w:tcMar>
            <w:top w:w="200" w:type="dxa"/>
          </w:tcMar>
          <w:vAlign w:val="center"/>
        </w:tcPr>
        <w:p>
          <w:pPr>
            <w:pStyle w:val="Normal472"/>
          </w:pPr>
        </w:p>
      </w:tc>
    </w:tr>
  </w:tbl>
</w:ftr>
</file>

<file path=word/footer1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spacing w:before="200"/>
      <w:jc w:val="center"/>
    </w:pPr>
  </w:p>
</w:ftr>
</file>

<file path=word/footer1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ftr>
</file>

<file path=word/footer1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3"/>
          </w:pPr>
        </w:p>
      </w:tc>
      <w:tc>
        <w:tcPr>
          <w:tcW w:w="4880" w:type="dxa"/>
          <w:tcMar>
            <w:top w:w="200" w:type="dxa"/>
          </w:tcMar>
          <w:vAlign w:val="center"/>
        </w:tcPr>
        <w:p>
          <w:pPr>
            <w:pStyle w:val="Normal473"/>
          </w:pPr>
        </w:p>
      </w:tc>
      <w:tc>
        <w:tcPr>
          <w:tcW w:w="2600" w:type="dxa"/>
          <w:tcMar>
            <w:top w:w="200" w:type="dxa"/>
          </w:tcMar>
          <w:vAlign w:val="center"/>
        </w:tcPr>
        <w:p>
          <w:pPr>
            <w:pStyle w:val="Normal473"/>
          </w:pPr>
        </w:p>
      </w:tc>
    </w:tr>
  </w:tbl>
</w:ftr>
</file>

<file path=word/footer1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spacing w:before="200"/>
      <w:jc w:val="center"/>
    </w:pPr>
  </w:p>
</w:ftr>
</file>

<file path=word/footer1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ftr>
</file>

<file path=word/footer1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4"/>
          </w:pPr>
        </w:p>
      </w:tc>
      <w:tc>
        <w:tcPr>
          <w:tcW w:w="4880" w:type="dxa"/>
          <w:tcMar>
            <w:top w:w="200" w:type="dxa"/>
          </w:tcMar>
          <w:vAlign w:val="center"/>
        </w:tcPr>
        <w:p>
          <w:pPr>
            <w:pStyle w:val="Normal474"/>
          </w:pPr>
        </w:p>
      </w:tc>
      <w:tc>
        <w:tcPr>
          <w:tcW w:w="2600" w:type="dxa"/>
          <w:tcMar>
            <w:top w:w="200" w:type="dxa"/>
          </w:tcMar>
          <w:vAlign w:val="center"/>
        </w:tcPr>
        <w:p>
          <w:pPr>
            <w:pStyle w:val="Normal474"/>
          </w:pPr>
        </w:p>
      </w:tc>
    </w:tr>
  </w:tbl>
</w:ftr>
</file>

<file path=word/footer1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spacing w:before="200"/>
      <w:jc w:val="center"/>
    </w:pPr>
  </w:p>
</w:ftr>
</file>

<file path=word/footer1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ftr>
</file>

<file path=word/footer1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5"/>
          </w:pPr>
        </w:p>
      </w:tc>
      <w:tc>
        <w:tcPr>
          <w:tcW w:w="4880" w:type="dxa"/>
          <w:tcMar>
            <w:top w:w="200" w:type="dxa"/>
          </w:tcMar>
          <w:vAlign w:val="center"/>
        </w:tcPr>
        <w:p>
          <w:pPr>
            <w:pStyle w:val="Normal475"/>
          </w:pPr>
        </w:p>
      </w:tc>
      <w:tc>
        <w:tcPr>
          <w:tcW w:w="2600" w:type="dxa"/>
          <w:tcMar>
            <w:top w:w="200" w:type="dxa"/>
          </w:tcMar>
          <w:vAlign w:val="center"/>
        </w:tcPr>
        <w:p>
          <w:pPr>
            <w:pStyle w:val="Normal475"/>
          </w:pPr>
        </w:p>
      </w:tc>
    </w:tr>
  </w:tbl>
</w:ftr>
</file>

<file path=word/footer1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spacing w:before="200"/>
      <w:jc w:val="center"/>
    </w:pPr>
  </w:p>
</w:ftr>
</file>

<file path=word/footer1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ftr>
</file>

<file path=word/footer1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6"/>
          </w:pPr>
        </w:p>
      </w:tc>
      <w:tc>
        <w:tcPr>
          <w:tcW w:w="4880" w:type="dxa"/>
          <w:tcMar>
            <w:top w:w="200" w:type="dxa"/>
          </w:tcMar>
          <w:vAlign w:val="center"/>
        </w:tcPr>
        <w:p>
          <w:pPr>
            <w:pStyle w:val="Normal476"/>
          </w:pPr>
        </w:p>
      </w:tc>
      <w:tc>
        <w:tcPr>
          <w:tcW w:w="2600" w:type="dxa"/>
          <w:tcMar>
            <w:top w:w="200" w:type="dxa"/>
          </w:tcMar>
          <w:vAlign w:val="center"/>
        </w:tcPr>
        <w:p>
          <w:pPr>
            <w:pStyle w:val="Normal476"/>
          </w:pPr>
        </w:p>
      </w:tc>
    </w:tr>
  </w:tbl>
</w:ftr>
</file>

<file path=word/footer1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spacing w:before="200"/>
      <w:jc w:val="center"/>
    </w:pPr>
  </w:p>
</w:ftr>
</file>

<file path=word/footer1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ftr>
</file>

<file path=word/footer1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7"/>
          </w:pPr>
        </w:p>
      </w:tc>
      <w:tc>
        <w:tcPr>
          <w:tcW w:w="4880" w:type="dxa"/>
          <w:tcMar>
            <w:top w:w="200" w:type="dxa"/>
          </w:tcMar>
          <w:vAlign w:val="center"/>
        </w:tcPr>
        <w:p>
          <w:pPr>
            <w:pStyle w:val="Normal477"/>
          </w:pPr>
        </w:p>
      </w:tc>
      <w:tc>
        <w:tcPr>
          <w:tcW w:w="2600" w:type="dxa"/>
          <w:tcMar>
            <w:top w:w="200" w:type="dxa"/>
          </w:tcMar>
          <w:vAlign w:val="center"/>
        </w:tcPr>
        <w:p>
          <w:pPr>
            <w:pStyle w:val="Normal477"/>
          </w:pPr>
        </w:p>
      </w:tc>
    </w:tr>
  </w:tbl>
</w:ftr>
</file>

<file path=word/footer1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spacing w:before="200"/>
      <w:jc w:val="center"/>
    </w:pPr>
  </w:p>
</w:ftr>
</file>

<file path=word/footer1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ftr>
</file>

<file path=word/footer1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8"/>
          </w:pPr>
        </w:p>
      </w:tc>
      <w:tc>
        <w:tcPr>
          <w:tcW w:w="4880" w:type="dxa"/>
          <w:tcMar>
            <w:top w:w="200" w:type="dxa"/>
          </w:tcMar>
          <w:vAlign w:val="center"/>
        </w:tcPr>
        <w:p>
          <w:pPr>
            <w:pStyle w:val="Normal478"/>
          </w:pPr>
        </w:p>
      </w:tc>
      <w:tc>
        <w:tcPr>
          <w:tcW w:w="2600" w:type="dxa"/>
          <w:tcMar>
            <w:top w:w="200" w:type="dxa"/>
          </w:tcMar>
          <w:vAlign w:val="center"/>
        </w:tcPr>
        <w:p>
          <w:pPr>
            <w:pStyle w:val="Normal478"/>
          </w:pPr>
        </w:p>
      </w:tc>
    </w:tr>
  </w:tbl>
</w:ftr>
</file>

<file path=word/footer1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spacing w:before="200"/>
      <w:jc w:val="center"/>
    </w:pPr>
  </w:p>
</w:ftr>
</file>

<file path=word/footer1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ftr>
</file>

<file path=word/footer1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9"/>
          </w:pPr>
        </w:p>
      </w:tc>
      <w:tc>
        <w:tcPr>
          <w:tcW w:w="4880" w:type="dxa"/>
          <w:tcMar>
            <w:top w:w="200" w:type="dxa"/>
          </w:tcMar>
          <w:vAlign w:val="center"/>
        </w:tcPr>
        <w:p>
          <w:pPr>
            <w:pStyle w:val="Normal479"/>
          </w:pPr>
        </w:p>
      </w:tc>
      <w:tc>
        <w:tcPr>
          <w:tcW w:w="2600" w:type="dxa"/>
          <w:tcMar>
            <w:top w:w="200" w:type="dxa"/>
          </w:tcMar>
          <w:vAlign w:val="center"/>
        </w:tcPr>
        <w:p>
          <w:pPr>
            <w:pStyle w:val="Normal479"/>
          </w:pPr>
        </w:p>
      </w:tc>
    </w:tr>
  </w:tbl>
</w:ftr>
</file>

<file path=word/footer1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spacing w:before="200"/>
      <w:jc w:val="center"/>
    </w:pPr>
  </w:p>
</w:ftr>
</file>

<file path=word/footer1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ftr>
</file>

<file path=word/footer1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0"/>
          </w:pPr>
        </w:p>
      </w:tc>
      <w:tc>
        <w:tcPr>
          <w:tcW w:w="4880" w:type="dxa"/>
          <w:tcMar>
            <w:top w:w="200" w:type="dxa"/>
          </w:tcMar>
          <w:vAlign w:val="center"/>
        </w:tcPr>
        <w:p>
          <w:pPr>
            <w:pStyle w:val="Normal480"/>
          </w:pPr>
        </w:p>
      </w:tc>
      <w:tc>
        <w:tcPr>
          <w:tcW w:w="2600" w:type="dxa"/>
          <w:tcMar>
            <w:top w:w="200" w:type="dxa"/>
          </w:tcMar>
          <w:vAlign w:val="center"/>
        </w:tcPr>
        <w:p>
          <w:pPr>
            <w:pStyle w:val="Normal480"/>
          </w:pPr>
        </w:p>
      </w:tc>
    </w:tr>
  </w:tbl>
</w:ftr>
</file>

<file path=word/footer1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spacing w:before="200"/>
      <w:jc w:val="center"/>
    </w:pPr>
  </w:p>
</w:ftr>
</file>

<file path=word/footer1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ftr>
</file>

<file path=word/footer1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1"/>
          </w:pPr>
        </w:p>
      </w:tc>
      <w:tc>
        <w:tcPr>
          <w:tcW w:w="4880" w:type="dxa"/>
          <w:tcMar>
            <w:top w:w="200" w:type="dxa"/>
          </w:tcMar>
          <w:vAlign w:val="center"/>
        </w:tcPr>
        <w:p>
          <w:pPr>
            <w:pStyle w:val="Normal481"/>
          </w:pPr>
        </w:p>
      </w:tc>
      <w:tc>
        <w:tcPr>
          <w:tcW w:w="2600" w:type="dxa"/>
          <w:tcMar>
            <w:top w:w="200" w:type="dxa"/>
          </w:tcMar>
          <w:vAlign w:val="center"/>
        </w:tcPr>
        <w:p>
          <w:pPr>
            <w:pStyle w:val="Normal481"/>
          </w:pPr>
        </w:p>
      </w:tc>
    </w:tr>
  </w:tbl>
</w:ftr>
</file>

<file path=word/footer1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spacing w:before="200"/>
      <w:jc w:val="center"/>
    </w:pPr>
  </w:p>
</w:ftr>
</file>

<file path=word/footer1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ftr>
</file>

<file path=word/footer1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2"/>
          </w:pPr>
        </w:p>
      </w:tc>
      <w:tc>
        <w:tcPr>
          <w:tcW w:w="4880" w:type="dxa"/>
          <w:tcMar>
            <w:top w:w="200" w:type="dxa"/>
          </w:tcMar>
          <w:vAlign w:val="center"/>
        </w:tcPr>
        <w:p>
          <w:pPr>
            <w:pStyle w:val="Normal482"/>
          </w:pPr>
        </w:p>
      </w:tc>
      <w:tc>
        <w:tcPr>
          <w:tcW w:w="2600" w:type="dxa"/>
          <w:tcMar>
            <w:top w:w="200" w:type="dxa"/>
          </w:tcMar>
          <w:vAlign w:val="center"/>
        </w:tcPr>
        <w:p>
          <w:pPr>
            <w:pStyle w:val="Normal482"/>
          </w:pPr>
        </w:p>
      </w:tc>
    </w:tr>
  </w:tbl>
</w:ftr>
</file>

<file path=word/footer1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spacing w:before="200"/>
      <w:jc w:val="center"/>
    </w:pPr>
  </w:p>
</w:ftr>
</file>

<file path=word/footer1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ftr>
</file>

<file path=word/footer1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3"/>
          </w:pPr>
        </w:p>
      </w:tc>
      <w:tc>
        <w:tcPr>
          <w:tcW w:w="4880" w:type="dxa"/>
          <w:tcMar>
            <w:top w:w="200" w:type="dxa"/>
          </w:tcMar>
          <w:vAlign w:val="center"/>
        </w:tcPr>
        <w:p>
          <w:pPr>
            <w:pStyle w:val="Normal483"/>
          </w:pPr>
        </w:p>
      </w:tc>
      <w:tc>
        <w:tcPr>
          <w:tcW w:w="2600" w:type="dxa"/>
          <w:tcMar>
            <w:top w:w="200" w:type="dxa"/>
          </w:tcMar>
          <w:vAlign w:val="center"/>
        </w:tcPr>
        <w:p>
          <w:pPr>
            <w:pStyle w:val="Normal483"/>
          </w:pPr>
        </w:p>
      </w:tc>
    </w:tr>
  </w:tbl>
</w:ftr>
</file>

<file path=word/footer1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spacing w:before="200"/>
      <w:jc w:val="center"/>
    </w:pPr>
  </w:p>
</w:ftr>
</file>

<file path=word/footer1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ftr>
</file>

<file path=word/footer1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4"/>
          </w:pPr>
        </w:p>
      </w:tc>
      <w:tc>
        <w:tcPr>
          <w:tcW w:w="4880" w:type="dxa"/>
          <w:tcMar>
            <w:top w:w="200" w:type="dxa"/>
          </w:tcMar>
          <w:vAlign w:val="center"/>
        </w:tcPr>
        <w:p>
          <w:pPr>
            <w:pStyle w:val="Normal484"/>
          </w:pPr>
        </w:p>
      </w:tc>
      <w:tc>
        <w:tcPr>
          <w:tcW w:w="2600" w:type="dxa"/>
          <w:tcMar>
            <w:top w:w="200" w:type="dxa"/>
          </w:tcMar>
          <w:vAlign w:val="center"/>
        </w:tcPr>
        <w:p>
          <w:pPr>
            <w:pStyle w:val="Normal484"/>
          </w:pPr>
        </w:p>
      </w:tc>
    </w:tr>
  </w:tbl>
</w:ftr>
</file>

<file path=word/footer1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spacing w:before="200"/>
      <w:jc w:val="center"/>
    </w:pPr>
  </w:p>
</w:ftr>
</file>

<file path=word/footer1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ftr>
</file>

<file path=word/footer1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5"/>
          </w:pPr>
        </w:p>
      </w:tc>
      <w:tc>
        <w:tcPr>
          <w:tcW w:w="4880" w:type="dxa"/>
          <w:tcMar>
            <w:top w:w="200" w:type="dxa"/>
          </w:tcMar>
          <w:vAlign w:val="center"/>
        </w:tcPr>
        <w:p>
          <w:pPr>
            <w:pStyle w:val="Normal485"/>
          </w:pPr>
        </w:p>
      </w:tc>
      <w:tc>
        <w:tcPr>
          <w:tcW w:w="2600" w:type="dxa"/>
          <w:tcMar>
            <w:top w:w="200" w:type="dxa"/>
          </w:tcMar>
          <w:vAlign w:val="center"/>
        </w:tcPr>
        <w:p>
          <w:pPr>
            <w:pStyle w:val="Normal485"/>
          </w:pPr>
        </w:p>
      </w:tc>
    </w:tr>
  </w:tbl>
</w:ftr>
</file>

<file path=word/footer1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spacing w:before="200"/>
      <w:jc w:val="center"/>
    </w:pPr>
  </w:p>
</w:ftr>
</file>

<file path=word/footer1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ftr>
</file>

<file path=word/footer1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6"/>
          </w:pPr>
        </w:p>
      </w:tc>
      <w:tc>
        <w:tcPr>
          <w:tcW w:w="4880" w:type="dxa"/>
          <w:tcMar>
            <w:top w:w="200" w:type="dxa"/>
          </w:tcMar>
          <w:vAlign w:val="center"/>
        </w:tcPr>
        <w:p>
          <w:pPr>
            <w:pStyle w:val="Normal486"/>
          </w:pPr>
        </w:p>
      </w:tc>
      <w:tc>
        <w:tcPr>
          <w:tcW w:w="2600" w:type="dxa"/>
          <w:tcMar>
            <w:top w:w="200" w:type="dxa"/>
          </w:tcMar>
          <w:vAlign w:val="center"/>
        </w:tcPr>
        <w:p>
          <w:pPr>
            <w:pStyle w:val="Normal486"/>
          </w:pPr>
        </w:p>
      </w:tc>
    </w:tr>
  </w:tbl>
</w:ftr>
</file>

<file path=word/footer1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spacing w:before="200"/>
      <w:jc w:val="center"/>
    </w:pPr>
  </w:p>
</w:ftr>
</file>

<file path=word/footer1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ftr>
</file>

<file path=word/footer1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7"/>
          </w:pPr>
        </w:p>
      </w:tc>
      <w:tc>
        <w:tcPr>
          <w:tcW w:w="4880" w:type="dxa"/>
          <w:tcMar>
            <w:top w:w="200" w:type="dxa"/>
          </w:tcMar>
          <w:vAlign w:val="center"/>
        </w:tcPr>
        <w:p>
          <w:pPr>
            <w:pStyle w:val="Normal487"/>
          </w:pPr>
        </w:p>
      </w:tc>
      <w:tc>
        <w:tcPr>
          <w:tcW w:w="2600" w:type="dxa"/>
          <w:tcMar>
            <w:top w:w="200" w:type="dxa"/>
          </w:tcMar>
          <w:vAlign w:val="center"/>
        </w:tcPr>
        <w:p>
          <w:pPr>
            <w:pStyle w:val="Normal487"/>
          </w:pPr>
        </w:p>
      </w:tc>
    </w:tr>
  </w:tbl>
</w:ftr>
</file>

<file path=word/footer1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spacing w:before="200"/>
      <w:jc w:val="center"/>
    </w:pPr>
  </w:p>
</w:ftr>
</file>

<file path=word/footer1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ftr>
</file>

<file path=word/footer1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8"/>
          </w:pPr>
        </w:p>
      </w:tc>
      <w:tc>
        <w:tcPr>
          <w:tcW w:w="4880" w:type="dxa"/>
          <w:tcMar>
            <w:top w:w="200" w:type="dxa"/>
          </w:tcMar>
          <w:vAlign w:val="center"/>
        </w:tcPr>
        <w:p>
          <w:pPr>
            <w:pStyle w:val="Normal488"/>
          </w:pPr>
        </w:p>
      </w:tc>
      <w:tc>
        <w:tcPr>
          <w:tcW w:w="2600" w:type="dxa"/>
          <w:tcMar>
            <w:top w:w="200" w:type="dxa"/>
          </w:tcMar>
          <w:vAlign w:val="center"/>
        </w:tcPr>
        <w:p>
          <w:pPr>
            <w:pStyle w:val="Normal488"/>
          </w:pPr>
        </w:p>
      </w:tc>
    </w:tr>
  </w:tbl>
</w:ftr>
</file>

<file path=word/footer1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spacing w:before="200"/>
      <w:jc w:val="center"/>
    </w:pPr>
  </w:p>
</w:ftr>
</file>

<file path=word/footer1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ftr>
</file>

<file path=word/footer1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9"/>
          </w:pPr>
        </w:p>
      </w:tc>
      <w:tc>
        <w:tcPr>
          <w:tcW w:w="4880" w:type="dxa"/>
          <w:tcMar>
            <w:top w:w="200" w:type="dxa"/>
          </w:tcMar>
          <w:vAlign w:val="center"/>
        </w:tcPr>
        <w:p>
          <w:pPr>
            <w:pStyle w:val="Normal489"/>
          </w:pPr>
        </w:p>
      </w:tc>
      <w:tc>
        <w:tcPr>
          <w:tcW w:w="2600" w:type="dxa"/>
          <w:tcMar>
            <w:top w:w="200" w:type="dxa"/>
          </w:tcMar>
          <w:vAlign w:val="center"/>
        </w:tcPr>
        <w:p>
          <w:pPr>
            <w:pStyle w:val="Normal489"/>
          </w:pPr>
        </w:p>
      </w:tc>
    </w:tr>
  </w:tbl>
</w:ftr>
</file>

<file path=word/footer1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spacing w:before="200"/>
      <w:jc w:val="center"/>
    </w:pPr>
  </w:p>
</w:ftr>
</file>

<file path=word/footer1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ftr>
</file>

<file path=word/footer1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0"/>
          </w:pPr>
        </w:p>
      </w:tc>
      <w:tc>
        <w:tcPr>
          <w:tcW w:w="4880" w:type="dxa"/>
          <w:tcMar>
            <w:top w:w="200" w:type="dxa"/>
          </w:tcMar>
          <w:vAlign w:val="center"/>
        </w:tcPr>
        <w:p>
          <w:pPr>
            <w:pStyle w:val="Normal490"/>
          </w:pPr>
        </w:p>
      </w:tc>
      <w:tc>
        <w:tcPr>
          <w:tcW w:w="2600" w:type="dxa"/>
          <w:tcMar>
            <w:top w:w="200" w:type="dxa"/>
          </w:tcMar>
          <w:vAlign w:val="center"/>
        </w:tcPr>
        <w:p>
          <w:pPr>
            <w:pStyle w:val="Normal490"/>
          </w:pPr>
        </w:p>
      </w:tc>
    </w:tr>
  </w:tbl>
</w:ftr>
</file>

<file path=word/footer1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spacing w:before="200"/>
      <w:jc w:val="center"/>
    </w:pPr>
  </w:p>
</w:ftr>
</file>

<file path=word/footer1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ftr>
</file>

<file path=word/footer1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1"/>
          </w:pPr>
        </w:p>
      </w:tc>
      <w:tc>
        <w:tcPr>
          <w:tcW w:w="4880" w:type="dxa"/>
          <w:tcMar>
            <w:top w:w="200" w:type="dxa"/>
          </w:tcMar>
          <w:vAlign w:val="center"/>
        </w:tcPr>
        <w:p>
          <w:pPr>
            <w:pStyle w:val="Normal491"/>
          </w:pPr>
        </w:p>
      </w:tc>
      <w:tc>
        <w:tcPr>
          <w:tcW w:w="2600" w:type="dxa"/>
          <w:tcMar>
            <w:top w:w="200" w:type="dxa"/>
          </w:tcMar>
          <w:vAlign w:val="center"/>
        </w:tcPr>
        <w:p>
          <w:pPr>
            <w:pStyle w:val="Normal491"/>
          </w:pPr>
        </w:p>
      </w:tc>
    </w:tr>
  </w:tbl>
</w:ftr>
</file>

<file path=word/footer1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spacing w:before="200"/>
      <w:jc w:val="center"/>
    </w:pPr>
  </w:p>
</w:ftr>
</file>

<file path=word/footer1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ftr>
</file>

<file path=word/footer1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2"/>
          </w:pPr>
        </w:p>
      </w:tc>
      <w:tc>
        <w:tcPr>
          <w:tcW w:w="4880" w:type="dxa"/>
          <w:tcMar>
            <w:top w:w="200" w:type="dxa"/>
          </w:tcMar>
          <w:vAlign w:val="center"/>
        </w:tcPr>
        <w:p>
          <w:pPr>
            <w:pStyle w:val="Normal492"/>
          </w:pPr>
        </w:p>
      </w:tc>
      <w:tc>
        <w:tcPr>
          <w:tcW w:w="2600" w:type="dxa"/>
          <w:tcMar>
            <w:top w:w="200" w:type="dxa"/>
          </w:tcMar>
          <w:vAlign w:val="center"/>
        </w:tcPr>
        <w:p>
          <w:pPr>
            <w:pStyle w:val="Normal492"/>
          </w:pPr>
        </w:p>
      </w:tc>
    </w:tr>
  </w:tbl>
</w:ftr>
</file>

<file path=word/footer1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spacing w:before="200"/>
      <w:jc w:val="center"/>
    </w:pPr>
  </w:p>
</w:ftr>
</file>

<file path=word/footer1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ftr>
</file>

<file path=word/footer1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3"/>
          </w:pPr>
        </w:p>
      </w:tc>
      <w:tc>
        <w:tcPr>
          <w:tcW w:w="4880" w:type="dxa"/>
          <w:tcMar>
            <w:top w:w="200" w:type="dxa"/>
          </w:tcMar>
          <w:vAlign w:val="center"/>
        </w:tcPr>
        <w:p>
          <w:pPr>
            <w:pStyle w:val="Normal493"/>
          </w:pPr>
        </w:p>
      </w:tc>
      <w:tc>
        <w:tcPr>
          <w:tcW w:w="2600" w:type="dxa"/>
          <w:tcMar>
            <w:top w:w="200" w:type="dxa"/>
          </w:tcMar>
          <w:vAlign w:val="center"/>
        </w:tcPr>
        <w:p>
          <w:pPr>
            <w:pStyle w:val="Normal493"/>
          </w:pPr>
        </w:p>
      </w:tc>
    </w:tr>
  </w:tbl>
</w:ftr>
</file>

<file path=word/footer1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spacing w:before="200"/>
      <w:jc w:val="center"/>
    </w:pPr>
  </w:p>
</w:ftr>
</file>

<file path=word/footer1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ftr>
</file>

<file path=word/footer1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4"/>
          </w:pPr>
        </w:p>
      </w:tc>
      <w:tc>
        <w:tcPr>
          <w:tcW w:w="4880" w:type="dxa"/>
          <w:tcMar>
            <w:top w:w="200" w:type="dxa"/>
          </w:tcMar>
          <w:vAlign w:val="center"/>
        </w:tcPr>
        <w:p>
          <w:pPr>
            <w:pStyle w:val="Normal494"/>
          </w:pPr>
        </w:p>
      </w:tc>
      <w:tc>
        <w:tcPr>
          <w:tcW w:w="2600" w:type="dxa"/>
          <w:tcMar>
            <w:top w:w="200" w:type="dxa"/>
          </w:tcMar>
          <w:vAlign w:val="center"/>
        </w:tcPr>
        <w:p>
          <w:pPr>
            <w:pStyle w:val="Normal494"/>
          </w:pPr>
        </w:p>
      </w:tc>
    </w:tr>
  </w:tbl>
</w:ftr>
</file>

<file path=word/footer1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spacing w:before="200"/>
      <w:jc w:val="center"/>
    </w:pPr>
  </w:p>
</w:ftr>
</file>

<file path=word/footer1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ftr>
</file>

<file path=word/footer1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5"/>
          </w:pPr>
        </w:p>
      </w:tc>
      <w:tc>
        <w:tcPr>
          <w:tcW w:w="4880" w:type="dxa"/>
          <w:tcMar>
            <w:top w:w="200" w:type="dxa"/>
          </w:tcMar>
          <w:vAlign w:val="center"/>
        </w:tcPr>
        <w:p>
          <w:pPr>
            <w:pStyle w:val="Normal495"/>
          </w:pPr>
        </w:p>
      </w:tc>
      <w:tc>
        <w:tcPr>
          <w:tcW w:w="2600" w:type="dxa"/>
          <w:tcMar>
            <w:top w:w="200" w:type="dxa"/>
          </w:tcMar>
          <w:vAlign w:val="center"/>
        </w:tcPr>
        <w:p>
          <w:pPr>
            <w:pStyle w:val="Normal495"/>
          </w:pPr>
        </w:p>
      </w:tc>
    </w:tr>
  </w:tbl>
</w:ftr>
</file>

<file path=word/footer1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spacing w:before="200"/>
      <w:jc w:val="center"/>
    </w:pPr>
  </w:p>
</w:ftr>
</file>

<file path=word/footer1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ftr>
</file>

<file path=word/footer1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6"/>
          </w:pPr>
        </w:p>
      </w:tc>
      <w:tc>
        <w:tcPr>
          <w:tcW w:w="4880" w:type="dxa"/>
          <w:tcMar>
            <w:top w:w="200" w:type="dxa"/>
          </w:tcMar>
          <w:vAlign w:val="center"/>
        </w:tcPr>
        <w:p>
          <w:pPr>
            <w:pStyle w:val="Normal496"/>
          </w:pPr>
        </w:p>
      </w:tc>
      <w:tc>
        <w:tcPr>
          <w:tcW w:w="2600" w:type="dxa"/>
          <w:tcMar>
            <w:top w:w="200" w:type="dxa"/>
          </w:tcMar>
          <w:vAlign w:val="center"/>
        </w:tcPr>
        <w:p>
          <w:pPr>
            <w:pStyle w:val="Normal496"/>
          </w:pPr>
        </w:p>
      </w:tc>
    </w:tr>
  </w:tbl>
</w:ftr>
</file>

<file path=word/footer1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spacing w:before="200"/>
      <w:jc w:val="center"/>
    </w:pPr>
  </w:p>
</w:ftr>
</file>

<file path=word/footer1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ftr>
</file>

<file path=word/footer1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7"/>
          </w:pPr>
        </w:p>
      </w:tc>
      <w:tc>
        <w:tcPr>
          <w:tcW w:w="4880" w:type="dxa"/>
          <w:tcMar>
            <w:top w:w="200" w:type="dxa"/>
          </w:tcMar>
          <w:vAlign w:val="center"/>
        </w:tcPr>
        <w:p>
          <w:pPr>
            <w:pStyle w:val="Normal497"/>
          </w:pPr>
        </w:p>
      </w:tc>
      <w:tc>
        <w:tcPr>
          <w:tcW w:w="2600" w:type="dxa"/>
          <w:tcMar>
            <w:top w:w="200" w:type="dxa"/>
          </w:tcMar>
          <w:vAlign w:val="center"/>
        </w:tcPr>
        <w:p>
          <w:pPr>
            <w:pStyle w:val="Normal497"/>
          </w:pPr>
        </w:p>
      </w:tc>
    </w:tr>
  </w:tbl>
</w:ftr>
</file>

<file path=word/footer1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spacing w:before="200"/>
      <w:jc w:val="center"/>
    </w:pPr>
  </w:p>
</w:ftr>
</file>

<file path=word/footer1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ftr>
</file>

<file path=word/footer1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8"/>
          </w:pPr>
        </w:p>
      </w:tc>
      <w:tc>
        <w:tcPr>
          <w:tcW w:w="4880" w:type="dxa"/>
          <w:tcMar>
            <w:top w:w="200" w:type="dxa"/>
          </w:tcMar>
          <w:vAlign w:val="center"/>
        </w:tcPr>
        <w:p>
          <w:pPr>
            <w:pStyle w:val="Normal498"/>
          </w:pPr>
        </w:p>
      </w:tc>
      <w:tc>
        <w:tcPr>
          <w:tcW w:w="2600" w:type="dxa"/>
          <w:tcMar>
            <w:top w:w="200" w:type="dxa"/>
          </w:tcMar>
          <w:vAlign w:val="center"/>
        </w:tcPr>
        <w:p>
          <w:pPr>
            <w:pStyle w:val="Normal498"/>
          </w:pPr>
        </w:p>
      </w:tc>
    </w:tr>
  </w:tbl>
</w:ftr>
</file>

<file path=word/footer1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spacing w:before="200"/>
      <w:jc w:val="center"/>
    </w:pPr>
  </w:p>
</w:ftr>
</file>

<file path=word/footer1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ftr>
</file>

<file path=word/footer1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9"/>
          </w:pPr>
        </w:p>
      </w:tc>
      <w:tc>
        <w:tcPr>
          <w:tcW w:w="4880" w:type="dxa"/>
          <w:tcMar>
            <w:top w:w="200" w:type="dxa"/>
          </w:tcMar>
          <w:vAlign w:val="center"/>
        </w:tcPr>
        <w:p>
          <w:pPr>
            <w:pStyle w:val="Normal499"/>
          </w:pPr>
        </w:p>
      </w:tc>
      <w:tc>
        <w:tcPr>
          <w:tcW w:w="2600" w:type="dxa"/>
          <w:tcMar>
            <w:top w:w="200" w:type="dxa"/>
          </w:tcMar>
          <w:vAlign w:val="center"/>
        </w:tcPr>
        <w:p>
          <w:pPr>
            <w:pStyle w:val="Normal499"/>
          </w:pPr>
        </w:p>
      </w:tc>
    </w:tr>
  </w:tbl>
</w:ftr>
</file>

<file path=word/footer1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spacing w:before="200"/>
      <w:jc w:val="center"/>
    </w:pPr>
  </w:p>
</w:ftr>
</file>

<file path=word/footer1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ftr>
</file>

<file path=word/footer1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0"/>
          </w:pPr>
        </w:p>
      </w:tc>
      <w:tc>
        <w:tcPr>
          <w:tcW w:w="4880" w:type="dxa"/>
          <w:tcMar>
            <w:top w:w="200" w:type="dxa"/>
          </w:tcMar>
          <w:vAlign w:val="center"/>
        </w:tcPr>
        <w:p>
          <w:pPr>
            <w:pStyle w:val="Normal500"/>
          </w:pPr>
        </w:p>
      </w:tc>
      <w:tc>
        <w:tcPr>
          <w:tcW w:w="2600" w:type="dxa"/>
          <w:tcMar>
            <w:top w:w="200" w:type="dxa"/>
          </w:tcMar>
          <w:vAlign w:val="center"/>
        </w:tcPr>
        <w:p>
          <w:pPr>
            <w:pStyle w:val="Normal500"/>
          </w:pPr>
        </w:p>
      </w:tc>
    </w:tr>
  </w:tbl>
</w:ftr>
</file>

<file path=word/footer1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
            <w:spacing w:before="60" w:after="200"/>
            <w:jc w:val="center"/>
          </w:pPr>
          <w:r>
            <w:rPr>
              <w:rFonts w:ascii="arial" w:eastAsia="arial" w:hAnsi="arial" w:cs="arial"/>
              <w:sz w:val="20"/>
            </w:rPr>
            <w:t>A Real Diner, Seasonal and Local</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
            <w:spacing w:before="60" w:after="200"/>
            <w:jc w:val="center"/>
          </w:pPr>
          <w:r>
            <w:rPr>
              <w:rFonts w:ascii="arial" w:eastAsia="arial" w:hAnsi="arial" w:cs="arial"/>
              <w:sz w:val="20"/>
            </w:rPr>
            <w:t>After Loss in Israel, Herzog Looks Ahead</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
            <w:spacing w:before="60" w:after="200"/>
            <w:jc w:val="center"/>
          </w:pPr>
          <w:r>
            <w:rPr>
              <w:rFonts w:ascii="arial" w:eastAsia="arial" w:hAnsi="arial" w:cs="arial"/>
              <w:sz w:val="20"/>
            </w:rPr>
            <w:t>NEIGHBORHOOD REPORT;Looking Back, Looking Ahead, Bronx</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
            <w:spacing w:before="60" w:after="200"/>
            <w:jc w:val="center"/>
          </w:pPr>
          <w:r>
            <w:rPr>
              <w:rFonts w:ascii="arial" w:eastAsia="arial" w:hAnsi="arial" w:cs="arial"/>
              <w:sz w:val="20"/>
            </w:rPr>
            <w:t>IS ABUNDANCE GOOD FOR US?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
            <w:spacing w:before="60" w:after="200"/>
            <w:jc w:val="center"/>
          </w:pPr>
          <w:r>
            <w:rPr>
              <w:rFonts w:ascii="arial" w:eastAsia="arial" w:hAnsi="arial" w:cs="arial"/>
              <w:sz w:val="20"/>
            </w:rPr>
            <w:t>Lincoln 's Forgotten Fort</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
            <w:spacing w:before="60" w:after="200"/>
            <w:jc w:val="center"/>
          </w:pPr>
          <w:r>
            <w:rPr>
              <w:rFonts w:ascii="arial" w:eastAsia="arial" w:hAnsi="arial" w:cs="arial"/>
              <w:sz w:val="20"/>
            </w:rPr>
            <w:t>Campaign Redux As Obama Pushes For Taxes on Rich</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
            <w:spacing w:before="60" w:after="200"/>
            <w:jc w:val="center"/>
          </w:pPr>
          <w:r>
            <w:rPr>
              <w:rFonts w:ascii="arial" w:eastAsia="arial" w:hAnsi="arial" w:cs="arial"/>
              <w:sz w:val="20"/>
            </w:rPr>
            <w:t>Pink, a Rebel Who's Never Faded Away</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
            <w:spacing w:before="60" w:after="200"/>
            <w:jc w:val="center"/>
          </w:pPr>
          <w:r>
            <w:rPr>
              <w:rFonts w:ascii="arial" w:eastAsia="arial" w:hAnsi="arial" w:cs="arial"/>
              <w:sz w:val="20"/>
            </w:rPr>
            <w:t>Militia Clutches Guns, Wary of a Clinton Win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
            <w:spacing w:before="60" w:after="200"/>
            <w:jc w:val="center"/>
          </w:pPr>
          <w:r>
            <w:rPr>
              <w:rFonts w:ascii="arial" w:eastAsia="arial" w:hAnsi="arial" w:cs="arial"/>
              <w:sz w:val="20"/>
            </w:rPr>
            <w:t>The Men Left Behind</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
            <w:spacing w:before="60" w:after="200"/>
            <w:jc w:val="center"/>
          </w:pPr>
          <w:r>
            <w:rPr>
              <w:rFonts w:ascii="arial" w:eastAsia="arial" w:hAnsi="arial" w:cs="arial"/>
              <w:sz w:val="20"/>
            </w:rPr>
            <w:t>South Africa Opens Schools to All, and All's Well</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
            <w:spacing w:before="60" w:after="200"/>
            <w:jc w:val="center"/>
          </w:pPr>
          <w:r>
            <w:rPr>
              <w:rFonts w:ascii="arial" w:eastAsia="arial" w:hAnsi="arial" w:cs="arial"/>
              <w:sz w:val="20"/>
            </w:rPr>
            <w:t>Peres, Defeated for President, Seems Finished With Politics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
            <w:spacing w:before="60" w:after="200"/>
            <w:jc w:val="center"/>
          </w:pPr>
          <w:r>
            <w:rPr>
              <w:rFonts w:ascii="arial" w:eastAsia="arial" w:hAnsi="arial" w:cs="arial"/>
              <w:sz w:val="20"/>
            </w:rPr>
            <w:t>The Men Feminists Left Behind; Contributing Op-Ed Writer</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
            <w:spacing w:before="60" w:after="200"/>
            <w:jc w:val="center"/>
          </w:pPr>
          <w:r>
            <w:rPr>
              <w:rFonts w:ascii="arial" w:eastAsia="arial" w:hAnsi="arial" w:cs="arial"/>
              <w:sz w:val="20"/>
            </w:rPr>
            <w:t>Liberated and Unhappy</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
            <w:spacing w:before="60" w:after="200"/>
            <w:jc w:val="center"/>
          </w:pPr>
          <w:r>
            <w:rPr>
              <w:rFonts w:ascii="arial" w:eastAsia="arial" w:hAnsi="arial" w:cs="arial"/>
              <w:sz w:val="20"/>
            </w:rPr>
            <w:t>Roughed Up by Horses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
            <w:spacing w:before="60" w:after="200"/>
            <w:jc w:val="center"/>
          </w:pPr>
          <w:r>
            <w:rPr>
              <w:rFonts w:ascii="arial" w:eastAsia="arial" w:hAnsi="arial" w:cs="arial"/>
              <w:sz w:val="20"/>
            </w:rPr>
            <w:t>Latina Hotel Workers Harness Force of Labor and of Politics in Las Vegas This Land</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
            <w:spacing w:before="60" w:after="200"/>
            <w:jc w:val="center"/>
          </w:pPr>
          <w:r>
            <w:rPr>
              <w:rFonts w:ascii="arial" w:eastAsia="arial" w:hAnsi="arial" w:cs="arial"/>
              <w:sz w:val="20"/>
            </w:rPr>
            <w:t>Ex-Mayor Returns From Prison Undaunted</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
            <w:spacing w:before="60" w:after="200"/>
            <w:jc w:val="center"/>
          </w:pPr>
          <w:r>
            <w:rPr>
              <w:rFonts w:ascii="arial" w:eastAsia="arial" w:hAnsi="arial" w:cs="arial"/>
              <w:sz w:val="20"/>
            </w:rPr>
            <w:t>The Commander In Chef</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
            <w:spacing w:before="60" w:after="200"/>
            <w:jc w:val="center"/>
          </w:pPr>
          <w:r>
            <w:rPr>
              <w:rFonts w:ascii="arial" w:eastAsia="arial" w:hAnsi="arial" w:cs="arial"/>
              <w:sz w:val="20"/>
            </w:rPr>
            <w:t>TALKS IN BRITISH COAL STRIKE ADJOURN, EACH SIDE STAYING FIRM</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
            <w:spacing w:before="60" w:after="200"/>
            <w:jc w:val="center"/>
          </w:pPr>
          <w:r>
            <w:rPr>
              <w:rFonts w:ascii="arial" w:eastAsia="arial" w:hAnsi="arial" w:cs="arial"/>
              <w:sz w:val="20"/>
            </w:rPr>
            <w:t>What You Get for ... $629,000</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
            <w:spacing w:before="60" w:after="200"/>
            <w:jc w:val="center"/>
          </w:pPr>
          <w:r>
            <w:rPr>
              <w:rFonts w:ascii="arial" w:eastAsia="arial" w:hAnsi="arial" w:cs="arial"/>
              <w:sz w:val="20"/>
            </w:rPr>
            <w:t>The Long Shadow</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
            <w:spacing w:before="60" w:after="200"/>
            <w:jc w:val="center"/>
          </w:pPr>
          <w:r>
            <w:rPr>
              <w:rFonts w:ascii="arial" w:eastAsia="arial" w:hAnsi="arial" w:cs="arial"/>
              <w:sz w:val="20"/>
            </w:rPr>
            <w:t>The New College Try</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
            <w:spacing w:before="60" w:after="200"/>
            <w:jc w:val="center"/>
          </w:pPr>
          <w:r>
            <w:rPr>
              <w:rFonts w:ascii="arial" w:eastAsia="arial" w:hAnsi="arial" w:cs="arial"/>
              <w:sz w:val="20"/>
            </w:rPr>
            <w:t>BOOKS OF THE TIMES;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
            <w:spacing w:before="60" w:after="200"/>
            <w:jc w:val="center"/>
          </w:pPr>
          <w:r>
            <w:rPr>
              <w:rFonts w:ascii="arial" w:eastAsia="arial" w:hAnsi="arial" w:cs="arial"/>
              <w:sz w:val="20"/>
            </w:rPr>
            <w:t>Paperback Row</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
            <w:spacing w:before="60" w:after="200"/>
            <w:jc w:val="center"/>
          </w:pPr>
          <w:r>
            <w:rPr>
              <w:rFonts w:ascii="arial" w:eastAsia="arial" w:hAnsi="arial" w:cs="arial"/>
              <w:sz w:val="20"/>
            </w:rPr>
            <w:t>Despite Parallels, Candidate for New Jersey Governor Says He's No Corzine</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
            <w:spacing w:before="60" w:after="200"/>
            <w:jc w:val="center"/>
          </w:pPr>
          <w:r>
            <w:rPr>
              <w:rFonts w:ascii="arial" w:eastAsia="arial" w:hAnsi="arial" w:cs="arial"/>
              <w:sz w:val="20"/>
            </w:rPr>
            <w:t>Witness Describes Chat With Gay Victim</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
            <w:spacing w:before="60" w:after="200"/>
            <w:jc w:val="center"/>
          </w:pPr>
          <w:r>
            <w:rPr>
              <w:rFonts w:ascii="arial" w:eastAsia="arial" w:hAnsi="arial" w:cs="arial"/>
              <w:sz w:val="20"/>
            </w:rPr>
            <w:t>Music Throbbing in Blood and Sinew</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
            <w:spacing w:before="60" w:after="200"/>
            <w:jc w:val="center"/>
          </w:pPr>
          <w:r>
            <w:rPr>
              <w:rFonts w:ascii="arial" w:eastAsia="arial" w:hAnsi="arial" w:cs="arial"/>
              <w:sz w:val="20"/>
            </w:rPr>
            <w:t>Pink Quietly Became Pop Royalty. Here’s How She Made It Last.</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
            <w:spacing w:before="60" w:after="200"/>
            <w:jc w:val="center"/>
          </w:pPr>
          <w:r>
            <w:rPr>
              <w:rFonts w:ascii="arial" w:eastAsia="arial" w:hAnsi="arial" w:cs="arial"/>
              <w:sz w:val="20"/>
            </w:rPr>
            <w:t>A Post-Obama Democratic Party in Search of Itself Feature</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
            <w:spacing w:before="60" w:after="200"/>
            <w:jc w:val="center"/>
          </w:pPr>
          <w:r>
            <w:rPr>
              <w:rFonts w:ascii="arial" w:eastAsia="arial" w:hAnsi="arial" w:cs="arial"/>
              <w:sz w:val="20"/>
            </w:rPr>
            <w:t>Mandela's Cause Isn't Limited to South Africa ; Communist Connection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
            <w:spacing w:before="60" w:after="200"/>
            <w:jc w:val="center"/>
          </w:pPr>
          <w:r>
            <w:rPr>
              <w:rFonts w:ascii="arial" w:eastAsia="arial" w:hAnsi="arial" w:cs="arial"/>
              <w:sz w:val="20"/>
            </w:rPr>
            <w:t>Dreaming of an Even Bigger Canvas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
            <w:spacing w:before="60" w:after="200"/>
            <w:jc w:val="center"/>
          </w:pPr>
          <w:r>
            <w:rPr>
              <w:rFonts w:ascii="arial" w:eastAsia="arial" w:hAnsi="arial" w:cs="arial"/>
              <w:sz w:val="20"/>
            </w:rPr>
            <w:t>STAGE: 'CAFE CON LECHE,' A COMEDY</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
            <w:spacing w:before="60" w:after="200"/>
            <w:jc w:val="center"/>
          </w:pPr>
          <w:r>
            <w:rPr>
              <w:rFonts w:ascii="arial" w:eastAsia="arial" w:hAnsi="arial" w:cs="arial"/>
              <w:sz w:val="20"/>
            </w:rPr>
            <w:t>Di Canio's Tumultuous Start at Sunderland Is No Surprise</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
            <w:spacing w:before="60" w:after="200"/>
            <w:jc w:val="center"/>
          </w:pPr>
          <w:r>
            <w:rPr>
              <w:rFonts w:ascii="arial" w:eastAsia="arial" w:hAnsi="arial" w:cs="arial"/>
              <w:sz w:val="20"/>
            </w:rPr>
            <w:t>Last Days of the Scrum</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
            <w:spacing w:before="60" w:after="200"/>
            <w:jc w:val="center"/>
          </w:pPr>
          <w:r>
            <w:rPr>
              <w:rFonts w:ascii="arial" w:eastAsia="arial" w:hAnsi="arial" w:cs="arial"/>
              <w:sz w:val="20"/>
            </w:rPr>
            <w:t>Israeli Center-Left Leader Seeks Path Forward</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
            <w:spacing w:before="60" w:after="200"/>
            <w:jc w:val="center"/>
          </w:pPr>
          <w:r>
            <w:rPr>
              <w:rFonts w:ascii="arial" w:eastAsia="arial" w:hAnsi="arial" w:cs="arial"/>
              <w:sz w:val="20"/>
            </w:rPr>
            <w:t>Viva Gentrification!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
            <w:spacing w:before="60" w:after="200"/>
            <w:jc w:val="center"/>
          </w:pPr>
          <w:r>
            <w:rPr>
              <w:rFonts w:ascii="arial" w:eastAsia="arial" w:hAnsi="arial" w:cs="arial"/>
              <w:sz w:val="20"/>
            </w:rPr>
            <w:t>Heads in the Clouds Amid a Cloudless Landscape</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
            <w:spacing w:before="60" w:after="200"/>
            <w:jc w:val="center"/>
          </w:pPr>
          <w:r>
            <w:rPr>
              <w:rFonts w:ascii="arial" w:eastAsia="arial" w:hAnsi="arial" w:cs="arial"/>
              <w:sz w:val="20"/>
            </w:rPr>
            <w:t>Economic Recovery Yields Few Benefits for the Voters Democrats Rely On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
            <w:spacing w:before="60" w:after="200"/>
            <w:jc w:val="center"/>
          </w:pPr>
          <w:r>
            <w:rPr>
              <w:rFonts w:ascii="arial" w:eastAsia="arial" w:hAnsi="arial" w:cs="arial"/>
              <w:sz w:val="20"/>
            </w:rPr>
            <w:t>NEIGHBORHOOD REPORT: NORTHERN BROOKLYN; New Tactics In Fighting Prostitution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
            <w:spacing w:before="60" w:after="200"/>
            <w:jc w:val="center"/>
          </w:pPr>
          <w:r>
            <w:rPr>
              <w:rFonts w:ascii="arial" w:eastAsia="arial" w:hAnsi="arial" w:cs="arial"/>
              <w:sz w:val="20"/>
            </w:rPr>
            <w:t>Bolivians May Delay On Debt</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
            <w:spacing w:before="60" w:after="200"/>
            <w:jc w:val="center"/>
          </w:pPr>
          <w:r>
            <w:rPr>
              <w:rFonts w:ascii="arial" w:eastAsia="arial" w:hAnsi="arial" w:cs="arial"/>
              <w:sz w:val="20"/>
            </w:rPr>
            <w:t>Making the System Work for Juveniles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
            <w:spacing w:before="60" w:after="200"/>
            <w:jc w:val="center"/>
          </w:pPr>
          <w:r>
            <w:rPr>
              <w:rFonts w:ascii="arial" w:eastAsia="arial" w:hAnsi="arial" w:cs="arial"/>
              <w:sz w:val="20"/>
            </w:rPr>
            <w:t>Celebrity Sweepstakes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
            <w:spacing w:before="60" w:after="200"/>
            <w:jc w:val="center"/>
          </w:pPr>
          <w:r>
            <w:rPr>
              <w:rFonts w:ascii="arial" w:eastAsia="arial" w:hAnsi="arial" w:cs="arial"/>
              <w:sz w:val="20"/>
            </w:rPr>
            <w:t>Water Works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
            <w:spacing w:before="60" w:after="200"/>
            <w:jc w:val="center"/>
          </w:pPr>
          <w:r>
            <w:rPr>
              <w:rFonts w:ascii="arial" w:eastAsia="arial" w:hAnsi="arial" w:cs="arial"/>
              <w:sz w:val="20"/>
            </w:rPr>
            <w:t>For Perfect Pasta, Add Water and a Vigorous Stir Eat</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
            <w:spacing w:before="60" w:after="200"/>
            <w:jc w:val="center"/>
          </w:pPr>
          <w:r>
            <w:rPr>
              <w:rFonts w:ascii="arial" w:eastAsia="arial" w:hAnsi="arial" w:cs="arial"/>
              <w:sz w:val="20"/>
            </w:rPr>
            <w:t>One Part Evil Killer, One Part Case Study Movie Review : 'Halloween'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
            <w:spacing w:before="60" w:after="200"/>
            <w:jc w:val="center"/>
          </w:pPr>
          <w:r>
            <w:rPr>
              <w:rFonts w:ascii="arial" w:eastAsia="arial" w:hAnsi="arial" w:cs="arial"/>
              <w:sz w:val="20"/>
            </w:rPr>
            <w:t>Teamster Group Debates Whether to Continue Backing Carey</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
            <w:spacing w:before="60" w:after="200"/>
            <w:jc w:val="center"/>
          </w:pPr>
          <w:r>
            <w:rPr>
              <w:rFonts w:ascii="arial" w:eastAsia="arial" w:hAnsi="arial" w:cs="arial"/>
              <w:sz w:val="20"/>
            </w:rPr>
            <w:t>The Brooklyn-Born-Raised-and-Based Artist Who Dripped Her Way to Chanel Sneakers and Car Service</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
            <w:spacing w:before="60" w:after="200"/>
            <w:jc w:val="center"/>
          </w:pPr>
          <w:r>
            <w:rPr>
              <w:rFonts w:ascii="arial" w:eastAsia="arial" w:hAnsi="arial" w:cs="arial"/>
              <w:sz w:val="20"/>
            </w:rPr>
            <w:t>Multiplying the Old Divisions of Class in Britain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
            <w:spacing w:before="60" w:after="200"/>
            <w:jc w:val="center"/>
          </w:pPr>
          <w:r>
            <w:rPr>
              <w:rFonts w:ascii="arial" w:eastAsia="arial" w:hAnsi="arial" w:cs="arial"/>
              <w:sz w:val="20"/>
            </w:rPr>
            <w:t>A Band With the Courage Of Its 'Insane' Convictions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
            <w:spacing w:before="60" w:after="200"/>
            <w:jc w:val="center"/>
          </w:pPr>
          <w:r>
            <w:rPr>
              <w:rFonts w:ascii="arial" w:eastAsia="arial" w:hAnsi="arial" w:cs="arial"/>
              <w:sz w:val="20"/>
            </w:rPr>
            <w:t>CHILE PROTESTERS CHASED BY POLICE</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
            <w:spacing w:before="60" w:after="200"/>
            <w:jc w:val="center"/>
          </w:pPr>
          <w:r>
            <w:rPr>
              <w:rFonts w:ascii="arial" w:eastAsia="arial" w:hAnsi="arial" w:cs="arial"/>
              <w:sz w:val="20"/>
            </w:rPr>
            <w:t>NEIGHBORHOOD REPORT: PARK SLOPE; Will Kmart Be Godzilla?</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1"/>
            <w:spacing w:before="60" w:after="200"/>
            <w:jc w:val="center"/>
          </w:pPr>
          <w:r>
            <w:rPr>
              <w:rFonts w:ascii="arial" w:eastAsia="arial" w:hAnsi="arial" w:cs="arial"/>
              <w:sz w:val="20"/>
            </w:rPr>
            <w:t>Problems Mount at a Bronx Building Bought in a Bubble</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2"/>
            <w:spacing w:before="60" w:after="200"/>
            <w:jc w:val="center"/>
          </w:pPr>
          <w:r>
            <w:rPr>
              <w:rFonts w:ascii="arial" w:eastAsia="arial" w:hAnsi="arial" w:cs="arial"/>
              <w:sz w:val="20"/>
            </w:rPr>
            <w:t>One Part Evil Killer, One Part Case Study</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3"/>
            <w:spacing w:before="60" w:after="200"/>
            <w:jc w:val="center"/>
          </w:pPr>
          <w:r>
            <w:rPr>
              <w:rFonts w:ascii="arial" w:eastAsia="arial" w:hAnsi="arial" w:cs="arial"/>
              <w:sz w:val="20"/>
            </w:rPr>
            <w:t>The Traps in Turkey 's Power Shift</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4"/>
            <w:spacing w:before="60" w:after="200"/>
            <w:jc w:val="center"/>
          </w:pPr>
          <w:r>
            <w:rPr>
              <w:rFonts w:ascii="arial" w:eastAsia="arial" w:hAnsi="arial" w:cs="arial"/>
              <w:sz w:val="20"/>
            </w:rPr>
            <w:t>U.S. Balks at German Chancellor's Call for Global Regulations to Curb Hedge Funds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5"/>
            <w:spacing w:before="60" w:after="200"/>
            <w:jc w:val="center"/>
          </w:pPr>
          <w:r>
            <w:rPr>
              <w:rFonts w:ascii="arial" w:eastAsia="arial" w:hAnsi="arial" w:cs="arial"/>
              <w:sz w:val="20"/>
            </w:rPr>
            <w:t>Ask Real Estate</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6"/>
            <w:spacing w:before="60" w:after="200"/>
            <w:jc w:val="center"/>
          </w:pPr>
          <w:r>
            <w:rPr>
              <w:rFonts w:ascii="arial" w:eastAsia="arial" w:hAnsi="arial" w:cs="arial"/>
              <w:sz w:val="20"/>
            </w:rPr>
            <w:t>Is the Pope the Anti-Trump? Opinion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7"/>
            <w:spacing w:before="60" w:after="200"/>
            <w:jc w:val="center"/>
          </w:pPr>
          <w:r>
            <w:rPr>
              <w:rFonts w:ascii="arial" w:eastAsia="arial" w:hAnsi="arial" w:cs="arial"/>
              <w:sz w:val="20"/>
            </w:rPr>
            <w:t>Is the Pope the Anti-Trump?</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8"/>
            <w:spacing w:before="60" w:after="200"/>
            <w:jc w:val="center"/>
          </w:pPr>
          <w:r>
            <w:rPr>
              <w:rFonts w:ascii="arial" w:eastAsia="arial" w:hAnsi="arial" w:cs="arial"/>
              <w:sz w:val="20"/>
            </w:rPr>
            <w:t>Australia Leader Points to Economy Ahead of Vote</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9"/>
            <w:spacing w:before="60" w:after="200"/>
            <w:jc w:val="center"/>
          </w:pPr>
          <w:r>
            <w:rPr>
              <w:rFonts w:ascii="arial" w:eastAsia="arial" w:hAnsi="arial" w:cs="arial"/>
              <w:sz w:val="20"/>
            </w:rPr>
            <w:t xml:space="preserve">New Location for a Gas Pipeline Satisfies Mount Vernon Officials </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0"/>
            <w:spacing w:before="60" w:after="200"/>
            <w:jc w:val="center"/>
          </w:pPr>
          <w:r>
            <w:rPr>
              <w:rFonts w:ascii="arial" w:eastAsia="arial" w:hAnsi="arial" w:cs="arial"/>
              <w:sz w:val="20"/>
            </w:rPr>
            <w:t>NEIGHBORHOOD REPORT: ASTORIA HEIGHTS;Do Guards Need a Guard?</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1"/>
            <w:spacing w:before="60" w:after="200"/>
            <w:jc w:val="center"/>
          </w:pPr>
          <w:r>
            <w:rPr>
              <w:rFonts w:ascii="arial" w:eastAsia="arial" w:hAnsi="arial" w:cs="arial"/>
              <w:sz w:val="20"/>
            </w:rPr>
            <w:t>When Police Seek More Diversity, Outside Forces Can Raise Hurdles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2"/>
            <w:spacing w:before="60" w:after="200"/>
            <w:jc w:val="center"/>
          </w:pPr>
          <w:r>
            <w:rPr>
              <w:rFonts w:ascii="arial" w:eastAsia="arial" w:hAnsi="arial" w:cs="arial"/>
              <w:sz w:val="20"/>
            </w:rPr>
            <w:t>Inside The Times : April 27, 2009</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3"/>
            <w:spacing w:before="60" w:after="200"/>
            <w:jc w:val="center"/>
          </w:pPr>
          <w:r>
            <w:rPr>
              <w:rFonts w:ascii="arial" w:eastAsia="arial" w:hAnsi="arial" w:cs="arial"/>
              <w:sz w:val="20"/>
            </w:rPr>
            <w:t>THEATER: 'BENEFACTORS,' A NEW WORK BY FRAYN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4"/>
            <w:spacing w:before="60" w:after="200"/>
            <w:jc w:val="center"/>
          </w:pPr>
          <w:r>
            <w:rPr>
              <w:rFonts w:ascii="arial" w:eastAsia="arial" w:hAnsi="arial" w:cs="arial"/>
              <w:sz w:val="20"/>
            </w:rPr>
            <w:t>House Proud</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5"/>
            <w:spacing w:before="60" w:after="200"/>
            <w:jc w:val="center"/>
          </w:pPr>
          <w:r>
            <w:rPr>
              <w:rFonts w:ascii="arial" w:eastAsia="arial" w:hAnsi="arial" w:cs="arial"/>
              <w:sz w:val="20"/>
            </w:rPr>
            <w:t>NEIGHBORHOOD REPORT: NEW YORK ON LINE -- THE FIVE POINTS SITE: http://R2.gsa.gov/fivept/fphome.htm ; New York 's Lengendary Slum</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6"/>
            <w:spacing w:before="60" w:after="200"/>
            <w:jc w:val="center"/>
          </w:pPr>
          <w:r>
            <w:rPr>
              <w:rFonts w:ascii="arial" w:eastAsia="arial" w:hAnsi="arial" w:cs="arial"/>
              <w:sz w:val="20"/>
            </w:rPr>
            <w:t xml:space="preserve">Gang Attacks Jews on Sports Field in France </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7"/>
            <w:spacing w:before="60" w:after="200"/>
            <w:jc w:val="center"/>
          </w:pPr>
          <w:r>
            <w:rPr>
              <w:rFonts w:ascii="arial" w:eastAsia="arial" w:hAnsi="arial" w:cs="arial"/>
              <w:sz w:val="20"/>
            </w:rPr>
            <w:t>Democrats Attack Bloomberg Over His Ties to the Independence Party</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8"/>
            <w:spacing w:before="60" w:after="200"/>
            <w:jc w:val="center"/>
          </w:pPr>
          <w:r>
            <w:rPr>
              <w:rFonts w:ascii="arial" w:eastAsia="arial" w:hAnsi="arial" w:cs="arial"/>
              <w:sz w:val="20"/>
            </w:rPr>
            <w:t>20 Years of L.G.B.T.Q. Lit: A Timeline</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9"/>
            <w:spacing w:before="60" w:after="200"/>
            <w:jc w:val="center"/>
          </w:pPr>
          <w:r>
            <w:rPr>
              <w:rFonts w:ascii="arial" w:eastAsia="arial" w:hAnsi="arial" w:cs="arial"/>
              <w:sz w:val="20"/>
            </w:rPr>
            <w:t>Down in the Basement, Family Tensions Stir</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0"/>
            <w:spacing w:before="60" w:after="200"/>
            <w:jc w:val="center"/>
          </w:pPr>
          <w:r>
            <w:rPr>
              <w:rFonts w:ascii="arial" w:eastAsia="arial" w:hAnsi="arial" w:cs="arial"/>
              <w:sz w:val="20"/>
            </w:rPr>
            <w:t>In Sly Tweets, A Rich Lode For Comedy</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1"/>
            <w:spacing w:before="60" w:after="200"/>
            <w:jc w:val="center"/>
          </w:pPr>
          <w:r>
            <w:rPr>
              <w:rFonts w:ascii="arial" w:eastAsia="arial" w:hAnsi="arial" w:cs="arial"/>
              <w:sz w:val="20"/>
            </w:rPr>
            <w:t>49 Chilean Guerrillas Use Tunnel To Escape From Jail in Santiago</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2"/>
            <w:spacing w:before="60" w:after="200"/>
            <w:jc w:val="center"/>
          </w:pPr>
          <w:r>
            <w:rPr>
              <w:rFonts w:ascii="arial" w:eastAsia="arial" w:hAnsi="arial" w:cs="arial"/>
              <w:sz w:val="20"/>
            </w:rPr>
            <w:t>The Content of Character</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3"/>
            <w:spacing w:before="60" w:after="200"/>
            <w:jc w:val="center"/>
          </w:pPr>
          <w:r>
            <w:rPr>
              <w:rFonts w:ascii="arial" w:eastAsia="arial" w:hAnsi="arial" w:cs="arial"/>
              <w:sz w:val="20"/>
            </w:rPr>
            <w:t>Children In Peril</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4"/>
            <w:spacing w:before="60" w:after="200"/>
            <w:jc w:val="center"/>
          </w:pPr>
          <w:r>
            <w:rPr>
              <w:rFonts w:ascii="arial" w:eastAsia="arial" w:hAnsi="arial" w:cs="arial"/>
              <w:sz w:val="20"/>
            </w:rPr>
            <w:t>Two Portrayals of Patz Suspect: Manipulative, or Mentally Ill</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5"/>
            <w:spacing w:before="60" w:after="200"/>
            <w:jc w:val="center"/>
          </w:pPr>
          <w:r>
            <w:rPr>
              <w:rFonts w:ascii="arial" w:eastAsia="arial" w:hAnsi="arial" w:cs="arial"/>
              <w:sz w:val="20"/>
            </w:rPr>
            <w:t>NEIGHBORHOOD REPORT: UPPER EAST SIDE; Happy End To a Battle Over Housing</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6"/>
            <w:spacing w:before="60" w:after="200"/>
            <w:jc w:val="center"/>
          </w:pPr>
          <w:r>
            <w:rPr>
              <w:rFonts w:ascii="arial" w:eastAsia="arial" w:hAnsi="arial" w:cs="arial"/>
              <w:sz w:val="20"/>
            </w:rPr>
            <w:t>No Way Up</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7"/>
            <w:spacing w:before="60" w:after="200"/>
            <w:jc w:val="center"/>
          </w:pPr>
          <w:r>
            <w:rPr>
              <w:rFonts w:ascii="arial" w:eastAsia="arial" w:hAnsi="arial" w:cs="arial"/>
              <w:sz w:val="20"/>
            </w:rPr>
            <w:t>At Home on the Outskirts, With Goofy, Grumpy Dad</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8"/>
            <w:spacing w:before="60" w:after="200"/>
            <w:jc w:val="center"/>
          </w:pPr>
          <w:r>
            <w:rPr>
              <w:rFonts w:ascii="arial" w:eastAsia="arial" w:hAnsi="arial" w:cs="arial"/>
              <w:sz w:val="20"/>
            </w:rPr>
            <w:t>A Korean City With 250 Holes in Its Heart</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9"/>
            <w:spacing w:before="60" w:after="200"/>
            <w:jc w:val="center"/>
          </w:pPr>
          <w:r>
            <w:rPr>
              <w:rFonts w:ascii="arial" w:eastAsia="arial" w:hAnsi="arial" w:cs="arial"/>
              <w:sz w:val="20"/>
            </w:rPr>
            <w:t>FILM; The Intense Serenity of Om Puri, Citizen of the World</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0"/>
            <w:spacing w:before="60" w:after="200"/>
            <w:jc w:val="center"/>
          </w:pPr>
          <w:r>
            <w:rPr>
              <w:rFonts w:ascii="arial" w:eastAsia="arial" w:hAnsi="arial" w:cs="arial"/>
              <w:sz w:val="20"/>
            </w:rPr>
            <w:t>Sit Still or Keep Moving: Either Way, You'll Suffer</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1"/>
            <w:spacing w:before="60" w:after="200"/>
            <w:jc w:val="center"/>
          </w:pPr>
          <w:r>
            <w:rPr>
              <w:rFonts w:ascii="arial" w:eastAsia="arial" w:hAnsi="arial" w:cs="arial"/>
              <w:sz w:val="20"/>
            </w:rPr>
            <w:t>A Holiday Idea for Mr. Pataki</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2"/>
            <w:spacing w:before="60" w:after="200"/>
            <w:jc w:val="center"/>
          </w:pPr>
          <w:r>
            <w:rPr>
              <w:rFonts w:ascii="arial" w:eastAsia="arial" w:hAnsi="arial" w:cs="arial"/>
              <w:sz w:val="20"/>
            </w:rPr>
            <w:t>Indian Rebels Draw Tens of Thousands to a Rally in Mexico City</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3"/>
            <w:spacing w:before="60" w:after="200"/>
            <w:jc w:val="center"/>
          </w:pPr>
          <w:r>
            <w:rPr>
              <w:rFonts w:ascii="arial" w:eastAsia="arial" w:hAnsi="arial" w:cs="arial"/>
              <w:sz w:val="20"/>
            </w:rPr>
            <w:t>On Violent Ground, a Touch of Beauty</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4"/>
            <w:spacing w:before="60" w:after="200"/>
            <w:jc w:val="center"/>
          </w:pPr>
          <w:r>
            <w:rPr>
              <w:rFonts w:ascii="arial" w:eastAsia="arial" w:hAnsi="arial" w:cs="arial"/>
              <w:sz w:val="20"/>
            </w:rPr>
            <w:t>A Bumpy Life Ends in a Fatal Rampage</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5"/>
            <w:spacing w:before="60" w:after="200"/>
            <w:jc w:val="center"/>
          </w:pPr>
          <w:r>
            <w:rPr>
              <w:rFonts w:ascii="arial" w:eastAsia="arial" w:hAnsi="arial" w:cs="arial"/>
              <w:sz w:val="20"/>
            </w:rPr>
            <w:t>In the Bronx, Memories Of Chávez And His Aid</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6"/>
            <w:spacing w:before="60" w:after="200"/>
            <w:jc w:val="center"/>
          </w:pPr>
          <w:r>
            <w:rPr>
              <w:rFonts w:ascii="arial" w:eastAsia="arial" w:hAnsi="arial" w:cs="arial"/>
              <w:sz w:val="20"/>
            </w:rPr>
            <w:t>Brazil 's Senate Votes to Begin Impeachment Trial of Dilma Rousseff</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7"/>
            <w:spacing w:before="60" w:after="200"/>
            <w:jc w:val="center"/>
          </w:pPr>
          <w:r>
            <w:rPr>
              <w:rFonts w:ascii="arial" w:eastAsia="arial" w:hAnsi="arial" w:cs="arial"/>
              <w:sz w:val="20"/>
            </w:rPr>
            <w:t>In Israel , the Rent Is Too Damn High</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8"/>
            <w:spacing w:before="60" w:after="200"/>
            <w:jc w:val="center"/>
          </w:pPr>
          <w:r>
            <w:rPr>
              <w:rFonts w:ascii="arial" w:eastAsia="arial" w:hAnsi="arial" w:cs="arial"/>
              <w:sz w:val="20"/>
            </w:rPr>
            <w:t>Full Transcript: Democratic Presidential Debates, Night 1</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9"/>
            <w:spacing w:before="60" w:after="200"/>
            <w:jc w:val="center"/>
          </w:pPr>
          <w:r>
            <w:rPr>
              <w:rFonts w:ascii="arial" w:eastAsia="arial" w:hAnsi="arial" w:cs="arial"/>
              <w:sz w:val="20"/>
            </w:rPr>
            <w:t>$25 AND UNDER A Red and White Standout in the Greenpoint Borscht Belt</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0"/>
            <w:spacing w:before="60" w:after="200"/>
            <w:jc w:val="center"/>
          </w:pPr>
          <w:r>
            <w:rPr>
              <w:rFonts w:ascii="arial" w:eastAsia="arial" w:hAnsi="arial" w:cs="arial"/>
              <w:sz w:val="20"/>
            </w:rPr>
            <w:t>Review/Television; College Student Raped by an Acquaintance</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1"/>
            <w:spacing w:before="60" w:after="200"/>
            <w:jc w:val="center"/>
          </w:pPr>
          <w:r>
            <w:rPr>
              <w:rFonts w:ascii="arial" w:eastAsia="arial" w:hAnsi="arial" w:cs="arial"/>
              <w:sz w:val="20"/>
            </w:rPr>
            <w:t>Calm Manner Helps Carson Surge in Polls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2"/>
            <w:spacing w:before="60" w:after="200"/>
            <w:jc w:val="center"/>
          </w:pPr>
          <w:r>
            <w:rPr>
              <w:rFonts w:ascii="arial" w:eastAsia="arial" w:hAnsi="arial" w:cs="arial"/>
              <w:sz w:val="20"/>
            </w:rPr>
            <w:t>TELEVISION REVIEW; From 14 to 18, With Shrinking Hopes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3"/>
            <w:spacing w:before="60" w:after="200"/>
            <w:jc w:val="center"/>
          </w:pPr>
          <w:r>
            <w:rPr>
              <w:rFonts w:ascii="arial" w:eastAsia="arial" w:hAnsi="arial" w:cs="arial"/>
              <w:sz w:val="20"/>
            </w:rPr>
            <w:t>Rio de Janeiro Journal; Famed Carnival Beaches Incur Share of Indignities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4"/>
            <w:spacing w:before="60" w:after="200"/>
            <w:jc w:val="center"/>
          </w:pPr>
          <w:r>
            <w:rPr>
              <w:rFonts w:ascii="arial" w:eastAsia="arial" w:hAnsi="arial" w:cs="arial"/>
              <w:sz w:val="20"/>
            </w:rPr>
            <w:t>Q &amp; A</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5"/>
            <w:spacing w:before="60" w:after="200"/>
            <w:jc w:val="center"/>
          </w:pPr>
          <w:r>
            <w:rPr>
              <w:rFonts w:ascii="arial" w:eastAsia="arial" w:hAnsi="arial" w:cs="arial"/>
              <w:sz w:val="20"/>
            </w:rPr>
            <w:t>ABOUT EDUCATION; TEACHERS TELL OF POWERLESSNESS AND FRUSTRATION</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6"/>
            <w:spacing w:before="60" w:after="200"/>
            <w:jc w:val="center"/>
          </w:pPr>
          <w:r>
            <w:rPr>
              <w:rFonts w:ascii="arial" w:eastAsia="arial" w:hAnsi="arial" w:cs="arial"/>
              <w:sz w:val="20"/>
            </w:rPr>
            <w:t>Messinger Assails Giuliani On Pay Scales for Teachers</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7"/>
            <w:spacing w:before="60" w:after="200"/>
            <w:jc w:val="center"/>
          </w:pPr>
          <w:r>
            <w:rPr>
              <w:rFonts w:ascii="arial" w:eastAsia="arial" w:hAnsi="arial" w:cs="arial"/>
              <w:sz w:val="20"/>
            </w:rPr>
            <w:t>Small-Business Lending Is Down, but Reasons Still Elude the Experts</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8"/>
            <w:spacing w:before="60" w:after="200"/>
            <w:jc w:val="center"/>
          </w:pPr>
          <w:r>
            <w:rPr>
              <w:rFonts w:ascii="arial" w:eastAsia="arial" w:hAnsi="arial" w:cs="arial"/>
              <w:sz w:val="20"/>
            </w:rPr>
            <w:t xml:space="preserve">Push for Cheap Housing In the Rich Hamptons </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9"/>
            <w:spacing w:before="60" w:after="200"/>
            <w:jc w:val="center"/>
          </w:pPr>
          <w:r>
            <w:rPr>
              <w:rFonts w:ascii="arial" w:eastAsia="arial" w:hAnsi="arial" w:cs="arial"/>
              <w:sz w:val="20"/>
            </w:rPr>
            <w:t>School Wins Pupil-Improvement Award</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0"/>
            <w:spacing w:before="60" w:after="200"/>
            <w:jc w:val="center"/>
          </w:pPr>
          <w:r>
            <w:rPr>
              <w:rFonts w:ascii="arial" w:eastAsia="arial" w:hAnsi="arial" w:cs="arial"/>
              <w:sz w:val="20"/>
            </w:rPr>
            <w:t>Is There a Sexual Malaise in America ?</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1"/>
            <w:spacing w:before="60" w:after="200"/>
            <w:jc w:val="center"/>
          </w:pPr>
          <w:r>
            <w:rPr>
              <w:rFonts w:ascii="arial" w:eastAsia="arial" w:hAnsi="arial" w:cs="arial"/>
              <w:sz w:val="20"/>
            </w:rPr>
            <w:t>Yann Demange, Director of ’71,’ Poised for Cinematic Breakout</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2"/>
            <w:spacing w:before="60" w:after="200"/>
            <w:jc w:val="center"/>
          </w:pPr>
          <w:r>
            <w:rPr>
              <w:rFonts w:ascii="arial" w:eastAsia="arial" w:hAnsi="arial" w:cs="arial"/>
              <w:sz w:val="20"/>
            </w:rPr>
            <w:t>Study Finds Whites May Be Overrepresented in Manhattan's Jury Pools</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3"/>
            <w:spacing w:before="60" w:after="200"/>
            <w:jc w:val="center"/>
          </w:pPr>
          <w:r>
            <w:rPr>
              <w:rFonts w:ascii="arial" w:eastAsia="arial" w:hAnsi="arial" w:cs="arial"/>
              <w:sz w:val="20"/>
            </w:rPr>
            <w:t>Indonesian President to Decide on Pacific Trade Deal After U.S. Visit</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4"/>
            <w:spacing w:before="60" w:after="200"/>
            <w:jc w:val="center"/>
          </w:pPr>
          <w:r>
            <w:rPr>
              <w:rFonts w:ascii="arial" w:eastAsia="arial" w:hAnsi="arial" w:cs="arial"/>
              <w:sz w:val="20"/>
            </w:rPr>
            <w:t>Church Helps Fill A Void in Africa</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5"/>
            <w:spacing w:before="60" w:after="200"/>
            <w:jc w:val="center"/>
          </w:pPr>
          <w:r>
            <w:rPr>
              <w:rFonts w:ascii="arial" w:eastAsia="arial" w:hAnsi="arial" w:cs="arial"/>
              <w:sz w:val="20"/>
            </w:rPr>
            <w:t>Can Democrats Save Themselves?; Op-Ed Columnist</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6"/>
            <w:spacing w:before="60" w:after="200"/>
            <w:jc w:val="center"/>
          </w:pPr>
          <w:r>
            <w:rPr>
              <w:rFonts w:ascii="arial" w:eastAsia="arial" w:hAnsi="arial" w:cs="arial"/>
              <w:sz w:val="20"/>
            </w:rPr>
            <w:t>Directing With Muscle and Poetry</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7"/>
            <w:spacing w:before="60" w:after="200"/>
            <w:jc w:val="center"/>
          </w:pPr>
          <w:r>
            <w:rPr>
              <w:rFonts w:ascii="arial" w:eastAsia="arial" w:hAnsi="arial" w:cs="arial"/>
              <w:sz w:val="20"/>
            </w:rPr>
            <w:t>In Nigeria , Stunned Residents Recount Plane Crash</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8"/>
            <w:spacing w:before="60" w:after="200"/>
            <w:jc w:val="center"/>
          </w:pPr>
          <w:r>
            <w:rPr>
              <w:rFonts w:ascii="arial" w:eastAsia="arial" w:hAnsi="arial" w:cs="arial"/>
              <w:sz w:val="20"/>
            </w:rPr>
            <w:t>Priest's Video Contradicts Police Report on Arrest</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9"/>
            <w:spacing w:before="60" w:after="200"/>
            <w:jc w:val="center"/>
          </w:pPr>
          <w:r>
            <w:rPr>
              <w:rFonts w:ascii="arial" w:eastAsia="arial" w:hAnsi="arial" w:cs="arial"/>
              <w:sz w:val="20"/>
            </w:rPr>
            <w:t>Can Democrats Save Themselves?</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0"/>
            <w:spacing w:before="60" w:after="200"/>
            <w:jc w:val="center"/>
          </w:pPr>
          <w:r>
            <w:rPr>
              <w:rFonts w:ascii="arial" w:eastAsia="arial" w:hAnsi="arial" w:cs="arial"/>
              <w:sz w:val="20"/>
            </w:rPr>
            <w:t>AUTO RACING; Petty's Subjects Show Appreciation</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1"/>
            <w:spacing w:before="60" w:after="200"/>
            <w:jc w:val="center"/>
          </w:pPr>
          <w:r>
            <w:rPr>
              <w:rFonts w:ascii="arial" w:eastAsia="arial" w:hAnsi="arial" w:cs="arial"/>
              <w:sz w:val="20"/>
            </w:rPr>
            <w:t>SIGNS OF CHANGE APPEARING IN BOSTON'S ELECTORATE</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2"/>
            <w:spacing w:before="60" w:after="200"/>
            <w:jc w:val="center"/>
          </w:pPr>
          <w:r>
            <w:rPr>
              <w:rFonts w:ascii="arial" w:eastAsia="arial" w:hAnsi="arial" w:cs="arial"/>
              <w:sz w:val="20"/>
            </w:rPr>
            <w:t>A Citizenship Incubator for Immigrant Latinos</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3"/>
            <w:spacing w:before="60" w:after="200"/>
            <w:jc w:val="center"/>
          </w:pPr>
          <w:r>
            <w:rPr>
              <w:rFonts w:ascii="arial" w:eastAsia="arial" w:hAnsi="arial" w:cs="arial"/>
              <w:sz w:val="20"/>
            </w:rPr>
            <w:t>The People's Palaces at the Beach</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4"/>
            <w:spacing w:before="60" w:after="200"/>
            <w:jc w:val="center"/>
          </w:pPr>
          <w:r>
            <w:rPr>
              <w:rFonts w:ascii="arial" w:eastAsia="arial" w:hAnsi="arial" w:cs="arial"/>
              <w:sz w:val="20"/>
            </w:rPr>
            <w:t>No, but They Play One Onstage</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5"/>
            <w:spacing w:before="60" w:after="200"/>
            <w:jc w:val="center"/>
          </w:pPr>
          <w:r>
            <w:rPr>
              <w:rFonts w:ascii="arial" w:eastAsia="arial" w:hAnsi="arial" w:cs="arial"/>
              <w:sz w:val="20"/>
            </w:rPr>
            <w:t xml:space="preserve">Owners Warn That Hudson County Newspaper Could Be Closed </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6"/>
            <w:spacing w:before="60" w:after="200"/>
            <w:jc w:val="center"/>
          </w:pPr>
          <w:r>
            <w:rPr>
              <w:rFonts w:ascii="arial" w:eastAsia="arial" w:hAnsi="arial" w:cs="arial"/>
              <w:sz w:val="20"/>
            </w:rPr>
            <w:t>Paperback Row</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7"/>
            <w:spacing w:before="60" w:after="200"/>
            <w:jc w:val="center"/>
          </w:pPr>
          <w:r>
            <w:rPr>
              <w:rFonts w:ascii="arial" w:eastAsia="arial" w:hAnsi="arial" w:cs="arial"/>
              <w:sz w:val="20"/>
            </w:rPr>
            <w:t>In Eastern Ukraine , a One-Building, Pro- Russia Realm Persists Despite Criticism</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8"/>
            <w:spacing w:before="60" w:after="200"/>
            <w:jc w:val="center"/>
          </w:pPr>
          <w:r>
            <w:rPr>
              <w:rFonts w:ascii="arial" w:eastAsia="arial" w:hAnsi="arial" w:cs="arial"/>
              <w:sz w:val="20"/>
            </w:rPr>
            <w:t>For Clarke, a Bonus and a Party</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9"/>
            <w:spacing w:before="60" w:after="200"/>
            <w:jc w:val="center"/>
          </w:pPr>
          <w:r>
            <w:rPr>
              <w:rFonts w:ascii="arial" w:eastAsia="arial" w:hAnsi="arial" w:cs="arial"/>
              <w:sz w:val="20"/>
            </w:rPr>
            <w:t>Kaine and Pence Clash on Merits of Their Tickets</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0"/>
            <w:spacing w:before="60" w:after="200"/>
            <w:jc w:val="center"/>
          </w:pPr>
          <w:r>
            <w:rPr>
              <w:rFonts w:ascii="arial" w:eastAsia="arial" w:hAnsi="arial" w:cs="arial"/>
              <w:sz w:val="20"/>
            </w:rPr>
            <w:t>THE TRIALS OF OWNING JUST ONE MOVIE THEATER</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1"/>
            <w:spacing w:before="60" w:after="200"/>
            <w:jc w:val="center"/>
          </w:pPr>
          <w:r>
            <w:rPr>
              <w:rFonts w:ascii="arial" w:eastAsia="arial" w:hAnsi="arial" w:cs="arial"/>
              <w:sz w:val="20"/>
            </w:rPr>
            <w:t>Brooklyn Boxer Rises, but Her Feet Stay on the Ground</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2"/>
            <w:spacing w:before="60" w:after="200"/>
            <w:jc w:val="center"/>
          </w:pPr>
          <w:r>
            <w:rPr>
              <w:rFonts w:ascii="arial" w:eastAsia="arial" w:hAnsi="arial" w:cs="arial"/>
              <w:sz w:val="20"/>
            </w:rPr>
            <w:t>POP JAZZ</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3"/>
            <w:spacing w:before="60" w:after="200"/>
            <w:jc w:val="center"/>
          </w:pPr>
          <w:r>
            <w:rPr>
              <w:rFonts w:ascii="arial" w:eastAsia="arial" w:hAnsi="arial" w:cs="arial"/>
              <w:sz w:val="20"/>
            </w:rPr>
            <w:t>A ‘Who Is It?’ More Than a Whodunit Movie Review | 'The Chameleon'</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4"/>
            <w:spacing w:before="60" w:after="200"/>
            <w:jc w:val="center"/>
          </w:pPr>
          <w:r>
            <w:rPr>
              <w:rFonts w:ascii="arial" w:eastAsia="arial" w:hAnsi="arial" w:cs="arial"/>
              <w:sz w:val="20"/>
            </w:rPr>
            <w:t>In Urban China, a Vast Chasm</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5"/>
            <w:spacing w:before="60" w:after="200"/>
            <w:jc w:val="center"/>
          </w:pPr>
          <w:r>
            <w:rPr>
              <w:rFonts w:ascii="arial" w:eastAsia="arial" w:hAnsi="arial" w:cs="arial"/>
              <w:sz w:val="20"/>
            </w:rPr>
            <w:t>Park Bowlers Roll Out The Green Carpet</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6"/>
            <w:spacing w:before="60" w:after="200"/>
            <w:jc w:val="center"/>
          </w:pPr>
          <w:r>
            <w:rPr>
              <w:rFonts w:ascii="arial" w:eastAsia="arial" w:hAnsi="arial" w:cs="arial"/>
              <w:sz w:val="20"/>
            </w:rPr>
            <w:t>Wild Kingdom</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7"/>
            <w:spacing w:before="60" w:after="200"/>
            <w:jc w:val="center"/>
          </w:pPr>
          <w:r>
            <w:rPr>
              <w:rFonts w:ascii="arial" w:eastAsia="arial" w:hAnsi="arial" w:cs="arial"/>
              <w:sz w:val="20"/>
            </w:rPr>
            <w:t>Leading French Socialists Chip Away at Socialism</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8"/>
            <w:spacing w:before="60" w:after="200"/>
            <w:jc w:val="center"/>
          </w:pPr>
          <w:r>
            <w:rPr>
              <w:rFonts w:ascii="arial" w:eastAsia="arial" w:hAnsi="arial" w:cs="arial"/>
              <w:sz w:val="20"/>
            </w:rPr>
            <w:t>Putting Together A Hamburger, A Neighborhood And Hip-Hop</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9"/>
            <w:spacing w:before="60" w:after="200"/>
            <w:jc w:val="center"/>
          </w:pPr>
          <w:r>
            <w:rPr>
              <w:rFonts w:ascii="arial" w:eastAsia="arial" w:hAnsi="arial" w:cs="arial"/>
              <w:sz w:val="20"/>
            </w:rPr>
            <w:t>When Even the Movies Can't Unite Us</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0"/>
            <w:spacing w:before="60" w:after="200"/>
            <w:jc w:val="center"/>
          </w:pPr>
          <w:r>
            <w:rPr>
              <w:rFonts w:ascii="arial" w:eastAsia="arial" w:hAnsi="arial" w:cs="arial"/>
              <w:sz w:val="20"/>
            </w:rPr>
            <w:t>A 'Who Is It?' More Than a Whodunit</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1"/>
            <w:spacing w:before="60" w:after="200"/>
            <w:jc w:val="center"/>
          </w:pPr>
          <w:r>
            <w:rPr>
              <w:rFonts w:ascii="arial" w:eastAsia="arial" w:hAnsi="arial" w:cs="arial"/>
              <w:sz w:val="20"/>
            </w:rPr>
            <w:t>America Comes Up Short</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2"/>
            <w:spacing w:before="60" w:after="200"/>
            <w:jc w:val="center"/>
          </w:pPr>
          <w:r>
            <w:rPr>
              <w:rFonts w:ascii="arial" w:eastAsia="arial" w:hAnsi="arial" w:cs="arial"/>
              <w:sz w:val="20"/>
            </w:rPr>
            <w:t>Give My Regards To E Street</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3"/>
            <w:spacing w:before="60" w:after="200"/>
            <w:jc w:val="center"/>
          </w:pPr>
          <w:r>
            <w:rPr>
              <w:rFonts w:ascii="arial" w:eastAsia="arial" w:hAnsi="arial" w:cs="arial"/>
              <w:sz w:val="20"/>
            </w:rPr>
            <w:t>Work-Life Balance Is Tricky All the Way Up the Income Ladder</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4"/>
            <w:spacing w:before="60" w:after="200"/>
            <w:jc w:val="center"/>
          </w:pPr>
          <w:r>
            <w:rPr>
              <w:rFonts w:ascii="arial" w:eastAsia="arial" w:hAnsi="arial" w:cs="arial"/>
              <w:sz w:val="20"/>
            </w:rPr>
            <w:t>GUATEMALA 'S NEW STRIFE: A SAVAGE WAR OF WORDS</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5"/>
            <w:spacing w:before="60" w:after="200"/>
            <w:jc w:val="center"/>
          </w:pPr>
          <w:r>
            <w:rPr>
              <w:rFonts w:ascii="arial" w:eastAsia="arial" w:hAnsi="arial" w:cs="arial"/>
              <w:sz w:val="20"/>
            </w:rPr>
            <w:t>Immigrants and Politics</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6"/>
            <w:spacing w:before="60" w:after="200"/>
            <w:jc w:val="center"/>
          </w:pPr>
          <w:r>
            <w:rPr>
              <w:rFonts w:ascii="arial" w:eastAsia="arial" w:hAnsi="arial" w:cs="arial"/>
              <w:sz w:val="20"/>
            </w:rPr>
            <w:t>One Nation Under a Movie Theater? It’s a Myth.</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7"/>
            <w:spacing w:before="60" w:after="200"/>
            <w:jc w:val="center"/>
          </w:pPr>
          <w:r>
            <w:rPr>
              <w:rFonts w:ascii="arial" w:eastAsia="arial" w:hAnsi="arial" w:cs="arial"/>
              <w:sz w:val="20"/>
            </w:rPr>
            <w:t>Seattle 's New View of San Francisco</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8"/>
            <w:spacing w:before="60" w:after="200"/>
            <w:jc w:val="center"/>
          </w:pPr>
          <w:r>
            <w:rPr>
              <w:rFonts w:ascii="arial" w:eastAsia="arial" w:hAnsi="arial" w:cs="arial"/>
              <w:sz w:val="20"/>
            </w:rPr>
            <w:t>Give My Regards to E Street: Imagining a Springsteen Musical</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9"/>
            <w:spacing w:before="60" w:after="200"/>
            <w:jc w:val="center"/>
          </w:pPr>
          <w:r>
            <w:rPr>
              <w:rFonts w:ascii="arial" w:eastAsia="arial" w:hAnsi="arial" w:cs="arial"/>
              <w:sz w:val="20"/>
            </w:rPr>
            <w:t>David Muñoz: Spain 's New Culinary Enfant Terrible</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0"/>
            <w:spacing w:before="60" w:after="200"/>
            <w:jc w:val="center"/>
          </w:pPr>
          <w:r>
            <w:rPr>
              <w:rFonts w:ascii="arial" w:eastAsia="arial" w:hAnsi="arial" w:cs="arial"/>
              <w:sz w:val="20"/>
            </w:rPr>
            <w:t>OBAMA, TRAILING, SHARPENS ATTACK IN PENNSYLVANIA</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1"/>
            <w:spacing w:before="60" w:after="200"/>
            <w:jc w:val="center"/>
          </w:pPr>
          <w:r>
            <w:rPr>
              <w:rFonts w:ascii="arial" w:eastAsia="arial" w:hAnsi="arial" w:cs="arial"/>
              <w:sz w:val="20"/>
            </w:rPr>
            <w:t>4 Nonprofit Groups Plan 193,800 Low-Income Housing Units</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2"/>
            <w:spacing w:before="60" w:after="200"/>
            <w:jc w:val="center"/>
          </w:pPr>
          <w:r>
            <w:rPr>
              <w:rFonts w:ascii="arial" w:eastAsia="arial" w:hAnsi="arial" w:cs="arial"/>
              <w:sz w:val="20"/>
            </w:rPr>
            <w:t>STAGE: REVUE PARODIES REAGANOMICS</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3"/>
            <w:spacing w:before="60" w:after="200"/>
            <w:jc w:val="center"/>
          </w:pPr>
          <w:r>
            <w:rPr>
              <w:rFonts w:ascii="arial" w:eastAsia="arial" w:hAnsi="arial" w:cs="arial"/>
              <w:sz w:val="20"/>
            </w:rPr>
            <w:t>Seattle , in Midst of Tech Boom, Tries to Keep Its Soul</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4"/>
            <w:spacing w:before="60" w:after="200"/>
            <w:jc w:val="center"/>
          </w:pPr>
          <w:r>
            <w:rPr>
              <w:rFonts w:ascii="arial" w:eastAsia="arial" w:hAnsi="arial" w:cs="arial"/>
              <w:sz w:val="20"/>
            </w:rPr>
            <w:t>Once a Source of Entertainment, Now a Rival Coach</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5"/>
            <w:spacing w:before="60" w:after="200"/>
            <w:jc w:val="center"/>
          </w:pPr>
          <w:r>
            <w:rPr>
              <w:rFonts w:ascii="arial" w:eastAsia="arial" w:hAnsi="arial" w:cs="arial"/>
              <w:sz w:val="20"/>
            </w:rPr>
            <w:t>The Walking Cure</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6"/>
            <w:spacing w:before="60" w:after="200"/>
            <w:jc w:val="center"/>
          </w:pPr>
          <w:r>
            <w:rPr>
              <w:rFonts w:ascii="arial" w:eastAsia="arial" w:hAnsi="arial" w:cs="arial"/>
              <w:sz w:val="20"/>
            </w:rPr>
            <w:t>TELEVISION REVIEW; Holding Life Together in Belfast</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7"/>
            <w:spacing w:before="60" w:after="200"/>
            <w:jc w:val="center"/>
          </w:pPr>
          <w:r>
            <w:rPr>
              <w:rFonts w:ascii="arial" w:eastAsia="arial" w:hAnsi="arial" w:cs="arial"/>
              <w:sz w:val="20"/>
            </w:rPr>
            <w:t>Syria 's Kurds Look to Iraqi Minority for Support</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8"/>
            <w:spacing w:before="60" w:after="200"/>
            <w:jc w:val="center"/>
          </w:pPr>
          <w:r>
            <w:rPr>
              <w:rFonts w:ascii="arial" w:eastAsia="arial" w:hAnsi="arial" w:cs="arial"/>
              <w:sz w:val="20"/>
            </w:rPr>
            <w:t>The Editorial Notebook; The Birth of Greater New York</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9"/>
            <w:spacing w:before="60" w:after="200"/>
            <w:jc w:val="center"/>
          </w:pPr>
          <w:r>
            <w:rPr>
              <w:rFonts w:ascii="arial" w:eastAsia="arial" w:hAnsi="arial" w:cs="arial"/>
              <w:sz w:val="20"/>
            </w:rPr>
            <w:t>France 's Ideals, Forged in Revolution, Face a Modern Test</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0"/>
            <w:spacing w:before="60" w:after="200"/>
            <w:jc w:val="center"/>
          </w:pPr>
          <w:r>
            <w:rPr>
              <w:rFonts w:ascii="arial" w:eastAsia="arial" w:hAnsi="arial" w:cs="arial"/>
              <w:sz w:val="20"/>
            </w:rPr>
            <w:t>Journey From Northern Ireland to Southern California</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1"/>
            <w:spacing w:before="60" w:after="200"/>
            <w:jc w:val="center"/>
          </w:pPr>
          <w:r>
            <w:rPr>
              <w:rFonts w:ascii="arial" w:eastAsia="arial" w:hAnsi="arial" w:cs="arial"/>
              <w:sz w:val="20"/>
            </w:rPr>
            <w:t>High Hopes In Hoboken</w:t>
          </w:r>
        </w:p>
      </w:tc>
    </w:tr>
  </w:tbl>
</w:hdr>
</file>

<file path=word/header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2"/>
            <w:spacing w:before="60" w:after="200"/>
            <w:jc w:val="center"/>
          </w:pPr>
          <w:r>
            <w:rPr>
              <w:rFonts w:ascii="arial" w:eastAsia="arial" w:hAnsi="arial" w:cs="arial"/>
              <w:sz w:val="20"/>
            </w:rPr>
            <w:t>In Plain Sight, but Somehow Unseen</w:t>
          </w:r>
        </w:p>
      </w:tc>
    </w:tr>
  </w:tbl>
</w:hdr>
</file>

<file path=word/header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3"/>
            <w:spacing w:before="60" w:after="200"/>
            <w:jc w:val="center"/>
          </w:pPr>
          <w:r>
            <w:rPr>
              <w:rFonts w:ascii="arial" w:eastAsia="arial" w:hAnsi="arial" w:cs="arial"/>
              <w:sz w:val="20"/>
            </w:rPr>
            <w:t>Warning Signs</w:t>
          </w:r>
        </w:p>
      </w:tc>
    </w:tr>
  </w:tbl>
</w:hdr>
</file>

<file path=word/header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4"/>
            <w:spacing w:before="60" w:after="200"/>
            <w:jc w:val="center"/>
          </w:pPr>
          <w:r>
            <w:rPr>
              <w:rFonts w:ascii="arial" w:eastAsia="arial" w:hAnsi="arial" w:cs="arial"/>
              <w:sz w:val="20"/>
            </w:rPr>
            <w:t>THEATER: 'SLAB BOYS,' A TALE OF SCOTTISH WORKERS</w:t>
          </w:r>
        </w:p>
      </w:tc>
    </w:tr>
  </w:tbl>
</w:hdr>
</file>

<file path=word/header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5"/>
            <w:spacing w:before="60" w:after="200"/>
            <w:jc w:val="center"/>
          </w:pPr>
          <w:r>
            <w:rPr>
              <w:rFonts w:ascii="arial" w:eastAsia="arial" w:hAnsi="arial" w:cs="arial"/>
              <w:sz w:val="20"/>
            </w:rPr>
            <w:t>FILM REVIEW; A Gay Couple's Breakup In a Setting of Solidarity</w:t>
          </w:r>
        </w:p>
      </w:tc>
    </w:tr>
  </w:tbl>
</w:hdr>
</file>

<file path=word/header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6"/>
            <w:spacing w:before="60" w:after="200"/>
            <w:jc w:val="center"/>
          </w:pPr>
          <w:r>
            <w:rPr>
              <w:rFonts w:ascii="arial" w:eastAsia="arial" w:hAnsi="arial" w:cs="arial"/>
              <w:sz w:val="20"/>
            </w:rPr>
            <w:t>Lies As Wishes</w:t>
          </w:r>
        </w:p>
      </w:tc>
    </w:tr>
  </w:tbl>
</w:hdr>
</file>

<file path=word/header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7"/>
            <w:spacing w:before="60" w:after="200"/>
            <w:jc w:val="center"/>
          </w:pPr>
          <w:r>
            <w:rPr>
              <w:rFonts w:ascii="arial" w:eastAsia="arial" w:hAnsi="arial" w:cs="arial"/>
              <w:sz w:val="20"/>
            </w:rPr>
            <w:t>French Far-Right Leader Endorses No One in Runoff</w:t>
          </w:r>
        </w:p>
      </w:tc>
    </w:tr>
  </w:tbl>
</w:hdr>
</file>

<file path=word/header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8"/>
            <w:spacing w:before="60" w:after="200"/>
            <w:jc w:val="center"/>
          </w:pPr>
          <w:r>
            <w:rPr>
              <w:rFonts w:ascii="arial" w:eastAsia="arial" w:hAnsi="arial" w:cs="arial"/>
              <w:sz w:val="20"/>
            </w:rPr>
            <w:t>Tax Deal Hits Procedural Snag in the House</w:t>
          </w:r>
        </w:p>
      </w:tc>
    </w:tr>
  </w:tbl>
</w:hdr>
</file>

<file path=word/header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9"/>
            <w:spacing w:before="60" w:after="200"/>
            <w:jc w:val="center"/>
          </w:pPr>
          <w:r>
            <w:rPr>
              <w:rFonts w:ascii="arial" w:eastAsia="arial" w:hAnsi="arial" w:cs="arial"/>
              <w:sz w:val="20"/>
            </w:rPr>
            <w:t>NEIGHBORHOOD REPORT: CHINATOWN 'Five Points' Artifacts Outlast Time but Not Terrorism</w:t>
          </w:r>
        </w:p>
      </w:tc>
    </w:tr>
  </w:tbl>
</w:hdr>
</file>

<file path=word/header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0"/>
            <w:spacing w:before="60" w:after="200"/>
            <w:jc w:val="center"/>
          </w:pPr>
          <w:r>
            <w:rPr>
              <w:rFonts w:ascii="arial" w:eastAsia="arial" w:hAnsi="arial" w:cs="arial"/>
              <w:sz w:val="20"/>
            </w:rPr>
            <w:t>Well Funded, Sanders Takes a Longer View</w:t>
          </w:r>
        </w:p>
      </w:tc>
    </w:tr>
  </w:tbl>
</w:hdr>
</file>

<file path=word/header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1"/>
            <w:spacing w:before="60" w:after="200"/>
            <w:jc w:val="center"/>
          </w:pPr>
          <w:r>
            <w:rPr>
              <w:rFonts w:ascii="arial" w:eastAsia="arial" w:hAnsi="arial" w:cs="arial"/>
              <w:sz w:val="20"/>
            </w:rPr>
            <w:t>Cleaner And Faster</w:t>
          </w:r>
        </w:p>
      </w:tc>
    </w:tr>
  </w:tbl>
</w:hdr>
</file>

<file path=word/header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2"/>
            <w:spacing w:before="60" w:after="200"/>
            <w:jc w:val="center"/>
          </w:pPr>
          <w:r>
            <w:rPr>
              <w:rFonts w:ascii="arial" w:eastAsia="arial" w:hAnsi="arial" w:cs="arial"/>
              <w:sz w:val="20"/>
            </w:rPr>
            <w:t>FOLLOWING UP</w:t>
          </w:r>
        </w:p>
      </w:tc>
    </w:tr>
  </w:tbl>
</w:hdr>
</file>

<file path=word/header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3"/>
            <w:spacing w:before="60" w:after="200"/>
            <w:jc w:val="center"/>
          </w:pPr>
          <w:r>
            <w:rPr>
              <w:rFonts w:ascii="arial" w:eastAsia="arial" w:hAnsi="arial" w:cs="arial"/>
              <w:sz w:val="20"/>
            </w:rPr>
            <w:t>Beating of Queens Satanist Prompts Hate Crime Charges</w:t>
          </w:r>
        </w:p>
      </w:tc>
    </w:tr>
  </w:tbl>
</w:hdr>
</file>

<file path=word/header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4"/>
            <w:spacing w:before="60" w:after="200"/>
            <w:jc w:val="center"/>
          </w:pPr>
          <w:r>
            <w:rPr>
              <w:rFonts w:ascii="arial" w:eastAsia="arial" w:hAnsi="arial" w:cs="arial"/>
              <w:sz w:val="20"/>
            </w:rPr>
            <w:t>House Hunting in ... the Italian Piedmont</w:t>
          </w:r>
        </w:p>
      </w:tc>
    </w:tr>
  </w:tbl>
</w:hdr>
</file>

<file path=word/header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5"/>
            <w:spacing w:before="60" w:after="200"/>
            <w:jc w:val="center"/>
          </w:pPr>
          <w:r>
            <w:rPr>
              <w:rFonts w:ascii="arial" w:eastAsia="arial" w:hAnsi="arial" w:cs="arial"/>
              <w:sz w:val="20"/>
            </w:rPr>
            <w:t>New Party Harnesses Discontent in Greece</w:t>
          </w:r>
        </w:p>
      </w:tc>
    </w:tr>
  </w:tbl>
</w:hdr>
</file>

<file path=word/header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6"/>
            <w:spacing w:before="60" w:after="200"/>
            <w:jc w:val="center"/>
          </w:pPr>
          <w:r>
            <w:rPr>
              <w:rFonts w:ascii="arial" w:eastAsia="arial" w:hAnsi="arial" w:cs="arial"/>
              <w:sz w:val="20"/>
            </w:rPr>
            <w:t>Tentative Optimism for Children in London Theater</w:t>
          </w:r>
        </w:p>
      </w:tc>
    </w:tr>
  </w:tbl>
</w:hdr>
</file>

<file path=word/header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7"/>
            <w:spacing w:before="60" w:after="200"/>
            <w:jc w:val="center"/>
          </w:pPr>
          <w:r>
            <w:rPr>
              <w:rFonts w:ascii="arial" w:eastAsia="arial" w:hAnsi="arial" w:cs="arial"/>
              <w:sz w:val="20"/>
            </w:rPr>
            <w:t>THE EDITORIAL NOTEBOOK; INSTEAD OF WELFARE, WORK</w:t>
          </w:r>
        </w:p>
      </w:tc>
    </w:tr>
  </w:tbl>
</w:hdr>
</file>

<file path=word/header5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8"/>
            <w:spacing w:before="60" w:after="200"/>
            <w:jc w:val="center"/>
          </w:pPr>
          <w:r>
            <w:rPr>
              <w:rFonts w:ascii="arial" w:eastAsia="arial" w:hAnsi="arial" w:cs="arial"/>
              <w:sz w:val="20"/>
            </w:rPr>
            <w:t>To Impeach or Not to Impeach Contributing Op-Ed Writer</w:t>
          </w:r>
        </w:p>
      </w:tc>
    </w:tr>
  </w:tbl>
</w:hdr>
</file>

<file path=word/header5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9"/>
            <w:spacing w:before="60" w:after="200"/>
            <w:jc w:val="center"/>
          </w:pPr>
          <w:r>
            <w:rPr>
              <w:rFonts w:ascii="arial" w:eastAsia="arial" w:hAnsi="arial" w:cs="arial"/>
              <w:sz w:val="20"/>
            </w:rPr>
            <w:t>No Way to Boost the Economy</w:t>
          </w:r>
        </w:p>
      </w:tc>
    </w:tr>
  </w:tbl>
</w:hdr>
</file>

<file path=word/header5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0"/>
            <w:spacing w:before="60" w:after="200"/>
            <w:jc w:val="center"/>
          </w:pPr>
          <w:r>
            <w:rPr>
              <w:rFonts w:ascii="arial" w:eastAsia="arial" w:hAnsi="arial" w:cs="arial"/>
              <w:sz w:val="20"/>
            </w:rPr>
            <w:t>Wrong Place for Nehemiah</w:t>
          </w:r>
        </w:p>
      </w:tc>
    </w:tr>
  </w:tbl>
</w:hdr>
</file>

<file path=word/header5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1"/>
            <w:spacing w:before="60" w:after="200"/>
            <w:jc w:val="center"/>
          </w:pPr>
          <w:r>
            <w:rPr>
              <w:rFonts w:ascii="arial" w:eastAsia="arial" w:hAnsi="arial" w:cs="arial"/>
              <w:sz w:val="20"/>
            </w:rPr>
            <w:t>Action Star With Savoir-Faire and a Killer Kick</w:t>
          </w:r>
        </w:p>
      </w:tc>
    </w:tr>
  </w:tbl>
</w:hdr>
</file>

<file path=word/header5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2"/>
            <w:spacing w:before="60" w:after="200"/>
            <w:jc w:val="center"/>
          </w:pPr>
          <w:r>
            <w:rPr>
              <w:rFonts w:ascii="arial" w:eastAsia="arial" w:hAnsi="arial" w:cs="arial"/>
              <w:sz w:val="20"/>
            </w:rPr>
            <w:t>What's-Her-Name Shines in Another Memorable Role</w:t>
          </w:r>
        </w:p>
      </w:tc>
    </w:tr>
  </w:tbl>
</w:hdr>
</file>

<file path=word/header5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3"/>
            <w:spacing w:before="60" w:after="200"/>
            <w:jc w:val="center"/>
          </w:pPr>
          <w:r>
            <w:rPr>
              <w:rFonts w:ascii="arial" w:eastAsia="arial" w:hAnsi="arial" w:cs="arial"/>
              <w:sz w:val="20"/>
            </w:rPr>
            <w:t>The Return of Partisanship</w:t>
          </w:r>
        </w:p>
      </w:tc>
    </w:tr>
  </w:tbl>
</w:hdr>
</file>

<file path=word/header5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4"/>
            <w:spacing w:before="60" w:after="200"/>
            <w:jc w:val="center"/>
          </w:pPr>
          <w:r>
            <w:rPr>
              <w:rFonts w:ascii="arial" w:eastAsia="arial" w:hAnsi="arial" w:cs="arial"/>
              <w:sz w:val="20"/>
            </w:rPr>
            <w:t>The Prodigal Son</w:t>
          </w:r>
        </w:p>
      </w:tc>
    </w:tr>
  </w:tbl>
</w:hdr>
</file>

<file path=word/header5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5"/>
            <w:spacing w:before="60" w:after="200"/>
            <w:jc w:val="center"/>
          </w:pPr>
          <w:r>
            <w:rPr>
              <w:rFonts w:ascii="arial" w:eastAsia="arial" w:hAnsi="arial" w:cs="arial"/>
              <w:sz w:val="20"/>
            </w:rPr>
            <w:t>FOR FRANCE 'S ELITE FRATERNITY, A MODICUM OF EGALITE</w:t>
          </w:r>
        </w:p>
      </w:tc>
    </w:tr>
  </w:tbl>
</w:hdr>
</file>

<file path=word/header5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6"/>
            <w:spacing w:before="60" w:after="200"/>
            <w:jc w:val="center"/>
          </w:pPr>
          <w:r>
            <w:rPr>
              <w:rFonts w:ascii="arial" w:eastAsia="arial" w:hAnsi="arial" w:cs="arial"/>
              <w:sz w:val="20"/>
            </w:rPr>
            <w:t>Prepping for 2016, a Gathering of Republicans in Iowa Leans Hard to the Right</w:t>
          </w:r>
        </w:p>
      </w:tc>
    </w:tr>
  </w:tbl>
</w:hdr>
</file>

<file path=word/header5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7"/>
            <w:spacing w:before="60" w:after="200"/>
            <w:jc w:val="center"/>
          </w:pPr>
          <w:r>
            <w:rPr>
              <w:rFonts w:ascii="arial" w:eastAsia="arial" w:hAnsi="arial" w:cs="arial"/>
              <w:sz w:val="20"/>
            </w:rPr>
            <w:t>European Modernism, as Told by Americans</w:t>
          </w:r>
        </w:p>
      </w:tc>
    </w:tr>
  </w:tbl>
</w:hdr>
</file>

<file path=word/header5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8"/>
            <w:spacing w:before="60" w:after="200"/>
            <w:jc w:val="center"/>
          </w:pPr>
          <w:r>
            <w:rPr>
              <w:rFonts w:ascii="arial" w:eastAsia="arial" w:hAnsi="arial" w:cs="arial"/>
              <w:sz w:val="20"/>
            </w:rPr>
            <w:t>Warning Signs Of Violent Acts Often Unclear</w:t>
          </w:r>
        </w:p>
      </w:tc>
    </w:tr>
  </w:tbl>
</w:hdr>
</file>

<file path=word/header5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9"/>
            <w:spacing w:before="60" w:after="200"/>
            <w:jc w:val="center"/>
          </w:pPr>
          <w:r>
            <w:rPr>
              <w:rFonts w:ascii="arial" w:eastAsia="arial" w:hAnsi="arial" w:cs="arial"/>
              <w:sz w:val="20"/>
            </w:rPr>
            <w:t>A Stage to Sell What Soccer Has to Offer</w:t>
          </w:r>
        </w:p>
      </w:tc>
    </w:tr>
  </w:tbl>
</w:hdr>
</file>

<file path=word/header5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0"/>
            <w:spacing w:before="60" w:after="200"/>
            <w:jc w:val="center"/>
          </w:pPr>
          <w:r>
            <w:rPr>
              <w:rFonts w:ascii="arial" w:eastAsia="arial" w:hAnsi="arial" w:cs="arial"/>
              <w:sz w:val="20"/>
            </w:rPr>
            <w:t>In Virginia and on TV, A Supremacist Summer</w:t>
          </w:r>
        </w:p>
      </w:tc>
    </w:tr>
  </w:tbl>
</w:hdr>
</file>

<file path=word/header5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1"/>
            <w:spacing w:before="60" w:after="200"/>
            <w:jc w:val="center"/>
          </w:pPr>
          <w:r>
            <w:rPr>
              <w:rFonts w:ascii="arial" w:eastAsia="arial" w:hAnsi="arial" w:cs="arial"/>
              <w:sz w:val="20"/>
            </w:rPr>
            <w:t>Speculation Follows St. Paul Mayor's Switch to Republicans</w:t>
          </w:r>
        </w:p>
      </w:tc>
    </w:tr>
  </w:tbl>
</w:hdr>
</file>

<file path=word/header5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2"/>
            <w:spacing w:before="60" w:after="200"/>
            <w:jc w:val="center"/>
          </w:pPr>
          <w:r>
            <w:rPr>
              <w:rFonts w:ascii="arial" w:eastAsia="arial" w:hAnsi="arial" w:cs="arial"/>
              <w:sz w:val="20"/>
            </w:rPr>
            <w:t>Local Heroes</w:t>
          </w:r>
        </w:p>
      </w:tc>
    </w:tr>
  </w:tbl>
</w:hdr>
</file>

<file path=word/header5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3"/>
            <w:spacing w:before="60" w:after="200"/>
            <w:jc w:val="center"/>
          </w:pPr>
          <w:r>
            <w:rPr>
              <w:rFonts w:ascii="arial" w:eastAsia="arial" w:hAnsi="arial" w:cs="arial"/>
              <w:sz w:val="20"/>
            </w:rPr>
            <w:t>Adviser Seizes a Security Role From Generals</w:t>
          </w:r>
        </w:p>
      </w:tc>
    </w:tr>
  </w:tbl>
</w:hdr>
</file>

<file path=word/header5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4"/>
            <w:spacing w:before="60" w:after="200"/>
            <w:jc w:val="center"/>
          </w:pPr>
          <w:r>
            <w:rPr>
              <w:rFonts w:ascii="arial" w:eastAsia="arial" w:hAnsi="arial" w:cs="arial"/>
              <w:sz w:val="20"/>
            </w:rPr>
            <w:t>Review/Film; A Family Stays Nervous Once You've Shot Dad</w:t>
          </w:r>
        </w:p>
      </w:tc>
    </w:tr>
  </w:tbl>
</w:hdr>
</file>

<file path=word/header5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5"/>
            <w:spacing w:before="60" w:after="200"/>
            <w:jc w:val="center"/>
          </w:pPr>
          <w:r>
            <w:rPr>
              <w:rFonts w:ascii="arial" w:eastAsia="arial" w:hAnsi="arial" w:cs="arial"/>
              <w:sz w:val="20"/>
            </w:rPr>
            <w:t>Ready to Vote Denim Over White Collar</w:t>
          </w:r>
        </w:p>
      </w:tc>
    </w:tr>
  </w:tbl>
</w:hdr>
</file>

<file path=word/header5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6"/>
            <w:spacing w:before="60" w:after="200"/>
            <w:jc w:val="center"/>
          </w:pPr>
          <w:r>
            <w:rPr>
              <w:rFonts w:ascii="arial" w:eastAsia="arial" w:hAnsi="arial" w:cs="arial"/>
              <w:sz w:val="20"/>
            </w:rPr>
            <w:t>Just Another Great Role for What's-Her-Name</w:t>
          </w:r>
        </w:p>
      </w:tc>
    </w:tr>
  </w:tbl>
</w:hdr>
</file>

<file path=word/header5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7"/>
            <w:spacing w:before="60" w:after="200"/>
            <w:jc w:val="center"/>
          </w:pPr>
          <w:r>
            <w:rPr>
              <w:rFonts w:ascii="arial" w:eastAsia="arial" w:hAnsi="arial" w:cs="arial"/>
              <w:sz w:val="20"/>
            </w:rPr>
            <w:t>When Jamaica Lost Its Chains</w:t>
          </w:r>
        </w:p>
      </w:tc>
    </w:tr>
  </w:tbl>
</w:hdr>
</file>

<file path=word/header5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8"/>
            <w:spacing w:before="60" w:after="200"/>
            <w:jc w:val="center"/>
          </w:pPr>
          <w:r>
            <w:rPr>
              <w:rFonts w:ascii="arial" w:eastAsia="arial" w:hAnsi="arial" w:cs="arial"/>
              <w:sz w:val="20"/>
            </w:rPr>
            <w:t>Lower Oil Prices Provide Benefits to U.S. Workers</w:t>
          </w:r>
        </w:p>
      </w:tc>
    </w:tr>
  </w:tbl>
</w:hdr>
</file>

<file path=word/header5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9"/>
            <w:spacing w:before="60" w:after="200"/>
            <w:jc w:val="center"/>
          </w:pPr>
          <w:r>
            <w:rPr>
              <w:rFonts w:ascii="arial" w:eastAsia="arial" w:hAnsi="arial" w:cs="arial"/>
              <w:sz w:val="20"/>
            </w:rPr>
            <w:t>Layoffs and Digital Shift at The Daily News May Signal the Tabloid Era's End</w:t>
          </w:r>
        </w:p>
      </w:tc>
    </w:tr>
  </w:tbl>
</w:hdr>
</file>

<file path=word/header5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0"/>
            <w:spacing w:before="60" w:after="200"/>
            <w:jc w:val="center"/>
          </w:pPr>
          <w:r>
            <w:rPr>
              <w:rFonts w:ascii="arial" w:eastAsia="arial" w:hAnsi="arial" w:cs="arial"/>
              <w:sz w:val="20"/>
            </w:rPr>
            <w:t>Ian McEwan’s Enchanted Garden</w:t>
          </w:r>
        </w:p>
      </w:tc>
    </w:tr>
  </w:tbl>
</w:hdr>
</file>

<file path=word/header5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1"/>
            <w:spacing w:before="60" w:after="200"/>
            <w:jc w:val="center"/>
          </w:pPr>
          <w:r>
            <w:rPr>
              <w:rFonts w:ascii="arial" w:eastAsia="arial" w:hAnsi="arial" w:cs="arial"/>
              <w:sz w:val="20"/>
            </w:rPr>
            <w:t>The Way We Live Now: 9-30-01: Close Reading: Elements of War The Grunt</w:t>
          </w:r>
        </w:p>
      </w:tc>
    </w:tr>
  </w:tbl>
</w:hdr>
</file>

<file path=word/header5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2"/>
            <w:spacing w:before="60" w:after="200"/>
            <w:jc w:val="center"/>
          </w:pPr>
          <w:r>
            <w:rPr>
              <w:rFonts w:ascii="arial" w:eastAsia="arial" w:hAnsi="arial" w:cs="arial"/>
              <w:sz w:val="20"/>
            </w:rPr>
            <w:t>A Soldier's Story: The Curious Transformation of a Son of Dynasty</w:t>
          </w:r>
        </w:p>
      </w:tc>
    </w:tr>
  </w:tbl>
</w:hdr>
</file>

<file path=word/header5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3"/>
            <w:spacing w:before="60" w:after="200"/>
            <w:jc w:val="center"/>
          </w:pPr>
          <w:r>
            <w:rPr>
              <w:rFonts w:ascii="arial" w:eastAsia="arial" w:hAnsi="arial" w:cs="arial"/>
              <w:sz w:val="20"/>
            </w:rPr>
            <w:t>Many Cleveland Parents Frantic After Ruling Limits School Vouchers</w:t>
          </w:r>
        </w:p>
      </w:tc>
    </w:tr>
  </w:tbl>
</w:hdr>
</file>

<file path=word/header5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4"/>
            <w:spacing w:before="60" w:after="200"/>
            <w:jc w:val="center"/>
          </w:pPr>
          <w:r>
            <w:rPr>
              <w:rFonts w:ascii="arial" w:eastAsia="arial" w:hAnsi="arial" w:cs="arial"/>
              <w:sz w:val="20"/>
            </w:rPr>
            <w:t>DANCE REVIEW; The Many Faces (and Legs) of the Tango</w:t>
          </w:r>
        </w:p>
      </w:tc>
    </w:tr>
  </w:tbl>
</w:hdr>
</file>

<file path=word/header5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5"/>
            <w:spacing w:before="60" w:after="200"/>
            <w:jc w:val="center"/>
          </w:pPr>
          <w:r>
            <w:rPr>
              <w:rFonts w:ascii="arial" w:eastAsia="arial" w:hAnsi="arial" w:cs="arial"/>
              <w:sz w:val="20"/>
            </w:rPr>
            <w:t>The Rainbow That Follows 'Jersey Shore'</w:t>
          </w:r>
        </w:p>
      </w:tc>
    </w:tr>
  </w:tbl>
</w:hdr>
</file>

<file path=word/header5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6"/>
            <w:spacing w:before="60" w:after="200"/>
            <w:jc w:val="center"/>
          </w:pPr>
          <w:r>
            <w:rPr>
              <w:rFonts w:ascii="arial" w:eastAsia="arial" w:hAnsi="arial" w:cs="arial"/>
              <w:sz w:val="20"/>
            </w:rPr>
            <w:t>A NATION CHALLENGED: HOMELAND SECURITY Bush Chooses Old Ally For Cabinet-Level Post</w:t>
          </w:r>
        </w:p>
      </w:tc>
    </w:tr>
  </w:tbl>
</w:hdr>
</file>

<file path=word/header5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7"/>
            <w:spacing w:before="60" w:after="200"/>
            <w:jc w:val="center"/>
          </w:pPr>
          <w:r>
            <w:rPr>
              <w:rFonts w:ascii="arial" w:eastAsia="arial" w:hAnsi="arial" w:cs="arial"/>
              <w:sz w:val="20"/>
            </w:rPr>
            <w:t>Sanctioned Subversion</w:t>
          </w:r>
        </w:p>
      </w:tc>
    </w:tr>
  </w:tbl>
</w:hdr>
</file>

<file path=word/header5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8"/>
            <w:spacing w:before="60" w:after="200"/>
            <w:jc w:val="center"/>
          </w:pPr>
          <w:r>
            <w:rPr>
              <w:rFonts w:ascii="arial" w:eastAsia="arial" w:hAnsi="arial" w:cs="arial"/>
              <w:sz w:val="20"/>
            </w:rPr>
            <w:t>ROCK SONG:MARIANNE FAITHFULL</w:t>
          </w:r>
        </w:p>
      </w:tc>
    </w:tr>
  </w:tbl>
</w:hdr>
</file>

<file path=word/header5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5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9"/>
            <w:spacing w:before="60" w:after="200"/>
            <w:jc w:val="center"/>
          </w:pPr>
          <w:r>
            <w:rPr>
              <w:rFonts w:ascii="arial" w:eastAsia="arial" w:hAnsi="arial" w:cs="arial"/>
              <w:sz w:val="20"/>
            </w:rPr>
            <w:t>FILM;After 'Trainspotting,' a Truer, Darker Comic Vision</w:t>
          </w:r>
        </w:p>
      </w:tc>
    </w:tr>
  </w:tbl>
</w:hdr>
</file>

<file path=word/header6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6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0"/>
            <w:spacing w:before="60" w:after="200"/>
            <w:jc w:val="center"/>
          </w:pPr>
          <w:r>
            <w:rPr>
              <w:rFonts w:ascii="arial" w:eastAsia="arial" w:hAnsi="arial" w:cs="arial"/>
              <w:sz w:val="20"/>
            </w:rPr>
            <w:t>Border Crossings</w:t>
          </w:r>
        </w:p>
      </w:tc>
    </w:tr>
  </w:tbl>
</w:hdr>
</file>

<file path=word/header6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1"/>
            <w:spacing w:before="60" w:after="200"/>
            <w:jc w:val="center"/>
          </w:pPr>
          <w:r>
            <w:rPr>
              <w:rFonts w:ascii="arial" w:eastAsia="arial" w:hAnsi="arial" w:cs="arial"/>
              <w:sz w:val="20"/>
            </w:rPr>
            <w:t>At Carnival, Where Challenging Normal Is the Norm</w:t>
          </w:r>
        </w:p>
      </w:tc>
    </w:tr>
  </w:tbl>
</w:hdr>
</file>

<file path=word/header6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2"/>
            <w:spacing w:before="60" w:after="200"/>
            <w:jc w:val="center"/>
          </w:pPr>
          <w:r>
            <w:rPr>
              <w:rFonts w:ascii="arial" w:eastAsia="arial" w:hAnsi="arial" w:cs="arial"/>
              <w:sz w:val="20"/>
            </w:rPr>
            <w:t>The New Face of Europe's Far Right</w:t>
          </w:r>
        </w:p>
      </w:tc>
    </w:tr>
  </w:tbl>
</w:hdr>
</file>

<file path=word/header6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3"/>
            <w:spacing w:before="60" w:after="200"/>
            <w:jc w:val="center"/>
          </w:pPr>
          <w:r>
            <w:rPr>
              <w:rFonts w:ascii="arial" w:eastAsia="arial" w:hAnsi="arial" w:cs="arial"/>
              <w:sz w:val="20"/>
            </w:rPr>
            <w:t>For 'Blue-Collar' Musicians, A 'Factory' All Their Own</w:t>
          </w:r>
        </w:p>
      </w:tc>
    </w:tr>
  </w:tbl>
</w:hdr>
</file>

<file path=word/header6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4"/>
            <w:spacing w:before="60" w:after="200"/>
            <w:jc w:val="center"/>
          </w:pPr>
          <w:r>
            <w:rPr>
              <w:rFonts w:ascii="arial" w:eastAsia="arial" w:hAnsi="arial" w:cs="arial"/>
              <w:sz w:val="20"/>
            </w:rPr>
            <w:t>Thinking Outside the Borders</w:t>
          </w:r>
        </w:p>
      </w:tc>
    </w:tr>
  </w:tbl>
</w:hdr>
</file>

<file path=word/header6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5"/>
            <w:spacing w:before="60" w:after="200"/>
            <w:jc w:val="center"/>
          </w:pPr>
          <w:r>
            <w:rPr>
              <w:rFonts w:ascii="arial" w:eastAsia="arial" w:hAnsi="arial" w:cs="arial"/>
              <w:sz w:val="20"/>
            </w:rPr>
            <w:t>Unfinished Arguments</w:t>
          </w:r>
        </w:p>
      </w:tc>
    </w:tr>
  </w:tbl>
</w:hdr>
</file>

<file path=word/header6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6"/>
            <w:spacing w:before="60" w:after="200"/>
            <w:jc w:val="center"/>
          </w:pPr>
          <w:r>
            <w:rPr>
              <w:rFonts w:ascii="arial" w:eastAsia="arial" w:hAnsi="arial" w:cs="arial"/>
              <w:sz w:val="20"/>
            </w:rPr>
            <w:t>The Full Story of Student Aid</w:t>
          </w:r>
        </w:p>
      </w:tc>
    </w:tr>
  </w:tbl>
</w:hdr>
</file>

<file path=word/header6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7"/>
            <w:spacing w:before="60" w:after="200"/>
            <w:jc w:val="center"/>
          </w:pPr>
          <w:r>
            <w:rPr>
              <w:rFonts w:ascii="arial" w:eastAsia="arial" w:hAnsi="arial" w:cs="arial"/>
              <w:sz w:val="20"/>
            </w:rPr>
            <w:t>Cities Mobilize to Help Those Who Held Out</w:t>
          </w:r>
        </w:p>
      </w:tc>
    </w:tr>
  </w:tbl>
</w:hdr>
</file>

<file path=word/header6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8"/>
            <w:spacing w:before="60" w:after="200"/>
            <w:jc w:val="center"/>
          </w:pPr>
          <w:r>
            <w:rPr>
              <w:rFonts w:ascii="arial" w:eastAsia="arial" w:hAnsi="arial" w:cs="arial"/>
              <w:sz w:val="20"/>
            </w:rPr>
            <w:t>New Kids in the Block</w:t>
          </w:r>
        </w:p>
      </w:tc>
    </w:tr>
  </w:tbl>
</w:hdr>
</file>

<file path=word/header6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9"/>
            <w:spacing w:before="60" w:after="200"/>
            <w:jc w:val="center"/>
          </w:pPr>
          <w:r>
            <w:rPr>
              <w:rFonts w:ascii="arial" w:eastAsia="arial" w:hAnsi="arial" w:cs="arial"/>
              <w:sz w:val="20"/>
            </w:rPr>
            <w:t>After a Rollicking Primary, a Different Kind of Fight in November</w:t>
          </w:r>
        </w:p>
      </w:tc>
    </w:tr>
  </w:tbl>
</w:hdr>
</file>

<file path=word/header6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0"/>
            <w:spacing w:before="60" w:after="200"/>
            <w:jc w:val="center"/>
          </w:pPr>
          <w:r>
            <w:rPr>
              <w:rFonts w:ascii="arial" w:eastAsia="arial" w:hAnsi="arial" w:cs="arial"/>
              <w:sz w:val="20"/>
            </w:rPr>
            <w:t>Plan to Redevelop Brooklyn Sugar Factory Hits Snag: De Blasio</w:t>
          </w:r>
        </w:p>
      </w:tc>
    </w:tr>
  </w:tbl>
</w:hdr>
</file>

<file path=word/header6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1"/>
            <w:spacing w:before="60" w:after="200"/>
            <w:jc w:val="center"/>
          </w:pPr>
          <w:r>
            <w:rPr>
              <w:rFonts w:ascii="arial" w:eastAsia="arial" w:hAnsi="arial" w:cs="arial"/>
              <w:sz w:val="20"/>
            </w:rPr>
            <w:t>CONSERVATIVE 'PUBLIC INTEREST' FIRMS EMERGE</w:t>
          </w:r>
        </w:p>
      </w:tc>
    </w:tr>
  </w:tbl>
</w:hdr>
</file>

<file path=word/header6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2"/>
            <w:spacing w:before="60" w:after="200"/>
            <w:jc w:val="center"/>
          </w:pPr>
          <w:r>
            <w:rPr>
              <w:rFonts w:ascii="arial" w:eastAsia="arial" w:hAnsi="arial" w:cs="arial"/>
              <w:sz w:val="20"/>
            </w:rPr>
            <w:t>Third Chance for Romney? G.O.P. Is Torn</w:t>
          </w:r>
        </w:p>
      </w:tc>
    </w:tr>
  </w:tbl>
</w:hdr>
</file>

<file path=word/header6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3"/>
            <w:spacing w:before="60" w:after="200"/>
            <w:jc w:val="center"/>
          </w:pPr>
          <w:r>
            <w:rPr>
              <w:rFonts w:ascii="arial" w:eastAsia="arial" w:hAnsi="arial" w:cs="arial"/>
              <w:sz w:val="20"/>
            </w:rPr>
            <w:t>Counting Continues Upstate For 435th Seat in Congress</w:t>
          </w:r>
        </w:p>
      </w:tc>
    </w:tr>
  </w:tbl>
</w:hdr>
</file>

<file path=word/header6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4"/>
            <w:spacing w:before="60" w:after="200"/>
            <w:jc w:val="center"/>
          </w:pPr>
          <w:r>
            <w:rPr>
              <w:rFonts w:ascii="arial" w:eastAsia="arial" w:hAnsi="arial" w:cs="arial"/>
              <w:sz w:val="20"/>
            </w:rPr>
            <w:t>New York Housing Chief Picked for Slot in Cabinet</w:t>
          </w:r>
        </w:p>
      </w:tc>
    </w:tr>
  </w:tbl>
</w:hdr>
</file>

<file path=word/header6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5"/>
            <w:spacing w:before="60" w:after="200"/>
            <w:jc w:val="center"/>
          </w:pPr>
          <w:r>
            <w:rPr>
              <w:rFonts w:ascii="arial" w:eastAsia="arial" w:hAnsi="arial" w:cs="arial"/>
              <w:sz w:val="20"/>
            </w:rPr>
            <w:t>Clinton Vows Middle Class Will Not Be 'Invisible' to Her</w:t>
          </w:r>
        </w:p>
      </w:tc>
    </w:tr>
  </w:tbl>
</w:hdr>
</file>

<file path=word/header6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6"/>
            <w:spacing w:before="60" w:after="200"/>
            <w:jc w:val="center"/>
          </w:pPr>
          <w:r>
            <w:rPr>
              <w:rFonts w:ascii="arial" w:eastAsia="arial" w:hAnsi="arial" w:cs="arial"/>
              <w:sz w:val="20"/>
            </w:rPr>
            <w:t>In Movies and on TV, Racism Made Plain</w:t>
          </w:r>
        </w:p>
      </w:tc>
    </w:tr>
  </w:tbl>
</w:hdr>
</file>

<file path=word/header6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7"/>
            <w:spacing w:before="60" w:after="200"/>
            <w:jc w:val="center"/>
          </w:pPr>
          <w:r>
            <w:rPr>
              <w:rFonts w:ascii="arial" w:eastAsia="arial" w:hAnsi="arial" w:cs="arial"/>
              <w:sz w:val="20"/>
            </w:rPr>
            <w:t>POLAND AND THE WESTERN 'PIPE DREAM'</w:t>
          </w:r>
        </w:p>
      </w:tc>
    </w:tr>
  </w:tbl>
</w:hdr>
</file>

<file path=word/header6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8"/>
            <w:spacing w:before="60" w:after="200"/>
            <w:jc w:val="center"/>
          </w:pPr>
          <w:r>
            <w:rPr>
              <w:rFonts w:ascii="arial" w:eastAsia="arial" w:hAnsi="arial" w:cs="arial"/>
              <w:sz w:val="20"/>
            </w:rPr>
            <w:t>Ohioans Hear Populist Pleas By Democrats</w:t>
          </w:r>
        </w:p>
      </w:tc>
    </w:tr>
  </w:tbl>
</w:hdr>
</file>

<file path=word/header6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9"/>
            <w:spacing w:before="60" w:after="200"/>
            <w:jc w:val="center"/>
          </w:pPr>
          <w:r>
            <w:rPr>
              <w:rFonts w:ascii="arial" w:eastAsia="arial" w:hAnsi="arial" w:cs="arial"/>
              <w:sz w:val="20"/>
            </w:rPr>
            <w:t>The America We Lost When Trump Won Opinion</w:t>
          </w:r>
        </w:p>
      </w:tc>
    </w:tr>
  </w:tbl>
</w:hdr>
</file>

<file path=word/header6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0"/>
            <w:spacing w:before="60" w:after="200"/>
            <w:jc w:val="center"/>
          </w:pPr>
          <w:r>
            <w:rPr>
              <w:rFonts w:ascii="arial" w:eastAsia="arial" w:hAnsi="arial" w:cs="arial"/>
              <w:sz w:val="20"/>
            </w:rPr>
            <w:t>A Factory on Bicycle Wheels, Carrying Hope of a Better Life</w:t>
          </w:r>
        </w:p>
      </w:tc>
    </w:tr>
  </w:tbl>
</w:hdr>
</file>

<file path=word/header6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1"/>
            <w:spacing w:before="60" w:after="200"/>
            <w:jc w:val="center"/>
          </w:pPr>
          <w:r>
            <w:rPr>
              <w:rFonts w:ascii="arial" w:eastAsia="arial" w:hAnsi="arial" w:cs="arial"/>
              <w:sz w:val="20"/>
            </w:rPr>
            <w:t>The Irish Are Like the English? Not!</w:t>
          </w:r>
        </w:p>
      </w:tc>
    </w:tr>
  </w:tbl>
</w:hdr>
</file>

<file path=word/header6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2"/>
            <w:spacing w:before="60" w:after="200"/>
            <w:jc w:val="center"/>
          </w:pPr>
          <w:r>
            <w:rPr>
              <w:rFonts w:ascii="arial" w:eastAsia="arial" w:hAnsi="arial" w:cs="arial"/>
              <w:sz w:val="20"/>
            </w:rPr>
            <w:t>HOW THE WEATHERMAN FACTION WAS BORN</w:t>
          </w:r>
        </w:p>
      </w:tc>
    </w:tr>
  </w:tbl>
</w:hdr>
</file>

<file path=word/header6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3"/>
            <w:spacing w:before="60" w:after="200"/>
            <w:jc w:val="center"/>
          </w:pPr>
          <w:r>
            <w:rPr>
              <w:rFonts w:ascii="arial" w:eastAsia="arial" w:hAnsi="arial" w:cs="arial"/>
              <w:sz w:val="20"/>
            </w:rPr>
            <w:t>The America We Lost When Trump Won</w:t>
          </w:r>
        </w:p>
      </w:tc>
    </w:tr>
  </w:tbl>
</w:hdr>
</file>

<file path=word/header6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4"/>
            <w:spacing w:before="60" w:after="200"/>
            <w:jc w:val="center"/>
          </w:pPr>
          <w:r>
            <w:rPr>
              <w:rFonts w:ascii="arial" w:eastAsia="arial" w:hAnsi="arial" w:cs="arial"/>
              <w:sz w:val="20"/>
            </w:rPr>
            <w:t>Teaching Islam's 'Forgotten' Side as Germany Changes</w:t>
          </w:r>
        </w:p>
      </w:tc>
    </w:tr>
  </w:tbl>
</w:hdr>
</file>

<file path=word/header6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5"/>
            <w:spacing w:before="60" w:after="200"/>
            <w:jc w:val="center"/>
          </w:pPr>
          <w:r>
            <w:rPr>
              <w:rFonts w:ascii="arial" w:eastAsia="arial" w:hAnsi="arial" w:cs="arial"/>
              <w:sz w:val="20"/>
            </w:rPr>
            <w:t>Defiant Yet Jubilant Voices Flood U.S. Cities</w:t>
          </w:r>
        </w:p>
      </w:tc>
    </w:tr>
  </w:tbl>
</w:hdr>
</file>

<file path=word/header6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6"/>
            <w:spacing w:before="60" w:after="200"/>
            <w:jc w:val="center"/>
          </w:pPr>
          <w:r>
            <w:rPr>
              <w:rFonts w:ascii="arial" w:eastAsia="arial" w:hAnsi="arial" w:cs="arial"/>
              <w:sz w:val="20"/>
            </w:rPr>
            <w:t>Tougher Terrain for Sanders After a Big Week</w:t>
          </w:r>
        </w:p>
      </w:tc>
    </w:tr>
  </w:tbl>
</w:hdr>
</file>

<file path=word/header6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7"/>
            <w:spacing w:before="60" w:after="200"/>
            <w:jc w:val="center"/>
          </w:pPr>
          <w:r>
            <w:rPr>
              <w:rFonts w:ascii="arial" w:eastAsia="arial" w:hAnsi="arial" w:cs="arial"/>
              <w:sz w:val="20"/>
            </w:rPr>
            <w:t>Typing Without A Clue</w:t>
          </w:r>
        </w:p>
      </w:tc>
    </w:tr>
  </w:tbl>
</w:hdr>
</file>

<file path=word/header6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8"/>
            <w:spacing w:before="60" w:after="200"/>
            <w:jc w:val="center"/>
          </w:pPr>
          <w:r>
            <w:rPr>
              <w:rFonts w:ascii="arial" w:eastAsia="arial" w:hAnsi="arial" w:cs="arial"/>
              <w:sz w:val="20"/>
            </w:rPr>
            <w:t>On a Magazine's List of the City's 'Most Livable Neighborhoods,' a Few Surprises</w:t>
          </w:r>
        </w:p>
      </w:tc>
    </w:tr>
  </w:tbl>
</w:hdr>
</file>

<file path=word/header6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9"/>
            <w:spacing w:before="60" w:after="200"/>
            <w:jc w:val="center"/>
          </w:pPr>
          <w:r>
            <w:rPr>
              <w:rFonts w:ascii="arial" w:eastAsia="arial" w:hAnsi="arial" w:cs="arial"/>
              <w:sz w:val="20"/>
            </w:rPr>
            <w:t>Tunisian B-Boys' Biggest Battle: Keeping Youths From Extremism</w:t>
          </w:r>
        </w:p>
      </w:tc>
    </w:tr>
  </w:tbl>
</w:hdr>
</file>

<file path=word/header6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0"/>
            <w:spacing w:before="60" w:after="200"/>
            <w:jc w:val="center"/>
          </w:pPr>
          <w:r>
            <w:rPr>
              <w:rFonts w:ascii="arial" w:eastAsia="arial" w:hAnsi="arial" w:cs="arial"/>
              <w:sz w:val="20"/>
            </w:rPr>
            <w:t>In Brooklyn's District 15, Divisions of the City Are Reflected in the Campaign</w:t>
          </w:r>
        </w:p>
      </w:tc>
    </w:tr>
  </w:tbl>
</w:hdr>
</file>

<file path=word/header6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1"/>
            <w:spacing w:before="60" w:after="200"/>
            <w:jc w:val="center"/>
          </w:pPr>
          <w:r>
            <w:rPr>
              <w:rFonts w:ascii="arial" w:eastAsia="arial" w:hAnsi="arial" w:cs="arial"/>
              <w:sz w:val="20"/>
            </w:rPr>
            <w:t>Planning the Party for Trump</w:t>
          </w:r>
        </w:p>
      </w:tc>
    </w:tr>
  </w:tbl>
</w:hdr>
</file>

<file path=word/header6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6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2"/>
            <w:spacing w:before="60" w:after="200"/>
            <w:jc w:val="center"/>
          </w:pPr>
          <w:r>
            <w:rPr>
              <w:rFonts w:ascii="arial" w:eastAsia="arial" w:hAnsi="arial" w:cs="arial"/>
              <w:sz w:val="20"/>
            </w:rPr>
            <w:t>GTT</w:t>
          </w:r>
        </w:p>
      </w:tc>
    </w:tr>
  </w:tbl>
</w:hdr>
</file>

<file path=word/header6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7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3"/>
            <w:spacing w:before="60" w:after="200"/>
            <w:jc w:val="center"/>
          </w:pPr>
          <w:r>
            <w:rPr>
              <w:rFonts w:ascii="arial" w:eastAsia="arial" w:hAnsi="arial" w:cs="arial"/>
              <w:sz w:val="20"/>
            </w:rPr>
            <w:t>Bill on Affordable Housing Sets Up Sides for a Debate</w:t>
          </w:r>
        </w:p>
      </w:tc>
    </w:tr>
  </w:tbl>
</w:hdr>
</file>

<file path=word/header7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4"/>
            <w:spacing w:before="60" w:after="200"/>
            <w:jc w:val="center"/>
          </w:pPr>
          <w:r>
            <w:rPr>
              <w:rFonts w:ascii="arial" w:eastAsia="arial" w:hAnsi="arial" w:cs="arial"/>
              <w:sz w:val="20"/>
            </w:rPr>
            <w:t>FILM REVIEW; A Lesbian Perspective</w:t>
          </w:r>
        </w:p>
      </w:tc>
    </w:tr>
  </w:tbl>
</w:hdr>
</file>

<file path=word/header7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5"/>
            <w:spacing w:before="60" w:after="200"/>
            <w:jc w:val="center"/>
          </w:pPr>
          <w:r>
            <w:rPr>
              <w:rFonts w:ascii="arial" w:eastAsia="arial" w:hAnsi="arial" w:cs="arial"/>
              <w:sz w:val="20"/>
            </w:rPr>
            <w:t>Migrant Aid Is a Team Effort</w:t>
          </w:r>
        </w:p>
      </w:tc>
    </w:tr>
  </w:tbl>
</w:hdr>
</file>

<file path=word/header7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6"/>
            <w:spacing w:before="60" w:after="200"/>
            <w:jc w:val="center"/>
          </w:pPr>
          <w:r>
            <w:rPr>
              <w:rFonts w:ascii="arial" w:eastAsia="arial" w:hAnsi="arial" w:cs="arial"/>
              <w:sz w:val="20"/>
            </w:rPr>
            <w:t>Amid Shifting Streets, a Wash and a Trim</w:t>
          </w:r>
        </w:p>
      </w:tc>
    </w:tr>
  </w:tbl>
</w:hdr>
</file>

<file path=word/header7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7"/>
            <w:spacing w:before="60" w:after="200"/>
            <w:jc w:val="center"/>
          </w:pPr>
          <w:r>
            <w:rPr>
              <w:rFonts w:ascii="arial" w:eastAsia="arial" w:hAnsi="arial" w:cs="arial"/>
              <w:sz w:val="20"/>
            </w:rPr>
            <w:t>Donald Trump Is Sworn In as President, Capping His Swift Ascent</w:t>
          </w:r>
        </w:p>
      </w:tc>
    </w:tr>
  </w:tbl>
</w:hdr>
</file>

<file path=word/header7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8"/>
            <w:spacing w:before="60" w:after="200"/>
            <w:jc w:val="center"/>
          </w:pPr>
          <w:r>
            <w:rPr>
              <w:rFonts w:ascii="arial" w:eastAsia="arial" w:hAnsi="arial" w:cs="arial"/>
              <w:sz w:val="20"/>
            </w:rPr>
            <w:t>Spanish Court to Rule on Jobs at a Onetime Coca-Cola Bottling Plant</w:t>
          </w:r>
        </w:p>
      </w:tc>
    </w:tr>
  </w:tbl>
</w:hdr>
</file>

<file path=word/header7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9"/>
            <w:spacing w:before="60" w:after="200"/>
            <w:jc w:val="center"/>
          </w:pPr>
          <w:r>
            <w:rPr>
              <w:rFonts w:ascii="arial" w:eastAsia="arial" w:hAnsi="arial" w:cs="arial"/>
              <w:sz w:val="20"/>
            </w:rPr>
            <w:t>At Midcareer, Some Astonish, Some Explore</w:t>
          </w:r>
        </w:p>
      </w:tc>
    </w:tr>
  </w:tbl>
</w:hdr>
</file>

<file path=word/header7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0"/>
            <w:spacing w:before="60" w:after="200"/>
            <w:jc w:val="center"/>
          </w:pPr>
          <w:r>
            <w:rPr>
              <w:rFonts w:ascii="arial" w:eastAsia="arial" w:hAnsi="arial" w:cs="arial"/>
              <w:sz w:val="20"/>
            </w:rPr>
            <w:t>Hollywood Uses the Very Women It Exploited to Change the Subject</w:t>
          </w:r>
        </w:p>
      </w:tc>
    </w:tr>
  </w:tbl>
</w:hdr>
</file>

<file path=word/header7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1"/>
            <w:spacing w:before="60" w:after="200"/>
            <w:jc w:val="center"/>
          </w:pPr>
          <w:r>
            <w:rPr>
              <w:rFonts w:ascii="arial" w:eastAsia="arial" w:hAnsi="arial" w:cs="arial"/>
              <w:sz w:val="20"/>
            </w:rPr>
            <w:t>Hard Times Leave Some Greek Car Owners With Nothing but Rust</w:t>
          </w:r>
        </w:p>
      </w:tc>
    </w:tr>
  </w:tbl>
</w:hdr>
</file>

<file path=word/header7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2"/>
            <w:spacing w:before="60" w:after="200"/>
            <w:jc w:val="center"/>
          </w:pPr>
          <w:r>
            <w:rPr>
              <w:rFonts w:ascii="arial" w:eastAsia="arial" w:hAnsi="arial" w:cs="arial"/>
              <w:sz w:val="20"/>
            </w:rPr>
            <w:t>Reader Responses to ‘Electibility’ Nicholas Kristof</w:t>
          </w:r>
        </w:p>
      </w:tc>
    </w:tr>
  </w:tbl>
</w:hdr>
</file>

<file path=word/header7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3"/>
            <w:spacing w:before="60" w:after="200"/>
            <w:jc w:val="center"/>
          </w:pPr>
          <w:r>
            <w:rPr>
              <w:rFonts w:ascii="arial" w:eastAsia="arial" w:hAnsi="arial" w:cs="arial"/>
              <w:sz w:val="20"/>
            </w:rPr>
            <w:t>LOWER SAXONY VOTE RESULTS IN A SETBACK FOR SCHMIDT'S PARTY</w:t>
          </w:r>
        </w:p>
      </w:tc>
    </w:tr>
  </w:tbl>
</w:hdr>
</file>

<file path=word/header7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4"/>
            <w:spacing w:before="60" w:after="200"/>
            <w:jc w:val="center"/>
          </w:pPr>
          <w:r>
            <w:rPr>
              <w:rFonts w:ascii="arial" w:eastAsia="arial" w:hAnsi="arial" w:cs="arial"/>
              <w:sz w:val="20"/>
            </w:rPr>
            <w:t>With Many a Fear and Tear, Firefighters Prove Their Mettle</w:t>
          </w:r>
        </w:p>
      </w:tc>
    </w:tr>
  </w:tbl>
</w:hdr>
</file>

<file path=word/header7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5"/>
            <w:spacing w:before="60" w:after="200"/>
            <w:jc w:val="center"/>
          </w:pPr>
          <w:r>
            <w:rPr>
              <w:rFonts w:ascii="arial" w:eastAsia="arial" w:hAnsi="arial" w:cs="arial"/>
              <w:sz w:val="20"/>
            </w:rPr>
            <w:t>In Ohio , McCain Is Everywhere Even if Joe the Plumber Isn't</w:t>
          </w:r>
        </w:p>
      </w:tc>
    </w:tr>
  </w:tbl>
</w:hdr>
</file>

<file path=word/header7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6"/>
            <w:spacing w:before="60" w:after="200"/>
            <w:jc w:val="center"/>
          </w:pPr>
          <w:r>
            <w:rPr>
              <w:rFonts w:ascii="arial" w:eastAsia="arial" w:hAnsi="arial" w:cs="arial"/>
              <w:sz w:val="20"/>
            </w:rPr>
            <w:t>Dozen Council Members Form a Bloc for Liberals</w:t>
          </w:r>
        </w:p>
      </w:tc>
    </w:tr>
  </w:tbl>
</w:hdr>
</file>

<file path=word/header7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7"/>
            <w:spacing w:before="60" w:after="200"/>
            <w:jc w:val="center"/>
          </w:pPr>
          <w:r>
            <w:rPr>
              <w:rFonts w:ascii="arial" w:eastAsia="arial" w:hAnsi="arial" w:cs="arial"/>
              <w:sz w:val="20"/>
            </w:rPr>
            <w:t>This Time, Southeast Asia Is Not at Center Of the Crisis</w:t>
          </w:r>
        </w:p>
      </w:tc>
    </w:tr>
  </w:tbl>
</w:hdr>
</file>

<file path=word/header7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8"/>
            <w:spacing w:before="60" w:after="200"/>
            <w:jc w:val="center"/>
          </w:pPr>
          <w:r>
            <w:rPr>
              <w:rFonts w:ascii="arial" w:eastAsia="arial" w:hAnsi="arial" w:cs="arial"/>
              <w:sz w:val="20"/>
            </w:rPr>
            <w:t>POLISH AIRWAVES: STRIKE LEADERS HELD</w:t>
          </w:r>
        </w:p>
      </w:tc>
    </w:tr>
  </w:tbl>
</w:hdr>
</file>

<file path=word/header7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9"/>
            <w:spacing w:before="60" w:after="200"/>
            <w:jc w:val="center"/>
          </w:pPr>
          <w:r>
            <w:rPr>
              <w:rFonts w:ascii="arial" w:eastAsia="arial" w:hAnsi="arial" w:cs="arial"/>
              <w:sz w:val="20"/>
            </w:rPr>
            <w:t>Pews Tirelessly Restored, and an Immigrant Redeemed</w:t>
          </w:r>
        </w:p>
      </w:tc>
    </w:tr>
  </w:tbl>
</w:hdr>
</file>

<file path=word/header7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0"/>
            <w:spacing w:before="60" w:after="200"/>
            <w:jc w:val="center"/>
          </w:pPr>
          <w:r>
            <w:rPr>
              <w:rFonts w:ascii="arial" w:eastAsia="arial" w:hAnsi="arial" w:cs="arial"/>
              <w:sz w:val="20"/>
            </w:rPr>
            <w:t>Liverpool Tries to Reconcile Murder and a Boy Next Door</w:t>
          </w:r>
        </w:p>
      </w:tc>
    </w:tr>
  </w:tbl>
</w:hdr>
</file>

<file path=word/header7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1"/>
            <w:spacing w:before="60" w:after="200"/>
            <w:jc w:val="center"/>
          </w:pPr>
          <w:r>
            <w:rPr>
              <w:rFonts w:ascii="arial" w:eastAsia="arial" w:hAnsi="arial" w:cs="arial"/>
              <w:sz w:val="20"/>
            </w:rPr>
            <w:t>A Bowling Film Shatters Illusions</w:t>
          </w:r>
        </w:p>
      </w:tc>
    </w:tr>
  </w:tbl>
</w:hdr>
</file>

<file path=word/header7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2"/>
            <w:spacing w:before="60" w:after="200"/>
            <w:jc w:val="center"/>
          </w:pPr>
          <w:r>
            <w:rPr>
              <w:rFonts w:ascii="arial" w:eastAsia="arial" w:hAnsi="arial" w:cs="arial"/>
              <w:sz w:val="20"/>
            </w:rPr>
            <w:t>Take A Bow, America</w:t>
          </w:r>
        </w:p>
      </w:tc>
    </w:tr>
  </w:tbl>
</w:hdr>
</file>

<file path=word/header7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3"/>
            <w:spacing w:before="60" w:after="200"/>
            <w:jc w:val="center"/>
          </w:pPr>
          <w:r>
            <w:rPr>
              <w:rFonts w:ascii="arial" w:eastAsia="arial" w:hAnsi="arial" w:cs="arial"/>
              <w:sz w:val="20"/>
            </w:rPr>
            <w:t>White House Memo; President's Early Troubles Rooted in Party's Old Strains</w:t>
          </w:r>
        </w:p>
      </w:tc>
    </w:tr>
  </w:tbl>
</w:hdr>
</file>

<file path=word/header7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4"/>
            <w:spacing w:before="60" w:after="200"/>
            <w:jc w:val="center"/>
          </w:pPr>
          <w:r>
            <w:rPr>
              <w:rFonts w:ascii="arial" w:eastAsia="arial" w:hAnsi="arial" w:cs="arial"/>
              <w:sz w:val="20"/>
            </w:rPr>
            <w:t>On Stump in Ohio , Biden Attacks G.O.P. Rivals</w:t>
          </w:r>
        </w:p>
      </w:tc>
    </w:tr>
  </w:tbl>
</w:hdr>
</file>

<file path=word/header7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5"/>
            <w:spacing w:before="60" w:after="200"/>
            <w:jc w:val="center"/>
          </w:pPr>
          <w:r>
            <w:rPr>
              <w:rFonts w:ascii="arial" w:eastAsia="arial" w:hAnsi="arial" w:cs="arial"/>
              <w:sz w:val="20"/>
            </w:rPr>
            <w:t>I Get Around</w:t>
          </w:r>
        </w:p>
      </w:tc>
    </w:tr>
  </w:tbl>
</w:hdr>
</file>

<file path=word/header7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6"/>
            <w:spacing w:before="60" w:after="200"/>
            <w:jc w:val="center"/>
          </w:pPr>
          <w:r>
            <w:rPr>
              <w:rFonts w:ascii="arial" w:eastAsia="arial" w:hAnsi="arial" w:cs="arial"/>
              <w:sz w:val="20"/>
            </w:rPr>
            <w:t>What the Wind Carried Away</w:t>
          </w:r>
        </w:p>
      </w:tc>
    </w:tr>
  </w:tbl>
</w:hdr>
</file>

<file path=word/header7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7"/>
            <w:spacing w:before="60" w:after="200"/>
            <w:jc w:val="center"/>
          </w:pPr>
          <w:r>
            <w:rPr>
              <w:rFonts w:ascii="arial" w:eastAsia="arial" w:hAnsi="arial" w:cs="arial"/>
              <w:sz w:val="20"/>
            </w:rPr>
            <w:t>Emotions Churning Under Armor</w:t>
          </w:r>
        </w:p>
      </w:tc>
    </w:tr>
  </w:tbl>
</w:hdr>
</file>

<file path=word/header7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8"/>
            <w:spacing w:before="60" w:after="200"/>
            <w:jc w:val="center"/>
          </w:pPr>
          <w:r>
            <w:rPr>
              <w:rFonts w:ascii="arial" w:eastAsia="arial" w:hAnsi="arial" w:cs="arial"/>
              <w:sz w:val="20"/>
            </w:rPr>
            <w:t>13 Artists Reflect on the Stonewall Riots</w:t>
          </w:r>
        </w:p>
      </w:tc>
    </w:tr>
  </w:tbl>
</w:hdr>
</file>

<file path=word/header7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9"/>
            <w:spacing w:before="60" w:after="200"/>
            <w:jc w:val="center"/>
          </w:pPr>
          <w:r>
            <w:rPr>
              <w:rFonts w:ascii="arial" w:eastAsia="arial" w:hAnsi="arial" w:cs="arial"/>
              <w:sz w:val="20"/>
            </w:rPr>
            <w:t>Rock Review; Fire Behind the British Cool</w:t>
          </w:r>
        </w:p>
      </w:tc>
    </w:tr>
  </w:tbl>
</w:hdr>
</file>

<file path=word/header7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0"/>
            <w:spacing w:before="60" w:after="200"/>
            <w:jc w:val="center"/>
          </w:pPr>
          <w:r>
            <w:rPr>
              <w:rFonts w:ascii="arial" w:eastAsia="arial" w:hAnsi="arial" w:cs="arial"/>
              <w:sz w:val="20"/>
            </w:rPr>
            <w:t>Romanians Vote in Parliamentary Elections</w:t>
          </w:r>
        </w:p>
      </w:tc>
    </w:tr>
  </w:tbl>
</w:hdr>
</file>

<file path=word/header7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1"/>
            <w:spacing w:before="60" w:after="200"/>
            <w:jc w:val="center"/>
          </w:pPr>
          <w:r>
            <w:rPr>
              <w:rFonts w:ascii="arial" w:eastAsia="arial" w:hAnsi="arial" w:cs="arial"/>
              <w:sz w:val="20"/>
            </w:rPr>
            <w:t>A GERMAN CITY'S FIGHT TO SAVE A STEEL PLANT</w:t>
          </w:r>
        </w:p>
      </w:tc>
    </w:tr>
  </w:tbl>
</w:hdr>
</file>

<file path=word/header7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2"/>
            <w:spacing w:before="60" w:after="200"/>
            <w:jc w:val="center"/>
          </w:pPr>
          <w:r>
            <w:rPr>
              <w:rFonts w:ascii="arial" w:eastAsia="arial" w:hAnsi="arial" w:cs="arial"/>
              <w:sz w:val="20"/>
            </w:rPr>
            <w:t>A Portrait of the Artist as a Young African Immigrant</w:t>
          </w:r>
        </w:p>
      </w:tc>
    </w:tr>
  </w:tbl>
</w:hdr>
</file>

<file path=word/header7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3"/>
            <w:spacing w:before="60" w:after="200"/>
            <w:jc w:val="center"/>
          </w:pPr>
          <w:r>
            <w:rPr>
              <w:rFonts w:ascii="arial" w:eastAsia="arial" w:hAnsi="arial" w:cs="arial"/>
              <w:sz w:val="20"/>
            </w:rPr>
            <w:t>A PUZZLEMENT OVER A BAKERY RUMOR</w:t>
          </w:r>
        </w:p>
      </w:tc>
    </w:tr>
  </w:tbl>
</w:hdr>
</file>

<file path=word/header7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4"/>
            <w:spacing w:before="60" w:after="200"/>
            <w:jc w:val="center"/>
          </w:pPr>
          <w:r>
            <w:rPr>
              <w:rFonts w:ascii="arial" w:eastAsia="arial" w:hAnsi="arial" w:cs="arial"/>
              <w:sz w:val="20"/>
            </w:rPr>
            <w:t>Covert Operations</w:t>
          </w:r>
        </w:p>
      </w:tc>
    </w:tr>
  </w:tbl>
</w:hdr>
</file>

<file path=word/header7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5"/>
            <w:spacing w:before="60" w:after="200"/>
            <w:jc w:val="center"/>
          </w:pPr>
          <w:r>
            <w:rPr>
              <w:rFonts w:ascii="arial" w:eastAsia="arial" w:hAnsi="arial" w:cs="arial"/>
              <w:sz w:val="20"/>
            </w:rPr>
            <w:t>In Search of Reagan</w:t>
          </w:r>
        </w:p>
      </w:tc>
    </w:tr>
  </w:tbl>
</w:hdr>
</file>

<file path=word/header7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6"/>
            <w:spacing w:before="60" w:after="200"/>
            <w:jc w:val="center"/>
          </w:pPr>
          <w:r>
            <w:rPr>
              <w:rFonts w:ascii="arial" w:eastAsia="arial" w:hAnsi="arial" w:cs="arial"/>
              <w:sz w:val="20"/>
            </w:rPr>
            <w:t>Agencies Were Unaware Of Center Where 2 Died</w:t>
          </w:r>
        </w:p>
      </w:tc>
    </w:tr>
  </w:tbl>
</w:hdr>
</file>

<file path=word/header8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7"/>
            <w:spacing w:before="60" w:after="200"/>
            <w:jc w:val="center"/>
          </w:pPr>
          <w:r>
            <w:rPr>
              <w:rFonts w:ascii="arial" w:eastAsia="arial" w:hAnsi="arial" w:cs="arial"/>
              <w:sz w:val="20"/>
            </w:rPr>
            <w:t>Fixing Argentina : One Grass-Roots but Uphill Approach</w:t>
          </w:r>
        </w:p>
      </w:tc>
    </w:tr>
  </w:tbl>
</w:hdr>
</file>

<file path=word/header8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8"/>
            <w:spacing w:before="60" w:after="200"/>
            <w:jc w:val="center"/>
          </w:pPr>
          <w:r>
            <w:rPr>
              <w:rFonts w:ascii="arial" w:eastAsia="arial" w:hAnsi="arial" w:cs="arial"/>
              <w:sz w:val="20"/>
            </w:rPr>
            <w:t>A Battle of Ideology in a City Unaccustomed to That Sort of Election</w:t>
          </w:r>
        </w:p>
      </w:tc>
    </w:tr>
  </w:tbl>
</w:hdr>
</file>

<file path=word/header8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9"/>
            <w:spacing w:before="60" w:after="200"/>
            <w:jc w:val="center"/>
          </w:pPr>
          <w:r>
            <w:rPr>
              <w:rFonts w:ascii="arial" w:eastAsia="arial" w:hAnsi="arial" w:cs="arial"/>
              <w:sz w:val="20"/>
            </w:rPr>
            <w:t>London Journal; Labor's Problem: Must Beliefs Be Whitewashed?</w:t>
          </w:r>
        </w:p>
      </w:tc>
    </w:tr>
  </w:tbl>
</w:hdr>
</file>

<file path=word/header8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0"/>
            <w:spacing w:before="60" w:after="200"/>
            <w:jc w:val="center"/>
          </w:pPr>
          <w:r>
            <w:rPr>
              <w:rFonts w:ascii="arial" w:eastAsia="arial" w:hAnsi="arial" w:cs="arial"/>
              <w:sz w:val="20"/>
            </w:rPr>
            <w:t>Casino Layoffs Destined to Affect Norwich</w:t>
          </w:r>
        </w:p>
      </w:tc>
    </w:tr>
  </w:tbl>
</w:hdr>
</file>

<file path=word/header8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1"/>
            <w:spacing w:before="60" w:after="200"/>
            <w:jc w:val="center"/>
          </w:pPr>
          <w:r>
            <w:rPr>
              <w:rFonts w:ascii="arial" w:eastAsia="arial" w:hAnsi="arial" w:cs="arial"/>
              <w:sz w:val="20"/>
            </w:rPr>
            <w:t>He's Pushing Buttons In Silicon Valley</w:t>
          </w:r>
        </w:p>
      </w:tc>
    </w:tr>
  </w:tbl>
</w:hdr>
</file>

<file path=word/header8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2"/>
            <w:spacing w:before="60" w:after="200"/>
            <w:jc w:val="center"/>
          </w:pPr>
          <w:r>
            <w:rPr>
              <w:rFonts w:ascii="arial" w:eastAsia="arial" w:hAnsi="arial" w:cs="arial"/>
              <w:sz w:val="20"/>
            </w:rPr>
            <w:t>A Memorial Day Picnic With Its Own Press Corps</w:t>
          </w:r>
        </w:p>
      </w:tc>
    </w:tr>
  </w:tbl>
</w:hdr>
</file>

<file path=word/header8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3"/>
            <w:spacing w:before="60" w:after="200"/>
            <w:jc w:val="center"/>
          </w:pPr>
          <w:r>
            <w:rPr>
              <w:rFonts w:ascii="arial" w:eastAsia="arial" w:hAnsi="arial" w:cs="arial"/>
              <w:sz w:val="20"/>
            </w:rPr>
            <w:t>The Mysteries of Our Family Snapshots</w:t>
          </w:r>
        </w:p>
      </w:tc>
    </w:tr>
  </w:tbl>
</w:hdr>
</file>

<file path=word/header8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4"/>
            <w:spacing w:before="60" w:after="200"/>
            <w:jc w:val="center"/>
          </w:pPr>
          <w:r>
            <w:rPr>
              <w:rFonts w:ascii="arial" w:eastAsia="arial" w:hAnsi="arial" w:cs="arial"/>
              <w:sz w:val="20"/>
            </w:rPr>
            <w:t>New Fight for a Police Bullhorn After 2 Killings</w:t>
          </w:r>
        </w:p>
      </w:tc>
    </w:tr>
  </w:tbl>
</w:hdr>
</file>

<file path=word/header8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5"/>
            <w:spacing w:before="60" w:after="200"/>
            <w:jc w:val="center"/>
          </w:pPr>
          <w:r>
            <w:rPr>
              <w:rFonts w:ascii="arial" w:eastAsia="arial" w:hAnsi="arial" w:cs="arial"/>
              <w:sz w:val="20"/>
            </w:rPr>
            <w:t>Silicon Valley Now Has Its Own Populist Pundit</w:t>
          </w:r>
        </w:p>
      </w:tc>
    </w:tr>
  </w:tbl>
</w:hdr>
</file>

<file path=word/header8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6"/>
            <w:spacing w:before="60" w:after="200"/>
            <w:jc w:val="center"/>
          </w:pPr>
          <w:r>
            <w:rPr>
              <w:rFonts w:ascii="arial" w:eastAsia="arial" w:hAnsi="arial" w:cs="arial"/>
              <w:sz w:val="20"/>
            </w:rPr>
            <w:t>At Loft Conversion, City 'Stop Work' Order Failed to Stop It for Long</w:t>
          </w:r>
        </w:p>
      </w:tc>
    </w:tr>
  </w:tbl>
</w:hdr>
</file>

<file path=word/header8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7"/>
            <w:spacing w:before="60" w:after="200"/>
            <w:jc w:val="center"/>
          </w:pPr>
          <w:r>
            <w:rPr>
              <w:rFonts w:ascii="arial" w:eastAsia="arial" w:hAnsi="arial" w:cs="arial"/>
              <w:sz w:val="20"/>
            </w:rPr>
            <w:t>Portland Concerns Try Day Care Partnership</w:t>
          </w:r>
        </w:p>
      </w:tc>
    </w:tr>
  </w:tbl>
</w:hdr>
</file>

<file path=word/header8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8"/>
            <w:spacing w:before="60" w:after="200"/>
            <w:jc w:val="center"/>
          </w:pPr>
          <w:r>
            <w:rPr>
              <w:rFonts w:ascii="arial" w:eastAsia="arial" w:hAnsi="arial" w:cs="arial"/>
              <w:sz w:val="20"/>
            </w:rPr>
            <w:t>METRO DIGEST</w:t>
          </w:r>
        </w:p>
      </w:tc>
    </w:tr>
  </w:tbl>
</w:hdr>
</file>

<file path=word/header8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9"/>
            <w:spacing w:before="60" w:after="200"/>
            <w:jc w:val="center"/>
          </w:pPr>
          <w:r>
            <w:rPr>
              <w:rFonts w:ascii="arial" w:eastAsia="arial" w:hAnsi="arial" w:cs="arial"/>
              <w:sz w:val="20"/>
            </w:rPr>
            <w:t>The Education of a Gardener</w:t>
          </w:r>
        </w:p>
      </w:tc>
    </w:tr>
  </w:tbl>
</w:hdr>
</file>

<file path=word/header8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0"/>
            <w:spacing w:before="60" w:after="200"/>
            <w:jc w:val="center"/>
          </w:pPr>
          <w:r>
            <w:rPr>
              <w:rFonts w:ascii="arial" w:eastAsia="arial" w:hAnsi="arial" w:cs="arial"/>
              <w:sz w:val="20"/>
            </w:rPr>
            <w:t>Near-Flawless Run From Start to Finish Is Credited in Victory</w:t>
          </w:r>
        </w:p>
      </w:tc>
    </w:tr>
  </w:tbl>
</w:hdr>
</file>

<file path=word/header8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1"/>
            <w:spacing w:before="60" w:after="200"/>
            <w:jc w:val="center"/>
          </w:pPr>
          <w:r>
            <w:rPr>
              <w:rFonts w:ascii="arial" w:eastAsia="arial" w:hAnsi="arial" w:cs="arial"/>
              <w:sz w:val="20"/>
            </w:rPr>
            <w:t>Massachusetts Senate Candidates Debate Again</w:t>
          </w:r>
        </w:p>
      </w:tc>
    </w:tr>
  </w:tbl>
</w:hdr>
</file>

<file path=word/header8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2"/>
            <w:spacing w:before="60" w:after="200"/>
            <w:jc w:val="center"/>
          </w:pPr>
          <w:r>
            <w:rPr>
              <w:rFonts w:ascii="arial" w:eastAsia="arial" w:hAnsi="arial" w:cs="arial"/>
              <w:sz w:val="20"/>
            </w:rPr>
            <w:t>'It's Just Meant to Be Good'</w:t>
          </w:r>
        </w:p>
      </w:tc>
    </w:tr>
  </w:tbl>
</w:hdr>
</file>

<file path=word/header8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3"/>
            <w:spacing w:before="60" w:after="200"/>
            <w:jc w:val="center"/>
          </w:pPr>
          <w:r>
            <w:rPr>
              <w:rFonts w:ascii="arial" w:eastAsia="arial" w:hAnsi="arial" w:cs="arial"/>
              <w:sz w:val="20"/>
            </w:rPr>
            <w:t>FILM FESTIVAL REVIEW; Where Fame Hasn't Had Its 15 Minutes</w:t>
          </w:r>
        </w:p>
      </w:tc>
    </w:tr>
  </w:tbl>
</w:hdr>
</file>

<file path=word/header8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4"/>
            <w:spacing w:before="60" w:after="200"/>
            <w:jc w:val="center"/>
          </w:pPr>
          <w:r>
            <w:rPr>
              <w:rFonts w:ascii="arial" w:eastAsia="arial" w:hAnsi="arial" w:cs="arial"/>
              <w:sz w:val="20"/>
            </w:rPr>
            <w:t>Contributors</w:t>
          </w:r>
        </w:p>
      </w:tc>
    </w:tr>
  </w:tbl>
</w:hdr>
</file>

<file path=word/header8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5"/>
            <w:spacing w:before="60" w:after="200"/>
            <w:jc w:val="center"/>
          </w:pPr>
          <w:r>
            <w:rPr>
              <w:rFonts w:ascii="arial" w:eastAsia="arial" w:hAnsi="arial" w:cs="arial"/>
              <w:sz w:val="20"/>
            </w:rPr>
            <w:t>A Portrait of Italy Today Based on an American Thriller</w:t>
          </w:r>
        </w:p>
      </w:tc>
    </w:tr>
  </w:tbl>
</w:hdr>
</file>

<file path=word/header8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6"/>
            <w:spacing w:before="60" w:after="200"/>
            <w:jc w:val="center"/>
          </w:pPr>
          <w:r>
            <w:rPr>
              <w:rFonts w:ascii="arial" w:eastAsia="arial" w:hAnsi="arial" w:cs="arial"/>
              <w:sz w:val="20"/>
            </w:rPr>
            <w:t>Tenants in London Win Battle Against American Equity Firm</w:t>
          </w:r>
        </w:p>
      </w:tc>
    </w:tr>
  </w:tbl>
</w:hdr>
</file>

<file path=word/header8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7"/>
            <w:spacing w:before="60" w:after="200"/>
            <w:jc w:val="center"/>
          </w:pPr>
          <w:r>
            <w:rPr>
              <w:rFonts w:ascii="arial" w:eastAsia="arial" w:hAnsi="arial" w:cs="arial"/>
              <w:sz w:val="20"/>
            </w:rPr>
            <w:t>Rivals Split, With Joe in the Middle</w:t>
          </w:r>
        </w:p>
      </w:tc>
    </w:tr>
  </w:tbl>
</w:hdr>
</file>

<file path=word/header8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8"/>
            <w:spacing w:before="60" w:after="200"/>
            <w:jc w:val="center"/>
          </w:pPr>
          <w:r>
            <w:rPr>
              <w:rFonts w:ascii="arial" w:eastAsia="arial" w:hAnsi="arial" w:cs="arial"/>
              <w:sz w:val="20"/>
            </w:rPr>
            <w:t>FILM REVIEW; A Brooklyn Enclave Feverish With Love and the Lottery</w:t>
          </w:r>
        </w:p>
      </w:tc>
    </w:tr>
  </w:tbl>
</w:hdr>
</file>

<file path=word/header8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9"/>
            <w:spacing w:before="60" w:after="200"/>
            <w:jc w:val="center"/>
          </w:pPr>
          <w:r>
            <w:rPr>
              <w:rFonts w:ascii="arial" w:eastAsia="arial" w:hAnsi="arial" w:cs="arial"/>
              <w:sz w:val="20"/>
            </w:rPr>
            <w:t>The Pain Behind the Posturing</w:t>
          </w:r>
        </w:p>
      </w:tc>
    </w:tr>
  </w:tbl>
</w:hdr>
</file>

<file path=word/header8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0"/>
            <w:spacing w:before="60" w:after="200"/>
            <w:jc w:val="center"/>
          </w:pPr>
          <w:r>
            <w:rPr>
              <w:rFonts w:ascii="arial" w:eastAsia="arial" w:hAnsi="arial" w:cs="arial"/>
              <w:sz w:val="20"/>
            </w:rPr>
            <w:t>Tenants Win Battle in London</w:t>
          </w:r>
        </w:p>
      </w:tc>
    </w:tr>
  </w:tbl>
</w:hdr>
</file>

<file path=word/header8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1"/>
            <w:spacing w:before="60" w:after="200"/>
            <w:jc w:val="center"/>
          </w:pPr>
          <w:r>
            <w:rPr>
              <w:rFonts w:ascii="arial" w:eastAsia="arial" w:hAnsi="arial" w:cs="arial"/>
              <w:sz w:val="20"/>
            </w:rPr>
            <w:t>Helping to Build a School for the Poor, by Selling One in a Wealthier Area</w:t>
          </w:r>
        </w:p>
      </w:tc>
    </w:tr>
  </w:tbl>
</w:hdr>
</file>

<file path=word/header8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2"/>
            <w:spacing w:before="60" w:after="200"/>
            <w:jc w:val="center"/>
          </w:pPr>
          <w:r>
            <w:rPr>
              <w:rFonts w:ascii="arial" w:eastAsia="arial" w:hAnsi="arial" w:cs="arial"/>
              <w:sz w:val="20"/>
            </w:rPr>
            <w:t>They'd Rather Fight Than Switch</w:t>
          </w:r>
        </w:p>
      </w:tc>
    </w:tr>
  </w:tbl>
</w:hdr>
</file>

<file path=word/header8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3"/>
            <w:spacing w:before="60" w:after="200"/>
            <w:jc w:val="center"/>
          </w:pPr>
          <w:r>
            <w:rPr>
              <w:rFonts w:ascii="arial" w:eastAsia="arial" w:hAnsi="arial" w:cs="arial"/>
              <w:sz w:val="20"/>
            </w:rPr>
            <w:t>Testing Time for SUNY</w:t>
          </w:r>
        </w:p>
      </w:tc>
    </w:tr>
  </w:tbl>
</w:hdr>
</file>

<file path=word/header8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4"/>
            <w:spacing w:before="60" w:after="200"/>
            <w:jc w:val="center"/>
          </w:pPr>
          <w:r>
            <w:rPr>
              <w:rFonts w:ascii="arial" w:eastAsia="arial" w:hAnsi="arial" w:cs="arial"/>
              <w:sz w:val="20"/>
            </w:rPr>
            <w:t>The Troubles Of Sista P.</w:t>
          </w:r>
        </w:p>
      </w:tc>
    </w:tr>
  </w:tbl>
</w:hdr>
</file>

<file path=word/header8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5"/>
            <w:spacing w:before="60" w:after="200"/>
            <w:jc w:val="center"/>
          </w:pPr>
          <w:r>
            <w:rPr>
              <w:rFonts w:ascii="arial" w:eastAsia="arial" w:hAnsi="arial" w:cs="arial"/>
              <w:sz w:val="20"/>
            </w:rPr>
            <w:t>At Atlantic Yards, Ready to Test Plans for Prefab Tower</w:t>
          </w:r>
        </w:p>
      </w:tc>
    </w:tr>
  </w:tbl>
</w:hdr>
</file>

<file path=word/header8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6"/>
            <w:spacing w:before="60" w:after="200"/>
            <w:jc w:val="center"/>
          </w:pPr>
          <w:r>
            <w:rPr>
              <w:rFonts w:ascii="arial" w:eastAsia="arial" w:hAnsi="arial" w:cs="arial"/>
              <w:sz w:val="20"/>
            </w:rPr>
            <w:t>Many Gowanus Residents Want Its Collar to Remain Blue</w:t>
          </w:r>
        </w:p>
      </w:tc>
    </w:tr>
  </w:tbl>
</w:hdr>
</file>

<file path=word/header8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7"/>
            <w:spacing w:before="60" w:after="200"/>
            <w:jc w:val="center"/>
          </w:pPr>
          <w:r>
            <w:rPr>
              <w:rFonts w:ascii="arial" w:eastAsia="arial" w:hAnsi="arial" w:cs="arial"/>
              <w:sz w:val="20"/>
            </w:rPr>
            <w:t>Competing Visions for a Post-Work Future</w:t>
          </w:r>
        </w:p>
      </w:tc>
    </w:tr>
  </w:tbl>
</w:hdr>
</file>

<file path=word/header8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8"/>
            <w:spacing w:before="60" w:after="200"/>
            <w:jc w:val="center"/>
          </w:pPr>
          <w:r>
            <w:rPr>
              <w:rFonts w:ascii="arial" w:eastAsia="arial" w:hAnsi="arial" w:cs="arial"/>
              <w:sz w:val="20"/>
            </w:rPr>
            <w:t>In 2000, a Streetwise Veteran Schooled a Bold Young Obama</w:t>
          </w:r>
        </w:p>
      </w:tc>
    </w:tr>
  </w:tbl>
</w:hdr>
</file>

<file path=word/header8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8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9"/>
            <w:spacing w:before="60" w:after="200"/>
            <w:jc w:val="center"/>
          </w:pPr>
          <w:r>
            <w:rPr>
              <w:rFonts w:ascii="arial" w:eastAsia="arial" w:hAnsi="arial" w:cs="arial"/>
              <w:sz w:val="20"/>
            </w:rPr>
            <w:t>Hanging On by a Thread</w:t>
          </w:r>
        </w:p>
      </w:tc>
    </w:tr>
  </w:tbl>
</w:hdr>
</file>

<file path=word/header9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9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0"/>
            <w:spacing w:before="60" w:after="200"/>
            <w:jc w:val="center"/>
          </w:pPr>
          <w:r>
            <w:rPr>
              <w:rFonts w:ascii="arial" w:eastAsia="arial" w:hAnsi="arial" w:cs="arial"/>
              <w:sz w:val="20"/>
            </w:rPr>
            <w:t>Three Loners on a Road Leading to One Another Movie Review | 'The Yellow Handkerchief'</w:t>
          </w:r>
        </w:p>
      </w:tc>
    </w:tr>
  </w:tbl>
</w:hdr>
</file>

<file path=word/header9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1"/>
            <w:spacing w:before="60" w:after="200"/>
            <w:jc w:val="center"/>
          </w:pPr>
          <w:r>
            <w:rPr>
              <w:rFonts w:ascii="arial" w:eastAsia="arial" w:hAnsi="arial" w:cs="arial"/>
              <w:sz w:val="20"/>
            </w:rPr>
            <w:t>Today in Politics: Obama's Delicate Spot With Joe Biden as Hillary Clinton Maneuvers</w:t>
          </w:r>
        </w:p>
      </w:tc>
    </w:tr>
  </w:tbl>
</w:hdr>
</file>

<file path=word/header9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2"/>
            <w:spacing w:before="60" w:after="200"/>
            <w:jc w:val="center"/>
          </w:pPr>
          <w:r>
            <w:rPr>
              <w:rFonts w:ascii="arial" w:eastAsia="arial" w:hAnsi="arial" w:cs="arial"/>
              <w:sz w:val="20"/>
            </w:rPr>
            <w:t>5 Children and 1 Adult Die In Schenectady House Fire</w:t>
          </w:r>
        </w:p>
      </w:tc>
    </w:tr>
  </w:tbl>
</w:hdr>
</file>

<file path=word/header9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3"/>
            <w:spacing w:before="60" w:after="200"/>
            <w:jc w:val="center"/>
          </w:pPr>
          <w:r>
            <w:rPr>
              <w:rFonts w:ascii="arial" w:eastAsia="arial" w:hAnsi="arial" w:cs="arial"/>
              <w:sz w:val="20"/>
            </w:rPr>
            <w:t>Was the State Lottery Too Much of a Gamble?</w:t>
          </w:r>
        </w:p>
      </w:tc>
    </w:tr>
  </w:tbl>
</w:hdr>
</file>

<file path=word/header9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4"/>
            <w:spacing w:before="60" w:after="200"/>
            <w:jc w:val="center"/>
          </w:pPr>
          <w:r>
            <w:rPr>
              <w:rFonts w:ascii="arial" w:eastAsia="arial" w:hAnsi="arial" w:cs="arial"/>
              <w:sz w:val="20"/>
            </w:rPr>
            <w:t>Excerpts From the Polish Accord</w:t>
          </w:r>
        </w:p>
      </w:tc>
    </w:tr>
  </w:tbl>
</w:hdr>
</file>

<file path=word/header9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5"/>
            <w:spacing w:before="60" w:after="200"/>
            <w:jc w:val="center"/>
          </w:pPr>
          <w:r>
            <w:rPr>
              <w:rFonts w:ascii="arial" w:eastAsia="arial" w:hAnsi="arial" w:cs="arial"/>
              <w:sz w:val="20"/>
            </w:rPr>
            <w:t>Demanding the Unthinkable in Poland</w:t>
          </w:r>
        </w:p>
      </w:tc>
    </w:tr>
  </w:tbl>
</w:hdr>
</file>

<file path=word/header9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6"/>
            <w:spacing w:before="60" w:after="200"/>
            <w:jc w:val="center"/>
          </w:pPr>
          <w:r>
            <w:rPr>
              <w:rFonts w:ascii="arial" w:eastAsia="arial" w:hAnsi="arial" w:cs="arial"/>
              <w:sz w:val="20"/>
            </w:rPr>
            <w:t>Alienated and Angry, Coal Miners See Donald Trump as Their Only Choice</w:t>
          </w:r>
        </w:p>
      </w:tc>
    </w:tr>
  </w:tbl>
</w:hdr>
</file>

<file path=word/header9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7"/>
            <w:spacing w:before="60" w:after="200"/>
            <w:jc w:val="center"/>
          </w:pPr>
          <w:r>
            <w:rPr>
              <w:rFonts w:ascii="arial" w:eastAsia="arial" w:hAnsi="arial" w:cs="arial"/>
              <w:sz w:val="20"/>
            </w:rPr>
            <w:t>The Class War Before Palin</w:t>
          </w:r>
        </w:p>
      </w:tc>
    </w:tr>
  </w:tbl>
</w:hdr>
</file>

<file path=word/header9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8"/>
            <w:spacing w:before="60" w:after="200"/>
            <w:jc w:val="center"/>
          </w:pPr>
          <w:r>
            <w:rPr>
              <w:rFonts w:ascii="arial" w:eastAsia="arial" w:hAnsi="arial" w:cs="arial"/>
              <w:sz w:val="20"/>
            </w:rPr>
            <w:t>The Mysteries of Our Family Snapshots On Photography</w:t>
          </w:r>
        </w:p>
      </w:tc>
    </w:tr>
  </w:tbl>
</w:hdr>
</file>

<file path=word/header9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9"/>
            <w:spacing w:before="60" w:after="200"/>
            <w:jc w:val="center"/>
          </w:pPr>
          <w:r>
            <w:rPr>
              <w:rFonts w:ascii="arial" w:eastAsia="arial" w:hAnsi="arial" w:cs="arial"/>
              <w:sz w:val="20"/>
            </w:rPr>
            <w:t>Sanders Draws Big Crowds to His 'Revolution'</w:t>
          </w:r>
        </w:p>
      </w:tc>
    </w:tr>
  </w:tbl>
</w:hdr>
</file>

<file path=word/header9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0"/>
            <w:spacing w:before="60" w:after="200"/>
            <w:jc w:val="center"/>
          </w:pPr>
          <w:r>
            <w:rPr>
              <w:rFonts w:ascii="arial" w:eastAsia="arial" w:hAnsi="arial" w:cs="arial"/>
              <w:sz w:val="20"/>
            </w:rPr>
            <w:t>Through Bill Clinton's Eyes</w:t>
          </w:r>
        </w:p>
      </w:tc>
    </w:tr>
  </w:tbl>
</w:hdr>
</file>

<file path=word/header9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1"/>
            <w:spacing w:before="60" w:after="200"/>
            <w:jc w:val="center"/>
          </w:pPr>
          <w:r>
            <w:rPr>
              <w:rFonts w:ascii="arial" w:eastAsia="arial" w:hAnsi="arial" w:cs="arial"/>
              <w:sz w:val="20"/>
            </w:rPr>
            <w:t>On Island Largely Blue, An Exception: Trump Tower</w:t>
          </w:r>
        </w:p>
      </w:tc>
    </w:tr>
  </w:tbl>
</w:hdr>
</file>

<file path=word/header9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2"/>
            <w:spacing w:before="60" w:after="200"/>
            <w:jc w:val="center"/>
          </w:pPr>
          <w:r>
            <w:rPr>
              <w:rFonts w:ascii="arial" w:eastAsia="arial" w:hAnsi="arial" w:cs="arial"/>
              <w:sz w:val="20"/>
            </w:rPr>
            <w:t>How Mary-Kay Wilmers Became Britain ’s Most Influential Editor Feature</w:t>
          </w:r>
        </w:p>
      </w:tc>
    </w:tr>
  </w:tbl>
</w:hdr>
</file>

<file path=word/header9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3"/>
            <w:spacing w:before="60" w:after="200"/>
            <w:jc w:val="center"/>
          </w:pPr>
          <w:r>
            <w:rPr>
              <w:rFonts w:ascii="arial" w:eastAsia="arial" w:hAnsi="arial" w:cs="arial"/>
              <w:sz w:val="20"/>
            </w:rPr>
            <w:t>The Power Elite</w:t>
          </w:r>
        </w:p>
      </w:tc>
    </w:tr>
  </w:tbl>
</w:hdr>
</file>

<file path=word/header9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4"/>
            <w:spacing w:before="60" w:after="200"/>
            <w:jc w:val="center"/>
          </w:pPr>
          <w:r>
            <w:rPr>
              <w:rFonts w:ascii="arial" w:eastAsia="arial" w:hAnsi="arial" w:cs="arial"/>
              <w:sz w:val="20"/>
            </w:rPr>
            <w:t>Another Client for Ms. Fix-It</w:t>
          </w:r>
        </w:p>
      </w:tc>
    </w:tr>
  </w:tbl>
</w:hdr>
</file>

<file path=word/header9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5"/>
            <w:spacing w:before="60" w:after="200"/>
            <w:jc w:val="center"/>
          </w:pPr>
          <w:r>
            <w:rPr>
              <w:rFonts w:ascii="arial" w:eastAsia="arial" w:hAnsi="arial" w:cs="arial"/>
              <w:sz w:val="20"/>
            </w:rPr>
            <w:t>Black and Hispanic Caucuses Resisted Pelosi on Bailout</w:t>
          </w:r>
        </w:p>
      </w:tc>
    </w:tr>
  </w:tbl>
</w:hdr>
</file>

<file path=word/header9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6"/>
            <w:spacing w:before="60" w:after="200"/>
            <w:jc w:val="center"/>
          </w:pPr>
          <w:r>
            <w:rPr>
              <w:rFonts w:ascii="arial" w:eastAsia="arial" w:hAnsi="arial" w:cs="arial"/>
              <w:sz w:val="20"/>
            </w:rPr>
            <w:t>Save The Fat Cats</w:t>
          </w:r>
        </w:p>
      </w:tc>
    </w:tr>
  </w:tbl>
</w:hdr>
</file>

<file path=word/header9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7"/>
            <w:spacing w:before="60" w:after="200"/>
            <w:jc w:val="center"/>
          </w:pPr>
          <w:r>
            <w:rPr>
              <w:rFonts w:ascii="arial" w:eastAsia="arial" w:hAnsi="arial" w:cs="arial"/>
              <w:sz w:val="20"/>
            </w:rPr>
            <w:t>Homes a Short Walk From Princeton Prove a Tough Sell</w:t>
          </w:r>
        </w:p>
      </w:tc>
    </w:tr>
  </w:tbl>
</w:hdr>
</file>

<file path=word/header9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8"/>
            <w:spacing w:before="60" w:after="200"/>
            <w:jc w:val="center"/>
          </w:pPr>
          <w:r>
            <w:rPr>
              <w:rFonts w:ascii="arial" w:eastAsia="arial" w:hAnsi="arial" w:cs="arial"/>
              <w:sz w:val="20"/>
            </w:rPr>
            <w:t>A Dream Still Deferred</w:t>
          </w:r>
        </w:p>
      </w:tc>
    </w:tr>
  </w:tbl>
</w:hdr>
</file>

<file path=word/header9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9"/>
            <w:spacing w:before="60" w:after="200"/>
            <w:jc w:val="center"/>
          </w:pPr>
          <w:r>
            <w:rPr>
              <w:rFonts w:ascii="arial" w:eastAsia="arial" w:hAnsi="arial" w:cs="arial"/>
              <w:sz w:val="20"/>
            </w:rPr>
            <w:t>G.O.P. Hopefuls Honing Attacks Against Clinton</w:t>
          </w:r>
        </w:p>
      </w:tc>
    </w:tr>
  </w:tbl>
</w:hdr>
</file>

<file path=word/header9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0"/>
            <w:spacing w:before="60" w:after="200"/>
            <w:jc w:val="center"/>
          </w:pPr>
          <w:r>
            <w:rPr>
              <w:rFonts w:ascii="arial" w:eastAsia="arial" w:hAnsi="arial" w:cs="arial"/>
              <w:sz w:val="20"/>
            </w:rPr>
            <w:t>The Politics of the Hoodie</w:t>
          </w:r>
        </w:p>
      </w:tc>
    </w:tr>
  </w:tbl>
</w:hdr>
</file>

<file path=word/header9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1"/>
            <w:spacing w:before="60" w:after="200"/>
            <w:jc w:val="center"/>
          </w:pPr>
          <w:r>
            <w:rPr>
              <w:rFonts w:ascii="arial" w:eastAsia="arial" w:hAnsi="arial" w:cs="arial"/>
              <w:sz w:val="20"/>
            </w:rPr>
            <w:t>FILM REVIEW; Boor Wins Fame as the Bad Boy of Golf</w:t>
          </w:r>
        </w:p>
      </w:tc>
    </w:tr>
  </w:tbl>
</w:hdr>
</file>

<file path=word/header9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2"/>
            <w:spacing w:before="60" w:after="200"/>
            <w:jc w:val="center"/>
          </w:pPr>
          <w:r>
            <w:rPr>
              <w:rFonts w:ascii="arial" w:eastAsia="arial" w:hAnsi="arial" w:cs="arial"/>
              <w:sz w:val="20"/>
            </w:rPr>
            <w:t>In Old Mission District, Changing Grit to Gold</w:t>
          </w:r>
        </w:p>
      </w:tc>
    </w:tr>
  </w:tbl>
</w:hdr>
</file>

<file path=word/header9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3"/>
            <w:spacing w:before="60" w:after="200"/>
            <w:jc w:val="center"/>
          </w:pPr>
          <w:r>
            <w:rPr>
              <w:rFonts w:ascii="arial" w:eastAsia="arial" w:hAnsi="arial" w:cs="arial"/>
              <w:sz w:val="20"/>
            </w:rPr>
            <w:t>No More Hunt for the Perfect Wave; The Thrill Is Finding the Scariest</w:t>
          </w:r>
        </w:p>
      </w:tc>
    </w:tr>
  </w:tbl>
</w:hdr>
</file>

<file path=word/header9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4"/>
            <w:spacing w:before="60" w:after="200"/>
            <w:jc w:val="center"/>
          </w:pPr>
          <w:r>
            <w:rPr>
              <w:rFonts w:ascii="arial" w:eastAsia="arial" w:hAnsi="arial" w:cs="arial"/>
              <w:sz w:val="20"/>
            </w:rPr>
            <w:t>IN A 'TYPICAL' U.S. TOWN, REVOLUTIONS COME SLOWLY</w:t>
          </w:r>
        </w:p>
      </w:tc>
    </w:tr>
  </w:tbl>
</w:hdr>
</file>

<file path=word/header9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5"/>
            <w:spacing w:before="60" w:after="200"/>
            <w:jc w:val="center"/>
          </w:pPr>
          <w:r>
            <w:rPr>
              <w:rFonts w:ascii="arial" w:eastAsia="arial" w:hAnsi="arial" w:cs="arial"/>
              <w:sz w:val="20"/>
            </w:rPr>
            <w:t>In City of Castro's Triumph, Most Still Back Him</w:t>
          </w:r>
        </w:p>
      </w:tc>
    </w:tr>
  </w:tbl>
</w:hdr>
</file>

<file path=word/header9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6"/>
            <w:spacing w:before="60" w:after="200"/>
            <w:jc w:val="center"/>
          </w:pPr>
          <w:r>
            <w:rPr>
              <w:rFonts w:ascii="arial" w:eastAsia="arial" w:hAnsi="arial" w:cs="arial"/>
              <w:sz w:val="20"/>
            </w:rPr>
            <w:t>Philadelphia Laments Native Son Cosby's Now-Tarnished Image</w:t>
          </w:r>
        </w:p>
      </w:tc>
    </w:tr>
  </w:tbl>
</w:hdr>
</file>

<file path=word/header9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7"/>
            <w:spacing w:before="60" w:after="200"/>
            <w:jc w:val="center"/>
          </w:pPr>
          <w:r>
            <w:rPr>
              <w:rFonts w:ascii="arial" w:eastAsia="arial" w:hAnsi="arial" w:cs="arial"/>
              <w:sz w:val="20"/>
            </w:rPr>
            <w:t>Elmsford Lawn and Garbage Laws Start Fight</w:t>
          </w:r>
        </w:p>
      </w:tc>
    </w:tr>
  </w:tbl>
</w:hdr>
</file>

<file path=word/header9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8"/>
            <w:spacing w:before="60" w:after="200"/>
            <w:jc w:val="center"/>
          </w:pPr>
          <w:r>
            <w:rPr>
              <w:rFonts w:ascii="arial" w:eastAsia="arial" w:hAnsi="arial" w:cs="arial"/>
              <w:sz w:val="20"/>
            </w:rPr>
            <w:t>Obama Notwithstanding, Democrats Defend 'Messy' Lawmaking</w:t>
          </w:r>
        </w:p>
      </w:tc>
    </w:tr>
  </w:tbl>
</w:hdr>
</file>

<file path=word/header9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9"/>
            <w:spacing w:before="60" w:after="200"/>
            <w:jc w:val="center"/>
          </w:pPr>
          <w:r>
            <w:rPr>
              <w:rFonts w:ascii="arial" w:eastAsia="arial" w:hAnsi="arial" w:cs="arial"/>
              <w:sz w:val="20"/>
            </w:rPr>
            <w:t>Both Sides Now</w:t>
          </w:r>
        </w:p>
      </w:tc>
    </w:tr>
  </w:tbl>
</w:hdr>
</file>

<file path=word/header9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0"/>
            <w:spacing w:before="60" w:after="200"/>
            <w:jc w:val="center"/>
          </w:pPr>
          <w:r>
            <w:rPr>
              <w:rFonts w:ascii="arial" w:eastAsia="arial" w:hAnsi="arial" w:cs="arial"/>
              <w:sz w:val="20"/>
            </w:rPr>
            <w:t>Leaders Begin City's Left Turn With Sick Pay</w:t>
          </w:r>
        </w:p>
      </w:tc>
    </w:tr>
  </w:tbl>
</w:hdr>
</file>

<file path=word/header9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1"/>
            <w:spacing w:before="60" w:after="200"/>
            <w:jc w:val="center"/>
          </w:pPr>
          <w:r>
            <w:rPr>
              <w:rFonts w:ascii="arial" w:eastAsia="arial" w:hAnsi="arial" w:cs="arial"/>
              <w:sz w:val="20"/>
            </w:rPr>
            <w:t>Issue in Campaign Is Biaggi's Record, but Which One?</w:t>
          </w:r>
        </w:p>
      </w:tc>
    </w:tr>
  </w:tbl>
</w:hdr>
</file>

<file path=word/header9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9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2"/>
            <w:spacing w:before="60" w:after="200"/>
            <w:jc w:val="center"/>
          </w:pPr>
          <w:r>
            <w:rPr>
              <w:rFonts w:ascii="arial" w:eastAsia="arial" w:hAnsi="arial" w:cs="arial"/>
              <w:sz w:val="20"/>
            </w:rPr>
            <w:t>GARDEN DIARY HEADLINE&gt;Smooth Face of Party Can't Hide the Tension</w:t>
          </w:r>
        </w:p>
      </w:tc>
    </w:tr>
  </w:tbl>
</w:hdr>
</file>

<file path=word/header9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10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3"/>
            <w:spacing w:before="60" w:after="200"/>
            <w:jc w:val="center"/>
          </w:pPr>
          <w:r>
            <w:rPr>
              <w:rFonts w:ascii="arial" w:eastAsia="arial" w:hAnsi="arial" w:cs="arial"/>
              <w:sz w:val="20"/>
            </w:rPr>
            <w:t>A First Lady at 50, Finding Her Own Path</w:t>
          </w:r>
        </w:p>
      </w:tc>
    </w:tr>
  </w:tbl>
</w:hdr>
</file>

<file path=word/header10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4"/>
            <w:spacing w:before="60" w:after="200"/>
            <w:jc w:val="center"/>
          </w:pPr>
          <w:r>
            <w:rPr>
              <w:rFonts w:ascii="arial" w:eastAsia="arial" w:hAnsi="arial" w:cs="arial"/>
              <w:sz w:val="20"/>
            </w:rPr>
            <w:t>Losing Faith in the State, Some Mexican Towns Quietly Break Away The Interpreter</w:t>
          </w:r>
        </w:p>
      </w:tc>
    </w:tr>
  </w:tbl>
</w:hdr>
</file>

<file path=word/header10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5"/>
            <w:spacing w:before="60" w:after="200"/>
            <w:jc w:val="center"/>
          </w:pPr>
          <w:r>
            <w:rPr>
              <w:rFonts w:ascii="arial" w:eastAsia="arial" w:hAnsi="arial" w:cs="arial"/>
              <w:sz w:val="20"/>
            </w:rPr>
            <w:t>In Louisiana , Dynasty Faces a Fateful Vote</w:t>
          </w:r>
        </w:p>
      </w:tc>
    </w:tr>
  </w:tbl>
</w:hdr>
</file>

<file path=word/header10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6"/>
            <w:spacing w:before="60" w:after="200"/>
            <w:jc w:val="center"/>
          </w:pPr>
          <w:r>
            <w:rPr>
              <w:rFonts w:ascii="arial" w:eastAsia="arial" w:hAnsi="arial" w:cs="arial"/>
              <w:sz w:val="20"/>
            </w:rPr>
            <w:t>Dutch Vote Likely to Nudge New Government to the Left</w:t>
          </w:r>
        </w:p>
      </w:tc>
    </w:tr>
  </w:tbl>
</w:hdr>
</file>

<file path=word/header10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7"/>
            <w:spacing w:before="60" w:after="200"/>
            <w:jc w:val="center"/>
          </w:pPr>
          <w:r>
            <w:rPr>
              <w:rFonts w:ascii="arial" w:eastAsia="arial" w:hAnsi="arial" w:cs="arial"/>
              <w:sz w:val="20"/>
            </w:rPr>
            <w:t>Surprise Me Most</w:t>
          </w:r>
        </w:p>
      </w:tc>
    </w:tr>
  </w:tbl>
</w:hdr>
</file>

<file path=word/header10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8"/>
            <w:spacing w:before="60" w:after="200"/>
            <w:jc w:val="center"/>
          </w:pPr>
          <w:r>
            <w:rPr>
              <w:rFonts w:ascii="arial" w:eastAsia="arial" w:hAnsi="arial" w:cs="arial"/>
              <w:sz w:val="20"/>
            </w:rPr>
            <w:t>MUSIC REVIEW A French Troupe Tests Baroque's Boundaries</w:t>
          </w:r>
        </w:p>
      </w:tc>
    </w:tr>
  </w:tbl>
</w:hdr>
</file>

<file path=word/header10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9"/>
            <w:spacing w:before="60" w:after="200"/>
            <w:jc w:val="center"/>
          </w:pPr>
          <w:r>
            <w:rPr>
              <w:rFonts w:ascii="arial" w:eastAsia="arial" w:hAnsi="arial" w:cs="arial"/>
              <w:sz w:val="20"/>
            </w:rPr>
            <w:t>Which Side Are You On?</w:t>
          </w:r>
        </w:p>
      </w:tc>
    </w:tr>
  </w:tbl>
</w:hdr>
</file>

<file path=word/header10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0"/>
            <w:spacing w:before="60" w:after="200"/>
            <w:jc w:val="center"/>
          </w:pPr>
          <w:r>
            <w:rPr>
              <w:rFonts w:ascii="arial" w:eastAsia="arial" w:hAnsi="arial" w:cs="arial"/>
              <w:sz w:val="20"/>
            </w:rPr>
            <w:t>NEW YORKERS BUY PEACE, FOR $100 EACH</w:t>
          </w:r>
        </w:p>
      </w:tc>
    </w:tr>
  </w:tbl>
</w:hdr>
</file>

<file path=word/header10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1"/>
            <w:spacing w:before="60" w:after="200"/>
            <w:jc w:val="center"/>
          </w:pPr>
          <w:r>
            <w:rPr>
              <w:rFonts w:ascii="arial" w:eastAsia="arial" w:hAnsi="arial" w:cs="arial"/>
              <w:sz w:val="20"/>
            </w:rPr>
            <w:t>Hearing on Columbia Plan Elicits Emotional Speeches</w:t>
          </w:r>
        </w:p>
      </w:tc>
    </w:tr>
  </w:tbl>
</w:hdr>
</file>

<file path=word/header10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2"/>
            <w:spacing w:before="60" w:after="200"/>
            <w:jc w:val="center"/>
          </w:pPr>
          <w:r>
            <w:rPr>
              <w:rFonts w:ascii="arial" w:eastAsia="arial" w:hAnsi="arial" w:cs="arial"/>
              <w:sz w:val="20"/>
            </w:rPr>
            <w:t>Trump Reaches Beyond West Wing for Counsel</w:t>
          </w:r>
        </w:p>
      </w:tc>
    </w:tr>
  </w:tbl>
</w:hdr>
</file>

<file path=word/header10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3"/>
            <w:spacing w:before="60" w:after="200"/>
            <w:jc w:val="center"/>
          </w:pPr>
          <w:r>
            <w:rPr>
              <w:rFonts w:ascii="arial" w:eastAsia="arial" w:hAnsi="arial" w:cs="arial"/>
              <w:sz w:val="20"/>
            </w:rPr>
            <w:t>In Suffolk, Dominance Of Democrats Gets Stronger</w:t>
          </w:r>
        </w:p>
      </w:tc>
    </w:tr>
  </w:tbl>
</w:hdr>
</file>

<file path=word/header10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4"/>
            <w:spacing w:before="60" w:after="200"/>
            <w:jc w:val="center"/>
          </w:pPr>
          <w:r>
            <w:rPr>
              <w:rFonts w:ascii="arial" w:eastAsia="arial" w:hAnsi="arial" w:cs="arial"/>
              <w:sz w:val="20"/>
            </w:rPr>
            <w:t>The Real Luxury: A Way Out</w:t>
          </w:r>
        </w:p>
      </w:tc>
    </w:tr>
  </w:tbl>
</w:hdr>
</file>

<file path=word/header10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5"/>
            <w:spacing w:before="60" w:after="200"/>
            <w:jc w:val="center"/>
          </w:pPr>
          <w:r>
            <w:rPr>
              <w:rFonts w:ascii="arial" w:eastAsia="arial" w:hAnsi="arial" w:cs="arial"/>
              <w:sz w:val="20"/>
            </w:rPr>
            <w:t>LIFE IN DENVER:THE HOUSTONIZATION OF A COWTOWN WITHIN THE ROCKIES</w:t>
          </w:r>
        </w:p>
      </w:tc>
    </w:tr>
  </w:tbl>
</w:hdr>
</file>

<file path=word/header10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6"/>
            <w:spacing w:before="60" w:after="200"/>
            <w:jc w:val="center"/>
          </w:pPr>
          <w:r>
            <w:rPr>
              <w:rFonts w:ascii="arial" w:eastAsia="arial" w:hAnsi="arial" w:cs="arial"/>
              <w:sz w:val="20"/>
            </w:rPr>
            <w:t>Contemplating Iraq 's Pain With a Cinematic Collage</w:t>
          </w:r>
        </w:p>
      </w:tc>
    </w:tr>
  </w:tbl>
</w:hdr>
</file>

<file path=word/header10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7"/>
            <w:spacing w:before="60" w:after="200"/>
            <w:jc w:val="center"/>
          </w:pPr>
          <w:r>
            <w:rPr>
              <w:rFonts w:ascii="arial" w:eastAsia="arial" w:hAnsi="arial" w:cs="arial"/>
              <w:sz w:val="20"/>
            </w:rPr>
            <w:t>Snapshots of Globalization's First Wave</w:t>
          </w:r>
        </w:p>
      </w:tc>
    </w:tr>
  </w:tbl>
</w:hdr>
</file>

<file path=word/header10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8"/>
            <w:spacing w:before="60" w:after="200"/>
            <w:jc w:val="center"/>
          </w:pPr>
          <w:r>
            <w:rPr>
              <w:rFonts w:ascii="arial" w:eastAsia="arial" w:hAnsi="arial" w:cs="arial"/>
              <w:sz w:val="20"/>
            </w:rPr>
            <w:t>For Paterno, a Playbook Begun at Brooklyn Prep</w:t>
          </w:r>
        </w:p>
      </w:tc>
    </w:tr>
  </w:tbl>
</w:hdr>
</file>

<file path=word/header10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9"/>
            <w:spacing w:before="60" w:after="200"/>
            <w:jc w:val="center"/>
          </w:pPr>
          <w:r>
            <w:rPr>
              <w:rFonts w:ascii="arial" w:eastAsia="arial" w:hAnsi="arial" w:cs="arial"/>
              <w:sz w:val="20"/>
            </w:rPr>
            <w:t>Was It a Victory for the Moderates?</w:t>
          </w:r>
        </w:p>
      </w:tc>
    </w:tr>
  </w:tbl>
</w:hdr>
</file>

<file path=word/header10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0"/>
            <w:spacing w:before="60" w:after="200"/>
            <w:jc w:val="center"/>
          </w:pPr>
          <w:r>
            <w:rPr>
              <w:rFonts w:ascii="arial" w:eastAsia="arial" w:hAnsi="arial" w:cs="arial"/>
              <w:sz w:val="20"/>
            </w:rPr>
            <w:t>A Musical Journey on the 'Downhome Corner'</w:t>
          </w:r>
        </w:p>
      </w:tc>
    </w:tr>
  </w:tbl>
</w:hdr>
</file>

<file path=word/header10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1"/>
            <w:spacing w:before="60" w:after="200"/>
            <w:jc w:val="center"/>
          </w:pPr>
          <w:r>
            <w:rPr>
              <w:rFonts w:ascii="arial" w:eastAsia="arial" w:hAnsi="arial" w:cs="arial"/>
              <w:sz w:val="20"/>
            </w:rPr>
            <w:t>Colorado Race Turns Fierce After Republican's Anti-Obama Remark</w:t>
          </w:r>
        </w:p>
      </w:tc>
    </w:tr>
  </w:tbl>
</w:hdr>
</file>

<file path=word/header10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2"/>
            <w:spacing w:before="60" w:after="200"/>
            <w:jc w:val="center"/>
          </w:pPr>
          <w:r>
            <w:rPr>
              <w:rFonts w:ascii="arial" w:eastAsia="arial" w:hAnsi="arial" w:cs="arial"/>
              <w:sz w:val="20"/>
            </w:rPr>
            <w:t>In the Pink No More</w:t>
          </w:r>
        </w:p>
      </w:tc>
    </w:tr>
  </w:tbl>
</w:hdr>
</file>

<file path=word/header10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3"/>
            <w:spacing w:before="60" w:after="200"/>
            <w:jc w:val="center"/>
          </w:pPr>
          <w:r>
            <w:rPr>
              <w:rFonts w:ascii="arial" w:eastAsia="arial" w:hAnsi="arial" w:cs="arial"/>
              <w:sz w:val="20"/>
            </w:rPr>
            <w:t>MOVIES: CRITIC'S CHOICE</w:t>
          </w:r>
        </w:p>
      </w:tc>
    </w:tr>
  </w:tbl>
</w:hdr>
</file>

<file path=word/header10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4"/>
            <w:spacing w:before="60" w:after="200"/>
            <w:jc w:val="center"/>
          </w:pPr>
          <w:r>
            <w:rPr>
              <w:rFonts w:ascii="arial" w:eastAsia="arial" w:hAnsi="arial" w:cs="arial"/>
              <w:sz w:val="20"/>
            </w:rPr>
            <w:t>Reactionary Moderates</w:t>
          </w:r>
        </w:p>
      </w:tc>
    </w:tr>
  </w:tbl>
</w:hdr>
</file>

<file path=word/header10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5"/>
            <w:spacing w:before="60" w:after="200"/>
            <w:jc w:val="center"/>
          </w:pPr>
          <w:r>
            <w:rPr>
              <w:rFonts w:ascii="arial" w:eastAsia="arial" w:hAnsi="arial" w:cs="arial"/>
              <w:sz w:val="20"/>
            </w:rPr>
            <w:t>Newly Released</w:t>
          </w:r>
        </w:p>
      </w:tc>
    </w:tr>
  </w:tbl>
</w:hdr>
</file>

<file path=word/header10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6"/>
            <w:spacing w:before="60" w:after="200"/>
            <w:jc w:val="center"/>
          </w:pPr>
          <w:r>
            <w:rPr>
              <w:rFonts w:ascii="arial" w:eastAsia="arial" w:hAnsi="arial" w:cs="arial"/>
              <w:sz w:val="20"/>
            </w:rPr>
            <w:t>A Life of Marital Bliss (Segregation Laws Aside)</w:t>
          </w:r>
        </w:p>
      </w:tc>
    </w:tr>
  </w:tbl>
</w:hdr>
</file>

<file path=word/header10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7"/>
            <w:spacing w:before="60" w:after="200"/>
            <w:jc w:val="center"/>
          </w:pPr>
          <w:r>
            <w:rPr>
              <w:rFonts w:ascii="arial" w:eastAsia="arial" w:hAnsi="arial" w:cs="arial"/>
              <w:sz w:val="20"/>
            </w:rPr>
            <w:t>Pocketbook Politics</w:t>
          </w:r>
        </w:p>
      </w:tc>
    </w:tr>
  </w:tbl>
</w:hdr>
</file>

<file path=word/header10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8"/>
            <w:spacing w:before="60" w:after="200"/>
            <w:jc w:val="center"/>
          </w:pPr>
          <w:r>
            <w:rPr>
              <w:rFonts w:ascii="arial" w:eastAsia="arial" w:hAnsi="arial" w:cs="arial"/>
              <w:sz w:val="20"/>
            </w:rPr>
            <w:t>Liberal Treasury Nominee's Wall St. ProwessMay Be a Vulnerability</w:t>
          </w:r>
        </w:p>
      </w:tc>
    </w:tr>
  </w:tbl>
</w:hdr>
</file>

<file path=word/header10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9"/>
            <w:spacing w:before="60" w:after="200"/>
            <w:jc w:val="center"/>
          </w:pPr>
          <w:r>
            <w:rPr>
              <w:rFonts w:ascii="arial" w:eastAsia="arial" w:hAnsi="arial" w:cs="arial"/>
              <w:sz w:val="20"/>
            </w:rPr>
            <w:t>Contemplating Iraq ’s Pain With a Cinematic Collage Movie Review | ' Iraq in Fragments'</w:t>
          </w:r>
        </w:p>
      </w:tc>
    </w:tr>
  </w:tbl>
</w:hdr>
</file>

<file path=word/header10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0"/>
            <w:spacing w:before="60" w:after="200"/>
            <w:jc w:val="center"/>
          </w:pPr>
          <w:r>
            <w:rPr>
              <w:rFonts w:ascii="arial" w:eastAsia="arial" w:hAnsi="arial" w:cs="arial"/>
              <w:sz w:val="20"/>
            </w:rPr>
            <w:t>Now That's Rich</w:t>
          </w:r>
        </w:p>
      </w:tc>
    </w:tr>
  </w:tbl>
</w:hdr>
</file>

<file path=word/header10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1"/>
            <w:spacing w:before="60" w:after="200"/>
            <w:jc w:val="center"/>
          </w:pPr>
          <w:r>
            <w:rPr>
              <w:rFonts w:ascii="arial" w:eastAsia="arial" w:hAnsi="arial" w:cs="arial"/>
              <w:sz w:val="20"/>
            </w:rPr>
            <w:t>A Novel by Pat Barker Wins the Booker Prize</w:t>
          </w:r>
        </w:p>
      </w:tc>
    </w:tr>
  </w:tbl>
</w:hdr>
</file>

<file path=word/header10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2"/>
            <w:spacing w:before="60" w:after="200"/>
            <w:jc w:val="center"/>
          </w:pPr>
          <w:r>
            <w:rPr>
              <w:rFonts w:ascii="arial" w:eastAsia="arial" w:hAnsi="arial" w:cs="arial"/>
              <w:sz w:val="20"/>
            </w:rPr>
            <w:t>Islanders Leaving, the Glory Long Gone</w:t>
          </w:r>
        </w:p>
      </w:tc>
    </w:tr>
  </w:tbl>
</w:hdr>
</file>

<file path=word/header10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3"/>
            <w:spacing w:before="60" w:after="200"/>
            <w:jc w:val="center"/>
          </w:pPr>
          <w:r>
            <w:rPr>
              <w:rFonts w:ascii="arial" w:eastAsia="arial" w:hAnsi="arial" w:cs="arial"/>
              <w:sz w:val="20"/>
            </w:rPr>
            <w:t>Paperback Row</w:t>
          </w:r>
        </w:p>
      </w:tc>
    </w:tr>
  </w:tbl>
</w:hdr>
</file>

<file path=word/header10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4"/>
            <w:spacing w:before="60" w:after="200"/>
            <w:jc w:val="center"/>
          </w:pPr>
          <w:r>
            <w:rPr>
              <w:rFonts w:ascii="arial" w:eastAsia="arial" w:hAnsi="arial" w:cs="arial"/>
              <w:sz w:val="20"/>
            </w:rPr>
            <w:t>THEATER; AYCKBOURN'S 'ABSURD' STAGED IN FAIRFIELD</w:t>
          </w:r>
        </w:p>
      </w:tc>
    </w:tr>
  </w:tbl>
</w:hdr>
</file>

<file path=word/header10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5"/>
            <w:spacing w:before="60" w:after="200"/>
            <w:jc w:val="center"/>
          </w:pPr>
          <w:r>
            <w:rPr>
              <w:rFonts w:ascii="arial" w:eastAsia="arial" w:hAnsi="arial" w:cs="arial"/>
              <w:sz w:val="20"/>
            </w:rPr>
            <w:t>The Pop Life; WHATEVER HAPPENED TO BRIAN ENO?</w:t>
          </w:r>
        </w:p>
      </w:tc>
    </w:tr>
  </w:tbl>
</w:hdr>
</file>

<file path=word/header10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6"/>
            <w:spacing w:before="60" w:after="200"/>
            <w:jc w:val="center"/>
          </w:pPr>
          <w:r>
            <w:rPr>
              <w:rFonts w:ascii="arial" w:eastAsia="arial" w:hAnsi="arial" w:cs="arial"/>
              <w:sz w:val="20"/>
            </w:rPr>
            <w:t>From Billy Joel Tribute Band to the Real Thing</w:t>
          </w:r>
        </w:p>
      </w:tc>
    </w:tr>
  </w:tbl>
</w:hdr>
</file>

<file path=word/header1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7"/>
            <w:spacing w:before="60" w:after="200"/>
            <w:jc w:val="center"/>
          </w:pPr>
          <w:r>
            <w:rPr>
              <w:rFonts w:ascii="arial" w:eastAsia="arial" w:hAnsi="arial" w:cs="arial"/>
              <w:sz w:val="20"/>
            </w:rPr>
            <w:t>A City Rising From the Rough</w:t>
          </w:r>
        </w:p>
      </w:tc>
    </w:tr>
  </w:tbl>
</w:hdr>
</file>

<file path=word/header1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8"/>
            <w:spacing w:before="60" w:after="200"/>
            <w:jc w:val="center"/>
          </w:pPr>
          <w:r>
            <w:rPr>
              <w:rFonts w:ascii="arial" w:eastAsia="arial" w:hAnsi="arial" w:cs="arial"/>
              <w:sz w:val="20"/>
            </w:rPr>
            <w:t>Trump and Clinton Are Victorious; Bush Drops Out as Field Narrows</w:t>
          </w:r>
        </w:p>
      </w:tc>
    </w:tr>
  </w:tbl>
</w:hdr>
</file>

<file path=word/header1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9"/>
            <w:spacing w:before="60" w:after="200"/>
            <w:jc w:val="center"/>
          </w:pPr>
          <w:r>
            <w:rPr>
              <w:rFonts w:ascii="arial" w:eastAsia="arial" w:hAnsi="arial" w:cs="arial"/>
              <w:sz w:val="20"/>
            </w:rPr>
            <w:t>President of Taiwan Is Re-elected, a Result That Is Likely to Please China</w:t>
          </w:r>
        </w:p>
      </w:tc>
    </w:tr>
  </w:tbl>
</w:hdr>
</file>

<file path=word/header1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0"/>
            <w:spacing w:before="60" w:after="200"/>
            <w:jc w:val="center"/>
          </w:pPr>
          <w:r>
            <w:rPr>
              <w:rFonts w:ascii="arial" w:eastAsia="arial" w:hAnsi="arial" w:cs="arial"/>
              <w:sz w:val="20"/>
            </w:rPr>
            <w:t>Brought to Us by the B. Q. E.</w:t>
          </w:r>
        </w:p>
      </w:tc>
    </w:tr>
  </w:tbl>
</w:hdr>
</file>

<file path=word/header1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1"/>
            <w:spacing w:before="60" w:after="200"/>
            <w:jc w:val="center"/>
          </w:pPr>
          <w:r>
            <w:rPr>
              <w:rFonts w:ascii="arial" w:eastAsia="arial" w:hAnsi="arial" w:cs="arial"/>
              <w:sz w:val="20"/>
            </w:rPr>
            <w:t>A Second Frenchman Is Identified as Appearing in ISIS Beheading Video</w:t>
          </w:r>
        </w:p>
      </w:tc>
    </w:tr>
  </w:tbl>
</w:hdr>
</file>

<file path=word/header1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2"/>
            <w:spacing w:before="60" w:after="200"/>
            <w:jc w:val="center"/>
          </w:pPr>
          <w:r>
            <w:rPr>
              <w:rFonts w:ascii="arial" w:eastAsia="arial" w:hAnsi="arial" w:cs="arial"/>
              <w:sz w:val="20"/>
            </w:rPr>
            <w:t>Eccentrics and Arrivistes, Bending Elbows at Sunny's</w:t>
          </w:r>
        </w:p>
      </w:tc>
    </w:tr>
  </w:tbl>
</w:hdr>
</file>

<file path=word/header1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3"/>
            <w:spacing w:before="60" w:after="200"/>
            <w:jc w:val="center"/>
          </w:pPr>
          <w:r>
            <w:rPr>
              <w:rFonts w:ascii="arial" w:eastAsia="arial" w:hAnsi="arial" w:cs="arial"/>
              <w:sz w:val="20"/>
            </w:rPr>
            <w:t>TELEVISION REVIEW; Ancient History For Today</w:t>
          </w:r>
        </w:p>
      </w:tc>
    </w:tr>
  </w:tbl>
</w:hdr>
</file>

<file path=word/header1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4"/>
            <w:spacing w:before="60" w:after="200"/>
            <w:jc w:val="center"/>
          </w:pPr>
          <w:r>
            <w:rPr>
              <w:rFonts w:ascii="arial" w:eastAsia="arial" w:hAnsi="arial" w:cs="arial"/>
              <w:sz w:val="20"/>
            </w:rPr>
            <w:t>Things Fall Apart</w:t>
          </w:r>
        </w:p>
      </w:tc>
    </w:tr>
  </w:tbl>
</w:hdr>
</file>

<file path=word/header1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5"/>
            <w:spacing w:before="60" w:after="200"/>
            <w:jc w:val="center"/>
          </w:pPr>
          <w:r>
            <w:rPr>
              <w:rFonts w:ascii="arial" w:eastAsia="arial" w:hAnsi="arial" w:cs="arial"/>
              <w:sz w:val="20"/>
            </w:rPr>
            <w:t>In Hudson County , Gore Calls Republican Congress Extreme</w:t>
          </w:r>
        </w:p>
      </w:tc>
    </w:tr>
  </w:tbl>
</w:hdr>
</file>

<file path=word/header1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6"/>
            <w:spacing w:before="60" w:after="200"/>
            <w:jc w:val="center"/>
          </w:pPr>
          <w:r>
            <w:rPr>
              <w:rFonts w:ascii="arial" w:eastAsia="arial" w:hAnsi="arial" w:cs="arial"/>
              <w:sz w:val="20"/>
            </w:rPr>
            <w:t>A Hug for Obama, A Handshake for McCain</w:t>
          </w:r>
        </w:p>
      </w:tc>
    </w:tr>
  </w:tbl>
</w:hdr>
</file>

<file path=word/header1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7"/>
            <w:spacing w:before="60" w:after="200"/>
            <w:jc w:val="center"/>
          </w:pPr>
          <w:r>
            <w:rPr>
              <w:rFonts w:ascii="arial" w:eastAsia="arial" w:hAnsi="arial" w:cs="arial"/>
              <w:sz w:val="20"/>
            </w:rPr>
            <w:t>The Biggest Issue</w:t>
          </w:r>
        </w:p>
      </w:tc>
    </w:tr>
  </w:tbl>
</w:hdr>
</file>

<file path=word/header1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8"/>
            <w:spacing w:before="60" w:after="200"/>
            <w:jc w:val="center"/>
          </w:pPr>
          <w:r>
            <w:rPr>
              <w:rFonts w:ascii="arial" w:eastAsia="arial" w:hAnsi="arial" w:cs="arial"/>
              <w:sz w:val="20"/>
            </w:rPr>
            <w:t>Tuition in California Is Set to Increase</w:t>
          </w:r>
        </w:p>
      </w:tc>
    </w:tr>
  </w:tbl>
</w:hdr>
</file>

<file path=word/header1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9"/>
            <w:spacing w:before="60" w:after="200"/>
            <w:jc w:val="center"/>
          </w:pPr>
          <w:r>
            <w:rPr>
              <w:rFonts w:ascii="arial" w:eastAsia="arial" w:hAnsi="arial" w:cs="arial"/>
              <w:sz w:val="20"/>
            </w:rPr>
            <w:t>Stirring Chicago's Corruption Stockpot Television Review</w:t>
          </w:r>
        </w:p>
      </w:tc>
    </w:tr>
  </w:tbl>
</w:hdr>
</file>

<file path=word/header1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0"/>
            <w:spacing w:before="60" w:after="200"/>
            <w:jc w:val="center"/>
          </w:pPr>
          <w:r>
            <w:rPr>
              <w:rFonts w:ascii="arial" w:eastAsia="arial" w:hAnsi="arial" w:cs="arial"/>
              <w:sz w:val="20"/>
            </w:rPr>
            <w:t>The New Face of British Labor</w:t>
          </w:r>
        </w:p>
      </w:tc>
    </w:tr>
  </w:tbl>
</w:hdr>
</file>

<file path=word/header1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1"/>
            <w:spacing w:before="60" w:after="200"/>
            <w:jc w:val="center"/>
          </w:pPr>
          <w:r>
            <w:rPr>
              <w:rFonts w:ascii="arial" w:eastAsia="arial" w:hAnsi="arial" w:cs="arial"/>
              <w:sz w:val="20"/>
            </w:rPr>
            <w:t>Want Your Union to Last? Marry in New Jersey</w:t>
          </w:r>
        </w:p>
      </w:tc>
    </w:tr>
  </w:tbl>
</w:hdr>
</file>

<file path=word/header1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2"/>
            <w:spacing w:before="60" w:after="200"/>
            <w:jc w:val="center"/>
          </w:pPr>
          <w:r>
            <w:rPr>
              <w:rFonts w:ascii="arial" w:eastAsia="arial" w:hAnsi="arial" w:cs="arial"/>
              <w:sz w:val="20"/>
            </w:rPr>
            <w:t>FILM IN REVIEW; 'One'</w:t>
          </w:r>
        </w:p>
      </w:tc>
    </w:tr>
  </w:tbl>
</w:hdr>
</file>

<file path=word/header1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3"/>
            <w:spacing w:before="60" w:after="200"/>
            <w:jc w:val="center"/>
          </w:pPr>
          <w:r>
            <w:rPr>
              <w:rFonts w:ascii="arial" w:eastAsia="arial" w:hAnsi="arial" w:cs="arial"/>
              <w:sz w:val="20"/>
            </w:rPr>
            <w:t>The Coming Activist Age</w:t>
          </w:r>
        </w:p>
      </w:tc>
    </w:tr>
  </w:tbl>
</w:hdr>
</file>

<file path=word/header1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4"/>
            <w:spacing w:before="60" w:after="200"/>
            <w:jc w:val="center"/>
          </w:pPr>
          <w:r>
            <w:rPr>
              <w:rFonts w:ascii="arial" w:eastAsia="arial" w:hAnsi="arial" w:cs="arial"/>
              <w:sz w:val="20"/>
            </w:rPr>
            <w:t>Church Rises and Falls on Immigrant Tide</w:t>
          </w:r>
        </w:p>
      </w:tc>
    </w:tr>
  </w:tbl>
</w:hdr>
</file>

<file path=word/header1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5"/>
            <w:spacing w:before="60" w:after="200"/>
            <w:jc w:val="center"/>
          </w:pPr>
          <w:r>
            <w:rPr>
              <w:rFonts w:ascii="arial" w:eastAsia="arial" w:hAnsi="arial" w:cs="arial"/>
              <w:sz w:val="20"/>
            </w:rPr>
            <w:t>Paperback Row</w:t>
          </w:r>
        </w:p>
      </w:tc>
    </w:tr>
  </w:tbl>
</w:hdr>
</file>

<file path=word/header1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6"/>
            <w:spacing w:before="60" w:after="200"/>
            <w:jc w:val="center"/>
          </w:pPr>
          <w:r>
            <w:rPr>
              <w:rFonts w:ascii="arial" w:eastAsia="arial" w:hAnsi="arial" w:cs="arial"/>
              <w:sz w:val="20"/>
            </w:rPr>
            <w:t>NEIGHBORHOOD REPORT: BAYSIDE ; Fued Over a Home for Wayward Cars</w:t>
          </w:r>
        </w:p>
      </w:tc>
    </w:tr>
  </w:tbl>
</w:hdr>
</file>

<file path=word/header1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7"/>
            <w:spacing w:before="60" w:after="200"/>
            <w:jc w:val="center"/>
          </w:pPr>
          <w:r>
            <w:rPr>
              <w:rFonts w:ascii="arial" w:eastAsia="arial" w:hAnsi="arial" w:cs="arial"/>
              <w:sz w:val="20"/>
            </w:rPr>
            <w:t>PINCH-HIT FOR MICKEY</w:t>
          </w:r>
        </w:p>
      </w:tc>
    </w:tr>
  </w:tbl>
</w:hdr>
</file>

<file path=word/header1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8"/>
            <w:spacing w:before="60" w:after="200"/>
            <w:jc w:val="center"/>
          </w:pPr>
          <w:r>
            <w:rPr>
              <w:rFonts w:ascii="arial" w:eastAsia="arial" w:hAnsi="arial" w:cs="arial"/>
              <w:sz w:val="20"/>
            </w:rPr>
            <w:t>A Reading List for Feuding Republicans</w:t>
          </w:r>
        </w:p>
      </w:tc>
    </w:tr>
  </w:tbl>
</w:hdr>
</file>

<file path=word/header1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9"/>
            <w:spacing w:before="60" w:after="200"/>
            <w:jc w:val="center"/>
          </w:pPr>
          <w:r>
            <w:rPr>
              <w:rFonts w:ascii="arial" w:eastAsia="arial" w:hAnsi="arial" w:cs="arial"/>
              <w:sz w:val="20"/>
            </w:rPr>
            <w:t>The Sad Beauty in Schubert's Last Sonatas</w:t>
          </w:r>
        </w:p>
      </w:tc>
    </w:tr>
  </w:tbl>
</w:hdr>
</file>

<file path=word/header1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0"/>
            <w:spacing w:before="60" w:after="200"/>
            <w:jc w:val="center"/>
          </w:pPr>
          <w:r>
            <w:rPr>
              <w:rFonts w:ascii="arial" w:eastAsia="arial" w:hAnsi="arial" w:cs="arial"/>
              <w:sz w:val="20"/>
            </w:rPr>
            <w:t>Changed Brooklyn Awaits Streisand's Homecoming</w:t>
          </w:r>
        </w:p>
      </w:tc>
    </w:tr>
  </w:tbl>
</w:hdr>
</file>

<file path=word/header1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1"/>
            <w:spacing w:before="60" w:after="200"/>
            <w:jc w:val="center"/>
          </w:pPr>
          <w:r>
            <w:rPr>
              <w:rFonts w:ascii="arial" w:eastAsia="arial" w:hAnsi="arial" w:cs="arial"/>
              <w:sz w:val="20"/>
            </w:rPr>
            <w:t>Art Spawned by Protest; Now to Make It Live On</w:t>
          </w:r>
        </w:p>
      </w:tc>
    </w:tr>
  </w:tbl>
</w:hdr>
</file>

<file path=word/header1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2"/>
            <w:spacing w:before="60" w:after="200"/>
            <w:jc w:val="center"/>
          </w:pPr>
          <w:r>
            <w:rPr>
              <w:rFonts w:ascii="arial" w:eastAsia="arial" w:hAnsi="arial" w:cs="arial"/>
              <w:sz w:val="20"/>
            </w:rPr>
            <w:t>Stirring Chicago's Corruption Stockpot</w:t>
          </w:r>
        </w:p>
      </w:tc>
    </w:tr>
  </w:tbl>
</w:hdr>
</file>

<file path=word/header1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3"/>
            <w:spacing w:before="60" w:after="200"/>
            <w:jc w:val="center"/>
          </w:pPr>
          <w:r>
            <w:rPr>
              <w:rFonts w:ascii="arial" w:eastAsia="arial" w:hAnsi="arial" w:cs="arial"/>
              <w:sz w:val="20"/>
            </w:rPr>
            <w:t>THEATER; Comedy's Underside, and Duality</w:t>
          </w:r>
        </w:p>
      </w:tc>
    </w:tr>
  </w:tbl>
</w:hdr>
</file>

<file path=word/header1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4"/>
            <w:spacing w:before="60" w:after="200"/>
            <w:jc w:val="center"/>
          </w:pPr>
          <w:r>
            <w:rPr>
              <w:rFonts w:ascii="arial" w:eastAsia="arial" w:hAnsi="arial" w:cs="arial"/>
              <w:sz w:val="20"/>
            </w:rPr>
            <w:t>From Writing 'Wild Thing' To Nostalgia For Yonkers</w:t>
          </w:r>
        </w:p>
      </w:tc>
    </w:tr>
  </w:tbl>
</w:hdr>
</file>

<file path=word/header1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5"/>
            <w:spacing w:before="60" w:after="200"/>
            <w:jc w:val="center"/>
          </w:pPr>
          <w:r>
            <w:rPr>
              <w:rFonts w:ascii="arial" w:eastAsia="arial" w:hAnsi="arial" w:cs="arial"/>
              <w:sz w:val="20"/>
            </w:rPr>
            <w:t>THEATER; Comedy's Underside, Crowd's Roar</w:t>
          </w:r>
        </w:p>
      </w:tc>
    </w:tr>
  </w:tbl>
</w:hdr>
</file>

<file path=word/header1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6"/>
            <w:spacing w:before="60" w:after="200"/>
            <w:jc w:val="center"/>
          </w:pPr>
          <w:r>
            <w:rPr>
              <w:rFonts w:ascii="arial" w:eastAsia="arial" w:hAnsi="arial" w:cs="arial"/>
              <w:sz w:val="20"/>
            </w:rPr>
            <w:t>As School-Building Plan Fails, New Jersey Is Left With Slums</w:t>
          </w:r>
        </w:p>
      </w:tc>
    </w:tr>
  </w:tbl>
</w:hdr>
</file>

<file path=word/header1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7"/>
            <w:spacing w:before="60" w:after="200"/>
            <w:jc w:val="center"/>
          </w:pPr>
          <w:r>
            <w:rPr>
              <w:rFonts w:ascii="arial" w:eastAsia="arial" w:hAnsi="arial" w:cs="arial"/>
              <w:sz w:val="20"/>
            </w:rPr>
            <w:t>Clinton Paints Sanders Plans as Unrealistic</w:t>
          </w:r>
        </w:p>
      </w:tc>
    </w:tr>
  </w:tbl>
</w:hdr>
</file>

<file path=word/header1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8"/>
            <w:spacing w:before="60" w:after="200"/>
            <w:jc w:val="center"/>
          </w:pPr>
          <w:r>
            <w:rPr>
              <w:rFonts w:ascii="arial" w:eastAsia="arial" w:hAnsi="arial" w:cs="arial"/>
              <w:sz w:val="20"/>
            </w:rPr>
            <w:t>NEIGHBORHOOD REPORT: BAYSIDE ; Safe Haven For Old Cars, Or Junkyard?</w:t>
          </w:r>
        </w:p>
      </w:tc>
    </w:tr>
  </w:tbl>
</w:hdr>
</file>

<file path=word/header1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9"/>
            <w:spacing w:before="60" w:after="200"/>
            <w:jc w:val="center"/>
          </w:pPr>
          <w:r>
            <w:rPr>
              <w:rFonts w:ascii="arial" w:eastAsia="arial" w:hAnsi="arial" w:cs="arial"/>
              <w:sz w:val="20"/>
            </w:rPr>
            <w:t>Why Is Everyone Always Stealing Black Music?</w:t>
          </w:r>
        </w:p>
      </w:tc>
    </w:tr>
  </w:tbl>
</w:hdr>
</file>

<file path=word/header1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0"/>
            <w:spacing w:before="60" w:after="200"/>
            <w:jc w:val="center"/>
          </w:pPr>
          <w:r>
            <w:rPr>
              <w:rFonts w:ascii="arial" w:eastAsia="arial" w:hAnsi="arial" w:cs="arial"/>
              <w:sz w:val="20"/>
            </w:rPr>
            <w:t>Teenagers in The Times : March 2017 Teenagers in The Times</w:t>
          </w:r>
        </w:p>
      </w:tc>
    </w:tr>
  </w:tbl>
</w:hdr>
</file>

<file path=word/header1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1"/>
            <w:spacing w:before="60" w:after="200"/>
            <w:jc w:val="center"/>
          </w:pPr>
          <w:r>
            <w:rPr>
              <w:rFonts w:ascii="arial" w:eastAsia="arial" w:hAnsi="arial" w:cs="arial"/>
              <w:sz w:val="20"/>
            </w:rPr>
            <w:t>Hard Times, With Regret But Without Apology</w:t>
          </w:r>
        </w:p>
      </w:tc>
    </w:tr>
  </w:tbl>
</w:hdr>
</file>

<file path=word/header1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2"/>
            <w:spacing w:before="60" w:after="200"/>
            <w:jc w:val="center"/>
          </w:pPr>
          <w:r>
            <w:rPr>
              <w:rFonts w:ascii="arial" w:eastAsia="arial" w:hAnsi="arial" w:cs="arial"/>
              <w:sz w:val="20"/>
            </w:rPr>
            <w:t>New President Seeks Higher Visibility for Pace</w:t>
          </w:r>
        </w:p>
      </w:tc>
    </w:tr>
  </w:tbl>
</w:hdr>
</file>

<file path=word/header1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3"/>
            <w:spacing w:before="60" w:after="200"/>
            <w:jc w:val="center"/>
          </w:pPr>
          <w:r>
            <w:rPr>
              <w:rFonts w:ascii="arial" w:eastAsia="arial" w:hAnsi="arial" w:cs="arial"/>
              <w:sz w:val="20"/>
            </w:rPr>
            <w:t>Sydney, Australia</w:t>
          </w:r>
        </w:p>
      </w:tc>
    </w:tr>
  </w:tbl>
</w:hdr>
</file>

<file path=word/header1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4"/>
            <w:spacing w:before="60" w:after="200"/>
            <w:jc w:val="center"/>
          </w:pPr>
          <w:r>
            <w:rPr>
              <w:rFonts w:ascii="arial" w:eastAsia="arial" w:hAnsi="arial" w:cs="arial"/>
              <w:sz w:val="20"/>
            </w:rPr>
            <w:t>The Tip of Putin's Wedge Between Urban and Rural</w:t>
          </w:r>
        </w:p>
      </w:tc>
    </w:tr>
  </w:tbl>
</w:hdr>
</file>

<file path=word/header1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5"/>
            <w:spacing w:before="60" w:after="200"/>
            <w:jc w:val="center"/>
          </w:pPr>
          <w:r>
            <w:rPr>
              <w:rFonts w:ascii="arial" w:eastAsia="arial" w:hAnsi="arial" w:cs="arial"/>
              <w:sz w:val="20"/>
            </w:rPr>
            <w:t>FILM IN REVIEW; 'Just Looking'</w:t>
          </w:r>
        </w:p>
      </w:tc>
    </w:tr>
  </w:tbl>
</w:hdr>
</file>

<file path=word/header1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6"/>
            <w:spacing w:before="60" w:after="200"/>
            <w:jc w:val="center"/>
          </w:pPr>
          <w:r>
            <w:rPr>
              <w:rFonts w:ascii="arial" w:eastAsia="arial" w:hAnsi="arial" w:cs="arial"/>
              <w:sz w:val="20"/>
            </w:rPr>
            <w:t>In the City of Occupy, A Year of Extremes</w:t>
          </w:r>
        </w:p>
      </w:tc>
    </w:tr>
  </w:tbl>
</w:hdr>
</file>

<file path=word/header1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7"/>
            <w:spacing w:before="60" w:after="200"/>
            <w:jc w:val="center"/>
          </w:pPr>
          <w:r>
            <w:rPr>
              <w:rFonts w:ascii="arial" w:eastAsia="arial" w:hAnsi="arial" w:cs="arial"/>
              <w:sz w:val="20"/>
            </w:rPr>
            <w:t>Hillary Clinton Selects Tim Kaine, a Popular Senator From a Swing State, as Running Mate</w:t>
          </w:r>
        </w:p>
      </w:tc>
    </w:tr>
  </w:tbl>
</w:hdr>
</file>

<file path=word/header1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8"/>
            <w:spacing w:before="60" w:after="200"/>
            <w:jc w:val="center"/>
          </w:pPr>
          <w:r>
            <w:rPr>
              <w:rFonts w:ascii="arial" w:eastAsia="arial" w:hAnsi="arial" w:cs="arial"/>
              <w:sz w:val="20"/>
            </w:rPr>
            <w:t>METRO DIGEST</w:t>
          </w:r>
        </w:p>
      </w:tc>
    </w:tr>
  </w:tbl>
</w:hdr>
</file>

<file path=word/header1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9"/>
            <w:spacing w:before="60" w:after="200"/>
            <w:jc w:val="center"/>
          </w:pPr>
          <w:r>
            <w:rPr>
              <w:rFonts w:ascii="arial" w:eastAsia="arial" w:hAnsi="arial" w:cs="arial"/>
              <w:sz w:val="20"/>
            </w:rPr>
            <w:t>BASEBALL: SUBWAY SERIES; Most Fans Don't Take the Subway to the Subway Series Anymore</w:t>
          </w:r>
        </w:p>
      </w:tc>
    </w:tr>
  </w:tbl>
</w:hdr>
</file>

<file path=word/header1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0"/>
            <w:spacing w:before="60" w:after="200"/>
            <w:jc w:val="center"/>
          </w:pPr>
          <w:r>
            <w:rPr>
              <w:rFonts w:ascii="arial" w:eastAsia="arial" w:hAnsi="arial" w:cs="arial"/>
              <w:sz w:val="20"/>
            </w:rPr>
            <w:t>Landlords Say de Blasio Ignores Their Plight</w:t>
          </w:r>
        </w:p>
      </w:tc>
    </w:tr>
  </w:tbl>
</w:hdr>
</file>

<file path=word/header1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1"/>
            <w:spacing w:before="60" w:after="200"/>
            <w:jc w:val="center"/>
          </w:pPr>
          <w:r>
            <w:rPr>
              <w:rFonts w:ascii="arial" w:eastAsia="arial" w:hAnsi="arial" w:cs="arial"/>
              <w:sz w:val="20"/>
            </w:rPr>
            <w:t>NEIGHBORHOOD REPORT: WILLIAMSBURG / GREENPOINT ; Monitoring the North Brooklyn Muck: Watchdog Steps In</w:t>
          </w:r>
        </w:p>
      </w:tc>
    </w:tr>
  </w:tbl>
</w:hdr>
</file>

<file path=word/header1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2"/>
            <w:spacing w:before="60" w:after="200"/>
            <w:jc w:val="center"/>
          </w:pPr>
          <w:r>
            <w:rPr>
              <w:rFonts w:ascii="arial" w:eastAsia="arial" w:hAnsi="arial" w:cs="arial"/>
              <w:sz w:val="20"/>
            </w:rPr>
            <w:t>Franks Takes Direct Route To the Voters</w:t>
          </w:r>
        </w:p>
      </w:tc>
    </w:tr>
  </w:tbl>
</w:hdr>
</file>

<file path=word/header1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3"/>
            <w:spacing w:before="60" w:after="200"/>
            <w:jc w:val="center"/>
          </w:pPr>
          <w:r>
            <w:rPr>
              <w:rFonts w:ascii="arial" w:eastAsia="arial" w:hAnsi="arial" w:cs="arial"/>
              <w:sz w:val="20"/>
            </w:rPr>
            <w:t>Protests Spread to Tunisia 's Capital, and a Curfew Is Decreed</w:t>
          </w:r>
        </w:p>
      </w:tc>
    </w:tr>
  </w:tbl>
</w:hdr>
</file>

<file path=word/header1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4"/>
            <w:spacing w:before="60" w:after="200"/>
            <w:jc w:val="center"/>
          </w:pPr>
          <w:r>
            <w:rPr>
              <w:rFonts w:ascii="arial" w:eastAsia="arial" w:hAnsi="arial" w:cs="arial"/>
              <w:sz w:val="20"/>
            </w:rPr>
            <w:t>We Should Still Like Ike</w:t>
          </w:r>
        </w:p>
      </w:tc>
    </w:tr>
  </w:tbl>
</w:hdr>
</file>

<file path=word/header1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5"/>
            <w:spacing w:before="60" w:after="200"/>
            <w:jc w:val="center"/>
          </w:pPr>
          <w:r>
            <w:rPr>
              <w:rFonts w:ascii="arial" w:eastAsia="arial" w:hAnsi="arial" w:cs="arial"/>
              <w:sz w:val="20"/>
            </w:rPr>
            <w:t>Rendezvous With Oblivion</w:t>
          </w:r>
        </w:p>
      </w:tc>
    </w:tr>
  </w:tbl>
</w:hdr>
</file>

<file path=word/header1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6"/>
            <w:spacing w:before="60" w:after="200"/>
            <w:jc w:val="center"/>
          </w:pPr>
          <w:r>
            <w:rPr>
              <w:rFonts w:ascii="arial" w:eastAsia="arial" w:hAnsi="arial" w:cs="arial"/>
              <w:sz w:val="20"/>
            </w:rPr>
            <w:t>Voters Express Resignation in Connecticut Governor's Race</w:t>
          </w:r>
        </w:p>
      </w:tc>
    </w:tr>
  </w:tbl>
</w:hdr>
</file>

<file path=word/header1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7"/>
            <w:spacing w:before="60" w:after="200"/>
            <w:jc w:val="center"/>
          </w:pPr>
          <w:r>
            <w:rPr>
              <w:rFonts w:ascii="arial" w:eastAsia="arial" w:hAnsi="arial" w:cs="arial"/>
              <w:sz w:val="20"/>
            </w:rPr>
            <w:t>Bumpy Days for Mr. Bush</w:t>
          </w:r>
        </w:p>
      </w:tc>
    </w:tr>
  </w:tbl>
</w:hdr>
</file>

<file path=word/header1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8"/>
            <w:spacing w:before="60" w:after="200"/>
            <w:jc w:val="center"/>
          </w:pPr>
          <w:r>
            <w:rPr>
              <w:rFonts w:ascii="arial" w:eastAsia="arial" w:hAnsi="arial" w:cs="arial"/>
              <w:sz w:val="20"/>
            </w:rPr>
            <w:t>Remembering '08 Fizzle, Romney Puts Added Emphasis on New Hampshire</w:t>
          </w:r>
        </w:p>
      </w:tc>
    </w:tr>
  </w:tbl>
</w:hdr>
</file>

<file path=word/header1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9"/>
            <w:spacing w:before="60" w:after="200"/>
            <w:jc w:val="center"/>
          </w:pPr>
          <w:r>
            <w:rPr>
              <w:rFonts w:ascii="arial" w:eastAsia="arial" w:hAnsi="arial" w:cs="arial"/>
              <w:sz w:val="20"/>
            </w:rPr>
            <w:t>Setting Course to Reclaim the Past</w:t>
          </w:r>
        </w:p>
      </w:tc>
    </w:tr>
  </w:tbl>
</w:hdr>
</file>

<file path=word/header1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0"/>
            <w:spacing w:before="60" w:after="200"/>
            <w:jc w:val="center"/>
          </w:pPr>
          <w:r>
            <w:rPr>
              <w:rFonts w:ascii="arial" w:eastAsia="arial" w:hAnsi="arial" w:cs="arial"/>
              <w:sz w:val="20"/>
            </w:rPr>
            <w:t>CULTURE: Trash Picking, With a Smile</w:t>
          </w:r>
        </w:p>
      </w:tc>
    </w:tr>
  </w:tbl>
</w:hdr>
</file>

<file path=word/header1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1"/>
            <w:spacing w:before="60" w:after="200"/>
            <w:jc w:val="center"/>
          </w:pPr>
          <w:r>
            <w:rPr>
              <w:rFonts w:ascii="arial" w:eastAsia="arial" w:hAnsi="arial" w:cs="arial"/>
              <w:sz w:val="20"/>
            </w:rPr>
            <w:t>The Dark Side of American Soccer Culture</w:t>
          </w:r>
        </w:p>
      </w:tc>
    </w:tr>
  </w:tbl>
</w:hdr>
</file>

<file path=word/header1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2"/>
            <w:spacing w:before="60" w:after="200"/>
            <w:jc w:val="center"/>
          </w:pPr>
          <w:r>
            <w:rPr>
              <w:rFonts w:ascii="arial" w:eastAsia="arial" w:hAnsi="arial" w:cs="arial"/>
              <w:sz w:val="20"/>
            </w:rPr>
            <w:t>Peppy Speaks! (And Gives an Interview)</w:t>
          </w:r>
        </w:p>
      </w:tc>
    </w:tr>
  </w:tbl>
</w:hdr>
</file>

<file path=word/header1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3"/>
            <w:spacing w:before="60" w:after="200"/>
            <w:jc w:val="center"/>
          </w:pPr>
          <w:r>
            <w:rPr>
              <w:rFonts w:ascii="arial" w:eastAsia="arial" w:hAnsi="arial" w:cs="arial"/>
              <w:sz w:val="20"/>
            </w:rPr>
            <w:t>Amid Reorganization, Catholics Await News About Their Churches</w:t>
          </w:r>
        </w:p>
      </w:tc>
    </w:tr>
  </w:tbl>
</w:hdr>
</file>

<file path=word/header1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4"/>
            <w:spacing w:before="60" w:after="200"/>
            <w:jc w:val="center"/>
          </w:pPr>
          <w:r>
            <w:rPr>
              <w:rFonts w:ascii="arial" w:eastAsia="arial" w:hAnsi="arial" w:cs="arial"/>
              <w:sz w:val="20"/>
            </w:rPr>
            <w:t>Just the Latest to Trip Over a Tongue</w:t>
          </w:r>
        </w:p>
      </w:tc>
    </w:tr>
  </w:tbl>
</w:hdr>
</file>

<file path=word/header1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5"/>
            <w:spacing w:before="60" w:after="200"/>
            <w:jc w:val="center"/>
          </w:pPr>
          <w:r>
            <w:rPr>
              <w:rFonts w:ascii="arial" w:eastAsia="arial" w:hAnsi="arial" w:cs="arial"/>
              <w:sz w:val="20"/>
            </w:rPr>
            <w:t>Workers of the World, Unite and Theorize!</w:t>
          </w:r>
        </w:p>
      </w:tc>
    </w:tr>
  </w:tbl>
</w:hdr>
</file>

<file path=word/header1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6"/>
            <w:spacing w:before="60" w:after="200"/>
            <w:jc w:val="center"/>
          </w:pPr>
          <w:r>
            <w:rPr>
              <w:rFonts w:ascii="arial" w:eastAsia="arial" w:hAnsi="arial" w:cs="arial"/>
              <w:sz w:val="20"/>
            </w:rPr>
            <w:t>Academic Competitors at a Chicago School Now Admit Cheating</w:t>
          </w:r>
        </w:p>
      </w:tc>
    </w:tr>
  </w:tbl>
</w:hdr>
</file>

<file path=word/header1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7"/>
            <w:spacing w:before="60" w:after="200"/>
            <w:jc w:val="center"/>
          </w:pPr>
          <w:r>
            <w:rPr>
              <w:rFonts w:ascii="arial" w:eastAsia="arial" w:hAnsi="arial" w:cs="arial"/>
              <w:sz w:val="20"/>
            </w:rPr>
            <w:t>Can't Fire Him: G.O.P. Frets Over What to Do With Trump</w:t>
          </w:r>
        </w:p>
      </w:tc>
    </w:tr>
  </w:tbl>
</w:hdr>
</file>

<file path=word/header1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8"/>
            <w:spacing w:before="60" w:after="200"/>
            <w:jc w:val="center"/>
          </w:pPr>
          <w:r>
            <w:rPr>
              <w:rFonts w:ascii="arial" w:eastAsia="arial" w:hAnsi="arial" w:cs="arial"/>
              <w:sz w:val="20"/>
            </w:rPr>
            <w:t>A Neighborhood in Waiting</w:t>
          </w:r>
        </w:p>
      </w:tc>
    </w:tr>
  </w:tbl>
</w:hdr>
</file>

<file path=word/header1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9"/>
            <w:spacing w:before="60" w:after="200"/>
            <w:jc w:val="center"/>
          </w:pPr>
          <w:r>
            <w:rPr>
              <w:rFonts w:ascii="arial" w:eastAsia="arial" w:hAnsi="arial" w:cs="arial"/>
              <w:sz w:val="20"/>
            </w:rPr>
            <w:t>'The Storm of Reality': Chinese Poetic Voices From the Lower Tier of Society</w:t>
          </w:r>
        </w:p>
      </w:tc>
    </w:tr>
  </w:tbl>
</w:hdr>
</file>

<file path=word/header1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0"/>
            <w:spacing w:before="60" w:after="200"/>
            <w:jc w:val="center"/>
          </w:pPr>
          <w:r>
            <w:rPr>
              <w:rFonts w:ascii="arial" w:eastAsia="arial" w:hAnsi="arial" w:cs="arial"/>
              <w:sz w:val="20"/>
            </w:rPr>
            <w:t>Ideological Opposites Prepare to Meet in Debate</w:t>
          </w:r>
        </w:p>
      </w:tc>
    </w:tr>
  </w:tbl>
</w:hdr>
</file>

<file path=word/header1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1"/>
            <w:spacing w:before="60" w:after="200"/>
            <w:jc w:val="center"/>
          </w:pPr>
          <w:r>
            <w:rPr>
              <w:rFonts w:ascii="arial" w:eastAsia="arial" w:hAnsi="arial" w:cs="arial"/>
              <w:sz w:val="20"/>
            </w:rPr>
            <w:t>The Running Mate Choice</w:t>
          </w:r>
        </w:p>
      </w:tc>
    </w:tr>
  </w:tbl>
</w:hdr>
</file>

<file path=word/header1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2"/>
            <w:spacing w:before="60" w:after="200"/>
            <w:jc w:val="center"/>
          </w:pPr>
          <w:r>
            <w:rPr>
              <w:rFonts w:ascii="arial" w:eastAsia="arial" w:hAnsi="arial" w:cs="arial"/>
              <w:sz w:val="20"/>
            </w:rPr>
            <w:t>I Once Admired Hitler</w:t>
          </w:r>
        </w:p>
      </w:tc>
    </w:tr>
  </w:tbl>
</w:hdr>
</file>

<file path=word/header1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3"/>
            <w:spacing w:before="60" w:after="200"/>
            <w:jc w:val="center"/>
          </w:pPr>
          <w:r>
            <w:rPr>
              <w:rFonts w:ascii="arial" w:eastAsia="arial" w:hAnsi="arial" w:cs="arial"/>
              <w:sz w:val="20"/>
            </w:rPr>
            <w:t>Borough President for Not Much Longer, but a Brooklynite Always</w:t>
          </w:r>
        </w:p>
      </w:tc>
    </w:tr>
  </w:tbl>
</w:hdr>
</file>

<file path=word/header1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4"/>
            <w:spacing w:before="60" w:after="200"/>
            <w:jc w:val="center"/>
          </w:pPr>
          <w:r>
            <w:rPr>
              <w:rFonts w:ascii="arial" w:eastAsia="arial" w:hAnsi="arial" w:cs="arial"/>
              <w:sz w:val="20"/>
            </w:rPr>
            <w:t>FILM REVIEW; Delinquent Brothers Find Solace in the Sea</w:t>
          </w:r>
        </w:p>
      </w:tc>
    </w:tr>
  </w:tbl>
</w:hdr>
</file>

<file path=word/header1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5"/>
            <w:spacing w:before="60" w:after="200"/>
            <w:jc w:val="center"/>
          </w:pPr>
          <w:r>
            <w:rPr>
              <w:rFonts w:ascii="arial" w:eastAsia="arial" w:hAnsi="arial" w:cs="arial"/>
              <w:sz w:val="20"/>
            </w:rPr>
            <w:t>A Teardown Builds Up a Delaware Housing Development</w:t>
          </w:r>
        </w:p>
      </w:tc>
    </w:tr>
  </w:tbl>
</w:hdr>
</file>

<file path=word/header1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6"/>
            <w:spacing w:before="60" w:after="200"/>
            <w:jc w:val="center"/>
          </w:pPr>
          <w:r>
            <w:rPr>
              <w:rFonts w:ascii="arial" w:eastAsia="arial" w:hAnsi="arial" w:cs="arial"/>
              <w:sz w:val="20"/>
            </w:rPr>
            <w:t>MOVIES: CRITIC'S CHOICE</w:t>
          </w:r>
        </w:p>
      </w:tc>
    </w:tr>
  </w:tbl>
</w:hdr>
</file>

<file path=word/header1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7"/>
            <w:spacing w:before="60" w:after="200"/>
            <w:jc w:val="center"/>
          </w:pPr>
          <w:r>
            <w:rPr>
              <w:rFonts w:ascii="arial" w:eastAsia="arial" w:hAnsi="arial" w:cs="arial"/>
              <w:sz w:val="20"/>
            </w:rPr>
            <w:t>'Why the Right Went Wrong' and 'Too Dumb to Fail'</w:t>
          </w:r>
        </w:p>
      </w:tc>
    </w:tr>
  </w:tbl>
</w:hdr>
</file>

<file path=word/header1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8"/>
            <w:spacing w:before="60" w:after="200"/>
            <w:jc w:val="center"/>
          </w:pPr>
          <w:r>
            <w:rPr>
              <w:rFonts w:ascii="arial" w:eastAsia="arial" w:hAnsi="arial" w:cs="arial"/>
              <w:sz w:val="20"/>
            </w:rPr>
            <w:t>Company Chairman Straddles Lines of Criticism and Praise</w:t>
          </w:r>
        </w:p>
      </w:tc>
    </w:tr>
  </w:tbl>
</w:hdr>
</file>

<file path=word/header1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9"/>
            <w:spacing w:before="60" w:after="200"/>
            <w:jc w:val="center"/>
          </w:pPr>
          <w:r>
            <w:rPr>
              <w:rFonts w:ascii="arial" w:eastAsia="arial" w:hAnsi="arial" w:cs="arial"/>
              <w:sz w:val="20"/>
            </w:rPr>
            <w:t>Democratic Primary Fight Is Like No Other, Ever</w:t>
          </w:r>
        </w:p>
      </w:tc>
    </w:tr>
  </w:tbl>
</w:hdr>
</file>

<file path=word/header1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0"/>
            <w:spacing w:before="60" w:after="200"/>
            <w:jc w:val="center"/>
          </w:pPr>
          <w:r>
            <w:rPr>
              <w:rFonts w:ascii="arial" w:eastAsia="arial" w:hAnsi="arial" w:cs="arial"/>
              <w:sz w:val="20"/>
            </w:rPr>
            <w:t>FARE OF THE COUNTRY;Cockney Cuisine: Eel, Pie and Mash</w:t>
          </w:r>
        </w:p>
      </w:tc>
    </w:tr>
  </w:tbl>
</w:hdr>
</file>

<file path=word/header1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1"/>
            <w:spacing w:before="60" w:after="200"/>
            <w:jc w:val="center"/>
          </w:pPr>
          <w:r>
            <w:rPr>
              <w:rFonts w:ascii="arial" w:eastAsia="arial" w:hAnsi="arial" w:cs="arial"/>
              <w:sz w:val="20"/>
            </w:rPr>
            <w:t>It Takes a Village to Open a Bistro</w:t>
          </w:r>
        </w:p>
      </w:tc>
    </w:tr>
  </w:tbl>
</w:hdr>
</file>

<file path=word/header1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2"/>
            <w:spacing w:before="60" w:after="200"/>
            <w:jc w:val="center"/>
          </w:pPr>
          <w:r>
            <w:rPr>
              <w:rFonts w:ascii="arial" w:eastAsia="arial" w:hAnsi="arial" w:cs="arial"/>
              <w:sz w:val="20"/>
            </w:rPr>
            <w:t>Divided They Stand</w:t>
          </w:r>
        </w:p>
      </w:tc>
    </w:tr>
  </w:tbl>
</w:hdr>
</file>

<file path=word/header1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3"/>
            <w:spacing w:before="60" w:after="200"/>
            <w:jc w:val="center"/>
          </w:pPr>
          <w:r>
            <w:rPr>
              <w:rFonts w:ascii="arial" w:eastAsia="arial" w:hAnsi="arial" w:cs="arial"/>
              <w:sz w:val="20"/>
            </w:rPr>
            <w:t>Minimal, but Not Radical, 'Carousel'</w:t>
          </w:r>
        </w:p>
      </w:tc>
    </w:tr>
  </w:tbl>
</w:hdr>
</file>

<file path=word/header1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4"/>
            <w:spacing w:before="60" w:after="200"/>
            <w:jc w:val="center"/>
          </w:pPr>
          <w:r>
            <w:rPr>
              <w:rFonts w:ascii="arial" w:eastAsia="arial" w:hAnsi="arial" w:cs="arial"/>
              <w:sz w:val="20"/>
            </w:rPr>
            <w:t>A Summer of Easy Guns and Dead Children</w:t>
          </w:r>
        </w:p>
      </w:tc>
    </w:tr>
  </w:tbl>
</w:hdr>
</file>

<file path=word/header1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5"/>
            <w:spacing w:before="60" w:after="200"/>
            <w:jc w:val="center"/>
          </w:pPr>
          <w:r>
            <w:rPr>
              <w:rFonts w:ascii="arial" w:eastAsia="arial" w:hAnsi="arial" w:cs="arial"/>
              <w:sz w:val="20"/>
            </w:rPr>
            <w:t>Ex-Guerrilla Vies for Presidency of Uruguay</w:t>
          </w:r>
        </w:p>
      </w:tc>
    </w:tr>
  </w:tbl>
</w:hdr>
</file>

<file path=word/header1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6"/>
            <w:spacing w:before="60" w:after="200"/>
            <w:jc w:val="center"/>
          </w:pPr>
          <w:r>
            <w:rPr>
              <w:rFonts w:ascii="arial" w:eastAsia="arial" w:hAnsi="arial" w:cs="arial"/>
              <w:sz w:val="20"/>
            </w:rPr>
            <w:t>THE 2004 CAMPAIGN: THE CANDIDATES -- Richard A. Gephardt I-Day, Minus One: A Final Trip to the Podium, a Few Last Hands to Shake</w:t>
          </w:r>
        </w:p>
      </w:tc>
    </w:tr>
  </w:tbl>
</w:hdr>
</file>

<file path=word/header1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7"/>
            <w:spacing w:before="60" w:after="200"/>
            <w:jc w:val="center"/>
          </w:pPr>
          <w:r>
            <w:rPr>
              <w:rFonts w:ascii="arial" w:eastAsia="arial" w:hAnsi="arial" w:cs="arial"/>
              <w:sz w:val="20"/>
            </w:rPr>
            <w:t>The Best Movies of 2017</w:t>
          </w:r>
        </w:p>
      </w:tc>
    </w:tr>
  </w:tbl>
</w:hdr>
</file>

<file path=word/header1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8"/>
            <w:spacing w:before="60" w:after="200"/>
            <w:jc w:val="center"/>
          </w:pPr>
          <w:r>
            <w:rPr>
              <w:rFonts w:ascii="arial" w:eastAsia="arial" w:hAnsi="arial" w:cs="arial"/>
              <w:sz w:val="20"/>
            </w:rPr>
            <w:t>Police Cite Marital Strife In S.I. Deaths</w:t>
          </w:r>
        </w:p>
      </w:tc>
    </w:tr>
  </w:tbl>
</w:hdr>
</file>

<file path=word/header1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9"/>
            <w:spacing w:before="60" w:after="200"/>
            <w:jc w:val="center"/>
          </w:pPr>
          <w:r>
            <w:rPr>
              <w:rFonts w:ascii="arial" w:eastAsia="arial" w:hAnsi="arial" w:cs="arial"/>
              <w:sz w:val="20"/>
            </w:rPr>
            <w:t>A Commute From Rockaway, Now With a Harbor View</w:t>
          </w:r>
        </w:p>
      </w:tc>
    </w:tr>
  </w:tbl>
</w:hdr>
</file>

<file path=word/header1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0"/>
            <w:spacing w:before="60" w:after="200"/>
            <w:jc w:val="center"/>
          </w:pPr>
          <w:r>
            <w:rPr>
              <w:rFonts w:ascii="arial" w:eastAsia="arial" w:hAnsi="arial" w:cs="arial"/>
              <w:sz w:val="20"/>
            </w:rPr>
            <w:t>Colleges Brace for Uncertainty as Court Reviews Race in Admissions</w:t>
          </w:r>
        </w:p>
      </w:tc>
    </w:tr>
  </w:tbl>
</w:hdr>
</file>

<file path=word/header1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1"/>
            <w:spacing w:before="60" w:after="200"/>
            <w:jc w:val="center"/>
          </w:pPr>
          <w:r>
            <w:rPr>
              <w:rFonts w:ascii="arial" w:eastAsia="arial" w:hAnsi="arial" w:cs="arial"/>
              <w:sz w:val="20"/>
            </w:rPr>
            <w:t>In Rio and São Paulo , Go North</w:t>
          </w:r>
        </w:p>
      </w:tc>
    </w:tr>
  </w:tbl>
</w:hdr>
</file>

<file path=word/header1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2"/>
            <w:spacing w:before="60" w:after="200"/>
            <w:jc w:val="center"/>
          </w:pPr>
          <w:r>
            <w:rPr>
              <w:rFonts w:ascii="arial" w:eastAsia="arial" w:hAnsi="arial" w:cs="arial"/>
              <w:sz w:val="20"/>
            </w:rPr>
            <w:t>NEIGHBORHOOD REPORT: INWOOD; What to Do With Sherman Creek? The Fight Is On</w:t>
          </w:r>
        </w:p>
      </w:tc>
    </w:tr>
  </w:tbl>
</w:hdr>
</file>

<file path=word/header1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3"/>
            <w:spacing w:before="60" w:after="200"/>
            <w:jc w:val="center"/>
          </w:pPr>
          <w:r>
            <w:rPr>
              <w:rFonts w:ascii="arial" w:eastAsia="arial" w:hAnsi="arial" w:cs="arial"/>
              <w:sz w:val="20"/>
            </w:rPr>
            <w:t>In Democrats' Fight, The Numbers Count</w:t>
          </w:r>
        </w:p>
      </w:tc>
    </w:tr>
  </w:tbl>
</w:hdr>
</file>

<file path=word/header1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4"/>
            <w:spacing w:before="60" w:after="200"/>
            <w:jc w:val="center"/>
          </w:pPr>
          <w:r>
            <w:rPr>
              <w:rFonts w:ascii="arial" w:eastAsia="arial" w:hAnsi="arial" w:cs="arial"/>
              <w:sz w:val="20"/>
            </w:rPr>
            <w:t>Israeli Court Orders Jailing Of Party Chief In Bribe Case</w:t>
          </w:r>
        </w:p>
      </w:tc>
    </w:tr>
  </w:tbl>
</w:hdr>
</file>

<file path=word/header1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5"/>
            <w:spacing w:before="60" w:after="200"/>
            <w:jc w:val="center"/>
          </w:pPr>
          <w:r>
            <w:rPr>
              <w:rFonts w:ascii="arial" w:eastAsia="arial" w:hAnsi="arial" w:cs="arial"/>
              <w:sz w:val="20"/>
            </w:rPr>
            <w:t>Drilling for Defeat?</w:t>
          </w:r>
        </w:p>
      </w:tc>
    </w:tr>
  </w:tbl>
</w:hdr>
</file>

<file path=word/header1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6"/>
            <w:spacing w:before="60" w:after="200"/>
            <w:jc w:val="center"/>
          </w:pPr>
          <w:r>
            <w:rPr>
              <w:rFonts w:ascii="arial" w:eastAsia="arial" w:hAnsi="arial" w:cs="arial"/>
              <w:sz w:val="20"/>
            </w:rPr>
            <w:t>‘Hamilton’ Cast’s Appeal to Pence Ignites Showdown With Trump</w:t>
          </w:r>
        </w:p>
      </w:tc>
    </w:tr>
  </w:tbl>
</w:hdr>
</file>

<file path=word/header1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7"/>
            <w:spacing w:before="60" w:after="200"/>
            <w:jc w:val="center"/>
          </w:pPr>
          <w:r>
            <w:rPr>
              <w:rFonts w:ascii="arial" w:eastAsia="arial" w:hAnsi="arial" w:cs="arial"/>
              <w:sz w:val="20"/>
            </w:rPr>
            <w:t>CRITICS' CHOICES FOR THE THANKSGIVING WEEKEND; STAGE</w:t>
          </w:r>
        </w:p>
      </w:tc>
    </w:tr>
  </w:tbl>
</w:hdr>
</file>

<file path=word/header1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8"/>
            <w:spacing w:before="60" w:after="200"/>
            <w:jc w:val="center"/>
          </w:pPr>
          <w:r>
            <w:rPr>
              <w:rFonts w:ascii="arial" w:eastAsia="arial" w:hAnsi="arial" w:cs="arial"/>
              <w:sz w:val="20"/>
            </w:rPr>
            <w:t>A Rise, a Fall and a Birthday in Hiding</w:t>
          </w:r>
        </w:p>
      </w:tc>
    </w:tr>
  </w:tbl>
</w:hdr>
</file>

<file path=word/header1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9"/>
            <w:spacing w:before="60" w:after="200"/>
            <w:jc w:val="center"/>
          </w:pPr>
          <w:r>
            <w:rPr>
              <w:rFonts w:ascii="arial" w:eastAsia="arial" w:hAnsi="arial" w:cs="arial"/>
              <w:sz w:val="20"/>
            </w:rPr>
            <w:t>Writer's Body Is Weaker, But Voice Remains Strong</w:t>
          </w:r>
        </w:p>
      </w:tc>
    </w:tr>
  </w:tbl>
</w:hdr>
</file>

<file path=word/header1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0"/>
            <w:spacing w:before="60" w:after="200"/>
            <w:jc w:val="center"/>
          </w:pPr>
          <w:r>
            <w:rPr>
              <w:rFonts w:ascii="arial" w:eastAsia="arial" w:hAnsi="arial" w:cs="arial"/>
              <w:sz w:val="20"/>
            </w:rPr>
            <w:t>NEIGHBORHOOD REPORT: PARK SLOPE; A Stick, a Spaldeen, and 'Boys' Are Back to a 60's Summer</w:t>
          </w:r>
        </w:p>
      </w:tc>
    </w:tr>
  </w:tbl>
</w:hdr>
</file>

<file path=word/header1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1"/>
            <w:spacing w:before="60" w:after="200"/>
            <w:jc w:val="center"/>
          </w:pPr>
          <w:r>
            <w:rPr>
              <w:rFonts w:ascii="arial" w:eastAsia="arial" w:hAnsi="arial" w:cs="arial"/>
              <w:sz w:val="20"/>
            </w:rPr>
            <w:t>Illegal Immigrant Students Await Votes on Legal Status</w:t>
          </w:r>
        </w:p>
      </w:tc>
    </w:tr>
  </w:tbl>
</w:hdr>
</file>

<file path=word/header1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2"/>
            <w:spacing w:before="60" w:after="200"/>
            <w:jc w:val="center"/>
          </w:pPr>
          <w:r>
            <w:rPr>
              <w:rFonts w:ascii="arial" w:eastAsia="arial" w:hAnsi="arial" w:cs="arial"/>
              <w:sz w:val="20"/>
            </w:rPr>
            <w:t>Berlin, With Few Walls</w:t>
          </w:r>
        </w:p>
      </w:tc>
    </w:tr>
  </w:tbl>
</w:hdr>
</file>

<file path=word/header1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3"/>
            <w:spacing w:before="60" w:after="200"/>
            <w:jc w:val="center"/>
          </w:pPr>
          <w:r>
            <w:rPr>
              <w:rFonts w:ascii="arial" w:eastAsia="arial" w:hAnsi="arial" w:cs="arial"/>
              <w:sz w:val="20"/>
            </w:rPr>
            <w:t>Israeli Leader Speaks of Peace on a Nervous Northern Border</w:t>
          </w:r>
        </w:p>
      </w:tc>
    </w:tr>
  </w:tbl>
</w:hdr>
</file>

<file path=word/header1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4"/>
            <w:spacing w:before="60" w:after="200"/>
            <w:jc w:val="center"/>
          </w:pPr>
          <w:r>
            <w:rPr>
              <w:rFonts w:ascii="arial" w:eastAsia="arial" w:hAnsi="arial" w:cs="arial"/>
              <w:sz w:val="20"/>
            </w:rPr>
            <w:t>Politicians Need to Go Back to Class Paul Krugman</w:t>
          </w:r>
        </w:p>
      </w:tc>
    </w:tr>
  </w:tbl>
</w:hdr>
</file>

<file path=word/header1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5"/>
            <w:spacing w:before="60" w:after="200"/>
            <w:jc w:val="center"/>
          </w:pPr>
          <w:r>
            <w:rPr>
              <w:rFonts w:ascii="arial" w:eastAsia="arial" w:hAnsi="arial" w:cs="arial"/>
              <w:sz w:val="20"/>
            </w:rPr>
            <w:t>'Hamilton' Plea Sets Stage for a Trump Clash</w:t>
          </w:r>
        </w:p>
      </w:tc>
    </w:tr>
  </w:tbl>
</w:hdr>
</file>

<file path=word/header1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6"/>
            <w:spacing w:before="60" w:after="200"/>
            <w:jc w:val="center"/>
          </w:pPr>
          <w:r>
            <w:rPr>
              <w:rFonts w:ascii="arial" w:eastAsia="arial" w:hAnsi="arial" w:cs="arial"/>
              <w:sz w:val="20"/>
            </w:rPr>
            <w:t>When Life Gives Lemons, Pick Up a Pool Stick</w:t>
          </w:r>
        </w:p>
      </w:tc>
    </w:tr>
  </w:tbl>
</w:hdr>
</file>

<file path=word/header1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7"/>
            <w:spacing w:before="60" w:after="200"/>
            <w:jc w:val="center"/>
          </w:pPr>
          <w:r>
            <w:rPr>
              <w:rFonts w:ascii="arial" w:eastAsia="arial" w:hAnsi="arial" w:cs="arial"/>
              <w:sz w:val="20"/>
            </w:rPr>
            <w:t>The Best Movies of 2017</w:t>
          </w:r>
        </w:p>
      </w:tc>
    </w:tr>
  </w:tbl>
</w:hdr>
</file>

<file path=word/header1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8"/>
            <w:spacing w:before="60" w:after="200"/>
            <w:jc w:val="center"/>
          </w:pPr>
          <w:r>
            <w:rPr>
              <w:rFonts w:ascii="arial" w:eastAsia="arial" w:hAnsi="arial" w:cs="arial"/>
              <w:sz w:val="20"/>
            </w:rPr>
            <w:t>In a Gritty Hong Kong District, Demonstrators Show a Populist Edge</w:t>
          </w:r>
        </w:p>
      </w:tc>
    </w:tr>
  </w:tbl>
</w:hdr>
</file>

<file path=word/header1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9"/>
            <w:spacing w:before="60" w:after="200"/>
            <w:jc w:val="center"/>
          </w:pPr>
          <w:r>
            <w:rPr>
              <w:rFonts w:ascii="arial" w:eastAsia="arial" w:hAnsi="arial" w:cs="arial"/>
              <w:sz w:val="20"/>
            </w:rPr>
            <w:t>NEIGHBORHOOD REPORT: EAST VILLAGE; Practicing The Gospel In the Village</w:t>
          </w:r>
        </w:p>
      </w:tc>
    </w:tr>
  </w:tbl>
</w:hdr>
</file>

<file path=word/header1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0"/>
            <w:spacing w:before="60" w:after="200"/>
            <w:jc w:val="center"/>
          </w:pPr>
          <w:r>
            <w:rPr>
              <w:rFonts w:ascii="arial" w:eastAsia="arial" w:hAnsi="arial" w:cs="arial"/>
              <w:sz w:val="20"/>
            </w:rPr>
            <w:t>How Obama Fell To Earth</w:t>
          </w:r>
        </w:p>
      </w:tc>
    </w:tr>
  </w:tbl>
</w:hdr>
</file>

<file path=word/header1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1"/>
            <w:spacing w:before="60" w:after="200"/>
            <w:jc w:val="center"/>
          </w:pPr>
          <w:r>
            <w:rPr>
              <w:rFonts w:ascii="arial" w:eastAsia="arial" w:hAnsi="arial" w:cs="arial"/>
              <w:sz w:val="20"/>
            </w:rPr>
            <w:t>Inequalities</w:t>
          </w:r>
        </w:p>
      </w:tc>
    </w:tr>
  </w:tbl>
</w:hdr>
</file>

<file path=word/header1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2"/>
            <w:spacing w:before="60" w:after="200"/>
            <w:jc w:val="center"/>
          </w:pPr>
          <w:r>
            <w:rPr>
              <w:rFonts w:ascii="arial" w:eastAsia="arial" w:hAnsi="arial" w:cs="arial"/>
              <w:sz w:val="20"/>
            </w:rPr>
            <w:t>FILM; Stella, Reborn as an Unmarried Mother</w:t>
          </w:r>
        </w:p>
      </w:tc>
    </w:tr>
  </w:tbl>
</w:hdr>
</file>

<file path=word/header1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3"/>
            <w:spacing w:before="60" w:after="200"/>
            <w:jc w:val="center"/>
          </w:pPr>
          <w:r>
            <w:rPr>
              <w:rFonts w:ascii="arial" w:eastAsia="arial" w:hAnsi="arial" w:cs="arial"/>
              <w:sz w:val="20"/>
            </w:rPr>
            <w:t>2 Dissimilar Theaters Are Sharing a Season</w:t>
          </w:r>
        </w:p>
      </w:tc>
    </w:tr>
  </w:tbl>
</w:hdr>
</file>

<file path=word/header1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4"/>
            <w:spacing w:before="60" w:after="200"/>
            <w:jc w:val="center"/>
          </w:pPr>
          <w:r>
            <w:rPr>
              <w:rFonts w:ascii="arial" w:eastAsia="arial" w:hAnsi="arial" w:cs="arial"/>
              <w:sz w:val="20"/>
            </w:rPr>
            <w:t>NEIGHBORHOOD REPORT: BENDING ELBOWS; Schlitz on Draft, and Workaday Woes</w:t>
          </w:r>
        </w:p>
      </w:tc>
    </w:tr>
  </w:tbl>
</w:hdr>
</file>

<file path=word/header1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5"/>
            <w:spacing w:before="60" w:after="200"/>
            <w:jc w:val="center"/>
          </w:pPr>
          <w:r>
            <w:rPr>
              <w:rFonts w:ascii="arial" w:eastAsia="arial" w:hAnsi="arial" w:cs="arial"/>
              <w:sz w:val="20"/>
            </w:rPr>
            <w:t>In Song, A Dog's Life And a Devil Of a Deal</w:t>
          </w:r>
        </w:p>
      </w:tc>
    </w:tr>
  </w:tbl>
</w:hdr>
</file>

<file path=word/header1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6"/>
            <w:spacing w:before="60" w:after="200"/>
            <w:jc w:val="center"/>
          </w:pPr>
          <w:r>
            <w:rPr>
              <w:rFonts w:ascii="arial" w:eastAsia="arial" w:hAnsi="arial" w:cs="arial"/>
              <w:sz w:val="20"/>
            </w:rPr>
            <w:t>NEIGHBORHOOD REPORT: CONEY ISLAND; A Pocketful Of Mechanics</w:t>
          </w:r>
        </w:p>
      </w:tc>
    </w:tr>
  </w:tbl>
</w:hdr>
</file>

<file path=word/header1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7"/>
            <w:spacing w:before="60" w:after="200"/>
            <w:jc w:val="center"/>
          </w:pPr>
          <w:r>
            <w:rPr>
              <w:rFonts w:ascii="arial" w:eastAsia="arial" w:hAnsi="arial" w:cs="arial"/>
              <w:sz w:val="20"/>
            </w:rPr>
            <w:t>Hip-Hop's Loyal Mascot Now Cheers Himself On</w:t>
          </w:r>
        </w:p>
      </w:tc>
    </w:tr>
  </w:tbl>
</w:hdr>
</file>

<file path=word/header1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8"/>
            <w:spacing w:before="60" w:after="200"/>
            <w:jc w:val="center"/>
          </w:pPr>
          <w:r>
            <w:rPr>
              <w:rFonts w:ascii="arial" w:eastAsia="arial" w:hAnsi="arial" w:cs="arial"/>
              <w:sz w:val="20"/>
            </w:rPr>
            <w:t>Squeezed by Protesters and Beijing, Leader Tries to Save His Job</w:t>
          </w:r>
        </w:p>
      </w:tc>
    </w:tr>
  </w:tbl>
</w:hdr>
</file>

<file path=word/header1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9"/>
            <w:spacing w:before="60" w:after="200"/>
            <w:jc w:val="center"/>
          </w:pPr>
          <w:r>
            <w:rPr>
              <w:rFonts w:ascii="arial" w:eastAsia="arial" w:hAnsi="arial" w:cs="arial"/>
              <w:sz w:val="20"/>
            </w:rPr>
            <w:t>The Manicure Menace</w:t>
          </w:r>
        </w:p>
      </w:tc>
    </w:tr>
  </w:tbl>
</w:hdr>
</file>

<file path=word/header1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0"/>
            <w:spacing w:before="60" w:after="200"/>
            <w:jc w:val="center"/>
          </w:pPr>
          <w:r>
            <w:rPr>
              <w:rFonts w:ascii="arial" w:eastAsia="arial" w:hAnsi="arial" w:cs="arial"/>
              <w:sz w:val="20"/>
            </w:rPr>
            <w:t>Ambiguity in Health Law Could Make Family Coverage Too Costly for Many</w:t>
          </w:r>
        </w:p>
      </w:tc>
    </w:tr>
  </w:tbl>
</w:hdr>
</file>

<file path=word/header1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1"/>
            <w:spacing w:before="60" w:after="200"/>
            <w:jc w:val="center"/>
          </w:pPr>
          <w:r>
            <w:rPr>
              <w:rFonts w:ascii="arial" w:eastAsia="arial" w:hAnsi="arial" w:cs="arial"/>
              <w:sz w:val="20"/>
            </w:rPr>
            <w:t>White Guys Are Back</w:t>
          </w:r>
        </w:p>
      </w:tc>
    </w:tr>
  </w:tbl>
</w:hdr>
</file>

<file path=word/header1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2"/>
            <w:spacing w:before="60" w:after="200"/>
            <w:jc w:val="center"/>
          </w:pPr>
          <w:r>
            <w:rPr>
              <w:rFonts w:ascii="arial" w:eastAsia="arial" w:hAnsi="arial" w:cs="arial"/>
              <w:sz w:val="20"/>
            </w:rPr>
            <w:t>NEIGHBORHOOD REPORT: NEW YORK LANDMARKS; The Lower East Side Seeks Honor for Humble Tenements</w:t>
          </w:r>
        </w:p>
      </w:tc>
    </w:tr>
  </w:tbl>
</w:hdr>
</file>

<file path=word/header1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3"/>
            <w:spacing w:before="60" w:after="200"/>
            <w:jc w:val="center"/>
          </w:pPr>
          <w:r>
            <w:rPr>
              <w:rFonts w:ascii="arial" w:eastAsia="arial" w:hAnsi="arial" w:cs="arial"/>
              <w:sz w:val="20"/>
            </w:rPr>
            <w:t>In Valencia, Spain</w:t>
          </w:r>
        </w:p>
      </w:tc>
    </w:tr>
  </w:tbl>
</w:hdr>
</file>

<file path=word/header1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4"/>
            <w:spacing w:before="60" w:after="200"/>
            <w:jc w:val="center"/>
          </w:pPr>
          <w:r>
            <w:rPr>
              <w:rFonts w:ascii="arial" w:eastAsia="arial" w:hAnsi="arial" w:cs="arial"/>
              <w:sz w:val="20"/>
            </w:rPr>
            <w:t>A Heritage of Giving: Remember the Neediest Cases Fund; Society Aids Grandmother In Need</w:t>
          </w:r>
        </w:p>
      </w:tc>
    </w:tr>
  </w:tbl>
</w:hdr>
</file>

<file path=word/header1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5"/>
            <w:spacing w:before="60" w:after="200"/>
            <w:jc w:val="center"/>
          </w:pPr>
          <w:r>
            <w:rPr>
              <w:rFonts w:ascii="arial" w:eastAsia="arial" w:hAnsi="arial" w:cs="arial"/>
              <w:sz w:val="20"/>
            </w:rPr>
            <w:t>My Brother, My Rival: Those Ties That Bind and Chafe</w:t>
          </w:r>
        </w:p>
      </w:tc>
    </w:tr>
  </w:tbl>
</w:hdr>
</file>

<file path=word/header1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6"/>
            <w:spacing w:before="60" w:after="200"/>
            <w:jc w:val="center"/>
          </w:pPr>
          <w:r>
            <w:rPr>
              <w:rFonts w:ascii="arial" w:eastAsia="arial" w:hAnsi="arial" w:cs="arial"/>
              <w:sz w:val="20"/>
            </w:rPr>
            <w:t>Scotland's Surprise Star Pushes More Autonomy</w:t>
          </w:r>
        </w:p>
      </w:tc>
    </w:tr>
  </w:tbl>
</w:hdr>
</file>

<file path=word/header1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7"/>
            <w:spacing w:before="60" w:after="200"/>
            <w:jc w:val="center"/>
          </w:pPr>
          <w:r>
            <w:rPr>
              <w:rFonts w:ascii="arial" w:eastAsia="arial" w:hAnsi="arial" w:cs="arial"/>
              <w:sz w:val="20"/>
            </w:rPr>
            <w:t>For Trump Voters, Uncertainty Mixes With Elation</w:t>
          </w:r>
        </w:p>
      </w:tc>
    </w:tr>
  </w:tbl>
</w:hdr>
</file>

<file path=word/header1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8"/>
            <w:spacing w:before="60" w:after="200"/>
            <w:jc w:val="center"/>
          </w:pPr>
          <w:r>
            <w:rPr>
              <w:rFonts w:ascii="arial" w:eastAsia="arial" w:hAnsi="arial" w:cs="arial"/>
              <w:sz w:val="20"/>
            </w:rPr>
            <w:t>For Photos, Collector Casts a Global Net</w:t>
          </w:r>
        </w:p>
      </w:tc>
    </w:tr>
  </w:tbl>
</w:hdr>
</file>

<file path=word/header1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9"/>
            <w:spacing w:before="60" w:after="200"/>
            <w:jc w:val="center"/>
          </w:pPr>
          <w:r>
            <w:rPr>
              <w:rFonts w:ascii="arial" w:eastAsia="arial" w:hAnsi="arial" w:cs="arial"/>
              <w:sz w:val="20"/>
            </w:rPr>
            <w:t>A Different Kind of Election</w:t>
          </w:r>
        </w:p>
      </w:tc>
    </w:tr>
  </w:tbl>
</w:hdr>
</file>

<file path=word/header1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0"/>
            <w:spacing w:before="60" w:after="200"/>
            <w:jc w:val="center"/>
          </w:pPr>
          <w:r>
            <w:rPr>
              <w:rFonts w:ascii="arial" w:eastAsia="arial" w:hAnsi="arial" w:cs="arial"/>
              <w:sz w:val="20"/>
            </w:rPr>
            <w:t>Mexican Writer Mines the Soccer Field for Metaphors</w:t>
          </w:r>
        </w:p>
      </w:tc>
    </w:tr>
  </w:tbl>
</w:hdr>
</file>

<file path=word/header1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1"/>
            <w:spacing w:before="60" w:after="200"/>
            <w:jc w:val="center"/>
          </w:pPr>
          <w:r>
            <w:rPr>
              <w:rFonts w:ascii="arial" w:eastAsia="arial" w:hAnsi="arial" w:cs="arial"/>
              <w:sz w:val="20"/>
            </w:rPr>
            <w:t>The Hillary Waltz</w:t>
          </w:r>
        </w:p>
      </w:tc>
    </w:tr>
  </w:tbl>
</w:hdr>
</file>

<file path=word/header1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2"/>
            <w:spacing w:before="60" w:after="200"/>
            <w:jc w:val="center"/>
          </w:pPr>
          <w:r>
            <w:rPr>
              <w:rFonts w:ascii="arial" w:eastAsia="arial" w:hAnsi="arial" w:cs="arial"/>
              <w:sz w:val="20"/>
            </w:rPr>
            <w:t>NEIGHBORHOOD REPORT: PELHAM PARKWAY; Park's Decline Deeply Etched In Cobblestone</w:t>
          </w:r>
        </w:p>
      </w:tc>
    </w:tr>
  </w:tbl>
</w:hdr>
</file>

<file path=word/header1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3"/>
            <w:spacing w:before="60" w:after="200"/>
            <w:jc w:val="center"/>
          </w:pPr>
          <w:r>
            <w:rPr>
              <w:rFonts w:ascii="arial" w:eastAsia="arial" w:hAnsi="arial" w:cs="arial"/>
              <w:sz w:val="20"/>
            </w:rPr>
            <w:t>China Faces Its Longest March</w:t>
          </w:r>
        </w:p>
      </w:tc>
    </w:tr>
  </w:tbl>
</w:hdr>
</file>

<file path=word/header1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4"/>
            <w:spacing w:before="60" w:after="200"/>
            <w:jc w:val="center"/>
          </w:pPr>
          <w:r>
            <w:rPr>
              <w:rFonts w:ascii="arial" w:eastAsia="arial" w:hAnsi="arial" w:cs="arial"/>
              <w:sz w:val="20"/>
            </w:rPr>
            <w:t>Hard Times</w:t>
          </w:r>
        </w:p>
      </w:tc>
    </w:tr>
  </w:tbl>
</w:hdr>
</file>

<file path=word/header1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5"/>
            <w:spacing w:before="60" w:after="200"/>
            <w:jc w:val="center"/>
          </w:pPr>
          <w:r>
            <w:rPr>
              <w:rFonts w:ascii="arial" w:eastAsia="arial" w:hAnsi="arial" w:cs="arial"/>
              <w:sz w:val="20"/>
            </w:rPr>
            <w:t>Race and the Social Contract</w:t>
          </w:r>
        </w:p>
      </w:tc>
    </w:tr>
  </w:tbl>
</w:hdr>
</file>

<file path=word/header1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6"/>
            <w:spacing w:before="60" w:after="200"/>
            <w:jc w:val="center"/>
          </w:pPr>
          <w:r>
            <w:rPr>
              <w:rFonts w:ascii="arial" w:eastAsia="arial" w:hAnsi="arial" w:cs="arial"/>
              <w:sz w:val="20"/>
            </w:rPr>
            <w:t>NEIGHBORHOOD REPORT: BENDING ELBOWS; No Ferns, Please, It's a Proud Workingman's Bar</w:t>
          </w:r>
        </w:p>
      </w:tc>
    </w:tr>
  </w:tbl>
</w:hdr>
</file>

<file path=word/header1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7"/>
            <w:spacing w:before="60" w:after="200"/>
            <w:jc w:val="center"/>
          </w:pPr>
          <w:r>
            <w:rPr>
              <w:rFonts w:ascii="arial" w:eastAsia="arial" w:hAnsi="arial" w:cs="arial"/>
              <w:sz w:val="20"/>
            </w:rPr>
            <w:t>THE WAY WE LIVE NOW: 11-02-03: QUESTIONS FOR NOAM CHOMSKY The Professorial Provocateur</w:t>
          </w:r>
        </w:p>
      </w:tc>
    </w:tr>
  </w:tbl>
</w:hdr>
</file>

<file path=word/header1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8"/>
            <w:spacing w:before="60" w:after="200"/>
            <w:jc w:val="center"/>
          </w:pPr>
          <w:r>
            <w:rPr>
              <w:rFonts w:ascii="arial" w:eastAsia="arial" w:hAnsi="arial" w:cs="arial"/>
              <w:sz w:val="20"/>
            </w:rPr>
            <w:t>Obscenity Jurors Were Pulled 2 Ways</w:t>
          </w:r>
        </w:p>
      </w:tc>
    </w:tr>
  </w:tbl>
</w:hdr>
</file>

<file path=word/header1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9"/>
            <w:spacing w:before="60" w:after="200"/>
            <w:jc w:val="center"/>
          </w:pPr>
          <w:r>
            <w:rPr>
              <w:rFonts w:ascii="arial" w:eastAsia="arial" w:hAnsi="arial" w:cs="arial"/>
              <w:sz w:val="20"/>
            </w:rPr>
            <w:t>Black, White &amp; Gray</w:t>
          </w:r>
        </w:p>
      </w:tc>
    </w:tr>
  </w:tbl>
</w:hdr>
</file>

<file path=word/header1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header1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0"/>
            <w:spacing w:before="60" w:after="200"/>
            <w:jc w:val="center"/>
          </w:pPr>
          <w:r>
            <w:rPr>
              <w:rFonts w:ascii="arial" w:eastAsia="arial" w:hAnsi="arial" w:cs="arial"/>
              <w:sz w:val="20"/>
            </w:rPr>
            <w:t>With Uncle Mo, Entrepreneur Could Have Horse of Dreams</w:t>
          </w:r>
        </w:p>
      </w:tc>
    </w:tr>
  </w:tbl>
</w:hdr>
</file>

<file path=word/header1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76D6C"/>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3D9A9D6"/>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7C112D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8BE4DE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97BEB6F"/>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CCA53AD"/>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1103D74B"/>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15BEF6E0"/>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18D14282"/>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19F12E4F"/>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1AD607C0"/>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1C4CD15C"/>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1D9B0900"/>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21E328C7"/>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24532E46"/>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269E5119"/>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2B6DEFAB"/>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2E1112E8"/>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2F12B74C"/>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309FA455"/>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32F01D4B"/>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33C19BDE"/>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367E34DB"/>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3CCF0439"/>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42613B30"/>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4685D30B"/>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48CA8CA2"/>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49EE9AAD"/>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5D1D1BBE"/>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5DCCCC9D"/>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5EA69AE5"/>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611244CD"/>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61376B1E"/>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61BF8A6E"/>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6607105B"/>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6669AB34"/>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6680DDFB"/>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67566676"/>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69C5B8EC"/>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6A230954"/>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6F664661"/>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6F9A4B40"/>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71D32F44"/>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7384A525"/>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79C3D66B"/>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50"/>
  </w:num>
  <w:num w:numId="6">
    <w:abstractNumId w:val="17"/>
  </w:num>
  <w:num w:numId="7">
    <w:abstractNumId w:val="33"/>
  </w:num>
  <w:num w:numId="8">
    <w:abstractNumId w:val="29"/>
  </w:num>
  <w:num w:numId="9">
    <w:abstractNumId w:val="48"/>
  </w:num>
  <w:num w:numId="10">
    <w:abstractNumId w:val="32"/>
  </w:num>
  <w:num w:numId="11">
    <w:abstractNumId w:val="39"/>
  </w:num>
  <w:num w:numId="12">
    <w:abstractNumId w:val="35"/>
  </w:num>
  <w:num w:numId="13">
    <w:abstractNumId w:val="30"/>
  </w:num>
  <w:num w:numId="14">
    <w:abstractNumId w:val="26"/>
  </w:num>
  <w:num w:numId="15">
    <w:abstractNumId w:val="34"/>
  </w:num>
  <w:num w:numId="16">
    <w:abstractNumId w:val="28"/>
  </w:num>
  <w:num w:numId="17">
    <w:abstractNumId w:val="37"/>
  </w:num>
  <w:num w:numId="18">
    <w:abstractNumId w:val="54"/>
  </w:num>
  <w:num w:numId="19">
    <w:abstractNumId w:val="4"/>
  </w:num>
  <w:num w:numId="20">
    <w:abstractNumId w:val="5"/>
  </w:num>
  <w:num w:numId="21">
    <w:abstractNumId w:val="36"/>
  </w:num>
  <w:num w:numId="22">
    <w:abstractNumId w:val="23"/>
  </w:num>
  <w:num w:numId="23">
    <w:abstractNumId w:val="55"/>
  </w:num>
  <w:num w:numId="24">
    <w:abstractNumId w:val="45"/>
  </w:num>
  <w:num w:numId="25">
    <w:abstractNumId w:val="51"/>
  </w:num>
  <w:num w:numId="26">
    <w:abstractNumId w:val="18"/>
  </w:num>
  <w:num w:numId="27">
    <w:abstractNumId w:val="15"/>
  </w:num>
  <w:num w:numId="28">
    <w:abstractNumId w:val="42"/>
  </w:num>
  <w:num w:numId="29">
    <w:abstractNumId w:val="31"/>
  </w:num>
  <w:num w:numId="30">
    <w:abstractNumId w:val="46"/>
  </w:num>
  <w:num w:numId="31">
    <w:abstractNumId w:val="47"/>
  </w:num>
  <w:num w:numId="32">
    <w:abstractNumId w:val="52"/>
  </w:num>
  <w:num w:numId="33">
    <w:abstractNumId w:val="22"/>
  </w:num>
  <w:num w:numId="34">
    <w:abstractNumId w:val="12"/>
  </w:num>
  <w:num w:numId="35">
    <w:abstractNumId w:val="25"/>
  </w:num>
  <w:num w:numId="36">
    <w:abstractNumId w:val="21"/>
  </w:num>
  <w:num w:numId="37">
    <w:abstractNumId w:val="14"/>
  </w:num>
  <w:num w:numId="38">
    <w:abstractNumId w:val="49"/>
  </w:num>
  <w:num w:numId="39">
    <w:abstractNumId w:val="38"/>
  </w:num>
  <w:num w:numId="40">
    <w:abstractNumId w:val="24"/>
  </w:num>
  <w:num w:numId="41">
    <w:abstractNumId w:val="13"/>
  </w:num>
  <w:num w:numId="42">
    <w:abstractNumId w:val="40"/>
  </w:num>
  <w:num w:numId="43">
    <w:abstractNumId w:val="53"/>
  </w:num>
  <w:num w:numId="44">
    <w:abstractNumId w:val="16"/>
  </w:num>
  <w:num w:numId="45">
    <w:abstractNumId w:val="19"/>
  </w:num>
  <w:num w:numId="46">
    <w:abstractNumId w:val="44"/>
  </w:num>
  <w:num w:numId="47">
    <w:abstractNumId w:val="41"/>
  </w:num>
  <w:num w:numId="48">
    <w:abstractNumId w:val="6"/>
  </w:num>
  <w:num w:numId="49">
    <w:abstractNumId w:val="7"/>
  </w:num>
  <w:num w:numId="50">
    <w:abstractNumId w:val="8"/>
  </w:num>
  <w:num w:numId="51">
    <w:abstractNumId w:val="9"/>
  </w:num>
  <w:num w:numId="52">
    <w:abstractNumId w:val="10"/>
  </w:num>
  <w:num w:numId="53">
    <w:abstractNumId w:val="27"/>
  </w:num>
  <w:num w:numId="54">
    <w:abstractNumId w:val="20"/>
  </w:num>
  <w:num w:numId="55">
    <w:abstractNumId w:val="43"/>
  </w:num>
  <w:num w:numId="56">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rFonts w:ascii="arial" w:eastAsia="arial" w:hAnsi="arial" w:cs="arial"/>
      <w:sz w:val="20"/>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rFonts w:ascii="arial" w:eastAsia="arial" w:hAnsi="arial" w:cs="arial"/>
      <w:sz w:val="20"/>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rFonts w:ascii="arial" w:eastAsia="arial" w:hAnsi="arial" w:cs="arial"/>
      <w:sz w:val="20"/>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rFonts w:ascii="arial" w:eastAsia="arial" w:hAnsi="arial" w:cs="arial"/>
      <w:sz w:val="20"/>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1">
    <w:name w:val="Normal_151"/>
    <w:qFormat/>
    <w:rPr>
      <w:sz w:val="24"/>
      <w:szCs w:val="24"/>
      <w:lang w:val="en-US" w:eastAsia="en-US" w:bidi="ar-SA"/>
    </w:rPr>
  </w:style>
  <w:style w:type="paragraph" w:customStyle="1" w:styleId="Heading1149">
    <w:name w:val="Heading 1_149"/>
    <w:basedOn w:val="Normal"/>
    <w:next w:val="Normal1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2">
    <w:name w:val="Normal_152"/>
    <w:qFormat/>
    <w:rPr>
      <w:sz w:val="24"/>
      <w:szCs w:val="24"/>
      <w:lang w:val="en-US" w:eastAsia="en-US" w:bidi="ar-SA"/>
    </w:rPr>
  </w:style>
  <w:style w:type="paragraph" w:customStyle="1" w:styleId="Heading1150">
    <w:name w:val="Heading 1_150"/>
    <w:basedOn w:val="Normal"/>
    <w:next w:val="Normal1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3">
    <w:name w:val="Normal_153"/>
    <w:qFormat/>
    <w:rPr>
      <w:sz w:val="24"/>
      <w:szCs w:val="24"/>
      <w:lang w:val="en-US" w:eastAsia="en-US" w:bidi="ar-SA"/>
    </w:rPr>
  </w:style>
  <w:style w:type="paragraph" w:customStyle="1" w:styleId="Heading1151">
    <w:name w:val="Heading 1_151"/>
    <w:basedOn w:val="Normal"/>
    <w:next w:val="Normal1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4">
    <w:name w:val="Normal_154"/>
    <w:qFormat/>
    <w:rPr>
      <w:sz w:val="24"/>
      <w:szCs w:val="24"/>
      <w:lang w:val="en-US" w:eastAsia="en-US" w:bidi="ar-SA"/>
    </w:rPr>
  </w:style>
  <w:style w:type="paragraph" w:customStyle="1" w:styleId="Heading1152">
    <w:name w:val="Heading 1_152"/>
    <w:basedOn w:val="Normal"/>
    <w:next w:val="Normal1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5">
    <w:name w:val="Normal_155"/>
    <w:qFormat/>
    <w:rPr>
      <w:sz w:val="24"/>
      <w:szCs w:val="24"/>
      <w:lang w:val="en-US" w:eastAsia="en-US" w:bidi="ar-SA"/>
    </w:rPr>
  </w:style>
  <w:style w:type="paragraph" w:customStyle="1" w:styleId="Heading1153">
    <w:name w:val="Heading 1_153"/>
    <w:basedOn w:val="Normal"/>
    <w:next w:val="Normal1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6">
    <w:name w:val="Normal_156"/>
    <w:qFormat/>
    <w:rPr>
      <w:sz w:val="24"/>
      <w:szCs w:val="24"/>
      <w:lang w:val="en-US" w:eastAsia="en-US" w:bidi="ar-SA"/>
    </w:rPr>
  </w:style>
  <w:style w:type="paragraph" w:customStyle="1" w:styleId="Heading1154">
    <w:name w:val="Heading 1_154"/>
    <w:basedOn w:val="Normal"/>
    <w:next w:val="Normal1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7">
    <w:name w:val="Normal_157"/>
    <w:qFormat/>
    <w:rPr>
      <w:sz w:val="24"/>
      <w:szCs w:val="24"/>
      <w:lang w:val="en-US" w:eastAsia="en-US" w:bidi="ar-SA"/>
    </w:rPr>
  </w:style>
  <w:style w:type="paragraph" w:customStyle="1" w:styleId="Heading1155">
    <w:name w:val="Heading 1_155"/>
    <w:basedOn w:val="Normal"/>
    <w:next w:val="Normal1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8">
    <w:name w:val="Normal_158"/>
    <w:qFormat/>
    <w:rPr>
      <w:sz w:val="24"/>
      <w:szCs w:val="24"/>
      <w:lang w:val="en-US" w:eastAsia="en-US" w:bidi="ar-SA"/>
    </w:rPr>
  </w:style>
  <w:style w:type="paragraph" w:customStyle="1" w:styleId="Heading1156">
    <w:name w:val="Heading 1_156"/>
    <w:basedOn w:val="Normal"/>
    <w:next w:val="Normal1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9">
    <w:name w:val="Normal_159"/>
    <w:qFormat/>
    <w:rPr>
      <w:sz w:val="24"/>
      <w:szCs w:val="24"/>
      <w:lang w:val="en-US" w:eastAsia="en-US" w:bidi="ar-SA"/>
    </w:rPr>
  </w:style>
  <w:style w:type="paragraph" w:customStyle="1" w:styleId="Heading1157">
    <w:name w:val="Heading 1_157"/>
    <w:basedOn w:val="Normal"/>
    <w:next w:val="Normal1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0">
    <w:name w:val="Normal_160"/>
    <w:qFormat/>
    <w:rPr>
      <w:sz w:val="24"/>
      <w:szCs w:val="24"/>
      <w:lang w:val="en-US" w:eastAsia="en-US" w:bidi="ar-SA"/>
    </w:rPr>
  </w:style>
  <w:style w:type="paragraph" w:customStyle="1" w:styleId="Heading1158">
    <w:name w:val="Heading 1_158"/>
    <w:basedOn w:val="Normal"/>
    <w:next w:val="Normal1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1">
    <w:name w:val="Normal_161"/>
    <w:qFormat/>
    <w:rPr>
      <w:sz w:val="24"/>
      <w:szCs w:val="24"/>
      <w:lang w:val="en-US" w:eastAsia="en-US" w:bidi="ar-SA"/>
    </w:rPr>
  </w:style>
  <w:style w:type="paragraph" w:customStyle="1" w:styleId="Heading1159">
    <w:name w:val="Heading 1_159"/>
    <w:basedOn w:val="Normal"/>
    <w:next w:val="Normal1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2">
    <w:name w:val="Normal_162"/>
    <w:qFormat/>
    <w:rPr>
      <w:sz w:val="24"/>
      <w:szCs w:val="24"/>
      <w:lang w:val="en-US" w:eastAsia="en-US" w:bidi="ar-SA"/>
    </w:rPr>
  </w:style>
  <w:style w:type="paragraph" w:customStyle="1" w:styleId="Heading1160">
    <w:name w:val="Heading 1_160"/>
    <w:basedOn w:val="Normal"/>
    <w:next w:val="Normal1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3">
    <w:name w:val="Normal_163"/>
    <w:qFormat/>
    <w:rPr>
      <w:sz w:val="24"/>
      <w:szCs w:val="24"/>
      <w:lang w:val="en-US" w:eastAsia="en-US" w:bidi="ar-SA"/>
    </w:rPr>
  </w:style>
  <w:style w:type="paragraph" w:customStyle="1" w:styleId="Heading1161">
    <w:name w:val="Heading 1_161"/>
    <w:basedOn w:val="Normal"/>
    <w:next w:val="Normal1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4">
    <w:name w:val="Normal_164"/>
    <w:qFormat/>
    <w:rPr>
      <w:sz w:val="24"/>
      <w:szCs w:val="24"/>
      <w:lang w:val="en-US" w:eastAsia="en-US" w:bidi="ar-SA"/>
    </w:rPr>
  </w:style>
  <w:style w:type="paragraph" w:customStyle="1" w:styleId="Heading1162">
    <w:name w:val="Heading 1_162"/>
    <w:basedOn w:val="Normal"/>
    <w:next w:val="Normal1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5">
    <w:name w:val="Normal_165"/>
    <w:qFormat/>
    <w:rPr>
      <w:sz w:val="24"/>
      <w:szCs w:val="24"/>
      <w:lang w:val="en-US" w:eastAsia="en-US" w:bidi="ar-SA"/>
    </w:rPr>
  </w:style>
  <w:style w:type="paragraph" w:customStyle="1" w:styleId="Heading1163">
    <w:name w:val="Heading 1_163"/>
    <w:basedOn w:val="Normal"/>
    <w:next w:val="Normal1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6">
    <w:name w:val="Normal_166"/>
    <w:qFormat/>
    <w:rPr>
      <w:sz w:val="24"/>
      <w:szCs w:val="24"/>
      <w:lang w:val="en-US" w:eastAsia="en-US" w:bidi="ar-SA"/>
    </w:rPr>
  </w:style>
  <w:style w:type="paragraph" w:customStyle="1" w:styleId="Heading1164">
    <w:name w:val="Heading 1_164"/>
    <w:basedOn w:val="Normal"/>
    <w:next w:val="Normal1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7">
    <w:name w:val="Normal_167"/>
    <w:qFormat/>
    <w:rPr>
      <w:sz w:val="24"/>
      <w:szCs w:val="24"/>
      <w:lang w:val="en-US" w:eastAsia="en-US" w:bidi="ar-SA"/>
    </w:rPr>
  </w:style>
  <w:style w:type="paragraph" w:customStyle="1" w:styleId="Heading1165">
    <w:name w:val="Heading 1_165"/>
    <w:basedOn w:val="Normal"/>
    <w:next w:val="Normal1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8">
    <w:name w:val="Normal_168"/>
    <w:qFormat/>
    <w:rPr>
      <w:sz w:val="24"/>
      <w:szCs w:val="24"/>
      <w:lang w:val="en-US" w:eastAsia="en-US" w:bidi="ar-SA"/>
    </w:rPr>
  </w:style>
  <w:style w:type="paragraph" w:customStyle="1" w:styleId="Heading1166">
    <w:name w:val="Heading 1_166"/>
    <w:basedOn w:val="Normal"/>
    <w:next w:val="Normal1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9">
    <w:name w:val="Normal_169"/>
    <w:qFormat/>
    <w:rPr>
      <w:sz w:val="24"/>
      <w:szCs w:val="24"/>
      <w:lang w:val="en-US" w:eastAsia="en-US" w:bidi="ar-SA"/>
    </w:rPr>
  </w:style>
  <w:style w:type="paragraph" w:customStyle="1" w:styleId="Heading1167">
    <w:name w:val="Heading 1_167"/>
    <w:basedOn w:val="Normal"/>
    <w:next w:val="Normal1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0">
    <w:name w:val="Normal_170"/>
    <w:qFormat/>
    <w:rPr>
      <w:sz w:val="24"/>
      <w:szCs w:val="24"/>
      <w:lang w:val="en-US" w:eastAsia="en-US" w:bidi="ar-SA"/>
    </w:rPr>
  </w:style>
  <w:style w:type="paragraph" w:customStyle="1" w:styleId="Heading1168">
    <w:name w:val="Heading 1_168"/>
    <w:basedOn w:val="Normal"/>
    <w:next w:val="Normal1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1">
    <w:name w:val="Normal_171"/>
    <w:qFormat/>
    <w:rPr>
      <w:sz w:val="24"/>
      <w:szCs w:val="24"/>
      <w:lang w:val="en-US" w:eastAsia="en-US" w:bidi="ar-SA"/>
    </w:rPr>
  </w:style>
  <w:style w:type="paragraph" w:customStyle="1" w:styleId="Heading1169">
    <w:name w:val="Heading 1_169"/>
    <w:basedOn w:val="Normal"/>
    <w:next w:val="Normal1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2">
    <w:name w:val="Normal_172"/>
    <w:qFormat/>
    <w:rPr>
      <w:sz w:val="24"/>
      <w:szCs w:val="24"/>
      <w:lang w:val="en-US" w:eastAsia="en-US" w:bidi="ar-SA"/>
    </w:rPr>
  </w:style>
  <w:style w:type="paragraph" w:customStyle="1" w:styleId="Heading1170">
    <w:name w:val="Heading 1_170"/>
    <w:basedOn w:val="Normal"/>
    <w:next w:val="Normal1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3">
    <w:name w:val="Normal_173"/>
    <w:qFormat/>
    <w:rPr>
      <w:sz w:val="24"/>
      <w:szCs w:val="24"/>
      <w:lang w:val="en-US" w:eastAsia="en-US" w:bidi="ar-SA"/>
    </w:rPr>
  </w:style>
  <w:style w:type="paragraph" w:customStyle="1" w:styleId="Heading1171">
    <w:name w:val="Heading 1_171"/>
    <w:basedOn w:val="Normal"/>
    <w:next w:val="Normal1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4">
    <w:name w:val="Normal_174"/>
    <w:qFormat/>
    <w:rPr>
      <w:sz w:val="24"/>
      <w:szCs w:val="24"/>
      <w:lang w:val="en-US" w:eastAsia="en-US" w:bidi="ar-SA"/>
    </w:rPr>
  </w:style>
  <w:style w:type="paragraph" w:customStyle="1" w:styleId="Heading1172">
    <w:name w:val="Heading 1_172"/>
    <w:basedOn w:val="Normal"/>
    <w:next w:val="Normal1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5">
    <w:name w:val="Normal_175"/>
    <w:qFormat/>
    <w:rPr>
      <w:sz w:val="24"/>
      <w:szCs w:val="24"/>
      <w:lang w:val="en-US" w:eastAsia="en-US" w:bidi="ar-SA"/>
    </w:rPr>
  </w:style>
  <w:style w:type="paragraph" w:customStyle="1" w:styleId="Heading1173">
    <w:name w:val="Heading 1_173"/>
    <w:basedOn w:val="Normal"/>
    <w:next w:val="Normal1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6">
    <w:name w:val="Normal_176"/>
    <w:qFormat/>
    <w:rPr>
      <w:sz w:val="24"/>
      <w:szCs w:val="24"/>
      <w:lang w:val="en-US" w:eastAsia="en-US" w:bidi="ar-SA"/>
    </w:rPr>
  </w:style>
  <w:style w:type="paragraph" w:customStyle="1" w:styleId="Heading1174">
    <w:name w:val="Heading 1_174"/>
    <w:basedOn w:val="Normal"/>
    <w:next w:val="Normal1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7">
    <w:name w:val="Normal_177"/>
    <w:qFormat/>
    <w:rPr>
      <w:sz w:val="24"/>
      <w:szCs w:val="24"/>
      <w:lang w:val="en-US" w:eastAsia="en-US" w:bidi="ar-SA"/>
    </w:rPr>
  </w:style>
  <w:style w:type="paragraph" w:customStyle="1" w:styleId="Heading1175">
    <w:name w:val="Heading 1_175"/>
    <w:basedOn w:val="Normal"/>
    <w:next w:val="Normal1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8">
    <w:name w:val="Normal_178"/>
    <w:qFormat/>
    <w:rPr>
      <w:sz w:val="24"/>
      <w:szCs w:val="24"/>
      <w:lang w:val="en-US" w:eastAsia="en-US" w:bidi="ar-SA"/>
    </w:rPr>
  </w:style>
  <w:style w:type="paragraph" w:customStyle="1" w:styleId="Heading1176">
    <w:name w:val="Heading 1_176"/>
    <w:basedOn w:val="Normal"/>
    <w:next w:val="Normal1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9">
    <w:name w:val="Normal_179"/>
    <w:qFormat/>
    <w:rPr>
      <w:sz w:val="24"/>
      <w:szCs w:val="24"/>
      <w:lang w:val="en-US" w:eastAsia="en-US" w:bidi="ar-SA"/>
    </w:rPr>
  </w:style>
  <w:style w:type="paragraph" w:customStyle="1" w:styleId="Heading1177">
    <w:name w:val="Heading 1_177"/>
    <w:basedOn w:val="Normal"/>
    <w:next w:val="Normal1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0">
    <w:name w:val="Normal_180"/>
    <w:qFormat/>
    <w:rPr>
      <w:sz w:val="24"/>
      <w:szCs w:val="24"/>
      <w:lang w:val="en-US" w:eastAsia="en-US" w:bidi="ar-SA"/>
    </w:rPr>
  </w:style>
  <w:style w:type="paragraph" w:customStyle="1" w:styleId="Heading1178">
    <w:name w:val="Heading 1_178"/>
    <w:basedOn w:val="Normal"/>
    <w:next w:val="Normal1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1">
    <w:name w:val="Normal_181"/>
    <w:qFormat/>
    <w:rPr>
      <w:sz w:val="24"/>
      <w:szCs w:val="24"/>
      <w:lang w:val="en-US" w:eastAsia="en-US" w:bidi="ar-SA"/>
    </w:rPr>
  </w:style>
  <w:style w:type="paragraph" w:customStyle="1" w:styleId="Heading1179">
    <w:name w:val="Heading 1_179"/>
    <w:basedOn w:val="Normal"/>
    <w:next w:val="Normal1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2">
    <w:name w:val="Normal_182"/>
    <w:qFormat/>
    <w:rPr>
      <w:sz w:val="24"/>
      <w:szCs w:val="24"/>
      <w:lang w:val="en-US" w:eastAsia="en-US" w:bidi="ar-SA"/>
    </w:rPr>
  </w:style>
  <w:style w:type="paragraph" w:customStyle="1" w:styleId="Heading1180">
    <w:name w:val="Heading 1_180"/>
    <w:basedOn w:val="Normal"/>
    <w:next w:val="Normal1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3">
    <w:name w:val="Normal_183"/>
    <w:qFormat/>
    <w:rPr>
      <w:sz w:val="24"/>
      <w:szCs w:val="24"/>
      <w:lang w:val="en-US" w:eastAsia="en-US" w:bidi="ar-SA"/>
    </w:rPr>
  </w:style>
  <w:style w:type="paragraph" w:customStyle="1" w:styleId="Heading1181">
    <w:name w:val="Heading 1_181"/>
    <w:basedOn w:val="Normal"/>
    <w:next w:val="Normal1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4">
    <w:name w:val="Normal_184"/>
    <w:qFormat/>
    <w:rPr>
      <w:sz w:val="24"/>
      <w:szCs w:val="24"/>
      <w:lang w:val="en-US" w:eastAsia="en-US" w:bidi="ar-SA"/>
    </w:rPr>
  </w:style>
  <w:style w:type="paragraph" w:customStyle="1" w:styleId="Heading1182">
    <w:name w:val="Heading 1_182"/>
    <w:basedOn w:val="Normal"/>
    <w:next w:val="Normal1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5">
    <w:name w:val="Normal_185"/>
    <w:qFormat/>
    <w:rPr>
      <w:sz w:val="24"/>
      <w:szCs w:val="24"/>
      <w:lang w:val="en-US" w:eastAsia="en-US" w:bidi="ar-SA"/>
    </w:rPr>
  </w:style>
  <w:style w:type="paragraph" w:customStyle="1" w:styleId="Heading1183">
    <w:name w:val="Heading 1_183"/>
    <w:basedOn w:val="Normal"/>
    <w:next w:val="Normal1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6">
    <w:name w:val="Normal_186"/>
    <w:qFormat/>
    <w:rPr>
      <w:sz w:val="24"/>
      <w:szCs w:val="24"/>
      <w:lang w:val="en-US" w:eastAsia="en-US" w:bidi="ar-SA"/>
    </w:rPr>
  </w:style>
  <w:style w:type="paragraph" w:customStyle="1" w:styleId="Heading1184">
    <w:name w:val="Heading 1_184"/>
    <w:basedOn w:val="Normal"/>
    <w:next w:val="Normal1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7">
    <w:name w:val="Normal_187"/>
    <w:qFormat/>
    <w:rPr>
      <w:sz w:val="24"/>
      <w:szCs w:val="24"/>
      <w:lang w:val="en-US" w:eastAsia="en-US" w:bidi="ar-SA"/>
    </w:rPr>
  </w:style>
  <w:style w:type="paragraph" w:customStyle="1" w:styleId="Heading1185">
    <w:name w:val="Heading 1_185"/>
    <w:basedOn w:val="Normal"/>
    <w:next w:val="Normal1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8">
    <w:name w:val="Normal_188"/>
    <w:qFormat/>
    <w:rPr>
      <w:sz w:val="24"/>
      <w:szCs w:val="24"/>
      <w:lang w:val="en-US" w:eastAsia="en-US" w:bidi="ar-SA"/>
    </w:rPr>
  </w:style>
  <w:style w:type="paragraph" w:customStyle="1" w:styleId="Heading1186">
    <w:name w:val="Heading 1_186"/>
    <w:basedOn w:val="Normal"/>
    <w:next w:val="Normal1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9">
    <w:name w:val="Normal_189"/>
    <w:qFormat/>
    <w:rPr>
      <w:sz w:val="24"/>
      <w:szCs w:val="24"/>
      <w:lang w:val="en-US" w:eastAsia="en-US" w:bidi="ar-SA"/>
    </w:rPr>
  </w:style>
  <w:style w:type="paragraph" w:customStyle="1" w:styleId="Heading1187">
    <w:name w:val="Heading 1_187"/>
    <w:basedOn w:val="Normal"/>
    <w:next w:val="Normal1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0">
    <w:name w:val="Normal_190"/>
    <w:qFormat/>
    <w:rPr>
      <w:sz w:val="24"/>
      <w:szCs w:val="24"/>
      <w:lang w:val="en-US" w:eastAsia="en-US" w:bidi="ar-SA"/>
    </w:rPr>
  </w:style>
  <w:style w:type="paragraph" w:customStyle="1" w:styleId="Heading1188">
    <w:name w:val="Heading 1_188"/>
    <w:basedOn w:val="Normal"/>
    <w:next w:val="Normal1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1">
    <w:name w:val="Normal_191"/>
    <w:qFormat/>
    <w:rPr>
      <w:sz w:val="24"/>
      <w:szCs w:val="24"/>
      <w:lang w:val="en-US" w:eastAsia="en-US" w:bidi="ar-SA"/>
    </w:rPr>
  </w:style>
  <w:style w:type="paragraph" w:customStyle="1" w:styleId="Heading1189">
    <w:name w:val="Heading 1_189"/>
    <w:basedOn w:val="Normal"/>
    <w:next w:val="Normal1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2">
    <w:name w:val="Normal_192"/>
    <w:qFormat/>
    <w:rPr>
      <w:sz w:val="24"/>
      <w:szCs w:val="24"/>
      <w:lang w:val="en-US" w:eastAsia="en-US" w:bidi="ar-SA"/>
    </w:rPr>
  </w:style>
  <w:style w:type="paragraph" w:customStyle="1" w:styleId="Heading1190">
    <w:name w:val="Heading 1_190"/>
    <w:basedOn w:val="Normal"/>
    <w:next w:val="Normal1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3">
    <w:name w:val="Normal_193"/>
    <w:qFormat/>
    <w:rPr>
      <w:sz w:val="24"/>
      <w:szCs w:val="24"/>
      <w:lang w:val="en-US" w:eastAsia="en-US" w:bidi="ar-SA"/>
    </w:rPr>
  </w:style>
  <w:style w:type="paragraph" w:customStyle="1" w:styleId="Heading1191">
    <w:name w:val="Heading 1_191"/>
    <w:basedOn w:val="Normal"/>
    <w:next w:val="Normal1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4">
    <w:name w:val="Normal_194"/>
    <w:qFormat/>
    <w:rPr>
      <w:sz w:val="24"/>
      <w:szCs w:val="24"/>
      <w:lang w:val="en-US" w:eastAsia="en-US" w:bidi="ar-SA"/>
    </w:rPr>
  </w:style>
  <w:style w:type="paragraph" w:customStyle="1" w:styleId="Heading1192">
    <w:name w:val="Heading 1_192"/>
    <w:basedOn w:val="Normal"/>
    <w:next w:val="Normal1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5">
    <w:name w:val="Normal_195"/>
    <w:qFormat/>
    <w:rPr>
      <w:sz w:val="24"/>
      <w:szCs w:val="24"/>
      <w:lang w:val="en-US" w:eastAsia="en-US" w:bidi="ar-SA"/>
    </w:rPr>
  </w:style>
  <w:style w:type="paragraph" w:customStyle="1" w:styleId="Heading1193">
    <w:name w:val="Heading 1_193"/>
    <w:basedOn w:val="Normal"/>
    <w:next w:val="Normal1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6">
    <w:name w:val="Normal_196"/>
    <w:qFormat/>
    <w:rPr>
      <w:sz w:val="24"/>
      <w:szCs w:val="24"/>
      <w:lang w:val="en-US" w:eastAsia="en-US" w:bidi="ar-SA"/>
    </w:rPr>
  </w:style>
  <w:style w:type="paragraph" w:customStyle="1" w:styleId="Heading1194">
    <w:name w:val="Heading 1_194"/>
    <w:basedOn w:val="Normal"/>
    <w:next w:val="Normal1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7">
    <w:name w:val="Normal_197"/>
    <w:qFormat/>
    <w:rPr>
      <w:sz w:val="24"/>
      <w:szCs w:val="24"/>
      <w:lang w:val="en-US" w:eastAsia="en-US" w:bidi="ar-SA"/>
    </w:rPr>
  </w:style>
  <w:style w:type="paragraph" w:customStyle="1" w:styleId="Heading1195">
    <w:name w:val="Heading 1_195"/>
    <w:basedOn w:val="Normal"/>
    <w:next w:val="Normal1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8">
    <w:name w:val="Normal_198"/>
    <w:qFormat/>
    <w:rPr>
      <w:sz w:val="24"/>
      <w:szCs w:val="24"/>
      <w:lang w:val="en-US" w:eastAsia="en-US" w:bidi="ar-SA"/>
    </w:rPr>
  </w:style>
  <w:style w:type="paragraph" w:customStyle="1" w:styleId="Heading1196">
    <w:name w:val="Heading 1_196"/>
    <w:basedOn w:val="Normal"/>
    <w:next w:val="Normal1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9">
    <w:name w:val="Normal_199"/>
    <w:qFormat/>
    <w:rPr>
      <w:sz w:val="24"/>
      <w:szCs w:val="24"/>
      <w:lang w:val="en-US" w:eastAsia="en-US" w:bidi="ar-SA"/>
    </w:rPr>
  </w:style>
  <w:style w:type="paragraph" w:customStyle="1" w:styleId="Heading1197">
    <w:name w:val="Heading 1_197"/>
    <w:basedOn w:val="Normal"/>
    <w:next w:val="Normal1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0">
    <w:name w:val="Normal_200"/>
    <w:qFormat/>
    <w:rPr>
      <w:sz w:val="24"/>
      <w:szCs w:val="24"/>
      <w:lang w:val="en-US" w:eastAsia="en-US" w:bidi="ar-SA"/>
    </w:rPr>
  </w:style>
  <w:style w:type="paragraph" w:customStyle="1" w:styleId="Heading1198">
    <w:name w:val="Heading 1_198"/>
    <w:basedOn w:val="Normal"/>
    <w:next w:val="Normal2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1">
    <w:name w:val="Normal_201"/>
    <w:qFormat/>
    <w:rPr>
      <w:sz w:val="24"/>
      <w:szCs w:val="24"/>
      <w:lang w:val="en-US" w:eastAsia="en-US" w:bidi="ar-SA"/>
    </w:rPr>
  </w:style>
  <w:style w:type="paragraph" w:customStyle="1" w:styleId="Heading1199">
    <w:name w:val="Heading 1_199"/>
    <w:basedOn w:val="Normal"/>
    <w:next w:val="Normal2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2">
    <w:name w:val="Normal_202"/>
    <w:qFormat/>
    <w:rPr>
      <w:sz w:val="24"/>
      <w:szCs w:val="24"/>
      <w:lang w:val="en-US" w:eastAsia="en-US" w:bidi="ar-SA"/>
    </w:rPr>
  </w:style>
  <w:style w:type="paragraph" w:customStyle="1" w:styleId="Heading1200">
    <w:name w:val="Heading 1_200"/>
    <w:basedOn w:val="Normal"/>
    <w:next w:val="Normal2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3">
    <w:name w:val="Normal_203"/>
    <w:qFormat/>
    <w:rPr>
      <w:sz w:val="24"/>
      <w:szCs w:val="24"/>
      <w:lang w:val="en-US" w:eastAsia="en-US" w:bidi="ar-SA"/>
    </w:rPr>
  </w:style>
  <w:style w:type="paragraph" w:customStyle="1" w:styleId="Heading1201">
    <w:name w:val="Heading 1_201"/>
    <w:basedOn w:val="Normal"/>
    <w:next w:val="Normal2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4">
    <w:name w:val="Normal_204"/>
    <w:qFormat/>
    <w:rPr>
      <w:sz w:val="24"/>
      <w:szCs w:val="24"/>
      <w:lang w:val="en-US" w:eastAsia="en-US" w:bidi="ar-SA"/>
    </w:rPr>
  </w:style>
  <w:style w:type="paragraph" w:customStyle="1" w:styleId="Heading1202">
    <w:name w:val="Heading 1_202"/>
    <w:basedOn w:val="Normal"/>
    <w:next w:val="Normal2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5">
    <w:name w:val="Normal_205"/>
    <w:qFormat/>
    <w:rPr>
      <w:sz w:val="24"/>
      <w:szCs w:val="24"/>
      <w:lang w:val="en-US" w:eastAsia="en-US" w:bidi="ar-SA"/>
    </w:rPr>
  </w:style>
  <w:style w:type="paragraph" w:customStyle="1" w:styleId="Heading1203">
    <w:name w:val="Heading 1_203"/>
    <w:basedOn w:val="Normal"/>
    <w:next w:val="Normal2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6">
    <w:name w:val="Normal_206"/>
    <w:qFormat/>
    <w:rPr>
      <w:sz w:val="24"/>
      <w:szCs w:val="24"/>
      <w:lang w:val="en-US" w:eastAsia="en-US" w:bidi="ar-SA"/>
    </w:rPr>
  </w:style>
  <w:style w:type="paragraph" w:customStyle="1" w:styleId="Heading1204">
    <w:name w:val="Heading 1_204"/>
    <w:basedOn w:val="Normal"/>
    <w:next w:val="Normal2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7">
    <w:name w:val="Normal_207"/>
    <w:qFormat/>
    <w:rPr>
      <w:sz w:val="24"/>
      <w:szCs w:val="24"/>
      <w:lang w:val="en-US" w:eastAsia="en-US" w:bidi="ar-SA"/>
    </w:rPr>
  </w:style>
  <w:style w:type="paragraph" w:customStyle="1" w:styleId="Heading1205">
    <w:name w:val="Heading 1_205"/>
    <w:basedOn w:val="Normal"/>
    <w:next w:val="Normal2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8">
    <w:name w:val="Normal_208"/>
    <w:qFormat/>
    <w:rPr>
      <w:sz w:val="24"/>
      <w:szCs w:val="24"/>
      <w:lang w:val="en-US" w:eastAsia="en-US" w:bidi="ar-SA"/>
    </w:rPr>
  </w:style>
  <w:style w:type="paragraph" w:customStyle="1" w:styleId="Heading1206">
    <w:name w:val="Heading 1_206"/>
    <w:basedOn w:val="Normal"/>
    <w:next w:val="Normal2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9">
    <w:name w:val="Normal_209"/>
    <w:qFormat/>
    <w:rPr>
      <w:sz w:val="24"/>
      <w:szCs w:val="24"/>
      <w:lang w:val="en-US" w:eastAsia="en-US" w:bidi="ar-SA"/>
    </w:rPr>
  </w:style>
  <w:style w:type="paragraph" w:customStyle="1" w:styleId="Heading1207">
    <w:name w:val="Heading 1_207"/>
    <w:basedOn w:val="Normal"/>
    <w:next w:val="Normal2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0">
    <w:name w:val="Normal_210"/>
    <w:qFormat/>
    <w:rPr>
      <w:sz w:val="24"/>
      <w:szCs w:val="24"/>
      <w:lang w:val="en-US" w:eastAsia="en-US" w:bidi="ar-SA"/>
    </w:rPr>
  </w:style>
  <w:style w:type="paragraph" w:customStyle="1" w:styleId="Heading1208">
    <w:name w:val="Heading 1_208"/>
    <w:basedOn w:val="Normal"/>
    <w:next w:val="Normal2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1">
    <w:name w:val="Normal_211"/>
    <w:qFormat/>
    <w:rPr>
      <w:sz w:val="24"/>
      <w:szCs w:val="24"/>
      <w:lang w:val="en-US" w:eastAsia="en-US" w:bidi="ar-SA"/>
    </w:rPr>
  </w:style>
  <w:style w:type="paragraph" w:customStyle="1" w:styleId="Heading1209">
    <w:name w:val="Heading 1_209"/>
    <w:basedOn w:val="Normal"/>
    <w:next w:val="Normal2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2">
    <w:name w:val="Normal_212"/>
    <w:qFormat/>
    <w:rPr>
      <w:sz w:val="24"/>
      <w:szCs w:val="24"/>
      <w:lang w:val="en-US" w:eastAsia="en-US" w:bidi="ar-SA"/>
    </w:rPr>
  </w:style>
  <w:style w:type="paragraph" w:customStyle="1" w:styleId="Heading1210">
    <w:name w:val="Heading 1_210"/>
    <w:basedOn w:val="Normal"/>
    <w:next w:val="Normal2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3">
    <w:name w:val="Normal_213"/>
    <w:qFormat/>
    <w:rPr>
      <w:sz w:val="24"/>
      <w:szCs w:val="24"/>
      <w:lang w:val="en-US" w:eastAsia="en-US" w:bidi="ar-SA"/>
    </w:rPr>
  </w:style>
  <w:style w:type="paragraph" w:customStyle="1" w:styleId="Heading1211">
    <w:name w:val="Heading 1_211"/>
    <w:basedOn w:val="Normal"/>
    <w:next w:val="Normal2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4">
    <w:name w:val="Normal_214"/>
    <w:qFormat/>
    <w:rPr>
      <w:sz w:val="24"/>
      <w:szCs w:val="24"/>
      <w:lang w:val="en-US" w:eastAsia="en-US" w:bidi="ar-SA"/>
    </w:rPr>
  </w:style>
  <w:style w:type="paragraph" w:customStyle="1" w:styleId="Heading1212">
    <w:name w:val="Heading 1_212"/>
    <w:basedOn w:val="Normal"/>
    <w:next w:val="Normal2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5">
    <w:name w:val="Normal_215"/>
    <w:qFormat/>
    <w:rPr>
      <w:sz w:val="24"/>
      <w:szCs w:val="24"/>
      <w:lang w:val="en-US" w:eastAsia="en-US" w:bidi="ar-SA"/>
    </w:rPr>
  </w:style>
  <w:style w:type="paragraph" w:customStyle="1" w:styleId="Heading1213">
    <w:name w:val="Heading 1_213"/>
    <w:basedOn w:val="Normal"/>
    <w:next w:val="Normal2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6">
    <w:name w:val="Normal_216"/>
    <w:qFormat/>
    <w:rPr>
      <w:sz w:val="24"/>
      <w:szCs w:val="24"/>
      <w:lang w:val="en-US" w:eastAsia="en-US" w:bidi="ar-SA"/>
    </w:rPr>
  </w:style>
  <w:style w:type="paragraph" w:customStyle="1" w:styleId="Heading1214">
    <w:name w:val="Heading 1_214"/>
    <w:basedOn w:val="Normal"/>
    <w:next w:val="Normal2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7">
    <w:name w:val="Normal_217"/>
    <w:qFormat/>
    <w:rPr>
      <w:sz w:val="24"/>
      <w:szCs w:val="24"/>
      <w:lang w:val="en-US" w:eastAsia="en-US" w:bidi="ar-SA"/>
    </w:rPr>
  </w:style>
  <w:style w:type="paragraph" w:customStyle="1" w:styleId="Heading1215">
    <w:name w:val="Heading 1_215"/>
    <w:basedOn w:val="Normal"/>
    <w:next w:val="Normal2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8">
    <w:name w:val="Normal_218"/>
    <w:qFormat/>
    <w:rPr>
      <w:sz w:val="24"/>
      <w:szCs w:val="24"/>
      <w:lang w:val="en-US" w:eastAsia="en-US" w:bidi="ar-SA"/>
    </w:rPr>
  </w:style>
  <w:style w:type="paragraph" w:customStyle="1" w:styleId="Heading1216">
    <w:name w:val="Heading 1_216"/>
    <w:basedOn w:val="Normal"/>
    <w:next w:val="Normal2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9">
    <w:name w:val="Normal_219"/>
    <w:qFormat/>
    <w:rPr>
      <w:rFonts w:ascii="arial" w:eastAsia="arial" w:hAnsi="arial" w:cs="arial"/>
      <w:sz w:val="20"/>
      <w:szCs w:val="24"/>
      <w:lang w:val="en-US" w:eastAsia="en-US" w:bidi="ar-SA"/>
    </w:rPr>
  </w:style>
  <w:style w:type="paragraph" w:customStyle="1" w:styleId="Heading1217">
    <w:name w:val="Heading 1_217"/>
    <w:basedOn w:val="Normal"/>
    <w:next w:val="Normal219"/>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20">
    <w:name w:val="Normal_220"/>
    <w:qFormat/>
    <w:rPr>
      <w:sz w:val="24"/>
      <w:szCs w:val="24"/>
      <w:lang w:val="en-US" w:eastAsia="en-US" w:bidi="ar-SA"/>
    </w:rPr>
  </w:style>
  <w:style w:type="paragraph" w:customStyle="1" w:styleId="Heading1218">
    <w:name w:val="Heading 1_218"/>
    <w:basedOn w:val="Normal"/>
    <w:next w:val="Normal2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1">
    <w:name w:val="Normal_221"/>
    <w:qFormat/>
    <w:rPr>
      <w:sz w:val="24"/>
      <w:szCs w:val="24"/>
      <w:lang w:val="en-US" w:eastAsia="en-US" w:bidi="ar-SA"/>
    </w:rPr>
  </w:style>
  <w:style w:type="paragraph" w:customStyle="1" w:styleId="Heading1219">
    <w:name w:val="Heading 1_219"/>
    <w:basedOn w:val="Normal"/>
    <w:next w:val="Normal2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2">
    <w:name w:val="Normal_222"/>
    <w:qFormat/>
    <w:rPr>
      <w:sz w:val="24"/>
      <w:szCs w:val="24"/>
      <w:lang w:val="en-US" w:eastAsia="en-US" w:bidi="ar-SA"/>
    </w:rPr>
  </w:style>
  <w:style w:type="paragraph" w:customStyle="1" w:styleId="Heading1220">
    <w:name w:val="Heading 1_220"/>
    <w:basedOn w:val="Normal"/>
    <w:next w:val="Normal2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3">
    <w:name w:val="Normal_223"/>
    <w:qFormat/>
    <w:rPr>
      <w:sz w:val="24"/>
      <w:szCs w:val="24"/>
      <w:lang w:val="en-US" w:eastAsia="en-US" w:bidi="ar-SA"/>
    </w:rPr>
  </w:style>
  <w:style w:type="paragraph" w:customStyle="1" w:styleId="Heading1221">
    <w:name w:val="Heading 1_221"/>
    <w:basedOn w:val="Normal"/>
    <w:next w:val="Normal2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4">
    <w:name w:val="Normal_224"/>
    <w:qFormat/>
    <w:rPr>
      <w:sz w:val="24"/>
      <w:szCs w:val="24"/>
      <w:lang w:val="en-US" w:eastAsia="en-US" w:bidi="ar-SA"/>
    </w:rPr>
  </w:style>
  <w:style w:type="paragraph" w:customStyle="1" w:styleId="Heading1222">
    <w:name w:val="Heading 1_222"/>
    <w:basedOn w:val="Normal"/>
    <w:next w:val="Normal2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5">
    <w:name w:val="Normal_225"/>
    <w:qFormat/>
    <w:rPr>
      <w:sz w:val="24"/>
      <w:szCs w:val="24"/>
      <w:lang w:val="en-US" w:eastAsia="en-US" w:bidi="ar-SA"/>
    </w:rPr>
  </w:style>
  <w:style w:type="paragraph" w:customStyle="1" w:styleId="Heading1223">
    <w:name w:val="Heading 1_223"/>
    <w:basedOn w:val="Normal"/>
    <w:next w:val="Normal2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6">
    <w:name w:val="Normal_226"/>
    <w:qFormat/>
    <w:rPr>
      <w:sz w:val="24"/>
      <w:szCs w:val="24"/>
      <w:lang w:val="en-US" w:eastAsia="en-US" w:bidi="ar-SA"/>
    </w:rPr>
  </w:style>
  <w:style w:type="paragraph" w:customStyle="1" w:styleId="Heading1224">
    <w:name w:val="Heading 1_224"/>
    <w:basedOn w:val="Normal"/>
    <w:next w:val="Normal2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7">
    <w:name w:val="Normal_227"/>
    <w:qFormat/>
    <w:rPr>
      <w:sz w:val="24"/>
      <w:szCs w:val="24"/>
      <w:lang w:val="en-US" w:eastAsia="en-US" w:bidi="ar-SA"/>
    </w:rPr>
  </w:style>
  <w:style w:type="paragraph" w:customStyle="1" w:styleId="Heading1225">
    <w:name w:val="Heading 1_225"/>
    <w:basedOn w:val="Normal"/>
    <w:next w:val="Normal2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8">
    <w:name w:val="Normal_228"/>
    <w:qFormat/>
    <w:rPr>
      <w:sz w:val="24"/>
      <w:szCs w:val="24"/>
      <w:lang w:val="en-US" w:eastAsia="en-US" w:bidi="ar-SA"/>
    </w:rPr>
  </w:style>
  <w:style w:type="paragraph" w:customStyle="1" w:styleId="Heading1226">
    <w:name w:val="Heading 1_226"/>
    <w:basedOn w:val="Normal"/>
    <w:next w:val="Normal2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9">
    <w:name w:val="Normal_229"/>
    <w:qFormat/>
    <w:rPr>
      <w:sz w:val="24"/>
      <w:szCs w:val="24"/>
      <w:lang w:val="en-US" w:eastAsia="en-US" w:bidi="ar-SA"/>
    </w:rPr>
  </w:style>
  <w:style w:type="paragraph" w:customStyle="1" w:styleId="Heading1227">
    <w:name w:val="Heading 1_227"/>
    <w:basedOn w:val="Normal"/>
    <w:next w:val="Normal2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0">
    <w:name w:val="Normal_230"/>
    <w:qFormat/>
    <w:rPr>
      <w:sz w:val="24"/>
      <w:szCs w:val="24"/>
      <w:lang w:val="en-US" w:eastAsia="en-US" w:bidi="ar-SA"/>
    </w:rPr>
  </w:style>
  <w:style w:type="paragraph" w:customStyle="1" w:styleId="Heading1228">
    <w:name w:val="Heading 1_228"/>
    <w:basedOn w:val="Normal"/>
    <w:next w:val="Normal2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1">
    <w:name w:val="Normal_231"/>
    <w:qFormat/>
    <w:rPr>
      <w:sz w:val="24"/>
      <w:szCs w:val="24"/>
      <w:lang w:val="en-US" w:eastAsia="en-US" w:bidi="ar-SA"/>
    </w:rPr>
  </w:style>
  <w:style w:type="paragraph" w:customStyle="1" w:styleId="Heading1229">
    <w:name w:val="Heading 1_229"/>
    <w:basedOn w:val="Normal"/>
    <w:next w:val="Normal2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2">
    <w:name w:val="Normal_232"/>
    <w:qFormat/>
    <w:rPr>
      <w:sz w:val="24"/>
      <w:szCs w:val="24"/>
      <w:lang w:val="en-US" w:eastAsia="en-US" w:bidi="ar-SA"/>
    </w:rPr>
  </w:style>
  <w:style w:type="paragraph" w:customStyle="1" w:styleId="Heading1230">
    <w:name w:val="Heading 1_230"/>
    <w:basedOn w:val="Normal"/>
    <w:next w:val="Normal2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3">
    <w:name w:val="Normal_233"/>
    <w:qFormat/>
    <w:rPr>
      <w:sz w:val="24"/>
      <w:szCs w:val="24"/>
      <w:lang w:val="en-US" w:eastAsia="en-US" w:bidi="ar-SA"/>
    </w:rPr>
  </w:style>
  <w:style w:type="paragraph" w:customStyle="1" w:styleId="Heading1231">
    <w:name w:val="Heading 1_231"/>
    <w:basedOn w:val="Normal"/>
    <w:next w:val="Normal2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4">
    <w:name w:val="Normal_234"/>
    <w:qFormat/>
    <w:rPr>
      <w:sz w:val="24"/>
      <w:szCs w:val="24"/>
      <w:lang w:val="en-US" w:eastAsia="en-US" w:bidi="ar-SA"/>
    </w:rPr>
  </w:style>
  <w:style w:type="paragraph" w:customStyle="1" w:styleId="Heading1232">
    <w:name w:val="Heading 1_232"/>
    <w:basedOn w:val="Normal"/>
    <w:next w:val="Normal2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5">
    <w:name w:val="Normal_235"/>
    <w:qFormat/>
    <w:rPr>
      <w:sz w:val="24"/>
      <w:szCs w:val="24"/>
      <w:lang w:val="en-US" w:eastAsia="en-US" w:bidi="ar-SA"/>
    </w:rPr>
  </w:style>
  <w:style w:type="paragraph" w:customStyle="1" w:styleId="Heading1233">
    <w:name w:val="Heading 1_233"/>
    <w:basedOn w:val="Normal"/>
    <w:next w:val="Normal2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6">
    <w:name w:val="Normal_236"/>
    <w:qFormat/>
    <w:rPr>
      <w:sz w:val="24"/>
      <w:szCs w:val="24"/>
      <w:lang w:val="en-US" w:eastAsia="en-US" w:bidi="ar-SA"/>
    </w:rPr>
  </w:style>
  <w:style w:type="paragraph" w:customStyle="1" w:styleId="Heading1234">
    <w:name w:val="Heading 1_234"/>
    <w:basedOn w:val="Normal"/>
    <w:next w:val="Normal2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7">
    <w:name w:val="Normal_237"/>
    <w:qFormat/>
    <w:rPr>
      <w:rFonts w:ascii="arial" w:eastAsia="arial" w:hAnsi="arial" w:cs="arial"/>
      <w:sz w:val="20"/>
      <w:szCs w:val="24"/>
      <w:lang w:val="en-US" w:eastAsia="en-US" w:bidi="ar-SA"/>
    </w:rPr>
  </w:style>
  <w:style w:type="paragraph" w:customStyle="1" w:styleId="Heading1235">
    <w:name w:val="Heading 1_235"/>
    <w:basedOn w:val="Normal"/>
    <w:next w:val="Normal237"/>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38">
    <w:name w:val="Normal_238"/>
    <w:qFormat/>
    <w:rPr>
      <w:sz w:val="24"/>
      <w:szCs w:val="24"/>
      <w:lang w:val="en-US" w:eastAsia="en-US" w:bidi="ar-SA"/>
    </w:rPr>
  </w:style>
  <w:style w:type="paragraph" w:customStyle="1" w:styleId="Heading1236">
    <w:name w:val="Heading 1_236"/>
    <w:basedOn w:val="Normal"/>
    <w:next w:val="Normal2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9">
    <w:name w:val="Normal_239"/>
    <w:qFormat/>
    <w:rPr>
      <w:sz w:val="24"/>
      <w:szCs w:val="24"/>
      <w:lang w:val="en-US" w:eastAsia="en-US" w:bidi="ar-SA"/>
    </w:rPr>
  </w:style>
  <w:style w:type="paragraph" w:customStyle="1" w:styleId="Heading1237">
    <w:name w:val="Heading 1_237"/>
    <w:basedOn w:val="Normal"/>
    <w:next w:val="Normal2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0">
    <w:name w:val="Normal_240"/>
    <w:qFormat/>
    <w:rPr>
      <w:rFonts w:ascii="arial" w:eastAsia="arial" w:hAnsi="arial" w:cs="arial"/>
      <w:sz w:val="20"/>
      <w:szCs w:val="24"/>
      <w:lang w:val="en-US" w:eastAsia="en-US" w:bidi="ar-SA"/>
    </w:rPr>
  </w:style>
  <w:style w:type="paragraph" w:customStyle="1" w:styleId="Heading1238">
    <w:name w:val="Heading 1_238"/>
    <w:basedOn w:val="Normal"/>
    <w:next w:val="Normal240"/>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41">
    <w:name w:val="Normal_241"/>
    <w:qFormat/>
    <w:rPr>
      <w:sz w:val="24"/>
      <w:szCs w:val="24"/>
      <w:lang w:val="en-US" w:eastAsia="en-US" w:bidi="ar-SA"/>
    </w:rPr>
  </w:style>
  <w:style w:type="paragraph" w:customStyle="1" w:styleId="Heading1239">
    <w:name w:val="Heading 1_239"/>
    <w:basedOn w:val="Normal"/>
    <w:next w:val="Normal2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2">
    <w:name w:val="Normal_242"/>
    <w:qFormat/>
    <w:rPr>
      <w:sz w:val="24"/>
      <w:szCs w:val="24"/>
      <w:lang w:val="en-US" w:eastAsia="en-US" w:bidi="ar-SA"/>
    </w:rPr>
  </w:style>
  <w:style w:type="paragraph" w:customStyle="1" w:styleId="Heading1240">
    <w:name w:val="Heading 1_240"/>
    <w:basedOn w:val="Normal"/>
    <w:next w:val="Normal2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3">
    <w:name w:val="Normal_243"/>
    <w:qFormat/>
    <w:rPr>
      <w:sz w:val="24"/>
      <w:szCs w:val="24"/>
      <w:lang w:val="en-US" w:eastAsia="en-US" w:bidi="ar-SA"/>
    </w:rPr>
  </w:style>
  <w:style w:type="paragraph" w:customStyle="1" w:styleId="Heading1241">
    <w:name w:val="Heading 1_241"/>
    <w:basedOn w:val="Normal"/>
    <w:next w:val="Normal2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4">
    <w:name w:val="Normal_244"/>
    <w:qFormat/>
    <w:rPr>
      <w:sz w:val="24"/>
      <w:szCs w:val="24"/>
      <w:lang w:val="en-US" w:eastAsia="en-US" w:bidi="ar-SA"/>
    </w:rPr>
  </w:style>
  <w:style w:type="paragraph" w:customStyle="1" w:styleId="Heading1242">
    <w:name w:val="Heading 1_242"/>
    <w:basedOn w:val="Normal"/>
    <w:next w:val="Normal2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5">
    <w:name w:val="Normal_245"/>
    <w:qFormat/>
    <w:rPr>
      <w:sz w:val="24"/>
      <w:szCs w:val="24"/>
      <w:lang w:val="en-US" w:eastAsia="en-US" w:bidi="ar-SA"/>
    </w:rPr>
  </w:style>
  <w:style w:type="paragraph" w:customStyle="1" w:styleId="Heading1243">
    <w:name w:val="Heading 1_243"/>
    <w:basedOn w:val="Normal"/>
    <w:next w:val="Normal2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6">
    <w:name w:val="Normal_246"/>
    <w:qFormat/>
    <w:rPr>
      <w:sz w:val="24"/>
      <w:szCs w:val="24"/>
      <w:lang w:val="en-US" w:eastAsia="en-US" w:bidi="ar-SA"/>
    </w:rPr>
  </w:style>
  <w:style w:type="paragraph" w:customStyle="1" w:styleId="Heading1244">
    <w:name w:val="Heading 1_244"/>
    <w:basedOn w:val="Normal"/>
    <w:next w:val="Normal2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7">
    <w:name w:val="Normal_247"/>
    <w:qFormat/>
    <w:rPr>
      <w:sz w:val="24"/>
      <w:szCs w:val="24"/>
      <w:lang w:val="en-US" w:eastAsia="en-US" w:bidi="ar-SA"/>
    </w:rPr>
  </w:style>
  <w:style w:type="paragraph" w:customStyle="1" w:styleId="Heading1245">
    <w:name w:val="Heading 1_245"/>
    <w:basedOn w:val="Normal"/>
    <w:next w:val="Normal2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8">
    <w:name w:val="Normal_248"/>
    <w:qFormat/>
    <w:rPr>
      <w:sz w:val="24"/>
      <w:szCs w:val="24"/>
      <w:lang w:val="en-US" w:eastAsia="en-US" w:bidi="ar-SA"/>
    </w:rPr>
  </w:style>
  <w:style w:type="paragraph" w:customStyle="1" w:styleId="Heading1246">
    <w:name w:val="Heading 1_246"/>
    <w:basedOn w:val="Normal"/>
    <w:next w:val="Normal2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9">
    <w:name w:val="Normal_249"/>
    <w:qFormat/>
    <w:rPr>
      <w:sz w:val="24"/>
      <w:szCs w:val="24"/>
      <w:lang w:val="en-US" w:eastAsia="en-US" w:bidi="ar-SA"/>
    </w:rPr>
  </w:style>
  <w:style w:type="paragraph" w:customStyle="1" w:styleId="Heading1247">
    <w:name w:val="Heading 1_247"/>
    <w:basedOn w:val="Normal"/>
    <w:next w:val="Normal2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0">
    <w:name w:val="Normal_250"/>
    <w:qFormat/>
    <w:rPr>
      <w:sz w:val="24"/>
      <w:szCs w:val="24"/>
      <w:lang w:val="en-US" w:eastAsia="en-US" w:bidi="ar-SA"/>
    </w:rPr>
  </w:style>
  <w:style w:type="paragraph" w:customStyle="1" w:styleId="Heading1248">
    <w:name w:val="Heading 1_248"/>
    <w:basedOn w:val="Normal"/>
    <w:next w:val="Normal2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1">
    <w:name w:val="Normal_251"/>
    <w:qFormat/>
    <w:rPr>
      <w:sz w:val="24"/>
      <w:szCs w:val="24"/>
      <w:lang w:val="en-US" w:eastAsia="en-US" w:bidi="ar-SA"/>
    </w:rPr>
  </w:style>
  <w:style w:type="paragraph" w:customStyle="1" w:styleId="Heading1249">
    <w:name w:val="Heading 1_249"/>
    <w:basedOn w:val="Normal"/>
    <w:next w:val="Normal2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2">
    <w:name w:val="Normal_252"/>
    <w:qFormat/>
    <w:rPr>
      <w:sz w:val="24"/>
      <w:szCs w:val="24"/>
      <w:lang w:val="en-US" w:eastAsia="en-US" w:bidi="ar-SA"/>
    </w:rPr>
  </w:style>
  <w:style w:type="paragraph" w:customStyle="1" w:styleId="Heading1250">
    <w:name w:val="Heading 1_250"/>
    <w:basedOn w:val="Normal"/>
    <w:next w:val="Normal2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3">
    <w:name w:val="Normal_253"/>
    <w:qFormat/>
    <w:rPr>
      <w:sz w:val="24"/>
      <w:szCs w:val="24"/>
      <w:lang w:val="en-US" w:eastAsia="en-US" w:bidi="ar-SA"/>
    </w:rPr>
  </w:style>
  <w:style w:type="paragraph" w:customStyle="1" w:styleId="Heading1251">
    <w:name w:val="Heading 1_251"/>
    <w:basedOn w:val="Normal"/>
    <w:next w:val="Normal2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4">
    <w:name w:val="Normal_254"/>
    <w:qFormat/>
    <w:rPr>
      <w:sz w:val="24"/>
      <w:szCs w:val="24"/>
      <w:lang w:val="en-US" w:eastAsia="en-US" w:bidi="ar-SA"/>
    </w:rPr>
  </w:style>
  <w:style w:type="paragraph" w:customStyle="1" w:styleId="Heading1252">
    <w:name w:val="Heading 1_252"/>
    <w:basedOn w:val="Normal"/>
    <w:next w:val="Normal2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5">
    <w:name w:val="Normal_255"/>
    <w:qFormat/>
    <w:rPr>
      <w:sz w:val="24"/>
      <w:szCs w:val="24"/>
      <w:lang w:val="en-US" w:eastAsia="en-US" w:bidi="ar-SA"/>
    </w:rPr>
  </w:style>
  <w:style w:type="paragraph" w:customStyle="1" w:styleId="Heading1253">
    <w:name w:val="Heading 1_253"/>
    <w:basedOn w:val="Normal"/>
    <w:next w:val="Normal2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6">
    <w:name w:val="Normal_256"/>
    <w:qFormat/>
    <w:rPr>
      <w:sz w:val="24"/>
      <w:szCs w:val="24"/>
      <w:lang w:val="en-US" w:eastAsia="en-US" w:bidi="ar-SA"/>
    </w:rPr>
  </w:style>
  <w:style w:type="paragraph" w:customStyle="1" w:styleId="Heading1254">
    <w:name w:val="Heading 1_254"/>
    <w:basedOn w:val="Normal"/>
    <w:next w:val="Normal2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7">
    <w:name w:val="Normal_257"/>
    <w:qFormat/>
    <w:rPr>
      <w:sz w:val="24"/>
      <w:szCs w:val="24"/>
      <w:lang w:val="en-US" w:eastAsia="en-US" w:bidi="ar-SA"/>
    </w:rPr>
  </w:style>
  <w:style w:type="paragraph" w:customStyle="1" w:styleId="Heading1255">
    <w:name w:val="Heading 1_255"/>
    <w:basedOn w:val="Normal"/>
    <w:next w:val="Normal2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8">
    <w:name w:val="Normal_258"/>
    <w:qFormat/>
    <w:rPr>
      <w:sz w:val="24"/>
      <w:szCs w:val="24"/>
      <w:lang w:val="en-US" w:eastAsia="en-US" w:bidi="ar-SA"/>
    </w:rPr>
  </w:style>
  <w:style w:type="paragraph" w:customStyle="1" w:styleId="Heading1256">
    <w:name w:val="Heading 1_256"/>
    <w:basedOn w:val="Normal"/>
    <w:next w:val="Normal2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9">
    <w:name w:val="Normal_259"/>
    <w:qFormat/>
    <w:rPr>
      <w:sz w:val="24"/>
      <w:szCs w:val="24"/>
      <w:lang w:val="en-US" w:eastAsia="en-US" w:bidi="ar-SA"/>
    </w:rPr>
  </w:style>
  <w:style w:type="paragraph" w:customStyle="1" w:styleId="Heading1257">
    <w:name w:val="Heading 1_257"/>
    <w:basedOn w:val="Normal"/>
    <w:next w:val="Normal2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0">
    <w:name w:val="Normal_260"/>
    <w:qFormat/>
    <w:rPr>
      <w:sz w:val="24"/>
      <w:szCs w:val="24"/>
      <w:lang w:val="en-US" w:eastAsia="en-US" w:bidi="ar-SA"/>
    </w:rPr>
  </w:style>
  <w:style w:type="paragraph" w:customStyle="1" w:styleId="Heading1258">
    <w:name w:val="Heading 1_258"/>
    <w:basedOn w:val="Normal"/>
    <w:next w:val="Normal2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1">
    <w:name w:val="Normal_261"/>
    <w:qFormat/>
    <w:rPr>
      <w:sz w:val="24"/>
      <w:szCs w:val="24"/>
      <w:lang w:val="en-US" w:eastAsia="en-US" w:bidi="ar-SA"/>
    </w:rPr>
  </w:style>
  <w:style w:type="paragraph" w:customStyle="1" w:styleId="Heading1259">
    <w:name w:val="Heading 1_259"/>
    <w:basedOn w:val="Normal"/>
    <w:next w:val="Normal2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2">
    <w:name w:val="Normal_262"/>
    <w:qFormat/>
    <w:rPr>
      <w:sz w:val="24"/>
      <w:szCs w:val="24"/>
      <w:lang w:val="en-US" w:eastAsia="en-US" w:bidi="ar-SA"/>
    </w:rPr>
  </w:style>
  <w:style w:type="paragraph" w:customStyle="1" w:styleId="Heading1260">
    <w:name w:val="Heading 1_260"/>
    <w:basedOn w:val="Normal"/>
    <w:next w:val="Normal2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3">
    <w:name w:val="Normal_263"/>
    <w:qFormat/>
    <w:rPr>
      <w:sz w:val="24"/>
      <w:szCs w:val="24"/>
      <w:lang w:val="en-US" w:eastAsia="en-US" w:bidi="ar-SA"/>
    </w:rPr>
  </w:style>
  <w:style w:type="paragraph" w:customStyle="1" w:styleId="Heading1261">
    <w:name w:val="Heading 1_261"/>
    <w:basedOn w:val="Normal"/>
    <w:next w:val="Normal2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4">
    <w:name w:val="Normal_264"/>
    <w:qFormat/>
    <w:rPr>
      <w:sz w:val="24"/>
      <w:szCs w:val="24"/>
      <w:lang w:val="en-US" w:eastAsia="en-US" w:bidi="ar-SA"/>
    </w:rPr>
  </w:style>
  <w:style w:type="paragraph" w:customStyle="1" w:styleId="Heading1262">
    <w:name w:val="Heading 1_262"/>
    <w:basedOn w:val="Normal"/>
    <w:next w:val="Normal2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5">
    <w:name w:val="Normal_265"/>
    <w:qFormat/>
    <w:rPr>
      <w:sz w:val="24"/>
      <w:szCs w:val="24"/>
      <w:lang w:val="en-US" w:eastAsia="en-US" w:bidi="ar-SA"/>
    </w:rPr>
  </w:style>
  <w:style w:type="paragraph" w:customStyle="1" w:styleId="Heading1263">
    <w:name w:val="Heading 1_263"/>
    <w:basedOn w:val="Normal"/>
    <w:next w:val="Normal2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6">
    <w:name w:val="Normal_266"/>
    <w:qFormat/>
    <w:rPr>
      <w:sz w:val="24"/>
      <w:szCs w:val="24"/>
      <w:lang w:val="en-US" w:eastAsia="en-US" w:bidi="ar-SA"/>
    </w:rPr>
  </w:style>
  <w:style w:type="paragraph" w:customStyle="1" w:styleId="Heading1264">
    <w:name w:val="Heading 1_264"/>
    <w:basedOn w:val="Normal"/>
    <w:next w:val="Normal2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7">
    <w:name w:val="Normal_267"/>
    <w:qFormat/>
    <w:rPr>
      <w:sz w:val="24"/>
      <w:szCs w:val="24"/>
      <w:lang w:val="en-US" w:eastAsia="en-US" w:bidi="ar-SA"/>
    </w:rPr>
  </w:style>
  <w:style w:type="paragraph" w:customStyle="1" w:styleId="Heading1265">
    <w:name w:val="Heading 1_265"/>
    <w:basedOn w:val="Normal"/>
    <w:next w:val="Normal2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8">
    <w:name w:val="Normal_268"/>
    <w:qFormat/>
    <w:rPr>
      <w:sz w:val="24"/>
      <w:szCs w:val="24"/>
      <w:lang w:val="en-US" w:eastAsia="en-US" w:bidi="ar-SA"/>
    </w:rPr>
  </w:style>
  <w:style w:type="paragraph" w:customStyle="1" w:styleId="Heading1266">
    <w:name w:val="Heading 1_266"/>
    <w:basedOn w:val="Normal"/>
    <w:next w:val="Normal2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9">
    <w:name w:val="Normal_269"/>
    <w:qFormat/>
    <w:rPr>
      <w:sz w:val="24"/>
      <w:szCs w:val="24"/>
      <w:lang w:val="en-US" w:eastAsia="en-US" w:bidi="ar-SA"/>
    </w:rPr>
  </w:style>
  <w:style w:type="paragraph" w:customStyle="1" w:styleId="Heading1267">
    <w:name w:val="Heading 1_267"/>
    <w:basedOn w:val="Normal"/>
    <w:next w:val="Normal2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0">
    <w:name w:val="Normal_270"/>
    <w:qFormat/>
    <w:rPr>
      <w:sz w:val="24"/>
      <w:szCs w:val="24"/>
      <w:lang w:val="en-US" w:eastAsia="en-US" w:bidi="ar-SA"/>
    </w:rPr>
  </w:style>
  <w:style w:type="paragraph" w:customStyle="1" w:styleId="Heading1268">
    <w:name w:val="Heading 1_268"/>
    <w:basedOn w:val="Normal"/>
    <w:next w:val="Normal2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1">
    <w:name w:val="Normal_271"/>
    <w:qFormat/>
    <w:rPr>
      <w:sz w:val="24"/>
      <w:szCs w:val="24"/>
      <w:lang w:val="en-US" w:eastAsia="en-US" w:bidi="ar-SA"/>
    </w:rPr>
  </w:style>
  <w:style w:type="paragraph" w:customStyle="1" w:styleId="Heading1269">
    <w:name w:val="Heading 1_269"/>
    <w:basedOn w:val="Normal"/>
    <w:next w:val="Normal2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2">
    <w:name w:val="Normal_272"/>
    <w:qFormat/>
    <w:rPr>
      <w:sz w:val="24"/>
      <w:szCs w:val="24"/>
      <w:lang w:val="en-US" w:eastAsia="en-US" w:bidi="ar-SA"/>
    </w:rPr>
  </w:style>
  <w:style w:type="paragraph" w:customStyle="1" w:styleId="Heading1270">
    <w:name w:val="Heading 1_270"/>
    <w:basedOn w:val="Normal"/>
    <w:next w:val="Normal2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3">
    <w:name w:val="Normal_273"/>
    <w:qFormat/>
    <w:rPr>
      <w:sz w:val="24"/>
      <w:szCs w:val="24"/>
      <w:lang w:val="en-US" w:eastAsia="en-US" w:bidi="ar-SA"/>
    </w:rPr>
  </w:style>
  <w:style w:type="paragraph" w:customStyle="1" w:styleId="Heading1271">
    <w:name w:val="Heading 1_271"/>
    <w:basedOn w:val="Normal"/>
    <w:next w:val="Normal2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4">
    <w:name w:val="Normal_274"/>
    <w:qFormat/>
    <w:rPr>
      <w:sz w:val="24"/>
      <w:szCs w:val="24"/>
      <w:lang w:val="en-US" w:eastAsia="en-US" w:bidi="ar-SA"/>
    </w:rPr>
  </w:style>
  <w:style w:type="paragraph" w:customStyle="1" w:styleId="Heading1272">
    <w:name w:val="Heading 1_272"/>
    <w:basedOn w:val="Normal"/>
    <w:next w:val="Normal2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5">
    <w:name w:val="Normal_275"/>
    <w:qFormat/>
    <w:rPr>
      <w:rFonts w:ascii="arial" w:eastAsia="arial" w:hAnsi="arial" w:cs="arial"/>
      <w:sz w:val="20"/>
      <w:szCs w:val="24"/>
      <w:lang w:val="en-US" w:eastAsia="en-US" w:bidi="ar-SA"/>
    </w:rPr>
  </w:style>
  <w:style w:type="paragraph" w:customStyle="1" w:styleId="Heading1273">
    <w:name w:val="Heading 1_273"/>
    <w:basedOn w:val="Normal"/>
    <w:next w:val="Normal275"/>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76">
    <w:name w:val="Normal_276"/>
    <w:qFormat/>
    <w:rPr>
      <w:sz w:val="24"/>
      <w:szCs w:val="24"/>
      <w:lang w:val="en-US" w:eastAsia="en-US" w:bidi="ar-SA"/>
    </w:rPr>
  </w:style>
  <w:style w:type="paragraph" w:customStyle="1" w:styleId="Heading1274">
    <w:name w:val="Heading 1_274"/>
    <w:basedOn w:val="Normal"/>
    <w:next w:val="Normal2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7">
    <w:name w:val="Normal_277"/>
    <w:qFormat/>
    <w:rPr>
      <w:sz w:val="24"/>
      <w:szCs w:val="24"/>
      <w:lang w:val="en-US" w:eastAsia="en-US" w:bidi="ar-SA"/>
    </w:rPr>
  </w:style>
  <w:style w:type="paragraph" w:customStyle="1" w:styleId="Heading1275">
    <w:name w:val="Heading 1_275"/>
    <w:basedOn w:val="Normal"/>
    <w:next w:val="Normal2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8">
    <w:name w:val="Normal_278"/>
    <w:qFormat/>
    <w:rPr>
      <w:sz w:val="24"/>
      <w:szCs w:val="24"/>
      <w:lang w:val="en-US" w:eastAsia="en-US" w:bidi="ar-SA"/>
    </w:rPr>
  </w:style>
  <w:style w:type="paragraph" w:customStyle="1" w:styleId="Heading1276">
    <w:name w:val="Heading 1_276"/>
    <w:basedOn w:val="Normal"/>
    <w:next w:val="Normal2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9">
    <w:name w:val="Normal_279"/>
    <w:qFormat/>
    <w:rPr>
      <w:sz w:val="24"/>
      <w:szCs w:val="24"/>
      <w:lang w:val="en-US" w:eastAsia="en-US" w:bidi="ar-SA"/>
    </w:rPr>
  </w:style>
  <w:style w:type="paragraph" w:customStyle="1" w:styleId="Heading1277">
    <w:name w:val="Heading 1_277"/>
    <w:basedOn w:val="Normal"/>
    <w:next w:val="Normal2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0">
    <w:name w:val="Normal_280"/>
    <w:qFormat/>
    <w:rPr>
      <w:sz w:val="24"/>
      <w:szCs w:val="24"/>
      <w:lang w:val="en-US" w:eastAsia="en-US" w:bidi="ar-SA"/>
    </w:rPr>
  </w:style>
  <w:style w:type="paragraph" w:customStyle="1" w:styleId="Heading1278">
    <w:name w:val="Heading 1_278"/>
    <w:basedOn w:val="Normal"/>
    <w:next w:val="Normal2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1">
    <w:name w:val="Normal_281"/>
    <w:qFormat/>
    <w:rPr>
      <w:sz w:val="24"/>
      <w:szCs w:val="24"/>
      <w:lang w:val="en-US" w:eastAsia="en-US" w:bidi="ar-SA"/>
    </w:rPr>
  </w:style>
  <w:style w:type="paragraph" w:customStyle="1" w:styleId="Heading1279">
    <w:name w:val="Heading 1_279"/>
    <w:basedOn w:val="Normal"/>
    <w:next w:val="Normal2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2">
    <w:name w:val="Normal_282"/>
    <w:qFormat/>
    <w:rPr>
      <w:sz w:val="24"/>
      <w:szCs w:val="24"/>
      <w:lang w:val="en-US" w:eastAsia="en-US" w:bidi="ar-SA"/>
    </w:rPr>
  </w:style>
  <w:style w:type="paragraph" w:customStyle="1" w:styleId="Heading1280">
    <w:name w:val="Heading 1_280"/>
    <w:basedOn w:val="Normal"/>
    <w:next w:val="Normal2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3">
    <w:name w:val="Normal_283"/>
    <w:qFormat/>
    <w:rPr>
      <w:sz w:val="24"/>
      <w:szCs w:val="24"/>
      <w:lang w:val="en-US" w:eastAsia="en-US" w:bidi="ar-SA"/>
    </w:rPr>
  </w:style>
  <w:style w:type="paragraph" w:customStyle="1" w:styleId="Heading1281">
    <w:name w:val="Heading 1_281"/>
    <w:basedOn w:val="Normal"/>
    <w:next w:val="Normal2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4">
    <w:name w:val="Normal_284"/>
    <w:qFormat/>
    <w:rPr>
      <w:sz w:val="24"/>
      <w:szCs w:val="24"/>
      <w:lang w:val="en-US" w:eastAsia="en-US" w:bidi="ar-SA"/>
    </w:rPr>
  </w:style>
  <w:style w:type="paragraph" w:customStyle="1" w:styleId="Heading1282">
    <w:name w:val="Heading 1_282"/>
    <w:basedOn w:val="Normal"/>
    <w:next w:val="Normal2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5">
    <w:name w:val="Normal_285"/>
    <w:qFormat/>
    <w:rPr>
      <w:sz w:val="24"/>
      <w:szCs w:val="24"/>
      <w:lang w:val="en-US" w:eastAsia="en-US" w:bidi="ar-SA"/>
    </w:rPr>
  </w:style>
  <w:style w:type="paragraph" w:customStyle="1" w:styleId="Heading1283">
    <w:name w:val="Heading 1_283"/>
    <w:basedOn w:val="Normal"/>
    <w:next w:val="Normal2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6">
    <w:name w:val="Normal_286"/>
    <w:qFormat/>
    <w:rPr>
      <w:sz w:val="24"/>
      <w:szCs w:val="24"/>
      <w:lang w:val="en-US" w:eastAsia="en-US" w:bidi="ar-SA"/>
    </w:rPr>
  </w:style>
  <w:style w:type="paragraph" w:customStyle="1" w:styleId="Heading1284">
    <w:name w:val="Heading 1_284"/>
    <w:basedOn w:val="Normal"/>
    <w:next w:val="Normal2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7">
    <w:name w:val="Normal_287"/>
    <w:qFormat/>
    <w:rPr>
      <w:sz w:val="24"/>
      <w:szCs w:val="24"/>
      <w:lang w:val="en-US" w:eastAsia="en-US" w:bidi="ar-SA"/>
    </w:rPr>
  </w:style>
  <w:style w:type="paragraph" w:customStyle="1" w:styleId="Heading1285">
    <w:name w:val="Heading 1_285"/>
    <w:basedOn w:val="Normal"/>
    <w:next w:val="Normal2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8">
    <w:name w:val="Normal_288"/>
    <w:qFormat/>
    <w:rPr>
      <w:sz w:val="24"/>
      <w:szCs w:val="24"/>
      <w:lang w:val="en-US" w:eastAsia="en-US" w:bidi="ar-SA"/>
    </w:rPr>
  </w:style>
  <w:style w:type="paragraph" w:customStyle="1" w:styleId="Heading1286">
    <w:name w:val="Heading 1_286"/>
    <w:basedOn w:val="Normal"/>
    <w:next w:val="Normal2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9">
    <w:name w:val="Normal_289"/>
    <w:qFormat/>
    <w:rPr>
      <w:sz w:val="24"/>
      <w:szCs w:val="24"/>
      <w:lang w:val="en-US" w:eastAsia="en-US" w:bidi="ar-SA"/>
    </w:rPr>
  </w:style>
  <w:style w:type="paragraph" w:customStyle="1" w:styleId="Heading1287">
    <w:name w:val="Heading 1_287"/>
    <w:basedOn w:val="Normal"/>
    <w:next w:val="Normal2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0">
    <w:name w:val="Normal_290"/>
    <w:qFormat/>
    <w:rPr>
      <w:sz w:val="24"/>
      <w:szCs w:val="24"/>
      <w:lang w:val="en-US" w:eastAsia="en-US" w:bidi="ar-SA"/>
    </w:rPr>
  </w:style>
  <w:style w:type="paragraph" w:customStyle="1" w:styleId="Heading1288">
    <w:name w:val="Heading 1_288"/>
    <w:basedOn w:val="Normal"/>
    <w:next w:val="Normal2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1">
    <w:name w:val="Normal_291"/>
    <w:qFormat/>
    <w:rPr>
      <w:sz w:val="24"/>
      <w:szCs w:val="24"/>
      <w:lang w:val="en-US" w:eastAsia="en-US" w:bidi="ar-SA"/>
    </w:rPr>
  </w:style>
  <w:style w:type="paragraph" w:customStyle="1" w:styleId="Heading1289">
    <w:name w:val="Heading 1_289"/>
    <w:basedOn w:val="Normal"/>
    <w:next w:val="Normal2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2">
    <w:name w:val="Normal_292"/>
    <w:qFormat/>
    <w:rPr>
      <w:sz w:val="24"/>
      <w:szCs w:val="24"/>
      <w:lang w:val="en-US" w:eastAsia="en-US" w:bidi="ar-SA"/>
    </w:rPr>
  </w:style>
  <w:style w:type="paragraph" w:customStyle="1" w:styleId="Heading1290">
    <w:name w:val="Heading 1_290"/>
    <w:basedOn w:val="Normal"/>
    <w:next w:val="Normal2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3">
    <w:name w:val="Normal_293"/>
    <w:qFormat/>
    <w:rPr>
      <w:sz w:val="24"/>
      <w:szCs w:val="24"/>
      <w:lang w:val="en-US" w:eastAsia="en-US" w:bidi="ar-SA"/>
    </w:rPr>
  </w:style>
  <w:style w:type="paragraph" w:customStyle="1" w:styleId="Heading1291">
    <w:name w:val="Heading 1_291"/>
    <w:basedOn w:val="Normal"/>
    <w:next w:val="Normal2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4">
    <w:name w:val="Normal_294"/>
    <w:qFormat/>
    <w:rPr>
      <w:sz w:val="24"/>
      <w:szCs w:val="24"/>
      <w:lang w:val="en-US" w:eastAsia="en-US" w:bidi="ar-SA"/>
    </w:rPr>
  </w:style>
  <w:style w:type="paragraph" w:customStyle="1" w:styleId="Heading1292">
    <w:name w:val="Heading 1_292"/>
    <w:basedOn w:val="Normal"/>
    <w:next w:val="Normal2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5">
    <w:name w:val="Normal_295"/>
    <w:qFormat/>
    <w:rPr>
      <w:sz w:val="24"/>
      <w:szCs w:val="24"/>
      <w:lang w:val="en-US" w:eastAsia="en-US" w:bidi="ar-SA"/>
    </w:rPr>
  </w:style>
  <w:style w:type="paragraph" w:customStyle="1" w:styleId="Heading1293">
    <w:name w:val="Heading 1_293"/>
    <w:basedOn w:val="Normal"/>
    <w:next w:val="Normal2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6">
    <w:name w:val="Normal_296"/>
    <w:qFormat/>
    <w:rPr>
      <w:sz w:val="24"/>
      <w:szCs w:val="24"/>
      <w:lang w:val="en-US" w:eastAsia="en-US" w:bidi="ar-SA"/>
    </w:rPr>
  </w:style>
  <w:style w:type="paragraph" w:customStyle="1" w:styleId="Heading1294">
    <w:name w:val="Heading 1_294"/>
    <w:basedOn w:val="Normal"/>
    <w:next w:val="Normal2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7">
    <w:name w:val="Normal_297"/>
    <w:qFormat/>
    <w:rPr>
      <w:sz w:val="24"/>
      <w:szCs w:val="24"/>
      <w:lang w:val="en-US" w:eastAsia="en-US" w:bidi="ar-SA"/>
    </w:rPr>
  </w:style>
  <w:style w:type="paragraph" w:customStyle="1" w:styleId="Heading1295">
    <w:name w:val="Heading 1_295"/>
    <w:basedOn w:val="Normal"/>
    <w:next w:val="Normal2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8">
    <w:name w:val="Normal_298"/>
    <w:qFormat/>
    <w:rPr>
      <w:sz w:val="24"/>
      <w:szCs w:val="24"/>
      <w:lang w:val="en-US" w:eastAsia="en-US" w:bidi="ar-SA"/>
    </w:rPr>
  </w:style>
  <w:style w:type="paragraph" w:customStyle="1" w:styleId="Heading1296">
    <w:name w:val="Heading 1_296"/>
    <w:basedOn w:val="Normal"/>
    <w:next w:val="Normal2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9">
    <w:name w:val="Normal_299"/>
    <w:qFormat/>
    <w:rPr>
      <w:sz w:val="24"/>
      <w:szCs w:val="24"/>
      <w:lang w:val="en-US" w:eastAsia="en-US" w:bidi="ar-SA"/>
    </w:rPr>
  </w:style>
  <w:style w:type="paragraph" w:customStyle="1" w:styleId="Heading1297">
    <w:name w:val="Heading 1_297"/>
    <w:basedOn w:val="Normal"/>
    <w:next w:val="Normal2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0">
    <w:name w:val="Normal_300"/>
    <w:qFormat/>
    <w:rPr>
      <w:sz w:val="24"/>
      <w:szCs w:val="24"/>
      <w:lang w:val="en-US" w:eastAsia="en-US" w:bidi="ar-SA"/>
    </w:rPr>
  </w:style>
  <w:style w:type="paragraph" w:customStyle="1" w:styleId="Heading1298">
    <w:name w:val="Heading 1_298"/>
    <w:basedOn w:val="Normal"/>
    <w:next w:val="Normal3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1">
    <w:name w:val="Normal_301"/>
    <w:qFormat/>
    <w:rPr>
      <w:sz w:val="24"/>
      <w:szCs w:val="24"/>
      <w:lang w:val="en-US" w:eastAsia="en-US" w:bidi="ar-SA"/>
    </w:rPr>
  </w:style>
  <w:style w:type="paragraph" w:customStyle="1" w:styleId="Heading1299">
    <w:name w:val="Heading 1_299"/>
    <w:basedOn w:val="Normal"/>
    <w:next w:val="Normal3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2">
    <w:name w:val="Normal_302"/>
    <w:qFormat/>
    <w:rPr>
      <w:sz w:val="24"/>
      <w:szCs w:val="24"/>
      <w:lang w:val="en-US" w:eastAsia="en-US" w:bidi="ar-SA"/>
    </w:rPr>
  </w:style>
  <w:style w:type="paragraph" w:customStyle="1" w:styleId="Heading1300">
    <w:name w:val="Heading 1_300"/>
    <w:basedOn w:val="Normal"/>
    <w:next w:val="Normal3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3">
    <w:name w:val="Normal_303"/>
    <w:qFormat/>
    <w:rPr>
      <w:sz w:val="24"/>
      <w:szCs w:val="24"/>
      <w:lang w:val="en-US" w:eastAsia="en-US" w:bidi="ar-SA"/>
    </w:rPr>
  </w:style>
  <w:style w:type="paragraph" w:customStyle="1" w:styleId="Heading1301">
    <w:name w:val="Heading 1_301"/>
    <w:basedOn w:val="Normal"/>
    <w:next w:val="Normal3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4">
    <w:name w:val="Normal_304"/>
    <w:qFormat/>
    <w:rPr>
      <w:sz w:val="24"/>
      <w:szCs w:val="24"/>
      <w:lang w:val="en-US" w:eastAsia="en-US" w:bidi="ar-SA"/>
    </w:rPr>
  </w:style>
  <w:style w:type="paragraph" w:customStyle="1" w:styleId="Heading1302">
    <w:name w:val="Heading 1_302"/>
    <w:basedOn w:val="Normal"/>
    <w:next w:val="Normal3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5">
    <w:name w:val="Normal_305"/>
    <w:qFormat/>
    <w:rPr>
      <w:sz w:val="24"/>
      <w:szCs w:val="24"/>
      <w:lang w:val="en-US" w:eastAsia="en-US" w:bidi="ar-SA"/>
    </w:rPr>
  </w:style>
  <w:style w:type="paragraph" w:customStyle="1" w:styleId="Heading1303">
    <w:name w:val="Heading 1_303"/>
    <w:basedOn w:val="Normal"/>
    <w:next w:val="Normal3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6">
    <w:name w:val="Normal_306"/>
    <w:qFormat/>
    <w:rPr>
      <w:sz w:val="24"/>
      <w:szCs w:val="24"/>
      <w:lang w:val="en-US" w:eastAsia="en-US" w:bidi="ar-SA"/>
    </w:rPr>
  </w:style>
  <w:style w:type="paragraph" w:customStyle="1" w:styleId="Heading1304">
    <w:name w:val="Heading 1_304"/>
    <w:basedOn w:val="Normal"/>
    <w:next w:val="Normal3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7">
    <w:name w:val="Normal_307"/>
    <w:qFormat/>
    <w:rPr>
      <w:sz w:val="24"/>
      <w:szCs w:val="24"/>
      <w:lang w:val="en-US" w:eastAsia="en-US" w:bidi="ar-SA"/>
    </w:rPr>
  </w:style>
  <w:style w:type="paragraph" w:customStyle="1" w:styleId="Heading1305">
    <w:name w:val="Heading 1_305"/>
    <w:basedOn w:val="Normal"/>
    <w:next w:val="Normal3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8">
    <w:name w:val="Normal_308"/>
    <w:qFormat/>
    <w:rPr>
      <w:sz w:val="24"/>
      <w:szCs w:val="24"/>
      <w:lang w:val="en-US" w:eastAsia="en-US" w:bidi="ar-SA"/>
    </w:rPr>
  </w:style>
  <w:style w:type="paragraph" w:customStyle="1" w:styleId="Heading1306">
    <w:name w:val="Heading 1_306"/>
    <w:basedOn w:val="Normal"/>
    <w:next w:val="Normal3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9">
    <w:name w:val="Normal_309"/>
    <w:qFormat/>
    <w:rPr>
      <w:sz w:val="24"/>
      <w:szCs w:val="24"/>
      <w:lang w:val="en-US" w:eastAsia="en-US" w:bidi="ar-SA"/>
    </w:rPr>
  </w:style>
  <w:style w:type="paragraph" w:customStyle="1" w:styleId="Heading1307">
    <w:name w:val="Heading 1_307"/>
    <w:basedOn w:val="Normal"/>
    <w:next w:val="Normal3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0">
    <w:name w:val="Normal_310"/>
    <w:qFormat/>
    <w:rPr>
      <w:sz w:val="24"/>
      <w:szCs w:val="24"/>
      <w:lang w:val="en-US" w:eastAsia="en-US" w:bidi="ar-SA"/>
    </w:rPr>
  </w:style>
  <w:style w:type="paragraph" w:customStyle="1" w:styleId="Heading1308">
    <w:name w:val="Heading 1_308"/>
    <w:basedOn w:val="Normal"/>
    <w:next w:val="Normal3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1">
    <w:name w:val="Normal_311"/>
    <w:qFormat/>
    <w:rPr>
      <w:sz w:val="24"/>
      <w:szCs w:val="24"/>
      <w:lang w:val="en-US" w:eastAsia="en-US" w:bidi="ar-SA"/>
    </w:rPr>
  </w:style>
  <w:style w:type="paragraph" w:customStyle="1" w:styleId="Heading1309">
    <w:name w:val="Heading 1_309"/>
    <w:basedOn w:val="Normal"/>
    <w:next w:val="Normal3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2">
    <w:name w:val="Normal_312"/>
    <w:qFormat/>
    <w:rPr>
      <w:rFonts w:ascii="arial" w:eastAsia="arial" w:hAnsi="arial" w:cs="arial"/>
      <w:sz w:val="20"/>
      <w:szCs w:val="24"/>
      <w:lang w:val="en-US" w:eastAsia="en-US" w:bidi="ar-SA"/>
    </w:rPr>
  </w:style>
  <w:style w:type="paragraph" w:customStyle="1" w:styleId="Heading1310">
    <w:name w:val="Heading 1_310"/>
    <w:basedOn w:val="Normal"/>
    <w:next w:val="Normal312"/>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313">
    <w:name w:val="Normal_313"/>
    <w:qFormat/>
    <w:rPr>
      <w:sz w:val="24"/>
      <w:szCs w:val="24"/>
      <w:lang w:val="en-US" w:eastAsia="en-US" w:bidi="ar-SA"/>
    </w:rPr>
  </w:style>
  <w:style w:type="paragraph" w:customStyle="1" w:styleId="Heading1311">
    <w:name w:val="Heading 1_311"/>
    <w:basedOn w:val="Normal"/>
    <w:next w:val="Normal3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4">
    <w:name w:val="Normal_314"/>
    <w:qFormat/>
    <w:rPr>
      <w:sz w:val="24"/>
      <w:szCs w:val="24"/>
      <w:lang w:val="en-US" w:eastAsia="en-US" w:bidi="ar-SA"/>
    </w:rPr>
  </w:style>
  <w:style w:type="paragraph" w:customStyle="1" w:styleId="Heading1312">
    <w:name w:val="Heading 1_312"/>
    <w:basedOn w:val="Normal"/>
    <w:next w:val="Normal3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5">
    <w:name w:val="Normal_315"/>
    <w:qFormat/>
    <w:rPr>
      <w:sz w:val="24"/>
      <w:szCs w:val="24"/>
      <w:lang w:val="en-US" w:eastAsia="en-US" w:bidi="ar-SA"/>
    </w:rPr>
  </w:style>
  <w:style w:type="paragraph" w:customStyle="1" w:styleId="Heading1313">
    <w:name w:val="Heading 1_313"/>
    <w:basedOn w:val="Normal"/>
    <w:next w:val="Normal3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6">
    <w:name w:val="Normal_316"/>
    <w:qFormat/>
    <w:rPr>
      <w:sz w:val="24"/>
      <w:szCs w:val="24"/>
      <w:lang w:val="en-US" w:eastAsia="en-US" w:bidi="ar-SA"/>
    </w:rPr>
  </w:style>
  <w:style w:type="paragraph" w:customStyle="1" w:styleId="Heading1314">
    <w:name w:val="Heading 1_314"/>
    <w:basedOn w:val="Normal"/>
    <w:next w:val="Normal3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7">
    <w:name w:val="Normal_317"/>
    <w:qFormat/>
    <w:rPr>
      <w:sz w:val="24"/>
      <w:szCs w:val="24"/>
      <w:lang w:val="en-US" w:eastAsia="en-US" w:bidi="ar-SA"/>
    </w:rPr>
  </w:style>
  <w:style w:type="paragraph" w:customStyle="1" w:styleId="Heading1315">
    <w:name w:val="Heading 1_315"/>
    <w:basedOn w:val="Normal"/>
    <w:next w:val="Normal3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8">
    <w:name w:val="Normal_318"/>
    <w:qFormat/>
    <w:rPr>
      <w:sz w:val="24"/>
      <w:szCs w:val="24"/>
      <w:lang w:val="en-US" w:eastAsia="en-US" w:bidi="ar-SA"/>
    </w:rPr>
  </w:style>
  <w:style w:type="paragraph" w:customStyle="1" w:styleId="Heading1316">
    <w:name w:val="Heading 1_316"/>
    <w:basedOn w:val="Normal"/>
    <w:next w:val="Normal3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9">
    <w:name w:val="Normal_319"/>
    <w:qFormat/>
    <w:rPr>
      <w:sz w:val="24"/>
      <w:szCs w:val="24"/>
      <w:lang w:val="en-US" w:eastAsia="en-US" w:bidi="ar-SA"/>
    </w:rPr>
  </w:style>
  <w:style w:type="paragraph" w:customStyle="1" w:styleId="Heading1317">
    <w:name w:val="Heading 1_317"/>
    <w:basedOn w:val="Normal"/>
    <w:next w:val="Normal3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0">
    <w:name w:val="Normal_320"/>
    <w:qFormat/>
    <w:rPr>
      <w:sz w:val="24"/>
      <w:szCs w:val="24"/>
      <w:lang w:val="en-US" w:eastAsia="en-US" w:bidi="ar-SA"/>
    </w:rPr>
  </w:style>
  <w:style w:type="paragraph" w:customStyle="1" w:styleId="Heading1318">
    <w:name w:val="Heading 1_318"/>
    <w:basedOn w:val="Normal"/>
    <w:next w:val="Normal3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1">
    <w:name w:val="Normal_321"/>
    <w:qFormat/>
    <w:rPr>
      <w:sz w:val="24"/>
      <w:szCs w:val="24"/>
      <w:lang w:val="en-US" w:eastAsia="en-US" w:bidi="ar-SA"/>
    </w:rPr>
  </w:style>
  <w:style w:type="paragraph" w:customStyle="1" w:styleId="Heading1319">
    <w:name w:val="Heading 1_319"/>
    <w:basedOn w:val="Normal"/>
    <w:next w:val="Normal3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2">
    <w:name w:val="Normal_322"/>
    <w:qFormat/>
    <w:rPr>
      <w:sz w:val="24"/>
      <w:szCs w:val="24"/>
      <w:lang w:val="en-US" w:eastAsia="en-US" w:bidi="ar-SA"/>
    </w:rPr>
  </w:style>
  <w:style w:type="paragraph" w:customStyle="1" w:styleId="Heading1320">
    <w:name w:val="Heading 1_320"/>
    <w:basedOn w:val="Normal"/>
    <w:next w:val="Normal3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3">
    <w:name w:val="Normal_323"/>
    <w:qFormat/>
    <w:rPr>
      <w:sz w:val="24"/>
      <w:szCs w:val="24"/>
      <w:lang w:val="en-US" w:eastAsia="en-US" w:bidi="ar-SA"/>
    </w:rPr>
  </w:style>
  <w:style w:type="paragraph" w:customStyle="1" w:styleId="Heading1321">
    <w:name w:val="Heading 1_321"/>
    <w:basedOn w:val="Normal"/>
    <w:next w:val="Normal3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4">
    <w:name w:val="Normal_324"/>
    <w:qFormat/>
    <w:rPr>
      <w:sz w:val="24"/>
      <w:szCs w:val="24"/>
      <w:lang w:val="en-US" w:eastAsia="en-US" w:bidi="ar-SA"/>
    </w:rPr>
  </w:style>
  <w:style w:type="paragraph" w:customStyle="1" w:styleId="Heading1322">
    <w:name w:val="Heading 1_322"/>
    <w:basedOn w:val="Normal"/>
    <w:next w:val="Normal3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5">
    <w:name w:val="Normal_325"/>
    <w:qFormat/>
    <w:rPr>
      <w:sz w:val="24"/>
      <w:szCs w:val="24"/>
      <w:lang w:val="en-US" w:eastAsia="en-US" w:bidi="ar-SA"/>
    </w:rPr>
  </w:style>
  <w:style w:type="paragraph" w:customStyle="1" w:styleId="Heading1323">
    <w:name w:val="Heading 1_323"/>
    <w:basedOn w:val="Normal"/>
    <w:next w:val="Normal3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6">
    <w:name w:val="Normal_326"/>
    <w:qFormat/>
    <w:rPr>
      <w:sz w:val="24"/>
      <w:szCs w:val="24"/>
      <w:lang w:val="en-US" w:eastAsia="en-US" w:bidi="ar-SA"/>
    </w:rPr>
  </w:style>
  <w:style w:type="paragraph" w:customStyle="1" w:styleId="Heading1324">
    <w:name w:val="Heading 1_324"/>
    <w:basedOn w:val="Normal"/>
    <w:next w:val="Normal3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7">
    <w:name w:val="Normal_327"/>
    <w:qFormat/>
    <w:rPr>
      <w:sz w:val="24"/>
      <w:szCs w:val="24"/>
      <w:lang w:val="en-US" w:eastAsia="en-US" w:bidi="ar-SA"/>
    </w:rPr>
  </w:style>
  <w:style w:type="paragraph" w:customStyle="1" w:styleId="Heading1325">
    <w:name w:val="Heading 1_325"/>
    <w:basedOn w:val="Normal"/>
    <w:next w:val="Normal3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8">
    <w:name w:val="Normal_328"/>
    <w:qFormat/>
    <w:rPr>
      <w:sz w:val="24"/>
      <w:szCs w:val="24"/>
      <w:lang w:val="en-US" w:eastAsia="en-US" w:bidi="ar-SA"/>
    </w:rPr>
  </w:style>
  <w:style w:type="paragraph" w:customStyle="1" w:styleId="Heading1326">
    <w:name w:val="Heading 1_326"/>
    <w:basedOn w:val="Normal"/>
    <w:next w:val="Normal3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9">
    <w:name w:val="Normal_329"/>
    <w:qFormat/>
    <w:rPr>
      <w:sz w:val="24"/>
      <w:szCs w:val="24"/>
      <w:lang w:val="en-US" w:eastAsia="en-US" w:bidi="ar-SA"/>
    </w:rPr>
  </w:style>
  <w:style w:type="paragraph" w:customStyle="1" w:styleId="Heading1327">
    <w:name w:val="Heading 1_327"/>
    <w:basedOn w:val="Normal"/>
    <w:next w:val="Normal3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0">
    <w:name w:val="Normal_330"/>
    <w:qFormat/>
    <w:rPr>
      <w:sz w:val="24"/>
      <w:szCs w:val="24"/>
      <w:lang w:val="en-US" w:eastAsia="en-US" w:bidi="ar-SA"/>
    </w:rPr>
  </w:style>
  <w:style w:type="paragraph" w:customStyle="1" w:styleId="Heading1328">
    <w:name w:val="Heading 1_328"/>
    <w:basedOn w:val="Normal"/>
    <w:next w:val="Normal3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1">
    <w:name w:val="Normal_331"/>
    <w:qFormat/>
    <w:rPr>
      <w:sz w:val="24"/>
      <w:szCs w:val="24"/>
      <w:lang w:val="en-US" w:eastAsia="en-US" w:bidi="ar-SA"/>
    </w:rPr>
  </w:style>
  <w:style w:type="paragraph" w:customStyle="1" w:styleId="Heading1329">
    <w:name w:val="Heading 1_329"/>
    <w:basedOn w:val="Normal"/>
    <w:next w:val="Normal3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2">
    <w:name w:val="Normal_332"/>
    <w:qFormat/>
    <w:rPr>
      <w:sz w:val="24"/>
      <w:szCs w:val="24"/>
      <w:lang w:val="en-US" w:eastAsia="en-US" w:bidi="ar-SA"/>
    </w:rPr>
  </w:style>
  <w:style w:type="paragraph" w:customStyle="1" w:styleId="Heading1330">
    <w:name w:val="Heading 1_330"/>
    <w:basedOn w:val="Normal"/>
    <w:next w:val="Normal3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3">
    <w:name w:val="Normal_333"/>
    <w:qFormat/>
    <w:rPr>
      <w:sz w:val="24"/>
      <w:szCs w:val="24"/>
      <w:lang w:val="en-US" w:eastAsia="en-US" w:bidi="ar-SA"/>
    </w:rPr>
  </w:style>
  <w:style w:type="paragraph" w:customStyle="1" w:styleId="Heading1331">
    <w:name w:val="Heading 1_331"/>
    <w:basedOn w:val="Normal"/>
    <w:next w:val="Normal3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4">
    <w:name w:val="Normal_334"/>
    <w:qFormat/>
    <w:rPr>
      <w:rFonts w:ascii="arial" w:eastAsia="arial" w:hAnsi="arial" w:cs="arial"/>
      <w:sz w:val="20"/>
      <w:szCs w:val="24"/>
      <w:lang w:val="en-US" w:eastAsia="en-US" w:bidi="ar-SA"/>
    </w:rPr>
  </w:style>
  <w:style w:type="paragraph" w:customStyle="1" w:styleId="Heading1332">
    <w:name w:val="Heading 1_332"/>
    <w:basedOn w:val="Normal"/>
    <w:next w:val="Normal334"/>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335">
    <w:name w:val="Normal_335"/>
    <w:qFormat/>
    <w:rPr>
      <w:sz w:val="24"/>
      <w:szCs w:val="24"/>
      <w:lang w:val="en-US" w:eastAsia="en-US" w:bidi="ar-SA"/>
    </w:rPr>
  </w:style>
  <w:style w:type="paragraph" w:customStyle="1" w:styleId="Heading1333">
    <w:name w:val="Heading 1_333"/>
    <w:basedOn w:val="Normal"/>
    <w:next w:val="Normal3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6">
    <w:name w:val="Normal_336"/>
    <w:qFormat/>
    <w:rPr>
      <w:sz w:val="24"/>
      <w:szCs w:val="24"/>
      <w:lang w:val="en-US" w:eastAsia="en-US" w:bidi="ar-SA"/>
    </w:rPr>
  </w:style>
  <w:style w:type="paragraph" w:customStyle="1" w:styleId="Heading1334">
    <w:name w:val="Heading 1_334"/>
    <w:basedOn w:val="Normal"/>
    <w:next w:val="Normal3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7">
    <w:name w:val="Normal_337"/>
    <w:qFormat/>
    <w:rPr>
      <w:sz w:val="24"/>
      <w:szCs w:val="24"/>
      <w:lang w:val="en-US" w:eastAsia="en-US" w:bidi="ar-SA"/>
    </w:rPr>
  </w:style>
  <w:style w:type="paragraph" w:customStyle="1" w:styleId="Heading1335">
    <w:name w:val="Heading 1_335"/>
    <w:basedOn w:val="Normal"/>
    <w:next w:val="Normal3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8">
    <w:name w:val="Normal_338"/>
    <w:qFormat/>
    <w:rPr>
      <w:sz w:val="24"/>
      <w:szCs w:val="24"/>
      <w:lang w:val="en-US" w:eastAsia="en-US" w:bidi="ar-SA"/>
    </w:rPr>
  </w:style>
  <w:style w:type="paragraph" w:customStyle="1" w:styleId="Heading1336">
    <w:name w:val="Heading 1_336"/>
    <w:basedOn w:val="Normal"/>
    <w:next w:val="Normal3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9">
    <w:name w:val="Normal_339"/>
    <w:qFormat/>
    <w:rPr>
      <w:sz w:val="24"/>
      <w:szCs w:val="24"/>
      <w:lang w:val="en-US" w:eastAsia="en-US" w:bidi="ar-SA"/>
    </w:rPr>
  </w:style>
  <w:style w:type="paragraph" w:customStyle="1" w:styleId="Heading1337">
    <w:name w:val="Heading 1_337"/>
    <w:basedOn w:val="Normal"/>
    <w:next w:val="Normal3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0">
    <w:name w:val="Normal_340"/>
    <w:qFormat/>
    <w:rPr>
      <w:sz w:val="24"/>
      <w:szCs w:val="24"/>
      <w:lang w:val="en-US" w:eastAsia="en-US" w:bidi="ar-SA"/>
    </w:rPr>
  </w:style>
  <w:style w:type="paragraph" w:customStyle="1" w:styleId="Heading1338">
    <w:name w:val="Heading 1_338"/>
    <w:basedOn w:val="Normal"/>
    <w:next w:val="Normal3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1">
    <w:name w:val="Normal_341"/>
    <w:qFormat/>
    <w:rPr>
      <w:sz w:val="24"/>
      <w:szCs w:val="24"/>
      <w:lang w:val="en-US" w:eastAsia="en-US" w:bidi="ar-SA"/>
    </w:rPr>
  </w:style>
  <w:style w:type="paragraph" w:customStyle="1" w:styleId="Heading1339">
    <w:name w:val="Heading 1_339"/>
    <w:basedOn w:val="Normal"/>
    <w:next w:val="Normal3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2">
    <w:name w:val="Normal_342"/>
    <w:qFormat/>
    <w:rPr>
      <w:sz w:val="24"/>
      <w:szCs w:val="24"/>
      <w:lang w:val="en-US" w:eastAsia="en-US" w:bidi="ar-SA"/>
    </w:rPr>
  </w:style>
  <w:style w:type="paragraph" w:customStyle="1" w:styleId="Heading1340">
    <w:name w:val="Heading 1_340"/>
    <w:basedOn w:val="Normal"/>
    <w:next w:val="Normal3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3">
    <w:name w:val="Normal_343"/>
    <w:qFormat/>
    <w:rPr>
      <w:sz w:val="24"/>
      <w:szCs w:val="24"/>
      <w:lang w:val="en-US" w:eastAsia="en-US" w:bidi="ar-SA"/>
    </w:rPr>
  </w:style>
  <w:style w:type="paragraph" w:customStyle="1" w:styleId="Heading1341">
    <w:name w:val="Heading 1_341"/>
    <w:basedOn w:val="Normal"/>
    <w:next w:val="Normal3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4">
    <w:name w:val="Normal_344"/>
    <w:qFormat/>
    <w:rPr>
      <w:sz w:val="24"/>
      <w:szCs w:val="24"/>
      <w:lang w:val="en-US" w:eastAsia="en-US" w:bidi="ar-SA"/>
    </w:rPr>
  </w:style>
  <w:style w:type="paragraph" w:customStyle="1" w:styleId="Heading1342">
    <w:name w:val="Heading 1_342"/>
    <w:basedOn w:val="Normal"/>
    <w:next w:val="Normal3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5">
    <w:name w:val="Normal_345"/>
    <w:qFormat/>
    <w:rPr>
      <w:sz w:val="24"/>
      <w:szCs w:val="24"/>
      <w:lang w:val="en-US" w:eastAsia="en-US" w:bidi="ar-SA"/>
    </w:rPr>
  </w:style>
  <w:style w:type="paragraph" w:customStyle="1" w:styleId="Heading1343">
    <w:name w:val="Heading 1_343"/>
    <w:basedOn w:val="Normal"/>
    <w:next w:val="Normal3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6">
    <w:name w:val="Normal_346"/>
    <w:qFormat/>
    <w:rPr>
      <w:sz w:val="24"/>
      <w:szCs w:val="24"/>
      <w:lang w:val="en-US" w:eastAsia="en-US" w:bidi="ar-SA"/>
    </w:rPr>
  </w:style>
  <w:style w:type="paragraph" w:customStyle="1" w:styleId="Heading1344">
    <w:name w:val="Heading 1_344"/>
    <w:basedOn w:val="Normal"/>
    <w:next w:val="Normal3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7">
    <w:name w:val="Normal_347"/>
    <w:qFormat/>
    <w:rPr>
      <w:sz w:val="24"/>
      <w:szCs w:val="24"/>
      <w:lang w:val="en-US" w:eastAsia="en-US" w:bidi="ar-SA"/>
    </w:rPr>
  </w:style>
  <w:style w:type="paragraph" w:customStyle="1" w:styleId="Heading1345">
    <w:name w:val="Heading 1_345"/>
    <w:basedOn w:val="Normal"/>
    <w:next w:val="Normal3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8">
    <w:name w:val="Normal_348"/>
    <w:qFormat/>
    <w:rPr>
      <w:sz w:val="24"/>
      <w:szCs w:val="24"/>
      <w:lang w:val="en-US" w:eastAsia="en-US" w:bidi="ar-SA"/>
    </w:rPr>
  </w:style>
  <w:style w:type="paragraph" w:customStyle="1" w:styleId="Heading1346">
    <w:name w:val="Heading 1_346"/>
    <w:basedOn w:val="Normal"/>
    <w:next w:val="Normal3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9">
    <w:name w:val="Normal_349"/>
    <w:qFormat/>
    <w:rPr>
      <w:sz w:val="24"/>
      <w:szCs w:val="24"/>
      <w:lang w:val="en-US" w:eastAsia="en-US" w:bidi="ar-SA"/>
    </w:rPr>
  </w:style>
  <w:style w:type="paragraph" w:customStyle="1" w:styleId="Heading1347">
    <w:name w:val="Heading 1_347"/>
    <w:basedOn w:val="Normal"/>
    <w:next w:val="Normal3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0">
    <w:name w:val="Normal_350"/>
    <w:qFormat/>
    <w:rPr>
      <w:sz w:val="24"/>
      <w:szCs w:val="24"/>
      <w:lang w:val="en-US" w:eastAsia="en-US" w:bidi="ar-SA"/>
    </w:rPr>
  </w:style>
  <w:style w:type="paragraph" w:customStyle="1" w:styleId="Heading1348">
    <w:name w:val="Heading 1_348"/>
    <w:basedOn w:val="Normal"/>
    <w:next w:val="Normal3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1">
    <w:name w:val="Normal_351"/>
    <w:qFormat/>
    <w:rPr>
      <w:sz w:val="24"/>
      <w:szCs w:val="24"/>
      <w:lang w:val="en-US" w:eastAsia="en-US" w:bidi="ar-SA"/>
    </w:rPr>
  </w:style>
  <w:style w:type="paragraph" w:customStyle="1" w:styleId="Heading1349">
    <w:name w:val="Heading 1_349"/>
    <w:basedOn w:val="Normal"/>
    <w:next w:val="Normal3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2">
    <w:name w:val="Normal_352"/>
    <w:qFormat/>
    <w:rPr>
      <w:sz w:val="24"/>
      <w:szCs w:val="24"/>
      <w:lang w:val="en-US" w:eastAsia="en-US" w:bidi="ar-SA"/>
    </w:rPr>
  </w:style>
  <w:style w:type="paragraph" w:customStyle="1" w:styleId="Heading1350">
    <w:name w:val="Heading 1_350"/>
    <w:basedOn w:val="Normal"/>
    <w:next w:val="Normal3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3">
    <w:name w:val="Normal_353"/>
    <w:qFormat/>
    <w:rPr>
      <w:sz w:val="24"/>
      <w:szCs w:val="24"/>
      <w:lang w:val="en-US" w:eastAsia="en-US" w:bidi="ar-SA"/>
    </w:rPr>
  </w:style>
  <w:style w:type="paragraph" w:customStyle="1" w:styleId="Heading1351">
    <w:name w:val="Heading 1_351"/>
    <w:basedOn w:val="Normal"/>
    <w:next w:val="Normal3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4">
    <w:name w:val="Normal_354"/>
    <w:qFormat/>
    <w:rPr>
      <w:sz w:val="24"/>
      <w:szCs w:val="24"/>
      <w:lang w:val="en-US" w:eastAsia="en-US" w:bidi="ar-SA"/>
    </w:rPr>
  </w:style>
  <w:style w:type="paragraph" w:customStyle="1" w:styleId="Heading1352">
    <w:name w:val="Heading 1_352"/>
    <w:basedOn w:val="Normal"/>
    <w:next w:val="Normal3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5">
    <w:name w:val="Normal_355"/>
    <w:qFormat/>
    <w:rPr>
      <w:sz w:val="24"/>
      <w:szCs w:val="24"/>
      <w:lang w:val="en-US" w:eastAsia="en-US" w:bidi="ar-SA"/>
    </w:rPr>
  </w:style>
  <w:style w:type="paragraph" w:customStyle="1" w:styleId="Heading1353">
    <w:name w:val="Heading 1_353"/>
    <w:basedOn w:val="Normal"/>
    <w:next w:val="Normal3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6">
    <w:name w:val="Normal_356"/>
    <w:qFormat/>
    <w:rPr>
      <w:sz w:val="24"/>
      <w:szCs w:val="24"/>
      <w:lang w:val="en-US" w:eastAsia="en-US" w:bidi="ar-SA"/>
    </w:rPr>
  </w:style>
  <w:style w:type="paragraph" w:customStyle="1" w:styleId="Heading1354">
    <w:name w:val="Heading 1_354"/>
    <w:basedOn w:val="Normal"/>
    <w:next w:val="Normal3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7">
    <w:name w:val="Normal_357"/>
    <w:qFormat/>
    <w:rPr>
      <w:sz w:val="24"/>
      <w:szCs w:val="24"/>
      <w:lang w:val="en-US" w:eastAsia="en-US" w:bidi="ar-SA"/>
    </w:rPr>
  </w:style>
  <w:style w:type="paragraph" w:customStyle="1" w:styleId="Heading1355">
    <w:name w:val="Heading 1_355"/>
    <w:basedOn w:val="Normal"/>
    <w:next w:val="Normal3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8">
    <w:name w:val="Normal_358"/>
    <w:qFormat/>
    <w:rPr>
      <w:sz w:val="24"/>
      <w:szCs w:val="24"/>
      <w:lang w:val="en-US" w:eastAsia="en-US" w:bidi="ar-SA"/>
    </w:rPr>
  </w:style>
  <w:style w:type="paragraph" w:customStyle="1" w:styleId="Heading1356">
    <w:name w:val="Heading 1_356"/>
    <w:basedOn w:val="Normal"/>
    <w:next w:val="Normal3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9">
    <w:name w:val="Normal_359"/>
    <w:qFormat/>
    <w:rPr>
      <w:sz w:val="24"/>
      <w:szCs w:val="24"/>
      <w:lang w:val="en-US" w:eastAsia="en-US" w:bidi="ar-SA"/>
    </w:rPr>
  </w:style>
  <w:style w:type="paragraph" w:customStyle="1" w:styleId="Heading1357">
    <w:name w:val="Heading 1_357"/>
    <w:basedOn w:val="Normal"/>
    <w:next w:val="Normal3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0">
    <w:name w:val="Normal_360"/>
    <w:qFormat/>
    <w:rPr>
      <w:sz w:val="24"/>
      <w:szCs w:val="24"/>
      <w:lang w:val="en-US" w:eastAsia="en-US" w:bidi="ar-SA"/>
    </w:rPr>
  </w:style>
  <w:style w:type="paragraph" w:customStyle="1" w:styleId="Heading1358">
    <w:name w:val="Heading 1_358"/>
    <w:basedOn w:val="Normal"/>
    <w:next w:val="Normal3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1">
    <w:name w:val="Normal_361"/>
    <w:qFormat/>
    <w:rPr>
      <w:sz w:val="24"/>
      <w:szCs w:val="24"/>
      <w:lang w:val="en-US" w:eastAsia="en-US" w:bidi="ar-SA"/>
    </w:rPr>
  </w:style>
  <w:style w:type="paragraph" w:customStyle="1" w:styleId="Heading1359">
    <w:name w:val="Heading 1_359"/>
    <w:basedOn w:val="Normal"/>
    <w:next w:val="Normal3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2">
    <w:name w:val="Normal_362"/>
    <w:qFormat/>
    <w:rPr>
      <w:sz w:val="24"/>
      <w:szCs w:val="24"/>
      <w:lang w:val="en-US" w:eastAsia="en-US" w:bidi="ar-SA"/>
    </w:rPr>
  </w:style>
  <w:style w:type="paragraph" w:customStyle="1" w:styleId="Heading1360">
    <w:name w:val="Heading 1_360"/>
    <w:basedOn w:val="Normal"/>
    <w:next w:val="Normal3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3">
    <w:name w:val="Normal_363"/>
    <w:qFormat/>
    <w:rPr>
      <w:sz w:val="24"/>
      <w:szCs w:val="24"/>
      <w:lang w:val="en-US" w:eastAsia="en-US" w:bidi="ar-SA"/>
    </w:rPr>
  </w:style>
  <w:style w:type="paragraph" w:customStyle="1" w:styleId="Heading1361">
    <w:name w:val="Heading 1_361"/>
    <w:basedOn w:val="Normal"/>
    <w:next w:val="Normal3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4">
    <w:name w:val="Normal_364"/>
    <w:qFormat/>
    <w:rPr>
      <w:sz w:val="24"/>
      <w:szCs w:val="24"/>
      <w:lang w:val="en-US" w:eastAsia="en-US" w:bidi="ar-SA"/>
    </w:rPr>
  </w:style>
  <w:style w:type="paragraph" w:customStyle="1" w:styleId="Heading1362">
    <w:name w:val="Heading 1_362"/>
    <w:basedOn w:val="Normal"/>
    <w:next w:val="Normal3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5">
    <w:name w:val="Normal_365"/>
    <w:qFormat/>
    <w:rPr>
      <w:sz w:val="24"/>
      <w:szCs w:val="24"/>
      <w:lang w:val="en-US" w:eastAsia="en-US" w:bidi="ar-SA"/>
    </w:rPr>
  </w:style>
  <w:style w:type="paragraph" w:customStyle="1" w:styleId="Heading1363">
    <w:name w:val="Heading 1_363"/>
    <w:basedOn w:val="Normal"/>
    <w:next w:val="Normal3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6">
    <w:name w:val="Normal_366"/>
    <w:qFormat/>
    <w:rPr>
      <w:sz w:val="24"/>
      <w:szCs w:val="24"/>
      <w:lang w:val="en-US" w:eastAsia="en-US" w:bidi="ar-SA"/>
    </w:rPr>
  </w:style>
  <w:style w:type="paragraph" w:customStyle="1" w:styleId="Heading1364">
    <w:name w:val="Heading 1_364"/>
    <w:basedOn w:val="Normal"/>
    <w:next w:val="Normal3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7">
    <w:name w:val="Normal_367"/>
    <w:qFormat/>
    <w:rPr>
      <w:sz w:val="24"/>
      <w:szCs w:val="24"/>
      <w:lang w:val="en-US" w:eastAsia="en-US" w:bidi="ar-SA"/>
    </w:rPr>
  </w:style>
  <w:style w:type="paragraph" w:customStyle="1" w:styleId="Heading1365">
    <w:name w:val="Heading 1_365"/>
    <w:basedOn w:val="Normal"/>
    <w:next w:val="Normal3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8">
    <w:name w:val="Normal_368"/>
    <w:qFormat/>
    <w:rPr>
      <w:sz w:val="24"/>
      <w:szCs w:val="24"/>
      <w:lang w:val="en-US" w:eastAsia="en-US" w:bidi="ar-SA"/>
    </w:rPr>
  </w:style>
  <w:style w:type="paragraph" w:customStyle="1" w:styleId="Heading1366">
    <w:name w:val="Heading 1_366"/>
    <w:basedOn w:val="Normal"/>
    <w:next w:val="Normal3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9">
    <w:name w:val="Normal_369"/>
    <w:qFormat/>
    <w:rPr>
      <w:sz w:val="24"/>
      <w:szCs w:val="24"/>
      <w:lang w:val="en-US" w:eastAsia="en-US" w:bidi="ar-SA"/>
    </w:rPr>
  </w:style>
  <w:style w:type="paragraph" w:customStyle="1" w:styleId="Heading1367">
    <w:name w:val="Heading 1_367"/>
    <w:basedOn w:val="Normal"/>
    <w:next w:val="Normal3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0">
    <w:name w:val="Normal_370"/>
    <w:qFormat/>
    <w:rPr>
      <w:sz w:val="24"/>
      <w:szCs w:val="24"/>
      <w:lang w:val="en-US" w:eastAsia="en-US" w:bidi="ar-SA"/>
    </w:rPr>
  </w:style>
  <w:style w:type="paragraph" w:customStyle="1" w:styleId="Heading1368">
    <w:name w:val="Heading 1_368"/>
    <w:basedOn w:val="Normal"/>
    <w:next w:val="Normal3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1">
    <w:name w:val="Normal_371"/>
    <w:qFormat/>
    <w:rPr>
      <w:sz w:val="24"/>
      <w:szCs w:val="24"/>
      <w:lang w:val="en-US" w:eastAsia="en-US" w:bidi="ar-SA"/>
    </w:rPr>
  </w:style>
  <w:style w:type="paragraph" w:customStyle="1" w:styleId="Heading1369">
    <w:name w:val="Heading 1_369"/>
    <w:basedOn w:val="Normal"/>
    <w:next w:val="Normal3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2">
    <w:name w:val="Normal_372"/>
    <w:qFormat/>
    <w:rPr>
      <w:sz w:val="24"/>
      <w:szCs w:val="24"/>
      <w:lang w:val="en-US" w:eastAsia="en-US" w:bidi="ar-SA"/>
    </w:rPr>
  </w:style>
  <w:style w:type="paragraph" w:customStyle="1" w:styleId="Heading1370">
    <w:name w:val="Heading 1_370"/>
    <w:basedOn w:val="Normal"/>
    <w:next w:val="Normal3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3">
    <w:name w:val="Normal_373"/>
    <w:qFormat/>
    <w:rPr>
      <w:sz w:val="24"/>
      <w:szCs w:val="24"/>
      <w:lang w:val="en-US" w:eastAsia="en-US" w:bidi="ar-SA"/>
    </w:rPr>
  </w:style>
  <w:style w:type="paragraph" w:customStyle="1" w:styleId="Heading1371">
    <w:name w:val="Heading 1_371"/>
    <w:basedOn w:val="Normal"/>
    <w:next w:val="Normal3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4">
    <w:name w:val="Normal_374"/>
    <w:qFormat/>
    <w:rPr>
      <w:sz w:val="24"/>
      <w:szCs w:val="24"/>
      <w:lang w:val="en-US" w:eastAsia="en-US" w:bidi="ar-SA"/>
    </w:rPr>
  </w:style>
  <w:style w:type="paragraph" w:customStyle="1" w:styleId="Heading1372">
    <w:name w:val="Heading 1_372"/>
    <w:basedOn w:val="Normal"/>
    <w:next w:val="Normal3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5">
    <w:name w:val="Normal_375"/>
    <w:qFormat/>
    <w:rPr>
      <w:sz w:val="24"/>
      <w:szCs w:val="24"/>
      <w:lang w:val="en-US" w:eastAsia="en-US" w:bidi="ar-SA"/>
    </w:rPr>
  </w:style>
  <w:style w:type="paragraph" w:customStyle="1" w:styleId="Heading1373">
    <w:name w:val="Heading 1_373"/>
    <w:basedOn w:val="Normal"/>
    <w:next w:val="Normal3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6">
    <w:name w:val="Normal_376"/>
    <w:qFormat/>
    <w:rPr>
      <w:sz w:val="24"/>
      <w:szCs w:val="24"/>
      <w:lang w:val="en-US" w:eastAsia="en-US" w:bidi="ar-SA"/>
    </w:rPr>
  </w:style>
  <w:style w:type="paragraph" w:customStyle="1" w:styleId="Heading1374">
    <w:name w:val="Heading 1_374"/>
    <w:basedOn w:val="Normal"/>
    <w:next w:val="Normal3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7">
    <w:name w:val="Normal_377"/>
    <w:qFormat/>
    <w:rPr>
      <w:sz w:val="24"/>
      <w:szCs w:val="24"/>
      <w:lang w:val="en-US" w:eastAsia="en-US" w:bidi="ar-SA"/>
    </w:rPr>
  </w:style>
  <w:style w:type="paragraph" w:customStyle="1" w:styleId="Heading1375">
    <w:name w:val="Heading 1_375"/>
    <w:basedOn w:val="Normal"/>
    <w:next w:val="Normal3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8">
    <w:name w:val="Normal_378"/>
    <w:qFormat/>
    <w:rPr>
      <w:sz w:val="24"/>
      <w:szCs w:val="24"/>
      <w:lang w:val="en-US" w:eastAsia="en-US" w:bidi="ar-SA"/>
    </w:rPr>
  </w:style>
  <w:style w:type="paragraph" w:customStyle="1" w:styleId="Heading1376">
    <w:name w:val="Heading 1_376"/>
    <w:basedOn w:val="Normal"/>
    <w:next w:val="Normal3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9">
    <w:name w:val="Normal_379"/>
    <w:qFormat/>
    <w:rPr>
      <w:rFonts w:ascii="arial" w:eastAsia="arial" w:hAnsi="arial" w:cs="arial"/>
      <w:sz w:val="20"/>
      <w:szCs w:val="24"/>
      <w:lang w:val="en-US" w:eastAsia="en-US" w:bidi="ar-SA"/>
    </w:rPr>
  </w:style>
  <w:style w:type="paragraph" w:customStyle="1" w:styleId="Heading1377">
    <w:name w:val="Heading 1_377"/>
    <w:basedOn w:val="Normal"/>
    <w:next w:val="Normal379"/>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380">
    <w:name w:val="Normal_380"/>
    <w:qFormat/>
    <w:rPr>
      <w:sz w:val="24"/>
      <w:szCs w:val="24"/>
      <w:lang w:val="en-US" w:eastAsia="en-US" w:bidi="ar-SA"/>
    </w:rPr>
  </w:style>
  <w:style w:type="paragraph" w:customStyle="1" w:styleId="Heading1378">
    <w:name w:val="Heading 1_378"/>
    <w:basedOn w:val="Normal"/>
    <w:next w:val="Normal3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1">
    <w:name w:val="Normal_381"/>
    <w:qFormat/>
    <w:rPr>
      <w:sz w:val="24"/>
      <w:szCs w:val="24"/>
      <w:lang w:val="en-US" w:eastAsia="en-US" w:bidi="ar-SA"/>
    </w:rPr>
  </w:style>
  <w:style w:type="paragraph" w:customStyle="1" w:styleId="Heading1379">
    <w:name w:val="Heading 1_379"/>
    <w:basedOn w:val="Normal"/>
    <w:next w:val="Normal3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2">
    <w:name w:val="Normal_382"/>
    <w:qFormat/>
    <w:rPr>
      <w:sz w:val="24"/>
      <w:szCs w:val="24"/>
      <w:lang w:val="en-US" w:eastAsia="en-US" w:bidi="ar-SA"/>
    </w:rPr>
  </w:style>
  <w:style w:type="paragraph" w:customStyle="1" w:styleId="Heading1380">
    <w:name w:val="Heading 1_380"/>
    <w:basedOn w:val="Normal"/>
    <w:next w:val="Normal3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3">
    <w:name w:val="Normal_383"/>
    <w:qFormat/>
    <w:rPr>
      <w:sz w:val="24"/>
      <w:szCs w:val="24"/>
      <w:lang w:val="en-US" w:eastAsia="en-US" w:bidi="ar-SA"/>
    </w:rPr>
  </w:style>
  <w:style w:type="paragraph" w:customStyle="1" w:styleId="Heading1381">
    <w:name w:val="Heading 1_381"/>
    <w:basedOn w:val="Normal"/>
    <w:next w:val="Normal3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4">
    <w:name w:val="Normal_384"/>
    <w:qFormat/>
    <w:rPr>
      <w:sz w:val="24"/>
      <w:szCs w:val="24"/>
      <w:lang w:val="en-US" w:eastAsia="en-US" w:bidi="ar-SA"/>
    </w:rPr>
  </w:style>
  <w:style w:type="paragraph" w:customStyle="1" w:styleId="Heading1382">
    <w:name w:val="Heading 1_382"/>
    <w:basedOn w:val="Normal"/>
    <w:next w:val="Normal3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5">
    <w:name w:val="Normal_385"/>
    <w:qFormat/>
    <w:rPr>
      <w:sz w:val="24"/>
      <w:szCs w:val="24"/>
      <w:lang w:val="en-US" w:eastAsia="en-US" w:bidi="ar-SA"/>
    </w:rPr>
  </w:style>
  <w:style w:type="paragraph" w:customStyle="1" w:styleId="Heading1383">
    <w:name w:val="Heading 1_383"/>
    <w:basedOn w:val="Normal"/>
    <w:next w:val="Normal3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6">
    <w:name w:val="Normal_386"/>
    <w:qFormat/>
    <w:rPr>
      <w:sz w:val="24"/>
      <w:szCs w:val="24"/>
      <w:lang w:val="en-US" w:eastAsia="en-US" w:bidi="ar-SA"/>
    </w:rPr>
  </w:style>
  <w:style w:type="paragraph" w:customStyle="1" w:styleId="Heading1384">
    <w:name w:val="Heading 1_384"/>
    <w:basedOn w:val="Normal"/>
    <w:next w:val="Normal3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7">
    <w:name w:val="Normal_387"/>
    <w:qFormat/>
    <w:rPr>
      <w:sz w:val="24"/>
      <w:szCs w:val="24"/>
      <w:lang w:val="en-US" w:eastAsia="en-US" w:bidi="ar-SA"/>
    </w:rPr>
  </w:style>
  <w:style w:type="paragraph" w:customStyle="1" w:styleId="Heading1385">
    <w:name w:val="Heading 1_385"/>
    <w:basedOn w:val="Normal"/>
    <w:next w:val="Normal3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8">
    <w:name w:val="Normal_388"/>
    <w:qFormat/>
    <w:rPr>
      <w:sz w:val="24"/>
      <w:szCs w:val="24"/>
      <w:lang w:val="en-US" w:eastAsia="en-US" w:bidi="ar-SA"/>
    </w:rPr>
  </w:style>
  <w:style w:type="paragraph" w:customStyle="1" w:styleId="Heading1386">
    <w:name w:val="Heading 1_386"/>
    <w:basedOn w:val="Normal"/>
    <w:next w:val="Normal3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9">
    <w:name w:val="Normal_389"/>
    <w:qFormat/>
    <w:rPr>
      <w:sz w:val="24"/>
      <w:szCs w:val="24"/>
      <w:lang w:val="en-US" w:eastAsia="en-US" w:bidi="ar-SA"/>
    </w:rPr>
  </w:style>
  <w:style w:type="paragraph" w:customStyle="1" w:styleId="Heading1387">
    <w:name w:val="Heading 1_387"/>
    <w:basedOn w:val="Normal"/>
    <w:next w:val="Normal3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0">
    <w:name w:val="Normal_390"/>
    <w:qFormat/>
    <w:rPr>
      <w:sz w:val="24"/>
      <w:szCs w:val="24"/>
      <w:lang w:val="en-US" w:eastAsia="en-US" w:bidi="ar-SA"/>
    </w:rPr>
  </w:style>
  <w:style w:type="paragraph" w:customStyle="1" w:styleId="Heading1388">
    <w:name w:val="Heading 1_388"/>
    <w:basedOn w:val="Normal"/>
    <w:next w:val="Normal3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1">
    <w:name w:val="Normal_391"/>
    <w:qFormat/>
    <w:rPr>
      <w:sz w:val="24"/>
      <w:szCs w:val="24"/>
      <w:lang w:val="en-US" w:eastAsia="en-US" w:bidi="ar-SA"/>
    </w:rPr>
  </w:style>
  <w:style w:type="paragraph" w:customStyle="1" w:styleId="Heading1389">
    <w:name w:val="Heading 1_389"/>
    <w:basedOn w:val="Normal"/>
    <w:next w:val="Normal3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2">
    <w:name w:val="Normal_392"/>
    <w:qFormat/>
    <w:rPr>
      <w:sz w:val="24"/>
      <w:szCs w:val="24"/>
      <w:lang w:val="en-US" w:eastAsia="en-US" w:bidi="ar-SA"/>
    </w:rPr>
  </w:style>
  <w:style w:type="paragraph" w:customStyle="1" w:styleId="Heading1390">
    <w:name w:val="Heading 1_390"/>
    <w:basedOn w:val="Normal"/>
    <w:next w:val="Normal3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3">
    <w:name w:val="Normal_393"/>
    <w:qFormat/>
    <w:rPr>
      <w:sz w:val="24"/>
      <w:szCs w:val="24"/>
      <w:lang w:val="en-US" w:eastAsia="en-US" w:bidi="ar-SA"/>
    </w:rPr>
  </w:style>
  <w:style w:type="paragraph" w:customStyle="1" w:styleId="Heading1391">
    <w:name w:val="Heading 1_391"/>
    <w:basedOn w:val="Normal"/>
    <w:next w:val="Normal3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4">
    <w:name w:val="Normal_394"/>
    <w:qFormat/>
    <w:rPr>
      <w:sz w:val="24"/>
      <w:szCs w:val="24"/>
      <w:lang w:val="en-US" w:eastAsia="en-US" w:bidi="ar-SA"/>
    </w:rPr>
  </w:style>
  <w:style w:type="paragraph" w:customStyle="1" w:styleId="Heading1392">
    <w:name w:val="Heading 1_392"/>
    <w:basedOn w:val="Normal"/>
    <w:next w:val="Normal3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5">
    <w:name w:val="Normal_395"/>
    <w:qFormat/>
    <w:rPr>
      <w:sz w:val="24"/>
      <w:szCs w:val="24"/>
      <w:lang w:val="en-US" w:eastAsia="en-US" w:bidi="ar-SA"/>
    </w:rPr>
  </w:style>
  <w:style w:type="paragraph" w:customStyle="1" w:styleId="Heading1393">
    <w:name w:val="Heading 1_393"/>
    <w:basedOn w:val="Normal"/>
    <w:next w:val="Normal3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6">
    <w:name w:val="Normal_396"/>
    <w:qFormat/>
    <w:rPr>
      <w:sz w:val="24"/>
      <w:szCs w:val="24"/>
      <w:lang w:val="en-US" w:eastAsia="en-US" w:bidi="ar-SA"/>
    </w:rPr>
  </w:style>
  <w:style w:type="paragraph" w:customStyle="1" w:styleId="Heading1394">
    <w:name w:val="Heading 1_394"/>
    <w:basedOn w:val="Normal"/>
    <w:next w:val="Normal3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7">
    <w:name w:val="Normal_397"/>
    <w:qFormat/>
    <w:rPr>
      <w:sz w:val="24"/>
      <w:szCs w:val="24"/>
      <w:lang w:val="en-US" w:eastAsia="en-US" w:bidi="ar-SA"/>
    </w:rPr>
  </w:style>
  <w:style w:type="paragraph" w:customStyle="1" w:styleId="Heading1395">
    <w:name w:val="Heading 1_395"/>
    <w:basedOn w:val="Normal"/>
    <w:next w:val="Normal3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8">
    <w:name w:val="Normal_398"/>
    <w:qFormat/>
    <w:rPr>
      <w:sz w:val="24"/>
      <w:szCs w:val="24"/>
      <w:lang w:val="en-US" w:eastAsia="en-US" w:bidi="ar-SA"/>
    </w:rPr>
  </w:style>
  <w:style w:type="paragraph" w:customStyle="1" w:styleId="Heading1396">
    <w:name w:val="Heading 1_396"/>
    <w:basedOn w:val="Normal"/>
    <w:next w:val="Normal3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9">
    <w:name w:val="Normal_399"/>
    <w:qFormat/>
    <w:rPr>
      <w:sz w:val="24"/>
      <w:szCs w:val="24"/>
      <w:lang w:val="en-US" w:eastAsia="en-US" w:bidi="ar-SA"/>
    </w:rPr>
  </w:style>
  <w:style w:type="paragraph" w:customStyle="1" w:styleId="Heading1397">
    <w:name w:val="Heading 1_397"/>
    <w:basedOn w:val="Normal"/>
    <w:next w:val="Normal3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0">
    <w:name w:val="Normal_400"/>
    <w:qFormat/>
    <w:rPr>
      <w:sz w:val="24"/>
      <w:szCs w:val="24"/>
      <w:lang w:val="en-US" w:eastAsia="en-US" w:bidi="ar-SA"/>
    </w:rPr>
  </w:style>
  <w:style w:type="paragraph" w:customStyle="1" w:styleId="Heading1398">
    <w:name w:val="Heading 1_398"/>
    <w:basedOn w:val="Normal"/>
    <w:next w:val="Normal4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1">
    <w:name w:val="Normal_401"/>
    <w:qFormat/>
    <w:rPr>
      <w:sz w:val="24"/>
      <w:szCs w:val="24"/>
      <w:lang w:val="en-US" w:eastAsia="en-US" w:bidi="ar-SA"/>
    </w:rPr>
  </w:style>
  <w:style w:type="paragraph" w:customStyle="1" w:styleId="Heading1399">
    <w:name w:val="Heading 1_399"/>
    <w:basedOn w:val="Normal"/>
    <w:next w:val="Normal4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2">
    <w:name w:val="Normal_402"/>
    <w:qFormat/>
    <w:rPr>
      <w:sz w:val="24"/>
      <w:szCs w:val="24"/>
      <w:lang w:val="en-US" w:eastAsia="en-US" w:bidi="ar-SA"/>
    </w:rPr>
  </w:style>
  <w:style w:type="paragraph" w:customStyle="1" w:styleId="Heading1400">
    <w:name w:val="Heading 1_400"/>
    <w:basedOn w:val="Normal"/>
    <w:next w:val="Normal4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3">
    <w:name w:val="Normal_403"/>
    <w:qFormat/>
    <w:rPr>
      <w:sz w:val="24"/>
      <w:szCs w:val="24"/>
      <w:lang w:val="en-US" w:eastAsia="en-US" w:bidi="ar-SA"/>
    </w:rPr>
  </w:style>
  <w:style w:type="paragraph" w:customStyle="1" w:styleId="Heading1401">
    <w:name w:val="Heading 1_401"/>
    <w:basedOn w:val="Normal"/>
    <w:next w:val="Normal4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4">
    <w:name w:val="Normal_404"/>
    <w:qFormat/>
    <w:rPr>
      <w:sz w:val="24"/>
      <w:szCs w:val="24"/>
      <w:lang w:val="en-US" w:eastAsia="en-US" w:bidi="ar-SA"/>
    </w:rPr>
  </w:style>
  <w:style w:type="paragraph" w:customStyle="1" w:styleId="Heading1402">
    <w:name w:val="Heading 1_402"/>
    <w:basedOn w:val="Normal"/>
    <w:next w:val="Normal4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5">
    <w:name w:val="Normal_405"/>
    <w:qFormat/>
    <w:rPr>
      <w:sz w:val="24"/>
      <w:szCs w:val="24"/>
      <w:lang w:val="en-US" w:eastAsia="en-US" w:bidi="ar-SA"/>
    </w:rPr>
  </w:style>
  <w:style w:type="paragraph" w:customStyle="1" w:styleId="Heading1403">
    <w:name w:val="Heading 1_403"/>
    <w:basedOn w:val="Normal"/>
    <w:next w:val="Normal4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6">
    <w:name w:val="Normal_406"/>
    <w:qFormat/>
    <w:rPr>
      <w:sz w:val="24"/>
      <w:szCs w:val="24"/>
      <w:lang w:val="en-US" w:eastAsia="en-US" w:bidi="ar-SA"/>
    </w:rPr>
  </w:style>
  <w:style w:type="paragraph" w:customStyle="1" w:styleId="Heading1404">
    <w:name w:val="Heading 1_404"/>
    <w:basedOn w:val="Normal"/>
    <w:next w:val="Normal4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7">
    <w:name w:val="Normal_407"/>
    <w:qFormat/>
    <w:rPr>
      <w:rFonts w:ascii="arial" w:eastAsia="arial" w:hAnsi="arial" w:cs="arial"/>
      <w:sz w:val="20"/>
      <w:szCs w:val="24"/>
      <w:lang w:val="en-US" w:eastAsia="en-US" w:bidi="ar-SA"/>
    </w:rPr>
  </w:style>
  <w:style w:type="paragraph" w:customStyle="1" w:styleId="Heading1405">
    <w:name w:val="Heading 1_405"/>
    <w:basedOn w:val="Normal"/>
    <w:next w:val="Normal407"/>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408">
    <w:name w:val="Normal_408"/>
    <w:qFormat/>
    <w:rPr>
      <w:sz w:val="24"/>
      <w:szCs w:val="24"/>
      <w:lang w:val="en-US" w:eastAsia="en-US" w:bidi="ar-SA"/>
    </w:rPr>
  </w:style>
  <w:style w:type="paragraph" w:customStyle="1" w:styleId="Heading1406">
    <w:name w:val="Heading 1_406"/>
    <w:basedOn w:val="Normal"/>
    <w:next w:val="Normal4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9">
    <w:name w:val="Normal_409"/>
    <w:qFormat/>
    <w:rPr>
      <w:sz w:val="24"/>
      <w:szCs w:val="24"/>
      <w:lang w:val="en-US" w:eastAsia="en-US" w:bidi="ar-SA"/>
    </w:rPr>
  </w:style>
  <w:style w:type="paragraph" w:customStyle="1" w:styleId="Heading1407">
    <w:name w:val="Heading 1_407"/>
    <w:basedOn w:val="Normal"/>
    <w:next w:val="Normal4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0">
    <w:name w:val="Normal_410"/>
    <w:qFormat/>
    <w:rPr>
      <w:sz w:val="24"/>
      <w:szCs w:val="24"/>
      <w:lang w:val="en-US" w:eastAsia="en-US" w:bidi="ar-SA"/>
    </w:rPr>
  </w:style>
  <w:style w:type="paragraph" w:customStyle="1" w:styleId="Heading1408">
    <w:name w:val="Heading 1_408"/>
    <w:basedOn w:val="Normal"/>
    <w:next w:val="Normal4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1">
    <w:name w:val="Normal_411"/>
    <w:qFormat/>
    <w:rPr>
      <w:sz w:val="24"/>
      <w:szCs w:val="24"/>
      <w:lang w:val="en-US" w:eastAsia="en-US" w:bidi="ar-SA"/>
    </w:rPr>
  </w:style>
  <w:style w:type="paragraph" w:customStyle="1" w:styleId="Heading1409">
    <w:name w:val="Heading 1_409"/>
    <w:basedOn w:val="Normal"/>
    <w:next w:val="Normal4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2">
    <w:name w:val="Normal_412"/>
    <w:qFormat/>
    <w:rPr>
      <w:sz w:val="24"/>
      <w:szCs w:val="24"/>
      <w:lang w:val="en-US" w:eastAsia="en-US" w:bidi="ar-SA"/>
    </w:rPr>
  </w:style>
  <w:style w:type="paragraph" w:customStyle="1" w:styleId="Heading1410">
    <w:name w:val="Heading 1_410"/>
    <w:basedOn w:val="Normal"/>
    <w:next w:val="Normal4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3">
    <w:name w:val="Normal_413"/>
    <w:qFormat/>
    <w:rPr>
      <w:sz w:val="24"/>
      <w:szCs w:val="24"/>
      <w:lang w:val="en-US" w:eastAsia="en-US" w:bidi="ar-SA"/>
    </w:rPr>
  </w:style>
  <w:style w:type="paragraph" w:customStyle="1" w:styleId="Heading1411">
    <w:name w:val="Heading 1_411"/>
    <w:basedOn w:val="Normal"/>
    <w:next w:val="Normal4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4">
    <w:name w:val="Normal_414"/>
    <w:qFormat/>
    <w:rPr>
      <w:sz w:val="24"/>
      <w:szCs w:val="24"/>
      <w:lang w:val="en-US" w:eastAsia="en-US" w:bidi="ar-SA"/>
    </w:rPr>
  </w:style>
  <w:style w:type="paragraph" w:customStyle="1" w:styleId="Heading1412">
    <w:name w:val="Heading 1_412"/>
    <w:basedOn w:val="Normal"/>
    <w:next w:val="Normal4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5">
    <w:name w:val="Normal_415"/>
    <w:qFormat/>
    <w:rPr>
      <w:sz w:val="24"/>
      <w:szCs w:val="24"/>
      <w:lang w:val="en-US" w:eastAsia="en-US" w:bidi="ar-SA"/>
    </w:rPr>
  </w:style>
  <w:style w:type="paragraph" w:customStyle="1" w:styleId="Heading1413">
    <w:name w:val="Heading 1_413"/>
    <w:basedOn w:val="Normal"/>
    <w:next w:val="Normal4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6">
    <w:name w:val="Normal_416"/>
    <w:qFormat/>
    <w:rPr>
      <w:sz w:val="24"/>
      <w:szCs w:val="24"/>
      <w:lang w:val="en-US" w:eastAsia="en-US" w:bidi="ar-SA"/>
    </w:rPr>
  </w:style>
  <w:style w:type="paragraph" w:customStyle="1" w:styleId="Heading1414">
    <w:name w:val="Heading 1_414"/>
    <w:basedOn w:val="Normal"/>
    <w:next w:val="Normal4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7">
    <w:name w:val="Normal_417"/>
    <w:qFormat/>
    <w:rPr>
      <w:sz w:val="24"/>
      <w:szCs w:val="24"/>
      <w:lang w:val="en-US" w:eastAsia="en-US" w:bidi="ar-SA"/>
    </w:rPr>
  </w:style>
  <w:style w:type="paragraph" w:customStyle="1" w:styleId="Heading1415">
    <w:name w:val="Heading 1_415"/>
    <w:basedOn w:val="Normal"/>
    <w:next w:val="Normal4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8">
    <w:name w:val="Normal_418"/>
    <w:qFormat/>
    <w:rPr>
      <w:sz w:val="24"/>
      <w:szCs w:val="24"/>
      <w:lang w:val="en-US" w:eastAsia="en-US" w:bidi="ar-SA"/>
    </w:rPr>
  </w:style>
  <w:style w:type="paragraph" w:customStyle="1" w:styleId="Heading1416">
    <w:name w:val="Heading 1_416"/>
    <w:basedOn w:val="Normal"/>
    <w:next w:val="Normal4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9">
    <w:name w:val="Normal_419"/>
    <w:qFormat/>
    <w:rPr>
      <w:sz w:val="24"/>
      <w:szCs w:val="24"/>
      <w:lang w:val="en-US" w:eastAsia="en-US" w:bidi="ar-SA"/>
    </w:rPr>
  </w:style>
  <w:style w:type="paragraph" w:customStyle="1" w:styleId="Heading1417">
    <w:name w:val="Heading 1_417"/>
    <w:basedOn w:val="Normal"/>
    <w:next w:val="Normal4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0">
    <w:name w:val="Normal_420"/>
    <w:qFormat/>
    <w:rPr>
      <w:sz w:val="24"/>
      <w:szCs w:val="24"/>
      <w:lang w:val="en-US" w:eastAsia="en-US" w:bidi="ar-SA"/>
    </w:rPr>
  </w:style>
  <w:style w:type="paragraph" w:customStyle="1" w:styleId="Heading1418">
    <w:name w:val="Heading 1_418"/>
    <w:basedOn w:val="Normal"/>
    <w:next w:val="Normal4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1">
    <w:name w:val="Normal_421"/>
    <w:qFormat/>
    <w:rPr>
      <w:sz w:val="24"/>
      <w:szCs w:val="24"/>
      <w:lang w:val="en-US" w:eastAsia="en-US" w:bidi="ar-SA"/>
    </w:rPr>
  </w:style>
  <w:style w:type="paragraph" w:customStyle="1" w:styleId="Heading1419">
    <w:name w:val="Heading 1_419"/>
    <w:basedOn w:val="Normal"/>
    <w:next w:val="Normal4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2">
    <w:name w:val="Normal_422"/>
    <w:qFormat/>
    <w:rPr>
      <w:sz w:val="24"/>
      <w:szCs w:val="24"/>
      <w:lang w:val="en-US" w:eastAsia="en-US" w:bidi="ar-SA"/>
    </w:rPr>
  </w:style>
  <w:style w:type="paragraph" w:customStyle="1" w:styleId="Heading1420">
    <w:name w:val="Heading 1_420"/>
    <w:basedOn w:val="Normal"/>
    <w:next w:val="Normal4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3">
    <w:name w:val="Normal_423"/>
    <w:qFormat/>
    <w:rPr>
      <w:sz w:val="24"/>
      <w:szCs w:val="24"/>
      <w:lang w:val="en-US" w:eastAsia="en-US" w:bidi="ar-SA"/>
    </w:rPr>
  </w:style>
  <w:style w:type="paragraph" w:customStyle="1" w:styleId="Heading1421">
    <w:name w:val="Heading 1_421"/>
    <w:basedOn w:val="Normal"/>
    <w:next w:val="Normal4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4">
    <w:name w:val="Normal_424"/>
    <w:qFormat/>
    <w:rPr>
      <w:sz w:val="24"/>
      <w:szCs w:val="24"/>
      <w:lang w:val="en-US" w:eastAsia="en-US" w:bidi="ar-SA"/>
    </w:rPr>
  </w:style>
  <w:style w:type="paragraph" w:customStyle="1" w:styleId="Heading1422">
    <w:name w:val="Heading 1_422"/>
    <w:basedOn w:val="Normal"/>
    <w:next w:val="Normal4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5">
    <w:name w:val="Normal_425"/>
    <w:qFormat/>
    <w:rPr>
      <w:sz w:val="24"/>
      <w:szCs w:val="24"/>
      <w:lang w:val="en-US" w:eastAsia="en-US" w:bidi="ar-SA"/>
    </w:rPr>
  </w:style>
  <w:style w:type="paragraph" w:customStyle="1" w:styleId="Heading1423">
    <w:name w:val="Heading 1_423"/>
    <w:basedOn w:val="Normal"/>
    <w:next w:val="Normal4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6">
    <w:name w:val="Normal_426"/>
    <w:qFormat/>
    <w:rPr>
      <w:sz w:val="24"/>
      <w:szCs w:val="24"/>
      <w:lang w:val="en-US" w:eastAsia="en-US" w:bidi="ar-SA"/>
    </w:rPr>
  </w:style>
  <w:style w:type="paragraph" w:customStyle="1" w:styleId="Heading1424">
    <w:name w:val="Heading 1_424"/>
    <w:basedOn w:val="Normal"/>
    <w:next w:val="Normal4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7">
    <w:name w:val="Normal_427"/>
    <w:qFormat/>
    <w:rPr>
      <w:sz w:val="24"/>
      <w:szCs w:val="24"/>
      <w:lang w:val="en-US" w:eastAsia="en-US" w:bidi="ar-SA"/>
    </w:rPr>
  </w:style>
  <w:style w:type="paragraph" w:customStyle="1" w:styleId="Heading1425">
    <w:name w:val="Heading 1_425"/>
    <w:basedOn w:val="Normal"/>
    <w:next w:val="Normal4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8">
    <w:name w:val="Normal_428"/>
    <w:qFormat/>
    <w:rPr>
      <w:sz w:val="24"/>
      <w:szCs w:val="24"/>
      <w:lang w:val="en-US" w:eastAsia="en-US" w:bidi="ar-SA"/>
    </w:rPr>
  </w:style>
  <w:style w:type="paragraph" w:customStyle="1" w:styleId="Heading1426">
    <w:name w:val="Heading 1_426"/>
    <w:basedOn w:val="Normal"/>
    <w:next w:val="Normal4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9">
    <w:name w:val="Normal_429"/>
    <w:qFormat/>
    <w:rPr>
      <w:sz w:val="24"/>
      <w:szCs w:val="24"/>
      <w:lang w:val="en-US" w:eastAsia="en-US" w:bidi="ar-SA"/>
    </w:rPr>
  </w:style>
  <w:style w:type="paragraph" w:customStyle="1" w:styleId="Heading1427">
    <w:name w:val="Heading 1_427"/>
    <w:basedOn w:val="Normal"/>
    <w:next w:val="Normal4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0">
    <w:name w:val="Normal_430"/>
    <w:qFormat/>
    <w:rPr>
      <w:sz w:val="24"/>
      <w:szCs w:val="24"/>
      <w:lang w:val="en-US" w:eastAsia="en-US" w:bidi="ar-SA"/>
    </w:rPr>
  </w:style>
  <w:style w:type="paragraph" w:customStyle="1" w:styleId="Heading1428">
    <w:name w:val="Heading 1_428"/>
    <w:basedOn w:val="Normal"/>
    <w:next w:val="Normal4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1">
    <w:name w:val="Normal_431"/>
    <w:qFormat/>
    <w:rPr>
      <w:sz w:val="24"/>
      <w:szCs w:val="24"/>
      <w:lang w:val="en-US" w:eastAsia="en-US" w:bidi="ar-SA"/>
    </w:rPr>
  </w:style>
  <w:style w:type="paragraph" w:customStyle="1" w:styleId="Heading1429">
    <w:name w:val="Heading 1_429"/>
    <w:basedOn w:val="Normal"/>
    <w:next w:val="Normal4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2">
    <w:name w:val="Normal_432"/>
    <w:qFormat/>
    <w:rPr>
      <w:sz w:val="24"/>
      <w:szCs w:val="24"/>
      <w:lang w:val="en-US" w:eastAsia="en-US" w:bidi="ar-SA"/>
    </w:rPr>
  </w:style>
  <w:style w:type="paragraph" w:customStyle="1" w:styleId="Heading1430">
    <w:name w:val="Heading 1_430"/>
    <w:basedOn w:val="Normal"/>
    <w:next w:val="Normal4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3">
    <w:name w:val="Normal_433"/>
    <w:qFormat/>
    <w:rPr>
      <w:sz w:val="24"/>
      <w:szCs w:val="24"/>
      <w:lang w:val="en-US" w:eastAsia="en-US" w:bidi="ar-SA"/>
    </w:rPr>
  </w:style>
  <w:style w:type="paragraph" w:customStyle="1" w:styleId="Heading1431">
    <w:name w:val="Heading 1_431"/>
    <w:basedOn w:val="Normal"/>
    <w:next w:val="Normal4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4">
    <w:name w:val="Normal_434"/>
    <w:qFormat/>
    <w:rPr>
      <w:sz w:val="24"/>
      <w:szCs w:val="24"/>
      <w:lang w:val="en-US" w:eastAsia="en-US" w:bidi="ar-SA"/>
    </w:rPr>
  </w:style>
  <w:style w:type="paragraph" w:customStyle="1" w:styleId="Heading1432">
    <w:name w:val="Heading 1_432"/>
    <w:basedOn w:val="Normal"/>
    <w:next w:val="Normal4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5">
    <w:name w:val="Normal_435"/>
    <w:qFormat/>
    <w:rPr>
      <w:sz w:val="24"/>
      <w:szCs w:val="24"/>
      <w:lang w:val="en-US" w:eastAsia="en-US" w:bidi="ar-SA"/>
    </w:rPr>
  </w:style>
  <w:style w:type="paragraph" w:customStyle="1" w:styleId="Heading1433">
    <w:name w:val="Heading 1_433"/>
    <w:basedOn w:val="Normal"/>
    <w:next w:val="Normal4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6">
    <w:name w:val="Normal_436"/>
    <w:qFormat/>
    <w:rPr>
      <w:sz w:val="24"/>
      <w:szCs w:val="24"/>
      <w:lang w:val="en-US" w:eastAsia="en-US" w:bidi="ar-SA"/>
    </w:rPr>
  </w:style>
  <w:style w:type="paragraph" w:customStyle="1" w:styleId="Heading1434">
    <w:name w:val="Heading 1_434"/>
    <w:basedOn w:val="Normal"/>
    <w:next w:val="Normal4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7">
    <w:name w:val="Normal_437"/>
    <w:qFormat/>
    <w:rPr>
      <w:sz w:val="24"/>
      <w:szCs w:val="24"/>
      <w:lang w:val="en-US" w:eastAsia="en-US" w:bidi="ar-SA"/>
    </w:rPr>
  </w:style>
  <w:style w:type="paragraph" w:customStyle="1" w:styleId="Heading1435">
    <w:name w:val="Heading 1_435"/>
    <w:basedOn w:val="Normal"/>
    <w:next w:val="Normal4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8">
    <w:name w:val="Normal_438"/>
    <w:qFormat/>
    <w:rPr>
      <w:sz w:val="24"/>
      <w:szCs w:val="24"/>
      <w:lang w:val="en-US" w:eastAsia="en-US" w:bidi="ar-SA"/>
    </w:rPr>
  </w:style>
  <w:style w:type="paragraph" w:customStyle="1" w:styleId="Heading1436">
    <w:name w:val="Heading 1_436"/>
    <w:basedOn w:val="Normal"/>
    <w:next w:val="Normal4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9">
    <w:name w:val="Normal_439"/>
    <w:qFormat/>
    <w:rPr>
      <w:sz w:val="24"/>
      <w:szCs w:val="24"/>
      <w:lang w:val="en-US" w:eastAsia="en-US" w:bidi="ar-SA"/>
    </w:rPr>
  </w:style>
  <w:style w:type="paragraph" w:customStyle="1" w:styleId="Heading1437">
    <w:name w:val="Heading 1_437"/>
    <w:basedOn w:val="Normal"/>
    <w:next w:val="Normal4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0">
    <w:name w:val="Normal_440"/>
    <w:qFormat/>
    <w:rPr>
      <w:sz w:val="24"/>
      <w:szCs w:val="24"/>
      <w:lang w:val="en-US" w:eastAsia="en-US" w:bidi="ar-SA"/>
    </w:rPr>
  </w:style>
  <w:style w:type="paragraph" w:customStyle="1" w:styleId="Heading1438">
    <w:name w:val="Heading 1_438"/>
    <w:basedOn w:val="Normal"/>
    <w:next w:val="Normal4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1">
    <w:name w:val="Normal_441"/>
    <w:qFormat/>
    <w:rPr>
      <w:sz w:val="24"/>
      <w:szCs w:val="24"/>
      <w:lang w:val="en-US" w:eastAsia="en-US" w:bidi="ar-SA"/>
    </w:rPr>
  </w:style>
  <w:style w:type="paragraph" w:customStyle="1" w:styleId="Heading1439">
    <w:name w:val="Heading 1_439"/>
    <w:basedOn w:val="Normal"/>
    <w:next w:val="Normal4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2">
    <w:name w:val="Normal_442"/>
    <w:qFormat/>
    <w:rPr>
      <w:sz w:val="24"/>
      <w:szCs w:val="24"/>
      <w:lang w:val="en-US" w:eastAsia="en-US" w:bidi="ar-SA"/>
    </w:rPr>
  </w:style>
  <w:style w:type="paragraph" w:customStyle="1" w:styleId="Heading1440">
    <w:name w:val="Heading 1_440"/>
    <w:basedOn w:val="Normal"/>
    <w:next w:val="Normal4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3">
    <w:name w:val="Normal_443"/>
    <w:qFormat/>
    <w:rPr>
      <w:sz w:val="24"/>
      <w:szCs w:val="24"/>
      <w:lang w:val="en-US" w:eastAsia="en-US" w:bidi="ar-SA"/>
    </w:rPr>
  </w:style>
  <w:style w:type="paragraph" w:customStyle="1" w:styleId="Heading1441">
    <w:name w:val="Heading 1_441"/>
    <w:basedOn w:val="Normal"/>
    <w:next w:val="Normal4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4">
    <w:name w:val="Normal_444"/>
    <w:qFormat/>
    <w:rPr>
      <w:sz w:val="24"/>
      <w:szCs w:val="24"/>
      <w:lang w:val="en-US" w:eastAsia="en-US" w:bidi="ar-SA"/>
    </w:rPr>
  </w:style>
  <w:style w:type="paragraph" w:customStyle="1" w:styleId="Heading1442">
    <w:name w:val="Heading 1_442"/>
    <w:basedOn w:val="Normal"/>
    <w:next w:val="Normal4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5">
    <w:name w:val="Normal_445"/>
    <w:qFormat/>
    <w:rPr>
      <w:sz w:val="24"/>
      <w:szCs w:val="24"/>
      <w:lang w:val="en-US" w:eastAsia="en-US" w:bidi="ar-SA"/>
    </w:rPr>
  </w:style>
  <w:style w:type="paragraph" w:customStyle="1" w:styleId="Heading1443">
    <w:name w:val="Heading 1_443"/>
    <w:basedOn w:val="Normal"/>
    <w:next w:val="Normal4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6">
    <w:name w:val="Normal_446"/>
    <w:qFormat/>
    <w:rPr>
      <w:sz w:val="24"/>
      <w:szCs w:val="24"/>
      <w:lang w:val="en-US" w:eastAsia="en-US" w:bidi="ar-SA"/>
    </w:rPr>
  </w:style>
  <w:style w:type="paragraph" w:customStyle="1" w:styleId="Heading1444">
    <w:name w:val="Heading 1_444"/>
    <w:basedOn w:val="Normal"/>
    <w:next w:val="Normal4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7">
    <w:name w:val="Normal_447"/>
    <w:qFormat/>
    <w:rPr>
      <w:sz w:val="24"/>
      <w:szCs w:val="24"/>
      <w:lang w:val="en-US" w:eastAsia="en-US" w:bidi="ar-SA"/>
    </w:rPr>
  </w:style>
  <w:style w:type="paragraph" w:customStyle="1" w:styleId="Heading1445">
    <w:name w:val="Heading 1_445"/>
    <w:basedOn w:val="Normal"/>
    <w:next w:val="Normal4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8">
    <w:name w:val="Normal_448"/>
    <w:qFormat/>
    <w:rPr>
      <w:sz w:val="24"/>
      <w:szCs w:val="24"/>
      <w:lang w:val="en-US" w:eastAsia="en-US" w:bidi="ar-SA"/>
    </w:rPr>
  </w:style>
  <w:style w:type="paragraph" w:customStyle="1" w:styleId="Heading1446">
    <w:name w:val="Heading 1_446"/>
    <w:basedOn w:val="Normal"/>
    <w:next w:val="Normal4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9">
    <w:name w:val="Normal_449"/>
    <w:qFormat/>
    <w:rPr>
      <w:sz w:val="24"/>
      <w:szCs w:val="24"/>
      <w:lang w:val="en-US" w:eastAsia="en-US" w:bidi="ar-SA"/>
    </w:rPr>
  </w:style>
  <w:style w:type="paragraph" w:customStyle="1" w:styleId="Heading1447">
    <w:name w:val="Heading 1_447"/>
    <w:basedOn w:val="Normal"/>
    <w:next w:val="Normal4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0">
    <w:name w:val="Normal_450"/>
    <w:qFormat/>
    <w:rPr>
      <w:sz w:val="24"/>
      <w:szCs w:val="24"/>
      <w:lang w:val="en-US" w:eastAsia="en-US" w:bidi="ar-SA"/>
    </w:rPr>
  </w:style>
  <w:style w:type="paragraph" w:customStyle="1" w:styleId="Heading1448">
    <w:name w:val="Heading 1_448"/>
    <w:basedOn w:val="Normal"/>
    <w:next w:val="Normal4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1">
    <w:name w:val="Normal_451"/>
    <w:qFormat/>
    <w:rPr>
      <w:sz w:val="24"/>
      <w:szCs w:val="24"/>
      <w:lang w:val="en-US" w:eastAsia="en-US" w:bidi="ar-SA"/>
    </w:rPr>
  </w:style>
  <w:style w:type="paragraph" w:customStyle="1" w:styleId="Heading1449">
    <w:name w:val="Heading 1_449"/>
    <w:basedOn w:val="Normal"/>
    <w:next w:val="Normal4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2">
    <w:name w:val="Normal_452"/>
    <w:qFormat/>
    <w:rPr>
      <w:sz w:val="24"/>
      <w:szCs w:val="24"/>
      <w:lang w:val="en-US" w:eastAsia="en-US" w:bidi="ar-SA"/>
    </w:rPr>
  </w:style>
  <w:style w:type="paragraph" w:customStyle="1" w:styleId="Heading1450">
    <w:name w:val="Heading 1_450"/>
    <w:basedOn w:val="Normal"/>
    <w:next w:val="Normal4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3">
    <w:name w:val="Normal_453"/>
    <w:qFormat/>
    <w:rPr>
      <w:sz w:val="24"/>
      <w:szCs w:val="24"/>
      <w:lang w:val="en-US" w:eastAsia="en-US" w:bidi="ar-SA"/>
    </w:rPr>
  </w:style>
  <w:style w:type="paragraph" w:customStyle="1" w:styleId="Heading1451">
    <w:name w:val="Heading 1_451"/>
    <w:basedOn w:val="Normal"/>
    <w:next w:val="Normal4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4">
    <w:name w:val="Normal_454"/>
    <w:qFormat/>
    <w:rPr>
      <w:sz w:val="24"/>
      <w:szCs w:val="24"/>
      <w:lang w:val="en-US" w:eastAsia="en-US" w:bidi="ar-SA"/>
    </w:rPr>
  </w:style>
  <w:style w:type="paragraph" w:customStyle="1" w:styleId="Heading1452">
    <w:name w:val="Heading 1_452"/>
    <w:basedOn w:val="Normal"/>
    <w:next w:val="Normal4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5">
    <w:name w:val="Normal_455"/>
    <w:qFormat/>
    <w:rPr>
      <w:sz w:val="24"/>
      <w:szCs w:val="24"/>
      <w:lang w:val="en-US" w:eastAsia="en-US" w:bidi="ar-SA"/>
    </w:rPr>
  </w:style>
  <w:style w:type="paragraph" w:customStyle="1" w:styleId="Heading1453">
    <w:name w:val="Heading 1_453"/>
    <w:basedOn w:val="Normal"/>
    <w:next w:val="Normal4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6">
    <w:name w:val="Normal_456"/>
    <w:qFormat/>
    <w:rPr>
      <w:rFonts w:ascii="arial" w:eastAsia="arial" w:hAnsi="arial" w:cs="arial"/>
      <w:sz w:val="20"/>
      <w:szCs w:val="24"/>
      <w:lang w:val="en-US" w:eastAsia="en-US" w:bidi="ar-SA"/>
    </w:rPr>
  </w:style>
  <w:style w:type="paragraph" w:customStyle="1" w:styleId="Heading1454">
    <w:name w:val="Heading 1_454"/>
    <w:basedOn w:val="Normal"/>
    <w:next w:val="Normal456"/>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457">
    <w:name w:val="Normal_457"/>
    <w:qFormat/>
    <w:rPr>
      <w:sz w:val="24"/>
      <w:szCs w:val="24"/>
      <w:lang w:val="en-US" w:eastAsia="en-US" w:bidi="ar-SA"/>
    </w:rPr>
  </w:style>
  <w:style w:type="paragraph" w:customStyle="1" w:styleId="Heading1455">
    <w:name w:val="Heading 1_455"/>
    <w:basedOn w:val="Normal"/>
    <w:next w:val="Normal4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8">
    <w:name w:val="Normal_458"/>
    <w:qFormat/>
    <w:rPr>
      <w:sz w:val="24"/>
      <w:szCs w:val="24"/>
      <w:lang w:val="en-US" w:eastAsia="en-US" w:bidi="ar-SA"/>
    </w:rPr>
  </w:style>
  <w:style w:type="paragraph" w:customStyle="1" w:styleId="Heading1456">
    <w:name w:val="Heading 1_456"/>
    <w:basedOn w:val="Normal"/>
    <w:next w:val="Normal4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9">
    <w:name w:val="Normal_459"/>
    <w:qFormat/>
    <w:rPr>
      <w:sz w:val="24"/>
      <w:szCs w:val="24"/>
      <w:lang w:val="en-US" w:eastAsia="en-US" w:bidi="ar-SA"/>
    </w:rPr>
  </w:style>
  <w:style w:type="paragraph" w:customStyle="1" w:styleId="Heading1457">
    <w:name w:val="Heading 1_457"/>
    <w:basedOn w:val="Normal"/>
    <w:next w:val="Normal4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0">
    <w:name w:val="Normal_460"/>
    <w:qFormat/>
    <w:rPr>
      <w:sz w:val="24"/>
      <w:szCs w:val="24"/>
      <w:lang w:val="en-US" w:eastAsia="en-US" w:bidi="ar-SA"/>
    </w:rPr>
  </w:style>
  <w:style w:type="paragraph" w:customStyle="1" w:styleId="Heading1458">
    <w:name w:val="Heading 1_458"/>
    <w:basedOn w:val="Normal"/>
    <w:next w:val="Normal4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1">
    <w:name w:val="Normal_461"/>
    <w:qFormat/>
    <w:rPr>
      <w:sz w:val="24"/>
      <w:szCs w:val="24"/>
      <w:lang w:val="en-US" w:eastAsia="en-US" w:bidi="ar-SA"/>
    </w:rPr>
  </w:style>
  <w:style w:type="paragraph" w:customStyle="1" w:styleId="Heading1459">
    <w:name w:val="Heading 1_459"/>
    <w:basedOn w:val="Normal"/>
    <w:next w:val="Normal4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2">
    <w:name w:val="Normal_462"/>
    <w:qFormat/>
    <w:rPr>
      <w:sz w:val="24"/>
      <w:szCs w:val="24"/>
      <w:lang w:val="en-US" w:eastAsia="en-US" w:bidi="ar-SA"/>
    </w:rPr>
  </w:style>
  <w:style w:type="paragraph" w:customStyle="1" w:styleId="Heading1460">
    <w:name w:val="Heading 1_460"/>
    <w:basedOn w:val="Normal"/>
    <w:next w:val="Normal4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3">
    <w:name w:val="Normal_463"/>
    <w:qFormat/>
    <w:rPr>
      <w:sz w:val="24"/>
      <w:szCs w:val="24"/>
      <w:lang w:val="en-US" w:eastAsia="en-US" w:bidi="ar-SA"/>
    </w:rPr>
  </w:style>
  <w:style w:type="paragraph" w:customStyle="1" w:styleId="Heading1461">
    <w:name w:val="Heading 1_461"/>
    <w:basedOn w:val="Normal"/>
    <w:next w:val="Normal4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4">
    <w:name w:val="Normal_464"/>
    <w:qFormat/>
    <w:rPr>
      <w:sz w:val="24"/>
      <w:szCs w:val="24"/>
      <w:lang w:val="en-US" w:eastAsia="en-US" w:bidi="ar-SA"/>
    </w:rPr>
  </w:style>
  <w:style w:type="paragraph" w:customStyle="1" w:styleId="Heading1462">
    <w:name w:val="Heading 1_462"/>
    <w:basedOn w:val="Normal"/>
    <w:next w:val="Normal4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5">
    <w:name w:val="Normal_465"/>
    <w:qFormat/>
    <w:rPr>
      <w:sz w:val="24"/>
      <w:szCs w:val="24"/>
      <w:lang w:val="en-US" w:eastAsia="en-US" w:bidi="ar-SA"/>
    </w:rPr>
  </w:style>
  <w:style w:type="paragraph" w:customStyle="1" w:styleId="Heading1463">
    <w:name w:val="Heading 1_463"/>
    <w:basedOn w:val="Normal"/>
    <w:next w:val="Normal4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6">
    <w:name w:val="Normal_466"/>
    <w:qFormat/>
    <w:rPr>
      <w:sz w:val="24"/>
      <w:szCs w:val="24"/>
      <w:lang w:val="en-US" w:eastAsia="en-US" w:bidi="ar-SA"/>
    </w:rPr>
  </w:style>
  <w:style w:type="paragraph" w:customStyle="1" w:styleId="Heading1464">
    <w:name w:val="Heading 1_464"/>
    <w:basedOn w:val="Normal"/>
    <w:next w:val="Normal4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7">
    <w:name w:val="Normal_467"/>
    <w:qFormat/>
    <w:rPr>
      <w:rFonts w:ascii="arial" w:eastAsia="arial" w:hAnsi="arial" w:cs="arial"/>
      <w:sz w:val="20"/>
      <w:szCs w:val="24"/>
      <w:lang w:val="en-US" w:eastAsia="en-US" w:bidi="ar-SA"/>
    </w:rPr>
  </w:style>
  <w:style w:type="paragraph" w:customStyle="1" w:styleId="Heading1465">
    <w:name w:val="Heading 1_465"/>
    <w:basedOn w:val="Normal"/>
    <w:next w:val="Normal467"/>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468">
    <w:name w:val="Normal_468"/>
    <w:qFormat/>
    <w:rPr>
      <w:sz w:val="24"/>
      <w:szCs w:val="24"/>
      <w:lang w:val="en-US" w:eastAsia="en-US" w:bidi="ar-SA"/>
    </w:rPr>
  </w:style>
  <w:style w:type="paragraph" w:customStyle="1" w:styleId="Heading1466">
    <w:name w:val="Heading 1_466"/>
    <w:basedOn w:val="Normal"/>
    <w:next w:val="Normal4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9">
    <w:name w:val="Normal_469"/>
    <w:qFormat/>
    <w:rPr>
      <w:sz w:val="24"/>
      <w:szCs w:val="24"/>
      <w:lang w:val="en-US" w:eastAsia="en-US" w:bidi="ar-SA"/>
    </w:rPr>
  </w:style>
  <w:style w:type="paragraph" w:customStyle="1" w:styleId="Heading1467">
    <w:name w:val="Heading 1_467"/>
    <w:basedOn w:val="Normal"/>
    <w:next w:val="Normal4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0">
    <w:name w:val="Normal_470"/>
    <w:qFormat/>
    <w:rPr>
      <w:sz w:val="24"/>
      <w:szCs w:val="24"/>
      <w:lang w:val="en-US" w:eastAsia="en-US" w:bidi="ar-SA"/>
    </w:rPr>
  </w:style>
  <w:style w:type="paragraph" w:customStyle="1" w:styleId="Heading1468">
    <w:name w:val="Heading 1_468"/>
    <w:basedOn w:val="Normal"/>
    <w:next w:val="Normal4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1">
    <w:name w:val="Normal_471"/>
    <w:qFormat/>
    <w:rPr>
      <w:sz w:val="24"/>
      <w:szCs w:val="24"/>
      <w:lang w:val="en-US" w:eastAsia="en-US" w:bidi="ar-SA"/>
    </w:rPr>
  </w:style>
  <w:style w:type="paragraph" w:customStyle="1" w:styleId="Heading1469">
    <w:name w:val="Heading 1_469"/>
    <w:basedOn w:val="Normal"/>
    <w:next w:val="Normal4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2">
    <w:name w:val="Normal_472"/>
    <w:qFormat/>
    <w:rPr>
      <w:sz w:val="24"/>
      <w:szCs w:val="24"/>
      <w:lang w:val="en-US" w:eastAsia="en-US" w:bidi="ar-SA"/>
    </w:rPr>
  </w:style>
  <w:style w:type="paragraph" w:customStyle="1" w:styleId="Heading1470">
    <w:name w:val="Heading 1_470"/>
    <w:basedOn w:val="Normal"/>
    <w:next w:val="Normal4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3">
    <w:name w:val="Normal_473"/>
    <w:qFormat/>
    <w:rPr>
      <w:sz w:val="24"/>
      <w:szCs w:val="24"/>
      <w:lang w:val="en-US" w:eastAsia="en-US" w:bidi="ar-SA"/>
    </w:rPr>
  </w:style>
  <w:style w:type="paragraph" w:customStyle="1" w:styleId="Heading1471">
    <w:name w:val="Heading 1_471"/>
    <w:basedOn w:val="Normal"/>
    <w:next w:val="Normal4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4">
    <w:name w:val="Normal_474"/>
    <w:qFormat/>
    <w:rPr>
      <w:sz w:val="24"/>
      <w:szCs w:val="24"/>
      <w:lang w:val="en-US" w:eastAsia="en-US" w:bidi="ar-SA"/>
    </w:rPr>
  </w:style>
  <w:style w:type="paragraph" w:customStyle="1" w:styleId="Heading1472">
    <w:name w:val="Heading 1_472"/>
    <w:basedOn w:val="Normal"/>
    <w:next w:val="Normal4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5">
    <w:name w:val="Normal_475"/>
    <w:qFormat/>
    <w:rPr>
      <w:sz w:val="24"/>
      <w:szCs w:val="24"/>
      <w:lang w:val="en-US" w:eastAsia="en-US" w:bidi="ar-SA"/>
    </w:rPr>
  </w:style>
  <w:style w:type="paragraph" w:customStyle="1" w:styleId="Heading1473">
    <w:name w:val="Heading 1_473"/>
    <w:basedOn w:val="Normal"/>
    <w:next w:val="Normal4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6">
    <w:name w:val="Normal_476"/>
    <w:qFormat/>
    <w:rPr>
      <w:sz w:val="24"/>
      <w:szCs w:val="24"/>
      <w:lang w:val="en-US" w:eastAsia="en-US" w:bidi="ar-SA"/>
    </w:rPr>
  </w:style>
  <w:style w:type="paragraph" w:customStyle="1" w:styleId="Heading1474">
    <w:name w:val="Heading 1_474"/>
    <w:basedOn w:val="Normal"/>
    <w:next w:val="Normal4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7">
    <w:name w:val="Normal_477"/>
    <w:qFormat/>
    <w:rPr>
      <w:sz w:val="24"/>
      <w:szCs w:val="24"/>
      <w:lang w:val="en-US" w:eastAsia="en-US" w:bidi="ar-SA"/>
    </w:rPr>
  </w:style>
  <w:style w:type="paragraph" w:customStyle="1" w:styleId="Heading1475">
    <w:name w:val="Heading 1_475"/>
    <w:basedOn w:val="Normal"/>
    <w:next w:val="Normal4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8">
    <w:name w:val="Normal_478"/>
    <w:qFormat/>
    <w:rPr>
      <w:sz w:val="24"/>
      <w:szCs w:val="24"/>
      <w:lang w:val="en-US" w:eastAsia="en-US" w:bidi="ar-SA"/>
    </w:rPr>
  </w:style>
  <w:style w:type="paragraph" w:customStyle="1" w:styleId="Heading1476">
    <w:name w:val="Heading 1_476"/>
    <w:basedOn w:val="Normal"/>
    <w:next w:val="Normal4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9">
    <w:name w:val="Normal_479"/>
    <w:qFormat/>
    <w:rPr>
      <w:sz w:val="24"/>
      <w:szCs w:val="24"/>
      <w:lang w:val="en-US" w:eastAsia="en-US" w:bidi="ar-SA"/>
    </w:rPr>
  </w:style>
  <w:style w:type="paragraph" w:customStyle="1" w:styleId="Heading1477">
    <w:name w:val="Heading 1_477"/>
    <w:basedOn w:val="Normal"/>
    <w:next w:val="Normal4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0">
    <w:name w:val="Normal_480"/>
    <w:qFormat/>
    <w:rPr>
      <w:sz w:val="24"/>
      <w:szCs w:val="24"/>
      <w:lang w:val="en-US" w:eastAsia="en-US" w:bidi="ar-SA"/>
    </w:rPr>
  </w:style>
  <w:style w:type="paragraph" w:customStyle="1" w:styleId="Heading1478">
    <w:name w:val="Heading 1_478"/>
    <w:basedOn w:val="Normal"/>
    <w:next w:val="Normal4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1">
    <w:name w:val="Normal_481"/>
    <w:qFormat/>
    <w:rPr>
      <w:sz w:val="24"/>
      <w:szCs w:val="24"/>
      <w:lang w:val="en-US" w:eastAsia="en-US" w:bidi="ar-SA"/>
    </w:rPr>
  </w:style>
  <w:style w:type="paragraph" w:customStyle="1" w:styleId="Heading1479">
    <w:name w:val="Heading 1_479"/>
    <w:basedOn w:val="Normal"/>
    <w:next w:val="Normal4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2">
    <w:name w:val="Normal_482"/>
    <w:qFormat/>
    <w:rPr>
      <w:sz w:val="24"/>
      <w:szCs w:val="24"/>
      <w:lang w:val="en-US" w:eastAsia="en-US" w:bidi="ar-SA"/>
    </w:rPr>
  </w:style>
  <w:style w:type="paragraph" w:customStyle="1" w:styleId="Heading1480">
    <w:name w:val="Heading 1_480"/>
    <w:basedOn w:val="Normal"/>
    <w:next w:val="Normal4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3">
    <w:name w:val="Normal_483"/>
    <w:qFormat/>
    <w:rPr>
      <w:sz w:val="24"/>
      <w:szCs w:val="24"/>
      <w:lang w:val="en-US" w:eastAsia="en-US" w:bidi="ar-SA"/>
    </w:rPr>
  </w:style>
  <w:style w:type="paragraph" w:customStyle="1" w:styleId="Heading1481">
    <w:name w:val="Heading 1_481"/>
    <w:basedOn w:val="Normal"/>
    <w:next w:val="Normal4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4">
    <w:name w:val="Normal_484"/>
    <w:qFormat/>
    <w:rPr>
      <w:sz w:val="24"/>
      <w:szCs w:val="24"/>
      <w:lang w:val="en-US" w:eastAsia="en-US" w:bidi="ar-SA"/>
    </w:rPr>
  </w:style>
  <w:style w:type="paragraph" w:customStyle="1" w:styleId="Heading1482">
    <w:name w:val="Heading 1_482"/>
    <w:basedOn w:val="Normal"/>
    <w:next w:val="Normal4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5">
    <w:name w:val="Normal_485"/>
    <w:qFormat/>
    <w:rPr>
      <w:sz w:val="24"/>
      <w:szCs w:val="24"/>
      <w:lang w:val="en-US" w:eastAsia="en-US" w:bidi="ar-SA"/>
    </w:rPr>
  </w:style>
  <w:style w:type="paragraph" w:customStyle="1" w:styleId="Heading1483">
    <w:name w:val="Heading 1_483"/>
    <w:basedOn w:val="Normal"/>
    <w:next w:val="Normal4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6">
    <w:name w:val="Normal_486"/>
    <w:qFormat/>
    <w:rPr>
      <w:sz w:val="24"/>
      <w:szCs w:val="24"/>
      <w:lang w:val="en-US" w:eastAsia="en-US" w:bidi="ar-SA"/>
    </w:rPr>
  </w:style>
  <w:style w:type="paragraph" w:customStyle="1" w:styleId="Heading1484">
    <w:name w:val="Heading 1_484"/>
    <w:basedOn w:val="Normal"/>
    <w:next w:val="Normal4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7">
    <w:name w:val="Normal_487"/>
    <w:qFormat/>
    <w:rPr>
      <w:rFonts w:ascii="arial" w:eastAsia="arial" w:hAnsi="arial" w:cs="arial"/>
      <w:sz w:val="20"/>
      <w:szCs w:val="24"/>
      <w:lang w:val="en-US" w:eastAsia="en-US" w:bidi="ar-SA"/>
    </w:rPr>
  </w:style>
  <w:style w:type="paragraph" w:customStyle="1" w:styleId="Heading1485">
    <w:name w:val="Heading 1_485"/>
    <w:basedOn w:val="Normal"/>
    <w:next w:val="Normal487"/>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488">
    <w:name w:val="Normal_488"/>
    <w:qFormat/>
    <w:rPr>
      <w:sz w:val="24"/>
      <w:szCs w:val="24"/>
      <w:lang w:val="en-US" w:eastAsia="en-US" w:bidi="ar-SA"/>
    </w:rPr>
  </w:style>
  <w:style w:type="paragraph" w:customStyle="1" w:styleId="Heading1486">
    <w:name w:val="Heading 1_486"/>
    <w:basedOn w:val="Normal"/>
    <w:next w:val="Normal4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9">
    <w:name w:val="Normal_489"/>
    <w:qFormat/>
    <w:rPr>
      <w:sz w:val="24"/>
      <w:szCs w:val="24"/>
      <w:lang w:val="en-US" w:eastAsia="en-US" w:bidi="ar-SA"/>
    </w:rPr>
  </w:style>
  <w:style w:type="paragraph" w:customStyle="1" w:styleId="Heading1487">
    <w:name w:val="Heading 1_487"/>
    <w:basedOn w:val="Normal"/>
    <w:next w:val="Normal4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0">
    <w:name w:val="Normal_490"/>
    <w:qFormat/>
    <w:rPr>
      <w:sz w:val="24"/>
      <w:szCs w:val="24"/>
      <w:lang w:val="en-US" w:eastAsia="en-US" w:bidi="ar-SA"/>
    </w:rPr>
  </w:style>
  <w:style w:type="paragraph" w:customStyle="1" w:styleId="Heading1488">
    <w:name w:val="Heading 1_488"/>
    <w:basedOn w:val="Normal"/>
    <w:next w:val="Normal4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1">
    <w:name w:val="Normal_491"/>
    <w:qFormat/>
    <w:rPr>
      <w:sz w:val="24"/>
      <w:szCs w:val="24"/>
      <w:lang w:val="en-US" w:eastAsia="en-US" w:bidi="ar-SA"/>
    </w:rPr>
  </w:style>
  <w:style w:type="paragraph" w:customStyle="1" w:styleId="Heading1489">
    <w:name w:val="Heading 1_489"/>
    <w:basedOn w:val="Normal"/>
    <w:next w:val="Normal4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2">
    <w:name w:val="Normal_492"/>
    <w:qFormat/>
    <w:rPr>
      <w:sz w:val="24"/>
      <w:szCs w:val="24"/>
      <w:lang w:val="en-US" w:eastAsia="en-US" w:bidi="ar-SA"/>
    </w:rPr>
  </w:style>
  <w:style w:type="paragraph" w:customStyle="1" w:styleId="Heading1490">
    <w:name w:val="Heading 1_490"/>
    <w:basedOn w:val="Normal"/>
    <w:next w:val="Normal4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3">
    <w:name w:val="Normal_493"/>
    <w:qFormat/>
    <w:rPr>
      <w:sz w:val="24"/>
      <w:szCs w:val="24"/>
      <w:lang w:val="en-US" w:eastAsia="en-US" w:bidi="ar-SA"/>
    </w:rPr>
  </w:style>
  <w:style w:type="paragraph" w:customStyle="1" w:styleId="Heading1491">
    <w:name w:val="Heading 1_491"/>
    <w:basedOn w:val="Normal"/>
    <w:next w:val="Normal4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4">
    <w:name w:val="Normal_494"/>
    <w:qFormat/>
    <w:rPr>
      <w:sz w:val="24"/>
      <w:szCs w:val="24"/>
      <w:lang w:val="en-US" w:eastAsia="en-US" w:bidi="ar-SA"/>
    </w:rPr>
  </w:style>
  <w:style w:type="paragraph" w:customStyle="1" w:styleId="Heading1492">
    <w:name w:val="Heading 1_492"/>
    <w:basedOn w:val="Normal"/>
    <w:next w:val="Normal4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5">
    <w:name w:val="Normal_495"/>
    <w:qFormat/>
    <w:rPr>
      <w:sz w:val="24"/>
      <w:szCs w:val="24"/>
      <w:lang w:val="en-US" w:eastAsia="en-US" w:bidi="ar-SA"/>
    </w:rPr>
  </w:style>
  <w:style w:type="paragraph" w:customStyle="1" w:styleId="Heading1493">
    <w:name w:val="Heading 1_493"/>
    <w:basedOn w:val="Normal"/>
    <w:next w:val="Normal4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6">
    <w:name w:val="Normal_496"/>
    <w:qFormat/>
    <w:rPr>
      <w:sz w:val="24"/>
      <w:szCs w:val="24"/>
      <w:lang w:val="en-US" w:eastAsia="en-US" w:bidi="ar-SA"/>
    </w:rPr>
  </w:style>
  <w:style w:type="paragraph" w:customStyle="1" w:styleId="Heading1494">
    <w:name w:val="Heading 1_494"/>
    <w:basedOn w:val="Normal"/>
    <w:next w:val="Normal4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7">
    <w:name w:val="Normal_497"/>
    <w:qFormat/>
    <w:rPr>
      <w:sz w:val="24"/>
      <w:szCs w:val="24"/>
      <w:lang w:val="en-US" w:eastAsia="en-US" w:bidi="ar-SA"/>
    </w:rPr>
  </w:style>
  <w:style w:type="paragraph" w:customStyle="1" w:styleId="Heading1495">
    <w:name w:val="Heading 1_495"/>
    <w:basedOn w:val="Normal"/>
    <w:next w:val="Normal4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8">
    <w:name w:val="Normal_498"/>
    <w:qFormat/>
    <w:rPr>
      <w:sz w:val="24"/>
      <w:szCs w:val="24"/>
      <w:lang w:val="en-US" w:eastAsia="en-US" w:bidi="ar-SA"/>
    </w:rPr>
  </w:style>
  <w:style w:type="paragraph" w:customStyle="1" w:styleId="Heading1496">
    <w:name w:val="Heading 1_496"/>
    <w:basedOn w:val="Normal"/>
    <w:next w:val="Normal4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9">
    <w:name w:val="Normal_499"/>
    <w:qFormat/>
    <w:rPr>
      <w:sz w:val="24"/>
      <w:szCs w:val="24"/>
      <w:lang w:val="en-US" w:eastAsia="en-US" w:bidi="ar-SA"/>
    </w:rPr>
  </w:style>
  <w:style w:type="paragraph" w:customStyle="1" w:styleId="Heading1497">
    <w:name w:val="Heading 1_497"/>
    <w:basedOn w:val="Normal"/>
    <w:next w:val="Normal4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0">
    <w:name w:val="Normal_500"/>
    <w:qFormat/>
    <w:rPr>
      <w:sz w:val="24"/>
      <w:szCs w:val="24"/>
      <w:lang w:val="en-US" w:eastAsia="en-US" w:bidi="ar-SA"/>
    </w:rPr>
  </w:style>
  <w:style w:type="paragraph" w:customStyle="1" w:styleId="Heading1498">
    <w:name w:val="Heading 1_498"/>
    <w:basedOn w:val="Normal"/>
    <w:next w:val="Normal500"/>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header" Target="header38.xml" /><Relationship Id="rId1000" Type="http://schemas.openxmlformats.org/officeDocument/2006/relationships/header" Target="header336.xml" /><Relationship Id="rId1001" Type="http://schemas.openxmlformats.org/officeDocument/2006/relationships/footer" Target="footer336.xml" /><Relationship Id="rId1002" Type="http://schemas.openxmlformats.org/officeDocument/2006/relationships/hyperlink" Target="https://advance.lexis.com/api/document?collection=news&amp;id=urn:contentItem:3S8G-J6S0-0008-Y034-00000-00&amp;context=1519360" TargetMode="External" /><Relationship Id="rId1003" Type="http://schemas.openxmlformats.org/officeDocument/2006/relationships/header" Target="header337.xml" /><Relationship Id="rId1004" Type="http://schemas.openxmlformats.org/officeDocument/2006/relationships/header" Target="header338.xml" /><Relationship Id="rId1005" Type="http://schemas.openxmlformats.org/officeDocument/2006/relationships/footer" Target="footer337.xml" /><Relationship Id="rId1006" Type="http://schemas.openxmlformats.org/officeDocument/2006/relationships/footer" Target="footer338.xml" /><Relationship Id="rId1007" Type="http://schemas.openxmlformats.org/officeDocument/2006/relationships/header" Target="header339.xml" /><Relationship Id="rId1008" Type="http://schemas.openxmlformats.org/officeDocument/2006/relationships/footer" Target="footer339.xml" /><Relationship Id="rId1009" Type="http://schemas.openxmlformats.org/officeDocument/2006/relationships/hyperlink" Target="https://advance.lexis.com/api/document?collection=news&amp;id=urn:contentItem:3YG3-XDH0-00MH-F4MN-00000-00&amp;context=1519360" TargetMode="External" /><Relationship Id="rId101" Type="http://schemas.openxmlformats.org/officeDocument/2006/relationships/footer" Target="footer37.xml" /><Relationship Id="rId1010" Type="http://schemas.openxmlformats.org/officeDocument/2006/relationships/hyperlink" Target="http://www.nytimes.com" TargetMode="External" /><Relationship Id="rId1011" Type="http://schemas.openxmlformats.org/officeDocument/2006/relationships/header" Target="header340.xml" /><Relationship Id="rId1012" Type="http://schemas.openxmlformats.org/officeDocument/2006/relationships/header" Target="header341.xml" /><Relationship Id="rId1013" Type="http://schemas.openxmlformats.org/officeDocument/2006/relationships/footer" Target="footer340.xml" /><Relationship Id="rId1014" Type="http://schemas.openxmlformats.org/officeDocument/2006/relationships/footer" Target="footer341.xml" /><Relationship Id="rId1015" Type="http://schemas.openxmlformats.org/officeDocument/2006/relationships/header" Target="header342.xml" /><Relationship Id="rId1016" Type="http://schemas.openxmlformats.org/officeDocument/2006/relationships/footer" Target="footer342.xml" /><Relationship Id="rId1017" Type="http://schemas.openxmlformats.org/officeDocument/2006/relationships/hyperlink" Target="https://advance.lexis.com/api/document?collection=news&amp;id=urn:contentItem:5BXB-6TD1-JBG3-64G8-00000-00&amp;context=1519360" TargetMode="External" /><Relationship Id="rId1018" Type="http://schemas.openxmlformats.org/officeDocument/2006/relationships/hyperlink" Target="http://www.nytimes.com/2014/04/06/nyregion/the-peoples-palaces-at-the-beach.html" TargetMode="External" /><Relationship Id="rId1019" Type="http://schemas.openxmlformats.org/officeDocument/2006/relationships/header" Target="header343.xml" /><Relationship Id="rId102" Type="http://schemas.openxmlformats.org/officeDocument/2006/relationships/footer" Target="footer38.xml" /><Relationship Id="rId1020" Type="http://schemas.openxmlformats.org/officeDocument/2006/relationships/header" Target="header344.xml" /><Relationship Id="rId1021" Type="http://schemas.openxmlformats.org/officeDocument/2006/relationships/footer" Target="footer343.xml" /><Relationship Id="rId1022" Type="http://schemas.openxmlformats.org/officeDocument/2006/relationships/footer" Target="footer344.xml" /><Relationship Id="rId1023" Type="http://schemas.openxmlformats.org/officeDocument/2006/relationships/header" Target="header345.xml" /><Relationship Id="rId1024" Type="http://schemas.openxmlformats.org/officeDocument/2006/relationships/footer" Target="footer345.xml" /><Relationship Id="rId1025" Type="http://schemas.openxmlformats.org/officeDocument/2006/relationships/hyperlink" Target="https://advance.lexis.com/api/document?collection=news&amp;id=urn:contentItem:57S8-DHT1-JBG3-60KP-00000-00&amp;context=1519360" TargetMode="External" /><Relationship Id="rId1026" Type="http://schemas.openxmlformats.org/officeDocument/2006/relationships/hyperlink" Target="http://www.nytimes.com/2013/02/17/theater/maria-dizzia-and-greg-keller-matched-stars-of-belleville.html" TargetMode="External" /><Relationship Id="rId1027" Type="http://schemas.openxmlformats.org/officeDocument/2006/relationships/header" Target="header346.xml" /><Relationship Id="rId1028" Type="http://schemas.openxmlformats.org/officeDocument/2006/relationships/header" Target="header347.xml" /><Relationship Id="rId1029" Type="http://schemas.openxmlformats.org/officeDocument/2006/relationships/footer" Target="footer346.xml" /><Relationship Id="rId103" Type="http://schemas.openxmlformats.org/officeDocument/2006/relationships/header" Target="header39.xml" /><Relationship Id="rId1030" Type="http://schemas.openxmlformats.org/officeDocument/2006/relationships/footer" Target="footer347.xml" /><Relationship Id="rId1031" Type="http://schemas.openxmlformats.org/officeDocument/2006/relationships/header" Target="header348.xml" /><Relationship Id="rId1032" Type="http://schemas.openxmlformats.org/officeDocument/2006/relationships/footer" Target="footer348.xml" /><Relationship Id="rId1033" Type="http://schemas.openxmlformats.org/officeDocument/2006/relationships/hyperlink" Target="https://advance.lexis.com/api/document?collection=news&amp;id=urn:contentItem:44TT-BR60-01CN-H0PH-00000-00&amp;context=1519360" TargetMode="External" /><Relationship Id="rId1034" Type="http://schemas.openxmlformats.org/officeDocument/2006/relationships/hyperlink" Target="http://www.nytimes.com" TargetMode="External" /><Relationship Id="rId1035" Type="http://schemas.openxmlformats.org/officeDocument/2006/relationships/header" Target="header349.xml" /><Relationship Id="rId1036" Type="http://schemas.openxmlformats.org/officeDocument/2006/relationships/header" Target="header350.xml" /><Relationship Id="rId1037" Type="http://schemas.openxmlformats.org/officeDocument/2006/relationships/footer" Target="footer349.xml" /><Relationship Id="rId1038" Type="http://schemas.openxmlformats.org/officeDocument/2006/relationships/footer" Target="footer350.xml" /><Relationship Id="rId1039" Type="http://schemas.openxmlformats.org/officeDocument/2006/relationships/header" Target="header351.xml" /><Relationship Id="rId104" Type="http://schemas.openxmlformats.org/officeDocument/2006/relationships/footer" Target="footer39.xml" /><Relationship Id="rId1040" Type="http://schemas.openxmlformats.org/officeDocument/2006/relationships/footer" Target="footer351.xml" /><Relationship Id="rId1041" Type="http://schemas.openxmlformats.org/officeDocument/2006/relationships/hyperlink" Target="https://advance.lexis.com/api/document?collection=news&amp;id=urn:contentItem:7V2T-M3R0-Y8TC-S0J8-00000-00&amp;context=1519360" TargetMode="External" /><Relationship Id="rId1042" Type="http://schemas.openxmlformats.org/officeDocument/2006/relationships/hyperlink" Target="http://www.nytimes.com" TargetMode="External" /><Relationship Id="rId1043" Type="http://schemas.openxmlformats.org/officeDocument/2006/relationships/header" Target="header352.xml" /><Relationship Id="rId1044" Type="http://schemas.openxmlformats.org/officeDocument/2006/relationships/header" Target="header353.xml" /><Relationship Id="rId1045" Type="http://schemas.openxmlformats.org/officeDocument/2006/relationships/footer" Target="footer352.xml" /><Relationship Id="rId1046" Type="http://schemas.openxmlformats.org/officeDocument/2006/relationships/footer" Target="footer353.xml" /><Relationship Id="rId1047" Type="http://schemas.openxmlformats.org/officeDocument/2006/relationships/header" Target="header354.xml" /><Relationship Id="rId1048" Type="http://schemas.openxmlformats.org/officeDocument/2006/relationships/footer" Target="footer354.xml" /><Relationship Id="rId1049" Type="http://schemas.openxmlformats.org/officeDocument/2006/relationships/hyperlink" Target="https://advance.lexis.com/api/document?collection=news&amp;id=urn:contentItem:5BY5-8V11-JBG3-624H-00000-00&amp;context=1519360" TargetMode="External" /><Relationship Id="rId105" Type="http://schemas.openxmlformats.org/officeDocument/2006/relationships/hyperlink" Target="https://advance.lexis.com/api/document?collection=news&amp;id=urn:contentItem:5N7N-WM31-JBG3-62RY-00000-00&amp;context=1519360" TargetMode="External" /><Relationship Id="rId1050" Type="http://schemas.openxmlformats.org/officeDocument/2006/relationships/hyperlink" Target="http://www.nytimes.com/2014/04/10/world/europe/ukraine-russia.html" TargetMode="External" /><Relationship Id="rId1051" Type="http://schemas.openxmlformats.org/officeDocument/2006/relationships/header" Target="header355.xml" /><Relationship Id="rId1052" Type="http://schemas.openxmlformats.org/officeDocument/2006/relationships/header" Target="header356.xml" /><Relationship Id="rId1053" Type="http://schemas.openxmlformats.org/officeDocument/2006/relationships/footer" Target="footer355.xml" /><Relationship Id="rId1054" Type="http://schemas.openxmlformats.org/officeDocument/2006/relationships/footer" Target="footer356.xml" /><Relationship Id="rId1055" Type="http://schemas.openxmlformats.org/officeDocument/2006/relationships/header" Target="header357.xml" /><Relationship Id="rId1056" Type="http://schemas.openxmlformats.org/officeDocument/2006/relationships/footer" Target="footer357.xml" /><Relationship Id="rId1057" Type="http://schemas.openxmlformats.org/officeDocument/2006/relationships/hyperlink" Target="https://advance.lexis.com/api/document?collection=news&amp;id=urn:contentItem:53BS-CH81-DXY4-X3B2-00000-00&amp;context=1519360" TargetMode="External" /><Relationship Id="rId1058" Type="http://schemas.openxmlformats.org/officeDocument/2006/relationships/hyperlink" Target="http://www.nytimes.com" TargetMode="External" /><Relationship Id="rId1059" Type="http://schemas.openxmlformats.org/officeDocument/2006/relationships/header" Target="header358.xml" /><Relationship Id="rId106" Type="http://schemas.openxmlformats.org/officeDocument/2006/relationships/hyperlink" Target="http://www.humansofnewyork.com/post/150127870371/i-was-taking-a-law-school-admissions-test-in-a" TargetMode="External" /><Relationship Id="rId1060" Type="http://schemas.openxmlformats.org/officeDocument/2006/relationships/header" Target="header359.xml" /><Relationship Id="rId1061" Type="http://schemas.openxmlformats.org/officeDocument/2006/relationships/footer" Target="footer358.xml" /><Relationship Id="rId1062" Type="http://schemas.openxmlformats.org/officeDocument/2006/relationships/footer" Target="footer359.xml" /><Relationship Id="rId1063" Type="http://schemas.openxmlformats.org/officeDocument/2006/relationships/header" Target="header360.xml" /><Relationship Id="rId1064" Type="http://schemas.openxmlformats.org/officeDocument/2006/relationships/footer" Target="footer360.xml" /><Relationship Id="rId1065" Type="http://schemas.openxmlformats.org/officeDocument/2006/relationships/hyperlink" Target="https://advance.lexis.com/api/document?collection=news&amp;id=urn:contentItem:5KW0-T0K1-DXY4-X0F7-00000-00&amp;context=1519360" TargetMode="External" /><Relationship Id="rId1066" Type="http://schemas.openxmlformats.org/officeDocument/2006/relationships/hyperlink" Target="http://www.nytimes.com/2016/10/05/us/politics/vice-presidential-debate.html" TargetMode="External" /><Relationship Id="rId1067" Type="http://schemas.openxmlformats.org/officeDocument/2006/relationships/header" Target="header361.xml" /><Relationship Id="rId1068" Type="http://schemas.openxmlformats.org/officeDocument/2006/relationships/header" Target="header362.xml" /><Relationship Id="rId1069" Type="http://schemas.openxmlformats.org/officeDocument/2006/relationships/footer" Target="footer361.xml" /><Relationship Id="rId107" Type="http://schemas.openxmlformats.org/officeDocument/2006/relationships/hyperlink" Target="http://www.bls.gov/news.release/atus.nr0.htm" TargetMode="External" /><Relationship Id="rId1070" Type="http://schemas.openxmlformats.org/officeDocument/2006/relationships/footer" Target="footer362.xml" /><Relationship Id="rId1071" Type="http://schemas.openxmlformats.org/officeDocument/2006/relationships/header" Target="header363.xml" /><Relationship Id="rId1072" Type="http://schemas.openxmlformats.org/officeDocument/2006/relationships/footer" Target="footer363.xml" /><Relationship Id="rId1073" Type="http://schemas.openxmlformats.org/officeDocument/2006/relationships/hyperlink" Target="https://advance.lexis.com/api/document?collection=news&amp;id=urn:contentItem:3S8G-K740-0008-Y3YR-00000-00&amp;context=1519360" TargetMode="External" /><Relationship Id="rId1074" Type="http://schemas.openxmlformats.org/officeDocument/2006/relationships/header" Target="header364.xml" /><Relationship Id="rId1075" Type="http://schemas.openxmlformats.org/officeDocument/2006/relationships/header" Target="header365.xml" /><Relationship Id="rId1076" Type="http://schemas.openxmlformats.org/officeDocument/2006/relationships/footer" Target="footer364.xml" /><Relationship Id="rId1077" Type="http://schemas.openxmlformats.org/officeDocument/2006/relationships/footer" Target="footer365.xml" /><Relationship Id="rId1078" Type="http://schemas.openxmlformats.org/officeDocument/2006/relationships/header" Target="header366.xml" /><Relationship Id="rId1079" Type="http://schemas.openxmlformats.org/officeDocument/2006/relationships/footer" Target="footer366.xml" /><Relationship Id="rId108" Type="http://schemas.openxmlformats.org/officeDocument/2006/relationships/hyperlink" Target="http://www.vox.com/2016/9/12/12882796/trump-supporters-racist-deplorables" TargetMode="External" /><Relationship Id="rId1080" Type="http://schemas.openxmlformats.org/officeDocument/2006/relationships/hyperlink" Target="https://advance.lexis.com/api/document?collection=news&amp;id=urn:contentItem:5BWW-D521-JBG3-62G7-00000-00&amp;context=1519360" TargetMode="External" /><Relationship Id="rId1081" Type="http://schemas.openxmlformats.org/officeDocument/2006/relationships/hyperlink" Target="http://www.nytimes.com/2014/04/04/nyregion/brooklyn-boxer-rises-but-her-feet-stay-on-the-ground.html" TargetMode="External" /><Relationship Id="rId1082" Type="http://schemas.openxmlformats.org/officeDocument/2006/relationships/header" Target="header367.xml" /><Relationship Id="rId1083" Type="http://schemas.openxmlformats.org/officeDocument/2006/relationships/header" Target="header368.xml" /><Relationship Id="rId1084" Type="http://schemas.openxmlformats.org/officeDocument/2006/relationships/footer" Target="footer367.xml" /><Relationship Id="rId1085" Type="http://schemas.openxmlformats.org/officeDocument/2006/relationships/footer" Target="footer368.xml" /><Relationship Id="rId1086" Type="http://schemas.openxmlformats.org/officeDocument/2006/relationships/header" Target="header369.xml" /><Relationship Id="rId1087" Type="http://schemas.openxmlformats.org/officeDocument/2006/relationships/footer" Target="footer369.xml" /><Relationship Id="rId1088" Type="http://schemas.openxmlformats.org/officeDocument/2006/relationships/hyperlink" Target="https://advance.lexis.com/api/document?collection=news&amp;id=urn:contentItem:3S8G-K4D0-0008-Y0JM-00000-00&amp;context=1519360" TargetMode="External" /><Relationship Id="rId1089" Type="http://schemas.openxmlformats.org/officeDocument/2006/relationships/header" Target="header370.xml" /><Relationship Id="rId109" Type="http://schemas.openxmlformats.org/officeDocument/2006/relationships/hyperlink" Target="http://fivethirtyeight.com/features/the-mythology-of-trumps-working-class-support/" TargetMode="External" /><Relationship Id="rId1090" Type="http://schemas.openxmlformats.org/officeDocument/2006/relationships/header" Target="header371.xml" /><Relationship Id="rId1091" Type="http://schemas.openxmlformats.org/officeDocument/2006/relationships/footer" Target="footer370.xml" /><Relationship Id="rId1092" Type="http://schemas.openxmlformats.org/officeDocument/2006/relationships/footer" Target="footer371.xml" /><Relationship Id="rId1093" Type="http://schemas.openxmlformats.org/officeDocument/2006/relationships/header" Target="header372.xml" /><Relationship Id="rId1094" Type="http://schemas.openxmlformats.org/officeDocument/2006/relationships/footer" Target="footer372.xml" /><Relationship Id="rId1095" Type="http://schemas.openxmlformats.org/officeDocument/2006/relationships/hyperlink" Target="https://advance.lexis.com/api/document?collection=news&amp;id=urn:contentItem:5MXG-9R81-DXY4-X27T-00000-00&amp;context=1519360" TargetMode="External" /><Relationship Id="rId1096" Type="http://schemas.openxmlformats.org/officeDocument/2006/relationships/hyperlink" Target="http://www.newyorker.com/reporting/2008/08/11/080811fa_fact_grann" TargetMode="External" /><Relationship Id="rId1097" Type="http://schemas.openxmlformats.org/officeDocument/2006/relationships/hyperlink" Target="http://movies.nytimes.com/movie/327545/C-R-A-Z-Y-/overview" TargetMode="External" /><Relationship Id="rId1098" Type="http://schemas.openxmlformats.org/officeDocument/2006/relationships/hyperlink" Target="http://www.daemonsmovies.com/2010/06/16/the-chameleon-movie-trailer-w-famke-janssen-emilie-de-ravin/" TargetMode="External" /><Relationship Id="rId1099" Type="http://schemas.openxmlformats.org/officeDocument/2006/relationships/hyperlink" Target="http://movies.nytimes.com/2010/10/15/movies/15carlos.html" TargetMode="External" /><Relationship Id="rId11" Type="http://schemas.openxmlformats.org/officeDocument/2006/relationships/header" Target="header4.xml" /><Relationship Id="rId110" Type="http://schemas.openxmlformats.org/officeDocument/2006/relationships/hyperlink" Target="http://www.nbcnews.com/storyline/data-points/poll-more-voters-say-trump-doesn-t-respect-women-after-n663296" TargetMode="External" /><Relationship Id="rId1100" Type="http://schemas.openxmlformats.org/officeDocument/2006/relationships/hyperlink" Target="http://movies.nytimes.com/movie/124350/Catch-Me-if-You-Can/overview" TargetMode="External" /><Relationship Id="rId1101" Type="http://schemas.openxmlformats.org/officeDocument/2006/relationships/hyperlink" Target="http://movies.nytimes.com/person/3957/Ellen-Barkin?inline=nyt-per" TargetMode="External" /><Relationship Id="rId1102" Type="http://schemas.openxmlformats.org/officeDocument/2006/relationships/hyperlink" Target="http://movies.nytimes.com/person/3957/Ellen-Barkin?inline=nyt-per" TargetMode="External" /><Relationship Id="rId1103" Type="http://schemas.openxmlformats.org/officeDocument/2006/relationships/header" Target="header373.xml" /><Relationship Id="rId1104" Type="http://schemas.openxmlformats.org/officeDocument/2006/relationships/header" Target="header374.xml" /><Relationship Id="rId1105" Type="http://schemas.openxmlformats.org/officeDocument/2006/relationships/footer" Target="footer373.xml" /><Relationship Id="rId1106" Type="http://schemas.openxmlformats.org/officeDocument/2006/relationships/footer" Target="footer374.xml" /><Relationship Id="rId1107" Type="http://schemas.openxmlformats.org/officeDocument/2006/relationships/header" Target="header375.xml" /><Relationship Id="rId1108" Type="http://schemas.openxmlformats.org/officeDocument/2006/relationships/footer" Target="footer375.xml" /><Relationship Id="rId1109" Type="http://schemas.openxmlformats.org/officeDocument/2006/relationships/hyperlink" Target="https://advance.lexis.com/api/document?collection=news&amp;id=urn:contentItem:57PS-PYN1-JBG3-60VV-00000-00&amp;context=1519360" TargetMode="External" /><Relationship Id="rId111" Type="http://schemas.openxmlformats.org/officeDocument/2006/relationships/hyperlink" Target="http://www.nytimes.com/2016/09/28/us/politics/alicia-machado-donald-trump.html?_r=0" TargetMode="External" /><Relationship Id="rId1110" Type="http://schemas.openxmlformats.org/officeDocument/2006/relationships/hyperlink" Target="http://opinionator.blogs.nytimes.com/2013/02/09/in-china-a-vast-chasm-between-the-rich-and-the-rest/" TargetMode="External" /><Relationship Id="rId1111" Type="http://schemas.openxmlformats.org/officeDocument/2006/relationships/header" Target="header376.xml" /><Relationship Id="rId1112" Type="http://schemas.openxmlformats.org/officeDocument/2006/relationships/header" Target="header377.xml" /><Relationship Id="rId1113" Type="http://schemas.openxmlformats.org/officeDocument/2006/relationships/footer" Target="footer376.xml" /><Relationship Id="rId1114" Type="http://schemas.openxmlformats.org/officeDocument/2006/relationships/footer" Target="footer377.xml" /><Relationship Id="rId1115" Type="http://schemas.openxmlformats.org/officeDocument/2006/relationships/header" Target="header378.xml" /><Relationship Id="rId1116" Type="http://schemas.openxmlformats.org/officeDocument/2006/relationships/footer" Target="footer378.xml" /><Relationship Id="rId1117" Type="http://schemas.openxmlformats.org/officeDocument/2006/relationships/hyperlink" Target="https://advance.lexis.com/api/document?collection=news&amp;id=urn:contentItem:537C-KKW1-DXY4-X2W6-00000-00&amp;context=1519360" TargetMode="External" /><Relationship Id="rId1118" Type="http://schemas.openxmlformats.org/officeDocument/2006/relationships/hyperlink" Target="http://www.nytimes.com" TargetMode="External" /><Relationship Id="rId1119" Type="http://schemas.openxmlformats.org/officeDocument/2006/relationships/header" Target="header379.xml" /><Relationship Id="rId112" Type="http://schemas.openxmlformats.org/officeDocument/2006/relationships/hyperlink" Target="http://www.politico.com/story/2016/10/democratic-women-senate-house-230268" TargetMode="External" /><Relationship Id="rId1120" Type="http://schemas.openxmlformats.org/officeDocument/2006/relationships/header" Target="header380.xml" /><Relationship Id="rId1121" Type="http://schemas.openxmlformats.org/officeDocument/2006/relationships/footer" Target="footer379.xml" /><Relationship Id="rId1122" Type="http://schemas.openxmlformats.org/officeDocument/2006/relationships/footer" Target="footer380.xml" /><Relationship Id="rId1123" Type="http://schemas.openxmlformats.org/officeDocument/2006/relationships/header" Target="header381.xml" /><Relationship Id="rId1124" Type="http://schemas.openxmlformats.org/officeDocument/2006/relationships/footer" Target="footer381.xml" /><Relationship Id="rId1125" Type="http://schemas.openxmlformats.org/officeDocument/2006/relationships/hyperlink" Target="https://advance.lexis.com/api/document?collection=news&amp;id=urn:contentItem:5PFH-NWH1-JBG3-60WF-00000-00&amp;context=1519360" TargetMode="External" /><Relationship Id="rId1126" Type="http://schemas.openxmlformats.org/officeDocument/2006/relationships/hyperlink" Target="https://www.nytimes.com/2017/08/28/t-magazine/ian-mcewan-cotswolds-garden-annalena-mcafee.html" TargetMode="External" /><Relationship Id="rId1127" Type="http://schemas.openxmlformats.org/officeDocument/2006/relationships/header" Target="header382.xml" /><Relationship Id="rId1128" Type="http://schemas.openxmlformats.org/officeDocument/2006/relationships/header" Target="header383.xml" /><Relationship Id="rId1129" Type="http://schemas.openxmlformats.org/officeDocument/2006/relationships/footer" Target="footer382.xml" /><Relationship Id="rId113" Type="http://schemas.openxmlformats.org/officeDocument/2006/relationships/hyperlink" Target="https://www.facebook.com/nytopinion" TargetMode="External" /><Relationship Id="rId1130" Type="http://schemas.openxmlformats.org/officeDocument/2006/relationships/footer" Target="footer383.xml" /><Relationship Id="rId1131" Type="http://schemas.openxmlformats.org/officeDocument/2006/relationships/header" Target="header384.xml" /><Relationship Id="rId1132" Type="http://schemas.openxmlformats.org/officeDocument/2006/relationships/footer" Target="footer384.xml" /><Relationship Id="rId1133" Type="http://schemas.openxmlformats.org/officeDocument/2006/relationships/hyperlink" Target="https://advance.lexis.com/api/document?collection=news&amp;id=urn:contentItem:5H5H-30W1-DXY4-X1B9-00000-00&amp;context=1519360" TargetMode="External" /><Relationship Id="rId1134" Type="http://schemas.openxmlformats.org/officeDocument/2006/relationships/hyperlink" Target="http://www.nytimes.com/2015/10/17/world/europe/leaders-of-frances-socialist-party-defy-its-orthodoxy.html" TargetMode="External" /><Relationship Id="rId1135" Type="http://schemas.openxmlformats.org/officeDocument/2006/relationships/header" Target="header385.xml" /><Relationship Id="rId1136" Type="http://schemas.openxmlformats.org/officeDocument/2006/relationships/header" Target="header386.xml" /><Relationship Id="rId1137" Type="http://schemas.openxmlformats.org/officeDocument/2006/relationships/footer" Target="footer385.xml" /><Relationship Id="rId1138" Type="http://schemas.openxmlformats.org/officeDocument/2006/relationships/footer" Target="footer386.xml" /><Relationship Id="rId1139" Type="http://schemas.openxmlformats.org/officeDocument/2006/relationships/header" Target="header387.xml" /><Relationship Id="rId114" Type="http://schemas.openxmlformats.org/officeDocument/2006/relationships/hyperlink" Target="http://twitter.com/NYTOpinion" TargetMode="External" /><Relationship Id="rId1140" Type="http://schemas.openxmlformats.org/officeDocument/2006/relationships/footer" Target="footer387.xml" /><Relationship Id="rId1141" Type="http://schemas.openxmlformats.org/officeDocument/2006/relationships/hyperlink" Target="https://advance.lexis.com/api/document?collection=news&amp;id=urn:contentItem:7V2C-2KF1-2PBB-21RV-00000-00&amp;context=1519360" TargetMode="External" /><Relationship Id="rId1142" Type="http://schemas.openxmlformats.org/officeDocument/2006/relationships/hyperlink" Target="http://www.nytimes.com" TargetMode="External" /><Relationship Id="rId1143" Type="http://schemas.openxmlformats.org/officeDocument/2006/relationships/header" Target="header388.xml" /><Relationship Id="rId1144" Type="http://schemas.openxmlformats.org/officeDocument/2006/relationships/header" Target="header389.xml" /><Relationship Id="rId1145" Type="http://schemas.openxmlformats.org/officeDocument/2006/relationships/footer" Target="footer388.xml" /><Relationship Id="rId1146" Type="http://schemas.openxmlformats.org/officeDocument/2006/relationships/footer" Target="footer389.xml" /><Relationship Id="rId1147" Type="http://schemas.openxmlformats.org/officeDocument/2006/relationships/header" Target="header390.xml" /><Relationship Id="rId1148" Type="http://schemas.openxmlformats.org/officeDocument/2006/relationships/footer" Target="footer390.xml" /><Relationship Id="rId1149" Type="http://schemas.openxmlformats.org/officeDocument/2006/relationships/hyperlink" Target="https://advance.lexis.com/api/document?collection=news&amp;id=urn:contentItem:5PFH-NWH1-JBG3-60VH-00000-00&amp;context=1519360" TargetMode="External" /><Relationship Id="rId115" Type="http://schemas.openxmlformats.org/officeDocument/2006/relationships/hyperlink" Target="http://www.nytimes.com/newsletters/opiniontoday/" TargetMode="External" /><Relationship Id="rId1150" Type="http://schemas.openxmlformats.org/officeDocument/2006/relationships/hyperlink" Target="https://www.nytimes.com/2017/09/07/movies/movies-politics-conservatives-liberals.html" TargetMode="External" /><Relationship Id="rId1151" Type="http://schemas.openxmlformats.org/officeDocument/2006/relationships/header" Target="header391.xml" /><Relationship Id="rId1152" Type="http://schemas.openxmlformats.org/officeDocument/2006/relationships/header" Target="header392.xml" /><Relationship Id="rId1153" Type="http://schemas.openxmlformats.org/officeDocument/2006/relationships/footer" Target="footer391.xml" /><Relationship Id="rId1154" Type="http://schemas.openxmlformats.org/officeDocument/2006/relationships/footer" Target="footer392.xml" /><Relationship Id="rId1155" Type="http://schemas.openxmlformats.org/officeDocument/2006/relationships/header" Target="header393.xml" /><Relationship Id="rId1156" Type="http://schemas.openxmlformats.org/officeDocument/2006/relationships/footer" Target="footer393.xml" /><Relationship Id="rId1157" Type="http://schemas.openxmlformats.org/officeDocument/2006/relationships/hyperlink" Target="https://advance.lexis.com/api/document?collection=news&amp;id=urn:contentItem:539X-HDF1-DXY4-X1D7-00000-00&amp;context=1519360" TargetMode="External" /><Relationship Id="rId1158" Type="http://schemas.openxmlformats.org/officeDocument/2006/relationships/hyperlink" Target="http://www.nytimes.com" TargetMode="External" /><Relationship Id="rId1159" Type="http://schemas.openxmlformats.org/officeDocument/2006/relationships/header" Target="header394.xml" /><Relationship Id="rId116" Type="http://schemas.openxmlformats.org/officeDocument/2006/relationships/header" Target="header40.xml" /><Relationship Id="rId1160" Type="http://schemas.openxmlformats.org/officeDocument/2006/relationships/header" Target="header395.xml" /><Relationship Id="rId1161" Type="http://schemas.openxmlformats.org/officeDocument/2006/relationships/footer" Target="footer394.xml" /><Relationship Id="rId1162" Type="http://schemas.openxmlformats.org/officeDocument/2006/relationships/footer" Target="footer395.xml" /><Relationship Id="rId1163" Type="http://schemas.openxmlformats.org/officeDocument/2006/relationships/header" Target="header396.xml" /><Relationship Id="rId1164" Type="http://schemas.openxmlformats.org/officeDocument/2006/relationships/footer" Target="footer396.xml" /><Relationship Id="rId1165" Type="http://schemas.openxmlformats.org/officeDocument/2006/relationships/hyperlink" Target="https://advance.lexis.com/api/document?collection=news&amp;id=urn:contentItem:4NYY-TWW0-TW8F-G2ST-00000-00&amp;context=1519360" TargetMode="External" /><Relationship Id="rId1166" Type="http://schemas.openxmlformats.org/officeDocument/2006/relationships/hyperlink" Target="http://www.nytimes.com" TargetMode="External" /><Relationship Id="rId1167" Type="http://schemas.openxmlformats.org/officeDocument/2006/relationships/header" Target="header397.xml" /><Relationship Id="rId1168" Type="http://schemas.openxmlformats.org/officeDocument/2006/relationships/header" Target="header398.xml" /><Relationship Id="rId1169" Type="http://schemas.openxmlformats.org/officeDocument/2006/relationships/footer" Target="footer397.xml" /><Relationship Id="rId117" Type="http://schemas.openxmlformats.org/officeDocument/2006/relationships/header" Target="header41.xml" /><Relationship Id="rId1170" Type="http://schemas.openxmlformats.org/officeDocument/2006/relationships/footer" Target="footer398.xml" /><Relationship Id="rId1171" Type="http://schemas.openxmlformats.org/officeDocument/2006/relationships/header" Target="header399.xml" /><Relationship Id="rId1172" Type="http://schemas.openxmlformats.org/officeDocument/2006/relationships/footer" Target="footer399.xml" /><Relationship Id="rId1173" Type="http://schemas.openxmlformats.org/officeDocument/2006/relationships/hyperlink" Target="https://advance.lexis.com/api/document?collection=news&amp;id=urn:contentItem:5PFH-NWH1-JBG3-60MP-00000-00&amp;context=1519360" TargetMode="External" /><Relationship Id="rId1174" Type="http://schemas.openxmlformats.org/officeDocument/2006/relationships/hyperlink" Target="https://www.nytimes.com/2017/09/08/theater/bruce-springsteen-broadway.html" TargetMode="External" /><Relationship Id="rId1175" Type="http://schemas.openxmlformats.org/officeDocument/2006/relationships/header" Target="header400.xml" /><Relationship Id="rId1176" Type="http://schemas.openxmlformats.org/officeDocument/2006/relationships/header" Target="header401.xml" /><Relationship Id="rId1177" Type="http://schemas.openxmlformats.org/officeDocument/2006/relationships/footer" Target="footer400.xml" /><Relationship Id="rId1178" Type="http://schemas.openxmlformats.org/officeDocument/2006/relationships/footer" Target="footer401.xml" /><Relationship Id="rId1179" Type="http://schemas.openxmlformats.org/officeDocument/2006/relationships/header" Target="header402.xml" /><Relationship Id="rId118" Type="http://schemas.openxmlformats.org/officeDocument/2006/relationships/footer" Target="footer40.xml" /><Relationship Id="rId1180" Type="http://schemas.openxmlformats.org/officeDocument/2006/relationships/footer" Target="footer402.xml" /><Relationship Id="rId1181" Type="http://schemas.openxmlformats.org/officeDocument/2006/relationships/hyperlink" Target="https://advance.lexis.com/api/document?collection=news&amp;id=urn:contentItem:5H41-8SM1-JBG3-6057-00000-00&amp;context=1519360" TargetMode="External" /><Relationship Id="rId1182" Type="http://schemas.openxmlformats.org/officeDocument/2006/relationships/hyperlink" Target="http://www.nytimes.com/2015/10/10/your-money/work-life-balance-poses-challenges-regardless-of-wealth.html" TargetMode="External" /><Relationship Id="rId1183" Type="http://schemas.openxmlformats.org/officeDocument/2006/relationships/header" Target="header403.xml" /><Relationship Id="rId1184" Type="http://schemas.openxmlformats.org/officeDocument/2006/relationships/header" Target="header404.xml" /><Relationship Id="rId1185" Type="http://schemas.openxmlformats.org/officeDocument/2006/relationships/footer" Target="footer403.xml" /><Relationship Id="rId1186" Type="http://schemas.openxmlformats.org/officeDocument/2006/relationships/footer" Target="footer404.xml" /><Relationship Id="rId1187" Type="http://schemas.openxmlformats.org/officeDocument/2006/relationships/header" Target="header405.xml" /><Relationship Id="rId1188" Type="http://schemas.openxmlformats.org/officeDocument/2006/relationships/footer" Target="footer405.xml" /><Relationship Id="rId1189" Type="http://schemas.openxmlformats.org/officeDocument/2006/relationships/hyperlink" Target="https://advance.lexis.com/api/document?collection=news&amp;id=urn:contentItem:3S8G-K4W0-0008-Y18M-00000-00&amp;context=1519360" TargetMode="External" /><Relationship Id="rId119" Type="http://schemas.openxmlformats.org/officeDocument/2006/relationships/footer" Target="footer41.xml" /><Relationship Id="rId1190" Type="http://schemas.openxmlformats.org/officeDocument/2006/relationships/header" Target="header406.xml" /><Relationship Id="rId1191" Type="http://schemas.openxmlformats.org/officeDocument/2006/relationships/header" Target="header407.xml" /><Relationship Id="rId1192" Type="http://schemas.openxmlformats.org/officeDocument/2006/relationships/footer" Target="footer406.xml" /><Relationship Id="rId1193" Type="http://schemas.openxmlformats.org/officeDocument/2006/relationships/footer" Target="footer407.xml" /><Relationship Id="rId1194" Type="http://schemas.openxmlformats.org/officeDocument/2006/relationships/header" Target="header408.xml" /><Relationship Id="rId1195" Type="http://schemas.openxmlformats.org/officeDocument/2006/relationships/footer" Target="footer408.xml" /><Relationship Id="rId1196" Type="http://schemas.openxmlformats.org/officeDocument/2006/relationships/hyperlink" Target="https://advance.lexis.com/api/document?collection=news&amp;id=urn:contentItem:4NTG-K0W0-TW8F-G39S-00000-00&amp;context=1519360" TargetMode="External" /><Relationship Id="rId1197" Type="http://schemas.openxmlformats.org/officeDocument/2006/relationships/hyperlink" Target="http://www.nytimes.com" TargetMode="External" /><Relationship Id="rId1198" Type="http://schemas.openxmlformats.org/officeDocument/2006/relationships/header" Target="header409.xml" /><Relationship Id="rId1199" Type="http://schemas.openxmlformats.org/officeDocument/2006/relationships/header" Target="header410.xml" /><Relationship Id="rId12" Type="http://schemas.openxmlformats.org/officeDocument/2006/relationships/header" Target="header5.xml" /><Relationship Id="rId120" Type="http://schemas.openxmlformats.org/officeDocument/2006/relationships/header" Target="header42.xml" /><Relationship Id="rId1200" Type="http://schemas.openxmlformats.org/officeDocument/2006/relationships/footer" Target="footer409.xml" /><Relationship Id="rId1201" Type="http://schemas.openxmlformats.org/officeDocument/2006/relationships/footer" Target="footer410.xml" /><Relationship Id="rId1202" Type="http://schemas.openxmlformats.org/officeDocument/2006/relationships/header" Target="header411.xml" /><Relationship Id="rId1203" Type="http://schemas.openxmlformats.org/officeDocument/2006/relationships/footer" Target="footer411.xml" /><Relationship Id="rId1204" Type="http://schemas.openxmlformats.org/officeDocument/2006/relationships/hyperlink" Target="https://advance.lexis.com/api/document?collection=news&amp;id=urn:contentItem:5PDX-1H31-DXY4-X459-00000-00&amp;context=1519360" TargetMode="External" /><Relationship Id="rId1205" Type="http://schemas.openxmlformats.org/officeDocument/2006/relationships/hyperlink" Target="https://www.youtube.com/watch?v=RUvrtAUscR4" TargetMode="External" /><Relationship Id="rId1206" Type="http://schemas.openxmlformats.org/officeDocument/2006/relationships/hyperlink" Target="http://www.pbs.org/wnet/jimcrow/stories_events_birth.html" TargetMode="External" /><Relationship Id="rId1207" Type="http://schemas.openxmlformats.org/officeDocument/2006/relationships/hyperlink" Target="https://www.nytimes.com/2016/04/15/movies/green-room-review.html" TargetMode="External" /><Relationship Id="rId1208" Type="http://schemas.openxmlformats.org/officeDocument/2006/relationships/hyperlink" Target="https://www.youtube.com/watch?v=IZoM4IPFa94" TargetMode="External" /><Relationship Id="rId1209" Type="http://schemas.openxmlformats.org/officeDocument/2006/relationships/hyperlink" Target="https://www.metrotimes.com/detroit/a-radicals-oral-history-of-detroit-in-1967/Content?oid=4618445" TargetMode="External" /><Relationship Id="rId121" Type="http://schemas.openxmlformats.org/officeDocument/2006/relationships/footer" Target="footer42.xml" /><Relationship Id="rId1210" Type="http://schemas.openxmlformats.org/officeDocument/2006/relationships/hyperlink" Target="http://www.presidency.ucsb.edu/ws/?pid=43130" TargetMode="External" /><Relationship Id="rId1211" Type="http://schemas.openxmlformats.org/officeDocument/2006/relationships/hyperlink" Target="http://www.nytimes.com/1989/07/25/business/time-inc-gains-control-of-warner-within-hours-of-court-approval.html?pagewanted=all" TargetMode="External" /><Relationship Id="rId1212" Type="http://schemas.openxmlformats.org/officeDocument/2006/relationships/hyperlink" Target="https://www.wired.com/2016/03/jeff-nichols-midnight-special/" TargetMode="External" /><Relationship Id="rId1213" Type="http://schemas.openxmlformats.org/officeDocument/2006/relationships/hyperlink" Target="https://www.nytimes.com/2017/08/16/movies/review-logan-lucky-steven-soderbergh-and-his-motley-band-of-thieves.html" TargetMode="External" /><Relationship Id="rId1214" Type="http://schemas.openxmlformats.org/officeDocument/2006/relationships/header" Target="header412.xml" /><Relationship Id="rId1215" Type="http://schemas.openxmlformats.org/officeDocument/2006/relationships/header" Target="header413.xml" /><Relationship Id="rId1216" Type="http://schemas.openxmlformats.org/officeDocument/2006/relationships/footer" Target="footer412.xml" /><Relationship Id="rId1217" Type="http://schemas.openxmlformats.org/officeDocument/2006/relationships/footer" Target="footer413.xml" /><Relationship Id="rId1218" Type="http://schemas.openxmlformats.org/officeDocument/2006/relationships/header" Target="header414.xml" /><Relationship Id="rId1219" Type="http://schemas.openxmlformats.org/officeDocument/2006/relationships/footer" Target="footer414.xml" /><Relationship Id="rId122" Type="http://schemas.openxmlformats.org/officeDocument/2006/relationships/hyperlink" Target="https://advance.lexis.com/api/document?collection=news&amp;id=urn:contentItem:7VSM-17B1-2PBB-22KY-00000-00&amp;context=1519360" TargetMode="External" /><Relationship Id="rId1220" Type="http://schemas.openxmlformats.org/officeDocument/2006/relationships/hyperlink" Target="https://advance.lexis.com/api/document?collection=news&amp;id=urn:contentItem:5H41-8SM1-JBG3-6000-00000-00&amp;context=1519360" TargetMode="External" /><Relationship Id="rId1221" Type="http://schemas.openxmlformats.org/officeDocument/2006/relationships/hyperlink" Target="http://www.nytimes.com/2015/10/09/technology/seattle-in-midst-of-tech-boom-tries-to-keep-its-soul.html" TargetMode="External" /><Relationship Id="rId1222" Type="http://schemas.openxmlformats.org/officeDocument/2006/relationships/header" Target="header415.xml" /><Relationship Id="rId1223" Type="http://schemas.openxmlformats.org/officeDocument/2006/relationships/header" Target="header416.xml" /><Relationship Id="rId1224" Type="http://schemas.openxmlformats.org/officeDocument/2006/relationships/footer" Target="footer415.xml" /><Relationship Id="rId1225" Type="http://schemas.openxmlformats.org/officeDocument/2006/relationships/footer" Target="footer416.xml" /><Relationship Id="rId1226" Type="http://schemas.openxmlformats.org/officeDocument/2006/relationships/header" Target="header417.xml" /><Relationship Id="rId1227" Type="http://schemas.openxmlformats.org/officeDocument/2006/relationships/footer" Target="footer417.xml" /><Relationship Id="rId1228" Type="http://schemas.openxmlformats.org/officeDocument/2006/relationships/hyperlink" Target="https://advance.lexis.com/api/document?collection=news&amp;id=urn:contentItem:5PF3-5R61-JBG3-60N2-00000-00&amp;context=1519360" TargetMode="External" /><Relationship Id="rId1229" Type="http://schemas.openxmlformats.org/officeDocument/2006/relationships/hyperlink" Target="http://brucespringsteen.net/broadway/" TargetMode="External" /><Relationship Id="rId123" Type="http://schemas.openxmlformats.org/officeDocument/2006/relationships/hyperlink" Target="http://www.nytimes.com" TargetMode="External" /><Relationship Id="rId1230" Type="http://schemas.openxmlformats.org/officeDocument/2006/relationships/hyperlink" Target="http://www.playbill.com/article/no-boss-for-bway-springsteen-musical-project-drive-all-night-halted-com-107656" TargetMode="External" /><Relationship Id="rId1231" Type="http://schemas.openxmlformats.org/officeDocument/2006/relationships/hyperlink" Target="http://www.playbill.com/article/springsteen-musical-drive-all-night-awaits-the-boss-ok-following-march-workshop-com-104592" TargetMode="External" /><Relationship Id="rId1232" Type="http://schemas.openxmlformats.org/officeDocument/2006/relationships/hyperlink" Target="http://www.jerseyboysinfo.com/" TargetMode="External" /><Relationship Id="rId1233" Type="http://schemas.openxmlformats.org/officeDocument/2006/relationships/hyperlink" Target="http://beautifulonbroadway.com/" TargetMode="External" /><Relationship Id="rId1234" Type="http://schemas.openxmlformats.org/officeDocument/2006/relationships/hyperlink" Target="http://mamma-mia.com/" TargetMode="External" /><Relationship Id="rId1235" Type="http://schemas.openxmlformats.org/officeDocument/2006/relationships/hyperlink" Target="https://nyti.ms/2xDvBgU" TargetMode="External" /><Relationship Id="rId1236" Type="http://schemas.openxmlformats.org/officeDocument/2006/relationships/hyperlink" Target="http://escapetomargaritavillemusical.com/" TargetMode="External" /><Relationship Id="rId1237" Type="http://schemas.openxmlformats.org/officeDocument/2006/relationships/hyperlink" Target="http://www.lajollaplayhouse.org/donna-summer" TargetMode="External" /><Relationship Id="rId1238" Type="http://schemas.openxmlformats.org/officeDocument/2006/relationships/hyperlink" Target="https://www.berkeleyrep.org/season/1718/12025.asp" TargetMode="External" /><Relationship Id="rId1239" Type="http://schemas.openxmlformats.org/officeDocument/2006/relationships/hyperlink" Target="http://www.playbill.com/article/broadway-aimed-the-cher-show-will-get-month-long-october-lab" TargetMode="External" /><Relationship Id="rId124" Type="http://schemas.openxmlformats.org/officeDocument/2006/relationships/header" Target="header43.xml" /><Relationship Id="rId1240" Type="http://schemas.openxmlformats.org/officeDocument/2006/relationships/header" Target="header418.xml" /><Relationship Id="rId1241" Type="http://schemas.openxmlformats.org/officeDocument/2006/relationships/header" Target="header419.xml" /><Relationship Id="rId1242" Type="http://schemas.openxmlformats.org/officeDocument/2006/relationships/footer" Target="footer418.xml" /><Relationship Id="rId1243" Type="http://schemas.openxmlformats.org/officeDocument/2006/relationships/footer" Target="footer419.xml" /><Relationship Id="rId1244" Type="http://schemas.openxmlformats.org/officeDocument/2006/relationships/header" Target="header420.xml" /><Relationship Id="rId1245" Type="http://schemas.openxmlformats.org/officeDocument/2006/relationships/footer" Target="footer420.xml" /><Relationship Id="rId1246" Type="http://schemas.openxmlformats.org/officeDocument/2006/relationships/hyperlink" Target="https://advance.lexis.com/api/document?collection=news&amp;id=urn:contentItem:5BTY-PF91-JBG3-61C0-00000-00&amp;context=1519360" TargetMode="External" /><Relationship Id="rId1247" Type="http://schemas.openxmlformats.org/officeDocument/2006/relationships/hyperlink" Target="http://www.nytimes.com/2014/03/26/dining/international/David-Munoz-Spains-New-Culinary-Enfant-Terrible.html" TargetMode="External" /><Relationship Id="rId1248" Type="http://schemas.openxmlformats.org/officeDocument/2006/relationships/header" Target="header421.xml" /><Relationship Id="rId1249" Type="http://schemas.openxmlformats.org/officeDocument/2006/relationships/header" Target="header422.xml" /><Relationship Id="rId125" Type="http://schemas.openxmlformats.org/officeDocument/2006/relationships/header" Target="header44.xml" /><Relationship Id="rId1250" Type="http://schemas.openxmlformats.org/officeDocument/2006/relationships/footer" Target="footer421.xml" /><Relationship Id="rId1251" Type="http://schemas.openxmlformats.org/officeDocument/2006/relationships/footer" Target="footer422.xml" /><Relationship Id="rId1252" Type="http://schemas.openxmlformats.org/officeDocument/2006/relationships/header" Target="header423.xml" /><Relationship Id="rId1253" Type="http://schemas.openxmlformats.org/officeDocument/2006/relationships/footer" Target="footer423.xml" /><Relationship Id="rId1254" Type="http://schemas.openxmlformats.org/officeDocument/2006/relationships/hyperlink" Target="https://advance.lexis.com/api/document?collection=news&amp;id=urn:contentItem:4SB8-VWV0-TW8F-G06Y-00000-00&amp;context=1519360" TargetMode="External" /><Relationship Id="rId1255" Type="http://schemas.openxmlformats.org/officeDocument/2006/relationships/hyperlink" Target="http://www.nytimes.com" TargetMode="External" /><Relationship Id="rId1256" Type="http://schemas.openxmlformats.org/officeDocument/2006/relationships/header" Target="header424.xml" /><Relationship Id="rId1257" Type="http://schemas.openxmlformats.org/officeDocument/2006/relationships/header" Target="header425.xml" /><Relationship Id="rId1258" Type="http://schemas.openxmlformats.org/officeDocument/2006/relationships/footer" Target="footer424.xml" /><Relationship Id="rId1259" Type="http://schemas.openxmlformats.org/officeDocument/2006/relationships/footer" Target="footer425.xml" /><Relationship Id="rId126" Type="http://schemas.openxmlformats.org/officeDocument/2006/relationships/footer" Target="footer43.xml" /><Relationship Id="rId1260" Type="http://schemas.openxmlformats.org/officeDocument/2006/relationships/header" Target="header426.xml" /><Relationship Id="rId1261" Type="http://schemas.openxmlformats.org/officeDocument/2006/relationships/footer" Target="footer426.xml" /><Relationship Id="rId1262" Type="http://schemas.openxmlformats.org/officeDocument/2006/relationships/hyperlink" Target="https://advance.lexis.com/api/document?collection=news&amp;id=urn:contentItem:3SP8-8V90-000P-N4X6-00000-00&amp;context=1519360" TargetMode="External" /><Relationship Id="rId1263" Type="http://schemas.openxmlformats.org/officeDocument/2006/relationships/header" Target="header427.xml" /><Relationship Id="rId1264" Type="http://schemas.openxmlformats.org/officeDocument/2006/relationships/header" Target="header428.xml" /><Relationship Id="rId1265" Type="http://schemas.openxmlformats.org/officeDocument/2006/relationships/footer" Target="footer427.xml" /><Relationship Id="rId1266" Type="http://schemas.openxmlformats.org/officeDocument/2006/relationships/footer" Target="footer428.xml" /><Relationship Id="rId1267" Type="http://schemas.openxmlformats.org/officeDocument/2006/relationships/header" Target="header429.xml" /><Relationship Id="rId1268" Type="http://schemas.openxmlformats.org/officeDocument/2006/relationships/footer" Target="footer429.xml" /><Relationship Id="rId1269" Type="http://schemas.openxmlformats.org/officeDocument/2006/relationships/hyperlink" Target="https://advance.lexis.com/api/document?collection=news&amp;id=urn:contentItem:3S8G-N130-0009-21CR-00000-00&amp;context=1519360" TargetMode="External" /><Relationship Id="rId127" Type="http://schemas.openxmlformats.org/officeDocument/2006/relationships/footer" Target="footer44.xml" /><Relationship Id="rId1270" Type="http://schemas.openxmlformats.org/officeDocument/2006/relationships/header" Target="header430.xml" /><Relationship Id="rId1271" Type="http://schemas.openxmlformats.org/officeDocument/2006/relationships/header" Target="header431.xml" /><Relationship Id="rId1272" Type="http://schemas.openxmlformats.org/officeDocument/2006/relationships/footer" Target="footer430.xml" /><Relationship Id="rId1273" Type="http://schemas.openxmlformats.org/officeDocument/2006/relationships/footer" Target="footer431.xml" /><Relationship Id="rId1274" Type="http://schemas.openxmlformats.org/officeDocument/2006/relationships/header" Target="header432.xml" /><Relationship Id="rId1275" Type="http://schemas.openxmlformats.org/officeDocument/2006/relationships/footer" Target="footer432.xml" /><Relationship Id="rId1276" Type="http://schemas.openxmlformats.org/officeDocument/2006/relationships/hyperlink" Target="https://advance.lexis.com/api/document?collection=news&amp;id=urn:contentItem:5H3T-9XX1-DXY4-X34M-00000-00&amp;context=1519360" TargetMode="External" /><Relationship Id="rId1277" Type="http://schemas.openxmlformats.org/officeDocument/2006/relationships/hyperlink" Target="http://www.nytimes.com/2015/10/09/technology/seattle-in-midst-of-tech-boom-tries-to-keep-its-soul.html" TargetMode="External" /><Relationship Id="rId1278" Type="http://schemas.openxmlformats.org/officeDocument/2006/relationships/header" Target="header433.xml" /><Relationship Id="rId1279" Type="http://schemas.openxmlformats.org/officeDocument/2006/relationships/header" Target="header434.xml" /><Relationship Id="rId128" Type="http://schemas.openxmlformats.org/officeDocument/2006/relationships/header" Target="header45.xml" /><Relationship Id="rId1280" Type="http://schemas.openxmlformats.org/officeDocument/2006/relationships/footer" Target="footer433.xml" /><Relationship Id="rId1281" Type="http://schemas.openxmlformats.org/officeDocument/2006/relationships/footer" Target="footer434.xml" /><Relationship Id="rId1282" Type="http://schemas.openxmlformats.org/officeDocument/2006/relationships/header" Target="header435.xml" /><Relationship Id="rId1283" Type="http://schemas.openxmlformats.org/officeDocument/2006/relationships/footer" Target="footer435.xml" /><Relationship Id="rId1284" Type="http://schemas.openxmlformats.org/officeDocument/2006/relationships/hyperlink" Target="https://advance.lexis.com/api/document?collection=news&amp;id=urn:contentItem:5BVK-PK61-DXY4-X3XC-00000-00&amp;context=1519360" TargetMode="External" /><Relationship Id="rId1285" Type="http://schemas.openxmlformats.org/officeDocument/2006/relationships/hyperlink" Target="http://www.nytimes.com/2014/03/29/sports/ncaabasketball/college-basketball-notebook.html" TargetMode="External" /><Relationship Id="rId1286" Type="http://schemas.openxmlformats.org/officeDocument/2006/relationships/header" Target="header436.xml" /><Relationship Id="rId1287" Type="http://schemas.openxmlformats.org/officeDocument/2006/relationships/header" Target="header437.xml" /><Relationship Id="rId1288" Type="http://schemas.openxmlformats.org/officeDocument/2006/relationships/footer" Target="footer436.xml" /><Relationship Id="rId1289" Type="http://schemas.openxmlformats.org/officeDocument/2006/relationships/footer" Target="footer437.xml" /><Relationship Id="rId129" Type="http://schemas.openxmlformats.org/officeDocument/2006/relationships/footer" Target="footer45.xml" /><Relationship Id="rId1290" Type="http://schemas.openxmlformats.org/officeDocument/2006/relationships/header" Target="header438.xml" /><Relationship Id="rId1291" Type="http://schemas.openxmlformats.org/officeDocument/2006/relationships/footer" Target="footer438.xml" /><Relationship Id="rId1292" Type="http://schemas.openxmlformats.org/officeDocument/2006/relationships/hyperlink" Target="https://advance.lexis.com/api/document?collection=news&amp;id=urn:contentItem:4FF1-B180-TW8F-G2VH-00000-00&amp;context=1519360" TargetMode="External" /><Relationship Id="rId1293" Type="http://schemas.openxmlformats.org/officeDocument/2006/relationships/hyperlink" Target="http://www.nytimes.com" TargetMode="External" /><Relationship Id="rId1294" Type="http://schemas.openxmlformats.org/officeDocument/2006/relationships/header" Target="header439.xml" /><Relationship Id="rId1295" Type="http://schemas.openxmlformats.org/officeDocument/2006/relationships/header" Target="header440.xml" /><Relationship Id="rId1296" Type="http://schemas.openxmlformats.org/officeDocument/2006/relationships/footer" Target="footer439.xml" /><Relationship Id="rId1297" Type="http://schemas.openxmlformats.org/officeDocument/2006/relationships/footer" Target="footer440.xml" /><Relationship Id="rId1298" Type="http://schemas.openxmlformats.org/officeDocument/2006/relationships/header" Target="header441.xml" /><Relationship Id="rId1299" Type="http://schemas.openxmlformats.org/officeDocument/2006/relationships/footer" Target="footer441.xml" /><Relationship Id="rId13" Type="http://schemas.openxmlformats.org/officeDocument/2006/relationships/footer" Target="footer4.xml" /><Relationship Id="rId130" Type="http://schemas.openxmlformats.org/officeDocument/2006/relationships/hyperlink" Target="https://advance.lexis.com/api/document?collection=news&amp;id=urn:contentItem:53TT-BPG1-DXY4-X3DS-00000-00&amp;context=1519360" TargetMode="External" /><Relationship Id="rId1300" Type="http://schemas.openxmlformats.org/officeDocument/2006/relationships/hyperlink" Target="https://advance.lexis.com/api/document?collection=news&amp;id=urn:contentItem:3SP8-90G0-000P-N35X-00000-00&amp;context=1519360" TargetMode="External" /><Relationship Id="rId1301" Type="http://schemas.openxmlformats.org/officeDocument/2006/relationships/hyperlink" Target="https://advance.lexis.com/api/document?collection=news&amp;id=urn:contentItem:3SP8-90G0-000P-N35X-00000-00&amp;context=1519360" TargetMode="External" /><Relationship Id="rId1302" Type="http://schemas.openxmlformats.org/officeDocument/2006/relationships/header" Target="header442.xml" /><Relationship Id="rId1303" Type="http://schemas.openxmlformats.org/officeDocument/2006/relationships/header" Target="header443.xml" /><Relationship Id="rId1304" Type="http://schemas.openxmlformats.org/officeDocument/2006/relationships/footer" Target="footer442.xml" /><Relationship Id="rId1305" Type="http://schemas.openxmlformats.org/officeDocument/2006/relationships/footer" Target="footer443.xml" /><Relationship Id="rId1306" Type="http://schemas.openxmlformats.org/officeDocument/2006/relationships/header" Target="header444.xml" /><Relationship Id="rId1307" Type="http://schemas.openxmlformats.org/officeDocument/2006/relationships/footer" Target="footer444.xml" /><Relationship Id="rId1308" Type="http://schemas.openxmlformats.org/officeDocument/2006/relationships/hyperlink" Target="https://advance.lexis.com/api/document?collection=news&amp;id=urn:contentItem:57MM-2HP1-DXY4-X17S-00000-00&amp;context=1519360" TargetMode="External" /><Relationship Id="rId1309" Type="http://schemas.openxmlformats.org/officeDocument/2006/relationships/hyperlink" Target="http://www.nytimes.com/2013/01/31/world/middleeast/31iht-m31-kurds.html" TargetMode="External" /><Relationship Id="rId131" Type="http://schemas.openxmlformats.org/officeDocument/2006/relationships/hyperlink" Target="mailto:streetscapes@nytimes.com" TargetMode="External" /><Relationship Id="rId1310" Type="http://schemas.openxmlformats.org/officeDocument/2006/relationships/header" Target="header445.xml" /><Relationship Id="rId1311" Type="http://schemas.openxmlformats.org/officeDocument/2006/relationships/header" Target="header446.xml" /><Relationship Id="rId1312" Type="http://schemas.openxmlformats.org/officeDocument/2006/relationships/footer" Target="footer445.xml" /><Relationship Id="rId1313" Type="http://schemas.openxmlformats.org/officeDocument/2006/relationships/footer" Target="footer446.xml" /><Relationship Id="rId1314" Type="http://schemas.openxmlformats.org/officeDocument/2006/relationships/header" Target="header447.xml" /><Relationship Id="rId1315" Type="http://schemas.openxmlformats.org/officeDocument/2006/relationships/footer" Target="footer447.xml" /><Relationship Id="rId1316" Type="http://schemas.openxmlformats.org/officeDocument/2006/relationships/hyperlink" Target="https://advance.lexis.com/api/document?collection=news&amp;id=urn:contentItem:3SJB-5F10-002S-X1DC-00000-00&amp;context=1519360" TargetMode="External" /><Relationship Id="rId1317" Type="http://schemas.openxmlformats.org/officeDocument/2006/relationships/hyperlink" Target="https://advance.lexis.com/api/document?collection=news&amp;id=urn:contentItem:3SJB-5F10-002S-X1DC-00000-00&amp;context=1519360" TargetMode="External" /><Relationship Id="rId1318" Type="http://schemas.openxmlformats.org/officeDocument/2006/relationships/header" Target="header448.xml" /><Relationship Id="rId1319" Type="http://schemas.openxmlformats.org/officeDocument/2006/relationships/header" Target="header449.xml" /><Relationship Id="rId132" Type="http://schemas.openxmlformats.org/officeDocument/2006/relationships/hyperlink" Target="http://www.nytimes.com" TargetMode="External" /><Relationship Id="rId1320" Type="http://schemas.openxmlformats.org/officeDocument/2006/relationships/footer" Target="footer448.xml" /><Relationship Id="rId1321" Type="http://schemas.openxmlformats.org/officeDocument/2006/relationships/footer" Target="footer449.xml" /><Relationship Id="rId1322" Type="http://schemas.openxmlformats.org/officeDocument/2006/relationships/header" Target="header450.xml" /><Relationship Id="rId1323" Type="http://schemas.openxmlformats.org/officeDocument/2006/relationships/footer" Target="footer450.xml" /><Relationship Id="rId1324" Type="http://schemas.openxmlformats.org/officeDocument/2006/relationships/hyperlink" Target="https://advance.lexis.com/api/document?collection=news&amp;id=urn:contentItem:5F6X-NX31-JBG3-6550-00000-00&amp;context=1519360" TargetMode="External" /><Relationship Id="rId1325" Type="http://schemas.openxmlformats.org/officeDocument/2006/relationships/hyperlink" Target="http://www.nytimes.com/2015/02/03/world/frances-ideals-forged-in-revolution-face-a-modern-test.html" TargetMode="External" /><Relationship Id="rId1326" Type="http://schemas.openxmlformats.org/officeDocument/2006/relationships/header" Target="header451.xml" /><Relationship Id="rId1327" Type="http://schemas.openxmlformats.org/officeDocument/2006/relationships/header" Target="header452.xml" /><Relationship Id="rId1328" Type="http://schemas.openxmlformats.org/officeDocument/2006/relationships/footer" Target="footer451.xml" /><Relationship Id="rId1329" Type="http://schemas.openxmlformats.org/officeDocument/2006/relationships/footer" Target="footer452.xml" /><Relationship Id="rId133" Type="http://schemas.openxmlformats.org/officeDocument/2006/relationships/header" Target="header46.xml" /><Relationship Id="rId1330" Type="http://schemas.openxmlformats.org/officeDocument/2006/relationships/header" Target="header453.xml" /><Relationship Id="rId1331" Type="http://schemas.openxmlformats.org/officeDocument/2006/relationships/footer" Target="footer453.xml" /><Relationship Id="rId1332" Type="http://schemas.openxmlformats.org/officeDocument/2006/relationships/hyperlink" Target="https://advance.lexis.com/api/document?collection=news&amp;id=urn:contentItem:4F9C-R260-TW8F-G38C-00000-00&amp;context=1519360" TargetMode="External" /><Relationship Id="rId1333" Type="http://schemas.openxmlformats.org/officeDocument/2006/relationships/hyperlink" Target="http://www.nytimes.com" TargetMode="External" /><Relationship Id="rId1334" Type="http://schemas.openxmlformats.org/officeDocument/2006/relationships/header" Target="header454.xml" /><Relationship Id="rId1335" Type="http://schemas.openxmlformats.org/officeDocument/2006/relationships/header" Target="header455.xml" /><Relationship Id="rId1336" Type="http://schemas.openxmlformats.org/officeDocument/2006/relationships/footer" Target="footer454.xml" /><Relationship Id="rId1337" Type="http://schemas.openxmlformats.org/officeDocument/2006/relationships/footer" Target="footer455.xml" /><Relationship Id="rId1338" Type="http://schemas.openxmlformats.org/officeDocument/2006/relationships/header" Target="header456.xml" /><Relationship Id="rId1339" Type="http://schemas.openxmlformats.org/officeDocument/2006/relationships/footer" Target="footer456.xml" /><Relationship Id="rId134" Type="http://schemas.openxmlformats.org/officeDocument/2006/relationships/header" Target="header47.xml" /><Relationship Id="rId1340" Type="http://schemas.openxmlformats.org/officeDocument/2006/relationships/hyperlink" Target="https://advance.lexis.com/api/document?collection=news&amp;id=urn:contentItem:3SC6-V9H0-0024-J06J-00000-00&amp;context=1519360" TargetMode="External" /><Relationship Id="rId1341" Type="http://schemas.openxmlformats.org/officeDocument/2006/relationships/header" Target="header457.xml" /><Relationship Id="rId1342" Type="http://schemas.openxmlformats.org/officeDocument/2006/relationships/header" Target="header458.xml" /><Relationship Id="rId1343" Type="http://schemas.openxmlformats.org/officeDocument/2006/relationships/footer" Target="footer457.xml" /><Relationship Id="rId1344" Type="http://schemas.openxmlformats.org/officeDocument/2006/relationships/footer" Target="footer458.xml" /><Relationship Id="rId1345" Type="http://schemas.openxmlformats.org/officeDocument/2006/relationships/header" Target="header459.xml" /><Relationship Id="rId1346" Type="http://schemas.openxmlformats.org/officeDocument/2006/relationships/footer" Target="footer459.xml" /><Relationship Id="rId1347" Type="http://schemas.openxmlformats.org/officeDocument/2006/relationships/hyperlink" Target="https://advance.lexis.com/api/document?collection=news&amp;id=urn:contentItem:57M6-4DG1-DXY4-X3XG-00000-00&amp;context=1519360" TargetMode="External" /><Relationship Id="rId1348" Type="http://schemas.openxmlformats.org/officeDocument/2006/relationships/hyperlink" Target="mailto:tickets@huntingtontheatre.org" TargetMode="External" /><Relationship Id="rId1349" Type="http://schemas.openxmlformats.org/officeDocument/2006/relationships/hyperlink" Target="http://theater.nytimes.com/2013/01/29/theater/reviews/ralph-ellisons-invisible-man-at-the-huntington-theater.html" TargetMode="External" /><Relationship Id="rId135" Type="http://schemas.openxmlformats.org/officeDocument/2006/relationships/footer" Target="footer46.xml" /><Relationship Id="rId1350" Type="http://schemas.openxmlformats.org/officeDocument/2006/relationships/header" Target="header460.xml" /><Relationship Id="rId1351" Type="http://schemas.openxmlformats.org/officeDocument/2006/relationships/header" Target="header461.xml" /><Relationship Id="rId1352" Type="http://schemas.openxmlformats.org/officeDocument/2006/relationships/footer" Target="footer460.xml" /><Relationship Id="rId1353" Type="http://schemas.openxmlformats.org/officeDocument/2006/relationships/footer" Target="footer461.xml" /><Relationship Id="rId1354" Type="http://schemas.openxmlformats.org/officeDocument/2006/relationships/header" Target="header462.xml" /><Relationship Id="rId1355" Type="http://schemas.openxmlformats.org/officeDocument/2006/relationships/footer" Target="footer462.xml" /><Relationship Id="rId1356" Type="http://schemas.openxmlformats.org/officeDocument/2006/relationships/hyperlink" Target="https://advance.lexis.com/api/document?collection=news&amp;id=urn:contentItem:5F6H-KM91-JBG3-628T-00000-00&amp;context=1519360" TargetMode="External" /><Relationship Id="rId1357" Type="http://schemas.openxmlformats.org/officeDocument/2006/relationships/hyperlink" Target="http://www.nytimes.com/2015/02/01/books/review/the-sacrifice-by-joyce-carol-oates.html" TargetMode="External" /><Relationship Id="rId1358" Type="http://schemas.openxmlformats.org/officeDocument/2006/relationships/header" Target="header463.xml" /><Relationship Id="rId1359" Type="http://schemas.openxmlformats.org/officeDocument/2006/relationships/header" Target="header464.xml" /><Relationship Id="rId136" Type="http://schemas.openxmlformats.org/officeDocument/2006/relationships/footer" Target="footer47.xml" /><Relationship Id="rId1360" Type="http://schemas.openxmlformats.org/officeDocument/2006/relationships/footer" Target="footer463.xml" /><Relationship Id="rId1361" Type="http://schemas.openxmlformats.org/officeDocument/2006/relationships/footer" Target="footer464.xml" /><Relationship Id="rId1362" Type="http://schemas.openxmlformats.org/officeDocument/2006/relationships/header" Target="header465.xml" /><Relationship Id="rId1363" Type="http://schemas.openxmlformats.org/officeDocument/2006/relationships/footer" Target="footer465.xml" /><Relationship Id="rId1364" Type="http://schemas.openxmlformats.org/officeDocument/2006/relationships/hyperlink" Target="https://advance.lexis.com/api/document?collection=news&amp;id=urn:contentItem:3S8G-M8J0-0008-Y01J-00000-00&amp;context=1519360" TargetMode="External" /><Relationship Id="rId1365" Type="http://schemas.openxmlformats.org/officeDocument/2006/relationships/header" Target="header466.xml" /><Relationship Id="rId1366" Type="http://schemas.openxmlformats.org/officeDocument/2006/relationships/header" Target="header467.xml" /><Relationship Id="rId1367" Type="http://schemas.openxmlformats.org/officeDocument/2006/relationships/footer" Target="footer466.xml" /><Relationship Id="rId1368" Type="http://schemas.openxmlformats.org/officeDocument/2006/relationships/footer" Target="footer467.xml" /><Relationship Id="rId1369" Type="http://schemas.openxmlformats.org/officeDocument/2006/relationships/header" Target="header468.xml" /><Relationship Id="rId137" Type="http://schemas.openxmlformats.org/officeDocument/2006/relationships/header" Target="header48.xml" /><Relationship Id="rId1370" Type="http://schemas.openxmlformats.org/officeDocument/2006/relationships/footer" Target="footer468.xml" /><Relationship Id="rId1371" Type="http://schemas.openxmlformats.org/officeDocument/2006/relationships/hyperlink" Target="https://advance.lexis.com/api/document?collection=news&amp;id=urn:contentItem:3SP8-9770-000P-N442-00000-00&amp;context=1519360" TargetMode="External" /><Relationship Id="rId1372" Type="http://schemas.openxmlformats.org/officeDocument/2006/relationships/hyperlink" Target="https://advance.lexis.com/api/document?collection=news&amp;id=urn:contentItem:3SP8-9770-000P-N442-00000-00&amp;context=1519360" TargetMode="External" /><Relationship Id="rId1373" Type="http://schemas.openxmlformats.org/officeDocument/2006/relationships/header" Target="header469.xml" /><Relationship Id="rId1374" Type="http://schemas.openxmlformats.org/officeDocument/2006/relationships/header" Target="header470.xml" /><Relationship Id="rId1375" Type="http://schemas.openxmlformats.org/officeDocument/2006/relationships/footer" Target="footer469.xml" /><Relationship Id="rId1376" Type="http://schemas.openxmlformats.org/officeDocument/2006/relationships/footer" Target="footer470.xml" /><Relationship Id="rId1377" Type="http://schemas.openxmlformats.org/officeDocument/2006/relationships/header" Target="header471.xml" /><Relationship Id="rId1378" Type="http://schemas.openxmlformats.org/officeDocument/2006/relationships/footer" Target="footer471.xml" /><Relationship Id="rId1379" Type="http://schemas.openxmlformats.org/officeDocument/2006/relationships/hyperlink" Target="https://advance.lexis.com/api/document?collection=news&amp;id=urn:contentItem:7YHV-6801-2PBB-21W6-00000-00&amp;context=1519360" TargetMode="External" /><Relationship Id="rId138" Type="http://schemas.openxmlformats.org/officeDocument/2006/relationships/footer" Target="footer48.xml" /><Relationship Id="rId1380" Type="http://schemas.openxmlformats.org/officeDocument/2006/relationships/hyperlink" Target="http://www.nytimes.com" TargetMode="External" /><Relationship Id="rId1381" Type="http://schemas.openxmlformats.org/officeDocument/2006/relationships/header" Target="header472.xml" /><Relationship Id="rId1382" Type="http://schemas.openxmlformats.org/officeDocument/2006/relationships/header" Target="header473.xml" /><Relationship Id="rId1383" Type="http://schemas.openxmlformats.org/officeDocument/2006/relationships/footer" Target="footer472.xml" /><Relationship Id="rId1384" Type="http://schemas.openxmlformats.org/officeDocument/2006/relationships/footer" Target="footer473.xml" /><Relationship Id="rId1385" Type="http://schemas.openxmlformats.org/officeDocument/2006/relationships/header" Target="header474.xml" /><Relationship Id="rId1386" Type="http://schemas.openxmlformats.org/officeDocument/2006/relationships/footer" Target="footer474.xml" /><Relationship Id="rId1387" Type="http://schemas.openxmlformats.org/officeDocument/2006/relationships/hyperlink" Target="https://advance.lexis.com/api/document?collection=news&amp;id=urn:contentItem:55J6-0G21-JBG3-62F8-00000-00&amp;context=1519360" TargetMode="External" /><Relationship Id="rId1388" Type="http://schemas.openxmlformats.org/officeDocument/2006/relationships/hyperlink" Target="http://www.nytimes.com" TargetMode="External" /><Relationship Id="rId1389" Type="http://schemas.openxmlformats.org/officeDocument/2006/relationships/header" Target="header475.xml" /><Relationship Id="rId139" Type="http://schemas.openxmlformats.org/officeDocument/2006/relationships/hyperlink" Target="https://advance.lexis.com/api/document?collection=news&amp;id=urn:contentItem:5M8S-BM31-JBG3-61X2-00000-00&amp;context=1519360" TargetMode="External" /><Relationship Id="rId1390" Type="http://schemas.openxmlformats.org/officeDocument/2006/relationships/header" Target="header476.xml" /><Relationship Id="rId1391" Type="http://schemas.openxmlformats.org/officeDocument/2006/relationships/footer" Target="footer475.xml" /><Relationship Id="rId1392" Type="http://schemas.openxmlformats.org/officeDocument/2006/relationships/footer" Target="footer476.xml" /><Relationship Id="rId1393" Type="http://schemas.openxmlformats.org/officeDocument/2006/relationships/header" Target="header477.xml" /><Relationship Id="rId1394" Type="http://schemas.openxmlformats.org/officeDocument/2006/relationships/footer" Target="footer477.xml" /><Relationship Id="rId1395" Type="http://schemas.openxmlformats.org/officeDocument/2006/relationships/hyperlink" Target="https://advance.lexis.com/api/document?collection=news&amp;id=urn:contentItem:51R4-T091-DXY4-X2DV-00000-00&amp;context=1519360" TargetMode="External" /><Relationship Id="rId1396" Type="http://schemas.openxmlformats.org/officeDocument/2006/relationships/hyperlink" Target="http://www.nytimes.com" TargetMode="External" /><Relationship Id="rId1397" Type="http://schemas.openxmlformats.org/officeDocument/2006/relationships/header" Target="header478.xml" /><Relationship Id="rId1398" Type="http://schemas.openxmlformats.org/officeDocument/2006/relationships/header" Target="header479.xml" /><Relationship Id="rId1399" Type="http://schemas.openxmlformats.org/officeDocument/2006/relationships/footer" Target="footer478.xml" /><Relationship Id="rId14" Type="http://schemas.openxmlformats.org/officeDocument/2006/relationships/footer" Target="footer5.xml" /><Relationship Id="rId140" Type="http://schemas.openxmlformats.org/officeDocument/2006/relationships/hyperlink" Target="http://www.culinaryunion226.org/news/press/body/2016-11-03-NLRB-decision-and-order-re-TRUMP.pdf" TargetMode="External" /><Relationship Id="rId1400" Type="http://schemas.openxmlformats.org/officeDocument/2006/relationships/footer" Target="footer479.xml" /><Relationship Id="rId1401" Type="http://schemas.openxmlformats.org/officeDocument/2006/relationships/header" Target="header480.xml" /><Relationship Id="rId1402" Type="http://schemas.openxmlformats.org/officeDocument/2006/relationships/footer" Target="footer480.xml" /><Relationship Id="rId1403" Type="http://schemas.openxmlformats.org/officeDocument/2006/relationships/hyperlink" Target="https://advance.lexis.com/api/document?collection=news&amp;id=urn:contentItem:44G0-VJB0-0109-T4PN-00000-00&amp;context=1519360" TargetMode="External" /><Relationship Id="rId1404" Type="http://schemas.openxmlformats.org/officeDocument/2006/relationships/hyperlink" Target="http://www.nytimes.com" TargetMode="External" /><Relationship Id="rId1405" Type="http://schemas.openxmlformats.org/officeDocument/2006/relationships/header" Target="header481.xml" /><Relationship Id="rId1406" Type="http://schemas.openxmlformats.org/officeDocument/2006/relationships/header" Target="header482.xml" /><Relationship Id="rId1407" Type="http://schemas.openxmlformats.org/officeDocument/2006/relationships/footer" Target="footer481.xml" /><Relationship Id="rId1408" Type="http://schemas.openxmlformats.org/officeDocument/2006/relationships/footer" Target="footer482.xml" /><Relationship Id="rId1409" Type="http://schemas.openxmlformats.org/officeDocument/2006/relationships/header" Target="header483.xml" /><Relationship Id="rId141" Type="http://schemas.openxmlformats.org/officeDocument/2006/relationships/hyperlink" Target="http://www.nytimes.com/2016/11/02/us/politics/hillary-clinton-hispanic-support-abuelas.html" TargetMode="External" /><Relationship Id="rId1410" Type="http://schemas.openxmlformats.org/officeDocument/2006/relationships/footer" Target="footer483.xml" /><Relationship Id="rId1411" Type="http://schemas.openxmlformats.org/officeDocument/2006/relationships/hyperlink" Target="https://advance.lexis.com/api/document?collection=news&amp;id=urn:contentItem:5H29-HPW1-DXY4-X4P8-00000-00&amp;context=1519360" TargetMode="External" /><Relationship Id="rId1412" Type="http://schemas.openxmlformats.org/officeDocument/2006/relationships/hyperlink" Target="http://www.nytimes.com/2015/10/02/us/politics/bernie-sanders-election-campaign.html" TargetMode="External" /><Relationship Id="rId1413" Type="http://schemas.openxmlformats.org/officeDocument/2006/relationships/header" Target="header484.xml" /><Relationship Id="rId1414" Type="http://schemas.openxmlformats.org/officeDocument/2006/relationships/header" Target="header485.xml" /><Relationship Id="rId1415" Type="http://schemas.openxmlformats.org/officeDocument/2006/relationships/footer" Target="footer484.xml" /><Relationship Id="rId1416" Type="http://schemas.openxmlformats.org/officeDocument/2006/relationships/footer" Target="footer485.xml" /><Relationship Id="rId1417" Type="http://schemas.openxmlformats.org/officeDocument/2006/relationships/header" Target="header486.xml" /><Relationship Id="rId1418" Type="http://schemas.openxmlformats.org/officeDocument/2006/relationships/footer" Target="footer486.xml" /><Relationship Id="rId1419" Type="http://schemas.openxmlformats.org/officeDocument/2006/relationships/hyperlink" Target="https://advance.lexis.com/api/document?collection=news&amp;id=urn:contentItem:4VGV-X060-TW8F-G0FX-00000-00&amp;context=1519360" TargetMode="External" /><Relationship Id="rId142" Type="http://schemas.openxmlformats.org/officeDocument/2006/relationships/hyperlink" Target="http://www.nytimes.com/2016/09/18/magazine/27-million-potential-hispanic-votes-but-what-will-they-really-add-up-to.html" TargetMode="External" /><Relationship Id="rId1420" Type="http://schemas.openxmlformats.org/officeDocument/2006/relationships/hyperlink" Target="http://www.nytimes.com" TargetMode="External" /><Relationship Id="rId1421" Type="http://schemas.openxmlformats.org/officeDocument/2006/relationships/header" Target="header487.xml" /><Relationship Id="rId1422" Type="http://schemas.openxmlformats.org/officeDocument/2006/relationships/header" Target="header488.xml" /><Relationship Id="rId1423" Type="http://schemas.openxmlformats.org/officeDocument/2006/relationships/footer" Target="footer487.xml" /><Relationship Id="rId1424" Type="http://schemas.openxmlformats.org/officeDocument/2006/relationships/footer" Target="footer488.xml" /><Relationship Id="rId1425" Type="http://schemas.openxmlformats.org/officeDocument/2006/relationships/header" Target="header489.xml" /><Relationship Id="rId1426" Type="http://schemas.openxmlformats.org/officeDocument/2006/relationships/footer" Target="footer489.xml" /><Relationship Id="rId1427" Type="http://schemas.openxmlformats.org/officeDocument/2006/relationships/hyperlink" Target="https://advance.lexis.com/api/document?collection=news&amp;id=urn:contentItem:44C1-PYK0-0109-T36G-00000-00&amp;context=1519360" TargetMode="External" /><Relationship Id="rId1428" Type="http://schemas.openxmlformats.org/officeDocument/2006/relationships/hyperlink" Target="http://www.nytimes.com" TargetMode="External" /><Relationship Id="rId1429" Type="http://schemas.openxmlformats.org/officeDocument/2006/relationships/header" Target="header490.xml" /><Relationship Id="rId143" Type="http://schemas.openxmlformats.org/officeDocument/2006/relationships/hyperlink" Target="http://www.nytimes.com/2016/07/30/us/trump-hotel-workers-campaign-for-a-union-over-the-bosss-objections.html" TargetMode="External" /><Relationship Id="rId1430" Type="http://schemas.openxmlformats.org/officeDocument/2006/relationships/header" Target="header491.xml" /><Relationship Id="rId1431" Type="http://schemas.openxmlformats.org/officeDocument/2006/relationships/footer" Target="footer490.xml" /><Relationship Id="rId1432" Type="http://schemas.openxmlformats.org/officeDocument/2006/relationships/footer" Target="footer491.xml" /><Relationship Id="rId1433" Type="http://schemas.openxmlformats.org/officeDocument/2006/relationships/header" Target="header492.xml" /><Relationship Id="rId1434" Type="http://schemas.openxmlformats.org/officeDocument/2006/relationships/footer" Target="footer492.xml" /><Relationship Id="rId1435" Type="http://schemas.openxmlformats.org/officeDocument/2006/relationships/hyperlink" Target="https://advance.lexis.com/api/document?collection=news&amp;id=urn:contentItem:4F7F-WTB0-TW8F-G28T-00000-00&amp;context=1519360" TargetMode="External" /><Relationship Id="rId1436" Type="http://schemas.openxmlformats.org/officeDocument/2006/relationships/hyperlink" Target="http://www.nytimes.com" TargetMode="External" /><Relationship Id="rId1437" Type="http://schemas.openxmlformats.org/officeDocument/2006/relationships/header" Target="header493.xml" /><Relationship Id="rId1438" Type="http://schemas.openxmlformats.org/officeDocument/2006/relationships/header" Target="header494.xml" /><Relationship Id="rId1439" Type="http://schemas.openxmlformats.org/officeDocument/2006/relationships/footer" Target="footer493.xml" /><Relationship Id="rId144" Type="http://schemas.openxmlformats.org/officeDocument/2006/relationships/hyperlink" Target="http://www.nytimes.com/2016/03/08/us/trumps-rise-spurs-latino-immigrants-to-naturalize-to-vote-against-him.html" TargetMode="External" /><Relationship Id="rId1440" Type="http://schemas.openxmlformats.org/officeDocument/2006/relationships/footer" Target="footer494.xml" /><Relationship Id="rId1441" Type="http://schemas.openxmlformats.org/officeDocument/2006/relationships/header" Target="header495.xml" /><Relationship Id="rId1442" Type="http://schemas.openxmlformats.org/officeDocument/2006/relationships/footer" Target="footer495.xml" /><Relationship Id="rId1443" Type="http://schemas.openxmlformats.org/officeDocument/2006/relationships/hyperlink" Target="https://advance.lexis.com/api/document?collection=news&amp;id=urn:contentItem:5BSN-VGB1-JBG3-6500-00000-00&amp;context=1519360" TargetMode="External" /><Relationship Id="rId1444" Type="http://schemas.openxmlformats.org/officeDocument/2006/relationships/hyperlink" Target="mailto:info@piedmont.co.uk" TargetMode="External" /><Relationship Id="rId1445" Type="http://schemas.openxmlformats.org/officeDocument/2006/relationships/hyperlink" Target="http://www.nytimes.com/2014/03/20/greathomesanddestinations/house-hunting-in-the-italian-piedmont.html" TargetMode="External" /><Relationship Id="rId1446" Type="http://schemas.openxmlformats.org/officeDocument/2006/relationships/header" Target="header496.xml" /><Relationship Id="rId1447" Type="http://schemas.openxmlformats.org/officeDocument/2006/relationships/header" Target="header497.xml" /><Relationship Id="rId1448" Type="http://schemas.openxmlformats.org/officeDocument/2006/relationships/footer" Target="footer496.xml" /><Relationship Id="rId1449" Type="http://schemas.openxmlformats.org/officeDocument/2006/relationships/footer" Target="footer497.xml" /><Relationship Id="rId145" Type="http://schemas.openxmlformats.org/officeDocument/2006/relationships/header" Target="header49.xml" /><Relationship Id="rId1450" Type="http://schemas.openxmlformats.org/officeDocument/2006/relationships/header" Target="header498.xml" /><Relationship Id="rId1451" Type="http://schemas.openxmlformats.org/officeDocument/2006/relationships/footer" Target="footer498.xml" /><Relationship Id="rId1452" Type="http://schemas.openxmlformats.org/officeDocument/2006/relationships/hyperlink" Target="https://advance.lexis.com/api/document?collection=news&amp;id=urn:contentItem:5F45-2FB1-JBG3-62KY-00000-00&amp;context=1519360" TargetMode="External" /><Relationship Id="rId1453" Type="http://schemas.openxmlformats.org/officeDocument/2006/relationships/hyperlink" Target="http://www.nytimes.com/2015/01/21/world/europe/new-party-harnesses-discontent-in-greece.html" TargetMode="External" /><Relationship Id="rId1454" Type="http://schemas.openxmlformats.org/officeDocument/2006/relationships/header" Target="header499.xml" /><Relationship Id="rId1455" Type="http://schemas.openxmlformats.org/officeDocument/2006/relationships/header" Target="header500.xml" /><Relationship Id="rId1456" Type="http://schemas.openxmlformats.org/officeDocument/2006/relationships/footer" Target="footer499.xml" /><Relationship Id="rId1457" Type="http://schemas.openxmlformats.org/officeDocument/2006/relationships/footer" Target="footer500.xml" /><Relationship Id="rId1458" Type="http://schemas.openxmlformats.org/officeDocument/2006/relationships/header" Target="header501.xml" /><Relationship Id="rId1459" Type="http://schemas.openxmlformats.org/officeDocument/2006/relationships/footer" Target="footer501.xml" /><Relationship Id="rId146" Type="http://schemas.openxmlformats.org/officeDocument/2006/relationships/header" Target="header50.xml" /><Relationship Id="rId1460" Type="http://schemas.openxmlformats.org/officeDocument/2006/relationships/hyperlink" Target="https://advance.lexis.com/api/document?collection=news&amp;id=urn:contentItem:57JX-8XT1-DXY4-X3N6-00000-00&amp;context=1519360" TargetMode="External" /><Relationship Id="rId1461" Type="http://schemas.openxmlformats.org/officeDocument/2006/relationships/hyperlink" Target="http://www.nytimes.com/2013/01/23/arts/23iht-lon23.html" TargetMode="External" /><Relationship Id="rId1462" Type="http://schemas.openxmlformats.org/officeDocument/2006/relationships/header" Target="header502.xml" /><Relationship Id="rId1463" Type="http://schemas.openxmlformats.org/officeDocument/2006/relationships/header" Target="header503.xml" /><Relationship Id="rId1464" Type="http://schemas.openxmlformats.org/officeDocument/2006/relationships/footer" Target="footer502.xml" /><Relationship Id="rId1465" Type="http://schemas.openxmlformats.org/officeDocument/2006/relationships/footer" Target="footer503.xml" /><Relationship Id="rId1466" Type="http://schemas.openxmlformats.org/officeDocument/2006/relationships/header" Target="header504.xml" /><Relationship Id="rId1467" Type="http://schemas.openxmlformats.org/officeDocument/2006/relationships/footer" Target="footer504.xml" /><Relationship Id="rId1468" Type="http://schemas.openxmlformats.org/officeDocument/2006/relationships/hyperlink" Target="https://advance.lexis.com/api/document?collection=news&amp;id=urn:contentItem:3S8G-PNS0-0009-24S2-00000-00&amp;context=1519360" TargetMode="External" /><Relationship Id="rId1469" Type="http://schemas.openxmlformats.org/officeDocument/2006/relationships/hyperlink" Target="https://advance.lexis.com/api/document?collection=news&amp;id=urn:contentItem:3S8G-PNS0-0009-24S2-00000-00&amp;context=1519360" TargetMode="External" /><Relationship Id="rId147" Type="http://schemas.openxmlformats.org/officeDocument/2006/relationships/footer" Target="footer49.xml" /><Relationship Id="rId1470" Type="http://schemas.openxmlformats.org/officeDocument/2006/relationships/header" Target="header505.xml" /><Relationship Id="rId1471" Type="http://schemas.openxmlformats.org/officeDocument/2006/relationships/header" Target="header506.xml" /><Relationship Id="rId1472" Type="http://schemas.openxmlformats.org/officeDocument/2006/relationships/footer" Target="footer505.xml" /><Relationship Id="rId1473" Type="http://schemas.openxmlformats.org/officeDocument/2006/relationships/footer" Target="footer506.xml" /><Relationship Id="rId1474" Type="http://schemas.openxmlformats.org/officeDocument/2006/relationships/header" Target="header507.xml" /><Relationship Id="rId1475" Type="http://schemas.openxmlformats.org/officeDocument/2006/relationships/footer" Target="footer507.xml" /><Relationship Id="rId1476" Type="http://schemas.openxmlformats.org/officeDocument/2006/relationships/hyperlink" Target="https://advance.lexis.com/api/document?collection=news&amp;id=urn:contentItem:5NMG-5Y61-JBG3-62V8-00000-00&amp;context=1519360" TargetMode="External" /><Relationship Id="rId1477" Type="http://schemas.openxmlformats.org/officeDocument/2006/relationships/hyperlink" Target="https://www.prri.org/research/poll-trump-impeachment-constitution-partisanship-muslim-ban/" TargetMode="External" /><Relationship Id="rId1478" Type="http://schemas.openxmlformats.org/officeDocument/2006/relationships/hyperlink" Target="https://www.prri.org/research/poll-trump-impeachment-constitution-partisanship-muslim-ban/" TargetMode="External" /><Relationship Id="rId1479" Type="http://schemas.openxmlformats.org/officeDocument/2006/relationships/hyperlink" Target="https://www.washingtonpost.com/opinions/get-ready-for-the-impeachment-election/2017/05/23/9e93c4fe-3ff5-11e7-9869-bac8b446820a_story.html?utm_term=.0f82191ac743" TargetMode="External" /><Relationship Id="rId148" Type="http://schemas.openxmlformats.org/officeDocument/2006/relationships/footer" Target="footer50.xml" /><Relationship Id="rId1480" Type="http://schemas.openxmlformats.org/officeDocument/2006/relationships/hyperlink" Target="http://www.publicpolicypolling.com/pdf/2017/PPP_Release_National_51617.pdf" TargetMode="External" /><Relationship Id="rId1481" Type="http://schemas.openxmlformats.org/officeDocument/2006/relationships/hyperlink" Target="https://projects.fivethirtyeight.com/pollster-ratings/" TargetMode="External" /><Relationship Id="rId1482" Type="http://schemas.openxmlformats.org/officeDocument/2006/relationships/hyperlink" Target="https://fivethirtyeight.com/features/chance-donald-trump-impeached/" TargetMode="External" /><Relationship Id="rId1483" Type="http://schemas.openxmlformats.org/officeDocument/2006/relationships/hyperlink" Target="http://www.cnn.com/2017/05/17/politics/al-green-impeachment-call/" TargetMode="External" /><Relationship Id="rId1484" Type="http://schemas.openxmlformats.org/officeDocument/2006/relationships/hyperlink" Target="https://www.vox.com/policy-and-politics/2017/5/22/15655296/impeach-trump" TargetMode="External" /><Relationship Id="rId1485" Type="http://schemas.openxmlformats.org/officeDocument/2006/relationships/hyperlink" Target="https://newrepublic.com/article/142794/democrats-proudly-call-trumps-impeachment" TargetMode="External" /><Relationship Id="rId1486" Type="http://schemas.openxmlformats.org/officeDocument/2006/relationships/hyperlink" Target="http://www.politico.com/story/2017/05/17/trump-democrats-impeachment-238477" TargetMode="External" /><Relationship Id="rId1487" Type="http://schemas.openxmlformats.org/officeDocument/2006/relationships/hyperlink" Target="http://www.democraticleader.gov/newsroom/51817-5/" TargetMode="External" /><Relationship Id="rId1488" Type="http://schemas.openxmlformats.org/officeDocument/2006/relationships/hyperlink" Target="http://www.politico.com/tipsheets/huddle/2017/05/18/politico-huddle-rosenstein-briefs-the-senate-220376" TargetMode="External" /><Relationship Id="rId1489" Type="http://schemas.openxmlformats.org/officeDocument/2006/relationships/hyperlink" Target="https://www.usnews.com/opinion/thomas-jefferson-street/articles/2017-05-17/the-donald-trump-impeachment-train-isnt-leaving-the-station-soon" TargetMode="External" /><Relationship Id="rId149" Type="http://schemas.openxmlformats.org/officeDocument/2006/relationships/header" Target="header51.xml" /><Relationship Id="rId1490" Type="http://schemas.openxmlformats.org/officeDocument/2006/relationships/hyperlink" Target="http://litigation.findlaw.com/legal-system/presidential-impeachment-the-legal-standard-and-procedure.html" TargetMode="External" /><Relationship Id="rId1491" Type="http://schemas.openxmlformats.org/officeDocument/2006/relationships/hyperlink" Target="https://www.nytimes.com/2017/05/17/us/politics/how-the-impeachment-process-works-trump-clinton.html" TargetMode="External" /><Relationship Id="rId1492" Type="http://schemas.openxmlformats.org/officeDocument/2006/relationships/hyperlink" Target="https://www.brookings.edu/wp-content/uploads/2016/06/Vital-Statistics-Chapter-2-Congressional-Elections.pdf" TargetMode="External" /><Relationship Id="rId1493" Type="http://schemas.openxmlformats.org/officeDocument/2006/relationships/hyperlink" Target="https://www.brookings.edu/wp-content/uploads/2016/06/Vital-Statistics-Chapter-2-Congressional-Elections.pdf" TargetMode="External" /><Relationship Id="rId1494" Type="http://schemas.openxmlformats.org/officeDocument/2006/relationships/hyperlink" Target="http://uselectionatlas.org/RESULTS/" TargetMode="External" /><Relationship Id="rId1495" Type="http://schemas.openxmlformats.org/officeDocument/2006/relationships/hyperlink" Target="https://twitter.com/DineshDSouza/status/865938573899567104" TargetMode="External" /><Relationship Id="rId1496" Type="http://schemas.openxmlformats.org/officeDocument/2006/relationships/hyperlink" Target="https://twitter.com/DineshDSouza/status/865938573899567104" TargetMode="External" /><Relationship Id="rId1497" Type="http://schemas.openxmlformats.org/officeDocument/2006/relationships/hyperlink" Target="https://www.nytimes.com/2017/05/16/opinion/25th-amendment-trump.html" TargetMode="External" /><Relationship Id="rId1498" Type="http://schemas.openxmlformats.org/officeDocument/2006/relationships/hyperlink" Target="https://twitter.com/Edsall" TargetMode="External" /><Relationship Id="rId1499" Type="http://schemas.openxmlformats.org/officeDocument/2006/relationships/hyperlink" Target="https://www.facebook.com/nytopinion" TargetMode="External" /><Relationship Id="rId15" Type="http://schemas.openxmlformats.org/officeDocument/2006/relationships/header" Target="header6.xml" /><Relationship Id="rId150" Type="http://schemas.openxmlformats.org/officeDocument/2006/relationships/footer" Target="footer51.xml" /><Relationship Id="rId1500" Type="http://schemas.openxmlformats.org/officeDocument/2006/relationships/hyperlink" Target="http://twitter.com/NYTOpinion" TargetMode="External" /><Relationship Id="rId1501" Type="http://schemas.openxmlformats.org/officeDocument/2006/relationships/hyperlink" Target="http://www.nytimes.com/newsletters/opiniontoday/" TargetMode="External" /><Relationship Id="rId1502" Type="http://schemas.openxmlformats.org/officeDocument/2006/relationships/header" Target="header508.xml" /><Relationship Id="rId1503" Type="http://schemas.openxmlformats.org/officeDocument/2006/relationships/header" Target="header509.xml" /><Relationship Id="rId1504" Type="http://schemas.openxmlformats.org/officeDocument/2006/relationships/footer" Target="footer508.xml" /><Relationship Id="rId1505" Type="http://schemas.openxmlformats.org/officeDocument/2006/relationships/footer" Target="footer509.xml" /><Relationship Id="rId1506" Type="http://schemas.openxmlformats.org/officeDocument/2006/relationships/header" Target="header510.xml" /><Relationship Id="rId1507" Type="http://schemas.openxmlformats.org/officeDocument/2006/relationships/footer" Target="footer510.xml" /><Relationship Id="rId1508" Type="http://schemas.openxmlformats.org/officeDocument/2006/relationships/hyperlink" Target="https://advance.lexis.com/api/document?collection=news&amp;id=urn:contentItem:447T-SH70-0109-T0B9-00000-00&amp;context=1519360" TargetMode="External" /><Relationship Id="rId1509" Type="http://schemas.openxmlformats.org/officeDocument/2006/relationships/hyperlink" Target="http://www.nytimes.com" TargetMode="External" /><Relationship Id="rId151" Type="http://schemas.openxmlformats.org/officeDocument/2006/relationships/hyperlink" Target="https://advance.lexis.com/api/document?collection=news&amp;id=urn:contentItem:3S89-W6C0-008G-F4VJ-00000-00&amp;context=1519360" TargetMode="External" /><Relationship Id="rId1510" Type="http://schemas.openxmlformats.org/officeDocument/2006/relationships/header" Target="header511.xml" /><Relationship Id="rId1511" Type="http://schemas.openxmlformats.org/officeDocument/2006/relationships/header" Target="header512.xml" /><Relationship Id="rId1512" Type="http://schemas.openxmlformats.org/officeDocument/2006/relationships/footer" Target="footer511.xml" /><Relationship Id="rId1513" Type="http://schemas.openxmlformats.org/officeDocument/2006/relationships/footer" Target="footer512.xml" /><Relationship Id="rId1514" Type="http://schemas.openxmlformats.org/officeDocument/2006/relationships/header" Target="header513.xml" /><Relationship Id="rId1515" Type="http://schemas.openxmlformats.org/officeDocument/2006/relationships/footer" Target="footer513.xml" /><Relationship Id="rId1516" Type="http://schemas.openxmlformats.org/officeDocument/2006/relationships/hyperlink" Target="https://advance.lexis.com/api/document?collection=news&amp;id=urn:contentItem:3SJ5-3D50-0014-502R-00000-00&amp;context=1519360" TargetMode="External" /><Relationship Id="rId1517" Type="http://schemas.openxmlformats.org/officeDocument/2006/relationships/header" Target="header514.xml" /><Relationship Id="rId1518" Type="http://schemas.openxmlformats.org/officeDocument/2006/relationships/header" Target="header515.xml" /><Relationship Id="rId1519" Type="http://schemas.openxmlformats.org/officeDocument/2006/relationships/footer" Target="footer514.xml" /><Relationship Id="rId152" Type="http://schemas.openxmlformats.org/officeDocument/2006/relationships/header" Target="header52.xml" /><Relationship Id="rId1520" Type="http://schemas.openxmlformats.org/officeDocument/2006/relationships/footer" Target="footer515.xml" /><Relationship Id="rId1521" Type="http://schemas.openxmlformats.org/officeDocument/2006/relationships/header" Target="header516.xml" /><Relationship Id="rId1522" Type="http://schemas.openxmlformats.org/officeDocument/2006/relationships/footer" Target="footer516.xml" /><Relationship Id="rId1523" Type="http://schemas.openxmlformats.org/officeDocument/2006/relationships/hyperlink" Target="https://advance.lexis.com/api/document?collection=news&amp;id=urn:contentItem:57J9-7981-DXY4-X0RN-00000-00&amp;context=1519360" TargetMode="External" /><Relationship Id="rId1524" Type="http://schemas.openxmlformats.org/officeDocument/2006/relationships/hyperlink" Target="http://www.nytimes.com/2013/01/20/movies/jason-statham-action-star-with-savoir-faire-and-a-killer-kick.html" TargetMode="External" /><Relationship Id="rId1525" Type="http://schemas.openxmlformats.org/officeDocument/2006/relationships/header" Target="header517.xml" /><Relationship Id="rId1526" Type="http://schemas.openxmlformats.org/officeDocument/2006/relationships/header" Target="header518.xml" /><Relationship Id="rId1527" Type="http://schemas.openxmlformats.org/officeDocument/2006/relationships/footer" Target="footer517.xml" /><Relationship Id="rId1528" Type="http://schemas.openxmlformats.org/officeDocument/2006/relationships/footer" Target="footer518.xml" /><Relationship Id="rId1529" Type="http://schemas.openxmlformats.org/officeDocument/2006/relationships/header" Target="header519.xml" /><Relationship Id="rId153" Type="http://schemas.openxmlformats.org/officeDocument/2006/relationships/header" Target="header53.xml" /><Relationship Id="rId1530" Type="http://schemas.openxmlformats.org/officeDocument/2006/relationships/footer" Target="footer519.xml" /><Relationship Id="rId1531" Type="http://schemas.openxmlformats.org/officeDocument/2006/relationships/hyperlink" Target="https://advance.lexis.com/api/document?collection=news&amp;id=urn:contentItem:5BRV-V5M1-DXY4-X4M0-00000-00&amp;context=1519360" TargetMode="External" /><Relationship Id="rId1532" Type="http://schemas.openxmlformats.org/officeDocument/2006/relationships/hyperlink" Target="http://www.nytimes.com/2014/03/09/movies/lindsay-duncan-stars-in-le-week-end.html" TargetMode="External" /><Relationship Id="rId1533" Type="http://schemas.openxmlformats.org/officeDocument/2006/relationships/header" Target="header520.xml" /><Relationship Id="rId1534" Type="http://schemas.openxmlformats.org/officeDocument/2006/relationships/header" Target="header521.xml" /><Relationship Id="rId1535" Type="http://schemas.openxmlformats.org/officeDocument/2006/relationships/footer" Target="footer520.xml" /><Relationship Id="rId1536" Type="http://schemas.openxmlformats.org/officeDocument/2006/relationships/footer" Target="footer521.xml" /><Relationship Id="rId1537" Type="http://schemas.openxmlformats.org/officeDocument/2006/relationships/header" Target="header522.xml" /><Relationship Id="rId1538" Type="http://schemas.openxmlformats.org/officeDocument/2006/relationships/footer" Target="footer522.xml" /><Relationship Id="rId1539" Type="http://schemas.openxmlformats.org/officeDocument/2006/relationships/hyperlink" Target="https://advance.lexis.com/api/document?collection=news&amp;id=urn:contentItem:446B-08W0-0109-T2JJ-00000-00&amp;context=1519360" TargetMode="External" /><Relationship Id="rId154" Type="http://schemas.openxmlformats.org/officeDocument/2006/relationships/footer" Target="footer52.xml" /><Relationship Id="rId1540" Type="http://schemas.openxmlformats.org/officeDocument/2006/relationships/hyperlink" Target="http://www.nytimes.com" TargetMode="External" /><Relationship Id="rId1541" Type="http://schemas.openxmlformats.org/officeDocument/2006/relationships/header" Target="header523.xml" /><Relationship Id="rId1542" Type="http://schemas.openxmlformats.org/officeDocument/2006/relationships/header" Target="header524.xml" /><Relationship Id="rId1543" Type="http://schemas.openxmlformats.org/officeDocument/2006/relationships/footer" Target="footer523.xml" /><Relationship Id="rId1544" Type="http://schemas.openxmlformats.org/officeDocument/2006/relationships/footer" Target="footer524.xml" /><Relationship Id="rId1545" Type="http://schemas.openxmlformats.org/officeDocument/2006/relationships/header" Target="header525.xml" /><Relationship Id="rId1546" Type="http://schemas.openxmlformats.org/officeDocument/2006/relationships/footer" Target="footer525.xml" /><Relationship Id="rId1547" Type="http://schemas.openxmlformats.org/officeDocument/2006/relationships/hyperlink" Target="https://advance.lexis.com/api/document?collection=news&amp;id=urn:contentItem:5H18-GR01-DXY4-X3DN-00000-00&amp;context=1519360" TargetMode="External" /><Relationship Id="rId1548" Type="http://schemas.openxmlformats.org/officeDocument/2006/relationships/hyperlink" Target="http://www.nytimes.com/2015/09/25/t-magazine/designer-john-derian-watertown-home.html" TargetMode="External" /><Relationship Id="rId1549" Type="http://schemas.openxmlformats.org/officeDocument/2006/relationships/header" Target="header526.xml" /><Relationship Id="rId155" Type="http://schemas.openxmlformats.org/officeDocument/2006/relationships/footer" Target="footer53.xml" /><Relationship Id="rId1550" Type="http://schemas.openxmlformats.org/officeDocument/2006/relationships/header" Target="header527.xml" /><Relationship Id="rId1551" Type="http://schemas.openxmlformats.org/officeDocument/2006/relationships/footer" Target="footer526.xml" /><Relationship Id="rId1552" Type="http://schemas.openxmlformats.org/officeDocument/2006/relationships/footer" Target="footer527.xml" /><Relationship Id="rId1553" Type="http://schemas.openxmlformats.org/officeDocument/2006/relationships/header" Target="header528.xml" /><Relationship Id="rId1554" Type="http://schemas.openxmlformats.org/officeDocument/2006/relationships/footer" Target="footer528.xml" /><Relationship Id="rId1555" Type="http://schemas.openxmlformats.org/officeDocument/2006/relationships/hyperlink" Target="https://advance.lexis.com/api/document?collection=news&amp;id=urn:contentItem:3S8G-NCM0-0009-240C-00000-00&amp;context=1519360" TargetMode="External" /><Relationship Id="rId1556" Type="http://schemas.openxmlformats.org/officeDocument/2006/relationships/header" Target="header529.xml" /><Relationship Id="rId1557" Type="http://schemas.openxmlformats.org/officeDocument/2006/relationships/header" Target="header530.xml" /><Relationship Id="rId1558" Type="http://schemas.openxmlformats.org/officeDocument/2006/relationships/footer" Target="footer529.xml" /><Relationship Id="rId1559" Type="http://schemas.openxmlformats.org/officeDocument/2006/relationships/footer" Target="footer530.xml" /><Relationship Id="rId156" Type="http://schemas.openxmlformats.org/officeDocument/2006/relationships/header" Target="header54.xml" /><Relationship Id="rId1560" Type="http://schemas.openxmlformats.org/officeDocument/2006/relationships/header" Target="header531.xml" /><Relationship Id="rId1561" Type="http://schemas.openxmlformats.org/officeDocument/2006/relationships/footer" Target="footer531.xml" /><Relationship Id="rId1562" Type="http://schemas.openxmlformats.org/officeDocument/2006/relationships/hyperlink" Target="https://advance.lexis.com/api/document?collection=news&amp;id=urn:contentItem:5F51-TBF1-DXY4-X0Y2-00000-00&amp;context=1519360" TargetMode="External" /><Relationship Id="rId1563" Type="http://schemas.openxmlformats.org/officeDocument/2006/relationships/hyperlink" Target="http://www.nytimes.com/2015/01/25/us/republican-primary-process-unofficially-kicks-off.html" TargetMode="External" /><Relationship Id="rId1564" Type="http://schemas.openxmlformats.org/officeDocument/2006/relationships/header" Target="header532.xml" /><Relationship Id="rId1565" Type="http://schemas.openxmlformats.org/officeDocument/2006/relationships/header" Target="header533.xml" /><Relationship Id="rId1566" Type="http://schemas.openxmlformats.org/officeDocument/2006/relationships/footer" Target="footer532.xml" /><Relationship Id="rId1567" Type="http://schemas.openxmlformats.org/officeDocument/2006/relationships/footer" Target="footer533.xml" /><Relationship Id="rId1568" Type="http://schemas.openxmlformats.org/officeDocument/2006/relationships/header" Target="header534.xml" /><Relationship Id="rId1569" Type="http://schemas.openxmlformats.org/officeDocument/2006/relationships/footer" Target="footer534.xml" /><Relationship Id="rId157" Type="http://schemas.openxmlformats.org/officeDocument/2006/relationships/footer" Target="footer54.xml" /><Relationship Id="rId1570" Type="http://schemas.openxmlformats.org/officeDocument/2006/relationships/hyperlink" Target="https://advance.lexis.com/api/document?collection=news&amp;id=urn:contentItem:57J9-7981-DXY4-X0HD-00000-00&amp;context=1519360" TargetMode="External" /><Relationship Id="rId1571" Type="http://schemas.openxmlformats.org/officeDocument/2006/relationships/hyperlink" Target="http://www.nytimes.com/2013/01/20/nyregion/a-review-of-modernizing-america-at-the-heckscher-museum-of-art.html" TargetMode="External" /><Relationship Id="rId1572" Type="http://schemas.openxmlformats.org/officeDocument/2006/relationships/header" Target="header535.xml" /><Relationship Id="rId1573" Type="http://schemas.openxmlformats.org/officeDocument/2006/relationships/header" Target="header536.xml" /><Relationship Id="rId1574" Type="http://schemas.openxmlformats.org/officeDocument/2006/relationships/footer" Target="footer535.xml" /><Relationship Id="rId1575" Type="http://schemas.openxmlformats.org/officeDocument/2006/relationships/footer" Target="footer536.xml" /><Relationship Id="rId1576" Type="http://schemas.openxmlformats.org/officeDocument/2006/relationships/header" Target="header537.xml" /><Relationship Id="rId1577" Type="http://schemas.openxmlformats.org/officeDocument/2006/relationships/footer" Target="footer537.xml" /><Relationship Id="rId1578" Type="http://schemas.openxmlformats.org/officeDocument/2006/relationships/hyperlink" Target="https://advance.lexis.com/api/document?collection=news&amp;id=urn:contentItem:57HG-4F21-DXY4-X2N4-00000-00&amp;context=1519360" TargetMode="External" /><Relationship Id="rId1579" Type="http://schemas.openxmlformats.org/officeDocument/2006/relationships/hyperlink" Target="http://www.nytimes.com/2013/01/16/health/breaking-link-of-violence-and-mental-illness.html" TargetMode="External" /><Relationship Id="rId158" Type="http://schemas.openxmlformats.org/officeDocument/2006/relationships/hyperlink" Target="https://advance.lexis.com/api/document?collection=news&amp;id=urn:contentItem:7VTP-KBT0-Y8TC-S0RX-00000-00&amp;context=1519360" TargetMode="External" /><Relationship Id="rId1580" Type="http://schemas.openxmlformats.org/officeDocument/2006/relationships/header" Target="header538.xml" /><Relationship Id="rId1581" Type="http://schemas.openxmlformats.org/officeDocument/2006/relationships/header" Target="header539.xml" /><Relationship Id="rId1582" Type="http://schemas.openxmlformats.org/officeDocument/2006/relationships/footer" Target="footer538.xml" /><Relationship Id="rId1583" Type="http://schemas.openxmlformats.org/officeDocument/2006/relationships/footer" Target="footer539.xml" /><Relationship Id="rId1584" Type="http://schemas.openxmlformats.org/officeDocument/2006/relationships/header" Target="header540.xml" /><Relationship Id="rId1585" Type="http://schemas.openxmlformats.org/officeDocument/2006/relationships/footer" Target="footer540.xml" /><Relationship Id="rId1586" Type="http://schemas.openxmlformats.org/officeDocument/2006/relationships/hyperlink" Target="https://advance.lexis.com/api/document?collection=news&amp;id=urn:contentItem:7YCJ-2P81-2PBB-21WK-00000-00&amp;context=1519360" TargetMode="External" /><Relationship Id="rId1587" Type="http://schemas.openxmlformats.org/officeDocument/2006/relationships/hyperlink" Target="mailto:wcr@nytimes.com" TargetMode="External" /><Relationship Id="rId1588" Type="http://schemas.openxmlformats.org/officeDocument/2006/relationships/hyperlink" Target="http://www.nytimes.com" TargetMode="External" /><Relationship Id="rId1589" Type="http://schemas.openxmlformats.org/officeDocument/2006/relationships/header" Target="header541.xml" /><Relationship Id="rId159" Type="http://schemas.openxmlformats.org/officeDocument/2006/relationships/hyperlink" Target="http://www.nytimes.com" TargetMode="External" /><Relationship Id="rId1590" Type="http://schemas.openxmlformats.org/officeDocument/2006/relationships/header" Target="header542.xml" /><Relationship Id="rId1591" Type="http://schemas.openxmlformats.org/officeDocument/2006/relationships/footer" Target="footer541.xml" /><Relationship Id="rId1592" Type="http://schemas.openxmlformats.org/officeDocument/2006/relationships/footer" Target="footer542.xml" /><Relationship Id="rId1593" Type="http://schemas.openxmlformats.org/officeDocument/2006/relationships/header" Target="header543.xml" /><Relationship Id="rId1594" Type="http://schemas.openxmlformats.org/officeDocument/2006/relationships/footer" Target="footer543.xml" /><Relationship Id="rId1595" Type="http://schemas.openxmlformats.org/officeDocument/2006/relationships/hyperlink" Target="https://advance.lexis.com/api/document?collection=news&amp;id=urn:contentItem:5PBJ-3991-DXY4-X3YM-00000-00&amp;context=1519360" TargetMode="External" /><Relationship Id="rId1596" Type="http://schemas.openxmlformats.org/officeDocument/2006/relationships/hyperlink" Target="https://www.nytimes.com/2017/08/23/arts/television/white-hot-supremacist-summer.html" TargetMode="External" /><Relationship Id="rId1597" Type="http://schemas.openxmlformats.org/officeDocument/2006/relationships/header" Target="header544.xml" /><Relationship Id="rId1598" Type="http://schemas.openxmlformats.org/officeDocument/2006/relationships/header" Target="header545.xml" /><Relationship Id="rId1599" Type="http://schemas.openxmlformats.org/officeDocument/2006/relationships/footer" Target="footer544.xml" /><Relationship Id="rId16" Type="http://schemas.openxmlformats.org/officeDocument/2006/relationships/footer" Target="footer6.xml" /><Relationship Id="rId160" Type="http://schemas.openxmlformats.org/officeDocument/2006/relationships/header" Target="header55.xml" /><Relationship Id="rId1600" Type="http://schemas.openxmlformats.org/officeDocument/2006/relationships/footer" Target="footer545.xml" /><Relationship Id="rId1601" Type="http://schemas.openxmlformats.org/officeDocument/2006/relationships/header" Target="header546.xml" /><Relationship Id="rId1602" Type="http://schemas.openxmlformats.org/officeDocument/2006/relationships/footer" Target="footer546.xml" /><Relationship Id="rId1603" Type="http://schemas.openxmlformats.org/officeDocument/2006/relationships/hyperlink" Target="https://advance.lexis.com/api/document?collection=news&amp;id=urn:contentItem:3SP8-B500-000P-N1B8-00000-00&amp;context=1519360" TargetMode="External" /><Relationship Id="rId1604" Type="http://schemas.openxmlformats.org/officeDocument/2006/relationships/header" Target="header547.xml" /><Relationship Id="rId1605" Type="http://schemas.openxmlformats.org/officeDocument/2006/relationships/header" Target="header548.xml" /><Relationship Id="rId1606" Type="http://schemas.openxmlformats.org/officeDocument/2006/relationships/footer" Target="footer547.xml" /><Relationship Id="rId1607" Type="http://schemas.openxmlformats.org/officeDocument/2006/relationships/footer" Target="footer548.xml" /><Relationship Id="rId1608" Type="http://schemas.openxmlformats.org/officeDocument/2006/relationships/header" Target="header549.xml" /><Relationship Id="rId1609" Type="http://schemas.openxmlformats.org/officeDocument/2006/relationships/footer" Target="footer549.xml" /><Relationship Id="rId161" Type="http://schemas.openxmlformats.org/officeDocument/2006/relationships/header" Target="header56.xml" /><Relationship Id="rId1610" Type="http://schemas.openxmlformats.org/officeDocument/2006/relationships/hyperlink" Target="https://advance.lexis.com/api/document?collection=news&amp;id=urn:contentItem:5NKM-Y6M1-DXY4-X117-00000-00&amp;context=1519360" TargetMode="External" /><Relationship Id="rId1611" Type="http://schemas.openxmlformats.org/officeDocument/2006/relationships/hyperlink" Target="https://www.nytimes.com/2017/05/08/t-magazine/yaa-gyasi-toyin-ojih-odutola.html" TargetMode="External" /><Relationship Id="rId1612" Type="http://schemas.openxmlformats.org/officeDocument/2006/relationships/header" Target="header550.xml" /><Relationship Id="rId1613" Type="http://schemas.openxmlformats.org/officeDocument/2006/relationships/header" Target="header551.xml" /><Relationship Id="rId1614" Type="http://schemas.openxmlformats.org/officeDocument/2006/relationships/footer" Target="footer550.xml" /><Relationship Id="rId1615" Type="http://schemas.openxmlformats.org/officeDocument/2006/relationships/footer" Target="footer551.xml" /><Relationship Id="rId1616" Type="http://schemas.openxmlformats.org/officeDocument/2006/relationships/header" Target="header552.xml" /><Relationship Id="rId1617" Type="http://schemas.openxmlformats.org/officeDocument/2006/relationships/footer" Target="footer552.xml" /><Relationship Id="rId1618" Type="http://schemas.openxmlformats.org/officeDocument/2006/relationships/hyperlink" Target="https://advance.lexis.com/api/document?collection=news&amp;id=urn:contentItem:5MRY-GXP1-JBG3-62NK-00000-00&amp;context=1519360" TargetMode="External" /><Relationship Id="rId1619" Type="http://schemas.openxmlformats.org/officeDocument/2006/relationships/hyperlink" Target="http://www.nytimes.com/2017/01/29/us/stephen-bannon-donald-trump-national-security-council.html" TargetMode="External" /><Relationship Id="rId162" Type="http://schemas.openxmlformats.org/officeDocument/2006/relationships/footer" Target="footer55.xml" /><Relationship Id="rId1620" Type="http://schemas.openxmlformats.org/officeDocument/2006/relationships/header" Target="header553.xml" /><Relationship Id="rId1621" Type="http://schemas.openxmlformats.org/officeDocument/2006/relationships/header" Target="header554.xml" /><Relationship Id="rId1622" Type="http://schemas.openxmlformats.org/officeDocument/2006/relationships/footer" Target="footer553.xml" /><Relationship Id="rId1623" Type="http://schemas.openxmlformats.org/officeDocument/2006/relationships/footer" Target="footer554.xml" /><Relationship Id="rId1624" Type="http://schemas.openxmlformats.org/officeDocument/2006/relationships/header" Target="header555.xml" /><Relationship Id="rId1625" Type="http://schemas.openxmlformats.org/officeDocument/2006/relationships/footer" Target="footer555.xml" /><Relationship Id="rId1626" Type="http://schemas.openxmlformats.org/officeDocument/2006/relationships/hyperlink" Target="https://advance.lexis.com/api/document?collection=news&amp;id=urn:contentItem:3SJ5-40X0-0014-51W6-00000-00&amp;context=1519360" TargetMode="External" /><Relationship Id="rId1627" Type="http://schemas.openxmlformats.org/officeDocument/2006/relationships/hyperlink" Target="https://advance.lexis.com/api/document?collection=news&amp;id=urn:contentItem:3SJ5-40X0-0014-51W6-00000-00&amp;context=1519360" TargetMode="External" /><Relationship Id="rId1628" Type="http://schemas.openxmlformats.org/officeDocument/2006/relationships/header" Target="header556.xml" /><Relationship Id="rId1629" Type="http://schemas.openxmlformats.org/officeDocument/2006/relationships/header" Target="header557.xml" /><Relationship Id="rId163" Type="http://schemas.openxmlformats.org/officeDocument/2006/relationships/footer" Target="footer56.xml" /><Relationship Id="rId1630" Type="http://schemas.openxmlformats.org/officeDocument/2006/relationships/footer" Target="footer556.xml" /><Relationship Id="rId1631" Type="http://schemas.openxmlformats.org/officeDocument/2006/relationships/footer" Target="footer557.xml" /><Relationship Id="rId1632" Type="http://schemas.openxmlformats.org/officeDocument/2006/relationships/header" Target="header558.xml" /><Relationship Id="rId1633" Type="http://schemas.openxmlformats.org/officeDocument/2006/relationships/footer" Target="footer558.xml" /><Relationship Id="rId1634" Type="http://schemas.openxmlformats.org/officeDocument/2006/relationships/hyperlink" Target="https://advance.lexis.com/api/document?collection=news&amp;id=urn:contentItem:479J-2BY0-01CN-H0GH-00000-00&amp;context=1519360" TargetMode="External" /><Relationship Id="rId1635" Type="http://schemas.openxmlformats.org/officeDocument/2006/relationships/hyperlink" Target="http://www.nytimes.com" TargetMode="External" /><Relationship Id="rId1636" Type="http://schemas.openxmlformats.org/officeDocument/2006/relationships/header" Target="header559.xml" /><Relationship Id="rId1637" Type="http://schemas.openxmlformats.org/officeDocument/2006/relationships/header" Target="header560.xml" /><Relationship Id="rId1638" Type="http://schemas.openxmlformats.org/officeDocument/2006/relationships/footer" Target="footer559.xml" /><Relationship Id="rId1639" Type="http://schemas.openxmlformats.org/officeDocument/2006/relationships/footer" Target="footer560.xml" /><Relationship Id="rId164" Type="http://schemas.openxmlformats.org/officeDocument/2006/relationships/header" Target="header57.xml" /><Relationship Id="rId1640" Type="http://schemas.openxmlformats.org/officeDocument/2006/relationships/header" Target="header561.xml" /><Relationship Id="rId1641" Type="http://schemas.openxmlformats.org/officeDocument/2006/relationships/footer" Target="footer561.xml" /><Relationship Id="rId1642" Type="http://schemas.openxmlformats.org/officeDocument/2006/relationships/hyperlink" Target="https://advance.lexis.com/api/document?collection=news&amp;id=urn:contentItem:5BPC-1RT1-JBG3-650N-00000-00&amp;context=1519360" TargetMode="External" /><Relationship Id="rId1643" Type="http://schemas.openxmlformats.org/officeDocument/2006/relationships/hyperlink" Target="http://www.nytimes.com/2014/03/09/movies/lindsay-duncan-stars-in-le-week-end.html" TargetMode="External" /><Relationship Id="rId1644" Type="http://schemas.openxmlformats.org/officeDocument/2006/relationships/header" Target="header562.xml" /><Relationship Id="rId1645" Type="http://schemas.openxmlformats.org/officeDocument/2006/relationships/header" Target="header563.xml" /><Relationship Id="rId1646" Type="http://schemas.openxmlformats.org/officeDocument/2006/relationships/footer" Target="footer562.xml" /><Relationship Id="rId1647" Type="http://schemas.openxmlformats.org/officeDocument/2006/relationships/footer" Target="footer563.xml" /><Relationship Id="rId1648" Type="http://schemas.openxmlformats.org/officeDocument/2006/relationships/header" Target="header564.xml" /><Relationship Id="rId1649" Type="http://schemas.openxmlformats.org/officeDocument/2006/relationships/footer" Target="footer564.xml" /><Relationship Id="rId165" Type="http://schemas.openxmlformats.org/officeDocument/2006/relationships/footer" Target="footer57.xml" /><Relationship Id="rId1650" Type="http://schemas.openxmlformats.org/officeDocument/2006/relationships/hyperlink" Target="https://advance.lexis.com/api/document?collection=news&amp;id=urn:contentItem:7YDV-KPW1-2PBB-2182-00000-00&amp;context=1519360" TargetMode="External" /><Relationship Id="rId1651" Type="http://schemas.openxmlformats.org/officeDocument/2006/relationships/hyperlink" Target="http://www.nytimes.com" TargetMode="External" /><Relationship Id="rId1652" Type="http://schemas.openxmlformats.org/officeDocument/2006/relationships/header" Target="header565.xml" /><Relationship Id="rId1653" Type="http://schemas.openxmlformats.org/officeDocument/2006/relationships/header" Target="header566.xml" /><Relationship Id="rId1654" Type="http://schemas.openxmlformats.org/officeDocument/2006/relationships/footer" Target="footer565.xml" /><Relationship Id="rId1655" Type="http://schemas.openxmlformats.org/officeDocument/2006/relationships/footer" Target="footer566.xml" /><Relationship Id="rId1656" Type="http://schemas.openxmlformats.org/officeDocument/2006/relationships/header" Target="header567.xml" /><Relationship Id="rId1657" Type="http://schemas.openxmlformats.org/officeDocument/2006/relationships/footer" Target="footer567.xml" /><Relationship Id="rId1658" Type="http://schemas.openxmlformats.org/officeDocument/2006/relationships/hyperlink" Target="https://advance.lexis.com/api/document?collection=news&amp;id=urn:contentItem:5F3J-14K1-DXY4-X0Y9-00000-00&amp;context=1519360" TargetMode="External" /><Relationship Id="rId1659" Type="http://schemas.openxmlformats.org/officeDocument/2006/relationships/hyperlink" Target="http://www.nytimes.com/2015/01/18/business/economy/lower-oil-prices-offer-a-bonanza-to-us-workers.html" TargetMode="External" /><Relationship Id="rId166" Type="http://schemas.openxmlformats.org/officeDocument/2006/relationships/hyperlink" Target="https://advance.lexis.com/api/document?collection=news&amp;id=urn:contentItem:3S8G-H5H0-0008-N00P-00000-00&amp;context=1519360" TargetMode="External" /><Relationship Id="rId1660" Type="http://schemas.openxmlformats.org/officeDocument/2006/relationships/header" Target="header568.xml" /><Relationship Id="rId1661" Type="http://schemas.openxmlformats.org/officeDocument/2006/relationships/header" Target="header569.xml" /><Relationship Id="rId1662" Type="http://schemas.openxmlformats.org/officeDocument/2006/relationships/footer" Target="footer568.xml" /><Relationship Id="rId1663" Type="http://schemas.openxmlformats.org/officeDocument/2006/relationships/footer" Target="footer569.xml" /><Relationship Id="rId1664" Type="http://schemas.openxmlformats.org/officeDocument/2006/relationships/header" Target="header570.xml" /><Relationship Id="rId1665" Type="http://schemas.openxmlformats.org/officeDocument/2006/relationships/footer" Target="footer570.xml" /><Relationship Id="rId1666" Type="http://schemas.openxmlformats.org/officeDocument/2006/relationships/hyperlink" Target="https://advance.lexis.com/api/document?collection=news&amp;id=urn:contentItem:5H1F-MMY1-JBG3-6031-00000-00&amp;context=1519360" TargetMode="External" /><Relationship Id="rId1667" Type="http://schemas.openxmlformats.org/officeDocument/2006/relationships/hyperlink" Target="http://www.nytimes.com/2015/09/28/nyregion/the-daily-news-layoffs-and-digital-shift-may-signal-the-tabloid-eras-end.html" TargetMode="External" /><Relationship Id="rId1668" Type="http://schemas.openxmlformats.org/officeDocument/2006/relationships/header" Target="header571.xml" /><Relationship Id="rId1669" Type="http://schemas.openxmlformats.org/officeDocument/2006/relationships/header" Target="header572.xml" /><Relationship Id="rId167" Type="http://schemas.openxmlformats.org/officeDocument/2006/relationships/header" Target="header58.xml" /><Relationship Id="rId1670" Type="http://schemas.openxmlformats.org/officeDocument/2006/relationships/footer" Target="footer571.xml" /><Relationship Id="rId1671" Type="http://schemas.openxmlformats.org/officeDocument/2006/relationships/footer" Target="footer572.xml" /><Relationship Id="rId1672" Type="http://schemas.openxmlformats.org/officeDocument/2006/relationships/header" Target="header573.xml" /><Relationship Id="rId1673" Type="http://schemas.openxmlformats.org/officeDocument/2006/relationships/footer" Target="footer573.xml" /><Relationship Id="rId1674" Type="http://schemas.openxmlformats.org/officeDocument/2006/relationships/hyperlink" Target="https://advance.lexis.com/api/document?collection=news&amp;id=urn:contentItem:5PBR-N941-DXY4-X030-00000-00&amp;context=1519360" TargetMode="External" /><Relationship Id="rId1675" Type="http://schemas.openxmlformats.org/officeDocument/2006/relationships/hyperlink" Target="https://www.amazon.com/Cider-Rosie-Nonpareil-Book-Laurie/dp/1567923550" TargetMode="External" /><Relationship Id="rId1676" Type="http://schemas.openxmlformats.org/officeDocument/2006/relationships/hyperlink" Target="http://www.ianmcewan.com/" TargetMode="External" /><Relationship Id="rId1677" Type="http://schemas.openxmlformats.org/officeDocument/2006/relationships/hyperlink" Target="http://annalenamcafee.com/" TargetMode="External" /><Relationship Id="rId1678" Type="http://schemas.openxmlformats.org/officeDocument/2006/relationships/hyperlink" Target="https://www.amazon.com/Atonement-Novel-Ian-McEwan/dp/038572179X" TargetMode="External" /><Relationship Id="rId1679" Type="http://schemas.openxmlformats.org/officeDocument/2006/relationships/hyperlink" Target="https://www.amazon.com/Daydreamer-Ian-McEwan/dp/0385498055" TargetMode="External" /><Relationship Id="rId168" Type="http://schemas.openxmlformats.org/officeDocument/2006/relationships/header" Target="header59.xml" /><Relationship Id="rId1680" Type="http://schemas.openxmlformats.org/officeDocument/2006/relationships/hyperlink" Target="http://www.bbc.co.uk/bbcfilms/film/the_children_act" TargetMode="External" /><Relationship Id="rId1681" Type="http://schemas.openxmlformats.org/officeDocument/2006/relationships/hyperlink" Target="http://www.bbc.co.uk/bbcfilms/film/on_chesil_beach" TargetMode="External" /><Relationship Id="rId1682" Type="http://schemas.openxmlformats.org/officeDocument/2006/relationships/hyperlink" Target="http://www.nytimes.com/2012/11/25/books/review/sweet-tooth-by-ian-mcewan.html?mcubz=0" TargetMode="External" /><Relationship Id="rId1683" Type="http://schemas.openxmlformats.org/officeDocument/2006/relationships/header" Target="header574.xml" /><Relationship Id="rId1684" Type="http://schemas.openxmlformats.org/officeDocument/2006/relationships/header" Target="header575.xml" /><Relationship Id="rId1685" Type="http://schemas.openxmlformats.org/officeDocument/2006/relationships/footer" Target="footer574.xml" /><Relationship Id="rId1686" Type="http://schemas.openxmlformats.org/officeDocument/2006/relationships/footer" Target="footer575.xml" /><Relationship Id="rId1687" Type="http://schemas.openxmlformats.org/officeDocument/2006/relationships/header" Target="header576.xml" /><Relationship Id="rId1688" Type="http://schemas.openxmlformats.org/officeDocument/2006/relationships/footer" Target="footer576.xml" /><Relationship Id="rId1689" Type="http://schemas.openxmlformats.org/officeDocument/2006/relationships/hyperlink" Target="https://advance.lexis.com/api/document?collection=news&amp;id=urn:contentItem:443J-41Y0-0109-T293-00000-00&amp;context=1519360" TargetMode="External" /><Relationship Id="rId169" Type="http://schemas.openxmlformats.org/officeDocument/2006/relationships/footer" Target="footer58.xml" /><Relationship Id="rId1690" Type="http://schemas.openxmlformats.org/officeDocument/2006/relationships/hyperlink" Target="http://www.nytimes.com" TargetMode="External" /><Relationship Id="rId1691" Type="http://schemas.openxmlformats.org/officeDocument/2006/relationships/header" Target="header577.xml" /><Relationship Id="rId1692" Type="http://schemas.openxmlformats.org/officeDocument/2006/relationships/header" Target="header578.xml" /><Relationship Id="rId1693" Type="http://schemas.openxmlformats.org/officeDocument/2006/relationships/footer" Target="footer577.xml" /><Relationship Id="rId1694" Type="http://schemas.openxmlformats.org/officeDocument/2006/relationships/footer" Target="footer578.xml" /><Relationship Id="rId1695" Type="http://schemas.openxmlformats.org/officeDocument/2006/relationships/header" Target="header579.xml" /><Relationship Id="rId1696" Type="http://schemas.openxmlformats.org/officeDocument/2006/relationships/footer" Target="footer579.xml" /><Relationship Id="rId1697" Type="http://schemas.openxmlformats.org/officeDocument/2006/relationships/hyperlink" Target="https://advance.lexis.com/api/document?collection=news&amp;id=urn:contentItem:4DYC-V5S0-TW8F-G3B0-00000-00&amp;context=1519360" TargetMode="External" /><Relationship Id="rId1698" Type="http://schemas.openxmlformats.org/officeDocument/2006/relationships/hyperlink" Target="http://www.nytimes.com" TargetMode="External" /><Relationship Id="rId1699" Type="http://schemas.openxmlformats.org/officeDocument/2006/relationships/header" Target="header580.xml" /><Relationship Id="rId17" Type="http://schemas.openxmlformats.org/officeDocument/2006/relationships/image" Target="media/image3.png" /><Relationship Id="rId170" Type="http://schemas.openxmlformats.org/officeDocument/2006/relationships/footer" Target="footer59.xml" /><Relationship Id="rId1700" Type="http://schemas.openxmlformats.org/officeDocument/2006/relationships/header" Target="header581.xml" /><Relationship Id="rId1701" Type="http://schemas.openxmlformats.org/officeDocument/2006/relationships/footer" Target="footer580.xml" /><Relationship Id="rId1702" Type="http://schemas.openxmlformats.org/officeDocument/2006/relationships/footer" Target="footer581.xml" /><Relationship Id="rId1703" Type="http://schemas.openxmlformats.org/officeDocument/2006/relationships/header" Target="header582.xml" /><Relationship Id="rId1704" Type="http://schemas.openxmlformats.org/officeDocument/2006/relationships/footer" Target="footer582.xml" /><Relationship Id="rId1705" Type="http://schemas.openxmlformats.org/officeDocument/2006/relationships/hyperlink" Target="https://advance.lexis.com/api/document?collection=news&amp;id=urn:contentItem:3X86-G5N0-00RP-K2V1-00000-00&amp;context=1519360" TargetMode="External" /><Relationship Id="rId1706" Type="http://schemas.openxmlformats.org/officeDocument/2006/relationships/hyperlink" Target="http://www.nytimes.com" TargetMode="External" /><Relationship Id="rId1707" Type="http://schemas.openxmlformats.org/officeDocument/2006/relationships/header" Target="header583.xml" /><Relationship Id="rId1708" Type="http://schemas.openxmlformats.org/officeDocument/2006/relationships/header" Target="header584.xml" /><Relationship Id="rId1709" Type="http://schemas.openxmlformats.org/officeDocument/2006/relationships/footer" Target="footer583.xml" /><Relationship Id="rId171" Type="http://schemas.openxmlformats.org/officeDocument/2006/relationships/header" Target="header60.xml" /><Relationship Id="rId1710" Type="http://schemas.openxmlformats.org/officeDocument/2006/relationships/footer" Target="footer584.xml" /><Relationship Id="rId1711" Type="http://schemas.openxmlformats.org/officeDocument/2006/relationships/header" Target="header585.xml" /><Relationship Id="rId1712" Type="http://schemas.openxmlformats.org/officeDocument/2006/relationships/footer" Target="footer585.xml" /><Relationship Id="rId1713" Type="http://schemas.openxmlformats.org/officeDocument/2006/relationships/hyperlink" Target="https://advance.lexis.com/api/document?collection=news&amp;id=urn:contentItem:3S89-2Y50-0005-G3FV-00000-00&amp;context=1519360" TargetMode="External" /><Relationship Id="rId1714" Type="http://schemas.openxmlformats.org/officeDocument/2006/relationships/hyperlink" Target="https://advance.lexis.com/api/document?collection=news&amp;id=urn:contentItem:3S89-2Y50-0005-G3FV-00000-00&amp;context=1519360" TargetMode="External" /><Relationship Id="rId1715" Type="http://schemas.openxmlformats.org/officeDocument/2006/relationships/header" Target="header586.xml" /><Relationship Id="rId1716" Type="http://schemas.openxmlformats.org/officeDocument/2006/relationships/header" Target="header587.xml" /><Relationship Id="rId1717" Type="http://schemas.openxmlformats.org/officeDocument/2006/relationships/footer" Target="footer586.xml" /><Relationship Id="rId1718" Type="http://schemas.openxmlformats.org/officeDocument/2006/relationships/footer" Target="footer587.xml" /><Relationship Id="rId1719" Type="http://schemas.openxmlformats.org/officeDocument/2006/relationships/header" Target="header588.xml" /><Relationship Id="rId172" Type="http://schemas.openxmlformats.org/officeDocument/2006/relationships/footer" Target="footer60.xml" /><Relationship Id="rId1720" Type="http://schemas.openxmlformats.org/officeDocument/2006/relationships/footer" Target="footer588.xml" /><Relationship Id="rId1721" Type="http://schemas.openxmlformats.org/officeDocument/2006/relationships/hyperlink" Target="https://advance.lexis.com/api/document?collection=news&amp;id=urn:contentItem:57FG-RTW1-JBG3-64DB-00000-00&amp;context=1519360" TargetMode="External" /><Relationship Id="rId1722" Type="http://schemas.openxmlformats.org/officeDocument/2006/relationships/hyperlink" Target="http://www.nytimes.com/2013/01/07/arts/television/buckwild-washington-heights-and-black-ink-crew-on-tv.html" TargetMode="External" /><Relationship Id="rId1723" Type="http://schemas.openxmlformats.org/officeDocument/2006/relationships/header" Target="header589.xml" /><Relationship Id="rId1724" Type="http://schemas.openxmlformats.org/officeDocument/2006/relationships/header" Target="header590.xml" /><Relationship Id="rId1725" Type="http://schemas.openxmlformats.org/officeDocument/2006/relationships/footer" Target="footer589.xml" /><Relationship Id="rId1726" Type="http://schemas.openxmlformats.org/officeDocument/2006/relationships/footer" Target="footer590.xml" /><Relationship Id="rId1727" Type="http://schemas.openxmlformats.org/officeDocument/2006/relationships/header" Target="header591.xml" /><Relationship Id="rId1728" Type="http://schemas.openxmlformats.org/officeDocument/2006/relationships/footer" Target="footer591.xml" /><Relationship Id="rId1729" Type="http://schemas.openxmlformats.org/officeDocument/2006/relationships/hyperlink" Target="https://advance.lexis.com/api/document?collection=news&amp;id=urn:contentItem:441M-KN60-0109-T3W5-00000-00&amp;context=1519360" TargetMode="External" /><Relationship Id="rId173" Type="http://schemas.openxmlformats.org/officeDocument/2006/relationships/hyperlink" Target="https://advance.lexis.com/api/document?collection=news&amp;id=urn:contentItem:5669-H4X1-JBG3-640V-00000-00&amp;context=1519360" TargetMode="External" /><Relationship Id="rId1730" Type="http://schemas.openxmlformats.org/officeDocument/2006/relationships/hyperlink" Target="http://www.nytimes.com" TargetMode="External" /><Relationship Id="rId1731" Type="http://schemas.openxmlformats.org/officeDocument/2006/relationships/header" Target="header592.xml" /><Relationship Id="rId1732" Type="http://schemas.openxmlformats.org/officeDocument/2006/relationships/header" Target="header593.xml" /><Relationship Id="rId1733" Type="http://schemas.openxmlformats.org/officeDocument/2006/relationships/footer" Target="footer592.xml" /><Relationship Id="rId1734" Type="http://schemas.openxmlformats.org/officeDocument/2006/relationships/footer" Target="footer593.xml" /><Relationship Id="rId1735" Type="http://schemas.openxmlformats.org/officeDocument/2006/relationships/header" Target="header594.xml" /><Relationship Id="rId1736" Type="http://schemas.openxmlformats.org/officeDocument/2006/relationships/footer" Target="footer594.xml" /><Relationship Id="rId1737" Type="http://schemas.openxmlformats.org/officeDocument/2006/relationships/hyperlink" Target="https://advance.lexis.com/api/document?collection=news&amp;id=urn:contentItem:7YCB-TC60-Y8TC-S2KB-00000-00&amp;context=1519360" TargetMode="External" /><Relationship Id="rId1738" Type="http://schemas.openxmlformats.org/officeDocument/2006/relationships/hyperlink" Target="http://www.nytimes.com" TargetMode="External" /><Relationship Id="rId1739" Type="http://schemas.openxmlformats.org/officeDocument/2006/relationships/header" Target="header595.xml" /><Relationship Id="rId174" Type="http://schemas.openxmlformats.org/officeDocument/2006/relationships/hyperlink" Target="http://www.nytimes.com" TargetMode="External" /><Relationship Id="rId1740" Type="http://schemas.openxmlformats.org/officeDocument/2006/relationships/header" Target="header596.xml" /><Relationship Id="rId1741" Type="http://schemas.openxmlformats.org/officeDocument/2006/relationships/footer" Target="footer595.xml" /><Relationship Id="rId1742" Type="http://schemas.openxmlformats.org/officeDocument/2006/relationships/footer" Target="footer596.xml" /><Relationship Id="rId1743" Type="http://schemas.openxmlformats.org/officeDocument/2006/relationships/header" Target="header597.xml" /><Relationship Id="rId1744" Type="http://schemas.openxmlformats.org/officeDocument/2006/relationships/footer" Target="footer597.xml" /><Relationship Id="rId1745" Type="http://schemas.openxmlformats.org/officeDocument/2006/relationships/hyperlink" Target="https://advance.lexis.com/api/document?collection=news&amp;id=urn:contentItem:3S8G-R0S0-0009-209C-00000-00&amp;context=1519360" TargetMode="External" /><Relationship Id="rId1746" Type="http://schemas.openxmlformats.org/officeDocument/2006/relationships/header" Target="header598.xml" /><Relationship Id="rId1747" Type="http://schemas.openxmlformats.org/officeDocument/2006/relationships/header" Target="header599.xml" /><Relationship Id="rId1748" Type="http://schemas.openxmlformats.org/officeDocument/2006/relationships/footer" Target="footer598.xml" /><Relationship Id="rId1749" Type="http://schemas.openxmlformats.org/officeDocument/2006/relationships/footer" Target="footer599.xml" /><Relationship Id="rId175" Type="http://schemas.openxmlformats.org/officeDocument/2006/relationships/header" Target="header61.xml" /><Relationship Id="rId1750" Type="http://schemas.openxmlformats.org/officeDocument/2006/relationships/header" Target="header600.xml" /><Relationship Id="rId1751" Type="http://schemas.openxmlformats.org/officeDocument/2006/relationships/footer" Target="footer600.xml" /><Relationship Id="rId1752" Type="http://schemas.openxmlformats.org/officeDocument/2006/relationships/hyperlink" Target="https://advance.lexis.com/api/document?collection=news&amp;id=urn:contentItem:3X5W-SX10-00RP-K466-00000-00&amp;context=1519360" TargetMode="External" /><Relationship Id="rId1753" Type="http://schemas.openxmlformats.org/officeDocument/2006/relationships/hyperlink" Target="https://advance.lexis.com/api/document?collection=news&amp;id=urn:contentItem:3X5W-SX10-00RP-K466-00000-00&amp;context=1519360" TargetMode="External" /><Relationship Id="rId1754" Type="http://schemas.openxmlformats.org/officeDocument/2006/relationships/hyperlink" Target="http://www.nytimes.com" TargetMode="External" /><Relationship Id="rId1755" Type="http://schemas.openxmlformats.org/officeDocument/2006/relationships/header" Target="header601.xml" /><Relationship Id="rId1756" Type="http://schemas.openxmlformats.org/officeDocument/2006/relationships/header" Target="header602.xml" /><Relationship Id="rId1757" Type="http://schemas.openxmlformats.org/officeDocument/2006/relationships/footer" Target="footer601.xml" /><Relationship Id="rId1758" Type="http://schemas.openxmlformats.org/officeDocument/2006/relationships/footer" Target="footer602.xml" /><Relationship Id="rId1759" Type="http://schemas.openxmlformats.org/officeDocument/2006/relationships/header" Target="header603.xml" /><Relationship Id="rId176" Type="http://schemas.openxmlformats.org/officeDocument/2006/relationships/header" Target="header62.xml" /><Relationship Id="rId1760" Type="http://schemas.openxmlformats.org/officeDocument/2006/relationships/footer" Target="footer603.xml" /><Relationship Id="rId1761" Type="http://schemas.openxmlformats.org/officeDocument/2006/relationships/hyperlink" Target="https://advance.lexis.com/api/document?collection=news&amp;id=urn:contentItem:57F9-NBG1-JBG3-63F8-00000-00&amp;context=1519360" TargetMode="External" /><Relationship Id="rId1762" Type="http://schemas.openxmlformats.org/officeDocument/2006/relationships/hyperlink" Target="http://www.nytimes.com/2013/01/06/books/review/love-song-the-lives-of-kurt-weill-and-lotte-lenya.html" TargetMode="External" /><Relationship Id="rId1763" Type="http://schemas.openxmlformats.org/officeDocument/2006/relationships/header" Target="header604.xml" /><Relationship Id="rId1764" Type="http://schemas.openxmlformats.org/officeDocument/2006/relationships/header" Target="header605.xml" /><Relationship Id="rId1765" Type="http://schemas.openxmlformats.org/officeDocument/2006/relationships/footer" Target="footer604.xml" /><Relationship Id="rId1766" Type="http://schemas.openxmlformats.org/officeDocument/2006/relationships/footer" Target="footer605.xml" /><Relationship Id="rId1767" Type="http://schemas.openxmlformats.org/officeDocument/2006/relationships/header" Target="header606.xml" /><Relationship Id="rId1768" Type="http://schemas.openxmlformats.org/officeDocument/2006/relationships/footer" Target="footer606.xml" /><Relationship Id="rId1769" Type="http://schemas.openxmlformats.org/officeDocument/2006/relationships/hyperlink" Target="https://advance.lexis.com/api/document?collection=news&amp;id=urn:contentItem:5BN2-K0F1-DXY4-X15P-00000-00&amp;context=1519360" TargetMode="External" /><Relationship Id="rId177" Type="http://schemas.openxmlformats.org/officeDocument/2006/relationships/footer" Target="footer61.xml" /><Relationship Id="rId1770" Type="http://schemas.openxmlformats.org/officeDocument/2006/relationships/hyperlink" Target="http://www.nytimes.com/2014/03/03/world/americas/at-carnival-where-challenging-normal-is-the-norm.html" TargetMode="External" /><Relationship Id="rId1771" Type="http://schemas.openxmlformats.org/officeDocument/2006/relationships/header" Target="header607.xml" /><Relationship Id="rId1772" Type="http://schemas.openxmlformats.org/officeDocument/2006/relationships/header" Target="header608.xml" /><Relationship Id="rId1773" Type="http://schemas.openxmlformats.org/officeDocument/2006/relationships/footer" Target="footer607.xml" /><Relationship Id="rId1774" Type="http://schemas.openxmlformats.org/officeDocument/2006/relationships/footer" Target="footer608.xml" /><Relationship Id="rId1775" Type="http://schemas.openxmlformats.org/officeDocument/2006/relationships/header" Target="header609.xml" /><Relationship Id="rId1776" Type="http://schemas.openxmlformats.org/officeDocument/2006/relationships/footer" Target="footer609.xml" /><Relationship Id="rId1777" Type="http://schemas.openxmlformats.org/officeDocument/2006/relationships/hyperlink" Target="https://advance.lexis.com/api/document?collection=news&amp;id=urn:contentItem:3S89-36C0-0005-G30F-00000-00&amp;context=1519360" TargetMode="External" /><Relationship Id="rId1778" Type="http://schemas.openxmlformats.org/officeDocument/2006/relationships/header" Target="header610.xml" /><Relationship Id="rId1779" Type="http://schemas.openxmlformats.org/officeDocument/2006/relationships/header" Target="header611.xml" /><Relationship Id="rId178" Type="http://schemas.openxmlformats.org/officeDocument/2006/relationships/footer" Target="footer62.xml" /><Relationship Id="rId1780" Type="http://schemas.openxmlformats.org/officeDocument/2006/relationships/footer" Target="footer610.xml" /><Relationship Id="rId1781" Type="http://schemas.openxmlformats.org/officeDocument/2006/relationships/footer" Target="footer611.xml" /><Relationship Id="rId1782" Type="http://schemas.openxmlformats.org/officeDocument/2006/relationships/header" Target="header612.xml" /><Relationship Id="rId1783" Type="http://schemas.openxmlformats.org/officeDocument/2006/relationships/footer" Target="footer612.xml" /><Relationship Id="rId1784" Type="http://schemas.openxmlformats.org/officeDocument/2006/relationships/hyperlink" Target="https://advance.lexis.com/api/document?collection=news&amp;id=urn:contentItem:4ND0-X940-TW8F-G2JC-00000-00&amp;context=1519360" TargetMode="External" /><Relationship Id="rId1785" Type="http://schemas.openxmlformats.org/officeDocument/2006/relationships/hyperlink" Target="http://www.nytimes.com" TargetMode="External" /><Relationship Id="rId1786" Type="http://schemas.openxmlformats.org/officeDocument/2006/relationships/header" Target="header613.xml" /><Relationship Id="rId1787" Type="http://schemas.openxmlformats.org/officeDocument/2006/relationships/header" Target="header614.xml" /><Relationship Id="rId1788" Type="http://schemas.openxmlformats.org/officeDocument/2006/relationships/footer" Target="footer613.xml" /><Relationship Id="rId1789" Type="http://schemas.openxmlformats.org/officeDocument/2006/relationships/footer" Target="footer614.xml" /><Relationship Id="rId179" Type="http://schemas.openxmlformats.org/officeDocument/2006/relationships/header" Target="header63.xml" /><Relationship Id="rId1790" Type="http://schemas.openxmlformats.org/officeDocument/2006/relationships/header" Target="header615.xml" /><Relationship Id="rId1791" Type="http://schemas.openxmlformats.org/officeDocument/2006/relationships/footer" Target="footer615.xml" /><Relationship Id="rId1792" Type="http://schemas.openxmlformats.org/officeDocument/2006/relationships/hyperlink" Target="https://advance.lexis.com/api/document?collection=news&amp;id=urn:contentItem:5BNG-FC61-JBG3-64D5-00000-00&amp;context=1519360" TargetMode="External" /><Relationship Id="rId1793" Type="http://schemas.openxmlformats.org/officeDocument/2006/relationships/hyperlink" Target="http://www.nytimes.com/2014/03/05/arts/music/la-santa-cecilia-a-band-with-a-message.html" TargetMode="External" /><Relationship Id="rId1794" Type="http://schemas.openxmlformats.org/officeDocument/2006/relationships/header" Target="header616.xml" /><Relationship Id="rId1795" Type="http://schemas.openxmlformats.org/officeDocument/2006/relationships/header" Target="header617.xml" /><Relationship Id="rId1796" Type="http://schemas.openxmlformats.org/officeDocument/2006/relationships/footer" Target="footer616.xml" /><Relationship Id="rId1797" Type="http://schemas.openxmlformats.org/officeDocument/2006/relationships/footer" Target="footer617.xml" /><Relationship Id="rId1798" Type="http://schemas.openxmlformats.org/officeDocument/2006/relationships/header" Target="header618.xml" /><Relationship Id="rId1799" Type="http://schemas.openxmlformats.org/officeDocument/2006/relationships/footer" Target="footer618.xml" /><Relationship Id="rId18" Type="http://schemas.openxmlformats.org/officeDocument/2006/relationships/hyperlink" Target="https://advance.lexis.com/api/document?collection=news&amp;id=urn:contentItem:510P-5T71-DXY4-X053-00000-00&amp;context=1519360" TargetMode="External" /><Relationship Id="rId180" Type="http://schemas.openxmlformats.org/officeDocument/2006/relationships/footer" Target="footer63.xml" /><Relationship Id="rId1800" Type="http://schemas.openxmlformats.org/officeDocument/2006/relationships/hyperlink" Target="https://advance.lexis.com/api/document?collection=news&amp;id=urn:contentItem:5F3J-14K1-DXY4-X122-00000-00&amp;context=1519360" TargetMode="External" /><Relationship Id="rId1801" Type="http://schemas.openxmlformats.org/officeDocument/2006/relationships/hyperlink" Target="http://www.nytimes.com/2015/01/18/books/review/tony-judts-when-the-facts-change.html" TargetMode="External" /><Relationship Id="rId1802" Type="http://schemas.openxmlformats.org/officeDocument/2006/relationships/header" Target="header619.xml" /><Relationship Id="rId1803" Type="http://schemas.openxmlformats.org/officeDocument/2006/relationships/header" Target="header620.xml" /><Relationship Id="rId1804" Type="http://schemas.openxmlformats.org/officeDocument/2006/relationships/footer" Target="footer619.xml" /><Relationship Id="rId1805" Type="http://schemas.openxmlformats.org/officeDocument/2006/relationships/footer" Target="footer620.xml" /><Relationship Id="rId1806" Type="http://schemas.openxmlformats.org/officeDocument/2006/relationships/header" Target="header621.xml" /><Relationship Id="rId1807" Type="http://schemas.openxmlformats.org/officeDocument/2006/relationships/footer" Target="footer621.xml" /><Relationship Id="rId1808" Type="http://schemas.openxmlformats.org/officeDocument/2006/relationships/hyperlink" Target="https://advance.lexis.com/api/document?collection=news&amp;id=urn:contentItem:3S8G-RMG0-0009-22X7-00000-00&amp;context=1519360" TargetMode="External" /><Relationship Id="rId1809" Type="http://schemas.openxmlformats.org/officeDocument/2006/relationships/header" Target="header622.xml" /><Relationship Id="rId181" Type="http://schemas.openxmlformats.org/officeDocument/2006/relationships/hyperlink" Target="https://advance.lexis.com/api/document?collection=news&amp;id=urn:contentItem:5PWG-6PS1-JBG3-637R-00000-00&amp;context=1519360" TargetMode="External" /><Relationship Id="rId1810" Type="http://schemas.openxmlformats.org/officeDocument/2006/relationships/header" Target="header623.xml" /><Relationship Id="rId1811" Type="http://schemas.openxmlformats.org/officeDocument/2006/relationships/footer" Target="footer622.xml" /><Relationship Id="rId1812" Type="http://schemas.openxmlformats.org/officeDocument/2006/relationships/footer" Target="footer623.xml" /><Relationship Id="rId1813" Type="http://schemas.openxmlformats.org/officeDocument/2006/relationships/header" Target="header624.xml" /><Relationship Id="rId1814" Type="http://schemas.openxmlformats.org/officeDocument/2006/relationships/footer" Target="footer624.xml" /><Relationship Id="rId1815" Type="http://schemas.openxmlformats.org/officeDocument/2006/relationships/hyperlink" Target="https://advance.lexis.com/api/document?collection=news&amp;id=urn:contentItem:5BN8-H171-DXY4-X2CF-00000-00&amp;context=1519360" TargetMode="External" /><Relationship Id="rId1816" Type="http://schemas.openxmlformats.org/officeDocument/2006/relationships/hyperlink" Target="http://www.nytimes.com/2014/03/04/us/cities-helping-residents-resist-the-new-gentry.html" TargetMode="External" /><Relationship Id="rId1817" Type="http://schemas.openxmlformats.org/officeDocument/2006/relationships/header" Target="header625.xml" /><Relationship Id="rId1818" Type="http://schemas.openxmlformats.org/officeDocument/2006/relationships/header" Target="header626.xml" /><Relationship Id="rId1819" Type="http://schemas.openxmlformats.org/officeDocument/2006/relationships/footer" Target="footer625.xml" /><Relationship Id="rId182" Type="http://schemas.openxmlformats.org/officeDocument/2006/relationships/hyperlink" Target="https://www.nytimes.com/2017/11/01/magazine/a-post-obama-democratic-party-in-search-of-itself.html" TargetMode="External" /><Relationship Id="rId1820" Type="http://schemas.openxmlformats.org/officeDocument/2006/relationships/footer" Target="footer626.xml" /><Relationship Id="rId1821" Type="http://schemas.openxmlformats.org/officeDocument/2006/relationships/header" Target="header627.xml" /><Relationship Id="rId1822" Type="http://schemas.openxmlformats.org/officeDocument/2006/relationships/footer" Target="footer627.xml" /><Relationship Id="rId1823" Type="http://schemas.openxmlformats.org/officeDocument/2006/relationships/hyperlink" Target="https://advance.lexis.com/api/document?collection=news&amp;id=urn:contentItem:57DM-W3X1-JBG3-64JW-00000-00&amp;context=1519360" TargetMode="External" /><Relationship Id="rId1824" Type="http://schemas.openxmlformats.org/officeDocument/2006/relationships/hyperlink" Target="http://www.nytimes.com/2013/01/03/greathomesanddestinations/williamsburg-town-house-renovation.html" TargetMode="External" /><Relationship Id="rId1825" Type="http://schemas.openxmlformats.org/officeDocument/2006/relationships/header" Target="header628.xml" /><Relationship Id="rId1826" Type="http://schemas.openxmlformats.org/officeDocument/2006/relationships/header" Target="header629.xml" /><Relationship Id="rId1827" Type="http://schemas.openxmlformats.org/officeDocument/2006/relationships/footer" Target="footer628.xml" /><Relationship Id="rId1828" Type="http://schemas.openxmlformats.org/officeDocument/2006/relationships/footer" Target="footer629.xml" /><Relationship Id="rId1829" Type="http://schemas.openxmlformats.org/officeDocument/2006/relationships/header" Target="header630.xml" /><Relationship Id="rId183" Type="http://schemas.openxmlformats.org/officeDocument/2006/relationships/header" Target="header64.xml" /><Relationship Id="rId1830" Type="http://schemas.openxmlformats.org/officeDocument/2006/relationships/footer" Target="footer630.xml" /><Relationship Id="rId1831" Type="http://schemas.openxmlformats.org/officeDocument/2006/relationships/hyperlink" Target="https://advance.lexis.com/api/document?collection=news&amp;id=urn:contentItem:55BD-SHS1-DXY4-X4J8-00000-00&amp;context=1519360" TargetMode="External" /><Relationship Id="rId1832" Type="http://schemas.openxmlformats.org/officeDocument/2006/relationships/hyperlink" Target="http://www.nytimes.com" TargetMode="External" /><Relationship Id="rId1833" Type="http://schemas.openxmlformats.org/officeDocument/2006/relationships/header" Target="header631.xml" /><Relationship Id="rId1834" Type="http://schemas.openxmlformats.org/officeDocument/2006/relationships/header" Target="header632.xml" /><Relationship Id="rId1835" Type="http://schemas.openxmlformats.org/officeDocument/2006/relationships/footer" Target="footer631.xml" /><Relationship Id="rId1836" Type="http://schemas.openxmlformats.org/officeDocument/2006/relationships/footer" Target="footer632.xml" /><Relationship Id="rId1837" Type="http://schemas.openxmlformats.org/officeDocument/2006/relationships/header" Target="header633.xml" /><Relationship Id="rId1838" Type="http://schemas.openxmlformats.org/officeDocument/2006/relationships/footer" Target="footer633.xml" /><Relationship Id="rId1839" Type="http://schemas.openxmlformats.org/officeDocument/2006/relationships/hyperlink" Target="https://advance.lexis.com/api/document?collection=news&amp;id=urn:contentItem:5BMD-KBB1-DXY4-X34B-00000-00&amp;context=1519360" TargetMode="External" /><Relationship Id="rId184" Type="http://schemas.openxmlformats.org/officeDocument/2006/relationships/header" Target="header65.xml" /><Relationship Id="rId1840" Type="http://schemas.openxmlformats.org/officeDocument/2006/relationships/hyperlink" Target="http://www.nytimes.com/2014/02/28/nyregion/plan-to-redevelop-brooklyn-sugar-refinery-hits-roadblock-new-mayor.html" TargetMode="External" /><Relationship Id="rId1841" Type="http://schemas.openxmlformats.org/officeDocument/2006/relationships/header" Target="header634.xml" /><Relationship Id="rId1842" Type="http://schemas.openxmlformats.org/officeDocument/2006/relationships/header" Target="header635.xml" /><Relationship Id="rId1843" Type="http://schemas.openxmlformats.org/officeDocument/2006/relationships/footer" Target="footer634.xml" /><Relationship Id="rId1844" Type="http://schemas.openxmlformats.org/officeDocument/2006/relationships/footer" Target="footer635.xml" /><Relationship Id="rId1845" Type="http://schemas.openxmlformats.org/officeDocument/2006/relationships/header" Target="header636.xml" /><Relationship Id="rId1846" Type="http://schemas.openxmlformats.org/officeDocument/2006/relationships/footer" Target="footer636.xml" /><Relationship Id="rId1847" Type="http://schemas.openxmlformats.org/officeDocument/2006/relationships/hyperlink" Target="https://advance.lexis.com/api/document?collection=news&amp;id=urn:contentItem:3S8G-RJ20-0009-24ND-00000-00&amp;context=1519360" TargetMode="External" /><Relationship Id="rId1848" Type="http://schemas.openxmlformats.org/officeDocument/2006/relationships/header" Target="header637.xml" /><Relationship Id="rId1849" Type="http://schemas.openxmlformats.org/officeDocument/2006/relationships/header" Target="header638.xml" /><Relationship Id="rId185" Type="http://schemas.openxmlformats.org/officeDocument/2006/relationships/footer" Target="footer64.xml" /><Relationship Id="rId1850" Type="http://schemas.openxmlformats.org/officeDocument/2006/relationships/footer" Target="footer637.xml" /><Relationship Id="rId1851" Type="http://schemas.openxmlformats.org/officeDocument/2006/relationships/footer" Target="footer638.xml" /><Relationship Id="rId1852" Type="http://schemas.openxmlformats.org/officeDocument/2006/relationships/header" Target="header639.xml" /><Relationship Id="rId1853" Type="http://schemas.openxmlformats.org/officeDocument/2006/relationships/footer" Target="footer639.xml" /><Relationship Id="rId1854" Type="http://schemas.openxmlformats.org/officeDocument/2006/relationships/hyperlink" Target="https://advance.lexis.com/api/document?collection=news&amp;id=urn:contentItem:5F2N-8261-JBG3-61SN-00000-00&amp;context=1519360" TargetMode="External" /><Relationship Id="rId1855" Type="http://schemas.openxmlformats.org/officeDocument/2006/relationships/hyperlink" Target="http://www.nytimes.com/2015/01/14/us/politics/third-chance-for-romney-gop-is-torn-.html" TargetMode="External" /><Relationship Id="rId1856" Type="http://schemas.openxmlformats.org/officeDocument/2006/relationships/header" Target="header640.xml" /><Relationship Id="rId1857" Type="http://schemas.openxmlformats.org/officeDocument/2006/relationships/header" Target="header641.xml" /><Relationship Id="rId1858" Type="http://schemas.openxmlformats.org/officeDocument/2006/relationships/footer" Target="footer640.xml" /><Relationship Id="rId1859" Type="http://schemas.openxmlformats.org/officeDocument/2006/relationships/footer" Target="footer641.xml" /><Relationship Id="rId186" Type="http://schemas.openxmlformats.org/officeDocument/2006/relationships/footer" Target="footer65.xml" /><Relationship Id="rId1860" Type="http://schemas.openxmlformats.org/officeDocument/2006/relationships/header" Target="header642.xml" /><Relationship Id="rId1861" Type="http://schemas.openxmlformats.org/officeDocument/2006/relationships/footer" Target="footer642.xml" /><Relationship Id="rId1862" Type="http://schemas.openxmlformats.org/officeDocument/2006/relationships/hyperlink" Target="https://advance.lexis.com/api/document?collection=news&amp;id=urn:contentItem:4DTH-NW50-TW8F-G1YM-00000-00&amp;context=1519360" TargetMode="External" /><Relationship Id="rId1863" Type="http://schemas.openxmlformats.org/officeDocument/2006/relationships/hyperlink" Target="http://www.nytimes.com" TargetMode="External" /><Relationship Id="rId1864" Type="http://schemas.openxmlformats.org/officeDocument/2006/relationships/header" Target="header643.xml" /><Relationship Id="rId1865" Type="http://schemas.openxmlformats.org/officeDocument/2006/relationships/header" Target="header644.xml" /><Relationship Id="rId1866" Type="http://schemas.openxmlformats.org/officeDocument/2006/relationships/footer" Target="footer643.xml" /><Relationship Id="rId1867" Type="http://schemas.openxmlformats.org/officeDocument/2006/relationships/footer" Target="footer644.xml" /><Relationship Id="rId1868" Type="http://schemas.openxmlformats.org/officeDocument/2006/relationships/header" Target="header645.xml" /><Relationship Id="rId1869" Type="http://schemas.openxmlformats.org/officeDocument/2006/relationships/footer" Target="footer645.xml" /><Relationship Id="rId187" Type="http://schemas.openxmlformats.org/officeDocument/2006/relationships/header" Target="header66.xml" /><Relationship Id="rId1870" Type="http://schemas.openxmlformats.org/officeDocument/2006/relationships/hyperlink" Target="https://advance.lexis.com/api/document?collection=news&amp;id=urn:contentItem:4V4M-8F30-TW8F-G05G-00000-00&amp;context=1519360" TargetMode="External" /><Relationship Id="rId1871" Type="http://schemas.openxmlformats.org/officeDocument/2006/relationships/hyperlink" Target="http://www.nytimes.com" TargetMode="External" /><Relationship Id="rId1872" Type="http://schemas.openxmlformats.org/officeDocument/2006/relationships/header" Target="header646.xml" /><Relationship Id="rId1873" Type="http://schemas.openxmlformats.org/officeDocument/2006/relationships/header" Target="header647.xml" /><Relationship Id="rId1874" Type="http://schemas.openxmlformats.org/officeDocument/2006/relationships/footer" Target="footer646.xml" /><Relationship Id="rId1875" Type="http://schemas.openxmlformats.org/officeDocument/2006/relationships/footer" Target="footer647.xml" /><Relationship Id="rId1876" Type="http://schemas.openxmlformats.org/officeDocument/2006/relationships/header" Target="header648.xml" /><Relationship Id="rId1877" Type="http://schemas.openxmlformats.org/officeDocument/2006/relationships/footer" Target="footer648.xml" /><Relationship Id="rId1878" Type="http://schemas.openxmlformats.org/officeDocument/2006/relationships/hyperlink" Target="https://advance.lexis.com/api/document?collection=news&amp;id=urn:contentItem:4N7X-NB30-TW8F-G2B8-00000-00&amp;context=1519360" TargetMode="External" /><Relationship Id="rId1879" Type="http://schemas.openxmlformats.org/officeDocument/2006/relationships/hyperlink" Target="http://www.nytimes.com" TargetMode="External" /><Relationship Id="rId188" Type="http://schemas.openxmlformats.org/officeDocument/2006/relationships/footer" Target="footer66.xml" /><Relationship Id="rId1880" Type="http://schemas.openxmlformats.org/officeDocument/2006/relationships/header" Target="header649.xml" /><Relationship Id="rId1881" Type="http://schemas.openxmlformats.org/officeDocument/2006/relationships/header" Target="header650.xml" /><Relationship Id="rId1882" Type="http://schemas.openxmlformats.org/officeDocument/2006/relationships/footer" Target="footer649.xml" /><Relationship Id="rId1883" Type="http://schemas.openxmlformats.org/officeDocument/2006/relationships/footer" Target="footer650.xml" /><Relationship Id="rId1884" Type="http://schemas.openxmlformats.org/officeDocument/2006/relationships/header" Target="header651.xml" /><Relationship Id="rId1885" Type="http://schemas.openxmlformats.org/officeDocument/2006/relationships/footer" Target="footer651.xml" /><Relationship Id="rId1886" Type="http://schemas.openxmlformats.org/officeDocument/2006/relationships/hyperlink" Target="https://advance.lexis.com/api/document?collection=news&amp;id=urn:contentItem:5P9N-MSS1-DXY4-X514-00000-00&amp;context=1519360" TargetMode="External" /><Relationship Id="rId1887" Type="http://schemas.openxmlformats.org/officeDocument/2006/relationships/hyperlink" Target="https://www.nytimes.com/2017/06/20/arts/television/bachelorette-lee-kenny-paradise.html?action=click&amp;contentCollection=Television&amp;module=RelatedCoverage&amp;region=Marginalia&amp;pgtype=article" TargetMode="External" /><Relationship Id="rId1888" Type="http://schemas.openxmlformats.org/officeDocument/2006/relationships/hyperlink" Target="http://mayweatherpromotions.com/events/mayweather-vs-mcgregor-world-tour/" TargetMode="External" /><Relationship Id="rId1889" Type="http://schemas.openxmlformats.org/officeDocument/2006/relationships/hyperlink" Target="https://www.nytimes.com/2017/07/14/sports/conor-mcgregor-floyd-mayweather-fight.html?mcubz=0" TargetMode="External" /><Relationship Id="rId189" Type="http://schemas.openxmlformats.org/officeDocument/2006/relationships/hyperlink" Target="https://advance.lexis.com/api/document?collection=news&amp;id=urn:contentItem:4PRG-XDY0-TW8F-G14K-00000-00&amp;context=1519360" TargetMode="External" /><Relationship Id="rId1890" Type="http://schemas.openxmlformats.org/officeDocument/2006/relationships/hyperlink" Target="https://www.nytimes.com/2017/07/20/arts/television/confederate-hbo-game-of-thrones.html?mcubz=0" TargetMode="External" /><Relationship Id="rId1891" Type="http://schemas.openxmlformats.org/officeDocument/2006/relationships/hyperlink" Target="https://books.google.com/books?id=vDRHPgAACAAJ" TargetMode="External" /><Relationship Id="rId1892" Type="http://schemas.openxmlformats.org/officeDocument/2006/relationships/hyperlink" Target="https://en.wikipedia.org/wiki/Scared_Straight!" TargetMode="External" /><Relationship Id="rId1893" Type="http://schemas.openxmlformats.org/officeDocument/2006/relationships/header" Target="header652.xml" /><Relationship Id="rId1894" Type="http://schemas.openxmlformats.org/officeDocument/2006/relationships/header" Target="header653.xml" /><Relationship Id="rId1895" Type="http://schemas.openxmlformats.org/officeDocument/2006/relationships/footer" Target="footer652.xml" /><Relationship Id="rId1896" Type="http://schemas.openxmlformats.org/officeDocument/2006/relationships/footer" Target="footer653.xml" /><Relationship Id="rId1897" Type="http://schemas.openxmlformats.org/officeDocument/2006/relationships/header" Target="header654.xml" /><Relationship Id="rId1898" Type="http://schemas.openxmlformats.org/officeDocument/2006/relationships/footer" Target="footer654.xml" /><Relationship Id="rId1899" Type="http://schemas.openxmlformats.org/officeDocument/2006/relationships/hyperlink" Target="https://advance.lexis.com/api/document?collection=news&amp;id=urn:contentItem:3S8G-SFX0-0009-22VV-00000-00&amp;context=1519360" TargetMode="External" /><Relationship Id="rId19" Type="http://schemas.openxmlformats.org/officeDocument/2006/relationships/hyperlink" Target="http://www.nytimes.com" TargetMode="External" /><Relationship Id="rId190" Type="http://schemas.openxmlformats.org/officeDocument/2006/relationships/hyperlink" Target="http://www.nytimes.com" TargetMode="External" /><Relationship Id="rId1900" Type="http://schemas.openxmlformats.org/officeDocument/2006/relationships/header" Target="header655.xml" /><Relationship Id="rId1901" Type="http://schemas.openxmlformats.org/officeDocument/2006/relationships/header" Target="header656.xml" /><Relationship Id="rId1902" Type="http://schemas.openxmlformats.org/officeDocument/2006/relationships/footer" Target="footer655.xml" /><Relationship Id="rId1903" Type="http://schemas.openxmlformats.org/officeDocument/2006/relationships/footer" Target="footer656.xml" /><Relationship Id="rId1904" Type="http://schemas.openxmlformats.org/officeDocument/2006/relationships/header" Target="header657.xml" /><Relationship Id="rId1905" Type="http://schemas.openxmlformats.org/officeDocument/2006/relationships/footer" Target="footer657.xml" /><Relationship Id="rId1906" Type="http://schemas.openxmlformats.org/officeDocument/2006/relationships/hyperlink" Target="https://advance.lexis.com/api/document?collection=news&amp;id=urn:contentItem:4RXS-HPX0-TW8F-G0CR-00000-00&amp;context=1519360" TargetMode="External" /><Relationship Id="rId1907" Type="http://schemas.openxmlformats.org/officeDocument/2006/relationships/hyperlink" Target="http://www.nytimes.com" TargetMode="External" /><Relationship Id="rId1908" Type="http://schemas.openxmlformats.org/officeDocument/2006/relationships/header" Target="header658.xml" /><Relationship Id="rId1909" Type="http://schemas.openxmlformats.org/officeDocument/2006/relationships/header" Target="header659.xml" /><Relationship Id="rId191" Type="http://schemas.openxmlformats.org/officeDocument/2006/relationships/header" Target="header67.xml" /><Relationship Id="rId1910" Type="http://schemas.openxmlformats.org/officeDocument/2006/relationships/footer" Target="footer658.xml" /><Relationship Id="rId1911" Type="http://schemas.openxmlformats.org/officeDocument/2006/relationships/footer" Target="footer659.xml" /><Relationship Id="rId1912" Type="http://schemas.openxmlformats.org/officeDocument/2006/relationships/header" Target="header660.xml" /><Relationship Id="rId1913" Type="http://schemas.openxmlformats.org/officeDocument/2006/relationships/footer" Target="footer660.xml" /><Relationship Id="rId1914" Type="http://schemas.openxmlformats.org/officeDocument/2006/relationships/hyperlink" Target="https://advance.lexis.com/api/document?collection=news&amp;id=urn:contentItem:5MP7-VRM1-DXY4-X376-00000-00&amp;context=1519360" TargetMode="External" /><Relationship Id="rId1915" Type="http://schemas.openxmlformats.org/officeDocument/2006/relationships/hyperlink" Target="https://www.facebook.com/nytopinion" TargetMode="External" /><Relationship Id="rId1916" Type="http://schemas.openxmlformats.org/officeDocument/2006/relationships/hyperlink" Target="http://twitter.com/NYTOpinion" TargetMode="External" /><Relationship Id="rId1917" Type="http://schemas.openxmlformats.org/officeDocument/2006/relationships/hyperlink" Target="http://www.nytimes.com/newsletters/opiniontoday/" TargetMode="External" /><Relationship Id="rId1918" Type="http://schemas.openxmlformats.org/officeDocument/2006/relationships/hyperlink" Target="http://www.nytimes.com/2017/01/21/us/women-march-protest-president-trump.html" TargetMode="External" /><Relationship Id="rId1919" Type="http://schemas.openxmlformats.org/officeDocument/2006/relationships/hyperlink" Target="http://www.nytimes.com/2017/01/21/opinion/sunday/finding-myself-marching.html" TargetMode="External" /><Relationship Id="rId192" Type="http://schemas.openxmlformats.org/officeDocument/2006/relationships/header" Target="header68.xml" /><Relationship Id="rId1920" Type="http://schemas.openxmlformats.org/officeDocument/2006/relationships/hyperlink" Target="http://www.nytimes.com/2017/01/21/opinion/sunday/the-president-who-buried-humility.html" TargetMode="External" /><Relationship Id="rId1921" Type="http://schemas.openxmlformats.org/officeDocument/2006/relationships/header" Target="header661.xml" /><Relationship Id="rId1922" Type="http://schemas.openxmlformats.org/officeDocument/2006/relationships/header" Target="header662.xml" /><Relationship Id="rId1923" Type="http://schemas.openxmlformats.org/officeDocument/2006/relationships/footer" Target="footer661.xml" /><Relationship Id="rId1924" Type="http://schemas.openxmlformats.org/officeDocument/2006/relationships/footer" Target="footer662.xml" /><Relationship Id="rId1925" Type="http://schemas.openxmlformats.org/officeDocument/2006/relationships/header" Target="header663.xml" /><Relationship Id="rId1926" Type="http://schemas.openxmlformats.org/officeDocument/2006/relationships/footer" Target="footer663.xml" /><Relationship Id="rId1927" Type="http://schemas.openxmlformats.org/officeDocument/2006/relationships/hyperlink" Target="https://advance.lexis.com/api/document?collection=news&amp;id=urn:contentItem:57D0-YG21-DXY4-X173-00000-00&amp;context=1519360" TargetMode="External" /><Relationship Id="rId1928" Type="http://schemas.openxmlformats.org/officeDocument/2006/relationships/hyperlink" Target="http://www.nytimes.com/2012/12/31/world/americas/mobile-factory-with-hope-for-a-better-life-mexico-city-journal.html" TargetMode="External" /><Relationship Id="rId1929" Type="http://schemas.openxmlformats.org/officeDocument/2006/relationships/header" Target="header664.xml" /><Relationship Id="rId193" Type="http://schemas.openxmlformats.org/officeDocument/2006/relationships/footer" Target="footer67.xml" /><Relationship Id="rId1930" Type="http://schemas.openxmlformats.org/officeDocument/2006/relationships/header" Target="header665.xml" /><Relationship Id="rId1931" Type="http://schemas.openxmlformats.org/officeDocument/2006/relationships/footer" Target="footer664.xml" /><Relationship Id="rId1932" Type="http://schemas.openxmlformats.org/officeDocument/2006/relationships/footer" Target="footer665.xml" /><Relationship Id="rId1933" Type="http://schemas.openxmlformats.org/officeDocument/2006/relationships/header" Target="header666.xml" /><Relationship Id="rId1934" Type="http://schemas.openxmlformats.org/officeDocument/2006/relationships/footer" Target="footer666.xml" /><Relationship Id="rId1935" Type="http://schemas.openxmlformats.org/officeDocument/2006/relationships/hyperlink" Target="https://advance.lexis.com/api/document?collection=news&amp;id=urn:contentItem:4N91-9S40-TW8F-G252-00000-00&amp;context=1519360" TargetMode="External" /><Relationship Id="rId1936" Type="http://schemas.openxmlformats.org/officeDocument/2006/relationships/hyperlink" Target="http://www.nytimes.com" TargetMode="External" /><Relationship Id="rId1937" Type="http://schemas.openxmlformats.org/officeDocument/2006/relationships/header" Target="header667.xml" /><Relationship Id="rId1938" Type="http://schemas.openxmlformats.org/officeDocument/2006/relationships/header" Target="header668.xml" /><Relationship Id="rId1939" Type="http://schemas.openxmlformats.org/officeDocument/2006/relationships/footer" Target="footer667.xml" /><Relationship Id="rId194" Type="http://schemas.openxmlformats.org/officeDocument/2006/relationships/footer" Target="footer68.xml" /><Relationship Id="rId1940" Type="http://schemas.openxmlformats.org/officeDocument/2006/relationships/footer" Target="footer668.xml" /><Relationship Id="rId1941" Type="http://schemas.openxmlformats.org/officeDocument/2006/relationships/header" Target="header669.xml" /><Relationship Id="rId1942" Type="http://schemas.openxmlformats.org/officeDocument/2006/relationships/footer" Target="footer669.xml" /><Relationship Id="rId1943" Type="http://schemas.openxmlformats.org/officeDocument/2006/relationships/hyperlink" Target="https://advance.lexis.com/api/document?collection=news&amp;id=urn:contentItem:3S8G-DNS0-000B-Y4SR-00000-00&amp;context=1519360" TargetMode="External" /><Relationship Id="rId1944" Type="http://schemas.openxmlformats.org/officeDocument/2006/relationships/header" Target="header670.xml" /><Relationship Id="rId1945" Type="http://schemas.openxmlformats.org/officeDocument/2006/relationships/header" Target="header671.xml" /><Relationship Id="rId1946" Type="http://schemas.openxmlformats.org/officeDocument/2006/relationships/footer" Target="footer670.xml" /><Relationship Id="rId1947" Type="http://schemas.openxmlformats.org/officeDocument/2006/relationships/footer" Target="footer671.xml" /><Relationship Id="rId1948" Type="http://schemas.openxmlformats.org/officeDocument/2006/relationships/header" Target="header672.xml" /><Relationship Id="rId1949" Type="http://schemas.openxmlformats.org/officeDocument/2006/relationships/footer" Target="footer672.xml" /><Relationship Id="rId195" Type="http://schemas.openxmlformats.org/officeDocument/2006/relationships/header" Target="header69.xml" /><Relationship Id="rId1950" Type="http://schemas.openxmlformats.org/officeDocument/2006/relationships/hyperlink" Target="https://advance.lexis.com/api/document?collection=news&amp;id=urn:contentItem:5MP8-K0W1-JBG3-63VB-00000-00&amp;context=1519360" TargetMode="External" /><Relationship Id="rId1951" Type="http://schemas.openxmlformats.org/officeDocument/2006/relationships/hyperlink" Target="http://www.nytimes.com/2017/01/21/opinion/sunday/the-america-we-lost-when-trump-won.html" TargetMode="External" /><Relationship Id="rId1952" Type="http://schemas.openxmlformats.org/officeDocument/2006/relationships/header" Target="header673.xml" /><Relationship Id="rId1953" Type="http://schemas.openxmlformats.org/officeDocument/2006/relationships/header" Target="header674.xml" /><Relationship Id="rId1954" Type="http://schemas.openxmlformats.org/officeDocument/2006/relationships/footer" Target="footer673.xml" /><Relationship Id="rId1955" Type="http://schemas.openxmlformats.org/officeDocument/2006/relationships/footer" Target="footer674.xml" /><Relationship Id="rId1956" Type="http://schemas.openxmlformats.org/officeDocument/2006/relationships/header" Target="header675.xml" /><Relationship Id="rId1957" Type="http://schemas.openxmlformats.org/officeDocument/2006/relationships/footer" Target="footer675.xml" /><Relationship Id="rId1958" Type="http://schemas.openxmlformats.org/officeDocument/2006/relationships/hyperlink" Target="https://advance.lexis.com/api/document?collection=news&amp;id=urn:contentItem:5F1T-BS31-JBG3-63TT-00000-00&amp;context=1519360" TargetMode="External" /><Relationship Id="rId1959" Type="http://schemas.openxmlformats.org/officeDocument/2006/relationships/hyperlink" Target="http://www.nytimes.com/2015/01/10/world/europe/teaching-islams-forgotten-side-in-a-changing-germany.html" TargetMode="External" /><Relationship Id="rId196" Type="http://schemas.openxmlformats.org/officeDocument/2006/relationships/footer" Target="footer69.xml" /><Relationship Id="rId1960" Type="http://schemas.openxmlformats.org/officeDocument/2006/relationships/header" Target="header676.xml" /><Relationship Id="rId1961" Type="http://schemas.openxmlformats.org/officeDocument/2006/relationships/header" Target="header677.xml" /><Relationship Id="rId1962" Type="http://schemas.openxmlformats.org/officeDocument/2006/relationships/footer" Target="footer676.xml" /><Relationship Id="rId1963" Type="http://schemas.openxmlformats.org/officeDocument/2006/relationships/footer" Target="footer677.xml" /><Relationship Id="rId1964" Type="http://schemas.openxmlformats.org/officeDocument/2006/relationships/header" Target="header678.xml" /><Relationship Id="rId1965" Type="http://schemas.openxmlformats.org/officeDocument/2006/relationships/footer" Target="footer678.xml" /><Relationship Id="rId1966" Type="http://schemas.openxmlformats.org/officeDocument/2006/relationships/hyperlink" Target="https://advance.lexis.com/api/document?collection=news&amp;id=urn:contentItem:5MP8-K0W1-JBG3-63WG-00000-00&amp;context=1519360" TargetMode="External" /><Relationship Id="rId1967" Type="http://schemas.openxmlformats.org/officeDocument/2006/relationships/hyperlink" Target="http://www.nytimes.com/2017/01/21/us/women-march-protest-president-trump.html" TargetMode="External" /><Relationship Id="rId1968" Type="http://schemas.openxmlformats.org/officeDocument/2006/relationships/header" Target="header679.xml" /><Relationship Id="rId1969" Type="http://schemas.openxmlformats.org/officeDocument/2006/relationships/header" Target="header680.xml" /><Relationship Id="rId197" Type="http://schemas.openxmlformats.org/officeDocument/2006/relationships/hyperlink" Target="https://advance.lexis.com/api/document?collection=news&amp;id=urn:contentItem:3S8G-C990-0007-J4FC-00000-00&amp;context=1519360" TargetMode="External" /><Relationship Id="rId1970" Type="http://schemas.openxmlformats.org/officeDocument/2006/relationships/footer" Target="footer679.xml" /><Relationship Id="rId1971" Type="http://schemas.openxmlformats.org/officeDocument/2006/relationships/footer" Target="footer680.xml" /><Relationship Id="rId1972" Type="http://schemas.openxmlformats.org/officeDocument/2006/relationships/header" Target="header681.xml" /><Relationship Id="rId1973" Type="http://schemas.openxmlformats.org/officeDocument/2006/relationships/footer" Target="footer681.xml" /><Relationship Id="rId1974" Type="http://schemas.openxmlformats.org/officeDocument/2006/relationships/hyperlink" Target="https://advance.lexis.com/api/document?collection=news&amp;id=urn:contentItem:5JDG-9MB1-DXY4-X163-00000-00&amp;context=1519360" TargetMode="External" /><Relationship Id="rId1975" Type="http://schemas.openxmlformats.org/officeDocument/2006/relationships/hyperlink" Target="http://www.nytimes.com/2016/03/29/upshot/bernie-sanders-faces-tougher-terrain-after-a-big-week.html" TargetMode="External" /><Relationship Id="rId1976" Type="http://schemas.openxmlformats.org/officeDocument/2006/relationships/header" Target="header682.xml" /><Relationship Id="rId1977" Type="http://schemas.openxmlformats.org/officeDocument/2006/relationships/header" Target="header683.xml" /><Relationship Id="rId1978" Type="http://schemas.openxmlformats.org/officeDocument/2006/relationships/footer" Target="footer682.xml" /><Relationship Id="rId1979" Type="http://schemas.openxmlformats.org/officeDocument/2006/relationships/footer" Target="footer683.xml" /><Relationship Id="rId198" Type="http://schemas.openxmlformats.org/officeDocument/2006/relationships/header" Target="header70.xml" /><Relationship Id="rId1980" Type="http://schemas.openxmlformats.org/officeDocument/2006/relationships/header" Target="header684.xml" /><Relationship Id="rId1981" Type="http://schemas.openxmlformats.org/officeDocument/2006/relationships/footer" Target="footer684.xml" /><Relationship Id="rId1982" Type="http://schemas.openxmlformats.org/officeDocument/2006/relationships/hyperlink" Target="https://advance.lexis.com/api/document?collection=news&amp;id=urn:contentItem:4V3C-3TB0-TW8F-G0X0-00000-00&amp;context=1519360" TargetMode="External" /><Relationship Id="rId1983" Type="http://schemas.openxmlformats.org/officeDocument/2006/relationships/hyperlink" Target="http://www.nytimes.com" TargetMode="External" /><Relationship Id="rId1984" Type="http://schemas.openxmlformats.org/officeDocument/2006/relationships/header" Target="header685.xml" /><Relationship Id="rId1985" Type="http://schemas.openxmlformats.org/officeDocument/2006/relationships/header" Target="header686.xml" /><Relationship Id="rId1986" Type="http://schemas.openxmlformats.org/officeDocument/2006/relationships/footer" Target="footer685.xml" /><Relationship Id="rId1987" Type="http://schemas.openxmlformats.org/officeDocument/2006/relationships/footer" Target="footer686.xml" /><Relationship Id="rId1988" Type="http://schemas.openxmlformats.org/officeDocument/2006/relationships/header" Target="header687.xml" /><Relationship Id="rId1989" Type="http://schemas.openxmlformats.org/officeDocument/2006/relationships/footer" Target="footer687.xml" /><Relationship Id="rId199" Type="http://schemas.openxmlformats.org/officeDocument/2006/relationships/header" Target="header71.xml" /><Relationship Id="rId1990" Type="http://schemas.openxmlformats.org/officeDocument/2006/relationships/hyperlink" Target="https://advance.lexis.com/api/document?collection=news&amp;id=urn:contentItem:7Y78-KPH1-2PBB-2249-00000-00&amp;context=1519360" TargetMode="External" /><Relationship Id="rId1991" Type="http://schemas.openxmlformats.org/officeDocument/2006/relationships/hyperlink" Target="http://www.nytimes.com" TargetMode="External" /><Relationship Id="rId1992" Type="http://schemas.openxmlformats.org/officeDocument/2006/relationships/header" Target="header688.xml" /><Relationship Id="rId1993" Type="http://schemas.openxmlformats.org/officeDocument/2006/relationships/header" Target="header689.xml" /><Relationship Id="rId1994" Type="http://schemas.openxmlformats.org/officeDocument/2006/relationships/footer" Target="footer688.xml" /><Relationship Id="rId1995" Type="http://schemas.openxmlformats.org/officeDocument/2006/relationships/footer" Target="footer689.xml" /><Relationship Id="rId1996" Type="http://schemas.openxmlformats.org/officeDocument/2006/relationships/header" Target="header690.xml" /><Relationship Id="rId1997" Type="http://schemas.openxmlformats.org/officeDocument/2006/relationships/footer" Target="footer690.xml" /><Relationship Id="rId1998" Type="http://schemas.openxmlformats.org/officeDocument/2006/relationships/hyperlink" Target="https://advance.lexis.com/api/document?collection=news&amp;id=urn:contentItem:5BJ2-Y4R1-JBG3-64HG-00000-00&amp;context=1519360" TargetMode="External" /><Relationship Id="rId1999" Type="http://schemas.openxmlformats.org/officeDocument/2006/relationships/hyperlink" Target="http://www.nytimes.com/2014/02/17/world/africa/tunisian-b-boys-biggest-battle-keeping-youths-from-extremism.html" TargetMode="External" /><Relationship Id="rId2" Type="http://schemas.openxmlformats.org/officeDocument/2006/relationships/webSettings" Target="webSettings.xml" /><Relationship Id="rId20" Type="http://schemas.openxmlformats.org/officeDocument/2006/relationships/header" Target="header7.xml" /><Relationship Id="rId200" Type="http://schemas.openxmlformats.org/officeDocument/2006/relationships/footer" Target="footer70.xml" /><Relationship Id="rId2000" Type="http://schemas.openxmlformats.org/officeDocument/2006/relationships/header" Target="header691.xml" /><Relationship Id="rId2001" Type="http://schemas.openxmlformats.org/officeDocument/2006/relationships/header" Target="header692.xml" /><Relationship Id="rId2002" Type="http://schemas.openxmlformats.org/officeDocument/2006/relationships/footer" Target="footer691.xml" /><Relationship Id="rId2003" Type="http://schemas.openxmlformats.org/officeDocument/2006/relationships/footer" Target="footer692.xml" /><Relationship Id="rId2004" Type="http://schemas.openxmlformats.org/officeDocument/2006/relationships/header" Target="header693.xml" /><Relationship Id="rId2005" Type="http://schemas.openxmlformats.org/officeDocument/2006/relationships/footer" Target="footer693.xml" /><Relationship Id="rId2006" Type="http://schemas.openxmlformats.org/officeDocument/2006/relationships/hyperlink" Target="https://advance.lexis.com/api/document?collection=news&amp;id=urn:contentItem:3SC6-WW40-0024-J3DN-00000-00&amp;context=1519360" TargetMode="External" /><Relationship Id="rId2007" Type="http://schemas.openxmlformats.org/officeDocument/2006/relationships/header" Target="header694.xml" /><Relationship Id="rId2008" Type="http://schemas.openxmlformats.org/officeDocument/2006/relationships/header" Target="header695.xml" /><Relationship Id="rId2009" Type="http://schemas.openxmlformats.org/officeDocument/2006/relationships/footer" Target="footer694.xml" /><Relationship Id="rId201" Type="http://schemas.openxmlformats.org/officeDocument/2006/relationships/footer" Target="footer71.xml" /><Relationship Id="rId2010" Type="http://schemas.openxmlformats.org/officeDocument/2006/relationships/footer" Target="footer695.xml" /><Relationship Id="rId2011" Type="http://schemas.openxmlformats.org/officeDocument/2006/relationships/header" Target="header696.xml" /><Relationship Id="rId2012" Type="http://schemas.openxmlformats.org/officeDocument/2006/relationships/footer" Target="footer696.xml" /><Relationship Id="rId2013" Type="http://schemas.openxmlformats.org/officeDocument/2006/relationships/hyperlink" Target="https://advance.lexis.com/api/document?collection=news&amp;id=urn:contentItem:5MNK-VG91-JBG3-630F-00000-00&amp;context=1519360" TargetMode="External" /><Relationship Id="rId2014" Type="http://schemas.openxmlformats.org/officeDocument/2006/relationships/hyperlink" Target="http://www.nytimes.com/2017/01/18/fashion/inauguration-donald-trump-stephanie-winston-wolkoff.html" TargetMode="External" /><Relationship Id="rId2015" Type="http://schemas.openxmlformats.org/officeDocument/2006/relationships/header" Target="header697.xml" /><Relationship Id="rId2016" Type="http://schemas.openxmlformats.org/officeDocument/2006/relationships/header" Target="header698.xml" /><Relationship Id="rId2017" Type="http://schemas.openxmlformats.org/officeDocument/2006/relationships/footer" Target="footer697.xml" /><Relationship Id="rId2018" Type="http://schemas.openxmlformats.org/officeDocument/2006/relationships/footer" Target="footer698.xml" /><Relationship Id="rId2019" Type="http://schemas.openxmlformats.org/officeDocument/2006/relationships/header" Target="header699.xml" /><Relationship Id="rId202" Type="http://schemas.openxmlformats.org/officeDocument/2006/relationships/header" Target="header72.xml" /><Relationship Id="rId2020" Type="http://schemas.openxmlformats.org/officeDocument/2006/relationships/footer" Target="footer699.xml" /><Relationship Id="rId2021" Type="http://schemas.openxmlformats.org/officeDocument/2006/relationships/hyperlink" Target="https://advance.lexis.com/api/document?collection=news&amp;id=urn:contentItem:52VG-B6G1-JBG3-62SH-00000-00&amp;context=1519360" TargetMode="External" /><Relationship Id="rId2022" Type="http://schemas.openxmlformats.org/officeDocument/2006/relationships/hyperlink" Target="mailto:mhoinski@gmail.com" TargetMode="External" /><Relationship Id="rId2023" Type="http://schemas.openxmlformats.org/officeDocument/2006/relationships/hyperlink" Target="http://www.nytimes.com" TargetMode="External" /><Relationship Id="rId2024" Type="http://schemas.openxmlformats.org/officeDocument/2006/relationships/header" Target="header700.xml" /><Relationship Id="rId2025" Type="http://schemas.openxmlformats.org/officeDocument/2006/relationships/header" Target="header701.xml" /><Relationship Id="rId2026" Type="http://schemas.openxmlformats.org/officeDocument/2006/relationships/footer" Target="footer700.xml" /><Relationship Id="rId2027" Type="http://schemas.openxmlformats.org/officeDocument/2006/relationships/footer" Target="footer701.xml" /><Relationship Id="rId2028" Type="http://schemas.openxmlformats.org/officeDocument/2006/relationships/header" Target="header702.xml" /><Relationship Id="rId2029" Type="http://schemas.openxmlformats.org/officeDocument/2006/relationships/footer" Target="footer702.xml" /><Relationship Id="rId203" Type="http://schemas.openxmlformats.org/officeDocument/2006/relationships/footer" Target="footer72.xml" /><Relationship Id="rId2030" Type="http://schemas.openxmlformats.org/officeDocument/2006/relationships/hyperlink" Target="https://advance.lexis.com/api/document?collection=news&amp;id=urn:contentItem:4DNG-7BT0-TW8F-G2B1-00000-00&amp;context=1519360" TargetMode="External" /><Relationship Id="rId2031" Type="http://schemas.openxmlformats.org/officeDocument/2006/relationships/hyperlink" Target="http://www.nytimes.com" TargetMode="External" /><Relationship Id="rId2032" Type="http://schemas.openxmlformats.org/officeDocument/2006/relationships/header" Target="header703.xml" /><Relationship Id="rId2033" Type="http://schemas.openxmlformats.org/officeDocument/2006/relationships/header" Target="header704.xml" /><Relationship Id="rId2034" Type="http://schemas.openxmlformats.org/officeDocument/2006/relationships/footer" Target="footer703.xml" /><Relationship Id="rId2035" Type="http://schemas.openxmlformats.org/officeDocument/2006/relationships/footer" Target="footer704.xml" /><Relationship Id="rId2036" Type="http://schemas.openxmlformats.org/officeDocument/2006/relationships/header" Target="header705.xml" /><Relationship Id="rId2037" Type="http://schemas.openxmlformats.org/officeDocument/2006/relationships/footer" Target="footer705.xml" /><Relationship Id="rId2038" Type="http://schemas.openxmlformats.org/officeDocument/2006/relationships/hyperlink" Target="https://advance.lexis.com/api/document?collection=news&amp;id=urn:contentItem:3S89-47D0-0005-G4XV-00000-00&amp;context=1519360" TargetMode="External" /><Relationship Id="rId2039" Type="http://schemas.openxmlformats.org/officeDocument/2006/relationships/hyperlink" Target="https://advance.lexis.com/api/document?collection=news&amp;id=urn:contentItem:3S89-47D0-0005-G4XV-00000-00&amp;context=1519360" TargetMode="External" /><Relationship Id="rId204" Type="http://schemas.openxmlformats.org/officeDocument/2006/relationships/hyperlink" Target="https://advance.lexis.com/api/document?collection=news&amp;id=urn:contentItem:7VS6-T4C0-Y8TC-S1YP-00000-00&amp;context=1519360" TargetMode="External" /><Relationship Id="rId2040" Type="http://schemas.openxmlformats.org/officeDocument/2006/relationships/header" Target="header706.xml" /><Relationship Id="rId2041" Type="http://schemas.openxmlformats.org/officeDocument/2006/relationships/header" Target="header707.xml" /><Relationship Id="rId2042" Type="http://schemas.openxmlformats.org/officeDocument/2006/relationships/footer" Target="footer706.xml" /><Relationship Id="rId2043" Type="http://schemas.openxmlformats.org/officeDocument/2006/relationships/footer" Target="footer707.xml" /><Relationship Id="rId2044" Type="http://schemas.openxmlformats.org/officeDocument/2006/relationships/header" Target="header708.xml" /><Relationship Id="rId2045" Type="http://schemas.openxmlformats.org/officeDocument/2006/relationships/footer" Target="footer708.xml" /><Relationship Id="rId2046" Type="http://schemas.openxmlformats.org/officeDocument/2006/relationships/hyperlink" Target="https://advance.lexis.com/api/document?collection=news&amp;id=urn:contentItem:5GWM-5NJ1-DXY4-X4N4-00000-00&amp;context=1519360" TargetMode="External" /><Relationship Id="rId2047" Type="http://schemas.openxmlformats.org/officeDocument/2006/relationships/hyperlink" Target="http://www.nytimes.com/2015/09/10/sports/soccer/german-soccer-clubs-open-their-gates-to-refugees.html" TargetMode="External" /><Relationship Id="rId2048" Type="http://schemas.openxmlformats.org/officeDocument/2006/relationships/header" Target="header709.xml" /><Relationship Id="rId2049" Type="http://schemas.openxmlformats.org/officeDocument/2006/relationships/header" Target="header710.xml" /><Relationship Id="rId205" Type="http://schemas.openxmlformats.org/officeDocument/2006/relationships/hyperlink" Target="http://www.nytimes.com" TargetMode="External" /><Relationship Id="rId2050" Type="http://schemas.openxmlformats.org/officeDocument/2006/relationships/footer" Target="footer709.xml" /><Relationship Id="rId2051" Type="http://schemas.openxmlformats.org/officeDocument/2006/relationships/footer" Target="footer710.xml" /><Relationship Id="rId2052" Type="http://schemas.openxmlformats.org/officeDocument/2006/relationships/header" Target="header711.xml" /><Relationship Id="rId2053" Type="http://schemas.openxmlformats.org/officeDocument/2006/relationships/footer" Target="footer711.xml" /><Relationship Id="rId2054" Type="http://schemas.openxmlformats.org/officeDocument/2006/relationships/hyperlink" Target="https://advance.lexis.com/api/document?collection=news&amp;id=urn:contentItem:4N1J-GYH0-TW8F-G2T6-00000-00&amp;context=1519360" TargetMode="External" /><Relationship Id="rId2055" Type="http://schemas.openxmlformats.org/officeDocument/2006/relationships/hyperlink" Target="http://www.nytimes.com" TargetMode="External" /><Relationship Id="rId2056" Type="http://schemas.openxmlformats.org/officeDocument/2006/relationships/header" Target="header712.xml" /><Relationship Id="rId2057" Type="http://schemas.openxmlformats.org/officeDocument/2006/relationships/header" Target="header713.xml" /><Relationship Id="rId2058" Type="http://schemas.openxmlformats.org/officeDocument/2006/relationships/footer" Target="footer712.xml" /><Relationship Id="rId2059" Type="http://schemas.openxmlformats.org/officeDocument/2006/relationships/footer" Target="footer713.xml" /><Relationship Id="rId206" Type="http://schemas.openxmlformats.org/officeDocument/2006/relationships/header" Target="header73.xml" /><Relationship Id="rId2060" Type="http://schemas.openxmlformats.org/officeDocument/2006/relationships/header" Target="header714.xml" /><Relationship Id="rId2061" Type="http://schemas.openxmlformats.org/officeDocument/2006/relationships/footer" Target="footer714.xml" /><Relationship Id="rId2062" Type="http://schemas.openxmlformats.org/officeDocument/2006/relationships/hyperlink" Target="https://advance.lexis.com/api/document?collection=news&amp;id=urn:contentItem:5MP1-KH01-DXY4-X0D6-00000-00&amp;context=1519360" TargetMode="External" /><Relationship Id="rId2063" Type="http://schemas.openxmlformats.org/officeDocument/2006/relationships/hyperlink" Target="https://www.nytimes.com/2017/01/20/us/politics/trump-cabinet-confirmation-mattis-kelly" TargetMode="External" /><Relationship Id="rId2064" Type="http://schemas.openxmlformats.org/officeDocument/2006/relationships/hyperlink" Target="https://www.nytimes.com/2017/01/20/us/politics/trump-cabinet-confirmation-mattis-kelly" TargetMode="External" /><Relationship Id="rId2065" Type="http://schemas.openxmlformats.org/officeDocument/2006/relationships/hyperlink" Target="https://www.nytimes.com/2017/01/20/us/politics/trump-cabinet-confirmation-mattis-kelly" TargetMode="External" /><Relationship Id="rId2066" Type="http://schemas.openxmlformats.org/officeDocument/2006/relationships/hyperlink" Target="https://www.nytimes.com/2017/01/20/us/politics/trump-cabinet-confirmation-mattis-kelly" TargetMode="External" /><Relationship Id="rId2067" Type="http://schemas.openxmlformats.org/officeDocument/2006/relationships/hyperlink" Target="https://www.nytimes.com/2017/01/20/us/politics/trump-cabinet-confirmation-mattis-kelly" TargetMode="External" /><Relationship Id="rId2068" Type="http://schemas.openxmlformats.org/officeDocument/2006/relationships/hyperlink" Target="https://www.nytimes.com/2017/01/20/us/politics/trump-cabinet-confirmation-mattis-kelly" TargetMode="External" /><Relationship Id="rId2069" Type="http://schemas.openxmlformats.org/officeDocument/2006/relationships/hyperlink" Target="https://www.nytimes.com/2017/01/20/us/politics/trump-cabinet-confirmation-mattis-kelly" TargetMode="External" /><Relationship Id="rId207" Type="http://schemas.openxmlformats.org/officeDocument/2006/relationships/header" Target="header74.xml" /><Relationship Id="rId2070" Type="http://schemas.openxmlformats.org/officeDocument/2006/relationships/hyperlink" Target="https://www.nytimes.com/2017/01/20/us/politics/trump-cabinet-confirmation-mattis-kelly" TargetMode="External" /><Relationship Id="rId2071" Type="http://schemas.openxmlformats.org/officeDocument/2006/relationships/hyperlink" Target="https://www.nytimes.com/2017/01/20/us/politics/trump-cabinet-confirmation-mattis-kelly" TargetMode="External" /><Relationship Id="rId2072" Type="http://schemas.openxmlformats.org/officeDocument/2006/relationships/hyperlink" Target="https://www.nytimes.com/2017/01/20/us/politics/trump-cabinet-confirmation-mattis-kelly" TargetMode="External" /><Relationship Id="rId2073" Type="http://schemas.openxmlformats.org/officeDocument/2006/relationships/hyperlink" Target="https://www.nytimes.com/2017/01/20/us/politics/trump-cabinet-confirmation-mattis-kelly" TargetMode="External" /><Relationship Id="rId2074" Type="http://schemas.openxmlformats.org/officeDocument/2006/relationships/hyperlink" Target="https://www.nytimes.com/2017/01/20/us/politics/trump-cabinet-confirmation-mattis-kelly" TargetMode="External" /><Relationship Id="rId2075" Type="http://schemas.openxmlformats.org/officeDocument/2006/relationships/header" Target="header715.xml" /><Relationship Id="rId2076" Type="http://schemas.openxmlformats.org/officeDocument/2006/relationships/header" Target="header716.xml" /><Relationship Id="rId2077" Type="http://schemas.openxmlformats.org/officeDocument/2006/relationships/footer" Target="footer715.xml" /><Relationship Id="rId2078" Type="http://schemas.openxmlformats.org/officeDocument/2006/relationships/footer" Target="footer716.xml" /><Relationship Id="rId2079" Type="http://schemas.openxmlformats.org/officeDocument/2006/relationships/header" Target="header717.xml" /><Relationship Id="rId208" Type="http://schemas.openxmlformats.org/officeDocument/2006/relationships/footer" Target="footer73.xml" /><Relationship Id="rId2080" Type="http://schemas.openxmlformats.org/officeDocument/2006/relationships/footer" Target="footer717.xml" /><Relationship Id="rId2081" Type="http://schemas.openxmlformats.org/officeDocument/2006/relationships/hyperlink" Target="https://advance.lexis.com/api/document?collection=news&amp;id=urn:contentItem:5GW6-91S1-JBG3-60N1-00000-00&amp;context=1519360" TargetMode="External" /><Relationship Id="rId2082" Type="http://schemas.openxmlformats.org/officeDocument/2006/relationships/hyperlink" Target="http://www.nytimes.com/2015/09/08/business/international/dispute-at-coke-bottling-plant-could-signal-labor-challenges-for-eu.html" TargetMode="External" /><Relationship Id="rId2083" Type="http://schemas.openxmlformats.org/officeDocument/2006/relationships/header" Target="header718.xml" /><Relationship Id="rId2084" Type="http://schemas.openxmlformats.org/officeDocument/2006/relationships/header" Target="header719.xml" /><Relationship Id="rId2085" Type="http://schemas.openxmlformats.org/officeDocument/2006/relationships/footer" Target="footer718.xml" /><Relationship Id="rId2086" Type="http://schemas.openxmlformats.org/officeDocument/2006/relationships/footer" Target="footer719.xml" /><Relationship Id="rId2087" Type="http://schemas.openxmlformats.org/officeDocument/2006/relationships/header" Target="header720.xml" /><Relationship Id="rId2088" Type="http://schemas.openxmlformats.org/officeDocument/2006/relationships/footer" Target="footer720.xml" /><Relationship Id="rId2089" Type="http://schemas.openxmlformats.org/officeDocument/2006/relationships/hyperlink" Target="https://advance.lexis.com/api/document?collection=news&amp;id=urn:contentItem:52RY-DVY1-DXY4-X009-00000-00&amp;context=1519360" TargetMode="External" /><Relationship Id="rId209" Type="http://schemas.openxmlformats.org/officeDocument/2006/relationships/footer" Target="footer74.xml" /><Relationship Id="rId2090" Type="http://schemas.openxmlformats.org/officeDocument/2006/relationships/hyperlink" Target="http://www.nytimes.com" TargetMode="External" /><Relationship Id="rId2091" Type="http://schemas.openxmlformats.org/officeDocument/2006/relationships/header" Target="header721.xml" /><Relationship Id="rId2092" Type="http://schemas.openxmlformats.org/officeDocument/2006/relationships/header" Target="header722.xml" /><Relationship Id="rId2093" Type="http://schemas.openxmlformats.org/officeDocument/2006/relationships/footer" Target="footer721.xml" /><Relationship Id="rId2094" Type="http://schemas.openxmlformats.org/officeDocument/2006/relationships/footer" Target="footer722.xml" /><Relationship Id="rId2095" Type="http://schemas.openxmlformats.org/officeDocument/2006/relationships/header" Target="header723.xml" /><Relationship Id="rId2096" Type="http://schemas.openxmlformats.org/officeDocument/2006/relationships/footer" Target="footer723.xml" /><Relationship Id="rId2097" Type="http://schemas.openxmlformats.org/officeDocument/2006/relationships/hyperlink" Target="https://advance.lexis.com/api/document?collection=news&amp;id=urn:contentItem:5RGR-D8M1-DXY4-X363-00000-00&amp;context=1519360" TargetMode="External" /><Relationship Id="rId2098" Type="http://schemas.openxmlformats.org/officeDocument/2006/relationships/hyperlink" Target="https://www.nytimes.com/interactive/2017/12/05/us/harvey-weinstein-complicity.html" TargetMode="External" /><Relationship Id="rId2099" Type="http://schemas.openxmlformats.org/officeDocument/2006/relationships/hyperlink" Target="https://www.timesupnow.com/" TargetMode="External" /><Relationship Id="rId21" Type="http://schemas.openxmlformats.org/officeDocument/2006/relationships/header" Target="header8.xml" /><Relationship Id="rId210" Type="http://schemas.openxmlformats.org/officeDocument/2006/relationships/header" Target="header75.xml" /><Relationship Id="rId2100" Type="http://schemas.openxmlformats.org/officeDocument/2006/relationships/hyperlink" Target="https://www.nytimes.com/2018/01/01/movies/times-up-hollywood-women-sexual-harassment.html" TargetMode="External" /><Relationship Id="rId2101" Type="http://schemas.openxmlformats.org/officeDocument/2006/relationships/hyperlink" Target="http://www.eonline.com/news/902210/best-of-the-2018-golden-globes-glambot" TargetMode="External" /><Relationship Id="rId2102" Type="http://schemas.openxmlformats.org/officeDocument/2006/relationships/hyperlink" Target="https://store.timesupnow.com/" TargetMode="External" /><Relationship Id="rId2103" Type="http://schemas.openxmlformats.org/officeDocument/2006/relationships/hyperlink" Target="https://linguafranca.nyc/collections/lf-for-times-up" TargetMode="External" /><Relationship Id="rId2104" Type="http://schemas.openxmlformats.org/officeDocument/2006/relationships/hyperlink" Target="https://www.nytimes.com/2017/11/29/movies/harvey-weinstein-victims-oscars.html?_r=0" TargetMode="External" /><Relationship Id="rId2105" Type="http://schemas.openxmlformats.org/officeDocument/2006/relationships/hyperlink" Target="https://www.nytimes.com/2018/01/07/movies/debra-messing-catt-sadler-e-news.html" TargetMode="External" /><Relationship Id="rId2106" Type="http://schemas.openxmlformats.org/officeDocument/2006/relationships/hyperlink" Target="https://www.nytimes.com/2018/01/07/movies/natalie-portman-golden-globes.html" TargetMode="External" /><Relationship Id="rId2107" Type="http://schemas.openxmlformats.org/officeDocument/2006/relationships/hyperlink" Target="https://www.vanityfair.com/style/2018/01/alison-brie-sag-awards-2018-giuliana-rancic-e-red-carpet" TargetMode="External" /><Relationship Id="rId2108" Type="http://schemas.openxmlformats.org/officeDocument/2006/relationships/hyperlink" Target="https://www.gofundme.com/timesup" TargetMode="External" /><Relationship Id="rId2109" Type="http://schemas.openxmlformats.org/officeDocument/2006/relationships/hyperlink" Target="http://deadline.com/2018/01/sag-aftra-sexual-harassment-code-of-conduct-hollywood-actors-metoo-1202263094/" TargetMode="External" /><Relationship Id="rId211" Type="http://schemas.openxmlformats.org/officeDocument/2006/relationships/footer" Target="footer75.xml" /><Relationship Id="rId2110" Type="http://schemas.openxmlformats.org/officeDocument/2006/relationships/hyperlink" Target="https://www.nytimes.com/2018/01/13/arts/mark-wahlberg-michelle-williams.html" TargetMode="External" /><Relationship Id="rId2111" Type="http://schemas.openxmlformats.org/officeDocument/2006/relationships/hyperlink" Target="https://www.timesupnow.com/" TargetMode="External" /><Relationship Id="rId2112" Type="http://schemas.openxmlformats.org/officeDocument/2006/relationships/hyperlink" Target="http://deadline.com/2018/01/james-franco-seth-meyers-take-knocks-ally-sheedy-sexual-misconduct-1202240604/" TargetMode="External" /><Relationship Id="rId2113" Type="http://schemas.openxmlformats.org/officeDocument/2006/relationships/hyperlink" Target="http://www.latimes.com/business/hollywood/la-fi-ct-james-franco-allegations-20180111-htmlstory.html" TargetMode="External" /><Relationship Id="rId2114" Type="http://schemas.openxmlformats.org/officeDocument/2006/relationships/hyperlink" Target="http://people.com/movies/sag-awards-2018-james-franco-attends/" TargetMode="External" /><Relationship Id="rId2115" Type="http://schemas.openxmlformats.org/officeDocument/2006/relationships/hyperlink" Target="https://jezebel.com/5967783/anne-hathaway-finds-the-brouhaha-about-her-crotch-shot-sad" TargetMode="External" /><Relationship Id="rId2116" Type="http://schemas.openxmlformats.org/officeDocument/2006/relationships/hyperlink" Target="https://www.nytimes.com/2017/10/28/us/rose-mcgowan-harvey-weinstein.html" TargetMode="External" /><Relationship Id="rId2117" Type="http://schemas.openxmlformats.org/officeDocument/2006/relationships/hyperlink" Target="https://pagesix.com/2018/01/08/weinstein-accusers-claim-they-werent-invited-to-golden-globes/" TargetMode="External" /><Relationship Id="rId2118" Type="http://schemas.openxmlformats.org/officeDocument/2006/relationships/hyperlink" Target="https://twitter.com/rosemcgowan/status/950174820498522112" TargetMode="External" /><Relationship Id="rId2119" Type="http://schemas.openxmlformats.org/officeDocument/2006/relationships/hyperlink" Target="https://www.cbsnews.com/news/rose-mcgowan-calls-out-golden-globes-black-dress-protest-hollywood-fakery/" TargetMode="External" /><Relationship Id="rId212" Type="http://schemas.openxmlformats.org/officeDocument/2006/relationships/hyperlink" Target="https://advance.lexis.com/api/document?collection=news&amp;id=urn:contentItem:5M35-X5B1-JBG3-60JJ-00000-00&amp;context=1519360" TargetMode="External" /><Relationship Id="rId2120" Type="http://schemas.openxmlformats.org/officeDocument/2006/relationships/hyperlink" Target="https://twitter.com/rosemcgowan/status/950602049904828416" TargetMode="External" /><Relationship Id="rId2121" Type="http://schemas.openxmlformats.org/officeDocument/2006/relationships/hyperlink" Target="https://twitter.com/rosemcgowan/status/953004810004934656" TargetMode="External" /><Relationship Id="rId2122" Type="http://schemas.openxmlformats.org/officeDocument/2006/relationships/hyperlink" Target="https://www.nytimes.com/2018/01/01/movies/times-up-hollywood-women-sexual-harassment.html" TargetMode="External" /><Relationship Id="rId2123" Type="http://schemas.openxmlformats.org/officeDocument/2006/relationships/hyperlink" Target="https://www.nytimes.com/2017/10/28/us/rose-mcgowan-harvey-weinstein.html" TargetMode="External" /><Relationship Id="rId2124" Type="http://schemas.openxmlformats.org/officeDocument/2006/relationships/hyperlink" Target="https://www.nytimes.com/2018/01/07/fashion/times-up-pins-golden-globes-2018.html" TargetMode="External" /><Relationship Id="rId2125" Type="http://schemas.openxmlformats.org/officeDocument/2006/relationships/header" Target="header724.xml" /><Relationship Id="rId2126" Type="http://schemas.openxmlformats.org/officeDocument/2006/relationships/header" Target="header725.xml" /><Relationship Id="rId2127" Type="http://schemas.openxmlformats.org/officeDocument/2006/relationships/footer" Target="footer724.xml" /><Relationship Id="rId2128" Type="http://schemas.openxmlformats.org/officeDocument/2006/relationships/footer" Target="footer725.xml" /><Relationship Id="rId2129" Type="http://schemas.openxmlformats.org/officeDocument/2006/relationships/header" Target="header726.xml" /><Relationship Id="rId213" Type="http://schemas.openxmlformats.org/officeDocument/2006/relationships/hyperlink" Target="http://www.nytimes.com/2016/11/03/nyregion/despite-similarities-candidate-for-new-jersey-governor-says-hes-no-corzine.html" TargetMode="External" /><Relationship Id="rId2130" Type="http://schemas.openxmlformats.org/officeDocument/2006/relationships/footer" Target="footer726.xml" /><Relationship Id="rId2131" Type="http://schemas.openxmlformats.org/officeDocument/2006/relationships/hyperlink" Target="https://advance.lexis.com/api/document?collection=news&amp;id=urn:contentItem:5BJP-V5C1-DXY4-X2SF-00000-00&amp;context=1519360" TargetMode="External" /><Relationship Id="rId2132" Type="http://schemas.openxmlformats.org/officeDocument/2006/relationships/hyperlink" Target="http://www.nytimes.com/2014/02/20/world/europe/some-greek-victims-of-hard-times-are-left-with-nothing-but-rust.html" TargetMode="External" /><Relationship Id="rId2133" Type="http://schemas.openxmlformats.org/officeDocument/2006/relationships/header" Target="header727.xml" /><Relationship Id="rId2134" Type="http://schemas.openxmlformats.org/officeDocument/2006/relationships/header" Target="header728.xml" /><Relationship Id="rId2135" Type="http://schemas.openxmlformats.org/officeDocument/2006/relationships/footer" Target="footer727.xml" /><Relationship Id="rId2136" Type="http://schemas.openxmlformats.org/officeDocument/2006/relationships/footer" Target="footer728.xml" /><Relationship Id="rId2137" Type="http://schemas.openxmlformats.org/officeDocument/2006/relationships/header" Target="header729.xml" /><Relationship Id="rId2138" Type="http://schemas.openxmlformats.org/officeDocument/2006/relationships/footer" Target="footer729.xml" /><Relationship Id="rId2139" Type="http://schemas.openxmlformats.org/officeDocument/2006/relationships/hyperlink" Target="https://advance.lexis.com/api/document?collection=news&amp;id=urn:contentItem:5P9H-SM41-DXY4-X24K-00000-00&amp;context=1519360" TargetMode="External" /><Relationship Id="rId214" Type="http://schemas.openxmlformats.org/officeDocument/2006/relationships/header" Target="header76.xml" /><Relationship Id="rId2140" Type="http://schemas.openxmlformats.org/officeDocument/2006/relationships/hyperlink" Target="http://www.nytimes.com/2008/02/07/opinion/07kristof.html" TargetMode="External" /><Relationship Id="rId2141" Type="http://schemas.openxmlformats.org/officeDocument/2006/relationships/hyperlink" Target="http://kristof.blogs.nytimes.com/2008/02/07/your-comments-on-electability/" TargetMode="External" /><Relationship Id="rId2142" Type="http://schemas.openxmlformats.org/officeDocument/2006/relationships/hyperlink" Target="http://kristof.blogs.nytimes.com/2008/02/07/your-comments-on-electability/" TargetMode="External" /><Relationship Id="rId2143" Type="http://schemas.openxmlformats.org/officeDocument/2006/relationships/hyperlink" Target="http://kristof.blogs.nytimes.com/2008/02/07/your-comments-on-electability/" TargetMode="External" /><Relationship Id="rId2144" Type="http://schemas.openxmlformats.org/officeDocument/2006/relationships/hyperlink" Target="http://kristof.blogs.nytimes.com/2008/02/07/your-comments-on-electability/" TargetMode="External" /><Relationship Id="rId2145" Type="http://schemas.openxmlformats.org/officeDocument/2006/relationships/hyperlink" Target="http://kristof.blogs.nytimes.com/2008/02/07/your-comments-on-electability/" TargetMode="External" /><Relationship Id="rId2146" Type="http://schemas.openxmlformats.org/officeDocument/2006/relationships/hyperlink" Target="http://kristof.blogs.nytimes.com/2008/02/07/your-comments-on-electability/" TargetMode="External" /><Relationship Id="rId2147" Type="http://schemas.openxmlformats.org/officeDocument/2006/relationships/hyperlink" Target="http://kristof.blogs.nytimes.com/2008/02/07/your-comments-on-electability/" TargetMode="External" /><Relationship Id="rId2148" Type="http://schemas.openxmlformats.org/officeDocument/2006/relationships/hyperlink" Target="http://kristof.blogs.nytimes.com/2008/02/07/your-comments-on-electability/" TargetMode="External" /><Relationship Id="rId2149" Type="http://schemas.openxmlformats.org/officeDocument/2006/relationships/hyperlink" Target="http://kristof.blogs.nytimes.com/2008/02/07/your-comments-on-electability/" TargetMode="External" /><Relationship Id="rId215" Type="http://schemas.openxmlformats.org/officeDocument/2006/relationships/header" Target="header77.xml" /><Relationship Id="rId2150" Type="http://schemas.openxmlformats.org/officeDocument/2006/relationships/hyperlink" Target="http://kristof.blogs.nytimes.com/2008/02/07/your-comments-on-electability/" TargetMode="External" /><Relationship Id="rId2151" Type="http://schemas.openxmlformats.org/officeDocument/2006/relationships/hyperlink" Target="http://kristof.blogs.nytimes.com/2008/02/07/your-comments-on-electability/" TargetMode="External" /><Relationship Id="rId2152" Type="http://schemas.openxmlformats.org/officeDocument/2006/relationships/hyperlink" Target="http://kristof.blogs.nytimes.com/2008/02/07/your-comments-on-electability/" TargetMode="External" /><Relationship Id="rId2153" Type="http://schemas.openxmlformats.org/officeDocument/2006/relationships/header" Target="header730.xml" /><Relationship Id="rId2154" Type="http://schemas.openxmlformats.org/officeDocument/2006/relationships/header" Target="header731.xml" /><Relationship Id="rId2155" Type="http://schemas.openxmlformats.org/officeDocument/2006/relationships/footer" Target="footer730.xml" /><Relationship Id="rId2156" Type="http://schemas.openxmlformats.org/officeDocument/2006/relationships/footer" Target="footer731.xml" /><Relationship Id="rId2157" Type="http://schemas.openxmlformats.org/officeDocument/2006/relationships/header" Target="header732.xml" /><Relationship Id="rId2158" Type="http://schemas.openxmlformats.org/officeDocument/2006/relationships/footer" Target="footer732.xml" /><Relationship Id="rId2159" Type="http://schemas.openxmlformats.org/officeDocument/2006/relationships/hyperlink" Target="https://advance.lexis.com/api/document?collection=news&amp;id=urn:contentItem:3S8G-DY10-000B-Y10G-00000-00&amp;context=1519360" TargetMode="External" /><Relationship Id="rId216" Type="http://schemas.openxmlformats.org/officeDocument/2006/relationships/footer" Target="footer76.xml" /><Relationship Id="rId2160" Type="http://schemas.openxmlformats.org/officeDocument/2006/relationships/header" Target="header733.xml" /><Relationship Id="rId2161" Type="http://schemas.openxmlformats.org/officeDocument/2006/relationships/header" Target="header734.xml" /><Relationship Id="rId2162" Type="http://schemas.openxmlformats.org/officeDocument/2006/relationships/footer" Target="footer733.xml" /><Relationship Id="rId2163" Type="http://schemas.openxmlformats.org/officeDocument/2006/relationships/footer" Target="footer734.xml" /><Relationship Id="rId2164" Type="http://schemas.openxmlformats.org/officeDocument/2006/relationships/header" Target="header735.xml" /><Relationship Id="rId2165" Type="http://schemas.openxmlformats.org/officeDocument/2006/relationships/footer" Target="footer735.xml" /><Relationship Id="rId2166" Type="http://schemas.openxmlformats.org/officeDocument/2006/relationships/hyperlink" Target="https://advance.lexis.com/api/document?collection=news&amp;id=urn:contentItem:4DFG-Y710-TW8F-G2GJ-00000-00&amp;context=1519360" TargetMode="External" /><Relationship Id="rId2167" Type="http://schemas.openxmlformats.org/officeDocument/2006/relationships/hyperlink" Target="http://www.nytimes.com" TargetMode="External" /><Relationship Id="rId2168" Type="http://schemas.openxmlformats.org/officeDocument/2006/relationships/header" Target="header736.xml" /><Relationship Id="rId2169" Type="http://schemas.openxmlformats.org/officeDocument/2006/relationships/header" Target="header737.xml" /><Relationship Id="rId217" Type="http://schemas.openxmlformats.org/officeDocument/2006/relationships/footer" Target="footer77.xml" /><Relationship Id="rId2170" Type="http://schemas.openxmlformats.org/officeDocument/2006/relationships/footer" Target="footer736.xml" /><Relationship Id="rId2171" Type="http://schemas.openxmlformats.org/officeDocument/2006/relationships/footer" Target="footer737.xml" /><Relationship Id="rId2172" Type="http://schemas.openxmlformats.org/officeDocument/2006/relationships/header" Target="header738.xml" /><Relationship Id="rId2173" Type="http://schemas.openxmlformats.org/officeDocument/2006/relationships/footer" Target="footer738.xml" /><Relationship Id="rId2174" Type="http://schemas.openxmlformats.org/officeDocument/2006/relationships/hyperlink" Target="https://advance.lexis.com/api/document?collection=news&amp;id=urn:contentItem:4TTF-CDJ0-TW8F-G0N4-00000-00&amp;context=1519360" TargetMode="External" /><Relationship Id="rId2175" Type="http://schemas.openxmlformats.org/officeDocument/2006/relationships/hyperlink" Target="http://www.nytimes.com" TargetMode="External" /><Relationship Id="rId2176" Type="http://schemas.openxmlformats.org/officeDocument/2006/relationships/header" Target="header739.xml" /><Relationship Id="rId2177" Type="http://schemas.openxmlformats.org/officeDocument/2006/relationships/header" Target="header740.xml" /><Relationship Id="rId2178" Type="http://schemas.openxmlformats.org/officeDocument/2006/relationships/footer" Target="footer739.xml" /><Relationship Id="rId2179" Type="http://schemas.openxmlformats.org/officeDocument/2006/relationships/footer" Target="footer740.xml" /><Relationship Id="rId218" Type="http://schemas.openxmlformats.org/officeDocument/2006/relationships/header" Target="header78.xml" /><Relationship Id="rId2180" Type="http://schemas.openxmlformats.org/officeDocument/2006/relationships/header" Target="header741.xml" /><Relationship Id="rId2181" Type="http://schemas.openxmlformats.org/officeDocument/2006/relationships/footer" Target="footer741.xml" /><Relationship Id="rId2182" Type="http://schemas.openxmlformats.org/officeDocument/2006/relationships/hyperlink" Target="https://advance.lexis.com/api/document?collection=news&amp;id=urn:contentItem:7Y31-7CG0-Y8TC-S1D2-00000-00&amp;context=1519360" TargetMode="External" /><Relationship Id="rId2183" Type="http://schemas.openxmlformats.org/officeDocument/2006/relationships/hyperlink" Target="http://www.nytimes.com" TargetMode="External" /><Relationship Id="rId2184" Type="http://schemas.openxmlformats.org/officeDocument/2006/relationships/header" Target="header742.xml" /><Relationship Id="rId2185" Type="http://schemas.openxmlformats.org/officeDocument/2006/relationships/header" Target="header743.xml" /><Relationship Id="rId2186" Type="http://schemas.openxmlformats.org/officeDocument/2006/relationships/footer" Target="footer742.xml" /><Relationship Id="rId2187" Type="http://schemas.openxmlformats.org/officeDocument/2006/relationships/footer" Target="footer743.xml" /><Relationship Id="rId2188" Type="http://schemas.openxmlformats.org/officeDocument/2006/relationships/header" Target="header744.xml" /><Relationship Id="rId2189" Type="http://schemas.openxmlformats.org/officeDocument/2006/relationships/footer" Target="footer744.xml" /><Relationship Id="rId219" Type="http://schemas.openxmlformats.org/officeDocument/2006/relationships/footer" Target="footer78.xml" /><Relationship Id="rId2190" Type="http://schemas.openxmlformats.org/officeDocument/2006/relationships/hyperlink" Target="https://advance.lexis.com/api/document?collection=news&amp;id=urn:contentItem:4TX1-4W10-TW8F-G161-00000-00&amp;context=1519360" TargetMode="External" /><Relationship Id="rId2191" Type="http://schemas.openxmlformats.org/officeDocument/2006/relationships/hyperlink" Target="http://www.nytimes.com" TargetMode="External" /><Relationship Id="rId2192" Type="http://schemas.openxmlformats.org/officeDocument/2006/relationships/header" Target="header745.xml" /><Relationship Id="rId2193" Type="http://schemas.openxmlformats.org/officeDocument/2006/relationships/header" Target="header746.xml" /><Relationship Id="rId2194" Type="http://schemas.openxmlformats.org/officeDocument/2006/relationships/footer" Target="footer745.xml" /><Relationship Id="rId2195" Type="http://schemas.openxmlformats.org/officeDocument/2006/relationships/footer" Target="footer746.xml" /><Relationship Id="rId2196" Type="http://schemas.openxmlformats.org/officeDocument/2006/relationships/header" Target="header747.xml" /><Relationship Id="rId2197" Type="http://schemas.openxmlformats.org/officeDocument/2006/relationships/footer" Target="footer747.xml" /><Relationship Id="rId2198" Type="http://schemas.openxmlformats.org/officeDocument/2006/relationships/hyperlink" Target="https://advance.lexis.com/api/document?collection=news&amp;id=urn:contentItem:3S8G-DDF0-000B-Y3V1-00000-00&amp;context=1519360" TargetMode="External" /><Relationship Id="rId2199" Type="http://schemas.openxmlformats.org/officeDocument/2006/relationships/header" Target="header748.xml" /><Relationship Id="rId22" Type="http://schemas.openxmlformats.org/officeDocument/2006/relationships/footer" Target="footer7.xml" /><Relationship Id="rId220" Type="http://schemas.openxmlformats.org/officeDocument/2006/relationships/hyperlink" Target="https://advance.lexis.com/api/document?collection=news&amp;id=urn:contentItem:4S4Y-KRN0-TW8F-G1MY-00000-00&amp;context=1519360" TargetMode="External" /><Relationship Id="rId2200" Type="http://schemas.openxmlformats.org/officeDocument/2006/relationships/header" Target="header749.xml" /><Relationship Id="rId2201" Type="http://schemas.openxmlformats.org/officeDocument/2006/relationships/footer" Target="footer748.xml" /><Relationship Id="rId2202" Type="http://schemas.openxmlformats.org/officeDocument/2006/relationships/footer" Target="footer749.xml" /><Relationship Id="rId2203" Type="http://schemas.openxmlformats.org/officeDocument/2006/relationships/header" Target="header750.xml" /><Relationship Id="rId2204" Type="http://schemas.openxmlformats.org/officeDocument/2006/relationships/footer" Target="footer750.xml" /><Relationship Id="rId2205" Type="http://schemas.openxmlformats.org/officeDocument/2006/relationships/hyperlink" Target="https://advance.lexis.com/api/document?collection=news&amp;id=urn:contentItem:578K-FRH1-JBG3-64JD-00000-00&amp;context=1519360" TargetMode="External" /><Relationship Id="rId2206" Type="http://schemas.openxmlformats.org/officeDocument/2006/relationships/hyperlink" Target="mailto:sgf1@columbia.edu" TargetMode="External" /><Relationship Id="rId2207" Type="http://schemas.openxmlformats.org/officeDocument/2006/relationships/hyperlink" Target="http://www.nytimes.com/2012/12/15/us/pews-restored-and-an-immigrant-redeemed.html" TargetMode="External" /><Relationship Id="rId2208" Type="http://schemas.openxmlformats.org/officeDocument/2006/relationships/header" Target="header751.xml" /><Relationship Id="rId2209" Type="http://schemas.openxmlformats.org/officeDocument/2006/relationships/header" Target="header752.xml" /><Relationship Id="rId221" Type="http://schemas.openxmlformats.org/officeDocument/2006/relationships/hyperlink" Target="http://www.nytimes.com" TargetMode="External" /><Relationship Id="rId2210" Type="http://schemas.openxmlformats.org/officeDocument/2006/relationships/footer" Target="footer751.xml" /><Relationship Id="rId2211" Type="http://schemas.openxmlformats.org/officeDocument/2006/relationships/footer" Target="footer752.xml" /><Relationship Id="rId2212" Type="http://schemas.openxmlformats.org/officeDocument/2006/relationships/header" Target="header753.xml" /><Relationship Id="rId2213" Type="http://schemas.openxmlformats.org/officeDocument/2006/relationships/footer" Target="footer753.xml" /><Relationship Id="rId2214" Type="http://schemas.openxmlformats.org/officeDocument/2006/relationships/hyperlink" Target="https://advance.lexis.com/api/document?collection=news&amp;id=urn:contentItem:3SC6-XB40-0024-J13K-00000-00&amp;context=1519360" TargetMode="External" /><Relationship Id="rId2215" Type="http://schemas.openxmlformats.org/officeDocument/2006/relationships/header" Target="header754.xml" /><Relationship Id="rId2216" Type="http://schemas.openxmlformats.org/officeDocument/2006/relationships/header" Target="header755.xml" /><Relationship Id="rId2217" Type="http://schemas.openxmlformats.org/officeDocument/2006/relationships/footer" Target="footer754.xml" /><Relationship Id="rId2218" Type="http://schemas.openxmlformats.org/officeDocument/2006/relationships/footer" Target="footer755.xml" /><Relationship Id="rId2219" Type="http://schemas.openxmlformats.org/officeDocument/2006/relationships/header" Target="header756.xml" /><Relationship Id="rId222" Type="http://schemas.openxmlformats.org/officeDocument/2006/relationships/header" Target="header79.xml" /><Relationship Id="rId2220" Type="http://schemas.openxmlformats.org/officeDocument/2006/relationships/footer" Target="footer756.xml" /><Relationship Id="rId2221" Type="http://schemas.openxmlformats.org/officeDocument/2006/relationships/hyperlink" Target="https://advance.lexis.com/api/document?collection=news&amp;id=urn:contentItem:3SC6-X850-0024-J3GB-00000-00&amp;context=1519360" TargetMode="External" /><Relationship Id="rId2222" Type="http://schemas.openxmlformats.org/officeDocument/2006/relationships/header" Target="header757.xml" /><Relationship Id="rId2223" Type="http://schemas.openxmlformats.org/officeDocument/2006/relationships/header" Target="header758.xml" /><Relationship Id="rId2224" Type="http://schemas.openxmlformats.org/officeDocument/2006/relationships/footer" Target="footer757.xml" /><Relationship Id="rId2225" Type="http://schemas.openxmlformats.org/officeDocument/2006/relationships/footer" Target="footer758.xml" /><Relationship Id="rId2226" Type="http://schemas.openxmlformats.org/officeDocument/2006/relationships/header" Target="header759.xml" /><Relationship Id="rId2227" Type="http://schemas.openxmlformats.org/officeDocument/2006/relationships/footer" Target="footer759.xml" /><Relationship Id="rId2228" Type="http://schemas.openxmlformats.org/officeDocument/2006/relationships/hyperlink" Target="https://advance.lexis.com/api/document?collection=news&amp;id=urn:contentItem:4TWW-FMG0-TW8F-G1G4-00000-00&amp;context=1519360" TargetMode="External" /><Relationship Id="rId2229" Type="http://schemas.openxmlformats.org/officeDocument/2006/relationships/hyperlink" Target="http://www.nytimes.com" TargetMode="External" /><Relationship Id="rId223" Type="http://schemas.openxmlformats.org/officeDocument/2006/relationships/header" Target="header80.xml" /><Relationship Id="rId2230" Type="http://schemas.openxmlformats.org/officeDocument/2006/relationships/header" Target="header760.xml" /><Relationship Id="rId2231" Type="http://schemas.openxmlformats.org/officeDocument/2006/relationships/header" Target="header761.xml" /><Relationship Id="rId2232" Type="http://schemas.openxmlformats.org/officeDocument/2006/relationships/footer" Target="footer760.xml" /><Relationship Id="rId2233" Type="http://schemas.openxmlformats.org/officeDocument/2006/relationships/footer" Target="footer761.xml" /><Relationship Id="rId2234" Type="http://schemas.openxmlformats.org/officeDocument/2006/relationships/header" Target="header762.xml" /><Relationship Id="rId2235" Type="http://schemas.openxmlformats.org/officeDocument/2006/relationships/footer" Target="footer762.xml" /><Relationship Id="rId2236" Type="http://schemas.openxmlformats.org/officeDocument/2006/relationships/hyperlink" Target="https://advance.lexis.com/api/document?collection=news&amp;id=urn:contentItem:3SC6-XGC0-0024-J205-00000-00&amp;context=1519360" TargetMode="External" /><Relationship Id="rId2237" Type="http://schemas.openxmlformats.org/officeDocument/2006/relationships/hyperlink" Target="https://advance.lexis.com/api/document?collection=news&amp;id=urn:contentItem:3SC6-XGC0-0024-J205-00000-00&amp;context=1519360" TargetMode="External" /><Relationship Id="rId2238" Type="http://schemas.openxmlformats.org/officeDocument/2006/relationships/header" Target="header763.xml" /><Relationship Id="rId2239" Type="http://schemas.openxmlformats.org/officeDocument/2006/relationships/header" Target="header764.xml" /><Relationship Id="rId224" Type="http://schemas.openxmlformats.org/officeDocument/2006/relationships/footer" Target="footer79.xml" /><Relationship Id="rId2240" Type="http://schemas.openxmlformats.org/officeDocument/2006/relationships/footer" Target="footer763.xml" /><Relationship Id="rId2241" Type="http://schemas.openxmlformats.org/officeDocument/2006/relationships/footer" Target="footer764.xml" /><Relationship Id="rId2242" Type="http://schemas.openxmlformats.org/officeDocument/2006/relationships/header" Target="header765.xml" /><Relationship Id="rId2243" Type="http://schemas.openxmlformats.org/officeDocument/2006/relationships/footer" Target="footer765.xml" /><Relationship Id="rId2244" Type="http://schemas.openxmlformats.org/officeDocument/2006/relationships/hyperlink" Target="https://advance.lexis.com/api/document?collection=news&amp;id=urn:contentItem:5565-C941-DXY4-X01J-00000-00&amp;context=1519360" TargetMode="External" /><Relationship Id="rId2245" Type="http://schemas.openxmlformats.org/officeDocument/2006/relationships/hyperlink" Target="http://www.nytimes.com" TargetMode="External" /><Relationship Id="rId2246" Type="http://schemas.openxmlformats.org/officeDocument/2006/relationships/header" Target="header766.xml" /><Relationship Id="rId2247" Type="http://schemas.openxmlformats.org/officeDocument/2006/relationships/header" Target="header767.xml" /><Relationship Id="rId2248" Type="http://schemas.openxmlformats.org/officeDocument/2006/relationships/footer" Target="footer766.xml" /><Relationship Id="rId2249" Type="http://schemas.openxmlformats.org/officeDocument/2006/relationships/footer" Target="footer767.xml" /><Relationship Id="rId225" Type="http://schemas.openxmlformats.org/officeDocument/2006/relationships/footer" Target="footer80.xml" /><Relationship Id="rId2250" Type="http://schemas.openxmlformats.org/officeDocument/2006/relationships/header" Target="header768.xml" /><Relationship Id="rId2251" Type="http://schemas.openxmlformats.org/officeDocument/2006/relationships/footer" Target="footer768.xml" /><Relationship Id="rId2252" Type="http://schemas.openxmlformats.org/officeDocument/2006/relationships/hyperlink" Target="https://advance.lexis.com/api/document?collection=news&amp;id=urn:contentItem:4N1J-GYH0-TW8F-G2NK-00000-00&amp;context=1519360" TargetMode="External" /><Relationship Id="rId2253" Type="http://schemas.openxmlformats.org/officeDocument/2006/relationships/hyperlink" Target="http://www.nytimes.com" TargetMode="External" /><Relationship Id="rId2254" Type="http://schemas.openxmlformats.org/officeDocument/2006/relationships/header" Target="header769.xml" /><Relationship Id="rId2255" Type="http://schemas.openxmlformats.org/officeDocument/2006/relationships/header" Target="header770.xml" /><Relationship Id="rId2256" Type="http://schemas.openxmlformats.org/officeDocument/2006/relationships/footer" Target="footer769.xml" /><Relationship Id="rId2257" Type="http://schemas.openxmlformats.org/officeDocument/2006/relationships/footer" Target="footer770.xml" /><Relationship Id="rId2258" Type="http://schemas.openxmlformats.org/officeDocument/2006/relationships/header" Target="header771.xml" /><Relationship Id="rId2259" Type="http://schemas.openxmlformats.org/officeDocument/2006/relationships/footer" Target="footer771.xml" /><Relationship Id="rId226" Type="http://schemas.openxmlformats.org/officeDocument/2006/relationships/header" Target="header81.xml" /><Relationship Id="rId2260" Type="http://schemas.openxmlformats.org/officeDocument/2006/relationships/hyperlink" Target="https://advance.lexis.com/api/document?collection=news&amp;id=urn:contentItem:52RP-PN51-DXY4-X40K-00000-00&amp;context=1519360" TargetMode="External" /><Relationship Id="rId2261" Type="http://schemas.openxmlformats.org/officeDocument/2006/relationships/hyperlink" Target="http://www.nytimes.com" TargetMode="External" /><Relationship Id="rId2262" Type="http://schemas.openxmlformats.org/officeDocument/2006/relationships/header" Target="header772.xml" /><Relationship Id="rId2263" Type="http://schemas.openxmlformats.org/officeDocument/2006/relationships/header" Target="header773.xml" /><Relationship Id="rId2264" Type="http://schemas.openxmlformats.org/officeDocument/2006/relationships/footer" Target="footer772.xml" /><Relationship Id="rId2265" Type="http://schemas.openxmlformats.org/officeDocument/2006/relationships/footer" Target="footer773.xml" /><Relationship Id="rId2266" Type="http://schemas.openxmlformats.org/officeDocument/2006/relationships/header" Target="header774.xml" /><Relationship Id="rId2267" Type="http://schemas.openxmlformats.org/officeDocument/2006/relationships/footer" Target="footer774.xml" /><Relationship Id="rId2268" Type="http://schemas.openxmlformats.org/officeDocument/2006/relationships/hyperlink" Target="https://advance.lexis.com/api/document?collection=news&amp;id=urn:contentItem:5BGD-1CX1-DXY4-X4PR-00000-00&amp;context=1519360" TargetMode="External" /><Relationship Id="rId2269" Type="http://schemas.openxmlformats.org/officeDocument/2006/relationships/hyperlink" Target="http://www.nytimes.com/2014/02/09/movies/joel-kinnaman-jumps-from-the-killing-to-robocop.html" TargetMode="External" /><Relationship Id="rId227" Type="http://schemas.openxmlformats.org/officeDocument/2006/relationships/footer" Target="footer81.xml" /><Relationship Id="rId2270" Type="http://schemas.openxmlformats.org/officeDocument/2006/relationships/header" Target="header775.xml" /><Relationship Id="rId2271" Type="http://schemas.openxmlformats.org/officeDocument/2006/relationships/header" Target="header776.xml" /><Relationship Id="rId2272" Type="http://schemas.openxmlformats.org/officeDocument/2006/relationships/footer" Target="footer775.xml" /><Relationship Id="rId2273" Type="http://schemas.openxmlformats.org/officeDocument/2006/relationships/footer" Target="footer776.xml" /><Relationship Id="rId2274" Type="http://schemas.openxmlformats.org/officeDocument/2006/relationships/header" Target="header777.xml" /><Relationship Id="rId2275" Type="http://schemas.openxmlformats.org/officeDocument/2006/relationships/footer" Target="footer777.xml" /><Relationship Id="rId2276" Type="http://schemas.openxmlformats.org/officeDocument/2006/relationships/hyperlink" Target="https://advance.lexis.com/api/document?collection=news&amp;id=urn:contentItem:5WFC-5C61-JBG3-60SH-00000-00&amp;context=1519360" TargetMode="External" /><Relationship Id="rId2277" Type="http://schemas.openxmlformats.org/officeDocument/2006/relationships/hyperlink" Target="https://www.leslielohman.org/project/art-after-stonewall" TargetMode="External" /><Relationship Id="rId2278" Type="http://schemas.openxmlformats.org/officeDocument/2006/relationships/hyperlink" Target="https://www.brooklynmuseum.org/exhibitions/stonewall" TargetMode="External" /><Relationship Id="rId2279" Type="http://schemas.openxmlformats.org/officeDocument/2006/relationships/hyperlink" Target="https://camh.org/event/stonewall50/" TargetMode="External" /><Relationship Id="rId228" Type="http://schemas.openxmlformats.org/officeDocument/2006/relationships/hyperlink" Target="https://advance.lexis.com/api/document?collection=news&amp;id=urn:contentItem:5848-1JF1-JBG3-61Y0-00000-00&amp;context=1519360" TargetMode="External" /><Relationship Id="rId2280" Type="http://schemas.openxmlformats.org/officeDocument/2006/relationships/hyperlink" Target="https://www.nytimes.com/newsletters/t-list?module=inline" TargetMode="External" /><Relationship Id="rId2281" Type="http://schemas.openxmlformats.org/officeDocument/2006/relationships/hyperlink" Target="https://alp.org/" TargetMode="External" /><Relationship Id="rId2282" Type="http://schemas.openxmlformats.org/officeDocument/2006/relationships/hyperlink" Target="http://www.lesbianherstoryarchives.org/" TargetMode="External" /><Relationship Id="rId2283" Type="http://schemas.openxmlformats.org/officeDocument/2006/relationships/hyperlink" Target="http://www.salganyc.org/" TargetMode="External" /><Relationship Id="rId2284" Type="http://schemas.openxmlformats.org/officeDocument/2006/relationships/hyperlink" Target="http://gapimny.org/" TargetMode="External" /><Relationship Id="rId2285" Type="http://schemas.openxmlformats.org/officeDocument/2006/relationships/hyperlink" Target="http://www.nyclgbtsites.org/site/gay-liberation-front-at-alternate-u/" TargetMode="External" /><Relationship Id="rId2286" Type="http://schemas.openxmlformats.org/officeDocument/2006/relationships/hyperlink" Target="https://www.nytimes.com/2019/06/27/nyregion/stonewall-inn-nyc-1969.html" TargetMode="External" /><Relationship Id="rId2287" Type="http://schemas.openxmlformats.org/officeDocument/2006/relationships/hyperlink" Target="https://www.nytimes.com/2016/06/25/nyregion/stonewall-inn-named-national-monument-a-first-for-gay-rights-movement.html" TargetMode="External" /><Relationship Id="rId2288" Type="http://schemas.openxmlformats.org/officeDocument/2006/relationships/hyperlink" Target="https://www.nytimes.com/2019/06/20/us/stonewalls-across-us-lgbtq.html" TargetMode="External" /><Relationship Id="rId2289" Type="http://schemas.openxmlformats.org/officeDocument/2006/relationships/hyperlink" Target="https://www.advocate.com/" TargetMode="External" /><Relationship Id="rId229" Type="http://schemas.openxmlformats.org/officeDocument/2006/relationships/hyperlink" Target="http://www.nytimes.com/2013/04/05/arts/dance/mark-morris-dance-group-at-the-morris-dance-center.html" TargetMode="External" /><Relationship Id="rId2290" Type="http://schemas.openxmlformats.org/officeDocument/2006/relationships/hyperlink" Target="https://www.advocate.com/" TargetMode="External" /><Relationship Id="rId2291" Type="http://schemas.openxmlformats.org/officeDocument/2006/relationships/hyperlink" Target="https://www.out.com/" TargetMode="External" /><Relationship Id="rId2292" Type="http://schemas.openxmlformats.org/officeDocument/2006/relationships/hyperlink" Target="https://www.nswp.org/timeline/event/street-transvestite-action-revolutionaries-found-star-house" TargetMode="External" /><Relationship Id="rId2293" Type="http://schemas.openxmlformats.org/officeDocument/2006/relationships/hyperlink" Target="https://greyartgallery.nyu.edu/exhibition/art-stonewall-1969-1989april-23%E2%80%92july-20-2019/" TargetMode="External" /><Relationship Id="rId2294" Type="http://schemas.openxmlformats.org/officeDocument/2006/relationships/hyperlink" Target="https://www.leslielohman.org/project/art-after-stonewall" TargetMode="External" /><Relationship Id="rId2295" Type="http://schemas.openxmlformats.org/officeDocument/2006/relationships/hyperlink" Target="https://camh.org/event/stonewall50/" TargetMode="External" /><Relationship Id="rId2296" Type="http://schemas.openxmlformats.org/officeDocument/2006/relationships/hyperlink" Target="https://www.brooklynmuseum.org/exhibitions/stonewall" TargetMode="External" /><Relationship Id="rId2297" Type="http://schemas.openxmlformats.org/officeDocument/2006/relationships/header" Target="header778.xml" /><Relationship Id="rId2298" Type="http://schemas.openxmlformats.org/officeDocument/2006/relationships/header" Target="header779.xml" /><Relationship Id="rId2299" Type="http://schemas.openxmlformats.org/officeDocument/2006/relationships/footer" Target="footer778.xml" /><Relationship Id="rId23" Type="http://schemas.openxmlformats.org/officeDocument/2006/relationships/footer" Target="footer8.xml" /><Relationship Id="rId230" Type="http://schemas.openxmlformats.org/officeDocument/2006/relationships/header" Target="header82.xml" /><Relationship Id="rId2300" Type="http://schemas.openxmlformats.org/officeDocument/2006/relationships/footer" Target="footer779.xml" /><Relationship Id="rId2301" Type="http://schemas.openxmlformats.org/officeDocument/2006/relationships/header" Target="header780.xml" /><Relationship Id="rId2302" Type="http://schemas.openxmlformats.org/officeDocument/2006/relationships/footer" Target="footer780.xml" /><Relationship Id="rId2303" Type="http://schemas.openxmlformats.org/officeDocument/2006/relationships/hyperlink" Target="https://advance.lexis.com/api/document?collection=news&amp;id=urn:contentItem:3S89-4KY0-0005-G1TP-00000-00&amp;context=1519360" TargetMode="External" /><Relationship Id="rId2304" Type="http://schemas.openxmlformats.org/officeDocument/2006/relationships/hyperlink" Target="https://advance.lexis.com/api/document?collection=news&amp;id=urn:contentItem:3S89-4KY0-0005-G1TP-00000-00&amp;context=1519360" TargetMode="External" /><Relationship Id="rId2305" Type="http://schemas.openxmlformats.org/officeDocument/2006/relationships/header" Target="header781.xml" /><Relationship Id="rId2306" Type="http://schemas.openxmlformats.org/officeDocument/2006/relationships/header" Target="header782.xml" /><Relationship Id="rId2307" Type="http://schemas.openxmlformats.org/officeDocument/2006/relationships/footer" Target="footer781.xml" /><Relationship Id="rId2308" Type="http://schemas.openxmlformats.org/officeDocument/2006/relationships/footer" Target="footer782.xml" /><Relationship Id="rId2309" Type="http://schemas.openxmlformats.org/officeDocument/2006/relationships/header" Target="header783.xml" /><Relationship Id="rId231" Type="http://schemas.openxmlformats.org/officeDocument/2006/relationships/header" Target="header83.xml" /><Relationship Id="rId2310" Type="http://schemas.openxmlformats.org/officeDocument/2006/relationships/footer" Target="footer783.xml" /><Relationship Id="rId2311" Type="http://schemas.openxmlformats.org/officeDocument/2006/relationships/hyperlink" Target="https://advance.lexis.com/api/document?collection=news&amp;id=urn:contentItem:577H-KJ51-DXY4-X0PB-00000-00&amp;context=1519360" TargetMode="External" /><Relationship Id="rId2312" Type="http://schemas.openxmlformats.org/officeDocument/2006/relationships/hyperlink" Target="http://www.nytimes.com/2012/12/10/world/europe/romanians-vote-in-parliamentary-elections.html" TargetMode="External" /><Relationship Id="rId2313" Type="http://schemas.openxmlformats.org/officeDocument/2006/relationships/header" Target="header784.xml" /><Relationship Id="rId2314" Type="http://schemas.openxmlformats.org/officeDocument/2006/relationships/header" Target="header785.xml" /><Relationship Id="rId2315" Type="http://schemas.openxmlformats.org/officeDocument/2006/relationships/footer" Target="footer784.xml" /><Relationship Id="rId2316" Type="http://schemas.openxmlformats.org/officeDocument/2006/relationships/footer" Target="footer785.xml" /><Relationship Id="rId2317" Type="http://schemas.openxmlformats.org/officeDocument/2006/relationships/header" Target="header786.xml" /><Relationship Id="rId2318" Type="http://schemas.openxmlformats.org/officeDocument/2006/relationships/footer" Target="footer786.xml" /><Relationship Id="rId2319" Type="http://schemas.openxmlformats.org/officeDocument/2006/relationships/hyperlink" Target="https://advance.lexis.com/api/document?collection=news&amp;id=urn:contentItem:3S8G-DWT0-000B-Y3CT-00000-00&amp;context=1519360" TargetMode="External" /><Relationship Id="rId232" Type="http://schemas.openxmlformats.org/officeDocument/2006/relationships/footer" Target="footer82.xml" /><Relationship Id="rId2320" Type="http://schemas.openxmlformats.org/officeDocument/2006/relationships/header" Target="header787.xml" /><Relationship Id="rId2321" Type="http://schemas.openxmlformats.org/officeDocument/2006/relationships/header" Target="header788.xml" /><Relationship Id="rId2322" Type="http://schemas.openxmlformats.org/officeDocument/2006/relationships/footer" Target="footer787.xml" /><Relationship Id="rId2323" Type="http://schemas.openxmlformats.org/officeDocument/2006/relationships/footer" Target="footer788.xml" /><Relationship Id="rId2324" Type="http://schemas.openxmlformats.org/officeDocument/2006/relationships/header" Target="header789.xml" /><Relationship Id="rId2325" Type="http://schemas.openxmlformats.org/officeDocument/2006/relationships/footer" Target="footer789.xml" /><Relationship Id="rId2326" Type="http://schemas.openxmlformats.org/officeDocument/2006/relationships/hyperlink" Target="https://advance.lexis.com/api/document?collection=news&amp;id=urn:contentItem:5NGV-XS51-JBG3-62CC-00000-00&amp;context=1519360" TargetMode="External" /><Relationship Id="rId2327" Type="http://schemas.openxmlformats.org/officeDocument/2006/relationships/hyperlink" Target="http://www.penguinrandomhouse.com/books/533857/homegoing-by-yaa-gyasi/9781101971062/" TargetMode="External" /><Relationship Id="rId2328" Type="http://schemas.openxmlformats.org/officeDocument/2006/relationships/hyperlink" Target="https://www.instagram.com/p/BPvN8zDg8UC/" TargetMode="External" /><Relationship Id="rId2329" Type="http://schemas.openxmlformats.org/officeDocument/2006/relationships/hyperlink" Target="https://africa.si.edu/" TargetMode="External" /><Relationship Id="rId233" Type="http://schemas.openxmlformats.org/officeDocument/2006/relationships/footer" Target="footer83.xml" /><Relationship Id="rId2330" Type="http://schemas.openxmlformats.org/officeDocument/2006/relationships/hyperlink" Target="http://www.capecoastcastlemuseum.com/" TargetMode="External" /><Relationship Id="rId2331" Type="http://schemas.openxmlformats.org/officeDocument/2006/relationships/header" Target="header790.xml" /><Relationship Id="rId2332" Type="http://schemas.openxmlformats.org/officeDocument/2006/relationships/header" Target="header791.xml" /><Relationship Id="rId2333" Type="http://schemas.openxmlformats.org/officeDocument/2006/relationships/footer" Target="footer790.xml" /><Relationship Id="rId2334" Type="http://schemas.openxmlformats.org/officeDocument/2006/relationships/footer" Target="footer791.xml" /><Relationship Id="rId2335" Type="http://schemas.openxmlformats.org/officeDocument/2006/relationships/header" Target="header792.xml" /><Relationship Id="rId2336" Type="http://schemas.openxmlformats.org/officeDocument/2006/relationships/footer" Target="footer792.xml" /><Relationship Id="rId2337" Type="http://schemas.openxmlformats.org/officeDocument/2006/relationships/hyperlink" Target="https://advance.lexis.com/api/document?collection=news&amp;id=urn:contentItem:3S8G-DP50-000B-Y0KP-00000-00&amp;context=1519360" TargetMode="External" /><Relationship Id="rId2338" Type="http://schemas.openxmlformats.org/officeDocument/2006/relationships/header" Target="header793.xml" /><Relationship Id="rId2339" Type="http://schemas.openxmlformats.org/officeDocument/2006/relationships/header" Target="header794.xml" /><Relationship Id="rId234" Type="http://schemas.openxmlformats.org/officeDocument/2006/relationships/header" Target="header84.xml" /><Relationship Id="rId2340" Type="http://schemas.openxmlformats.org/officeDocument/2006/relationships/footer" Target="footer793.xml" /><Relationship Id="rId2341" Type="http://schemas.openxmlformats.org/officeDocument/2006/relationships/footer" Target="footer794.xml" /><Relationship Id="rId2342" Type="http://schemas.openxmlformats.org/officeDocument/2006/relationships/header" Target="header795.xml" /><Relationship Id="rId2343" Type="http://schemas.openxmlformats.org/officeDocument/2006/relationships/footer" Target="footer795.xml" /><Relationship Id="rId2344" Type="http://schemas.openxmlformats.org/officeDocument/2006/relationships/hyperlink" Target="https://advance.lexis.com/api/document?collection=news&amp;id=urn:contentItem:52PF-MM31-JBG3-62DN-00000-00&amp;context=1519360" TargetMode="External" /><Relationship Id="rId2345" Type="http://schemas.openxmlformats.org/officeDocument/2006/relationships/hyperlink" Target="http://www.nytimes.com" TargetMode="External" /><Relationship Id="rId2346" Type="http://schemas.openxmlformats.org/officeDocument/2006/relationships/header" Target="header796.xml" /><Relationship Id="rId2347" Type="http://schemas.openxmlformats.org/officeDocument/2006/relationships/header" Target="header797.xml" /><Relationship Id="rId2348" Type="http://schemas.openxmlformats.org/officeDocument/2006/relationships/footer" Target="footer796.xml" /><Relationship Id="rId2349" Type="http://schemas.openxmlformats.org/officeDocument/2006/relationships/footer" Target="footer797.xml" /><Relationship Id="rId235" Type="http://schemas.openxmlformats.org/officeDocument/2006/relationships/footer" Target="footer84.xml" /><Relationship Id="rId2350" Type="http://schemas.openxmlformats.org/officeDocument/2006/relationships/header" Target="header798.xml" /><Relationship Id="rId2351" Type="http://schemas.openxmlformats.org/officeDocument/2006/relationships/footer" Target="footer798.xml" /><Relationship Id="rId2352" Type="http://schemas.openxmlformats.org/officeDocument/2006/relationships/hyperlink" Target="https://advance.lexis.com/api/document?collection=news&amp;id=urn:contentItem:4RMP-GR20-TW8F-G1JP-00000-00&amp;context=1519360" TargetMode="External" /><Relationship Id="rId2353" Type="http://schemas.openxmlformats.org/officeDocument/2006/relationships/hyperlink" Target="http://www.nytimes.com" TargetMode="External" /><Relationship Id="rId2354" Type="http://schemas.openxmlformats.org/officeDocument/2006/relationships/header" Target="header799.xml" /><Relationship Id="rId2355" Type="http://schemas.openxmlformats.org/officeDocument/2006/relationships/header" Target="header800.xml" /><Relationship Id="rId2356" Type="http://schemas.openxmlformats.org/officeDocument/2006/relationships/footer" Target="footer799.xml" /><Relationship Id="rId2357" Type="http://schemas.openxmlformats.org/officeDocument/2006/relationships/footer" Target="footer800.xml" /><Relationship Id="rId2358" Type="http://schemas.openxmlformats.org/officeDocument/2006/relationships/header" Target="header801.xml" /><Relationship Id="rId2359" Type="http://schemas.openxmlformats.org/officeDocument/2006/relationships/footer" Target="footer801.xml" /><Relationship Id="rId236" Type="http://schemas.openxmlformats.org/officeDocument/2006/relationships/hyperlink" Target="https://advance.lexis.com/api/document?collection=news&amp;id=urn:contentItem:5PNY-MFP1-DXY4-X196-00000-00&amp;context=1519360" TargetMode="External" /><Relationship Id="rId2360" Type="http://schemas.openxmlformats.org/officeDocument/2006/relationships/hyperlink" Target="https://advance.lexis.com/api/document?collection=news&amp;id=urn:contentItem:3SC6-XC50-0024-J2M1-00000-00&amp;context=1519360" TargetMode="External" /><Relationship Id="rId2361" Type="http://schemas.openxmlformats.org/officeDocument/2006/relationships/header" Target="header802.xml" /><Relationship Id="rId2362" Type="http://schemas.openxmlformats.org/officeDocument/2006/relationships/header" Target="header803.xml" /><Relationship Id="rId2363" Type="http://schemas.openxmlformats.org/officeDocument/2006/relationships/footer" Target="footer802.xml" /><Relationship Id="rId2364" Type="http://schemas.openxmlformats.org/officeDocument/2006/relationships/footer" Target="footer803.xml" /><Relationship Id="rId2365" Type="http://schemas.openxmlformats.org/officeDocument/2006/relationships/header" Target="header804.xml" /><Relationship Id="rId2366" Type="http://schemas.openxmlformats.org/officeDocument/2006/relationships/footer" Target="footer804.xml" /><Relationship Id="rId2367" Type="http://schemas.openxmlformats.org/officeDocument/2006/relationships/hyperlink" Target="https://advance.lexis.com/api/document?collection=news&amp;id=urn:contentItem:4DCK-6BG0-TW8F-G279-00000-00&amp;context=1519360" TargetMode="External" /><Relationship Id="rId2368" Type="http://schemas.openxmlformats.org/officeDocument/2006/relationships/hyperlink" Target="http://www.nytimes.com" TargetMode="External" /><Relationship Id="rId2369" Type="http://schemas.openxmlformats.org/officeDocument/2006/relationships/header" Target="header805.xml" /><Relationship Id="rId237" Type="http://schemas.openxmlformats.org/officeDocument/2006/relationships/hyperlink" Target="https://www.nytimes.com/2017/08/11/arts/music/playlist-pink-khalid-asap-ferg.html" TargetMode="External" /><Relationship Id="rId2370" Type="http://schemas.openxmlformats.org/officeDocument/2006/relationships/header" Target="header806.xml" /><Relationship Id="rId2371" Type="http://schemas.openxmlformats.org/officeDocument/2006/relationships/footer" Target="footer805.xml" /><Relationship Id="rId2372" Type="http://schemas.openxmlformats.org/officeDocument/2006/relationships/footer" Target="footer806.xml" /><Relationship Id="rId2373" Type="http://schemas.openxmlformats.org/officeDocument/2006/relationships/header" Target="header807.xml" /><Relationship Id="rId2374" Type="http://schemas.openxmlformats.org/officeDocument/2006/relationships/footer" Target="footer807.xml" /><Relationship Id="rId2375" Type="http://schemas.openxmlformats.org/officeDocument/2006/relationships/hyperlink" Target="https://advance.lexis.com/api/document?collection=news&amp;id=urn:contentItem:5BGD-1CX1-DXY4-X4SN-00000-00&amp;context=1519360" TargetMode="External" /><Relationship Id="rId2376" Type="http://schemas.openxmlformats.org/officeDocument/2006/relationships/hyperlink" Target="http://www.nytimes.com/2014/02/09/us/a-battle-of-ideology-in-a-city-unaccustomed-to-that-sort-of-election.html" TargetMode="External" /><Relationship Id="rId2377" Type="http://schemas.openxmlformats.org/officeDocument/2006/relationships/header" Target="header808.xml" /><Relationship Id="rId2378" Type="http://schemas.openxmlformats.org/officeDocument/2006/relationships/header" Target="header809.xml" /><Relationship Id="rId2379" Type="http://schemas.openxmlformats.org/officeDocument/2006/relationships/footer" Target="footer808.xml" /><Relationship Id="rId238" Type="http://schemas.openxmlformats.org/officeDocument/2006/relationships/hyperlink" Target="http://youtube.com/embed/ClU3fctbGls" TargetMode="External" /><Relationship Id="rId2380" Type="http://schemas.openxmlformats.org/officeDocument/2006/relationships/footer" Target="footer809.xml" /><Relationship Id="rId2381" Type="http://schemas.openxmlformats.org/officeDocument/2006/relationships/header" Target="header810.xml" /><Relationship Id="rId2382" Type="http://schemas.openxmlformats.org/officeDocument/2006/relationships/footer" Target="footer810.xml" /><Relationship Id="rId2383" Type="http://schemas.openxmlformats.org/officeDocument/2006/relationships/hyperlink" Target="https://advance.lexis.com/api/document?collection=news&amp;id=urn:contentItem:3SC6-XJM0-0024-J51C-00000-00&amp;context=1519360" TargetMode="External" /><Relationship Id="rId2384" Type="http://schemas.openxmlformats.org/officeDocument/2006/relationships/hyperlink" Target="https://advance.lexis.com/api/document?collection=news&amp;id=urn:contentItem:3SC6-XJM0-0024-J51C-00000-00&amp;context=1519360" TargetMode="External" /><Relationship Id="rId2385" Type="http://schemas.openxmlformats.org/officeDocument/2006/relationships/header" Target="header811.xml" /><Relationship Id="rId2386" Type="http://schemas.openxmlformats.org/officeDocument/2006/relationships/header" Target="header812.xml" /><Relationship Id="rId2387" Type="http://schemas.openxmlformats.org/officeDocument/2006/relationships/footer" Target="footer811.xml" /><Relationship Id="rId2388" Type="http://schemas.openxmlformats.org/officeDocument/2006/relationships/footer" Target="footer812.xml" /><Relationship Id="rId2389" Type="http://schemas.openxmlformats.org/officeDocument/2006/relationships/header" Target="header813.xml" /><Relationship Id="rId239" Type="http://schemas.openxmlformats.org/officeDocument/2006/relationships/hyperlink" Target="https://www.fuse.tv/2016/05/christina-aguilera-pink-feud-relationship-timeline" TargetMode="External" /><Relationship Id="rId2390" Type="http://schemas.openxmlformats.org/officeDocument/2006/relationships/footer" Target="footer813.xml" /><Relationship Id="rId2391" Type="http://schemas.openxmlformats.org/officeDocument/2006/relationships/hyperlink" Target="https://advance.lexis.com/api/document?collection=news&amp;id=urn:contentItem:4TTX-4BN0-TW8F-G19D-00000-00&amp;context=1519360" TargetMode="External" /><Relationship Id="rId2392" Type="http://schemas.openxmlformats.org/officeDocument/2006/relationships/hyperlink" Target="http://www.nytimes.com" TargetMode="External" /><Relationship Id="rId2393" Type="http://schemas.openxmlformats.org/officeDocument/2006/relationships/header" Target="header814.xml" /><Relationship Id="rId2394" Type="http://schemas.openxmlformats.org/officeDocument/2006/relationships/header" Target="header815.xml" /><Relationship Id="rId2395" Type="http://schemas.openxmlformats.org/officeDocument/2006/relationships/footer" Target="footer814.xml" /><Relationship Id="rId2396" Type="http://schemas.openxmlformats.org/officeDocument/2006/relationships/footer" Target="footer815.xml" /><Relationship Id="rId2397" Type="http://schemas.openxmlformats.org/officeDocument/2006/relationships/header" Target="header816.xml" /><Relationship Id="rId2398" Type="http://schemas.openxmlformats.org/officeDocument/2006/relationships/footer" Target="footer816.xml" /><Relationship Id="rId2399" Type="http://schemas.openxmlformats.org/officeDocument/2006/relationships/hyperlink" Target="https://advance.lexis.com/api/document?collection=news&amp;id=urn:contentItem:5P7J-GNJ1-DXY4-X298-00000-00&amp;context=1519360" TargetMode="External" /><Relationship Id="rId24" Type="http://schemas.openxmlformats.org/officeDocument/2006/relationships/header" Target="header9.xml" /><Relationship Id="rId240" Type="http://schemas.openxmlformats.org/officeDocument/2006/relationships/hyperlink" Target="http://www.mtv.com/news/1581962/pink-speaks-out-about-split-with-carey-hart-we-love-each-other-so-so-much/" TargetMode="External" /><Relationship Id="rId2400" Type="http://schemas.openxmlformats.org/officeDocument/2006/relationships/hyperlink" Target="https://www.nytimes.com/2017/08/12/style/steve-hilton-fox-news-silicon-valley-populist-pundit.html" TargetMode="External" /><Relationship Id="rId2401" Type="http://schemas.openxmlformats.org/officeDocument/2006/relationships/header" Target="header817.xml" /><Relationship Id="rId2402" Type="http://schemas.openxmlformats.org/officeDocument/2006/relationships/header" Target="header818.xml" /><Relationship Id="rId2403" Type="http://schemas.openxmlformats.org/officeDocument/2006/relationships/footer" Target="footer817.xml" /><Relationship Id="rId2404" Type="http://schemas.openxmlformats.org/officeDocument/2006/relationships/footer" Target="footer818.xml" /><Relationship Id="rId2405" Type="http://schemas.openxmlformats.org/officeDocument/2006/relationships/header" Target="header819.xml" /><Relationship Id="rId2406" Type="http://schemas.openxmlformats.org/officeDocument/2006/relationships/footer" Target="footer819.xml" /><Relationship Id="rId2407" Type="http://schemas.openxmlformats.org/officeDocument/2006/relationships/hyperlink" Target="https://advance.lexis.com/api/document?collection=news&amp;id=urn:contentItem:3S89-4NS0-0005-G42T-00000-00&amp;context=1519360" TargetMode="External" /><Relationship Id="rId2408" Type="http://schemas.openxmlformats.org/officeDocument/2006/relationships/header" Target="header820.xml" /><Relationship Id="rId2409" Type="http://schemas.openxmlformats.org/officeDocument/2006/relationships/header" Target="header821.xml" /><Relationship Id="rId241" Type="http://schemas.openxmlformats.org/officeDocument/2006/relationships/hyperlink" Target="http://www.mtv.com/news/1581962/pink-speaks-out-about-split-with-carey-hart-we-love-each-other-so-so-much/" TargetMode="External" /><Relationship Id="rId2410" Type="http://schemas.openxmlformats.org/officeDocument/2006/relationships/footer" Target="footer820.xml" /><Relationship Id="rId2411" Type="http://schemas.openxmlformats.org/officeDocument/2006/relationships/footer" Target="footer821.xml" /><Relationship Id="rId2412" Type="http://schemas.openxmlformats.org/officeDocument/2006/relationships/header" Target="header822.xml" /><Relationship Id="rId2413" Type="http://schemas.openxmlformats.org/officeDocument/2006/relationships/footer" Target="footer822.xml" /><Relationship Id="rId2414" Type="http://schemas.openxmlformats.org/officeDocument/2006/relationships/hyperlink" Target="https://advance.lexis.com/api/document?collection=news&amp;id=urn:contentItem:5MK9-0F91-JBG3-620W-00000-00&amp;context=1519360" TargetMode="External" /><Relationship Id="rId2415" Type="http://schemas.openxmlformats.org/officeDocument/2006/relationships/hyperlink" Target="http://www.nytimes.com/2017/01/03/magazine/the-mysteries-of-our-family-snapshots.html" TargetMode="External" /><Relationship Id="rId2416" Type="http://schemas.openxmlformats.org/officeDocument/2006/relationships/header" Target="header823.xml" /><Relationship Id="rId2417" Type="http://schemas.openxmlformats.org/officeDocument/2006/relationships/header" Target="header824.xml" /><Relationship Id="rId2418" Type="http://schemas.openxmlformats.org/officeDocument/2006/relationships/footer" Target="footer823.xml" /><Relationship Id="rId2419" Type="http://schemas.openxmlformats.org/officeDocument/2006/relationships/footer" Target="footer824.xml" /><Relationship Id="rId242" Type="http://schemas.openxmlformats.org/officeDocument/2006/relationships/hyperlink" Target="https://www.nytimes.com/2015/08/09/arts/music/halsey-with-badlands-is-moving-fast-to-share-a-secret-language.html?mcubz=1&amp;_r=0" TargetMode="External" /><Relationship Id="rId2420" Type="http://schemas.openxmlformats.org/officeDocument/2006/relationships/header" Target="header825.xml" /><Relationship Id="rId2421" Type="http://schemas.openxmlformats.org/officeDocument/2006/relationships/footer" Target="footer825.xml" /><Relationship Id="rId2422" Type="http://schemas.openxmlformats.org/officeDocument/2006/relationships/hyperlink" Target="https://advance.lexis.com/api/document?collection=news&amp;id=urn:contentItem:5DX5-Y161-JBG3-60HY-00000-00&amp;context=1519360" TargetMode="External" /><Relationship Id="rId2423" Type="http://schemas.openxmlformats.org/officeDocument/2006/relationships/hyperlink" Target="http://www.nytimes.com/2014/12/24/nyregion/after-shootings-police-union-chief-in-new-war.html" TargetMode="External" /><Relationship Id="rId2424" Type="http://schemas.openxmlformats.org/officeDocument/2006/relationships/header" Target="header826.xml" /><Relationship Id="rId2425" Type="http://schemas.openxmlformats.org/officeDocument/2006/relationships/header" Target="header827.xml" /><Relationship Id="rId2426" Type="http://schemas.openxmlformats.org/officeDocument/2006/relationships/footer" Target="footer826.xml" /><Relationship Id="rId2427" Type="http://schemas.openxmlformats.org/officeDocument/2006/relationships/footer" Target="footer827.xml" /><Relationship Id="rId2428" Type="http://schemas.openxmlformats.org/officeDocument/2006/relationships/header" Target="header828.xml" /><Relationship Id="rId2429" Type="http://schemas.openxmlformats.org/officeDocument/2006/relationships/footer" Target="footer828.xml" /><Relationship Id="rId243" Type="http://schemas.openxmlformats.org/officeDocument/2006/relationships/hyperlink" Target="https://www.nytimes.com/2015/05/20/arts/music/alessia-cara-speaks-up-for-the-outsiders-on-here.html?mcubz=1" TargetMode="External" /><Relationship Id="rId2430" Type="http://schemas.openxmlformats.org/officeDocument/2006/relationships/hyperlink" Target="https://advance.lexis.com/api/document?collection=news&amp;id=urn:contentItem:5P7B-4501-JBG3-62X8-00000-00&amp;context=1519360" TargetMode="External" /><Relationship Id="rId2431" Type="http://schemas.openxmlformats.org/officeDocument/2006/relationships/hyperlink" Target="https://www.nytimes.com/2017/04/11/technology/ubers-head-of-policy-and-communications-joins-executive-exodus.html" TargetMode="External" /><Relationship Id="rId2432" Type="http://schemas.openxmlformats.org/officeDocument/2006/relationships/hyperlink" Target="http://www.foxnews.com/on-air/the-next-revolution-with-steve-hilton/index.html" TargetMode="External" /><Relationship Id="rId2433" Type="http://schemas.openxmlformats.org/officeDocument/2006/relationships/hyperlink" Target="https://www.nytimes.com/2017/07/17/world/europe/uk-brexit-negotiations.html" TargetMode="External" /><Relationship Id="rId2434" Type="http://schemas.openxmlformats.org/officeDocument/2006/relationships/hyperlink" Target="https://www.nytimes.com/2016/05/15/fashion/steve-hilton-more-human.html" TargetMode="External" /><Relationship Id="rId2435" Type="http://schemas.openxmlformats.org/officeDocument/2006/relationships/hyperlink" Target="https://www.nytimes.com/2014/09/02/upshot/new-voter-guide-follows-the-money.html" TargetMode="External" /><Relationship Id="rId2436" Type="http://schemas.openxmlformats.org/officeDocument/2006/relationships/hyperlink" Target="https://winthefuture.com/" TargetMode="External" /><Relationship Id="rId2437" Type="http://schemas.openxmlformats.org/officeDocument/2006/relationships/hyperlink" Target="https://www.nytimes.com/2016/11/10/technology/peter-thiel-bet-donald-trump-wins-big.html" TargetMode="External" /><Relationship Id="rId2438" Type="http://schemas.openxmlformats.org/officeDocument/2006/relationships/hyperlink" Target="https://www.buzzfeed.com/ryanmac/peter-thiel-and-donald-trump?utm_term=.taRnoEqvV" TargetMode="External" /><Relationship Id="rId2439" Type="http://schemas.openxmlformats.org/officeDocument/2006/relationships/hyperlink" Target="https://www.nytimes.com/2017/01/20/business/media/nigel-farage-fox-news.html" TargetMode="External" /><Relationship Id="rId244" Type="http://schemas.openxmlformats.org/officeDocument/2006/relationships/hyperlink" Target="https://www.youtube.com/watch?v=66LnhtnSoKc" TargetMode="External" /><Relationship Id="rId2440" Type="http://schemas.openxmlformats.org/officeDocument/2006/relationships/hyperlink" Target="https://www.ted.com/talks/salman_khan_let_s_use_video_to_reinvent_education" TargetMode="External" /><Relationship Id="rId2441" Type="http://schemas.openxmlformats.org/officeDocument/2006/relationships/hyperlink" Target="http://gender.stanford.edu/people/joan-c-williams" TargetMode="External" /><Relationship Id="rId2442" Type="http://schemas.openxmlformats.org/officeDocument/2006/relationships/hyperlink" Target="https://www.facebook.com/nytimesstyles" TargetMode="External" /><Relationship Id="rId2443" Type="http://schemas.openxmlformats.org/officeDocument/2006/relationships/hyperlink" Target="https://www.facebook.com/modernlove" TargetMode="External" /><Relationship Id="rId2444" Type="http://schemas.openxmlformats.org/officeDocument/2006/relationships/hyperlink" Target="https://twitter.com/nytstyles" TargetMode="External" /><Relationship Id="rId2445" Type="http://schemas.openxmlformats.org/officeDocument/2006/relationships/hyperlink" Target="https://twitter.com/nytfashion" TargetMode="External" /><Relationship Id="rId2446" Type="http://schemas.openxmlformats.org/officeDocument/2006/relationships/hyperlink" Target="https://twitter.com/nytimesvows" TargetMode="External" /><Relationship Id="rId2447" Type="http://schemas.openxmlformats.org/officeDocument/2006/relationships/hyperlink" Target="https://instagram.com/nytimesfashion" TargetMode="External" /><Relationship Id="rId2448" Type="http://schemas.openxmlformats.org/officeDocument/2006/relationships/hyperlink" Target="https://www.nytimes.com/2017/08/08/technology/the-culture-wars-have-come-to-silicon-valley.html" TargetMode="External" /><Relationship Id="rId2449" Type="http://schemas.openxmlformats.org/officeDocument/2006/relationships/hyperlink" Target="https://www.nytimes.com/2017/04/11/technology/ubers-head-of-policy-and-communications-joins-executive-exodus.html" TargetMode="External" /><Relationship Id="rId245" Type="http://schemas.openxmlformats.org/officeDocument/2006/relationships/hyperlink" Target="http://www.nytimes.com/2003/03/21/movies/a-star-who-flamed-out-then-caught-fire-again.html" TargetMode="External" /><Relationship Id="rId2450" Type="http://schemas.openxmlformats.org/officeDocument/2006/relationships/hyperlink" Target="https://www.nytimes.com/2016/10/20/technology/how-silicon-valley-treats-a-trump-backer-peter-thiel.html" TargetMode="External" /><Relationship Id="rId2451" Type="http://schemas.openxmlformats.org/officeDocument/2006/relationships/hyperlink" Target="https://www.nytimes.com/2016/05/15/fashion/steve-hilton-more-human.html" TargetMode="External" /><Relationship Id="rId2452" Type="http://schemas.openxmlformats.org/officeDocument/2006/relationships/header" Target="header829.xml" /><Relationship Id="rId2453" Type="http://schemas.openxmlformats.org/officeDocument/2006/relationships/header" Target="header830.xml" /><Relationship Id="rId2454" Type="http://schemas.openxmlformats.org/officeDocument/2006/relationships/footer" Target="footer829.xml" /><Relationship Id="rId2455" Type="http://schemas.openxmlformats.org/officeDocument/2006/relationships/footer" Target="footer830.xml" /><Relationship Id="rId2456" Type="http://schemas.openxmlformats.org/officeDocument/2006/relationships/header" Target="header831.xml" /><Relationship Id="rId2457" Type="http://schemas.openxmlformats.org/officeDocument/2006/relationships/footer" Target="footer831.xml" /><Relationship Id="rId2458" Type="http://schemas.openxmlformats.org/officeDocument/2006/relationships/hyperlink" Target="https://advance.lexis.com/api/document?collection=news&amp;id=urn:contentItem:5767-RP11-DXY4-X3BS-00000-00&amp;context=1519360" TargetMode="External" /><Relationship Id="rId2459" Type="http://schemas.openxmlformats.org/officeDocument/2006/relationships/hyperlink" Target="http://www.nytimes.com/2012/12/04/nyregion/at-brooklyn-loft-angry-neighbors-and-dozens-of-violations.html" TargetMode="External" /><Relationship Id="rId246" Type="http://schemas.openxmlformats.org/officeDocument/2006/relationships/hyperlink" Target="https://www.nytimes.com/2016/01/10/arts/music/how-an-unlikely-duo-became-the-hottest-songwriters-in-pop-music.html?mcubz=1" TargetMode="External" /><Relationship Id="rId2460" Type="http://schemas.openxmlformats.org/officeDocument/2006/relationships/header" Target="header832.xml" /><Relationship Id="rId2461" Type="http://schemas.openxmlformats.org/officeDocument/2006/relationships/header" Target="header833.xml" /><Relationship Id="rId2462" Type="http://schemas.openxmlformats.org/officeDocument/2006/relationships/footer" Target="footer832.xml" /><Relationship Id="rId2463" Type="http://schemas.openxmlformats.org/officeDocument/2006/relationships/footer" Target="footer833.xml" /><Relationship Id="rId2464" Type="http://schemas.openxmlformats.org/officeDocument/2006/relationships/header" Target="header834.xml" /><Relationship Id="rId2465" Type="http://schemas.openxmlformats.org/officeDocument/2006/relationships/footer" Target="footer834.xml" /><Relationship Id="rId2466" Type="http://schemas.openxmlformats.org/officeDocument/2006/relationships/hyperlink" Target="https://advance.lexis.com/api/document?collection=news&amp;id=urn:contentItem:3SJD-MHF0-0017-516S-00000-00&amp;context=1519360" TargetMode="External" /><Relationship Id="rId2467" Type="http://schemas.openxmlformats.org/officeDocument/2006/relationships/header" Target="header835.xml" /><Relationship Id="rId2468" Type="http://schemas.openxmlformats.org/officeDocument/2006/relationships/header" Target="header836.xml" /><Relationship Id="rId2469" Type="http://schemas.openxmlformats.org/officeDocument/2006/relationships/footer" Target="footer835.xml" /><Relationship Id="rId247" Type="http://schemas.openxmlformats.org/officeDocument/2006/relationships/hyperlink" Target="https://www.nytimes.com/2017/05/24/arts/music/jack-antonoff-bleachers-lorde-interview.html?mcubz=1" TargetMode="External" /><Relationship Id="rId2470" Type="http://schemas.openxmlformats.org/officeDocument/2006/relationships/footer" Target="footer836.xml" /><Relationship Id="rId2471" Type="http://schemas.openxmlformats.org/officeDocument/2006/relationships/header" Target="header837.xml" /><Relationship Id="rId2472" Type="http://schemas.openxmlformats.org/officeDocument/2006/relationships/footer" Target="footer837.xml" /><Relationship Id="rId2473" Type="http://schemas.openxmlformats.org/officeDocument/2006/relationships/hyperlink" Target="https://advance.lexis.com/api/document?collection=news&amp;id=urn:contentItem:3SC4-76Y0-000P-22FF-00000-00&amp;context=1519360" TargetMode="External" /><Relationship Id="rId2474" Type="http://schemas.openxmlformats.org/officeDocument/2006/relationships/header" Target="header838.xml" /><Relationship Id="rId2475" Type="http://schemas.openxmlformats.org/officeDocument/2006/relationships/header" Target="header839.xml" /><Relationship Id="rId2476" Type="http://schemas.openxmlformats.org/officeDocument/2006/relationships/footer" Target="footer838.xml" /><Relationship Id="rId2477" Type="http://schemas.openxmlformats.org/officeDocument/2006/relationships/footer" Target="footer839.xml" /><Relationship Id="rId2478" Type="http://schemas.openxmlformats.org/officeDocument/2006/relationships/header" Target="header840.xml" /><Relationship Id="rId2479" Type="http://schemas.openxmlformats.org/officeDocument/2006/relationships/footer" Target="footer840.xml" /><Relationship Id="rId248" Type="http://schemas.openxmlformats.org/officeDocument/2006/relationships/hyperlink" Target="https://www.nytimes.com/2015/03/15/arts/music/tobias-jesso-jrs-take-on-his-new-album-adele-and-fame.html" TargetMode="External" /><Relationship Id="rId2480" Type="http://schemas.openxmlformats.org/officeDocument/2006/relationships/hyperlink" Target="https://advance.lexis.com/api/document?collection=news&amp;id=urn:contentItem:5GRT-H9C1-JBG3-60DX-00000-00&amp;context=1519360" TargetMode="External" /><Relationship Id="rId2481" Type="http://schemas.openxmlformats.org/officeDocument/2006/relationships/hyperlink" Target="http://www.nytimes.com/2015/08/23/t-magazine/luciano-giubbilei-great-dixter.html" TargetMode="External" /><Relationship Id="rId2482" Type="http://schemas.openxmlformats.org/officeDocument/2006/relationships/header" Target="header841.xml" /><Relationship Id="rId2483" Type="http://schemas.openxmlformats.org/officeDocument/2006/relationships/header" Target="header842.xml" /><Relationship Id="rId2484" Type="http://schemas.openxmlformats.org/officeDocument/2006/relationships/footer" Target="footer841.xml" /><Relationship Id="rId2485" Type="http://schemas.openxmlformats.org/officeDocument/2006/relationships/footer" Target="footer842.xml" /><Relationship Id="rId2486" Type="http://schemas.openxmlformats.org/officeDocument/2006/relationships/header" Target="header843.xml" /><Relationship Id="rId2487" Type="http://schemas.openxmlformats.org/officeDocument/2006/relationships/footer" Target="footer843.xml" /><Relationship Id="rId2488" Type="http://schemas.openxmlformats.org/officeDocument/2006/relationships/hyperlink" Target="https://advance.lexis.com/api/document?collection=news&amp;id=urn:contentItem:4TVH-JV40-TW8F-G0C6-00000-00&amp;context=1519360" TargetMode="External" /><Relationship Id="rId2489" Type="http://schemas.openxmlformats.org/officeDocument/2006/relationships/hyperlink" Target="http://www.nytimes.com" TargetMode="External" /><Relationship Id="rId249" Type="http://schemas.openxmlformats.org/officeDocument/2006/relationships/hyperlink" Target="http://youtube.com/embed/dWEqikOq4j8" TargetMode="External" /><Relationship Id="rId2490" Type="http://schemas.openxmlformats.org/officeDocument/2006/relationships/header" Target="header844.xml" /><Relationship Id="rId2491" Type="http://schemas.openxmlformats.org/officeDocument/2006/relationships/header" Target="header845.xml" /><Relationship Id="rId2492" Type="http://schemas.openxmlformats.org/officeDocument/2006/relationships/footer" Target="footer844.xml" /><Relationship Id="rId2493" Type="http://schemas.openxmlformats.org/officeDocument/2006/relationships/footer" Target="footer845.xml" /><Relationship Id="rId2494" Type="http://schemas.openxmlformats.org/officeDocument/2006/relationships/header" Target="header846.xml" /><Relationship Id="rId2495" Type="http://schemas.openxmlformats.org/officeDocument/2006/relationships/footer" Target="footer846.xml" /><Relationship Id="rId2496" Type="http://schemas.openxmlformats.org/officeDocument/2006/relationships/hyperlink" Target="https://advance.lexis.com/api/document?collection=news&amp;id=urn:contentItem:3S89-4M10-0005-G1W8-00000-00&amp;context=1519360" TargetMode="External" /><Relationship Id="rId2497" Type="http://schemas.openxmlformats.org/officeDocument/2006/relationships/header" Target="header847.xml" /><Relationship Id="rId2498" Type="http://schemas.openxmlformats.org/officeDocument/2006/relationships/header" Target="header848.xml" /><Relationship Id="rId2499" Type="http://schemas.openxmlformats.org/officeDocument/2006/relationships/footer" Target="footer847.xml" /><Relationship Id="rId25" Type="http://schemas.openxmlformats.org/officeDocument/2006/relationships/footer" Target="footer9.xml" /><Relationship Id="rId250" Type="http://schemas.openxmlformats.org/officeDocument/2006/relationships/hyperlink" Target="http://variety.com/2017/music/news/l-a-reid-accused-sexual-harassment-sony-music-epic-records-1202426625/" TargetMode="External" /><Relationship Id="rId2500" Type="http://schemas.openxmlformats.org/officeDocument/2006/relationships/footer" Target="footer848.xml" /><Relationship Id="rId2501" Type="http://schemas.openxmlformats.org/officeDocument/2006/relationships/header" Target="header849.xml" /><Relationship Id="rId2502" Type="http://schemas.openxmlformats.org/officeDocument/2006/relationships/footer" Target="footer849.xml" /><Relationship Id="rId2503" Type="http://schemas.openxmlformats.org/officeDocument/2006/relationships/hyperlink" Target="https://advance.lexis.com/api/document?collection=news&amp;id=urn:contentItem:5XC7-1KR1-JBG3-62WX-00000-00&amp;context=1519360" TargetMode="External" /><Relationship Id="rId2504" Type="http://schemas.openxmlformats.org/officeDocument/2006/relationships/hyperlink" Target="https://www.nytimes.com/2019/10/24/magazine/london-review-of-books-mary-kay-wilmers.html" TargetMode="External" /><Relationship Id="rId2505" Type="http://schemas.openxmlformats.org/officeDocument/2006/relationships/header" Target="header850.xml" /><Relationship Id="rId2506" Type="http://schemas.openxmlformats.org/officeDocument/2006/relationships/header" Target="header851.xml" /><Relationship Id="rId2507" Type="http://schemas.openxmlformats.org/officeDocument/2006/relationships/footer" Target="footer850.xml" /><Relationship Id="rId2508" Type="http://schemas.openxmlformats.org/officeDocument/2006/relationships/footer" Target="footer851.xml" /><Relationship Id="rId2509" Type="http://schemas.openxmlformats.org/officeDocument/2006/relationships/header" Target="header852.xml" /><Relationship Id="rId251" Type="http://schemas.openxmlformats.org/officeDocument/2006/relationships/hyperlink" Target="https://www.nytimes.com/2017/08/09/arts/music/kesha-rainbow-dr-luke-lawsuits.html?mcubz=1" TargetMode="External" /><Relationship Id="rId2510" Type="http://schemas.openxmlformats.org/officeDocument/2006/relationships/footer" Target="footer852.xml" /><Relationship Id="rId2511" Type="http://schemas.openxmlformats.org/officeDocument/2006/relationships/hyperlink" Target="https://advance.lexis.com/api/document?collection=news&amp;id=urn:contentItem:3S89-58R0-0005-G2MS-00000-00&amp;context=1519360" TargetMode="External" /><Relationship Id="rId2512" Type="http://schemas.openxmlformats.org/officeDocument/2006/relationships/hyperlink" Target="https://advance.lexis.com/api/document?collection=news&amp;id=urn:contentItem:3S89-58R0-0005-G2MS-00000-00&amp;context=1519360" TargetMode="External" /><Relationship Id="rId2513" Type="http://schemas.openxmlformats.org/officeDocument/2006/relationships/header" Target="header853.xml" /><Relationship Id="rId2514" Type="http://schemas.openxmlformats.org/officeDocument/2006/relationships/header" Target="header854.xml" /><Relationship Id="rId2515" Type="http://schemas.openxmlformats.org/officeDocument/2006/relationships/footer" Target="footer853.xml" /><Relationship Id="rId2516" Type="http://schemas.openxmlformats.org/officeDocument/2006/relationships/footer" Target="footer854.xml" /><Relationship Id="rId2517" Type="http://schemas.openxmlformats.org/officeDocument/2006/relationships/header" Target="header855.xml" /><Relationship Id="rId2518" Type="http://schemas.openxmlformats.org/officeDocument/2006/relationships/footer" Target="footer855.xml" /><Relationship Id="rId2519" Type="http://schemas.openxmlformats.org/officeDocument/2006/relationships/hyperlink" Target="https://advance.lexis.com/api/document?collection=news&amp;id=urn:contentItem:7XWY-XSK0-Y8TC-S00K-00000-00&amp;context=1519360" TargetMode="External" /><Relationship Id="rId252" Type="http://schemas.openxmlformats.org/officeDocument/2006/relationships/hyperlink" Target="https://www.nytimes.com/2017/08/09/arts/music/kesha-rainbow-dr-luke-lawsuits.html?mcubz=1" TargetMode="External" /><Relationship Id="rId2520" Type="http://schemas.openxmlformats.org/officeDocument/2006/relationships/hyperlink" Target="http://www.nytimes.com" TargetMode="External" /><Relationship Id="rId2521" Type="http://schemas.openxmlformats.org/officeDocument/2006/relationships/header" Target="header856.xml" /><Relationship Id="rId2522" Type="http://schemas.openxmlformats.org/officeDocument/2006/relationships/header" Target="header857.xml" /><Relationship Id="rId2523" Type="http://schemas.openxmlformats.org/officeDocument/2006/relationships/footer" Target="footer856.xml" /><Relationship Id="rId2524" Type="http://schemas.openxmlformats.org/officeDocument/2006/relationships/footer" Target="footer857.xml" /><Relationship Id="rId2525" Type="http://schemas.openxmlformats.org/officeDocument/2006/relationships/header" Target="header858.xml" /><Relationship Id="rId2526" Type="http://schemas.openxmlformats.org/officeDocument/2006/relationships/footer" Target="footer858.xml" /><Relationship Id="rId2527" Type="http://schemas.openxmlformats.org/officeDocument/2006/relationships/hyperlink" Target="https://advance.lexis.com/api/document?collection=news&amp;id=urn:contentItem:5DVH-J1D1-JBKK-51S1-00000-00&amp;context=1519360" TargetMode="External" /><Relationship Id="rId2528" Type="http://schemas.openxmlformats.org/officeDocument/2006/relationships/hyperlink" Target="http://www.youtube.com/watch?v=7VnEFuYWND4" TargetMode="External" /><Relationship Id="rId2529" Type="http://schemas.openxmlformats.org/officeDocument/2006/relationships/hyperlink" Target="http://carpetbagger.blogs.nytimes.com/2013/12/04/paolo-sorrentino-on-the-great-beauty-and-italian-alienation/?module=Search&amp;mabReward=relbias%3Aw" TargetMode="External" /><Relationship Id="rId253" Type="http://schemas.openxmlformats.org/officeDocument/2006/relationships/hyperlink" Target="http://youtube.com/embed/W_gA5vkJJc4" TargetMode="External" /><Relationship Id="rId2530" Type="http://schemas.openxmlformats.org/officeDocument/2006/relationships/hyperlink" Target="http://www.nytimes.com/2004/10/19/books/19kaku.html?module=Search&amp;mabReward=relbias%3Aw" TargetMode="External" /><Relationship Id="rId2531" Type="http://schemas.openxmlformats.org/officeDocument/2006/relationships/hyperlink" Target="http://www.nytimes.com/2011/04/15/movies/the-first-beautiful-thing-movie-review.html" TargetMode="External" /><Relationship Id="rId2532" Type="http://schemas.openxmlformats.org/officeDocument/2006/relationships/hyperlink" Target="http://www.nytimes.com/2010/09/13/movies/13chabrol.html" TargetMode="External" /><Relationship Id="rId2533" Type="http://schemas.openxmlformats.org/officeDocument/2006/relationships/hyperlink" Target="http://www.nytimes.com/movie/review?res=9C02E4DA1F3BF935A1575AC0A961958260" TargetMode="External" /><Relationship Id="rId2534" Type="http://schemas.openxmlformats.org/officeDocument/2006/relationships/hyperlink" Target="http://www.nytimes.com/movie/review?res=9803E1DA1F39F93BA35750C0A960958260" TargetMode="External" /><Relationship Id="rId2535" Type="http://schemas.openxmlformats.org/officeDocument/2006/relationships/hyperlink" Target="http://www.nytimes.com/2008/04/10/arts/10iht-fmvita.1.11851153.html?pagewanted=all&amp;module=Search&amp;mabReward=relbias%3Aw" TargetMode="External" /><Relationship Id="rId2536" Type="http://schemas.openxmlformats.org/officeDocument/2006/relationships/header" Target="header859.xml" /><Relationship Id="rId2537" Type="http://schemas.openxmlformats.org/officeDocument/2006/relationships/header" Target="header860.xml" /><Relationship Id="rId2538" Type="http://schemas.openxmlformats.org/officeDocument/2006/relationships/footer" Target="footer859.xml" /><Relationship Id="rId2539" Type="http://schemas.openxmlformats.org/officeDocument/2006/relationships/footer" Target="footer860.xml" /><Relationship Id="rId254" Type="http://schemas.openxmlformats.org/officeDocument/2006/relationships/hyperlink" Target="http://www.slate.com/blogs/browbeat/2017/08/16/mtv_giving_the_video_vanguard_to_pink_is_nonsense.html" TargetMode="External" /><Relationship Id="rId2540" Type="http://schemas.openxmlformats.org/officeDocument/2006/relationships/header" Target="header861.xml" /><Relationship Id="rId2541" Type="http://schemas.openxmlformats.org/officeDocument/2006/relationships/footer" Target="footer861.xml" /><Relationship Id="rId2542" Type="http://schemas.openxmlformats.org/officeDocument/2006/relationships/hyperlink" Target="https://advance.lexis.com/api/document?collection=news&amp;id=urn:contentItem:5DW3-59W1-DY2M-W47G-00000-00&amp;context=1519360" TargetMode="External" /><Relationship Id="rId2543" Type="http://schemas.openxmlformats.org/officeDocument/2006/relationships/hyperlink" Target="http://dealbook.nytimes.com/category/main-topics/private-equity/?inline=nyt-classifier" TargetMode="External" /><Relationship Id="rId2544" Type="http://schemas.openxmlformats.org/officeDocument/2006/relationships/hyperlink" Target="http://topics.nytimes.com/top/reference/timestopics/people/c/david_cameron/index.html?inline=nyt-per" TargetMode="External" /><Relationship Id="rId2545" Type="http://schemas.openxmlformats.org/officeDocument/2006/relationships/header" Target="header862.xml" /><Relationship Id="rId2546" Type="http://schemas.openxmlformats.org/officeDocument/2006/relationships/header" Target="header863.xml" /><Relationship Id="rId2547" Type="http://schemas.openxmlformats.org/officeDocument/2006/relationships/footer" Target="footer862.xml" /><Relationship Id="rId2548" Type="http://schemas.openxmlformats.org/officeDocument/2006/relationships/footer" Target="footer863.xml" /><Relationship Id="rId2549" Type="http://schemas.openxmlformats.org/officeDocument/2006/relationships/header" Target="header864.xml" /><Relationship Id="rId255" Type="http://schemas.openxmlformats.org/officeDocument/2006/relationships/hyperlink" Target="https://www.nytimes.com/2017/08/11/arts/music/playlist-pink-khalid-asap-ferg.html" TargetMode="External" /><Relationship Id="rId2550" Type="http://schemas.openxmlformats.org/officeDocument/2006/relationships/footer" Target="footer864.xml" /><Relationship Id="rId2551" Type="http://schemas.openxmlformats.org/officeDocument/2006/relationships/hyperlink" Target="https://advance.lexis.com/api/document?collection=news&amp;id=urn:contentItem:4TP7-TFW0-TW8F-G0WC-00000-00&amp;context=1519360" TargetMode="External" /><Relationship Id="rId2552" Type="http://schemas.openxmlformats.org/officeDocument/2006/relationships/hyperlink" Target="http://www.nytimes.com" TargetMode="External" /><Relationship Id="rId2553" Type="http://schemas.openxmlformats.org/officeDocument/2006/relationships/header" Target="header865.xml" /><Relationship Id="rId2554" Type="http://schemas.openxmlformats.org/officeDocument/2006/relationships/header" Target="header866.xml" /><Relationship Id="rId2555" Type="http://schemas.openxmlformats.org/officeDocument/2006/relationships/footer" Target="footer865.xml" /><Relationship Id="rId2556" Type="http://schemas.openxmlformats.org/officeDocument/2006/relationships/footer" Target="footer866.xml" /><Relationship Id="rId2557" Type="http://schemas.openxmlformats.org/officeDocument/2006/relationships/header" Target="header867.xml" /><Relationship Id="rId2558" Type="http://schemas.openxmlformats.org/officeDocument/2006/relationships/footer" Target="footer867.xml" /><Relationship Id="rId2559" Type="http://schemas.openxmlformats.org/officeDocument/2006/relationships/hyperlink" Target="https://advance.lexis.com/api/document?collection=news&amp;id=urn:contentItem:3S89-51F0-0005-G4YH-00000-00&amp;context=1519360" TargetMode="External" /><Relationship Id="rId256" Type="http://schemas.openxmlformats.org/officeDocument/2006/relationships/hyperlink" Target="https://www.nytimes.com/2013/03/25/arts/music/pink-at-madison-square-garden.html" TargetMode="External" /><Relationship Id="rId2560" Type="http://schemas.openxmlformats.org/officeDocument/2006/relationships/hyperlink" Target="https://advance.lexis.com/api/document?collection=news&amp;id=urn:contentItem:3S89-51F0-0005-G4YH-00000-00&amp;context=1519360" TargetMode="External" /><Relationship Id="rId2561" Type="http://schemas.openxmlformats.org/officeDocument/2006/relationships/header" Target="header868.xml" /><Relationship Id="rId2562" Type="http://schemas.openxmlformats.org/officeDocument/2006/relationships/header" Target="header869.xml" /><Relationship Id="rId2563" Type="http://schemas.openxmlformats.org/officeDocument/2006/relationships/footer" Target="footer868.xml" /><Relationship Id="rId2564" Type="http://schemas.openxmlformats.org/officeDocument/2006/relationships/footer" Target="footer869.xml" /><Relationship Id="rId2565" Type="http://schemas.openxmlformats.org/officeDocument/2006/relationships/header" Target="header870.xml" /><Relationship Id="rId2566" Type="http://schemas.openxmlformats.org/officeDocument/2006/relationships/footer" Target="footer870.xml" /><Relationship Id="rId2567" Type="http://schemas.openxmlformats.org/officeDocument/2006/relationships/hyperlink" Target="https://advance.lexis.com/api/document?collection=news&amp;id=urn:contentItem:5J93-KJ61-DXY4-X2FT-00000-00&amp;context=1519360" TargetMode="External" /><Relationship Id="rId2568" Type="http://schemas.openxmlformats.org/officeDocument/2006/relationships/hyperlink" Target="http://www.nytimes.com/2016/03/13/theater/onstage-the-pain-behind-the-political-posturing.html" TargetMode="External" /><Relationship Id="rId2569" Type="http://schemas.openxmlformats.org/officeDocument/2006/relationships/header" Target="header871.xml" /><Relationship Id="rId257" Type="http://schemas.openxmlformats.org/officeDocument/2006/relationships/hyperlink" Target="https://www.nytimes.com/2012/09/18/arts/music/albums-from-pink-dwight-yoakam-and-aimee-mann.html" TargetMode="External" /><Relationship Id="rId2570" Type="http://schemas.openxmlformats.org/officeDocument/2006/relationships/header" Target="header872.xml" /><Relationship Id="rId2571" Type="http://schemas.openxmlformats.org/officeDocument/2006/relationships/footer" Target="footer871.xml" /><Relationship Id="rId2572" Type="http://schemas.openxmlformats.org/officeDocument/2006/relationships/footer" Target="footer872.xml" /><Relationship Id="rId2573" Type="http://schemas.openxmlformats.org/officeDocument/2006/relationships/header" Target="header873.xml" /><Relationship Id="rId2574" Type="http://schemas.openxmlformats.org/officeDocument/2006/relationships/footer" Target="footer873.xml" /><Relationship Id="rId2575" Type="http://schemas.openxmlformats.org/officeDocument/2006/relationships/hyperlink" Target="https://advance.lexis.com/api/document?collection=news&amp;id=urn:contentItem:5DW5-T9P1-DXY4-X4KK-00000-00&amp;context=1519360" TargetMode="External" /><Relationship Id="rId2576" Type="http://schemas.openxmlformats.org/officeDocument/2006/relationships/hyperlink" Target="http://dealbook.nytimes.com/2014/12/18/tenants-in-london-win-battle-against-american-equity-firm/" TargetMode="External" /><Relationship Id="rId2577" Type="http://schemas.openxmlformats.org/officeDocument/2006/relationships/header" Target="header874.xml" /><Relationship Id="rId2578" Type="http://schemas.openxmlformats.org/officeDocument/2006/relationships/header" Target="header875.xml" /><Relationship Id="rId2579" Type="http://schemas.openxmlformats.org/officeDocument/2006/relationships/footer" Target="footer874.xml" /><Relationship Id="rId258" Type="http://schemas.openxmlformats.org/officeDocument/2006/relationships/header" Target="header85.xml" /><Relationship Id="rId2580" Type="http://schemas.openxmlformats.org/officeDocument/2006/relationships/footer" Target="footer875.xml" /><Relationship Id="rId2581" Type="http://schemas.openxmlformats.org/officeDocument/2006/relationships/header" Target="header876.xml" /><Relationship Id="rId2582" Type="http://schemas.openxmlformats.org/officeDocument/2006/relationships/footer" Target="footer876.xml" /><Relationship Id="rId2583" Type="http://schemas.openxmlformats.org/officeDocument/2006/relationships/hyperlink" Target="https://advance.lexis.com/api/document?collection=news&amp;id=urn:contentItem:5BF9-97M1-DXY4-X0R6-00000-00&amp;context=1519360" TargetMode="External" /><Relationship Id="rId2584" Type="http://schemas.openxmlformats.org/officeDocument/2006/relationships/hyperlink" Target="http://www.nytimes.com/2014/02/04/nyregion/selling-one-charter-school-to-pay-for-another-in-a-poorer-area.html" TargetMode="External" /><Relationship Id="rId2585" Type="http://schemas.openxmlformats.org/officeDocument/2006/relationships/header" Target="header877.xml" /><Relationship Id="rId2586" Type="http://schemas.openxmlformats.org/officeDocument/2006/relationships/header" Target="header878.xml" /><Relationship Id="rId2587" Type="http://schemas.openxmlformats.org/officeDocument/2006/relationships/footer" Target="footer877.xml" /><Relationship Id="rId2588" Type="http://schemas.openxmlformats.org/officeDocument/2006/relationships/footer" Target="footer878.xml" /><Relationship Id="rId2589" Type="http://schemas.openxmlformats.org/officeDocument/2006/relationships/header" Target="header879.xml" /><Relationship Id="rId259" Type="http://schemas.openxmlformats.org/officeDocument/2006/relationships/header" Target="header86.xml" /><Relationship Id="rId2590" Type="http://schemas.openxmlformats.org/officeDocument/2006/relationships/footer" Target="footer879.xml" /><Relationship Id="rId2591" Type="http://schemas.openxmlformats.org/officeDocument/2006/relationships/hyperlink" Target="https://advance.lexis.com/api/document?collection=news&amp;id=urn:contentItem:3S89-5CD0-0005-G0HC-00000-00&amp;context=1519360" TargetMode="External" /><Relationship Id="rId2592" Type="http://schemas.openxmlformats.org/officeDocument/2006/relationships/header" Target="header880.xml" /><Relationship Id="rId2593" Type="http://schemas.openxmlformats.org/officeDocument/2006/relationships/header" Target="header881.xml" /><Relationship Id="rId2594" Type="http://schemas.openxmlformats.org/officeDocument/2006/relationships/footer" Target="footer880.xml" /><Relationship Id="rId2595" Type="http://schemas.openxmlformats.org/officeDocument/2006/relationships/footer" Target="footer881.xml" /><Relationship Id="rId2596" Type="http://schemas.openxmlformats.org/officeDocument/2006/relationships/header" Target="header882.xml" /><Relationship Id="rId2597" Type="http://schemas.openxmlformats.org/officeDocument/2006/relationships/footer" Target="footer882.xml" /><Relationship Id="rId2598" Type="http://schemas.openxmlformats.org/officeDocument/2006/relationships/hyperlink" Target="https://advance.lexis.com/api/document?collection=news&amp;id=urn:contentItem:3S89-4X60-0005-G17F-00000-00&amp;context=1519360" TargetMode="External" /><Relationship Id="rId2599" Type="http://schemas.openxmlformats.org/officeDocument/2006/relationships/header" Target="header883.xml" /><Relationship Id="rId26" Type="http://schemas.openxmlformats.org/officeDocument/2006/relationships/hyperlink" Target="https://advance.lexis.com/api/document?collection=news&amp;id=urn:contentItem:5FM7-15R1-DXY4-X203-00000-00&amp;context=1519360" TargetMode="External" /><Relationship Id="rId260" Type="http://schemas.openxmlformats.org/officeDocument/2006/relationships/footer" Target="footer85.xml" /><Relationship Id="rId2600" Type="http://schemas.openxmlformats.org/officeDocument/2006/relationships/header" Target="header884.xml" /><Relationship Id="rId2601" Type="http://schemas.openxmlformats.org/officeDocument/2006/relationships/footer" Target="footer883.xml" /><Relationship Id="rId2602" Type="http://schemas.openxmlformats.org/officeDocument/2006/relationships/footer" Target="footer884.xml" /><Relationship Id="rId2603" Type="http://schemas.openxmlformats.org/officeDocument/2006/relationships/header" Target="header885.xml" /><Relationship Id="rId2604" Type="http://schemas.openxmlformats.org/officeDocument/2006/relationships/footer" Target="footer885.xml" /><Relationship Id="rId2605" Type="http://schemas.openxmlformats.org/officeDocument/2006/relationships/hyperlink" Target="https://advance.lexis.com/api/document?collection=news&amp;id=urn:contentItem:4MSG-HTR0-TW8F-G256-00000-00&amp;context=1519360" TargetMode="External" /><Relationship Id="rId2606" Type="http://schemas.openxmlformats.org/officeDocument/2006/relationships/hyperlink" Target="http://www.nytimes.com" TargetMode="External" /><Relationship Id="rId2607" Type="http://schemas.openxmlformats.org/officeDocument/2006/relationships/header" Target="header886.xml" /><Relationship Id="rId2608" Type="http://schemas.openxmlformats.org/officeDocument/2006/relationships/header" Target="header887.xml" /><Relationship Id="rId2609" Type="http://schemas.openxmlformats.org/officeDocument/2006/relationships/footer" Target="footer886.xml" /><Relationship Id="rId261" Type="http://schemas.openxmlformats.org/officeDocument/2006/relationships/footer" Target="footer86.xml" /><Relationship Id="rId2610" Type="http://schemas.openxmlformats.org/officeDocument/2006/relationships/footer" Target="footer887.xml" /><Relationship Id="rId2611" Type="http://schemas.openxmlformats.org/officeDocument/2006/relationships/header" Target="header888.xml" /><Relationship Id="rId2612" Type="http://schemas.openxmlformats.org/officeDocument/2006/relationships/footer" Target="footer888.xml" /><Relationship Id="rId2613" Type="http://schemas.openxmlformats.org/officeDocument/2006/relationships/hyperlink" Target="https://advance.lexis.com/api/document?collection=news&amp;id=urn:contentItem:574Y-XHX1-DXY4-X4CR-00000-00&amp;context=1519360" TargetMode="External" /><Relationship Id="rId2614" Type="http://schemas.openxmlformats.org/officeDocument/2006/relationships/hyperlink" Target="http://www.nytimes.com/2012/11/28/nyregion/groundbreaking-soon-at-atlantic-yards-on-prefabricated-tower.html" TargetMode="External" /><Relationship Id="rId2615" Type="http://schemas.openxmlformats.org/officeDocument/2006/relationships/header" Target="header889.xml" /><Relationship Id="rId2616" Type="http://schemas.openxmlformats.org/officeDocument/2006/relationships/header" Target="header890.xml" /><Relationship Id="rId2617" Type="http://schemas.openxmlformats.org/officeDocument/2006/relationships/footer" Target="footer889.xml" /><Relationship Id="rId2618" Type="http://schemas.openxmlformats.org/officeDocument/2006/relationships/footer" Target="footer890.xml" /><Relationship Id="rId2619" Type="http://schemas.openxmlformats.org/officeDocument/2006/relationships/header" Target="header891.xml" /><Relationship Id="rId262" Type="http://schemas.openxmlformats.org/officeDocument/2006/relationships/header" Target="header87.xml" /><Relationship Id="rId2620" Type="http://schemas.openxmlformats.org/officeDocument/2006/relationships/footer" Target="footer891.xml" /><Relationship Id="rId2621" Type="http://schemas.openxmlformats.org/officeDocument/2006/relationships/hyperlink" Target="https://advance.lexis.com/api/document?collection=news&amp;id=urn:contentItem:4HNP-MWR0-TW8F-G04W-00000-00&amp;context=1519360" TargetMode="External" /><Relationship Id="rId2622" Type="http://schemas.openxmlformats.org/officeDocument/2006/relationships/hyperlink" Target="http://www.nytimes.com" TargetMode="External" /><Relationship Id="rId2623" Type="http://schemas.openxmlformats.org/officeDocument/2006/relationships/header" Target="header892.xml" /><Relationship Id="rId2624" Type="http://schemas.openxmlformats.org/officeDocument/2006/relationships/header" Target="header893.xml" /><Relationship Id="rId2625" Type="http://schemas.openxmlformats.org/officeDocument/2006/relationships/footer" Target="footer892.xml" /><Relationship Id="rId2626" Type="http://schemas.openxmlformats.org/officeDocument/2006/relationships/footer" Target="footer893.xml" /><Relationship Id="rId2627" Type="http://schemas.openxmlformats.org/officeDocument/2006/relationships/header" Target="header894.xml" /><Relationship Id="rId2628" Type="http://schemas.openxmlformats.org/officeDocument/2006/relationships/footer" Target="footer894.xml" /><Relationship Id="rId2629" Type="http://schemas.openxmlformats.org/officeDocument/2006/relationships/hyperlink" Target="https://advance.lexis.com/api/document?collection=news&amp;id=urn:contentItem:5J87-2421-JBG3-6156-00000-00&amp;context=1519360" TargetMode="External" /><Relationship Id="rId263" Type="http://schemas.openxmlformats.org/officeDocument/2006/relationships/footer" Target="footer87.xml" /><Relationship Id="rId2630" Type="http://schemas.openxmlformats.org/officeDocument/2006/relationships/hyperlink" Target="http://www.nytimes.com/2016/03/09/business/economy/a-future-without-jobs-two-views-of-the-changing-work-force.html" TargetMode="External" /><Relationship Id="rId2631" Type="http://schemas.openxmlformats.org/officeDocument/2006/relationships/header" Target="header895.xml" /><Relationship Id="rId2632" Type="http://schemas.openxmlformats.org/officeDocument/2006/relationships/header" Target="header896.xml" /><Relationship Id="rId2633" Type="http://schemas.openxmlformats.org/officeDocument/2006/relationships/footer" Target="footer895.xml" /><Relationship Id="rId2634" Type="http://schemas.openxmlformats.org/officeDocument/2006/relationships/footer" Target="footer896.xml" /><Relationship Id="rId2635" Type="http://schemas.openxmlformats.org/officeDocument/2006/relationships/header" Target="header897.xml" /><Relationship Id="rId2636" Type="http://schemas.openxmlformats.org/officeDocument/2006/relationships/footer" Target="footer897.xml" /><Relationship Id="rId2637" Type="http://schemas.openxmlformats.org/officeDocument/2006/relationships/hyperlink" Target="https://advance.lexis.com/api/document?collection=news&amp;id=urn:contentItem:4PMB-8430-TW8F-G12H-00000-00&amp;context=1519360" TargetMode="External" /><Relationship Id="rId2638" Type="http://schemas.openxmlformats.org/officeDocument/2006/relationships/hyperlink" Target="http://www.nytimes.com" TargetMode="External" /><Relationship Id="rId2639" Type="http://schemas.openxmlformats.org/officeDocument/2006/relationships/header" Target="header898.xml" /><Relationship Id="rId264" Type="http://schemas.openxmlformats.org/officeDocument/2006/relationships/hyperlink" Target="https://advance.lexis.com/api/document?collection=news&amp;id=urn:contentItem:5PVM-T7J1-JBG3-63NY-00000-00&amp;context=1519360" TargetMode="External" /><Relationship Id="rId2640" Type="http://schemas.openxmlformats.org/officeDocument/2006/relationships/header" Target="header899.xml" /><Relationship Id="rId2641" Type="http://schemas.openxmlformats.org/officeDocument/2006/relationships/footer" Target="footer898.xml" /><Relationship Id="rId2642" Type="http://schemas.openxmlformats.org/officeDocument/2006/relationships/footer" Target="footer899.xml" /><Relationship Id="rId2643" Type="http://schemas.openxmlformats.org/officeDocument/2006/relationships/header" Target="header900.xml" /><Relationship Id="rId2644" Type="http://schemas.openxmlformats.org/officeDocument/2006/relationships/footer" Target="footer900.xml" /><Relationship Id="rId2645" Type="http://schemas.openxmlformats.org/officeDocument/2006/relationships/hyperlink" Target="https://advance.lexis.com/api/document?collection=news&amp;id=urn:contentItem:5NF5-JF71-JBG3-60BK-00000-00&amp;context=1519360" TargetMode="External" /><Relationship Id="rId2646" Type="http://schemas.openxmlformats.org/officeDocument/2006/relationships/hyperlink" Target="https://www.nytimes.com/2017/04/29/business/france-election-globalization-lepen-macron-lace.html" TargetMode="External" /><Relationship Id="rId2647" Type="http://schemas.openxmlformats.org/officeDocument/2006/relationships/header" Target="header901.xml" /><Relationship Id="rId2648" Type="http://schemas.openxmlformats.org/officeDocument/2006/relationships/header" Target="header902.xml" /><Relationship Id="rId2649" Type="http://schemas.openxmlformats.org/officeDocument/2006/relationships/footer" Target="footer901.xml" /><Relationship Id="rId265" Type="http://schemas.openxmlformats.org/officeDocument/2006/relationships/hyperlink" Target="https://www.youtube.com/watch?v=zDAmPIq29ro" TargetMode="External" /><Relationship Id="rId2650" Type="http://schemas.openxmlformats.org/officeDocument/2006/relationships/footer" Target="footer902.xml" /><Relationship Id="rId2651" Type="http://schemas.openxmlformats.org/officeDocument/2006/relationships/header" Target="header903.xml" /><Relationship Id="rId2652" Type="http://schemas.openxmlformats.org/officeDocument/2006/relationships/footer" Target="footer903.xml" /><Relationship Id="rId2653" Type="http://schemas.openxmlformats.org/officeDocument/2006/relationships/hyperlink" Target="https://advance.lexis.com/api/document?collection=news&amp;id=urn:contentItem:5N11-TBB1-DXY4-X2V0-00000-00&amp;context=1519360" TargetMode="External" /><Relationship Id="rId2654" Type="http://schemas.openxmlformats.org/officeDocument/2006/relationships/hyperlink" Target="http://movies.nytimes.com/movie/389188/The-Yellow-Handkerchief/overview" TargetMode="External" /><Relationship Id="rId2655" Type="http://schemas.openxmlformats.org/officeDocument/2006/relationships/hyperlink" Target="http://movies.nytimes.com/person/34104/William-Hurt?inline=nyt-per" TargetMode="External" /><Relationship Id="rId2656" Type="http://schemas.openxmlformats.org/officeDocument/2006/relationships/hyperlink" Target="http://movies.nytimes.com/movie/154962/My-Son-the-Fanatic/overview" TargetMode="External" /><Relationship Id="rId2657" Type="http://schemas.openxmlformats.org/officeDocument/2006/relationships/hyperlink" Target="http://movies.nytimes.com/person/297909/Kristen-Stewart?inline=nyt-per" TargetMode="External" /><Relationship Id="rId2658" Type="http://schemas.openxmlformats.org/officeDocument/2006/relationships/hyperlink" Target="http://topics.nytimes.com/top/reference/timestopics/subjects/h/hurricane_katrina/index.html?inline=nyt-classifier" TargetMode="External" /><Relationship Id="rId2659" Type="http://schemas.openxmlformats.org/officeDocument/2006/relationships/hyperlink" Target="http://movies.nytimes.com/person/263285/Maria-Bello?inline=nyt-per" TargetMode="External" /><Relationship Id="rId266" Type="http://schemas.openxmlformats.org/officeDocument/2006/relationships/hyperlink" Target="https://www.nytimes.com/2016/11/30/us/politics/nancy-pelosi-house-democrats-tim-ryan.html" TargetMode="External" /><Relationship Id="rId2660" Type="http://schemas.openxmlformats.org/officeDocument/2006/relationships/hyperlink" Target="http://movies.nytimes.com/movie/313591/Savage-Grace/overview" TargetMode="External" /><Relationship Id="rId2661" Type="http://schemas.openxmlformats.org/officeDocument/2006/relationships/hyperlink" Target="http://movies.nytimes.com/gst/movies/titlelist.html?v_idlist=439903;160611;443855;454474;114723;114732;445489;292949;275257;144251;451793;159739;265566&amp;inline=nyt_ttl" TargetMode="External" /><Relationship Id="rId2662" Type="http://schemas.openxmlformats.org/officeDocument/2006/relationships/hyperlink" Target="http://movies.nytimes.com/person/34104/William-Hurt?inline=nyt-per" TargetMode="External" /><Relationship Id="rId2663" Type="http://schemas.openxmlformats.org/officeDocument/2006/relationships/hyperlink" Target="http://movies.nytimes.com/person/263285/Maria-Bello?inline=nyt-per" TargetMode="External" /><Relationship Id="rId2664" Type="http://schemas.openxmlformats.org/officeDocument/2006/relationships/hyperlink" Target="http://movies.nytimes.com/person/297909/Kristen-Stewart?inline=nyt-per" TargetMode="External" /><Relationship Id="rId2665" Type="http://schemas.openxmlformats.org/officeDocument/2006/relationships/header" Target="header904.xml" /><Relationship Id="rId2666" Type="http://schemas.openxmlformats.org/officeDocument/2006/relationships/header" Target="header905.xml" /><Relationship Id="rId2667" Type="http://schemas.openxmlformats.org/officeDocument/2006/relationships/footer" Target="footer904.xml" /><Relationship Id="rId2668" Type="http://schemas.openxmlformats.org/officeDocument/2006/relationships/footer" Target="footer905.xml" /><Relationship Id="rId2669" Type="http://schemas.openxmlformats.org/officeDocument/2006/relationships/header" Target="header906.xml" /><Relationship Id="rId267" Type="http://schemas.openxmlformats.org/officeDocument/2006/relationships/hyperlink" Target="https://www.washingtonpost.com/politics/trump-had-the-art-of-the-deal-now-democrats-say-their-economic-agenda-is-a-better-deal/2017/07/22/c1f54b8c-6d56-11e7-9c15-177740635e83_story.html?utm_term=.1a14651a6a51" TargetMode="External" /><Relationship Id="rId2670" Type="http://schemas.openxmlformats.org/officeDocument/2006/relationships/footer" Target="footer906.xml" /><Relationship Id="rId2671" Type="http://schemas.openxmlformats.org/officeDocument/2006/relationships/hyperlink" Target="https://advance.lexis.com/api/document?collection=news&amp;id=urn:contentItem:5GS7-CBN1-DY2M-W3TC-00000-00&amp;context=1519360" TargetMode="External" /><Relationship Id="rId2672" Type="http://schemas.openxmlformats.org/officeDocument/2006/relationships/hyperlink" Target="http://twitter.com/nytpolitics" TargetMode="External" /><Relationship Id="rId2673" Type="http://schemas.openxmlformats.org/officeDocument/2006/relationships/hyperlink" Target="http://www.facebook.com/nytpolitics" TargetMode="External" /><Relationship Id="rId2674" Type="http://schemas.openxmlformats.org/officeDocument/2006/relationships/hyperlink" Target="http://www.nytimes.com/politics/first-draft/" TargetMode="External" /><Relationship Id="rId2675" Type="http://schemas.openxmlformats.org/officeDocument/2006/relationships/hyperlink" Target="http://www.desmoinesregister.com/story/news/elections/presidential/caucus/2015/08/11/trump-coming-back-iowa-aug/31500077/" TargetMode="External" /><Relationship Id="rId2676" Type="http://schemas.openxmlformats.org/officeDocument/2006/relationships/hyperlink" Target="http://www.nytimes.com/politics/first-draft/2015/08/22/ted-cruz-seeking-converts-to-his-campaign-rallies-iowa-evangelicals/" TargetMode="External" /><Relationship Id="rId2677" Type="http://schemas.openxmlformats.org/officeDocument/2006/relationships/hyperlink" Target="http://www.nytimes.com/2015/07/15/us/video-accuses-planned-parenthood-of-crime.html" TargetMode="External" /><Relationship Id="rId2678" Type="http://schemas.openxmlformats.org/officeDocument/2006/relationships/hyperlink" Target="http://www.politico.com/story/2015/07/cory-booker-chris-christie-hillary-clinton-newark-event-120667.html" TargetMode="External" /><Relationship Id="rId2679" Type="http://schemas.openxmlformats.org/officeDocument/2006/relationships/hyperlink" Target="http://www.bloomberg.com/politics/articles/2015-08-20/booker-torn-between-obama-and-n-j-rabbi-as-he-weighs-iran-vote" TargetMode="External" /><Relationship Id="rId268" Type="http://schemas.openxmlformats.org/officeDocument/2006/relationships/hyperlink" Target="http://www.cnn.com/2017/08/10/politics/congress-health-care-poll-republican-failure/index.html" TargetMode="External" /><Relationship Id="rId2680" Type="http://schemas.openxmlformats.org/officeDocument/2006/relationships/hyperlink" Target="http://www.nytimes.com/2015/08/25/world/middleeast/wild-cards-remain-as-democrats-add-supporters-on-iran-deal.html?hp&amp;amp;action=click&amp;amp;pgtype=Homepage&amp;amp;module=first-column-region&amp;amp;region=top-news&amp;amp;WT.nav=top-news" TargetMode="External" /><Relationship Id="rId2681" Type="http://schemas.openxmlformats.org/officeDocument/2006/relationships/hyperlink" Target="http://www.politico.com/story/2013/08/barack-obama-cory-booker-95557.html" TargetMode="External" /><Relationship Id="rId2682" Type="http://schemas.openxmlformats.org/officeDocument/2006/relationships/hyperlink" Target="http://www.nytimes.com/politics/first-draft/2015/08/24/potential-biden-run-puts-white-house-in-a-bind/" TargetMode="External" /><Relationship Id="rId2683" Type="http://schemas.openxmlformats.org/officeDocument/2006/relationships/hyperlink" Target="http://www.nytimes.com/2015/08/25/us/politics/john-kasich-balances-his-blue-collar-roots-and-ties-to-wall-street.html?ref=politics" TargetMode="External" /><Relationship Id="rId2684" Type="http://schemas.openxmlformats.org/officeDocument/2006/relationships/hyperlink" Target="http://www.nytimes.com/2015/08/25/us/politics/gop-candidates-take-aim-at-china-as-us-markets-tumble.html?ref=politics" TargetMode="External" /><Relationship Id="rId2685" Type="http://schemas.openxmlformats.org/officeDocument/2006/relationships/hyperlink" Target="http://www.nytimes.com/politics/first-draft/2015/08/24/jeb-bushs-campaign-takes-steps-to-rein-in-spending/" TargetMode="External" /><Relationship Id="rId2686" Type="http://schemas.openxmlformats.org/officeDocument/2006/relationships/hyperlink" Target="http://www.nytimes.com/2015/08/25/us/politics/jeb-bush-takes-a-cue-from-donald-trumps-playbook-punch-back.html?ref=politics" TargetMode="External" /><Relationship Id="rId2687" Type="http://schemas.openxmlformats.org/officeDocument/2006/relationships/hyperlink" Target="http://www.latimes.com/nation/politics/la-na-jeb-bush-biotech-20150824-story.html" TargetMode="External" /><Relationship Id="rId2688" Type="http://schemas.openxmlformats.org/officeDocument/2006/relationships/hyperlink" Target="http://www.newyorker.com/magazine/2015/08/31/the-fearful-and-the-frustrated" TargetMode="External" /><Relationship Id="rId2689" Type="http://schemas.openxmlformats.org/officeDocument/2006/relationships/hyperlink" Target="http://www.washingtonpost.com/politics/family-issues-weigh-heaviest-on-biden-as-he-considers-a-2016-campaign/2015/08/24/3b755870-4aa5-11e5-846d-02792f854297_story.html" TargetMode="External" /><Relationship Id="rId269" Type="http://schemas.openxmlformats.org/officeDocument/2006/relationships/hyperlink" Target="https://andersonrobbins.com/wp-content/uploads/2017/10/102517_complete_topline_trumpjob_healthcare_taxes.pdf" TargetMode="External" /><Relationship Id="rId2690" Type="http://schemas.openxmlformats.org/officeDocument/2006/relationships/hyperlink" Target="https://www.bostonglobe.com/business/2015/08/24/people-need-cable-watch-most-debates-that-poll-tax/BMrG5nyNgUWnJBdEyocR3I/story.html" TargetMode="External" /><Relationship Id="rId2691" Type="http://schemas.openxmlformats.org/officeDocument/2006/relationships/hyperlink" Target="http://www.nytimes.com/newsletters/politics/" TargetMode="External" /><Relationship Id="rId2692" Type="http://schemas.openxmlformats.org/officeDocument/2006/relationships/header" Target="header907.xml" /><Relationship Id="rId2693" Type="http://schemas.openxmlformats.org/officeDocument/2006/relationships/header" Target="header908.xml" /><Relationship Id="rId2694" Type="http://schemas.openxmlformats.org/officeDocument/2006/relationships/footer" Target="footer907.xml" /><Relationship Id="rId2695" Type="http://schemas.openxmlformats.org/officeDocument/2006/relationships/footer" Target="footer908.xml" /><Relationship Id="rId2696" Type="http://schemas.openxmlformats.org/officeDocument/2006/relationships/header" Target="header909.xml" /><Relationship Id="rId2697" Type="http://schemas.openxmlformats.org/officeDocument/2006/relationships/footer" Target="footer909.xml" /><Relationship Id="rId2698" Type="http://schemas.openxmlformats.org/officeDocument/2006/relationships/hyperlink" Target="https://advance.lexis.com/api/document?collection=news&amp;id=urn:contentItem:4D21-1PT0-TW8F-G38D-00000-00&amp;context=1519360" TargetMode="External" /><Relationship Id="rId2699" Type="http://schemas.openxmlformats.org/officeDocument/2006/relationships/hyperlink" Target="http://www.nytimes.com" TargetMode="External" /><Relationship Id="rId27" Type="http://schemas.openxmlformats.org/officeDocument/2006/relationships/hyperlink" Target="http://www.nytimes.com/2015/03/28/world/middleeast/isaac-herzog-israel-fears-elections.html" TargetMode="External" /><Relationship Id="rId270" Type="http://schemas.openxmlformats.org/officeDocument/2006/relationships/hyperlink" Target="http://www.centerforpolitics.org/crystalball/articles/midterm-forecast-democrats-may-gain-house-seats-in-2014-but-majority-probably-out-of-reach/" TargetMode="External" /><Relationship Id="rId2700" Type="http://schemas.openxmlformats.org/officeDocument/2006/relationships/header" Target="header910.xml" /><Relationship Id="rId2701" Type="http://schemas.openxmlformats.org/officeDocument/2006/relationships/header" Target="header911.xml" /><Relationship Id="rId2702" Type="http://schemas.openxmlformats.org/officeDocument/2006/relationships/footer" Target="footer910.xml" /><Relationship Id="rId2703" Type="http://schemas.openxmlformats.org/officeDocument/2006/relationships/footer" Target="footer911.xml" /><Relationship Id="rId2704" Type="http://schemas.openxmlformats.org/officeDocument/2006/relationships/header" Target="header912.xml" /><Relationship Id="rId2705" Type="http://schemas.openxmlformats.org/officeDocument/2006/relationships/footer" Target="footer912.xml" /><Relationship Id="rId2706" Type="http://schemas.openxmlformats.org/officeDocument/2006/relationships/hyperlink" Target="https://advance.lexis.com/api/document?collection=news&amp;id=urn:contentItem:3SC4-79R0-000P-211H-00000-00&amp;context=1519360" TargetMode="External" /><Relationship Id="rId2707" Type="http://schemas.openxmlformats.org/officeDocument/2006/relationships/header" Target="header913.xml" /><Relationship Id="rId2708" Type="http://schemas.openxmlformats.org/officeDocument/2006/relationships/header" Target="header914.xml" /><Relationship Id="rId2709" Type="http://schemas.openxmlformats.org/officeDocument/2006/relationships/footer" Target="footer913.xml" /><Relationship Id="rId271" Type="http://schemas.openxmlformats.org/officeDocument/2006/relationships/hyperlink" Target="https://www.nytimes.com/interactive/2017/10/12/us/politics/document-Read-Al-Green-s-Impeachment-Resolution.html" TargetMode="External" /><Relationship Id="rId2710" Type="http://schemas.openxmlformats.org/officeDocument/2006/relationships/footer" Target="footer914.xml" /><Relationship Id="rId2711" Type="http://schemas.openxmlformats.org/officeDocument/2006/relationships/header" Target="header915.xml" /><Relationship Id="rId2712" Type="http://schemas.openxmlformats.org/officeDocument/2006/relationships/footer" Target="footer915.xml" /><Relationship Id="rId2713" Type="http://schemas.openxmlformats.org/officeDocument/2006/relationships/hyperlink" Target="https://advance.lexis.com/api/document?collection=news&amp;id=urn:contentItem:3S8G-D160-000B-Y2J6-00000-00&amp;context=1519360" TargetMode="External" /><Relationship Id="rId2714" Type="http://schemas.openxmlformats.org/officeDocument/2006/relationships/header" Target="header916.xml" /><Relationship Id="rId2715" Type="http://schemas.openxmlformats.org/officeDocument/2006/relationships/header" Target="header917.xml" /><Relationship Id="rId2716" Type="http://schemas.openxmlformats.org/officeDocument/2006/relationships/footer" Target="footer916.xml" /><Relationship Id="rId2717" Type="http://schemas.openxmlformats.org/officeDocument/2006/relationships/footer" Target="footer917.xml" /><Relationship Id="rId2718" Type="http://schemas.openxmlformats.org/officeDocument/2006/relationships/header" Target="header918.xml" /><Relationship Id="rId2719" Type="http://schemas.openxmlformats.org/officeDocument/2006/relationships/footer" Target="footer918.xml" /><Relationship Id="rId272" Type="http://schemas.openxmlformats.org/officeDocument/2006/relationships/hyperlink" Target="https://www.politico.com/story/2017/02/obama-democrats-party-building-234820" TargetMode="External" /><Relationship Id="rId2720" Type="http://schemas.openxmlformats.org/officeDocument/2006/relationships/hyperlink" Target="https://advance.lexis.com/api/document?collection=news&amp;id=urn:contentItem:3S8G-D2P0-000B-Y129-00000-00&amp;context=1519360" TargetMode="External" /><Relationship Id="rId2721" Type="http://schemas.openxmlformats.org/officeDocument/2006/relationships/header" Target="header919.xml" /><Relationship Id="rId2722" Type="http://schemas.openxmlformats.org/officeDocument/2006/relationships/header" Target="header920.xml" /><Relationship Id="rId2723" Type="http://schemas.openxmlformats.org/officeDocument/2006/relationships/footer" Target="footer919.xml" /><Relationship Id="rId2724" Type="http://schemas.openxmlformats.org/officeDocument/2006/relationships/footer" Target="footer920.xml" /><Relationship Id="rId2725" Type="http://schemas.openxmlformats.org/officeDocument/2006/relationships/header" Target="header921.xml" /><Relationship Id="rId2726" Type="http://schemas.openxmlformats.org/officeDocument/2006/relationships/footer" Target="footer921.xml" /><Relationship Id="rId2727" Type="http://schemas.openxmlformats.org/officeDocument/2006/relationships/hyperlink" Target="https://advance.lexis.com/api/document?collection=news&amp;id=urn:contentItem:5KH6-2291-JBG3-643T-00000-00&amp;context=1519360" TargetMode="External" /><Relationship Id="rId2728" Type="http://schemas.openxmlformats.org/officeDocument/2006/relationships/hyperlink" Target="http://www.nytimes.com/2016/08/20/world/americas/alienated-and-angry-coal-miners-see-donald-trump-as-their-only-choice.html" TargetMode="External" /><Relationship Id="rId2729" Type="http://schemas.openxmlformats.org/officeDocument/2006/relationships/header" Target="header922.xml" /><Relationship Id="rId273" Type="http://schemas.openxmlformats.org/officeDocument/2006/relationships/hyperlink" Target="https://www.nytimes.com/2017/08/03/us/politics/west-virginia-governor-to-switch-from-democrat-to-republican-trump.html" TargetMode="External" /><Relationship Id="rId2730" Type="http://schemas.openxmlformats.org/officeDocument/2006/relationships/header" Target="header923.xml" /><Relationship Id="rId2731" Type="http://schemas.openxmlformats.org/officeDocument/2006/relationships/footer" Target="footer922.xml" /><Relationship Id="rId2732" Type="http://schemas.openxmlformats.org/officeDocument/2006/relationships/footer" Target="footer923.xml" /><Relationship Id="rId2733" Type="http://schemas.openxmlformats.org/officeDocument/2006/relationships/header" Target="header924.xml" /><Relationship Id="rId2734" Type="http://schemas.openxmlformats.org/officeDocument/2006/relationships/footer" Target="footer924.xml" /><Relationship Id="rId2735" Type="http://schemas.openxmlformats.org/officeDocument/2006/relationships/hyperlink" Target="https://advance.lexis.com/api/document?collection=news&amp;id=urn:contentItem:4TN0-2FG0-TW8F-G191-00000-00&amp;context=1519360" TargetMode="External" /><Relationship Id="rId2736" Type="http://schemas.openxmlformats.org/officeDocument/2006/relationships/hyperlink" Target="http://www.nytimes.com" TargetMode="External" /><Relationship Id="rId2737" Type="http://schemas.openxmlformats.org/officeDocument/2006/relationships/header" Target="header925.xml" /><Relationship Id="rId2738" Type="http://schemas.openxmlformats.org/officeDocument/2006/relationships/header" Target="header926.xml" /><Relationship Id="rId2739" Type="http://schemas.openxmlformats.org/officeDocument/2006/relationships/footer" Target="footer925.xml" /><Relationship Id="rId274" Type="http://schemas.openxmlformats.org/officeDocument/2006/relationships/hyperlink" Target="https://www.insideelections.com/news/article/trumps-fast-start-likely-puts-the-house-in-play-in-2018" TargetMode="External" /><Relationship Id="rId2740" Type="http://schemas.openxmlformats.org/officeDocument/2006/relationships/footer" Target="footer926.xml" /><Relationship Id="rId2741" Type="http://schemas.openxmlformats.org/officeDocument/2006/relationships/header" Target="header927.xml" /><Relationship Id="rId2742" Type="http://schemas.openxmlformats.org/officeDocument/2006/relationships/footer" Target="footer927.xml" /><Relationship Id="rId2743" Type="http://schemas.openxmlformats.org/officeDocument/2006/relationships/hyperlink" Target="https://advance.lexis.com/api/document?collection=news&amp;id=urn:contentItem:5MK3-F2C1-JBG3-60TG-00000-00&amp;context=1519360" TargetMode="External" /><Relationship Id="rId2744" Type="http://schemas.openxmlformats.org/officeDocument/2006/relationships/hyperlink" Target="http://www.nytimes.com/newsletters/magazine" TargetMode="External" /><Relationship Id="rId2745" Type="http://schemas.openxmlformats.org/officeDocument/2006/relationships/header" Target="header928.xml" /><Relationship Id="rId2746" Type="http://schemas.openxmlformats.org/officeDocument/2006/relationships/header" Target="header929.xml" /><Relationship Id="rId2747" Type="http://schemas.openxmlformats.org/officeDocument/2006/relationships/footer" Target="footer928.xml" /><Relationship Id="rId2748" Type="http://schemas.openxmlformats.org/officeDocument/2006/relationships/footer" Target="footer929.xml" /><Relationship Id="rId2749" Type="http://schemas.openxmlformats.org/officeDocument/2006/relationships/header" Target="header930.xml" /><Relationship Id="rId275" Type="http://schemas.openxmlformats.org/officeDocument/2006/relationships/hyperlink" Target="https://www.nytimes.com/2017/10/12/health/collins-ethics-inquiry.html" TargetMode="External" /><Relationship Id="rId2750" Type="http://schemas.openxmlformats.org/officeDocument/2006/relationships/footer" Target="footer930.xml" /><Relationship Id="rId2751" Type="http://schemas.openxmlformats.org/officeDocument/2006/relationships/hyperlink" Target="https://advance.lexis.com/api/document?collection=news&amp;id=urn:contentItem:5GRB-S3T1-JBG3-60SW-00000-00&amp;context=1519360" TargetMode="External" /><Relationship Id="rId2752" Type="http://schemas.openxmlformats.org/officeDocument/2006/relationships/hyperlink" Target="http://www.nytimes.com/2015/08/21/us/politics/bernie-sanders-evokes-obama-of-08-but-with-less-hope.html" TargetMode="External" /><Relationship Id="rId2753" Type="http://schemas.openxmlformats.org/officeDocument/2006/relationships/header" Target="header931.xml" /><Relationship Id="rId2754" Type="http://schemas.openxmlformats.org/officeDocument/2006/relationships/header" Target="header932.xml" /><Relationship Id="rId2755" Type="http://schemas.openxmlformats.org/officeDocument/2006/relationships/footer" Target="footer931.xml" /><Relationship Id="rId2756" Type="http://schemas.openxmlformats.org/officeDocument/2006/relationships/footer" Target="footer932.xml" /><Relationship Id="rId2757" Type="http://schemas.openxmlformats.org/officeDocument/2006/relationships/header" Target="header933.xml" /><Relationship Id="rId2758" Type="http://schemas.openxmlformats.org/officeDocument/2006/relationships/footer" Target="footer933.xml" /><Relationship Id="rId2759" Type="http://schemas.openxmlformats.org/officeDocument/2006/relationships/hyperlink" Target="https://advance.lexis.com/api/document?collection=news&amp;id=urn:contentItem:3SC4-8160-000P-21TJ-00000-00&amp;context=1519360" TargetMode="External" /><Relationship Id="rId276" Type="http://schemas.openxmlformats.org/officeDocument/2006/relationships/hyperlink" Target="https://www.nytimes.com/2017/03/23/us/politics/republican-duncan-hunter-ethics-investigation.html" TargetMode="External" /><Relationship Id="rId2760" Type="http://schemas.openxmlformats.org/officeDocument/2006/relationships/header" Target="header934.xml" /><Relationship Id="rId2761" Type="http://schemas.openxmlformats.org/officeDocument/2006/relationships/header" Target="header935.xml" /><Relationship Id="rId2762" Type="http://schemas.openxmlformats.org/officeDocument/2006/relationships/footer" Target="footer934.xml" /><Relationship Id="rId2763" Type="http://schemas.openxmlformats.org/officeDocument/2006/relationships/footer" Target="footer935.xml" /><Relationship Id="rId2764" Type="http://schemas.openxmlformats.org/officeDocument/2006/relationships/header" Target="header936.xml" /><Relationship Id="rId2765" Type="http://schemas.openxmlformats.org/officeDocument/2006/relationships/footer" Target="footer936.xml" /><Relationship Id="rId2766" Type="http://schemas.openxmlformats.org/officeDocument/2006/relationships/hyperlink" Target="https://advance.lexis.com/api/document?collection=news&amp;id=urn:contentItem:5744-1PY1-JBG3-61YX-00000-00&amp;context=1519360" TargetMode="External" /><Relationship Id="rId2767" Type="http://schemas.openxmlformats.org/officeDocument/2006/relationships/hyperlink" Target="http://www.nytimes.com/2012/11/24/nyregion/in-manhattan-largely-blue-one-bright-spot-and-a-tie-for-romney.html" TargetMode="External" /><Relationship Id="rId2768" Type="http://schemas.openxmlformats.org/officeDocument/2006/relationships/header" Target="header937.xml" /><Relationship Id="rId2769" Type="http://schemas.openxmlformats.org/officeDocument/2006/relationships/header" Target="header938.xml" /><Relationship Id="rId277" Type="http://schemas.openxmlformats.org/officeDocument/2006/relationships/hyperlink" Target="http://msnbcmedia.msn.com/i/TODAY/z_Creative/NBC%20News%20SurveyMonkey%20Poll%20Toplines%20and%20Methodology%208.24-8.29.pdf" TargetMode="External" /><Relationship Id="rId2770" Type="http://schemas.openxmlformats.org/officeDocument/2006/relationships/footer" Target="footer937.xml" /><Relationship Id="rId2771" Type="http://schemas.openxmlformats.org/officeDocument/2006/relationships/footer" Target="footer938.xml" /><Relationship Id="rId2772" Type="http://schemas.openxmlformats.org/officeDocument/2006/relationships/header" Target="header939.xml" /><Relationship Id="rId2773" Type="http://schemas.openxmlformats.org/officeDocument/2006/relationships/footer" Target="footer939.xml" /><Relationship Id="rId2774" Type="http://schemas.openxmlformats.org/officeDocument/2006/relationships/hyperlink" Target="https://advance.lexis.com/api/document?collection=news&amp;id=urn:contentItem:5XBR-P841-JBG3-6007-00000-00&amp;context=1519360" TargetMode="External" /><Relationship Id="rId2775" Type="http://schemas.openxmlformats.org/officeDocument/2006/relationships/hyperlink" Target="https://www.nytimes.com/2019/07/24/world/europe/britain-johnson-may-prime-minister.html" TargetMode="External" /><Relationship Id="rId2776" Type="http://schemas.openxmlformats.org/officeDocument/2006/relationships/hyperlink" Target="https://www.nytimes.com/2019/07/24/world/europe/britain-johnson-may-prime-minister.html" TargetMode="External" /><Relationship Id="rId2777" Type="http://schemas.openxmlformats.org/officeDocument/2006/relationships/hyperlink" Target="https://www.nytimes.com/2019/07/24/world/europe/britain-johnson-may-prime-minister.html" TargetMode="External" /><Relationship Id="rId2778" Type="http://schemas.openxmlformats.org/officeDocument/2006/relationships/hyperlink" Target="https://www.nytimes.com/2019/07/24/world/europe/britain-johnson-may-prime-minister.html" TargetMode="External" /><Relationship Id="rId2779" Type="http://schemas.openxmlformats.org/officeDocument/2006/relationships/hyperlink" Target="https://www.nytimes.com/2019/07/24/world/europe/britain-johnson-may-prime-minister.html" TargetMode="External" /><Relationship Id="rId278" Type="http://schemas.openxmlformats.org/officeDocument/2006/relationships/hyperlink" Target="https://www.nytimes.com/2017/06/09/us/politics/ossoff-handel-georgia-house-special-election.html" TargetMode="External" /><Relationship Id="rId2780" Type="http://schemas.openxmlformats.org/officeDocument/2006/relationships/hyperlink" Target="https://www.nytimes.com/2019/07/24/world/europe/britain-johnson-may-prime-minister.html" TargetMode="External" /><Relationship Id="rId2781" Type="http://schemas.openxmlformats.org/officeDocument/2006/relationships/hyperlink" Target="https://www.nytimes.com/2019/07/24/world/europe/britain-johnson-may-prime-minister.html" TargetMode="External" /><Relationship Id="rId2782" Type="http://schemas.openxmlformats.org/officeDocument/2006/relationships/hyperlink" Target="https://www.nytimes.com/2019/07/24/world/europe/britain-johnson-may-prime-minister.html" TargetMode="External" /><Relationship Id="rId2783" Type="http://schemas.openxmlformats.org/officeDocument/2006/relationships/hyperlink" Target="https://www.nytimes.com/2019/07/24/world/europe/britain-johnson-may-prime-minister.html" TargetMode="External" /><Relationship Id="rId2784" Type="http://schemas.openxmlformats.org/officeDocument/2006/relationships/hyperlink" Target="https://www.nytimes.com/2019/07/24/world/europe/britain-johnson-may-prime-minister.html" TargetMode="External" /><Relationship Id="rId2785" Type="http://schemas.openxmlformats.org/officeDocument/2006/relationships/hyperlink" Target="https://www.nytimes.com/2019/07/24/world/europe/britain-johnson-may-prime-minister.html" TargetMode="External" /><Relationship Id="rId2786" Type="http://schemas.openxmlformats.org/officeDocument/2006/relationships/hyperlink" Target="https://www.nytimes.com/2019/07/24/world/europe/britain-johnson-may-prime-minister.html" TargetMode="External" /><Relationship Id="rId2787" Type="http://schemas.openxmlformats.org/officeDocument/2006/relationships/hyperlink" Target="https://www.nytimes.com/2019/07/24/world/europe/britain-johnson-may-prime-minister.html" TargetMode="External" /><Relationship Id="rId2788" Type="http://schemas.openxmlformats.org/officeDocument/2006/relationships/hyperlink" Target="https://www.nytimes.com/2019/07/24/world/europe/britain-johnson-may-prime-minister.html" TargetMode="External" /><Relationship Id="rId2789" Type="http://schemas.openxmlformats.org/officeDocument/2006/relationships/hyperlink" Target="https://www.nytimes.com/2019/07/24/world/europe/britain-johnson-may-prime-minister.html" TargetMode="External" /><Relationship Id="rId279" Type="http://schemas.openxmlformats.org/officeDocument/2006/relationships/hyperlink" Target="https://www.nytimes.com/2016/07/24/magazine/could-hillary-clinton-become-the-champion-of-the-99-percent.html" TargetMode="External" /><Relationship Id="rId2790" Type="http://schemas.openxmlformats.org/officeDocument/2006/relationships/hyperlink" Target="https://www.nytimes.com/2019/07/24/world/europe/britain-johnson-may-prime-minister.html" TargetMode="External" /><Relationship Id="rId2791" Type="http://schemas.openxmlformats.org/officeDocument/2006/relationships/header" Target="header940.xml" /><Relationship Id="rId2792" Type="http://schemas.openxmlformats.org/officeDocument/2006/relationships/header" Target="header941.xml" /><Relationship Id="rId2793" Type="http://schemas.openxmlformats.org/officeDocument/2006/relationships/footer" Target="footer940.xml" /><Relationship Id="rId2794" Type="http://schemas.openxmlformats.org/officeDocument/2006/relationships/footer" Target="footer941.xml" /><Relationship Id="rId2795" Type="http://schemas.openxmlformats.org/officeDocument/2006/relationships/header" Target="header942.xml" /><Relationship Id="rId2796" Type="http://schemas.openxmlformats.org/officeDocument/2006/relationships/footer" Target="footer942.xml" /><Relationship Id="rId2797" Type="http://schemas.openxmlformats.org/officeDocument/2006/relationships/hyperlink" Target="https://advance.lexis.com/api/document?collection=news&amp;id=urn:contentItem:7XV0-C5G0-Y8TC-S2B9-00000-00&amp;context=1519360" TargetMode="External" /><Relationship Id="rId2798" Type="http://schemas.openxmlformats.org/officeDocument/2006/relationships/hyperlink" Target="http://www.nytimes.com" TargetMode="External" /><Relationship Id="rId2799" Type="http://schemas.openxmlformats.org/officeDocument/2006/relationships/header" Target="header943.xml" /><Relationship Id="rId28" Type="http://schemas.openxmlformats.org/officeDocument/2006/relationships/header" Target="header10.xml" /><Relationship Id="rId280" Type="http://schemas.openxmlformats.org/officeDocument/2006/relationships/hyperlink" Target="https://twitter.com/JoyAnnReid/status/861930014828355585" TargetMode="External" /><Relationship Id="rId2800" Type="http://schemas.openxmlformats.org/officeDocument/2006/relationships/header" Target="header944.xml" /><Relationship Id="rId2801" Type="http://schemas.openxmlformats.org/officeDocument/2006/relationships/footer" Target="footer943.xml" /><Relationship Id="rId2802" Type="http://schemas.openxmlformats.org/officeDocument/2006/relationships/footer" Target="footer944.xml" /><Relationship Id="rId2803" Type="http://schemas.openxmlformats.org/officeDocument/2006/relationships/header" Target="header945.xml" /><Relationship Id="rId2804" Type="http://schemas.openxmlformats.org/officeDocument/2006/relationships/footer" Target="footer945.xml" /><Relationship Id="rId2805" Type="http://schemas.openxmlformats.org/officeDocument/2006/relationships/hyperlink" Target="https://advance.lexis.com/api/document?collection=news&amp;id=urn:contentItem:572W-3R41-DXY4-X046-00000-00&amp;context=1519360" TargetMode="External" /><Relationship Id="rId2806" Type="http://schemas.openxmlformats.org/officeDocument/2006/relationships/hyperlink" Target="http://www.nytimes.com/2012/11/18/fashion/judy-smith-enters-the-petraeus-spotlight.html" TargetMode="External" /><Relationship Id="rId2807" Type="http://schemas.openxmlformats.org/officeDocument/2006/relationships/header" Target="header946.xml" /><Relationship Id="rId2808" Type="http://schemas.openxmlformats.org/officeDocument/2006/relationships/header" Target="header947.xml" /><Relationship Id="rId2809" Type="http://schemas.openxmlformats.org/officeDocument/2006/relationships/footer" Target="footer946.xml" /><Relationship Id="rId281" Type="http://schemas.openxmlformats.org/officeDocument/2006/relationships/hyperlink" Target="http://thehill.com/homenews/campaign/344196-dem-campaign-chief-vows-no-litmus-test-on-abortion" TargetMode="External" /><Relationship Id="rId2810" Type="http://schemas.openxmlformats.org/officeDocument/2006/relationships/footer" Target="footer947.xml" /><Relationship Id="rId2811" Type="http://schemas.openxmlformats.org/officeDocument/2006/relationships/header" Target="header948.xml" /><Relationship Id="rId2812" Type="http://schemas.openxmlformats.org/officeDocument/2006/relationships/footer" Target="footer948.xml" /><Relationship Id="rId2813" Type="http://schemas.openxmlformats.org/officeDocument/2006/relationships/hyperlink" Target="https://advance.lexis.com/api/document?collection=news&amp;id=urn:contentItem:4TK2-9G50-TW8F-G105-00000-00&amp;context=1519360" TargetMode="External" /><Relationship Id="rId2814" Type="http://schemas.openxmlformats.org/officeDocument/2006/relationships/hyperlink" Target="http://www.nytimes.com" TargetMode="External" /><Relationship Id="rId2815" Type="http://schemas.openxmlformats.org/officeDocument/2006/relationships/header" Target="header949.xml" /><Relationship Id="rId2816" Type="http://schemas.openxmlformats.org/officeDocument/2006/relationships/header" Target="header950.xml" /><Relationship Id="rId2817" Type="http://schemas.openxmlformats.org/officeDocument/2006/relationships/footer" Target="footer949.xml" /><Relationship Id="rId2818" Type="http://schemas.openxmlformats.org/officeDocument/2006/relationships/footer" Target="footer950.xml" /><Relationship Id="rId2819" Type="http://schemas.openxmlformats.org/officeDocument/2006/relationships/header" Target="header951.xml" /><Relationship Id="rId282" Type="http://schemas.openxmlformats.org/officeDocument/2006/relationships/hyperlink" Target="https://www.washingtonpost.com/news/powerpost/wp/2017/08/02/progressives-issue-statement-of-principles-on-abortion-rights-after-democratic-leaders-hint-at-softer-stance/?utm_term=.63e3e4643419" TargetMode="External" /><Relationship Id="rId2820" Type="http://schemas.openxmlformats.org/officeDocument/2006/relationships/footer" Target="footer951.xml" /><Relationship Id="rId2821" Type="http://schemas.openxmlformats.org/officeDocument/2006/relationships/hyperlink" Target="https://advance.lexis.com/api/document?collection=news&amp;id=urn:contentItem:4TK8-6TK0-TW8F-G1DD-00000-00&amp;context=1519360" TargetMode="External" /><Relationship Id="rId2822" Type="http://schemas.openxmlformats.org/officeDocument/2006/relationships/hyperlink" Target="http://www.nytimes.com" TargetMode="External" /><Relationship Id="rId2823" Type="http://schemas.openxmlformats.org/officeDocument/2006/relationships/header" Target="header952.xml" /><Relationship Id="rId2824" Type="http://schemas.openxmlformats.org/officeDocument/2006/relationships/header" Target="header953.xml" /><Relationship Id="rId2825" Type="http://schemas.openxmlformats.org/officeDocument/2006/relationships/footer" Target="footer952.xml" /><Relationship Id="rId2826" Type="http://schemas.openxmlformats.org/officeDocument/2006/relationships/footer" Target="footer953.xml" /><Relationship Id="rId2827" Type="http://schemas.openxmlformats.org/officeDocument/2006/relationships/header" Target="header954.xml" /><Relationship Id="rId2828" Type="http://schemas.openxmlformats.org/officeDocument/2006/relationships/footer" Target="footer954.xml" /><Relationship Id="rId2829" Type="http://schemas.openxmlformats.org/officeDocument/2006/relationships/hyperlink" Target="https://advance.lexis.com/api/document?collection=news&amp;id=urn:contentItem:5BBH-DDX1-JBG3-60RG-00000-00&amp;context=1519360" TargetMode="External" /><Relationship Id="rId283" Type="http://schemas.openxmlformats.org/officeDocument/2006/relationships/hyperlink" Target="https://www.youtube.com/watch?v=F6zAyPRbels" TargetMode="External" /><Relationship Id="rId2830" Type="http://schemas.openxmlformats.org/officeDocument/2006/relationships/hyperlink" Target="http://www.nytimes.com/2014/01/22/realestate/communities/homes-a-short-walk-from-princeton-prove-a-tough-sell.html" TargetMode="External" /><Relationship Id="rId2831" Type="http://schemas.openxmlformats.org/officeDocument/2006/relationships/header" Target="header955.xml" /><Relationship Id="rId2832" Type="http://schemas.openxmlformats.org/officeDocument/2006/relationships/header" Target="header956.xml" /><Relationship Id="rId2833" Type="http://schemas.openxmlformats.org/officeDocument/2006/relationships/footer" Target="footer955.xml" /><Relationship Id="rId2834" Type="http://schemas.openxmlformats.org/officeDocument/2006/relationships/footer" Target="footer956.xml" /><Relationship Id="rId2835" Type="http://schemas.openxmlformats.org/officeDocument/2006/relationships/header" Target="header957.xml" /><Relationship Id="rId2836" Type="http://schemas.openxmlformats.org/officeDocument/2006/relationships/footer" Target="footer957.xml" /><Relationship Id="rId2837" Type="http://schemas.openxmlformats.org/officeDocument/2006/relationships/hyperlink" Target="https://advance.lexis.com/api/document?collection=news&amp;id=urn:contentItem:52GG-FJ51-DXY4-X04B-00000-00&amp;context=1519360" TargetMode="External" /><Relationship Id="rId2838" Type="http://schemas.openxmlformats.org/officeDocument/2006/relationships/hyperlink" Target="http://www.nytimes.com" TargetMode="External" /><Relationship Id="rId2839" Type="http://schemas.openxmlformats.org/officeDocument/2006/relationships/header" Target="header958.xml" /><Relationship Id="rId284" Type="http://schemas.openxmlformats.org/officeDocument/2006/relationships/hyperlink" Target="https://www.youtube.com/watch?v=bHYaOlTbsww" TargetMode="External" /><Relationship Id="rId2840" Type="http://schemas.openxmlformats.org/officeDocument/2006/relationships/header" Target="header959.xml" /><Relationship Id="rId2841" Type="http://schemas.openxmlformats.org/officeDocument/2006/relationships/footer" Target="footer958.xml" /><Relationship Id="rId2842" Type="http://schemas.openxmlformats.org/officeDocument/2006/relationships/footer" Target="footer959.xml" /><Relationship Id="rId2843" Type="http://schemas.openxmlformats.org/officeDocument/2006/relationships/header" Target="header960.xml" /><Relationship Id="rId2844" Type="http://schemas.openxmlformats.org/officeDocument/2006/relationships/footer" Target="footer960.xml" /><Relationship Id="rId2845" Type="http://schemas.openxmlformats.org/officeDocument/2006/relationships/hyperlink" Target="https://advance.lexis.com/api/document?collection=news&amp;id=urn:contentItem:5DV3-FT61-DXY4-X33X-00000-00&amp;context=1519360" TargetMode="External" /><Relationship Id="rId2846" Type="http://schemas.openxmlformats.org/officeDocument/2006/relationships/hyperlink" Target="http://www.nytimes.com/2014/12/14/us/politics/gop-hopefuls-honing-attacks-against-hillary-clinton.html" TargetMode="External" /><Relationship Id="rId2847" Type="http://schemas.openxmlformats.org/officeDocument/2006/relationships/header" Target="header961.xml" /><Relationship Id="rId2848" Type="http://schemas.openxmlformats.org/officeDocument/2006/relationships/header" Target="header962.xml" /><Relationship Id="rId2849" Type="http://schemas.openxmlformats.org/officeDocument/2006/relationships/footer" Target="footer961.xml" /><Relationship Id="rId285" Type="http://schemas.openxmlformats.org/officeDocument/2006/relationships/hyperlink" Target="https://www.youtube.com/watch?v=pPHaW2775Bg" TargetMode="External" /><Relationship Id="rId2850" Type="http://schemas.openxmlformats.org/officeDocument/2006/relationships/footer" Target="footer962.xml" /><Relationship Id="rId2851" Type="http://schemas.openxmlformats.org/officeDocument/2006/relationships/header" Target="header963.xml" /><Relationship Id="rId2852" Type="http://schemas.openxmlformats.org/officeDocument/2006/relationships/footer" Target="footer963.xml" /><Relationship Id="rId2853" Type="http://schemas.openxmlformats.org/officeDocument/2006/relationships/hyperlink" Target="https://advance.lexis.com/api/document?collection=news&amp;id=urn:contentItem:5J7K-YVM1-JBG3-61GP-00000-00&amp;context=1519360" TargetMode="External" /><Relationship Id="rId2854" Type="http://schemas.openxmlformats.org/officeDocument/2006/relationships/hyperlink" Target="http://www.nytimes.com/2016/03/06/magazine/the-politics-of-the-hoodie.html" TargetMode="External" /><Relationship Id="rId2855" Type="http://schemas.openxmlformats.org/officeDocument/2006/relationships/header" Target="header964.xml" /><Relationship Id="rId2856" Type="http://schemas.openxmlformats.org/officeDocument/2006/relationships/header" Target="header965.xml" /><Relationship Id="rId2857" Type="http://schemas.openxmlformats.org/officeDocument/2006/relationships/footer" Target="footer964.xml" /><Relationship Id="rId2858" Type="http://schemas.openxmlformats.org/officeDocument/2006/relationships/footer" Target="footer965.xml" /><Relationship Id="rId2859" Type="http://schemas.openxmlformats.org/officeDocument/2006/relationships/header" Target="header966.xml" /><Relationship Id="rId286" Type="http://schemas.openxmlformats.org/officeDocument/2006/relationships/hyperlink" Target="https://www.youtube.com/watch?v=EkuVyGPPyI0" TargetMode="External" /><Relationship Id="rId2860" Type="http://schemas.openxmlformats.org/officeDocument/2006/relationships/footer" Target="footer966.xml" /><Relationship Id="rId2861" Type="http://schemas.openxmlformats.org/officeDocument/2006/relationships/hyperlink" Target="https://advance.lexis.com/api/document?collection=news&amp;id=urn:contentItem:3S89-5M00-0005-G2R3-00000-00&amp;context=1519360" TargetMode="External" /><Relationship Id="rId2862" Type="http://schemas.openxmlformats.org/officeDocument/2006/relationships/hyperlink" Target="https://advance.lexis.com/api/document?collection=news&amp;id=urn:contentItem:3S89-5M00-0005-G2R3-00000-00&amp;context=1519360" TargetMode="External" /><Relationship Id="rId2863" Type="http://schemas.openxmlformats.org/officeDocument/2006/relationships/header" Target="header967.xml" /><Relationship Id="rId2864" Type="http://schemas.openxmlformats.org/officeDocument/2006/relationships/header" Target="header968.xml" /><Relationship Id="rId2865" Type="http://schemas.openxmlformats.org/officeDocument/2006/relationships/footer" Target="footer967.xml" /><Relationship Id="rId2866" Type="http://schemas.openxmlformats.org/officeDocument/2006/relationships/footer" Target="footer968.xml" /><Relationship Id="rId2867" Type="http://schemas.openxmlformats.org/officeDocument/2006/relationships/header" Target="header969.xml" /><Relationship Id="rId2868" Type="http://schemas.openxmlformats.org/officeDocument/2006/relationships/footer" Target="footer969.xml" /><Relationship Id="rId2869" Type="http://schemas.openxmlformats.org/officeDocument/2006/relationships/hyperlink" Target="https://advance.lexis.com/api/document?collection=news&amp;id=urn:contentItem:3VKX-X9K0-007F-G4MT-00000-00&amp;context=1519360" TargetMode="External" /><Relationship Id="rId287" Type="http://schemas.openxmlformats.org/officeDocument/2006/relationships/hyperlink" Target="https://www.youtube.com/watch?v=SVKcHMCh1EQ" TargetMode="External" /><Relationship Id="rId2870" Type="http://schemas.openxmlformats.org/officeDocument/2006/relationships/hyperlink" Target="http://www.nytimes.com" TargetMode="External" /><Relationship Id="rId2871" Type="http://schemas.openxmlformats.org/officeDocument/2006/relationships/header" Target="header970.xml" /><Relationship Id="rId2872" Type="http://schemas.openxmlformats.org/officeDocument/2006/relationships/header" Target="header971.xml" /><Relationship Id="rId2873" Type="http://schemas.openxmlformats.org/officeDocument/2006/relationships/footer" Target="footer970.xml" /><Relationship Id="rId2874" Type="http://schemas.openxmlformats.org/officeDocument/2006/relationships/footer" Target="footer971.xml" /><Relationship Id="rId2875" Type="http://schemas.openxmlformats.org/officeDocument/2006/relationships/header" Target="header972.xml" /><Relationship Id="rId2876" Type="http://schemas.openxmlformats.org/officeDocument/2006/relationships/footer" Target="footer972.xml" /><Relationship Id="rId2877" Type="http://schemas.openxmlformats.org/officeDocument/2006/relationships/hyperlink" Target="https://advance.lexis.com/api/document?collection=news&amp;id=urn:contentItem:4CTK-HHX0-TW8F-G2XJ-00000-00&amp;context=1519360" TargetMode="External" /><Relationship Id="rId2878" Type="http://schemas.openxmlformats.org/officeDocument/2006/relationships/hyperlink" Target="http://www.nytimes.com" TargetMode="External" /><Relationship Id="rId2879" Type="http://schemas.openxmlformats.org/officeDocument/2006/relationships/header" Target="header973.xml" /><Relationship Id="rId288" Type="http://schemas.openxmlformats.org/officeDocument/2006/relationships/header" Target="header88.xml" /><Relationship Id="rId2880" Type="http://schemas.openxmlformats.org/officeDocument/2006/relationships/header" Target="header974.xml" /><Relationship Id="rId2881" Type="http://schemas.openxmlformats.org/officeDocument/2006/relationships/footer" Target="footer973.xml" /><Relationship Id="rId2882" Type="http://schemas.openxmlformats.org/officeDocument/2006/relationships/footer" Target="footer974.xml" /><Relationship Id="rId2883" Type="http://schemas.openxmlformats.org/officeDocument/2006/relationships/header" Target="header975.xml" /><Relationship Id="rId2884" Type="http://schemas.openxmlformats.org/officeDocument/2006/relationships/footer" Target="footer975.xml" /><Relationship Id="rId2885" Type="http://schemas.openxmlformats.org/officeDocument/2006/relationships/hyperlink" Target="https://advance.lexis.com/api/document?collection=news&amp;id=urn:contentItem:3S8G-S8F0-0009-20D5-00000-00&amp;context=1519360" TargetMode="External" /><Relationship Id="rId2886" Type="http://schemas.openxmlformats.org/officeDocument/2006/relationships/header" Target="header976.xml" /><Relationship Id="rId2887" Type="http://schemas.openxmlformats.org/officeDocument/2006/relationships/header" Target="header977.xml" /><Relationship Id="rId2888" Type="http://schemas.openxmlformats.org/officeDocument/2006/relationships/footer" Target="footer976.xml" /><Relationship Id="rId2889" Type="http://schemas.openxmlformats.org/officeDocument/2006/relationships/footer" Target="footer977.xml" /><Relationship Id="rId289" Type="http://schemas.openxmlformats.org/officeDocument/2006/relationships/header" Target="header89.xml" /><Relationship Id="rId2890" Type="http://schemas.openxmlformats.org/officeDocument/2006/relationships/header" Target="header978.xml" /><Relationship Id="rId2891" Type="http://schemas.openxmlformats.org/officeDocument/2006/relationships/footer" Target="footer978.xml" /><Relationship Id="rId2892" Type="http://schemas.openxmlformats.org/officeDocument/2006/relationships/hyperlink" Target="https://advance.lexis.com/api/document?collection=news&amp;id=urn:contentItem:3VGK-TR90-007F-G4CX-00000-00&amp;context=1519360" TargetMode="External" /><Relationship Id="rId2893" Type="http://schemas.openxmlformats.org/officeDocument/2006/relationships/hyperlink" Target="http://www.nytimes.com" TargetMode="External" /><Relationship Id="rId2894" Type="http://schemas.openxmlformats.org/officeDocument/2006/relationships/header" Target="header979.xml" /><Relationship Id="rId2895" Type="http://schemas.openxmlformats.org/officeDocument/2006/relationships/header" Target="header980.xml" /><Relationship Id="rId2896" Type="http://schemas.openxmlformats.org/officeDocument/2006/relationships/footer" Target="footer979.xml" /><Relationship Id="rId2897" Type="http://schemas.openxmlformats.org/officeDocument/2006/relationships/footer" Target="footer980.xml" /><Relationship Id="rId2898" Type="http://schemas.openxmlformats.org/officeDocument/2006/relationships/header" Target="header981.xml" /><Relationship Id="rId2899" Type="http://schemas.openxmlformats.org/officeDocument/2006/relationships/footer" Target="footer981.xml" /><Relationship Id="rId29" Type="http://schemas.openxmlformats.org/officeDocument/2006/relationships/header" Target="header11.xml" /><Relationship Id="rId290" Type="http://schemas.openxmlformats.org/officeDocument/2006/relationships/footer" Target="footer88.xml" /><Relationship Id="rId2900" Type="http://schemas.openxmlformats.org/officeDocument/2006/relationships/hyperlink" Target="https://advance.lexis.com/api/document?collection=news&amp;id=urn:contentItem:5DSS-9NJ1-DXY4-X0N7-00000-00&amp;context=1519360" TargetMode="External" /><Relationship Id="rId2901" Type="http://schemas.openxmlformats.org/officeDocument/2006/relationships/hyperlink" Target="http://www.nytimes.com/2014/12/08/us/philadelphia-laments-native-son-bill-cosbys-now-tarnished-image.html" TargetMode="External" /><Relationship Id="rId2902" Type="http://schemas.openxmlformats.org/officeDocument/2006/relationships/header" Target="header982.xml" /><Relationship Id="rId2903" Type="http://schemas.openxmlformats.org/officeDocument/2006/relationships/header" Target="header983.xml" /><Relationship Id="rId2904" Type="http://schemas.openxmlformats.org/officeDocument/2006/relationships/footer" Target="footer982.xml" /><Relationship Id="rId2905" Type="http://schemas.openxmlformats.org/officeDocument/2006/relationships/footer" Target="footer983.xml" /><Relationship Id="rId2906" Type="http://schemas.openxmlformats.org/officeDocument/2006/relationships/header" Target="header984.xml" /><Relationship Id="rId2907" Type="http://schemas.openxmlformats.org/officeDocument/2006/relationships/footer" Target="footer984.xml" /><Relationship Id="rId2908" Type="http://schemas.openxmlformats.org/officeDocument/2006/relationships/hyperlink" Target="https://advance.lexis.com/api/document?collection=news&amp;id=urn:contentItem:42GS-8S50-0109-T4B5-00000-00&amp;context=1519360" TargetMode="External" /><Relationship Id="rId2909" Type="http://schemas.openxmlformats.org/officeDocument/2006/relationships/hyperlink" Target="http://www.nytimes.com" TargetMode="External" /><Relationship Id="rId291" Type="http://schemas.openxmlformats.org/officeDocument/2006/relationships/footer" Target="footer89.xml" /><Relationship Id="rId2910" Type="http://schemas.openxmlformats.org/officeDocument/2006/relationships/header" Target="header985.xml" /><Relationship Id="rId2911" Type="http://schemas.openxmlformats.org/officeDocument/2006/relationships/header" Target="header986.xml" /><Relationship Id="rId2912" Type="http://schemas.openxmlformats.org/officeDocument/2006/relationships/footer" Target="footer985.xml" /><Relationship Id="rId2913" Type="http://schemas.openxmlformats.org/officeDocument/2006/relationships/footer" Target="footer986.xml" /><Relationship Id="rId2914" Type="http://schemas.openxmlformats.org/officeDocument/2006/relationships/header" Target="header987.xml" /><Relationship Id="rId2915" Type="http://schemas.openxmlformats.org/officeDocument/2006/relationships/footer" Target="footer987.xml" /><Relationship Id="rId2916" Type="http://schemas.openxmlformats.org/officeDocument/2006/relationships/hyperlink" Target="https://advance.lexis.com/api/document?collection=news&amp;id=urn:contentItem:7XP4-WPM0-Y8TC-S1CG-00000-00&amp;context=1519360" TargetMode="External" /><Relationship Id="rId2917" Type="http://schemas.openxmlformats.org/officeDocument/2006/relationships/hyperlink" Target="http://www.nytimes.com" TargetMode="External" /><Relationship Id="rId2918" Type="http://schemas.openxmlformats.org/officeDocument/2006/relationships/header" Target="header988.xml" /><Relationship Id="rId2919" Type="http://schemas.openxmlformats.org/officeDocument/2006/relationships/header" Target="header989.xml" /><Relationship Id="rId292" Type="http://schemas.openxmlformats.org/officeDocument/2006/relationships/header" Target="header90.xml" /><Relationship Id="rId2920" Type="http://schemas.openxmlformats.org/officeDocument/2006/relationships/footer" Target="footer988.xml" /><Relationship Id="rId2921" Type="http://schemas.openxmlformats.org/officeDocument/2006/relationships/footer" Target="footer989.xml" /><Relationship Id="rId2922" Type="http://schemas.openxmlformats.org/officeDocument/2006/relationships/header" Target="header990.xml" /><Relationship Id="rId2923" Type="http://schemas.openxmlformats.org/officeDocument/2006/relationships/footer" Target="footer990.xml" /><Relationship Id="rId2924" Type="http://schemas.openxmlformats.org/officeDocument/2006/relationships/hyperlink" Target="https://advance.lexis.com/api/document?collection=news&amp;id=urn:contentItem:4TFM-TB40-TW8F-G0J0-00000-00&amp;context=1519360" TargetMode="External" /><Relationship Id="rId2925" Type="http://schemas.openxmlformats.org/officeDocument/2006/relationships/hyperlink" Target="http://www.nytimes.com" TargetMode="External" /><Relationship Id="rId2926" Type="http://schemas.openxmlformats.org/officeDocument/2006/relationships/header" Target="header991.xml" /><Relationship Id="rId2927" Type="http://schemas.openxmlformats.org/officeDocument/2006/relationships/header" Target="header992.xml" /><Relationship Id="rId2928" Type="http://schemas.openxmlformats.org/officeDocument/2006/relationships/footer" Target="footer991.xml" /><Relationship Id="rId2929" Type="http://schemas.openxmlformats.org/officeDocument/2006/relationships/footer" Target="footer992.xml" /><Relationship Id="rId293" Type="http://schemas.openxmlformats.org/officeDocument/2006/relationships/footer" Target="footer90.xml" /><Relationship Id="rId2930" Type="http://schemas.openxmlformats.org/officeDocument/2006/relationships/header" Target="header993.xml" /><Relationship Id="rId2931" Type="http://schemas.openxmlformats.org/officeDocument/2006/relationships/footer" Target="footer993.xml" /><Relationship Id="rId2932" Type="http://schemas.openxmlformats.org/officeDocument/2006/relationships/hyperlink" Target="https://advance.lexis.com/api/document?collection=news&amp;id=urn:contentItem:5B9N-SFG1-DXY4-X4J6-00000-00&amp;context=1519360" TargetMode="External" /><Relationship Id="rId2933" Type="http://schemas.openxmlformats.org/officeDocument/2006/relationships/hyperlink" Target="http://www.nytimes.com/2014/01/18/nyregion/with-plan-to-expand-paid-sick-days-citys-new-liberal-leaders-flex-muscles.html" TargetMode="External" /><Relationship Id="rId2934" Type="http://schemas.openxmlformats.org/officeDocument/2006/relationships/header" Target="header994.xml" /><Relationship Id="rId2935" Type="http://schemas.openxmlformats.org/officeDocument/2006/relationships/header" Target="header995.xml" /><Relationship Id="rId2936" Type="http://schemas.openxmlformats.org/officeDocument/2006/relationships/footer" Target="footer994.xml" /><Relationship Id="rId2937" Type="http://schemas.openxmlformats.org/officeDocument/2006/relationships/footer" Target="footer995.xml" /><Relationship Id="rId2938" Type="http://schemas.openxmlformats.org/officeDocument/2006/relationships/header" Target="header996.xml" /><Relationship Id="rId2939" Type="http://schemas.openxmlformats.org/officeDocument/2006/relationships/footer" Target="footer996.xml" /><Relationship Id="rId294" Type="http://schemas.openxmlformats.org/officeDocument/2006/relationships/hyperlink" Target="https://advance.lexis.com/api/document?collection=news&amp;id=urn:contentItem:3SJD-N420-0038-D0ND-00000-00&amp;context=1519360" TargetMode="External" /><Relationship Id="rId2940" Type="http://schemas.openxmlformats.org/officeDocument/2006/relationships/hyperlink" Target="https://advance.lexis.com/api/document?collection=news&amp;id=urn:contentItem:3SC4-7WW0-000P-22FV-00000-00&amp;context=1519360" TargetMode="External" /><Relationship Id="rId2941" Type="http://schemas.openxmlformats.org/officeDocument/2006/relationships/header" Target="header997.xml" /><Relationship Id="rId2942" Type="http://schemas.openxmlformats.org/officeDocument/2006/relationships/header" Target="header998.xml" /><Relationship Id="rId2943" Type="http://schemas.openxmlformats.org/officeDocument/2006/relationships/footer" Target="footer997.xml" /><Relationship Id="rId2944" Type="http://schemas.openxmlformats.org/officeDocument/2006/relationships/footer" Target="footer998.xml" /><Relationship Id="rId2945" Type="http://schemas.openxmlformats.org/officeDocument/2006/relationships/header" Target="header999.xml" /><Relationship Id="rId2946" Type="http://schemas.openxmlformats.org/officeDocument/2006/relationships/footer" Target="footer999.xml" /><Relationship Id="rId2947" Type="http://schemas.openxmlformats.org/officeDocument/2006/relationships/hyperlink" Target="https://advance.lexis.com/api/document?collection=news&amp;id=urn:contentItem:3SC4-81R0-000P-22N2-00000-00&amp;context=1519360" TargetMode="External" /><Relationship Id="rId2948" Type="http://schemas.openxmlformats.org/officeDocument/2006/relationships/hyperlink" Target="https://advance.lexis.com/api/document?collection=news&amp;id=urn:contentItem:3SC4-81R0-000P-22N2-00000-00&amp;context=1519360" TargetMode="External" /><Relationship Id="rId2949" Type="http://schemas.openxmlformats.org/officeDocument/2006/relationships/header" Target="header1000.xml" /><Relationship Id="rId295" Type="http://schemas.openxmlformats.org/officeDocument/2006/relationships/hyperlink" Target="https://advance.lexis.com/api/document?collection=news&amp;id=urn:contentItem:3SJD-N420-0038-D0ND-00000-00&amp;context=1519360" TargetMode="External" /><Relationship Id="rId2950" Type="http://schemas.openxmlformats.org/officeDocument/2006/relationships/header" Target="header1001.xml" /><Relationship Id="rId2951" Type="http://schemas.openxmlformats.org/officeDocument/2006/relationships/footer" Target="footer1000.xml" /><Relationship Id="rId2952" Type="http://schemas.openxmlformats.org/officeDocument/2006/relationships/footer" Target="footer1001.xml" /><Relationship Id="rId2953" Type="http://schemas.openxmlformats.org/officeDocument/2006/relationships/header" Target="header1002.xml" /><Relationship Id="rId2954" Type="http://schemas.openxmlformats.org/officeDocument/2006/relationships/footer" Target="footer1002.xml" /><Relationship Id="rId2955" Type="http://schemas.openxmlformats.org/officeDocument/2006/relationships/hyperlink" Target="https://advance.lexis.com/api/document?collection=news&amp;id=urn:contentItem:5B9F-WVT1-DXY4-X21H-00000-00&amp;context=1519360" TargetMode="External" /><Relationship Id="rId2956" Type="http://schemas.openxmlformats.org/officeDocument/2006/relationships/hyperlink" Target="http://www.nytimes.com/2014/01/17/us/a-first-lady-at-50-finding-her-own-path.html" TargetMode="External" /><Relationship Id="rId2957" Type="http://schemas.openxmlformats.org/officeDocument/2006/relationships/header" Target="header1003.xml" /><Relationship Id="rId2958" Type="http://schemas.openxmlformats.org/officeDocument/2006/relationships/header" Target="header1004.xml" /><Relationship Id="rId2959" Type="http://schemas.openxmlformats.org/officeDocument/2006/relationships/footer" Target="footer1003.xml" /><Relationship Id="rId296" Type="http://schemas.openxmlformats.org/officeDocument/2006/relationships/header" Target="header91.xml" /><Relationship Id="rId2960" Type="http://schemas.openxmlformats.org/officeDocument/2006/relationships/footer" Target="footer1004.xml" /><Relationship Id="rId2961" Type="http://schemas.openxmlformats.org/officeDocument/2006/relationships/header" Target="header1005.xml" /><Relationship Id="rId2962" Type="http://schemas.openxmlformats.org/officeDocument/2006/relationships/footer" Target="footer1005.xml" /><Relationship Id="rId2963" Type="http://schemas.openxmlformats.org/officeDocument/2006/relationships/hyperlink" Target="https://advance.lexis.com/api/document?collection=news&amp;id=urn:contentItem:5RC2-H491-JBG3-64RW-00000-00&amp;context=1519360" TargetMode="External" /><Relationship Id="rId2964" Type="http://schemas.openxmlformats.org/officeDocument/2006/relationships/hyperlink" Target="https://www.nytimes.com/2017/08/04/world/americas/mexicos-drug-killings.html" TargetMode="External" /><Relationship Id="rId2965" Type="http://schemas.openxmlformats.org/officeDocument/2006/relationships/hyperlink" Target="https://www.nytimes.com/2017/10/28/world/americas/mexico-violence.html?rref=collection%2Fcolumn%2Fthe-interpreter&amp;action=click&amp;contentCollection=world&amp;region=stream&amp;module=stream_unit&amp;version=latest&amp;contentPlacement=8&amp;pgtype=collection&amp;_r=0" TargetMode="External" /><Relationship Id="rId2966" Type="http://schemas.openxmlformats.org/officeDocument/2006/relationships/hyperlink" Target="https://www.nytimes.com/2015/05/25/world/americas/el-bronco-blunt-frequently-obscene-and-aiming-to-run-nuevo-leon.html" TargetMode="External" /><Relationship Id="rId2967" Type="http://schemas.openxmlformats.org/officeDocument/2006/relationships/hyperlink" Target="https://www.nytimes.com/2018/01/15/world/americas/interpreter-neza-haven-from-mexicos-political-parties-hints-at-their-decline.html" TargetMode="External" /><Relationship Id="rId2968" Type="http://schemas.openxmlformats.org/officeDocument/2006/relationships/hyperlink" Target="https://www.nytimes.com/2018/01/10/world/americas/interpreter-monterrey-when-corporate-elites-won-partial-control-of-a-mexican-city-and-then-lost-it.html" TargetMode="External" /><Relationship Id="rId2969" Type="http://schemas.openxmlformats.org/officeDocument/2006/relationships/hyperlink" Target="https://www.nytimes.com/2017/09/30/world/americas/mexico-inequality-violence-security.html" TargetMode="External" /><Relationship Id="rId297" Type="http://schemas.openxmlformats.org/officeDocument/2006/relationships/header" Target="header92.xml" /><Relationship Id="rId2970" Type="http://schemas.openxmlformats.org/officeDocument/2006/relationships/hyperlink" Target="https://www.nytimes.com/2017/10/28/world/americas/mexico-violence.html" TargetMode="External" /><Relationship Id="rId2971" Type="http://schemas.openxmlformats.org/officeDocument/2006/relationships/hyperlink" Target="https://www.nytimes.com/2017/08/04/world/americas/mexicos-drug-killings.html" TargetMode="External" /><Relationship Id="rId2972" Type="http://schemas.openxmlformats.org/officeDocument/2006/relationships/header" Target="header1006.xml" /><Relationship Id="rId2973" Type="http://schemas.openxmlformats.org/officeDocument/2006/relationships/header" Target="header1007.xml" /><Relationship Id="rId2974" Type="http://schemas.openxmlformats.org/officeDocument/2006/relationships/footer" Target="footer1006.xml" /><Relationship Id="rId2975" Type="http://schemas.openxmlformats.org/officeDocument/2006/relationships/footer" Target="footer1007.xml" /><Relationship Id="rId2976" Type="http://schemas.openxmlformats.org/officeDocument/2006/relationships/header" Target="header1008.xml" /><Relationship Id="rId2977" Type="http://schemas.openxmlformats.org/officeDocument/2006/relationships/footer" Target="footer1008.xml" /><Relationship Id="rId2978" Type="http://schemas.openxmlformats.org/officeDocument/2006/relationships/hyperlink" Target="https://advance.lexis.com/api/document?collection=news&amp;id=urn:contentItem:5DS4-D301-JBG3-619K-00000-00&amp;context=1519360" TargetMode="External" /><Relationship Id="rId2979" Type="http://schemas.openxmlformats.org/officeDocument/2006/relationships/hyperlink" Target="http://www.nytimes.com/2014/12/05/us/in-louisiana-runoff-election-senator-landrieu-tries-to-revive-her-base.html" TargetMode="External" /><Relationship Id="rId298" Type="http://schemas.openxmlformats.org/officeDocument/2006/relationships/footer" Target="footer91.xml" /><Relationship Id="rId2980" Type="http://schemas.openxmlformats.org/officeDocument/2006/relationships/header" Target="header1009.xml" /><Relationship Id="rId2981" Type="http://schemas.openxmlformats.org/officeDocument/2006/relationships/header" Target="header1010.xml" /><Relationship Id="rId2982" Type="http://schemas.openxmlformats.org/officeDocument/2006/relationships/footer" Target="footer1009.xml" /><Relationship Id="rId2983" Type="http://schemas.openxmlformats.org/officeDocument/2006/relationships/footer" Target="footer1010.xml" /><Relationship Id="rId2984" Type="http://schemas.openxmlformats.org/officeDocument/2006/relationships/header" Target="header1011.xml" /><Relationship Id="rId2985" Type="http://schemas.openxmlformats.org/officeDocument/2006/relationships/footer" Target="footer1011.xml" /><Relationship Id="rId2986" Type="http://schemas.openxmlformats.org/officeDocument/2006/relationships/hyperlink" Target="https://advance.lexis.com/api/document?collection=news&amp;id=urn:contentItem:4MDG-0JG0-TW8F-G1SY-00000-00&amp;context=1519360" TargetMode="External" /><Relationship Id="rId2987" Type="http://schemas.openxmlformats.org/officeDocument/2006/relationships/hyperlink" Target="http://www.nytimes.com" TargetMode="External" /><Relationship Id="rId2988" Type="http://schemas.openxmlformats.org/officeDocument/2006/relationships/header" Target="header1012.xml" /><Relationship Id="rId2989" Type="http://schemas.openxmlformats.org/officeDocument/2006/relationships/header" Target="header1013.xml" /><Relationship Id="rId299" Type="http://schemas.openxmlformats.org/officeDocument/2006/relationships/footer" Target="footer92.xml" /><Relationship Id="rId2990" Type="http://schemas.openxmlformats.org/officeDocument/2006/relationships/footer" Target="footer1012.xml" /><Relationship Id="rId2991" Type="http://schemas.openxmlformats.org/officeDocument/2006/relationships/footer" Target="footer1013.xml" /><Relationship Id="rId2992" Type="http://schemas.openxmlformats.org/officeDocument/2006/relationships/header" Target="header1014.xml" /><Relationship Id="rId2993" Type="http://schemas.openxmlformats.org/officeDocument/2006/relationships/footer" Target="footer1014.xml" /><Relationship Id="rId2994" Type="http://schemas.openxmlformats.org/officeDocument/2006/relationships/hyperlink" Target="https://advance.lexis.com/api/document?collection=news&amp;id=urn:contentItem:4TDB-XVT0-TW8F-G1FS-00000-00&amp;context=1519360" TargetMode="External" /><Relationship Id="rId2995" Type="http://schemas.openxmlformats.org/officeDocument/2006/relationships/hyperlink" Target="http://www.nytimes.com" TargetMode="External" /><Relationship Id="rId2996" Type="http://schemas.openxmlformats.org/officeDocument/2006/relationships/header" Target="header1015.xml" /><Relationship Id="rId2997" Type="http://schemas.openxmlformats.org/officeDocument/2006/relationships/header" Target="header1016.xml" /><Relationship Id="rId2998" Type="http://schemas.openxmlformats.org/officeDocument/2006/relationships/footer" Target="footer1015.xml" /><Relationship Id="rId2999" Type="http://schemas.openxmlformats.org/officeDocument/2006/relationships/footer" Target="footer1016.xml" /><Relationship Id="rId3" Type="http://schemas.openxmlformats.org/officeDocument/2006/relationships/fontTable" Target="fontTable.xml" /><Relationship Id="rId30" Type="http://schemas.openxmlformats.org/officeDocument/2006/relationships/footer" Target="footer10.xml" /><Relationship Id="rId300" Type="http://schemas.openxmlformats.org/officeDocument/2006/relationships/header" Target="header93.xml" /><Relationship Id="rId3000" Type="http://schemas.openxmlformats.org/officeDocument/2006/relationships/header" Target="header1017.xml" /><Relationship Id="rId3001" Type="http://schemas.openxmlformats.org/officeDocument/2006/relationships/footer" Target="footer1017.xml" /><Relationship Id="rId3002" Type="http://schemas.openxmlformats.org/officeDocument/2006/relationships/hyperlink" Target="https://advance.lexis.com/api/document?collection=news&amp;id=urn:contentItem:42CJ-RP70-0109-T307-00000-00&amp;context=1519360" TargetMode="External" /><Relationship Id="rId3003" Type="http://schemas.openxmlformats.org/officeDocument/2006/relationships/hyperlink" Target="http://www.nytimes.com" TargetMode="External" /><Relationship Id="rId3004" Type="http://schemas.openxmlformats.org/officeDocument/2006/relationships/header" Target="header1018.xml" /><Relationship Id="rId3005" Type="http://schemas.openxmlformats.org/officeDocument/2006/relationships/header" Target="header1019.xml" /><Relationship Id="rId3006" Type="http://schemas.openxmlformats.org/officeDocument/2006/relationships/footer" Target="footer1018.xml" /><Relationship Id="rId3007" Type="http://schemas.openxmlformats.org/officeDocument/2006/relationships/footer" Target="footer1019.xml" /><Relationship Id="rId3008" Type="http://schemas.openxmlformats.org/officeDocument/2006/relationships/header" Target="header1020.xml" /><Relationship Id="rId3009" Type="http://schemas.openxmlformats.org/officeDocument/2006/relationships/footer" Target="footer1020.xml" /><Relationship Id="rId301" Type="http://schemas.openxmlformats.org/officeDocument/2006/relationships/footer" Target="footer93.xml" /><Relationship Id="rId3010" Type="http://schemas.openxmlformats.org/officeDocument/2006/relationships/hyperlink" Target="https://advance.lexis.com/api/document?collection=news&amp;id=urn:contentItem:3SC4-7WH0-000P-2208-00000-00&amp;context=1519360" TargetMode="External" /><Relationship Id="rId3011" Type="http://schemas.openxmlformats.org/officeDocument/2006/relationships/header" Target="header1021.xml" /><Relationship Id="rId3012" Type="http://schemas.openxmlformats.org/officeDocument/2006/relationships/header" Target="header1022.xml" /><Relationship Id="rId3013" Type="http://schemas.openxmlformats.org/officeDocument/2006/relationships/footer" Target="footer1021.xml" /><Relationship Id="rId3014" Type="http://schemas.openxmlformats.org/officeDocument/2006/relationships/footer" Target="footer1022.xml" /><Relationship Id="rId3015" Type="http://schemas.openxmlformats.org/officeDocument/2006/relationships/header" Target="header1023.xml" /><Relationship Id="rId3016" Type="http://schemas.openxmlformats.org/officeDocument/2006/relationships/footer" Target="footer1023.xml" /><Relationship Id="rId3017" Type="http://schemas.openxmlformats.org/officeDocument/2006/relationships/hyperlink" Target="https://advance.lexis.com/api/document?collection=news&amp;id=urn:contentItem:3S8G-D840-000B-Y40M-00000-00&amp;context=1519360" TargetMode="External" /><Relationship Id="rId3018" Type="http://schemas.openxmlformats.org/officeDocument/2006/relationships/header" Target="header1024.xml" /><Relationship Id="rId3019" Type="http://schemas.openxmlformats.org/officeDocument/2006/relationships/header" Target="header1025.xml" /><Relationship Id="rId302" Type="http://schemas.openxmlformats.org/officeDocument/2006/relationships/hyperlink" Target="https://advance.lexis.com/api/document?collection=news&amp;id=urn:contentItem:5HDB-B201-JBG3-61PY-00000-00&amp;context=1519360" TargetMode="External" /><Relationship Id="rId3020" Type="http://schemas.openxmlformats.org/officeDocument/2006/relationships/footer" Target="footer1024.xml" /><Relationship Id="rId3021" Type="http://schemas.openxmlformats.org/officeDocument/2006/relationships/footer" Target="footer1025.xml" /><Relationship Id="rId3022" Type="http://schemas.openxmlformats.org/officeDocument/2006/relationships/header" Target="header1026.xml" /><Relationship Id="rId3023" Type="http://schemas.openxmlformats.org/officeDocument/2006/relationships/footer" Target="footer1026.xml" /><Relationship Id="rId3024" Type="http://schemas.openxmlformats.org/officeDocument/2006/relationships/hyperlink" Target="https://advance.lexis.com/api/document?collection=news&amp;id=urn:contentItem:4TCG-XFP0-TW8F-G1B8-00000-00&amp;context=1519360" TargetMode="External" /><Relationship Id="rId3025" Type="http://schemas.openxmlformats.org/officeDocument/2006/relationships/hyperlink" Target="http://www.nytimes.com" TargetMode="External" /><Relationship Id="rId3026" Type="http://schemas.openxmlformats.org/officeDocument/2006/relationships/header" Target="header1027.xml" /><Relationship Id="rId3027" Type="http://schemas.openxmlformats.org/officeDocument/2006/relationships/header" Target="header1028.xml" /><Relationship Id="rId3028" Type="http://schemas.openxmlformats.org/officeDocument/2006/relationships/footer" Target="footer1027.xml" /><Relationship Id="rId3029" Type="http://schemas.openxmlformats.org/officeDocument/2006/relationships/footer" Target="footer1028.xml" /><Relationship Id="rId303" Type="http://schemas.openxmlformats.org/officeDocument/2006/relationships/hyperlink" Target="http://www.nytimes.com/2015/11/18/arts/international/with-modigliani-purchase-chinese-billionaire-liu-yiqian-dreams-of-bigger-canvas.html" TargetMode="External" /><Relationship Id="rId3030" Type="http://schemas.openxmlformats.org/officeDocument/2006/relationships/header" Target="header1029.xml" /><Relationship Id="rId3031" Type="http://schemas.openxmlformats.org/officeDocument/2006/relationships/footer" Target="footer1029.xml" /><Relationship Id="rId3032" Type="http://schemas.openxmlformats.org/officeDocument/2006/relationships/hyperlink" Target="https://advance.lexis.com/api/document?collection=news&amp;id=urn:contentItem:5ND2-NFH1-DXY4-X22T-00000-00&amp;context=1519360" TargetMode="External" /><Relationship Id="rId3033" Type="http://schemas.openxmlformats.org/officeDocument/2006/relationships/header" Target="header1030.xml" /><Relationship Id="rId3034" Type="http://schemas.openxmlformats.org/officeDocument/2006/relationships/header" Target="header1031.xml" /><Relationship Id="rId3035" Type="http://schemas.openxmlformats.org/officeDocument/2006/relationships/footer" Target="footer1030.xml" /><Relationship Id="rId3036" Type="http://schemas.openxmlformats.org/officeDocument/2006/relationships/footer" Target="footer1031.xml" /><Relationship Id="rId3037" Type="http://schemas.openxmlformats.org/officeDocument/2006/relationships/header" Target="header1032.xml" /><Relationship Id="rId3038" Type="http://schemas.openxmlformats.org/officeDocument/2006/relationships/footer" Target="footer1032.xml" /><Relationship Id="rId3039" Type="http://schemas.openxmlformats.org/officeDocument/2006/relationships/hyperlink" Target="https://advance.lexis.com/api/document?collection=news&amp;id=urn:contentItem:4MBJ-4GS0-TW8F-G1WC-00000-00&amp;context=1519360" TargetMode="External" /><Relationship Id="rId304" Type="http://schemas.openxmlformats.org/officeDocument/2006/relationships/header" Target="header94.xml" /><Relationship Id="rId3040" Type="http://schemas.openxmlformats.org/officeDocument/2006/relationships/hyperlink" Target="http://www.nytimes.com" TargetMode="External" /><Relationship Id="rId3041" Type="http://schemas.openxmlformats.org/officeDocument/2006/relationships/header" Target="header1033.xml" /><Relationship Id="rId3042" Type="http://schemas.openxmlformats.org/officeDocument/2006/relationships/header" Target="header1034.xml" /><Relationship Id="rId3043" Type="http://schemas.openxmlformats.org/officeDocument/2006/relationships/footer" Target="footer1033.xml" /><Relationship Id="rId3044" Type="http://schemas.openxmlformats.org/officeDocument/2006/relationships/footer" Target="footer1034.xml" /><Relationship Id="rId3045" Type="http://schemas.openxmlformats.org/officeDocument/2006/relationships/header" Target="header1035.xml" /><Relationship Id="rId3046" Type="http://schemas.openxmlformats.org/officeDocument/2006/relationships/footer" Target="footer1035.xml" /><Relationship Id="rId3047" Type="http://schemas.openxmlformats.org/officeDocument/2006/relationships/hyperlink" Target="https://advance.lexis.com/api/document?collection=news&amp;id=urn:contentItem:56YW-G7P1-JBG3-61GH-00000-00&amp;context=1519360" TargetMode="External" /><Relationship Id="rId3048" Type="http://schemas.openxmlformats.org/officeDocument/2006/relationships/hyperlink" Target="mailto:bigcity@nytimes.com" TargetMode="External" /><Relationship Id="rId3049" Type="http://schemas.openxmlformats.org/officeDocument/2006/relationships/hyperlink" Target="http://www.nytimes.com/2012/11/04/nyregion/the-costs-of-waterfront-living.html" TargetMode="External" /><Relationship Id="rId305" Type="http://schemas.openxmlformats.org/officeDocument/2006/relationships/header" Target="header95.xml" /><Relationship Id="rId3050" Type="http://schemas.openxmlformats.org/officeDocument/2006/relationships/header" Target="header1036.xml" /><Relationship Id="rId3051" Type="http://schemas.openxmlformats.org/officeDocument/2006/relationships/header" Target="header1037.xml" /><Relationship Id="rId3052" Type="http://schemas.openxmlformats.org/officeDocument/2006/relationships/footer" Target="footer1036.xml" /><Relationship Id="rId3053" Type="http://schemas.openxmlformats.org/officeDocument/2006/relationships/footer" Target="footer1037.xml" /><Relationship Id="rId3054" Type="http://schemas.openxmlformats.org/officeDocument/2006/relationships/header" Target="header1038.xml" /><Relationship Id="rId3055" Type="http://schemas.openxmlformats.org/officeDocument/2006/relationships/footer" Target="footer1038.xml" /><Relationship Id="rId3056" Type="http://schemas.openxmlformats.org/officeDocument/2006/relationships/hyperlink" Target="https://advance.lexis.com/api/document?collection=news&amp;id=urn:contentItem:3S8G-CV60-000B-Y0GX-00000-00&amp;context=1519360" TargetMode="External" /><Relationship Id="rId3057" Type="http://schemas.openxmlformats.org/officeDocument/2006/relationships/header" Target="header1039.xml" /><Relationship Id="rId3058" Type="http://schemas.openxmlformats.org/officeDocument/2006/relationships/header" Target="header1040.xml" /><Relationship Id="rId3059" Type="http://schemas.openxmlformats.org/officeDocument/2006/relationships/footer" Target="footer1039.xml" /><Relationship Id="rId306" Type="http://schemas.openxmlformats.org/officeDocument/2006/relationships/footer" Target="footer94.xml" /><Relationship Id="rId3060" Type="http://schemas.openxmlformats.org/officeDocument/2006/relationships/footer" Target="footer1040.xml" /><Relationship Id="rId3061" Type="http://schemas.openxmlformats.org/officeDocument/2006/relationships/header" Target="header1041.xml" /><Relationship Id="rId3062" Type="http://schemas.openxmlformats.org/officeDocument/2006/relationships/footer" Target="footer1041.xml" /><Relationship Id="rId3063" Type="http://schemas.openxmlformats.org/officeDocument/2006/relationships/hyperlink" Target="https://advance.lexis.com/api/document?collection=news&amp;id=urn:contentItem:4M98-SKV0-TW8F-G216-00000-00&amp;context=1519360" TargetMode="External" /><Relationship Id="rId3064" Type="http://schemas.openxmlformats.org/officeDocument/2006/relationships/hyperlink" Target="http://www.nytimes.com" TargetMode="External" /><Relationship Id="rId3065" Type="http://schemas.openxmlformats.org/officeDocument/2006/relationships/header" Target="header1042.xml" /><Relationship Id="rId3066" Type="http://schemas.openxmlformats.org/officeDocument/2006/relationships/header" Target="header1043.xml" /><Relationship Id="rId3067" Type="http://schemas.openxmlformats.org/officeDocument/2006/relationships/footer" Target="footer1042.xml" /><Relationship Id="rId3068" Type="http://schemas.openxmlformats.org/officeDocument/2006/relationships/footer" Target="footer1043.xml" /><Relationship Id="rId3069" Type="http://schemas.openxmlformats.org/officeDocument/2006/relationships/header" Target="header1044.xml" /><Relationship Id="rId307" Type="http://schemas.openxmlformats.org/officeDocument/2006/relationships/footer" Target="footer95.xml" /><Relationship Id="rId3070" Type="http://schemas.openxmlformats.org/officeDocument/2006/relationships/footer" Target="footer1044.xml" /><Relationship Id="rId3071" Type="http://schemas.openxmlformats.org/officeDocument/2006/relationships/hyperlink" Target="https://advance.lexis.com/api/document?collection=news&amp;id=urn:contentItem:5B86-0NV1-JBG3-63PY-00000-00&amp;context=1519360" TargetMode="External" /><Relationship Id="rId3072" Type="http://schemas.openxmlformats.org/officeDocument/2006/relationships/hyperlink" Target="http://www.nytimes.com/2014/01/11/opinion/snapshots-of-globalizations-first-wave.html" TargetMode="External" /><Relationship Id="rId3073" Type="http://schemas.openxmlformats.org/officeDocument/2006/relationships/header" Target="header1045.xml" /><Relationship Id="rId3074" Type="http://schemas.openxmlformats.org/officeDocument/2006/relationships/header" Target="header1046.xml" /><Relationship Id="rId3075" Type="http://schemas.openxmlformats.org/officeDocument/2006/relationships/footer" Target="footer1045.xml" /><Relationship Id="rId3076" Type="http://schemas.openxmlformats.org/officeDocument/2006/relationships/footer" Target="footer1046.xml" /><Relationship Id="rId3077" Type="http://schemas.openxmlformats.org/officeDocument/2006/relationships/header" Target="header1047.xml" /><Relationship Id="rId3078" Type="http://schemas.openxmlformats.org/officeDocument/2006/relationships/footer" Target="footer1047.xml" /><Relationship Id="rId3079" Type="http://schemas.openxmlformats.org/officeDocument/2006/relationships/hyperlink" Target="https://advance.lexis.com/api/document?collection=news&amp;id=urn:contentItem:54T9-1281-JBG3-601R-00000-00&amp;context=1519360" TargetMode="External" /><Relationship Id="rId308" Type="http://schemas.openxmlformats.org/officeDocument/2006/relationships/header" Target="header96.xml" /><Relationship Id="rId3080" Type="http://schemas.openxmlformats.org/officeDocument/2006/relationships/hyperlink" Target="http://www.nytimes.com" TargetMode="External" /><Relationship Id="rId3081" Type="http://schemas.openxmlformats.org/officeDocument/2006/relationships/header" Target="header1048.xml" /><Relationship Id="rId3082" Type="http://schemas.openxmlformats.org/officeDocument/2006/relationships/header" Target="header1049.xml" /><Relationship Id="rId3083" Type="http://schemas.openxmlformats.org/officeDocument/2006/relationships/footer" Target="footer1048.xml" /><Relationship Id="rId3084" Type="http://schemas.openxmlformats.org/officeDocument/2006/relationships/footer" Target="footer1049.xml" /><Relationship Id="rId3085" Type="http://schemas.openxmlformats.org/officeDocument/2006/relationships/header" Target="header1050.xml" /><Relationship Id="rId3086" Type="http://schemas.openxmlformats.org/officeDocument/2006/relationships/footer" Target="footer1050.xml" /><Relationship Id="rId3087" Type="http://schemas.openxmlformats.org/officeDocument/2006/relationships/hyperlink" Target="https://advance.lexis.com/api/document?collection=news&amp;id=urn:contentItem:4M9X-FFD0-TW8F-G2YK-00000-00&amp;context=1519360" TargetMode="External" /><Relationship Id="rId3088" Type="http://schemas.openxmlformats.org/officeDocument/2006/relationships/hyperlink" Target="http://www.nytimes.com" TargetMode="External" /><Relationship Id="rId3089" Type="http://schemas.openxmlformats.org/officeDocument/2006/relationships/header" Target="header1051.xml" /><Relationship Id="rId309" Type="http://schemas.openxmlformats.org/officeDocument/2006/relationships/footer" Target="footer96.xml" /><Relationship Id="rId3090" Type="http://schemas.openxmlformats.org/officeDocument/2006/relationships/header" Target="header1052.xml" /><Relationship Id="rId3091" Type="http://schemas.openxmlformats.org/officeDocument/2006/relationships/footer" Target="footer1051.xml" /><Relationship Id="rId3092" Type="http://schemas.openxmlformats.org/officeDocument/2006/relationships/footer" Target="footer1052.xml" /><Relationship Id="rId3093" Type="http://schemas.openxmlformats.org/officeDocument/2006/relationships/header" Target="header1053.xml" /><Relationship Id="rId3094" Type="http://schemas.openxmlformats.org/officeDocument/2006/relationships/footer" Target="footer1053.xml" /><Relationship Id="rId3095" Type="http://schemas.openxmlformats.org/officeDocument/2006/relationships/hyperlink" Target="https://advance.lexis.com/api/document?collection=news&amp;id=urn:contentItem:3SC4-86Y0-000P-24KH-00000-00&amp;context=1519360" TargetMode="External" /><Relationship Id="rId3096" Type="http://schemas.openxmlformats.org/officeDocument/2006/relationships/header" Target="header1054.xml" /><Relationship Id="rId3097" Type="http://schemas.openxmlformats.org/officeDocument/2006/relationships/header" Target="header1055.xml" /><Relationship Id="rId3098" Type="http://schemas.openxmlformats.org/officeDocument/2006/relationships/footer" Target="footer1054.xml" /><Relationship Id="rId3099" Type="http://schemas.openxmlformats.org/officeDocument/2006/relationships/footer" Target="footer1055.xml" /><Relationship Id="rId31" Type="http://schemas.openxmlformats.org/officeDocument/2006/relationships/footer" Target="footer11.xml" /><Relationship Id="rId310" Type="http://schemas.openxmlformats.org/officeDocument/2006/relationships/hyperlink" Target="https://advance.lexis.com/api/document?collection=news&amp;id=urn:contentItem:3S8G-HCH0-0008-N333-00000-00&amp;context=1519360" TargetMode="External" /><Relationship Id="rId3100" Type="http://schemas.openxmlformats.org/officeDocument/2006/relationships/header" Target="header1056.xml" /><Relationship Id="rId3101" Type="http://schemas.openxmlformats.org/officeDocument/2006/relationships/footer" Target="footer1056.xml" /><Relationship Id="rId3102" Type="http://schemas.openxmlformats.org/officeDocument/2006/relationships/hyperlink" Target="https://advance.lexis.com/api/document?collection=news&amp;id=urn:contentItem:56XS-8GR1-JBG3-61JP-00000-00&amp;context=1519360" TargetMode="External" /><Relationship Id="rId3103" Type="http://schemas.openxmlformats.org/officeDocument/2006/relationships/hyperlink" Target="http://www.nytimes.com/2012/10/30/us/politics/in-colorado-mike-coffman-and-joe-miklosi-vie-for-congress.html" TargetMode="External" /><Relationship Id="rId3104" Type="http://schemas.openxmlformats.org/officeDocument/2006/relationships/header" Target="header1057.xml" /><Relationship Id="rId3105" Type="http://schemas.openxmlformats.org/officeDocument/2006/relationships/header" Target="header1058.xml" /><Relationship Id="rId3106" Type="http://schemas.openxmlformats.org/officeDocument/2006/relationships/footer" Target="footer1057.xml" /><Relationship Id="rId3107" Type="http://schemas.openxmlformats.org/officeDocument/2006/relationships/footer" Target="footer1058.xml" /><Relationship Id="rId3108" Type="http://schemas.openxmlformats.org/officeDocument/2006/relationships/header" Target="header1059.xml" /><Relationship Id="rId3109" Type="http://schemas.openxmlformats.org/officeDocument/2006/relationships/footer" Target="footer1059.xml" /><Relationship Id="rId311" Type="http://schemas.openxmlformats.org/officeDocument/2006/relationships/header" Target="header97.xml" /><Relationship Id="rId3110" Type="http://schemas.openxmlformats.org/officeDocument/2006/relationships/hyperlink" Target="https://advance.lexis.com/api/document?collection=news&amp;id=urn:contentItem:4MC6-94D0-TW8F-G1VV-00000-00&amp;context=1519360" TargetMode="External" /><Relationship Id="rId3111" Type="http://schemas.openxmlformats.org/officeDocument/2006/relationships/hyperlink" Target="http://www.nytimes.com" TargetMode="External" /><Relationship Id="rId3112" Type="http://schemas.openxmlformats.org/officeDocument/2006/relationships/header" Target="header1060.xml" /><Relationship Id="rId3113" Type="http://schemas.openxmlformats.org/officeDocument/2006/relationships/header" Target="header1061.xml" /><Relationship Id="rId3114" Type="http://schemas.openxmlformats.org/officeDocument/2006/relationships/footer" Target="footer1060.xml" /><Relationship Id="rId3115" Type="http://schemas.openxmlformats.org/officeDocument/2006/relationships/footer" Target="footer1061.xml" /><Relationship Id="rId3116" Type="http://schemas.openxmlformats.org/officeDocument/2006/relationships/header" Target="header1062.xml" /><Relationship Id="rId3117" Type="http://schemas.openxmlformats.org/officeDocument/2006/relationships/footer" Target="footer1062.xml" /><Relationship Id="rId3118" Type="http://schemas.openxmlformats.org/officeDocument/2006/relationships/hyperlink" Target="https://advance.lexis.com/api/document?collection=news&amp;id=urn:contentItem:429W-4K80-0109-T50B-00000-00&amp;context=1519360" TargetMode="External" /><Relationship Id="rId3119" Type="http://schemas.openxmlformats.org/officeDocument/2006/relationships/hyperlink" Target="http://www.nytimes.com" TargetMode="External" /><Relationship Id="rId312" Type="http://schemas.openxmlformats.org/officeDocument/2006/relationships/header" Target="header98.xml" /><Relationship Id="rId3120" Type="http://schemas.openxmlformats.org/officeDocument/2006/relationships/header" Target="header1063.xml" /><Relationship Id="rId3121" Type="http://schemas.openxmlformats.org/officeDocument/2006/relationships/header" Target="header1064.xml" /><Relationship Id="rId3122" Type="http://schemas.openxmlformats.org/officeDocument/2006/relationships/footer" Target="footer1063.xml" /><Relationship Id="rId3123" Type="http://schemas.openxmlformats.org/officeDocument/2006/relationships/footer" Target="footer1064.xml" /><Relationship Id="rId3124" Type="http://schemas.openxmlformats.org/officeDocument/2006/relationships/header" Target="header1065.xml" /><Relationship Id="rId3125" Type="http://schemas.openxmlformats.org/officeDocument/2006/relationships/footer" Target="footer1065.xml" /><Relationship Id="rId3126" Type="http://schemas.openxmlformats.org/officeDocument/2006/relationships/hyperlink" Target="https://advance.lexis.com/api/document?collection=news&amp;id=urn:contentItem:4MB5-58W0-TW8F-G37D-00000-00&amp;context=1519360" TargetMode="External" /><Relationship Id="rId3127" Type="http://schemas.openxmlformats.org/officeDocument/2006/relationships/hyperlink" Target="http://www.nytimes.com" TargetMode="External" /><Relationship Id="rId3128" Type="http://schemas.openxmlformats.org/officeDocument/2006/relationships/header" Target="header1066.xml" /><Relationship Id="rId3129" Type="http://schemas.openxmlformats.org/officeDocument/2006/relationships/header" Target="header1067.xml" /><Relationship Id="rId313" Type="http://schemas.openxmlformats.org/officeDocument/2006/relationships/footer" Target="footer97.xml" /><Relationship Id="rId3130" Type="http://schemas.openxmlformats.org/officeDocument/2006/relationships/footer" Target="footer1066.xml" /><Relationship Id="rId3131" Type="http://schemas.openxmlformats.org/officeDocument/2006/relationships/footer" Target="footer1067.xml" /><Relationship Id="rId3132" Type="http://schemas.openxmlformats.org/officeDocument/2006/relationships/header" Target="header1068.xml" /><Relationship Id="rId3133" Type="http://schemas.openxmlformats.org/officeDocument/2006/relationships/footer" Target="footer1068.xml" /><Relationship Id="rId3134" Type="http://schemas.openxmlformats.org/officeDocument/2006/relationships/hyperlink" Target="https://advance.lexis.com/api/document?collection=news&amp;id=urn:contentItem:7XKT-5XB0-Y8TC-S166-00000-00&amp;context=1519360" TargetMode="External" /><Relationship Id="rId3135" Type="http://schemas.openxmlformats.org/officeDocument/2006/relationships/hyperlink" Target="http://www.nytimes.com" TargetMode="External" /><Relationship Id="rId3136" Type="http://schemas.openxmlformats.org/officeDocument/2006/relationships/header" Target="header1069.xml" /><Relationship Id="rId3137" Type="http://schemas.openxmlformats.org/officeDocument/2006/relationships/header" Target="header1070.xml" /><Relationship Id="rId3138" Type="http://schemas.openxmlformats.org/officeDocument/2006/relationships/footer" Target="footer1069.xml" /><Relationship Id="rId3139" Type="http://schemas.openxmlformats.org/officeDocument/2006/relationships/footer" Target="footer1070.xml" /><Relationship Id="rId314" Type="http://schemas.openxmlformats.org/officeDocument/2006/relationships/footer" Target="footer98.xml" /><Relationship Id="rId3140" Type="http://schemas.openxmlformats.org/officeDocument/2006/relationships/header" Target="header1071.xml" /><Relationship Id="rId3141" Type="http://schemas.openxmlformats.org/officeDocument/2006/relationships/footer" Target="footer1071.xml" /><Relationship Id="rId3142" Type="http://schemas.openxmlformats.org/officeDocument/2006/relationships/hyperlink" Target="https://advance.lexis.com/api/document?collection=news&amp;id=urn:contentItem:54TR-0K41-JBG3-62NS-00000-00&amp;context=1519360" TargetMode="External" /><Relationship Id="rId3143" Type="http://schemas.openxmlformats.org/officeDocument/2006/relationships/hyperlink" Target="http://www.nytimes.com" TargetMode="External" /><Relationship Id="rId3144" Type="http://schemas.openxmlformats.org/officeDocument/2006/relationships/header" Target="header1072.xml" /><Relationship Id="rId3145" Type="http://schemas.openxmlformats.org/officeDocument/2006/relationships/header" Target="header1073.xml" /><Relationship Id="rId3146" Type="http://schemas.openxmlformats.org/officeDocument/2006/relationships/footer" Target="footer1072.xml" /><Relationship Id="rId3147" Type="http://schemas.openxmlformats.org/officeDocument/2006/relationships/footer" Target="footer1073.xml" /><Relationship Id="rId3148" Type="http://schemas.openxmlformats.org/officeDocument/2006/relationships/header" Target="header1074.xml" /><Relationship Id="rId3149" Type="http://schemas.openxmlformats.org/officeDocument/2006/relationships/footer" Target="footer1074.xml" /><Relationship Id="rId315" Type="http://schemas.openxmlformats.org/officeDocument/2006/relationships/header" Target="header99.xml" /><Relationship Id="rId3150" Type="http://schemas.openxmlformats.org/officeDocument/2006/relationships/hyperlink" Target="https://advance.lexis.com/api/document?collection=news&amp;id=urn:contentItem:4HD2-6W40-TW8F-G1W4-00000-00&amp;context=1519360" TargetMode="External" /><Relationship Id="rId3151" Type="http://schemas.openxmlformats.org/officeDocument/2006/relationships/hyperlink" Target="http://www.nytimes.com" TargetMode="External" /><Relationship Id="rId3152" Type="http://schemas.openxmlformats.org/officeDocument/2006/relationships/header" Target="header1075.xml" /><Relationship Id="rId3153" Type="http://schemas.openxmlformats.org/officeDocument/2006/relationships/header" Target="header1076.xml" /><Relationship Id="rId3154" Type="http://schemas.openxmlformats.org/officeDocument/2006/relationships/footer" Target="footer1075.xml" /><Relationship Id="rId3155" Type="http://schemas.openxmlformats.org/officeDocument/2006/relationships/footer" Target="footer1076.xml" /><Relationship Id="rId3156" Type="http://schemas.openxmlformats.org/officeDocument/2006/relationships/header" Target="header1077.xml" /><Relationship Id="rId3157" Type="http://schemas.openxmlformats.org/officeDocument/2006/relationships/footer" Target="footer1077.xml" /><Relationship Id="rId3158" Type="http://schemas.openxmlformats.org/officeDocument/2006/relationships/hyperlink" Target="https://advance.lexis.com/api/document?collection=news&amp;id=urn:contentItem:5DPM-MTM1-DXY4-X3MN-00000-00&amp;context=1519360" TargetMode="External" /><Relationship Id="rId3159" Type="http://schemas.openxmlformats.org/officeDocument/2006/relationships/hyperlink" Target="http://www.nytimes.com/2014/11/28/business/economy/liberal-treasury-nominees-deal-making-prowess-could-be-a-liability-.html" TargetMode="External" /><Relationship Id="rId316" Type="http://schemas.openxmlformats.org/officeDocument/2006/relationships/footer" Target="footer99.xml" /><Relationship Id="rId3160" Type="http://schemas.openxmlformats.org/officeDocument/2006/relationships/header" Target="header1078.xml" /><Relationship Id="rId3161" Type="http://schemas.openxmlformats.org/officeDocument/2006/relationships/header" Target="header1079.xml" /><Relationship Id="rId3162" Type="http://schemas.openxmlformats.org/officeDocument/2006/relationships/footer" Target="footer1078.xml" /><Relationship Id="rId3163" Type="http://schemas.openxmlformats.org/officeDocument/2006/relationships/footer" Target="footer1079.xml" /><Relationship Id="rId3164" Type="http://schemas.openxmlformats.org/officeDocument/2006/relationships/header" Target="header1080.xml" /><Relationship Id="rId3165" Type="http://schemas.openxmlformats.org/officeDocument/2006/relationships/footer" Target="footer1080.xml" /><Relationship Id="rId3166" Type="http://schemas.openxmlformats.org/officeDocument/2006/relationships/hyperlink" Target="https://advance.lexis.com/api/document?collection=news&amp;id=urn:contentItem:5N27-10K1-JBG3-623R-00000-00&amp;context=1519360" TargetMode="External" /><Relationship Id="rId3167" Type="http://schemas.openxmlformats.org/officeDocument/2006/relationships/hyperlink" Target="http://movies.nytimes.com/movie/339977/Iraq-in-Fragments/overview" TargetMode="External" /><Relationship Id="rId3168" Type="http://schemas.openxmlformats.org/officeDocument/2006/relationships/hyperlink" Target="http://topics.nytimes.com/top/news/international/countriesandterritories/iraq/index.html?inline=nyt-geo" TargetMode="External" /><Relationship Id="rId3169" Type="http://schemas.openxmlformats.org/officeDocument/2006/relationships/hyperlink" Target="http://movies.nytimes.com/movie/314099/Gunner-Palace/overview" TargetMode="External" /><Relationship Id="rId317" Type="http://schemas.openxmlformats.org/officeDocument/2006/relationships/hyperlink" Target="https://advance.lexis.com/api/document?collection=news&amp;id=urn:contentItem:583V-3PC1-JBG3-64JC-00000-00&amp;context=1519360" TargetMode="External" /><Relationship Id="rId3170" Type="http://schemas.openxmlformats.org/officeDocument/2006/relationships/hyperlink" Target="http://topics.nytimes.com/top/news/international/countriesandterritories/iraq/index.html?inline=nyt-geo" TargetMode="External" /><Relationship Id="rId3171" Type="http://schemas.openxmlformats.org/officeDocument/2006/relationships/header" Target="header1081.xml" /><Relationship Id="rId3172" Type="http://schemas.openxmlformats.org/officeDocument/2006/relationships/header" Target="header1082.xml" /><Relationship Id="rId3173" Type="http://schemas.openxmlformats.org/officeDocument/2006/relationships/footer" Target="footer1081.xml" /><Relationship Id="rId3174" Type="http://schemas.openxmlformats.org/officeDocument/2006/relationships/footer" Target="footer1082.xml" /><Relationship Id="rId3175" Type="http://schemas.openxmlformats.org/officeDocument/2006/relationships/header" Target="header1083.xml" /><Relationship Id="rId3176" Type="http://schemas.openxmlformats.org/officeDocument/2006/relationships/footer" Target="footer1083.xml" /><Relationship Id="rId3177" Type="http://schemas.openxmlformats.org/officeDocument/2006/relationships/hyperlink" Target="https://advance.lexis.com/api/document?collection=news&amp;id=urn:contentItem:4T8H-8FR0-TW8F-G1NN-00000-00&amp;context=1519360" TargetMode="External" /><Relationship Id="rId3178" Type="http://schemas.openxmlformats.org/officeDocument/2006/relationships/hyperlink" Target="http://www.nytimes.com" TargetMode="External" /><Relationship Id="rId3179" Type="http://schemas.openxmlformats.org/officeDocument/2006/relationships/header" Target="header1084.xml" /><Relationship Id="rId318" Type="http://schemas.openxmlformats.org/officeDocument/2006/relationships/hyperlink" Target="http://www.nytimes.com/2013/04/03/sports/soccer/03iht-soccer03.html" TargetMode="External" /><Relationship Id="rId3180" Type="http://schemas.openxmlformats.org/officeDocument/2006/relationships/header" Target="header1085.xml" /><Relationship Id="rId3181" Type="http://schemas.openxmlformats.org/officeDocument/2006/relationships/footer" Target="footer1084.xml" /><Relationship Id="rId3182" Type="http://schemas.openxmlformats.org/officeDocument/2006/relationships/footer" Target="footer1085.xml" /><Relationship Id="rId3183" Type="http://schemas.openxmlformats.org/officeDocument/2006/relationships/header" Target="header1086.xml" /><Relationship Id="rId3184" Type="http://schemas.openxmlformats.org/officeDocument/2006/relationships/footer" Target="footer1086.xml" /><Relationship Id="rId3185" Type="http://schemas.openxmlformats.org/officeDocument/2006/relationships/hyperlink" Target="https://advance.lexis.com/api/document?collection=news&amp;id=urn:contentItem:3S89-6HB0-0005-G11B-00000-00&amp;context=1519360" TargetMode="External" /><Relationship Id="rId3186" Type="http://schemas.openxmlformats.org/officeDocument/2006/relationships/header" Target="header1087.xml" /><Relationship Id="rId3187" Type="http://schemas.openxmlformats.org/officeDocument/2006/relationships/header" Target="header1088.xml" /><Relationship Id="rId3188" Type="http://schemas.openxmlformats.org/officeDocument/2006/relationships/footer" Target="footer1087.xml" /><Relationship Id="rId3189" Type="http://schemas.openxmlformats.org/officeDocument/2006/relationships/footer" Target="footer1088.xml" /><Relationship Id="rId319" Type="http://schemas.openxmlformats.org/officeDocument/2006/relationships/header" Target="header100.xml" /><Relationship Id="rId3190" Type="http://schemas.openxmlformats.org/officeDocument/2006/relationships/header" Target="header1089.xml" /><Relationship Id="rId3191" Type="http://schemas.openxmlformats.org/officeDocument/2006/relationships/footer" Target="footer1089.xml" /><Relationship Id="rId3192" Type="http://schemas.openxmlformats.org/officeDocument/2006/relationships/hyperlink" Target="https://advance.lexis.com/api/document?collection=news&amp;id=urn:contentItem:56WP-RN51-JBG3-653R-00000-00&amp;context=1519360" TargetMode="External" /><Relationship Id="rId3193" Type="http://schemas.openxmlformats.org/officeDocument/2006/relationships/hyperlink" Target="mailto:geovec@nytimes.com" TargetMode="External" /><Relationship Id="rId3194" Type="http://schemas.openxmlformats.org/officeDocument/2006/relationships/hyperlink" Target="http://www.nytimes.com/2012/10/25/sports/hockey/new-york-islanders-in-name-only-head-to-brooklyn.html" TargetMode="External" /><Relationship Id="rId3195" Type="http://schemas.openxmlformats.org/officeDocument/2006/relationships/header" Target="header1090.xml" /><Relationship Id="rId3196" Type="http://schemas.openxmlformats.org/officeDocument/2006/relationships/header" Target="header1091.xml" /><Relationship Id="rId3197" Type="http://schemas.openxmlformats.org/officeDocument/2006/relationships/footer" Target="footer1090.xml" /><Relationship Id="rId3198" Type="http://schemas.openxmlformats.org/officeDocument/2006/relationships/footer" Target="footer1091.xml" /><Relationship Id="rId3199" Type="http://schemas.openxmlformats.org/officeDocument/2006/relationships/header" Target="header1092.xml" /><Relationship Id="rId32" Type="http://schemas.openxmlformats.org/officeDocument/2006/relationships/header" Target="header12.xml" /><Relationship Id="rId320" Type="http://schemas.openxmlformats.org/officeDocument/2006/relationships/header" Target="header101.xml" /><Relationship Id="rId3200" Type="http://schemas.openxmlformats.org/officeDocument/2006/relationships/footer" Target="footer1092.xml" /><Relationship Id="rId3201" Type="http://schemas.openxmlformats.org/officeDocument/2006/relationships/hyperlink" Target="https://advance.lexis.com/api/document?collection=news&amp;id=urn:contentItem:4T7G-6S80-TW8F-G0M7-00000-00&amp;context=1519360" TargetMode="External" /><Relationship Id="rId3202" Type="http://schemas.openxmlformats.org/officeDocument/2006/relationships/hyperlink" Target="http://www.nytimes.com" TargetMode="External" /><Relationship Id="rId3203" Type="http://schemas.openxmlformats.org/officeDocument/2006/relationships/header" Target="header1093.xml" /><Relationship Id="rId3204" Type="http://schemas.openxmlformats.org/officeDocument/2006/relationships/header" Target="header1094.xml" /><Relationship Id="rId3205" Type="http://schemas.openxmlformats.org/officeDocument/2006/relationships/footer" Target="footer1093.xml" /><Relationship Id="rId3206" Type="http://schemas.openxmlformats.org/officeDocument/2006/relationships/footer" Target="footer1094.xml" /><Relationship Id="rId3207" Type="http://schemas.openxmlformats.org/officeDocument/2006/relationships/header" Target="header1095.xml" /><Relationship Id="rId3208" Type="http://schemas.openxmlformats.org/officeDocument/2006/relationships/footer" Target="footer1095.xml" /><Relationship Id="rId3209" Type="http://schemas.openxmlformats.org/officeDocument/2006/relationships/hyperlink" Target="https://advance.lexis.com/api/document?collection=news&amp;id=urn:contentItem:3S8G-8BB0-0007-H3JY-00000-00&amp;context=1519360" TargetMode="External" /><Relationship Id="rId321" Type="http://schemas.openxmlformats.org/officeDocument/2006/relationships/footer" Target="footer100.xml" /><Relationship Id="rId3210" Type="http://schemas.openxmlformats.org/officeDocument/2006/relationships/hyperlink" Target="https://advance.lexis.com/api/document?collection=news&amp;id=urn:contentItem:3S8G-8BB0-0007-H3JY-00000-00&amp;context=1519360" TargetMode="External" /><Relationship Id="rId3211" Type="http://schemas.openxmlformats.org/officeDocument/2006/relationships/header" Target="header1096.xml" /><Relationship Id="rId3212" Type="http://schemas.openxmlformats.org/officeDocument/2006/relationships/header" Target="header1097.xml" /><Relationship Id="rId3213" Type="http://schemas.openxmlformats.org/officeDocument/2006/relationships/footer" Target="footer1096.xml" /><Relationship Id="rId3214" Type="http://schemas.openxmlformats.org/officeDocument/2006/relationships/footer" Target="footer1097.xml" /><Relationship Id="rId3215" Type="http://schemas.openxmlformats.org/officeDocument/2006/relationships/header" Target="header1098.xml" /><Relationship Id="rId3216" Type="http://schemas.openxmlformats.org/officeDocument/2006/relationships/footer" Target="footer1098.xml" /><Relationship Id="rId3217" Type="http://schemas.openxmlformats.org/officeDocument/2006/relationships/hyperlink" Target="https://advance.lexis.com/api/document?collection=news&amp;id=urn:contentItem:3S8G-D9Y0-000B-Y333-00000-00&amp;context=1519360" TargetMode="External" /><Relationship Id="rId3218" Type="http://schemas.openxmlformats.org/officeDocument/2006/relationships/hyperlink" Target="https://advance.lexis.com/api/document?collection=news&amp;id=urn:contentItem:3S8G-D9Y0-000B-Y333-00000-00&amp;context=1519360" TargetMode="External" /><Relationship Id="rId3219" Type="http://schemas.openxmlformats.org/officeDocument/2006/relationships/header" Target="header1099.xml" /><Relationship Id="rId322" Type="http://schemas.openxmlformats.org/officeDocument/2006/relationships/footer" Target="footer101.xml" /><Relationship Id="rId3220" Type="http://schemas.openxmlformats.org/officeDocument/2006/relationships/header" Target="header1100.xml" /><Relationship Id="rId3221" Type="http://schemas.openxmlformats.org/officeDocument/2006/relationships/footer" Target="footer1099.xml" /><Relationship Id="rId3222" Type="http://schemas.openxmlformats.org/officeDocument/2006/relationships/footer" Target="footer1100.xml" /><Relationship Id="rId3223" Type="http://schemas.openxmlformats.org/officeDocument/2006/relationships/header" Target="header1101.xml" /><Relationship Id="rId3224" Type="http://schemas.openxmlformats.org/officeDocument/2006/relationships/footer" Target="footer1101.xml" /><Relationship Id="rId3225" Type="http://schemas.openxmlformats.org/officeDocument/2006/relationships/hyperlink" Target="https://advance.lexis.com/api/document?collection=news&amp;id=urn:contentItem:5B5V-9FY1-JBG3-607V-00000-00&amp;context=1519360" TargetMode="External" /><Relationship Id="rId3226" Type="http://schemas.openxmlformats.org/officeDocument/2006/relationships/hyperlink" Target="http://www.nytimes.com/2013/12/31/arts/music/from-billy-joel-tribute-band-to-the-real-thing.html" TargetMode="External" /><Relationship Id="rId3227" Type="http://schemas.openxmlformats.org/officeDocument/2006/relationships/header" Target="header1102.xml" /><Relationship Id="rId3228" Type="http://schemas.openxmlformats.org/officeDocument/2006/relationships/header" Target="header1103.xml" /><Relationship Id="rId3229" Type="http://schemas.openxmlformats.org/officeDocument/2006/relationships/footer" Target="footer1102.xml" /><Relationship Id="rId323" Type="http://schemas.openxmlformats.org/officeDocument/2006/relationships/header" Target="header102.xml" /><Relationship Id="rId3230" Type="http://schemas.openxmlformats.org/officeDocument/2006/relationships/footer" Target="footer1103.xml" /><Relationship Id="rId3231" Type="http://schemas.openxmlformats.org/officeDocument/2006/relationships/header" Target="header1104.xml" /><Relationship Id="rId3232" Type="http://schemas.openxmlformats.org/officeDocument/2006/relationships/footer" Target="footer1104.xml" /><Relationship Id="rId3233" Type="http://schemas.openxmlformats.org/officeDocument/2006/relationships/hyperlink" Target="https://advance.lexis.com/api/document?collection=news&amp;id=urn:contentItem:5GKB-4FG1-DXY4-X0BT-00000-00&amp;context=1519360" TargetMode="External" /><Relationship Id="rId3234" Type="http://schemas.openxmlformats.org/officeDocument/2006/relationships/hyperlink" Target="http://www.nytimes.com/2015/08/02/sports/golf/a-struggling-city-renovates-its-golf-course-envisioning-more-green.html" TargetMode="External" /><Relationship Id="rId3235" Type="http://schemas.openxmlformats.org/officeDocument/2006/relationships/header" Target="header1105.xml" /><Relationship Id="rId3236" Type="http://schemas.openxmlformats.org/officeDocument/2006/relationships/header" Target="header1106.xml" /><Relationship Id="rId3237" Type="http://schemas.openxmlformats.org/officeDocument/2006/relationships/footer" Target="footer1105.xml" /><Relationship Id="rId3238" Type="http://schemas.openxmlformats.org/officeDocument/2006/relationships/footer" Target="footer1106.xml" /><Relationship Id="rId3239" Type="http://schemas.openxmlformats.org/officeDocument/2006/relationships/header" Target="header1107.xml" /><Relationship Id="rId324" Type="http://schemas.openxmlformats.org/officeDocument/2006/relationships/footer" Target="footer102.xml" /><Relationship Id="rId3240" Type="http://schemas.openxmlformats.org/officeDocument/2006/relationships/footer" Target="footer1107.xml" /><Relationship Id="rId3241" Type="http://schemas.openxmlformats.org/officeDocument/2006/relationships/hyperlink" Target="https://advance.lexis.com/api/document?collection=news&amp;id=urn:contentItem:5J4M-C971-JBG3-601X-00000-00&amp;context=1519360" TargetMode="External" /><Relationship Id="rId3242" Type="http://schemas.openxmlformats.org/officeDocument/2006/relationships/hyperlink" Target="http://www.nytimes.com/2016/02/21/us/politics/nevada-caucus.html" TargetMode="External" /><Relationship Id="rId3243" Type="http://schemas.openxmlformats.org/officeDocument/2006/relationships/header" Target="header1108.xml" /><Relationship Id="rId3244" Type="http://schemas.openxmlformats.org/officeDocument/2006/relationships/header" Target="header1109.xml" /><Relationship Id="rId3245" Type="http://schemas.openxmlformats.org/officeDocument/2006/relationships/footer" Target="footer1108.xml" /><Relationship Id="rId3246" Type="http://schemas.openxmlformats.org/officeDocument/2006/relationships/footer" Target="footer1109.xml" /><Relationship Id="rId3247" Type="http://schemas.openxmlformats.org/officeDocument/2006/relationships/header" Target="header1110.xml" /><Relationship Id="rId3248" Type="http://schemas.openxmlformats.org/officeDocument/2006/relationships/footer" Target="footer1110.xml" /><Relationship Id="rId3249" Type="http://schemas.openxmlformats.org/officeDocument/2006/relationships/hyperlink" Target="https://advance.lexis.com/api/document?collection=news&amp;id=urn:contentItem:54R6-25G1-DXY4-X3D5-00000-00&amp;context=1519360" TargetMode="External" /><Relationship Id="rId325" Type="http://schemas.openxmlformats.org/officeDocument/2006/relationships/hyperlink" Target="https://advance.lexis.com/api/document?collection=news&amp;id=urn:contentItem:5FKK-3PN1-JBG3-60HG-00000-00&amp;context=1519360" TargetMode="External" /><Relationship Id="rId3250" Type="http://schemas.openxmlformats.org/officeDocument/2006/relationships/hyperlink" Target="http://www.nytimes.com" TargetMode="External" /><Relationship Id="rId3251" Type="http://schemas.openxmlformats.org/officeDocument/2006/relationships/header" Target="header1111.xml" /><Relationship Id="rId3252" Type="http://schemas.openxmlformats.org/officeDocument/2006/relationships/header" Target="header1112.xml" /><Relationship Id="rId3253" Type="http://schemas.openxmlformats.org/officeDocument/2006/relationships/footer" Target="footer1111.xml" /><Relationship Id="rId3254" Type="http://schemas.openxmlformats.org/officeDocument/2006/relationships/footer" Target="footer1112.xml" /><Relationship Id="rId3255" Type="http://schemas.openxmlformats.org/officeDocument/2006/relationships/header" Target="header1113.xml" /><Relationship Id="rId3256" Type="http://schemas.openxmlformats.org/officeDocument/2006/relationships/footer" Target="footer1113.xml" /><Relationship Id="rId3257" Type="http://schemas.openxmlformats.org/officeDocument/2006/relationships/hyperlink" Target="https://advance.lexis.com/api/document?collection=news&amp;id=urn:contentItem:54R6-25G1-DXY4-X3BP-00000-00&amp;context=1519360" TargetMode="External" /><Relationship Id="rId3258" Type="http://schemas.openxmlformats.org/officeDocument/2006/relationships/hyperlink" Target="mailto:streetscapes@nytimes.com" TargetMode="External" /><Relationship Id="rId3259" Type="http://schemas.openxmlformats.org/officeDocument/2006/relationships/hyperlink" Target="http://www.nytimes.com" TargetMode="External" /><Relationship Id="rId326" Type="http://schemas.openxmlformats.org/officeDocument/2006/relationships/hyperlink" Target="http://www.nytimes.com/2015/03/25/business/dealbook/as-silence-falls-on-chicago-trading-pits-a-working-class-portal-also-closes.html" TargetMode="External" /><Relationship Id="rId3260" Type="http://schemas.openxmlformats.org/officeDocument/2006/relationships/header" Target="header1114.xml" /><Relationship Id="rId3261" Type="http://schemas.openxmlformats.org/officeDocument/2006/relationships/header" Target="header1115.xml" /><Relationship Id="rId3262" Type="http://schemas.openxmlformats.org/officeDocument/2006/relationships/footer" Target="footer1114.xml" /><Relationship Id="rId3263" Type="http://schemas.openxmlformats.org/officeDocument/2006/relationships/footer" Target="footer1115.xml" /><Relationship Id="rId3264" Type="http://schemas.openxmlformats.org/officeDocument/2006/relationships/header" Target="header1116.xml" /><Relationship Id="rId3265" Type="http://schemas.openxmlformats.org/officeDocument/2006/relationships/footer" Target="footer1116.xml" /><Relationship Id="rId3266" Type="http://schemas.openxmlformats.org/officeDocument/2006/relationships/hyperlink" Target="https://advance.lexis.com/api/document?collection=news&amp;id=urn:contentItem:5DMX-XMB1-JBG3-63V9-00000-00&amp;context=1519360" TargetMode="External" /><Relationship Id="rId3267" Type="http://schemas.openxmlformats.org/officeDocument/2006/relationships/hyperlink" Target="http://www.nytimes.com/2014/11/20/world/europe/second-frenchman-is-identified-in-isis-video-of-peter-kassig.html" TargetMode="External" /><Relationship Id="rId3268" Type="http://schemas.openxmlformats.org/officeDocument/2006/relationships/header" Target="header1117.xml" /><Relationship Id="rId3269" Type="http://schemas.openxmlformats.org/officeDocument/2006/relationships/header" Target="header1118.xml" /><Relationship Id="rId327" Type="http://schemas.openxmlformats.org/officeDocument/2006/relationships/hyperlink" Target="http://www.nytimes.com/2015/03/25/business/dealbook/as-silence-falls-on-chicago-trading-pits-a-working-class-portal-also-closes.html" TargetMode="External" /><Relationship Id="rId3270" Type="http://schemas.openxmlformats.org/officeDocument/2006/relationships/footer" Target="footer1117.xml" /><Relationship Id="rId3271" Type="http://schemas.openxmlformats.org/officeDocument/2006/relationships/footer" Target="footer1118.xml" /><Relationship Id="rId3272" Type="http://schemas.openxmlformats.org/officeDocument/2006/relationships/header" Target="header1119.xml" /><Relationship Id="rId3273" Type="http://schemas.openxmlformats.org/officeDocument/2006/relationships/footer" Target="footer1119.xml" /><Relationship Id="rId3274" Type="http://schemas.openxmlformats.org/officeDocument/2006/relationships/hyperlink" Target="https://advance.lexis.com/api/document?collection=news&amp;id=urn:contentItem:5J4M-C971-JBG3-603N-00000-00&amp;context=1519360" TargetMode="External" /><Relationship Id="rId3275" Type="http://schemas.openxmlformats.org/officeDocument/2006/relationships/hyperlink" Target="http://www.nytimes.com/2016/02/21/nyregion/sunnys-bar-a-spiritual-holdout-in-red-hook.html" TargetMode="External" /><Relationship Id="rId3276" Type="http://schemas.openxmlformats.org/officeDocument/2006/relationships/header" Target="header1120.xml" /><Relationship Id="rId3277" Type="http://schemas.openxmlformats.org/officeDocument/2006/relationships/header" Target="header1121.xml" /><Relationship Id="rId3278" Type="http://schemas.openxmlformats.org/officeDocument/2006/relationships/footer" Target="footer1120.xml" /><Relationship Id="rId3279" Type="http://schemas.openxmlformats.org/officeDocument/2006/relationships/footer" Target="footer1121.xml" /><Relationship Id="rId328" Type="http://schemas.openxmlformats.org/officeDocument/2006/relationships/hyperlink" Target="http://www.nytimes.com/2015/03/25/business/dealbook/as-silence-falls-on-chicago-trading-pits-a-working-class-portal-also-closes.html" TargetMode="External" /><Relationship Id="rId3280" Type="http://schemas.openxmlformats.org/officeDocument/2006/relationships/header" Target="header1122.xml" /><Relationship Id="rId3281" Type="http://schemas.openxmlformats.org/officeDocument/2006/relationships/footer" Target="footer1122.xml" /><Relationship Id="rId3282" Type="http://schemas.openxmlformats.org/officeDocument/2006/relationships/hyperlink" Target="https://advance.lexis.com/api/document?collection=news&amp;id=urn:contentItem:3S89-6FV0-0005-G4KX-00000-00&amp;context=1519360" TargetMode="External" /><Relationship Id="rId3283" Type="http://schemas.openxmlformats.org/officeDocument/2006/relationships/hyperlink" Target="https://advance.lexis.com/api/document?collection=news&amp;id=urn:contentItem:3S89-6FV0-0005-G4KX-00000-00&amp;context=1519360" TargetMode="External" /><Relationship Id="rId3284" Type="http://schemas.openxmlformats.org/officeDocument/2006/relationships/header" Target="header1123.xml" /><Relationship Id="rId3285" Type="http://schemas.openxmlformats.org/officeDocument/2006/relationships/header" Target="header1124.xml" /><Relationship Id="rId3286" Type="http://schemas.openxmlformats.org/officeDocument/2006/relationships/footer" Target="footer1123.xml" /><Relationship Id="rId3287" Type="http://schemas.openxmlformats.org/officeDocument/2006/relationships/footer" Target="footer1124.xml" /><Relationship Id="rId3288" Type="http://schemas.openxmlformats.org/officeDocument/2006/relationships/header" Target="header1125.xml" /><Relationship Id="rId3289" Type="http://schemas.openxmlformats.org/officeDocument/2006/relationships/footer" Target="footer1125.xml" /><Relationship Id="rId329" Type="http://schemas.openxmlformats.org/officeDocument/2006/relationships/header" Target="header103.xml" /><Relationship Id="rId3290" Type="http://schemas.openxmlformats.org/officeDocument/2006/relationships/hyperlink" Target="https://advance.lexis.com/api/document?collection=news&amp;id=urn:contentItem:4M1C-7BJ0-TW8F-G3DR-00000-00&amp;context=1519360" TargetMode="External" /><Relationship Id="rId3291" Type="http://schemas.openxmlformats.org/officeDocument/2006/relationships/hyperlink" Target="http://www.nytimes.com" TargetMode="External" /><Relationship Id="rId3292" Type="http://schemas.openxmlformats.org/officeDocument/2006/relationships/header" Target="header1126.xml" /><Relationship Id="rId3293" Type="http://schemas.openxmlformats.org/officeDocument/2006/relationships/header" Target="header1127.xml" /><Relationship Id="rId3294" Type="http://schemas.openxmlformats.org/officeDocument/2006/relationships/footer" Target="footer1126.xml" /><Relationship Id="rId3295" Type="http://schemas.openxmlformats.org/officeDocument/2006/relationships/footer" Target="footer1127.xml" /><Relationship Id="rId3296" Type="http://schemas.openxmlformats.org/officeDocument/2006/relationships/header" Target="header1128.xml" /><Relationship Id="rId3297" Type="http://schemas.openxmlformats.org/officeDocument/2006/relationships/footer" Target="footer1128.xml" /><Relationship Id="rId3298" Type="http://schemas.openxmlformats.org/officeDocument/2006/relationships/hyperlink" Target="https://advance.lexis.com/api/document?collection=news&amp;id=urn:contentItem:3S89-6R50-0005-G259-00000-00&amp;context=1519360" TargetMode="External" /><Relationship Id="rId3299" Type="http://schemas.openxmlformats.org/officeDocument/2006/relationships/header" Target="header1129.xml" /><Relationship Id="rId33" Type="http://schemas.openxmlformats.org/officeDocument/2006/relationships/footer" Target="footer12.xml" /><Relationship Id="rId330" Type="http://schemas.openxmlformats.org/officeDocument/2006/relationships/header" Target="header104.xml" /><Relationship Id="rId3300" Type="http://schemas.openxmlformats.org/officeDocument/2006/relationships/header" Target="header1130.xml" /><Relationship Id="rId3301" Type="http://schemas.openxmlformats.org/officeDocument/2006/relationships/footer" Target="footer1129.xml" /><Relationship Id="rId3302" Type="http://schemas.openxmlformats.org/officeDocument/2006/relationships/footer" Target="footer1130.xml" /><Relationship Id="rId3303" Type="http://schemas.openxmlformats.org/officeDocument/2006/relationships/header" Target="header1131.xml" /><Relationship Id="rId3304" Type="http://schemas.openxmlformats.org/officeDocument/2006/relationships/footer" Target="footer1131.xml" /><Relationship Id="rId3305" Type="http://schemas.openxmlformats.org/officeDocument/2006/relationships/hyperlink" Target="https://advance.lexis.com/api/document?collection=news&amp;id=urn:contentItem:4T35-W1W0-TW8F-G0S7-00000-00&amp;context=1519360" TargetMode="External" /><Relationship Id="rId3306" Type="http://schemas.openxmlformats.org/officeDocument/2006/relationships/hyperlink" Target="http://www.nytimes.com" TargetMode="External" /><Relationship Id="rId3307" Type="http://schemas.openxmlformats.org/officeDocument/2006/relationships/header" Target="header1132.xml" /><Relationship Id="rId3308" Type="http://schemas.openxmlformats.org/officeDocument/2006/relationships/header" Target="header1133.xml" /><Relationship Id="rId3309" Type="http://schemas.openxmlformats.org/officeDocument/2006/relationships/footer" Target="footer1132.xml" /><Relationship Id="rId331" Type="http://schemas.openxmlformats.org/officeDocument/2006/relationships/footer" Target="footer103.xml" /><Relationship Id="rId3310" Type="http://schemas.openxmlformats.org/officeDocument/2006/relationships/footer" Target="footer1133.xml" /><Relationship Id="rId3311" Type="http://schemas.openxmlformats.org/officeDocument/2006/relationships/header" Target="header1134.xml" /><Relationship Id="rId3312" Type="http://schemas.openxmlformats.org/officeDocument/2006/relationships/footer" Target="footer1134.xml" /><Relationship Id="rId3313" Type="http://schemas.openxmlformats.org/officeDocument/2006/relationships/hyperlink" Target="https://advance.lexis.com/api/document?collection=news&amp;id=urn:contentItem:4T3D-WPK0-TW8F-G0SJ-00000-00&amp;context=1519360" TargetMode="External" /><Relationship Id="rId3314" Type="http://schemas.openxmlformats.org/officeDocument/2006/relationships/hyperlink" Target="http://www.nytimes.com" TargetMode="External" /><Relationship Id="rId3315" Type="http://schemas.openxmlformats.org/officeDocument/2006/relationships/header" Target="header1135.xml" /><Relationship Id="rId3316" Type="http://schemas.openxmlformats.org/officeDocument/2006/relationships/header" Target="header1136.xml" /><Relationship Id="rId3317" Type="http://schemas.openxmlformats.org/officeDocument/2006/relationships/footer" Target="footer1135.xml" /><Relationship Id="rId3318" Type="http://schemas.openxmlformats.org/officeDocument/2006/relationships/footer" Target="footer1136.xml" /><Relationship Id="rId3319" Type="http://schemas.openxmlformats.org/officeDocument/2006/relationships/header" Target="header1137.xml" /><Relationship Id="rId332" Type="http://schemas.openxmlformats.org/officeDocument/2006/relationships/footer" Target="footer104.xml" /><Relationship Id="rId3320" Type="http://schemas.openxmlformats.org/officeDocument/2006/relationships/footer" Target="footer1137.xml" /><Relationship Id="rId3321" Type="http://schemas.openxmlformats.org/officeDocument/2006/relationships/hyperlink" Target="https://advance.lexis.com/api/document?collection=news&amp;id=urn:contentItem:5DMX-XMB1-JBG3-63RV-00000-00&amp;context=1519360" TargetMode="External" /><Relationship Id="rId3322" Type="http://schemas.openxmlformats.org/officeDocument/2006/relationships/hyperlink" Target="http://www.nytimes.com/2014/11/20/us/university-of-california-tuition-is-set-to-increase.html" TargetMode="External" /><Relationship Id="rId3323" Type="http://schemas.openxmlformats.org/officeDocument/2006/relationships/header" Target="header1138.xml" /><Relationship Id="rId3324" Type="http://schemas.openxmlformats.org/officeDocument/2006/relationships/header" Target="header1139.xml" /><Relationship Id="rId3325" Type="http://schemas.openxmlformats.org/officeDocument/2006/relationships/footer" Target="footer1138.xml" /><Relationship Id="rId3326" Type="http://schemas.openxmlformats.org/officeDocument/2006/relationships/footer" Target="footer1139.xml" /><Relationship Id="rId3327" Type="http://schemas.openxmlformats.org/officeDocument/2006/relationships/header" Target="header1140.xml" /><Relationship Id="rId3328" Type="http://schemas.openxmlformats.org/officeDocument/2006/relationships/footer" Target="footer1140.xml" /><Relationship Id="rId3329" Type="http://schemas.openxmlformats.org/officeDocument/2006/relationships/hyperlink" Target="https://advance.lexis.com/api/document?collection=news&amp;id=urn:contentItem:5MNP-2W91-JBG3-63X2-00000-00&amp;context=1519360" TargetMode="External" /><Relationship Id="rId333" Type="http://schemas.openxmlformats.org/officeDocument/2006/relationships/header" Target="header105.xml" /><Relationship Id="rId3330" Type="http://schemas.openxmlformats.org/officeDocument/2006/relationships/hyperlink" Target="http://www.nbcchicago.com/news/politics/illinois-corruption-84736672.html" TargetMode="External" /><Relationship Id="rId3331" Type="http://schemas.openxmlformats.org/officeDocument/2006/relationships/hyperlink" Target="http://www.fox.com/chicagocode/" TargetMode="External" /><Relationship Id="rId3332" Type="http://schemas.openxmlformats.org/officeDocument/2006/relationships/hyperlink" Target="http://movies.nytimes.com/person/4745/Jennifer-Beals?inline=nyt-per" TargetMode="External" /><Relationship Id="rId3333" Type="http://schemas.openxmlformats.org/officeDocument/2006/relationships/hyperlink" Target="http://movies.nytimes.com/person/42509/Delroy-Lindo?inline=nyt-per" TargetMode="External" /><Relationship Id="rId3334" Type="http://schemas.openxmlformats.org/officeDocument/2006/relationships/hyperlink" Target="http://www.nytimes.com/2008/11/26/arts/television/26shie.html" TargetMode="External" /><Relationship Id="rId3335" Type="http://schemas.openxmlformats.org/officeDocument/2006/relationships/hyperlink" Target="http://movies.nytimes.com/person/4745/Jennifer-Beals?inline=nyt-per" TargetMode="External" /><Relationship Id="rId3336" Type="http://schemas.openxmlformats.org/officeDocument/2006/relationships/hyperlink" Target="http://movies.nytimes.com/person/42509/Delroy-Lindo?inline=nyt-per" TargetMode="External" /><Relationship Id="rId3337" Type="http://schemas.openxmlformats.org/officeDocument/2006/relationships/hyperlink" Target="http://www.nytimes.com/2011/02/06/arts/television/06chicago.html" TargetMode="External" /><Relationship Id="rId3338" Type="http://schemas.openxmlformats.org/officeDocument/2006/relationships/header" Target="header1141.xml" /><Relationship Id="rId3339" Type="http://schemas.openxmlformats.org/officeDocument/2006/relationships/header" Target="header1142.xml" /><Relationship Id="rId334" Type="http://schemas.openxmlformats.org/officeDocument/2006/relationships/footer" Target="footer105.xml" /><Relationship Id="rId3340" Type="http://schemas.openxmlformats.org/officeDocument/2006/relationships/footer" Target="footer1141.xml" /><Relationship Id="rId3341" Type="http://schemas.openxmlformats.org/officeDocument/2006/relationships/footer" Target="footer1142.xml" /><Relationship Id="rId3342" Type="http://schemas.openxmlformats.org/officeDocument/2006/relationships/header" Target="header1143.xml" /><Relationship Id="rId3343" Type="http://schemas.openxmlformats.org/officeDocument/2006/relationships/footer" Target="footer1143.xml" /><Relationship Id="rId3344" Type="http://schemas.openxmlformats.org/officeDocument/2006/relationships/hyperlink" Target="https://advance.lexis.com/api/document?collection=news&amp;id=urn:contentItem:3S89-72G0-0005-G1BC-00000-00&amp;context=1519360" TargetMode="External" /><Relationship Id="rId3345" Type="http://schemas.openxmlformats.org/officeDocument/2006/relationships/header" Target="header1144.xml" /><Relationship Id="rId3346" Type="http://schemas.openxmlformats.org/officeDocument/2006/relationships/header" Target="header1145.xml" /><Relationship Id="rId3347" Type="http://schemas.openxmlformats.org/officeDocument/2006/relationships/footer" Target="footer1144.xml" /><Relationship Id="rId3348" Type="http://schemas.openxmlformats.org/officeDocument/2006/relationships/footer" Target="footer1145.xml" /><Relationship Id="rId3349" Type="http://schemas.openxmlformats.org/officeDocument/2006/relationships/header" Target="header1146.xml" /><Relationship Id="rId335" Type="http://schemas.openxmlformats.org/officeDocument/2006/relationships/hyperlink" Target="https://advance.lexis.com/api/document?collection=news&amp;id=urn:contentItem:62TT-59N1-DXY4-X49G-00000-00&amp;context=1519360" TargetMode="External" /><Relationship Id="rId3350" Type="http://schemas.openxmlformats.org/officeDocument/2006/relationships/footer" Target="footer1146.xml" /><Relationship Id="rId3351" Type="http://schemas.openxmlformats.org/officeDocument/2006/relationships/hyperlink" Target="https://advance.lexis.com/api/document?collection=news&amp;id=urn:contentItem:56TD-0RM1-DXY4-X2RS-00000-00&amp;context=1519360" TargetMode="External" /><Relationship Id="rId3352" Type="http://schemas.openxmlformats.org/officeDocument/2006/relationships/hyperlink" Target="http://www.nytimes.com/2012/10/14/fashion/weddings/new-jersey-has-lowest-divorce-rate.html" TargetMode="External" /><Relationship Id="rId3353" Type="http://schemas.openxmlformats.org/officeDocument/2006/relationships/header" Target="header1147.xml" /><Relationship Id="rId3354" Type="http://schemas.openxmlformats.org/officeDocument/2006/relationships/header" Target="header1148.xml" /><Relationship Id="rId3355" Type="http://schemas.openxmlformats.org/officeDocument/2006/relationships/footer" Target="footer1147.xml" /><Relationship Id="rId3356" Type="http://schemas.openxmlformats.org/officeDocument/2006/relationships/footer" Target="footer1148.xml" /><Relationship Id="rId3357" Type="http://schemas.openxmlformats.org/officeDocument/2006/relationships/header" Target="header1149.xml" /><Relationship Id="rId3358" Type="http://schemas.openxmlformats.org/officeDocument/2006/relationships/footer" Target="footer1149.xml" /><Relationship Id="rId3359" Type="http://schemas.openxmlformats.org/officeDocument/2006/relationships/hyperlink" Target="https://advance.lexis.com/api/document?collection=news&amp;id=urn:contentItem:41DG-JTJ0-00MH-F4GW-00000-00&amp;context=1519360" TargetMode="External" /><Relationship Id="rId336" Type="http://schemas.openxmlformats.org/officeDocument/2006/relationships/hyperlink" Target="http://www.nytimes.com/2015/03/11/world/middleeast/herzog-emerging-as-credible-challenge-to-netanyahu-in-israeli-race.html" TargetMode="External" /><Relationship Id="rId3360" Type="http://schemas.openxmlformats.org/officeDocument/2006/relationships/hyperlink" Target="https://advance.lexis.com/api/document?collection=news&amp;id=urn:contentItem:41DG-JTJ0-00MH-F4GW-00000-00&amp;context=1519360" TargetMode="External" /><Relationship Id="rId3361" Type="http://schemas.openxmlformats.org/officeDocument/2006/relationships/hyperlink" Target="http://www.nytimes.com" TargetMode="External" /><Relationship Id="rId3362" Type="http://schemas.openxmlformats.org/officeDocument/2006/relationships/header" Target="header1150.xml" /><Relationship Id="rId3363" Type="http://schemas.openxmlformats.org/officeDocument/2006/relationships/header" Target="header1151.xml" /><Relationship Id="rId3364" Type="http://schemas.openxmlformats.org/officeDocument/2006/relationships/footer" Target="footer1150.xml" /><Relationship Id="rId3365" Type="http://schemas.openxmlformats.org/officeDocument/2006/relationships/footer" Target="footer1151.xml" /><Relationship Id="rId3366" Type="http://schemas.openxmlformats.org/officeDocument/2006/relationships/header" Target="header1152.xml" /><Relationship Id="rId3367" Type="http://schemas.openxmlformats.org/officeDocument/2006/relationships/footer" Target="footer1152.xml" /><Relationship Id="rId3368" Type="http://schemas.openxmlformats.org/officeDocument/2006/relationships/hyperlink" Target="https://advance.lexis.com/api/document?collection=news&amp;id=urn:contentItem:4T12-9DX0-TW8F-G1MY-00000-00&amp;context=1519360" TargetMode="External" /><Relationship Id="rId3369" Type="http://schemas.openxmlformats.org/officeDocument/2006/relationships/hyperlink" Target="http://www.nytimes.com" TargetMode="External" /><Relationship Id="rId337" Type="http://schemas.openxmlformats.org/officeDocument/2006/relationships/hyperlink" Target="http://www.nytimes.com/2015/03/11/world/middleeast/herzog-emerging-as-credible-challenge-to-netanyahu-in-israeli-race.html" TargetMode="External" /><Relationship Id="rId3370" Type="http://schemas.openxmlformats.org/officeDocument/2006/relationships/header" Target="header1153.xml" /><Relationship Id="rId3371" Type="http://schemas.openxmlformats.org/officeDocument/2006/relationships/header" Target="header1154.xml" /><Relationship Id="rId3372" Type="http://schemas.openxmlformats.org/officeDocument/2006/relationships/footer" Target="footer1153.xml" /><Relationship Id="rId3373" Type="http://schemas.openxmlformats.org/officeDocument/2006/relationships/footer" Target="footer1154.xml" /><Relationship Id="rId3374" Type="http://schemas.openxmlformats.org/officeDocument/2006/relationships/header" Target="header1155.xml" /><Relationship Id="rId3375" Type="http://schemas.openxmlformats.org/officeDocument/2006/relationships/footer" Target="footer1155.xml" /><Relationship Id="rId3376" Type="http://schemas.openxmlformats.org/officeDocument/2006/relationships/hyperlink" Target="https://advance.lexis.com/api/document?collection=news&amp;id=urn:contentItem:5H05-TY81-DXY4-X1JR-00000-00&amp;context=1519360" TargetMode="External" /><Relationship Id="rId3377" Type="http://schemas.openxmlformats.org/officeDocument/2006/relationships/hyperlink" Target="http://www.nytimes.com/2015/09/22/us/pope-francis-to-find-a-church-in-upheaval.html" TargetMode="External" /><Relationship Id="rId3378" Type="http://schemas.openxmlformats.org/officeDocument/2006/relationships/header" Target="header1156.xml" /><Relationship Id="rId3379" Type="http://schemas.openxmlformats.org/officeDocument/2006/relationships/header" Target="header1157.xml" /><Relationship Id="rId338" Type="http://schemas.openxmlformats.org/officeDocument/2006/relationships/hyperlink" Target="http://www.nytimes.com/2015/03/11/world/middleeast/herzog-emerging-as-credible-challenge-to-netanyahu-in-israeli-race.html" TargetMode="External" /><Relationship Id="rId3380" Type="http://schemas.openxmlformats.org/officeDocument/2006/relationships/footer" Target="footer1156.xml" /><Relationship Id="rId3381" Type="http://schemas.openxmlformats.org/officeDocument/2006/relationships/footer" Target="footer1157.xml" /><Relationship Id="rId3382" Type="http://schemas.openxmlformats.org/officeDocument/2006/relationships/header" Target="header1158.xml" /><Relationship Id="rId3383" Type="http://schemas.openxmlformats.org/officeDocument/2006/relationships/footer" Target="footer1158.xml" /><Relationship Id="rId3384" Type="http://schemas.openxmlformats.org/officeDocument/2006/relationships/hyperlink" Target="https://advance.lexis.com/api/document?collection=news&amp;id=urn:contentItem:7XDG-MDB0-Y8TC-S019-00000-00&amp;context=1519360" TargetMode="External" /><Relationship Id="rId3385" Type="http://schemas.openxmlformats.org/officeDocument/2006/relationships/hyperlink" Target="http://www.nytimes.com" TargetMode="External" /><Relationship Id="rId3386" Type="http://schemas.openxmlformats.org/officeDocument/2006/relationships/header" Target="header1159.xml" /><Relationship Id="rId3387" Type="http://schemas.openxmlformats.org/officeDocument/2006/relationships/header" Target="header1160.xml" /><Relationship Id="rId3388" Type="http://schemas.openxmlformats.org/officeDocument/2006/relationships/footer" Target="footer1159.xml" /><Relationship Id="rId3389" Type="http://schemas.openxmlformats.org/officeDocument/2006/relationships/footer" Target="footer1160.xml" /><Relationship Id="rId339" Type="http://schemas.openxmlformats.org/officeDocument/2006/relationships/hyperlink" Target="http://www.nytimes.com/2015/03/11/world/middleeast/herzog-emerging-as-credible-challenge-to-netanyahu-in-israeli-race.html" TargetMode="External" /><Relationship Id="rId3390" Type="http://schemas.openxmlformats.org/officeDocument/2006/relationships/header" Target="header1161.xml" /><Relationship Id="rId3391" Type="http://schemas.openxmlformats.org/officeDocument/2006/relationships/footer" Target="footer1161.xml" /><Relationship Id="rId3392" Type="http://schemas.openxmlformats.org/officeDocument/2006/relationships/hyperlink" Target="https://advance.lexis.com/api/document?collection=news&amp;id=urn:contentItem:3S89-7690-0005-G0JN-00000-00&amp;context=1519360" TargetMode="External" /><Relationship Id="rId3393" Type="http://schemas.openxmlformats.org/officeDocument/2006/relationships/hyperlink" Target="https://advance.lexis.com/api/document?collection=news&amp;id=urn:contentItem:3S89-7690-0005-G0JN-00000-00&amp;context=1519360" TargetMode="External" /><Relationship Id="rId3394" Type="http://schemas.openxmlformats.org/officeDocument/2006/relationships/header" Target="header1162.xml" /><Relationship Id="rId3395" Type="http://schemas.openxmlformats.org/officeDocument/2006/relationships/header" Target="header1163.xml" /><Relationship Id="rId3396" Type="http://schemas.openxmlformats.org/officeDocument/2006/relationships/footer" Target="footer1162.xml" /><Relationship Id="rId3397" Type="http://schemas.openxmlformats.org/officeDocument/2006/relationships/footer" Target="footer1163.xml" /><Relationship Id="rId3398" Type="http://schemas.openxmlformats.org/officeDocument/2006/relationships/header" Target="header1164.xml" /><Relationship Id="rId3399" Type="http://schemas.openxmlformats.org/officeDocument/2006/relationships/footer" Target="footer1164.xml" /><Relationship Id="rId34" Type="http://schemas.openxmlformats.org/officeDocument/2006/relationships/hyperlink" Target="https://advance.lexis.com/api/document?collection=news&amp;id=urn:contentItem:3S89-WVF0-008G-F2CS-00000-00&amp;context=1519360" TargetMode="External" /><Relationship Id="rId340" Type="http://schemas.openxmlformats.org/officeDocument/2006/relationships/hyperlink" Target="http://www.nytimes.com/2015/03/11/world/middleeast/herzog-emerging-as-credible-challenge-to-netanyahu-in-israeli-race.html" TargetMode="External" /><Relationship Id="rId3400" Type="http://schemas.openxmlformats.org/officeDocument/2006/relationships/hyperlink" Target="https://advance.lexis.com/api/document?collection=news&amp;id=urn:contentItem:3S8G-8YC0-0007-H3N5-00000-00&amp;context=1519360" TargetMode="External" /><Relationship Id="rId3401" Type="http://schemas.openxmlformats.org/officeDocument/2006/relationships/header" Target="header1165.xml" /><Relationship Id="rId3402" Type="http://schemas.openxmlformats.org/officeDocument/2006/relationships/header" Target="header1166.xml" /><Relationship Id="rId3403" Type="http://schemas.openxmlformats.org/officeDocument/2006/relationships/footer" Target="footer1165.xml" /><Relationship Id="rId3404" Type="http://schemas.openxmlformats.org/officeDocument/2006/relationships/footer" Target="footer1166.xml" /><Relationship Id="rId3405" Type="http://schemas.openxmlformats.org/officeDocument/2006/relationships/header" Target="header1167.xml" /><Relationship Id="rId3406" Type="http://schemas.openxmlformats.org/officeDocument/2006/relationships/footer" Target="footer1167.xml" /><Relationship Id="rId3407" Type="http://schemas.openxmlformats.org/officeDocument/2006/relationships/hyperlink" Target="https://advance.lexis.com/api/document?collection=news&amp;id=urn:contentItem:5B3Y-FJ51-JBG3-62PJ-00000-00&amp;context=1519360" TargetMode="External" /><Relationship Id="rId3408" Type="http://schemas.openxmlformats.org/officeDocument/2006/relationships/hyperlink" Target="http://www.nytimes.com/2013/12/22/sunday-review/a-reading-list-for-feuding-republicans.html" TargetMode="External" /><Relationship Id="rId3409" Type="http://schemas.openxmlformats.org/officeDocument/2006/relationships/header" Target="header1168.xml" /><Relationship Id="rId341" Type="http://schemas.openxmlformats.org/officeDocument/2006/relationships/hyperlink" Target="http://www.nytimes.com/2015/03/11/world/middleeast/herzog-emerging-as-credible-challenge-to-netanyahu-in-israeli-race.html" TargetMode="External" /><Relationship Id="rId3410" Type="http://schemas.openxmlformats.org/officeDocument/2006/relationships/header" Target="header1169.xml" /><Relationship Id="rId3411" Type="http://schemas.openxmlformats.org/officeDocument/2006/relationships/footer" Target="footer1168.xml" /><Relationship Id="rId3412" Type="http://schemas.openxmlformats.org/officeDocument/2006/relationships/footer" Target="footer1169.xml" /><Relationship Id="rId3413" Type="http://schemas.openxmlformats.org/officeDocument/2006/relationships/header" Target="header1170.xml" /><Relationship Id="rId3414" Type="http://schemas.openxmlformats.org/officeDocument/2006/relationships/footer" Target="footer1170.xml" /><Relationship Id="rId3415" Type="http://schemas.openxmlformats.org/officeDocument/2006/relationships/hyperlink" Target="https://advance.lexis.com/api/document?collection=news&amp;id=urn:contentItem:56TD-0RM1-DXY4-X2TG-00000-00&amp;context=1519360" TargetMode="External" /><Relationship Id="rId3416" Type="http://schemas.openxmlformats.org/officeDocument/2006/relationships/hyperlink" Target="http://www.nytimes.com/2012/10/14/arts/music/the-sad-beauty-in-schuberts-last-sonatas.html" TargetMode="External" /><Relationship Id="rId3417" Type="http://schemas.openxmlformats.org/officeDocument/2006/relationships/header" Target="header1171.xml" /><Relationship Id="rId3418" Type="http://schemas.openxmlformats.org/officeDocument/2006/relationships/header" Target="header1172.xml" /><Relationship Id="rId3419" Type="http://schemas.openxmlformats.org/officeDocument/2006/relationships/footer" Target="footer1171.xml" /><Relationship Id="rId342" Type="http://schemas.openxmlformats.org/officeDocument/2006/relationships/hyperlink" Target="http://www.nytimes.com/2015/03/11/world/middleeast/herzog-emerging-as-credible-challenge-to-netanyahu-in-israeli-race.html" TargetMode="External" /><Relationship Id="rId3420" Type="http://schemas.openxmlformats.org/officeDocument/2006/relationships/footer" Target="footer1172.xml" /><Relationship Id="rId3421" Type="http://schemas.openxmlformats.org/officeDocument/2006/relationships/header" Target="header1173.xml" /><Relationship Id="rId3422" Type="http://schemas.openxmlformats.org/officeDocument/2006/relationships/footer" Target="footer1173.xml" /><Relationship Id="rId3423" Type="http://schemas.openxmlformats.org/officeDocument/2006/relationships/hyperlink" Target="https://advance.lexis.com/api/document?collection=news&amp;id=urn:contentItem:56SR-54F1-DXY4-X26W-00000-00&amp;context=1519360" TargetMode="External" /><Relationship Id="rId3424" Type="http://schemas.openxmlformats.org/officeDocument/2006/relationships/hyperlink" Target="http://www.nytimes.com/2012/10/11/nyregion/barbra-streisand-comes-home-to-a-changed-brooklyn.html" TargetMode="External" /><Relationship Id="rId3425" Type="http://schemas.openxmlformats.org/officeDocument/2006/relationships/header" Target="header1174.xml" /><Relationship Id="rId3426" Type="http://schemas.openxmlformats.org/officeDocument/2006/relationships/header" Target="header1175.xml" /><Relationship Id="rId3427" Type="http://schemas.openxmlformats.org/officeDocument/2006/relationships/footer" Target="footer1174.xml" /><Relationship Id="rId3428" Type="http://schemas.openxmlformats.org/officeDocument/2006/relationships/footer" Target="footer1175.xml" /><Relationship Id="rId3429" Type="http://schemas.openxmlformats.org/officeDocument/2006/relationships/header" Target="header1176.xml" /><Relationship Id="rId343" Type="http://schemas.openxmlformats.org/officeDocument/2006/relationships/hyperlink" Target="http://www.nytimes.com/2015/03/11/world/middleeast/herzog-emerging-as-credible-challenge-to-netanyahu-in-israeli-race.html" TargetMode="External" /><Relationship Id="rId3430" Type="http://schemas.openxmlformats.org/officeDocument/2006/relationships/footer" Target="footer1176.xml" /><Relationship Id="rId3431" Type="http://schemas.openxmlformats.org/officeDocument/2006/relationships/hyperlink" Target="https://advance.lexis.com/api/document?collection=news&amp;id=urn:contentItem:5DM8-6BG1-JBG3-639F-00000-00&amp;context=1519360" TargetMode="External" /><Relationship Id="rId3432" Type="http://schemas.openxmlformats.org/officeDocument/2006/relationships/hyperlink" Target="http://www.nytimes.com/2014/11/15/world/asia/rescuing-protest-artwork-from-hong-kongs-streets.html" TargetMode="External" /><Relationship Id="rId3433" Type="http://schemas.openxmlformats.org/officeDocument/2006/relationships/header" Target="header1177.xml" /><Relationship Id="rId3434" Type="http://schemas.openxmlformats.org/officeDocument/2006/relationships/header" Target="header1178.xml" /><Relationship Id="rId3435" Type="http://schemas.openxmlformats.org/officeDocument/2006/relationships/footer" Target="footer1177.xml" /><Relationship Id="rId3436" Type="http://schemas.openxmlformats.org/officeDocument/2006/relationships/footer" Target="footer1178.xml" /><Relationship Id="rId3437" Type="http://schemas.openxmlformats.org/officeDocument/2006/relationships/header" Target="header1179.xml" /><Relationship Id="rId3438" Type="http://schemas.openxmlformats.org/officeDocument/2006/relationships/footer" Target="footer1179.xml" /><Relationship Id="rId3439" Type="http://schemas.openxmlformats.org/officeDocument/2006/relationships/hyperlink" Target="https://advance.lexis.com/api/document?collection=news&amp;id=urn:contentItem:5247-8251-JBG3-602Y-00000-00&amp;context=1519360" TargetMode="External" /><Relationship Id="rId344" Type="http://schemas.openxmlformats.org/officeDocument/2006/relationships/hyperlink" Target="http://www.nytimes.com/2015/03/11/world/middleeast/herzog-emerging-as-credible-challenge-to-netanyahu-in-israeli-race.html" TargetMode="External" /><Relationship Id="rId3440" Type="http://schemas.openxmlformats.org/officeDocument/2006/relationships/hyperlink" Target="http://www.nytimes.com" TargetMode="External" /><Relationship Id="rId3441" Type="http://schemas.openxmlformats.org/officeDocument/2006/relationships/header" Target="header1180.xml" /><Relationship Id="rId3442" Type="http://schemas.openxmlformats.org/officeDocument/2006/relationships/header" Target="header1181.xml" /><Relationship Id="rId3443" Type="http://schemas.openxmlformats.org/officeDocument/2006/relationships/footer" Target="footer1180.xml" /><Relationship Id="rId3444" Type="http://schemas.openxmlformats.org/officeDocument/2006/relationships/footer" Target="footer1181.xml" /><Relationship Id="rId3445" Type="http://schemas.openxmlformats.org/officeDocument/2006/relationships/header" Target="header1182.xml" /><Relationship Id="rId3446" Type="http://schemas.openxmlformats.org/officeDocument/2006/relationships/footer" Target="footer1182.xml" /><Relationship Id="rId3447" Type="http://schemas.openxmlformats.org/officeDocument/2006/relationships/hyperlink" Target="https://advance.lexis.com/api/document?collection=news&amp;id=urn:contentItem:3S89-79C0-0005-G46F-00000-00&amp;context=1519360" TargetMode="External" /><Relationship Id="rId3448" Type="http://schemas.openxmlformats.org/officeDocument/2006/relationships/hyperlink" Target="https://advance.lexis.com/api/document?collection=news&amp;id=urn:contentItem:3S89-79C0-0005-G46F-00000-00&amp;context=1519360" TargetMode="External" /><Relationship Id="rId3449" Type="http://schemas.openxmlformats.org/officeDocument/2006/relationships/header" Target="header1183.xml" /><Relationship Id="rId345" Type="http://schemas.openxmlformats.org/officeDocument/2006/relationships/hyperlink" Target="http://www.nytimes.com/2015/03/11/world/middleeast/herzog-emerging-as-credible-challenge-to-netanyahu-in-israeli-race.html" TargetMode="External" /><Relationship Id="rId3450" Type="http://schemas.openxmlformats.org/officeDocument/2006/relationships/header" Target="header1184.xml" /><Relationship Id="rId3451" Type="http://schemas.openxmlformats.org/officeDocument/2006/relationships/footer" Target="footer1183.xml" /><Relationship Id="rId3452" Type="http://schemas.openxmlformats.org/officeDocument/2006/relationships/footer" Target="footer1184.xml" /><Relationship Id="rId3453" Type="http://schemas.openxmlformats.org/officeDocument/2006/relationships/header" Target="header1185.xml" /><Relationship Id="rId3454" Type="http://schemas.openxmlformats.org/officeDocument/2006/relationships/footer" Target="footer1185.xml" /><Relationship Id="rId3455" Type="http://schemas.openxmlformats.org/officeDocument/2006/relationships/hyperlink" Target="https://advance.lexis.com/api/document?collection=news&amp;id=urn:contentItem:7XC6-6K10-Y8TC-S368-00000-00&amp;context=1519360" TargetMode="External" /><Relationship Id="rId3456" Type="http://schemas.openxmlformats.org/officeDocument/2006/relationships/hyperlink" Target="mailto:peappl@nytimes.com" TargetMode="External" /><Relationship Id="rId3457" Type="http://schemas.openxmlformats.org/officeDocument/2006/relationships/hyperlink" Target="http://www.nytimes.com" TargetMode="External" /><Relationship Id="rId3458" Type="http://schemas.openxmlformats.org/officeDocument/2006/relationships/header" Target="header1186.xml" /><Relationship Id="rId3459" Type="http://schemas.openxmlformats.org/officeDocument/2006/relationships/header" Target="header1187.xml" /><Relationship Id="rId346" Type="http://schemas.openxmlformats.org/officeDocument/2006/relationships/hyperlink" Target="http://www.nytimes.com/2015/03/11/world/middleeast/herzog-emerging-as-credible-challenge-to-netanyahu-in-israeli-race.html" TargetMode="External" /><Relationship Id="rId3460" Type="http://schemas.openxmlformats.org/officeDocument/2006/relationships/footer" Target="footer1186.xml" /><Relationship Id="rId3461" Type="http://schemas.openxmlformats.org/officeDocument/2006/relationships/footer" Target="footer1187.xml" /><Relationship Id="rId3462" Type="http://schemas.openxmlformats.org/officeDocument/2006/relationships/header" Target="header1188.xml" /><Relationship Id="rId3463" Type="http://schemas.openxmlformats.org/officeDocument/2006/relationships/footer" Target="footer1188.xml" /><Relationship Id="rId3464" Type="http://schemas.openxmlformats.org/officeDocument/2006/relationships/hyperlink" Target="https://advance.lexis.com/api/document?collection=news&amp;id=urn:contentItem:3S89-7990-0005-G446-00000-00&amp;context=1519360" TargetMode="External" /><Relationship Id="rId3465" Type="http://schemas.openxmlformats.org/officeDocument/2006/relationships/hyperlink" Target="https://advance.lexis.com/api/document?collection=news&amp;id=urn:contentItem:3S89-7990-0005-G446-00000-00&amp;context=1519360" TargetMode="External" /><Relationship Id="rId3466" Type="http://schemas.openxmlformats.org/officeDocument/2006/relationships/header" Target="header1189.xml" /><Relationship Id="rId3467" Type="http://schemas.openxmlformats.org/officeDocument/2006/relationships/header" Target="header1190.xml" /><Relationship Id="rId3468" Type="http://schemas.openxmlformats.org/officeDocument/2006/relationships/footer" Target="footer1189.xml" /><Relationship Id="rId3469" Type="http://schemas.openxmlformats.org/officeDocument/2006/relationships/footer" Target="footer1190.xml" /><Relationship Id="rId347" Type="http://schemas.openxmlformats.org/officeDocument/2006/relationships/header" Target="header106.xml" /><Relationship Id="rId3470" Type="http://schemas.openxmlformats.org/officeDocument/2006/relationships/header" Target="header1191.xml" /><Relationship Id="rId3471" Type="http://schemas.openxmlformats.org/officeDocument/2006/relationships/footer" Target="footer1191.xml" /><Relationship Id="rId3472" Type="http://schemas.openxmlformats.org/officeDocument/2006/relationships/hyperlink" Target="https://advance.lexis.com/api/document?collection=news&amp;id=urn:contentItem:4GYN-6KM0-TW8F-G2B0-00000-00&amp;context=1519360" TargetMode="External" /><Relationship Id="rId3473" Type="http://schemas.openxmlformats.org/officeDocument/2006/relationships/hyperlink" Target="http://www.nytimes.com" TargetMode="External" /><Relationship Id="rId3474" Type="http://schemas.openxmlformats.org/officeDocument/2006/relationships/header" Target="header1192.xml" /><Relationship Id="rId3475" Type="http://schemas.openxmlformats.org/officeDocument/2006/relationships/header" Target="header1193.xml" /><Relationship Id="rId3476" Type="http://schemas.openxmlformats.org/officeDocument/2006/relationships/footer" Target="footer1192.xml" /><Relationship Id="rId3477" Type="http://schemas.openxmlformats.org/officeDocument/2006/relationships/footer" Target="footer1193.xml" /><Relationship Id="rId3478" Type="http://schemas.openxmlformats.org/officeDocument/2006/relationships/header" Target="header1194.xml" /><Relationship Id="rId3479" Type="http://schemas.openxmlformats.org/officeDocument/2006/relationships/footer" Target="footer1194.xml" /><Relationship Id="rId348" Type="http://schemas.openxmlformats.org/officeDocument/2006/relationships/header" Target="header107.xml" /><Relationship Id="rId3480" Type="http://schemas.openxmlformats.org/officeDocument/2006/relationships/hyperlink" Target="https://advance.lexis.com/api/document?collection=news&amp;id=urn:contentItem:5J2N-T9C1-DXY4-X08T-00000-00&amp;context=1519360" TargetMode="External" /><Relationship Id="rId3481" Type="http://schemas.openxmlformats.org/officeDocument/2006/relationships/hyperlink" Target="http://www.nytimes.com/2016/02/12/us/politics/democratic-debate.html" TargetMode="External" /><Relationship Id="rId3482" Type="http://schemas.openxmlformats.org/officeDocument/2006/relationships/header" Target="header1195.xml" /><Relationship Id="rId3483" Type="http://schemas.openxmlformats.org/officeDocument/2006/relationships/header" Target="header1196.xml" /><Relationship Id="rId3484" Type="http://schemas.openxmlformats.org/officeDocument/2006/relationships/footer" Target="footer1195.xml" /><Relationship Id="rId3485" Type="http://schemas.openxmlformats.org/officeDocument/2006/relationships/footer" Target="footer1196.xml" /><Relationship Id="rId3486" Type="http://schemas.openxmlformats.org/officeDocument/2006/relationships/header" Target="header1197.xml" /><Relationship Id="rId3487" Type="http://schemas.openxmlformats.org/officeDocument/2006/relationships/footer" Target="footer1197.xml" /><Relationship Id="rId3488" Type="http://schemas.openxmlformats.org/officeDocument/2006/relationships/hyperlink" Target="https://advance.lexis.com/api/document?collection=news&amp;id=urn:contentItem:3S89-7620-0005-G07S-00000-00&amp;context=1519360" TargetMode="External" /><Relationship Id="rId3489" Type="http://schemas.openxmlformats.org/officeDocument/2006/relationships/hyperlink" Target="https://advance.lexis.com/api/document?collection=news&amp;id=urn:contentItem:3S89-7620-0005-G07S-00000-00&amp;context=1519360" TargetMode="External" /><Relationship Id="rId349" Type="http://schemas.openxmlformats.org/officeDocument/2006/relationships/footer" Target="footer106.xml" /><Relationship Id="rId3490" Type="http://schemas.openxmlformats.org/officeDocument/2006/relationships/header" Target="header1198.xml" /><Relationship Id="rId3491" Type="http://schemas.openxmlformats.org/officeDocument/2006/relationships/header" Target="header1199.xml" /><Relationship Id="rId3492" Type="http://schemas.openxmlformats.org/officeDocument/2006/relationships/footer" Target="footer1198.xml" /><Relationship Id="rId3493" Type="http://schemas.openxmlformats.org/officeDocument/2006/relationships/footer" Target="footer1199.xml" /><Relationship Id="rId3494" Type="http://schemas.openxmlformats.org/officeDocument/2006/relationships/header" Target="header1200.xml" /><Relationship Id="rId3495" Type="http://schemas.openxmlformats.org/officeDocument/2006/relationships/footer" Target="footer1200.xml" /><Relationship Id="rId3496" Type="http://schemas.openxmlformats.org/officeDocument/2006/relationships/hyperlink" Target="https://advance.lexis.com/api/document?collection=news&amp;id=urn:contentItem:5WV9-2RX1-DXY4-X00V-00000-00&amp;context=1519360" TargetMode="External" /><Relationship Id="rId3497" Type="http://schemas.openxmlformats.org/officeDocument/2006/relationships/header" Target="header1201.xml" /><Relationship Id="rId3498" Type="http://schemas.openxmlformats.org/officeDocument/2006/relationships/header" Target="header1202.xml" /><Relationship Id="rId3499" Type="http://schemas.openxmlformats.org/officeDocument/2006/relationships/footer" Target="footer1201.xml" /><Relationship Id="rId35" Type="http://schemas.openxmlformats.org/officeDocument/2006/relationships/hyperlink" Target="https://advance.lexis.com/api/document?collection=news&amp;id=urn:contentItem:3S89-WVF0-008G-F2CS-00000-00&amp;context=1519360" TargetMode="External" /><Relationship Id="rId350" Type="http://schemas.openxmlformats.org/officeDocument/2006/relationships/footer" Target="footer107.xml" /><Relationship Id="rId3500" Type="http://schemas.openxmlformats.org/officeDocument/2006/relationships/footer" Target="footer1202.xml" /><Relationship Id="rId3501" Type="http://schemas.openxmlformats.org/officeDocument/2006/relationships/header" Target="header1203.xml" /><Relationship Id="rId3502" Type="http://schemas.openxmlformats.org/officeDocument/2006/relationships/footer" Target="footer1203.xml" /><Relationship Id="rId3503" Type="http://schemas.openxmlformats.org/officeDocument/2006/relationships/hyperlink" Target="https://advance.lexis.com/api/document?collection=news&amp;id=urn:contentItem:5N87-PKD1-DXY4-X00H-00000-00&amp;context=1519360" TargetMode="External" /><Relationship Id="rId3504" Type="http://schemas.openxmlformats.org/officeDocument/2006/relationships/hyperlink" Target="http://www.nytimes.com/column/learning-teens-in-the-times" TargetMode="External" /><Relationship Id="rId3505" Type="http://schemas.openxmlformats.org/officeDocument/2006/relationships/hyperlink" Target="http://nytimes.com/" TargetMode="External" /><Relationship Id="rId3506" Type="http://schemas.openxmlformats.org/officeDocument/2006/relationships/hyperlink" Target="http://learning.blogs.nytimes.com/2012/11/08/teaching-with-teenagers-in-the-times/" TargetMode="External" /><Relationship Id="rId3507" Type="http://schemas.openxmlformats.org/officeDocument/2006/relationships/hyperlink" Target="https://static01.nyt.com/images/blogs/learning/pdf/2014/TeenagersinTheTimesHandout.pdf" TargetMode="External" /><Relationship Id="rId3508" Type="http://schemas.openxmlformats.org/officeDocument/2006/relationships/hyperlink" Target="https://www.nytimes.com/2017/03/31/us/on-campus-embracing-feminism-and-facing-the-future.html" TargetMode="External" /><Relationship Id="rId3509" Type="http://schemas.openxmlformats.org/officeDocument/2006/relationships/hyperlink" Target="https://www.nytimes.com/2017/03/03/us/hazing-peanut-allergy.html" TargetMode="External" /><Relationship Id="rId351" Type="http://schemas.openxmlformats.org/officeDocument/2006/relationships/header" Target="header108.xml" /><Relationship Id="rId3510" Type="http://schemas.openxmlformats.org/officeDocument/2006/relationships/hyperlink" Target="https://www.nytimes.com/2017/03/06/us/hate-groups-campus-recruiting.html" TargetMode="External" /><Relationship Id="rId3511" Type="http://schemas.openxmlformats.org/officeDocument/2006/relationships/hyperlink" Target="https://www.nytimes.com/2017/03/18/opinion/sunday/how-liberal-colleges-breed-conservative-firebrands.html" TargetMode="External" /><Relationship Id="rId3512" Type="http://schemas.openxmlformats.org/officeDocument/2006/relationships/hyperlink" Target="https://www.nytimes.com/2017/03/16/nyregion/suny-maritime-college.html" TargetMode="External" /><Relationship Id="rId3513" Type="http://schemas.openxmlformats.org/officeDocument/2006/relationships/hyperlink" Target="https://www.nytimes.com/2017/03/03/us/middlebury-college-charles-murray-bell-curve-protest.html" TargetMode="External" /><Relationship Id="rId3514" Type="http://schemas.openxmlformats.org/officeDocument/2006/relationships/hyperlink" Target="https://www.nytimes.com/2017/03/13/opinion/understanding-the-angry-mob-that-gave-me-a-concussion.html" TargetMode="External" /><Relationship Id="rId3515" Type="http://schemas.openxmlformats.org/officeDocument/2006/relationships/hyperlink" Target="https://www.nytimes.com/2017/03/07/opinion/discord-at-middlebury-students-on-the-anti-murray-protests.html" TargetMode="External" /><Relationship Id="rId3516" Type="http://schemas.openxmlformats.org/officeDocument/2006/relationships/hyperlink" Target="https://www.nytimes.com/2017/03/11/opinion/sunday/the-dangerous-safety-of-college.html" TargetMode="External" /><Relationship Id="rId3517" Type="http://schemas.openxmlformats.org/officeDocument/2006/relationships/hyperlink" Target="https://www.nytimes.com/2017/03/29/us/texas-aandm-speaking-policy-richard-spencer.html" TargetMode="External" /><Relationship Id="rId3518" Type="http://schemas.openxmlformats.org/officeDocument/2006/relationships/hyperlink" Target="https://www.nytimes.com/2017/03/09/opinion/a-school-where-raising-the-bar-lifts-hope.html" TargetMode="External" /><Relationship Id="rId3519" Type="http://schemas.openxmlformats.org/officeDocument/2006/relationships/hyperlink" Target="https://www.nytimes.com/2017/03/24/us/topeka-college-acceptance-applying-selection.html" TargetMode="External" /><Relationship Id="rId352" Type="http://schemas.openxmlformats.org/officeDocument/2006/relationships/footer" Target="footer108.xml" /><Relationship Id="rId3520" Type="http://schemas.openxmlformats.org/officeDocument/2006/relationships/hyperlink" Target="https://www.nytimes.com/2017/03/10/opinion/sunday/want-to-fix-schools-go-to-the-principals-office.html" TargetMode="External" /><Relationship Id="rId3521" Type="http://schemas.openxmlformats.org/officeDocument/2006/relationships/hyperlink" Target="https://www.nytimes.com/2017/03/14/opinion/when-a-few-bucks-can-get-students-to-the-finish-line.html" TargetMode="External" /><Relationship Id="rId3522" Type="http://schemas.openxmlformats.org/officeDocument/2006/relationships/hyperlink" Target="https://www.nytimes.com/2017/03/18/opinion/sunday/how-colleges-can-admit-better-students.html" TargetMode="External" /><Relationship Id="rId3523" Type="http://schemas.openxmlformats.org/officeDocument/2006/relationships/hyperlink" Target="https://www.nytimes.com/2017/03/20/nyregion/fake-news-brooklyn-middle-school.html" TargetMode="External" /><Relationship Id="rId3524" Type="http://schemas.openxmlformats.org/officeDocument/2006/relationships/hyperlink" Target="https://www.nytimes.com/2017/03/16/us/international-students-us-colleges-trump.html" TargetMode="External" /><Relationship Id="rId3525" Type="http://schemas.openxmlformats.org/officeDocument/2006/relationships/hyperlink" Target="https://www.nytimes.com/2017/03/22/opinion/the-truth-about-new-york-citys-elite-high-schools.html" TargetMode="External" /><Relationship Id="rId3526" Type="http://schemas.openxmlformats.org/officeDocument/2006/relationships/hyperlink" Target="https://www.nytimes.com/2017/03/24/opinion/sunday/not-leadership-material-good-the-world-needs-followers.html" TargetMode="External" /><Relationship Id="rId3527" Type="http://schemas.openxmlformats.org/officeDocument/2006/relationships/hyperlink" Target="https://www.nytimes.com/2017/03/31/us/washington-dc-missing-girls-children-trafficking.html" TargetMode="External" /><Relationship Id="rId3528" Type="http://schemas.openxmlformats.org/officeDocument/2006/relationships/hyperlink" Target="https://www.nytimes.com/2017/03/04/world/europe/britain-mansion-child-abuse-archbishop-canterbury.html" TargetMode="External" /><Relationship Id="rId3529" Type="http://schemas.openxmlformats.org/officeDocument/2006/relationships/hyperlink" Target="https://www.nytimes.com/2017/03/08/us/north-carolina-officer-student-video.html" TargetMode="External" /><Relationship Id="rId353" Type="http://schemas.openxmlformats.org/officeDocument/2006/relationships/hyperlink" Target="https://advance.lexis.com/api/document?collection=news&amp;id=urn:contentItem:5FK0-1501-DXY4-X3M8-00000-00&amp;context=1519360" TargetMode="External" /><Relationship Id="rId3530" Type="http://schemas.openxmlformats.org/officeDocument/2006/relationships/hyperlink" Target="https://www.nytimes.com/2017/03/11/opinion/sunday/prisoners-of-boko-haram-then-prisoners-of-fame.html" TargetMode="External" /><Relationship Id="rId3531" Type="http://schemas.openxmlformats.org/officeDocument/2006/relationships/hyperlink" Target="https://www.nytimes.com/2017/03/13/nyregion/a-push-to-restrict-child-marriages-in-new-york.html" TargetMode="External" /><Relationship Id="rId3532" Type="http://schemas.openxmlformats.org/officeDocument/2006/relationships/hyperlink" Target="https://www.nytimes.com/2017/03/29/us/georgia-couple-lawsuit-surname-allah.html" TargetMode="External" /><Relationship Id="rId3533" Type="http://schemas.openxmlformats.org/officeDocument/2006/relationships/hyperlink" Target="https://www.nytimes.com/2017/03/02/us/transgender-boy-gavin-grimm-corporations-supreme-court.html" TargetMode="External" /><Relationship Id="rId3534" Type="http://schemas.openxmlformats.org/officeDocument/2006/relationships/hyperlink" Target="https://www.nytimes.com/2017/03/07/opinion/gavin-grimm-the-fight-for-transgender-rights-is-bigger-than-me.html" TargetMode="External" /><Relationship Id="rId3535" Type="http://schemas.openxmlformats.org/officeDocument/2006/relationships/hyperlink" Target="https://www.nytimes.com/2017/03/14/us/harassed-online-she-remains-determined-to-enlist-in-the-marines.html" TargetMode="External" /><Relationship Id="rId3536" Type="http://schemas.openxmlformats.org/officeDocument/2006/relationships/hyperlink" Target="https://www.nytimes.com/2017/03/26/us/united-airlines-leggings.html" TargetMode="External" /><Relationship Id="rId3537" Type="http://schemas.openxmlformats.org/officeDocument/2006/relationships/hyperlink" Target="https://www.nytimes.com/2017/03/30/us/good-girl-prom-dress-florida.html" TargetMode="External" /><Relationship Id="rId3538" Type="http://schemas.openxmlformats.org/officeDocument/2006/relationships/hyperlink" Target="https://www.nytimes.com/2017/03/15/us/politics/sexual-assault-military-west-point-annapolis.html" TargetMode="External" /><Relationship Id="rId3539" Type="http://schemas.openxmlformats.org/officeDocument/2006/relationships/hyperlink" Target="https://www.nytimes.com/2017/03/08/world/europe/denmark-german-warplane-wwii.html" TargetMode="External" /><Relationship Id="rId354" Type="http://schemas.openxmlformats.org/officeDocument/2006/relationships/hyperlink" Target="http://www.nytimes.com/2015/03/22/opinion/sunday/viva-gentrification.html" TargetMode="External" /><Relationship Id="rId3540" Type="http://schemas.openxmlformats.org/officeDocument/2006/relationships/hyperlink" Target="https://www.nytimes.com/2017/03/10/insider/the-story-after-the-story-for-a-16-year-old-refugee-with-dashed-hopes.html" TargetMode="External" /><Relationship Id="rId3541" Type="http://schemas.openxmlformats.org/officeDocument/2006/relationships/hyperlink" Target="https://www.nytimes.com/2017/03/16/world/europe/grasse-shooting.html" TargetMode="External" /><Relationship Id="rId3542" Type="http://schemas.openxmlformats.org/officeDocument/2006/relationships/hyperlink" Target="https://www.nytimes.com/2017/03/20/world/asia/china-care-center-deaths.html" TargetMode="External" /><Relationship Id="rId3543" Type="http://schemas.openxmlformats.org/officeDocument/2006/relationships/hyperlink" Target="https://www.nytimes.com/2017/03/12/world/middleeast/syria-united-nations-children.html" TargetMode="External" /><Relationship Id="rId3544" Type="http://schemas.openxmlformats.org/officeDocument/2006/relationships/hyperlink" Target="https://www.nytimes.com/2017/03/15/world/middleeast/egypt-food-poisoning-3300-children.html" TargetMode="External" /><Relationship Id="rId3545" Type="http://schemas.openxmlformats.org/officeDocument/2006/relationships/hyperlink" Target="https://www.nytimes.com/2017/03/09/world/americas/guatemala-city-fire.html" TargetMode="External" /><Relationship Id="rId3546" Type="http://schemas.openxmlformats.org/officeDocument/2006/relationships/hyperlink" Target="https://www.nytimes.com/2017/03/15/world/americas/guatemala-fire-home-children-disabilities-report.html" TargetMode="External" /><Relationship Id="rId3547" Type="http://schemas.openxmlformats.org/officeDocument/2006/relationships/hyperlink" Target="https://www.nytimes.com/2017/03/20/world/asia/china-care-center-deaths.html" TargetMode="External" /><Relationship Id="rId3548" Type="http://schemas.openxmlformats.org/officeDocument/2006/relationships/hyperlink" Target="https://www.nytimes.com/2017/03/10/opinion/sunday/stop-beating-black-children.html" TargetMode="External" /><Relationship Id="rId3549" Type="http://schemas.openxmlformats.org/officeDocument/2006/relationships/hyperlink" Target="https://www.nytimes.com/2017/03/14/opinion/are-we-raising-racists.html" TargetMode="External" /><Relationship Id="rId355" Type="http://schemas.openxmlformats.org/officeDocument/2006/relationships/header" Target="header109.xml" /><Relationship Id="rId3550" Type="http://schemas.openxmlformats.org/officeDocument/2006/relationships/hyperlink" Target="https://www.nytimes.com/2017/03/11/us/backpage-ads-sex-trafficking.html" TargetMode="External" /><Relationship Id="rId3551" Type="http://schemas.openxmlformats.org/officeDocument/2006/relationships/hyperlink" Target="https://www.nytimes.com/2017/03/06/sports/basketball/new-york-city-college-basketball-history-ccny.html" TargetMode="External" /><Relationship Id="rId3552" Type="http://schemas.openxmlformats.org/officeDocument/2006/relationships/hyperlink" Target="https://www.nytimes.com/2017/03/23/opinion/how-the-depressed-find-solace-on-yik-yak-believe-it-or-not.html" TargetMode="External" /><Relationship Id="rId3553" Type="http://schemas.openxmlformats.org/officeDocument/2006/relationships/hyperlink" Target="https://www.nytimes.com/2017/03/08/well/family/teenagers-do-dumb-things-but-there-are-ways-to-limit-recklessness.html" TargetMode="External" /><Relationship Id="rId3554" Type="http://schemas.openxmlformats.org/officeDocument/2006/relationships/hyperlink" Target="https://www.nytimes.com/2017/03/13/health/teenagers-drugs-smartphones.html" TargetMode="External" /><Relationship Id="rId3555" Type="http://schemas.openxmlformats.org/officeDocument/2006/relationships/hyperlink" Target="https://www.nytimes.com/2017/03/21/well/family/why-kids-shouldnt-sit-still-in-class.html" TargetMode="External" /><Relationship Id="rId3556" Type="http://schemas.openxmlformats.org/officeDocument/2006/relationships/hyperlink" Target="https://www.nytimes.com/2017/03/05/sports/soccer/dutch-psv-eindhoven-cognitive.html" TargetMode="External" /><Relationship Id="rId3557" Type="http://schemas.openxmlformats.org/officeDocument/2006/relationships/hyperlink" Target="https://www.nytimes.com/2017/03/30/opinion/sunday/how-gymnastics-culture-breeds-sexual-abuse.html" TargetMode="External" /><Relationship Id="rId3558" Type="http://schemas.openxmlformats.org/officeDocument/2006/relationships/hyperlink" Target="https://www.nytimes.com/2017/03/09/sports/baylor-football-sexual-assault.html" TargetMode="External" /><Relationship Id="rId3559" Type="http://schemas.openxmlformats.org/officeDocument/2006/relationships/hyperlink" Target="https://www.nytimes.com/2017/03/29/sports/golf/lpga-hannah-osullivan-duke-ana-inspiration.html" TargetMode="External" /><Relationship Id="rId356" Type="http://schemas.openxmlformats.org/officeDocument/2006/relationships/header" Target="header110.xml" /><Relationship Id="rId3560" Type="http://schemas.openxmlformats.org/officeDocument/2006/relationships/hyperlink" Target="https://www.nytimes.com/2017/03/24/sports/for-the-court-a-head-coach-and-for-the-head-a-life-coach.html" TargetMode="External" /><Relationship Id="rId3561" Type="http://schemas.openxmlformats.org/officeDocument/2006/relationships/hyperlink" Target="https://www.nytimes.com/2017/03/23/sports/hockey/ncaa-college-teams.html" TargetMode="External" /><Relationship Id="rId3562" Type="http://schemas.openxmlformats.org/officeDocument/2006/relationships/hyperlink" Target="https://www.nytimes.com/2017/03/07/arts/chance-rapper-chicago-schools-donation.html" TargetMode="External" /><Relationship Id="rId3563" Type="http://schemas.openxmlformats.org/officeDocument/2006/relationships/hyperlink" Target="https://www.nytimes.com/2017/03/15/arts/design/museum-programs-for-preteens-teenagers.html" TargetMode="External" /><Relationship Id="rId3564" Type="http://schemas.openxmlformats.org/officeDocument/2006/relationships/hyperlink" Target="https://www.nytimes.com/2017/03/10/style/modern-love-when-a-mom-bullies-back.html" TargetMode="External" /><Relationship Id="rId3565" Type="http://schemas.openxmlformats.org/officeDocument/2006/relationships/hyperlink" Target="https://www.nytimes.com/2017/03/19/books/review/black-lives-matter-teenage-books.html" TargetMode="External" /><Relationship Id="rId3566" Type="http://schemas.openxmlformats.org/officeDocument/2006/relationships/header" Target="header1204.xml" /><Relationship Id="rId3567" Type="http://schemas.openxmlformats.org/officeDocument/2006/relationships/header" Target="header1205.xml" /><Relationship Id="rId3568" Type="http://schemas.openxmlformats.org/officeDocument/2006/relationships/footer" Target="footer1204.xml" /><Relationship Id="rId3569" Type="http://schemas.openxmlformats.org/officeDocument/2006/relationships/footer" Target="footer1205.xml" /><Relationship Id="rId357" Type="http://schemas.openxmlformats.org/officeDocument/2006/relationships/footer" Target="footer109.xml" /><Relationship Id="rId3570" Type="http://schemas.openxmlformats.org/officeDocument/2006/relationships/header" Target="header1206.xml" /><Relationship Id="rId3571" Type="http://schemas.openxmlformats.org/officeDocument/2006/relationships/footer" Target="footer1206.xml" /><Relationship Id="rId3572" Type="http://schemas.openxmlformats.org/officeDocument/2006/relationships/hyperlink" Target="https://advance.lexis.com/api/document?collection=news&amp;id=urn:contentItem:56P5-J811-DXY4-X23G-00000-00&amp;context=1519360" TargetMode="External" /><Relationship Id="rId3573" Type="http://schemas.openxmlformats.org/officeDocument/2006/relationships/hyperlink" Target="http://www.nytimes.com/2012/09/29/arts/music/bettye-lavette-the-rampb-singer-reflects-on-her-career.html" TargetMode="External" /><Relationship Id="rId3574" Type="http://schemas.openxmlformats.org/officeDocument/2006/relationships/header" Target="header1207.xml" /><Relationship Id="rId3575" Type="http://schemas.openxmlformats.org/officeDocument/2006/relationships/header" Target="header1208.xml" /><Relationship Id="rId3576" Type="http://schemas.openxmlformats.org/officeDocument/2006/relationships/footer" Target="footer1207.xml" /><Relationship Id="rId3577" Type="http://schemas.openxmlformats.org/officeDocument/2006/relationships/footer" Target="footer1208.xml" /><Relationship Id="rId3578" Type="http://schemas.openxmlformats.org/officeDocument/2006/relationships/header" Target="header1209.xml" /><Relationship Id="rId3579" Type="http://schemas.openxmlformats.org/officeDocument/2006/relationships/footer" Target="footer1209.xml" /><Relationship Id="rId358" Type="http://schemas.openxmlformats.org/officeDocument/2006/relationships/footer" Target="footer110.xml" /><Relationship Id="rId3580" Type="http://schemas.openxmlformats.org/officeDocument/2006/relationships/hyperlink" Target="https://advance.lexis.com/api/document?collection=news&amp;id=urn:contentItem:41GD-K9M0-00MH-F314-00000-00&amp;context=1519360" TargetMode="External" /><Relationship Id="rId3581" Type="http://schemas.openxmlformats.org/officeDocument/2006/relationships/hyperlink" Target="http://www.nytimes.com" TargetMode="External" /><Relationship Id="rId3582" Type="http://schemas.openxmlformats.org/officeDocument/2006/relationships/header" Target="header1210.xml" /><Relationship Id="rId3583" Type="http://schemas.openxmlformats.org/officeDocument/2006/relationships/header" Target="header1211.xml" /><Relationship Id="rId3584" Type="http://schemas.openxmlformats.org/officeDocument/2006/relationships/footer" Target="footer1210.xml" /><Relationship Id="rId3585" Type="http://schemas.openxmlformats.org/officeDocument/2006/relationships/footer" Target="footer1211.xml" /><Relationship Id="rId3586" Type="http://schemas.openxmlformats.org/officeDocument/2006/relationships/header" Target="header1212.xml" /><Relationship Id="rId3587" Type="http://schemas.openxmlformats.org/officeDocument/2006/relationships/footer" Target="footer1212.xml" /><Relationship Id="rId3588" Type="http://schemas.openxmlformats.org/officeDocument/2006/relationships/hyperlink" Target="https://advance.lexis.com/api/document?collection=news&amp;id=urn:contentItem:5MCB-PST1-DXY4-X1J0-00000-00&amp;context=1519360" TargetMode="External" /><Relationship Id="rId3589" Type="http://schemas.openxmlformats.org/officeDocument/2006/relationships/header" Target="header1213.xml" /><Relationship Id="rId359" Type="http://schemas.openxmlformats.org/officeDocument/2006/relationships/header" Target="header111.xml" /><Relationship Id="rId3590" Type="http://schemas.openxmlformats.org/officeDocument/2006/relationships/header" Target="header1214.xml" /><Relationship Id="rId3591" Type="http://schemas.openxmlformats.org/officeDocument/2006/relationships/footer" Target="footer1213.xml" /><Relationship Id="rId3592" Type="http://schemas.openxmlformats.org/officeDocument/2006/relationships/footer" Target="footer1214.xml" /><Relationship Id="rId3593" Type="http://schemas.openxmlformats.org/officeDocument/2006/relationships/header" Target="header1215.xml" /><Relationship Id="rId3594" Type="http://schemas.openxmlformats.org/officeDocument/2006/relationships/footer" Target="footer1215.xml" /><Relationship Id="rId3595" Type="http://schemas.openxmlformats.org/officeDocument/2006/relationships/hyperlink" Target="https://advance.lexis.com/api/document?collection=news&amp;id=urn:contentItem:56P5-J811-DXY4-X24V-00000-00&amp;context=1519360" TargetMode="External" /><Relationship Id="rId3596" Type="http://schemas.openxmlformats.org/officeDocument/2006/relationships/hyperlink" Target="http://www.nytimes.com/2012/09/29/world/europe/putins-personal-wedge-in-a-culture-war-between-urban-and-rural.html" TargetMode="External" /><Relationship Id="rId3597" Type="http://schemas.openxmlformats.org/officeDocument/2006/relationships/header" Target="header1216.xml" /><Relationship Id="rId3598" Type="http://schemas.openxmlformats.org/officeDocument/2006/relationships/header" Target="header1217.xml" /><Relationship Id="rId3599" Type="http://schemas.openxmlformats.org/officeDocument/2006/relationships/footer" Target="footer1216.xml" /><Relationship Id="rId36" Type="http://schemas.openxmlformats.org/officeDocument/2006/relationships/header" Target="header13.xml" /><Relationship Id="rId360" Type="http://schemas.openxmlformats.org/officeDocument/2006/relationships/footer" Target="footer111.xml" /><Relationship Id="rId3600" Type="http://schemas.openxmlformats.org/officeDocument/2006/relationships/footer" Target="footer1217.xml" /><Relationship Id="rId3601" Type="http://schemas.openxmlformats.org/officeDocument/2006/relationships/header" Target="header1218.xml" /><Relationship Id="rId3602" Type="http://schemas.openxmlformats.org/officeDocument/2006/relationships/footer" Target="footer1218.xml" /><Relationship Id="rId3603" Type="http://schemas.openxmlformats.org/officeDocument/2006/relationships/hyperlink" Target="https://advance.lexis.com/api/document?collection=news&amp;id=urn:contentItem:41DG-JTJ0-00MH-F4GV-00000-00&amp;context=1519360" TargetMode="External" /><Relationship Id="rId3604" Type="http://schemas.openxmlformats.org/officeDocument/2006/relationships/hyperlink" Target="https://advance.lexis.com/api/document?collection=news&amp;id=urn:contentItem:41DG-JTJ0-00MH-F4GV-00000-00&amp;context=1519360" TargetMode="External" /><Relationship Id="rId3605" Type="http://schemas.openxmlformats.org/officeDocument/2006/relationships/hyperlink" Target="http://www.nytimes.com" TargetMode="External" /><Relationship Id="rId3606" Type="http://schemas.openxmlformats.org/officeDocument/2006/relationships/header" Target="header1219.xml" /><Relationship Id="rId3607" Type="http://schemas.openxmlformats.org/officeDocument/2006/relationships/header" Target="header1220.xml" /><Relationship Id="rId3608" Type="http://schemas.openxmlformats.org/officeDocument/2006/relationships/footer" Target="footer1219.xml" /><Relationship Id="rId3609" Type="http://schemas.openxmlformats.org/officeDocument/2006/relationships/footer" Target="footer1220.xml" /><Relationship Id="rId361" Type="http://schemas.openxmlformats.org/officeDocument/2006/relationships/hyperlink" Target="https://advance.lexis.com/api/document?collection=news&amp;id=urn:contentItem:564K-RNF1-DXY4-X2M6-00000-00&amp;context=1519360" TargetMode="External" /><Relationship Id="rId3610" Type="http://schemas.openxmlformats.org/officeDocument/2006/relationships/header" Target="header1221.xml" /><Relationship Id="rId3611" Type="http://schemas.openxmlformats.org/officeDocument/2006/relationships/footer" Target="footer1221.xml" /><Relationship Id="rId3612" Type="http://schemas.openxmlformats.org/officeDocument/2006/relationships/hyperlink" Target="https://advance.lexis.com/api/document?collection=news&amp;id=urn:contentItem:54M6-FKM1-JBG3-62HJ-00000-00&amp;context=1519360" TargetMode="External" /><Relationship Id="rId3613" Type="http://schemas.openxmlformats.org/officeDocument/2006/relationships/hyperlink" Target="mailto:bigcity@nytimes.com" TargetMode="External" /><Relationship Id="rId3614" Type="http://schemas.openxmlformats.org/officeDocument/2006/relationships/hyperlink" Target="http://www.nytimes.com" TargetMode="External" /><Relationship Id="rId3615" Type="http://schemas.openxmlformats.org/officeDocument/2006/relationships/header" Target="header1222.xml" /><Relationship Id="rId3616" Type="http://schemas.openxmlformats.org/officeDocument/2006/relationships/header" Target="header1223.xml" /><Relationship Id="rId3617" Type="http://schemas.openxmlformats.org/officeDocument/2006/relationships/footer" Target="footer1222.xml" /><Relationship Id="rId3618" Type="http://schemas.openxmlformats.org/officeDocument/2006/relationships/footer" Target="footer1223.xml" /><Relationship Id="rId3619" Type="http://schemas.openxmlformats.org/officeDocument/2006/relationships/header" Target="header1224.xml" /><Relationship Id="rId362" Type="http://schemas.openxmlformats.org/officeDocument/2006/relationships/hyperlink" Target="http://www.nytimes.com" TargetMode="External" /><Relationship Id="rId3620" Type="http://schemas.openxmlformats.org/officeDocument/2006/relationships/footer" Target="footer1224.xml" /><Relationship Id="rId3621" Type="http://schemas.openxmlformats.org/officeDocument/2006/relationships/hyperlink" Target="https://advance.lexis.com/api/document?collection=news&amp;id=urn:contentItem:5NDX-JX81-DXY4-X479-00000-00&amp;context=1519360" TargetMode="External" /><Relationship Id="rId3622" Type="http://schemas.openxmlformats.org/officeDocument/2006/relationships/hyperlink" Target="http://www.nytimes.com/2016/07/25/us/politics/democratic-national-convention.html" TargetMode="External" /><Relationship Id="rId3623" Type="http://schemas.openxmlformats.org/officeDocument/2006/relationships/hyperlink" Target="http://www.nytimes.com/2016/07/25/us/politics/democratic-national-convention.html" TargetMode="External" /><Relationship Id="rId3624" Type="http://schemas.openxmlformats.org/officeDocument/2006/relationships/hyperlink" Target="http://www.nytimes.com/topic/person/hillary-rodham-clinton?inline=nyt-per" TargetMode="External" /><Relationship Id="rId3625" Type="http://schemas.openxmlformats.org/officeDocument/2006/relationships/hyperlink" Target="http://topics.nytimes.com/top/reference/timestopics/people/k/tim_kaine/index.html?inline=nyt-per" TargetMode="External" /><Relationship Id="rId3626" Type="http://schemas.openxmlformats.org/officeDocument/2006/relationships/hyperlink" Target="http://www.nytimes.com/2016/07/23/us/politics/tim-kaine-history.html" TargetMode="External" /><Relationship Id="rId3627" Type="http://schemas.openxmlformats.org/officeDocument/2006/relationships/hyperlink" Target="http://www.nytimes.com/2016/07/23/us/politics/tim-kaine-vp.html" TargetMode="External" /><Relationship Id="rId3628" Type="http://schemas.openxmlformats.org/officeDocument/2006/relationships/hyperlink" Target="http://www.nytimes.com/2016/07/15/us/politics/tim-kaine-hillary-clinton.html" TargetMode="External" /><Relationship Id="rId3629" Type="http://schemas.openxmlformats.org/officeDocument/2006/relationships/hyperlink" Target="https://twitter.com/timkaine" TargetMode="External" /><Relationship Id="rId363" Type="http://schemas.openxmlformats.org/officeDocument/2006/relationships/header" Target="header112.xml" /><Relationship Id="rId3630" Type="http://schemas.openxmlformats.org/officeDocument/2006/relationships/hyperlink" Target="https://t.co/lTVyfztE5Z" TargetMode="External" /><Relationship Id="rId3631" Type="http://schemas.openxmlformats.org/officeDocument/2006/relationships/hyperlink" Target="https://twitter.com/HillaryClinton/status/756642903469031424" TargetMode="External" /><Relationship Id="rId3632" Type="http://schemas.openxmlformats.org/officeDocument/2006/relationships/hyperlink" Target="http://www.nytimes.com/news-event/2016-orlando-shooting" TargetMode="External" /><Relationship Id="rId3633" Type="http://schemas.openxmlformats.org/officeDocument/2006/relationships/hyperlink" Target="http://www.nytimes.com/2016/07/22/us/politics/donald-trump-rnc-speech.html" TargetMode="External" /><Relationship Id="rId3634" Type="http://schemas.openxmlformats.org/officeDocument/2006/relationships/hyperlink" Target="http://www.nytimes.com/2016/07/21/us/politics/ted-cruz-donald-trump-mike-pence-rnc.html" TargetMode="External" /><Relationship Id="rId3635" Type="http://schemas.openxmlformats.org/officeDocument/2006/relationships/hyperlink" Target="https://twitter.com/timkaine/status/756649838381498368" TargetMode="External" /><Relationship Id="rId3636" Type="http://schemas.openxmlformats.org/officeDocument/2006/relationships/hyperlink" Target="http://www.nytimes.com/2016/07/23/us/politics/tim-kaine-issues.html" TargetMode="External" /><Relationship Id="rId3637" Type="http://schemas.openxmlformats.org/officeDocument/2006/relationships/hyperlink" Target="http://www.nytimes.com/2016/07/23/us/politics/tim-kaine-issues.html" TargetMode="External" /><Relationship Id="rId3638" Type="http://schemas.openxmlformats.org/officeDocument/2006/relationships/hyperlink" Target="http://www.nbcnews.com/politics/2016-election/clinton-leads-trump-diverse-battleground-states-new-polls-n609551" TargetMode="External" /><Relationship Id="rId3639" Type="http://schemas.openxmlformats.org/officeDocument/2006/relationships/hyperlink" Target="http://www.nytimes.com/interactive/2016/us/elections/election-2016.html" TargetMode="External" /><Relationship Id="rId364" Type="http://schemas.openxmlformats.org/officeDocument/2006/relationships/header" Target="header113.xml" /><Relationship Id="rId3640" Type="http://schemas.openxmlformats.org/officeDocument/2006/relationships/hyperlink" Target="https://www.facebook.com/nytpolitics" TargetMode="External" /><Relationship Id="rId3641" Type="http://schemas.openxmlformats.org/officeDocument/2006/relationships/hyperlink" Target="https://twitter.com/nytpolitics" TargetMode="External" /><Relationship Id="rId3642" Type="http://schemas.openxmlformats.org/officeDocument/2006/relationships/hyperlink" Target="http://www.nytimes.com/newsletters/politics" TargetMode="External" /><Relationship Id="rId3643" Type="http://schemas.openxmlformats.org/officeDocument/2006/relationships/hyperlink" Target="https://www.nytimes.com/2016/07/23/us/politics/tim-kaine-history.html" TargetMode="External" /><Relationship Id="rId3644" Type="http://schemas.openxmlformats.org/officeDocument/2006/relationships/hyperlink" Target="https://www.nytimes.com/2016/07/23/us/politics/tim-kaine-vp.html" TargetMode="External" /><Relationship Id="rId3645" Type="http://schemas.openxmlformats.org/officeDocument/2006/relationships/hyperlink" Target="https://www.nytimes.com/2016/07/23/us/politics/tim-kaine-issues.html" TargetMode="External" /><Relationship Id="rId3646" Type="http://schemas.openxmlformats.org/officeDocument/2006/relationships/hyperlink" Target="https://www.nytimes.com/2016/07/23/opinion/the-swing-state-appeal-of-mr-kaine.html" TargetMode="External" /><Relationship Id="rId3647" Type="http://schemas.openxmlformats.org/officeDocument/2006/relationships/header" Target="header1225.xml" /><Relationship Id="rId3648" Type="http://schemas.openxmlformats.org/officeDocument/2006/relationships/header" Target="header1226.xml" /><Relationship Id="rId3649" Type="http://schemas.openxmlformats.org/officeDocument/2006/relationships/footer" Target="footer1225.xml" /><Relationship Id="rId365" Type="http://schemas.openxmlformats.org/officeDocument/2006/relationships/footer" Target="footer112.xml" /><Relationship Id="rId3650" Type="http://schemas.openxmlformats.org/officeDocument/2006/relationships/footer" Target="footer1226.xml" /><Relationship Id="rId3651" Type="http://schemas.openxmlformats.org/officeDocument/2006/relationships/header" Target="header1227.xml" /><Relationship Id="rId3652" Type="http://schemas.openxmlformats.org/officeDocument/2006/relationships/footer" Target="footer1227.xml" /><Relationship Id="rId3653" Type="http://schemas.openxmlformats.org/officeDocument/2006/relationships/hyperlink" Target="https://advance.lexis.com/api/document?collection=news&amp;id=urn:contentItem:3S8G-XW20-000D-G4N4-00000-00&amp;context=1519360" TargetMode="External" /><Relationship Id="rId3654" Type="http://schemas.openxmlformats.org/officeDocument/2006/relationships/header" Target="header1228.xml" /><Relationship Id="rId3655" Type="http://schemas.openxmlformats.org/officeDocument/2006/relationships/header" Target="header1229.xml" /><Relationship Id="rId3656" Type="http://schemas.openxmlformats.org/officeDocument/2006/relationships/footer" Target="footer1228.xml" /><Relationship Id="rId3657" Type="http://schemas.openxmlformats.org/officeDocument/2006/relationships/footer" Target="footer1229.xml" /><Relationship Id="rId3658" Type="http://schemas.openxmlformats.org/officeDocument/2006/relationships/header" Target="header1230.xml" /><Relationship Id="rId3659" Type="http://schemas.openxmlformats.org/officeDocument/2006/relationships/footer" Target="footer1230.xml" /><Relationship Id="rId366" Type="http://schemas.openxmlformats.org/officeDocument/2006/relationships/footer" Target="footer113.xml" /><Relationship Id="rId3660" Type="http://schemas.openxmlformats.org/officeDocument/2006/relationships/hyperlink" Target="https://advance.lexis.com/api/document?collection=news&amp;id=urn:contentItem:41FS-DGM0-00MH-F1T0-00000-00&amp;context=1519360" TargetMode="External" /><Relationship Id="rId3661" Type="http://schemas.openxmlformats.org/officeDocument/2006/relationships/hyperlink" Target="https://advance.lexis.com/api/document?collection=news&amp;id=urn:contentItem:41FS-DGM0-00MH-F1T0-00000-00&amp;context=1519360" TargetMode="External" /><Relationship Id="rId3662" Type="http://schemas.openxmlformats.org/officeDocument/2006/relationships/hyperlink" Target="http://www.nytimes.com" TargetMode="External" /><Relationship Id="rId3663" Type="http://schemas.openxmlformats.org/officeDocument/2006/relationships/header" Target="header1231.xml" /><Relationship Id="rId3664" Type="http://schemas.openxmlformats.org/officeDocument/2006/relationships/header" Target="header1232.xml" /><Relationship Id="rId3665" Type="http://schemas.openxmlformats.org/officeDocument/2006/relationships/footer" Target="footer1231.xml" /><Relationship Id="rId3666" Type="http://schemas.openxmlformats.org/officeDocument/2006/relationships/footer" Target="footer1232.xml" /><Relationship Id="rId3667" Type="http://schemas.openxmlformats.org/officeDocument/2006/relationships/header" Target="header1233.xml" /><Relationship Id="rId3668" Type="http://schemas.openxmlformats.org/officeDocument/2006/relationships/footer" Target="footer1233.xml" /><Relationship Id="rId3669" Type="http://schemas.openxmlformats.org/officeDocument/2006/relationships/hyperlink" Target="https://advance.lexis.com/api/document?collection=news&amp;id=urn:contentItem:5DHY-B7M1-DXY4-X3PG-00000-00&amp;context=1519360" TargetMode="External" /><Relationship Id="rId367" Type="http://schemas.openxmlformats.org/officeDocument/2006/relationships/header" Target="header114.xml" /><Relationship Id="rId3670" Type="http://schemas.openxmlformats.org/officeDocument/2006/relationships/hyperlink" Target="http://www.nytimes.com/2014/11/06/nyregion/new-york-city-landlords-say-bill-de-blasio-is-ignoring-their-plight.html" TargetMode="External" /><Relationship Id="rId3671" Type="http://schemas.openxmlformats.org/officeDocument/2006/relationships/header" Target="header1234.xml" /><Relationship Id="rId3672" Type="http://schemas.openxmlformats.org/officeDocument/2006/relationships/header" Target="header1235.xml" /><Relationship Id="rId3673" Type="http://schemas.openxmlformats.org/officeDocument/2006/relationships/footer" Target="footer1234.xml" /><Relationship Id="rId3674" Type="http://schemas.openxmlformats.org/officeDocument/2006/relationships/footer" Target="footer1235.xml" /><Relationship Id="rId3675" Type="http://schemas.openxmlformats.org/officeDocument/2006/relationships/header" Target="header1236.xml" /><Relationship Id="rId3676" Type="http://schemas.openxmlformats.org/officeDocument/2006/relationships/footer" Target="footer1236.xml" /><Relationship Id="rId3677" Type="http://schemas.openxmlformats.org/officeDocument/2006/relationships/hyperlink" Target="https://advance.lexis.com/api/document?collection=news&amp;id=urn:contentItem:3S89-7PX0-0005-G2DX-00000-00&amp;context=1519360" TargetMode="External" /><Relationship Id="rId3678" Type="http://schemas.openxmlformats.org/officeDocument/2006/relationships/hyperlink" Target="https://advance.lexis.com/api/document?collection=news&amp;id=urn:contentItem:3S89-7PX0-0005-G2DX-00000-00&amp;context=1519360" TargetMode="External" /><Relationship Id="rId3679" Type="http://schemas.openxmlformats.org/officeDocument/2006/relationships/header" Target="header1237.xml" /><Relationship Id="rId368" Type="http://schemas.openxmlformats.org/officeDocument/2006/relationships/footer" Target="footer114.xml" /><Relationship Id="rId3680" Type="http://schemas.openxmlformats.org/officeDocument/2006/relationships/header" Target="header1238.xml" /><Relationship Id="rId3681" Type="http://schemas.openxmlformats.org/officeDocument/2006/relationships/footer" Target="footer1237.xml" /><Relationship Id="rId3682" Type="http://schemas.openxmlformats.org/officeDocument/2006/relationships/footer" Target="footer1238.xml" /><Relationship Id="rId3683" Type="http://schemas.openxmlformats.org/officeDocument/2006/relationships/header" Target="header1239.xml" /><Relationship Id="rId3684" Type="http://schemas.openxmlformats.org/officeDocument/2006/relationships/footer" Target="footer1239.xml" /><Relationship Id="rId3685" Type="http://schemas.openxmlformats.org/officeDocument/2006/relationships/hyperlink" Target="https://advance.lexis.com/api/document?collection=news&amp;id=urn:contentItem:41G0-C3K0-00MH-F27H-00000-00&amp;context=1519360" TargetMode="External" /><Relationship Id="rId3686" Type="http://schemas.openxmlformats.org/officeDocument/2006/relationships/hyperlink" Target="http://www.nytimes.com" TargetMode="External" /><Relationship Id="rId3687" Type="http://schemas.openxmlformats.org/officeDocument/2006/relationships/header" Target="header1240.xml" /><Relationship Id="rId3688" Type="http://schemas.openxmlformats.org/officeDocument/2006/relationships/header" Target="header1241.xml" /><Relationship Id="rId3689" Type="http://schemas.openxmlformats.org/officeDocument/2006/relationships/footer" Target="footer1240.xml" /><Relationship Id="rId369" Type="http://schemas.openxmlformats.org/officeDocument/2006/relationships/hyperlink" Target="https://advance.lexis.com/api/document?collection=news&amp;id=urn:contentItem:5C7P-3V01-JBG3-602M-00000-00&amp;context=1519360" TargetMode="External" /><Relationship Id="rId3690" Type="http://schemas.openxmlformats.org/officeDocument/2006/relationships/footer" Target="footer1241.xml" /><Relationship Id="rId3691" Type="http://schemas.openxmlformats.org/officeDocument/2006/relationships/header" Target="header1242.xml" /><Relationship Id="rId3692" Type="http://schemas.openxmlformats.org/officeDocument/2006/relationships/footer" Target="footer1242.xml" /><Relationship Id="rId3693" Type="http://schemas.openxmlformats.org/officeDocument/2006/relationships/hyperlink" Target="https://advance.lexis.com/api/document?collection=news&amp;id=urn:contentItem:51XX-0W81-JBG3-61V0-00000-00&amp;context=1519360" TargetMode="External" /><Relationship Id="rId3694" Type="http://schemas.openxmlformats.org/officeDocument/2006/relationships/hyperlink" Target="http://www.nytimes.com" TargetMode="External" /><Relationship Id="rId3695" Type="http://schemas.openxmlformats.org/officeDocument/2006/relationships/header" Target="header1243.xml" /><Relationship Id="rId3696" Type="http://schemas.openxmlformats.org/officeDocument/2006/relationships/header" Target="header1244.xml" /><Relationship Id="rId3697" Type="http://schemas.openxmlformats.org/officeDocument/2006/relationships/footer" Target="footer1243.xml" /><Relationship Id="rId3698" Type="http://schemas.openxmlformats.org/officeDocument/2006/relationships/footer" Target="footer1244.xml" /><Relationship Id="rId3699" Type="http://schemas.openxmlformats.org/officeDocument/2006/relationships/header" Target="header1245.xml" /><Relationship Id="rId37" Type="http://schemas.openxmlformats.org/officeDocument/2006/relationships/header" Target="header14.xml" /><Relationship Id="rId370" Type="http://schemas.openxmlformats.org/officeDocument/2006/relationships/hyperlink" Target="http://www.nytimes.com/2014/05/20/us/politics/economic-recovery-is-leaving-major-democratic-constituencies-behind.html" TargetMode="External" /><Relationship Id="rId3700" Type="http://schemas.openxmlformats.org/officeDocument/2006/relationships/footer" Target="footer1245.xml" /><Relationship Id="rId3701" Type="http://schemas.openxmlformats.org/officeDocument/2006/relationships/hyperlink" Target="https://advance.lexis.com/api/document?collection=news&amp;id=urn:contentItem:4SXP-FHH0-TW8F-G137-00000-00&amp;context=1519360" TargetMode="External" /><Relationship Id="rId3702" Type="http://schemas.openxmlformats.org/officeDocument/2006/relationships/hyperlink" Target="http://www.nytimes.com" TargetMode="External" /><Relationship Id="rId3703" Type="http://schemas.openxmlformats.org/officeDocument/2006/relationships/header" Target="header1246.xml" /><Relationship Id="rId3704" Type="http://schemas.openxmlformats.org/officeDocument/2006/relationships/header" Target="header1247.xml" /><Relationship Id="rId3705" Type="http://schemas.openxmlformats.org/officeDocument/2006/relationships/footer" Target="footer1246.xml" /><Relationship Id="rId3706" Type="http://schemas.openxmlformats.org/officeDocument/2006/relationships/footer" Target="footer1247.xml" /><Relationship Id="rId3707" Type="http://schemas.openxmlformats.org/officeDocument/2006/relationships/header" Target="header1248.xml" /><Relationship Id="rId3708" Type="http://schemas.openxmlformats.org/officeDocument/2006/relationships/footer" Target="footer1248.xml" /><Relationship Id="rId3709" Type="http://schemas.openxmlformats.org/officeDocument/2006/relationships/hyperlink" Target="https://advance.lexis.com/api/document?collection=news&amp;id=urn:contentItem:4KSS-B9F0-TW8F-G36D-00000-00&amp;context=1519360" TargetMode="External" /><Relationship Id="rId371" Type="http://schemas.openxmlformats.org/officeDocument/2006/relationships/header" Target="header115.xml" /><Relationship Id="rId3710" Type="http://schemas.openxmlformats.org/officeDocument/2006/relationships/hyperlink" Target="http://www.nytimes.com" TargetMode="External" /><Relationship Id="rId3711" Type="http://schemas.openxmlformats.org/officeDocument/2006/relationships/header" Target="header1249.xml" /><Relationship Id="rId3712" Type="http://schemas.openxmlformats.org/officeDocument/2006/relationships/header" Target="header1250.xml" /><Relationship Id="rId3713" Type="http://schemas.openxmlformats.org/officeDocument/2006/relationships/footer" Target="footer1249.xml" /><Relationship Id="rId3714" Type="http://schemas.openxmlformats.org/officeDocument/2006/relationships/footer" Target="footer1250.xml" /><Relationship Id="rId3715" Type="http://schemas.openxmlformats.org/officeDocument/2006/relationships/header" Target="header1251.xml" /><Relationship Id="rId3716" Type="http://schemas.openxmlformats.org/officeDocument/2006/relationships/footer" Target="footer1251.xml" /><Relationship Id="rId3717" Type="http://schemas.openxmlformats.org/officeDocument/2006/relationships/hyperlink" Target="https://advance.lexis.com/api/document?collection=news&amp;id=urn:contentItem:5DH9-CJ01-DXY4-X50V-00000-00&amp;context=1519360" TargetMode="External" /><Relationship Id="rId3718" Type="http://schemas.openxmlformats.org/officeDocument/2006/relationships/hyperlink" Target="http://www.nytimes.com/2014/11/03/nyregion/voters-express-resignation-in-connecticut-governors-race.html" TargetMode="External" /><Relationship Id="rId3719" Type="http://schemas.openxmlformats.org/officeDocument/2006/relationships/header" Target="header1252.xml" /><Relationship Id="rId372" Type="http://schemas.openxmlformats.org/officeDocument/2006/relationships/header" Target="header116.xml" /><Relationship Id="rId3720" Type="http://schemas.openxmlformats.org/officeDocument/2006/relationships/header" Target="header1253.xml" /><Relationship Id="rId3721" Type="http://schemas.openxmlformats.org/officeDocument/2006/relationships/footer" Target="footer1252.xml" /><Relationship Id="rId3722" Type="http://schemas.openxmlformats.org/officeDocument/2006/relationships/footer" Target="footer1253.xml" /><Relationship Id="rId3723" Type="http://schemas.openxmlformats.org/officeDocument/2006/relationships/header" Target="header1254.xml" /><Relationship Id="rId3724" Type="http://schemas.openxmlformats.org/officeDocument/2006/relationships/footer" Target="footer1254.xml" /><Relationship Id="rId3725" Type="http://schemas.openxmlformats.org/officeDocument/2006/relationships/hyperlink" Target="https://advance.lexis.com/api/document?collection=news&amp;id=urn:contentItem:415F-PTY0-00MH-F55B-00000-00&amp;context=1519360" TargetMode="External" /><Relationship Id="rId3726" Type="http://schemas.openxmlformats.org/officeDocument/2006/relationships/hyperlink" Target="http://www.nytimes.com" TargetMode="External" /><Relationship Id="rId3727" Type="http://schemas.openxmlformats.org/officeDocument/2006/relationships/header" Target="header1255.xml" /><Relationship Id="rId3728" Type="http://schemas.openxmlformats.org/officeDocument/2006/relationships/header" Target="header1256.xml" /><Relationship Id="rId3729" Type="http://schemas.openxmlformats.org/officeDocument/2006/relationships/footer" Target="footer1255.xml" /><Relationship Id="rId373" Type="http://schemas.openxmlformats.org/officeDocument/2006/relationships/footer" Target="footer115.xml" /><Relationship Id="rId3730" Type="http://schemas.openxmlformats.org/officeDocument/2006/relationships/footer" Target="footer1256.xml" /><Relationship Id="rId3731" Type="http://schemas.openxmlformats.org/officeDocument/2006/relationships/header" Target="header1257.xml" /><Relationship Id="rId3732" Type="http://schemas.openxmlformats.org/officeDocument/2006/relationships/footer" Target="footer1257.xml" /><Relationship Id="rId3733" Type="http://schemas.openxmlformats.org/officeDocument/2006/relationships/hyperlink" Target="https://advance.lexis.com/api/document?collection=news&amp;id=urn:contentItem:54HV-1GG1-DXY4-X1RR-00000-00&amp;context=1519360" TargetMode="External" /><Relationship Id="rId3734" Type="http://schemas.openxmlformats.org/officeDocument/2006/relationships/hyperlink" Target="http://www.nytimes.com" TargetMode="External" /><Relationship Id="rId3735" Type="http://schemas.openxmlformats.org/officeDocument/2006/relationships/header" Target="header1258.xml" /><Relationship Id="rId3736" Type="http://schemas.openxmlformats.org/officeDocument/2006/relationships/header" Target="header1259.xml" /><Relationship Id="rId3737" Type="http://schemas.openxmlformats.org/officeDocument/2006/relationships/footer" Target="footer1258.xml" /><Relationship Id="rId3738" Type="http://schemas.openxmlformats.org/officeDocument/2006/relationships/footer" Target="footer1259.xml" /><Relationship Id="rId3739" Type="http://schemas.openxmlformats.org/officeDocument/2006/relationships/header" Target="header1260.xml" /><Relationship Id="rId374" Type="http://schemas.openxmlformats.org/officeDocument/2006/relationships/footer" Target="footer116.xml" /><Relationship Id="rId3740" Type="http://schemas.openxmlformats.org/officeDocument/2006/relationships/footer" Target="footer1260.xml" /><Relationship Id="rId3741" Type="http://schemas.openxmlformats.org/officeDocument/2006/relationships/hyperlink" Target="https://advance.lexis.com/api/document?collection=news&amp;id=urn:contentItem:5DFT-D951-DXY4-X0R5-00000-00&amp;context=1519360" TargetMode="External" /><Relationship Id="rId3742" Type="http://schemas.openxmlformats.org/officeDocument/2006/relationships/hyperlink" Target="http://www.nytimes.com/2014/10/27/theater/the-last-ship-with-songs-by-sting-opens-on-broadway.html" TargetMode="External" /><Relationship Id="rId3743" Type="http://schemas.openxmlformats.org/officeDocument/2006/relationships/header" Target="header1261.xml" /><Relationship Id="rId3744" Type="http://schemas.openxmlformats.org/officeDocument/2006/relationships/header" Target="header1262.xml" /><Relationship Id="rId3745" Type="http://schemas.openxmlformats.org/officeDocument/2006/relationships/footer" Target="footer1261.xml" /><Relationship Id="rId3746" Type="http://schemas.openxmlformats.org/officeDocument/2006/relationships/footer" Target="footer1262.xml" /><Relationship Id="rId3747" Type="http://schemas.openxmlformats.org/officeDocument/2006/relationships/header" Target="header1263.xml" /><Relationship Id="rId3748" Type="http://schemas.openxmlformats.org/officeDocument/2006/relationships/footer" Target="footer1263.xml" /><Relationship Id="rId3749" Type="http://schemas.openxmlformats.org/officeDocument/2006/relationships/hyperlink" Target="https://advance.lexis.com/api/document?collection=news&amp;id=urn:contentItem:51X2-W231-JBG3-64P6-00000-00&amp;context=1519360" TargetMode="External" /><Relationship Id="rId375" Type="http://schemas.openxmlformats.org/officeDocument/2006/relationships/header" Target="header117.xml" /><Relationship Id="rId3750" Type="http://schemas.openxmlformats.org/officeDocument/2006/relationships/hyperlink" Target="http://www.nytimes.com" TargetMode="External" /><Relationship Id="rId3751" Type="http://schemas.openxmlformats.org/officeDocument/2006/relationships/header" Target="header1264.xml" /><Relationship Id="rId3752" Type="http://schemas.openxmlformats.org/officeDocument/2006/relationships/header" Target="header1265.xml" /><Relationship Id="rId3753" Type="http://schemas.openxmlformats.org/officeDocument/2006/relationships/footer" Target="footer1264.xml" /><Relationship Id="rId3754" Type="http://schemas.openxmlformats.org/officeDocument/2006/relationships/footer" Target="footer1265.xml" /><Relationship Id="rId3755" Type="http://schemas.openxmlformats.org/officeDocument/2006/relationships/header" Target="header1266.xml" /><Relationship Id="rId3756" Type="http://schemas.openxmlformats.org/officeDocument/2006/relationships/footer" Target="footer1266.xml" /><Relationship Id="rId3757" Type="http://schemas.openxmlformats.org/officeDocument/2006/relationships/hyperlink" Target="https://advance.lexis.com/api/document?collection=news&amp;id=urn:contentItem:5K7Y-XPM1-DXY4-X0RG-00000-00&amp;context=1519360" TargetMode="External" /><Relationship Id="rId3758" Type="http://schemas.openxmlformats.org/officeDocument/2006/relationships/hyperlink" Target="http://www.nytimes.com/2016/07/17/magazine/the-dark-side-of-american-soccer-culture.html" TargetMode="External" /><Relationship Id="rId3759" Type="http://schemas.openxmlformats.org/officeDocument/2006/relationships/header" Target="header1267.xml" /><Relationship Id="rId376" Type="http://schemas.openxmlformats.org/officeDocument/2006/relationships/footer" Target="footer117.xml" /><Relationship Id="rId3760" Type="http://schemas.openxmlformats.org/officeDocument/2006/relationships/header" Target="header1268.xml" /><Relationship Id="rId3761" Type="http://schemas.openxmlformats.org/officeDocument/2006/relationships/footer" Target="footer1267.xml" /><Relationship Id="rId3762" Type="http://schemas.openxmlformats.org/officeDocument/2006/relationships/footer" Target="footer1268.xml" /><Relationship Id="rId3763" Type="http://schemas.openxmlformats.org/officeDocument/2006/relationships/header" Target="header1269.xml" /><Relationship Id="rId3764" Type="http://schemas.openxmlformats.org/officeDocument/2006/relationships/footer" Target="footer1269.xml" /><Relationship Id="rId3765" Type="http://schemas.openxmlformats.org/officeDocument/2006/relationships/hyperlink" Target="https://advance.lexis.com/api/document?collection=news&amp;id=urn:contentItem:5B0Y-VFS1-DXY4-X024-00000-00&amp;context=1519360" TargetMode="External" /><Relationship Id="rId3766" Type="http://schemas.openxmlformats.org/officeDocument/2006/relationships/hyperlink" Target="http://www.nytimes.com/2013/12/08/movies/berenice-bejo-stars-in-asghar-farhadis-film-the-past.html" TargetMode="External" /><Relationship Id="rId3767" Type="http://schemas.openxmlformats.org/officeDocument/2006/relationships/header" Target="header1270.xml" /><Relationship Id="rId3768" Type="http://schemas.openxmlformats.org/officeDocument/2006/relationships/header" Target="header1271.xml" /><Relationship Id="rId3769" Type="http://schemas.openxmlformats.org/officeDocument/2006/relationships/footer" Target="footer1270.xml" /><Relationship Id="rId377" Type="http://schemas.openxmlformats.org/officeDocument/2006/relationships/hyperlink" Target="https://advance.lexis.com/api/document?collection=news&amp;id=urn:contentItem:3S89-XSM0-008G-F059-00000-00&amp;context=1519360" TargetMode="External" /><Relationship Id="rId3770" Type="http://schemas.openxmlformats.org/officeDocument/2006/relationships/footer" Target="footer1271.xml" /><Relationship Id="rId3771" Type="http://schemas.openxmlformats.org/officeDocument/2006/relationships/header" Target="header1272.xml" /><Relationship Id="rId3772" Type="http://schemas.openxmlformats.org/officeDocument/2006/relationships/footer" Target="footer1272.xml" /><Relationship Id="rId3773" Type="http://schemas.openxmlformats.org/officeDocument/2006/relationships/hyperlink" Target="https://advance.lexis.com/api/document?collection=news&amp;id=urn:contentItem:5DGN-8HK1-DXY4-X2F1-00000-00&amp;context=1519360" TargetMode="External" /><Relationship Id="rId3774" Type="http://schemas.openxmlformats.org/officeDocument/2006/relationships/hyperlink" Target="http://www.nytimes.com/2014/10/31/nyregion/as-archdiocese-prepares-to-reorganize-churches-parishioners-hope-theirs-will-be-saved.html" TargetMode="External" /><Relationship Id="rId3775" Type="http://schemas.openxmlformats.org/officeDocument/2006/relationships/header" Target="header1273.xml" /><Relationship Id="rId3776" Type="http://schemas.openxmlformats.org/officeDocument/2006/relationships/header" Target="header1274.xml" /><Relationship Id="rId3777" Type="http://schemas.openxmlformats.org/officeDocument/2006/relationships/footer" Target="footer1273.xml" /><Relationship Id="rId3778" Type="http://schemas.openxmlformats.org/officeDocument/2006/relationships/footer" Target="footer1274.xml" /><Relationship Id="rId3779" Type="http://schemas.openxmlformats.org/officeDocument/2006/relationships/header" Target="header1275.xml" /><Relationship Id="rId378" Type="http://schemas.openxmlformats.org/officeDocument/2006/relationships/hyperlink" Target="https://advance.lexis.com/api/document?collection=news&amp;id=urn:contentItem:3S89-XSM0-008G-F059-00000-00&amp;context=1519360" TargetMode="External" /><Relationship Id="rId3780" Type="http://schemas.openxmlformats.org/officeDocument/2006/relationships/footer" Target="footer1275.xml" /><Relationship Id="rId3781" Type="http://schemas.openxmlformats.org/officeDocument/2006/relationships/hyperlink" Target="https://advance.lexis.com/api/document?collection=news&amp;id=urn:contentItem:56MF-S7T1-JBG3-63T9-00000-00&amp;context=1519360" TargetMode="External" /><Relationship Id="rId3782" Type="http://schemas.openxmlformats.org/officeDocument/2006/relationships/hyperlink" Target="http://www.nytimes.com/2012/09/21/us/politics/romney-is-latest-in-a-long-line-to-trip-over-a-tongue.html" TargetMode="External" /><Relationship Id="rId3783" Type="http://schemas.openxmlformats.org/officeDocument/2006/relationships/header" Target="header1276.xml" /><Relationship Id="rId3784" Type="http://schemas.openxmlformats.org/officeDocument/2006/relationships/header" Target="header1277.xml" /><Relationship Id="rId3785" Type="http://schemas.openxmlformats.org/officeDocument/2006/relationships/footer" Target="footer1276.xml" /><Relationship Id="rId3786" Type="http://schemas.openxmlformats.org/officeDocument/2006/relationships/footer" Target="footer1277.xml" /><Relationship Id="rId3787" Type="http://schemas.openxmlformats.org/officeDocument/2006/relationships/header" Target="header1278.xml" /><Relationship Id="rId3788" Type="http://schemas.openxmlformats.org/officeDocument/2006/relationships/footer" Target="footer1278.xml" /><Relationship Id="rId3789" Type="http://schemas.openxmlformats.org/officeDocument/2006/relationships/hyperlink" Target="https://advance.lexis.com/api/document?collection=news&amp;id=urn:contentItem:46GR-2N00-01CN-H2J2-00000-00&amp;context=1519360" TargetMode="External" /><Relationship Id="rId379" Type="http://schemas.openxmlformats.org/officeDocument/2006/relationships/header" Target="header118.xml" /><Relationship Id="rId3790" Type="http://schemas.openxmlformats.org/officeDocument/2006/relationships/hyperlink" Target="http://www.nytimes.com" TargetMode="External" /><Relationship Id="rId3791" Type="http://schemas.openxmlformats.org/officeDocument/2006/relationships/header" Target="header1279.xml" /><Relationship Id="rId3792" Type="http://schemas.openxmlformats.org/officeDocument/2006/relationships/header" Target="header1280.xml" /><Relationship Id="rId3793" Type="http://schemas.openxmlformats.org/officeDocument/2006/relationships/footer" Target="footer1279.xml" /><Relationship Id="rId3794" Type="http://schemas.openxmlformats.org/officeDocument/2006/relationships/footer" Target="footer1280.xml" /><Relationship Id="rId3795" Type="http://schemas.openxmlformats.org/officeDocument/2006/relationships/header" Target="header1281.xml" /><Relationship Id="rId3796" Type="http://schemas.openxmlformats.org/officeDocument/2006/relationships/footer" Target="footer1281.xml" /><Relationship Id="rId3797" Type="http://schemas.openxmlformats.org/officeDocument/2006/relationships/hyperlink" Target="https://advance.lexis.com/api/document?collection=news&amp;id=urn:contentItem:3S89-VFD0-008G-F4YT-00000-00&amp;context=1519360" TargetMode="External" /><Relationship Id="rId3798" Type="http://schemas.openxmlformats.org/officeDocument/2006/relationships/header" Target="header1282.xml" /><Relationship Id="rId3799" Type="http://schemas.openxmlformats.org/officeDocument/2006/relationships/header" Target="header1283.xml" /><Relationship Id="rId38" Type="http://schemas.openxmlformats.org/officeDocument/2006/relationships/footer" Target="footer13.xml" /><Relationship Id="rId380" Type="http://schemas.openxmlformats.org/officeDocument/2006/relationships/header" Target="header119.xml" /><Relationship Id="rId3800" Type="http://schemas.openxmlformats.org/officeDocument/2006/relationships/footer" Target="footer1282.xml" /><Relationship Id="rId3801" Type="http://schemas.openxmlformats.org/officeDocument/2006/relationships/footer" Target="footer1283.xml" /><Relationship Id="rId3802" Type="http://schemas.openxmlformats.org/officeDocument/2006/relationships/header" Target="header1284.xml" /><Relationship Id="rId3803" Type="http://schemas.openxmlformats.org/officeDocument/2006/relationships/footer" Target="footer1284.xml" /><Relationship Id="rId3804" Type="http://schemas.openxmlformats.org/officeDocument/2006/relationships/hyperlink" Target="https://advance.lexis.com/api/document?collection=news&amp;id=urn:contentItem:5GDD-0RW1-JBG3-646G-00000-00&amp;context=1519360" TargetMode="External" /><Relationship Id="rId3805" Type="http://schemas.openxmlformats.org/officeDocument/2006/relationships/hyperlink" Target="http://www.nytimes.com/2015/07/10/us/politics/donald-trump-republican-party-debate.html" TargetMode="External" /><Relationship Id="rId3806" Type="http://schemas.openxmlformats.org/officeDocument/2006/relationships/header" Target="header1285.xml" /><Relationship Id="rId3807" Type="http://schemas.openxmlformats.org/officeDocument/2006/relationships/header" Target="header1286.xml" /><Relationship Id="rId3808" Type="http://schemas.openxmlformats.org/officeDocument/2006/relationships/footer" Target="footer1285.xml" /><Relationship Id="rId3809" Type="http://schemas.openxmlformats.org/officeDocument/2006/relationships/footer" Target="footer1286.xml" /><Relationship Id="rId381" Type="http://schemas.openxmlformats.org/officeDocument/2006/relationships/footer" Target="footer118.xml" /><Relationship Id="rId3810" Type="http://schemas.openxmlformats.org/officeDocument/2006/relationships/header" Target="header1287.xml" /><Relationship Id="rId3811" Type="http://schemas.openxmlformats.org/officeDocument/2006/relationships/footer" Target="footer1287.xml" /><Relationship Id="rId3812" Type="http://schemas.openxmlformats.org/officeDocument/2006/relationships/hyperlink" Target="https://advance.lexis.com/api/document?collection=news&amp;id=urn:contentItem:4PDC-1VY0-TW8F-G50F-00000-00&amp;context=1519360" TargetMode="External" /><Relationship Id="rId3813" Type="http://schemas.openxmlformats.org/officeDocument/2006/relationships/hyperlink" Target="http://www.nytimes.com" TargetMode="External" /><Relationship Id="rId3814" Type="http://schemas.openxmlformats.org/officeDocument/2006/relationships/header" Target="header1288.xml" /><Relationship Id="rId3815" Type="http://schemas.openxmlformats.org/officeDocument/2006/relationships/header" Target="header1289.xml" /><Relationship Id="rId3816" Type="http://schemas.openxmlformats.org/officeDocument/2006/relationships/footer" Target="footer1288.xml" /><Relationship Id="rId3817" Type="http://schemas.openxmlformats.org/officeDocument/2006/relationships/footer" Target="footer1289.xml" /><Relationship Id="rId3818" Type="http://schemas.openxmlformats.org/officeDocument/2006/relationships/header" Target="header1290.xml" /><Relationship Id="rId3819" Type="http://schemas.openxmlformats.org/officeDocument/2006/relationships/footer" Target="footer1290.xml" /><Relationship Id="rId382" Type="http://schemas.openxmlformats.org/officeDocument/2006/relationships/footer" Target="footer119.xml" /><Relationship Id="rId3820" Type="http://schemas.openxmlformats.org/officeDocument/2006/relationships/hyperlink" Target="https://advance.lexis.com/api/document?collection=news&amp;id=urn:contentItem:5DFT-C391-DY2M-W15T-00000-00&amp;context=1519360" TargetMode="External" /><Relationship Id="rId3821" Type="http://schemas.openxmlformats.org/officeDocument/2006/relationships/hyperlink" Target="http://bbs.artsbj.com/thread-239753-1-1.html" TargetMode="External" /><Relationship Id="rId3822" Type="http://schemas.openxmlformats.org/officeDocument/2006/relationships/hyperlink" Target="http://www.bloodaxebooks.com/titlepage.asp?isbn=1852248955" TargetMode="External" /><Relationship Id="rId3823" Type="http://schemas.openxmlformats.org/officeDocument/2006/relationships/hyperlink" Target="http://www.nytimes.com/2010/06/07/business/global/07suicide.html" TargetMode="External" /><Relationship Id="rId3824" Type="http://schemas.openxmlformats.org/officeDocument/2006/relationships/header" Target="header1291.xml" /><Relationship Id="rId3825" Type="http://schemas.openxmlformats.org/officeDocument/2006/relationships/header" Target="header1292.xml" /><Relationship Id="rId3826" Type="http://schemas.openxmlformats.org/officeDocument/2006/relationships/footer" Target="footer1291.xml" /><Relationship Id="rId3827" Type="http://schemas.openxmlformats.org/officeDocument/2006/relationships/footer" Target="footer1292.xml" /><Relationship Id="rId3828" Type="http://schemas.openxmlformats.org/officeDocument/2006/relationships/header" Target="header1293.xml" /><Relationship Id="rId3829" Type="http://schemas.openxmlformats.org/officeDocument/2006/relationships/footer" Target="footer1293.xml" /><Relationship Id="rId383" Type="http://schemas.openxmlformats.org/officeDocument/2006/relationships/header" Target="header120.xml" /><Relationship Id="rId3830" Type="http://schemas.openxmlformats.org/officeDocument/2006/relationships/hyperlink" Target="https://advance.lexis.com/api/document?collection=news&amp;id=urn:contentItem:56J4-3FN1-DXY4-X09T-00000-00&amp;context=1519360" TargetMode="External" /><Relationship Id="rId3831" Type="http://schemas.openxmlformats.org/officeDocument/2006/relationships/hyperlink" Target="http://www.nytimes.com/2012/09/10/us/politics/biden-and-ryan-prepare-to-meet-in-debate-next-month.html" TargetMode="External" /><Relationship Id="rId3832" Type="http://schemas.openxmlformats.org/officeDocument/2006/relationships/header" Target="header1294.xml" /><Relationship Id="rId3833" Type="http://schemas.openxmlformats.org/officeDocument/2006/relationships/header" Target="header1295.xml" /><Relationship Id="rId3834" Type="http://schemas.openxmlformats.org/officeDocument/2006/relationships/footer" Target="footer1294.xml" /><Relationship Id="rId3835" Type="http://schemas.openxmlformats.org/officeDocument/2006/relationships/footer" Target="footer1295.xml" /><Relationship Id="rId3836" Type="http://schemas.openxmlformats.org/officeDocument/2006/relationships/header" Target="header1296.xml" /><Relationship Id="rId3837" Type="http://schemas.openxmlformats.org/officeDocument/2006/relationships/footer" Target="footer1296.xml" /><Relationship Id="rId3838" Type="http://schemas.openxmlformats.org/officeDocument/2006/relationships/hyperlink" Target="https://advance.lexis.com/api/document?collection=news&amp;id=urn:contentItem:4SKY-XXS0-TW8F-G13K-00000-00&amp;context=1519360" TargetMode="External" /><Relationship Id="rId3839" Type="http://schemas.openxmlformats.org/officeDocument/2006/relationships/hyperlink" Target="http://www.nytimes.com" TargetMode="External" /><Relationship Id="rId384" Type="http://schemas.openxmlformats.org/officeDocument/2006/relationships/footer" Target="footer120.xml" /><Relationship Id="rId3840" Type="http://schemas.openxmlformats.org/officeDocument/2006/relationships/header" Target="header1297.xml" /><Relationship Id="rId3841" Type="http://schemas.openxmlformats.org/officeDocument/2006/relationships/header" Target="header1298.xml" /><Relationship Id="rId3842" Type="http://schemas.openxmlformats.org/officeDocument/2006/relationships/footer" Target="footer1297.xml" /><Relationship Id="rId3843" Type="http://schemas.openxmlformats.org/officeDocument/2006/relationships/footer" Target="footer1298.xml" /><Relationship Id="rId3844" Type="http://schemas.openxmlformats.org/officeDocument/2006/relationships/header" Target="header1299.xml" /><Relationship Id="rId3845" Type="http://schemas.openxmlformats.org/officeDocument/2006/relationships/footer" Target="footer1299.xml" /><Relationship Id="rId3846" Type="http://schemas.openxmlformats.org/officeDocument/2006/relationships/hyperlink" Target="https://advance.lexis.com/api/document?collection=news&amp;id=urn:contentItem:3S89-88K0-0005-G04B-00000-00&amp;context=1519360" TargetMode="External" /><Relationship Id="rId3847" Type="http://schemas.openxmlformats.org/officeDocument/2006/relationships/header" Target="header1300.xml" /><Relationship Id="rId3848" Type="http://schemas.openxmlformats.org/officeDocument/2006/relationships/header" Target="header1301.xml" /><Relationship Id="rId3849" Type="http://schemas.openxmlformats.org/officeDocument/2006/relationships/footer" Target="footer1300.xml" /><Relationship Id="rId385" Type="http://schemas.openxmlformats.org/officeDocument/2006/relationships/hyperlink" Target="https://advance.lexis.com/api/document?collection=news&amp;id=urn:contentItem:3S8G-JH60-0008-N1B2-00000-00&amp;context=1519360" TargetMode="External" /><Relationship Id="rId3850" Type="http://schemas.openxmlformats.org/officeDocument/2006/relationships/footer" Target="footer1301.xml" /><Relationship Id="rId3851" Type="http://schemas.openxmlformats.org/officeDocument/2006/relationships/header" Target="header1302.xml" /><Relationship Id="rId3852" Type="http://schemas.openxmlformats.org/officeDocument/2006/relationships/footer" Target="footer1302.xml" /><Relationship Id="rId3853" Type="http://schemas.openxmlformats.org/officeDocument/2006/relationships/hyperlink" Target="https://advance.lexis.com/api/document?collection=news&amp;id=urn:contentItem:59Y1-82K1-DXY4-X500-00000-00&amp;context=1519360" TargetMode="External" /><Relationship Id="rId3854" Type="http://schemas.openxmlformats.org/officeDocument/2006/relationships/hyperlink" Target="http://www.nytimes.com/2013/11/29/nyregion/marty-markowitz-prepares-to-leave-office-after-12-years.html" TargetMode="External" /><Relationship Id="rId3855" Type="http://schemas.openxmlformats.org/officeDocument/2006/relationships/header" Target="header1303.xml" /><Relationship Id="rId3856" Type="http://schemas.openxmlformats.org/officeDocument/2006/relationships/header" Target="header1304.xml" /><Relationship Id="rId3857" Type="http://schemas.openxmlformats.org/officeDocument/2006/relationships/footer" Target="footer1303.xml" /><Relationship Id="rId3858" Type="http://schemas.openxmlformats.org/officeDocument/2006/relationships/footer" Target="footer1304.xml" /><Relationship Id="rId3859" Type="http://schemas.openxmlformats.org/officeDocument/2006/relationships/header" Target="header1305.xml" /><Relationship Id="rId386" Type="http://schemas.openxmlformats.org/officeDocument/2006/relationships/header" Target="header121.xml" /><Relationship Id="rId3860" Type="http://schemas.openxmlformats.org/officeDocument/2006/relationships/footer" Target="footer1305.xml" /><Relationship Id="rId3861" Type="http://schemas.openxmlformats.org/officeDocument/2006/relationships/hyperlink" Target="https://advance.lexis.com/api/document?collection=news&amp;id=urn:contentItem:3S89-W0B0-008G-F4H6-00000-00&amp;context=1519360" TargetMode="External" /><Relationship Id="rId3862" Type="http://schemas.openxmlformats.org/officeDocument/2006/relationships/hyperlink" Target="https://advance.lexis.com/api/document?collection=news&amp;id=urn:contentItem:3S89-W0B0-008G-F4H6-00000-00&amp;context=1519360" TargetMode="External" /><Relationship Id="rId3863" Type="http://schemas.openxmlformats.org/officeDocument/2006/relationships/header" Target="header1306.xml" /><Relationship Id="rId3864" Type="http://schemas.openxmlformats.org/officeDocument/2006/relationships/header" Target="header1307.xml" /><Relationship Id="rId3865" Type="http://schemas.openxmlformats.org/officeDocument/2006/relationships/footer" Target="footer1306.xml" /><Relationship Id="rId3866" Type="http://schemas.openxmlformats.org/officeDocument/2006/relationships/footer" Target="footer1307.xml" /><Relationship Id="rId3867" Type="http://schemas.openxmlformats.org/officeDocument/2006/relationships/header" Target="header1308.xml" /><Relationship Id="rId3868" Type="http://schemas.openxmlformats.org/officeDocument/2006/relationships/footer" Target="footer1308.xml" /><Relationship Id="rId3869" Type="http://schemas.openxmlformats.org/officeDocument/2006/relationships/hyperlink" Target="https://advance.lexis.com/api/document?collection=news&amp;id=urn:contentItem:5DDR-JJG1-JBG3-60P2-00000-00&amp;context=1519360" TargetMode="External" /><Relationship Id="rId387" Type="http://schemas.openxmlformats.org/officeDocument/2006/relationships/header" Target="header122.xml" /><Relationship Id="rId3870" Type="http://schemas.openxmlformats.org/officeDocument/2006/relationships/hyperlink" Target="http://www.nytimes.com/2014/10/22/realestate/commercial/a-teardown-builds-up-a-delaware-housing-development.html" TargetMode="External" /><Relationship Id="rId3871" Type="http://schemas.openxmlformats.org/officeDocument/2006/relationships/header" Target="header1309.xml" /><Relationship Id="rId3872" Type="http://schemas.openxmlformats.org/officeDocument/2006/relationships/header" Target="header1310.xml" /><Relationship Id="rId3873" Type="http://schemas.openxmlformats.org/officeDocument/2006/relationships/footer" Target="footer1309.xml" /><Relationship Id="rId3874" Type="http://schemas.openxmlformats.org/officeDocument/2006/relationships/footer" Target="footer1310.xml" /><Relationship Id="rId3875" Type="http://schemas.openxmlformats.org/officeDocument/2006/relationships/header" Target="header1311.xml" /><Relationship Id="rId3876" Type="http://schemas.openxmlformats.org/officeDocument/2006/relationships/footer" Target="footer1311.xml" /><Relationship Id="rId3877" Type="http://schemas.openxmlformats.org/officeDocument/2006/relationships/hyperlink" Target="https://advance.lexis.com/api/document?collection=news&amp;id=urn:contentItem:4BKN-6VJ0-01KN-224V-00000-00&amp;context=1519360" TargetMode="External" /><Relationship Id="rId3878" Type="http://schemas.openxmlformats.org/officeDocument/2006/relationships/hyperlink" Target="http://www.nytimes.com" TargetMode="External" /><Relationship Id="rId3879" Type="http://schemas.openxmlformats.org/officeDocument/2006/relationships/header" Target="header1312.xml" /><Relationship Id="rId388" Type="http://schemas.openxmlformats.org/officeDocument/2006/relationships/footer" Target="footer121.xml" /><Relationship Id="rId3880" Type="http://schemas.openxmlformats.org/officeDocument/2006/relationships/header" Target="header1313.xml" /><Relationship Id="rId3881" Type="http://schemas.openxmlformats.org/officeDocument/2006/relationships/footer" Target="footer1312.xml" /><Relationship Id="rId3882" Type="http://schemas.openxmlformats.org/officeDocument/2006/relationships/footer" Target="footer1313.xml" /><Relationship Id="rId3883" Type="http://schemas.openxmlformats.org/officeDocument/2006/relationships/header" Target="header1314.xml" /><Relationship Id="rId3884" Type="http://schemas.openxmlformats.org/officeDocument/2006/relationships/footer" Target="footer1314.xml" /><Relationship Id="rId3885" Type="http://schemas.openxmlformats.org/officeDocument/2006/relationships/hyperlink" Target="https://advance.lexis.com/api/document?collection=news&amp;id=urn:contentItem:5HXN-6981-JBG3-61FG-00000-00&amp;context=1519360" TargetMode="External" /><Relationship Id="rId3886" Type="http://schemas.openxmlformats.org/officeDocument/2006/relationships/hyperlink" Target="http://www.nytimes.com/2016/01/24/books/review/why-the-right-went-wrong-and-too-dumb-to-fail.html" TargetMode="External" /><Relationship Id="rId3887" Type="http://schemas.openxmlformats.org/officeDocument/2006/relationships/header" Target="header1315.xml" /><Relationship Id="rId3888" Type="http://schemas.openxmlformats.org/officeDocument/2006/relationships/header" Target="header1316.xml" /><Relationship Id="rId3889" Type="http://schemas.openxmlformats.org/officeDocument/2006/relationships/footer" Target="footer1315.xml" /><Relationship Id="rId389" Type="http://schemas.openxmlformats.org/officeDocument/2006/relationships/footer" Target="footer122.xml" /><Relationship Id="rId3890" Type="http://schemas.openxmlformats.org/officeDocument/2006/relationships/footer" Target="footer1316.xml" /><Relationship Id="rId3891" Type="http://schemas.openxmlformats.org/officeDocument/2006/relationships/header" Target="header1317.xml" /><Relationship Id="rId3892" Type="http://schemas.openxmlformats.org/officeDocument/2006/relationships/footer" Target="footer1317.xml" /><Relationship Id="rId3893" Type="http://schemas.openxmlformats.org/officeDocument/2006/relationships/hyperlink" Target="https://advance.lexis.com/api/document?collection=news&amp;id=urn:contentItem:4KGN-GSK0-TW8F-G2CF-00000-00&amp;context=1519360" TargetMode="External" /><Relationship Id="rId3894" Type="http://schemas.openxmlformats.org/officeDocument/2006/relationships/hyperlink" Target="http://www.nytimes.com" TargetMode="External" /><Relationship Id="rId3895" Type="http://schemas.openxmlformats.org/officeDocument/2006/relationships/header" Target="header1318.xml" /><Relationship Id="rId3896" Type="http://schemas.openxmlformats.org/officeDocument/2006/relationships/header" Target="header1319.xml" /><Relationship Id="rId3897" Type="http://schemas.openxmlformats.org/officeDocument/2006/relationships/footer" Target="footer1318.xml" /><Relationship Id="rId3898" Type="http://schemas.openxmlformats.org/officeDocument/2006/relationships/footer" Target="footer1319.xml" /><Relationship Id="rId3899" Type="http://schemas.openxmlformats.org/officeDocument/2006/relationships/header" Target="header1320.xml" /><Relationship Id="rId39" Type="http://schemas.openxmlformats.org/officeDocument/2006/relationships/footer" Target="footer14.xml" /><Relationship Id="rId390" Type="http://schemas.openxmlformats.org/officeDocument/2006/relationships/header" Target="header123.xml" /><Relationship Id="rId3900" Type="http://schemas.openxmlformats.org/officeDocument/2006/relationships/footer" Target="footer1320.xml" /><Relationship Id="rId3901" Type="http://schemas.openxmlformats.org/officeDocument/2006/relationships/hyperlink" Target="https://advance.lexis.com/api/document?collection=news&amp;id=urn:contentItem:4SN7-H3H0-TW8F-G19K-00000-00&amp;context=1519360" TargetMode="External" /><Relationship Id="rId3902" Type="http://schemas.openxmlformats.org/officeDocument/2006/relationships/hyperlink" Target="http://www.nytimes.com" TargetMode="External" /><Relationship Id="rId3903" Type="http://schemas.openxmlformats.org/officeDocument/2006/relationships/header" Target="header1321.xml" /><Relationship Id="rId3904" Type="http://schemas.openxmlformats.org/officeDocument/2006/relationships/header" Target="header1322.xml" /><Relationship Id="rId3905" Type="http://schemas.openxmlformats.org/officeDocument/2006/relationships/footer" Target="footer1321.xml" /><Relationship Id="rId3906" Type="http://schemas.openxmlformats.org/officeDocument/2006/relationships/footer" Target="footer1322.xml" /><Relationship Id="rId3907" Type="http://schemas.openxmlformats.org/officeDocument/2006/relationships/header" Target="header1323.xml" /><Relationship Id="rId3908" Type="http://schemas.openxmlformats.org/officeDocument/2006/relationships/footer" Target="footer1323.xml" /><Relationship Id="rId3909" Type="http://schemas.openxmlformats.org/officeDocument/2006/relationships/hyperlink" Target="https://advance.lexis.com/api/document?collection=news&amp;id=urn:contentItem:3SJB-0SG0-002S-X4WT-00000-00&amp;context=1519360" TargetMode="External" /><Relationship Id="rId391" Type="http://schemas.openxmlformats.org/officeDocument/2006/relationships/footer" Target="footer123.xml" /><Relationship Id="rId3910" Type="http://schemas.openxmlformats.org/officeDocument/2006/relationships/hyperlink" Target="https://advance.lexis.com/api/document?collection=news&amp;id=urn:contentItem:3SJB-0SG0-002S-X4WT-00000-00&amp;context=1519360" TargetMode="External" /><Relationship Id="rId3911" Type="http://schemas.openxmlformats.org/officeDocument/2006/relationships/header" Target="header1324.xml" /><Relationship Id="rId3912" Type="http://schemas.openxmlformats.org/officeDocument/2006/relationships/header" Target="header1325.xml" /><Relationship Id="rId3913" Type="http://schemas.openxmlformats.org/officeDocument/2006/relationships/footer" Target="footer1324.xml" /><Relationship Id="rId3914" Type="http://schemas.openxmlformats.org/officeDocument/2006/relationships/footer" Target="footer1325.xml" /><Relationship Id="rId3915" Type="http://schemas.openxmlformats.org/officeDocument/2006/relationships/header" Target="header1326.xml" /><Relationship Id="rId3916" Type="http://schemas.openxmlformats.org/officeDocument/2006/relationships/footer" Target="footer1326.xml" /><Relationship Id="rId3917" Type="http://schemas.openxmlformats.org/officeDocument/2006/relationships/hyperlink" Target="https://advance.lexis.com/api/document?collection=news&amp;id=urn:contentItem:7WY2-9780-Y8TC-S078-00000-00&amp;context=1519360" TargetMode="External" /><Relationship Id="rId3918" Type="http://schemas.openxmlformats.org/officeDocument/2006/relationships/hyperlink" Target="http://www.nytimes.com" TargetMode="External" /><Relationship Id="rId3919" Type="http://schemas.openxmlformats.org/officeDocument/2006/relationships/header" Target="header1327.xml" /><Relationship Id="rId392" Type="http://schemas.openxmlformats.org/officeDocument/2006/relationships/hyperlink" Target="https://advance.lexis.com/api/document?collection=news&amp;id=urn:contentItem:5FJ9-8RH1-DXY4-X3R1-00000-00&amp;context=1519360" TargetMode="External" /><Relationship Id="rId3920" Type="http://schemas.openxmlformats.org/officeDocument/2006/relationships/header" Target="header1328.xml" /><Relationship Id="rId3921" Type="http://schemas.openxmlformats.org/officeDocument/2006/relationships/footer" Target="footer1327.xml" /><Relationship Id="rId3922" Type="http://schemas.openxmlformats.org/officeDocument/2006/relationships/footer" Target="footer1328.xml" /><Relationship Id="rId3923" Type="http://schemas.openxmlformats.org/officeDocument/2006/relationships/header" Target="header1329.xml" /><Relationship Id="rId3924" Type="http://schemas.openxmlformats.org/officeDocument/2006/relationships/footer" Target="footer1329.xml" /><Relationship Id="rId3925" Type="http://schemas.openxmlformats.org/officeDocument/2006/relationships/hyperlink" Target="https://advance.lexis.com/api/document?collection=news&amp;id=urn:contentItem:4SKR-PDY0-TW8F-G05M-00000-00&amp;context=1519360" TargetMode="External" /><Relationship Id="rId3926" Type="http://schemas.openxmlformats.org/officeDocument/2006/relationships/hyperlink" Target="http://www.nytimes.com" TargetMode="External" /><Relationship Id="rId3927" Type="http://schemas.openxmlformats.org/officeDocument/2006/relationships/header" Target="header1330.xml" /><Relationship Id="rId3928" Type="http://schemas.openxmlformats.org/officeDocument/2006/relationships/header" Target="header1331.xml" /><Relationship Id="rId3929" Type="http://schemas.openxmlformats.org/officeDocument/2006/relationships/footer" Target="footer1330.xml" /><Relationship Id="rId393" Type="http://schemas.openxmlformats.org/officeDocument/2006/relationships/hyperlink" Target="http://www.nytimes.com/2015/03/19/us/in-chicago-a-new-effort-to-rescue-runaways.html" TargetMode="External" /><Relationship Id="rId3930" Type="http://schemas.openxmlformats.org/officeDocument/2006/relationships/footer" Target="footer1331.xml" /><Relationship Id="rId3931" Type="http://schemas.openxmlformats.org/officeDocument/2006/relationships/header" Target="header1332.xml" /><Relationship Id="rId3932" Type="http://schemas.openxmlformats.org/officeDocument/2006/relationships/footer" Target="footer1332.xml" /><Relationship Id="rId3933" Type="http://schemas.openxmlformats.org/officeDocument/2006/relationships/hyperlink" Target="https://advance.lexis.com/api/document?collection=news&amp;id=urn:contentItem:4SKJ-NCT0-TW8F-G11D-00000-00&amp;context=1519360" TargetMode="External" /><Relationship Id="rId3934" Type="http://schemas.openxmlformats.org/officeDocument/2006/relationships/hyperlink" Target="http://www.nytimes.com" TargetMode="External" /><Relationship Id="rId3935" Type="http://schemas.openxmlformats.org/officeDocument/2006/relationships/header" Target="header1333.xml" /><Relationship Id="rId3936" Type="http://schemas.openxmlformats.org/officeDocument/2006/relationships/header" Target="header1334.xml" /><Relationship Id="rId3937" Type="http://schemas.openxmlformats.org/officeDocument/2006/relationships/footer" Target="footer1333.xml" /><Relationship Id="rId3938" Type="http://schemas.openxmlformats.org/officeDocument/2006/relationships/footer" Target="footer1334.xml" /><Relationship Id="rId3939" Type="http://schemas.openxmlformats.org/officeDocument/2006/relationships/header" Target="header1335.xml" /><Relationship Id="rId394" Type="http://schemas.openxmlformats.org/officeDocument/2006/relationships/header" Target="header124.xml" /><Relationship Id="rId3940" Type="http://schemas.openxmlformats.org/officeDocument/2006/relationships/footer" Target="footer1335.xml" /><Relationship Id="rId3941" Type="http://schemas.openxmlformats.org/officeDocument/2006/relationships/hyperlink" Target="https://advance.lexis.com/api/document?collection=news&amp;id=urn:contentItem:56GV-7BV1-DXY4-X0G9-00000-00&amp;context=1519360" TargetMode="External" /><Relationship Id="rId3942" Type="http://schemas.openxmlformats.org/officeDocument/2006/relationships/hyperlink" Target="mailto:powellm@nytimes.com" TargetMode="External" /><Relationship Id="rId3943" Type="http://schemas.openxmlformats.org/officeDocument/2006/relationships/hyperlink" Target="http://www.nytimes.com/2012/09/04/nyregion/in-the-safest-big-city-a-summer-of-guns-and-death.html" TargetMode="External" /><Relationship Id="rId3944" Type="http://schemas.openxmlformats.org/officeDocument/2006/relationships/header" Target="header1336.xml" /><Relationship Id="rId3945" Type="http://schemas.openxmlformats.org/officeDocument/2006/relationships/header" Target="header1337.xml" /><Relationship Id="rId3946" Type="http://schemas.openxmlformats.org/officeDocument/2006/relationships/footer" Target="footer1336.xml" /><Relationship Id="rId3947" Type="http://schemas.openxmlformats.org/officeDocument/2006/relationships/footer" Target="footer1337.xml" /><Relationship Id="rId3948" Type="http://schemas.openxmlformats.org/officeDocument/2006/relationships/header" Target="header1338.xml" /><Relationship Id="rId3949" Type="http://schemas.openxmlformats.org/officeDocument/2006/relationships/footer" Target="footer1338.xml" /><Relationship Id="rId395" Type="http://schemas.openxmlformats.org/officeDocument/2006/relationships/header" Target="header125.xml" /><Relationship Id="rId3950" Type="http://schemas.openxmlformats.org/officeDocument/2006/relationships/hyperlink" Target="https://advance.lexis.com/api/document?collection=news&amp;id=urn:contentItem:7WY7-K0N0-Y8TC-S191-00000-00&amp;context=1519360" TargetMode="External" /><Relationship Id="rId3951" Type="http://schemas.openxmlformats.org/officeDocument/2006/relationships/hyperlink" Target="http://www.nytimes.com" TargetMode="External" /><Relationship Id="rId3952" Type="http://schemas.openxmlformats.org/officeDocument/2006/relationships/header" Target="header1339.xml" /><Relationship Id="rId3953" Type="http://schemas.openxmlformats.org/officeDocument/2006/relationships/header" Target="header1340.xml" /><Relationship Id="rId3954" Type="http://schemas.openxmlformats.org/officeDocument/2006/relationships/footer" Target="footer1339.xml" /><Relationship Id="rId3955" Type="http://schemas.openxmlformats.org/officeDocument/2006/relationships/footer" Target="footer1340.xml" /><Relationship Id="rId3956" Type="http://schemas.openxmlformats.org/officeDocument/2006/relationships/header" Target="header1341.xml" /><Relationship Id="rId3957" Type="http://schemas.openxmlformats.org/officeDocument/2006/relationships/footer" Target="footer1341.xml" /><Relationship Id="rId3958" Type="http://schemas.openxmlformats.org/officeDocument/2006/relationships/hyperlink" Target="https://advance.lexis.com/api/document?collection=news&amp;id=urn:contentItem:4BGW-JN20-01KN-215B-00000-00&amp;context=1519360" TargetMode="External" /><Relationship Id="rId3959" Type="http://schemas.openxmlformats.org/officeDocument/2006/relationships/hyperlink" Target="http://www.nytimes.com" TargetMode="External" /><Relationship Id="rId396" Type="http://schemas.openxmlformats.org/officeDocument/2006/relationships/footer" Target="footer124.xml" /><Relationship Id="rId3960" Type="http://schemas.openxmlformats.org/officeDocument/2006/relationships/header" Target="header1342.xml" /><Relationship Id="rId3961" Type="http://schemas.openxmlformats.org/officeDocument/2006/relationships/header" Target="header1343.xml" /><Relationship Id="rId3962" Type="http://schemas.openxmlformats.org/officeDocument/2006/relationships/footer" Target="footer1342.xml" /><Relationship Id="rId3963" Type="http://schemas.openxmlformats.org/officeDocument/2006/relationships/footer" Target="footer1343.xml" /><Relationship Id="rId3964" Type="http://schemas.openxmlformats.org/officeDocument/2006/relationships/header" Target="header1344.xml" /><Relationship Id="rId3965" Type="http://schemas.openxmlformats.org/officeDocument/2006/relationships/footer" Target="footer1344.xml" /><Relationship Id="rId3966" Type="http://schemas.openxmlformats.org/officeDocument/2006/relationships/hyperlink" Target="https://advance.lexis.com/api/document?collection=news&amp;id=urn:contentItem:5R4Y-65N1-JBG3-62M6-00000-00&amp;context=1519360" TargetMode="External" /><Relationship Id="rId3967" Type="http://schemas.openxmlformats.org/officeDocument/2006/relationships/hyperlink" Target="https://www.nytimes.com/2017/12/06/movies/best-movies.html" TargetMode="External" /><Relationship Id="rId3968" Type="http://schemas.openxmlformats.org/officeDocument/2006/relationships/header" Target="header1345.xml" /><Relationship Id="rId3969" Type="http://schemas.openxmlformats.org/officeDocument/2006/relationships/header" Target="header1346.xml" /><Relationship Id="rId397" Type="http://schemas.openxmlformats.org/officeDocument/2006/relationships/footer" Target="footer125.xml" /><Relationship Id="rId3970" Type="http://schemas.openxmlformats.org/officeDocument/2006/relationships/footer" Target="footer1345.xml" /><Relationship Id="rId3971" Type="http://schemas.openxmlformats.org/officeDocument/2006/relationships/footer" Target="footer1346.xml" /><Relationship Id="rId3972" Type="http://schemas.openxmlformats.org/officeDocument/2006/relationships/header" Target="header1347.xml" /><Relationship Id="rId3973" Type="http://schemas.openxmlformats.org/officeDocument/2006/relationships/footer" Target="footer1347.xml" /><Relationship Id="rId3974" Type="http://schemas.openxmlformats.org/officeDocument/2006/relationships/hyperlink" Target="https://advance.lexis.com/api/document?collection=news&amp;id=urn:contentItem:3S89-W5G0-008G-F41M-00000-00&amp;context=1519360" TargetMode="External" /><Relationship Id="rId3975" Type="http://schemas.openxmlformats.org/officeDocument/2006/relationships/header" Target="header1348.xml" /><Relationship Id="rId3976" Type="http://schemas.openxmlformats.org/officeDocument/2006/relationships/header" Target="header1349.xml" /><Relationship Id="rId3977" Type="http://schemas.openxmlformats.org/officeDocument/2006/relationships/footer" Target="footer1348.xml" /><Relationship Id="rId3978" Type="http://schemas.openxmlformats.org/officeDocument/2006/relationships/footer" Target="footer1349.xml" /><Relationship Id="rId3979" Type="http://schemas.openxmlformats.org/officeDocument/2006/relationships/header" Target="header1350.xml" /><Relationship Id="rId398" Type="http://schemas.openxmlformats.org/officeDocument/2006/relationships/header" Target="header126.xml" /><Relationship Id="rId3980" Type="http://schemas.openxmlformats.org/officeDocument/2006/relationships/footer" Target="footer1350.xml" /><Relationship Id="rId3981" Type="http://schemas.openxmlformats.org/officeDocument/2006/relationships/hyperlink" Target="https://advance.lexis.com/api/document?collection=news&amp;id=urn:contentItem:4SH0-38K0-TW8F-G1J9-00000-00&amp;context=1519360" TargetMode="External" /><Relationship Id="rId3982" Type="http://schemas.openxmlformats.org/officeDocument/2006/relationships/hyperlink" Target="http://www.nytimes.com" TargetMode="External" /><Relationship Id="rId3983" Type="http://schemas.openxmlformats.org/officeDocument/2006/relationships/header" Target="header1351.xml" /><Relationship Id="rId3984" Type="http://schemas.openxmlformats.org/officeDocument/2006/relationships/header" Target="header1352.xml" /><Relationship Id="rId3985" Type="http://schemas.openxmlformats.org/officeDocument/2006/relationships/footer" Target="footer1351.xml" /><Relationship Id="rId3986" Type="http://schemas.openxmlformats.org/officeDocument/2006/relationships/footer" Target="footer1352.xml" /><Relationship Id="rId3987" Type="http://schemas.openxmlformats.org/officeDocument/2006/relationships/header" Target="header1353.xml" /><Relationship Id="rId3988" Type="http://schemas.openxmlformats.org/officeDocument/2006/relationships/footer" Target="footer1353.xml" /><Relationship Id="rId3989" Type="http://schemas.openxmlformats.org/officeDocument/2006/relationships/hyperlink" Target="https://advance.lexis.com/api/document?collection=news&amp;id=urn:contentItem:5GBG-7MP1-JBG3-628X-00000-00&amp;context=1519360" TargetMode="External" /><Relationship Id="rId399" Type="http://schemas.openxmlformats.org/officeDocument/2006/relationships/footer" Target="footer126.xml" /><Relationship Id="rId3990" Type="http://schemas.openxmlformats.org/officeDocument/2006/relationships/hyperlink" Target="http://www.nytimes.com/2015/07/01/us/politics/colleges-brace-for-supreme-court-review-of-admissions.html" TargetMode="External" /><Relationship Id="rId3991" Type="http://schemas.openxmlformats.org/officeDocument/2006/relationships/header" Target="header1354.xml" /><Relationship Id="rId3992" Type="http://schemas.openxmlformats.org/officeDocument/2006/relationships/header" Target="header1355.xml" /><Relationship Id="rId3993" Type="http://schemas.openxmlformats.org/officeDocument/2006/relationships/footer" Target="footer1354.xml" /><Relationship Id="rId3994" Type="http://schemas.openxmlformats.org/officeDocument/2006/relationships/footer" Target="footer1355.xml" /><Relationship Id="rId3995" Type="http://schemas.openxmlformats.org/officeDocument/2006/relationships/header" Target="header1356.xml" /><Relationship Id="rId3996" Type="http://schemas.openxmlformats.org/officeDocument/2006/relationships/footer" Target="footer1356.xml" /><Relationship Id="rId3997" Type="http://schemas.openxmlformats.org/officeDocument/2006/relationships/hyperlink" Target="https://advance.lexis.com/api/document?collection=news&amp;id=urn:contentItem:59T0-NJ51-DXY4-X3SJ-00000-00&amp;context=1519360" TargetMode="External" /><Relationship Id="rId3998" Type="http://schemas.openxmlformats.org/officeDocument/2006/relationships/hyperlink" Target="http://www.nytimes.com/2013/11/10/travel/in-rio-and-sao-paulo-go-north.html" TargetMode="External" /><Relationship Id="rId3999" Type="http://schemas.openxmlformats.org/officeDocument/2006/relationships/header" Target="header1357.xml" /><Relationship Id="rId4" Type="http://schemas.openxmlformats.org/officeDocument/2006/relationships/image" Target="media/image1.png" /><Relationship Id="rId40" Type="http://schemas.openxmlformats.org/officeDocument/2006/relationships/header" Target="header15.xml" /><Relationship Id="rId400" Type="http://schemas.openxmlformats.org/officeDocument/2006/relationships/hyperlink" Target="https://advance.lexis.com/api/document?collection=news&amp;id=urn:contentItem:50WR-5G21-JBG3-62KV-00000-00&amp;context=1519360" TargetMode="External" /><Relationship Id="rId4000" Type="http://schemas.openxmlformats.org/officeDocument/2006/relationships/header" Target="header1358.xml" /><Relationship Id="rId4001" Type="http://schemas.openxmlformats.org/officeDocument/2006/relationships/footer" Target="footer1357.xml" /><Relationship Id="rId4002" Type="http://schemas.openxmlformats.org/officeDocument/2006/relationships/footer" Target="footer1358.xml" /><Relationship Id="rId4003" Type="http://schemas.openxmlformats.org/officeDocument/2006/relationships/header" Target="header1359.xml" /><Relationship Id="rId4004" Type="http://schemas.openxmlformats.org/officeDocument/2006/relationships/footer" Target="footer1359.xml" /><Relationship Id="rId4005" Type="http://schemas.openxmlformats.org/officeDocument/2006/relationships/hyperlink" Target="https://advance.lexis.com/api/document?collection=news&amp;id=urn:contentItem:3S89-WH10-008G-F560-00000-00&amp;context=1519360" TargetMode="External" /><Relationship Id="rId4006" Type="http://schemas.openxmlformats.org/officeDocument/2006/relationships/hyperlink" Target="https://advance.lexis.com/api/document?collection=news&amp;id=urn:contentItem:3S89-WH10-008G-F560-00000-00&amp;context=1519360" TargetMode="External" /><Relationship Id="rId4007" Type="http://schemas.openxmlformats.org/officeDocument/2006/relationships/header" Target="header1360.xml" /><Relationship Id="rId4008" Type="http://schemas.openxmlformats.org/officeDocument/2006/relationships/header" Target="header1361.xml" /><Relationship Id="rId4009" Type="http://schemas.openxmlformats.org/officeDocument/2006/relationships/footer" Target="footer1360.xml" /><Relationship Id="rId401" Type="http://schemas.openxmlformats.org/officeDocument/2006/relationships/hyperlink" Target="http://www.nytimes.com" TargetMode="External" /><Relationship Id="rId4010" Type="http://schemas.openxmlformats.org/officeDocument/2006/relationships/footer" Target="footer1361.xml" /><Relationship Id="rId4011" Type="http://schemas.openxmlformats.org/officeDocument/2006/relationships/header" Target="header1362.xml" /><Relationship Id="rId4012" Type="http://schemas.openxmlformats.org/officeDocument/2006/relationships/footer" Target="footer1362.xml" /><Relationship Id="rId4013" Type="http://schemas.openxmlformats.org/officeDocument/2006/relationships/hyperlink" Target="https://advance.lexis.com/api/document?collection=news&amp;id=urn:contentItem:4SB8-VWV0-TW8F-G07F-00000-00&amp;context=1519360" TargetMode="External" /><Relationship Id="rId4014" Type="http://schemas.openxmlformats.org/officeDocument/2006/relationships/hyperlink" Target="http://www.nytimes.com" TargetMode="External" /><Relationship Id="rId4015" Type="http://schemas.openxmlformats.org/officeDocument/2006/relationships/header" Target="header1363.xml" /><Relationship Id="rId4016" Type="http://schemas.openxmlformats.org/officeDocument/2006/relationships/header" Target="header1364.xml" /><Relationship Id="rId4017" Type="http://schemas.openxmlformats.org/officeDocument/2006/relationships/footer" Target="footer1363.xml" /><Relationship Id="rId4018" Type="http://schemas.openxmlformats.org/officeDocument/2006/relationships/footer" Target="footer1364.xml" /><Relationship Id="rId4019" Type="http://schemas.openxmlformats.org/officeDocument/2006/relationships/header" Target="header1365.xml" /><Relationship Id="rId402" Type="http://schemas.openxmlformats.org/officeDocument/2006/relationships/header" Target="header127.xml" /><Relationship Id="rId4020" Type="http://schemas.openxmlformats.org/officeDocument/2006/relationships/footer" Target="footer1365.xml" /><Relationship Id="rId4021" Type="http://schemas.openxmlformats.org/officeDocument/2006/relationships/hyperlink" Target="https://advance.lexis.com/api/document?collection=news&amp;id=urn:contentItem:40PW-8MR0-00MH-F0FW-00000-00&amp;context=1519360" TargetMode="External" /><Relationship Id="rId4022" Type="http://schemas.openxmlformats.org/officeDocument/2006/relationships/hyperlink" Target="http://www.nytimes.com" TargetMode="External" /><Relationship Id="rId4023" Type="http://schemas.openxmlformats.org/officeDocument/2006/relationships/header" Target="header1366.xml" /><Relationship Id="rId4024" Type="http://schemas.openxmlformats.org/officeDocument/2006/relationships/header" Target="header1367.xml" /><Relationship Id="rId4025" Type="http://schemas.openxmlformats.org/officeDocument/2006/relationships/footer" Target="footer1366.xml" /><Relationship Id="rId4026" Type="http://schemas.openxmlformats.org/officeDocument/2006/relationships/footer" Target="footer1367.xml" /><Relationship Id="rId4027" Type="http://schemas.openxmlformats.org/officeDocument/2006/relationships/header" Target="header1368.xml" /><Relationship Id="rId4028" Type="http://schemas.openxmlformats.org/officeDocument/2006/relationships/footer" Target="footer1368.xml" /><Relationship Id="rId4029" Type="http://schemas.openxmlformats.org/officeDocument/2006/relationships/hyperlink" Target="https://advance.lexis.com/api/document?collection=news&amp;id=urn:contentItem:4SJ2-W0K0-TW8F-G0P3-00000-00&amp;context=1519360" TargetMode="External" /><Relationship Id="rId403" Type="http://schemas.openxmlformats.org/officeDocument/2006/relationships/header" Target="header128.xml" /><Relationship Id="rId4030" Type="http://schemas.openxmlformats.org/officeDocument/2006/relationships/hyperlink" Target="http://www.nytimes.com" TargetMode="External" /><Relationship Id="rId4031" Type="http://schemas.openxmlformats.org/officeDocument/2006/relationships/header" Target="header1369.xml" /><Relationship Id="rId4032" Type="http://schemas.openxmlformats.org/officeDocument/2006/relationships/header" Target="header1370.xml" /><Relationship Id="rId4033" Type="http://schemas.openxmlformats.org/officeDocument/2006/relationships/footer" Target="footer1369.xml" /><Relationship Id="rId4034" Type="http://schemas.openxmlformats.org/officeDocument/2006/relationships/footer" Target="footer1370.xml" /><Relationship Id="rId4035" Type="http://schemas.openxmlformats.org/officeDocument/2006/relationships/header" Target="header1371.xml" /><Relationship Id="rId4036" Type="http://schemas.openxmlformats.org/officeDocument/2006/relationships/footer" Target="footer1371.xml" /><Relationship Id="rId4037" Type="http://schemas.openxmlformats.org/officeDocument/2006/relationships/hyperlink" Target="https://advance.lexis.com/api/document?collection=news&amp;id=urn:contentItem:5N8H-THH1-DXY4-X4BF-00000-00&amp;context=1519360" TargetMode="External" /><Relationship Id="rId4038" Type="http://schemas.openxmlformats.org/officeDocument/2006/relationships/hyperlink" Target="http://www.nytimes.com/topic/person/donald-trump?inline=nyt-per" TargetMode="External" /><Relationship Id="rId4039" Type="http://schemas.openxmlformats.org/officeDocument/2006/relationships/hyperlink" Target="http://www.nytimes.com/pages/theater/theaterspecial/index.html?inline=nyt-classifier" TargetMode="External" /><Relationship Id="rId404" Type="http://schemas.openxmlformats.org/officeDocument/2006/relationships/footer" Target="footer127.xml" /><Relationship Id="rId4040" Type="http://schemas.openxmlformats.org/officeDocument/2006/relationships/hyperlink" Target="https://twitter.com/BrandonVDixon/status/799977281875755008" TargetMode="External" /><Relationship Id="rId4041" Type="http://schemas.openxmlformats.org/officeDocument/2006/relationships/hyperlink" Target="https://twitter.com/realDonaldTrump" TargetMode="External" /><Relationship Id="rId4042" Type="http://schemas.openxmlformats.org/officeDocument/2006/relationships/hyperlink" Target="https://twitter.com/mike_pence" TargetMode="External" /><Relationship Id="rId4043" Type="http://schemas.openxmlformats.org/officeDocument/2006/relationships/hyperlink" Target="https://www.nytimes.com/2016/11/21/theater/hamilton-duel-addressing-the-president-elect-on-his-own-blunt-terms.html" TargetMode="External" /><Relationship Id="rId4044" Type="http://schemas.openxmlformats.org/officeDocument/2006/relationships/hyperlink" Target="https://www.nytimes.com/2016/11/19/us/mike-pence-hamilton.html" TargetMode="External" /><Relationship Id="rId4045" Type="http://schemas.openxmlformats.org/officeDocument/2006/relationships/header" Target="header1372.xml" /><Relationship Id="rId4046" Type="http://schemas.openxmlformats.org/officeDocument/2006/relationships/header" Target="header1373.xml" /><Relationship Id="rId4047" Type="http://schemas.openxmlformats.org/officeDocument/2006/relationships/footer" Target="footer1372.xml" /><Relationship Id="rId4048" Type="http://schemas.openxmlformats.org/officeDocument/2006/relationships/footer" Target="footer1373.xml" /><Relationship Id="rId4049" Type="http://schemas.openxmlformats.org/officeDocument/2006/relationships/header" Target="header1374.xml" /><Relationship Id="rId405" Type="http://schemas.openxmlformats.org/officeDocument/2006/relationships/footer" Target="footer128.xml" /><Relationship Id="rId4050" Type="http://schemas.openxmlformats.org/officeDocument/2006/relationships/footer" Target="footer1374.xml" /><Relationship Id="rId4051" Type="http://schemas.openxmlformats.org/officeDocument/2006/relationships/hyperlink" Target="https://advance.lexis.com/api/document?collection=news&amp;id=urn:contentItem:3S8G-8K30-0007-J187-00000-00&amp;context=1519360" TargetMode="External" /><Relationship Id="rId4052" Type="http://schemas.openxmlformats.org/officeDocument/2006/relationships/hyperlink" Target="https://advance.lexis.com/api/document?collection=news&amp;id=urn:contentItem:3S8G-8K30-0007-J187-00000-00&amp;context=1519360" TargetMode="External" /><Relationship Id="rId4053" Type="http://schemas.openxmlformats.org/officeDocument/2006/relationships/header" Target="header1375.xml" /><Relationship Id="rId4054" Type="http://schemas.openxmlformats.org/officeDocument/2006/relationships/header" Target="header1376.xml" /><Relationship Id="rId4055" Type="http://schemas.openxmlformats.org/officeDocument/2006/relationships/footer" Target="footer1375.xml" /><Relationship Id="rId4056" Type="http://schemas.openxmlformats.org/officeDocument/2006/relationships/footer" Target="footer1376.xml" /><Relationship Id="rId4057" Type="http://schemas.openxmlformats.org/officeDocument/2006/relationships/header" Target="header1377.xml" /><Relationship Id="rId4058" Type="http://schemas.openxmlformats.org/officeDocument/2006/relationships/footer" Target="footer1377.xml" /><Relationship Id="rId4059" Type="http://schemas.openxmlformats.org/officeDocument/2006/relationships/hyperlink" Target="https://advance.lexis.com/api/document?collection=news&amp;id=urn:contentItem:3S89-W320-008G-F1RT-00000-00&amp;context=1519360" TargetMode="External" /><Relationship Id="rId406" Type="http://schemas.openxmlformats.org/officeDocument/2006/relationships/header" Target="header129.xml" /><Relationship Id="rId4060" Type="http://schemas.openxmlformats.org/officeDocument/2006/relationships/header" Target="header1378.xml" /><Relationship Id="rId4061" Type="http://schemas.openxmlformats.org/officeDocument/2006/relationships/header" Target="header1379.xml" /><Relationship Id="rId4062" Type="http://schemas.openxmlformats.org/officeDocument/2006/relationships/footer" Target="footer1378.xml" /><Relationship Id="rId4063" Type="http://schemas.openxmlformats.org/officeDocument/2006/relationships/footer" Target="footer1379.xml" /><Relationship Id="rId4064" Type="http://schemas.openxmlformats.org/officeDocument/2006/relationships/header" Target="header1380.xml" /><Relationship Id="rId4065" Type="http://schemas.openxmlformats.org/officeDocument/2006/relationships/footer" Target="footer1380.xml" /><Relationship Id="rId4066" Type="http://schemas.openxmlformats.org/officeDocument/2006/relationships/hyperlink" Target="https://advance.lexis.com/api/document?collection=news&amp;id=urn:contentItem:547R-XT91-DXY4-X0BJ-00000-00&amp;context=1519360" TargetMode="External" /><Relationship Id="rId4067" Type="http://schemas.openxmlformats.org/officeDocument/2006/relationships/hyperlink" Target="http://www.nytimes.com" TargetMode="External" /><Relationship Id="rId4068" Type="http://schemas.openxmlformats.org/officeDocument/2006/relationships/header" Target="header1381.xml" /><Relationship Id="rId4069" Type="http://schemas.openxmlformats.org/officeDocument/2006/relationships/header" Target="header1382.xml" /><Relationship Id="rId407" Type="http://schemas.openxmlformats.org/officeDocument/2006/relationships/footer" Target="footer129.xml" /><Relationship Id="rId4070" Type="http://schemas.openxmlformats.org/officeDocument/2006/relationships/footer" Target="footer1381.xml" /><Relationship Id="rId4071" Type="http://schemas.openxmlformats.org/officeDocument/2006/relationships/footer" Target="footer1382.xml" /><Relationship Id="rId4072" Type="http://schemas.openxmlformats.org/officeDocument/2006/relationships/header" Target="header1383.xml" /><Relationship Id="rId4073" Type="http://schemas.openxmlformats.org/officeDocument/2006/relationships/footer" Target="footer1383.xml" /><Relationship Id="rId4074" Type="http://schemas.openxmlformats.org/officeDocument/2006/relationships/hyperlink" Target="https://advance.lexis.com/api/document?collection=news&amp;id=urn:contentItem:40G3-6BH0-00MH-F3S0-00000-00&amp;context=1519360" TargetMode="External" /><Relationship Id="rId4075" Type="http://schemas.openxmlformats.org/officeDocument/2006/relationships/hyperlink" Target="https://advance.lexis.com/api/document?collection=news&amp;id=urn:contentItem:40G3-6BH0-00MH-F3S0-00000-00&amp;context=1519360" TargetMode="External" /><Relationship Id="rId4076" Type="http://schemas.openxmlformats.org/officeDocument/2006/relationships/hyperlink" Target="http://www.nytimes.com" TargetMode="External" /><Relationship Id="rId4077" Type="http://schemas.openxmlformats.org/officeDocument/2006/relationships/header" Target="header1384.xml" /><Relationship Id="rId4078" Type="http://schemas.openxmlformats.org/officeDocument/2006/relationships/header" Target="header1385.xml" /><Relationship Id="rId4079" Type="http://schemas.openxmlformats.org/officeDocument/2006/relationships/footer" Target="footer1384.xml" /><Relationship Id="rId408" Type="http://schemas.openxmlformats.org/officeDocument/2006/relationships/hyperlink" Target="https://advance.lexis.com/api/document?collection=news&amp;id=urn:contentItem:5FK0-1501-DXY4-X3NM-00000-00&amp;context=1519360" TargetMode="External" /><Relationship Id="rId4080" Type="http://schemas.openxmlformats.org/officeDocument/2006/relationships/footer" Target="footer1385.xml" /><Relationship Id="rId4081" Type="http://schemas.openxmlformats.org/officeDocument/2006/relationships/header" Target="header1386.xml" /><Relationship Id="rId4082" Type="http://schemas.openxmlformats.org/officeDocument/2006/relationships/footer" Target="footer1386.xml" /><Relationship Id="rId4083" Type="http://schemas.openxmlformats.org/officeDocument/2006/relationships/hyperlink" Target="https://advance.lexis.com/api/document?collection=news&amp;id=urn:contentItem:51N7-2VX1-JBG3-612R-00000-00&amp;context=1519360" TargetMode="External" /><Relationship Id="rId4084" Type="http://schemas.openxmlformats.org/officeDocument/2006/relationships/hyperlink" Target="http://www.nytimes.com" TargetMode="External" /><Relationship Id="rId4085" Type="http://schemas.openxmlformats.org/officeDocument/2006/relationships/header" Target="header1387.xml" /><Relationship Id="rId4086" Type="http://schemas.openxmlformats.org/officeDocument/2006/relationships/header" Target="header1388.xml" /><Relationship Id="rId4087" Type="http://schemas.openxmlformats.org/officeDocument/2006/relationships/footer" Target="footer1387.xml" /><Relationship Id="rId4088" Type="http://schemas.openxmlformats.org/officeDocument/2006/relationships/footer" Target="footer1388.xml" /><Relationship Id="rId4089" Type="http://schemas.openxmlformats.org/officeDocument/2006/relationships/header" Target="header1389.xml" /><Relationship Id="rId409" Type="http://schemas.openxmlformats.org/officeDocument/2006/relationships/hyperlink" Target="http://www.nytimes.com/2015/03/22/magazine/for-perfect-pasta-add-water-and-a-vigorous-stir.html" TargetMode="External" /><Relationship Id="rId4090" Type="http://schemas.openxmlformats.org/officeDocument/2006/relationships/footer" Target="footer1389.xml" /><Relationship Id="rId4091" Type="http://schemas.openxmlformats.org/officeDocument/2006/relationships/hyperlink" Target="https://advance.lexis.com/api/document?collection=news&amp;id=urn:contentItem:7WVW-XYW1-2PBB-234J-00000-00&amp;context=1519360" TargetMode="External" /><Relationship Id="rId4092" Type="http://schemas.openxmlformats.org/officeDocument/2006/relationships/hyperlink" Target="http://www.nytimes.com" TargetMode="External" /><Relationship Id="rId4093" Type="http://schemas.openxmlformats.org/officeDocument/2006/relationships/header" Target="header1390.xml" /><Relationship Id="rId4094" Type="http://schemas.openxmlformats.org/officeDocument/2006/relationships/header" Target="header1391.xml" /><Relationship Id="rId4095" Type="http://schemas.openxmlformats.org/officeDocument/2006/relationships/footer" Target="footer1390.xml" /><Relationship Id="rId4096" Type="http://schemas.openxmlformats.org/officeDocument/2006/relationships/footer" Target="footer1391.xml" /><Relationship Id="rId4097" Type="http://schemas.openxmlformats.org/officeDocument/2006/relationships/header" Target="header1392.xml" /><Relationship Id="rId4098" Type="http://schemas.openxmlformats.org/officeDocument/2006/relationships/footer" Target="footer1392.xml" /><Relationship Id="rId4099" Type="http://schemas.openxmlformats.org/officeDocument/2006/relationships/hyperlink" Target="https://advance.lexis.com/api/document?collection=news&amp;id=urn:contentItem:40BM-NBR0-00MH-F2J9-00000-00&amp;context=1519360" TargetMode="External" /><Relationship Id="rId41" Type="http://schemas.openxmlformats.org/officeDocument/2006/relationships/footer" Target="footer15.xml" /><Relationship Id="rId410" Type="http://schemas.openxmlformats.org/officeDocument/2006/relationships/header" Target="header130.xml" /><Relationship Id="rId4100" Type="http://schemas.openxmlformats.org/officeDocument/2006/relationships/hyperlink" Target="http://www.nytimes.com" TargetMode="External" /><Relationship Id="rId4101" Type="http://schemas.openxmlformats.org/officeDocument/2006/relationships/header" Target="header1393.xml" /><Relationship Id="rId4102" Type="http://schemas.openxmlformats.org/officeDocument/2006/relationships/header" Target="header1394.xml" /><Relationship Id="rId4103" Type="http://schemas.openxmlformats.org/officeDocument/2006/relationships/footer" Target="footer1393.xml" /><Relationship Id="rId4104" Type="http://schemas.openxmlformats.org/officeDocument/2006/relationships/footer" Target="footer1394.xml" /><Relationship Id="rId4105" Type="http://schemas.openxmlformats.org/officeDocument/2006/relationships/header" Target="header1395.xml" /><Relationship Id="rId4106" Type="http://schemas.openxmlformats.org/officeDocument/2006/relationships/footer" Target="footer1395.xml" /><Relationship Id="rId4107" Type="http://schemas.openxmlformats.org/officeDocument/2006/relationships/hyperlink" Target="https://advance.lexis.com/api/document?collection=news&amp;id=urn:contentItem:5P9H-R5Y1-DXY4-X16M-00000-00&amp;context=1519360" TargetMode="External" /><Relationship Id="rId4108" Type="http://schemas.openxmlformats.org/officeDocument/2006/relationships/hyperlink" Target="http://select.nytimes.com/2006/06/19/opinion/19krugman.html?hp" TargetMode="External" /><Relationship Id="rId4109" Type="http://schemas.openxmlformats.org/officeDocument/2006/relationships/hyperlink" Target="http://voteview.com/Polarized_America.htm" TargetMode="External" /><Relationship Id="rId411" Type="http://schemas.openxmlformats.org/officeDocument/2006/relationships/header" Target="header131.xml" /><Relationship Id="rId4110" Type="http://schemas.openxmlformats.org/officeDocument/2006/relationships/header" Target="header1396.xml" /><Relationship Id="rId4111" Type="http://schemas.openxmlformats.org/officeDocument/2006/relationships/header" Target="header1397.xml" /><Relationship Id="rId4112" Type="http://schemas.openxmlformats.org/officeDocument/2006/relationships/footer" Target="footer1396.xml" /><Relationship Id="rId4113" Type="http://schemas.openxmlformats.org/officeDocument/2006/relationships/footer" Target="footer1397.xml" /><Relationship Id="rId4114" Type="http://schemas.openxmlformats.org/officeDocument/2006/relationships/header" Target="header1398.xml" /><Relationship Id="rId4115" Type="http://schemas.openxmlformats.org/officeDocument/2006/relationships/footer" Target="footer1398.xml" /><Relationship Id="rId4116" Type="http://schemas.openxmlformats.org/officeDocument/2006/relationships/hyperlink" Target="https://advance.lexis.com/api/document?collection=news&amp;id=urn:contentItem:5M6V-DD81-DXY4-X0X1-00000-00&amp;context=1519360" TargetMode="External" /><Relationship Id="rId4117" Type="http://schemas.openxmlformats.org/officeDocument/2006/relationships/hyperlink" Target="http://www.nytimes.com/2016/11/20/us/politics/hamilton-cast-mike-pence-donald-trump.html" TargetMode="External" /><Relationship Id="rId4118" Type="http://schemas.openxmlformats.org/officeDocument/2006/relationships/header" Target="header1399.xml" /><Relationship Id="rId4119" Type="http://schemas.openxmlformats.org/officeDocument/2006/relationships/header" Target="header1400.xml" /><Relationship Id="rId412" Type="http://schemas.openxmlformats.org/officeDocument/2006/relationships/footer" Target="footer130.xml" /><Relationship Id="rId4120" Type="http://schemas.openxmlformats.org/officeDocument/2006/relationships/footer" Target="footer1399.xml" /><Relationship Id="rId4121" Type="http://schemas.openxmlformats.org/officeDocument/2006/relationships/footer" Target="footer1400.xml" /><Relationship Id="rId4122" Type="http://schemas.openxmlformats.org/officeDocument/2006/relationships/header" Target="header1401.xml" /><Relationship Id="rId4123" Type="http://schemas.openxmlformats.org/officeDocument/2006/relationships/footer" Target="footer1401.xml" /><Relationship Id="rId4124" Type="http://schemas.openxmlformats.org/officeDocument/2006/relationships/hyperlink" Target="https://advance.lexis.com/api/document?collection=news&amp;id=urn:contentItem:4SG4-8RH0-TW8F-G10X-00000-00&amp;context=1519360" TargetMode="External" /><Relationship Id="rId4125" Type="http://schemas.openxmlformats.org/officeDocument/2006/relationships/hyperlink" Target="http://www.nytimes.com" TargetMode="External" /><Relationship Id="rId4126" Type="http://schemas.openxmlformats.org/officeDocument/2006/relationships/header" Target="header1402.xml" /><Relationship Id="rId4127" Type="http://schemas.openxmlformats.org/officeDocument/2006/relationships/header" Target="header1403.xml" /><Relationship Id="rId4128" Type="http://schemas.openxmlformats.org/officeDocument/2006/relationships/footer" Target="footer1402.xml" /><Relationship Id="rId4129" Type="http://schemas.openxmlformats.org/officeDocument/2006/relationships/footer" Target="footer1403.xml" /><Relationship Id="rId413" Type="http://schemas.openxmlformats.org/officeDocument/2006/relationships/footer" Target="footer131.xml" /><Relationship Id="rId4130" Type="http://schemas.openxmlformats.org/officeDocument/2006/relationships/header" Target="header1404.xml" /><Relationship Id="rId4131" Type="http://schemas.openxmlformats.org/officeDocument/2006/relationships/footer" Target="footer1404.xml" /><Relationship Id="rId4132" Type="http://schemas.openxmlformats.org/officeDocument/2006/relationships/hyperlink" Target="https://advance.lexis.com/api/document?collection=news&amp;id=urn:contentItem:5R42-DH01-DXY4-X4PV-00000-00&amp;context=1519360" TargetMode="External" /><Relationship Id="rId4133" Type="http://schemas.openxmlformats.org/officeDocument/2006/relationships/hyperlink" Target="http://ew.com/movies/2017/03/23/ratner-tomatoes-scores/" TargetMode="External" /><Relationship Id="rId4134" Type="http://schemas.openxmlformats.org/officeDocument/2006/relationships/hyperlink" Target="http://deadline.com/2017/08/harvey-weinstein-on-the-challenge-of-growing-tulip-fever-guest-column-1202158947/" TargetMode="External" /><Relationship Id="rId4135" Type="http://schemas.openxmlformats.org/officeDocument/2006/relationships/hyperlink" Target="https://www.nytimes.com/2017/10/05/us/harvey-weinstein-harassment-allegations.html" TargetMode="External" /><Relationship Id="rId4136" Type="http://schemas.openxmlformats.org/officeDocument/2006/relationships/hyperlink" Target="https://www.nytimes.com/2017/11/01/business/brett-ratner-sexual-harassment.html" TargetMode="External" /><Relationship Id="rId4137" Type="http://schemas.openxmlformats.org/officeDocument/2006/relationships/hyperlink" Target="https://www.newyorker.com/news/news-desk/weighing-the-costs-of-speaking-out-about-harvey-weinstein" TargetMode="External" /><Relationship Id="rId4138" Type="http://schemas.openxmlformats.org/officeDocument/2006/relationships/hyperlink" Target="https://www.nytimes.com/2017/10/05/movies/review-faces-places-agnes-varda-jr-travel-in-the-present-glancing-at-the-past.html" TargetMode="External" /><Relationship Id="rId4139" Type="http://schemas.openxmlformats.org/officeDocument/2006/relationships/hyperlink" Target="https://www.nytimes.com/2017/12/24/movies/phantom-thread-review-daniel-day-lewis.html" TargetMode="External" /><Relationship Id="rId414" Type="http://schemas.openxmlformats.org/officeDocument/2006/relationships/header" Target="header132.xml" /><Relationship Id="rId4140" Type="http://schemas.openxmlformats.org/officeDocument/2006/relationships/hyperlink" Target="https://www.nytimes.com/2017/03/15/movies/after-the-storm-review.html" TargetMode="External" /><Relationship Id="rId4141" Type="http://schemas.openxmlformats.org/officeDocument/2006/relationships/hyperlink" Target="https://www.nytimes.com/2017/06/22/movies/the-big-sick-review-kumail-nanjiani.html" TargetMode="External" /><Relationship Id="rId4142" Type="http://schemas.openxmlformats.org/officeDocument/2006/relationships/hyperlink" Target="https://www.nytimes.com/2017/11/23/movies/bombshell-the-hedy-lamarr-story-review-.html" TargetMode="External" /><Relationship Id="rId4143" Type="http://schemas.openxmlformats.org/officeDocument/2006/relationships/hyperlink" Target="https://www.nytimes.com/2017/11/22/movies/call-me-by-your-name-review-armie-hammer.html" TargetMode="External" /><Relationship Id="rId4144" Type="http://schemas.openxmlformats.org/officeDocument/2006/relationships/hyperlink" Target="https://www.nytimes.com/2017/09/07/movies/review-falcons-and-falconers-in-the-desert-of-qatar.html" TargetMode="External" /><Relationship Id="rId4145" Type="http://schemas.openxmlformats.org/officeDocument/2006/relationships/hyperlink" Target="https://www.nytimes.com/2017/06/08/movies/dawson-city-frozen-time-review.html" TargetMode="External" /><Relationship Id="rId4146" Type="http://schemas.openxmlformats.org/officeDocument/2006/relationships/hyperlink" Target="https://www.nytimes.com/2017/03/30/movies/the-death-of-louis-xiv-review.html" TargetMode="External" /><Relationship Id="rId4147" Type="http://schemas.openxmlformats.org/officeDocument/2006/relationships/hyperlink" Target="https://www.nytimes.com/2017/07/25/movies/escapes-review-hampton-fancher.html" TargetMode="External" /><Relationship Id="rId4148" Type="http://schemas.openxmlformats.org/officeDocument/2006/relationships/hyperlink" Target="https://www.nytimes.com/2017/07/19/movies/girls-trip-review-dargis-queen-latifah-regina-hall-tiffany-haddish-jada-pinkett-smith.html" TargetMode="External" /><Relationship Id="rId4149" Type="http://schemas.openxmlformats.org/officeDocument/2006/relationships/hyperlink" Target="https://www.nytimes.com/2017/08/10/movies/good-time-review-robert-pattinson.html" TargetMode="External" /><Relationship Id="rId415" Type="http://schemas.openxmlformats.org/officeDocument/2006/relationships/footer" Target="footer132.xml" /><Relationship Id="rId4150" Type="http://schemas.openxmlformats.org/officeDocument/2006/relationships/hyperlink" Target="https://www.nytimes.com/2017/04/20/movies/the-happiest-day-in-the-life-of-olli-maki-review.html" TargetMode="External" /><Relationship Id="rId4151" Type="http://schemas.openxmlformats.org/officeDocument/2006/relationships/hyperlink" Target="https://www.nytimes.com/2017/02/02/movies/review-i-am-not-your-negro-review-james-baldwin.html" TargetMode="External" /><Relationship Id="rId4152" Type="http://schemas.openxmlformats.org/officeDocument/2006/relationships/hyperlink" Target="https://www.nytimes.com/2017/11/16/movies/review-jim-and-andy-jim-carrey.html" TargetMode="External" /><Relationship Id="rId4153" Type="http://schemas.openxmlformats.org/officeDocument/2006/relationships/hyperlink" Target="https://www.nytimes.com/2017/02/09/movies/kedi-review.html" TargetMode="External" /><Relationship Id="rId4154" Type="http://schemas.openxmlformats.org/officeDocument/2006/relationships/hyperlink" Target="https://www.nytimes.com/2017/04/13/movies/the-lost-city-of-z-review-charlie-hunnam.html" TargetMode="External" /><Relationship Id="rId4155" Type="http://schemas.openxmlformats.org/officeDocument/2006/relationships/hyperlink" Target="https://www.nytimes.com/2017/09/13/movies/mother-review-jennifer-lawrence-darren-aronofsky.html" TargetMode="External" /><Relationship Id="rId4156" Type="http://schemas.openxmlformats.org/officeDocument/2006/relationships/hyperlink" Target="https://www.nytimes.com/2017/11/16/movies/mudbound-review-dee-rees.html" TargetMode="External" /><Relationship Id="rId4157" Type="http://schemas.openxmlformats.org/officeDocument/2006/relationships/hyperlink" Target="https://www.nytimes.com/2017/06/22/movies/my-journey-through-french-cinema-review-bertrand-tavernier.html" TargetMode="External" /><Relationship Id="rId4158" Type="http://schemas.openxmlformats.org/officeDocument/2006/relationships/hyperlink" Target="https://www.nytimes.com/2017/04/13/movies/norman-review-richard-gere.html" TargetMode="External" /><Relationship Id="rId4159" Type="http://schemas.openxmlformats.org/officeDocument/2006/relationships/hyperlink" Target="https://www.nytimes.com/2017/06/21/movies/the-ornithologist-review.html" TargetMode="External" /><Relationship Id="rId416" Type="http://schemas.openxmlformats.org/officeDocument/2006/relationships/hyperlink" Target="https://advance.lexis.com/api/document?collection=news&amp;id=urn:contentItem:5P99-J3R1-DXY4-X301-00000-00&amp;context=1519360" TargetMode="External" /><Relationship Id="rId4160" Type="http://schemas.openxmlformats.org/officeDocument/2006/relationships/hyperlink" Target="https://www.nytimes.com/2017/08/17/movies/patti-cakes-review.html" TargetMode="External" /><Relationship Id="rId4161" Type="http://schemas.openxmlformats.org/officeDocument/2006/relationships/hyperlink" Target="https://www.nytimes.com/2017/03/09/movies/personal-shopper-review-kristen-stewart.html" TargetMode="External" /><Relationship Id="rId4162" Type="http://schemas.openxmlformats.org/officeDocument/2006/relationships/hyperlink" Target="https://www.nytimes.com/2017/10/12/movies/professor-marston-and-the-wonder-woman-review.html" TargetMode="External" /><Relationship Id="rId4163" Type="http://schemas.openxmlformats.org/officeDocument/2006/relationships/hyperlink" Target="https://www.nytimes.com/2017/03/16/movies/song-to-song-review-terrence-malick.html" TargetMode="External" /><Relationship Id="rId4164" Type="http://schemas.openxmlformats.org/officeDocument/2006/relationships/hyperlink" Target="https://www.nytimes.com/2017/09/27/movies/new-york-film-festival.html" TargetMode="External" /><Relationship Id="rId4165" Type="http://schemas.openxmlformats.org/officeDocument/2006/relationships/hyperlink" Target="https://www.nytimes.com/2017/08/31/arts/television/twin-peaks-return-finale-critics-conversation.html" TargetMode="External" /><Relationship Id="rId4166" Type="http://schemas.openxmlformats.org/officeDocument/2006/relationships/hyperlink" Target="https://www.nytimes.com/2017/05/18/movies/the-woman-who-left-review-lav-diaz.html" TargetMode="External" /><Relationship Id="rId4167" Type="http://schemas.openxmlformats.org/officeDocument/2006/relationships/hyperlink" Target="https://www.nytimes.com/2017/10/19/movies/wonderstruck-review-todd-haynes.html" TargetMode="External" /><Relationship Id="rId4168" Type="http://schemas.openxmlformats.org/officeDocument/2006/relationships/hyperlink" Target="https://www.nytimes.com/2017/10/05/movies/the-florida-project-review-sean-baker-willem-dafoe.html" TargetMode="External" /><Relationship Id="rId4169" Type="http://schemas.openxmlformats.org/officeDocument/2006/relationships/hyperlink" Target="https://www.nytimes.com/2017/10/31/movies/lady-bird-review-greta-gerwig-saoirse-ronan.html" TargetMode="External" /><Relationship Id="rId417" Type="http://schemas.openxmlformats.org/officeDocument/2006/relationships/hyperlink" Target="http://cooking.nytimes.com/recipes/1017304-cacio-e-pepe" TargetMode="External" /><Relationship Id="rId4170" Type="http://schemas.openxmlformats.org/officeDocument/2006/relationships/hyperlink" Target="https://www.nytimes.com/2017/02/23/movies/get-out-review-jordan-peele.html" TargetMode="External" /><Relationship Id="rId4171" Type="http://schemas.openxmlformats.org/officeDocument/2006/relationships/hyperlink" Target="https://www.nytimes.com/2017/02/02/movies/review-i-am-not-your-negro-review-james-baldwin.html" TargetMode="External" /><Relationship Id="rId4172" Type="http://schemas.openxmlformats.org/officeDocument/2006/relationships/hyperlink" Target="https://www.nytimes.com/2017/02/02/movies/review-i-am-not-your-negro-review-james-baldwin.html" TargetMode="External" /><Relationship Id="rId4173" Type="http://schemas.openxmlformats.org/officeDocument/2006/relationships/hyperlink" Target="https://www.nytimes.com/2017/12/24/movies/phantom-thread-review-daniel-day-lewis.html" TargetMode="External" /><Relationship Id="rId4174" Type="http://schemas.openxmlformats.org/officeDocument/2006/relationships/hyperlink" Target="https://www.nytimes.com/2017/11/15/movies/a-fantastic-woman-review.html" TargetMode="External" /><Relationship Id="rId4175" Type="http://schemas.openxmlformats.org/officeDocument/2006/relationships/hyperlink" Target="https://www.nytimes.com/2017/04/06/movies/graduation-review.html" TargetMode="External" /><Relationship Id="rId4176" Type="http://schemas.openxmlformats.org/officeDocument/2006/relationships/hyperlink" Target="https://www.nytimes.com/2017/04/13/movies/review-a-quiet-passion-poetically-captures-emily-dickinson.html" TargetMode="External" /><Relationship Id="rId4177" Type="http://schemas.openxmlformats.org/officeDocument/2006/relationships/hyperlink" Target="https://www.nytimes.com/2017/07/12/movies/war-for-the-planet-of-the-apes-review.html" TargetMode="External" /><Relationship Id="rId4178" Type="http://schemas.openxmlformats.org/officeDocument/2006/relationships/hyperlink" Target="https://www.nytimes.com/2017/06/22/movies/the-bad-batch-review-keanu-reeves.html" TargetMode="External" /><Relationship Id="rId4179" Type="http://schemas.openxmlformats.org/officeDocument/2006/relationships/hyperlink" Target="https://www.nytimes.com/2017/10/19/movies/bpm-beats-per-minute-review-aids-activism.html" TargetMode="External" /><Relationship Id="rId418" Type="http://schemas.openxmlformats.org/officeDocument/2006/relationships/hyperlink" Target="http://cooking.nytimes.com/recipes/1017305-pasta-alla-gricia" TargetMode="External" /><Relationship Id="rId4180" Type="http://schemas.openxmlformats.org/officeDocument/2006/relationships/hyperlink" Target="https://www.nytimes.com/2017/11/22/movies/call-me-by-your-name-review-armie-hammer.html" TargetMode="External" /><Relationship Id="rId4181" Type="http://schemas.openxmlformats.org/officeDocument/2006/relationships/hyperlink" Target="https://www.nytimes.com/2017/06/08/movies/dawson-city-frozen-time-review.html" TargetMode="External" /><Relationship Id="rId4182" Type="http://schemas.openxmlformats.org/officeDocument/2006/relationships/hyperlink" Target="https://www.nytimes.com/2017/03/23/movies/i-called-him-morgan-review.html" TargetMode="External" /><Relationship Id="rId4183" Type="http://schemas.openxmlformats.org/officeDocument/2006/relationships/hyperlink" Target="https://www.nytimes.com/2017/08/16/movies/review-logan-lucky-steven-soderbergh-and-his-motley-band-of-thieves.html" TargetMode="External" /><Relationship Id="rId4184" Type="http://schemas.openxmlformats.org/officeDocument/2006/relationships/hyperlink" Target="https://www.nytimes.com/2017/10/11/movies/the-meyerowitz-stories-review-noah-baumbach.html" TargetMode="External" /><Relationship Id="rId4185" Type="http://schemas.openxmlformats.org/officeDocument/2006/relationships/hyperlink" Target="https://www.nytimes.com/2017/11/16/movies/mudbound-review-dee-rees.html" TargetMode="External" /><Relationship Id="rId4186" Type="http://schemas.openxmlformats.org/officeDocument/2006/relationships/hyperlink" Target="https://www.nytimes.com/2017/06/27/movies/review-okja-bong-joon-ho.html" TargetMode="External" /><Relationship Id="rId4187" Type="http://schemas.openxmlformats.org/officeDocument/2006/relationships/hyperlink" Target="https://www.nytimes.com/2017/11/30/movies/the-shape-of-water-review-guillermo-del-toro.html" TargetMode="External" /><Relationship Id="rId4188" Type="http://schemas.openxmlformats.org/officeDocument/2006/relationships/hyperlink" Target="https://www.nytimes.com/2017/12/06/movies/2017-was-a-year-of-reckoning-in-hollywood-will-2018-be-the-year-of-change.html" TargetMode="External" /><Relationship Id="rId4189" Type="http://schemas.openxmlformats.org/officeDocument/2006/relationships/hyperlink" Target="https://www.nytimes.com/2017/12/06/watching/best-movies-where-to-watch.html" TargetMode="External" /><Relationship Id="rId419" Type="http://schemas.openxmlformats.org/officeDocument/2006/relationships/hyperlink" Target="http://cooking.nytimes.com/recipes/1017306-pasta-aglio-olio-e-peperoncino" TargetMode="External" /><Relationship Id="rId4190" Type="http://schemas.openxmlformats.org/officeDocument/2006/relationships/hyperlink" Target="https://www.nytimes.com/2017/12/04/arts/television/best-tv-shows.html" TargetMode="External" /><Relationship Id="rId4191" Type="http://schemas.openxmlformats.org/officeDocument/2006/relationships/hyperlink" Target="https://www.nytimes.com/2017/12/04/watching/best-tv-where-to-watch.html" TargetMode="External" /><Relationship Id="rId4192" Type="http://schemas.openxmlformats.org/officeDocument/2006/relationships/hyperlink" Target="https://www.nytimes.com/2017/12/06/arts/best-film-tv-performances.html" TargetMode="External" /><Relationship Id="rId4193" Type="http://schemas.openxmlformats.org/officeDocument/2006/relationships/hyperlink" Target="https://www.nytimes.com/2017/12/05/theater/best-theater.html" TargetMode="External" /><Relationship Id="rId4194" Type="http://schemas.openxmlformats.org/officeDocument/2006/relationships/hyperlink" Target="https://www.nytimes.com/2017/12/06/arts/music/best-albums-2017.html" TargetMode="External" /><Relationship Id="rId4195" Type="http://schemas.openxmlformats.org/officeDocument/2006/relationships/hyperlink" Target="https://www.nytimes.com/2017/12/06/arts/music/best-songs.html" TargetMode="External" /><Relationship Id="rId4196" Type="http://schemas.openxmlformats.org/officeDocument/2006/relationships/hyperlink" Target="https://www.nytimes.com/2017/12/06/arts/music/best-classical.html" TargetMode="External" /><Relationship Id="rId4197" Type="http://schemas.openxmlformats.org/officeDocument/2006/relationships/hyperlink" Target="https://www.nytimes.com/2017/12/06/arts/dance/best-dance.html" TargetMode="External" /><Relationship Id="rId4198" Type="http://schemas.openxmlformats.org/officeDocument/2006/relationships/hyperlink" Target="https://www.nytimes.com/2017/12/06/arts/design/the-best-art-of-2017.html" TargetMode="External" /><Relationship Id="rId4199" Type="http://schemas.openxmlformats.org/officeDocument/2006/relationships/header" Target="header1405.xml" /><Relationship Id="rId42" Type="http://schemas.openxmlformats.org/officeDocument/2006/relationships/hyperlink" Target="https://advance.lexis.com/api/document?collection=news&amp;id=urn:contentItem:3S8G-BVJ0-0007-J3NW-00000-00&amp;context=1519360" TargetMode="External" /><Relationship Id="rId420" Type="http://schemas.openxmlformats.org/officeDocument/2006/relationships/header" Target="header133.xml" /><Relationship Id="rId4200" Type="http://schemas.openxmlformats.org/officeDocument/2006/relationships/header" Target="header1406.xml" /><Relationship Id="rId4201" Type="http://schemas.openxmlformats.org/officeDocument/2006/relationships/footer" Target="footer1405.xml" /><Relationship Id="rId4202" Type="http://schemas.openxmlformats.org/officeDocument/2006/relationships/footer" Target="footer1406.xml" /><Relationship Id="rId4203" Type="http://schemas.openxmlformats.org/officeDocument/2006/relationships/header" Target="header1407.xml" /><Relationship Id="rId4204" Type="http://schemas.openxmlformats.org/officeDocument/2006/relationships/footer" Target="footer1407.xml" /><Relationship Id="rId4205" Type="http://schemas.openxmlformats.org/officeDocument/2006/relationships/hyperlink" Target="https://advance.lexis.com/api/document?collection=news&amp;id=urn:contentItem:5D9Y-XHC1-DXY4-X047-00000-00&amp;context=1519360" TargetMode="External" /><Relationship Id="rId4206" Type="http://schemas.openxmlformats.org/officeDocument/2006/relationships/hyperlink" Target="http://www.nytimes.com/2014/10/09/world/asia/in-a-gritty-hong-kong-district-protests-display-a-populist-edge.html" TargetMode="External" /><Relationship Id="rId4207" Type="http://schemas.openxmlformats.org/officeDocument/2006/relationships/header" Target="header1408.xml" /><Relationship Id="rId4208" Type="http://schemas.openxmlformats.org/officeDocument/2006/relationships/header" Target="header1409.xml" /><Relationship Id="rId4209" Type="http://schemas.openxmlformats.org/officeDocument/2006/relationships/footer" Target="footer1408.xml" /><Relationship Id="rId421" Type="http://schemas.openxmlformats.org/officeDocument/2006/relationships/header" Target="header134.xml" /><Relationship Id="rId4210" Type="http://schemas.openxmlformats.org/officeDocument/2006/relationships/footer" Target="footer1409.xml" /><Relationship Id="rId4211" Type="http://schemas.openxmlformats.org/officeDocument/2006/relationships/header" Target="header1410.xml" /><Relationship Id="rId4212" Type="http://schemas.openxmlformats.org/officeDocument/2006/relationships/footer" Target="footer1410.xml" /><Relationship Id="rId4213" Type="http://schemas.openxmlformats.org/officeDocument/2006/relationships/hyperlink" Target="https://advance.lexis.com/api/document?collection=news&amp;id=urn:contentItem:3S89-X2N0-008G-F33J-00000-00&amp;context=1519360" TargetMode="External" /><Relationship Id="rId4214" Type="http://schemas.openxmlformats.org/officeDocument/2006/relationships/hyperlink" Target="https://advance.lexis.com/api/document?collection=news&amp;id=urn:contentItem:3S89-X2N0-008G-F33J-00000-00&amp;context=1519360" TargetMode="External" /><Relationship Id="rId4215" Type="http://schemas.openxmlformats.org/officeDocument/2006/relationships/header" Target="header1411.xml" /><Relationship Id="rId4216" Type="http://schemas.openxmlformats.org/officeDocument/2006/relationships/header" Target="header1412.xml" /><Relationship Id="rId4217" Type="http://schemas.openxmlformats.org/officeDocument/2006/relationships/footer" Target="footer1411.xml" /><Relationship Id="rId4218" Type="http://schemas.openxmlformats.org/officeDocument/2006/relationships/footer" Target="footer1412.xml" /><Relationship Id="rId4219" Type="http://schemas.openxmlformats.org/officeDocument/2006/relationships/header" Target="header1413.xml" /><Relationship Id="rId422" Type="http://schemas.openxmlformats.org/officeDocument/2006/relationships/footer" Target="footer133.xml" /><Relationship Id="rId4220" Type="http://schemas.openxmlformats.org/officeDocument/2006/relationships/footer" Target="footer1413.xml" /><Relationship Id="rId4221" Type="http://schemas.openxmlformats.org/officeDocument/2006/relationships/hyperlink" Target="https://advance.lexis.com/api/document?collection=news&amp;id=urn:contentItem:4S9N-5XJ0-TW8F-G10B-00000-00&amp;context=1519360" TargetMode="External" /><Relationship Id="rId4222" Type="http://schemas.openxmlformats.org/officeDocument/2006/relationships/hyperlink" Target="http://www.nytimes.com" TargetMode="External" /><Relationship Id="rId4223" Type="http://schemas.openxmlformats.org/officeDocument/2006/relationships/header" Target="header1414.xml" /><Relationship Id="rId4224" Type="http://schemas.openxmlformats.org/officeDocument/2006/relationships/header" Target="header1415.xml" /><Relationship Id="rId4225" Type="http://schemas.openxmlformats.org/officeDocument/2006/relationships/footer" Target="footer1414.xml" /><Relationship Id="rId4226" Type="http://schemas.openxmlformats.org/officeDocument/2006/relationships/footer" Target="footer1415.xml" /><Relationship Id="rId4227" Type="http://schemas.openxmlformats.org/officeDocument/2006/relationships/header" Target="header1416.xml" /><Relationship Id="rId4228" Type="http://schemas.openxmlformats.org/officeDocument/2006/relationships/footer" Target="footer1416.xml" /><Relationship Id="rId4229" Type="http://schemas.openxmlformats.org/officeDocument/2006/relationships/hyperlink" Target="https://advance.lexis.com/api/document?collection=news&amp;id=urn:contentItem:4SCK-G150-TW8F-G196-00000-00&amp;context=1519360" TargetMode="External" /><Relationship Id="rId423" Type="http://schemas.openxmlformats.org/officeDocument/2006/relationships/footer" Target="footer134.xml" /><Relationship Id="rId4230" Type="http://schemas.openxmlformats.org/officeDocument/2006/relationships/hyperlink" Target="http://www.nytimes.com" TargetMode="External" /><Relationship Id="rId4231" Type="http://schemas.openxmlformats.org/officeDocument/2006/relationships/header" Target="header1417.xml" /><Relationship Id="rId4232" Type="http://schemas.openxmlformats.org/officeDocument/2006/relationships/header" Target="header1418.xml" /><Relationship Id="rId4233" Type="http://schemas.openxmlformats.org/officeDocument/2006/relationships/footer" Target="footer1417.xml" /><Relationship Id="rId4234" Type="http://schemas.openxmlformats.org/officeDocument/2006/relationships/footer" Target="footer1418.xml" /><Relationship Id="rId4235" Type="http://schemas.openxmlformats.org/officeDocument/2006/relationships/header" Target="header1419.xml" /><Relationship Id="rId4236" Type="http://schemas.openxmlformats.org/officeDocument/2006/relationships/footer" Target="footer1419.xml" /><Relationship Id="rId4237" Type="http://schemas.openxmlformats.org/officeDocument/2006/relationships/hyperlink" Target="https://advance.lexis.com/api/document?collection=news&amp;id=urn:contentItem:3SJB-3T00-002S-X077-00000-00&amp;context=1519360" TargetMode="External" /><Relationship Id="rId4238" Type="http://schemas.openxmlformats.org/officeDocument/2006/relationships/hyperlink" Target="https://advance.lexis.com/api/document?collection=news&amp;id=urn:contentItem:3SJB-3T00-002S-X077-00000-00&amp;context=1519360" TargetMode="External" /><Relationship Id="rId4239" Type="http://schemas.openxmlformats.org/officeDocument/2006/relationships/header" Target="header1420.xml" /><Relationship Id="rId424" Type="http://schemas.openxmlformats.org/officeDocument/2006/relationships/header" Target="header135.xml" /><Relationship Id="rId4240" Type="http://schemas.openxmlformats.org/officeDocument/2006/relationships/header" Target="header1421.xml" /><Relationship Id="rId4241" Type="http://schemas.openxmlformats.org/officeDocument/2006/relationships/footer" Target="footer1420.xml" /><Relationship Id="rId4242" Type="http://schemas.openxmlformats.org/officeDocument/2006/relationships/footer" Target="footer1421.xml" /><Relationship Id="rId4243" Type="http://schemas.openxmlformats.org/officeDocument/2006/relationships/header" Target="header1422.xml" /><Relationship Id="rId4244" Type="http://schemas.openxmlformats.org/officeDocument/2006/relationships/footer" Target="footer1422.xml" /><Relationship Id="rId4245" Type="http://schemas.openxmlformats.org/officeDocument/2006/relationships/hyperlink" Target="https://advance.lexis.com/api/document?collection=news&amp;id=urn:contentItem:3S8H-0D80-000D-G4HR-00000-00&amp;context=1519360" TargetMode="External" /><Relationship Id="rId4246" Type="http://schemas.openxmlformats.org/officeDocument/2006/relationships/header" Target="header1423.xml" /><Relationship Id="rId4247" Type="http://schemas.openxmlformats.org/officeDocument/2006/relationships/header" Target="header1424.xml" /><Relationship Id="rId4248" Type="http://schemas.openxmlformats.org/officeDocument/2006/relationships/footer" Target="footer1423.xml" /><Relationship Id="rId4249" Type="http://schemas.openxmlformats.org/officeDocument/2006/relationships/footer" Target="footer1424.xml" /><Relationship Id="rId425" Type="http://schemas.openxmlformats.org/officeDocument/2006/relationships/footer" Target="footer135.xml" /><Relationship Id="rId4250" Type="http://schemas.openxmlformats.org/officeDocument/2006/relationships/header" Target="header1425.xml" /><Relationship Id="rId4251" Type="http://schemas.openxmlformats.org/officeDocument/2006/relationships/footer" Target="footer1425.xml" /><Relationship Id="rId4252" Type="http://schemas.openxmlformats.org/officeDocument/2006/relationships/hyperlink" Target="https://advance.lexis.com/api/document?collection=news&amp;id=urn:contentItem:400M-C4K0-00MH-F2K8-00000-00&amp;context=1519360" TargetMode="External" /><Relationship Id="rId4253" Type="http://schemas.openxmlformats.org/officeDocument/2006/relationships/hyperlink" Target="https://advance.lexis.com/api/document?collection=news&amp;id=urn:contentItem:400M-C4K0-00MH-F2K8-00000-00&amp;context=1519360" TargetMode="External" /><Relationship Id="rId4254" Type="http://schemas.openxmlformats.org/officeDocument/2006/relationships/hyperlink" Target="http://www.nytimes.com" TargetMode="External" /><Relationship Id="rId4255" Type="http://schemas.openxmlformats.org/officeDocument/2006/relationships/header" Target="header1426.xml" /><Relationship Id="rId4256" Type="http://schemas.openxmlformats.org/officeDocument/2006/relationships/header" Target="header1427.xml" /><Relationship Id="rId4257" Type="http://schemas.openxmlformats.org/officeDocument/2006/relationships/footer" Target="footer1426.xml" /><Relationship Id="rId4258" Type="http://schemas.openxmlformats.org/officeDocument/2006/relationships/footer" Target="footer1427.xml" /><Relationship Id="rId4259" Type="http://schemas.openxmlformats.org/officeDocument/2006/relationships/header" Target="header1428.xml" /><Relationship Id="rId426" Type="http://schemas.openxmlformats.org/officeDocument/2006/relationships/hyperlink" Target="https://advance.lexis.com/api/document?collection=news&amp;id=urn:contentItem:5N1N-R7R1-JBG3-648R-00000-00&amp;context=1519360" TargetMode="External" /><Relationship Id="rId4260" Type="http://schemas.openxmlformats.org/officeDocument/2006/relationships/footer" Target="footer1428.xml" /><Relationship Id="rId4261" Type="http://schemas.openxmlformats.org/officeDocument/2006/relationships/hyperlink" Target="https://advance.lexis.com/api/document?collection=news&amp;id=urn:contentItem:56DP-H501-DXY4-X1JX-00000-00&amp;context=1519360" TargetMode="External" /><Relationship Id="rId4262" Type="http://schemas.openxmlformats.org/officeDocument/2006/relationships/hyperlink" Target="http://www.nytimes.com/2012/08/25/arts/music/for-ry-cooder-a-dogs-life-and-a-deal-with-the-devil.html" TargetMode="External" /><Relationship Id="rId4263" Type="http://schemas.openxmlformats.org/officeDocument/2006/relationships/header" Target="header1429.xml" /><Relationship Id="rId4264" Type="http://schemas.openxmlformats.org/officeDocument/2006/relationships/header" Target="header1430.xml" /><Relationship Id="rId4265" Type="http://schemas.openxmlformats.org/officeDocument/2006/relationships/footer" Target="footer1429.xml" /><Relationship Id="rId4266" Type="http://schemas.openxmlformats.org/officeDocument/2006/relationships/footer" Target="footer1430.xml" /><Relationship Id="rId4267" Type="http://schemas.openxmlformats.org/officeDocument/2006/relationships/header" Target="header1431.xml" /><Relationship Id="rId4268" Type="http://schemas.openxmlformats.org/officeDocument/2006/relationships/footer" Target="footer1431.xml" /><Relationship Id="rId4269" Type="http://schemas.openxmlformats.org/officeDocument/2006/relationships/hyperlink" Target="https://advance.lexis.com/api/document?collection=news&amp;id=urn:contentItem:3S89-X4H0-008G-F51S-00000-00&amp;context=1519360" TargetMode="External" /><Relationship Id="rId427" Type="http://schemas.openxmlformats.org/officeDocument/2006/relationships/hyperlink" Target="http://movies.nytimes.com/person/84225/John-Carpenter?inline=nyt-per" TargetMode="External" /><Relationship Id="rId4270" Type="http://schemas.openxmlformats.org/officeDocument/2006/relationships/hyperlink" Target="https://advance.lexis.com/api/document?collection=news&amp;id=urn:contentItem:3S89-X4H0-008G-F51S-00000-00&amp;context=1519360" TargetMode="External" /><Relationship Id="rId4271" Type="http://schemas.openxmlformats.org/officeDocument/2006/relationships/header" Target="header1432.xml" /><Relationship Id="rId4272" Type="http://schemas.openxmlformats.org/officeDocument/2006/relationships/header" Target="header1433.xml" /><Relationship Id="rId4273" Type="http://schemas.openxmlformats.org/officeDocument/2006/relationships/footer" Target="footer1432.xml" /><Relationship Id="rId4274" Type="http://schemas.openxmlformats.org/officeDocument/2006/relationships/footer" Target="footer1433.xml" /><Relationship Id="rId4275" Type="http://schemas.openxmlformats.org/officeDocument/2006/relationships/header" Target="header1434.xml" /><Relationship Id="rId4276" Type="http://schemas.openxmlformats.org/officeDocument/2006/relationships/footer" Target="footer1434.xml" /><Relationship Id="rId4277" Type="http://schemas.openxmlformats.org/officeDocument/2006/relationships/hyperlink" Target="https://advance.lexis.com/api/document?collection=news&amp;id=urn:contentItem:56BS-TK91-JBG3-63CF-00000-00&amp;context=1519360" TargetMode="External" /><Relationship Id="rId4278" Type="http://schemas.openxmlformats.org/officeDocument/2006/relationships/hyperlink" Target="http://www.nytimes.com/2012/08/16/arts/music/2-chainz-is-hip-hops-rising-star.html" TargetMode="External" /><Relationship Id="rId4279" Type="http://schemas.openxmlformats.org/officeDocument/2006/relationships/header" Target="header1435.xml" /><Relationship Id="rId428" Type="http://schemas.openxmlformats.org/officeDocument/2006/relationships/hyperlink" Target="http://movies.nytimes.com/gst/movies/titlelist.html?v_idlist=351975;326708;21317&amp;inline=nyt_ttl" TargetMode="External" /><Relationship Id="rId4280" Type="http://schemas.openxmlformats.org/officeDocument/2006/relationships/header" Target="header1436.xml" /><Relationship Id="rId4281" Type="http://schemas.openxmlformats.org/officeDocument/2006/relationships/footer" Target="footer1435.xml" /><Relationship Id="rId4282" Type="http://schemas.openxmlformats.org/officeDocument/2006/relationships/footer" Target="footer1436.xml" /><Relationship Id="rId4283" Type="http://schemas.openxmlformats.org/officeDocument/2006/relationships/header" Target="header1437.xml" /><Relationship Id="rId4284" Type="http://schemas.openxmlformats.org/officeDocument/2006/relationships/footer" Target="footer1437.xml" /><Relationship Id="rId4285" Type="http://schemas.openxmlformats.org/officeDocument/2006/relationships/hyperlink" Target="https://advance.lexis.com/api/document?collection=news&amp;id=urn:contentItem:5D8G-4GC1-JBG3-60YN-00000-00&amp;context=1519360" TargetMode="External" /><Relationship Id="rId4286" Type="http://schemas.openxmlformats.org/officeDocument/2006/relationships/hyperlink" Target="http://www.nytimes.com/2014/10/02/world/asia/for-hong-kong-leader-pressure-builds-from-both-sides.html" TargetMode="External" /><Relationship Id="rId4287" Type="http://schemas.openxmlformats.org/officeDocument/2006/relationships/header" Target="header1438.xml" /><Relationship Id="rId4288" Type="http://schemas.openxmlformats.org/officeDocument/2006/relationships/header" Target="header1439.xml" /><Relationship Id="rId4289" Type="http://schemas.openxmlformats.org/officeDocument/2006/relationships/footer" Target="footer1438.xml" /><Relationship Id="rId429" Type="http://schemas.openxmlformats.org/officeDocument/2006/relationships/hyperlink" Target="http://movies.nytimes.com/person/328451/Rob-Zombie?inline=nyt-per" TargetMode="External" /><Relationship Id="rId4290" Type="http://schemas.openxmlformats.org/officeDocument/2006/relationships/footer" Target="footer1439.xml" /><Relationship Id="rId4291" Type="http://schemas.openxmlformats.org/officeDocument/2006/relationships/header" Target="header1440.xml" /><Relationship Id="rId4292" Type="http://schemas.openxmlformats.org/officeDocument/2006/relationships/footer" Target="footer1440.xml" /><Relationship Id="rId4293" Type="http://schemas.openxmlformats.org/officeDocument/2006/relationships/hyperlink" Target="https://advance.lexis.com/api/document?collection=news&amp;id=urn:contentItem:4K2R-30D0-TW8F-G2FG-00000-00&amp;context=1519360" TargetMode="External" /><Relationship Id="rId4294" Type="http://schemas.openxmlformats.org/officeDocument/2006/relationships/hyperlink" Target="http://www.nytimes.com" TargetMode="External" /><Relationship Id="rId4295" Type="http://schemas.openxmlformats.org/officeDocument/2006/relationships/header" Target="header1441.xml" /><Relationship Id="rId4296" Type="http://schemas.openxmlformats.org/officeDocument/2006/relationships/header" Target="header1442.xml" /><Relationship Id="rId4297" Type="http://schemas.openxmlformats.org/officeDocument/2006/relationships/footer" Target="footer1441.xml" /><Relationship Id="rId4298" Type="http://schemas.openxmlformats.org/officeDocument/2006/relationships/footer" Target="footer1442.xml" /><Relationship Id="rId4299" Type="http://schemas.openxmlformats.org/officeDocument/2006/relationships/header" Target="header1443.xml" /><Relationship Id="rId43" Type="http://schemas.openxmlformats.org/officeDocument/2006/relationships/header" Target="header16.xml" /><Relationship Id="rId430" Type="http://schemas.openxmlformats.org/officeDocument/2006/relationships/hyperlink" Target="http://movies.nytimes.com/movie/290584/The-Devil-s-Rejects/overview" TargetMode="External" /><Relationship Id="rId4300" Type="http://schemas.openxmlformats.org/officeDocument/2006/relationships/footer" Target="footer1443.xml" /><Relationship Id="rId4301" Type="http://schemas.openxmlformats.org/officeDocument/2006/relationships/hyperlink" Target="https://advance.lexis.com/api/document?collection=news&amp;id=urn:contentItem:56BS-JTG1-DXY4-X1F3-00000-00&amp;context=1519360" TargetMode="External" /><Relationship Id="rId4302" Type="http://schemas.openxmlformats.org/officeDocument/2006/relationships/hyperlink" Target="http://www.nytimes.com/2012/08/12/us/ambiguity-in-health-law-could-make-family-coverage-too-costly.html" TargetMode="External" /><Relationship Id="rId4303" Type="http://schemas.openxmlformats.org/officeDocument/2006/relationships/header" Target="header1444.xml" /><Relationship Id="rId4304" Type="http://schemas.openxmlformats.org/officeDocument/2006/relationships/header" Target="header1445.xml" /><Relationship Id="rId4305" Type="http://schemas.openxmlformats.org/officeDocument/2006/relationships/footer" Target="footer1444.xml" /><Relationship Id="rId4306" Type="http://schemas.openxmlformats.org/officeDocument/2006/relationships/footer" Target="footer1445.xml" /><Relationship Id="rId4307" Type="http://schemas.openxmlformats.org/officeDocument/2006/relationships/header" Target="header1446.xml" /><Relationship Id="rId4308" Type="http://schemas.openxmlformats.org/officeDocument/2006/relationships/footer" Target="footer1446.xml" /><Relationship Id="rId4309" Type="http://schemas.openxmlformats.org/officeDocument/2006/relationships/hyperlink" Target="https://advance.lexis.com/api/document?collection=news&amp;id=urn:contentItem:4S6W-9G50-TW8F-G049-00000-00&amp;context=1519360" TargetMode="External" /><Relationship Id="rId431" Type="http://schemas.openxmlformats.org/officeDocument/2006/relationships/hyperlink" Target="http://movies.nytimes.com/gst/movies/titlelist.html?v_idlist=276072;8352;8351&amp;inline=nyt_ttl" TargetMode="External" /><Relationship Id="rId4310" Type="http://schemas.openxmlformats.org/officeDocument/2006/relationships/hyperlink" Target="http://www.nytimes.com" TargetMode="External" /><Relationship Id="rId4311" Type="http://schemas.openxmlformats.org/officeDocument/2006/relationships/header" Target="header1447.xml" /><Relationship Id="rId4312" Type="http://schemas.openxmlformats.org/officeDocument/2006/relationships/header" Target="header1448.xml" /><Relationship Id="rId4313" Type="http://schemas.openxmlformats.org/officeDocument/2006/relationships/footer" Target="footer1447.xml" /><Relationship Id="rId4314" Type="http://schemas.openxmlformats.org/officeDocument/2006/relationships/footer" Target="footer1448.xml" /><Relationship Id="rId4315" Type="http://schemas.openxmlformats.org/officeDocument/2006/relationships/header" Target="header1449.xml" /><Relationship Id="rId4316" Type="http://schemas.openxmlformats.org/officeDocument/2006/relationships/footer" Target="footer1449.xml" /><Relationship Id="rId4317" Type="http://schemas.openxmlformats.org/officeDocument/2006/relationships/hyperlink" Target="https://advance.lexis.com/api/document?collection=news&amp;id=urn:contentItem:3YWW-72F0-00MH-F2DX-00000-00&amp;context=1519360" TargetMode="External" /><Relationship Id="rId4318" Type="http://schemas.openxmlformats.org/officeDocument/2006/relationships/hyperlink" Target="https://advance.lexis.com/api/document?collection=news&amp;id=urn:contentItem:3YWW-72F0-00MH-F2DX-00000-00&amp;context=1519360" TargetMode="External" /><Relationship Id="rId4319" Type="http://schemas.openxmlformats.org/officeDocument/2006/relationships/hyperlink" Target="http://www.nytimes.com" TargetMode="External" /><Relationship Id="rId432" Type="http://schemas.openxmlformats.org/officeDocument/2006/relationships/hyperlink" Target="http://movies.nytimes.com/gst/movies/titlelist.html?v_idlist=133651;30295&amp;inline=nyt_ttl" TargetMode="External" /><Relationship Id="rId4320" Type="http://schemas.openxmlformats.org/officeDocument/2006/relationships/header" Target="header1450.xml" /><Relationship Id="rId4321" Type="http://schemas.openxmlformats.org/officeDocument/2006/relationships/header" Target="header1451.xml" /><Relationship Id="rId4322" Type="http://schemas.openxmlformats.org/officeDocument/2006/relationships/footer" Target="footer1450.xml" /><Relationship Id="rId4323" Type="http://schemas.openxmlformats.org/officeDocument/2006/relationships/footer" Target="footer1451.xml" /><Relationship Id="rId4324" Type="http://schemas.openxmlformats.org/officeDocument/2006/relationships/header" Target="header1452.xml" /><Relationship Id="rId4325" Type="http://schemas.openxmlformats.org/officeDocument/2006/relationships/footer" Target="footer1452.xml" /><Relationship Id="rId4326" Type="http://schemas.openxmlformats.org/officeDocument/2006/relationships/hyperlink" Target="https://advance.lexis.com/api/document?collection=news&amp;id=urn:contentItem:5K3G-HTN1-JBG3-602H-00000-00&amp;context=1519360" TargetMode="External" /><Relationship Id="rId4327" Type="http://schemas.openxmlformats.org/officeDocument/2006/relationships/header" Target="header1453.xml" /><Relationship Id="rId4328" Type="http://schemas.openxmlformats.org/officeDocument/2006/relationships/header" Target="header1454.xml" /><Relationship Id="rId4329" Type="http://schemas.openxmlformats.org/officeDocument/2006/relationships/footer" Target="footer1453.xml" /><Relationship Id="rId433" Type="http://schemas.openxmlformats.org/officeDocument/2006/relationships/hyperlink" Target="http://movies.nytimes.com/person/328451/Rob-Zombie?inline=nyt-per" TargetMode="External" /><Relationship Id="rId4330" Type="http://schemas.openxmlformats.org/officeDocument/2006/relationships/footer" Target="footer1454.xml" /><Relationship Id="rId4331" Type="http://schemas.openxmlformats.org/officeDocument/2006/relationships/header" Target="header1455.xml" /><Relationship Id="rId4332" Type="http://schemas.openxmlformats.org/officeDocument/2006/relationships/footer" Target="footer1455.xml" /><Relationship Id="rId4333" Type="http://schemas.openxmlformats.org/officeDocument/2006/relationships/hyperlink" Target="https://advance.lexis.com/api/document?collection=news&amp;id=urn:contentItem:3SC9-SB80-003Y-K209-00000-00&amp;context=1519360" TargetMode="External" /><Relationship Id="rId4334" Type="http://schemas.openxmlformats.org/officeDocument/2006/relationships/hyperlink" Target="https://advance.lexis.com/api/document?collection=news&amp;id=urn:contentItem:3SC9-SB80-003Y-K209-00000-00&amp;context=1519360" TargetMode="External" /><Relationship Id="rId4335" Type="http://schemas.openxmlformats.org/officeDocument/2006/relationships/header" Target="header1456.xml" /><Relationship Id="rId4336" Type="http://schemas.openxmlformats.org/officeDocument/2006/relationships/header" Target="header1457.xml" /><Relationship Id="rId4337" Type="http://schemas.openxmlformats.org/officeDocument/2006/relationships/footer" Target="footer1456.xml" /><Relationship Id="rId4338" Type="http://schemas.openxmlformats.org/officeDocument/2006/relationships/footer" Target="footer1457.xml" /><Relationship Id="rId4339" Type="http://schemas.openxmlformats.org/officeDocument/2006/relationships/header" Target="header1458.xml" /><Relationship Id="rId434" Type="http://schemas.openxmlformats.org/officeDocument/2006/relationships/hyperlink" Target="http://movies.nytimes.com/person/84225/John-Carpenter?inline=nyt-per" TargetMode="External" /><Relationship Id="rId4340" Type="http://schemas.openxmlformats.org/officeDocument/2006/relationships/footer" Target="footer1458.xml" /><Relationship Id="rId4341" Type="http://schemas.openxmlformats.org/officeDocument/2006/relationships/hyperlink" Target="https://advance.lexis.com/api/document?collection=news&amp;id=urn:contentItem:4S55-XN20-TW8F-G1M7-00000-00&amp;context=1519360" TargetMode="External" /><Relationship Id="rId4342" Type="http://schemas.openxmlformats.org/officeDocument/2006/relationships/hyperlink" Target="http://www.nytimes.com" TargetMode="External" /><Relationship Id="rId4343" Type="http://schemas.openxmlformats.org/officeDocument/2006/relationships/header" Target="header1459.xml" /><Relationship Id="rId4344" Type="http://schemas.openxmlformats.org/officeDocument/2006/relationships/header" Target="header1460.xml" /><Relationship Id="rId4345" Type="http://schemas.openxmlformats.org/officeDocument/2006/relationships/footer" Target="footer1459.xml" /><Relationship Id="rId4346" Type="http://schemas.openxmlformats.org/officeDocument/2006/relationships/footer" Target="footer1460.xml" /><Relationship Id="rId4347" Type="http://schemas.openxmlformats.org/officeDocument/2006/relationships/header" Target="header1461.xml" /><Relationship Id="rId4348" Type="http://schemas.openxmlformats.org/officeDocument/2006/relationships/footer" Target="footer1461.xml" /><Relationship Id="rId4349" Type="http://schemas.openxmlformats.org/officeDocument/2006/relationships/hyperlink" Target="https://advance.lexis.com/api/document?collection=news&amp;id=urn:contentItem:5G5S-X2F1-JBG3-635P-00000-00&amp;context=1519360" TargetMode="External" /><Relationship Id="rId435" Type="http://schemas.openxmlformats.org/officeDocument/2006/relationships/header" Target="header136.xml" /><Relationship Id="rId4350" Type="http://schemas.openxmlformats.org/officeDocument/2006/relationships/hyperlink" Target="http://www.nytimes.com/2015/06/09/world/europe/nicola-sturgeon-star-of-scottish-politics-vows-to-secure-more-power.html" TargetMode="External" /><Relationship Id="rId4351" Type="http://schemas.openxmlformats.org/officeDocument/2006/relationships/header" Target="header1462.xml" /><Relationship Id="rId4352" Type="http://schemas.openxmlformats.org/officeDocument/2006/relationships/header" Target="header1463.xml" /><Relationship Id="rId4353" Type="http://schemas.openxmlformats.org/officeDocument/2006/relationships/footer" Target="footer1462.xml" /><Relationship Id="rId4354" Type="http://schemas.openxmlformats.org/officeDocument/2006/relationships/footer" Target="footer1463.xml" /><Relationship Id="rId4355" Type="http://schemas.openxmlformats.org/officeDocument/2006/relationships/header" Target="header1464.xml" /><Relationship Id="rId4356" Type="http://schemas.openxmlformats.org/officeDocument/2006/relationships/footer" Target="footer1464.xml" /><Relationship Id="rId4357" Type="http://schemas.openxmlformats.org/officeDocument/2006/relationships/hyperlink" Target="https://advance.lexis.com/api/document?collection=news&amp;id=urn:contentItem:5N0H-N051-DXY4-X00X-00000-00&amp;context=1519360" TargetMode="External" /><Relationship Id="rId4358" Type="http://schemas.openxmlformats.org/officeDocument/2006/relationships/hyperlink" Target="http://www.nytimes.com/topic/person/donald-trump?inline=nyt-per" TargetMode="External" /><Relationship Id="rId4359" Type="http://schemas.openxmlformats.org/officeDocument/2006/relationships/hyperlink" Target="http://www.nytimes.com/2016/11/09/us/politics/donald-trump-wins.html" TargetMode="External" /><Relationship Id="rId436" Type="http://schemas.openxmlformats.org/officeDocument/2006/relationships/header" Target="header137.xml" /><Relationship Id="rId4360" Type="http://schemas.openxmlformats.org/officeDocument/2006/relationships/hyperlink" Target="http://topics.nytimes.com/top/reference/timestopics/organizations/r/republican_party/index.html?inline=nyt-org" TargetMode="External" /><Relationship Id="rId4361" Type="http://schemas.openxmlformats.org/officeDocument/2006/relationships/hyperlink" Target="http://www.nytimes.com/2016/11/10/world/americas/mexico-donald-trump-peso.html" TargetMode="External" /><Relationship Id="rId4362" Type="http://schemas.openxmlformats.org/officeDocument/2006/relationships/hyperlink" Target="http://www.nytimes.com/politics/first-draft/2015/12/07/donald-trump-calls-for-banning-muslims-from-entering-u-s/" TargetMode="External" /><Relationship Id="rId4363" Type="http://schemas.openxmlformats.org/officeDocument/2006/relationships/hyperlink" Target="http://www.nytimes.com/2016/05/20/us/politics/donald-trump-immigration.html" TargetMode="External" /><Relationship Id="rId4364" Type="http://schemas.openxmlformats.org/officeDocument/2006/relationships/hyperlink" Target="http://www.nytimes.com/2016/09/10/us/it-finally-clicked-that-this-wasnt-an-exercise-report-recounts-san-bernardino-shooting.html" TargetMode="External" /><Relationship Id="rId4365" Type="http://schemas.openxmlformats.org/officeDocument/2006/relationships/hyperlink" Target="http://www.nytimes.com/2016/09/10/us/it-finally-clicked-that-this-wasnt-an-exercise-report-recounts-san-bernardino-shooting.html" TargetMode="External" /><Relationship Id="rId4366" Type="http://schemas.openxmlformats.org/officeDocument/2006/relationships/hyperlink" Target="http://www.nytimes.com/2016/06/13/us/orlando-nightclub-shooting.html" TargetMode="External" /><Relationship Id="rId4367" Type="http://schemas.openxmlformats.org/officeDocument/2006/relationships/hyperlink" Target="http://www.nytimes.com/2016/11/10/us/politics/donald-trump-election-reaction.html" TargetMode="External" /><Relationship Id="rId4368" Type="http://schemas.openxmlformats.org/officeDocument/2006/relationships/hyperlink" Target="http://www.nytimes.com/2016/11/10/us/politics/donald-trump-voters.html" TargetMode="External" /><Relationship Id="rId4369" Type="http://schemas.openxmlformats.org/officeDocument/2006/relationships/hyperlink" Target="http://www.nytimes.com/2016/11/10/us/donald-trump-blacks-hispanics-muslims.html" TargetMode="External" /><Relationship Id="rId437" Type="http://schemas.openxmlformats.org/officeDocument/2006/relationships/footer" Target="footer136.xml" /><Relationship Id="rId4370" Type="http://schemas.openxmlformats.org/officeDocument/2006/relationships/hyperlink" Target="http://www.nytimes.com/2016/11/10/business/economy/trump-rides-a-wave-of-fury-that-may-damage-global-prosperity.html" TargetMode="External" /><Relationship Id="rId4371" Type="http://schemas.openxmlformats.org/officeDocument/2006/relationships/header" Target="header1465.xml" /><Relationship Id="rId4372" Type="http://schemas.openxmlformats.org/officeDocument/2006/relationships/header" Target="header1466.xml" /><Relationship Id="rId4373" Type="http://schemas.openxmlformats.org/officeDocument/2006/relationships/footer" Target="footer1465.xml" /><Relationship Id="rId4374" Type="http://schemas.openxmlformats.org/officeDocument/2006/relationships/footer" Target="footer1466.xml" /><Relationship Id="rId4375" Type="http://schemas.openxmlformats.org/officeDocument/2006/relationships/header" Target="header1467.xml" /><Relationship Id="rId4376" Type="http://schemas.openxmlformats.org/officeDocument/2006/relationships/footer" Target="footer1467.xml" /><Relationship Id="rId4377" Type="http://schemas.openxmlformats.org/officeDocument/2006/relationships/hyperlink" Target="https://advance.lexis.com/api/document?collection=news&amp;id=urn:contentItem:5438-B6F1-JBG3-632V-00000-00&amp;context=1519360" TargetMode="External" /><Relationship Id="rId4378" Type="http://schemas.openxmlformats.org/officeDocument/2006/relationships/hyperlink" Target="http://www.nytimes.com" TargetMode="External" /><Relationship Id="rId4379" Type="http://schemas.openxmlformats.org/officeDocument/2006/relationships/header" Target="header1468.xml" /><Relationship Id="rId438" Type="http://schemas.openxmlformats.org/officeDocument/2006/relationships/footer" Target="footer137.xml" /><Relationship Id="rId4380" Type="http://schemas.openxmlformats.org/officeDocument/2006/relationships/header" Target="header1469.xml" /><Relationship Id="rId4381" Type="http://schemas.openxmlformats.org/officeDocument/2006/relationships/footer" Target="footer1468.xml" /><Relationship Id="rId4382" Type="http://schemas.openxmlformats.org/officeDocument/2006/relationships/footer" Target="footer1469.xml" /><Relationship Id="rId4383" Type="http://schemas.openxmlformats.org/officeDocument/2006/relationships/header" Target="header1470.xml" /><Relationship Id="rId4384" Type="http://schemas.openxmlformats.org/officeDocument/2006/relationships/footer" Target="footer1470.xml" /><Relationship Id="rId4385" Type="http://schemas.openxmlformats.org/officeDocument/2006/relationships/hyperlink" Target="https://advance.lexis.com/api/document?collection=news&amp;id=urn:contentItem:4S7H-71F0-TW8F-G0JR-00000-00&amp;context=1519360" TargetMode="External" /><Relationship Id="rId4386" Type="http://schemas.openxmlformats.org/officeDocument/2006/relationships/hyperlink" Target="http://www.nytimes.com" TargetMode="External" /><Relationship Id="rId4387" Type="http://schemas.openxmlformats.org/officeDocument/2006/relationships/header" Target="header1471.xml" /><Relationship Id="rId4388" Type="http://schemas.openxmlformats.org/officeDocument/2006/relationships/header" Target="header1472.xml" /><Relationship Id="rId4389" Type="http://schemas.openxmlformats.org/officeDocument/2006/relationships/footer" Target="footer1471.xml" /><Relationship Id="rId439" Type="http://schemas.openxmlformats.org/officeDocument/2006/relationships/header" Target="header138.xml" /><Relationship Id="rId4390" Type="http://schemas.openxmlformats.org/officeDocument/2006/relationships/footer" Target="footer1472.xml" /><Relationship Id="rId4391" Type="http://schemas.openxmlformats.org/officeDocument/2006/relationships/header" Target="header1473.xml" /><Relationship Id="rId4392" Type="http://schemas.openxmlformats.org/officeDocument/2006/relationships/footer" Target="footer1473.xml" /><Relationship Id="rId4393" Type="http://schemas.openxmlformats.org/officeDocument/2006/relationships/hyperlink" Target="https://advance.lexis.com/api/document?collection=news&amp;id=urn:contentItem:59NS-20J1-JBG3-62G5-00000-00&amp;context=1519360" TargetMode="External" /><Relationship Id="rId4394" Type="http://schemas.openxmlformats.org/officeDocument/2006/relationships/hyperlink" Target="http://www.nytimes.com/2013/10/26/world/americas/mexican-writer-mines-the-soccer-field-for-metaphors.html" TargetMode="External" /><Relationship Id="rId4395" Type="http://schemas.openxmlformats.org/officeDocument/2006/relationships/header" Target="header1474.xml" /><Relationship Id="rId4396" Type="http://schemas.openxmlformats.org/officeDocument/2006/relationships/header" Target="header1475.xml" /><Relationship Id="rId4397" Type="http://schemas.openxmlformats.org/officeDocument/2006/relationships/footer" Target="footer1474.xml" /><Relationship Id="rId4398" Type="http://schemas.openxmlformats.org/officeDocument/2006/relationships/footer" Target="footer1475.xml" /><Relationship Id="rId4399" Type="http://schemas.openxmlformats.org/officeDocument/2006/relationships/header" Target="header1476.xml" /><Relationship Id="rId44" Type="http://schemas.openxmlformats.org/officeDocument/2006/relationships/header" Target="header17.xml" /><Relationship Id="rId440" Type="http://schemas.openxmlformats.org/officeDocument/2006/relationships/footer" Target="footer138.xml" /><Relationship Id="rId4400" Type="http://schemas.openxmlformats.org/officeDocument/2006/relationships/footer" Target="footer1476.xml" /><Relationship Id="rId4401" Type="http://schemas.openxmlformats.org/officeDocument/2006/relationships/hyperlink" Target="https://advance.lexis.com/api/document?collection=news&amp;id=urn:contentItem:4S67-FSS0-TW8F-G1N7-00000-00&amp;context=1519360" TargetMode="External" /><Relationship Id="rId4402" Type="http://schemas.openxmlformats.org/officeDocument/2006/relationships/hyperlink" Target="http://www.nytimes.com" TargetMode="External" /><Relationship Id="rId4403" Type="http://schemas.openxmlformats.org/officeDocument/2006/relationships/header" Target="header1477.xml" /><Relationship Id="rId4404" Type="http://schemas.openxmlformats.org/officeDocument/2006/relationships/header" Target="header1478.xml" /><Relationship Id="rId4405" Type="http://schemas.openxmlformats.org/officeDocument/2006/relationships/footer" Target="footer1477.xml" /><Relationship Id="rId4406" Type="http://schemas.openxmlformats.org/officeDocument/2006/relationships/footer" Target="footer1478.xml" /><Relationship Id="rId4407" Type="http://schemas.openxmlformats.org/officeDocument/2006/relationships/header" Target="header1479.xml" /><Relationship Id="rId4408" Type="http://schemas.openxmlformats.org/officeDocument/2006/relationships/footer" Target="footer1479.xml" /><Relationship Id="rId4409" Type="http://schemas.openxmlformats.org/officeDocument/2006/relationships/hyperlink" Target="https://advance.lexis.com/api/document?collection=news&amp;id=urn:contentItem:3S89-XVY0-008G-F26M-00000-00&amp;context=1519360" TargetMode="External" /><Relationship Id="rId441" Type="http://schemas.openxmlformats.org/officeDocument/2006/relationships/hyperlink" Target="https://advance.lexis.com/api/document?collection=news&amp;id=urn:contentItem:3SP8-38R0-000P-N4FN-00000-00&amp;context=1519360" TargetMode="External" /><Relationship Id="rId4410" Type="http://schemas.openxmlformats.org/officeDocument/2006/relationships/hyperlink" Target="https://advance.lexis.com/api/document?collection=news&amp;id=urn:contentItem:3S89-XVY0-008G-F26M-00000-00&amp;context=1519360" TargetMode="External" /><Relationship Id="rId4411" Type="http://schemas.openxmlformats.org/officeDocument/2006/relationships/header" Target="header1480.xml" /><Relationship Id="rId4412" Type="http://schemas.openxmlformats.org/officeDocument/2006/relationships/header" Target="header1481.xml" /><Relationship Id="rId4413" Type="http://schemas.openxmlformats.org/officeDocument/2006/relationships/footer" Target="footer1480.xml" /><Relationship Id="rId4414" Type="http://schemas.openxmlformats.org/officeDocument/2006/relationships/footer" Target="footer1481.xml" /><Relationship Id="rId4415" Type="http://schemas.openxmlformats.org/officeDocument/2006/relationships/header" Target="header1482.xml" /><Relationship Id="rId4416" Type="http://schemas.openxmlformats.org/officeDocument/2006/relationships/footer" Target="footer1482.xml" /><Relationship Id="rId4417" Type="http://schemas.openxmlformats.org/officeDocument/2006/relationships/hyperlink" Target="https://advance.lexis.com/api/document?collection=news&amp;id=urn:contentItem:3SJD-MPH0-0038-D47M-00000-00&amp;context=1519360" TargetMode="External" /><Relationship Id="rId4418" Type="http://schemas.openxmlformats.org/officeDocument/2006/relationships/header" Target="header1483.xml" /><Relationship Id="rId4419" Type="http://schemas.openxmlformats.org/officeDocument/2006/relationships/header" Target="header1484.xml" /><Relationship Id="rId442" Type="http://schemas.openxmlformats.org/officeDocument/2006/relationships/header" Target="header139.xml" /><Relationship Id="rId4420" Type="http://schemas.openxmlformats.org/officeDocument/2006/relationships/footer" Target="footer1483.xml" /><Relationship Id="rId4421" Type="http://schemas.openxmlformats.org/officeDocument/2006/relationships/footer" Target="footer1484.xml" /><Relationship Id="rId4422" Type="http://schemas.openxmlformats.org/officeDocument/2006/relationships/header" Target="header1485.xml" /><Relationship Id="rId4423" Type="http://schemas.openxmlformats.org/officeDocument/2006/relationships/footer" Target="footer1485.xml" /><Relationship Id="rId4424" Type="http://schemas.openxmlformats.org/officeDocument/2006/relationships/hyperlink" Target="https://advance.lexis.com/api/document?collection=news&amp;id=urn:contentItem:51DM-PFV1-JBG3-6311-00000-00&amp;context=1519360" TargetMode="External" /><Relationship Id="rId4425" Type="http://schemas.openxmlformats.org/officeDocument/2006/relationships/hyperlink" Target="http://www.nytimes.com" TargetMode="External" /><Relationship Id="rId4426" Type="http://schemas.openxmlformats.org/officeDocument/2006/relationships/header" Target="header1486.xml" /><Relationship Id="rId4427" Type="http://schemas.openxmlformats.org/officeDocument/2006/relationships/header" Target="header1487.xml" /><Relationship Id="rId4428" Type="http://schemas.openxmlformats.org/officeDocument/2006/relationships/footer" Target="footer1486.xml" /><Relationship Id="rId4429" Type="http://schemas.openxmlformats.org/officeDocument/2006/relationships/footer" Target="footer1487.xml" /><Relationship Id="rId443" Type="http://schemas.openxmlformats.org/officeDocument/2006/relationships/header" Target="header140.xml" /><Relationship Id="rId4430" Type="http://schemas.openxmlformats.org/officeDocument/2006/relationships/header" Target="header1488.xml" /><Relationship Id="rId4431" Type="http://schemas.openxmlformats.org/officeDocument/2006/relationships/footer" Target="footer1488.xml" /><Relationship Id="rId4432" Type="http://schemas.openxmlformats.org/officeDocument/2006/relationships/hyperlink" Target="https://advance.lexis.com/api/document?collection=news&amp;id=urn:contentItem:4S5T-D920-TW8F-G078-00000-00&amp;context=1519360" TargetMode="External" /><Relationship Id="rId4433" Type="http://schemas.openxmlformats.org/officeDocument/2006/relationships/hyperlink" Target="http://www.nytimes.com" TargetMode="External" /><Relationship Id="rId4434" Type="http://schemas.openxmlformats.org/officeDocument/2006/relationships/header" Target="header1489.xml" /><Relationship Id="rId4435" Type="http://schemas.openxmlformats.org/officeDocument/2006/relationships/header" Target="header1490.xml" /><Relationship Id="rId4436" Type="http://schemas.openxmlformats.org/officeDocument/2006/relationships/footer" Target="footer1489.xml" /><Relationship Id="rId4437" Type="http://schemas.openxmlformats.org/officeDocument/2006/relationships/footer" Target="footer1490.xml" /><Relationship Id="rId4438" Type="http://schemas.openxmlformats.org/officeDocument/2006/relationships/header" Target="header1491.xml" /><Relationship Id="rId4439" Type="http://schemas.openxmlformats.org/officeDocument/2006/relationships/footer" Target="footer1491.xml" /><Relationship Id="rId444" Type="http://schemas.openxmlformats.org/officeDocument/2006/relationships/footer" Target="footer139.xml" /><Relationship Id="rId4440" Type="http://schemas.openxmlformats.org/officeDocument/2006/relationships/hyperlink" Target="https://advance.lexis.com/api/document?collection=news&amp;id=urn:contentItem:3YV5-DJN0-00MH-F19V-00000-00&amp;context=1519360" TargetMode="External" /><Relationship Id="rId4441" Type="http://schemas.openxmlformats.org/officeDocument/2006/relationships/hyperlink" Target="https://advance.lexis.com/api/document?collection=news&amp;id=urn:contentItem:3YV5-DJN0-00MH-F19V-00000-00&amp;context=1519360" TargetMode="External" /><Relationship Id="rId4442" Type="http://schemas.openxmlformats.org/officeDocument/2006/relationships/hyperlink" Target="http://www.nytimes.com" TargetMode="External" /><Relationship Id="rId4443" Type="http://schemas.openxmlformats.org/officeDocument/2006/relationships/header" Target="header1492.xml" /><Relationship Id="rId4444" Type="http://schemas.openxmlformats.org/officeDocument/2006/relationships/header" Target="header1493.xml" /><Relationship Id="rId4445" Type="http://schemas.openxmlformats.org/officeDocument/2006/relationships/footer" Target="footer1492.xml" /><Relationship Id="rId4446" Type="http://schemas.openxmlformats.org/officeDocument/2006/relationships/footer" Target="footer1493.xml" /><Relationship Id="rId4447" Type="http://schemas.openxmlformats.org/officeDocument/2006/relationships/header" Target="header1494.xml" /><Relationship Id="rId4448" Type="http://schemas.openxmlformats.org/officeDocument/2006/relationships/footer" Target="footer1494.xml" /><Relationship Id="rId4449" Type="http://schemas.openxmlformats.org/officeDocument/2006/relationships/hyperlink" Target="https://advance.lexis.com/api/document?collection=news&amp;id=urn:contentItem:49X8-MHX0-01KN-20CX-00000-00&amp;context=1519360" TargetMode="External" /><Relationship Id="rId445" Type="http://schemas.openxmlformats.org/officeDocument/2006/relationships/footer" Target="footer140.xml" /><Relationship Id="rId4450" Type="http://schemas.openxmlformats.org/officeDocument/2006/relationships/hyperlink" Target="http://www.nytimes.com" TargetMode="External" /><Relationship Id="rId4451" Type="http://schemas.openxmlformats.org/officeDocument/2006/relationships/header" Target="header1495.xml" /><Relationship Id="rId4452" Type="http://schemas.openxmlformats.org/officeDocument/2006/relationships/header" Target="header1496.xml" /><Relationship Id="rId4453" Type="http://schemas.openxmlformats.org/officeDocument/2006/relationships/footer" Target="footer1495.xml" /><Relationship Id="rId4454" Type="http://schemas.openxmlformats.org/officeDocument/2006/relationships/footer" Target="footer1496.xml" /><Relationship Id="rId4455" Type="http://schemas.openxmlformats.org/officeDocument/2006/relationships/header" Target="header1497.xml" /><Relationship Id="rId4456" Type="http://schemas.openxmlformats.org/officeDocument/2006/relationships/footer" Target="footer1497.xml" /><Relationship Id="rId4457" Type="http://schemas.openxmlformats.org/officeDocument/2006/relationships/hyperlink" Target="https://advance.lexis.com/api/document?collection=news&amp;id=urn:contentItem:3SJD-M3D0-0038-D3JG-00000-00&amp;context=1519360" TargetMode="External" /><Relationship Id="rId4458" Type="http://schemas.openxmlformats.org/officeDocument/2006/relationships/header" Target="header1498.xml" /><Relationship Id="rId4459" Type="http://schemas.openxmlformats.org/officeDocument/2006/relationships/header" Target="header1499.xml" /><Relationship Id="rId446" Type="http://schemas.openxmlformats.org/officeDocument/2006/relationships/header" Target="header141.xml" /><Relationship Id="rId4460" Type="http://schemas.openxmlformats.org/officeDocument/2006/relationships/footer" Target="footer1498.xml" /><Relationship Id="rId4461" Type="http://schemas.openxmlformats.org/officeDocument/2006/relationships/footer" Target="footer1499.xml" /><Relationship Id="rId4462" Type="http://schemas.openxmlformats.org/officeDocument/2006/relationships/header" Target="header1500.xml" /><Relationship Id="rId4463" Type="http://schemas.openxmlformats.org/officeDocument/2006/relationships/footer" Target="footer1500.xml" /><Relationship Id="rId4464" Type="http://schemas.openxmlformats.org/officeDocument/2006/relationships/hyperlink" Target="https://advance.lexis.com/api/document?collection=news&amp;id=urn:contentItem:4S37-SWP0-TW8F-G1MP-00000-00&amp;context=1519360" TargetMode="External" /><Relationship Id="rId4465" Type="http://schemas.openxmlformats.org/officeDocument/2006/relationships/hyperlink" Target="http://www.nytimes.com" TargetMode="External" /><Relationship Id="rId4466" Type="http://schemas.openxmlformats.org/officeDocument/2006/relationships/header" Target="header1501.xml" /><Relationship Id="rId4467" Type="http://schemas.openxmlformats.org/officeDocument/2006/relationships/header" Target="header1502.xml" /><Relationship Id="rId4468" Type="http://schemas.openxmlformats.org/officeDocument/2006/relationships/footer" Target="footer1501.xml" /><Relationship Id="rId4469" Type="http://schemas.openxmlformats.org/officeDocument/2006/relationships/footer" Target="footer1502.xml" /><Relationship Id="rId447" Type="http://schemas.openxmlformats.org/officeDocument/2006/relationships/footer" Target="footer141.xml" /><Relationship Id="rId4470" Type="http://schemas.openxmlformats.org/officeDocument/2006/relationships/header" Target="header1503.xml" /><Relationship Id="rId4471" Type="http://schemas.openxmlformats.org/officeDocument/2006/relationships/footer" Target="footer1503.xml" /><Relationship Id="rId4472" Type="http://schemas.openxmlformats.org/officeDocument/2006/relationships/hyperlink" Target="https://advance.lexis.com/api/document?collection=news&amp;id=urn:contentItem:51DC-VYP1-DXY4-X3RT-00000-00&amp;context=1519360" TargetMode="External" /><Relationship Id="rId4473" Type="http://schemas.openxmlformats.org/officeDocument/2006/relationships/hyperlink" Target="http://www.nytimes.com" TargetMode="External" /><Relationship Id="rId4474" Type="http://schemas.openxmlformats.org/officeDocument/2006/relationships/theme" Target="theme/theme1.xml" /><Relationship Id="rId4475" Type="http://schemas.openxmlformats.org/officeDocument/2006/relationships/numbering" Target="numbering.xml" /><Relationship Id="rId4476" Type="http://schemas.openxmlformats.org/officeDocument/2006/relationships/styles" Target="styles.xml" /><Relationship Id="rId448" Type="http://schemas.openxmlformats.org/officeDocument/2006/relationships/hyperlink" Target="https://advance.lexis.com/api/document?collection=news&amp;id=urn:contentItem:5FJ5-HF51-JBKK-52H1-00000-00&amp;context=1519360" TargetMode="External" /><Relationship Id="rId449" Type="http://schemas.openxmlformats.org/officeDocument/2006/relationships/hyperlink" Target="http://www.petzel.com/" TargetMode="External" /><Relationship Id="rId45" Type="http://schemas.openxmlformats.org/officeDocument/2006/relationships/footer" Target="footer16.xml" /><Relationship Id="rId450" Type="http://schemas.openxmlformats.org/officeDocument/2006/relationships/header" Target="header142.xml" /><Relationship Id="rId451" Type="http://schemas.openxmlformats.org/officeDocument/2006/relationships/header" Target="header143.xml" /><Relationship Id="rId452" Type="http://schemas.openxmlformats.org/officeDocument/2006/relationships/footer" Target="footer142.xml" /><Relationship Id="rId453" Type="http://schemas.openxmlformats.org/officeDocument/2006/relationships/footer" Target="footer143.xml" /><Relationship Id="rId454" Type="http://schemas.openxmlformats.org/officeDocument/2006/relationships/header" Target="header144.xml" /><Relationship Id="rId455" Type="http://schemas.openxmlformats.org/officeDocument/2006/relationships/footer" Target="footer144.xml" /><Relationship Id="rId456" Type="http://schemas.openxmlformats.org/officeDocument/2006/relationships/hyperlink" Target="https://advance.lexis.com/api/document?collection=news&amp;id=urn:contentItem:5842-3R71-DXY4-X4YW-00000-00&amp;context=1519360" TargetMode="External" /><Relationship Id="rId457" Type="http://schemas.openxmlformats.org/officeDocument/2006/relationships/hyperlink" Target="http://www.nytimes.com/2013/04/04/world/europe/multiplying-the-old-divisions-of-class-in-britain.html" TargetMode="External" /><Relationship Id="rId458" Type="http://schemas.openxmlformats.org/officeDocument/2006/relationships/header" Target="header145.xml" /><Relationship Id="rId459" Type="http://schemas.openxmlformats.org/officeDocument/2006/relationships/header" Target="header146.xml" /><Relationship Id="rId46" Type="http://schemas.openxmlformats.org/officeDocument/2006/relationships/footer" Target="footer17.xml" /><Relationship Id="rId460" Type="http://schemas.openxmlformats.org/officeDocument/2006/relationships/footer" Target="footer145.xml" /><Relationship Id="rId461" Type="http://schemas.openxmlformats.org/officeDocument/2006/relationships/footer" Target="footer146.xml" /><Relationship Id="rId462" Type="http://schemas.openxmlformats.org/officeDocument/2006/relationships/header" Target="header147.xml" /><Relationship Id="rId463" Type="http://schemas.openxmlformats.org/officeDocument/2006/relationships/footer" Target="footer147.xml" /><Relationship Id="rId464" Type="http://schemas.openxmlformats.org/officeDocument/2006/relationships/hyperlink" Target="https://advance.lexis.com/api/document?collection=news&amp;id=urn:contentItem:4G7V-05X0-TW8F-G1Y9-00000-00&amp;context=1519360" TargetMode="External" /><Relationship Id="rId465" Type="http://schemas.openxmlformats.org/officeDocument/2006/relationships/hyperlink" Target="http://www.nytimes.com" TargetMode="External" /><Relationship Id="rId466" Type="http://schemas.openxmlformats.org/officeDocument/2006/relationships/header" Target="header148.xml" /><Relationship Id="rId467" Type="http://schemas.openxmlformats.org/officeDocument/2006/relationships/header" Target="header149.xml" /><Relationship Id="rId468" Type="http://schemas.openxmlformats.org/officeDocument/2006/relationships/footer" Target="footer148.xml" /><Relationship Id="rId469" Type="http://schemas.openxmlformats.org/officeDocument/2006/relationships/footer" Target="footer149.xml" /><Relationship Id="rId47" Type="http://schemas.openxmlformats.org/officeDocument/2006/relationships/header" Target="header18.xml" /><Relationship Id="rId470" Type="http://schemas.openxmlformats.org/officeDocument/2006/relationships/header" Target="header150.xml" /><Relationship Id="rId471" Type="http://schemas.openxmlformats.org/officeDocument/2006/relationships/footer" Target="footer150.xml" /><Relationship Id="rId472" Type="http://schemas.openxmlformats.org/officeDocument/2006/relationships/hyperlink" Target="https://advance.lexis.com/api/document?collection=news&amp;id=urn:contentItem:3S8G-HJC0-0008-N4HY-00000-00&amp;context=1519360" TargetMode="External" /><Relationship Id="rId473" Type="http://schemas.openxmlformats.org/officeDocument/2006/relationships/header" Target="header151.xml" /><Relationship Id="rId474" Type="http://schemas.openxmlformats.org/officeDocument/2006/relationships/header" Target="header152.xml" /><Relationship Id="rId475" Type="http://schemas.openxmlformats.org/officeDocument/2006/relationships/footer" Target="footer151.xml" /><Relationship Id="rId476" Type="http://schemas.openxmlformats.org/officeDocument/2006/relationships/footer" Target="footer152.xml" /><Relationship Id="rId477" Type="http://schemas.openxmlformats.org/officeDocument/2006/relationships/header" Target="header153.xml" /><Relationship Id="rId478" Type="http://schemas.openxmlformats.org/officeDocument/2006/relationships/footer" Target="footer153.xml" /><Relationship Id="rId479" Type="http://schemas.openxmlformats.org/officeDocument/2006/relationships/hyperlink" Target="https://advance.lexis.com/api/document?collection=news&amp;id=urn:contentItem:3S89-Y7V0-008G-F1TF-00000-00&amp;context=1519360" TargetMode="External" /><Relationship Id="rId48" Type="http://schemas.openxmlformats.org/officeDocument/2006/relationships/footer" Target="footer18.xml" /><Relationship Id="rId480" Type="http://schemas.openxmlformats.org/officeDocument/2006/relationships/hyperlink" Target="https://advance.lexis.com/api/document?collection=news&amp;id=urn:contentItem:3S89-Y7V0-008G-F1TF-00000-00&amp;context=1519360" TargetMode="External" /><Relationship Id="rId481" Type="http://schemas.openxmlformats.org/officeDocument/2006/relationships/header" Target="header154.xml" /><Relationship Id="rId482" Type="http://schemas.openxmlformats.org/officeDocument/2006/relationships/header" Target="header155.xml" /><Relationship Id="rId483" Type="http://schemas.openxmlformats.org/officeDocument/2006/relationships/footer" Target="footer154.xml" /><Relationship Id="rId484" Type="http://schemas.openxmlformats.org/officeDocument/2006/relationships/footer" Target="footer155.xml" /><Relationship Id="rId485" Type="http://schemas.openxmlformats.org/officeDocument/2006/relationships/header" Target="header156.xml" /><Relationship Id="rId486" Type="http://schemas.openxmlformats.org/officeDocument/2006/relationships/footer" Target="footer156.xml" /><Relationship Id="rId487" Type="http://schemas.openxmlformats.org/officeDocument/2006/relationships/hyperlink" Target="https://advance.lexis.com/api/document?collection=news&amp;id=urn:contentItem:7XKC-7J90-Y8TC-S1F4-00000-00&amp;context=1519360" TargetMode="External" /><Relationship Id="rId488" Type="http://schemas.openxmlformats.org/officeDocument/2006/relationships/hyperlink" Target="http://www.nytimes.com" TargetMode="External" /><Relationship Id="rId489" Type="http://schemas.openxmlformats.org/officeDocument/2006/relationships/header" Target="header157.xml" /><Relationship Id="rId49" Type="http://schemas.openxmlformats.org/officeDocument/2006/relationships/hyperlink" Target="https://advance.lexis.com/api/document?collection=news&amp;id=urn:contentItem:50YT-GV11-DXY4-X0S8-00000-00&amp;context=1519360" TargetMode="External" /><Relationship Id="rId490" Type="http://schemas.openxmlformats.org/officeDocument/2006/relationships/header" Target="header158.xml" /><Relationship Id="rId491" Type="http://schemas.openxmlformats.org/officeDocument/2006/relationships/footer" Target="footer157.xml" /><Relationship Id="rId492" Type="http://schemas.openxmlformats.org/officeDocument/2006/relationships/footer" Target="footer158.xml" /><Relationship Id="rId493" Type="http://schemas.openxmlformats.org/officeDocument/2006/relationships/header" Target="header159.xml" /><Relationship Id="rId494" Type="http://schemas.openxmlformats.org/officeDocument/2006/relationships/footer" Target="footer159.xml" /><Relationship Id="rId495" Type="http://schemas.openxmlformats.org/officeDocument/2006/relationships/hyperlink" Target="https://advance.lexis.com/api/document?collection=news&amp;id=urn:contentItem:4PJK-S6M0-TW8F-G1CX-00000-00&amp;context=1519360" TargetMode="External" /><Relationship Id="rId496" Type="http://schemas.openxmlformats.org/officeDocument/2006/relationships/hyperlink" Target="http://www.nytimes.com" TargetMode="External" /><Relationship Id="rId497" Type="http://schemas.openxmlformats.org/officeDocument/2006/relationships/header" Target="header160.xml" /><Relationship Id="rId498" Type="http://schemas.openxmlformats.org/officeDocument/2006/relationships/header" Target="header161.xml" /><Relationship Id="rId499" Type="http://schemas.openxmlformats.org/officeDocument/2006/relationships/footer" Target="footer160.xml" /><Relationship Id="rId5" Type="http://schemas.openxmlformats.org/officeDocument/2006/relationships/header" Target="header1.xml" /><Relationship Id="rId50" Type="http://schemas.openxmlformats.org/officeDocument/2006/relationships/hyperlink" Target="http://www.nytimes.com" TargetMode="External" /><Relationship Id="rId500" Type="http://schemas.openxmlformats.org/officeDocument/2006/relationships/footer" Target="footer161.xml" /><Relationship Id="rId501" Type="http://schemas.openxmlformats.org/officeDocument/2006/relationships/header" Target="header162.xml" /><Relationship Id="rId502" Type="http://schemas.openxmlformats.org/officeDocument/2006/relationships/footer" Target="footer162.xml" /><Relationship Id="rId503" Type="http://schemas.openxmlformats.org/officeDocument/2006/relationships/hyperlink" Target="https://advance.lexis.com/api/document?collection=news&amp;id=urn:contentItem:4PJV-F360-TW8F-G06X-00000-00&amp;context=1519360" TargetMode="External" /><Relationship Id="rId504" Type="http://schemas.openxmlformats.org/officeDocument/2006/relationships/hyperlink" Target="http://www.nytimes.com" TargetMode="External" /><Relationship Id="rId505" Type="http://schemas.openxmlformats.org/officeDocument/2006/relationships/header" Target="header163.xml" /><Relationship Id="rId506" Type="http://schemas.openxmlformats.org/officeDocument/2006/relationships/header" Target="header164.xml" /><Relationship Id="rId507" Type="http://schemas.openxmlformats.org/officeDocument/2006/relationships/footer" Target="footer163.xml" /><Relationship Id="rId508" Type="http://schemas.openxmlformats.org/officeDocument/2006/relationships/footer" Target="footer164.xml" /><Relationship Id="rId509" Type="http://schemas.openxmlformats.org/officeDocument/2006/relationships/header" Target="header165.xml" /><Relationship Id="rId51" Type="http://schemas.openxmlformats.org/officeDocument/2006/relationships/header" Target="header19.xml" /><Relationship Id="rId510" Type="http://schemas.openxmlformats.org/officeDocument/2006/relationships/footer" Target="footer165.xml" /><Relationship Id="rId511" Type="http://schemas.openxmlformats.org/officeDocument/2006/relationships/hyperlink" Target="https://advance.lexis.com/api/document?collection=news&amp;id=urn:contentItem:4GDR-GH20-TW8F-G2VT-00000-00&amp;context=1519360" TargetMode="External" /><Relationship Id="rId512" Type="http://schemas.openxmlformats.org/officeDocument/2006/relationships/hyperlink" Target="http://www.nytimes.com" TargetMode="External" /><Relationship Id="rId513" Type="http://schemas.openxmlformats.org/officeDocument/2006/relationships/header" Target="header166.xml" /><Relationship Id="rId514" Type="http://schemas.openxmlformats.org/officeDocument/2006/relationships/header" Target="header167.xml" /><Relationship Id="rId515" Type="http://schemas.openxmlformats.org/officeDocument/2006/relationships/footer" Target="footer166.xml" /><Relationship Id="rId516" Type="http://schemas.openxmlformats.org/officeDocument/2006/relationships/footer" Target="footer167.xml" /><Relationship Id="rId517" Type="http://schemas.openxmlformats.org/officeDocument/2006/relationships/header" Target="header168.xml" /><Relationship Id="rId518" Type="http://schemas.openxmlformats.org/officeDocument/2006/relationships/footer" Target="footer168.xml" /><Relationship Id="rId519" Type="http://schemas.openxmlformats.org/officeDocument/2006/relationships/hyperlink" Target="https://advance.lexis.com/api/document?collection=news&amp;id=urn:contentItem:5C5T-6FP1-DXY4-X3W5-00000-00&amp;context=1519360" TargetMode="External" /><Relationship Id="rId52" Type="http://schemas.openxmlformats.org/officeDocument/2006/relationships/header" Target="header20.xml" /><Relationship Id="rId520" Type="http://schemas.openxmlformats.org/officeDocument/2006/relationships/hyperlink" Target="mailto:realestateqa@nytimes.com" TargetMode="External" /><Relationship Id="rId521" Type="http://schemas.openxmlformats.org/officeDocument/2006/relationships/hyperlink" Target="http://www.nytimes.com/2014/05/11/realestate/open-house-etiquette.html" TargetMode="External" /><Relationship Id="rId522" Type="http://schemas.openxmlformats.org/officeDocument/2006/relationships/header" Target="header169.xml" /><Relationship Id="rId523" Type="http://schemas.openxmlformats.org/officeDocument/2006/relationships/header" Target="header170.xml" /><Relationship Id="rId524" Type="http://schemas.openxmlformats.org/officeDocument/2006/relationships/footer" Target="footer169.xml" /><Relationship Id="rId525" Type="http://schemas.openxmlformats.org/officeDocument/2006/relationships/footer" Target="footer170.xml" /><Relationship Id="rId526" Type="http://schemas.openxmlformats.org/officeDocument/2006/relationships/header" Target="header171.xml" /><Relationship Id="rId527" Type="http://schemas.openxmlformats.org/officeDocument/2006/relationships/footer" Target="footer171.xml" /><Relationship Id="rId528" Type="http://schemas.openxmlformats.org/officeDocument/2006/relationships/hyperlink" Target="https://advance.lexis.com/api/document?collection=news&amp;id=urn:contentItem:5N12-DHN1-DXY4-X2X5-00000-00&amp;context=1519360" TargetMode="External" /><Relationship Id="rId529" Type="http://schemas.openxmlformats.org/officeDocument/2006/relationships/hyperlink" Target="https://www.facebook.com/nytopinion" TargetMode="External" /><Relationship Id="rId53" Type="http://schemas.openxmlformats.org/officeDocument/2006/relationships/footer" Target="footer19.xml" /><Relationship Id="rId530" Type="http://schemas.openxmlformats.org/officeDocument/2006/relationships/hyperlink" Target="http://twitter.com/NYTOpinion" TargetMode="External" /><Relationship Id="rId531" Type="http://schemas.openxmlformats.org/officeDocument/2006/relationships/hyperlink" Target="http://www.nytimes.com/newsletters/opiniontoday/" TargetMode="External" /><Relationship Id="rId532" Type="http://schemas.openxmlformats.org/officeDocument/2006/relationships/hyperlink" Target="http://www.nytimes.com/2017/03/03/opinion/the-pope-on-panhandling-give-without-worry.html" TargetMode="External" /><Relationship Id="rId533" Type="http://schemas.openxmlformats.org/officeDocument/2006/relationships/header" Target="header172.xml" /><Relationship Id="rId534" Type="http://schemas.openxmlformats.org/officeDocument/2006/relationships/header" Target="header173.xml" /><Relationship Id="rId535" Type="http://schemas.openxmlformats.org/officeDocument/2006/relationships/footer" Target="footer172.xml" /><Relationship Id="rId536" Type="http://schemas.openxmlformats.org/officeDocument/2006/relationships/footer" Target="footer173.xml" /><Relationship Id="rId537" Type="http://schemas.openxmlformats.org/officeDocument/2006/relationships/header" Target="header174.xml" /><Relationship Id="rId538" Type="http://schemas.openxmlformats.org/officeDocument/2006/relationships/footer" Target="footer174.xml" /><Relationship Id="rId539" Type="http://schemas.openxmlformats.org/officeDocument/2006/relationships/hyperlink" Target="https://advance.lexis.com/api/document?collection=news&amp;id=urn:contentItem:5N17-HBG1-DXY4-X560-00000-00&amp;context=1519360" TargetMode="External" /><Relationship Id="rId54" Type="http://schemas.openxmlformats.org/officeDocument/2006/relationships/footer" Target="footer20.xml" /><Relationship Id="rId540" Type="http://schemas.openxmlformats.org/officeDocument/2006/relationships/hyperlink" Target="http://www.nytimes.com/2017/03/04/opinion/sunday/is-the-pope-the-anti-trump.html" TargetMode="External" /><Relationship Id="rId541" Type="http://schemas.openxmlformats.org/officeDocument/2006/relationships/header" Target="header175.xml" /><Relationship Id="rId542" Type="http://schemas.openxmlformats.org/officeDocument/2006/relationships/header" Target="header176.xml" /><Relationship Id="rId543" Type="http://schemas.openxmlformats.org/officeDocument/2006/relationships/footer" Target="footer175.xml" /><Relationship Id="rId544" Type="http://schemas.openxmlformats.org/officeDocument/2006/relationships/footer" Target="footer176.xml" /><Relationship Id="rId545" Type="http://schemas.openxmlformats.org/officeDocument/2006/relationships/header" Target="header177.xml" /><Relationship Id="rId546" Type="http://schemas.openxmlformats.org/officeDocument/2006/relationships/footer" Target="footer177.xml" /><Relationship Id="rId547" Type="http://schemas.openxmlformats.org/officeDocument/2006/relationships/hyperlink" Target="https://advance.lexis.com/api/document?collection=news&amp;id=urn:contentItem:8064-X1G0-Y8TC-S02K-00000-00&amp;context=1519360" TargetMode="External" /><Relationship Id="rId548" Type="http://schemas.openxmlformats.org/officeDocument/2006/relationships/hyperlink" Target="http://www.nytimes.com" TargetMode="External" /><Relationship Id="rId549" Type="http://schemas.openxmlformats.org/officeDocument/2006/relationships/header" Target="header178.xml" /><Relationship Id="rId55" Type="http://schemas.openxmlformats.org/officeDocument/2006/relationships/header" Target="header21.xml" /><Relationship Id="rId550" Type="http://schemas.openxmlformats.org/officeDocument/2006/relationships/header" Target="header179.xml" /><Relationship Id="rId551" Type="http://schemas.openxmlformats.org/officeDocument/2006/relationships/footer" Target="footer178.xml" /><Relationship Id="rId552" Type="http://schemas.openxmlformats.org/officeDocument/2006/relationships/footer" Target="footer179.xml" /><Relationship Id="rId553" Type="http://schemas.openxmlformats.org/officeDocument/2006/relationships/header" Target="header180.xml" /><Relationship Id="rId554" Type="http://schemas.openxmlformats.org/officeDocument/2006/relationships/footer" Target="footer180.xml" /><Relationship Id="rId555" Type="http://schemas.openxmlformats.org/officeDocument/2006/relationships/hyperlink" Target="https://advance.lexis.com/api/document?collection=news&amp;id=urn:contentItem:45S7-YGS0-01CN-H2S9-00000-00&amp;context=1519360" TargetMode="External" /><Relationship Id="rId556" Type="http://schemas.openxmlformats.org/officeDocument/2006/relationships/hyperlink" Target="http://www.nytimes.com" TargetMode="External" /><Relationship Id="rId557" Type="http://schemas.openxmlformats.org/officeDocument/2006/relationships/header" Target="header181.xml" /><Relationship Id="rId558" Type="http://schemas.openxmlformats.org/officeDocument/2006/relationships/header" Target="header182.xml" /><Relationship Id="rId559" Type="http://schemas.openxmlformats.org/officeDocument/2006/relationships/footer" Target="footer181.xml" /><Relationship Id="rId56" Type="http://schemas.openxmlformats.org/officeDocument/2006/relationships/footer" Target="footer21.xml" /><Relationship Id="rId560" Type="http://schemas.openxmlformats.org/officeDocument/2006/relationships/footer" Target="footer182.xml" /><Relationship Id="rId561" Type="http://schemas.openxmlformats.org/officeDocument/2006/relationships/header" Target="header183.xml" /><Relationship Id="rId562" Type="http://schemas.openxmlformats.org/officeDocument/2006/relationships/footer" Target="footer183.xml" /><Relationship Id="rId563" Type="http://schemas.openxmlformats.org/officeDocument/2006/relationships/hyperlink" Target="https://advance.lexis.com/api/document?collection=news&amp;id=urn:contentItem:3SP8-4080-000P-N1MJ-00000-00&amp;context=1519360" TargetMode="External" /><Relationship Id="rId564" Type="http://schemas.openxmlformats.org/officeDocument/2006/relationships/hyperlink" Target="https://advance.lexis.com/api/document?collection=news&amp;id=urn:contentItem:3SP8-4080-000P-N1MJ-00000-00&amp;context=1519360" TargetMode="External" /><Relationship Id="rId565" Type="http://schemas.openxmlformats.org/officeDocument/2006/relationships/header" Target="header184.xml" /><Relationship Id="rId566" Type="http://schemas.openxmlformats.org/officeDocument/2006/relationships/header" Target="header185.xml" /><Relationship Id="rId567" Type="http://schemas.openxmlformats.org/officeDocument/2006/relationships/footer" Target="footer184.xml" /><Relationship Id="rId568" Type="http://schemas.openxmlformats.org/officeDocument/2006/relationships/footer" Target="footer185.xml" /><Relationship Id="rId569" Type="http://schemas.openxmlformats.org/officeDocument/2006/relationships/header" Target="header186.xml" /><Relationship Id="rId57" Type="http://schemas.openxmlformats.org/officeDocument/2006/relationships/hyperlink" Target="https://advance.lexis.com/api/document?collection=news&amp;id=urn:contentItem:53V0-K2P1-JBG3-64TM-00000-00&amp;context=1519360" TargetMode="External" /><Relationship Id="rId570" Type="http://schemas.openxmlformats.org/officeDocument/2006/relationships/footer" Target="footer186.xml" /><Relationship Id="rId571" Type="http://schemas.openxmlformats.org/officeDocument/2006/relationships/hyperlink" Target="https://advance.lexis.com/api/document?collection=news&amp;id=urn:contentItem:5HB7-F2W1-JBG3-63K9-00000-00&amp;context=1519360" TargetMode="External" /><Relationship Id="rId572" Type="http://schemas.openxmlformats.org/officeDocument/2006/relationships/hyperlink" Target="http://www.nytimes.com/2015/11/08/us/politics/police-chiefs-looking-to-diversify-forces-face-structural-hurdles.html" TargetMode="External" /><Relationship Id="rId573" Type="http://schemas.openxmlformats.org/officeDocument/2006/relationships/header" Target="header187.xml" /><Relationship Id="rId574" Type="http://schemas.openxmlformats.org/officeDocument/2006/relationships/header" Target="header188.xml" /><Relationship Id="rId575" Type="http://schemas.openxmlformats.org/officeDocument/2006/relationships/footer" Target="footer187.xml" /><Relationship Id="rId576" Type="http://schemas.openxmlformats.org/officeDocument/2006/relationships/footer" Target="footer188.xml" /><Relationship Id="rId577" Type="http://schemas.openxmlformats.org/officeDocument/2006/relationships/header" Target="header189.xml" /><Relationship Id="rId578" Type="http://schemas.openxmlformats.org/officeDocument/2006/relationships/footer" Target="footer189.xml" /><Relationship Id="rId579" Type="http://schemas.openxmlformats.org/officeDocument/2006/relationships/hyperlink" Target="https://advance.lexis.com/api/document?collection=news&amp;id=urn:contentItem:7VJD-VYJ1-2PBB-20NV-00000-00&amp;context=1519360" TargetMode="External" /><Relationship Id="rId58" Type="http://schemas.openxmlformats.org/officeDocument/2006/relationships/hyperlink" Target="http://www.nytimes.com" TargetMode="External" /><Relationship Id="rId580" Type="http://schemas.openxmlformats.org/officeDocument/2006/relationships/hyperlink" Target="http://www.nytimes.com" TargetMode="External" /><Relationship Id="rId581" Type="http://schemas.openxmlformats.org/officeDocument/2006/relationships/header" Target="header190.xml" /><Relationship Id="rId582" Type="http://schemas.openxmlformats.org/officeDocument/2006/relationships/header" Target="header191.xml" /><Relationship Id="rId583" Type="http://schemas.openxmlformats.org/officeDocument/2006/relationships/footer" Target="footer190.xml" /><Relationship Id="rId584" Type="http://schemas.openxmlformats.org/officeDocument/2006/relationships/footer" Target="footer191.xml" /><Relationship Id="rId585" Type="http://schemas.openxmlformats.org/officeDocument/2006/relationships/header" Target="header192.xml" /><Relationship Id="rId586" Type="http://schemas.openxmlformats.org/officeDocument/2006/relationships/footer" Target="footer192.xml" /><Relationship Id="rId587" Type="http://schemas.openxmlformats.org/officeDocument/2006/relationships/hyperlink" Target="https://advance.lexis.com/api/document?collection=news&amp;id=urn:contentItem:3S8G-J1B0-0008-N1Y9-00000-00&amp;context=1519360" TargetMode="External" /><Relationship Id="rId588" Type="http://schemas.openxmlformats.org/officeDocument/2006/relationships/header" Target="header193.xml" /><Relationship Id="rId589" Type="http://schemas.openxmlformats.org/officeDocument/2006/relationships/header" Target="header194.xml" /><Relationship Id="rId59" Type="http://schemas.openxmlformats.org/officeDocument/2006/relationships/header" Target="header22.xml" /><Relationship Id="rId590" Type="http://schemas.openxmlformats.org/officeDocument/2006/relationships/footer" Target="footer193.xml" /><Relationship Id="rId591" Type="http://schemas.openxmlformats.org/officeDocument/2006/relationships/footer" Target="footer194.xml" /><Relationship Id="rId592" Type="http://schemas.openxmlformats.org/officeDocument/2006/relationships/header" Target="header195.xml" /><Relationship Id="rId593" Type="http://schemas.openxmlformats.org/officeDocument/2006/relationships/footer" Target="footer195.xml" /><Relationship Id="rId594" Type="http://schemas.openxmlformats.org/officeDocument/2006/relationships/hyperlink" Target="https://advance.lexis.com/api/document?collection=news&amp;id=urn:contentItem:5FHG-F6D1-JBG3-602N-00000-00&amp;context=1519360" TargetMode="External" /><Relationship Id="rId595" Type="http://schemas.openxmlformats.org/officeDocument/2006/relationships/hyperlink" Target="http://www.nytimes.com/2015/03/15/books/review/frank-barney-franks-memoir.html" TargetMode="External" /><Relationship Id="rId596" Type="http://schemas.openxmlformats.org/officeDocument/2006/relationships/header" Target="header196.xml" /><Relationship Id="rId597" Type="http://schemas.openxmlformats.org/officeDocument/2006/relationships/header" Target="header197.xml" /><Relationship Id="rId598" Type="http://schemas.openxmlformats.org/officeDocument/2006/relationships/footer" Target="footer196.xml" /><Relationship Id="rId599" Type="http://schemas.openxmlformats.org/officeDocument/2006/relationships/footer" Target="footer197.xml" /><Relationship Id="rId6" Type="http://schemas.openxmlformats.org/officeDocument/2006/relationships/header" Target="header2.xml" /><Relationship Id="rId60" Type="http://schemas.openxmlformats.org/officeDocument/2006/relationships/header" Target="header23.xml" /><Relationship Id="rId600" Type="http://schemas.openxmlformats.org/officeDocument/2006/relationships/header" Target="header198.xml" /><Relationship Id="rId601" Type="http://schemas.openxmlformats.org/officeDocument/2006/relationships/footer" Target="footer198.xml" /><Relationship Id="rId602" Type="http://schemas.openxmlformats.org/officeDocument/2006/relationships/hyperlink" Target="https://advance.lexis.com/api/document?collection=news&amp;id=urn:contentItem:3SP8-4MV0-000P-N23C-00000-00&amp;context=1519360" TargetMode="External" /><Relationship Id="rId603" Type="http://schemas.openxmlformats.org/officeDocument/2006/relationships/hyperlink" Target="http://R2.gsa.gov/fivept/fphome.htm" TargetMode="External" /><Relationship Id="rId604" Type="http://schemas.openxmlformats.org/officeDocument/2006/relationships/hyperlink" Target="https://advance.lexis.com/api/document?collection=news&amp;id=urn:contentItem:3SP8-4MV0-000P-N23C-00000-00&amp;context=1519360" TargetMode="External" /><Relationship Id="rId605" Type="http://schemas.openxmlformats.org/officeDocument/2006/relationships/hyperlink" Target="https://advance.lexis.com/api/document?collection=news&amp;id=urn:contentItem:3SP8-4MV0-000P-N23C-00000-00&amp;context=1519360" TargetMode="External" /><Relationship Id="rId606" Type="http://schemas.openxmlformats.org/officeDocument/2006/relationships/header" Target="header199.xml" /><Relationship Id="rId607" Type="http://schemas.openxmlformats.org/officeDocument/2006/relationships/header" Target="header200.xml" /><Relationship Id="rId608" Type="http://schemas.openxmlformats.org/officeDocument/2006/relationships/footer" Target="footer199.xml" /><Relationship Id="rId609" Type="http://schemas.openxmlformats.org/officeDocument/2006/relationships/footer" Target="footer200.xml" /><Relationship Id="rId61" Type="http://schemas.openxmlformats.org/officeDocument/2006/relationships/footer" Target="footer22.xml" /><Relationship Id="rId610" Type="http://schemas.openxmlformats.org/officeDocument/2006/relationships/header" Target="header201.xml" /><Relationship Id="rId611" Type="http://schemas.openxmlformats.org/officeDocument/2006/relationships/footer" Target="footer201.xml" /><Relationship Id="rId612" Type="http://schemas.openxmlformats.org/officeDocument/2006/relationships/hyperlink" Target="https://advance.lexis.com/api/document?collection=news&amp;id=urn:contentItem:45K4-N4G0-01CN-H38F-00000-00&amp;context=1519360" TargetMode="External" /><Relationship Id="rId613" Type="http://schemas.openxmlformats.org/officeDocument/2006/relationships/hyperlink" Target="http://www.nytimes.com" TargetMode="External" /><Relationship Id="rId614" Type="http://schemas.openxmlformats.org/officeDocument/2006/relationships/header" Target="header202.xml" /><Relationship Id="rId615" Type="http://schemas.openxmlformats.org/officeDocument/2006/relationships/header" Target="header203.xml" /><Relationship Id="rId616" Type="http://schemas.openxmlformats.org/officeDocument/2006/relationships/footer" Target="footer202.xml" /><Relationship Id="rId617" Type="http://schemas.openxmlformats.org/officeDocument/2006/relationships/footer" Target="footer203.xml" /><Relationship Id="rId618" Type="http://schemas.openxmlformats.org/officeDocument/2006/relationships/header" Target="header204.xml" /><Relationship Id="rId619" Type="http://schemas.openxmlformats.org/officeDocument/2006/relationships/footer" Target="footer204.xml" /><Relationship Id="rId62" Type="http://schemas.openxmlformats.org/officeDocument/2006/relationships/footer" Target="footer23.xml" /><Relationship Id="rId620" Type="http://schemas.openxmlformats.org/officeDocument/2006/relationships/hyperlink" Target="https://advance.lexis.com/api/document?collection=news&amp;id=urn:contentItem:4G9Y-S880-TW8F-G1T9-00000-00&amp;context=1519360" TargetMode="External" /><Relationship Id="rId621" Type="http://schemas.openxmlformats.org/officeDocument/2006/relationships/hyperlink" Target="http://www.nytimes.com" TargetMode="External" /><Relationship Id="rId622" Type="http://schemas.openxmlformats.org/officeDocument/2006/relationships/header" Target="header205.xml" /><Relationship Id="rId623" Type="http://schemas.openxmlformats.org/officeDocument/2006/relationships/header" Target="header206.xml" /><Relationship Id="rId624" Type="http://schemas.openxmlformats.org/officeDocument/2006/relationships/footer" Target="footer205.xml" /><Relationship Id="rId625" Type="http://schemas.openxmlformats.org/officeDocument/2006/relationships/footer" Target="footer206.xml" /><Relationship Id="rId626" Type="http://schemas.openxmlformats.org/officeDocument/2006/relationships/header" Target="header207.xml" /><Relationship Id="rId627" Type="http://schemas.openxmlformats.org/officeDocument/2006/relationships/footer" Target="footer207.xml" /><Relationship Id="rId628" Type="http://schemas.openxmlformats.org/officeDocument/2006/relationships/hyperlink" Target="https://advance.lexis.com/api/document?collection=news&amp;id=urn:contentItem:5NVR-VB91-JBG3-60KC-00000-00&amp;context=1519360" TargetMode="External" /><Relationship Id="rId629" Type="http://schemas.openxmlformats.org/officeDocument/2006/relationships/hyperlink" Target="http://www.nytimes.com/1998/11/22/books/parallel-lives.html" TargetMode="External" /><Relationship Id="rId63" Type="http://schemas.openxmlformats.org/officeDocument/2006/relationships/header" Target="header24.xml" /><Relationship Id="rId630" Type="http://schemas.openxmlformats.org/officeDocument/2006/relationships/hyperlink" Target="http://www.nytimes.com/1999/10/10/books/out-of-the-ashes.html" TargetMode="External" /><Relationship Id="rId631" Type="http://schemas.openxmlformats.org/officeDocument/2006/relationships/hyperlink" Target="http://www.nytimes.com/2000/02/14/books/books-of-the-times-radical-change-and-enduring-love.html" TargetMode="External" /><Relationship Id="rId632" Type="http://schemas.openxmlformats.org/officeDocument/2006/relationships/hyperlink" Target="http://www.nytimes.com/2002/06/20/books/books-of-the-times-childhood-in-wackiland-painful-but-outrageous.html?mcubz=0" TargetMode="External" /><Relationship Id="rId633" Type="http://schemas.openxmlformats.org/officeDocument/2006/relationships/hyperlink" Target="http://www.nytimes.com/2003/07/28/books/books-of-the-times-a-novelist-creates-a-new-identity.html?mcubz=0" TargetMode="External" /><Relationship Id="rId634" Type="http://schemas.openxmlformats.org/officeDocument/2006/relationships/hyperlink" Target="http://www.nytimes.com/2004/10/31/books/review/the-line-of-beauty-the-last-good-summer.html" TargetMode="External" /><Relationship Id="rId635" Type="http://schemas.openxmlformats.org/officeDocument/2006/relationships/hyperlink" Target="http://www.nytimes.com/2004/05/31/books/books-of-the-times-the-hours-of-a-master-at-an-awkward-age.html" TargetMode="External" /><Relationship Id="rId636" Type="http://schemas.openxmlformats.org/officeDocument/2006/relationships/hyperlink" Target="http://www.nytimes.com/2010/01/18/books/18book.html?mcubz=0" TargetMode="External" /><Relationship Id="rId637" Type="http://schemas.openxmlformats.org/officeDocument/2006/relationships/hyperlink" Target="http://www.nytimes.com/2011/09/02/books/we-the-animals-by-justin-torres-review.html?mcubz=0" TargetMode="External" /><Relationship Id="rId638" Type="http://schemas.openxmlformats.org/officeDocument/2006/relationships/hyperlink" Target="http://www.nytimes.com/2013/07/21/books/review/my-education-by-susan-choi.html?mcubz=0" TargetMode="External" /><Relationship Id="rId639" Type="http://schemas.openxmlformats.org/officeDocument/2006/relationships/hyperlink" Target="https://www.nytimes.com/2015/10/01/books/review-a-little-life-hanya-yanagiharas-traumatic-tale-of-male-friendship.html?mcubz=0" TargetMode="External" /><Relationship Id="rId64" Type="http://schemas.openxmlformats.org/officeDocument/2006/relationships/footer" Target="footer24.xml" /><Relationship Id="rId640" Type="http://schemas.openxmlformats.org/officeDocument/2006/relationships/hyperlink" Target="https://www.nytimes.com/2015/10/25/books/review/under-the-udala-trees-by-chinelo-okparanta.html?mcubz=0" TargetMode="External" /><Relationship Id="rId641" Type="http://schemas.openxmlformats.org/officeDocument/2006/relationships/hyperlink" Target="https://www.nytimes.com/2015/05/10/books/review/maggie-nelsons-the-argonauts.html?mcubz=0" TargetMode="External" /><Relationship Id="rId642" Type="http://schemas.openxmlformats.org/officeDocument/2006/relationships/hyperlink" Target="https://www.nytimes.com/2016/06/30/books/review-here-comes-the-sun-by-nicole-dennis-benn.html?mcubz=0" TargetMode="External" /><Relationship Id="rId643" Type="http://schemas.openxmlformats.org/officeDocument/2006/relationships/hyperlink" Target="https://www.nytimes.com/2017/05/17/books/review-end-of-eddy-edouard-louis.html?mcubz=0" TargetMode="External" /><Relationship Id="rId644" Type="http://schemas.openxmlformats.org/officeDocument/2006/relationships/header" Target="header208.xml" /><Relationship Id="rId645" Type="http://schemas.openxmlformats.org/officeDocument/2006/relationships/header" Target="header209.xml" /><Relationship Id="rId646" Type="http://schemas.openxmlformats.org/officeDocument/2006/relationships/footer" Target="footer208.xml" /><Relationship Id="rId647" Type="http://schemas.openxmlformats.org/officeDocument/2006/relationships/footer" Target="footer209.xml" /><Relationship Id="rId648" Type="http://schemas.openxmlformats.org/officeDocument/2006/relationships/header" Target="header210.xml" /><Relationship Id="rId649" Type="http://schemas.openxmlformats.org/officeDocument/2006/relationships/footer" Target="footer210.xml" /><Relationship Id="rId65" Type="http://schemas.openxmlformats.org/officeDocument/2006/relationships/hyperlink" Target="https://advance.lexis.com/api/document?collection=news&amp;id=urn:contentItem:5PNG-VYX1-DXY4-X1S8-00000-00&amp;context=1519360" TargetMode="External" /><Relationship Id="rId650" Type="http://schemas.openxmlformats.org/officeDocument/2006/relationships/hyperlink" Target="https://advance.lexis.com/api/document?collection=news&amp;id=urn:contentItem:57YB-S7V1-DXY4-X1X1-00000-00&amp;context=1519360" TargetMode="External" /><Relationship Id="rId651" Type="http://schemas.openxmlformats.org/officeDocument/2006/relationships/hyperlink" Target="http://theater.nytimes.com/2013/03/13/theater/reviews/detroit-67-at-the-public-theater.html" TargetMode="External" /><Relationship Id="rId652" Type="http://schemas.openxmlformats.org/officeDocument/2006/relationships/header" Target="header211.xml" /><Relationship Id="rId653" Type="http://schemas.openxmlformats.org/officeDocument/2006/relationships/header" Target="header212.xml" /><Relationship Id="rId654" Type="http://schemas.openxmlformats.org/officeDocument/2006/relationships/footer" Target="footer211.xml" /><Relationship Id="rId655" Type="http://schemas.openxmlformats.org/officeDocument/2006/relationships/footer" Target="footer212.xml" /><Relationship Id="rId656" Type="http://schemas.openxmlformats.org/officeDocument/2006/relationships/header" Target="header213.xml" /><Relationship Id="rId657" Type="http://schemas.openxmlformats.org/officeDocument/2006/relationships/footer" Target="footer213.xml" /><Relationship Id="rId658" Type="http://schemas.openxmlformats.org/officeDocument/2006/relationships/hyperlink" Target="https://advance.lexis.com/api/document?collection=news&amp;id=urn:contentItem:5800-N591-DXY4-X1RN-00000-00&amp;context=1519360" TargetMode="External" /><Relationship Id="rId659" Type="http://schemas.openxmlformats.org/officeDocument/2006/relationships/hyperlink" Target="http://www.nytimes.com/2013/03/16/arts/twitter-as-tool-for-colin-quinn-and-mike-birbiglia.html" TargetMode="External" /><Relationship Id="rId66" Type="http://schemas.openxmlformats.org/officeDocument/2006/relationships/hyperlink" Target="https://www.nytimes.com/2017/10/05/arts/music/pink-interview-beautiful-trauma-trump.html" TargetMode="External" /><Relationship Id="rId660" Type="http://schemas.openxmlformats.org/officeDocument/2006/relationships/header" Target="header214.xml" /><Relationship Id="rId661" Type="http://schemas.openxmlformats.org/officeDocument/2006/relationships/header" Target="header215.xml" /><Relationship Id="rId662" Type="http://schemas.openxmlformats.org/officeDocument/2006/relationships/footer" Target="footer214.xml" /><Relationship Id="rId663" Type="http://schemas.openxmlformats.org/officeDocument/2006/relationships/footer" Target="footer215.xml" /><Relationship Id="rId664" Type="http://schemas.openxmlformats.org/officeDocument/2006/relationships/header" Target="header216.xml" /><Relationship Id="rId665" Type="http://schemas.openxmlformats.org/officeDocument/2006/relationships/footer" Target="footer216.xml" /><Relationship Id="rId666" Type="http://schemas.openxmlformats.org/officeDocument/2006/relationships/hyperlink" Target="https://advance.lexis.com/api/document?collection=news&amp;id=urn:contentItem:3SJD-R5Y0-0038-D1TW-00000-00&amp;context=1519360" TargetMode="External" /><Relationship Id="rId667" Type="http://schemas.openxmlformats.org/officeDocument/2006/relationships/header" Target="header217.xml" /><Relationship Id="rId668" Type="http://schemas.openxmlformats.org/officeDocument/2006/relationships/header" Target="header218.xml" /><Relationship Id="rId669" Type="http://schemas.openxmlformats.org/officeDocument/2006/relationships/footer" Target="footer217.xml" /><Relationship Id="rId67" Type="http://schemas.openxmlformats.org/officeDocument/2006/relationships/header" Target="header25.xml" /><Relationship Id="rId670" Type="http://schemas.openxmlformats.org/officeDocument/2006/relationships/footer" Target="footer218.xml" /><Relationship Id="rId671" Type="http://schemas.openxmlformats.org/officeDocument/2006/relationships/header" Target="header219.xml" /><Relationship Id="rId672" Type="http://schemas.openxmlformats.org/officeDocument/2006/relationships/footer" Target="footer219.xml" /><Relationship Id="rId673" Type="http://schemas.openxmlformats.org/officeDocument/2006/relationships/hyperlink" Target="https://advance.lexis.com/api/document?collection=news&amp;id=urn:contentItem:5FG0-KKX1-JBG3-653Y-00000-00&amp;context=1519360" TargetMode="External" /><Relationship Id="rId674" Type="http://schemas.openxmlformats.org/officeDocument/2006/relationships/hyperlink" Target="http://www.nytimes.com/2015/03/08/books/review/please-stop-helping-us-and-shame.html" TargetMode="External" /><Relationship Id="rId675" Type="http://schemas.openxmlformats.org/officeDocument/2006/relationships/header" Target="header220.xml" /><Relationship Id="rId676" Type="http://schemas.openxmlformats.org/officeDocument/2006/relationships/header" Target="header221.xml" /><Relationship Id="rId677" Type="http://schemas.openxmlformats.org/officeDocument/2006/relationships/footer" Target="footer220.xml" /><Relationship Id="rId678" Type="http://schemas.openxmlformats.org/officeDocument/2006/relationships/footer" Target="footer221.xml" /><Relationship Id="rId679" Type="http://schemas.openxmlformats.org/officeDocument/2006/relationships/header" Target="header222.xml" /><Relationship Id="rId68" Type="http://schemas.openxmlformats.org/officeDocument/2006/relationships/header" Target="header26.xml" /><Relationship Id="rId680" Type="http://schemas.openxmlformats.org/officeDocument/2006/relationships/footer" Target="footer222.xml" /><Relationship Id="rId681" Type="http://schemas.openxmlformats.org/officeDocument/2006/relationships/hyperlink" Target="https://advance.lexis.com/api/document?collection=news&amp;id=urn:contentItem:7VH5-28J0-Y8TC-S13T-00000-00&amp;context=1519360" TargetMode="External" /><Relationship Id="rId682" Type="http://schemas.openxmlformats.org/officeDocument/2006/relationships/hyperlink" Target="http://www.nytimes.com" TargetMode="External" /><Relationship Id="rId683" Type="http://schemas.openxmlformats.org/officeDocument/2006/relationships/header" Target="header223.xml" /><Relationship Id="rId684" Type="http://schemas.openxmlformats.org/officeDocument/2006/relationships/header" Target="header224.xml" /><Relationship Id="rId685" Type="http://schemas.openxmlformats.org/officeDocument/2006/relationships/footer" Target="footer223.xml" /><Relationship Id="rId686" Type="http://schemas.openxmlformats.org/officeDocument/2006/relationships/footer" Target="footer224.xml" /><Relationship Id="rId687" Type="http://schemas.openxmlformats.org/officeDocument/2006/relationships/header" Target="header225.xml" /><Relationship Id="rId688" Type="http://schemas.openxmlformats.org/officeDocument/2006/relationships/footer" Target="footer225.xml" /><Relationship Id="rId689" Type="http://schemas.openxmlformats.org/officeDocument/2006/relationships/hyperlink" Target="https://advance.lexis.com/api/document?collection=news&amp;id=urn:contentItem:5FG5-K2C1-DXY4-X405-00000-00&amp;context=1519360" TargetMode="External" /><Relationship Id="rId69" Type="http://schemas.openxmlformats.org/officeDocument/2006/relationships/footer" Target="footer25.xml" /><Relationship Id="rId690" Type="http://schemas.openxmlformats.org/officeDocument/2006/relationships/hyperlink" Target="http://www.nytimes.com/2015/03/09/nyregion/fate-of-defendant-in-patz-murder-trial-could-hinge-on-jurys-view-of-his-sanity.html" TargetMode="External" /><Relationship Id="rId691" Type="http://schemas.openxmlformats.org/officeDocument/2006/relationships/header" Target="header226.xml" /><Relationship Id="rId692" Type="http://schemas.openxmlformats.org/officeDocument/2006/relationships/header" Target="header227.xml" /><Relationship Id="rId693" Type="http://schemas.openxmlformats.org/officeDocument/2006/relationships/footer" Target="footer226.xml" /><Relationship Id="rId694" Type="http://schemas.openxmlformats.org/officeDocument/2006/relationships/footer" Target="footer227.xml" /><Relationship Id="rId695" Type="http://schemas.openxmlformats.org/officeDocument/2006/relationships/header" Target="header228.xml" /><Relationship Id="rId696" Type="http://schemas.openxmlformats.org/officeDocument/2006/relationships/footer" Target="footer228.xml" /><Relationship Id="rId697" Type="http://schemas.openxmlformats.org/officeDocument/2006/relationships/hyperlink" Target="https://advance.lexis.com/api/document?collection=news&amp;id=urn:contentItem:3S89-YNT0-008G-F0X0-00000-00&amp;context=1519360" TargetMode="External" /><Relationship Id="rId698" Type="http://schemas.openxmlformats.org/officeDocument/2006/relationships/hyperlink" Target="https://advance.lexis.com/api/document?collection=news&amp;id=urn:contentItem:3S89-YNT0-008G-F0X0-00000-00&amp;context=1519360" TargetMode="External" /><Relationship Id="rId699" Type="http://schemas.openxmlformats.org/officeDocument/2006/relationships/header" Target="header229.xml" /><Relationship Id="rId7" Type="http://schemas.openxmlformats.org/officeDocument/2006/relationships/footer" Target="footer1.xml" /><Relationship Id="rId70" Type="http://schemas.openxmlformats.org/officeDocument/2006/relationships/footer" Target="footer26.xml" /><Relationship Id="rId700" Type="http://schemas.openxmlformats.org/officeDocument/2006/relationships/header" Target="header230.xml" /><Relationship Id="rId701" Type="http://schemas.openxmlformats.org/officeDocument/2006/relationships/footer" Target="footer229.xml" /><Relationship Id="rId702" Type="http://schemas.openxmlformats.org/officeDocument/2006/relationships/footer" Target="footer230.xml" /><Relationship Id="rId703" Type="http://schemas.openxmlformats.org/officeDocument/2006/relationships/header" Target="header231.xml" /><Relationship Id="rId704" Type="http://schemas.openxmlformats.org/officeDocument/2006/relationships/footer" Target="footer231.xml" /><Relationship Id="rId705" Type="http://schemas.openxmlformats.org/officeDocument/2006/relationships/hyperlink" Target="https://advance.lexis.com/api/document?collection=news&amp;id=urn:contentItem:5FG0-KKX1-JBG3-653D-00000-00&amp;context=1519360" TargetMode="External" /><Relationship Id="rId706" Type="http://schemas.openxmlformats.org/officeDocument/2006/relationships/hyperlink" Target="http://www.nytimes.com/2015/03/08/books/review/our-kids-by-robert-d-putnam.html" TargetMode="External" /><Relationship Id="rId707" Type="http://schemas.openxmlformats.org/officeDocument/2006/relationships/header" Target="header232.xml" /><Relationship Id="rId708" Type="http://schemas.openxmlformats.org/officeDocument/2006/relationships/header" Target="header233.xml" /><Relationship Id="rId709" Type="http://schemas.openxmlformats.org/officeDocument/2006/relationships/footer" Target="footer232.xml" /><Relationship Id="rId71" Type="http://schemas.openxmlformats.org/officeDocument/2006/relationships/header" Target="header27.xml" /><Relationship Id="rId710" Type="http://schemas.openxmlformats.org/officeDocument/2006/relationships/footer" Target="footer233.xml" /><Relationship Id="rId711" Type="http://schemas.openxmlformats.org/officeDocument/2006/relationships/header" Target="header234.xml" /><Relationship Id="rId712" Type="http://schemas.openxmlformats.org/officeDocument/2006/relationships/footer" Target="footer234.xml" /><Relationship Id="rId713" Type="http://schemas.openxmlformats.org/officeDocument/2006/relationships/hyperlink" Target="https://advance.lexis.com/api/document?collection=news&amp;id=urn:contentItem:7VCY-FX41-2PBB-21FM-00000-00&amp;context=1519360" TargetMode="External" /><Relationship Id="rId714" Type="http://schemas.openxmlformats.org/officeDocument/2006/relationships/hyperlink" Target="http://www.nytimes.com" TargetMode="External" /><Relationship Id="rId715" Type="http://schemas.openxmlformats.org/officeDocument/2006/relationships/header" Target="header235.xml" /><Relationship Id="rId716" Type="http://schemas.openxmlformats.org/officeDocument/2006/relationships/header" Target="header236.xml" /><Relationship Id="rId717" Type="http://schemas.openxmlformats.org/officeDocument/2006/relationships/footer" Target="footer235.xml" /><Relationship Id="rId718" Type="http://schemas.openxmlformats.org/officeDocument/2006/relationships/footer" Target="footer236.xml" /><Relationship Id="rId719" Type="http://schemas.openxmlformats.org/officeDocument/2006/relationships/header" Target="header237.xml" /><Relationship Id="rId72" Type="http://schemas.openxmlformats.org/officeDocument/2006/relationships/footer" Target="footer27.xml" /><Relationship Id="rId720" Type="http://schemas.openxmlformats.org/officeDocument/2006/relationships/footer" Target="footer237.xml" /><Relationship Id="rId721" Type="http://schemas.openxmlformats.org/officeDocument/2006/relationships/hyperlink" Target="https://advance.lexis.com/api/document?collection=news&amp;id=urn:contentItem:5C3M-M8Y1-DXY4-X0MH-00000-00&amp;context=1519360" TargetMode="External" /><Relationship Id="rId722" Type="http://schemas.openxmlformats.org/officeDocument/2006/relationships/hyperlink" Target="http://www.nytimes.com/2014/05/01/world/asia/a-korean-city-in-shock-grieving-hundreds-of-young-lives.html" TargetMode="External" /><Relationship Id="rId723" Type="http://schemas.openxmlformats.org/officeDocument/2006/relationships/header" Target="header238.xml" /><Relationship Id="rId724" Type="http://schemas.openxmlformats.org/officeDocument/2006/relationships/header" Target="header239.xml" /><Relationship Id="rId725" Type="http://schemas.openxmlformats.org/officeDocument/2006/relationships/footer" Target="footer238.xml" /><Relationship Id="rId726" Type="http://schemas.openxmlformats.org/officeDocument/2006/relationships/footer" Target="footer239.xml" /><Relationship Id="rId727" Type="http://schemas.openxmlformats.org/officeDocument/2006/relationships/header" Target="header240.xml" /><Relationship Id="rId728" Type="http://schemas.openxmlformats.org/officeDocument/2006/relationships/footer" Target="footer240.xml" /><Relationship Id="rId729" Type="http://schemas.openxmlformats.org/officeDocument/2006/relationships/hyperlink" Target="https://advance.lexis.com/api/document?collection=news&amp;id=urn:contentItem:400M-C4C0-00MH-F2B6-00000-00&amp;context=1519360" TargetMode="External" /><Relationship Id="rId73" Type="http://schemas.openxmlformats.org/officeDocument/2006/relationships/hyperlink" Target="https://advance.lexis.com/api/document?collection=news&amp;id=urn:contentItem:5M3K-T681-DXY4-X3KS-00000-00&amp;context=1519360" TargetMode="External" /><Relationship Id="rId730" Type="http://schemas.openxmlformats.org/officeDocument/2006/relationships/hyperlink" Target="https://advance.lexis.com/api/document?collection=news&amp;id=urn:contentItem:400M-C4C0-00MH-F2B6-00000-00&amp;context=1519360" TargetMode="External" /><Relationship Id="rId731" Type="http://schemas.openxmlformats.org/officeDocument/2006/relationships/hyperlink" Target="http://www.nytimes.com" TargetMode="External" /><Relationship Id="rId732" Type="http://schemas.openxmlformats.org/officeDocument/2006/relationships/header" Target="header241.xml" /><Relationship Id="rId733" Type="http://schemas.openxmlformats.org/officeDocument/2006/relationships/header" Target="header242.xml" /><Relationship Id="rId734" Type="http://schemas.openxmlformats.org/officeDocument/2006/relationships/footer" Target="footer241.xml" /><Relationship Id="rId735" Type="http://schemas.openxmlformats.org/officeDocument/2006/relationships/footer" Target="footer242.xml" /><Relationship Id="rId736" Type="http://schemas.openxmlformats.org/officeDocument/2006/relationships/header" Target="header243.xml" /><Relationship Id="rId737" Type="http://schemas.openxmlformats.org/officeDocument/2006/relationships/footer" Target="footer243.xml" /><Relationship Id="rId738" Type="http://schemas.openxmlformats.org/officeDocument/2006/relationships/hyperlink" Target="https://advance.lexis.com/api/document?collection=news&amp;id=urn:contentItem:5800-N591-DXY4-X1TW-00000-00&amp;context=1519360" TargetMode="External" /><Relationship Id="rId739" Type="http://schemas.openxmlformats.org/officeDocument/2006/relationships/hyperlink" Target="http://artsbeat.blogs.nytimes.com/2013/03/08/london-theater-journal-the-young-and-the-restless/" TargetMode="External" /><Relationship Id="rId74" Type="http://schemas.openxmlformats.org/officeDocument/2006/relationships/hyperlink" Target="http://www.nytimes.com/2016/11/05/us/a-militia-gets-battle-ready-for-a-gun-grabbing-clinton-presidency.html" TargetMode="External" /><Relationship Id="rId740" Type="http://schemas.openxmlformats.org/officeDocument/2006/relationships/header" Target="header244.xml" /><Relationship Id="rId741" Type="http://schemas.openxmlformats.org/officeDocument/2006/relationships/header" Target="header245.xml" /><Relationship Id="rId742" Type="http://schemas.openxmlformats.org/officeDocument/2006/relationships/footer" Target="footer244.xml" /><Relationship Id="rId743" Type="http://schemas.openxmlformats.org/officeDocument/2006/relationships/footer" Target="footer245.xml" /><Relationship Id="rId744" Type="http://schemas.openxmlformats.org/officeDocument/2006/relationships/header" Target="header246.xml" /><Relationship Id="rId745" Type="http://schemas.openxmlformats.org/officeDocument/2006/relationships/footer" Target="footer246.xml" /><Relationship Id="rId746" Type="http://schemas.openxmlformats.org/officeDocument/2006/relationships/hyperlink" Target="https://advance.lexis.com/api/document?collection=news&amp;id=urn:contentItem:3SP8-5G90-000P-N4KF-00000-00&amp;context=1519360" TargetMode="External" /><Relationship Id="rId747" Type="http://schemas.openxmlformats.org/officeDocument/2006/relationships/header" Target="header247.xml" /><Relationship Id="rId748" Type="http://schemas.openxmlformats.org/officeDocument/2006/relationships/header" Target="header248.xml" /><Relationship Id="rId749" Type="http://schemas.openxmlformats.org/officeDocument/2006/relationships/footer" Target="footer247.xml" /><Relationship Id="rId75" Type="http://schemas.openxmlformats.org/officeDocument/2006/relationships/header" Target="header28.xml" /><Relationship Id="rId750" Type="http://schemas.openxmlformats.org/officeDocument/2006/relationships/footer" Target="footer248.xml" /><Relationship Id="rId751" Type="http://schemas.openxmlformats.org/officeDocument/2006/relationships/header" Target="header249.xml" /><Relationship Id="rId752" Type="http://schemas.openxmlformats.org/officeDocument/2006/relationships/footer" Target="footer249.xml" /><Relationship Id="rId753" Type="http://schemas.openxmlformats.org/officeDocument/2006/relationships/hyperlink" Target="https://advance.lexis.com/api/document?collection=news&amp;id=urn:contentItem:3SP8-4TR0-000P-N4D6-00000-00&amp;context=1519360" TargetMode="External" /><Relationship Id="rId754" Type="http://schemas.openxmlformats.org/officeDocument/2006/relationships/header" Target="header250.xml" /><Relationship Id="rId755" Type="http://schemas.openxmlformats.org/officeDocument/2006/relationships/header" Target="header251.xml" /><Relationship Id="rId756" Type="http://schemas.openxmlformats.org/officeDocument/2006/relationships/footer" Target="footer250.xml" /><Relationship Id="rId757" Type="http://schemas.openxmlformats.org/officeDocument/2006/relationships/footer" Target="footer251.xml" /><Relationship Id="rId758" Type="http://schemas.openxmlformats.org/officeDocument/2006/relationships/header" Target="header252.xml" /><Relationship Id="rId759" Type="http://schemas.openxmlformats.org/officeDocument/2006/relationships/footer" Target="footer252.xml" /><Relationship Id="rId76" Type="http://schemas.openxmlformats.org/officeDocument/2006/relationships/header" Target="header29.xml" /><Relationship Id="rId760" Type="http://schemas.openxmlformats.org/officeDocument/2006/relationships/hyperlink" Target="https://advance.lexis.com/api/document?collection=news&amp;id=urn:contentItem:7VB8-J5D0-Y8TC-S4S9-00000-00&amp;context=1519360" TargetMode="External" /><Relationship Id="rId761" Type="http://schemas.openxmlformats.org/officeDocument/2006/relationships/hyperlink" Target="http://www.nytimes.com" TargetMode="External" /><Relationship Id="rId762" Type="http://schemas.openxmlformats.org/officeDocument/2006/relationships/header" Target="header253.xml" /><Relationship Id="rId763" Type="http://schemas.openxmlformats.org/officeDocument/2006/relationships/header" Target="header254.xml" /><Relationship Id="rId764" Type="http://schemas.openxmlformats.org/officeDocument/2006/relationships/footer" Target="footer253.xml" /><Relationship Id="rId765" Type="http://schemas.openxmlformats.org/officeDocument/2006/relationships/footer" Target="footer254.xml" /><Relationship Id="rId766" Type="http://schemas.openxmlformats.org/officeDocument/2006/relationships/header" Target="header255.xml" /><Relationship Id="rId767" Type="http://schemas.openxmlformats.org/officeDocument/2006/relationships/footer" Target="footer255.xml" /><Relationship Id="rId768" Type="http://schemas.openxmlformats.org/officeDocument/2006/relationships/hyperlink" Target="https://advance.lexis.com/api/document?collection=news&amp;id=urn:contentItem:803C-KX41-2PBB-23XY-00000-00&amp;context=1519360" TargetMode="External" /><Relationship Id="rId769" Type="http://schemas.openxmlformats.org/officeDocument/2006/relationships/hyperlink" Target="http://www.nytimes.com" TargetMode="External" /><Relationship Id="rId77" Type="http://schemas.openxmlformats.org/officeDocument/2006/relationships/footer" Target="footer28.xml" /><Relationship Id="rId770" Type="http://schemas.openxmlformats.org/officeDocument/2006/relationships/header" Target="header256.xml" /><Relationship Id="rId771" Type="http://schemas.openxmlformats.org/officeDocument/2006/relationships/header" Target="header257.xml" /><Relationship Id="rId772" Type="http://schemas.openxmlformats.org/officeDocument/2006/relationships/footer" Target="footer256.xml" /><Relationship Id="rId773" Type="http://schemas.openxmlformats.org/officeDocument/2006/relationships/footer" Target="footer257.xml" /><Relationship Id="rId774" Type="http://schemas.openxmlformats.org/officeDocument/2006/relationships/header" Target="header258.xml" /><Relationship Id="rId775" Type="http://schemas.openxmlformats.org/officeDocument/2006/relationships/footer" Target="footer258.xml" /><Relationship Id="rId776" Type="http://schemas.openxmlformats.org/officeDocument/2006/relationships/hyperlink" Target="https://advance.lexis.com/api/document?collection=news&amp;id=urn:contentItem:57X3-2V91-DXY4-X2TV-00000-00&amp;context=1519360" TargetMode="External" /><Relationship Id="rId777" Type="http://schemas.openxmlformats.org/officeDocument/2006/relationships/hyperlink" Target="http://www.nytimes.com/2013/03/07/nyregion/in-the-south-bronx-memories-of-chavez-and-his-largess.html" TargetMode="External" /><Relationship Id="rId778" Type="http://schemas.openxmlformats.org/officeDocument/2006/relationships/header" Target="header259.xml" /><Relationship Id="rId779" Type="http://schemas.openxmlformats.org/officeDocument/2006/relationships/header" Target="header260.xml" /><Relationship Id="rId78" Type="http://schemas.openxmlformats.org/officeDocument/2006/relationships/footer" Target="footer29.xml" /><Relationship Id="rId780" Type="http://schemas.openxmlformats.org/officeDocument/2006/relationships/footer" Target="footer259.xml" /><Relationship Id="rId781" Type="http://schemas.openxmlformats.org/officeDocument/2006/relationships/footer" Target="footer260.xml" /><Relationship Id="rId782" Type="http://schemas.openxmlformats.org/officeDocument/2006/relationships/header" Target="header261.xml" /><Relationship Id="rId783" Type="http://schemas.openxmlformats.org/officeDocument/2006/relationships/footer" Target="footer261.xml" /><Relationship Id="rId784" Type="http://schemas.openxmlformats.org/officeDocument/2006/relationships/hyperlink" Target="https://advance.lexis.com/api/document?collection=news&amp;id=urn:contentItem:5JS3-09M1-JBG3-6362-00000-00&amp;context=1519360" TargetMode="External" /><Relationship Id="rId785" Type="http://schemas.openxmlformats.org/officeDocument/2006/relationships/hyperlink" Target="http://www.nytimes.com/2016/05/13/world/americas/dilma-rousseff-brazil-impeachment.html" TargetMode="External" /><Relationship Id="rId786" Type="http://schemas.openxmlformats.org/officeDocument/2006/relationships/header" Target="header262.xml" /><Relationship Id="rId787" Type="http://schemas.openxmlformats.org/officeDocument/2006/relationships/header" Target="header263.xml" /><Relationship Id="rId788" Type="http://schemas.openxmlformats.org/officeDocument/2006/relationships/footer" Target="footer262.xml" /><Relationship Id="rId789" Type="http://schemas.openxmlformats.org/officeDocument/2006/relationships/footer" Target="footer263.xml" /><Relationship Id="rId79" Type="http://schemas.openxmlformats.org/officeDocument/2006/relationships/header" Target="header30.xml" /><Relationship Id="rId790" Type="http://schemas.openxmlformats.org/officeDocument/2006/relationships/header" Target="header264.xml" /><Relationship Id="rId791" Type="http://schemas.openxmlformats.org/officeDocument/2006/relationships/footer" Target="footer264.xml" /><Relationship Id="rId792" Type="http://schemas.openxmlformats.org/officeDocument/2006/relationships/hyperlink" Target="https://advance.lexis.com/api/document?collection=news&amp;id=urn:contentItem:53G5-XK21-JBG3-61S1-00000-00&amp;context=1519360" TargetMode="External" /><Relationship Id="rId793" Type="http://schemas.openxmlformats.org/officeDocument/2006/relationships/hyperlink" Target="http://www.nytimes.com" TargetMode="External" /><Relationship Id="rId794" Type="http://schemas.openxmlformats.org/officeDocument/2006/relationships/header" Target="header265.xml" /><Relationship Id="rId795" Type="http://schemas.openxmlformats.org/officeDocument/2006/relationships/header" Target="header266.xml" /><Relationship Id="rId796" Type="http://schemas.openxmlformats.org/officeDocument/2006/relationships/footer" Target="footer265.xml" /><Relationship Id="rId797" Type="http://schemas.openxmlformats.org/officeDocument/2006/relationships/footer" Target="footer266.xml" /><Relationship Id="rId798" Type="http://schemas.openxmlformats.org/officeDocument/2006/relationships/header" Target="header267.xml" /><Relationship Id="rId799" Type="http://schemas.openxmlformats.org/officeDocument/2006/relationships/footer" Target="footer267.xml" /><Relationship Id="rId8" Type="http://schemas.openxmlformats.org/officeDocument/2006/relationships/footer" Target="footer2.xml" /><Relationship Id="rId80" Type="http://schemas.openxmlformats.org/officeDocument/2006/relationships/footer" Target="footer30.xml" /><Relationship Id="rId800" Type="http://schemas.openxmlformats.org/officeDocument/2006/relationships/hyperlink" Target="https://advance.lexis.com/api/document?collection=news&amp;id=urn:contentItem:5WF5-65M1-JBG3-627N-00000-00&amp;context=1519360" TargetMode="External" /><Relationship Id="rId801" Type="http://schemas.openxmlformats.org/officeDocument/2006/relationships/header" Target="header268.xml" /><Relationship Id="rId802" Type="http://schemas.openxmlformats.org/officeDocument/2006/relationships/header" Target="header269.xml" /><Relationship Id="rId803" Type="http://schemas.openxmlformats.org/officeDocument/2006/relationships/footer" Target="footer268.xml" /><Relationship Id="rId804" Type="http://schemas.openxmlformats.org/officeDocument/2006/relationships/footer" Target="footer269.xml" /><Relationship Id="rId805" Type="http://schemas.openxmlformats.org/officeDocument/2006/relationships/header" Target="header270.xml" /><Relationship Id="rId806" Type="http://schemas.openxmlformats.org/officeDocument/2006/relationships/footer" Target="footer270.xml" /><Relationship Id="rId807" Type="http://schemas.openxmlformats.org/officeDocument/2006/relationships/hyperlink" Target="https://advance.lexis.com/api/document?collection=news&amp;id=urn:contentItem:457J-1800-01CN-H3MG-00000-00&amp;context=1519360" TargetMode="External" /><Relationship Id="rId808" Type="http://schemas.openxmlformats.org/officeDocument/2006/relationships/hyperlink" Target="http://www.nytimes.com" TargetMode="External" /><Relationship Id="rId809" Type="http://schemas.openxmlformats.org/officeDocument/2006/relationships/header" Target="header271.xml" /><Relationship Id="rId81" Type="http://schemas.openxmlformats.org/officeDocument/2006/relationships/hyperlink" Target="https://advance.lexis.com/api/document?collection=news&amp;id=urn:contentItem:5M3V-TT21-JBG3-60S3-00000-00&amp;context=1519360" TargetMode="External" /><Relationship Id="rId810" Type="http://schemas.openxmlformats.org/officeDocument/2006/relationships/header" Target="header272.xml" /><Relationship Id="rId811" Type="http://schemas.openxmlformats.org/officeDocument/2006/relationships/footer" Target="footer271.xml" /><Relationship Id="rId812" Type="http://schemas.openxmlformats.org/officeDocument/2006/relationships/footer" Target="footer272.xml" /><Relationship Id="rId813" Type="http://schemas.openxmlformats.org/officeDocument/2006/relationships/header" Target="header273.xml" /><Relationship Id="rId814" Type="http://schemas.openxmlformats.org/officeDocument/2006/relationships/footer" Target="footer273.xml" /><Relationship Id="rId815" Type="http://schemas.openxmlformats.org/officeDocument/2006/relationships/hyperlink" Target="https://advance.lexis.com/api/document?collection=news&amp;id=urn:contentItem:3SJB-1KG0-002S-X4SG-00000-00&amp;context=1519360" TargetMode="External" /><Relationship Id="rId816" Type="http://schemas.openxmlformats.org/officeDocument/2006/relationships/hyperlink" Target="https://advance.lexis.com/api/document?collection=news&amp;id=urn:contentItem:3SJB-1KG0-002S-X4SG-00000-00&amp;context=1519360" TargetMode="External" /><Relationship Id="rId817" Type="http://schemas.openxmlformats.org/officeDocument/2006/relationships/header" Target="header274.xml" /><Relationship Id="rId818" Type="http://schemas.openxmlformats.org/officeDocument/2006/relationships/header" Target="header275.xml" /><Relationship Id="rId819" Type="http://schemas.openxmlformats.org/officeDocument/2006/relationships/footer" Target="footer274.xml" /><Relationship Id="rId82" Type="http://schemas.openxmlformats.org/officeDocument/2006/relationships/hyperlink" Target="http://www.nytimes.com/2016/11/06/opinion/campaign-stops/the-men-feminists-left-behind.html" TargetMode="External" /><Relationship Id="rId820" Type="http://schemas.openxmlformats.org/officeDocument/2006/relationships/footer" Target="footer275.xml" /><Relationship Id="rId821" Type="http://schemas.openxmlformats.org/officeDocument/2006/relationships/header" Target="header276.xml" /><Relationship Id="rId822" Type="http://schemas.openxmlformats.org/officeDocument/2006/relationships/footer" Target="footer276.xml" /><Relationship Id="rId823" Type="http://schemas.openxmlformats.org/officeDocument/2006/relationships/hyperlink" Target="https://advance.lexis.com/api/document?collection=news&amp;id=urn:contentItem:5H7D-TTR1-DXY4-X30B-00000-00&amp;context=1519360" TargetMode="External" /><Relationship Id="rId824" Type="http://schemas.openxmlformats.org/officeDocument/2006/relationships/hyperlink" Target="http://www.nytimes.com/2015/10/26/us/politics/calm-manner-has-ben-carson-rising-in-polls.html" TargetMode="External" /><Relationship Id="rId825" Type="http://schemas.openxmlformats.org/officeDocument/2006/relationships/header" Target="header277.xml" /><Relationship Id="rId826" Type="http://schemas.openxmlformats.org/officeDocument/2006/relationships/header" Target="header278.xml" /><Relationship Id="rId827" Type="http://schemas.openxmlformats.org/officeDocument/2006/relationships/footer" Target="footer277.xml" /><Relationship Id="rId828" Type="http://schemas.openxmlformats.org/officeDocument/2006/relationships/footer" Target="footer278.xml" /><Relationship Id="rId829" Type="http://schemas.openxmlformats.org/officeDocument/2006/relationships/header" Target="header279.xml" /><Relationship Id="rId83" Type="http://schemas.openxmlformats.org/officeDocument/2006/relationships/header" Target="header31.xml" /><Relationship Id="rId830" Type="http://schemas.openxmlformats.org/officeDocument/2006/relationships/footer" Target="footer279.xml" /><Relationship Id="rId831" Type="http://schemas.openxmlformats.org/officeDocument/2006/relationships/hyperlink" Target="https://advance.lexis.com/api/document?collection=news&amp;id=urn:contentItem:3SP8-66M0-000P-N1FM-00000-00&amp;context=1519360" TargetMode="External" /><Relationship Id="rId832" Type="http://schemas.openxmlformats.org/officeDocument/2006/relationships/hyperlink" Target="https://advance.lexis.com/api/document?collection=news&amp;id=urn:contentItem:3SP8-66M0-000P-N1FM-00000-00&amp;context=1519360" TargetMode="External" /><Relationship Id="rId833" Type="http://schemas.openxmlformats.org/officeDocument/2006/relationships/header" Target="header280.xml" /><Relationship Id="rId834" Type="http://schemas.openxmlformats.org/officeDocument/2006/relationships/header" Target="header281.xml" /><Relationship Id="rId835" Type="http://schemas.openxmlformats.org/officeDocument/2006/relationships/footer" Target="footer280.xml" /><Relationship Id="rId836" Type="http://schemas.openxmlformats.org/officeDocument/2006/relationships/footer" Target="footer281.xml" /><Relationship Id="rId837" Type="http://schemas.openxmlformats.org/officeDocument/2006/relationships/header" Target="header282.xml" /><Relationship Id="rId838" Type="http://schemas.openxmlformats.org/officeDocument/2006/relationships/footer" Target="footer282.xml" /><Relationship Id="rId839" Type="http://schemas.openxmlformats.org/officeDocument/2006/relationships/hyperlink" Target="https://advance.lexis.com/api/document?collection=news&amp;id=urn:contentItem:3YNF-9YD0-00MH-F1YN-00000-00&amp;context=1519360" TargetMode="External" /><Relationship Id="rId84" Type="http://schemas.openxmlformats.org/officeDocument/2006/relationships/header" Target="header32.xml" /><Relationship Id="rId840" Type="http://schemas.openxmlformats.org/officeDocument/2006/relationships/hyperlink" Target="https://advance.lexis.com/api/document?collection=news&amp;id=urn:contentItem:3YNF-9YD0-00MH-F1YN-00000-00&amp;context=1519360" TargetMode="External" /><Relationship Id="rId841" Type="http://schemas.openxmlformats.org/officeDocument/2006/relationships/hyperlink" Target="http://www.nytimes.com" TargetMode="External" /><Relationship Id="rId842" Type="http://schemas.openxmlformats.org/officeDocument/2006/relationships/header" Target="header283.xml" /><Relationship Id="rId843" Type="http://schemas.openxmlformats.org/officeDocument/2006/relationships/header" Target="header284.xml" /><Relationship Id="rId844" Type="http://schemas.openxmlformats.org/officeDocument/2006/relationships/footer" Target="footer283.xml" /><Relationship Id="rId845" Type="http://schemas.openxmlformats.org/officeDocument/2006/relationships/footer" Target="footer284.xml" /><Relationship Id="rId846" Type="http://schemas.openxmlformats.org/officeDocument/2006/relationships/header" Target="header285.xml" /><Relationship Id="rId847" Type="http://schemas.openxmlformats.org/officeDocument/2006/relationships/footer" Target="footer285.xml" /><Relationship Id="rId848" Type="http://schemas.openxmlformats.org/officeDocument/2006/relationships/hyperlink" Target="https://advance.lexis.com/api/document?collection=news&amp;id=urn:contentItem:53GV-KN01-DXY4-X36N-00000-00&amp;context=1519360" TargetMode="External" /><Relationship Id="rId849" Type="http://schemas.openxmlformats.org/officeDocument/2006/relationships/hyperlink" Target="mailto:travmail@nytimes.com" TargetMode="External" /><Relationship Id="rId85" Type="http://schemas.openxmlformats.org/officeDocument/2006/relationships/footer" Target="footer31.xml" /><Relationship Id="rId850" Type="http://schemas.openxmlformats.org/officeDocument/2006/relationships/hyperlink" Target="http://www.nytimes.com" TargetMode="External" /><Relationship Id="rId851" Type="http://schemas.openxmlformats.org/officeDocument/2006/relationships/header" Target="header286.xml" /><Relationship Id="rId852" Type="http://schemas.openxmlformats.org/officeDocument/2006/relationships/header" Target="header287.xml" /><Relationship Id="rId853" Type="http://schemas.openxmlformats.org/officeDocument/2006/relationships/footer" Target="footer286.xml" /><Relationship Id="rId854" Type="http://schemas.openxmlformats.org/officeDocument/2006/relationships/footer" Target="footer287.xml" /><Relationship Id="rId855" Type="http://schemas.openxmlformats.org/officeDocument/2006/relationships/header" Target="header288.xml" /><Relationship Id="rId856" Type="http://schemas.openxmlformats.org/officeDocument/2006/relationships/footer" Target="footer288.xml" /><Relationship Id="rId857" Type="http://schemas.openxmlformats.org/officeDocument/2006/relationships/hyperlink" Target="https://advance.lexis.com/api/document?collection=news&amp;id=urn:contentItem:3S8G-KK70-0008-N3NW-00000-00&amp;context=1519360" TargetMode="External" /><Relationship Id="rId858" Type="http://schemas.openxmlformats.org/officeDocument/2006/relationships/hyperlink" Target="https://advance.lexis.com/api/document?collection=news&amp;id=urn:contentItem:3S8G-KK70-0008-N3NW-00000-00&amp;context=1519360" TargetMode="External" /><Relationship Id="rId859" Type="http://schemas.openxmlformats.org/officeDocument/2006/relationships/header" Target="header289.xml" /><Relationship Id="rId86" Type="http://schemas.openxmlformats.org/officeDocument/2006/relationships/footer" Target="footer32.xml" /><Relationship Id="rId860" Type="http://schemas.openxmlformats.org/officeDocument/2006/relationships/header" Target="header290.xml" /><Relationship Id="rId861" Type="http://schemas.openxmlformats.org/officeDocument/2006/relationships/footer" Target="footer289.xml" /><Relationship Id="rId862" Type="http://schemas.openxmlformats.org/officeDocument/2006/relationships/footer" Target="footer290.xml" /><Relationship Id="rId863" Type="http://schemas.openxmlformats.org/officeDocument/2006/relationships/header" Target="header291.xml" /><Relationship Id="rId864" Type="http://schemas.openxmlformats.org/officeDocument/2006/relationships/footer" Target="footer291.xml" /><Relationship Id="rId865" Type="http://schemas.openxmlformats.org/officeDocument/2006/relationships/hyperlink" Target="https://advance.lexis.com/api/document?collection=news&amp;id=urn:contentItem:3SP8-69C0-000P-N47G-00000-00&amp;context=1519360" TargetMode="External" /><Relationship Id="rId866" Type="http://schemas.openxmlformats.org/officeDocument/2006/relationships/header" Target="header292.xml" /><Relationship Id="rId867" Type="http://schemas.openxmlformats.org/officeDocument/2006/relationships/header" Target="header293.xml" /><Relationship Id="rId868" Type="http://schemas.openxmlformats.org/officeDocument/2006/relationships/footer" Target="footer292.xml" /><Relationship Id="rId869" Type="http://schemas.openxmlformats.org/officeDocument/2006/relationships/footer" Target="footer293.xml" /><Relationship Id="rId87" Type="http://schemas.openxmlformats.org/officeDocument/2006/relationships/header" Target="header33.xml" /><Relationship Id="rId870" Type="http://schemas.openxmlformats.org/officeDocument/2006/relationships/header" Target="header294.xml" /><Relationship Id="rId871" Type="http://schemas.openxmlformats.org/officeDocument/2006/relationships/footer" Target="footer294.xml" /><Relationship Id="rId872" Type="http://schemas.openxmlformats.org/officeDocument/2006/relationships/hyperlink" Target="https://advance.lexis.com/api/document?collection=news&amp;id=urn:contentItem:7YXN-YCN0-Y8TC-S1XB-00000-00&amp;context=1519360" TargetMode="External" /><Relationship Id="rId873" Type="http://schemas.openxmlformats.org/officeDocument/2006/relationships/hyperlink" Target="http://www.nytimes.com" TargetMode="External" /><Relationship Id="rId874" Type="http://schemas.openxmlformats.org/officeDocument/2006/relationships/header" Target="header295.xml" /><Relationship Id="rId875" Type="http://schemas.openxmlformats.org/officeDocument/2006/relationships/header" Target="header296.xml" /><Relationship Id="rId876" Type="http://schemas.openxmlformats.org/officeDocument/2006/relationships/footer" Target="footer295.xml" /><Relationship Id="rId877" Type="http://schemas.openxmlformats.org/officeDocument/2006/relationships/footer" Target="footer296.xml" /><Relationship Id="rId878" Type="http://schemas.openxmlformats.org/officeDocument/2006/relationships/header" Target="header297.xml" /><Relationship Id="rId879" Type="http://schemas.openxmlformats.org/officeDocument/2006/relationships/footer" Target="footer297.xml" /><Relationship Id="rId88" Type="http://schemas.openxmlformats.org/officeDocument/2006/relationships/footer" Target="footer33.xml" /><Relationship Id="rId880" Type="http://schemas.openxmlformats.org/officeDocument/2006/relationships/hyperlink" Target="https://advance.lexis.com/api/document?collection=news&amp;id=urn:contentItem:454J-CY10-01CN-H37X-00000-00&amp;context=1519360" TargetMode="External" /><Relationship Id="rId881" Type="http://schemas.openxmlformats.org/officeDocument/2006/relationships/hyperlink" Target="http://www.nytimes.com" TargetMode="External" /><Relationship Id="rId882" Type="http://schemas.openxmlformats.org/officeDocument/2006/relationships/header" Target="header298.xml" /><Relationship Id="rId883" Type="http://schemas.openxmlformats.org/officeDocument/2006/relationships/header" Target="header299.xml" /><Relationship Id="rId884" Type="http://schemas.openxmlformats.org/officeDocument/2006/relationships/footer" Target="footer298.xml" /><Relationship Id="rId885" Type="http://schemas.openxmlformats.org/officeDocument/2006/relationships/footer" Target="footer299.xml" /><Relationship Id="rId886" Type="http://schemas.openxmlformats.org/officeDocument/2006/relationships/header" Target="header300.xml" /><Relationship Id="rId887" Type="http://schemas.openxmlformats.org/officeDocument/2006/relationships/footer" Target="footer300.xml" /><Relationship Id="rId888" Type="http://schemas.openxmlformats.org/officeDocument/2006/relationships/hyperlink" Target="https://advance.lexis.com/api/document?collection=news&amp;id=urn:contentItem:3SP8-71Y0-000P-N109-00000-00&amp;context=1519360" TargetMode="External" /><Relationship Id="rId889" Type="http://schemas.openxmlformats.org/officeDocument/2006/relationships/header" Target="header301.xml" /><Relationship Id="rId89" Type="http://schemas.openxmlformats.org/officeDocument/2006/relationships/hyperlink" Target="https://advance.lexis.com/api/document?collection=news&amp;id=urn:contentItem:3S89-WPH0-008G-F47K-00000-00&amp;context=1519360" TargetMode="External" /><Relationship Id="rId890" Type="http://schemas.openxmlformats.org/officeDocument/2006/relationships/header" Target="header302.xml" /><Relationship Id="rId891" Type="http://schemas.openxmlformats.org/officeDocument/2006/relationships/footer" Target="footer301.xml" /><Relationship Id="rId892" Type="http://schemas.openxmlformats.org/officeDocument/2006/relationships/footer" Target="footer302.xml" /><Relationship Id="rId893" Type="http://schemas.openxmlformats.org/officeDocument/2006/relationships/header" Target="header303.xml" /><Relationship Id="rId894" Type="http://schemas.openxmlformats.org/officeDocument/2006/relationships/footer" Target="footer303.xml" /><Relationship Id="rId895" Type="http://schemas.openxmlformats.org/officeDocument/2006/relationships/hyperlink" Target="https://advance.lexis.com/api/document?collection=news&amp;id=urn:contentItem:7YW6-3W70-Y8TC-S23J-00000-00&amp;context=1519360" TargetMode="External" /><Relationship Id="rId896" Type="http://schemas.openxmlformats.org/officeDocument/2006/relationships/hyperlink" Target="http://www.nytimes.com" TargetMode="External" /><Relationship Id="rId897" Type="http://schemas.openxmlformats.org/officeDocument/2006/relationships/header" Target="header304.xml" /><Relationship Id="rId898" Type="http://schemas.openxmlformats.org/officeDocument/2006/relationships/header" Target="header305.xml" /><Relationship Id="rId899" Type="http://schemas.openxmlformats.org/officeDocument/2006/relationships/footer" Target="footer304.xml" /><Relationship Id="rId9" Type="http://schemas.openxmlformats.org/officeDocument/2006/relationships/header" Target="header3.xml" /><Relationship Id="rId90" Type="http://schemas.openxmlformats.org/officeDocument/2006/relationships/header" Target="header34.xml" /><Relationship Id="rId900" Type="http://schemas.openxmlformats.org/officeDocument/2006/relationships/footer" Target="footer305.xml" /><Relationship Id="rId901" Type="http://schemas.openxmlformats.org/officeDocument/2006/relationships/header" Target="header306.xml" /><Relationship Id="rId902" Type="http://schemas.openxmlformats.org/officeDocument/2006/relationships/footer" Target="footer306.xml" /><Relationship Id="rId903" Type="http://schemas.openxmlformats.org/officeDocument/2006/relationships/hyperlink" Target="https://advance.lexis.com/api/document?collection=news&amp;id=urn:contentItem:5S8W-B4X1-DXY4-X008-00000-00&amp;context=1519360" TargetMode="External" /><Relationship Id="rId904" Type="http://schemas.openxmlformats.org/officeDocument/2006/relationships/hyperlink" Target="http://www.cormacmccarthy.com/works/the-road/" TargetMode="External" /><Relationship Id="rId905" Type="http://schemas.openxmlformats.org/officeDocument/2006/relationships/hyperlink" Target="https://www.youtube.com/watch?v=J-BaKfl1Ms4" TargetMode="External" /><Relationship Id="rId906" Type="http://schemas.openxmlformats.org/officeDocument/2006/relationships/hyperlink" Target="http://www.nytimes.com/2011/04/23/theater/black-watch-at-st-anns-warehouse.html" TargetMode="External" /><Relationship Id="rId907" Type="http://schemas.openxmlformats.org/officeDocument/2006/relationships/hyperlink" Target="https://www.youtube.com/watch?v=5mQGqzUs2l8" TargetMode="External" /><Relationship Id="rId908" Type="http://schemas.openxmlformats.org/officeDocument/2006/relationships/header" Target="header307.xml" /><Relationship Id="rId909" Type="http://schemas.openxmlformats.org/officeDocument/2006/relationships/header" Target="header308.xml" /><Relationship Id="rId91" Type="http://schemas.openxmlformats.org/officeDocument/2006/relationships/header" Target="header35.xml" /><Relationship Id="rId910" Type="http://schemas.openxmlformats.org/officeDocument/2006/relationships/footer" Target="footer307.xml" /><Relationship Id="rId911" Type="http://schemas.openxmlformats.org/officeDocument/2006/relationships/footer" Target="footer308.xml" /><Relationship Id="rId912" Type="http://schemas.openxmlformats.org/officeDocument/2006/relationships/header" Target="header309.xml" /><Relationship Id="rId913" Type="http://schemas.openxmlformats.org/officeDocument/2006/relationships/footer" Target="footer309.xml" /><Relationship Id="rId914" Type="http://schemas.openxmlformats.org/officeDocument/2006/relationships/hyperlink" Target="https://advance.lexis.com/api/document?collection=news&amp;id=urn:contentItem:4P2J-W450-TW8F-G309-00000-00&amp;context=1519360" TargetMode="External" /><Relationship Id="rId915" Type="http://schemas.openxmlformats.org/officeDocument/2006/relationships/hyperlink" Target="http://www.nytimes.com" TargetMode="External" /><Relationship Id="rId916" Type="http://schemas.openxmlformats.org/officeDocument/2006/relationships/header" Target="header310.xml" /><Relationship Id="rId917" Type="http://schemas.openxmlformats.org/officeDocument/2006/relationships/header" Target="header311.xml" /><Relationship Id="rId918" Type="http://schemas.openxmlformats.org/officeDocument/2006/relationships/footer" Target="footer310.xml" /><Relationship Id="rId919" Type="http://schemas.openxmlformats.org/officeDocument/2006/relationships/footer" Target="footer311.xml" /><Relationship Id="rId92" Type="http://schemas.openxmlformats.org/officeDocument/2006/relationships/footer" Target="footer34.xml" /><Relationship Id="rId920" Type="http://schemas.openxmlformats.org/officeDocument/2006/relationships/header" Target="header312.xml" /><Relationship Id="rId921" Type="http://schemas.openxmlformats.org/officeDocument/2006/relationships/footer" Target="footer312.xml" /><Relationship Id="rId922" Type="http://schemas.openxmlformats.org/officeDocument/2006/relationships/hyperlink" Target="https://advance.lexis.com/api/document?collection=news&amp;id=urn:contentItem:5H7D-TTR1-DXY4-X325-00000-00&amp;context=1519360" TargetMode="External" /><Relationship Id="rId923" Type="http://schemas.openxmlformats.org/officeDocument/2006/relationships/hyperlink" Target="http://www.nytimes.com/2015/10/26/world/asia/joko-widodo-indonesia-washington-trans-pacific-partnership.html" TargetMode="External" /><Relationship Id="rId924" Type="http://schemas.openxmlformats.org/officeDocument/2006/relationships/header" Target="header313.xml" /><Relationship Id="rId925" Type="http://schemas.openxmlformats.org/officeDocument/2006/relationships/header" Target="header314.xml" /><Relationship Id="rId926" Type="http://schemas.openxmlformats.org/officeDocument/2006/relationships/footer" Target="footer313.xml" /><Relationship Id="rId927" Type="http://schemas.openxmlformats.org/officeDocument/2006/relationships/footer" Target="footer314.xml" /><Relationship Id="rId928" Type="http://schemas.openxmlformats.org/officeDocument/2006/relationships/header" Target="header315.xml" /><Relationship Id="rId929" Type="http://schemas.openxmlformats.org/officeDocument/2006/relationships/footer" Target="footer315.xml" /><Relationship Id="rId93" Type="http://schemas.openxmlformats.org/officeDocument/2006/relationships/footer" Target="footer35.xml" /><Relationship Id="rId930" Type="http://schemas.openxmlformats.org/officeDocument/2006/relationships/hyperlink" Target="https://advance.lexis.com/api/document?collection=news&amp;id=urn:contentItem:57TS-77M1-JBG3-61KG-00000-00&amp;context=1519360" TargetMode="External" /><Relationship Id="rId931" Type="http://schemas.openxmlformats.org/officeDocument/2006/relationships/hyperlink" Target="http://www.nytimes.com/2013/02/24/world/africa/catholic-church-fills-growing-void-in-africa.html" TargetMode="External" /><Relationship Id="rId932" Type="http://schemas.openxmlformats.org/officeDocument/2006/relationships/header" Target="header316.xml" /><Relationship Id="rId933" Type="http://schemas.openxmlformats.org/officeDocument/2006/relationships/header" Target="header317.xml" /><Relationship Id="rId934" Type="http://schemas.openxmlformats.org/officeDocument/2006/relationships/footer" Target="footer316.xml" /><Relationship Id="rId935" Type="http://schemas.openxmlformats.org/officeDocument/2006/relationships/footer" Target="footer317.xml" /><Relationship Id="rId936" Type="http://schemas.openxmlformats.org/officeDocument/2006/relationships/header" Target="header318.xml" /><Relationship Id="rId937" Type="http://schemas.openxmlformats.org/officeDocument/2006/relationships/footer" Target="footer318.xml" /><Relationship Id="rId938" Type="http://schemas.openxmlformats.org/officeDocument/2006/relationships/hyperlink" Target="https://advance.lexis.com/api/document?collection=news&amp;id=urn:contentItem:5NS9-XFF1-JBG3-60FK-00000-00&amp;context=1519360" TargetMode="External" /><Relationship Id="rId939" Type="http://schemas.openxmlformats.org/officeDocument/2006/relationships/hyperlink" Target="https://www.nytimes.com/elections/results/new-york-house-district-19-teachout-faso" TargetMode="External" /><Relationship Id="rId94" Type="http://schemas.openxmlformats.org/officeDocument/2006/relationships/header" Target="header36.xml" /><Relationship Id="rId940" Type="http://schemas.openxmlformats.org/officeDocument/2006/relationships/hyperlink" Target="http://www.npr.org/2017/05/21/529006698/ad-war-means-local-tv-stations-win-big-in-georgia-s-record-breaking-election" TargetMode="External" /><Relationship Id="rId941" Type="http://schemas.openxmlformats.org/officeDocument/2006/relationships/hyperlink" Target="https://www.nytimes.com/2017/06/08/opinion/the-democratic-party-is-in-worse-shape-than-you-thought.html" TargetMode="External" /><Relationship Id="rId942" Type="http://schemas.openxmlformats.org/officeDocument/2006/relationships/hyperlink" Target="https://www.nytimes.com/2014/10/31/nyregion/republican-congressman-in-an-upstate-district-is-strong-among-democrats.html" TargetMode="External" /><Relationship Id="rId943" Type="http://schemas.openxmlformats.org/officeDocument/2006/relationships/hyperlink" Target="https://docs.google.com/spreadsheets/d/1oRl7vxEJUUDWJCyrjo62cELJD2ONIVl-D9TSUKiK9jk/edit" TargetMode="External" /><Relationship Id="rId944" Type="http://schemas.openxmlformats.org/officeDocument/2006/relationships/hyperlink" Target="https://www.nytimes.com/elections/2014/new-york-elections" TargetMode="External" /><Relationship Id="rId945" Type="http://schemas.openxmlformats.org/officeDocument/2006/relationships/hyperlink" Target="https://docs.google.com/spreadsheets/d/1oRl7vxEJUUDWJCyrjo62cELJD2ONIVl-D9TSUKiK9jk/edit" TargetMode="External" /><Relationship Id="rId946" Type="http://schemas.openxmlformats.org/officeDocument/2006/relationships/hyperlink" Target="https://www.delgadoforcongress.com/" TargetMode="External" /><Relationship Id="rId947" Type="http://schemas.openxmlformats.org/officeDocument/2006/relationships/hyperlink" Target="https://www.brianflynn.us/" TargetMode="External" /><Relationship Id="rId948" Type="http://schemas.openxmlformats.org/officeDocument/2006/relationships/hyperlink" Target="http://suesullivanforcongress.com/" TargetMode="External" /><Relationship Id="rId949" Type="http://schemas.openxmlformats.org/officeDocument/2006/relationships/hyperlink" Target="https://www.garethrhodes.com/" TargetMode="External" /><Relationship Id="rId95" Type="http://schemas.openxmlformats.org/officeDocument/2006/relationships/footer" Target="footer36.xml" /><Relationship Id="rId950" Type="http://schemas.openxmlformats.org/officeDocument/2006/relationships/hyperlink" Target="https://www.ny19votes.com/" TargetMode="External" /><Relationship Id="rId951" Type="http://schemas.openxmlformats.org/officeDocument/2006/relationships/hyperlink" Target="http://twitter.com/frankbruni" TargetMode="External" /><Relationship Id="rId952" Type="http://schemas.openxmlformats.org/officeDocument/2006/relationships/hyperlink" Target="https://www.facebook.com/frankbruninyt" TargetMode="External" /><Relationship Id="rId953" Type="http://schemas.openxmlformats.org/officeDocument/2006/relationships/hyperlink" Target="https://www.facebook.com/nytopinion" TargetMode="External" /><Relationship Id="rId954" Type="http://schemas.openxmlformats.org/officeDocument/2006/relationships/hyperlink" Target="http://twitter.com/NYTOpinion" TargetMode="External" /><Relationship Id="rId955" Type="http://schemas.openxmlformats.org/officeDocument/2006/relationships/hyperlink" Target="http://www.nytimes.com/newsletters/opiniontoday/" TargetMode="External" /><Relationship Id="rId956" Type="http://schemas.openxmlformats.org/officeDocument/2006/relationships/header" Target="header319.xml" /><Relationship Id="rId957" Type="http://schemas.openxmlformats.org/officeDocument/2006/relationships/header" Target="header320.xml" /><Relationship Id="rId958" Type="http://schemas.openxmlformats.org/officeDocument/2006/relationships/footer" Target="footer319.xml" /><Relationship Id="rId959" Type="http://schemas.openxmlformats.org/officeDocument/2006/relationships/footer" Target="footer320.xml" /><Relationship Id="rId96" Type="http://schemas.openxmlformats.org/officeDocument/2006/relationships/hyperlink" Target="https://advance.lexis.com/api/document?collection=news&amp;id=urn:contentItem:40VX-RSC0-00MH-F4VH-00000-00&amp;context=1519360" TargetMode="External" /><Relationship Id="rId960" Type="http://schemas.openxmlformats.org/officeDocument/2006/relationships/header" Target="header321.xml" /><Relationship Id="rId961" Type="http://schemas.openxmlformats.org/officeDocument/2006/relationships/footer" Target="footer321.xml" /><Relationship Id="rId962" Type="http://schemas.openxmlformats.org/officeDocument/2006/relationships/hyperlink" Target="https://advance.lexis.com/api/document?collection=news&amp;id=urn:contentItem:5FC5-XW41-DXY4-X2MW-00000-00&amp;context=1519360" TargetMode="External" /><Relationship Id="rId963" Type="http://schemas.openxmlformats.org/officeDocument/2006/relationships/hyperlink" Target="http://www.nytimes.com/2015/02/22/movies/yann-demange-director-of-71-poised-for-cinematic-breakout.html" TargetMode="External" /><Relationship Id="rId964" Type="http://schemas.openxmlformats.org/officeDocument/2006/relationships/header" Target="header322.xml" /><Relationship Id="rId965" Type="http://schemas.openxmlformats.org/officeDocument/2006/relationships/header" Target="header323.xml" /><Relationship Id="rId966" Type="http://schemas.openxmlformats.org/officeDocument/2006/relationships/footer" Target="footer322.xml" /><Relationship Id="rId967" Type="http://schemas.openxmlformats.org/officeDocument/2006/relationships/footer" Target="footer323.xml" /><Relationship Id="rId968" Type="http://schemas.openxmlformats.org/officeDocument/2006/relationships/header" Target="header324.xml" /><Relationship Id="rId969" Type="http://schemas.openxmlformats.org/officeDocument/2006/relationships/footer" Target="footer324.xml" /><Relationship Id="rId97" Type="http://schemas.openxmlformats.org/officeDocument/2006/relationships/image" Target="media/image4.png" /><Relationship Id="rId970" Type="http://schemas.openxmlformats.org/officeDocument/2006/relationships/hyperlink" Target="https://advance.lexis.com/api/document?collection=news&amp;id=urn:contentItem:55TM-YYP1-DXY4-X3P8-00000-00&amp;context=1519360" TargetMode="External" /><Relationship Id="rId971" Type="http://schemas.openxmlformats.org/officeDocument/2006/relationships/hyperlink" Target="http://www.nytimes.com" TargetMode="External" /><Relationship Id="rId972" Type="http://schemas.openxmlformats.org/officeDocument/2006/relationships/header" Target="header325.xml" /><Relationship Id="rId973" Type="http://schemas.openxmlformats.org/officeDocument/2006/relationships/header" Target="header326.xml" /><Relationship Id="rId974" Type="http://schemas.openxmlformats.org/officeDocument/2006/relationships/footer" Target="footer325.xml" /><Relationship Id="rId975" Type="http://schemas.openxmlformats.org/officeDocument/2006/relationships/footer" Target="footer326.xml" /><Relationship Id="rId976" Type="http://schemas.openxmlformats.org/officeDocument/2006/relationships/header" Target="header327.xml" /><Relationship Id="rId977" Type="http://schemas.openxmlformats.org/officeDocument/2006/relationships/footer" Target="footer327.xml" /><Relationship Id="rId978" Type="http://schemas.openxmlformats.org/officeDocument/2006/relationships/hyperlink" Target="https://advance.lexis.com/api/document?collection=news&amp;id=urn:contentItem:7V6V-8MW1-2PBB-21N6-00000-00&amp;context=1519360" TargetMode="External" /><Relationship Id="rId979" Type="http://schemas.openxmlformats.org/officeDocument/2006/relationships/hyperlink" Target="http://www.nytimes.com" TargetMode="External" /><Relationship Id="rId98" Type="http://schemas.openxmlformats.org/officeDocument/2006/relationships/hyperlink" Target="http://www.nytimes.com" TargetMode="External" /><Relationship Id="rId980" Type="http://schemas.openxmlformats.org/officeDocument/2006/relationships/header" Target="header328.xml" /><Relationship Id="rId981" Type="http://schemas.openxmlformats.org/officeDocument/2006/relationships/header" Target="header329.xml" /><Relationship Id="rId982" Type="http://schemas.openxmlformats.org/officeDocument/2006/relationships/footer" Target="footer328.xml" /><Relationship Id="rId983" Type="http://schemas.openxmlformats.org/officeDocument/2006/relationships/footer" Target="footer329.xml" /><Relationship Id="rId984" Type="http://schemas.openxmlformats.org/officeDocument/2006/relationships/header" Target="header330.xml" /><Relationship Id="rId985" Type="http://schemas.openxmlformats.org/officeDocument/2006/relationships/footer" Target="footer330.xml" /><Relationship Id="rId986" Type="http://schemas.openxmlformats.org/officeDocument/2006/relationships/hyperlink" Target="https://advance.lexis.com/api/document?collection=news&amp;id=urn:contentItem:5NS4-B3W1-DXY4-X1YJ-00000-00&amp;context=1519360" TargetMode="External" /><Relationship Id="rId987" Type="http://schemas.openxmlformats.org/officeDocument/2006/relationships/hyperlink" Target="https://www.nytimes.com/2017/06/10/opinion/sunday/can-democrats-save-themselves.html" TargetMode="External" /><Relationship Id="rId988" Type="http://schemas.openxmlformats.org/officeDocument/2006/relationships/header" Target="header331.xml" /><Relationship Id="rId989" Type="http://schemas.openxmlformats.org/officeDocument/2006/relationships/header" Target="header332.xml" /><Relationship Id="rId99" Type="http://schemas.openxmlformats.org/officeDocument/2006/relationships/header" Target="header37.xml" /><Relationship Id="rId990" Type="http://schemas.openxmlformats.org/officeDocument/2006/relationships/footer" Target="footer331.xml" /><Relationship Id="rId991" Type="http://schemas.openxmlformats.org/officeDocument/2006/relationships/footer" Target="footer332.xml" /><Relationship Id="rId992" Type="http://schemas.openxmlformats.org/officeDocument/2006/relationships/header" Target="header333.xml" /><Relationship Id="rId993" Type="http://schemas.openxmlformats.org/officeDocument/2006/relationships/footer" Target="footer333.xml" /><Relationship Id="rId994" Type="http://schemas.openxmlformats.org/officeDocument/2006/relationships/hyperlink" Target="https://advance.lexis.com/api/document?collection=news&amp;id=urn:contentItem:3SC4-6HV0-000P-20H5-00000-00&amp;context=1519360" TargetMode="External" /><Relationship Id="rId995" Type="http://schemas.openxmlformats.org/officeDocument/2006/relationships/hyperlink" Target="https://advance.lexis.com/api/document?collection=news&amp;id=urn:contentItem:3SC4-6HV0-000P-20H5-00000-00&amp;context=1519360" TargetMode="External" /><Relationship Id="rId996" Type="http://schemas.openxmlformats.org/officeDocument/2006/relationships/header" Target="header334.xml" /><Relationship Id="rId997" Type="http://schemas.openxmlformats.org/officeDocument/2006/relationships/header" Target="header335.xml" /><Relationship Id="rId998" Type="http://schemas.openxmlformats.org/officeDocument/2006/relationships/footer" Target="footer334.xml" /><Relationship Id="rId999" Type="http://schemas.openxmlformats.org/officeDocument/2006/relationships/footer" Target="footer335.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252538978</vt:lpwstr>
  </property>
  <property fmtid="{D5CDD505-2E9C-101B-9397-08002B2CF9AE}" pid="3" name="LADocCount">
    <vt:i4>501</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51">
    <vt:lpwstr>Doc::urn:hlct:16|contextualFeaturePermID::1519360</vt:lpwstr>
  </property>
  <property fmtid="{D5CDD505-2E9C-101B-9397-08002B2CF9AE}" pid="63" name="LADocumentID:152">
    <vt:lpwstr>Doc::urn:hlct:16|contextualFeaturePermID::1519360</vt:lpwstr>
  </property>
  <property fmtid="{D5CDD505-2E9C-101B-9397-08002B2CF9AE}" pid="64" name="LADocumentID:153">
    <vt:lpwstr>Doc::urn:hlct:16|contextualFeaturePermID::1519360</vt:lpwstr>
  </property>
  <property fmtid="{D5CDD505-2E9C-101B-9397-08002B2CF9AE}" pid="65" name="LADocumentID:154">
    <vt:lpwstr>Doc::urn:hlct:16|contextualFeaturePermID::1519360</vt:lpwstr>
  </property>
  <property fmtid="{D5CDD505-2E9C-101B-9397-08002B2CF9AE}" pid="66" name="LADocumentID:155">
    <vt:lpwstr>Doc::urn:hlct:16|contextualFeaturePermID::1519360</vt:lpwstr>
  </property>
  <property fmtid="{D5CDD505-2E9C-101B-9397-08002B2CF9AE}" pid="67" name="LADocumentID:156">
    <vt:lpwstr>Doc::urn:hlct:16|contextualFeaturePermID::1519360</vt:lpwstr>
  </property>
  <property fmtid="{D5CDD505-2E9C-101B-9397-08002B2CF9AE}" pid="68" name="LADocumentID:157">
    <vt:lpwstr>Doc::urn:hlct:16|contextualFeaturePermID::1519360</vt:lpwstr>
  </property>
  <property fmtid="{D5CDD505-2E9C-101B-9397-08002B2CF9AE}" pid="69" name="LADocumentID:158">
    <vt:lpwstr>Doc::urn:hlct:16|contextualFeaturePermID::1519360</vt:lpwstr>
  </property>
  <property fmtid="{D5CDD505-2E9C-101B-9397-08002B2CF9AE}" pid="70" name="LADocumentID:159">
    <vt:lpwstr>Doc::urn:hlct:16|contextualFeaturePermID::1519360</vt:lpwstr>
  </property>
  <property fmtid="{D5CDD505-2E9C-101B-9397-08002B2CF9AE}" pid="71" name="LADocumentID:16">
    <vt:lpwstr>Doc::urn:hlct:16|contextualFeaturePermID::1519360</vt:lpwstr>
  </property>
  <property fmtid="{D5CDD505-2E9C-101B-9397-08002B2CF9AE}" pid="72" name="LADocumentID:160">
    <vt:lpwstr>Doc::urn:hlct:16|contextualFeaturePermID::1519360</vt:lpwstr>
  </property>
  <property fmtid="{D5CDD505-2E9C-101B-9397-08002B2CF9AE}" pid="73" name="LADocumentID:161">
    <vt:lpwstr>Doc::urn:hlct:16|contextualFeaturePermID::1519360</vt:lpwstr>
  </property>
  <property fmtid="{D5CDD505-2E9C-101B-9397-08002B2CF9AE}" pid="74" name="LADocumentID:162">
    <vt:lpwstr>Doc::urn:hlct:16|contextualFeaturePermID::1519360</vt:lpwstr>
  </property>
  <property fmtid="{D5CDD505-2E9C-101B-9397-08002B2CF9AE}" pid="75" name="LADocumentID:163">
    <vt:lpwstr>Doc::urn:hlct:16|contextualFeaturePermID::1519360</vt:lpwstr>
  </property>
  <property fmtid="{D5CDD505-2E9C-101B-9397-08002B2CF9AE}" pid="76" name="LADocumentID:164">
    <vt:lpwstr>Doc::urn:hlct:16|contextualFeaturePermID::1519360</vt:lpwstr>
  </property>
  <property fmtid="{D5CDD505-2E9C-101B-9397-08002B2CF9AE}" pid="77" name="LADocumentID:165">
    <vt:lpwstr>Doc::urn:hlct:16|contextualFeaturePermID::1519360</vt:lpwstr>
  </property>
  <property fmtid="{D5CDD505-2E9C-101B-9397-08002B2CF9AE}" pid="78" name="LADocumentID:166">
    <vt:lpwstr>Doc::urn:hlct:16|contextualFeaturePermID::1519360</vt:lpwstr>
  </property>
  <property fmtid="{D5CDD505-2E9C-101B-9397-08002B2CF9AE}" pid="79" name="LADocumentID:167">
    <vt:lpwstr>Doc::urn:hlct:16|contextualFeaturePermID::1519360</vt:lpwstr>
  </property>
  <property fmtid="{D5CDD505-2E9C-101B-9397-08002B2CF9AE}" pid="80" name="LADocumentID:168">
    <vt:lpwstr>Doc::urn:hlct:16|contextualFeaturePermID::1519360</vt:lpwstr>
  </property>
  <property fmtid="{D5CDD505-2E9C-101B-9397-08002B2CF9AE}" pid="81" name="LADocumentID:169">
    <vt:lpwstr>Doc::urn:hlct:16|contextualFeaturePermID::1519360</vt:lpwstr>
  </property>
  <property fmtid="{D5CDD505-2E9C-101B-9397-08002B2CF9AE}" pid="82" name="LADocumentID:17">
    <vt:lpwstr>Doc::urn:hlct:16|contextualFeaturePermID::1519360</vt:lpwstr>
  </property>
  <property fmtid="{D5CDD505-2E9C-101B-9397-08002B2CF9AE}" pid="83" name="LADocumentID:170">
    <vt:lpwstr>Doc::urn:hlct:16|contextualFeaturePermID::1519360</vt:lpwstr>
  </property>
  <property fmtid="{D5CDD505-2E9C-101B-9397-08002B2CF9AE}" pid="84" name="LADocumentID:171">
    <vt:lpwstr>Doc::urn:hlct:16|contextualFeaturePermID::1519360</vt:lpwstr>
  </property>
  <property fmtid="{D5CDD505-2E9C-101B-9397-08002B2CF9AE}" pid="85" name="LADocumentID:172">
    <vt:lpwstr>Doc::urn:hlct:16|contextualFeaturePermID::1519360</vt:lpwstr>
  </property>
  <property fmtid="{D5CDD505-2E9C-101B-9397-08002B2CF9AE}" pid="86" name="LADocumentID:173">
    <vt:lpwstr>Doc::urn:hlct:16|contextualFeaturePermID::1519360</vt:lpwstr>
  </property>
  <property fmtid="{D5CDD505-2E9C-101B-9397-08002B2CF9AE}" pid="87" name="LADocumentID:174">
    <vt:lpwstr>Doc::urn:hlct:16|contextualFeaturePermID::1519360</vt:lpwstr>
  </property>
  <property fmtid="{D5CDD505-2E9C-101B-9397-08002B2CF9AE}" pid="88" name="LADocumentID:175">
    <vt:lpwstr>Doc::urn:hlct:16|contextualFeaturePermID::1519360</vt:lpwstr>
  </property>
  <property fmtid="{D5CDD505-2E9C-101B-9397-08002B2CF9AE}" pid="89" name="LADocumentID:176">
    <vt:lpwstr>Doc::urn:hlct:16|contextualFeaturePermID::1519360</vt:lpwstr>
  </property>
  <property fmtid="{D5CDD505-2E9C-101B-9397-08002B2CF9AE}" pid="90" name="LADocumentID:177">
    <vt:lpwstr>Doc::urn:hlct:16|contextualFeaturePermID::1519360</vt:lpwstr>
  </property>
  <property fmtid="{D5CDD505-2E9C-101B-9397-08002B2CF9AE}" pid="91" name="LADocumentID:178">
    <vt:lpwstr>Doc::urn:hlct:16|contextualFeaturePermID::1519360</vt:lpwstr>
  </property>
  <property fmtid="{D5CDD505-2E9C-101B-9397-08002B2CF9AE}" pid="92" name="LADocumentID:179">
    <vt:lpwstr>Doc::urn:hlct:16|contextualFeaturePermID::1519360</vt:lpwstr>
  </property>
  <property fmtid="{D5CDD505-2E9C-101B-9397-08002B2CF9AE}" pid="93" name="LADocumentID:18">
    <vt:lpwstr>Doc::urn:hlct:16|contextualFeaturePermID::1519360</vt:lpwstr>
  </property>
  <property fmtid="{D5CDD505-2E9C-101B-9397-08002B2CF9AE}" pid="94" name="LADocumentID:180">
    <vt:lpwstr>Doc::urn:hlct:16|contextualFeaturePermID::1519360</vt:lpwstr>
  </property>
  <property fmtid="{D5CDD505-2E9C-101B-9397-08002B2CF9AE}" pid="95" name="LADocumentID:181">
    <vt:lpwstr>Doc::urn:hlct:16|contextualFeaturePermID::1519360</vt:lpwstr>
  </property>
  <property fmtid="{D5CDD505-2E9C-101B-9397-08002B2CF9AE}" pid="96" name="LADocumentID:182">
    <vt:lpwstr>Doc::urn:hlct:16|contextualFeaturePermID::1519360</vt:lpwstr>
  </property>
  <property fmtid="{D5CDD505-2E9C-101B-9397-08002B2CF9AE}" pid="97" name="LADocumentID:183">
    <vt:lpwstr>Doc::urn:hlct:16|contextualFeaturePermID::1519360</vt:lpwstr>
  </property>
  <property fmtid="{D5CDD505-2E9C-101B-9397-08002B2CF9AE}" pid="98" name="LADocumentID:184">
    <vt:lpwstr>Doc::urn:hlct:16|contextualFeaturePermID::1519360</vt:lpwstr>
  </property>
  <property fmtid="{D5CDD505-2E9C-101B-9397-08002B2CF9AE}" pid="99" name="LADocumentID:185">
    <vt:lpwstr>Doc::urn:hlct:16|contextualFeaturePermID::1519360</vt:lpwstr>
  </property>
  <property fmtid="{D5CDD505-2E9C-101B-9397-08002B2CF9AE}" pid="100" name="LADocumentID:186">
    <vt:lpwstr>Doc::urn:hlct:16|contextualFeaturePermID::1519360</vt:lpwstr>
  </property>
  <property fmtid="{D5CDD505-2E9C-101B-9397-08002B2CF9AE}" pid="101" name="LADocumentID:187">
    <vt:lpwstr>Doc::urn:hlct:16|contextualFeaturePermID::1519360</vt:lpwstr>
  </property>
  <property fmtid="{D5CDD505-2E9C-101B-9397-08002B2CF9AE}" pid="102" name="LADocumentID:188">
    <vt:lpwstr>Doc::urn:hlct:16|contextualFeaturePermID::1519360</vt:lpwstr>
  </property>
  <property fmtid="{D5CDD505-2E9C-101B-9397-08002B2CF9AE}" pid="103" name="LADocumentID:189">
    <vt:lpwstr>Doc::urn:hlct:16|contextualFeaturePermID::1519360</vt:lpwstr>
  </property>
  <property fmtid="{D5CDD505-2E9C-101B-9397-08002B2CF9AE}" pid="104" name="LADocumentID:19">
    <vt:lpwstr>Doc::urn:hlct:16|contextualFeaturePermID::1519360</vt:lpwstr>
  </property>
  <property fmtid="{D5CDD505-2E9C-101B-9397-08002B2CF9AE}" pid="105" name="LADocumentID:190">
    <vt:lpwstr>Doc::urn:hlct:16|contextualFeaturePermID::1519360</vt:lpwstr>
  </property>
  <property fmtid="{D5CDD505-2E9C-101B-9397-08002B2CF9AE}" pid="106" name="LADocumentID:191">
    <vt:lpwstr>Doc::urn:hlct:16|contextualFeaturePermID::1519360</vt:lpwstr>
  </property>
  <property fmtid="{D5CDD505-2E9C-101B-9397-08002B2CF9AE}" pid="107" name="LADocumentID:192">
    <vt:lpwstr>Doc::urn:hlct:16|contextualFeaturePermID::1519360</vt:lpwstr>
  </property>
  <property fmtid="{D5CDD505-2E9C-101B-9397-08002B2CF9AE}" pid="108" name="LADocumentID:193">
    <vt:lpwstr>Doc::urn:hlct:16|contextualFeaturePermID::1519360</vt:lpwstr>
  </property>
  <property fmtid="{D5CDD505-2E9C-101B-9397-08002B2CF9AE}" pid="109" name="LADocumentID:194">
    <vt:lpwstr>Doc::urn:hlct:16|contextualFeaturePermID::1519360</vt:lpwstr>
  </property>
  <property fmtid="{D5CDD505-2E9C-101B-9397-08002B2CF9AE}" pid="110" name="LADocumentID:195">
    <vt:lpwstr>Doc::urn:hlct:16|contextualFeaturePermID::1519360</vt:lpwstr>
  </property>
  <property fmtid="{D5CDD505-2E9C-101B-9397-08002B2CF9AE}" pid="111" name="LADocumentID:196">
    <vt:lpwstr>Doc::urn:hlct:16|contextualFeaturePermID::1519360</vt:lpwstr>
  </property>
  <property fmtid="{D5CDD505-2E9C-101B-9397-08002B2CF9AE}" pid="112" name="LADocumentID:197">
    <vt:lpwstr>Doc::urn:hlct:16|contextualFeaturePermID::1519360</vt:lpwstr>
  </property>
  <property fmtid="{D5CDD505-2E9C-101B-9397-08002B2CF9AE}" pid="113" name="LADocumentID:198">
    <vt:lpwstr>Doc::urn:hlct:16|contextualFeaturePermID::1519360</vt:lpwstr>
  </property>
  <property fmtid="{D5CDD505-2E9C-101B-9397-08002B2CF9AE}" pid="114" name="LADocumentID:199">
    <vt:lpwstr>Doc::urn:hlct:16|contextualFeaturePermID::1519360</vt:lpwstr>
  </property>
  <property fmtid="{D5CDD505-2E9C-101B-9397-08002B2CF9AE}" pid="115" name="LADocumentID:2">
    <vt:lpwstr>Doc::urn:hlct:16|contextualFeaturePermID::1519360</vt:lpwstr>
  </property>
  <property fmtid="{D5CDD505-2E9C-101B-9397-08002B2CF9AE}" pid="116" name="LADocumentID:20">
    <vt:lpwstr>Doc::urn:hlct:16|contextualFeaturePermID::1519360</vt:lpwstr>
  </property>
  <property fmtid="{D5CDD505-2E9C-101B-9397-08002B2CF9AE}" pid="117" name="LADocumentID:200">
    <vt:lpwstr>Doc::urn:hlct:16|contextualFeaturePermID::1519360</vt:lpwstr>
  </property>
  <property fmtid="{D5CDD505-2E9C-101B-9397-08002B2CF9AE}" pid="118" name="LADocumentID:201">
    <vt:lpwstr>Doc::urn:hlct:16|contextualFeaturePermID::1519360</vt:lpwstr>
  </property>
  <property fmtid="{D5CDD505-2E9C-101B-9397-08002B2CF9AE}" pid="119" name="LADocumentID:202">
    <vt:lpwstr>Doc::urn:hlct:16|contextualFeaturePermID::1519360</vt:lpwstr>
  </property>
  <property fmtid="{D5CDD505-2E9C-101B-9397-08002B2CF9AE}" pid="120" name="LADocumentID:203">
    <vt:lpwstr>Doc::urn:hlct:16|contextualFeaturePermID::1519360</vt:lpwstr>
  </property>
  <property fmtid="{D5CDD505-2E9C-101B-9397-08002B2CF9AE}" pid="121" name="LADocumentID:204">
    <vt:lpwstr>Doc::urn:hlct:16|contextualFeaturePermID::1519360</vt:lpwstr>
  </property>
  <property fmtid="{D5CDD505-2E9C-101B-9397-08002B2CF9AE}" pid="122" name="LADocumentID:205">
    <vt:lpwstr>Doc::urn:hlct:16|contextualFeaturePermID::1519360</vt:lpwstr>
  </property>
  <property fmtid="{D5CDD505-2E9C-101B-9397-08002B2CF9AE}" pid="123" name="LADocumentID:206">
    <vt:lpwstr>Doc::urn:hlct:16|contextualFeaturePermID::1519360</vt:lpwstr>
  </property>
  <property fmtid="{D5CDD505-2E9C-101B-9397-08002B2CF9AE}" pid="124" name="LADocumentID:207">
    <vt:lpwstr>Doc::urn:hlct:16|contextualFeaturePermID::1519360</vt:lpwstr>
  </property>
  <property fmtid="{D5CDD505-2E9C-101B-9397-08002B2CF9AE}" pid="125" name="LADocumentID:208">
    <vt:lpwstr>Doc::urn:hlct:16|contextualFeaturePermID::1519360</vt:lpwstr>
  </property>
  <property fmtid="{D5CDD505-2E9C-101B-9397-08002B2CF9AE}" pid="126" name="LADocumentID:209">
    <vt:lpwstr>Doc::urn:hlct:16|contextualFeaturePermID::1519360</vt:lpwstr>
  </property>
  <property fmtid="{D5CDD505-2E9C-101B-9397-08002B2CF9AE}" pid="127" name="LADocumentID:21">
    <vt:lpwstr>Doc::urn:hlct:16|contextualFeaturePermID::1519360</vt:lpwstr>
  </property>
  <property fmtid="{D5CDD505-2E9C-101B-9397-08002B2CF9AE}" pid="128" name="LADocumentID:210">
    <vt:lpwstr>Doc::urn:hlct:16|contextualFeaturePermID::1519360</vt:lpwstr>
  </property>
  <property fmtid="{D5CDD505-2E9C-101B-9397-08002B2CF9AE}" pid="129" name="LADocumentID:211">
    <vt:lpwstr>Doc::urn:hlct:16|contextualFeaturePermID::1519360</vt:lpwstr>
  </property>
  <property fmtid="{D5CDD505-2E9C-101B-9397-08002B2CF9AE}" pid="130" name="LADocumentID:212">
    <vt:lpwstr>Doc::urn:hlct:16|contextualFeaturePermID::1519360</vt:lpwstr>
  </property>
  <property fmtid="{D5CDD505-2E9C-101B-9397-08002B2CF9AE}" pid="131" name="LADocumentID:213">
    <vt:lpwstr>Doc::urn:hlct:16|contextualFeaturePermID::1519360</vt:lpwstr>
  </property>
  <property fmtid="{D5CDD505-2E9C-101B-9397-08002B2CF9AE}" pid="132" name="LADocumentID:214">
    <vt:lpwstr>Doc::urn:hlct:16|contextualFeaturePermID::1519360</vt:lpwstr>
  </property>
  <property fmtid="{D5CDD505-2E9C-101B-9397-08002B2CF9AE}" pid="133" name="LADocumentID:215">
    <vt:lpwstr>Doc::urn:hlct:16|contextualFeaturePermID::1519360</vt:lpwstr>
  </property>
  <property fmtid="{D5CDD505-2E9C-101B-9397-08002B2CF9AE}" pid="134" name="LADocumentID:216">
    <vt:lpwstr>Doc::urn:hlct:16|contextualFeaturePermID::1519360</vt:lpwstr>
  </property>
  <property fmtid="{D5CDD505-2E9C-101B-9397-08002B2CF9AE}" pid="135" name="LADocumentID:217">
    <vt:lpwstr>Doc::urn:hlct:16|contextualFeaturePermID::1519360</vt:lpwstr>
  </property>
  <property fmtid="{D5CDD505-2E9C-101B-9397-08002B2CF9AE}" pid="136" name="LADocumentID:218">
    <vt:lpwstr>Doc::urn:hlct:16|contextualFeaturePermID::1519360</vt:lpwstr>
  </property>
  <property fmtid="{D5CDD505-2E9C-101B-9397-08002B2CF9AE}" pid="137" name="LADocumentID:219">
    <vt:lpwstr>Doc::urn:hlct:16|contextualFeaturePermID::1519360</vt:lpwstr>
  </property>
  <property fmtid="{D5CDD505-2E9C-101B-9397-08002B2CF9AE}" pid="138" name="LADocumentID:22">
    <vt:lpwstr>Doc::urn:hlct:16|contextualFeaturePermID::1519360</vt:lpwstr>
  </property>
  <property fmtid="{D5CDD505-2E9C-101B-9397-08002B2CF9AE}" pid="139" name="LADocumentID:220">
    <vt:lpwstr>Doc::urn:hlct:16|contextualFeaturePermID::1519360</vt:lpwstr>
  </property>
  <property fmtid="{D5CDD505-2E9C-101B-9397-08002B2CF9AE}" pid="140" name="LADocumentID:221">
    <vt:lpwstr>Doc::urn:hlct:16|contextualFeaturePermID::1519360</vt:lpwstr>
  </property>
  <property fmtid="{D5CDD505-2E9C-101B-9397-08002B2CF9AE}" pid="141" name="LADocumentID:222">
    <vt:lpwstr>Doc::urn:hlct:16|contextualFeaturePermID::1519360</vt:lpwstr>
  </property>
  <property fmtid="{D5CDD505-2E9C-101B-9397-08002B2CF9AE}" pid="142" name="LADocumentID:223">
    <vt:lpwstr>Doc::urn:hlct:16|contextualFeaturePermID::1519360</vt:lpwstr>
  </property>
  <property fmtid="{D5CDD505-2E9C-101B-9397-08002B2CF9AE}" pid="143" name="LADocumentID:224">
    <vt:lpwstr>Doc::urn:hlct:16|contextualFeaturePermID::1519360</vt:lpwstr>
  </property>
  <property fmtid="{D5CDD505-2E9C-101B-9397-08002B2CF9AE}" pid="144" name="LADocumentID:225">
    <vt:lpwstr>Doc::urn:hlct:16|contextualFeaturePermID::1519360</vt:lpwstr>
  </property>
  <property fmtid="{D5CDD505-2E9C-101B-9397-08002B2CF9AE}" pid="145" name="LADocumentID:226">
    <vt:lpwstr>Doc::urn:hlct:16|contextualFeaturePermID::1519360</vt:lpwstr>
  </property>
  <property fmtid="{D5CDD505-2E9C-101B-9397-08002B2CF9AE}" pid="146" name="LADocumentID:227">
    <vt:lpwstr>Doc::urn:hlct:16|contextualFeaturePermID::1519360</vt:lpwstr>
  </property>
  <property fmtid="{D5CDD505-2E9C-101B-9397-08002B2CF9AE}" pid="147" name="LADocumentID:228">
    <vt:lpwstr>Doc::urn:hlct:16|contextualFeaturePermID::1519360</vt:lpwstr>
  </property>
  <property fmtid="{D5CDD505-2E9C-101B-9397-08002B2CF9AE}" pid="148" name="LADocumentID:229">
    <vt:lpwstr>Doc::urn:hlct:16|contextualFeaturePermID::1519360</vt:lpwstr>
  </property>
  <property fmtid="{D5CDD505-2E9C-101B-9397-08002B2CF9AE}" pid="149" name="LADocumentID:23">
    <vt:lpwstr>Doc::urn:hlct:16|contextualFeaturePermID::1519360</vt:lpwstr>
  </property>
  <property fmtid="{D5CDD505-2E9C-101B-9397-08002B2CF9AE}" pid="150" name="LADocumentID:230">
    <vt:lpwstr>Doc::urn:hlct:16|contextualFeaturePermID::1519360</vt:lpwstr>
  </property>
  <property fmtid="{D5CDD505-2E9C-101B-9397-08002B2CF9AE}" pid="151" name="LADocumentID:231">
    <vt:lpwstr>Doc::urn:hlct:16|contextualFeaturePermID::1519360</vt:lpwstr>
  </property>
  <property fmtid="{D5CDD505-2E9C-101B-9397-08002B2CF9AE}" pid="152" name="LADocumentID:232">
    <vt:lpwstr>Doc::urn:hlct:16|contextualFeaturePermID::1519360</vt:lpwstr>
  </property>
  <property fmtid="{D5CDD505-2E9C-101B-9397-08002B2CF9AE}" pid="153" name="LADocumentID:233">
    <vt:lpwstr>Doc::urn:hlct:16|contextualFeaturePermID::1519360</vt:lpwstr>
  </property>
  <property fmtid="{D5CDD505-2E9C-101B-9397-08002B2CF9AE}" pid="154" name="LADocumentID:234">
    <vt:lpwstr>Doc::urn:hlct:16|contextualFeaturePermID::1519360</vt:lpwstr>
  </property>
  <property fmtid="{D5CDD505-2E9C-101B-9397-08002B2CF9AE}" pid="155" name="LADocumentID:235">
    <vt:lpwstr>Doc::urn:hlct:16|contextualFeaturePermID::1519360</vt:lpwstr>
  </property>
  <property fmtid="{D5CDD505-2E9C-101B-9397-08002B2CF9AE}" pid="156" name="LADocumentID:236">
    <vt:lpwstr>Doc::urn:hlct:16|contextualFeaturePermID::1519360</vt:lpwstr>
  </property>
  <property fmtid="{D5CDD505-2E9C-101B-9397-08002B2CF9AE}" pid="157" name="LADocumentID:237">
    <vt:lpwstr>Doc::urn:hlct:16|contextualFeaturePermID::1519360</vt:lpwstr>
  </property>
  <property fmtid="{D5CDD505-2E9C-101B-9397-08002B2CF9AE}" pid="158" name="LADocumentID:238">
    <vt:lpwstr>Doc::urn:hlct:16|contextualFeaturePermID::1519360</vt:lpwstr>
  </property>
  <property fmtid="{D5CDD505-2E9C-101B-9397-08002B2CF9AE}" pid="159" name="LADocumentID:239">
    <vt:lpwstr>Doc::urn:hlct:16|contextualFeaturePermID::1519360</vt:lpwstr>
  </property>
  <property fmtid="{D5CDD505-2E9C-101B-9397-08002B2CF9AE}" pid="160" name="LADocumentID:24">
    <vt:lpwstr>Doc::urn:hlct:16|contextualFeaturePermID::1519360</vt:lpwstr>
  </property>
  <property fmtid="{D5CDD505-2E9C-101B-9397-08002B2CF9AE}" pid="161" name="LADocumentID:240">
    <vt:lpwstr>Doc::urn:hlct:16|contextualFeaturePermID::1519360</vt:lpwstr>
  </property>
  <property fmtid="{D5CDD505-2E9C-101B-9397-08002B2CF9AE}" pid="162" name="LADocumentID:241">
    <vt:lpwstr>Doc::urn:hlct:16|contextualFeaturePermID::1519360</vt:lpwstr>
  </property>
  <property fmtid="{D5CDD505-2E9C-101B-9397-08002B2CF9AE}" pid="163" name="LADocumentID:242">
    <vt:lpwstr>Doc::urn:hlct:16|contextualFeaturePermID::1519360</vt:lpwstr>
  </property>
  <property fmtid="{D5CDD505-2E9C-101B-9397-08002B2CF9AE}" pid="164" name="LADocumentID:243">
    <vt:lpwstr>Doc::urn:hlct:16|contextualFeaturePermID::1519360</vt:lpwstr>
  </property>
  <property fmtid="{D5CDD505-2E9C-101B-9397-08002B2CF9AE}" pid="165" name="LADocumentID:244">
    <vt:lpwstr>Doc::urn:hlct:16|contextualFeaturePermID::1519360</vt:lpwstr>
  </property>
  <property fmtid="{D5CDD505-2E9C-101B-9397-08002B2CF9AE}" pid="166" name="LADocumentID:245">
    <vt:lpwstr>Doc::urn:hlct:16|contextualFeaturePermID::1519360</vt:lpwstr>
  </property>
  <property fmtid="{D5CDD505-2E9C-101B-9397-08002B2CF9AE}" pid="167" name="LADocumentID:246">
    <vt:lpwstr>Doc::urn:hlct:16|contextualFeaturePermID::1519360</vt:lpwstr>
  </property>
  <property fmtid="{D5CDD505-2E9C-101B-9397-08002B2CF9AE}" pid="168" name="LADocumentID:247">
    <vt:lpwstr>Doc::urn:hlct:16|contextualFeaturePermID::1519360</vt:lpwstr>
  </property>
  <property fmtid="{D5CDD505-2E9C-101B-9397-08002B2CF9AE}" pid="169" name="LADocumentID:248">
    <vt:lpwstr>Doc::urn:hlct:16|contextualFeaturePermID::1519360</vt:lpwstr>
  </property>
  <property fmtid="{D5CDD505-2E9C-101B-9397-08002B2CF9AE}" pid="170" name="LADocumentID:249">
    <vt:lpwstr>Doc::urn:hlct:16|contextualFeaturePermID::1519360</vt:lpwstr>
  </property>
  <property fmtid="{D5CDD505-2E9C-101B-9397-08002B2CF9AE}" pid="171" name="LADocumentID:25">
    <vt:lpwstr>Doc::urn:hlct:16|contextualFeaturePermID::1519360</vt:lpwstr>
  </property>
  <property fmtid="{D5CDD505-2E9C-101B-9397-08002B2CF9AE}" pid="172" name="LADocumentID:250">
    <vt:lpwstr>Doc::urn:hlct:16|contextualFeaturePermID::1519360</vt:lpwstr>
  </property>
  <property fmtid="{D5CDD505-2E9C-101B-9397-08002B2CF9AE}" pid="173" name="LADocumentID:251">
    <vt:lpwstr>Doc::urn:hlct:16|contextualFeaturePermID::1519360</vt:lpwstr>
  </property>
  <property fmtid="{D5CDD505-2E9C-101B-9397-08002B2CF9AE}" pid="174" name="LADocumentID:252">
    <vt:lpwstr>Doc::urn:hlct:16|contextualFeaturePermID::1519360</vt:lpwstr>
  </property>
  <property fmtid="{D5CDD505-2E9C-101B-9397-08002B2CF9AE}" pid="175" name="LADocumentID:253">
    <vt:lpwstr>Doc::urn:hlct:16|contextualFeaturePermID::1519360</vt:lpwstr>
  </property>
  <property fmtid="{D5CDD505-2E9C-101B-9397-08002B2CF9AE}" pid="176" name="LADocumentID:254">
    <vt:lpwstr>Doc::urn:hlct:16|contextualFeaturePermID::1519360</vt:lpwstr>
  </property>
  <property fmtid="{D5CDD505-2E9C-101B-9397-08002B2CF9AE}" pid="177" name="LADocumentID:255">
    <vt:lpwstr>Doc::urn:hlct:16|contextualFeaturePermID::1519360</vt:lpwstr>
  </property>
  <property fmtid="{D5CDD505-2E9C-101B-9397-08002B2CF9AE}" pid="178" name="LADocumentID:256">
    <vt:lpwstr>Doc::urn:hlct:16|contextualFeaturePermID::1519360</vt:lpwstr>
  </property>
  <property fmtid="{D5CDD505-2E9C-101B-9397-08002B2CF9AE}" pid="179" name="LADocumentID:257">
    <vt:lpwstr>Doc::urn:hlct:16|contextualFeaturePermID::1519360</vt:lpwstr>
  </property>
  <property fmtid="{D5CDD505-2E9C-101B-9397-08002B2CF9AE}" pid="180" name="LADocumentID:258">
    <vt:lpwstr>Doc::urn:hlct:16|contextualFeaturePermID::1519360</vt:lpwstr>
  </property>
  <property fmtid="{D5CDD505-2E9C-101B-9397-08002B2CF9AE}" pid="181" name="LADocumentID:259">
    <vt:lpwstr>Doc::urn:hlct:16|contextualFeaturePermID::1519360</vt:lpwstr>
  </property>
  <property fmtid="{D5CDD505-2E9C-101B-9397-08002B2CF9AE}" pid="182" name="LADocumentID:26">
    <vt:lpwstr>Doc::urn:hlct:16|contextualFeaturePermID::1519360</vt:lpwstr>
  </property>
  <property fmtid="{D5CDD505-2E9C-101B-9397-08002B2CF9AE}" pid="183" name="LADocumentID:260">
    <vt:lpwstr>Doc::urn:hlct:16|contextualFeaturePermID::1519360</vt:lpwstr>
  </property>
  <property fmtid="{D5CDD505-2E9C-101B-9397-08002B2CF9AE}" pid="184" name="LADocumentID:261">
    <vt:lpwstr>Doc::urn:hlct:16|contextualFeaturePermID::1519360</vt:lpwstr>
  </property>
  <property fmtid="{D5CDD505-2E9C-101B-9397-08002B2CF9AE}" pid="185" name="LADocumentID:262">
    <vt:lpwstr>Doc::urn:hlct:16|contextualFeaturePermID::1519360</vt:lpwstr>
  </property>
  <property fmtid="{D5CDD505-2E9C-101B-9397-08002B2CF9AE}" pid="186" name="LADocumentID:263">
    <vt:lpwstr>Doc::urn:hlct:16|contextualFeaturePermID::1519360</vt:lpwstr>
  </property>
  <property fmtid="{D5CDD505-2E9C-101B-9397-08002B2CF9AE}" pid="187" name="LADocumentID:264">
    <vt:lpwstr>Doc::urn:hlct:16|contextualFeaturePermID::1519360</vt:lpwstr>
  </property>
  <property fmtid="{D5CDD505-2E9C-101B-9397-08002B2CF9AE}" pid="188" name="LADocumentID:265">
    <vt:lpwstr>Doc::urn:hlct:16|contextualFeaturePermID::1519360</vt:lpwstr>
  </property>
  <property fmtid="{D5CDD505-2E9C-101B-9397-08002B2CF9AE}" pid="189" name="LADocumentID:266">
    <vt:lpwstr>Doc::urn:hlct:16|contextualFeaturePermID::1519360</vt:lpwstr>
  </property>
  <property fmtid="{D5CDD505-2E9C-101B-9397-08002B2CF9AE}" pid="190" name="LADocumentID:267">
    <vt:lpwstr>Doc::urn:hlct:16|contextualFeaturePermID::1519360</vt:lpwstr>
  </property>
  <property fmtid="{D5CDD505-2E9C-101B-9397-08002B2CF9AE}" pid="191" name="LADocumentID:268">
    <vt:lpwstr>Doc::urn:hlct:16|contextualFeaturePermID::1519360</vt:lpwstr>
  </property>
  <property fmtid="{D5CDD505-2E9C-101B-9397-08002B2CF9AE}" pid="192" name="LADocumentID:269">
    <vt:lpwstr>Doc::urn:hlct:16|contextualFeaturePermID::1519360</vt:lpwstr>
  </property>
  <property fmtid="{D5CDD505-2E9C-101B-9397-08002B2CF9AE}" pid="193" name="LADocumentID:27">
    <vt:lpwstr>Doc::urn:hlct:16|contextualFeaturePermID::1519360</vt:lpwstr>
  </property>
  <property fmtid="{D5CDD505-2E9C-101B-9397-08002B2CF9AE}" pid="194" name="LADocumentID:270">
    <vt:lpwstr>Doc::urn:hlct:16|contextualFeaturePermID::1519360</vt:lpwstr>
  </property>
  <property fmtid="{D5CDD505-2E9C-101B-9397-08002B2CF9AE}" pid="195" name="LADocumentID:271">
    <vt:lpwstr>Doc::urn:hlct:16|contextualFeaturePermID::1519360</vt:lpwstr>
  </property>
  <property fmtid="{D5CDD505-2E9C-101B-9397-08002B2CF9AE}" pid="196" name="LADocumentID:272">
    <vt:lpwstr>Doc::urn:hlct:16|contextualFeaturePermID::1519360</vt:lpwstr>
  </property>
  <property fmtid="{D5CDD505-2E9C-101B-9397-08002B2CF9AE}" pid="197" name="LADocumentID:273">
    <vt:lpwstr>Doc::urn:hlct:16|contextualFeaturePermID::1519360</vt:lpwstr>
  </property>
  <property fmtid="{D5CDD505-2E9C-101B-9397-08002B2CF9AE}" pid="198" name="LADocumentID:274">
    <vt:lpwstr>Doc::urn:hlct:16|contextualFeaturePermID::1519360</vt:lpwstr>
  </property>
  <property fmtid="{D5CDD505-2E9C-101B-9397-08002B2CF9AE}" pid="199" name="LADocumentID:275">
    <vt:lpwstr>Doc::urn:hlct:16|contextualFeaturePermID::1519360</vt:lpwstr>
  </property>
  <property fmtid="{D5CDD505-2E9C-101B-9397-08002B2CF9AE}" pid="200" name="LADocumentID:276">
    <vt:lpwstr>Doc::urn:hlct:16|contextualFeaturePermID::1519360</vt:lpwstr>
  </property>
  <property fmtid="{D5CDD505-2E9C-101B-9397-08002B2CF9AE}" pid="201" name="LADocumentID:277">
    <vt:lpwstr>Doc::urn:hlct:16|contextualFeaturePermID::1519360</vt:lpwstr>
  </property>
  <property fmtid="{D5CDD505-2E9C-101B-9397-08002B2CF9AE}" pid="202" name="LADocumentID:278">
    <vt:lpwstr>Doc::urn:hlct:16|contextualFeaturePermID::1519360</vt:lpwstr>
  </property>
  <property fmtid="{D5CDD505-2E9C-101B-9397-08002B2CF9AE}" pid="203" name="LADocumentID:279">
    <vt:lpwstr>Doc::urn:hlct:16|contextualFeaturePermID::1519360</vt:lpwstr>
  </property>
  <property fmtid="{D5CDD505-2E9C-101B-9397-08002B2CF9AE}" pid="204" name="LADocumentID:28">
    <vt:lpwstr>Doc::urn:hlct:16|contextualFeaturePermID::1519360</vt:lpwstr>
  </property>
  <property fmtid="{D5CDD505-2E9C-101B-9397-08002B2CF9AE}" pid="205" name="LADocumentID:280">
    <vt:lpwstr>Doc::urn:hlct:16|contextualFeaturePermID::1519360</vt:lpwstr>
  </property>
  <property fmtid="{D5CDD505-2E9C-101B-9397-08002B2CF9AE}" pid="206" name="LADocumentID:281">
    <vt:lpwstr>Doc::urn:hlct:16|contextualFeaturePermID::1519360</vt:lpwstr>
  </property>
  <property fmtid="{D5CDD505-2E9C-101B-9397-08002B2CF9AE}" pid="207" name="LADocumentID:282">
    <vt:lpwstr>Doc::urn:hlct:16|contextualFeaturePermID::1519360</vt:lpwstr>
  </property>
  <property fmtid="{D5CDD505-2E9C-101B-9397-08002B2CF9AE}" pid="208" name="LADocumentID:283">
    <vt:lpwstr>Doc::urn:hlct:16|contextualFeaturePermID::1519360</vt:lpwstr>
  </property>
  <property fmtid="{D5CDD505-2E9C-101B-9397-08002B2CF9AE}" pid="209" name="LADocumentID:284">
    <vt:lpwstr>Doc::urn:hlct:16|contextualFeaturePermID::1519360</vt:lpwstr>
  </property>
  <property fmtid="{D5CDD505-2E9C-101B-9397-08002B2CF9AE}" pid="210" name="LADocumentID:285">
    <vt:lpwstr>Doc::urn:hlct:16|contextualFeaturePermID::1519360</vt:lpwstr>
  </property>
  <property fmtid="{D5CDD505-2E9C-101B-9397-08002B2CF9AE}" pid="211" name="LADocumentID:286">
    <vt:lpwstr>Doc::urn:hlct:16|contextualFeaturePermID::1519360</vt:lpwstr>
  </property>
  <property fmtid="{D5CDD505-2E9C-101B-9397-08002B2CF9AE}" pid="212" name="LADocumentID:287">
    <vt:lpwstr>Doc::urn:hlct:16|contextualFeaturePermID::1519360</vt:lpwstr>
  </property>
  <property fmtid="{D5CDD505-2E9C-101B-9397-08002B2CF9AE}" pid="213" name="LADocumentID:288">
    <vt:lpwstr>Doc::urn:hlct:16|contextualFeaturePermID::1519360</vt:lpwstr>
  </property>
  <property fmtid="{D5CDD505-2E9C-101B-9397-08002B2CF9AE}" pid="214" name="LADocumentID:289">
    <vt:lpwstr>Doc::urn:hlct:16|contextualFeaturePermID::1519360</vt:lpwstr>
  </property>
  <property fmtid="{D5CDD505-2E9C-101B-9397-08002B2CF9AE}" pid="215" name="LADocumentID:29">
    <vt:lpwstr>Doc::urn:hlct:16|contextualFeaturePermID::1519360</vt:lpwstr>
  </property>
  <property fmtid="{D5CDD505-2E9C-101B-9397-08002B2CF9AE}" pid="216" name="LADocumentID:290">
    <vt:lpwstr>Doc::urn:hlct:16|contextualFeaturePermID::1519360</vt:lpwstr>
  </property>
  <property fmtid="{D5CDD505-2E9C-101B-9397-08002B2CF9AE}" pid="217" name="LADocumentID:291">
    <vt:lpwstr>Doc::urn:hlct:16|contextualFeaturePermID::1519360</vt:lpwstr>
  </property>
  <property fmtid="{D5CDD505-2E9C-101B-9397-08002B2CF9AE}" pid="218" name="LADocumentID:292">
    <vt:lpwstr>Doc::urn:hlct:16|contextualFeaturePermID::1519360</vt:lpwstr>
  </property>
  <property fmtid="{D5CDD505-2E9C-101B-9397-08002B2CF9AE}" pid="219" name="LADocumentID:293">
    <vt:lpwstr>Doc::urn:hlct:16|contextualFeaturePermID::1519360</vt:lpwstr>
  </property>
  <property fmtid="{D5CDD505-2E9C-101B-9397-08002B2CF9AE}" pid="220" name="LADocumentID:294">
    <vt:lpwstr>Doc::urn:hlct:16|contextualFeaturePermID::1519360</vt:lpwstr>
  </property>
  <property fmtid="{D5CDD505-2E9C-101B-9397-08002B2CF9AE}" pid="221" name="LADocumentID:295">
    <vt:lpwstr>Doc::urn:hlct:16|contextualFeaturePermID::1519360</vt:lpwstr>
  </property>
  <property fmtid="{D5CDD505-2E9C-101B-9397-08002B2CF9AE}" pid="222" name="LADocumentID:296">
    <vt:lpwstr>Doc::urn:hlct:16|contextualFeaturePermID::1519360</vt:lpwstr>
  </property>
  <property fmtid="{D5CDD505-2E9C-101B-9397-08002B2CF9AE}" pid="223" name="LADocumentID:297">
    <vt:lpwstr>Doc::urn:hlct:16|contextualFeaturePermID::1519360</vt:lpwstr>
  </property>
  <property fmtid="{D5CDD505-2E9C-101B-9397-08002B2CF9AE}" pid="224" name="LADocumentID:298">
    <vt:lpwstr>Doc::urn:hlct:16|contextualFeaturePermID::1519360</vt:lpwstr>
  </property>
  <property fmtid="{D5CDD505-2E9C-101B-9397-08002B2CF9AE}" pid="225" name="LADocumentID:299">
    <vt:lpwstr>Doc::urn:hlct:16|contextualFeaturePermID::1519360</vt:lpwstr>
  </property>
  <property fmtid="{D5CDD505-2E9C-101B-9397-08002B2CF9AE}" pid="226" name="LADocumentID:3">
    <vt:lpwstr>Doc::urn:hlct:16|contextualFeaturePermID::1519360</vt:lpwstr>
  </property>
  <property fmtid="{D5CDD505-2E9C-101B-9397-08002B2CF9AE}" pid="227" name="LADocumentID:30">
    <vt:lpwstr>Doc::urn:hlct:16|contextualFeaturePermID::1519360</vt:lpwstr>
  </property>
  <property fmtid="{D5CDD505-2E9C-101B-9397-08002B2CF9AE}" pid="228" name="LADocumentID:300">
    <vt:lpwstr>Doc::urn:hlct:16|contextualFeaturePermID::1519360</vt:lpwstr>
  </property>
  <property fmtid="{D5CDD505-2E9C-101B-9397-08002B2CF9AE}" pid="229" name="LADocumentID:301">
    <vt:lpwstr>Doc::urn:hlct:16|contextualFeaturePermID::1519360</vt:lpwstr>
  </property>
  <property fmtid="{D5CDD505-2E9C-101B-9397-08002B2CF9AE}" pid="230" name="LADocumentID:302">
    <vt:lpwstr>Doc::urn:hlct:16|contextualFeaturePermID::1519360</vt:lpwstr>
  </property>
  <property fmtid="{D5CDD505-2E9C-101B-9397-08002B2CF9AE}" pid="231" name="LADocumentID:303">
    <vt:lpwstr>Doc::urn:hlct:16|contextualFeaturePermID::1519360</vt:lpwstr>
  </property>
  <property fmtid="{D5CDD505-2E9C-101B-9397-08002B2CF9AE}" pid="232" name="LADocumentID:304">
    <vt:lpwstr>Doc::urn:hlct:16|contextualFeaturePermID::1519360</vt:lpwstr>
  </property>
  <property fmtid="{D5CDD505-2E9C-101B-9397-08002B2CF9AE}" pid="233" name="LADocumentID:305">
    <vt:lpwstr>Doc::urn:hlct:16|contextualFeaturePermID::1519360</vt:lpwstr>
  </property>
  <property fmtid="{D5CDD505-2E9C-101B-9397-08002B2CF9AE}" pid="234" name="LADocumentID:306">
    <vt:lpwstr>Doc::urn:hlct:16|contextualFeaturePermID::1519360</vt:lpwstr>
  </property>
  <property fmtid="{D5CDD505-2E9C-101B-9397-08002B2CF9AE}" pid="235" name="LADocumentID:307">
    <vt:lpwstr>Doc::urn:hlct:16|contextualFeaturePermID::1519360</vt:lpwstr>
  </property>
  <property fmtid="{D5CDD505-2E9C-101B-9397-08002B2CF9AE}" pid="236" name="LADocumentID:308">
    <vt:lpwstr>Doc::urn:hlct:16|contextualFeaturePermID::1519360</vt:lpwstr>
  </property>
  <property fmtid="{D5CDD505-2E9C-101B-9397-08002B2CF9AE}" pid="237" name="LADocumentID:309">
    <vt:lpwstr>Doc::urn:hlct:16|contextualFeaturePermID::1519360</vt:lpwstr>
  </property>
  <property fmtid="{D5CDD505-2E9C-101B-9397-08002B2CF9AE}" pid="238" name="LADocumentID:31">
    <vt:lpwstr>Doc::urn:hlct:16|contextualFeaturePermID::1519360</vt:lpwstr>
  </property>
  <property fmtid="{D5CDD505-2E9C-101B-9397-08002B2CF9AE}" pid="239" name="LADocumentID:310">
    <vt:lpwstr>Doc::urn:hlct:16|contextualFeaturePermID::1519360</vt:lpwstr>
  </property>
  <property fmtid="{D5CDD505-2E9C-101B-9397-08002B2CF9AE}" pid="240" name="LADocumentID:311">
    <vt:lpwstr>Doc::urn:hlct:16|contextualFeaturePermID::1519360</vt:lpwstr>
  </property>
  <property fmtid="{D5CDD505-2E9C-101B-9397-08002B2CF9AE}" pid="241" name="LADocumentID:312">
    <vt:lpwstr>Doc::urn:hlct:16|contextualFeaturePermID::1519360</vt:lpwstr>
  </property>
  <property fmtid="{D5CDD505-2E9C-101B-9397-08002B2CF9AE}" pid="242" name="LADocumentID:313">
    <vt:lpwstr>Doc::urn:hlct:16|contextualFeaturePermID::1519360</vt:lpwstr>
  </property>
  <property fmtid="{D5CDD505-2E9C-101B-9397-08002B2CF9AE}" pid="243" name="LADocumentID:314">
    <vt:lpwstr>Doc::urn:hlct:16|contextualFeaturePermID::1519360</vt:lpwstr>
  </property>
  <property fmtid="{D5CDD505-2E9C-101B-9397-08002B2CF9AE}" pid="244" name="LADocumentID:315">
    <vt:lpwstr>Doc::urn:hlct:16|contextualFeaturePermID::1519360</vt:lpwstr>
  </property>
  <property fmtid="{D5CDD505-2E9C-101B-9397-08002B2CF9AE}" pid="245" name="LADocumentID:316">
    <vt:lpwstr>Doc::urn:hlct:16|contextualFeaturePermID::1519360</vt:lpwstr>
  </property>
  <property fmtid="{D5CDD505-2E9C-101B-9397-08002B2CF9AE}" pid="246" name="LADocumentID:317">
    <vt:lpwstr>Doc::urn:hlct:16|contextualFeaturePermID::1519360</vt:lpwstr>
  </property>
  <property fmtid="{D5CDD505-2E9C-101B-9397-08002B2CF9AE}" pid="247" name="LADocumentID:318">
    <vt:lpwstr>Doc::urn:hlct:16|contextualFeaturePermID::1519360</vt:lpwstr>
  </property>
  <property fmtid="{D5CDD505-2E9C-101B-9397-08002B2CF9AE}" pid="248" name="LADocumentID:319">
    <vt:lpwstr>Doc::urn:hlct:16|contextualFeaturePermID::1519360</vt:lpwstr>
  </property>
  <property fmtid="{D5CDD505-2E9C-101B-9397-08002B2CF9AE}" pid="249" name="LADocumentID:32">
    <vt:lpwstr>Doc::urn:hlct:16|contextualFeaturePermID::1519360</vt:lpwstr>
  </property>
  <property fmtid="{D5CDD505-2E9C-101B-9397-08002B2CF9AE}" pid="250" name="LADocumentID:320">
    <vt:lpwstr>Doc::urn:hlct:16|contextualFeaturePermID::1519360</vt:lpwstr>
  </property>
  <property fmtid="{D5CDD505-2E9C-101B-9397-08002B2CF9AE}" pid="251" name="LADocumentID:321">
    <vt:lpwstr>Doc::urn:hlct:16|contextualFeaturePermID::1519360</vt:lpwstr>
  </property>
  <property fmtid="{D5CDD505-2E9C-101B-9397-08002B2CF9AE}" pid="252" name="LADocumentID:322">
    <vt:lpwstr>Doc::urn:hlct:16|contextualFeaturePermID::1519360</vt:lpwstr>
  </property>
  <property fmtid="{D5CDD505-2E9C-101B-9397-08002B2CF9AE}" pid="253" name="LADocumentID:323">
    <vt:lpwstr>Doc::urn:hlct:16|contextualFeaturePermID::1519360</vt:lpwstr>
  </property>
  <property fmtid="{D5CDD505-2E9C-101B-9397-08002B2CF9AE}" pid="254" name="LADocumentID:324">
    <vt:lpwstr>Doc::urn:hlct:16|contextualFeaturePermID::1519360</vt:lpwstr>
  </property>
  <property fmtid="{D5CDD505-2E9C-101B-9397-08002B2CF9AE}" pid="255" name="LADocumentID:325">
    <vt:lpwstr>Doc::urn:hlct:16|contextualFeaturePermID::1519360</vt:lpwstr>
  </property>
  <property fmtid="{D5CDD505-2E9C-101B-9397-08002B2CF9AE}" pid="256" name="LADocumentID:326">
    <vt:lpwstr>Doc::urn:hlct:16|contextualFeaturePermID::1519360</vt:lpwstr>
  </property>
  <property fmtid="{D5CDD505-2E9C-101B-9397-08002B2CF9AE}" pid="257" name="LADocumentID:327">
    <vt:lpwstr>Doc::urn:hlct:16|contextualFeaturePermID::1519360</vt:lpwstr>
  </property>
  <property fmtid="{D5CDD505-2E9C-101B-9397-08002B2CF9AE}" pid="258" name="LADocumentID:328">
    <vt:lpwstr>Doc::urn:hlct:16|contextualFeaturePermID::1519360</vt:lpwstr>
  </property>
  <property fmtid="{D5CDD505-2E9C-101B-9397-08002B2CF9AE}" pid="259" name="LADocumentID:329">
    <vt:lpwstr>Doc::urn:hlct:16|contextualFeaturePermID::1519360</vt:lpwstr>
  </property>
  <property fmtid="{D5CDD505-2E9C-101B-9397-08002B2CF9AE}" pid="260" name="LADocumentID:33">
    <vt:lpwstr>Doc::urn:hlct:16|contextualFeaturePermID::1519360</vt:lpwstr>
  </property>
  <property fmtid="{D5CDD505-2E9C-101B-9397-08002B2CF9AE}" pid="261" name="LADocumentID:330">
    <vt:lpwstr>Doc::urn:hlct:16|contextualFeaturePermID::1519360</vt:lpwstr>
  </property>
  <property fmtid="{D5CDD505-2E9C-101B-9397-08002B2CF9AE}" pid="262" name="LADocumentID:331">
    <vt:lpwstr>Doc::urn:hlct:16|contextualFeaturePermID::1519360</vt:lpwstr>
  </property>
  <property fmtid="{D5CDD505-2E9C-101B-9397-08002B2CF9AE}" pid="263" name="LADocumentID:332">
    <vt:lpwstr>Doc::urn:hlct:16|contextualFeaturePermID::1519360</vt:lpwstr>
  </property>
  <property fmtid="{D5CDD505-2E9C-101B-9397-08002B2CF9AE}" pid="264" name="LADocumentID:333">
    <vt:lpwstr>Doc::urn:hlct:16|contextualFeaturePermID::1519360</vt:lpwstr>
  </property>
  <property fmtid="{D5CDD505-2E9C-101B-9397-08002B2CF9AE}" pid="265" name="LADocumentID:334">
    <vt:lpwstr>Doc::urn:hlct:16|contextualFeaturePermID::1519360</vt:lpwstr>
  </property>
  <property fmtid="{D5CDD505-2E9C-101B-9397-08002B2CF9AE}" pid="266" name="LADocumentID:335">
    <vt:lpwstr>Doc::urn:hlct:16|contextualFeaturePermID::1519360</vt:lpwstr>
  </property>
  <property fmtid="{D5CDD505-2E9C-101B-9397-08002B2CF9AE}" pid="267" name="LADocumentID:336">
    <vt:lpwstr>Doc::urn:hlct:16|contextualFeaturePermID::1519360</vt:lpwstr>
  </property>
  <property fmtid="{D5CDD505-2E9C-101B-9397-08002B2CF9AE}" pid="268" name="LADocumentID:337">
    <vt:lpwstr>Doc::urn:hlct:16|contextualFeaturePermID::1519360</vt:lpwstr>
  </property>
  <property fmtid="{D5CDD505-2E9C-101B-9397-08002B2CF9AE}" pid="269" name="LADocumentID:338">
    <vt:lpwstr>Doc::urn:hlct:16|contextualFeaturePermID::1519360</vt:lpwstr>
  </property>
  <property fmtid="{D5CDD505-2E9C-101B-9397-08002B2CF9AE}" pid="270" name="LADocumentID:339">
    <vt:lpwstr>Doc::urn:hlct:16|contextualFeaturePermID::1519360</vt:lpwstr>
  </property>
  <property fmtid="{D5CDD505-2E9C-101B-9397-08002B2CF9AE}" pid="271" name="LADocumentID:34">
    <vt:lpwstr>Doc::urn:hlct:16|contextualFeaturePermID::1519360</vt:lpwstr>
  </property>
  <property fmtid="{D5CDD505-2E9C-101B-9397-08002B2CF9AE}" pid="272" name="LADocumentID:340">
    <vt:lpwstr>Doc::urn:hlct:16|contextualFeaturePermID::1519360</vt:lpwstr>
  </property>
  <property fmtid="{D5CDD505-2E9C-101B-9397-08002B2CF9AE}" pid="273" name="LADocumentID:341">
    <vt:lpwstr>Doc::urn:hlct:16|contextualFeaturePermID::1519360</vt:lpwstr>
  </property>
  <property fmtid="{D5CDD505-2E9C-101B-9397-08002B2CF9AE}" pid="274" name="LADocumentID:342">
    <vt:lpwstr>Doc::urn:hlct:16|contextualFeaturePermID::1519360</vt:lpwstr>
  </property>
  <property fmtid="{D5CDD505-2E9C-101B-9397-08002B2CF9AE}" pid="275" name="LADocumentID:343">
    <vt:lpwstr>Doc::urn:hlct:16|contextualFeaturePermID::1519360</vt:lpwstr>
  </property>
  <property fmtid="{D5CDD505-2E9C-101B-9397-08002B2CF9AE}" pid="276" name="LADocumentID:344">
    <vt:lpwstr>Doc::urn:hlct:16|contextualFeaturePermID::1519360</vt:lpwstr>
  </property>
  <property fmtid="{D5CDD505-2E9C-101B-9397-08002B2CF9AE}" pid="277" name="LADocumentID:345">
    <vt:lpwstr>Doc::urn:hlct:16|contextualFeaturePermID::1519360</vt:lpwstr>
  </property>
  <property fmtid="{D5CDD505-2E9C-101B-9397-08002B2CF9AE}" pid="278" name="LADocumentID:346">
    <vt:lpwstr>Doc::urn:hlct:16|contextualFeaturePermID::1519360</vt:lpwstr>
  </property>
  <property fmtid="{D5CDD505-2E9C-101B-9397-08002B2CF9AE}" pid="279" name="LADocumentID:347">
    <vt:lpwstr>Doc::urn:hlct:16|contextualFeaturePermID::1519360</vt:lpwstr>
  </property>
  <property fmtid="{D5CDD505-2E9C-101B-9397-08002B2CF9AE}" pid="280" name="LADocumentID:348">
    <vt:lpwstr>Doc::urn:hlct:16|contextualFeaturePermID::1519360</vt:lpwstr>
  </property>
  <property fmtid="{D5CDD505-2E9C-101B-9397-08002B2CF9AE}" pid="281" name="LADocumentID:349">
    <vt:lpwstr>Doc::urn:hlct:16|contextualFeaturePermID::1519360</vt:lpwstr>
  </property>
  <property fmtid="{D5CDD505-2E9C-101B-9397-08002B2CF9AE}" pid="282" name="LADocumentID:35">
    <vt:lpwstr>Doc::urn:hlct:16|contextualFeaturePermID::1519360</vt:lpwstr>
  </property>
  <property fmtid="{D5CDD505-2E9C-101B-9397-08002B2CF9AE}" pid="283" name="LADocumentID:350">
    <vt:lpwstr>Doc::urn:hlct:16|contextualFeaturePermID::1519360</vt:lpwstr>
  </property>
  <property fmtid="{D5CDD505-2E9C-101B-9397-08002B2CF9AE}" pid="284" name="LADocumentID:351">
    <vt:lpwstr>Doc::urn:hlct:16|contextualFeaturePermID::1519360</vt:lpwstr>
  </property>
  <property fmtid="{D5CDD505-2E9C-101B-9397-08002B2CF9AE}" pid="285" name="LADocumentID:352">
    <vt:lpwstr>Doc::urn:hlct:16|contextualFeaturePermID::1519360</vt:lpwstr>
  </property>
  <property fmtid="{D5CDD505-2E9C-101B-9397-08002B2CF9AE}" pid="286" name="LADocumentID:353">
    <vt:lpwstr>Doc::urn:hlct:16|contextualFeaturePermID::1519360</vt:lpwstr>
  </property>
  <property fmtid="{D5CDD505-2E9C-101B-9397-08002B2CF9AE}" pid="287" name="LADocumentID:354">
    <vt:lpwstr>Doc::urn:hlct:16|contextualFeaturePermID::1519360</vt:lpwstr>
  </property>
  <property fmtid="{D5CDD505-2E9C-101B-9397-08002B2CF9AE}" pid="288" name="LADocumentID:355">
    <vt:lpwstr>Doc::urn:hlct:16|contextualFeaturePermID::1519360</vt:lpwstr>
  </property>
  <property fmtid="{D5CDD505-2E9C-101B-9397-08002B2CF9AE}" pid="289" name="LADocumentID:356">
    <vt:lpwstr>Doc::urn:hlct:16|contextualFeaturePermID::1519360</vt:lpwstr>
  </property>
  <property fmtid="{D5CDD505-2E9C-101B-9397-08002B2CF9AE}" pid="290" name="LADocumentID:357">
    <vt:lpwstr>Doc::urn:hlct:16|contextualFeaturePermID::1519360</vt:lpwstr>
  </property>
  <property fmtid="{D5CDD505-2E9C-101B-9397-08002B2CF9AE}" pid="291" name="LADocumentID:358">
    <vt:lpwstr>Doc::urn:hlct:16|contextualFeaturePermID::1519360</vt:lpwstr>
  </property>
  <property fmtid="{D5CDD505-2E9C-101B-9397-08002B2CF9AE}" pid="292" name="LADocumentID:359">
    <vt:lpwstr>Doc::urn:hlct:16|contextualFeaturePermID::1519360</vt:lpwstr>
  </property>
  <property fmtid="{D5CDD505-2E9C-101B-9397-08002B2CF9AE}" pid="293" name="LADocumentID:36">
    <vt:lpwstr>Doc::urn:hlct:16|contextualFeaturePermID::1519360</vt:lpwstr>
  </property>
  <property fmtid="{D5CDD505-2E9C-101B-9397-08002B2CF9AE}" pid="294" name="LADocumentID:360">
    <vt:lpwstr>Doc::urn:hlct:16|contextualFeaturePermID::1519360</vt:lpwstr>
  </property>
  <property fmtid="{D5CDD505-2E9C-101B-9397-08002B2CF9AE}" pid="295" name="LADocumentID:361">
    <vt:lpwstr>Doc::urn:hlct:16|contextualFeaturePermID::1519360</vt:lpwstr>
  </property>
  <property fmtid="{D5CDD505-2E9C-101B-9397-08002B2CF9AE}" pid="296" name="LADocumentID:362">
    <vt:lpwstr>Doc::urn:hlct:16|contextualFeaturePermID::1519360</vt:lpwstr>
  </property>
  <property fmtid="{D5CDD505-2E9C-101B-9397-08002B2CF9AE}" pid="297" name="LADocumentID:363">
    <vt:lpwstr>Doc::urn:hlct:16|contextualFeaturePermID::1519360</vt:lpwstr>
  </property>
  <property fmtid="{D5CDD505-2E9C-101B-9397-08002B2CF9AE}" pid="298" name="LADocumentID:364">
    <vt:lpwstr>Doc::urn:hlct:16|contextualFeaturePermID::1519360</vt:lpwstr>
  </property>
  <property fmtid="{D5CDD505-2E9C-101B-9397-08002B2CF9AE}" pid="299" name="LADocumentID:365">
    <vt:lpwstr>Doc::urn:hlct:16|contextualFeaturePermID::1519360</vt:lpwstr>
  </property>
  <property fmtid="{D5CDD505-2E9C-101B-9397-08002B2CF9AE}" pid="300" name="LADocumentID:366">
    <vt:lpwstr>Doc::urn:hlct:16|contextualFeaturePermID::1519360</vt:lpwstr>
  </property>
  <property fmtid="{D5CDD505-2E9C-101B-9397-08002B2CF9AE}" pid="301" name="LADocumentID:367">
    <vt:lpwstr>Doc::urn:hlct:16|contextualFeaturePermID::1519360</vt:lpwstr>
  </property>
  <property fmtid="{D5CDD505-2E9C-101B-9397-08002B2CF9AE}" pid="302" name="LADocumentID:368">
    <vt:lpwstr>Doc::urn:hlct:16|contextualFeaturePermID::1519360</vt:lpwstr>
  </property>
  <property fmtid="{D5CDD505-2E9C-101B-9397-08002B2CF9AE}" pid="303" name="LADocumentID:369">
    <vt:lpwstr>Doc::urn:hlct:16|contextualFeaturePermID::1519360</vt:lpwstr>
  </property>
  <property fmtid="{D5CDD505-2E9C-101B-9397-08002B2CF9AE}" pid="304" name="LADocumentID:37">
    <vt:lpwstr>Doc::urn:hlct:16|contextualFeaturePermID::1519360</vt:lpwstr>
  </property>
  <property fmtid="{D5CDD505-2E9C-101B-9397-08002B2CF9AE}" pid="305" name="LADocumentID:370">
    <vt:lpwstr>Doc::urn:hlct:16|contextualFeaturePermID::1519360</vt:lpwstr>
  </property>
  <property fmtid="{D5CDD505-2E9C-101B-9397-08002B2CF9AE}" pid="306" name="LADocumentID:371">
    <vt:lpwstr>Doc::urn:hlct:16|contextualFeaturePermID::1519360</vt:lpwstr>
  </property>
  <property fmtid="{D5CDD505-2E9C-101B-9397-08002B2CF9AE}" pid="307" name="LADocumentID:372">
    <vt:lpwstr>Doc::urn:hlct:16|contextualFeaturePermID::1519360</vt:lpwstr>
  </property>
  <property fmtid="{D5CDD505-2E9C-101B-9397-08002B2CF9AE}" pid="308" name="LADocumentID:373">
    <vt:lpwstr>Doc::urn:hlct:16|contextualFeaturePermID::1519360</vt:lpwstr>
  </property>
  <property fmtid="{D5CDD505-2E9C-101B-9397-08002B2CF9AE}" pid="309" name="LADocumentID:374">
    <vt:lpwstr>Doc::urn:hlct:16|contextualFeaturePermID::1519360</vt:lpwstr>
  </property>
  <property fmtid="{D5CDD505-2E9C-101B-9397-08002B2CF9AE}" pid="310" name="LADocumentID:375">
    <vt:lpwstr>Doc::urn:hlct:16|contextualFeaturePermID::1519360</vt:lpwstr>
  </property>
  <property fmtid="{D5CDD505-2E9C-101B-9397-08002B2CF9AE}" pid="311" name="LADocumentID:376">
    <vt:lpwstr>Doc::urn:hlct:16|contextualFeaturePermID::1519360</vt:lpwstr>
  </property>
  <property fmtid="{D5CDD505-2E9C-101B-9397-08002B2CF9AE}" pid="312" name="LADocumentID:377">
    <vt:lpwstr>Doc::urn:hlct:16|contextualFeaturePermID::1519360</vt:lpwstr>
  </property>
  <property fmtid="{D5CDD505-2E9C-101B-9397-08002B2CF9AE}" pid="313" name="LADocumentID:378">
    <vt:lpwstr>Doc::urn:hlct:16|contextualFeaturePermID::1519360</vt:lpwstr>
  </property>
  <property fmtid="{D5CDD505-2E9C-101B-9397-08002B2CF9AE}" pid="314" name="LADocumentID:379">
    <vt:lpwstr>Doc::urn:hlct:16|contextualFeaturePermID::1519360</vt:lpwstr>
  </property>
  <property fmtid="{D5CDD505-2E9C-101B-9397-08002B2CF9AE}" pid="315" name="LADocumentID:38">
    <vt:lpwstr>Doc::urn:hlct:16|contextualFeaturePermID::1519360</vt:lpwstr>
  </property>
  <property fmtid="{D5CDD505-2E9C-101B-9397-08002B2CF9AE}" pid="316" name="LADocumentID:380">
    <vt:lpwstr>Doc::urn:hlct:16|contextualFeaturePermID::1519360</vt:lpwstr>
  </property>
  <property fmtid="{D5CDD505-2E9C-101B-9397-08002B2CF9AE}" pid="317" name="LADocumentID:381">
    <vt:lpwstr>Doc::urn:hlct:16|contextualFeaturePermID::1519360</vt:lpwstr>
  </property>
  <property fmtid="{D5CDD505-2E9C-101B-9397-08002B2CF9AE}" pid="318" name="LADocumentID:382">
    <vt:lpwstr>Doc::urn:hlct:16|contextualFeaturePermID::1519360</vt:lpwstr>
  </property>
  <property fmtid="{D5CDD505-2E9C-101B-9397-08002B2CF9AE}" pid="319" name="LADocumentID:383">
    <vt:lpwstr>Doc::urn:hlct:16|contextualFeaturePermID::1519360</vt:lpwstr>
  </property>
  <property fmtid="{D5CDD505-2E9C-101B-9397-08002B2CF9AE}" pid="320" name="LADocumentID:384">
    <vt:lpwstr>Doc::urn:hlct:16|contextualFeaturePermID::1519360</vt:lpwstr>
  </property>
  <property fmtid="{D5CDD505-2E9C-101B-9397-08002B2CF9AE}" pid="321" name="LADocumentID:385">
    <vt:lpwstr>Doc::urn:hlct:16|contextualFeaturePermID::1519360</vt:lpwstr>
  </property>
  <property fmtid="{D5CDD505-2E9C-101B-9397-08002B2CF9AE}" pid="322" name="LADocumentID:386">
    <vt:lpwstr>Doc::urn:hlct:16|contextualFeaturePermID::1519360</vt:lpwstr>
  </property>
  <property fmtid="{D5CDD505-2E9C-101B-9397-08002B2CF9AE}" pid="323" name="LADocumentID:387">
    <vt:lpwstr>Doc::urn:hlct:16|contextualFeaturePermID::1519360</vt:lpwstr>
  </property>
  <property fmtid="{D5CDD505-2E9C-101B-9397-08002B2CF9AE}" pid="324" name="LADocumentID:388">
    <vt:lpwstr>Doc::urn:hlct:16|contextualFeaturePermID::1519360</vt:lpwstr>
  </property>
  <property fmtid="{D5CDD505-2E9C-101B-9397-08002B2CF9AE}" pid="325" name="LADocumentID:389">
    <vt:lpwstr>Doc::urn:hlct:16|contextualFeaturePermID::1519360</vt:lpwstr>
  </property>
  <property fmtid="{D5CDD505-2E9C-101B-9397-08002B2CF9AE}" pid="326" name="LADocumentID:39">
    <vt:lpwstr>Doc::urn:hlct:16|contextualFeaturePermID::1519360</vt:lpwstr>
  </property>
  <property fmtid="{D5CDD505-2E9C-101B-9397-08002B2CF9AE}" pid="327" name="LADocumentID:390">
    <vt:lpwstr>Doc::urn:hlct:16|contextualFeaturePermID::1519360</vt:lpwstr>
  </property>
  <property fmtid="{D5CDD505-2E9C-101B-9397-08002B2CF9AE}" pid="328" name="LADocumentID:391">
    <vt:lpwstr>Doc::urn:hlct:16|contextualFeaturePermID::1519360</vt:lpwstr>
  </property>
  <property fmtid="{D5CDD505-2E9C-101B-9397-08002B2CF9AE}" pid="329" name="LADocumentID:392">
    <vt:lpwstr>Doc::urn:hlct:16|contextualFeaturePermID::1519360</vt:lpwstr>
  </property>
  <property fmtid="{D5CDD505-2E9C-101B-9397-08002B2CF9AE}" pid="330" name="LADocumentID:393">
    <vt:lpwstr>Doc::urn:hlct:16|contextualFeaturePermID::1519360</vt:lpwstr>
  </property>
  <property fmtid="{D5CDD505-2E9C-101B-9397-08002B2CF9AE}" pid="331" name="LADocumentID:394">
    <vt:lpwstr>Doc::urn:hlct:16|contextualFeaturePermID::1519360</vt:lpwstr>
  </property>
  <property fmtid="{D5CDD505-2E9C-101B-9397-08002B2CF9AE}" pid="332" name="LADocumentID:395">
    <vt:lpwstr>Doc::urn:hlct:16|contextualFeaturePermID::1519360</vt:lpwstr>
  </property>
  <property fmtid="{D5CDD505-2E9C-101B-9397-08002B2CF9AE}" pid="333" name="LADocumentID:396">
    <vt:lpwstr>Doc::urn:hlct:16|contextualFeaturePermID::1519360</vt:lpwstr>
  </property>
  <property fmtid="{D5CDD505-2E9C-101B-9397-08002B2CF9AE}" pid="334" name="LADocumentID:397">
    <vt:lpwstr>Doc::urn:hlct:16|contextualFeaturePermID::1519360</vt:lpwstr>
  </property>
  <property fmtid="{D5CDD505-2E9C-101B-9397-08002B2CF9AE}" pid="335" name="LADocumentID:398">
    <vt:lpwstr>Doc::urn:hlct:16|contextualFeaturePermID::1519360</vt:lpwstr>
  </property>
  <property fmtid="{D5CDD505-2E9C-101B-9397-08002B2CF9AE}" pid="336" name="LADocumentID:399">
    <vt:lpwstr>Doc::urn:hlct:16|contextualFeaturePermID::1519360</vt:lpwstr>
  </property>
  <property fmtid="{D5CDD505-2E9C-101B-9397-08002B2CF9AE}" pid="337" name="LADocumentID:4">
    <vt:lpwstr>Doc::urn:hlct:16|contextualFeaturePermID::1519360</vt:lpwstr>
  </property>
  <property fmtid="{D5CDD505-2E9C-101B-9397-08002B2CF9AE}" pid="338" name="LADocumentID:40">
    <vt:lpwstr>Doc::urn:hlct:16|contextualFeaturePermID::1519360</vt:lpwstr>
  </property>
  <property fmtid="{D5CDD505-2E9C-101B-9397-08002B2CF9AE}" pid="339" name="LADocumentID:400">
    <vt:lpwstr>Doc::urn:hlct:16|contextualFeaturePermID::1519360</vt:lpwstr>
  </property>
  <property fmtid="{D5CDD505-2E9C-101B-9397-08002B2CF9AE}" pid="340" name="LADocumentID:401">
    <vt:lpwstr>Doc::urn:hlct:16|contextualFeaturePermID::1519360</vt:lpwstr>
  </property>
  <property fmtid="{D5CDD505-2E9C-101B-9397-08002B2CF9AE}" pid="341" name="LADocumentID:402">
    <vt:lpwstr>Doc::urn:hlct:16|contextualFeaturePermID::1519360</vt:lpwstr>
  </property>
  <property fmtid="{D5CDD505-2E9C-101B-9397-08002B2CF9AE}" pid="342" name="LADocumentID:403">
    <vt:lpwstr>Doc::urn:hlct:16|contextualFeaturePermID::1519360</vt:lpwstr>
  </property>
  <property fmtid="{D5CDD505-2E9C-101B-9397-08002B2CF9AE}" pid="343" name="LADocumentID:404">
    <vt:lpwstr>Doc::urn:hlct:16|contextualFeaturePermID::1519360</vt:lpwstr>
  </property>
  <property fmtid="{D5CDD505-2E9C-101B-9397-08002B2CF9AE}" pid="344" name="LADocumentID:405">
    <vt:lpwstr>Doc::urn:hlct:16|contextualFeaturePermID::1519360</vt:lpwstr>
  </property>
  <property fmtid="{D5CDD505-2E9C-101B-9397-08002B2CF9AE}" pid="345" name="LADocumentID:406">
    <vt:lpwstr>Doc::urn:hlct:16|contextualFeaturePermID::1519360</vt:lpwstr>
  </property>
  <property fmtid="{D5CDD505-2E9C-101B-9397-08002B2CF9AE}" pid="346" name="LADocumentID:407">
    <vt:lpwstr>Doc::urn:hlct:16|contextualFeaturePermID::1519360</vt:lpwstr>
  </property>
  <property fmtid="{D5CDD505-2E9C-101B-9397-08002B2CF9AE}" pid="347" name="LADocumentID:408">
    <vt:lpwstr>Doc::urn:hlct:16|contextualFeaturePermID::1519360</vt:lpwstr>
  </property>
  <property fmtid="{D5CDD505-2E9C-101B-9397-08002B2CF9AE}" pid="348" name="LADocumentID:409">
    <vt:lpwstr>Doc::urn:hlct:16|contextualFeaturePermID::1519360</vt:lpwstr>
  </property>
  <property fmtid="{D5CDD505-2E9C-101B-9397-08002B2CF9AE}" pid="349" name="LADocumentID:41">
    <vt:lpwstr>Doc::urn:hlct:16|contextualFeaturePermID::1519360</vt:lpwstr>
  </property>
  <property fmtid="{D5CDD505-2E9C-101B-9397-08002B2CF9AE}" pid="350" name="LADocumentID:410">
    <vt:lpwstr>Doc::urn:hlct:16|contextualFeaturePermID::1519360</vt:lpwstr>
  </property>
  <property fmtid="{D5CDD505-2E9C-101B-9397-08002B2CF9AE}" pid="351" name="LADocumentID:411">
    <vt:lpwstr>Doc::urn:hlct:16|contextualFeaturePermID::1519360</vt:lpwstr>
  </property>
  <property fmtid="{D5CDD505-2E9C-101B-9397-08002B2CF9AE}" pid="352" name="LADocumentID:412">
    <vt:lpwstr>Doc::urn:hlct:16|contextualFeaturePermID::1519360</vt:lpwstr>
  </property>
  <property fmtid="{D5CDD505-2E9C-101B-9397-08002B2CF9AE}" pid="353" name="LADocumentID:413">
    <vt:lpwstr>Doc::urn:hlct:16|contextualFeaturePermID::1519360</vt:lpwstr>
  </property>
  <property fmtid="{D5CDD505-2E9C-101B-9397-08002B2CF9AE}" pid="354" name="LADocumentID:414">
    <vt:lpwstr>Doc::urn:hlct:16|contextualFeaturePermID::1519360</vt:lpwstr>
  </property>
  <property fmtid="{D5CDD505-2E9C-101B-9397-08002B2CF9AE}" pid="355" name="LADocumentID:415">
    <vt:lpwstr>Doc::urn:hlct:16|contextualFeaturePermID::1519360</vt:lpwstr>
  </property>
  <property fmtid="{D5CDD505-2E9C-101B-9397-08002B2CF9AE}" pid="356" name="LADocumentID:416">
    <vt:lpwstr>Doc::urn:hlct:16|contextualFeaturePermID::1519360</vt:lpwstr>
  </property>
  <property fmtid="{D5CDD505-2E9C-101B-9397-08002B2CF9AE}" pid="357" name="LADocumentID:417">
    <vt:lpwstr>Doc::urn:hlct:16|contextualFeaturePermID::1519360</vt:lpwstr>
  </property>
  <property fmtid="{D5CDD505-2E9C-101B-9397-08002B2CF9AE}" pid="358" name="LADocumentID:418">
    <vt:lpwstr>Doc::urn:hlct:16|contextualFeaturePermID::1519360</vt:lpwstr>
  </property>
  <property fmtid="{D5CDD505-2E9C-101B-9397-08002B2CF9AE}" pid="359" name="LADocumentID:419">
    <vt:lpwstr>Doc::urn:hlct:16|contextualFeaturePermID::1519360</vt:lpwstr>
  </property>
  <property fmtid="{D5CDD505-2E9C-101B-9397-08002B2CF9AE}" pid="360" name="LADocumentID:42">
    <vt:lpwstr>Doc::urn:hlct:16|contextualFeaturePermID::1519360</vt:lpwstr>
  </property>
  <property fmtid="{D5CDD505-2E9C-101B-9397-08002B2CF9AE}" pid="361" name="LADocumentID:420">
    <vt:lpwstr>Doc::urn:hlct:16|contextualFeaturePermID::1519360</vt:lpwstr>
  </property>
  <property fmtid="{D5CDD505-2E9C-101B-9397-08002B2CF9AE}" pid="362" name="LADocumentID:421">
    <vt:lpwstr>Doc::urn:hlct:16|contextualFeaturePermID::1519360</vt:lpwstr>
  </property>
  <property fmtid="{D5CDD505-2E9C-101B-9397-08002B2CF9AE}" pid="363" name="LADocumentID:422">
    <vt:lpwstr>Doc::urn:hlct:16|contextualFeaturePermID::1519360</vt:lpwstr>
  </property>
  <property fmtid="{D5CDD505-2E9C-101B-9397-08002B2CF9AE}" pid="364" name="LADocumentID:423">
    <vt:lpwstr>Doc::urn:hlct:16|contextualFeaturePermID::1519360</vt:lpwstr>
  </property>
  <property fmtid="{D5CDD505-2E9C-101B-9397-08002B2CF9AE}" pid="365" name="LADocumentID:424">
    <vt:lpwstr>Doc::urn:hlct:16|contextualFeaturePermID::1519360</vt:lpwstr>
  </property>
  <property fmtid="{D5CDD505-2E9C-101B-9397-08002B2CF9AE}" pid="366" name="LADocumentID:425">
    <vt:lpwstr>Doc::urn:hlct:16|contextualFeaturePermID::1519360</vt:lpwstr>
  </property>
  <property fmtid="{D5CDD505-2E9C-101B-9397-08002B2CF9AE}" pid="367" name="LADocumentID:426">
    <vt:lpwstr>Doc::urn:hlct:16|contextualFeaturePermID::1519360</vt:lpwstr>
  </property>
  <property fmtid="{D5CDD505-2E9C-101B-9397-08002B2CF9AE}" pid="368" name="LADocumentID:427">
    <vt:lpwstr>Doc::urn:hlct:16|contextualFeaturePermID::1519360</vt:lpwstr>
  </property>
  <property fmtid="{D5CDD505-2E9C-101B-9397-08002B2CF9AE}" pid="369" name="LADocumentID:428">
    <vt:lpwstr>Doc::urn:hlct:16|contextualFeaturePermID::1519360</vt:lpwstr>
  </property>
  <property fmtid="{D5CDD505-2E9C-101B-9397-08002B2CF9AE}" pid="370" name="LADocumentID:429">
    <vt:lpwstr>Doc::urn:hlct:16|contextualFeaturePermID::1519360</vt:lpwstr>
  </property>
  <property fmtid="{D5CDD505-2E9C-101B-9397-08002B2CF9AE}" pid="371" name="LADocumentID:43">
    <vt:lpwstr>Doc::urn:hlct:16|contextualFeaturePermID::1519360</vt:lpwstr>
  </property>
  <property fmtid="{D5CDD505-2E9C-101B-9397-08002B2CF9AE}" pid="372" name="LADocumentID:430">
    <vt:lpwstr>Doc::urn:hlct:16|contextualFeaturePermID::1519360</vt:lpwstr>
  </property>
  <property fmtid="{D5CDD505-2E9C-101B-9397-08002B2CF9AE}" pid="373" name="LADocumentID:431">
    <vt:lpwstr>Doc::urn:hlct:16|contextualFeaturePermID::1519360</vt:lpwstr>
  </property>
  <property fmtid="{D5CDD505-2E9C-101B-9397-08002B2CF9AE}" pid="374" name="LADocumentID:432">
    <vt:lpwstr>Doc::urn:hlct:16|contextualFeaturePermID::1519360</vt:lpwstr>
  </property>
  <property fmtid="{D5CDD505-2E9C-101B-9397-08002B2CF9AE}" pid="375" name="LADocumentID:433">
    <vt:lpwstr>Doc::urn:hlct:16|contextualFeaturePermID::1519360</vt:lpwstr>
  </property>
  <property fmtid="{D5CDD505-2E9C-101B-9397-08002B2CF9AE}" pid="376" name="LADocumentID:434">
    <vt:lpwstr>Doc::urn:hlct:16|contextualFeaturePermID::1519360</vt:lpwstr>
  </property>
  <property fmtid="{D5CDD505-2E9C-101B-9397-08002B2CF9AE}" pid="377" name="LADocumentID:435">
    <vt:lpwstr>Doc::urn:hlct:16|contextualFeaturePermID::1519360</vt:lpwstr>
  </property>
  <property fmtid="{D5CDD505-2E9C-101B-9397-08002B2CF9AE}" pid="378" name="LADocumentID:436">
    <vt:lpwstr>Doc::urn:hlct:16|contextualFeaturePermID::1519360</vt:lpwstr>
  </property>
  <property fmtid="{D5CDD505-2E9C-101B-9397-08002B2CF9AE}" pid="379" name="LADocumentID:437">
    <vt:lpwstr>Doc::urn:hlct:16|contextualFeaturePermID::1519360</vt:lpwstr>
  </property>
  <property fmtid="{D5CDD505-2E9C-101B-9397-08002B2CF9AE}" pid="380" name="LADocumentID:438">
    <vt:lpwstr>Doc::urn:hlct:16|contextualFeaturePermID::1519360</vt:lpwstr>
  </property>
  <property fmtid="{D5CDD505-2E9C-101B-9397-08002B2CF9AE}" pid="381" name="LADocumentID:439">
    <vt:lpwstr>Doc::urn:hlct:16|contextualFeaturePermID::1519360</vt:lpwstr>
  </property>
  <property fmtid="{D5CDD505-2E9C-101B-9397-08002B2CF9AE}" pid="382" name="LADocumentID:44">
    <vt:lpwstr>Doc::urn:hlct:16|contextualFeaturePermID::1519360</vt:lpwstr>
  </property>
  <property fmtid="{D5CDD505-2E9C-101B-9397-08002B2CF9AE}" pid="383" name="LADocumentID:440">
    <vt:lpwstr>Doc::urn:hlct:16|contextualFeaturePermID::1519360</vt:lpwstr>
  </property>
  <property fmtid="{D5CDD505-2E9C-101B-9397-08002B2CF9AE}" pid="384" name="LADocumentID:441">
    <vt:lpwstr>Doc::urn:hlct:16|contextualFeaturePermID::1519360</vt:lpwstr>
  </property>
  <property fmtid="{D5CDD505-2E9C-101B-9397-08002B2CF9AE}" pid="385" name="LADocumentID:442">
    <vt:lpwstr>Doc::urn:hlct:16|contextualFeaturePermID::1519360</vt:lpwstr>
  </property>
  <property fmtid="{D5CDD505-2E9C-101B-9397-08002B2CF9AE}" pid="386" name="LADocumentID:443">
    <vt:lpwstr>Doc::urn:hlct:16|contextualFeaturePermID::1519360</vt:lpwstr>
  </property>
  <property fmtid="{D5CDD505-2E9C-101B-9397-08002B2CF9AE}" pid="387" name="LADocumentID:444">
    <vt:lpwstr>Doc::urn:hlct:16|contextualFeaturePermID::1519360</vt:lpwstr>
  </property>
  <property fmtid="{D5CDD505-2E9C-101B-9397-08002B2CF9AE}" pid="388" name="LADocumentID:445">
    <vt:lpwstr>Doc::urn:hlct:16|contextualFeaturePermID::1519360</vt:lpwstr>
  </property>
  <property fmtid="{D5CDD505-2E9C-101B-9397-08002B2CF9AE}" pid="389" name="LADocumentID:446">
    <vt:lpwstr>Doc::urn:hlct:16|contextualFeaturePermID::1519360</vt:lpwstr>
  </property>
  <property fmtid="{D5CDD505-2E9C-101B-9397-08002B2CF9AE}" pid="390" name="LADocumentID:447">
    <vt:lpwstr>Doc::urn:hlct:16|contextualFeaturePermID::1519360</vt:lpwstr>
  </property>
  <property fmtid="{D5CDD505-2E9C-101B-9397-08002B2CF9AE}" pid="391" name="LADocumentID:448">
    <vt:lpwstr>Doc::urn:hlct:16|contextualFeaturePermID::1519360</vt:lpwstr>
  </property>
  <property fmtid="{D5CDD505-2E9C-101B-9397-08002B2CF9AE}" pid="392" name="LADocumentID:449">
    <vt:lpwstr>Doc::urn:hlct:16|contextualFeaturePermID::1519360</vt:lpwstr>
  </property>
  <property fmtid="{D5CDD505-2E9C-101B-9397-08002B2CF9AE}" pid="393" name="LADocumentID:45">
    <vt:lpwstr>Doc::urn:hlct:16|contextualFeaturePermID::1519360</vt:lpwstr>
  </property>
  <property fmtid="{D5CDD505-2E9C-101B-9397-08002B2CF9AE}" pid="394" name="LADocumentID:450">
    <vt:lpwstr>Doc::urn:hlct:16|contextualFeaturePermID::1519360</vt:lpwstr>
  </property>
  <property fmtid="{D5CDD505-2E9C-101B-9397-08002B2CF9AE}" pid="395" name="LADocumentID:451">
    <vt:lpwstr>Doc::urn:hlct:16|contextualFeaturePermID::1519360</vt:lpwstr>
  </property>
  <property fmtid="{D5CDD505-2E9C-101B-9397-08002B2CF9AE}" pid="396" name="LADocumentID:452">
    <vt:lpwstr>Doc::urn:hlct:16|contextualFeaturePermID::1519360</vt:lpwstr>
  </property>
  <property fmtid="{D5CDD505-2E9C-101B-9397-08002B2CF9AE}" pid="397" name="LADocumentID:453">
    <vt:lpwstr>Doc::urn:hlct:16|contextualFeaturePermID::1519360</vt:lpwstr>
  </property>
  <property fmtid="{D5CDD505-2E9C-101B-9397-08002B2CF9AE}" pid="398" name="LADocumentID:454">
    <vt:lpwstr>Doc::urn:hlct:16|contextualFeaturePermID::1519360</vt:lpwstr>
  </property>
  <property fmtid="{D5CDD505-2E9C-101B-9397-08002B2CF9AE}" pid="399" name="LADocumentID:455">
    <vt:lpwstr>Doc::urn:hlct:16|contextualFeaturePermID::1519360</vt:lpwstr>
  </property>
  <property fmtid="{D5CDD505-2E9C-101B-9397-08002B2CF9AE}" pid="400" name="LADocumentID:456">
    <vt:lpwstr>Doc::urn:hlct:16|contextualFeaturePermID::1519360</vt:lpwstr>
  </property>
  <property fmtid="{D5CDD505-2E9C-101B-9397-08002B2CF9AE}" pid="401" name="LADocumentID:457">
    <vt:lpwstr>Doc::urn:hlct:16|contextualFeaturePermID::1519360</vt:lpwstr>
  </property>
  <property fmtid="{D5CDD505-2E9C-101B-9397-08002B2CF9AE}" pid="402" name="LADocumentID:458">
    <vt:lpwstr>Doc::urn:hlct:16|contextualFeaturePermID::1519360</vt:lpwstr>
  </property>
  <property fmtid="{D5CDD505-2E9C-101B-9397-08002B2CF9AE}" pid="403" name="LADocumentID:459">
    <vt:lpwstr>Doc::urn:hlct:16|contextualFeaturePermID::1519360</vt:lpwstr>
  </property>
  <property fmtid="{D5CDD505-2E9C-101B-9397-08002B2CF9AE}" pid="404" name="LADocumentID:46">
    <vt:lpwstr>Doc::urn:hlct:16|contextualFeaturePermID::1519360</vt:lpwstr>
  </property>
  <property fmtid="{D5CDD505-2E9C-101B-9397-08002B2CF9AE}" pid="405" name="LADocumentID:460">
    <vt:lpwstr>Doc::urn:hlct:16|contextualFeaturePermID::1519360</vt:lpwstr>
  </property>
  <property fmtid="{D5CDD505-2E9C-101B-9397-08002B2CF9AE}" pid="406" name="LADocumentID:461">
    <vt:lpwstr>Doc::urn:hlct:16|contextualFeaturePermID::1519360</vt:lpwstr>
  </property>
  <property fmtid="{D5CDD505-2E9C-101B-9397-08002B2CF9AE}" pid="407" name="LADocumentID:462">
    <vt:lpwstr>Doc::urn:hlct:16|contextualFeaturePermID::1519360</vt:lpwstr>
  </property>
  <property fmtid="{D5CDD505-2E9C-101B-9397-08002B2CF9AE}" pid="408" name="LADocumentID:463">
    <vt:lpwstr>Doc::urn:hlct:16|contextualFeaturePermID::1519360</vt:lpwstr>
  </property>
  <property fmtid="{D5CDD505-2E9C-101B-9397-08002B2CF9AE}" pid="409" name="LADocumentID:464">
    <vt:lpwstr>Doc::urn:hlct:16|contextualFeaturePermID::1519360</vt:lpwstr>
  </property>
  <property fmtid="{D5CDD505-2E9C-101B-9397-08002B2CF9AE}" pid="410" name="LADocumentID:465">
    <vt:lpwstr>Doc::urn:hlct:16|contextualFeaturePermID::1519360</vt:lpwstr>
  </property>
  <property fmtid="{D5CDD505-2E9C-101B-9397-08002B2CF9AE}" pid="411" name="LADocumentID:466">
    <vt:lpwstr>Doc::urn:hlct:16|contextualFeaturePermID::1519360</vt:lpwstr>
  </property>
  <property fmtid="{D5CDD505-2E9C-101B-9397-08002B2CF9AE}" pid="412" name="LADocumentID:467">
    <vt:lpwstr>Doc::urn:hlct:16|contextualFeaturePermID::1519360</vt:lpwstr>
  </property>
  <property fmtid="{D5CDD505-2E9C-101B-9397-08002B2CF9AE}" pid="413" name="LADocumentID:468">
    <vt:lpwstr>Doc::urn:hlct:16|contextualFeaturePermID::1519360</vt:lpwstr>
  </property>
  <property fmtid="{D5CDD505-2E9C-101B-9397-08002B2CF9AE}" pid="414" name="LADocumentID:469">
    <vt:lpwstr>Doc::urn:hlct:16|contextualFeaturePermID::1519360</vt:lpwstr>
  </property>
  <property fmtid="{D5CDD505-2E9C-101B-9397-08002B2CF9AE}" pid="415" name="LADocumentID:47">
    <vt:lpwstr>Doc::urn:hlct:16|contextualFeaturePermID::1519360</vt:lpwstr>
  </property>
  <property fmtid="{D5CDD505-2E9C-101B-9397-08002B2CF9AE}" pid="416" name="LADocumentID:470">
    <vt:lpwstr>Doc::urn:hlct:16|contextualFeaturePermID::1519360</vt:lpwstr>
  </property>
  <property fmtid="{D5CDD505-2E9C-101B-9397-08002B2CF9AE}" pid="417" name="LADocumentID:471">
    <vt:lpwstr>Doc::urn:hlct:16|contextualFeaturePermID::1519360</vt:lpwstr>
  </property>
  <property fmtid="{D5CDD505-2E9C-101B-9397-08002B2CF9AE}" pid="418" name="LADocumentID:472">
    <vt:lpwstr>Doc::urn:hlct:16|contextualFeaturePermID::1519360</vt:lpwstr>
  </property>
  <property fmtid="{D5CDD505-2E9C-101B-9397-08002B2CF9AE}" pid="419" name="LADocumentID:473">
    <vt:lpwstr>Doc::urn:hlct:16|contextualFeaturePermID::1519360</vt:lpwstr>
  </property>
  <property fmtid="{D5CDD505-2E9C-101B-9397-08002B2CF9AE}" pid="420" name="LADocumentID:474">
    <vt:lpwstr>Doc::urn:hlct:16|contextualFeaturePermID::1519360</vt:lpwstr>
  </property>
  <property fmtid="{D5CDD505-2E9C-101B-9397-08002B2CF9AE}" pid="421" name="LADocumentID:475">
    <vt:lpwstr>Doc::urn:hlct:16|contextualFeaturePermID::1519360</vt:lpwstr>
  </property>
  <property fmtid="{D5CDD505-2E9C-101B-9397-08002B2CF9AE}" pid="422" name="LADocumentID:476">
    <vt:lpwstr>Doc::urn:hlct:16|contextualFeaturePermID::1519360</vt:lpwstr>
  </property>
  <property fmtid="{D5CDD505-2E9C-101B-9397-08002B2CF9AE}" pid="423" name="LADocumentID:477">
    <vt:lpwstr>Doc::urn:hlct:16|contextualFeaturePermID::1519360</vt:lpwstr>
  </property>
  <property fmtid="{D5CDD505-2E9C-101B-9397-08002B2CF9AE}" pid="424" name="LADocumentID:478">
    <vt:lpwstr>Doc::urn:hlct:16|contextualFeaturePermID::1519360</vt:lpwstr>
  </property>
  <property fmtid="{D5CDD505-2E9C-101B-9397-08002B2CF9AE}" pid="425" name="LADocumentID:479">
    <vt:lpwstr>Doc::urn:hlct:16|contextualFeaturePermID::1519360</vt:lpwstr>
  </property>
  <property fmtid="{D5CDD505-2E9C-101B-9397-08002B2CF9AE}" pid="426" name="LADocumentID:48">
    <vt:lpwstr>Doc::urn:hlct:16|contextualFeaturePermID::1519360</vt:lpwstr>
  </property>
  <property fmtid="{D5CDD505-2E9C-101B-9397-08002B2CF9AE}" pid="427" name="LADocumentID:480">
    <vt:lpwstr>Doc::urn:hlct:16|contextualFeaturePermID::1519360</vt:lpwstr>
  </property>
  <property fmtid="{D5CDD505-2E9C-101B-9397-08002B2CF9AE}" pid="428" name="LADocumentID:481">
    <vt:lpwstr>Doc::urn:hlct:16|contextualFeaturePermID::1519360</vt:lpwstr>
  </property>
  <property fmtid="{D5CDD505-2E9C-101B-9397-08002B2CF9AE}" pid="429" name="LADocumentID:482">
    <vt:lpwstr>Doc::urn:hlct:16|contextualFeaturePermID::1519360</vt:lpwstr>
  </property>
  <property fmtid="{D5CDD505-2E9C-101B-9397-08002B2CF9AE}" pid="430" name="LADocumentID:483">
    <vt:lpwstr>Doc::urn:hlct:16|contextualFeaturePermID::1519360</vt:lpwstr>
  </property>
  <property fmtid="{D5CDD505-2E9C-101B-9397-08002B2CF9AE}" pid="431" name="LADocumentID:484">
    <vt:lpwstr>Doc::urn:hlct:16|contextualFeaturePermID::1519360</vt:lpwstr>
  </property>
  <property fmtid="{D5CDD505-2E9C-101B-9397-08002B2CF9AE}" pid="432" name="LADocumentID:485">
    <vt:lpwstr>Doc::urn:hlct:16|contextualFeaturePermID::1519360</vt:lpwstr>
  </property>
  <property fmtid="{D5CDD505-2E9C-101B-9397-08002B2CF9AE}" pid="433" name="LADocumentID:486">
    <vt:lpwstr>Doc::urn:hlct:16|contextualFeaturePermID::1519360</vt:lpwstr>
  </property>
  <property fmtid="{D5CDD505-2E9C-101B-9397-08002B2CF9AE}" pid="434" name="LADocumentID:487">
    <vt:lpwstr>Doc::urn:hlct:16|contextualFeaturePermID::1519360</vt:lpwstr>
  </property>
  <property fmtid="{D5CDD505-2E9C-101B-9397-08002B2CF9AE}" pid="435" name="LADocumentID:488">
    <vt:lpwstr>Doc::urn:hlct:16|contextualFeaturePermID::1519360</vt:lpwstr>
  </property>
  <property fmtid="{D5CDD505-2E9C-101B-9397-08002B2CF9AE}" pid="436" name="LADocumentID:489">
    <vt:lpwstr>Doc::urn:hlct:16|contextualFeaturePermID::1519360</vt:lpwstr>
  </property>
  <property fmtid="{D5CDD505-2E9C-101B-9397-08002B2CF9AE}" pid="437" name="LADocumentID:49">
    <vt:lpwstr>Doc::urn:hlct:16|contextualFeaturePermID::1519360</vt:lpwstr>
  </property>
  <property fmtid="{D5CDD505-2E9C-101B-9397-08002B2CF9AE}" pid="438" name="LADocumentID:490">
    <vt:lpwstr>Doc::urn:hlct:16|contextualFeaturePermID::1519360</vt:lpwstr>
  </property>
  <property fmtid="{D5CDD505-2E9C-101B-9397-08002B2CF9AE}" pid="439" name="LADocumentID:491">
    <vt:lpwstr>Doc::urn:hlct:16|contextualFeaturePermID::1519360</vt:lpwstr>
  </property>
  <property fmtid="{D5CDD505-2E9C-101B-9397-08002B2CF9AE}" pid="440" name="LADocumentID:492">
    <vt:lpwstr>Doc::urn:hlct:16|contextualFeaturePermID::1519360</vt:lpwstr>
  </property>
  <property fmtid="{D5CDD505-2E9C-101B-9397-08002B2CF9AE}" pid="441" name="LADocumentID:493">
    <vt:lpwstr>Doc::urn:hlct:16|contextualFeaturePermID::1519360</vt:lpwstr>
  </property>
  <property fmtid="{D5CDD505-2E9C-101B-9397-08002B2CF9AE}" pid="442" name="LADocumentID:494">
    <vt:lpwstr>Doc::urn:hlct:16|contextualFeaturePermID::1519360</vt:lpwstr>
  </property>
  <property fmtid="{D5CDD505-2E9C-101B-9397-08002B2CF9AE}" pid="443" name="LADocumentID:495">
    <vt:lpwstr>Doc::urn:hlct:16|contextualFeaturePermID::1519360</vt:lpwstr>
  </property>
  <property fmtid="{D5CDD505-2E9C-101B-9397-08002B2CF9AE}" pid="444" name="LADocumentID:496">
    <vt:lpwstr>Doc::urn:hlct:16|contextualFeaturePermID::1519360</vt:lpwstr>
  </property>
  <property fmtid="{D5CDD505-2E9C-101B-9397-08002B2CF9AE}" pid="445" name="LADocumentID:497">
    <vt:lpwstr>Doc::urn:hlct:16|contextualFeaturePermID::1519360</vt:lpwstr>
  </property>
  <property fmtid="{D5CDD505-2E9C-101B-9397-08002B2CF9AE}" pid="446" name="LADocumentID:498">
    <vt:lpwstr>Doc::urn:hlct:16|contextualFeaturePermID::1519360</vt:lpwstr>
  </property>
  <property fmtid="{D5CDD505-2E9C-101B-9397-08002B2CF9AE}" pid="447" name="LADocumentID:499">
    <vt:lpwstr>Doc::urn:hlct:16|contextualFeaturePermID::1519360</vt:lpwstr>
  </property>
  <property fmtid="{D5CDD505-2E9C-101B-9397-08002B2CF9AE}" pid="448" name="LADocumentID:5">
    <vt:lpwstr>Doc::urn:hlct:16|contextualFeaturePermID::1519360</vt:lpwstr>
  </property>
  <property fmtid="{D5CDD505-2E9C-101B-9397-08002B2CF9AE}" pid="449" name="LADocumentID:50">
    <vt:lpwstr>Doc::urn:hlct:16|contextualFeaturePermID::1519360</vt:lpwstr>
  </property>
  <property fmtid="{D5CDD505-2E9C-101B-9397-08002B2CF9AE}" pid="450" name="LADocumentID:500">
    <vt:lpwstr>Doc::urn:hlct:16|contextualFeaturePermID::1519360</vt:lpwstr>
  </property>
  <property fmtid="{D5CDD505-2E9C-101B-9397-08002B2CF9AE}" pid="451" name="LADocumentID:51">
    <vt:lpwstr>Doc::urn:hlct:16|contextualFeaturePermID::1519360</vt:lpwstr>
  </property>
  <property fmtid="{D5CDD505-2E9C-101B-9397-08002B2CF9AE}" pid="452" name="LADocumentID:52">
    <vt:lpwstr>Doc::urn:hlct:16|contextualFeaturePermID::1519360</vt:lpwstr>
  </property>
  <property fmtid="{D5CDD505-2E9C-101B-9397-08002B2CF9AE}" pid="453" name="LADocumentID:53">
    <vt:lpwstr>Doc::urn:hlct:16|contextualFeaturePermID::1519360</vt:lpwstr>
  </property>
  <property fmtid="{D5CDD505-2E9C-101B-9397-08002B2CF9AE}" pid="454" name="LADocumentID:54">
    <vt:lpwstr>Doc::urn:hlct:16|contextualFeaturePermID::1519360</vt:lpwstr>
  </property>
  <property fmtid="{D5CDD505-2E9C-101B-9397-08002B2CF9AE}" pid="455" name="LADocumentID:55">
    <vt:lpwstr>Doc::urn:hlct:16|contextualFeaturePermID::1519360</vt:lpwstr>
  </property>
  <property fmtid="{D5CDD505-2E9C-101B-9397-08002B2CF9AE}" pid="456" name="LADocumentID:56">
    <vt:lpwstr>Doc::urn:hlct:16|contextualFeaturePermID::1519360</vt:lpwstr>
  </property>
  <property fmtid="{D5CDD505-2E9C-101B-9397-08002B2CF9AE}" pid="457" name="LADocumentID:57">
    <vt:lpwstr>Doc::urn:hlct:16|contextualFeaturePermID::1519360</vt:lpwstr>
  </property>
  <property fmtid="{D5CDD505-2E9C-101B-9397-08002B2CF9AE}" pid="458" name="LADocumentID:58">
    <vt:lpwstr>Doc::urn:hlct:16|contextualFeaturePermID::1519360</vt:lpwstr>
  </property>
  <property fmtid="{D5CDD505-2E9C-101B-9397-08002B2CF9AE}" pid="459" name="LADocumentID:59">
    <vt:lpwstr>Doc::urn:hlct:16|contextualFeaturePermID::1519360</vt:lpwstr>
  </property>
  <property fmtid="{D5CDD505-2E9C-101B-9397-08002B2CF9AE}" pid="460" name="LADocumentID:6">
    <vt:lpwstr>Doc::urn:hlct:16|contextualFeaturePermID::1519360</vt:lpwstr>
  </property>
  <property fmtid="{D5CDD505-2E9C-101B-9397-08002B2CF9AE}" pid="461" name="LADocumentID:60">
    <vt:lpwstr>Doc::urn:hlct:16|contextualFeaturePermID::1519360</vt:lpwstr>
  </property>
  <property fmtid="{D5CDD505-2E9C-101B-9397-08002B2CF9AE}" pid="462" name="LADocumentID:61">
    <vt:lpwstr>Doc::urn:hlct:16|contextualFeaturePermID::1519360</vt:lpwstr>
  </property>
  <property fmtid="{D5CDD505-2E9C-101B-9397-08002B2CF9AE}" pid="463" name="LADocumentID:62">
    <vt:lpwstr>Doc::urn:hlct:16|contextualFeaturePermID::1519360</vt:lpwstr>
  </property>
  <property fmtid="{D5CDD505-2E9C-101B-9397-08002B2CF9AE}" pid="464" name="LADocumentID:63">
    <vt:lpwstr>Doc::urn:hlct:16|contextualFeaturePermID::1519360</vt:lpwstr>
  </property>
  <property fmtid="{D5CDD505-2E9C-101B-9397-08002B2CF9AE}" pid="465" name="LADocumentID:64">
    <vt:lpwstr>Doc::urn:hlct:16|contextualFeaturePermID::1519360</vt:lpwstr>
  </property>
  <property fmtid="{D5CDD505-2E9C-101B-9397-08002B2CF9AE}" pid="466" name="LADocumentID:65">
    <vt:lpwstr>Doc::urn:hlct:16|contextualFeaturePermID::1519360</vt:lpwstr>
  </property>
  <property fmtid="{D5CDD505-2E9C-101B-9397-08002B2CF9AE}" pid="467" name="LADocumentID:66">
    <vt:lpwstr>Doc::urn:hlct:16|contextualFeaturePermID::1519360</vt:lpwstr>
  </property>
  <property fmtid="{D5CDD505-2E9C-101B-9397-08002B2CF9AE}" pid="468" name="LADocumentID:67">
    <vt:lpwstr>Doc::urn:hlct:16|contextualFeaturePermID::1519360</vt:lpwstr>
  </property>
  <property fmtid="{D5CDD505-2E9C-101B-9397-08002B2CF9AE}" pid="469" name="LADocumentID:68">
    <vt:lpwstr>Doc::urn:hlct:16|contextualFeaturePermID::1519360</vt:lpwstr>
  </property>
  <property fmtid="{D5CDD505-2E9C-101B-9397-08002B2CF9AE}" pid="470" name="LADocumentID:69">
    <vt:lpwstr>Doc::urn:hlct:16|contextualFeaturePermID::1519360</vt:lpwstr>
  </property>
  <property fmtid="{D5CDD505-2E9C-101B-9397-08002B2CF9AE}" pid="471" name="LADocumentID:7">
    <vt:lpwstr>Doc::urn:hlct:16|contextualFeaturePermID::1519360</vt:lpwstr>
  </property>
  <property fmtid="{D5CDD505-2E9C-101B-9397-08002B2CF9AE}" pid="472" name="LADocumentID:70">
    <vt:lpwstr>Doc::urn:hlct:16|contextualFeaturePermID::1519360</vt:lpwstr>
  </property>
  <property fmtid="{D5CDD505-2E9C-101B-9397-08002B2CF9AE}" pid="473" name="LADocumentID:71">
    <vt:lpwstr>Doc::urn:hlct:16|contextualFeaturePermID::1519360</vt:lpwstr>
  </property>
  <property fmtid="{D5CDD505-2E9C-101B-9397-08002B2CF9AE}" pid="474" name="LADocumentID:72">
    <vt:lpwstr>Doc::urn:hlct:16|contextualFeaturePermID::1519360</vt:lpwstr>
  </property>
  <property fmtid="{D5CDD505-2E9C-101B-9397-08002B2CF9AE}" pid="475" name="LADocumentID:73">
    <vt:lpwstr>Doc::urn:hlct:16|contextualFeaturePermID::1519360</vt:lpwstr>
  </property>
  <property fmtid="{D5CDD505-2E9C-101B-9397-08002B2CF9AE}" pid="476" name="LADocumentID:74">
    <vt:lpwstr>Doc::urn:hlct:16|contextualFeaturePermID::1519360</vt:lpwstr>
  </property>
  <property fmtid="{D5CDD505-2E9C-101B-9397-08002B2CF9AE}" pid="477" name="LADocumentID:75">
    <vt:lpwstr>Doc::urn:hlct:16|contextualFeaturePermID::1519360</vt:lpwstr>
  </property>
  <property fmtid="{D5CDD505-2E9C-101B-9397-08002B2CF9AE}" pid="478" name="LADocumentID:76">
    <vt:lpwstr>Doc::urn:hlct:16|contextualFeaturePermID::1519360</vt:lpwstr>
  </property>
  <property fmtid="{D5CDD505-2E9C-101B-9397-08002B2CF9AE}" pid="479" name="LADocumentID:77">
    <vt:lpwstr>Doc::urn:hlct:16|contextualFeaturePermID::1519360</vt:lpwstr>
  </property>
  <property fmtid="{D5CDD505-2E9C-101B-9397-08002B2CF9AE}" pid="480" name="LADocumentID:78">
    <vt:lpwstr>Doc::urn:hlct:16|contextualFeaturePermID::1519360</vt:lpwstr>
  </property>
  <property fmtid="{D5CDD505-2E9C-101B-9397-08002B2CF9AE}" pid="481" name="LADocumentID:79">
    <vt:lpwstr>Doc::urn:hlct:16|contextualFeaturePermID::1519360</vt:lpwstr>
  </property>
  <property fmtid="{D5CDD505-2E9C-101B-9397-08002B2CF9AE}" pid="482" name="LADocumentID:8">
    <vt:lpwstr>Doc::urn:hlct:16|contextualFeaturePermID::1519360</vt:lpwstr>
  </property>
  <property fmtid="{D5CDD505-2E9C-101B-9397-08002B2CF9AE}" pid="483" name="LADocumentID:80">
    <vt:lpwstr>Doc::urn:hlct:16|contextualFeaturePermID::1519360</vt:lpwstr>
  </property>
  <property fmtid="{D5CDD505-2E9C-101B-9397-08002B2CF9AE}" pid="484" name="LADocumentID:81">
    <vt:lpwstr>Doc::urn:hlct:16|contextualFeaturePermID::1519360</vt:lpwstr>
  </property>
  <property fmtid="{D5CDD505-2E9C-101B-9397-08002B2CF9AE}" pid="485" name="LADocumentID:82">
    <vt:lpwstr>Doc::urn:hlct:16|contextualFeaturePermID::1519360</vt:lpwstr>
  </property>
  <property fmtid="{D5CDD505-2E9C-101B-9397-08002B2CF9AE}" pid="486" name="LADocumentID:83">
    <vt:lpwstr>Doc::urn:hlct:16|contextualFeaturePermID::1519360</vt:lpwstr>
  </property>
  <property fmtid="{D5CDD505-2E9C-101B-9397-08002B2CF9AE}" pid="487" name="LADocumentID:84">
    <vt:lpwstr>Doc::urn:hlct:16|contextualFeaturePermID::1519360</vt:lpwstr>
  </property>
  <property fmtid="{D5CDD505-2E9C-101B-9397-08002B2CF9AE}" pid="488" name="LADocumentID:85">
    <vt:lpwstr>Doc::urn:hlct:16|contextualFeaturePermID::1519360</vt:lpwstr>
  </property>
  <property fmtid="{D5CDD505-2E9C-101B-9397-08002B2CF9AE}" pid="489" name="LADocumentID:86">
    <vt:lpwstr>Doc::urn:hlct:16|contextualFeaturePermID::1519360</vt:lpwstr>
  </property>
  <property fmtid="{D5CDD505-2E9C-101B-9397-08002B2CF9AE}" pid="490" name="LADocumentID:87">
    <vt:lpwstr>Doc::urn:hlct:16|contextualFeaturePermID::1519360</vt:lpwstr>
  </property>
  <property fmtid="{D5CDD505-2E9C-101B-9397-08002B2CF9AE}" pid="491" name="LADocumentID:88">
    <vt:lpwstr>Doc::urn:hlct:16|contextualFeaturePermID::1519360</vt:lpwstr>
  </property>
  <property fmtid="{D5CDD505-2E9C-101B-9397-08002B2CF9AE}" pid="492" name="LADocumentID:89">
    <vt:lpwstr>Doc::urn:hlct:16|contextualFeaturePermID::1519360</vt:lpwstr>
  </property>
  <property fmtid="{D5CDD505-2E9C-101B-9397-08002B2CF9AE}" pid="493" name="LADocumentID:9">
    <vt:lpwstr>Doc::urn:hlct:16|contextualFeaturePermID::1519360</vt:lpwstr>
  </property>
  <property fmtid="{D5CDD505-2E9C-101B-9397-08002B2CF9AE}" pid="494" name="LADocumentID:90">
    <vt:lpwstr>Doc::urn:hlct:16|contextualFeaturePermID::1519360</vt:lpwstr>
  </property>
  <property fmtid="{D5CDD505-2E9C-101B-9397-08002B2CF9AE}" pid="495" name="LADocumentID:91">
    <vt:lpwstr>Doc::urn:hlct:16|contextualFeaturePermID::1519360</vt:lpwstr>
  </property>
  <property fmtid="{D5CDD505-2E9C-101B-9397-08002B2CF9AE}" pid="496" name="LADocumentID:92">
    <vt:lpwstr>Doc::urn:hlct:16|contextualFeaturePermID::1519360</vt:lpwstr>
  </property>
  <property fmtid="{D5CDD505-2E9C-101B-9397-08002B2CF9AE}" pid="497" name="LADocumentID:93">
    <vt:lpwstr>Doc::urn:hlct:16|contextualFeaturePermID::1519360</vt:lpwstr>
  </property>
  <property fmtid="{D5CDD505-2E9C-101B-9397-08002B2CF9AE}" pid="498" name="LADocumentID:94">
    <vt:lpwstr>Doc::urn:hlct:16|contextualFeaturePermID::1519360</vt:lpwstr>
  </property>
  <property fmtid="{D5CDD505-2E9C-101B-9397-08002B2CF9AE}" pid="499" name="LADocumentID:95">
    <vt:lpwstr>Doc::urn:hlct:16|contextualFeaturePermID::1519360</vt:lpwstr>
  </property>
  <property fmtid="{D5CDD505-2E9C-101B-9397-08002B2CF9AE}" pid="500" name="LADocumentID:96">
    <vt:lpwstr>Doc::urn:hlct:16|contextualFeaturePermID::1519360</vt:lpwstr>
  </property>
  <property fmtid="{D5CDD505-2E9C-101B-9397-08002B2CF9AE}" pid="501" name="LADocumentID:97">
    <vt:lpwstr>Doc::urn:hlct:16|contextualFeaturePermID::1519360</vt:lpwstr>
  </property>
  <property fmtid="{D5CDD505-2E9C-101B-9397-08002B2CF9AE}" pid="502" name="LADocumentID:98">
    <vt:lpwstr>Doc::urn:hlct:16|contextualFeaturePermID::1519360</vt:lpwstr>
  </property>
  <property fmtid="{D5CDD505-2E9C-101B-9397-08002B2CF9AE}" pid="503" name="LADocumentID:99">
    <vt:lpwstr>Doc::urn:hlct:16|contextualFeaturePermID::1519360</vt:lpwstr>
  </property>
  <property fmtid="{D5CDD505-2E9C-101B-9397-08002B2CF9AE}" pid="504" name="LNDeliveryID">
    <vt:lpwstr>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 252538978</vt:lpwstr>
  </property>
  <property fmtid="{D5CDD505-2E9C-101B-9397-08002B2CF9AE}" pid="505" name="UserPermID">
    <vt:lpwstr>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 urn:user:PA187745007</vt:lpwstr>
  </property>
</Properties>
</file>